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bidi/>
        <w:rPr>
          <w:sz w:val="24"/>
          <w:szCs w:val="24"/>
        </w:rPr>
      </w:pPr>
    </w:p>
    <w:p>
      <w:pPr>
        <w:pStyle w:val="style0"/>
        <w:bidi/>
        <w:rPr>
          <w:b/>
          <w:bCs/>
          <w:sz w:val="24"/>
          <w:szCs w:val="24"/>
        </w:rPr>
      </w:pPr>
    </w:p>
    <w:p>
      <w:pPr>
        <w:pStyle w:val="style0"/>
        <w:bidi/>
        <w:rPr>
          <w:rFonts w:ascii="Arial" w:cs="Arial" w:hAnsi="Arial"/>
          <w:b/>
          <w:bCs/>
          <w:sz w:val="24"/>
          <w:szCs w:val="24"/>
        </w:rPr>
      </w:pPr>
      <w:r>
        <w:rPr>
          <w:rFonts w:ascii="Arial" w:cs="Arial" w:hAnsi="Arial"/>
          <w:b/>
          <w:bCs/>
          <w:sz w:val="24"/>
          <w:szCs w:val="24"/>
          <w:rtl/>
        </w:rPr>
        <w:t>المقدمة</w:t>
      </w:r>
      <w:r>
        <w:rPr>
          <w:rFonts w:ascii="Noto Sans Ahom" w:cs="Arial" w:hAnsi="Noto Sans Ahom"/>
          <w:b/>
          <w:bCs/>
          <w:sz w:val="24"/>
          <w:szCs w:val="24"/>
          <w:rtl/>
        </w:rPr>
        <w:t xml:space="preserve"> </w:t>
      </w:r>
      <w:r>
        <w:rPr>
          <w:rFonts w:ascii="Arial" w:cs="Arial" w:hAnsi="Arial"/>
          <w:b/>
          <w:bCs/>
          <w:sz w:val="24"/>
          <w:szCs w:val="24"/>
          <w:rtl/>
        </w:rPr>
        <w:t>العامة</w:t>
      </w:r>
      <w:r>
        <w:rPr>
          <w:rFonts w:ascii="Noto Sans Ahom" w:cs="Arial" w:hAnsi="Noto Sans Ahom"/>
          <w:b/>
          <w:bCs/>
          <w:sz w:val="24"/>
          <w:szCs w:val="24"/>
          <w:rtl/>
        </w:rPr>
        <w:t xml:space="preserve"> </w:t>
      </w:r>
      <w:r>
        <w:rPr>
          <w:rFonts w:ascii="Arial" w:cs="Arial" w:hAnsi="Arial"/>
          <w:b/>
          <w:bCs/>
          <w:sz w:val="24"/>
          <w:szCs w:val="24"/>
          <w:rtl/>
        </w:rPr>
        <w:t>للمشروع</w:t>
      </w:r>
    </w:p>
    <w:p>
      <w:pPr>
        <w:pStyle w:val="style0"/>
        <w:bidi/>
        <w:rPr>
          <w:sz w:val="24"/>
          <w:szCs w:val="24"/>
        </w:rPr>
      </w:pPr>
    </w:p>
    <w:p>
      <w:pPr>
        <w:pStyle w:val="style0"/>
        <w:bidi/>
        <w:rPr>
          <w:sz w:val="24"/>
          <w:szCs w:val="24"/>
          <w:highlight w:val="yellow"/>
        </w:rPr>
      </w:pPr>
      <w:r>
        <w:rPr>
          <w:sz w:val="24"/>
          <w:szCs w:val="24"/>
          <w:highlight w:val="yellow"/>
          <w:rtl/>
        </w:rPr>
        <w:t>مقدمة</w:t>
      </w:r>
    </w:p>
    <w:p>
      <w:pPr>
        <w:pStyle w:val="style0"/>
        <w:bidi/>
        <w:rPr>
          <w:sz w:val="24"/>
          <w:szCs w:val="24"/>
        </w:rPr>
      </w:pPr>
    </w:p>
    <w:p>
      <w:pPr>
        <w:pStyle w:val="style0"/>
        <w:bidi/>
        <w:rPr>
          <w:sz w:val="24"/>
          <w:szCs w:val="24"/>
        </w:rPr>
      </w:pPr>
      <w:r>
        <w:rPr>
          <w:sz w:val="24"/>
          <w:szCs w:val="24"/>
          <w:rtl/>
        </w:rPr>
        <w:t>يهدف هذا المشروع إلى تقديم نظام متكامل لأتمتة العمليات في وزارة التربية والتعليم، بحيث يحول الإجراءات الإدارية والتعليمية من نموذج ورقي تقليدي إلى نظام رقمي مركزي يسهّل إدارة المدارس، المكاتب، والوزارة بشكل شامل</w:t>
      </w:r>
      <w:r>
        <w:rPr>
          <w:sz w:val="24"/>
          <w:szCs w:val="24"/>
        </w:rPr>
        <w:t>.</w:t>
      </w:r>
    </w:p>
    <w:p>
      <w:pPr>
        <w:pStyle w:val="style0"/>
        <w:bidi/>
        <w:rPr>
          <w:sz w:val="24"/>
          <w:szCs w:val="24"/>
        </w:rPr>
      </w:pPr>
    </w:p>
    <w:p>
      <w:pPr>
        <w:pStyle w:val="style0"/>
        <w:bidi/>
        <w:rPr>
          <w:sz w:val="24"/>
          <w:szCs w:val="24"/>
        </w:rPr>
      </w:pPr>
      <w:r>
        <w:rPr>
          <w:sz w:val="24"/>
          <w:szCs w:val="24"/>
          <w:rtl/>
        </w:rPr>
        <w:t>يعتمد المشروع على فهم الواقع الحالي، حيث تواجه الوزارة ومكاتبها والمدارس تحديات عدة بسبب الاعتماد الكبير على العمليات الورقية، مما يؤدي إلى بطء الإنجاز، صعوبة متابعة المعاملات، تكرار البيانات، وارتفاع التكاليف الإدارية</w:t>
      </w:r>
      <w:r>
        <w:rPr>
          <w:sz w:val="24"/>
          <w:szCs w:val="24"/>
        </w:rPr>
        <w:t>.</w:t>
      </w:r>
    </w:p>
    <w:p>
      <w:pPr>
        <w:pStyle w:val="style0"/>
        <w:bidi/>
        <w:rPr>
          <w:sz w:val="24"/>
          <w:szCs w:val="24"/>
          <w:highlight w:val="yellow"/>
        </w:rPr>
      </w:pPr>
    </w:p>
    <w:p>
      <w:pPr>
        <w:pStyle w:val="style0"/>
        <w:bidi/>
        <w:rPr>
          <w:sz w:val="24"/>
          <w:szCs w:val="24"/>
          <w:highlight w:val="yellow"/>
        </w:rPr>
      </w:pPr>
      <w:r>
        <w:rPr>
          <w:sz w:val="24"/>
          <w:szCs w:val="24"/>
          <w:highlight w:val="yellow"/>
          <w:rtl/>
        </w:rPr>
        <w:t>يأتي مشروع أتمتة العمليات الذكية كحل متكامل يتيح</w:t>
      </w:r>
      <w:r>
        <w:rPr>
          <w:sz w:val="24"/>
          <w:szCs w:val="24"/>
          <w:highlight w:val="yellow"/>
        </w:rPr>
        <w:t>:</w:t>
      </w:r>
    </w:p>
    <w:p>
      <w:pPr>
        <w:pStyle w:val="style0"/>
        <w:bidi/>
        <w:rPr>
          <w:sz w:val="24"/>
          <w:szCs w:val="24"/>
        </w:rPr>
      </w:pPr>
    </w:p>
    <w:p>
      <w:pPr>
        <w:pStyle w:val="style179"/>
        <w:numPr>
          <w:ilvl w:val="0"/>
          <w:numId w:val="1"/>
        </w:numPr>
        <w:bidi/>
        <w:spacing w:lineRule="auto" w:line="300"/>
        <w:rPr>
          <w:sz w:val="24"/>
          <w:szCs w:val="24"/>
        </w:rPr>
      </w:pPr>
      <w:r>
        <w:rPr>
          <w:sz w:val="24"/>
          <w:szCs w:val="24"/>
          <w:rtl/>
        </w:rPr>
        <w:t>تنظيم وتوحيد جميع الإجراءات والعمليات الإدارية والتعليمية</w:t>
      </w:r>
      <w:r>
        <w:rPr>
          <w:sz w:val="24"/>
          <w:szCs w:val="24"/>
        </w:rPr>
        <w:t>.</w:t>
      </w:r>
    </w:p>
    <w:p>
      <w:pPr>
        <w:pStyle w:val="style179"/>
        <w:numPr>
          <w:ilvl w:val="0"/>
          <w:numId w:val="1"/>
        </w:numPr>
        <w:bidi/>
        <w:spacing w:lineRule="auto" w:line="300"/>
        <w:rPr>
          <w:sz w:val="24"/>
          <w:szCs w:val="24"/>
        </w:rPr>
      </w:pPr>
      <w:r>
        <w:rPr>
          <w:sz w:val="24"/>
          <w:szCs w:val="24"/>
          <w:rtl/>
        </w:rPr>
        <w:t>إدارة البيانات والمعلومات بشكل مركزي وآمن</w:t>
      </w:r>
      <w:r>
        <w:rPr>
          <w:sz w:val="24"/>
          <w:szCs w:val="24"/>
        </w:rPr>
        <w:t>.</w:t>
      </w:r>
    </w:p>
    <w:p>
      <w:pPr>
        <w:pStyle w:val="style179"/>
        <w:numPr>
          <w:ilvl w:val="0"/>
          <w:numId w:val="1"/>
        </w:numPr>
        <w:bidi/>
        <w:spacing w:lineRule="auto" w:line="300"/>
        <w:rPr>
          <w:sz w:val="24"/>
          <w:szCs w:val="24"/>
        </w:rPr>
      </w:pPr>
      <w:r>
        <w:rPr>
          <w:sz w:val="24"/>
          <w:szCs w:val="24"/>
          <w:rtl/>
        </w:rPr>
        <w:t>تسريع العمليات وتحسين دقة المعلومات</w:t>
      </w:r>
      <w:r>
        <w:rPr>
          <w:sz w:val="24"/>
          <w:szCs w:val="24"/>
        </w:rPr>
        <w:t>.</w:t>
      </w:r>
    </w:p>
    <w:p>
      <w:pPr>
        <w:pStyle w:val="style179"/>
        <w:numPr>
          <w:ilvl w:val="0"/>
          <w:numId w:val="1"/>
        </w:numPr>
        <w:bidi/>
        <w:spacing w:lineRule="auto" w:line="300"/>
        <w:rPr>
          <w:sz w:val="24"/>
          <w:szCs w:val="24"/>
        </w:rPr>
      </w:pPr>
      <w:r>
        <w:rPr>
          <w:sz w:val="24"/>
          <w:szCs w:val="24"/>
          <w:rtl/>
        </w:rPr>
        <w:t>دعم اتخاذ القرار من خلال تقارير وإحصاءات دقيقة</w:t>
      </w:r>
      <w:r>
        <w:rPr>
          <w:sz w:val="24"/>
          <w:szCs w:val="24"/>
        </w:rPr>
        <w:t>.</w:t>
      </w:r>
    </w:p>
    <w:p>
      <w:pPr>
        <w:pStyle w:val="style0"/>
        <w:bidi/>
        <w:spacing w:lineRule="auto" w:line="300"/>
        <w:rPr>
          <w:sz w:val="24"/>
          <w:szCs w:val="24"/>
        </w:rPr>
      </w:pPr>
    </w:p>
    <w:p>
      <w:pPr>
        <w:pStyle w:val="style0"/>
        <w:bidi/>
        <w:rPr>
          <w:sz w:val="24"/>
          <w:szCs w:val="24"/>
        </w:rPr>
      </w:pPr>
    </w:p>
    <w:p>
      <w:pPr>
        <w:pStyle w:val="style0"/>
        <w:bidi/>
        <w:rPr>
          <w:rFonts w:ascii="Noto Naskh Arabic UI" w:cs="Noto Naskh Arabic UI" w:hAnsi="Noto Naskh Arabic UI"/>
          <w:b/>
          <w:bCs/>
          <w:sz w:val="24"/>
          <w:szCs w:val="24"/>
        </w:rPr>
      </w:pPr>
      <w:r>
        <w:rPr>
          <w:rFonts w:ascii="Noto Naskh Arabic UI" w:cs="Noto Naskh Arabic UI"/>
          <w:b/>
          <w:bCs/>
          <w:sz w:val="24"/>
          <w:szCs w:val="24"/>
          <w:rtl/>
        </w:rPr>
        <w:t>ويُراعى</w:t>
      </w:r>
      <w:r>
        <w:rPr>
          <w:rFonts w:ascii="Noto Naskh Arabic UI" w:cs="Noto Naskh Arabic UI" w:hAnsi="AndroidClock"/>
          <w:b/>
          <w:bCs/>
          <w:sz w:val="24"/>
          <w:szCs w:val="24"/>
          <w:rtl/>
        </w:rPr>
        <w:t xml:space="preserve"> </w:t>
      </w:r>
      <w:r>
        <w:rPr>
          <w:rFonts w:ascii="Noto Naskh Arabic UI" w:cs="Noto Naskh Arabic UI"/>
          <w:b/>
          <w:bCs/>
          <w:sz w:val="24"/>
          <w:szCs w:val="24"/>
          <w:rtl/>
        </w:rPr>
        <w:t>في</w:t>
      </w:r>
      <w:r>
        <w:rPr>
          <w:rFonts w:ascii="Noto Naskh Arabic UI" w:cs="Noto Naskh Arabic UI" w:hAnsi="AndroidClock"/>
          <w:b/>
          <w:bCs/>
          <w:sz w:val="24"/>
          <w:szCs w:val="24"/>
          <w:rtl/>
        </w:rPr>
        <w:t xml:space="preserve"> </w:t>
      </w:r>
      <w:r>
        <w:rPr>
          <w:rFonts w:ascii="Noto Naskh Arabic UI" w:cs="Noto Naskh Arabic UI"/>
          <w:b/>
          <w:bCs/>
          <w:sz w:val="24"/>
          <w:szCs w:val="24"/>
          <w:rtl/>
        </w:rPr>
        <w:t>تصميم</w:t>
      </w:r>
      <w:r>
        <w:rPr>
          <w:rFonts w:ascii="Noto Naskh Arabic UI" w:cs="Noto Naskh Arabic UI" w:hAnsi="AndroidClock"/>
          <w:b/>
          <w:bCs/>
          <w:sz w:val="24"/>
          <w:szCs w:val="24"/>
          <w:rtl/>
        </w:rPr>
        <w:t xml:space="preserve"> </w:t>
      </w:r>
      <w:r>
        <w:rPr>
          <w:rFonts w:ascii="Noto Naskh Arabic UI" w:cs="Noto Naskh Arabic UI"/>
          <w:b/>
          <w:bCs/>
          <w:sz w:val="24"/>
          <w:szCs w:val="24"/>
          <w:rtl/>
        </w:rPr>
        <w:t>المشروع</w:t>
      </w:r>
      <w:r>
        <w:rPr>
          <w:rFonts w:ascii="Noto Naskh Arabic UI" w:cs="Noto Naskh Arabic UI" w:hAnsi="AndroidClock"/>
          <w:b/>
          <w:bCs/>
          <w:sz w:val="24"/>
          <w:szCs w:val="24"/>
          <w:rtl/>
        </w:rPr>
        <w:t xml:space="preserve"> </w:t>
      </w:r>
      <w:r>
        <w:rPr>
          <w:rFonts w:ascii="Noto Naskh Arabic UI" w:cs="Noto Naskh Arabic UI"/>
          <w:b/>
          <w:bCs/>
          <w:sz w:val="24"/>
          <w:szCs w:val="24"/>
          <w:rtl/>
        </w:rPr>
        <w:t>التطبيق</w:t>
      </w:r>
      <w:r>
        <w:rPr>
          <w:rFonts w:ascii="Noto Naskh Arabic UI" w:cs="Noto Naskh Arabic UI" w:hAnsi="AndroidClock"/>
          <w:b/>
          <w:bCs/>
          <w:sz w:val="24"/>
          <w:szCs w:val="24"/>
          <w:rtl/>
        </w:rPr>
        <w:t xml:space="preserve"> </w:t>
      </w:r>
      <w:r>
        <w:rPr>
          <w:rFonts w:ascii="Noto Naskh Arabic UI" w:cs="Noto Naskh Arabic UI"/>
          <w:b/>
          <w:bCs/>
          <w:sz w:val="24"/>
          <w:szCs w:val="24"/>
          <w:rtl/>
        </w:rPr>
        <w:t>التدريجي</w:t>
      </w:r>
      <w:r>
        <w:rPr>
          <w:rFonts w:ascii="Noto Naskh Arabic UI" w:cs="Noto Naskh Arabic UI" w:hAnsi="AndroidClock"/>
          <w:b/>
          <w:bCs/>
          <w:sz w:val="24"/>
          <w:szCs w:val="24"/>
          <w:rtl/>
        </w:rPr>
        <w:t xml:space="preserve"> </w:t>
      </w:r>
      <w:r>
        <w:rPr>
          <w:rFonts w:ascii="Noto Naskh Arabic UI" w:cs="Noto Naskh Arabic UI"/>
          <w:b/>
          <w:bCs/>
          <w:sz w:val="24"/>
          <w:szCs w:val="24"/>
          <w:rtl/>
        </w:rPr>
        <w:t>للنظام</w:t>
      </w:r>
      <w:r>
        <w:rPr>
          <w:rFonts w:ascii="Noto Naskh Arabic UI" w:cs="Noto Naskh Arabic UI" w:hAnsi="AndroidClock"/>
          <w:b/>
          <w:bCs/>
          <w:sz w:val="24"/>
          <w:szCs w:val="24"/>
          <w:rtl/>
        </w:rPr>
        <w:t xml:space="preserve"> </w:t>
      </w:r>
      <w:r>
        <w:rPr>
          <w:rFonts w:ascii="Noto Naskh Arabic UI" w:cs="Noto Naskh Arabic UI"/>
          <w:b/>
          <w:bCs/>
          <w:sz w:val="24"/>
          <w:szCs w:val="24"/>
          <w:rtl/>
        </w:rPr>
        <w:t>وفق</w:t>
      </w:r>
      <w:r>
        <w:rPr>
          <w:rFonts w:ascii="Noto Naskh Arabic UI" w:cs="Noto Naskh Arabic UI" w:hAnsi="AndroidClock"/>
          <w:b/>
          <w:bCs/>
          <w:sz w:val="24"/>
          <w:szCs w:val="24"/>
          <w:rtl/>
        </w:rPr>
        <w:t xml:space="preserve"> </w:t>
      </w:r>
      <w:r>
        <w:rPr>
          <w:rFonts w:ascii="Noto Naskh Arabic UI" w:cs="Noto Naskh Arabic UI"/>
          <w:b/>
          <w:bCs/>
          <w:sz w:val="24"/>
          <w:szCs w:val="24"/>
          <w:rtl/>
        </w:rPr>
        <w:t>الإمكانيات</w:t>
      </w:r>
      <w:r>
        <w:rPr>
          <w:rFonts w:ascii="Noto Naskh Arabic UI" w:cs="Noto Naskh Arabic UI" w:hAnsi="AndroidClock"/>
          <w:b/>
          <w:bCs/>
          <w:sz w:val="24"/>
          <w:szCs w:val="24"/>
          <w:rtl/>
        </w:rPr>
        <w:t xml:space="preserve"> </w:t>
      </w:r>
      <w:r>
        <w:rPr>
          <w:rFonts w:ascii="Noto Naskh Arabic UI" w:cs="Noto Naskh Arabic UI"/>
          <w:b/>
          <w:bCs/>
          <w:sz w:val="24"/>
          <w:szCs w:val="24"/>
          <w:rtl/>
        </w:rPr>
        <w:t>الحالية،</w:t>
      </w:r>
      <w:r>
        <w:rPr>
          <w:rFonts w:ascii="Noto Naskh Arabic UI" w:cs="Noto Naskh Arabic UI" w:hAnsi="AndroidClock"/>
          <w:b/>
          <w:bCs/>
          <w:sz w:val="24"/>
          <w:szCs w:val="24"/>
          <w:rtl/>
        </w:rPr>
        <w:t xml:space="preserve"> </w:t>
      </w:r>
      <w:r>
        <w:rPr>
          <w:rFonts w:ascii="Noto Naskh Arabic UI" w:cs="Noto Naskh Arabic UI"/>
          <w:b/>
          <w:bCs/>
          <w:sz w:val="24"/>
          <w:szCs w:val="24"/>
          <w:rtl/>
        </w:rPr>
        <w:t>بحيث</w:t>
      </w:r>
      <w:r>
        <w:rPr>
          <w:rFonts w:ascii="Noto Naskh Arabic UI" w:cs="Noto Naskh Arabic UI" w:hAnsi="AndroidClock"/>
          <w:b/>
          <w:bCs/>
          <w:sz w:val="24"/>
          <w:szCs w:val="24"/>
          <w:rtl/>
        </w:rPr>
        <w:t xml:space="preserve"> </w:t>
      </w:r>
      <w:r>
        <w:rPr>
          <w:rFonts w:ascii="Noto Naskh Arabic UI" w:cs="Noto Naskh Arabic UI"/>
          <w:b/>
          <w:bCs/>
          <w:sz w:val="24"/>
          <w:szCs w:val="24"/>
          <w:rtl/>
        </w:rPr>
        <w:t>يبدأ</w:t>
      </w:r>
      <w:r>
        <w:rPr>
          <w:rFonts w:ascii="Noto Naskh Arabic UI" w:cs="Noto Naskh Arabic UI" w:hAnsi="AndroidClock"/>
          <w:b/>
          <w:bCs/>
          <w:sz w:val="24"/>
          <w:szCs w:val="24"/>
          <w:rtl/>
        </w:rPr>
        <w:t xml:space="preserve"> </w:t>
      </w:r>
      <w:r>
        <w:rPr>
          <w:rFonts w:ascii="Noto Naskh Arabic UI" w:cs="Noto Naskh Arabic UI"/>
          <w:b/>
          <w:bCs/>
          <w:sz w:val="24"/>
          <w:szCs w:val="24"/>
          <w:rtl/>
        </w:rPr>
        <w:t>من</w:t>
      </w:r>
      <w:r>
        <w:rPr>
          <w:rFonts w:ascii="Noto Naskh Arabic UI" w:cs="Noto Naskh Arabic UI" w:hAnsi="AndroidClock"/>
          <w:b/>
          <w:bCs/>
          <w:sz w:val="24"/>
          <w:szCs w:val="24"/>
          <w:rtl/>
        </w:rPr>
        <w:t xml:space="preserve"> </w:t>
      </w:r>
      <w:r>
        <w:rPr>
          <w:rFonts w:ascii="Noto Naskh Arabic UI" w:cs="Noto Naskh Arabic UI"/>
          <w:b/>
          <w:bCs/>
          <w:sz w:val="24"/>
          <w:szCs w:val="24"/>
          <w:rtl/>
        </w:rPr>
        <w:t>مكاتب</w:t>
      </w:r>
      <w:r>
        <w:rPr>
          <w:rFonts w:ascii="Noto Naskh Arabic UI" w:cs="Noto Naskh Arabic UI" w:hAnsi="AndroidClock"/>
          <w:b/>
          <w:bCs/>
          <w:sz w:val="24"/>
          <w:szCs w:val="24"/>
          <w:rtl/>
        </w:rPr>
        <w:t xml:space="preserve"> </w:t>
      </w:r>
      <w:r>
        <w:rPr>
          <w:rFonts w:ascii="Noto Naskh Arabic UI" w:cs="Noto Naskh Arabic UI"/>
          <w:b/>
          <w:bCs/>
          <w:sz w:val="24"/>
          <w:szCs w:val="24"/>
          <w:rtl/>
        </w:rPr>
        <w:t>التربية</w:t>
      </w:r>
      <w:r>
        <w:rPr>
          <w:rFonts w:ascii="Noto Naskh Arabic UI" w:cs="Noto Naskh Arabic UI" w:hAnsi="AndroidClock"/>
          <w:b/>
          <w:bCs/>
          <w:sz w:val="24"/>
          <w:szCs w:val="24"/>
          <w:rtl/>
        </w:rPr>
        <w:t xml:space="preserve"> </w:t>
      </w:r>
      <w:r>
        <w:rPr>
          <w:rFonts w:ascii="Noto Naskh Arabic UI" w:cs="Noto Naskh Arabic UI"/>
          <w:b/>
          <w:bCs/>
          <w:sz w:val="24"/>
          <w:szCs w:val="24"/>
          <w:rtl/>
        </w:rPr>
        <w:t>وعدد</w:t>
      </w:r>
      <w:r>
        <w:rPr>
          <w:rFonts w:ascii="Noto Naskh Arabic UI" w:cs="Noto Naskh Arabic UI" w:hAnsi="AndroidClock"/>
          <w:b/>
          <w:bCs/>
          <w:sz w:val="24"/>
          <w:szCs w:val="24"/>
          <w:rtl/>
        </w:rPr>
        <w:t xml:space="preserve"> </w:t>
      </w:r>
      <w:r>
        <w:rPr>
          <w:rFonts w:ascii="Noto Naskh Arabic UI" w:cs="Noto Naskh Arabic UI"/>
          <w:b/>
          <w:bCs/>
          <w:sz w:val="24"/>
          <w:szCs w:val="24"/>
          <w:rtl/>
        </w:rPr>
        <w:t>محدود</w:t>
      </w:r>
      <w:r>
        <w:rPr>
          <w:rFonts w:ascii="Noto Naskh Arabic UI" w:cs="Noto Naskh Arabic UI" w:hAnsi="AndroidClock"/>
          <w:b/>
          <w:bCs/>
          <w:sz w:val="24"/>
          <w:szCs w:val="24"/>
          <w:rtl/>
        </w:rPr>
        <w:t xml:space="preserve"> </w:t>
      </w:r>
      <w:r>
        <w:rPr>
          <w:rFonts w:ascii="Noto Naskh Arabic UI" w:cs="Noto Naskh Arabic UI"/>
          <w:b/>
          <w:bCs/>
          <w:sz w:val="24"/>
          <w:szCs w:val="24"/>
          <w:rtl/>
        </w:rPr>
        <w:t>من</w:t>
      </w:r>
      <w:r>
        <w:rPr>
          <w:rFonts w:ascii="Noto Naskh Arabic UI" w:cs="Noto Naskh Arabic UI" w:hAnsi="AndroidClock"/>
          <w:b/>
          <w:bCs/>
          <w:sz w:val="24"/>
          <w:szCs w:val="24"/>
          <w:rtl/>
        </w:rPr>
        <w:t xml:space="preserve"> </w:t>
      </w:r>
      <w:r>
        <w:rPr>
          <w:rFonts w:ascii="Noto Naskh Arabic UI" w:cs="Noto Naskh Arabic UI"/>
          <w:b/>
          <w:bCs/>
          <w:sz w:val="24"/>
          <w:szCs w:val="24"/>
          <w:rtl/>
        </w:rPr>
        <w:t>المدارس،</w:t>
      </w:r>
      <w:r>
        <w:rPr>
          <w:rFonts w:ascii="Noto Naskh Arabic UI" w:cs="Noto Naskh Arabic UI" w:hAnsi="AndroidClock"/>
          <w:b/>
          <w:bCs/>
          <w:sz w:val="24"/>
          <w:szCs w:val="24"/>
          <w:rtl/>
        </w:rPr>
        <w:t xml:space="preserve"> </w:t>
      </w:r>
      <w:r>
        <w:rPr>
          <w:rFonts w:ascii="Noto Naskh Arabic UI" w:cs="Noto Naskh Arabic UI"/>
          <w:b/>
          <w:bCs/>
          <w:sz w:val="24"/>
          <w:szCs w:val="24"/>
          <w:rtl/>
        </w:rPr>
        <w:t>ويعمل</w:t>
      </w:r>
      <w:r>
        <w:rPr>
          <w:rFonts w:ascii="Noto Naskh Arabic UI" w:cs="Noto Naskh Arabic UI" w:hAnsi="AndroidClock"/>
          <w:b/>
          <w:bCs/>
          <w:sz w:val="24"/>
          <w:szCs w:val="24"/>
          <w:rtl/>
        </w:rPr>
        <w:t xml:space="preserve"> </w:t>
      </w:r>
      <w:r>
        <w:rPr>
          <w:rFonts w:ascii="Noto Naskh Arabic UI" w:cs="Noto Naskh Arabic UI"/>
          <w:b/>
          <w:bCs/>
          <w:sz w:val="24"/>
          <w:szCs w:val="24"/>
          <w:rtl/>
        </w:rPr>
        <w:t>النظام</w:t>
      </w:r>
      <w:r>
        <w:rPr>
          <w:rFonts w:ascii="Noto Naskh Arabic UI" w:cs="Noto Naskh Arabic UI" w:hAnsi="AndroidClock"/>
          <w:b/>
          <w:bCs/>
          <w:sz w:val="24"/>
          <w:szCs w:val="24"/>
          <w:rtl/>
        </w:rPr>
        <w:t xml:space="preserve"> </w:t>
      </w:r>
      <w:r>
        <w:rPr>
          <w:rFonts w:ascii="Noto Naskh Arabic UI" w:cs="Noto Naskh Arabic UI"/>
          <w:b/>
          <w:bCs/>
          <w:sz w:val="24"/>
          <w:szCs w:val="24"/>
          <w:rtl/>
        </w:rPr>
        <w:t>بالتوازي</w:t>
      </w:r>
      <w:r>
        <w:rPr>
          <w:rFonts w:ascii="Noto Naskh Arabic UI" w:cs="Noto Naskh Arabic UI" w:hAnsi="AndroidClock"/>
          <w:b/>
          <w:bCs/>
          <w:sz w:val="24"/>
          <w:szCs w:val="24"/>
          <w:rtl/>
        </w:rPr>
        <w:t xml:space="preserve"> </w:t>
      </w:r>
      <w:r>
        <w:rPr>
          <w:rFonts w:ascii="Noto Naskh Arabic UI" w:cs="Noto Naskh Arabic UI"/>
          <w:b/>
          <w:bCs/>
          <w:sz w:val="24"/>
          <w:szCs w:val="24"/>
          <w:rtl/>
        </w:rPr>
        <w:t>مع</w:t>
      </w:r>
      <w:r>
        <w:rPr>
          <w:rFonts w:ascii="Noto Naskh Arabic UI" w:cs="Noto Naskh Arabic UI" w:hAnsi="AndroidClock"/>
          <w:b/>
          <w:bCs/>
          <w:sz w:val="24"/>
          <w:szCs w:val="24"/>
          <w:rtl/>
        </w:rPr>
        <w:t xml:space="preserve"> </w:t>
      </w:r>
      <w:r>
        <w:rPr>
          <w:rFonts w:ascii="Noto Naskh Arabic UI" w:cs="Noto Naskh Arabic UI"/>
          <w:b/>
          <w:bCs/>
          <w:sz w:val="24"/>
          <w:szCs w:val="24"/>
          <w:rtl/>
        </w:rPr>
        <w:t>العمليات</w:t>
      </w:r>
      <w:r>
        <w:rPr>
          <w:rFonts w:ascii="Noto Naskh Arabic UI" w:cs="Noto Naskh Arabic UI" w:hAnsi="AndroidClock"/>
          <w:b/>
          <w:bCs/>
          <w:sz w:val="24"/>
          <w:szCs w:val="24"/>
          <w:rtl/>
        </w:rPr>
        <w:t xml:space="preserve"> </w:t>
      </w:r>
      <w:r>
        <w:rPr>
          <w:rFonts w:ascii="Noto Naskh Arabic UI" w:cs="Noto Naskh Arabic UI"/>
          <w:b/>
          <w:bCs/>
          <w:sz w:val="24"/>
          <w:szCs w:val="24"/>
          <w:rtl/>
        </w:rPr>
        <w:t>الورقية</w:t>
      </w:r>
      <w:r>
        <w:rPr>
          <w:rFonts w:ascii="Noto Naskh Arabic UI" w:cs="Noto Naskh Arabic UI" w:hAnsi="AndroidClock"/>
          <w:b/>
          <w:bCs/>
          <w:sz w:val="24"/>
          <w:szCs w:val="24"/>
          <w:rtl/>
        </w:rPr>
        <w:t xml:space="preserve"> </w:t>
      </w:r>
      <w:r>
        <w:rPr>
          <w:rFonts w:ascii="Noto Naskh Arabic UI" w:cs="Noto Naskh Arabic UI"/>
          <w:b/>
          <w:bCs/>
          <w:sz w:val="24"/>
          <w:szCs w:val="24"/>
          <w:rtl/>
        </w:rPr>
        <w:t>الحالية،</w:t>
      </w:r>
      <w:r>
        <w:rPr>
          <w:rFonts w:ascii="Noto Naskh Arabic UI" w:cs="Noto Naskh Arabic UI" w:hAnsi="AndroidClock"/>
          <w:b/>
          <w:bCs/>
          <w:sz w:val="24"/>
          <w:szCs w:val="24"/>
          <w:rtl/>
        </w:rPr>
        <w:t xml:space="preserve"> </w:t>
      </w:r>
      <w:r>
        <w:rPr>
          <w:rFonts w:ascii="Noto Naskh Arabic UI" w:cs="Noto Naskh Arabic UI"/>
          <w:b/>
          <w:bCs/>
          <w:sz w:val="24"/>
          <w:szCs w:val="24"/>
          <w:rtl/>
        </w:rPr>
        <w:t>مما</w:t>
      </w:r>
      <w:r>
        <w:rPr>
          <w:rFonts w:ascii="Noto Naskh Arabic UI" w:cs="Noto Naskh Arabic UI" w:hAnsi="AndroidClock"/>
          <w:b/>
          <w:bCs/>
          <w:sz w:val="24"/>
          <w:szCs w:val="24"/>
          <w:rtl/>
        </w:rPr>
        <w:t xml:space="preserve"> </w:t>
      </w:r>
      <w:r>
        <w:rPr>
          <w:rFonts w:ascii="Noto Naskh Arabic UI" w:cs="Noto Naskh Arabic UI"/>
          <w:b/>
          <w:bCs/>
          <w:sz w:val="24"/>
          <w:szCs w:val="24"/>
          <w:rtl/>
        </w:rPr>
        <w:t>يضمن</w:t>
      </w:r>
      <w:r>
        <w:rPr>
          <w:rFonts w:ascii="Noto Naskh Arabic UI" w:cs="Noto Naskh Arabic UI" w:hAnsi="AndroidClock"/>
          <w:b/>
          <w:bCs/>
          <w:sz w:val="24"/>
          <w:szCs w:val="24"/>
          <w:rtl/>
        </w:rPr>
        <w:t xml:space="preserve"> </w:t>
      </w:r>
      <w:r>
        <w:rPr>
          <w:rFonts w:ascii="Noto Naskh Arabic UI" w:cs="Noto Naskh Arabic UI"/>
          <w:b/>
          <w:bCs/>
          <w:sz w:val="24"/>
          <w:szCs w:val="24"/>
          <w:rtl/>
        </w:rPr>
        <w:t>سهولة</w:t>
      </w:r>
      <w:r>
        <w:rPr>
          <w:rFonts w:ascii="Noto Naskh Arabic UI" w:cs="Noto Naskh Arabic UI" w:hAnsi="AndroidClock"/>
          <w:b/>
          <w:bCs/>
          <w:sz w:val="24"/>
          <w:szCs w:val="24"/>
          <w:rtl/>
        </w:rPr>
        <w:t xml:space="preserve"> </w:t>
      </w:r>
      <w:r>
        <w:rPr>
          <w:rFonts w:ascii="Noto Naskh Arabic UI" w:cs="Noto Naskh Arabic UI"/>
          <w:b/>
          <w:bCs/>
          <w:sz w:val="24"/>
          <w:szCs w:val="24"/>
          <w:rtl/>
        </w:rPr>
        <w:t>التبني</w:t>
      </w:r>
      <w:r>
        <w:rPr>
          <w:rFonts w:ascii="Noto Naskh Arabic UI" w:cs="Noto Naskh Arabic UI" w:hAnsi="AndroidClock"/>
          <w:b/>
          <w:bCs/>
          <w:sz w:val="24"/>
          <w:szCs w:val="24"/>
          <w:rtl/>
        </w:rPr>
        <w:t xml:space="preserve"> </w:t>
      </w:r>
      <w:r>
        <w:rPr>
          <w:rFonts w:ascii="Noto Naskh Arabic UI" w:cs="Noto Naskh Arabic UI"/>
          <w:b/>
          <w:bCs/>
          <w:sz w:val="24"/>
          <w:szCs w:val="24"/>
          <w:rtl/>
        </w:rPr>
        <w:t>دون</w:t>
      </w:r>
      <w:r>
        <w:rPr>
          <w:rFonts w:ascii="Noto Naskh Arabic UI" w:cs="Noto Naskh Arabic UI" w:hAnsi="AndroidClock"/>
          <w:b/>
          <w:bCs/>
          <w:sz w:val="24"/>
          <w:szCs w:val="24"/>
          <w:rtl/>
        </w:rPr>
        <w:t xml:space="preserve"> </w:t>
      </w:r>
      <w:r>
        <w:rPr>
          <w:rFonts w:ascii="Noto Naskh Arabic UI" w:cs="Noto Naskh Arabic UI"/>
          <w:b/>
          <w:bCs/>
          <w:sz w:val="24"/>
          <w:szCs w:val="24"/>
          <w:rtl/>
        </w:rPr>
        <w:t>تحميل</w:t>
      </w:r>
      <w:r>
        <w:rPr>
          <w:rFonts w:ascii="Noto Naskh Arabic UI" w:cs="Noto Naskh Arabic UI" w:hAnsi="AndroidClock"/>
          <w:b/>
          <w:bCs/>
          <w:sz w:val="24"/>
          <w:szCs w:val="24"/>
          <w:rtl/>
        </w:rPr>
        <w:t xml:space="preserve"> </w:t>
      </w:r>
      <w:r>
        <w:rPr>
          <w:rFonts w:ascii="Noto Naskh Arabic UI" w:cs="Noto Naskh Arabic UI"/>
          <w:b/>
          <w:bCs/>
          <w:sz w:val="24"/>
          <w:szCs w:val="24"/>
          <w:rtl/>
        </w:rPr>
        <w:t>الوزارة</w:t>
      </w:r>
      <w:r>
        <w:rPr>
          <w:rFonts w:ascii="Noto Naskh Arabic UI" w:cs="Noto Naskh Arabic UI" w:hAnsi="AndroidClock"/>
          <w:b/>
          <w:bCs/>
          <w:sz w:val="24"/>
          <w:szCs w:val="24"/>
          <w:rtl/>
        </w:rPr>
        <w:t xml:space="preserve"> </w:t>
      </w:r>
      <w:r>
        <w:rPr>
          <w:rFonts w:ascii="Noto Naskh Arabic UI" w:cs="Noto Naskh Arabic UI"/>
          <w:b/>
          <w:bCs/>
          <w:sz w:val="24"/>
          <w:szCs w:val="24"/>
          <w:rtl/>
        </w:rPr>
        <w:t>أو</w:t>
      </w:r>
      <w:r>
        <w:rPr>
          <w:rFonts w:ascii="Noto Naskh Arabic UI" w:cs="Noto Naskh Arabic UI" w:hAnsi="AndroidClock"/>
          <w:b/>
          <w:bCs/>
          <w:sz w:val="24"/>
          <w:szCs w:val="24"/>
          <w:rtl/>
        </w:rPr>
        <w:t xml:space="preserve"> </w:t>
      </w:r>
      <w:r>
        <w:rPr>
          <w:rFonts w:ascii="Noto Naskh Arabic UI" w:cs="Noto Naskh Arabic UI"/>
          <w:b/>
          <w:bCs/>
          <w:sz w:val="24"/>
          <w:szCs w:val="24"/>
          <w:rtl/>
        </w:rPr>
        <w:t>المدارس</w:t>
      </w:r>
      <w:r>
        <w:rPr>
          <w:rFonts w:ascii="Noto Naskh Arabic UI" w:cs="Noto Naskh Arabic UI" w:hAnsi="AndroidClock"/>
          <w:b/>
          <w:bCs/>
          <w:sz w:val="24"/>
          <w:szCs w:val="24"/>
          <w:rtl/>
        </w:rPr>
        <w:t xml:space="preserve"> </w:t>
      </w:r>
      <w:r>
        <w:rPr>
          <w:rFonts w:ascii="Noto Naskh Arabic UI" w:cs="Noto Naskh Arabic UI"/>
          <w:b/>
          <w:bCs/>
          <w:sz w:val="24"/>
          <w:szCs w:val="24"/>
          <w:rtl/>
        </w:rPr>
        <w:t>أي</w:t>
      </w:r>
      <w:r>
        <w:rPr>
          <w:rFonts w:ascii="Noto Naskh Arabic UI" w:cs="Noto Naskh Arabic UI" w:hAnsi="AndroidClock"/>
          <w:b/>
          <w:bCs/>
          <w:sz w:val="24"/>
          <w:szCs w:val="24"/>
          <w:rtl/>
        </w:rPr>
        <w:t xml:space="preserve"> </w:t>
      </w:r>
      <w:r>
        <w:rPr>
          <w:rFonts w:ascii="Noto Naskh Arabic UI" w:cs="Noto Naskh Arabic UI"/>
          <w:b/>
          <w:bCs/>
          <w:sz w:val="24"/>
          <w:szCs w:val="24"/>
          <w:rtl/>
        </w:rPr>
        <w:t>عبء</w:t>
      </w:r>
      <w:r>
        <w:rPr>
          <w:rFonts w:ascii="Noto Naskh Arabic UI" w:cs="Noto Naskh Arabic UI" w:hAnsi="AndroidClock"/>
          <w:b/>
          <w:bCs/>
          <w:sz w:val="24"/>
          <w:szCs w:val="24"/>
          <w:rtl/>
        </w:rPr>
        <w:t xml:space="preserve"> </w:t>
      </w:r>
      <w:r>
        <w:rPr>
          <w:rFonts w:ascii="Noto Naskh Arabic UI" w:cs="Noto Naskh Arabic UI"/>
          <w:b/>
          <w:bCs/>
          <w:sz w:val="24"/>
          <w:szCs w:val="24"/>
          <w:rtl/>
        </w:rPr>
        <w:t>تقني</w:t>
      </w:r>
      <w:r>
        <w:rPr>
          <w:rFonts w:ascii="Noto Naskh Arabic UI" w:cs="Noto Naskh Arabic UI" w:hAnsi="AndroidClock"/>
          <w:b/>
          <w:bCs/>
          <w:sz w:val="24"/>
          <w:szCs w:val="24"/>
          <w:rtl/>
        </w:rPr>
        <w:t xml:space="preserve"> </w:t>
      </w:r>
      <w:r>
        <w:rPr>
          <w:rFonts w:ascii="Noto Naskh Arabic UI" w:cs="Noto Naskh Arabic UI"/>
          <w:b/>
          <w:bCs/>
          <w:sz w:val="24"/>
          <w:szCs w:val="24"/>
          <w:rtl/>
        </w:rPr>
        <w:t>أو</w:t>
      </w:r>
      <w:r>
        <w:rPr>
          <w:rFonts w:ascii="Noto Naskh Arabic UI" w:cs="Noto Naskh Arabic UI" w:hAnsi="AndroidClock"/>
          <w:b/>
          <w:bCs/>
          <w:sz w:val="24"/>
          <w:szCs w:val="24"/>
          <w:rtl/>
        </w:rPr>
        <w:t xml:space="preserve"> </w:t>
      </w:r>
      <w:r>
        <w:rPr>
          <w:rFonts w:ascii="Noto Naskh Arabic UI" w:cs="Noto Naskh Arabic UI"/>
          <w:b/>
          <w:bCs/>
          <w:sz w:val="24"/>
          <w:szCs w:val="24"/>
          <w:rtl/>
        </w:rPr>
        <w:t>مالي</w:t>
      </w:r>
      <w:r>
        <w:rPr>
          <w:rFonts w:ascii="Noto Naskh Arabic UI" w:cs="Noto Naskh Arabic UI" w:hAnsi="AndroidClock"/>
          <w:b/>
          <w:bCs/>
          <w:sz w:val="24"/>
          <w:szCs w:val="24"/>
          <w:rtl/>
        </w:rPr>
        <w:t xml:space="preserve"> </w:t>
      </w:r>
      <w:r>
        <w:rPr>
          <w:rFonts w:ascii="Noto Naskh Arabic UI" w:cs="Noto Naskh Arabic UI"/>
          <w:b/>
          <w:bCs/>
          <w:sz w:val="24"/>
          <w:szCs w:val="24"/>
          <w:rtl/>
        </w:rPr>
        <w:t>زائد</w:t>
      </w:r>
      <w:r>
        <w:rPr>
          <w:rFonts w:ascii="Symbol" w:cs="Droid Sans Mono" w:hAnsi="Symbol"/>
          <w:b/>
          <w:bCs/>
          <w:sz w:val="24"/>
          <w:szCs w:val="24"/>
        </w:rPr>
        <w:t></w:t>
      </w:r>
    </w:p>
    <w:p>
      <w:pPr>
        <w:pStyle w:val="style0"/>
        <w:bidi/>
        <w:rPr>
          <w:rFonts w:ascii="Noto Naskh Arabic UI" w:cs="Noto Naskh Arabic UI" w:hAnsi="Noto Naskh Arabic UI"/>
          <w:b/>
          <w:bCs/>
          <w:sz w:val="24"/>
          <w:szCs w:val="24"/>
        </w:rPr>
      </w:pPr>
    </w:p>
    <w:p>
      <w:pPr>
        <w:pStyle w:val="style0"/>
        <w:bidi/>
        <w:rPr>
          <w:rFonts w:ascii="Noto Sans Adlam" w:cs="Noto Sans Adlam" w:hAnsi="Noto Sans Adlam"/>
          <w:b/>
          <w:bCs/>
          <w:sz w:val="24"/>
          <w:szCs w:val="24"/>
        </w:rPr>
      </w:pPr>
    </w:p>
    <w:p>
      <w:pPr>
        <w:pStyle w:val="style0"/>
        <w:bidi/>
        <w:rPr>
          <w:rFonts w:ascii="Noto Sans Adlam" w:cs="Noto Sans Adlam" w:hAnsi="Noto Sans Adlam"/>
          <w:b/>
          <w:bCs/>
          <w:sz w:val="24"/>
          <w:szCs w:val="24"/>
        </w:rPr>
      </w:pPr>
    </w:p>
    <w:p>
      <w:pPr>
        <w:pStyle w:val="style0"/>
        <w:bidi/>
        <w:spacing w:lineRule="auto" w:line="240"/>
        <w:jc w:val="left"/>
        <w:rPr>
          <w:rFonts w:ascii="Noto Sans Ahom" w:cs="Noto Sans Adlam" w:hAnsi="Noto Sans Ahom"/>
          <w:b/>
          <w:bCs/>
          <w:sz w:val="24"/>
          <w:szCs w:val="24"/>
        </w:rPr>
      </w:pPr>
      <w:r>
        <w:rPr>
          <w:rFonts w:ascii="Noto Sans Adlam" w:cs="Noto Sans Adlam" w:hAnsi="Noto Sans Adlam"/>
          <w:b/>
          <w:bCs/>
          <w:sz w:val="24"/>
          <w:szCs w:val="24"/>
          <w:rtl/>
          <w:lang w:val="en-US"/>
        </w:rPr>
        <w:t>فكرة</w:t>
      </w:r>
      <w:r>
        <w:rPr>
          <w:rFonts w:ascii="Noto Sans Ahom" w:cs="Noto Sans Adlam" w:hAnsi="Noto Sans Ahom"/>
          <w:b/>
          <w:bCs/>
          <w:sz w:val="24"/>
          <w:szCs w:val="24"/>
          <w:rtl/>
          <w:lang w:val="en-US"/>
        </w:rPr>
        <w:t xml:space="preserve"> </w:t>
      </w:r>
      <w:r>
        <w:rPr>
          <w:rFonts w:ascii="Noto Sans Adlam" w:cs="Noto Sans Adlam" w:hAnsi="Noto Sans Adlam"/>
          <w:b/>
          <w:bCs/>
          <w:sz w:val="24"/>
          <w:szCs w:val="24"/>
          <w:rtl/>
          <w:lang w:val="en-US"/>
        </w:rPr>
        <w:t>المشروع</w:t>
      </w:r>
      <w:r>
        <w:rPr>
          <w:rFonts w:ascii="Noto Sans Ahom" w:cs="Noto Sans Adlam" w:hAnsi="Noto Sans Ahom"/>
          <w:b/>
          <w:bCs/>
          <w:sz w:val="24"/>
          <w:szCs w:val="24"/>
          <w:rtl/>
          <w:lang w:val="en-US"/>
        </w:rPr>
        <w:t xml:space="preserve"> </w:t>
      </w:r>
      <w:r>
        <w:rPr>
          <w:rFonts w:ascii="Noto Sans Adlam" w:cs="Noto Sans Adlam" w:hAnsi="Noto Sans Adlam"/>
          <w:b/>
          <w:bCs/>
          <w:sz w:val="24"/>
          <w:szCs w:val="24"/>
          <w:rtl/>
          <w:lang w:val="en-US"/>
        </w:rPr>
        <w:t>باختصار</w:t>
      </w:r>
      <w:r>
        <w:rPr>
          <w:rFonts w:ascii="Noto Sans Ahom" w:cs="Noto Sans Adlam" w:hAnsi="Noto Sans Ahom"/>
          <w:b/>
          <w:bCs/>
          <w:sz w:val="24"/>
          <w:szCs w:val="24"/>
          <w:rtl/>
          <w:lang w:val="en-US"/>
        </w:rPr>
        <w:t xml:space="preserve"> </w:t>
      </w:r>
      <w:r>
        <w:rPr>
          <w:rFonts w:ascii="Noto Sans Adlam" w:cs="Noto Sans Adlam" w:hAnsi="Noto Sans Adlam"/>
          <w:b/>
          <w:bCs/>
          <w:sz w:val="24"/>
          <w:szCs w:val="24"/>
          <w:rtl/>
          <w:lang w:val="en-US"/>
        </w:rPr>
        <w:t>تنفيذي</w:t>
      </w:r>
    </w:p>
    <w:p>
      <w:pPr>
        <w:pStyle w:val="style0"/>
        <w:bidi/>
        <w:spacing w:lineRule="auto" w:line="240"/>
        <w:jc w:val="left"/>
        <w:rPr>
          <w:rFonts w:ascii="Noto Sans Ahom" w:cs="Noto Sans Adlam" w:hAnsi="Noto Sans Ahom"/>
          <w:b/>
          <w:bCs/>
          <w:sz w:val="24"/>
          <w:szCs w:val="24"/>
        </w:rPr>
      </w:pPr>
    </w:p>
    <w:p>
      <w:pPr>
        <w:pStyle w:val="style0"/>
        <w:bidi/>
        <w:spacing w:lineRule="auto" w:line="240"/>
        <w:jc w:val="left"/>
        <w:rPr>
          <w:rFonts w:ascii="Noto Sans Adlam" w:cs="Noto Sans Adlam" w:hAnsi="Noto Sans Adlam"/>
          <w:b w:val="false"/>
          <w:bCs w:val="false"/>
          <w:sz w:val="24"/>
          <w:szCs w:val="24"/>
          <w:highlight w:val="yellow"/>
        </w:rPr>
      </w:pPr>
      <w:r>
        <w:rPr>
          <w:rFonts w:ascii="Noto Sans Adlam" w:cs="Noto Sans Adlam" w:hAnsi="Noto Sans Adlam"/>
          <w:b w:val="false"/>
          <w:bCs w:val="false"/>
          <w:sz w:val="24"/>
          <w:szCs w:val="24"/>
          <w:highlight w:val="yellow"/>
          <w:rtl/>
          <w:lang w:val="en-US"/>
        </w:rPr>
        <w:t>فكرة المشروع</w:t>
      </w:r>
    </w:p>
    <w:p>
      <w:pPr>
        <w:pStyle w:val="style0"/>
        <w:bidi/>
        <w:spacing w:lineRule="auto" w:line="240"/>
        <w:jc w:val="left"/>
        <w:rPr>
          <w:rFonts w:ascii="Noto Sans Adlam" w:cs="Noto Sans Adlam" w:hAnsi="Noto Sans Adlam"/>
          <w:b w:val="false"/>
          <w:bCs w:val="false"/>
          <w:sz w:val="24"/>
          <w:szCs w:val="24"/>
        </w:rPr>
      </w:pPr>
    </w:p>
    <w:p>
      <w:pPr>
        <w:pStyle w:val="style0"/>
        <w:bidi/>
        <w:spacing w:lineRule="auto" w:line="240"/>
        <w:jc w:val="left"/>
        <w:rPr>
          <w:rFonts w:ascii="Noto Sans Adlam" w:cs="Noto Sans Adlam" w:hAnsi="Noto Sans Adlam"/>
          <w:b w:val="false"/>
          <w:bCs w:val="false"/>
          <w:sz w:val="24"/>
          <w:szCs w:val="24"/>
        </w:rPr>
      </w:pPr>
      <w:r>
        <w:rPr>
          <w:rFonts w:ascii="Noto Sans Adlam" w:cs="Noto Sans Adlam" w:hAnsi="Noto Sans Adlam"/>
          <w:b w:val="false"/>
          <w:bCs w:val="false"/>
          <w:sz w:val="24"/>
          <w:szCs w:val="24"/>
          <w:rtl/>
          <w:lang w:val="en-US"/>
        </w:rPr>
        <w:t>مشروع أتمتة العمليات الذكية لوزارة التربية والتعليم يهدف إلى تحويل جميع الإجراءات الإدارية والتعليمية داخل الوزارة ومكاتبها والمدارس الحكومية والخاصة إلى عمليات رقمية مؤتمتة تعمل عبر منصة مركزية واحدة.</w:t>
      </w:r>
    </w:p>
    <w:p>
      <w:pPr>
        <w:pStyle w:val="style0"/>
        <w:bidi/>
        <w:spacing w:lineRule="auto" w:line="240"/>
        <w:jc w:val="left"/>
        <w:rPr>
          <w:rFonts w:ascii="Noto Sans Adlam" w:cs="Noto Sans Adlam" w:hAnsi="Noto Sans Adlam"/>
          <w:b w:val="false"/>
          <w:bCs w:val="false"/>
          <w:sz w:val="24"/>
          <w:szCs w:val="24"/>
        </w:rPr>
      </w:pPr>
    </w:p>
    <w:p>
      <w:pPr>
        <w:pStyle w:val="style0"/>
        <w:bidi/>
        <w:spacing w:lineRule="auto" w:line="240"/>
        <w:jc w:val="left"/>
        <w:rPr>
          <w:rFonts w:ascii="Noto Sans Adlam" w:cs="Noto Sans Adlam" w:hAnsi="Noto Sans Adlam"/>
          <w:b w:val="false"/>
          <w:bCs w:val="false"/>
          <w:sz w:val="24"/>
          <w:szCs w:val="24"/>
          <w:highlight w:val="yellow"/>
        </w:rPr>
      </w:pPr>
      <w:r>
        <w:rPr>
          <w:rFonts w:ascii="Noto Sans Adlam" w:cs="Noto Sans Adlam" w:hAnsi="Noto Sans Adlam"/>
          <w:b w:val="false"/>
          <w:bCs w:val="false"/>
          <w:sz w:val="24"/>
          <w:szCs w:val="24"/>
          <w:highlight w:val="yellow"/>
          <w:rtl/>
          <w:lang w:val="en-US"/>
        </w:rPr>
        <w:t>يقدم النظام حلاً متكاملاً لمشاكل الوضع الحالي، ويضمن:</w:t>
      </w:r>
    </w:p>
    <w:p>
      <w:pPr>
        <w:pStyle w:val="style0"/>
        <w:bidi/>
        <w:spacing w:lineRule="auto" w:line="120"/>
        <w:jc w:val="left"/>
        <w:rPr>
          <w:rFonts w:ascii="Noto Sans Adlam" w:cs="Noto Sans Adlam" w:hAnsi="Noto Sans Adlam"/>
          <w:b w:val="false"/>
          <w:bCs w:val="false"/>
          <w:sz w:val="24"/>
          <w:szCs w:val="24"/>
          <w:highlight w:val="yellow"/>
        </w:rPr>
      </w:pPr>
    </w:p>
    <w:p>
      <w:pPr>
        <w:pStyle w:val="style179"/>
        <w:numPr>
          <w:ilvl w:val="0"/>
          <w:numId w:val="3"/>
        </w:numPr>
        <w:bidi/>
        <w:spacing w:lineRule="auto" w:line="120"/>
        <w:jc w:val="left"/>
        <w:rPr>
          <w:rFonts w:ascii="Noto Sans Adlam" w:cs="Noto Sans Adlam" w:hAnsi="Noto Sans Adlam"/>
          <w:b w:val="false"/>
          <w:bCs w:val="false"/>
          <w:sz w:val="24"/>
          <w:szCs w:val="24"/>
        </w:rPr>
      </w:pPr>
      <w:r>
        <w:rPr>
          <w:rFonts w:ascii="Noto Sans Adlam" w:cs="Noto Sans Adlam" w:hAnsi="Noto Sans Adlam"/>
          <w:b w:val="false"/>
          <w:bCs w:val="false"/>
          <w:sz w:val="24"/>
          <w:szCs w:val="24"/>
          <w:rtl/>
          <w:lang w:val="en-US"/>
        </w:rPr>
        <w:t>توحيد البيانات لجميع المدارس والطلاب والمعلمين.</w:t>
      </w:r>
    </w:p>
    <w:p>
      <w:pPr>
        <w:pStyle w:val="style0"/>
        <w:bidi/>
        <w:spacing w:lineRule="auto" w:line="120"/>
        <w:jc w:val="left"/>
        <w:rPr>
          <w:rFonts w:ascii="Noto Sans Adlam" w:cs="Noto Sans Adlam" w:hAnsi="Noto Sans Adlam"/>
          <w:b w:val="false"/>
          <w:bCs w:val="false"/>
          <w:sz w:val="24"/>
          <w:szCs w:val="24"/>
        </w:rPr>
      </w:pPr>
    </w:p>
    <w:p>
      <w:pPr>
        <w:pStyle w:val="style179"/>
        <w:numPr>
          <w:ilvl w:val="0"/>
          <w:numId w:val="3"/>
        </w:numPr>
        <w:bidi/>
        <w:spacing w:lineRule="auto" w:line="120"/>
        <w:jc w:val="left"/>
        <w:rPr>
          <w:rFonts w:ascii="Noto Sans Adlam" w:cs="Noto Sans Adlam" w:hAnsi="Noto Sans Adlam"/>
          <w:b w:val="false"/>
          <w:bCs w:val="false"/>
          <w:sz w:val="24"/>
          <w:szCs w:val="24"/>
        </w:rPr>
      </w:pPr>
      <w:r>
        <w:rPr>
          <w:rFonts w:ascii="Noto Sans Adlam" w:cs="Noto Sans Adlam" w:hAnsi="Noto Sans Adlam"/>
          <w:b w:val="false"/>
          <w:bCs w:val="false"/>
          <w:sz w:val="24"/>
          <w:szCs w:val="24"/>
          <w:rtl/>
          <w:lang w:val="en-US"/>
        </w:rPr>
        <w:t>تسريع معالجة المعاملات والموافقات.</w:t>
      </w:r>
    </w:p>
    <w:p>
      <w:pPr>
        <w:pStyle w:val="style0"/>
        <w:bidi/>
        <w:spacing w:lineRule="auto" w:line="120"/>
        <w:jc w:val="left"/>
        <w:rPr>
          <w:rFonts w:ascii="Noto Sans Adlam" w:cs="Noto Sans Adlam" w:hAnsi="Noto Sans Adlam"/>
          <w:b w:val="false"/>
          <w:bCs w:val="false"/>
          <w:sz w:val="24"/>
          <w:szCs w:val="24"/>
        </w:rPr>
      </w:pPr>
    </w:p>
    <w:p>
      <w:pPr>
        <w:pStyle w:val="style179"/>
        <w:numPr>
          <w:ilvl w:val="0"/>
          <w:numId w:val="3"/>
        </w:numPr>
        <w:bidi/>
        <w:spacing w:lineRule="auto" w:line="120"/>
        <w:jc w:val="left"/>
        <w:rPr>
          <w:rFonts w:ascii="Noto Sans Adlam" w:cs="Noto Sans Adlam" w:hAnsi="Noto Sans Adlam"/>
          <w:b w:val="false"/>
          <w:bCs w:val="false"/>
          <w:sz w:val="24"/>
          <w:szCs w:val="24"/>
        </w:rPr>
      </w:pPr>
      <w:r>
        <w:rPr>
          <w:rFonts w:ascii="Noto Sans Adlam" w:cs="Noto Sans Adlam" w:hAnsi="Noto Sans Adlam"/>
          <w:b w:val="false"/>
          <w:bCs w:val="false"/>
          <w:sz w:val="24"/>
          <w:szCs w:val="24"/>
          <w:rtl/>
          <w:lang w:val="en-US"/>
        </w:rPr>
        <w:t>تقليل الاعتماد على الورق والتكرار.</w:t>
      </w:r>
    </w:p>
    <w:p>
      <w:pPr>
        <w:pStyle w:val="style0"/>
        <w:bidi/>
        <w:spacing w:lineRule="auto" w:line="120"/>
        <w:jc w:val="left"/>
        <w:rPr>
          <w:rFonts w:ascii="Noto Sans Adlam" w:cs="Noto Sans Adlam" w:hAnsi="Noto Sans Adlam"/>
          <w:b w:val="false"/>
          <w:bCs w:val="false"/>
          <w:sz w:val="24"/>
          <w:szCs w:val="24"/>
        </w:rPr>
      </w:pPr>
    </w:p>
    <w:p>
      <w:pPr>
        <w:pStyle w:val="style179"/>
        <w:numPr>
          <w:ilvl w:val="0"/>
          <w:numId w:val="3"/>
        </w:numPr>
        <w:bidi/>
        <w:spacing w:lineRule="auto" w:line="120"/>
        <w:jc w:val="left"/>
        <w:rPr>
          <w:rFonts w:ascii="Noto Sans Adlam" w:cs="Noto Sans Adlam" w:hAnsi="Noto Sans Adlam"/>
          <w:b w:val="false"/>
          <w:bCs w:val="false"/>
          <w:sz w:val="24"/>
          <w:szCs w:val="24"/>
        </w:rPr>
      </w:pPr>
      <w:r>
        <w:rPr>
          <w:rFonts w:ascii="Noto Sans Adlam" w:cs="Noto Sans Adlam" w:hAnsi="Noto Sans Adlam"/>
          <w:b w:val="false"/>
          <w:bCs w:val="false"/>
          <w:sz w:val="24"/>
          <w:szCs w:val="24"/>
          <w:rtl/>
          <w:lang w:val="en-US"/>
        </w:rPr>
        <w:t>توفير تقارير دقيقة لدعم اتخاذ القرار.</w:t>
      </w:r>
    </w:p>
    <w:p>
      <w:pPr>
        <w:pStyle w:val="style0"/>
        <w:bidi/>
        <w:spacing w:lineRule="auto" w:line="120"/>
        <w:jc w:val="left"/>
        <w:rPr>
          <w:rFonts w:ascii="Noto Sans Adlam" w:cs="Noto Sans Adlam" w:hAnsi="Noto Sans Adlam"/>
          <w:b w:val="false"/>
          <w:bCs w:val="false"/>
          <w:sz w:val="24"/>
          <w:szCs w:val="24"/>
        </w:rPr>
      </w:pPr>
    </w:p>
    <w:p>
      <w:pPr>
        <w:pStyle w:val="style179"/>
        <w:numPr>
          <w:ilvl w:val="0"/>
          <w:numId w:val="3"/>
        </w:numPr>
        <w:bidi/>
        <w:spacing w:lineRule="auto" w:line="120"/>
        <w:jc w:val="left"/>
        <w:rPr>
          <w:rFonts w:ascii="Noto Sans Adlam" w:cs="Noto Sans Adlam" w:hAnsi="Noto Sans Adlam"/>
          <w:b w:val="false"/>
          <w:bCs w:val="false"/>
          <w:sz w:val="24"/>
          <w:szCs w:val="24"/>
        </w:rPr>
      </w:pPr>
      <w:r>
        <w:rPr>
          <w:rFonts w:ascii="Noto Sans Adlam" w:cs="Noto Sans Adlam" w:hAnsi="Noto Sans Adlam"/>
          <w:b w:val="false"/>
          <w:bCs w:val="false"/>
          <w:sz w:val="24"/>
          <w:szCs w:val="24"/>
          <w:rtl/>
          <w:lang w:val="en-US"/>
        </w:rPr>
        <w:t>تحسين التنسيق بين الوزارة والمكاتب والمدارس.</w:t>
      </w:r>
    </w:p>
    <w:p>
      <w:pPr>
        <w:pStyle w:val="style0"/>
        <w:bidi/>
        <w:spacing w:lineRule="auto" w:line="120"/>
        <w:jc w:val="left"/>
        <w:rPr>
          <w:rFonts w:ascii="Noto Sans Adlam" w:cs="Noto Sans Adlam" w:hAnsi="Noto Sans Adlam"/>
          <w:b w:val="false"/>
          <w:bCs w:val="false"/>
          <w:sz w:val="24"/>
          <w:szCs w:val="24"/>
        </w:rPr>
      </w:pPr>
    </w:p>
    <w:p>
      <w:pPr>
        <w:pStyle w:val="style0"/>
        <w:bidi/>
        <w:spacing w:lineRule="auto" w:line="120"/>
        <w:jc w:val="left"/>
        <w:rPr>
          <w:rFonts w:ascii="Noto Sans Adlam" w:cs="Noto Sans Adlam" w:hAnsi="Noto Sans Adlam"/>
          <w:b w:val="false"/>
          <w:bCs w:val="false"/>
          <w:sz w:val="24"/>
          <w:szCs w:val="24"/>
        </w:rPr>
      </w:pPr>
    </w:p>
    <w:p>
      <w:pPr>
        <w:pStyle w:val="style0"/>
        <w:bidi/>
        <w:spacing w:lineRule="auto" w:line="240"/>
        <w:jc w:val="left"/>
        <w:rPr>
          <w:rFonts w:ascii="Noto Sans Adlam" w:cs="Noto Sans Adlam" w:hAnsi="Noto Sans Adlam"/>
          <w:b w:val="false"/>
          <w:bCs w:val="false"/>
          <w:sz w:val="24"/>
          <w:szCs w:val="24"/>
          <w:highlight w:val="yellow"/>
        </w:rPr>
      </w:pPr>
      <w:r>
        <w:rPr>
          <w:rFonts w:ascii="Noto Sans Adlam" w:cs="Noto Sans Adlam" w:hAnsi="Noto Sans Adlam"/>
          <w:b w:val="false"/>
          <w:bCs w:val="false"/>
          <w:sz w:val="24"/>
          <w:szCs w:val="24"/>
          <w:highlight w:val="yellow"/>
          <w:rtl/>
          <w:lang w:val="en-US"/>
        </w:rPr>
        <w:t>القيمة الأساسية للمشروع</w:t>
      </w:r>
    </w:p>
    <w:p>
      <w:pPr>
        <w:pStyle w:val="style0"/>
        <w:bidi/>
        <w:spacing w:lineRule="auto" w:line="240"/>
        <w:jc w:val="left"/>
        <w:rPr>
          <w:rFonts w:ascii="Noto Sans Adlam" w:cs="Noto Sans Adlam" w:hAnsi="Noto Sans Adlam"/>
          <w:b w:val="false"/>
          <w:bCs w:val="false"/>
          <w:sz w:val="24"/>
          <w:szCs w:val="24"/>
          <w:highlight w:val="yellow"/>
        </w:rPr>
      </w:pPr>
    </w:p>
    <w:p>
      <w:pPr>
        <w:pStyle w:val="style179"/>
        <w:numPr>
          <w:ilvl w:val="0"/>
          <w:numId w:val="4"/>
        </w:numPr>
        <w:bidi/>
        <w:spacing w:lineRule="auto" w:line="276"/>
        <w:jc w:val="left"/>
        <w:rPr>
          <w:rFonts w:ascii="Noto Sans Adlam" w:cs="Noto Sans Adlam" w:hAnsi="Noto Sans Adlam"/>
          <w:b w:val="false"/>
          <w:bCs w:val="false"/>
          <w:sz w:val="24"/>
          <w:szCs w:val="24"/>
        </w:rPr>
      </w:pPr>
      <w:r>
        <w:rPr>
          <w:rFonts w:ascii="Noto Sans Adlam" w:cs="Noto Sans Adlam" w:hAnsi="Noto Sans Adlam"/>
          <w:b w:val="false"/>
          <w:bCs w:val="false"/>
          <w:sz w:val="24"/>
          <w:szCs w:val="24"/>
          <w:rtl/>
          <w:lang w:val="en-US"/>
        </w:rPr>
        <w:t>تعزيز كفاءة العمل الإداري والتعليمي.</w:t>
      </w:r>
    </w:p>
    <w:p>
      <w:pPr>
        <w:pStyle w:val="style179"/>
        <w:numPr>
          <w:ilvl w:val="0"/>
          <w:numId w:val="4"/>
        </w:numPr>
        <w:bidi/>
        <w:spacing w:lineRule="auto" w:line="276"/>
        <w:jc w:val="left"/>
        <w:rPr>
          <w:rFonts w:ascii="Noto Sans Adlam" w:cs="Noto Sans Adlam" w:hAnsi="Noto Sans Adlam"/>
          <w:b w:val="false"/>
          <w:bCs w:val="false"/>
          <w:sz w:val="24"/>
          <w:szCs w:val="24"/>
        </w:rPr>
      </w:pPr>
      <w:r>
        <w:rPr>
          <w:rFonts w:ascii="Noto Sans Adlam" w:cs="Noto Sans Adlam" w:hAnsi="Noto Sans Adlam"/>
          <w:b w:val="false"/>
          <w:bCs w:val="false"/>
          <w:sz w:val="24"/>
          <w:szCs w:val="24"/>
          <w:rtl/>
          <w:lang w:val="en-US"/>
        </w:rPr>
        <w:t>زيادة الشفافية والمساءلة.</w:t>
      </w:r>
    </w:p>
    <w:p>
      <w:pPr>
        <w:pStyle w:val="style179"/>
        <w:numPr>
          <w:ilvl w:val="0"/>
          <w:numId w:val="4"/>
        </w:numPr>
        <w:bidi/>
        <w:spacing w:lineRule="auto" w:line="276"/>
        <w:jc w:val="left"/>
        <w:rPr>
          <w:rFonts w:ascii="Noto Sans Adlam" w:cs="Noto Sans Adlam" w:hAnsi="Noto Sans Adlam"/>
          <w:b w:val="false"/>
          <w:bCs w:val="false"/>
          <w:sz w:val="24"/>
          <w:szCs w:val="24"/>
        </w:rPr>
      </w:pPr>
      <w:r>
        <w:rPr>
          <w:rFonts w:ascii="Noto Sans Adlam" w:cs="Noto Sans Adlam" w:hAnsi="Noto Sans Adlam"/>
          <w:b w:val="false"/>
          <w:bCs w:val="false"/>
          <w:sz w:val="24"/>
          <w:szCs w:val="24"/>
          <w:rtl/>
          <w:lang w:val="en-US"/>
        </w:rPr>
        <w:t>دعم اتخاذ القرار باستخدام بيانات موثوقة.</w:t>
      </w:r>
    </w:p>
    <w:p>
      <w:pPr>
        <w:pStyle w:val="style179"/>
        <w:numPr>
          <w:ilvl w:val="0"/>
          <w:numId w:val="4"/>
        </w:numPr>
        <w:bidi/>
        <w:spacing w:lineRule="auto" w:line="276"/>
        <w:jc w:val="left"/>
        <w:rPr>
          <w:rFonts w:ascii="Noto Sans Adlam" w:cs="Noto Sans Adlam" w:hAnsi="Noto Sans Adlam"/>
          <w:b w:val="false"/>
          <w:bCs w:val="false"/>
          <w:sz w:val="24"/>
          <w:szCs w:val="24"/>
        </w:rPr>
      </w:pPr>
      <w:r>
        <w:rPr>
          <w:rFonts w:ascii="Noto Sans Adlam" w:cs="Noto Sans Adlam" w:hAnsi="Noto Sans Adlam"/>
          <w:b w:val="false"/>
          <w:bCs w:val="false"/>
          <w:sz w:val="24"/>
          <w:szCs w:val="24"/>
          <w:rtl/>
          <w:lang w:val="en-US"/>
        </w:rPr>
        <w:t>بناء قاعدة بيانات مركزية شاملة لجميع الجهات التعليمية.</w:t>
      </w:r>
    </w:p>
    <w:p>
      <w:pPr>
        <w:pStyle w:val="style0"/>
        <w:bidi/>
        <w:spacing w:lineRule="auto" w:line="240"/>
        <w:jc w:val="left"/>
        <w:rPr>
          <w:rFonts w:ascii="Noto Sans Adlam" w:cs="Noto Sans Adlam" w:hAnsi="Noto Sans Adlam"/>
          <w:b w:val="false"/>
          <w:bCs w:val="false"/>
          <w:sz w:val="24"/>
          <w:szCs w:val="24"/>
        </w:rPr>
      </w:pPr>
    </w:p>
    <w:p>
      <w:pPr>
        <w:pStyle w:val="style0"/>
        <w:bidi/>
        <w:spacing w:lineRule="auto" w:line="240"/>
        <w:jc w:val="left"/>
        <w:rPr>
          <w:rFonts w:ascii="Noto Sans Adlam" w:cs="Noto Sans Adlam" w:hAnsi="Noto Sans Adlam"/>
          <w:b w:val="false"/>
          <w:bCs w:val="false"/>
          <w:sz w:val="24"/>
          <w:szCs w:val="24"/>
        </w:rPr>
      </w:pPr>
    </w:p>
    <w:p>
      <w:pPr>
        <w:pStyle w:val="style0"/>
        <w:bidi/>
        <w:spacing w:lineRule="auto" w:line="240"/>
        <w:jc w:val="left"/>
        <w:rPr>
          <w:rFonts w:ascii="Noto Sans Adlam" w:cs="Noto Sans Adlam" w:hAnsi="Noto Sans Adlam"/>
          <w:b w:val="false"/>
          <w:bCs w:val="false"/>
          <w:sz w:val="24"/>
          <w:szCs w:val="24"/>
          <w:highlight w:val="yellow"/>
        </w:rPr>
      </w:pPr>
      <w:r>
        <w:rPr>
          <w:rFonts w:ascii="Noto Sans Adlam" w:cs="Noto Sans Adlam" w:hAnsi="Noto Sans Adlam"/>
          <w:b w:val="false"/>
          <w:bCs w:val="false"/>
          <w:sz w:val="24"/>
          <w:szCs w:val="24"/>
          <w:highlight w:val="yellow"/>
          <w:rtl/>
          <w:lang w:val="en-US"/>
        </w:rPr>
        <w:t>مبدأ العمل</w:t>
      </w:r>
    </w:p>
    <w:p>
      <w:pPr>
        <w:pStyle w:val="style0"/>
        <w:bidi/>
        <w:spacing w:lineRule="auto" w:line="240"/>
        <w:jc w:val="left"/>
        <w:rPr>
          <w:rFonts w:ascii="Noto Sans Adlam" w:cs="Noto Sans Adlam" w:hAnsi="Noto Sans Adlam"/>
          <w:b w:val="false"/>
          <w:bCs w:val="false"/>
          <w:sz w:val="24"/>
          <w:szCs w:val="24"/>
        </w:rPr>
      </w:pPr>
    </w:p>
    <w:p>
      <w:pPr>
        <w:pStyle w:val="style0"/>
        <w:bidi/>
        <w:spacing w:lineRule="auto" w:line="240"/>
        <w:jc w:val="left"/>
        <w:rPr>
          <w:rFonts w:ascii="Noto Sans Adlam" w:cs="Noto Sans Adlam" w:hAnsi="Noto Sans Adlam"/>
          <w:b w:val="false"/>
          <w:bCs w:val="false"/>
          <w:sz w:val="24"/>
          <w:szCs w:val="24"/>
        </w:rPr>
      </w:pPr>
      <w:r>
        <w:rPr>
          <w:rFonts w:ascii="Noto Sans Adlam" w:cs="Noto Sans Adlam" w:hAnsi="Noto Sans Adlam"/>
          <w:b w:val="false"/>
          <w:bCs w:val="false"/>
          <w:sz w:val="24"/>
          <w:szCs w:val="24"/>
          <w:rtl/>
          <w:lang w:val="en-US"/>
        </w:rPr>
        <w:t>يعمل المشروع وفق مبدأ التطبيق المرحلي، حيث يبدأ من مكتب الوزارة وعدد محدود من المدارس، مع إمكانية التوسع تدريجيًا حسب الإمكانيات والمتطلبات، ما يقلل من المخاطر ويضمن تبني النظام بسهولة من قبل جميع الجهات</w:t>
      </w:r>
    </w:p>
    <w:p>
      <w:pPr>
        <w:pStyle w:val="style0"/>
        <w:bidi/>
        <w:spacing w:lineRule="auto" w:line="240"/>
        <w:jc w:val="left"/>
        <w:rPr>
          <w:rFonts w:ascii="Noto Sans Adlam" w:cs="Noto Sans Adlam" w:hAnsi="Noto Sans Adlam"/>
          <w:b w:val="false"/>
          <w:bCs w:val="false"/>
          <w:sz w:val="24"/>
          <w:szCs w:val="24"/>
        </w:rPr>
      </w:pPr>
    </w:p>
    <w:p>
      <w:pPr>
        <w:pStyle w:val="style0"/>
        <w:bidi/>
        <w:rPr>
          <w:rFonts w:ascii="Noto Sans Adlam" w:cs="Noto Sans Adlam" w:hAnsi="Noto Sans Adlam"/>
          <w:b/>
          <w:bCs/>
          <w:sz w:val="24"/>
          <w:szCs w:val="24"/>
        </w:rPr>
      </w:pPr>
    </w:p>
    <w:p>
      <w:pPr>
        <w:pStyle w:val="style0"/>
        <w:bidi/>
        <w:rPr>
          <w:sz w:val="24"/>
          <w:szCs w:val="24"/>
        </w:rPr>
      </w:pPr>
    </w:p>
    <w:p>
      <w:pPr>
        <w:pStyle w:val="style0"/>
        <w:bidi/>
        <w:rPr>
          <w:sz w:val="24"/>
          <w:szCs w:val="24"/>
        </w:rPr>
      </w:pPr>
    </w:p>
    <w:p>
      <w:pPr>
        <w:pStyle w:val="style0"/>
        <w:bidi/>
        <w:rPr>
          <w:sz w:val="24"/>
          <w:szCs w:val="24"/>
        </w:rPr>
      </w:pPr>
      <w:r>
        <w:rPr>
          <w:sz w:val="24"/>
          <w:szCs w:val="24"/>
        </w:rPr>
        <w:t xml:space="preserve"> </w:t>
      </w:r>
      <w:r>
        <w:rPr>
          <w:b/>
          <w:bCs/>
          <w:sz w:val="24"/>
          <w:szCs w:val="24"/>
          <w:rtl/>
        </w:rPr>
        <w:t>المشكلة في الوضع الحالي</w:t>
      </w:r>
    </w:p>
    <w:p>
      <w:pPr>
        <w:pStyle w:val="style0"/>
        <w:bidi/>
        <w:rPr>
          <w:sz w:val="24"/>
          <w:szCs w:val="24"/>
        </w:rPr>
      </w:pPr>
      <w:r>
        <w:rPr>
          <w:sz w:val="24"/>
          <w:szCs w:val="24"/>
          <w:rtl/>
        </w:rPr>
        <w:t>تعتمد وزارة التربية والتعليم ومكاتبها والمدارس في اليمن على إجراءات ورقية وتقليدية لإدارة العمليات الإدارية والتعليمية، مما يؤدي إلى عدة تحديات تؤثر على كفاءة العمل وجودة الخدمة، منها</w:t>
      </w:r>
      <w:r>
        <w:rPr>
          <w:sz w:val="24"/>
          <w:szCs w:val="24"/>
        </w:rPr>
        <w:t>:</w:t>
      </w:r>
    </w:p>
    <w:p>
      <w:pPr>
        <w:pStyle w:val="style0"/>
        <w:bidi/>
        <w:rPr>
          <w:sz w:val="24"/>
          <w:szCs w:val="24"/>
        </w:rPr>
      </w:pPr>
    </w:p>
    <w:p>
      <w:pPr>
        <w:pStyle w:val="style179"/>
        <w:numPr>
          <w:ilvl w:val="0"/>
          <w:numId w:val="5"/>
        </w:numPr>
        <w:bidi/>
        <w:spacing w:lineRule="auto" w:line="240"/>
        <w:rPr>
          <w:sz w:val="24"/>
          <w:szCs w:val="24"/>
        </w:rPr>
      </w:pPr>
      <w:r>
        <w:rPr>
          <w:sz w:val="24"/>
          <w:szCs w:val="24"/>
        </w:rPr>
        <w:t xml:space="preserve"> </w:t>
      </w:r>
      <w:r>
        <w:rPr>
          <w:sz w:val="24"/>
          <w:szCs w:val="24"/>
          <w:rtl/>
        </w:rPr>
        <w:t>البطء في معالجة المعاملات: تحتاج المعاملات الورقية إلى وقت طويل للمراجعة والموافقة</w:t>
      </w:r>
      <w:r>
        <w:rPr>
          <w:sz w:val="24"/>
          <w:szCs w:val="24"/>
        </w:rPr>
        <w:t>.</w:t>
      </w:r>
    </w:p>
    <w:p>
      <w:pPr>
        <w:pStyle w:val="style0"/>
        <w:bidi/>
        <w:spacing w:lineRule="auto" w:line="240"/>
        <w:rPr>
          <w:sz w:val="24"/>
          <w:szCs w:val="24"/>
        </w:rPr>
      </w:pPr>
    </w:p>
    <w:p>
      <w:pPr>
        <w:pStyle w:val="style179"/>
        <w:numPr>
          <w:ilvl w:val="0"/>
          <w:numId w:val="5"/>
        </w:numPr>
        <w:bidi/>
        <w:spacing w:lineRule="auto" w:line="240"/>
        <w:rPr>
          <w:sz w:val="24"/>
          <w:szCs w:val="24"/>
        </w:rPr>
      </w:pPr>
      <w:r>
        <w:rPr>
          <w:sz w:val="24"/>
          <w:szCs w:val="24"/>
        </w:rPr>
        <w:t xml:space="preserve"> </w:t>
      </w:r>
      <w:r>
        <w:rPr>
          <w:sz w:val="24"/>
          <w:szCs w:val="24"/>
          <w:rtl/>
        </w:rPr>
        <w:t>تكرار البيانات وعدم توحيدها: تتكرر معلومات الطلاب والمعلمين والبيانات المدرسية في عدة جهات، مما يزيد من احتمال الخطأ</w:t>
      </w:r>
      <w:r>
        <w:rPr>
          <w:sz w:val="24"/>
          <w:szCs w:val="24"/>
        </w:rPr>
        <w:t>.</w:t>
      </w:r>
    </w:p>
    <w:p>
      <w:pPr>
        <w:pStyle w:val="style0"/>
        <w:bidi/>
        <w:spacing w:lineRule="auto" w:line="240"/>
        <w:rPr>
          <w:sz w:val="24"/>
          <w:szCs w:val="24"/>
        </w:rPr>
      </w:pPr>
    </w:p>
    <w:p>
      <w:pPr>
        <w:pStyle w:val="style179"/>
        <w:numPr>
          <w:ilvl w:val="0"/>
          <w:numId w:val="5"/>
        </w:numPr>
        <w:bidi/>
        <w:spacing w:lineRule="auto" w:line="240"/>
        <w:rPr>
          <w:sz w:val="24"/>
          <w:szCs w:val="24"/>
        </w:rPr>
      </w:pPr>
      <w:r>
        <w:rPr>
          <w:sz w:val="24"/>
          <w:szCs w:val="24"/>
        </w:rPr>
        <w:t xml:space="preserve"> </w:t>
      </w:r>
      <w:r>
        <w:rPr>
          <w:sz w:val="24"/>
          <w:szCs w:val="24"/>
          <w:rtl/>
        </w:rPr>
        <w:t>صعوبة الحصول على تقارير دقيقة: بسبب تشتت البيانات واعتمادها على الملفات الورقية، يصبح إصدار تقارير موثوقة مهمة صعبة</w:t>
      </w:r>
      <w:r>
        <w:rPr>
          <w:sz w:val="24"/>
          <w:szCs w:val="24"/>
        </w:rPr>
        <w:t>.</w:t>
      </w:r>
    </w:p>
    <w:p>
      <w:pPr>
        <w:pStyle w:val="style0"/>
        <w:bidi/>
        <w:spacing w:lineRule="auto" w:line="240"/>
        <w:rPr>
          <w:sz w:val="24"/>
          <w:szCs w:val="24"/>
        </w:rPr>
      </w:pPr>
    </w:p>
    <w:p>
      <w:pPr>
        <w:pStyle w:val="style179"/>
        <w:numPr>
          <w:ilvl w:val="0"/>
          <w:numId w:val="5"/>
        </w:numPr>
        <w:bidi/>
        <w:spacing w:lineRule="auto" w:line="240"/>
        <w:rPr>
          <w:sz w:val="24"/>
          <w:szCs w:val="24"/>
        </w:rPr>
      </w:pPr>
      <w:r>
        <w:rPr>
          <w:sz w:val="24"/>
          <w:szCs w:val="24"/>
        </w:rPr>
        <w:t xml:space="preserve"> </w:t>
      </w:r>
      <w:r>
        <w:rPr>
          <w:sz w:val="24"/>
          <w:szCs w:val="24"/>
          <w:rtl/>
        </w:rPr>
        <w:t>ارتفاع التكاليف التشغيلية: الاعتماد على الورق والطباعة والنقل المستمر للملفات يزيد من التكاليف</w:t>
      </w:r>
      <w:r>
        <w:rPr>
          <w:sz w:val="24"/>
          <w:szCs w:val="24"/>
        </w:rPr>
        <w:t>.</w:t>
      </w:r>
    </w:p>
    <w:p>
      <w:pPr>
        <w:pStyle w:val="style0"/>
        <w:bidi/>
        <w:spacing w:lineRule="auto" w:line="240"/>
        <w:rPr>
          <w:sz w:val="24"/>
          <w:szCs w:val="24"/>
        </w:rPr>
      </w:pPr>
    </w:p>
    <w:p>
      <w:pPr>
        <w:pStyle w:val="style179"/>
        <w:numPr>
          <w:ilvl w:val="0"/>
          <w:numId w:val="5"/>
        </w:numPr>
        <w:bidi/>
        <w:spacing w:lineRule="auto" w:line="240"/>
        <w:rPr>
          <w:sz w:val="24"/>
          <w:szCs w:val="24"/>
        </w:rPr>
      </w:pPr>
      <w:r>
        <w:rPr>
          <w:sz w:val="24"/>
          <w:szCs w:val="24"/>
          <w:rtl/>
        </w:rPr>
        <w:t>ضعف التنسيق بين الجهات: الوزارة، المكاتب، والمدارس تعمل بمعزل عن بعضها، ما يؤدي إلى تأخير الإجراءات وعدم وضوح المعلومات</w:t>
      </w:r>
      <w:r>
        <w:rPr>
          <w:sz w:val="24"/>
          <w:szCs w:val="24"/>
        </w:rPr>
        <w:t>.</w:t>
      </w:r>
    </w:p>
    <w:p>
      <w:pPr>
        <w:pStyle w:val="style0"/>
        <w:bidi/>
        <w:spacing w:lineRule="auto" w:line="240"/>
        <w:rPr>
          <w:sz w:val="24"/>
          <w:szCs w:val="24"/>
        </w:rPr>
      </w:pPr>
    </w:p>
    <w:p>
      <w:pPr>
        <w:pStyle w:val="style179"/>
        <w:numPr>
          <w:ilvl w:val="0"/>
          <w:numId w:val="5"/>
        </w:numPr>
        <w:bidi/>
        <w:spacing w:lineRule="auto" w:line="240"/>
        <w:rPr>
          <w:sz w:val="24"/>
          <w:szCs w:val="24"/>
        </w:rPr>
      </w:pPr>
      <w:r>
        <w:rPr>
          <w:sz w:val="24"/>
          <w:szCs w:val="24"/>
        </w:rPr>
        <w:t xml:space="preserve"> </w:t>
      </w:r>
      <w:r>
        <w:rPr>
          <w:sz w:val="24"/>
          <w:szCs w:val="24"/>
          <w:rtl/>
        </w:rPr>
        <w:t>عدم القدرة على المتابعة الفعالة: صعوبة تتبع حالة المعاملات والطلبات عبر الجهات المختلفة</w:t>
      </w:r>
      <w:r>
        <w:rPr>
          <w:sz w:val="24"/>
          <w:szCs w:val="24"/>
        </w:rPr>
        <w:t>.</w:t>
      </w:r>
    </w:p>
    <w:p>
      <w:pPr>
        <w:pStyle w:val="style0"/>
        <w:bidi/>
        <w:rPr>
          <w:sz w:val="24"/>
          <w:szCs w:val="24"/>
        </w:rPr>
      </w:pPr>
    </w:p>
    <w:p>
      <w:pPr>
        <w:pStyle w:val="style0"/>
        <w:bidi/>
        <w:rPr>
          <w:sz w:val="24"/>
          <w:szCs w:val="24"/>
        </w:rPr>
      </w:pPr>
    </w:p>
    <w:p>
      <w:pPr>
        <w:pStyle w:val="style0"/>
        <w:bidi/>
        <w:rPr>
          <w:sz w:val="24"/>
          <w:szCs w:val="24"/>
        </w:rPr>
      </w:pPr>
    </w:p>
    <w:p>
      <w:pPr>
        <w:pStyle w:val="style0"/>
        <w:bidi/>
        <w:rPr>
          <w:sz w:val="24"/>
          <w:szCs w:val="24"/>
          <w:highlight w:val="yellow"/>
        </w:rPr>
      </w:pPr>
      <w:r>
        <w:rPr>
          <w:sz w:val="24"/>
          <w:szCs w:val="24"/>
          <w:highlight w:val="yellow"/>
          <w:rtl/>
        </w:rPr>
        <w:t>ملخص المشكلة</w:t>
      </w:r>
    </w:p>
    <w:p>
      <w:pPr>
        <w:pStyle w:val="style0"/>
        <w:bidi/>
        <w:rPr>
          <w:sz w:val="24"/>
          <w:szCs w:val="24"/>
          <w:rtl/>
        </w:rPr>
      </w:pPr>
    </w:p>
    <w:p>
      <w:pPr>
        <w:pStyle w:val="style0"/>
        <w:bidi/>
        <w:rPr>
          <w:sz w:val="24"/>
          <w:szCs w:val="24"/>
        </w:rPr>
      </w:pPr>
      <w:r>
        <w:rPr>
          <w:sz w:val="24"/>
          <w:szCs w:val="24"/>
          <w:rtl/>
        </w:rPr>
        <w:t>الاعتماد على النظام الورقي التقليدي يؤدي إلى تباطؤ العمليات، زيادة الأخطاء، صعوبة اتخاذ القرار المبني على بيانات دقيقة، وارتفاع التكاليف التشغيلية. هذه التحديات تبرز الحاجة الماسة إلى نظام مركزي متكامل لأتمتة العمليات وتحسين فعالية إدارة التعليم</w:t>
      </w:r>
      <w:r>
        <w:rPr>
          <w:sz w:val="24"/>
          <w:szCs w:val="24"/>
        </w:rPr>
        <w:t>.</w:t>
      </w:r>
    </w:p>
    <w:p>
      <w:pPr>
        <w:pStyle w:val="style0"/>
        <w:bidi/>
        <w:rPr>
          <w:sz w:val="24"/>
          <w:szCs w:val="24"/>
        </w:rPr>
      </w:pPr>
    </w:p>
    <w:p>
      <w:pPr>
        <w:pStyle w:val="style0"/>
        <w:bidi/>
        <w:rPr>
          <w:sz w:val="24"/>
          <w:szCs w:val="24"/>
        </w:rPr>
      </w:pPr>
    </w:p>
    <w:p>
      <w:pPr>
        <w:pStyle w:val="style0"/>
        <w:bidi/>
        <w:rPr>
          <w:sz w:val="24"/>
          <w:szCs w:val="24"/>
        </w:rPr>
      </w:pPr>
      <w:r>
        <w:rPr>
          <w:b/>
          <w:bCs/>
          <w:sz w:val="24"/>
          <w:szCs w:val="24"/>
          <w:rtl/>
        </w:rPr>
        <w:t>أهداف المشروع</w:t>
      </w:r>
    </w:p>
    <w:p>
      <w:pPr>
        <w:pStyle w:val="style0"/>
        <w:bidi/>
        <w:rPr>
          <w:sz w:val="24"/>
          <w:szCs w:val="24"/>
          <w:highlight w:val="yellow"/>
        </w:rPr>
      </w:pPr>
      <w:r>
        <w:rPr>
          <w:sz w:val="24"/>
          <w:szCs w:val="24"/>
          <w:rtl/>
        </w:rPr>
        <w:t xml:space="preserve">يهدف مشروع أتمتة العمليات الذكية لوزارة التربية والتعليم إلى تحقيق مجموعة من الأهداف الاستراتيجية التي تعزز الأداء الإداري والتعليمي، </w:t>
      </w:r>
      <w:r>
        <w:rPr>
          <w:sz w:val="24"/>
          <w:szCs w:val="24"/>
          <w:highlight w:val="yellow"/>
          <w:rtl/>
        </w:rPr>
        <w:t>وتشمل</w:t>
      </w:r>
      <w:r>
        <w:rPr>
          <w:sz w:val="24"/>
          <w:szCs w:val="24"/>
          <w:highlight w:val="yellow"/>
        </w:rPr>
        <w:t>:</w:t>
      </w:r>
    </w:p>
    <w:p>
      <w:pPr>
        <w:pStyle w:val="style0"/>
        <w:bidi/>
        <w:jc w:val="left"/>
        <w:rPr>
          <w:sz w:val="24"/>
          <w:szCs w:val="24"/>
          <w:highlight w:val="yellow"/>
        </w:rPr>
      </w:pPr>
    </w:p>
    <w:p>
      <w:pPr>
        <w:pStyle w:val="style179"/>
        <w:numPr>
          <w:ilvl w:val="0"/>
          <w:numId w:val="6"/>
        </w:numPr>
        <w:bidi/>
        <w:spacing w:lineRule="auto" w:line="360"/>
        <w:jc w:val="left"/>
        <w:rPr>
          <w:sz w:val="24"/>
          <w:szCs w:val="24"/>
        </w:rPr>
      </w:pPr>
      <w:r>
        <w:rPr>
          <w:sz w:val="24"/>
          <w:szCs w:val="24"/>
        </w:rPr>
        <w:t xml:space="preserve"> </w:t>
      </w:r>
      <w:r>
        <w:rPr>
          <w:sz w:val="24"/>
          <w:szCs w:val="24"/>
          <w:rtl/>
        </w:rPr>
        <w:t>تحسين كفاءة الإجراءات الإدارية والتعليمي</w:t>
      </w:r>
      <w:r>
        <w:rPr>
          <w:sz w:val="24"/>
          <w:szCs w:val="24"/>
          <w:rtl/>
          <w:lang w:val="en-US"/>
        </w:rPr>
        <w:t xml:space="preserve"> :</w:t>
      </w:r>
    </w:p>
    <w:p>
      <w:pPr>
        <w:pStyle w:val="style179"/>
        <w:numPr>
          <w:ilvl w:val="0"/>
          <w:numId w:val="7"/>
        </w:numPr>
        <w:bidi/>
        <w:jc w:val="left"/>
        <w:rPr>
          <w:sz w:val="24"/>
          <w:szCs w:val="24"/>
        </w:rPr>
      </w:pPr>
      <w:r>
        <w:rPr>
          <w:sz w:val="24"/>
          <w:szCs w:val="24"/>
          <w:rtl/>
        </w:rPr>
        <w:t>تقليل الوقت المستغرق في إنجاز المعاملات</w:t>
      </w:r>
      <w:r>
        <w:rPr>
          <w:sz w:val="24"/>
          <w:szCs w:val="24"/>
        </w:rPr>
        <w:t>.</w:t>
      </w:r>
    </w:p>
    <w:p>
      <w:pPr>
        <w:pStyle w:val="style179"/>
        <w:numPr>
          <w:ilvl w:val="0"/>
          <w:numId w:val="7"/>
        </w:numPr>
        <w:bidi/>
        <w:jc w:val="left"/>
        <w:rPr>
          <w:sz w:val="24"/>
          <w:szCs w:val="24"/>
        </w:rPr>
      </w:pPr>
      <w:r>
        <w:rPr>
          <w:sz w:val="24"/>
          <w:szCs w:val="24"/>
          <w:rtl/>
        </w:rPr>
        <w:t>تقليل الأخطاء الناتجة عن التعامل الورقي وتكرار البيانات</w:t>
      </w:r>
      <w:r>
        <w:rPr>
          <w:sz w:val="24"/>
          <w:szCs w:val="24"/>
        </w:rPr>
        <w:t>.</w:t>
      </w:r>
    </w:p>
    <w:p>
      <w:pPr>
        <w:pStyle w:val="style0"/>
        <w:bidi/>
        <w:jc w:val="left"/>
        <w:rPr>
          <w:sz w:val="24"/>
          <w:szCs w:val="24"/>
        </w:rPr>
      </w:pPr>
    </w:p>
    <w:p>
      <w:pPr>
        <w:pStyle w:val="style0"/>
        <w:bidi/>
        <w:jc w:val="left"/>
        <w:rPr>
          <w:sz w:val="24"/>
          <w:szCs w:val="24"/>
        </w:rPr>
      </w:pPr>
    </w:p>
    <w:p>
      <w:pPr>
        <w:pStyle w:val="style179"/>
        <w:numPr>
          <w:ilvl w:val="0"/>
          <w:numId w:val="8"/>
        </w:numPr>
        <w:bidi/>
        <w:jc w:val="left"/>
        <w:rPr>
          <w:sz w:val="24"/>
          <w:szCs w:val="24"/>
        </w:rPr>
      </w:pPr>
      <w:r>
        <w:rPr>
          <w:sz w:val="24"/>
          <w:szCs w:val="24"/>
        </w:rPr>
        <w:t xml:space="preserve"> </w:t>
      </w:r>
      <w:r>
        <w:rPr>
          <w:sz w:val="24"/>
          <w:szCs w:val="24"/>
          <w:rtl/>
        </w:rPr>
        <w:t>توحيد قاعدة البيانات المركزية</w:t>
      </w:r>
      <w:r>
        <w:rPr>
          <w:sz w:val="24"/>
          <w:szCs w:val="24"/>
        </w:rPr>
        <w:t>:</w:t>
      </w:r>
    </w:p>
    <w:p>
      <w:pPr>
        <w:pStyle w:val="style179"/>
        <w:numPr>
          <w:ilvl w:val="0"/>
          <w:numId w:val="9"/>
        </w:numPr>
        <w:bidi/>
        <w:jc w:val="left"/>
        <w:rPr>
          <w:sz w:val="24"/>
          <w:szCs w:val="24"/>
        </w:rPr>
      </w:pPr>
      <w:r>
        <w:rPr>
          <w:sz w:val="24"/>
          <w:szCs w:val="24"/>
          <w:rtl/>
        </w:rPr>
        <w:t>إنشاء قاعدة بيانات واحدة تشمل المدارس الحكومية والخاصة، الطلاب، المعلمين، والموظفين</w:t>
      </w:r>
      <w:r>
        <w:rPr>
          <w:sz w:val="24"/>
          <w:szCs w:val="24"/>
        </w:rPr>
        <w:t>.</w:t>
      </w:r>
    </w:p>
    <w:p>
      <w:pPr>
        <w:pStyle w:val="style179"/>
        <w:numPr>
          <w:ilvl w:val="0"/>
          <w:numId w:val="9"/>
        </w:numPr>
        <w:bidi/>
        <w:jc w:val="left"/>
        <w:rPr>
          <w:sz w:val="24"/>
          <w:szCs w:val="24"/>
        </w:rPr>
      </w:pPr>
      <w:r>
        <w:rPr>
          <w:sz w:val="24"/>
          <w:szCs w:val="24"/>
          <w:rtl/>
        </w:rPr>
        <w:t>ضمان تكامل البيانات وسهولة الوصول إليها وتحليلها</w:t>
      </w:r>
      <w:r>
        <w:rPr>
          <w:sz w:val="24"/>
          <w:szCs w:val="24"/>
        </w:rPr>
        <w:t>.</w:t>
      </w:r>
    </w:p>
    <w:p>
      <w:pPr>
        <w:pStyle w:val="style0"/>
        <w:bidi/>
        <w:jc w:val="left"/>
        <w:rPr>
          <w:sz w:val="24"/>
          <w:szCs w:val="24"/>
        </w:rPr>
      </w:pPr>
    </w:p>
    <w:p>
      <w:pPr>
        <w:pStyle w:val="style0"/>
        <w:bidi/>
        <w:jc w:val="left"/>
        <w:rPr>
          <w:sz w:val="24"/>
          <w:szCs w:val="24"/>
        </w:rPr>
      </w:pPr>
    </w:p>
    <w:p>
      <w:pPr>
        <w:pStyle w:val="style179"/>
        <w:numPr>
          <w:ilvl w:val="0"/>
          <w:numId w:val="10"/>
        </w:numPr>
        <w:bidi/>
        <w:jc w:val="left"/>
        <w:rPr>
          <w:sz w:val="24"/>
          <w:szCs w:val="24"/>
        </w:rPr>
      </w:pPr>
      <w:r>
        <w:rPr>
          <w:sz w:val="24"/>
          <w:szCs w:val="24"/>
          <w:rtl/>
          <w:lang w:val="en-US"/>
        </w:rPr>
        <w:t xml:space="preserve"> </w:t>
      </w:r>
      <w:r>
        <w:rPr>
          <w:sz w:val="24"/>
          <w:szCs w:val="24"/>
          <w:rtl/>
        </w:rPr>
        <w:t>دعم اتخاذ القرار</w:t>
      </w:r>
      <w:r>
        <w:rPr>
          <w:sz w:val="24"/>
          <w:szCs w:val="24"/>
        </w:rPr>
        <w:t>:</w:t>
      </w:r>
    </w:p>
    <w:p>
      <w:pPr>
        <w:pStyle w:val="style179"/>
        <w:numPr>
          <w:ilvl w:val="0"/>
          <w:numId w:val="11"/>
        </w:numPr>
        <w:bidi/>
        <w:jc w:val="left"/>
        <w:rPr>
          <w:sz w:val="24"/>
          <w:szCs w:val="24"/>
        </w:rPr>
      </w:pPr>
      <w:r>
        <w:rPr>
          <w:sz w:val="24"/>
          <w:szCs w:val="24"/>
          <w:rtl/>
        </w:rPr>
        <w:t>توفير تقارير دقيقة ولوحات معلومات للإدارة العليا</w:t>
      </w:r>
      <w:r>
        <w:rPr>
          <w:sz w:val="24"/>
          <w:szCs w:val="24"/>
        </w:rPr>
        <w:t>.</w:t>
      </w:r>
    </w:p>
    <w:p>
      <w:pPr>
        <w:pStyle w:val="style179"/>
        <w:numPr>
          <w:ilvl w:val="0"/>
          <w:numId w:val="11"/>
        </w:numPr>
        <w:bidi/>
        <w:jc w:val="left"/>
        <w:rPr>
          <w:sz w:val="24"/>
          <w:szCs w:val="24"/>
        </w:rPr>
      </w:pPr>
      <w:r>
        <w:rPr>
          <w:sz w:val="24"/>
          <w:szCs w:val="24"/>
          <w:rtl/>
        </w:rPr>
        <w:t>دعم التخطيط الاستراتيجي بناءً على بيانات واقعية</w:t>
      </w:r>
      <w:r>
        <w:rPr>
          <w:sz w:val="24"/>
          <w:szCs w:val="24"/>
        </w:rPr>
        <w:t>.</w:t>
      </w:r>
    </w:p>
    <w:p>
      <w:pPr>
        <w:pStyle w:val="style0"/>
        <w:bidi/>
        <w:jc w:val="left"/>
        <w:rPr>
          <w:sz w:val="24"/>
          <w:szCs w:val="24"/>
        </w:rPr>
      </w:pPr>
    </w:p>
    <w:p>
      <w:pPr>
        <w:pStyle w:val="style0"/>
        <w:bidi/>
        <w:jc w:val="left"/>
        <w:rPr>
          <w:sz w:val="24"/>
          <w:szCs w:val="24"/>
        </w:rPr>
      </w:pPr>
    </w:p>
    <w:p>
      <w:pPr>
        <w:pStyle w:val="style179"/>
        <w:numPr>
          <w:ilvl w:val="0"/>
          <w:numId w:val="12"/>
        </w:numPr>
        <w:bidi/>
        <w:jc w:val="left"/>
        <w:rPr>
          <w:sz w:val="24"/>
          <w:szCs w:val="24"/>
        </w:rPr>
      </w:pPr>
      <w:r>
        <w:rPr>
          <w:sz w:val="24"/>
          <w:szCs w:val="24"/>
        </w:rPr>
        <w:t xml:space="preserve"> </w:t>
      </w:r>
      <w:r>
        <w:rPr>
          <w:sz w:val="24"/>
          <w:szCs w:val="24"/>
          <w:rtl/>
        </w:rPr>
        <w:t>زيادة الشفافية والمساءلة</w:t>
      </w:r>
      <w:r>
        <w:rPr>
          <w:sz w:val="24"/>
          <w:szCs w:val="24"/>
        </w:rPr>
        <w:t>:</w:t>
      </w:r>
    </w:p>
    <w:p>
      <w:pPr>
        <w:pStyle w:val="style179"/>
        <w:numPr>
          <w:ilvl w:val="0"/>
          <w:numId w:val="13"/>
        </w:numPr>
        <w:bidi/>
        <w:jc w:val="left"/>
        <w:rPr>
          <w:sz w:val="24"/>
          <w:szCs w:val="24"/>
        </w:rPr>
      </w:pPr>
      <w:r>
        <w:rPr>
          <w:sz w:val="24"/>
          <w:szCs w:val="24"/>
          <w:rtl/>
        </w:rPr>
        <w:t>متابعة سير المعاملات إلكترونيا</w:t>
      </w:r>
      <w:r>
        <w:rPr>
          <w:sz w:val="24"/>
          <w:szCs w:val="24"/>
        </w:rPr>
        <w:t>.</w:t>
      </w:r>
    </w:p>
    <w:p>
      <w:pPr>
        <w:pStyle w:val="style179"/>
        <w:numPr>
          <w:ilvl w:val="0"/>
          <w:numId w:val="13"/>
        </w:numPr>
        <w:bidi/>
        <w:jc w:val="left"/>
        <w:rPr>
          <w:sz w:val="24"/>
          <w:szCs w:val="24"/>
        </w:rPr>
      </w:pPr>
      <w:r>
        <w:rPr>
          <w:sz w:val="24"/>
          <w:szCs w:val="24"/>
          <w:rtl/>
        </w:rPr>
        <w:t>تمكين الوزارة من رصد الأداء بدقة عالية</w:t>
      </w:r>
      <w:r>
        <w:rPr>
          <w:sz w:val="24"/>
          <w:szCs w:val="24"/>
        </w:rPr>
        <w:t>.</w:t>
      </w:r>
    </w:p>
    <w:p>
      <w:pPr>
        <w:pStyle w:val="style0"/>
        <w:bidi/>
        <w:jc w:val="left"/>
        <w:rPr>
          <w:sz w:val="24"/>
          <w:szCs w:val="24"/>
        </w:rPr>
      </w:pPr>
    </w:p>
    <w:p>
      <w:pPr>
        <w:pStyle w:val="style0"/>
        <w:bidi/>
        <w:jc w:val="left"/>
        <w:rPr>
          <w:sz w:val="24"/>
          <w:szCs w:val="24"/>
        </w:rPr>
      </w:pPr>
    </w:p>
    <w:p>
      <w:pPr>
        <w:pStyle w:val="style179"/>
        <w:numPr>
          <w:ilvl w:val="0"/>
          <w:numId w:val="14"/>
        </w:numPr>
        <w:bidi/>
        <w:jc w:val="left"/>
        <w:rPr>
          <w:sz w:val="24"/>
          <w:szCs w:val="24"/>
        </w:rPr>
      </w:pPr>
      <w:r>
        <w:rPr>
          <w:sz w:val="24"/>
          <w:szCs w:val="24"/>
        </w:rPr>
        <w:t xml:space="preserve"> </w:t>
      </w:r>
      <w:r>
        <w:rPr>
          <w:sz w:val="24"/>
          <w:szCs w:val="24"/>
          <w:rtl/>
        </w:rPr>
        <w:t>تسهيل خدمات الدفع الإلكتروني</w:t>
      </w:r>
      <w:r>
        <w:rPr>
          <w:sz w:val="24"/>
          <w:szCs w:val="24"/>
        </w:rPr>
        <w:t>:</w:t>
      </w:r>
    </w:p>
    <w:p>
      <w:pPr>
        <w:pStyle w:val="style179"/>
        <w:numPr>
          <w:ilvl w:val="0"/>
          <w:numId w:val="15"/>
        </w:numPr>
        <w:bidi/>
        <w:jc w:val="left"/>
        <w:rPr>
          <w:sz w:val="24"/>
          <w:szCs w:val="24"/>
        </w:rPr>
      </w:pPr>
      <w:r>
        <w:rPr>
          <w:sz w:val="24"/>
          <w:szCs w:val="24"/>
          <w:rtl/>
        </w:rPr>
        <w:t>دمج تحصيل الرسوم المدرسية والإدارية بشكل آمن</w:t>
      </w:r>
      <w:r>
        <w:rPr>
          <w:sz w:val="24"/>
          <w:szCs w:val="24"/>
        </w:rPr>
        <w:t>.</w:t>
      </w:r>
    </w:p>
    <w:p>
      <w:pPr>
        <w:pStyle w:val="style179"/>
        <w:numPr>
          <w:ilvl w:val="0"/>
          <w:numId w:val="15"/>
        </w:numPr>
        <w:bidi/>
        <w:jc w:val="left"/>
        <w:rPr>
          <w:sz w:val="24"/>
          <w:szCs w:val="24"/>
        </w:rPr>
      </w:pPr>
      <w:r>
        <w:rPr>
          <w:sz w:val="24"/>
          <w:szCs w:val="24"/>
          <w:rtl/>
        </w:rPr>
        <w:t>إصدار إيصالات رقمية لتوثيق العمليات</w:t>
      </w:r>
      <w:r>
        <w:rPr>
          <w:sz w:val="24"/>
          <w:szCs w:val="24"/>
        </w:rPr>
        <w:t>.</w:t>
      </w:r>
    </w:p>
    <w:p>
      <w:pPr>
        <w:pStyle w:val="style0"/>
        <w:bidi/>
        <w:jc w:val="left"/>
        <w:rPr>
          <w:sz w:val="24"/>
          <w:szCs w:val="24"/>
        </w:rPr>
      </w:pPr>
    </w:p>
    <w:p>
      <w:pPr>
        <w:pStyle w:val="style0"/>
        <w:bidi/>
        <w:jc w:val="left"/>
        <w:rPr>
          <w:sz w:val="24"/>
          <w:szCs w:val="24"/>
        </w:rPr>
      </w:pPr>
    </w:p>
    <w:p>
      <w:pPr>
        <w:pStyle w:val="style179"/>
        <w:numPr>
          <w:ilvl w:val="0"/>
          <w:numId w:val="16"/>
        </w:numPr>
        <w:bidi/>
        <w:jc w:val="left"/>
        <w:rPr>
          <w:sz w:val="24"/>
          <w:szCs w:val="24"/>
        </w:rPr>
      </w:pPr>
      <w:r>
        <w:rPr>
          <w:sz w:val="24"/>
          <w:szCs w:val="24"/>
          <w:rtl/>
          <w:lang w:val="en-US"/>
        </w:rPr>
        <w:t xml:space="preserve"> </w:t>
      </w:r>
      <w:r>
        <w:rPr>
          <w:sz w:val="24"/>
          <w:szCs w:val="24"/>
          <w:rtl/>
        </w:rPr>
        <w:t>الاستعداد للتحول الرقمي التدريجي</w:t>
      </w:r>
      <w:r>
        <w:rPr>
          <w:sz w:val="24"/>
          <w:szCs w:val="24"/>
        </w:rPr>
        <w:t>:</w:t>
      </w:r>
    </w:p>
    <w:p>
      <w:pPr>
        <w:pStyle w:val="style179"/>
        <w:numPr>
          <w:ilvl w:val="0"/>
          <w:numId w:val="17"/>
        </w:numPr>
        <w:bidi/>
        <w:jc w:val="left"/>
        <w:rPr>
          <w:sz w:val="24"/>
          <w:szCs w:val="24"/>
        </w:rPr>
      </w:pPr>
      <w:r>
        <w:rPr>
          <w:sz w:val="24"/>
          <w:szCs w:val="24"/>
          <w:rtl/>
        </w:rPr>
        <w:t>ضمان تبني النظام بطريقة مرنة دون الضغط على المدارس والمكاتب</w:t>
      </w:r>
      <w:r>
        <w:rPr>
          <w:sz w:val="24"/>
          <w:szCs w:val="24"/>
        </w:rPr>
        <w:t>.</w:t>
      </w:r>
    </w:p>
    <w:p>
      <w:pPr>
        <w:pStyle w:val="style179"/>
        <w:numPr>
          <w:ilvl w:val="0"/>
          <w:numId w:val="17"/>
        </w:numPr>
        <w:bidi/>
        <w:jc w:val="left"/>
        <w:rPr>
          <w:sz w:val="24"/>
          <w:szCs w:val="24"/>
        </w:rPr>
      </w:pPr>
      <w:r>
        <w:rPr>
          <w:sz w:val="24"/>
          <w:szCs w:val="24"/>
          <w:rtl/>
        </w:rPr>
        <w:t>البدء بمكاتب الوزارة وعدد محدود من المدارس ثم التوسع تدريجي</w:t>
      </w:r>
      <w:r>
        <w:rPr>
          <w:rFonts w:hint="cs"/>
          <w:sz w:val="24"/>
          <w:szCs w:val="24"/>
          <w:rtl/>
          <w:lang w:bidi="ar-DZ"/>
        </w:rPr>
        <w:t>اً</w:t>
      </w:r>
      <w:r>
        <w:rPr>
          <w:rFonts w:hint="default"/>
          <w:sz w:val="24"/>
          <w:szCs w:val="24"/>
          <w:rtl/>
          <w:lang w:val="en-US" w:bidi="ar-DZ"/>
        </w:rPr>
        <w:t>.</w:t>
      </w:r>
    </w:p>
    <w:p>
      <w:pPr>
        <w:pStyle w:val="style0"/>
        <w:bidi/>
        <w:rPr>
          <w:sz w:val="24"/>
          <w:szCs w:val="24"/>
        </w:rPr>
      </w:pPr>
    </w:p>
    <w:p>
      <w:pPr>
        <w:pStyle w:val="style0"/>
        <w:bidi/>
        <w:rPr>
          <w:sz w:val="24"/>
          <w:szCs w:val="24"/>
        </w:rPr>
      </w:pPr>
    </w:p>
    <w:p>
      <w:pPr>
        <w:pStyle w:val="style0"/>
        <w:bidi/>
        <w:rPr>
          <w:b/>
          <w:bCs/>
          <w:sz w:val="24"/>
          <w:szCs w:val="24"/>
        </w:rPr>
      </w:pPr>
      <w:r>
        <w:rPr>
          <w:sz w:val="24"/>
          <w:szCs w:val="24"/>
        </w:rPr>
        <w:t xml:space="preserve"> </w:t>
      </w:r>
      <w:r>
        <w:rPr>
          <w:b/>
          <w:bCs/>
          <w:sz w:val="24"/>
          <w:szCs w:val="24"/>
          <w:rtl/>
        </w:rPr>
        <w:t>نطاق المشروع وحدوده</w:t>
      </w:r>
    </w:p>
    <w:p>
      <w:pPr>
        <w:pStyle w:val="style0"/>
        <w:bidi/>
        <w:rPr>
          <w:sz w:val="24"/>
          <w:szCs w:val="24"/>
        </w:rPr>
      </w:pPr>
    </w:p>
    <w:p>
      <w:pPr>
        <w:pStyle w:val="style0"/>
        <w:bidi/>
        <w:rPr>
          <w:sz w:val="24"/>
          <w:szCs w:val="24"/>
        </w:rPr>
      </w:pPr>
      <w:r>
        <w:rPr>
          <w:sz w:val="24"/>
          <w:szCs w:val="24"/>
          <w:rtl/>
        </w:rPr>
        <w:t>يشمل نطاق مشروع أتمتة العمليات الذكية لقطاع التربية والتعليم في مرحلته الاولى مكتب التربية والتعليم في مديرية واحدة بكامل اداراته واختصاصاته، مع ربطه بعدد محدد من المدارس الحكومية والخاصة التابعة له، بحيث يمثل ذلك نموذجًا تطبيقيًا واقعيًا وقابلًا للتقييم</w:t>
      </w:r>
      <w:r>
        <w:rPr>
          <w:sz w:val="24"/>
          <w:szCs w:val="24"/>
        </w:rPr>
        <w:t>.</w:t>
      </w:r>
    </w:p>
    <w:p>
      <w:pPr>
        <w:pStyle w:val="style0"/>
        <w:bidi/>
        <w:rPr>
          <w:sz w:val="24"/>
          <w:szCs w:val="24"/>
        </w:rPr>
      </w:pPr>
    </w:p>
    <w:p>
      <w:pPr>
        <w:pStyle w:val="style0"/>
        <w:bidi/>
        <w:rPr>
          <w:sz w:val="24"/>
          <w:szCs w:val="24"/>
          <w:highlight w:val="yellow"/>
        </w:rPr>
      </w:pPr>
      <w:r>
        <w:rPr>
          <w:sz w:val="24"/>
          <w:szCs w:val="24"/>
          <w:highlight w:val="yellow"/>
          <w:rtl/>
        </w:rPr>
        <w:t>يركز النظام في هذا النطاق المبدئي على</w:t>
      </w:r>
      <w:r>
        <w:rPr>
          <w:sz w:val="24"/>
          <w:szCs w:val="24"/>
          <w:highlight w:val="yellow"/>
        </w:rPr>
        <w:t>:</w:t>
      </w:r>
    </w:p>
    <w:p>
      <w:pPr>
        <w:pStyle w:val="style0"/>
        <w:bidi/>
        <w:spacing w:lineRule="auto" w:line="300"/>
        <w:jc w:val="left"/>
        <w:rPr>
          <w:sz w:val="24"/>
          <w:szCs w:val="24"/>
        </w:rPr>
      </w:pPr>
    </w:p>
    <w:p>
      <w:pPr>
        <w:pStyle w:val="style179"/>
        <w:numPr>
          <w:ilvl w:val="0"/>
          <w:numId w:val="18"/>
        </w:numPr>
        <w:bidi/>
        <w:spacing w:lineRule="auto" w:line="300"/>
        <w:jc w:val="left"/>
        <w:rPr>
          <w:sz w:val="24"/>
          <w:szCs w:val="24"/>
        </w:rPr>
      </w:pPr>
      <w:r>
        <w:rPr>
          <w:sz w:val="24"/>
          <w:szCs w:val="24"/>
          <w:rtl/>
        </w:rPr>
        <w:t>إدارة اعمال مكتب التربية والتعليم اداريا وتنظيميا</w:t>
      </w:r>
      <w:r>
        <w:rPr>
          <w:sz w:val="24"/>
          <w:szCs w:val="24"/>
        </w:rPr>
        <w:t>.</w:t>
      </w:r>
    </w:p>
    <w:p>
      <w:pPr>
        <w:pStyle w:val="style179"/>
        <w:numPr>
          <w:ilvl w:val="0"/>
          <w:numId w:val="18"/>
        </w:numPr>
        <w:bidi/>
        <w:spacing w:lineRule="auto" w:line="300"/>
        <w:jc w:val="left"/>
        <w:rPr>
          <w:sz w:val="24"/>
          <w:szCs w:val="24"/>
        </w:rPr>
      </w:pPr>
      <w:r>
        <w:rPr>
          <w:sz w:val="24"/>
          <w:szCs w:val="24"/>
          <w:rtl/>
        </w:rPr>
        <w:t>تنظيم بيانات المدارس التابعة للمكتب</w:t>
      </w:r>
      <w:r>
        <w:rPr>
          <w:sz w:val="24"/>
          <w:szCs w:val="24"/>
        </w:rPr>
        <w:t>.</w:t>
      </w:r>
    </w:p>
    <w:p>
      <w:pPr>
        <w:pStyle w:val="style179"/>
        <w:numPr>
          <w:ilvl w:val="0"/>
          <w:numId w:val="18"/>
        </w:numPr>
        <w:bidi/>
        <w:spacing w:lineRule="auto" w:line="300"/>
        <w:jc w:val="left"/>
        <w:rPr>
          <w:sz w:val="24"/>
          <w:szCs w:val="24"/>
        </w:rPr>
      </w:pPr>
      <w:r>
        <w:rPr>
          <w:sz w:val="24"/>
          <w:szCs w:val="24"/>
          <w:rtl/>
        </w:rPr>
        <w:t>تجميع البيانات التعليمية في قاعدة موحدة</w:t>
      </w:r>
      <w:r>
        <w:rPr>
          <w:sz w:val="24"/>
          <w:szCs w:val="24"/>
        </w:rPr>
        <w:t>.</w:t>
      </w:r>
    </w:p>
    <w:p>
      <w:pPr>
        <w:pStyle w:val="style179"/>
        <w:numPr>
          <w:ilvl w:val="0"/>
          <w:numId w:val="18"/>
        </w:numPr>
        <w:bidi/>
        <w:spacing w:lineRule="auto" w:line="300"/>
        <w:jc w:val="left"/>
        <w:rPr>
          <w:sz w:val="24"/>
          <w:szCs w:val="24"/>
        </w:rPr>
      </w:pPr>
      <w:r>
        <w:rPr>
          <w:sz w:val="24"/>
          <w:szCs w:val="24"/>
          <w:rtl/>
        </w:rPr>
        <w:t>تنفيذ نظام احصاء وتقارير مركزي يخدم المكتب في المتابعة والتخطيط</w:t>
      </w:r>
      <w:r>
        <w:rPr>
          <w:sz w:val="24"/>
          <w:szCs w:val="24"/>
        </w:rPr>
        <w:t>.</w:t>
      </w:r>
    </w:p>
    <w:p>
      <w:pPr>
        <w:pStyle w:val="style179"/>
        <w:numPr>
          <w:ilvl w:val="0"/>
          <w:numId w:val="18"/>
        </w:numPr>
        <w:bidi/>
        <w:spacing w:lineRule="auto" w:line="300"/>
        <w:jc w:val="left"/>
        <w:rPr>
          <w:sz w:val="24"/>
          <w:szCs w:val="24"/>
        </w:rPr>
      </w:pPr>
      <w:r>
        <w:rPr>
          <w:sz w:val="24"/>
          <w:szCs w:val="24"/>
          <w:rtl/>
        </w:rPr>
        <w:t>دعم اتخاذ القرار من خلال مؤشرات وتقارير دورية</w:t>
      </w:r>
      <w:r>
        <w:rPr>
          <w:sz w:val="24"/>
          <w:szCs w:val="24"/>
        </w:rPr>
        <w:t>.</w:t>
      </w:r>
    </w:p>
    <w:p>
      <w:pPr>
        <w:pStyle w:val="style179"/>
        <w:numPr>
          <w:ilvl w:val="0"/>
          <w:numId w:val="18"/>
        </w:numPr>
        <w:bidi/>
        <w:spacing w:lineRule="auto" w:line="300"/>
        <w:jc w:val="left"/>
        <w:rPr>
          <w:sz w:val="24"/>
          <w:szCs w:val="24"/>
        </w:rPr>
      </w:pPr>
      <w:r>
        <w:rPr>
          <w:sz w:val="24"/>
          <w:szCs w:val="24"/>
          <w:rtl/>
        </w:rPr>
        <w:t>النسخ الاحتياطي الدوري للبيانات</w:t>
      </w:r>
      <w:r>
        <w:rPr>
          <w:sz w:val="24"/>
          <w:szCs w:val="24"/>
        </w:rPr>
        <w:t>.</w:t>
      </w:r>
    </w:p>
    <w:p>
      <w:pPr>
        <w:pStyle w:val="style179"/>
        <w:numPr>
          <w:ilvl w:val="0"/>
          <w:numId w:val="18"/>
        </w:numPr>
        <w:bidi/>
        <w:spacing w:lineRule="auto" w:line="300"/>
        <w:jc w:val="left"/>
        <w:rPr>
          <w:sz w:val="24"/>
          <w:szCs w:val="24"/>
        </w:rPr>
      </w:pPr>
      <w:r>
        <w:rPr>
          <w:sz w:val="24"/>
          <w:szCs w:val="24"/>
          <w:rtl/>
        </w:rPr>
        <w:t>ضمان الامان المعلوماتي وحماية البيانات</w:t>
      </w:r>
      <w:r>
        <w:rPr>
          <w:sz w:val="24"/>
          <w:szCs w:val="24"/>
        </w:rPr>
        <w:t>.</w:t>
      </w:r>
    </w:p>
    <w:p>
      <w:pPr>
        <w:pStyle w:val="style0"/>
        <w:bidi/>
        <w:spacing w:lineRule="auto" w:line="300"/>
        <w:jc w:val="left"/>
        <w:rPr>
          <w:sz w:val="24"/>
          <w:szCs w:val="24"/>
        </w:rPr>
      </w:pPr>
    </w:p>
    <w:p>
      <w:pPr>
        <w:pStyle w:val="style0"/>
        <w:bidi/>
        <w:rPr>
          <w:sz w:val="24"/>
          <w:szCs w:val="24"/>
        </w:rPr>
      </w:pPr>
    </w:p>
    <w:p>
      <w:pPr>
        <w:pStyle w:val="style0"/>
        <w:bidi/>
        <w:rPr>
          <w:sz w:val="24"/>
          <w:szCs w:val="24"/>
        </w:rPr>
      </w:pPr>
      <w:r>
        <w:rPr>
          <w:sz w:val="24"/>
          <w:szCs w:val="24"/>
          <w:rtl/>
        </w:rPr>
        <w:t>ويعمل النظام على مستوى المديرية كوحدة متكاملة تشمل كل ما يتعلق بها، بما في ذلك المدارس، الكادر التعليمي، البيانات الاحصائية، والتقارير الرسمية، دون الحاجة الى شمول بقية المديريات في المرحلة الاولى</w:t>
      </w:r>
      <w:r>
        <w:rPr>
          <w:sz w:val="24"/>
          <w:szCs w:val="24"/>
        </w:rPr>
        <w:t>.</w:t>
      </w:r>
    </w:p>
    <w:p>
      <w:pPr>
        <w:pStyle w:val="style0"/>
        <w:bidi/>
        <w:rPr>
          <w:sz w:val="24"/>
          <w:szCs w:val="24"/>
        </w:rPr>
      </w:pPr>
    </w:p>
    <w:p>
      <w:pPr>
        <w:pStyle w:val="style0"/>
        <w:bidi/>
        <w:rPr>
          <w:sz w:val="24"/>
          <w:szCs w:val="24"/>
          <w:highlight w:val="yellow"/>
        </w:rPr>
      </w:pPr>
      <w:r>
        <w:rPr>
          <w:sz w:val="24"/>
          <w:szCs w:val="24"/>
          <w:highlight w:val="yellow"/>
          <w:rtl/>
        </w:rPr>
        <w:t>حدود المشروع في المرحلة الاولى</w:t>
      </w:r>
    </w:p>
    <w:p>
      <w:pPr>
        <w:pStyle w:val="style0"/>
        <w:bidi/>
        <w:rPr>
          <w:sz w:val="24"/>
          <w:szCs w:val="24"/>
        </w:rPr>
      </w:pPr>
    </w:p>
    <w:p>
      <w:pPr>
        <w:pStyle w:val="style179"/>
        <w:numPr>
          <w:ilvl w:val="0"/>
          <w:numId w:val="19"/>
        </w:numPr>
        <w:bidi/>
        <w:spacing w:lineRule="auto" w:line="300"/>
        <w:rPr>
          <w:sz w:val="24"/>
          <w:szCs w:val="24"/>
        </w:rPr>
      </w:pPr>
      <w:r>
        <w:rPr>
          <w:sz w:val="24"/>
          <w:szCs w:val="24"/>
          <w:rtl/>
        </w:rPr>
        <w:t>التطبيق يقتصر على مديرية واحدة كمجال تجريبي</w:t>
      </w:r>
      <w:r>
        <w:rPr>
          <w:sz w:val="24"/>
          <w:szCs w:val="24"/>
        </w:rPr>
        <w:t>.</w:t>
      </w:r>
    </w:p>
    <w:p>
      <w:pPr>
        <w:pStyle w:val="style179"/>
        <w:numPr>
          <w:ilvl w:val="0"/>
          <w:numId w:val="19"/>
        </w:numPr>
        <w:bidi/>
        <w:spacing w:lineRule="auto" w:line="300"/>
        <w:rPr>
          <w:sz w:val="24"/>
          <w:szCs w:val="24"/>
        </w:rPr>
      </w:pPr>
      <w:r>
        <w:rPr>
          <w:sz w:val="24"/>
          <w:szCs w:val="24"/>
          <w:rtl/>
        </w:rPr>
        <w:t>لا يشمل جميع المديريات او القطاع بالكامل في البداية</w:t>
      </w:r>
      <w:r>
        <w:rPr>
          <w:sz w:val="24"/>
          <w:szCs w:val="24"/>
        </w:rPr>
        <w:t>.</w:t>
      </w:r>
    </w:p>
    <w:p>
      <w:pPr>
        <w:pStyle w:val="style179"/>
        <w:numPr>
          <w:ilvl w:val="0"/>
          <w:numId w:val="19"/>
        </w:numPr>
        <w:bidi/>
        <w:spacing w:lineRule="auto" w:line="300"/>
        <w:rPr>
          <w:sz w:val="24"/>
          <w:szCs w:val="24"/>
        </w:rPr>
      </w:pPr>
      <w:r>
        <w:rPr>
          <w:sz w:val="24"/>
          <w:szCs w:val="24"/>
          <w:rtl/>
        </w:rPr>
        <w:t>لا يتطلب استبدال كامل للانظمة الورقية بشكل فوري</w:t>
      </w:r>
      <w:r>
        <w:rPr>
          <w:sz w:val="24"/>
          <w:szCs w:val="24"/>
        </w:rPr>
        <w:t>.</w:t>
      </w:r>
    </w:p>
    <w:p>
      <w:pPr>
        <w:pStyle w:val="style179"/>
        <w:numPr>
          <w:ilvl w:val="0"/>
          <w:numId w:val="19"/>
        </w:numPr>
        <w:bidi/>
        <w:spacing w:lineRule="auto" w:line="300"/>
        <w:rPr>
          <w:sz w:val="24"/>
          <w:szCs w:val="24"/>
        </w:rPr>
      </w:pPr>
      <w:r>
        <w:rPr>
          <w:sz w:val="24"/>
          <w:szCs w:val="24"/>
          <w:rtl/>
        </w:rPr>
        <w:t>يتم تشغيل النظام بشكل تدريجي ومتوازي مع الواقع الحالي</w:t>
      </w:r>
      <w:r>
        <w:rPr>
          <w:sz w:val="24"/>
          <w:szCs w:val="24"/>
        </w:rPr>
        <w:t>.</w:t>
      </w:r>
    </w:p>
    <w:p>
      <w:pPr>
        <w:pStyle w:val="style0"/>
        <w:bidi/>
        <w:spacing w:lineRule="auto" w:line="300"/>
        <w:rPr>
          <w:sz w:val="24"/>
          <w:szCs w:val="24"/>
        </w:rPr>
      </w:pPr>
    </w:p>
    <w:p>
      <w:pPr>
        <w:pStyle w:val="style0"/>
        <w:bidi/>
        <w:rPr>
          <w:sz w:val="24"/>
          <w:szCs w:val="24"/>
        </w:rPr>
      </w:pPr>
    </w:p>
    <w:p>
      <w:pPr>
        <w:pStyle w:val="style0"/>
        <w:bidi/>
        <w:rPr>
          <w:sz w:val="24"/>
          <w:szCs w:val="24"/>
          <w:highlight w:val="yellow"/>
        </w:rPr>
      </w:pPr>
      <w:r>
        <w:rPr>
          <w:sz w:val="24"/>
          <w:szCs w:val="24"/>
          <w:highlight w:val="yellow"/>
          <w:rtl/>
        </w:rPr>
        <w:t>قابلية التوسع والتطوير</w:t>
      </w:r>
    </w:p>
    <w:p>
      <w:pPr>
        <w:pStyle w:val="style0"/>
        <w:bidi/>
        <w:rPr>
          <w:sz w:val="24"/>
          <w:szCs w:val="24"/>
        </w:rPr>
      </w:pPr>
    </w:p>
    <w:p>
      <w:pPr>
        <w:pStyle w:val="style0"/>
        <w:bidi/>
        <w:rPr>
          <w:sz w:val="24"/>
          <w:szCs w:val="24"/>
        </w:rPr>
      </w:pPr>
      <w:r>
        <w:rPr>
          <w:sz w:val="24"/>
          <w:szCs w:val="24"/>
          <w:rtl/>
        </w:rPr>
        <w:t>تم تصميم نطاق المشروع بحيث يكون قابلا للتوسع مستقبلا ليشمل</w:t>
      </w:r>
      <w:r>
        <w:rPr>
          <w:sz w:val="24"/>
          <w:szCs w:val="24"/>
        </w:rPr>
        <w:t>:</w:t>
      </w:r>
    </w:p>
    <w:p>
      <w:pPr>
        <w:pStyle w:val="style0"/>
        <w:bidi/>
        <w:rPr>
          <w:sz w:val="24"/>
          <w:szCs w:val="24"/>
        </w:rPr>
      </w:pPr>
    </w:p>
    <w:p>
      <w:pPr>
        <w:pStyle w:val="style179"/>
        <w:numPr>
          <w:ilvl w:val="0"/>
          <w:numId w:val="20"/>
        </w:numPr>
        <w:bidi/>
        <w:spacing w:lineRule="auto" w:line="180"/>
        <w:jc w:val="left"/>
        <w:rPr>
          <w:sz w:val="24"/>
          <w:szCs w:val="24"/>
        </w:rPr>
      </w:pPr>
      <w:r>
        <w:rPr>
          <w:sz w:val="24"/>
          <w:szCs w:val="24"/>
          <w:rtl/>
        </w:rPr>
        <w:t>بقية المديريات ومكاتب التربية</w:t>
      </w:r>
      <w:r>
        <w:rPr>
          <w:sz w:val="24"/>
          <w:szCs w:val="24"/>
        </w:rPr>
        <w:t>.</w:t>
      </w:r>
    </w:p>
    <w:p>
      <w:pPr>
        <w:pStyle w:val="style0"/>
        <w:bidi/>
        <w:spacing w:lineRule="auto" w:line="180"/>
        <w:jc w:val="left"/>
        <w:rPr>
          <w:sz w:val="24"/>
          <w:szCs w:val="24"/>
        </w:rPr>
      </w:pPr>
    </w:p>
    <w:p>
      <w:pPr>
        <w:pStyle w:val="style179"/>
        <w:numPr>
          <w:ilvl w:val="0"/>
          <w:numId w:val="20"/>
        </w:numPr>
        <w:bidi/>
        <w:spacing w:lineRule="auto" w:line="180"/>
        <w:jc w:val="left"/>
        <w:rPr>
          <w:sz w:val="24"/>
          <w:szCs w:val="24"/>
        </w:rPr>
      </w:pPr>
      <w:r>
        <w:rPr>
          <w:sz w:val="24"/>
          <w:szCs w:val="24"/>
          <w:rtl/>
        </w:rPr>
        <w:t>جميع المدارس الحكومية والخاصة</w:t>
      </w:r>
      <w:r>
        <w:rPr>
          <w:sz w:val="24"/>
          <w:szCs w:val="24"/>
        </w:rPr>
        <w:t>.</w:t>
      </w:r>
    </w:p>
    <w:p>
      <w:pPr>
        <w:pStyle w:val="style0"/>
        <w:bidi/>
        <w:spacing w:lineRule="auto" w:line="180"/>
        <w:jc w:val="left"/>
        <w:rPr>
          <w:sz w:val="24"/>
          <w:szCs w:val="24"/>
        </w:rPr>
      </w:pPr>
    </w:p>
    <w:p>
      <w:pPr>
        <w:pStyle w:val="style179"/>
        <w:numPr>
          <w:ilvl w:val="0"/>
          <w:numId w:val="20"/>
        </w:numPr>
        <w:bidi/>
        <w:spacing w:lineRule="auto" w:line="180"/>
        <w:jc w:val="left"/>
        <w:rPr>
          <w:sz w:val="24"/>
          <w:szCs w:val="24"/>
        </w:rPr>
      </w:pPr>
      <w:r>
        <w:rPr>
          <w:sz w:val="24"/>
          <w:szCs w:val="24"/>
          <w:rtl/>
        </w:rPr>
        <w:t>القطاع التعليمي بشكل عام على مستوى اوسع</w:t>
      </w:r>
      <w:r>
        <w:rPr>
          <w:sz w:val="24"/>
          <w:szCs w:val="24"/>
        </w:rPr>
        <w:t>.</w:t>
      </w:r>
    </w:p>
    <w:p>
      <w:pPr>
        <w:pStyle w:val="style0"/>
        <w:bidi/>
        <w:rPr>
          <w:sz w:val="24"/>
          <w:szCs w:val="24"/>
        </w:rPr>
      </w:pPr>
    </w:p>
    <w:p>
      <w:pPr>
        <w:pStyle w:val="style0"/>
        <w:bidi/>
        <w:rPr>
          <w:sz w:val="24"/>
          <w:szCs w:val="24"/>
        </w:rPr>
      </w:pPr>
    </w:p>
    <w:p>
      <w:pPr>
        <w:pStyle w:val="style0"/>
        <w:bidi/>
        <w:rPr>
          <w:b/>
          <w:bCs/>
          <w:sz w:val="24"/>
          <w:szCs w:val="24"/>
        </w:rPr>
      </w:pPr>
      <w:r>
        <w:rPr>
          <w:sz w:val="24"/>
          <w:szCs w:val="24"/>
        </w:rPr>
        <w:t xml:space="preserve"> </w:t>
      </w:r>
      <w:r>
        <w:rPr>
          <w:b/>
          <w:bCs/>
          <w:sz w:val="24"/>
          <w:szCs w:val="24"/>
          <w:rtl/>
        </w:rPr>
        <w:t>دراسة الجدوى للمشروع</w:t>
      </w:r>
    </w:p>
    <w:p>
      <w:pPr>
        <w:pStyle w:val="style0"/>
        <w:bidi/>
        <w:rPr>
          <w:sz w:val="24"/>
          <w:szCs w:val="24"/>
        </w:rPr>
      </w:pPr>
    </w:p>
    <w:p>
      <w:pPr>
        <w:pStyle w:val="style0"/>
        <w:bidi/>
        <w:rPr>
          <w:sz w:val="24"/>
          <w:szCs w:val="24"/>
          <w:highlight w:val="yellow"/>
        </w:rPr>
      </w:pPr>
      <w:r>
        <w:rPr>
          <w:sz w:val="24"/>
          <w:szCs w:val="24"/>
          <w:highlight w:val="yellow"/>
          <w:rtl/>
        </w:rPr>
        <w:t>مقدمة</w:t>
      </w:r>
    </w:p>
    <w:p>
      <w:pPr>
        <w:pStyle w:val="style0"/>
        <w:bidi/>
        <w:rPr>
          <w:sz w:val="24"/>
          <w:szCs w:val="24"/>
        </w:rPr>
      </w:pPr>
    </w:p>
    <w:p>
      <w:pPr>
        <w:pStyle w:val="style0"/>
        <w:bidi/>
        <w:rPr>
          <w:sz w:val="24"/>
          <w:szCs w:val="24"/>
        </w:rPr>
      </w:pPr>
      <w:r>
        <w:rPr>
          <w:sz w:val="24"/>
          <w:szCs w:val="24"/>
          <w:rtl/>
        </w:rPr>
        <w:t>تمثل دراسة الجدوى جزءاً أساسياً من خطة مشروع أتمتة العمليات الذكية، حيث توضح أهميته وقيمته للجهة المستفيدة</w:t>
      </w:r>
      <w:r>
        <w:rPr>
          <w:sz w:val="24"/>
          <w:szCs w:val="24"/>
        </w:rPr>
        <w:t xml:space="preserve"> ،</w:t>
      </w:r>
    </w:p>
    <w:p>
      <w:pPr>
        <w:pStyle w:val="style0"/>
        <w:bidi/>
        <w:rPr>
          <w:sz w:val="24"/>
          <w:szCs w:val="24"/>
        </w:rPr>
      </w:pPr>
      <w:r>
        <w:rPr>
          <w:sz w:val="24"/>
          <w:szCs w:val="24"/>
          <w:rtl/>
        </w:rPr>
        <w:t>تركز هذه الدراسة على أربعة محاور رئيسية: الإدارية، التقنية، الاقتصادية، والاجتماعية، مع مراعاة أن النظام سيبدأ بمكتب التربية ومجموعة محدودة من المدارس، مع إمكانية التوسع لاحقاً ليشمل القطاع التعليمي بشكل عام</w:t>
      </w:r>
    </w:p>
    <w:p>
      <w:pPr>
        <w:pStyle w:val="style0"/>
        <w:bidi/>
        <w:rPr>
          <w:sz w:val="24"/>
          <w:szCs w:val="24"/>
        </w:rPr>
      </w:pPr>
      <w:r>
        <w:rPr>
          <w:sz w:val="24"/>
          <w:szCs w:val="24"/>
        </w:rPr>
        <w:t xml:space="preserve"> </w:t>
      </w:r>
      <w:r>
        <w:rPr>
          <w:sz w:val="24"/>
          <w:szCs w:val="24"/>
          <w:rtl/>
        </w:rPr>
        <w:t>كما يشمل المشروع إدخال بيانات المدارس التي لا تتوفر لديها الإمكانيات مباشرة من مكتب التربية لضمان شمولية التطبيق</w:t>
      </w:r>
      <w:r>
        <w:rPr>
          <w:sz w:val="24"/>
          <w:szCs w:val="24"/>
        </w:rPr>
        <w:t>.</w:t>
      </w:r>
    </w:p>
    <w:p>
      <w:pPr>
        <w:pStyle w:val="style0"/>
        <w:bidi/>
        <w:rPr>
          <w:sz w:val="24"/>
          <w:szCs w:val="24"/>
        </w:rPr>
      </w:pPr>
    </w:p>
    <w:p>
      <w:pPr>
        <w:pStyle w:val="style0"/>
        <w:bidi/>
        <w:rPr>
          <w:sz w:val="24"/>
          <w:szCs w:val="24"/>
        </w:rPr>
      </w:pPr>
    </w:p>
    <w:p>
      <w:pPr>
        <w:pStyle w:val="style0"/>
        <w:bidi/>
        <w:rPr>
          <w:sz w:val="24"/>
          <w:szCs w:val="24"/>
        </w:rPr>
      </w:pPr>
    </w:p>
    <w:p>
      <w:pPr>
        <w:pStyle w:val="style0"/>
        <w:bidi/>
        <w:rPr>
          <w:sz w:val="24"/>
          <w:szCs w:val="24"/>
          <w:highlight w:val="yellow"/>
        </w:rPr>
      </w:pPr>
      <w:r>
        <w:rPr>
          <w:sz w:val="24"/>
          <w:szCs w:val="24"/>
        </w:rPr>
        <w:t xml:space="preserve">1. </w:t>
      </w:r>
      <w:r>
        <w:rPr>
          <w:sz w:val="24"/>
          <w:szCs w:val="24"/>
          <w:highlight w:val="yellow"/>
          <w:rtl/>
        </w:rPr>
        <w:t>الجدوى الإدارية</w:t>
      </w:r>
    </w:p>
    <w:p>
      <w:pPr>
        <w:pStyle w:val="style0"/>
        <w:bidi/>
        <w:rPr>
          <w:sz w:val="24"/>
          <w:szCs w:val="24"/>
        </w:rPr>
      </w:pPr>
    </w:p>
    <w:p>
      <w:pPr>
        <w:pStyle w:val="style0"/>
        <w:bidi/>
        <w:rPr>
          <w:sz w:val="24"/>
          <w:szCs w:val="24"/>
        </w:rPr>
      </w:pPr>
      <w:r>
        <w:rPr>
          <w:sz w:val="24"/>
          <w:szCs w:val="24"/>
          <w:rtl/>
        </w:rPr>
        <w:t>تحسين كفاءة الإجراءات وتقليل الوقت اللازم لإنجاز المعاملات</w:t>
      </w:r>
      <w:r>
        <w:rPr>
          <w:sz w:val="24"/>
          <w:szCs w:val="24"/>
        </w:rPr>
        <w:t>.</w:t>
      </w:r>
    </w:p>
    <w:p>
      <w:pPr>
        <w:pStyle w:val="style0"/>
        <w:bidi/>
        <w:rPr>
          <w:sz w:val="24"/>
          <w:szCs w:val="24"/>
        </w:rPr>
      </w:pPr>
    </w:p>
    <w:p>
      <w:pPr>
        <w:pStyle w:val="style0"/>
        <w:bidi/>
        <w:rPr>
          <w:sz w:val="24"/>
          <w:szCs w:val="24"/>
        </w:rPr>
      </w:pPr>
      <w:r>
        <w:rPr>
          <w:sz w:val="24"/>
          <w:szCs w:val="24"/>
          <w:rtl/>
        </w:rPr>
        <w:t>توحيد العمليات بين مكتب التربية والتعليم والمدارس المشاركة في النموذج الأولي</w:t>
      </w:r>
      <w:r>
        <w:rPr>
          <w:sz w:val="24"/>
          <w:szCs w:val="24"/>
        </w:rPr>
        <w:t>.</w:t>
      </w:r>
    </w:p>
    <w:p>
      <w:pPr>
        <w:pStyle w:val="style0"/>
        <w:bidi/>
        <w:rPr>
          <w:sz w:val="24"/>
          <w:szCs w:val="24"/>
        </w:rPr>
      </w:pPr>
    </w:p>
    <w:p>
      <w:pPr>
        <w:pStyle w:val="style0"/>
        <w:bidi/>
        <w:rPr>
          <w:sz w:val="24"/>
          <w:szCs w:val="24"/>
        </w:rPr>
      </w:pPr>
      <w:r>
        <w:rPr>
          <w:sz w:val="24"/>
          <w:szCs w:val="24"/>
          <w:rtl/>
        </w:rPr>
        <w:t>دعم اتخاذ القرار من خلال تقارير دقيقة وإحصاءات شاملة وفورية</w:t>
      </w:r>
      <w:r>
        <w:rPr>
          <w:sz w:val="24"/>
          <w:szCs w:val="24"/>
        </w:rPr>
        <w:t>.</w:t>
      </w:r>
    </w:p>
    <w:p>
      <w:pPr>
        <w:pStyle w:val="style0"/>
        <w:bidi/>
        <w:rPr>
          <w:sz w:val="24"/>
          <w:szCs w:val="24"/>
        </w:rPr>
      </w:pPr>
    </w:p>
    <w:p>
      <w:pPr>
        <w:pStyle w:val="style0"/>
        <w:bidi/>
        <w:rPr>
          <w:sz w:val="24"/>
          <w:szCs w:val="24"/>
        </w:rPr>
      </w:pPr>
      <w:r>
        <w:rPr>
          <w:sz w:val="24"/>
          <w:szCs w:val="24"/>
          <w:rtl/>
        </w:rPr>
        <w:t>تقليل الأخطاء البشرية المرتبطة بالمعاملات الورقية</w:t>
      </w:r>
      <w:r>
        <w:rPr>
          <w:sz w:val="24"/>
          <w:szCs w:val="24"/>
        </w:rPr>
        <w:t>.</w:t>
      </w:r>
    </w:p>
    <w:p>
      <w:pPr>
        <w:pStyle w:val="style0"/>
        <w:bidi/>
        <w:rPr>
          <w:sz w:val="24"/>
          <w:szCs w:val="24"/>
        </w:rPr>
      </w:pPr>
    </w:p>
    <w:p>
      <w:pPr>
        <w:pStyle w:val="style0"/>
        <w:bidi/>
        <w:rPr>
          <w:sz w:val="24"/>
          <w:szCs w:val="24"/>
        </w:rPr>
      </w:pPr>
      <w:r>
        <w:rPr>
          <w:sz w:val="24"/>
          <w:szCs w:val="24"/>
          <w:rtl/>
        </w:rPr>
        <w:t>إدارة بيانات المدارس غير القادرة على استخدام النظام مباشرة من مكتب التربية والتعليم</w:t>
      </w:r>
      <w:r>
        <w:rPr>
          <w:sz w:val="24"/>
          <w:szCs w:val="24"/>
        </w:rPr>
        <w:t>.</w:t>
      </w:r>
    </w:p>
    <w:p>
      <w:pPr>
        <w:pStyle w:val="style0"/>
        <w:bidi/>
        <w:rPr>
          <w:sz w:val="24"/>
          <w:szCs w:val="24"/>
        </w:rPr>
      </w:pPr>
    </w:p>
    <w:p>
      <w:pPr>
        <w:pStyle w:val="style0"/>
        <w:bidi/>
        <w:rPr>
          <w:sz w:val="24"/>
          <w:szCs w:val="24"/>
        </w:rPr>
      </w:pPr>
    </w:p>
    <w:p>
      <w:pPr>
        <w:pStyle w:val="style0"/>
        <w:bidi/>
        <w:rPr>
          <w:sz w:val="24"/>
          <w:szCs w:val="24"/>
        </w:rPr>
      </w:pPr>
    </w:p>
    <w:p>
      <w:pPr>
        <w:pStyle w:val="style0"/>
        <w:bidi/>
        <w:rPr>
          <w:sz w:val="24"/>
          <w:szCs w:val="24"/>
        </w:rPr>
      </w:pPr>
    </w:p>
    <w:p>
      <w:pPr>
        <w:pStyle w:val="style0"/>
        <w:bidi/>
        <w:rPr>
          <w:sz w:val="24"/>
          <w:szCs w:val="24"/>
          <w:highlight w:val="yellow"/>
        </w:rPr>
      </w:pPr>
      <w:r>
        <w:rPr>
          <w:sz w:val="24"/>
          <w:szCs w:val="24"/>
        </w:rPr>
        <w:t xml:space="preserve">2. </w:t>
      </w:r>
      <w:r>
        <w:rPr>
          <w:sz w:val="24"/>
          <w:szCs w:val="24"/>
          <w:highlight w:val="yellow"/>
          <w:rtl/>
        </w:rPr>
        <w:t>الجدوى التقنية</w:t>
      </w:r>
    </w:p>
    <w:p>
      <w:pPr>
        <w:pStyle w:val="style0"/>
        <w:bidi/>
        <w:rPr>
          <w:sz w:val="24"/>
          <w:szCs w:val="24"/>
        </w:rPr>
      </w:pPr>
    </w:p>
    <w:p>
      <w:pPr>
        <w:pStyle w:val="style0"/>
        <w:bidi/>
        <w:rPr>
          <w:sz w:val="24"/>
          <w:szCs w:val="24"/>
        </w:rPr>
      </w:pPr>
      <w:r>
        <w:rPr>
          <w:sz w:val="24"/>
          <w:szCs w:val="24"/>
          <w:rtl/>
        </w:rPr>
        <w:t>إنشاء نظام مركزي موحد يربط مكتب التربية بمجموعة المدارس في النموذج الأولي</w:t>
      </w:r>
      <w:r>
        <w:rPr>
          <w:sz w:val="24"/>
          <w:szCs w:val="24"/>
        </w:rPr>
        <w:t>.</w:t>
      </w:r>
    </w:p>
    <w:p>
      <w:pPr>
        <w:pStyle w:val="style0"/>
        <w:bidi/>
        <w:rPr>
          <w:sz w:val="24"/>
          <w:szCs w:val="24"/>
        </w:rPr>
      </w:pPr>
    </w:p>
    <w:p>
      <w:pPr>
        <w:pStyle w:val="style0"/>
        <w:bidi/>
        <w:rPr>
          <w:sz w:val="24"/>
          <w:szCs w:val="24"/>
        </w:rPr>
      </w:pPr>
      <w:r>
        <w:rPr>
          <w:sz w:val="24"/>
          <w:szCs w:val="24"/>
          <w:rtl/>
        </w:rPr>
        <w:t>ضمان أمان البيانات وحمايتها عبر النسخ الاحتياطي الدوري والتشفير</w:t>
      </w:r>
      <w:r>
        <w:rPr>
          <w:sz w:val="24"/>
          <w:szCs w:val="24"/>
        </w:rPr>
        <w:t>.</w:t>
      </w:r>
    </w:p>
    <w:p>
      <w:pPr>
        <w:pStyle w:val="style0"/>
        <w:bidi/>
        <w:rPr>
          <w:sz w:val="24"/>
          <w:szCs w:val="24"/>
        </w:rPr>
      </w:pPr>
    </w:p>
    <w:p>
      <w:pPr>
        <w:pStyle w:val="style0"/>
        <w:bidi/>
        <w:rPr>
          <w:sz w:val="24"/>
          <w:szCs w:val="24"/>
        </w:rPr>
      </w:pPr>
      <w:r>
        <w:rPr>
          <w:sz w:val="24"/>
          <w:szCs w:val="24"/>
          <w:rtl/>
        </w:rPr>
        <w:t>أتمتة سير العمل وتقليل التدخل اليدوي مع إمكانيات للتوسع المستقبلي</w:t>
      </w:r>
      <w:r>
        <w:rPr>
          <w:sz w:val="24"/>
          <w:szCs w:val="24"/>
        </w:rPr>
        <w:t>.</w:t>
      </w:r>
    </w:p>
    <w:p>
      <w:pPr>
        <w:pStyle w:val="style0"/>
        <w:bidi/>
        <w:rPr>
          <w:sz w:val="24"/>
          <w:szCs w:val="24"/>
        </w:rPr>
      </w:pPr>
    </w:p>
    <w:p>
      <w:pPr>
        <w:pStyle w:val="style0"/>
        <w:bidi/>
        <w:rPr>
          <w:sz w:val="24"/>
          <w:szCs w:val="24"/>
        </w:rPr>
      </w:pPr>
      <w:r>
        <w:rPr>
          <w:sz w:val="24"/>
          <w:szCs w:val="24"/>
          <w:rtl/>
        </w:rPr>
        <w:t>دعم استخدام الذكاء الاصطناعي في التحليل والتقارير لتعزيز جودة القرار</w:t>
      </w:r>
      <w:r>
        <w:rPr>
          <w:sz w:val="24"/>
          <w:szCs w:val="24"/>
        </w:rPr>
        <w:t>.</w:t>
      </w:r>
    </w:p>
    <w:p>
      <w:pPr>
        <w:pStyle w:val="style0"/>
        <w:bidi/>
        <w:rPr>
          <w:sz w:val="24"/>
          <w:szCs w:val="24"/>
        </w:rPr>
      </w:pPr>
    </w:p>
    <w:p>
      <w:pPr>
        <w:pStyle w:val="style0"/>
        <w:bidi/>
        <w:rPr>
          <w:sz w:val="24"/>
          <w:szCs w:val="24"/>
        </w:rPr>
      </w:pPr>
    </w:p>
    <w:p>
      <w:pPr>
        <w:pStyle w:val="style0"/>
        <w:bidi/>
        <w:rPr>
          <w:sz w:val="24"/>
          <w:szCs w:val="24"/>
        </w:rPr>
      </w:pPr>
    </w:p>
    <w:p>
      <w:pPr>
        <w:pStyle w:val="style0"/>
        <w:bidi/>
        <w:rPr>
          <w:sz w:val="24"/>
          <w:szCs w:val="24"/>
        </w:rPr>
      </w:pPr>
    </w:p>
    <w:p>
      <w:pPr>
        <w:pStyle w:val="style0"/>
        <w:bidi/>
        <w:rPr>
          <w:sz w:val="24"/>
          <w:szCs w:val="24"/>
          <w:highlight w:val="yellow"/>
        </w:rPr>
      </w:pPr>
      <w:r>
        <w:rPr>
          <w:sz w:val="24"/>
          <w:szCs w:val="24"/>
        </w:rPr>
        <w:t xml:space="preserve">3. </w:t>
      </w:r>
      <w:r>
        <w:rPr>
          <w:sz w:val="24"/>
          <w:szCs w:val="24"/>
          <w:highlight w:val="yellow"/>
          <w:rtl/>
        </w:rPr>
        <w:t>الجدوى الاقتصادية</w:t>
      </w:r>
    </w:p>
    <w:p>
      <w:pPr>
        <w:pStyle w:val="style0"/>
        <w:bidi/>
        <w:rPr>
          <w:sz w:val="24"/>
          <w:szCs w:val="24"/>
        </w:rPr>
      </w:pPr>
    </w:p>
    <w:p>
      <w:pPr>
        <w:pStyle w:val="style0"/>
        <w:bidi/>
        <w:rPr>
          <w:sz w:val="24"/>
          <w:szCs w:val="24"/>
        </w:rPr>
      </w:pPr>
      <w:r>
        <w:rPr>
          <w:sz w:val="24"/>
          <w:szCs w:val="24"/>
          <w:rtl/>
        </w:rPr>
        <w:t>توفير تكلفة القرطاسية والمستلزمات الورقية المستخدمة شهريًا</w:t>
      </w:r>
      <w:r>
        <w:rPr>
          <w:sz w:val="24"/>
          <w:szCs w:val="24"/>
        </w:rPr>
        <w:t>.</w:t>
      </w:r>
    </w:p>
    <w:p>
      <w:pPr>
        <w:pStyle w:val="style0"/>
        <w:bidi/>
        <w:rPr>
          <w:sz w:val="24"/>
          <w:szCs w:val="24"/>
        </w:rPr>
      </w:pPr>
    </w:p>
    <w:p>
      <w:pPr>
        <w:pStyle w:val="style0"/>
        <w:bidi/>
        <w:rPr>
          <w:sz w:val="24"/>
          <w:szCs w:val="24"/>
        </w:rPr>
      </w:pPr>
      <w:r>
        <w:rPr>
          <w:sz w:val="24"/>
          <w:szCs w:val="24"/>
          <w:rtl/>
        </w:rPr>
        <w:t>تقليل الوقت والجهد المبذول في متابعة المعاملات الورقية، ما يقلل التكاليف التشغيلية</w:t>
      </w:r>
      <w:r>
        <w:rPr>
          <w:sz w:val="24"/>
          <w:szCs w:val="24"/>
        </w:rPr>
        <w:t>.</w:t>
      </w:r>
    </w:p>
    <w:p>
      <w:pPr>
        <w:pStyle w:val="style0"/>
        <w:bidi/>
        <w:rPr>
          <w:sz w:val="24"/>
          <w:szCs w:val="24"/>
        </w:rPr>
      </w:pPr>
    </w:p>
    <w:p>
      <w:pPr>
        <w:pStyle w:val="style0"/>
        <w:bidi/>
        <w:rPr>
          <w:sz w:val="24"/>
          <w:szCs w:val="24"/>
        </w:rPr>
      </w:pPr>
      <w:r>
        <w:rPr>
          <w:sz w:val="24"/>
          <w:szCs w:val="24"/>
          <w:rtl/>
        </w:rPr>
        <w:t>حماية البيانات من التلف أو الضياع، ما يخفض التكاليف الناتجة عن فقد المعلومات</w:t>
      </w:r>
      <w:r>
        <w:rPr>
          <w:sz w:val="24"/>
          <w:szCs w:val="24"/>
        </w:rPr>
        <w:t>.</w:t>
      </w:r>
    </w:p>
    <w:p>
      <w:pPr>
        <w:pStyle w:val="style0"/>
        <w:bidi/>
        <w:rPr>
          <w:sz w:val="24"/>
          <w:szCs w:val="24"/>
        </w:rPr>
      </w:pPr>
    </w:p>
    <w:p>
      <w:pPr>
        <w:pStyle w:val="style0"/>
        <w:bidi/>
        <w:rPr>
          <w:sz w:val="24"/>
          <w:szCs w:val="24"/>
        </w:rPr>
      </w:pPr>
      <w:r>
        <w:rPr>
          <w:sz w:val="24"/>
          <w:szCs w:val="24"/>
          <w:rtl/>
        </w:rPr>
        <w:t>تقديم قيمة اقتصادية واضحة من خلال تحسين الأداء الإداري وتقليل الأخطاء</w:t>
      </w:r>
      <w:r>
        <w:rPr>
          <w:sz w:val="24"/>
          <w:szCs w:val="24"/>
        </w:rPr>
        <w:t>.</w:t>
      </w:r>
    </w:p>
    <w:p>
      <w:pPr>
        <w:pStyle w:val="style0"/>
        <w:bidi/>
        <w:rPr>
          <w:sz w:val="24"/>
          <w:szCs w:val="24"/>
        </w:rPr>
      </w:pPr>
    </w:p>
    <w:p>
      <w:pPr>
        <w:pStyle w:val="style0"/>
        <w:bidi/>
        <w:rPr>
          <w:sz w:val="24"/>
          <w:szCs w:val="24"/>
        </w:rPr>
      </w:pPr>
    </w:p>
    <w:p>
      <w:pPr>
        <w:pStyle w:val="style0"/>
        <w:bidi/>
        <w:rPr>
          <w:sz w:val="24"/>
          <w:szCs w:val="24"/>
        </w:rPr>
      </w:pPr>
    </w:p>
    <w:p>
      <w:pPr>
        <w:pStyle w:val="style0"/>
        <w:bidi/>
        <w:rPr>
          <w:sz w:val="24"/>
          <w:szCs w:val="24"/>
        </w:rPr>
      </w:pPr>
    </w:p>
    <w:p>
      <w:pPr>
        <w:pStyle w:val="style0"/>
        <w:bidi/>
        <w:rPr>
          <w:sz w:val="24"/>
          <w:szCs w:val="24"/>
          <w:highlight w:val="yellow"/>
        </w:rPr>
      </w:pPr>
      <w:r>
        <w:rPr>
          <w:sz w:val="24"/>
          <w:szCs w:val="24"/>
        </w:rPr>
        <w:t xml:space="preserve">4. </w:t>
      </w:r>
      <w:r>
        <w:rPr>
          <w:sz w:val="24"/>
          <w:szCs w:val="24"/>
          <w:highlight w:val="yellow"/>
          <w:rtl/>
        </w:rPr>
        <w:t>الجدوى الاجتماعية</w:t>
      </w:r>
    </w:p>
    <w:p>
      <w:pPr>
        <w:pStyle w:val="style0"/>
        <w:bidi/>
        <w:rPr>
          <w:sz w:val="24"/>
          <w:szCs w:val="24"/>
        </w:rPr>
      </w:pPr>
    </w:p>
    <w:p>
      <w:pPr>
        <w:pStyle w:val="style0"/>
        <w:bidi/>
        <w:rPr>
          <w:sz w:val="24"/>
          <w:szCs w:val="24"/>
        </w:rPr>
      </w:pPr>
      <w:r>
        <w:rPr>
          <w:sz w:val="24"/>
          <w:szCs w:val="24"/>
          <w:rtl/>
        </w:rPr>
        <w:t>تحسين تجربة المستخدمين (الموظفون، الطلاب، أولياء الأمور) في التفاعل مع النظام</w:t>
      </w:r>
      <w:r>
        <w:rPr>
          <w:sz w:val="24"/>
          <w:szCs w:val="24"/>
        </w:rPr>
        <w:t>.</w:t>
      </w:r>
    </w:p>
    <w:p>
      <w:pPr>
        <w:pStyle w:val="style0"/>
        <w:bidi/>
        <w:rPr>
          <w:sz w:val="24"/>
          <w:szCs w:val="24"/>
        </w:rPr>
      </w:pPr>
    </w:p>
    <w:p>
      <w:pPr>
        <w:pStyle w:val="style0"/>
        <w:bidi/>
        <w:rPr>
          <w:sz w:val="24"/>
          <w:szCs w:val="24"/>
        </w:rPr>
      </w:pPr>
      <w:r>
        <w:rPr>
          <w:sz w:val="24"/>
          <w:szCs w:val="24"/>
          <w:rtl/>
        </w:rPr>
        <w:t>تعزيز الشفافية والمساءلة في العمليات التعليمية والإدارية</w:t>
      </w:r>
      <w:r>
        <w:rPr>
          <w:sz w:val="24"/>
          <w:szCs w:val="24"/>
        </w:rPr>
        <w:t>.</w:t>
      </w:r>
    </w:p>
    <w:p>
      <w:pPr>
        <w:pStyle w:val="style0"/>
        <w:bidi/>
        <w:rPr>
          <w:sz w:val="24"/>
          <w:szCs w:val="24"/>
        </w:rPr>
      </w:pPr>
    </w:p>
    <w:p>
      <w:pPr>
        <w:pStyle w:val="style0"/>
        <w:bidi/>
        <w:rPr>
          <w:sz w:val="24"/>
          <w:szCs w:val="24"/>
        </w:rPr>
      </w:pPr>
      <w:r>
        <w:rPr>
          <w:sz w:val="24"/>
          <w:szCs w:val="24"/>
          <w:rtl/>
        </w:rPr>
        <w:t>رفع جودة الخدمات التعليمية المقدمة للمجتمع</w:t>
      </w:r>
      <w:r>
        <w:rPr>
          <w:sz w:val="24"/>
          <w:szCs w:val="24"/>
        </w:rPr>
        <w:t>.</w:t>
      </w:r>
    </w:p>
    <w:p>
      <w:pPr>
        <w:pStyle w:val="style0"/>
        <w:bidi/>
        <w:rPr>
          <w:sz w:val="24"/>
          <w:szCs w:val="24"/>
        </w:rPr>
      </w:pPr>
    </w:p>
    <w:p>
      <w:pPr>
        <w:pStyle w:val="style0"/>
        <w:bidi/>
        <w:rPr>
          <w:sz w:val="24"/>
          <w:szCs w:val="24"/>
        </w:rPr>
      </w:pPr>
      <w:r>
        <w:rPr>
          <w:sz w:val="24"/>
          <w:szCs w:val="24"/>
          <w:rtl/>
        </w:rPr>
        <w:t>دعم التحول الرقمي كخطوة لتطوير القطاع التعليمي، مع إمكانية شمول جميع المدارس تدريجيا</w:t>
      </w:r>
      <w:r>
        <w:rPr>
          <w:sz w:val="24"/>
          <w:szCs w:val="24"/>
        </w:rPr>
        <w:t>.</w:t>
      </w:r>
    </w:p>
    <w:p>
      <w:pPr>
        <w:pStyle w:val="style0"/>
        <w:bidi/>
        <w:rPr>
          <w:sz w:val="24"/>
          <w:szCs w:val="24"/>
        </w:rPr>
      </w:pPr>
    </w:p>
    <w:p>
      <w:pPr>
        <w:pStyle w:val="style0"/>
        <w:bidi/>
        <w:rPr>
          <w:sz w:val="24"/>
          <w:szCs w:val="24"/>
        </w:rPr>
      </w:pPr>
    </w:p>
    <w:p>
      <w:pPr>
        <w:pStyle w:val="style0"/>
        <w:bidi/>
        <w:rPr>
          <w:sz w:val="24"/>
          <w:szCs w:val="24"/>
        </w:rPr>
      </w:pPr>
      <w:r>
        <w:rPr>
          <w:sz w:val="24"/>
          <w:szCs w:val="24"/>
        </w:rPr>
        <w:t xml:space="preserve"> </w:t>
      </w:r>
    </w:p>
    <w:p>
      <w:pPr>
        <w:pStyle w:val="style0"/>
        <w:bidi/>
        <w:rPr>
          <w:sz w:val="24"/>
          <w:szCs w:val="24"/>
        </w:rPr>
      </w:pPr>
    </w:p>
    <w:p>
      <w:pPr>
        <w:pStyle w:val="style0"/>
        <w:bidi/>
        <w:rPr>
          <w:b/>
          <w:bCs/>
          <w:sz w:val="24"/>
          <w:szCs w:val="24"/>
        </w:rPr>
      </w:pPr>
      <w:r>
        <w:rPr>
          <w:sz w:val="24"/>
          <w:szCs w:val="24"/>
        </w:rPr>
        <w:t xml:space="preserve"> </w:t>
      </w:r>
      <w:r>
        <w:rPr>
          <w:b/>
          <w:bCs/>
          <w:sz w:val="24"/>
          <w:szCs w:val="24"/>
          <w:rtl/>
        </w:rPr>
        <w:t>مبدأ التطبيق المرحلي للنظام</w:t>
      </w:r>
    </w:p>
    <w:p>
      <w:pPr>
        <w:pStyle w:val="style0"/>
        <w:bidi/>
        <w:rPr>
          <w:b/>
          <w:bCs/>
          <w:sz w:val="24"/>
          <w:szCs w:val="24"/>
        </w:rPr>
      </w:pPr>
    </w:p>
    <w:p>
      <w:pPr>
        <w:pStyle w:val="style0"/>
        <w:bidi/>
        <w:rPr>
          <w:sz w:val="24"/>
          <w:szCs w:val="24"/>
          <w:highlight w:val="yellow"/>
        </w:rPr>
      </w:pPr>
      <w:r>
        <w:rPr>
          <w:sz w:val="24"/>
          <w:szCs w:val="24"/>
          <w:highlight w:val="yellow"/>
          <w:rtl/>
        </w:rPr>
        <w:t>مقدمة</w:t>
      </w:r>
    </w:p>
    <w:p>
      <w:pPr>
        <w:pStyle w:val="style0"/>
        <w:bidi/>
        <w:rPr>
          <w:sz w:val="24"/>
          <w:szCs w:val="24"/>
        </w:rPr>
      </w:pPr>
    </w:p>
    <w:p>
      <w:pPr>
        <w:pStyle w:val="style0"/>
        <w:bidi/>
        <w:rPr>
          <w:sz w:val="24"/>
          <w:szCs w:val="24"/>
        </w:rPr>
      </w:pPr>
      <w:r>
        <w:rPr>
          <w:sz w:val="24"/>
          <w:szCs w:val="24"/>
          <w:rtl/>
        </w:rPr>
        <w:t>يرتكز نجاح مشروع أتمتة العمليات الذكية على تطبيق النظام بشكل تدريجي ومدروس، بما يتناسب مع الإمكانيات الحالية لكل جهة تعليمية. يضمن هذا المبدأ أن يبدأ النظام في نطاق محدود يمكن التحكم فيه قبل التوسع لاحقًا ليشمل جميع المدارس والجهات المرتبطة بالقطاع التعليمي</w:t>
      </w:r>
      <w:r>
        <w:rPr>
          <w:sz w:val="24"/>
          <w:szCs w:val="24"/>
        </w:rPr>
        <w:t>.</w:t>
      </w:r>
    </w:p>
    <w:p>
      <w:pPr>
        <w:pStyle w:val="style0"/>
        <w:bidi/>
        <w:rPr>
          <w:sz w:val="24"/>
          <w:szCs w:val="24"/>
        </w:rPr>
      </w:pPr>
    </w:p>
    <w:p>
      <w:pPr>
        <w:pStyle w:val="style0"/>
        <w:bidi/>
        <w:rPr>
          <w:sz w:val="24"/>
          <w:szCs w:val="24"/>
        </w:rPr>
      </w:pPr>
    </w:p>
    <w:p>
      <w:pPr>
        <w:pStyle w:val="style0"/>
        <w:bidi/>
        <w:rPr>
          <w:sz w:val="24"/>
          <w:szCs w:val="24"/>
        </w:rPr>
      </w:pPr>
    </w:p>
    <w:p>
      <w:pPr>
        <w:pStyle w:val="style0"/>
        <w:bidi/>
        <w:rPr>
          <w:sz w:val="24"/>
          <w:szCs w:val="24"/>
        </w:rPr>
      </w:pPr>
    </w:p>
    <w:p>
      <w:pPr>
        <w:pStyle w:val="style0"/>
        <w:bidi/>
        <w:rPr>
          <w:sz w:val="24"/>
          <w:szCs w:val="24"/>
        </w:rPr>
      </w:pPr>
    </w:p>
    <w:p>
      <w:pPr>
        <w:pStyle w:val="style0"/>
        <w:bidi/>
        <w:rPr>
          <w:sz w:val="24"/>
          <w:szCs w:val="24"/>
        </w:rPr>
      </w:pPr>
    </w:p>
    <w:p>
      <w:pPr>
        <w:pStyle w:val="style0"/>
        <w:bidi/>
        <w:rPr>
          <w:sz w:val="24"/>
          <w:szCs w:val="24"/>
        </w:rPr>
      </w:pPr>
    </w:p>
    <w:p>
      <w:pPr>
        <w:pStyle w:val="style0"/>
        <w:bidi/>
        <w:rPr>
          <w:sz w:val="24"/>
          <w:szCs w:val="24"/>
          <w:highlight w:val="yellow"/>
        </w:rPr>
      </w:pPr>
      <w:r>
        <w:rPr>
          <w:sz w:val="24"/>
          <w:szCs w:val="24"/>
          <w:highlight w:val="yellow"/>
          <w:rtl/>
        </w:rPr>
        <w:t>الفكرة الأساسية</w:t>
      </w:r>
    </w:p>
    <w:p>
      <w:pPr>
        <w:pStyle w:val="style0"/>
        <w:bidi/>
        <w:rPr>
          <w:sz w:val="24"/>
          <w:szCs w:val="24"/>
        </w:rPr>
      </w:pPr>
    </w:p>
    <w:p>
      <w:pPr>
        <w:pStyle w:val="style179"/>
        <w:numPr>
          <w:ilvl w:val="0"/>
          <w:numId w:val="21"/>
        </w:numPr>
        <w:bidi/>
        <w:jc w:val="left"/>
        <w:rPr>
          <w:sz w:val="24"/>
          <w:szCs w:val="24"/>
        </w:rPr>
      </w:pPr>
      <w:r>
        <w:rPr>
          <w:sz w:val="24"/>
          <w:szCs w:val="24"/>
          <w:rtl/>
        </w:rPr>
        <w:t>البدء بمكتب التربية والتعليم كمركز إداري رئيسي، حيث تتم معظم العمليات الأساسية والإدخال المركزي للبيانات</w:t>
      </w:r>
      <w:r>
        <w:rPr>
          <w:sz w:val="24"/>
          <w:szCs w:val="24"/>
        </w:rPr>
        <w:t>.</w:t>
      </w:r>
    </w:p>
    <w:p>
      <w:pPr>
        <w:pStyle w:val="style0"/>
        <w:bidi/>
        <w:jc w:val="left"/>
        <w:rPr>
          <w:sz w:val="24"/>
          <w:szCs w:val="24"/>
        </w:rPr>
      </w:pPr>
    </w:p>
    <w:p>
      <w:pPr>
        <w:pStyle w:val="style179"/>
        <w:numPr>
          <w:ilvl w:val="0"/>
          <w:numId w:val="21"/>
        </w:numPr>
        <w:bidi/>
        <w:jc w:val="left"/>
        <w:rPr>
          <w:sz w:val="24"/>
          <w:szCs w:val="24"/>
        </w:rPr>
      </w:pPr>
      <w:r>
        <w:rPr>
          <w:sz w:val="24"/>
          <w:szCs w:val="24"/>
          <w:rtl/>
        </w:rPr>
        <w:t>تطبيق النموذج الأولي على مجموعة محدودة من المدارس، تتنوع بين الحكومية والخاصة، لتقييم الأداء وضمان الاستقرار</w:t>
      </w:r>
      <w:r>
        <w:rPr>
          <w:sz w:val="24"/>
          <w:szCs w:val="24"/>
        </w:rPr>
        <w:t>.</w:t>
      </w:r>
    </w:p>
    <w:p>
      <w:pPr>
        <w:pStyle w:val="style0"/>
        <w:bidi/>
        <w:jc w:val="left"/>
        <w:rPr>
          <w:sz w:val="24"/>
          <w:szCs w:val="24"/>
        </w:rPr>
      </w:pPr>
    </w:p>
    <w:p>
      <w:pPr>
        <w:pStyle w:val="style179"/>
        <w:numPr>
          <w:ilvl w:val="0"/>
          <w:numId w:val="21"/>
        </w:numPr>
        <w:bidi/>
        <w:jc w:val="left"/>
        <w:rPr>
          <w:sz w:val="24"/>
          <w:szCs w:val="24"/>
        </w:rPr>
      </w:pPr>
      <w:r>
        <w:rPr>
          <w:sz w:val="24"/>
          <w:szCs w:val="24"/>
          <w:rtl/>
        </w:rPr>
        <w:t>إمكانية التوسع تدريجيًا لتشمل باقي المدارس والمكاتب التعليمية مع مرور الوقت، وفق جاهزية البنية التحتية والكوادر البشرية</w:t>
      </w:r>
      <w:r>
        <w:rPr>
          <w:sz w:val="24"/>
          <w:szCs w:val="24"/>
        </w:rPr>
        <w:t>.</w:t>
      </w:r>
    </w:p>
    <w:p>
      <w:pPr>
        <w:pStyle w:val="style0"/>
        <w:bidi/>
        <w:rPr>
          <w:sz w:val="24"/>
          <w:szCs w:val="24"/>
        </w:rPr>
      </w:pPr>
    </w:p>
    <w:p>
      <w:pPr>
        <w:pStyle w:val="style0"/>
        <w:bidi/>
        <w:rPr>
          <w:sz w:val="24"/>
          <w:szCs w:val="24"/>
        </w:rPr>
      </w:pPr>
    </w:p>
    <w:p>
      <w:pPr>
        <w:pStyle w:val="style0"/>
        <w:bidi/>
        <w:rPr>
          <w:sz w:val="24"/>
          <w:szCs w:val="24"/>
        </w:rPr>
      </w:pPr>
    </w:p>
    <w:p>
      <w:pPr>
        <w:pStyle w:val="style0"/>
        <w:bidi/>
        <w:rPr>
          <w:sz w:val="24"/>
          <w:szCs w:val="24"/>
        </w:rPr>
      </w:pPr>
    </w:p>
    <w:p>
      <w:pPr>
        <w:pStyle w:val="style0"/>
        <w:bidi/>
        <w:rPr>
          <w:sz w:val="24"/>
          <w:szCs w:val="24"/>
          <w:highlight w:val="yellow"/>
        </w:rPr>
      </w:pPr>
      <w:r>
        <w:rPr>
          <w:sz w:val="24"/>
          <w:szCs w:val="24"/>
          <w:highlight w:val="yellow"/>
          <w:rtl/>
        </w:rPr>
        <w:t>خطوات التطبيق المرحلي</w:t>
      </w:r>
    </w:p>
    <w:p>
      <w:pPr>
        <w:pStyle w:val="style0"/>
        <w:bidi/>
        <w:rPr>
          <w:sz w:val="24"/>
          <w:szCs w:val="24"/>
          <w:rtl/>
        </w:rPr>
      </w:pPr>
    </w:p>
    <w:p>
      <w:pPr>
        <w:pStyle w:val="style179"/>
        <w:numPr>
          <w:ilvl w:val="0"/>
          <w:numId w:val="22"/>
        </w:numPr>
        <w:bidi/>
        <w:jc w:val="left"/>
        <w:rPr>
          <w:rFonts w:hint="cs"/>
          <w:sz w:val="24"/>
          <w:szCs w:val="24"/>
          <w:rtl/>
          <w:lang w:bidi="ar-DZ"/>
        </w:rPr>
      </w:pPr>
      <w:r>
        <w:rPr>
          <w:sz w:val="24"/>
          <w:szCs w:val="24"/>
          <w:rtl/>
        </w:rPr>
        <w:t>المرحلة الأولى:</w:t>
      </w:r>
    </w:p>
    <w:p>
      <w:pPr>
        <w:pStyle w:val="style0"/>
        <w:bidi/>
        <w:rPr>
          <w:rFonts w:hint="cs"/>
          <w:sz w:val="24"/>
          <w:szCs w:val="24"/>
          <w:rtl/>
          <w:lang w:bidi="ar-DZ"/>
        </w:rPr>
      </w:pPr>
    </w:p>
    <w:p>
      <w:pPr>
        <w:pStyle w:val="style0"/>
        <w:bidi/>
        <w:rPr>
          <w:sz w:val="24"/>
          <w:szCs w:val="24"/>
        </w:rPr>
      </w:pPr>
      <w:r>
        <w:rPr>
          <w:rFonts w:hint="cs"/>
          <w:sz w:val="24"/>
          <w:szCs w:val="24"/>
          <w:rtl/>
          <w:lang w:bidi="ar-DZ"/>
        </w:rPr>
        <w:t>إختبار النظام على</w:t>
      </w:r>
      <w:r>
        <w:rPr>
          <w:sz w:val="24"/>
          <w:szCs w:val="24"/>
          <w:rtl/>
        </w:rPr>
        <w:t xml:space="preserve"> مكتب التربية + 20–30 مدارس نموذجية</w:t>
      </w:r>
    </w:p>
    <w:p>
      <w:pPr>
        <w:pStyle w:val="style0"/>
        <w:bidi/>
        <w:rPr>
          <w:sz w:val="24"/>
          <w:szCs w:val="24"/>
        </w:rPr>
      </w:pPr>
    </w:p>
    <w:p>
      <w:pPr>
        <w:pStyle w:val="style0"/>
        <w:bidi/>
        <w:rPr>
          <w:sz w:val="24"/>
          <w:szCs w:val="24"/>
        </w:rPr>
      </w:pPr>
      <w:r>
        <w:rPr>
          <w:sz w:val="24"/>
          <w:szCs w:val="24"/>
          <w:rtl/>
        </w:rPr>
        <w:t>إدخال البيانات الأساسية من قبل المكتب</w:t>
      </w:r>
      <w:r>
        <w:rPr>
          <w:sz w:val="24"/>
          <w:szCs w:val="24"/>
        </w:rPr>
        <w:t>.</w:t>
      </w:r>
    </w:p>
    <w:p>
      <w:pPr>
        <w:pStyle w:val="style0"/>
        <w:bidi/>
        <w:rPr>
          <w:sz w:val="24"/>
          <w:szCs w:val="24"/>
        </w:rPr>
      </w:pPr>
    </w:p>
    <w:p>
      <w:pPr>
        <w:pStyle w:val="style0"/>
        <w:bidi/>
        <w:rPr>
          <w:sz w:val="24"/>
          <w:szCs w:val="24"/>
        </w:rPr>
      </w:pPr>
      <w:r>
        <w:rPr>
          <w:sz w:val="24"/>
          <w:szCs w:val="24"/>
          <w:rtl/>
        </w:rPr>
        <w:t>تدريب محدود للمسؤولين والمستخدمين الرئيسيين</w:t>
      </w:r>
      <w:r>
        <w:rPr>
          <w:sz w:val="24"/>
          <w:szCs w:val="24"/>
        </w:rPr>
        <w:t>.</w:t>
      </w:r>
    </w:p>
    <w:p>
      <w:pPr>
        <w:pStyle w:val="style0"/>
        <w:bidi/>
        <w:rPr>
          <w:sz w:val="24"/>
          <w:szCs w:val="24"/>
        </w:rPr>
      </w:pPr>
    </w:p>
    <w:p>
      <w:pPr>
        <w:pStyle w:val="style0"/>
        <w:bidi/>
        <w:rPr>
          <w:sz w:val="24"/>
          <w:szCs w:val="24"/>
        </w:rPr>
      </w:pPr>
    </w:p>
    <w:p>
      <w:pPr>
        <w:pStyle w:val="style179"/>
        <w:numPr>
          <w:ilvl w:val="0"/>
          <w:numId w:val="23"/>
        </w:numPr>
        <w:bidi/>
        <w:jc w:val="left"/>
        <w:rPr>
          <w:sz w:val="24"/>
          <w:szCs w:val="24"/>
          <w:rtl/>
        </w:rPr>
      </w:pPr>
      <w:r>
        <w:rPr>
          <w:sz w:val="24"/>
          <w:szCs w:val="24"/>
          <w:rtl/>
          <w:lang w:val="en-US"/>
        </w:rPr>
        <w:t xml:space="preserve"> </w:t>
      </w:r>
      <w:r>
        <w:rPr>
          <w:sz w:val="24"/>
          <w:szCs w:val="24"/>
          <w:rtl/>
        </w:rPr>
        <w:t>المرحلة الثانية:</w:t>
      </w:r>
    </w:p>
    <w:p>
      <w:pPr>
        <w:numPr>
          <w:ilvl w:val="0"/>
          <w:numId w:val="0"/>
        </w:numPr>
        <w:bidi/>
        <w:jc w:val="left"/>
        <w:rPr>
          <w:sz w:val="24"/>
          <w:szCs w:val="24"/>
          <w:rtl/>
        </w:rPr>
      </w:pPr>
    </w:p>
    <w:p>
      <w:pPr>
        <w:numPr>
          <w:ilvl w:val="0"/>
          <w:numId w:val="0"/>
        </w:numPr>
        <w:bidi/>
        <w:jc w:val="left"/>
        <w:rPr>
          <w:sz w:val="24"/>
          <w:szCs w:val="24"/>
        </w:rPr>
      </w:pPr>
      <w:r>
        <w:rPr>
          <w:sz w:val="24"/>
          <w:szCs w:val="24"/>
          <w:rtl/>
        </w:rPr>
        <w:t xml:space="preserve"> توسيع النموذج ليشمل مديرية كاملة</w:t>
      </w:r>
    </w:p>
    <w:p>
      <w:pPr>
        <w:pStyle w:val="style0"/>
        <w:bidi/>
        <w:rPr>
          <w:sz w:val="24"/>
          <w:szCs w:val="24"/>
        </w:rPr>
      </w:pPr>
    </w:p>
    <w:p>
      <w:pPr>
        <w:pStyle w:val="style0"/>
        <w:bidi/>
        <w:rPr>
          <w:sz w:val="24"/>
          <w:szCs w:val="24"/>
        </w:rPr>
      </w:pPr>
      <w:r>
        <w:rPr>
          <w:sz w:val="24"/>
          <w:szCs w:val="24"/>
          <w:rtl/>
        </w:rPr>
        <w:t>تضم جميع المدارس الحكومية والخاصة في المديرية</w:t>
      </w:r>
      <w:r>
        <w:rPr>
          <w:sz w:val="24"/>
          <w:szCs w:val="24"/>
        </w:rPr>
        <w:t>.</w:t>
      </w:r>
    </w:p>
    <w:p>
      <w:pPr>
        <w:pStyle w:val="style0"/>
        <w:bidi/>
        <w:rPr>
          <w:sz w:val="24"/>
          <w:szCs w:val="24"/>
        </w:rPr>
      </w:pPr>
    </w:p>
    <w:p>
      <w:pPr>
        <w:pStyle w:val="style0"/>
        <w:bidi/>
        <w:rPr>
          <w:sz w:val="24"/>
          <w:szCs w:val="24"/>
        </w:rPr>
      </w:pPr>
      <w:r>
        <w:rPr>
          <w:sz w:val="24"/>
          <w:szCs w:val="24"/>
          <w:rtl/>
        </w:rPr>
        <w:t>زيادة قدرات المستخدمين التدريبيين وإدخال بيانات مباشرة من المدارس القادرة على ذلك</w:t>
      </w:r>
      <w:r>
        <w:rPr>
          <w:sz w:val="24"/>
          <w:szCs w:val="24"/>
        </w:rPr>
        <w:t>.</w:t>
      </w:r>
    </w:p>
    <w:p>
      <w:pPr>
        <w:pStyle w:val="style0"/>
        <w:bidi/>
        <w:rPr>
          <w:sz w:val="24"/>
          <w:szCs w:val="24"/>
        </w:rPr>
      </w:pPr>
    </w:p>
    <w:p>
      <w:pPr>
        <w:pStyle w:val="style0"/>
        <w:bidi/>
        <w:rPr>
          <w:sz w:val="24"/>
          <w:szCs w:val="24"/>
        </w:rPr>
      </w:pPr>
    </w:p>
    <w:p>
      <w:pPr>
        <w:pStyle w:val="style179"/>
        <w:numPr>
          <w:ilvl w:val="0"/>
          <w:numId w:val="24"/>
        </w:numPr>
        <w:bidi/>
        <w:jc w:val="left"/>
        <w:rPr>
          <w:sz w:val="24"/>
          <w:szCs w:val="24"/>
          <w:rtl/>
        </w:rPr>
      </w:pPr>
      <w:r>
        <w:rPr>
          <w:sz w:val="24"/>
          <w:szCs w:val="24"/>
        </w:rPr>
        <w:t xml:space="preserve"> </w:t>
      </w:r>
      <w:r>
        <w:rPr>
          <w:sz w:val="24"/>
          <w:szCs w:val="24"/>
          <w:rtl/>
        </w:rPr>
        <w:t xml:space="preserve">المرحلة الثالثة: </w:t>
      </w:r>
    </w:p>
    <w:p>
      <w:pPr>
        <w:pStyle w:val="style0"/>
        <w:bidi/>
        <w:rPr>
          <w:sz w:val="24"/>
          <w:szCs w:val="24"/>
          <w:rtl/>
        </w:rPr>
      </w:pPr>
    </w:p>
    <w:p>
      <w:pPr>
        <w:pStyle w:val="style0"/>
        <w:bidi/>
        <w:rPr>
          <w:sz w:val="24"/>
          <w:szCs w:val="24"/>
        </w:rPr>
      </w:pPr>
      <w:r>
        <w:rPr>
          <w:sz w:val="24"/>
          <w:szCs w:val="24"/>
          <w:rtl/>
        </w:rPr>
        <w:t>التوسع على مستوى القطاع التعليمي بالكامل</w:t>
      </w:r>
    </w:p>
    <w:p>
      <w:pPr>
        <w:pStyle w:val="style0"/>
        <w:bidi/>
        <w:rPr>
          <w:sz w:val="24"/>
          <w:szCs w:val="24"/>
        </w:rPr>
      </w:pPr>
    </w:p>
    <w:p>
      <w:pPr>
        <w:pStyle w:val="style0"/>
        <w:bidi/>
        <w:rPr>
          <w:sz w:val="24"/>
          <w:szCs w:val="24"/>
        </w:rPr>
      </w:pPr>
      <w:r>
        <w:rPr>
          <w:sz w:val="24"/>
          <w:szCs w:val="24"/>
          <w:rtl/>
        </w:rPr>
        <w:t>دمج كافة مكاتب التربية والمدارس على مستوى المحافظة أو المنطقة</w:t>
      </w:r>
      <w:r>
        <w:rPr>
          <w:sz w:val="24"/>
          <w:szCs w:val="24"/>
        </w:rPr>
        <w:t>.</w:t>
      </w:r>
    </w:p>
    <w:p>
      <w:pPr>
        <w:pStyle w:val="style0"/>
        <w:bidi/>
        <w:rPr>
          <w:sz w:val="24"/>
          <w:szCs w:val="24"/>
        </w:rPr>
      </w:pPr>
    </w:p>
    <w:p>
      <w:pPr>
        <w:pStyle w:val="style0"/>
        <w:bidi/>
        <w:rPr>
          <w:sz w:val="24"/>
          <w:szCs w:val="24"/>
        </w:rPr>
      </w:pPr>
      <w:r>
        <w:rPr>
          <w:sz w:val="24"/>
          <w:szCs w:val="24"/>
          <w:rtl/>
        </w:rPr>
        <w:t>تحسين النظام بناءً على التغذية الراجعة من المراحل السابقة</w:t>
      </w:r>
      <w:r>
        <w:rPr>
          <w:sz w:val="24"/>
          <w:szCs w:val="24"/>
        </w:rPr>
        <w:t>.</w:t>
      </w:r>
    </w:p>
    <w:p>
      <w:pPr>
        <w:pStyle w:val="style0"/>
        <w:bidi/>
        <w:rPr>
          <w:sz w:val="24"/>
          <w:szCs w:val="24"/>
        </w:rPr>
      </w:pPr>
    </w:p>
    <w:p>
      <w:pPr>
        <w:pStyle w:val="style0"/>
        <w:bidi/>
        <w:rPr>
          <w:sz w:val="24"/>
          <w:szCs w:val="24"/>
          <w:highlight w:val="yellow"/>
        </w:rPr>
      </w:pPr>
      <w:r>
        <w:rPr>
          <w:sz w:val="24"/>
          <w:szCs w:val="24"/>
          <w:highlight w:val="yellow"/>
          <w:rtl/>
        </w:rPr>
        <w:t>المزايا الأساسية للتطبيق المرحلي</w:t>
      </w:r>
    </w:p>
    <w:p>
      <w:pPr>
        <w:pStyle w:val="style0"/>
        <w:bidi/>
        <w:rPr>
          <w:sz w:val="24"/>
          <w:szCs w:val="24"/>
        </w:rPr>
      </w:pPr>
    </w:p>
    <w:p>
      <w:pPr>
        <w:pStyle w:val="style179"/>
        <w:numPr>
          <w:ilvl w:val="0"/>
          <w:numId w:val="25"/>
        </w:numPr>
        <w:bidi/>
        <w:spacing w:lineRule="auto" w:line="240"/>
        <w:rPr>
          <w:sz w:val="24"/>
          <w:szCs w:val="24"/>
        </w:rPr>
      </w:pPr>
      <w:r>
        <w:rPr>
          <w:sz w:val="24"/>
          <w:szCs w:val="24"/>
          <w:rtl/>
        </w:rPr>
        <w:t>تجنب العبء على المدارس: معظم البيانات تُدار من المكتب في البداية، خاصة للمدارس التي تفتقر للإمكانيات التقنية</w:t>
      </w:r>
      <w:r>
        <w:rPr>
          <w:sz w:val="24"/>
          <w:szCs w:val="24"/>
        </w:rPr>
        <w:t>.</w:t>
      </w:r>
    </w:p>
    <w:p>
      <w:pPr>
        <w:pStyle w:val="style0"/>
        <w:bidi/>
        <w:spacing w:lineRule="auto" w:line="240"/>
        <w:rPr>
          <w:sz w:val="24"/>
          <w:szCs w:val="24"/>
        </w:rPr>
      </w:pPr>
    </w:p>
    <w:p>
      <w:pPr>
        <w:pStyle w:val="style179"/>
        <w:numPr>
          <w:ilvl w:val="0"/>
          <w:numId w:val="25"/>
        </w:numPr>
        <w:bidi/>
        <w:spacing w:lineRule="auto" w:line="240"/>
        <w:rPr>
          <w:sz w:val="24"/>
          <w:szCs w:val="24"/>
        </w:rPr>
      </w:pPr>
      <w:r>
        <w:rPr>
          <w:sz w:val="24"/>
          <w:szCs w:val="24"/>
          <w:rtl/>
        </w:rPr>
        <w:t>ضمان استقرار النظام: كل مرحلة يتم اختبارها وتحسينها قبل الانتقال للمرحلة التالية</w:t>
      </w:r>
      <w:r>
        <w:rPr>
          <w:sz w:val="24"/>
          <w:szCs w:val="24"/>
        </w:rPr>
        <w:t>.</w:t>
      </w:r>
    </w:p>
    <w:p>
      <w:pPr>
        <w:pStyle w:val="style0"/>
        <w:bidi/>
        <w:spacing w:lineRule="auto" w:line="240"/>
        <w:rPr>
          <w:sz w:val="24"/>
          <w:szCs w:val="24"/>
        </w:rPr>
      </w:pPr>
    </w:p>
    <w:p>
      <w:pPr>
        <w:pStyle w:val="style179"/>
        <w:numPr>
          <w:ilvl w:val="0"/>
          <w:numId w:val="25"/>
        </w:numPr>
        <w:bidi/>
        <w:spacing w:lineRule="auto" w:line="240"/>
        <w:rPr>
          <w:sz w:val="24"/>
          <w:szCs w:val="24"/>
        </w:rPr>
      </w:pPr>
      <w:r>
        <w:rPr>
          <w:sz w:val="24"/>
          <w:szCs w:val="24"/>
          <w:rtl/>
        </w:rPr>
        <w:t>تقليل المخاطر: النسخ الاحتياطي والأمان مفعَّلان من البداية، مما يحمي البيانات منذ المرحلة الأولى</w:t>
      </w:r>
      <w:r>
        <w:rPr>
          <w:sz w:val="24"/>
          <w:szCs w:val="24"/>
        </w:rPr>
        <w:t>.</w:t>
      </w:r>
    </w:p>
    <w:p>
      <w:pPr>
        <w:pStyle w:val="style0"/>
        <w:bidi/>
        <w:spacing w:lineRule="auto" w:line="240"/>
        <w:rPr>
          <w:sz w:val="24"/>
          <w:szCs w:val="24"/>
        </w:rPr>
      </w:pPr>
    </w:p>
    <w:p>
      <w:pPr>
        <w:pStyle w:val="style179"/>
        <w:numPr>
          <w:ilvl w:val="0"/>
          <w:numId w:val="25"/>
        </w:numPr>
        <w:bidi/>
        <w:spacing w:lineRule="auto" w:line="240"/>
        <w:rPr>
          <w:sz w:val="24"/>
          <w:szCs w:val="24"/>
        </w:rPr>
      </w:pPr>
      <w:r>
        <w:rPr>
          <w:sz w:val="24"/>
          <w:szCs w:val="24"/>
          <w:rtl/>
        </w:rPr>
        <w:t>مرونة التوسع: إمكانية إضافة مدارس جديدة أو إدارات أخرى بسهولة دون تعطيل النظام الحالي</w:t>
      </w:r>
      <w:r>
        <w:rPr>
          <w:sz w:val="24"/>
          <w:szCs w:val="24"/>
        </w:rPr>
        <w:t>.</w:t>
      </w:r>
    </w:p>
    <w:p>
      <w:pPr>
        <w:pStyle w:val="style0"/>
        <w:bidi/>
        <w:spacing w:lineRule="auto" w:line="240"/>
        <w:rPr>
          <w:sz w:val="24"/>
          <w:szCs w:val="24"/>
        </w:rPr>
      </w:pPr>
    </w:p>
    <w:p>
      <w:pPr>
        <w:pStyle w:val="style0"/>
        <w:bidi/>
        <w:rPr>
          <w:sz w:val="24"/>
          <w:szCs w:val="24"/>
        </w:rPr>
      </w:pPr>
    </w:p>
    <w:p>
      <w:pPr>
        <w:pStyle w:val="style0"/>
        <w:bidi/>
        <w:rPr>
          <w:sz w:val="24"/>
          <w:szCs w:val="24"/>
        </w:rPr>
      </w:pPr>
    </w:p>
    <w:p>
      <w:pPr>
        <w:pStyle w:val="style0"/>
        <w:bidi/>
        <w:rPr>
          <w:sz w:val="24"/>
          <w:szCs w:val="24"/>
        </w:rPr>
      </w:pPr>
      <w:r>
        <w:rPr>
          <w:sz w:val="24"/>
          <w:szCs w:val="24"/>
        </w:rPr>
        <w:t xml:space="preserve"> </w:t>
      </w:r>
    </w:p>
    <w:p>
      <w:pPr>
        <w:pStyle w:val="style0"/>
        <w:bidi/>
        <w:rPr>
          <w:sz w:val="24"/>
          <w:szCs w:val="24"/>
        </w:rPr>
      </w:pPr>
    </w:p>
    <w:p>
      <w:pPr>
        <w:pStyle w:val="style0"/>
        <w:bidi/>
        <w:rPr>
          <w:sz w:val="24"/>
          <w:szCs w:val="24"/>
        </w:rPr>
      </w:pPr>
      <w:r>
        <w:rPr>
          <w:sz w:val="24"/>
          <w:szCs w:val="24"/>
          <w:rtl/>
        </w:rPr>
        <w:t>التعامل مع ضعف الإمكانيات في المدارس والمكاتب</w:t>
      </w:r>
    </w:p>
    <w:p>
      <w:pPr>
        <w:pStyle w:val="style0"/>
        <w:bidi/>
        <w:rPr>
          <w:sz w:val="24"/>
          <w:szCs w:val="24"/>
        </w:rPr>
      </w:pPr>
    </w:p>
    <w:p>
      <w:pPr>
        <w:pStyle w:val="style0"/>
        <w:bidi/>
        <w:rPr>
          <w:sz w:val="24"/>
          <w:szCs w:val="24"/>
          <w:highlight w:val="yellow"/>
        </w:rPr>
      </w:pPr>
      <w:r>
        <w:rPr>
          <w:sz w:val="24"/>
          <w:szCs w:val="24"/>
          <w:highlight w:val="yellow"/>
          <w:rtl/>
        </w:rPr>
        <w:t>مقدمة</w:t>
      </w:r>
    </w:p>
    <w:p>
      <w:pPr>
        <w:pStyle w:val="style0"/>
        <w:bidi/>
        <w:rPr>
          <w:sz w:val="24"/>
          <w:szCs w:val="24"/>
        </w:rPr>
      </w:pPr>
    </w:p>
    <w:p>
      <w:pPr>
        <w:pStyle w:val="style0"/>
        <w:bidi/>
        <w:rPr>
          <w:sz w:val="24"/>
          <w:szCs w:val="24"/>
        </w:rPr>
      </w:pPr>
      <w:r>
        <w:rPr>
          <w:sz w:val="24"/>
          <w:szCs w:val="24"/>
          <w:rtl/>
        </w:rPr>
        <w:t>أحد أهم التحديات التي تواجه تطبيق أي نظام إلكتروني في قطاع التعليم هو تفاوت الإمكانيات التقنية بين المدارس والمكاتب. يهدف مشروع أتمتة العمليات الذكية إلى التغلب على هذه العقبة من خلال آليات ذكية تضمن استمرارية العمل وكفاءة الأداء دون تحميل المدارس أعباء إضافية</w:t>
      </w:r>
      <w:r>
        <w:rPr>
          <w:sz w:val="24"/>
          <w:szCs w:val="24"/>
        </w:rPr>
        <w:t>.</w:t>
      </w:r>
    </w:p>
    <w:p>
      <w:pPr>
        <w:pStyle w:val="style0"/>
        <w:bidi/>
        <w:rPr>
          <w:sz w:val="24"/>
          <w:szCs w:val="24"/>
        </w:rPr>
      </w:pPr>
    </w:p>
    <w:p>
      <w:pPr>
        <w:pStyle w:val="style0"/>
        <w:bidi/>
        <w:rPr>
          <w:sz w:val="24"/>
          <w:szCs w:val="24"/>
        </w:rPr>
      </w:pPr>
    </w:p>
    <w:p>
      <w:pPr>
        <w:pStyle w:val="style0"/>
        <w:bidi/>
        <w:rPr>
          <w:sz w:val="24"/>
          <w:szCs w:val="24"/>
        </w:rPr>
      </w:pPr>
      <w:r>
        <w:rPr>
          <w:sz w:val="24"/>
          <w:szCs w:val="24"/>
        </w:rPr>
        <w:t>---</w:t>
      </w:r>
    </w:p>
    <w:p>
      <w:pPr>
        <w:pStyle w:val="style0"/>
        <w:bidi/>
        <w:rPr>
          <w:sz w:val="24"/>
          <w:szCs w:val="24"/>
        </w:rPr>
      </w:pPr>
    </w:p>
    <w:p>
      <w:pPr>
        <w:pStyle w:val="style0"/>
        <w:bidi/>
        <w:rPr>
          <w:sz w:val="24"/>
          <w:szCs w:val="24"/>
          <w:highlight w:val="yellow"/>
        </w:rPr>
      </w:pPr>
      <w:r>
        <w:rPr>
          <w:sz w:val="24"/>
          <w:szCs w:val="24"/>
          <w:highlight w:val="yellow"/>
          <w:rtl/>
        </w:rPr>
        <w:t>الاستراتيجية العامة</w:t>
      </w:r>
    </w:p>
    <w:p>
      <w:pPr>
        <w:pStyle w:val="style0"/>
        <w:bidi/>
        <w:rPr>
          <w:sz w:val="24"/>
          <w:szCs w:val="24"/>
        </w:rPr>
      </w:pPr>
    </w:p>
    <w:p>
      <w:pPr>
        <w:pStyle w:val="style0"/>
        <w:bidi/>
        <w:rPr>
          <w:sz w:val="24"/>
          <w:szCs w:val="24"/>
        </w:rPr>
      </w:pPr>
      <w:r>
        <w:rPr>
          <w:sz w:val="24"/>
          <w:szCs w:val="24"/>
        </w:rPr>
        <w:t xml:space="preserve">1. </w:t>
      </w:r>
      <w:r>
        <w:rPr>
          <w:sz w:val="24"/>
          <w:szCs w:val="24"/>
          <w:rtl/>
        </w:rPr>
        <w:t>الإدخال المركزي للبيانات</w:t>
      </w:r>
      <w:r>
        <w:rPr>
          <w:sz w:val="24"/>
          <w:szCs w:val="24"/>
        </w:rPr>
        <w:t>:</w:t>
      </w:r>
    </w:p>
    <w:p>
      <w:pPr>
        <w:pStyle w:val="style0"/>
        <w:bidi/>
        <w:rPr>
          <w:sz w:val="24"/>
          <w:szCs w:val="24"/>
        </w:rPr>
      </w:pPr>
    </w:p>
    <w:p>
      <w:pPr>
        <w:pStyle w:val="style0"/>
        <w:bidi/>
        <w:rPr>
          <w:sz w:val="24"/>
          <w:szCs w:val="24"/>
        </w:rPr>
      </w:pPr>
      <w:r>
        <w:rPr>
          <w:sz w:val="24"/>
          <w:szCs w:val="24"/>
          <w:rtl/>
        </w:rPr>
        <w:t>مكتب التربية والتعليم يتولى إدخال البيانات الأساسية للمدارس التي لا تمتلك أجهزة أو إنترنت كاف</w:t>
      </w:r>
      <w:r>
        <w:rPr>
          <w:sz w:val="24"/>
          <w:szCs w:val="24"/>
        </w:rPr>
        <w:t xml:space="preserve"> ،</w:t>
      </w:r>
    </w:p>
    <w:p>
      <w:pPr>
        <w:pStyle w:val="style0"/>
        <w:bidi/>
        <w:rPr>
          <w:sz w:val="24"/>
          <w:szCs w:val="24"/>
        </w:rPr>
      </w:pPr>
    </w:p>
    <w:p>
      <w:pPr>
        <w:pStyle w:val="style0"/>
        <w:bidi/>
        <w:rPr>
          <w:sz w:val="24"/>
          <w:szCs w:val="24"/>
        </w:rPr>
      </w:pPr>
      <w:r>
        <w:rPr>
          <w:sz w:val="24"/>
          <w:szCs w:val="24"/>
          <w:rtl/>
        </w:rPr>
        <w:t>يضمن هذا استمرار العمليات وعدم توقف النظام بسبب ضعف الإمكانيات في بعض المدارس</w:t>
      </w:r>
      <w:r>
        <w:rPr>
          <w:sz w:val="24"/>
          <w:szCs w:val="24"/>
        </w:rPr>
        <w:t>.</w:t>
      </w:r>
    </w:p>
    <w:p>
      <w:pPr>
        <w:pStyle w:val="style0"/>
        <w:bidi/>
        <w:rPr>
          <w:sz w:val="24"/>
          <w:szCs w:val="24"/>
        </w:rPr>
      </w:pPr>
    </w:p>
    <w:p>
      <w:pPr>
        <w:pStyle w:val="style0"/>
        <w:bidi/>
        <w:rPr>
          <w:sz w:val="24"/>
          <w:szCs w:val="24"/>
        </w:rPr>
      </w:pPr>
    </w:p>
    <w:p>
      <w:pPr>
        <w:pStyle w:val="style0"/>
        <w:bidi/>
        <w:rPr>
          <w:sz w:val="24"/>
          <w:szCs w:val="24"/>
        </w:rPr>
      </w:pPr>
    </w:p>
    <w:p>
      <w:pPr>
        <w:pStyle w:val="style0"/>
        <w:bidi/>
        <w:rPr>
          <w:sz w:val="24"/>
          <w:szCs w:val="24"/>
        </w:rPr>
      </w:pPr>
      <w:r>
        <w:rPr>
          <w:sz w:val="24"/>
          <w:szCs w:val="24"/>
        </w:rPr>
        <w:t xml:space="preserve">2. </w:t>
      </w:r>
      <w:r>
        <w:rPr>
          <w:sz w:val="24"/>
          <w:szCs w:val="24"/>
          <w:rtl/>
        </w:rPr>
        <w:t>التدرج في تفعيل النظام بالمدارس</w:t>
      </w:r>
      <w:r>
        <w:rPr>
          <w:sz w:val="24"/>
          <w:szCs w:val="24"/>
        </w:rPr>
        <w:t>:</w:t>
      </w:r>
    </w:p>
    <w:p>
      <w:pPr>
        <w:pStyle w:val="style0"/>
        <w:bidi/>
        <w:rPr>
          <w:sz w:val="24"/>
          <w:szCs w:val="24"/>
        </w:rPr>
      </w:pPr>
    </w:p>
    <w:p>
      <w:pPr>
        <w:pStyle w:val="style0"/>
        <w:bidi/>
        <w:rPr>
          <w:sz w:val="24"/>
          <w:szCs w:val="24"/>
        </w:rPr>
      </w:pPr>
      <w:r>
        <w:rPr>
          <w:sz w:val="24"/>
          <w:szCs w:val="24"/>
          <w:rtl/>
        </w:rPr>
        <w:t>المدارس التي تمتلك الإمكانيات التقنية تبدأ باستخدام النظام مباشرة</w:t>
      </w:r>
      <w:r>
        <w:rPr>
          <w:sz w:val="24"/>
          <w:szCs w:val="24"/>
        </w:rPr>
        <w:t>.</w:t>
      </w:r>
    </w:p>
    <w:p>
      <w:pPr>
        <w:pStyle w:val="style0"/>
        <w:bidi/>
        <w:rPr>
          <w:sz w:val="24"/>
          <w:szCs w:val="24"/>
        </w:rPr>
      </w:pPr>
    </w:p>
    <w:p>
      <w:pPr>
        <w:pStyle w:val="style0"/>
        <w:bidi/>
        <w:rPr>
          <w:sz w:val="24"/>
          <w:szCs w:val="24"/>
        </w:rPr>
      </w:pPr>
      <w:r>
        <w:rPr>
          <w:sz w:val="24"/>
          <w:szCs w:val="24"/>
          <w:rtl/>
        </w:rPr>
        <w:t>المدارس الأقل جاهزية تعتمد على مكتب التربية كحل مؤقت حتى يتم تجهيزها تدريجيا</w:t>
      </w:r>
      <w:r>
        <w:rPr>
          <w:sz w:val="24"/>
          <w:szCs w:val="24"/>
        </w:rPr>
        <w:t>.</w:t>
      </w:r>
    </w:p>
    <w:p>
      <w:pPr>
        <w:pStyle w:val="style0"/>
        <w:bidi/>
        <w:rPr>
          <w:sz w:val="24"/>
          <w:szCs w:val="24"/>
        </w:rPr>
      </w:pPr>
    </w:p>
    <w:p>
      <w:pPr>
        <w:pStyle w:val="style0"/>
        <w:bidi/>
        <w:rPr>
          <w:sz w:val="24"/>
          <w:szCs w:val="24"/>
        </w:rPr>
      </w:pPr>
    </w:p>
    <w:p>
      <w:pPr>
        <w:pStyle w:val="style0"/>
        <w:bidi/>
        <w:rPr>
          <w:sz w:val="24"/>
          <w:szCs w:val="24"/>
        </w:rPr>
      </w:pPr>
    </w:p>
    <w:p>
      <w:pPr>
        <w:pStyle w:val="style0"/>
        <w:bidi/>
        <w:rPr>
          <w:sz w:val="24"/>
          <w:szCs w:val="24"/>
        </w:rPr>
      </w:pPr>
      <w:r>
        <w:rPr>
          <w:sz w:val="24"/>
          <w:szCs w:val="24"/>
        </w:rPr>
        <w:t xml:space="preserve">3. </w:t>
      </w:r>
      <w:r>
        <w:rPr>
          <w:sz w:val="24"/>
          <w:szCs w:val="24"/>
          <w:rtl/>
        </w:rPr>
        <w:t>التدريب والدعم الفني</w:t>
      </w:r>
      <w:r>
        <w:rPr>
          <w:sz w:val="24"/>
          <w:szCs w:val="24"/>
        </w:rPr>
        <w:t>:</w:t>
      </w:r>
    </w:p>
    <w:p>
      <w:pPr>
        <w:pStyle w:val="style0"/>
        <w:bidi/>
        <w:rPr>
          <w:sz w:val="24"/>
          <w:szCs w:val="24"/>
        </w:rPr>
      </w:pPr>
    </w:p>
    <w:p>
      <w:pPr>
        <w:pStyle w:val="style0"/>
        <w:bidi/>
        <w:rPr>
          <w:sz w:val="24"/>
          <w:szCs w:val="24"/>
        </w:rPr>
      </w:pPr>
      <w:r>
        <w:rPr>
          <w:sz w:val="24"/>
          <w:szCs w:val="24"/>
          <w:rtl/>
        </w:rPr>
        <w:t>تدريب الموظفين في مكتب التربية ليكونوا قادرين على إدارة البيانات للمدارس كافة</w:t>
      </w:r>
      <w:r>
        <w:rPr>
          <w:sz w:val="24"/>
          <w:szCs w:val="24"/>
        </w:rPr>
        <w:t>.</w:t>
      </w:r>
    </w:p>
    <w:p>
      <w:pPr>
        <w:pStyle w:val="style0"/>
        <w:bidi/>
        <w:rPr>
          <w:sz w:val="24"/>
          <w:szCs w:val="24"/>
        </w:rPr>
      </w:pPr>
    </w:p>
    <w:p>
      <w:pPr>
        <w:pStyle w:val="style0"/>
        <w:bidi/>
        <w:rPr>
          <w:sz w:val="24"/>
          <w:szCs w:val="24"/>
        </w:rPr>
      </w:pPr>
      <w:r>
        <w:rPr>
          <w:sz w:val="24"/>
          <w:szCs w:val="24"/>
          <w:rtl/>
        </w:rPr>
        <w:t>تقديم دعم فني مستمر للمدارس عند البدء في استخدام النظام تدريجيا</w:t>
      </w:r>
      <w:r>
        <w:rPr>
          <w:sz w:val="24"/>
          <w:szCs w:val="24"/>
        </w:rPr>
        <w:t>.</w:t>
      </w:r>
    </w:p>
    <w:p>
      <w:pPr>
        <w:pStyle w:val="style0"/>
        <w:bidi/>
        <w:rPr>
          <w:sz w:val="24"/>
          <w:szCs w:val="24"/>
        </w:rPr>
      </w:pPr>
    </w:p>
    <w:p>
      <w:pPr>
        <w:pStyle w:val="style0"/>
        <w:bidi/>
        <w:rPr>
          <w:sz w:val="24"/>
          <w:szCs w:val="24"/>
        </w:rPr>
      </w:pPr>
    </w:p>
    <w:p>
      <w:pPr>
        <w:pStyle w:val="style0"/>
        <w:bidi/>
        <w:rPr>
          <w:sz w:val="24"/>
          <w:szCs w:val="24"/>
        </w:rPr>
      </w:pPr>
    </w:p>
    <w:p>
      <w:pPr>
        <w:pStyle w:val="style0"/>
        <w:bidi/>
        <w:rPr>
          <w:sz w:val="24"/>
          <w:szCs w:val="24"/>
        </w:rPr>
      </w:pPr>
      <w:r>
        <w:rPr>
          <w:sz w:val="24"/>
          <w:szCs w:val="24"/>
        </w:rPr>
        <w:t xml:space="preserve">4. </w:t>
      </w:r>
      <w:r>
        <w:rPr>
          <w:sz w:val="24"/>
          <w:szCs w:val="24"/>
          <w:rtl/>
        </w:rPr>
        <w:t>نسخ احتياطية وحماية البيانات</w:t>
      </w:r>
      <w:r>
        <w:rPr>
          <w:sz w:val="24"/>
          <w:szCs w:val="24"/>
        </w:rPr>
        <w:t>:</w:t>
      </w:r>
    </w:p>
    <w:p>
      <w:pPr>
        <w:pStyle w:val="style0"/>
        <w:bidi/>
        <w:rPr>
          <w:sz w:val="24"/>
          <w:szCs w:val="24"/>
        </w:rPr>
      </w:pPr>
    </w:p>
    <w:p>
      <w:pPr>
        <w:pStyle w:val="style0"/>
        <w:bidi/>
        <w:rPr>
          <w:sz w:val="24"/>
          <w:szCs w:val="24"/>
        </w:rPr>
      </w:pPr>
      <w:r>
        <w:rPr>
          <w:sz w:val="24"/>
          <w:szCs w:val="24"/>
          <w:rtl/>
        </w:rPr>
        <w:t>النسخ الاحتياطي يتم على مستوى مركزي منذ البداية لضمان حماية المعلومات</w:t>
      </w:r>
      <w:r>
        <w:rPr>
          <w:sz w:val="24"/>
          <w:szCs w:val="24"/>
        </w:rPr>
        <w:t>.</w:t>
      </w:r>
    </w:p>
    <w:p>
      <w:pPr>
        <w:pStyle w:val="style0"/>
        <w:bidi/>
        <w:rPr>
          <w:sz w:val="24"/>
          <w:szCs w:val="24"/>
        </w:rPr>
      </w:pPr>
    </w:p>
    <w:p>
      <w:pPr>
        <w:pStyle w:val="style0"/>
        <w:bidi/>
        <w:rPr>
          <w:sz w:val="24"/>
          <w:szCs w:val="24"/>
        </w:rPr>
      </w:pPr>
      <w:r>
        <w:rPr>
          <w:sz w:val="24"/>
          <w:szCs w:val="24"/>
          <w:rtl/>
        </w:rPr>
        <w:t>النظام مزود بإجراءات أمان قوية تمنع فقدان البيانات حتى في المدارس غير المجهزة بالكامل</w:t>
      </w:r>
      <w:r>
        <w:rPr>
          <w:sz w:val="24"/>
          <w:szCs w:val="24"/>
        </w:rPr>
        <w:t>.</w:t>
      </w:r>
    </w:p>
    <w:p>
      <w:pPr>
        <w:pStyle w:val="style0"/>
        <w:bidi/>
        <w:rPr>
          <w:sz w:val="24"/>
          <w:szCs w:val="24"/>
        </w:rPr>
      </w:pPr>
    </w:p>
    <w:p>
      <w:pPr>
        <w:pStyle w:val="style0"/>
        <w:bidi/>
        <w:rPr>
          <w:sz w:val="24"/>
          <w:szCs w:val="24"/>
        </w:rPr>
      </w:pPr>
    </w:p>
    <w:p>
      <w:pPr>
        <w:pStyle w:val="style0"/>
        <w:bidi/>
        <w:rPr>
          <w:sz w:val="24"/>
          <w:szCs w:val="24"/>
        </w:rPr>
      </w:pPr>
    </w:p>
    <w:p>
      <w:pPr>
        <w:pStyle w:val="style0"/>
        <w:bidi/>
        <w:rPr>
          <w:sz w:val="24"/>
          <w:szCs w:val="24"/>
        </w:rPr>
      </w:pPr>
      <w:r>
        <w:rPr>
          <w:sz w:val="24"/>
          <w:szCs w:val="24"/>
        </w:rPr>
        <w:t xml:space="preserve">5. </w:t>
      </w:r>
      <w:r>
        <w:rPr>
          <w:sz w:val="24"/>
          <w:szCs w:val="24"/>
          <w:rtl/>
        </w:rPr>
        <w:t>التوسع التدريجي</w:t>
      </w:r>
      <w:r>
        <w:rPr>
          <w:sz w:val="24"/>
          <w:szCs w:val="24"/>
        </w:rPr>
        <w:t>:</w:t>
      </w:r>
    </w:p>
    <w:p>
      <w:pPr>
        <w:pStyle w:val="style0"/>
        <w:bidi/>
        <w:rPr>
          <w:sz w:val="24"/>
          <w:szCs w:val="24"/>
        </w:rPr>
      </w:pPr>
    </w:p>
    <w:p>
      <w:pPr>
        <w:pStyle w:val="style0"/>
        <w:bidi/>
        <w:rPr>
          <w:sz w:val="24"/>
          <w:szCs w:val="24"/>
        </w:rPr>
      </w:pPr>
      <w:r>
        <w:rPr>
          <w:sz w:val="24"/>
          <w:szCs w:val="24"/>
          <w:rtl/>
        </w:rPr>
        <w:t>بدءا من مكتب التربية ومجموعة محددة من المدارس، يتم تقييم الأداء وتحسين النظام</w:t>
      </w:r>
      <w:r>
        <w:rPr>
          <w:sz w:val="24"/>
          <w:szCs w:val="24"/>
        </w:rPr>
        <w:t>.</w:t>
      </w:r>
    </w:p>
    <w:p>
      <w:pPr>
        <w:pStyle w:val="style0"/>
        <w:bidi/>
        <w:rPr>
          <w:sz w:val="24"/>
          <w:szCs w:val="24"/>
        </w:rPr>
      </w:pPr>
    </w:p>
    <w:p>
      <w:pPr>
        <w:pStyle w:val="style0"/>
        <w:bidi/>
        <w:rPr>
          <w:sz w:val="24"/>
          <w:szCs w:val="24"/>
        </w:rPr>
      </w:pPr>
      <w:r>
        <w:rPr>
          <w:sz w:val="24"/>
          <w:szCs w:val="24"/>
          <w:rtl/>
        </w:rPr>
        <w:t>بعد تأمين الاستقرار، يُمكن توسيع استخدام النظام تدريجياً ليشمل جميع المدارس والمكاتب</w:t>
      </w:r>
      <w:r>
        <w:rPr>
          <w:sz w:val="24"/>
          <w:szCs w:val="24"/>
        </w:rPr>
        <w:t>.</w:t>
      </w:r>
    </w:p>
    <w:p>
      <w:pPr>
        <w:pStyle w:val="style0"/>
        <w:bidi/>
        <w:rPr>
          <w:sz w:val="24"/>
          <w:szCs w:val="24"/>
        </w:rPr>
      </w:pPr>
    </w:p>
    <w:p>
      <w:pPr>
        <w:pStyle w:val="style0"/>
        <w:bidi/>
        <w:rPr>
          <w:sz w:val="24"/>
          <w:szCs w:val="24"/>
        </w:rPr>
      </w:pPr>
    </w:p>
    <w:p>
      <w:pPr>
        <w:pStyle w:val="style0"/>
        <w:bidi/>
        <w:rPr>
          <w:sz w:val="24"/>
          <w:szCs w:val="24"/>
        </w:rPr>
      </w:pPr>
    </w:p>
    <w:p>
      <w:pPr>
        <w:pStyle w:val="style0"/>
        <w:bidi/>
        <w:rPr>
          <w:sz w:val="24"/>
          <w:szCs w:val="24"/>
        </w:rPr>
      </w:pPr>
    </w:p>
    <w:p>
      <w:pPr>
        <w:pStyle w:val="style0"/>
        <w:bidi/>
        <w:rPr>
          <w:sz w:val="24"/>
          <w:szCs w:val="24"/>
        </w:rPr>
      </w:pPr>
    </w:p>
    <w:p>
      <w:pPr>
        <w:pStyle w:val="style0"/>
        <w:bidi/>
        <w:rPr>
          <w:sz w:val="24"/>
          <w:szCs w:val="24"/>
          <w:highlight w:val="yellow"/>
        </w:rPr>
      </w:pPr>
      <w:r>
        <w:rPr>
          <w:sz w:val="24"/>
          <w:szCs w:val="24"/>
          <w:highlight w:val="yellow"/>
          <w:rtl/>
        </w:rPr>
        <w:t>المزايا الأساسية لهذه الاستراتيجية</w:t>
      </w:r>
    </w:p>
    <w:p>
      <w:pPr>
        <w:pStyle w:val="style0"/>
        <w:bidi/>
        <w:rPr>
          <w:sz w:val="24"/>
          <w:szCs w:val="24"/>
        </w:rPr>
      </w:pPr>
    </w:p>
    <w:p>
      <w:pPr>
        <w:pStyle w:val="style0"/>
        <w:bidi/>
        <w:rPr>
          <w:sz w:val="24"/>
          <w:szCs w:val="24"/>
        </w:rPr>
      </w:pPr>
      <w:r>
        <w:rPr>
          <w:sz w:val="24"/>
          <w:szCs w:val="24"/>
          <w:rtl/>
        </w:rPr>
        <w:t>ضمان سير العمليات دون توقف رغم تفاوت الإمكانيات</w:t>
      </w:r>
      <w:r>
        <w:rPr>
          <w:sz w:val="24"/>
          <w:szCs w:val="24"/>
        </w:rPr>
        <w:t>.</w:t>
      </w:r>
    </w:p>
    <w:p>
      <w:pPr>
        <w:pStyle w:val="style0"/>
        <w:bidi/>
        <w:rPr>
          <w:sz w:val="24"/>
          <w:szCs w:val="24"/>
        </w:rPr>
      </w:pPr>
    </w:p>
    <w:p>
      <w:pPr>
        <w:pStyle w:val="style0"/>
        <w:bidi/>
        <w:rPr>
          <w:sz w:val="24"/>
          <w:szCs w:val="24"/>
        </w:rPr>
      </w:pPr>
      <w:r>
        <w:rPr>
          <w:sz w:val="24"/>
          <w:szCs w:val="24"/>
          <w:rtl/>
        </w:rPr>
        <w:t>خفض العبء على المدارس الأقل تجهيزًا</w:t>
      </w:r>
      <w:r>
        <w:rPr>
          <w:sz w:val="24"/>
          <w:szCs w:val="24"/>
        </w:rPr>
        <w:t>.</w:t>
      </w:r>
    </w:p>
    <w:p>
      <w:pPr>
        <w:pStyle w:val="style0"/>
        <w:bidi/>
        <w:rPr>
          <w:sz w:val="24"/>
          <w:szCs w:val="24"/>
        </w:rPr>
      </w:pPr>
    </w:p>
    <w:p>
      <w:pPr>
        <w:pStyle w:val="style0"/>
        <w:bidi/>
        <w:rPr>
          <w:sz w:val="24"/>
          <w:szCs w:val="24"/>
        </w:rPr>
      </w:pPr>
      <w:r>
        <w:rPr>
          <w:sz w:val="24"/>
          <w:szCs w:val="24"/>
          <w:rtl/>
        </w:rPr>
        <w:t>توفير وقت وجهد مكتب التربية من خلال التركيز على البيانات الأساسية والإشراف</w:t>
      </w:r>
      <w:r>
        <w:rPr>
          <w:sz w:val="24"/>
          <w:szCs w:val="24"/>
        </w:rPr>
        <w:t>.</w:t>
      </w:r>
    </w:p>
    <w:p>
      <w:pPr>
        <w:pStyle w:val="style0"/>
        <w:bidi/>
        <w:rPr>
          <w:sz w:val="24"/>
          <w:szCs w:val="24"/>
        </w:rPr>
      </w:pPr>
    </w:p>
    <w:p>
      <w:pPr>
        <w:pStyle w:val="style0"/>
        <w:bidi/>
        <w:rPr>
          <w:sz w:val="24"/>
          <w:szCs w:val="24"/>
        </w:rPr>
      </w:pPr>
      <w:r>
        <w:rPr>
          <w:sz w:val="24"/>
          <w:szCs w:val="24"/>
          <w:rtl/>
        </w:rPr>
        <w:t>مرونة مستقبلية لتشمل النظام جميع المدارس والجهات التعليمية بمجرد تجهيز البنية التحتية</w:t>
      </w:r>
      <w:r>
        <w:rPr>
          <w:sz w:val="24"/>
          <w:szCs w:val="24"/>
        </w:rPr>
        <w:t>.</w:t>
      </w:r>
    </w:p>
    <w:p>
      <w:pPr>
        <w:pStyle w:val="style0"/>
        <w:bidi/>
        <w:rPr>
          <w:sz w:val="24"/>
          <w:szCs w:val="24"/>
        </w:rPr>
      </w:pPr>
    </w:p>
    <w:p>
      <w:pPr>
        <w:pStyle w:val="style0"/>
        <w:bidi/>
        <w:rPr>
          <w:sz w:val="24"/>
          <w:szCs w:val="24"/>
        </w:rPr>
      </w:pPr>
      <w:r>
        <w:rPr>
          <w:sz w:val="24"/>
          <w:szCs w:val="24"/>
        </w:rPr>
        <w:t xml:space="preserve"> </w:t>
      </w:r>
    </w:p>
    <w:p>
      <w:pPr>
        <w:pStyle w:val="style0"/>
        <w:bidi/>
        <w:rPr>
          <w:sz w:val="24"/>
          <w:szCs w:val="24"/>
        </w:rPr>
      </w:pPr>
    </w:p>
    <w:p>
      <w:pPr>
        <w:pStyle w:val="style0"/>
        <w:bidi/>
        <w:rPr>
          <w:b/>
          <w:bCs/>
          <w:sz w:val="24"/>
          <w:szCs w:val="24"/>
        </w:rPr>
      </w:pPr>
      <w:r>
        <w:rPr>
          <w:sz w:val="24"/>
          <w:szCs w:val="24"/>
        </w:rPr>
        <w:t xml:space="preserve"> </w:t>
      </w:r>
      <w:r>
        <w:rPr>
          <w:b/>
          <w:bCs/>
          <w:sz w:val="24"/>
          <w:szCs w:val="24"/>
          <w:rtl/>
        </w:rPr>
        <w:t>القيمة المضافة لمكتب التربية والتعليم</w:t>
      </w:r>
    </w:p>
    <w:p>
      <w:pPr>
        <w:pStyle w:val="style0"/>
        <w:bidi/>
        <w:rPr>
          <w:b/>
          <w:bCs/>
          <w:sz w:val="24"/>
          <w:szCs w:val="24"/>
        </w:rPr>
      </w:pPr>
    </w:p>
    <w:p>
      <w:pPr>
        <w:pStyle w:val="style0"/>
        <w:bidi/>
        <w:rPr>
          <w:sz w:val="24"/>
          <w:szCs w:val="24"/>
          <w:highlight w:val="yellow"/>
        </w:rPr>
      </w:pPr>
      <w:r>
        <w:rPr>
          <w:sz w:val="24"/>
          <w:szCs w:val="24"/>
          <w:highlight w:val="yellow"/>
          <w:rtl/>
        </w:rPr>
        <w:t>مقدمة</w:t>
      </w:r>
    </w:p>
    <w:p>
      <w:pPr>
        <w:pStyle w:val="style0"/>
        <w:bidi/>
        <w:rPr>
          <w:sz w:val="24"/>
          <w:szCs w:val="24"/>
        </w:rPr>
      </w:pPr>
    </w:p>
    <w:p>
      <w:pPr>
        <w:pStyle w:val="style0"/>
        <w:bidi/>
        <w:rPr>
          <w:sz w:val="24"/>
          <w:szCs w:val="24"/>
        </w:rPr>
      </w:pPr>
      <w:r>
        <w:rPr>
          <w:sz w:val="24"/>
          <w:szCs w:val="24"/>
          <w:rtl/>
        </w:rPr>
        <w:t>يمثل مشروع أتمتة العمليات الذكية فرصة استراتيجية لمكتب التربية والتعليم لتحسين الأداء الإداري والإشرافي، وتعزيز جودة الخدمات المقدمة للمدارس والطلاب. ويهدف النظام إلى تقديم قيمة حقيقية وقابلة للقياس للجهة المسؤولة عن متابعة العمليات التعليمية</w:t>
      </w:r>
      <w:r>
        <w:rPr>
          <w:sz w:val="24"/>
          <w:szCs w:val="24"/>
        </w:rPr>
        <w:t>.</w:t>
      </w:r>
    </w:p>
    <w:p>
      <w:pPr>
        <w:pStyle w:val="style0"/>
        <w:bidi/>
        <w:rPr>
          <w:sz w:val="24"/>
          <w:szCs w:val="24"/>
        </w:rPr>
      </w:pPr>
    </w:p>
    <w:p>
      <w:pPr>
        <w:pStyle w:val="style0"/>
        <w:bidi/>
        <w:rPr>
          <w:sz w:val="24"/>
          <w:szCs w:val="24"/>
        </w:rPr>
      </w:pPr>
    </w:p>
    <w:p>
      <w:pPr>
        <w:pStyle w:val="style0"/>
        <w:bidi/>
        <w:rPr>
          <w:sz w:val="24"/>
          <w:szCs w:val="24"/>
        </w:rPr>
      </w:pPr>
    </w:p>
    <w:p>
      <w:pPr>
        <w:pStyle w:val="style0"/>
        <w:bidi/>
        <w:rPr>
          <w:sz w:val="24"/>
          <w:szCs w:val="24"/>
          <w:highlight w:val="yellow"/>
        </w:rPr>
      </w:pPr>
      <w:r>
        <w:rPr>
          <w:sz w:val="24"/>
          <w:szCs w:val="24"/>
          <w:highlight w:val="yellow"/>
          <w:rtl/>
        </w:rPr>
        <w:t>المزايا الرئيسية للنظام للمكتب</w:t>
      </w:r>
    </w:p>
    <w:p>
      <w:pPr>
        <w:pStyle w:val="style0"/>
        <w:bidi/>
        <w:rPr>
          <w:sz w:val="24"/>
          <w:szCs w:val="24"/>
        </w:rPr>
      </w:pPr>
    </w:p>
    <w:p>
      <w:pPr>
        <w:pStyle w:val="style0"/>
        <w:bidi/>
        <w:rPr>
          <w:sz w:val="24"/>
          <w:szCs w:val="24"/>
        </w:rPr>
      </w:pPr>
      <w:r>
        <w:rPr>
          <w:sz w:val="24"/>
          <w:szCs w:val="24"/>
        </w:rPr>
        <w:t xml:space="preserve">1. </w:t>
      </w:r>
      <w:r>
        <w:rPr>
          <w:sz w:val="24"/>
          <w:szCs w:val="24"/>
          <w:rtl/>
        </w:rPr>
        <w:t>كفاءة أعلى في إدارة البيانات</w:t>
      </w:r>
      <w:r>
        <w:rPr>
          <w:sz w:val="24"/>
          <w:szCs w:val="24"/>
        </w:rPr>
        <w:t>:</w:t>
      </w:r>
    </w:p>
    <w:p>
      <w:pPr>
        <w:pStyle w:val="style0"/>
        <w:bidi/>
        <w:rPr>
          <w:sz w:val="24"/>
          <w:szCs w:val="24"/>
        </w:rPr>
      </w:pPr>
    </w:p>
    <w:p>
      <w:pPr>
        <w:pStyle w:val="style0"/>
        <w:bidi/>
        <w:rPr>
          <w:sz w:val="24"/>
          <w:szCs w:val="24"/>
        </w:rPr>
      </w:pPr>
      <w:r>
        <w:rPr>
          <w:sz w:val="24"/>
          <w:szCs w:val="24"/>
          <w:rtl/>
        </w:rPr>
        <w:t>توحيد جميع بيانات المدارس، الطلاب، والمعلمين في قاعدة بيانات مركزية واحدة</w:t>
      </w:r>
      <w:r>
        <w:rPr>
          <w:sz w:val="24"/>
          <w:szCs w:val="24"/>
        </w:rPr>
        <w:t>.</w:t>
      </w:r>
    </w:p>
    <w:p>
      <w:pPr>
        <w:pStyle w:val="style0"/>
        <w:bidi/>
        <w:rPr>
          <w:sz w:val="24"/>
          <w:szCs w:val="24"/>
        </w:rPr>
      </w:pPr>
    </w:p>
    <w:p>
      <w:pPr>
        <w:pStyle w:val="style0"/>
        <w:bidi/>
        <w:rPr>
          <w:sz w:val="24"/>
          <w:szCs w:val="24"/>
        </w:rPr>
      </w:pPr>
      <w:r>
        <w:rPr>
          <w:sz w:val="24"/>
          <w:szCs w:val="24"/>
          <w:rtl/>
        </w:rPr>
        <w:t>الحد من التكرار والأخطاء الناتجة عن المعاملات الورقية</w:t>
      </w:r>
      <w:r>
        <w:rPr>
          <w:sz w:val="24"/>
          <w:szCs w:val="24"/>
        </w:rPr>
        <w:t>.</w:t>
      </w:r>
    </w:p>
    <w:p>
      <w:pPr>
        <w:pStyle w:val="style0"/>
        <w:bidi/>
        <w:rPr>
          <w:sz w:val="24"/>
          <w:szCs w:val="24"/>
        </w:rPr>
      </w:pPr>
    </w:p>
    <w:p>
      <w:pPr>
        <w:pStyle w:val="style0"/>
        <w:bidi/>
        <w:rPr>
          <w:sz w:val="24"/>
          <w:szCs w:val="24"/>
        </w:rPr>
      </w:pPr>
    </w:p>
    <w:p>
      <w:pPr>
        <w:pStyle w:val="style0"/>
        <w:bidi/>
        <w:rPr>
          <w:sz w:val="24"/>
          <w:szCs w:val="24"/>
        </w:rPr>
      </w:pPr>
    </w:p>
    <w:p>
      <w:pPr>
        <w:pStyle w:val="style0"/>
        <w:bidi/>
        <w:rPr>
          <w:sz w:val="24"/>
          <w:szCs w:val="24"/>
        </w:rPr>
      </w:pPr>
      <w:r>
        <w:rPr>
          <w:sz w:val="24"/>
          <w:szCs w:val="24"/>
        </w:rPr>
        <w:t xml:space="preserve">2. </w:t>
      </w:r>
      <w:r>
        <w:rPr>
          <w:sz w:val="24"/>
          <w:szCs w:val="24"/>
          <w:rtl/>
        </w:rPr>
        <w:t>تحسين سرعة الإجراءات</w:t>
      </w:r>
      <w:r>
        <w:rPr>
          <w:sz w:val="24"/>
          <w:szCs w:val="24"/>
        </w:rPr>
        <w:t>:</w:t>
      </w:r>
    </w:p>
    <w:p>
      <w:pPr>
        <w:pStyle w:val="style0"/>
        <w:bidi/>
        <w:rPr>
          <w:sz w:val="24"/>
          <w:szCs w:val="24"/>
        </w:rPr>
      </w:pPr>
    </w:p>
    <w:p>
      <w:pPr>
        <w:pStyle w:val="style0"/>
        <w:bidi/>
        <w:rPr>
          <w:sz w:val="24"/>
          <w:szCs w:val="24"/>
        </w:rPr>
      </w:pPr>
      <w:r>
        <w:rPr>
          <w:sz w:val="24"/>
          <w:szCs w:val="24"/>
          <w:rtl/>
        </w:rPr>
        <w:t>متابعة المعاملات إلكترونيًا في الوقت الفعلي</w:t>
      </w:r>
      <w:r>
        <w:rPr>
          <w:sz w:val="24"/>
          <w:szCs w:val="24"/>
        </w:rPr>
        <w:t>.</w:t>
      </w:r>
    </w:p>
    <w:p>
      <w:pPr>
        <w:pStyle w:val="style0"/>
        <w:bidi/>
        <w:rPr>
          <w:sz w:val="24"/>
          <w:szCs w:val="24"/>
        </w:rPr>
      </w:pPr>
    </w:p>
    <w:p>
      <w:pPr>
        <w:pStyle w:val="style0"/>
        <w:bidi/>
        <w:rPr>
          <w:sz w:val="24"/>
          <w:szCs w:val="24"/>
        </w:rPr>
      </w:pPr>
      <w:r>
        <w:rPr>
          <w:sz w:val="24"/>
          <w:szCs w:val="24"/>
          <w:rtl/>
        </w:rPr>
        <w:t>إمكانية إصدار تقارير فورية تساعد الإدارة على اتخاذ القرارات بسرعة ودقة</w:t>
      </w:r>
      <w:r>
        <w:rPr>
          <w:sz w:val="24"/>
          <w:szCs w:val="24"/>
        </w:rPr>
        <w:t>.</w:t>
      </w:r>
    </w:p>
    <w:p>
      <w:pPr>
        <w:pStyle w:val="style0"/>
        <w:bidi/>
        <w:rPr>
          <w:sz w:val="24"/>
          <w:szCs w:val="24"/>
        </w:rPr>
      </w:pPr>
    </w:p>
    <w:p>
      <w:pPr>
        <w:pStyle w:val="style0"/>
        <w:bidi/>
        <w:rPr>
          <w:sz w:val="24"/>
          <w:szCs w:val="24"/>
        </w:rPr>
      </w:pPr>
    </w:p>
    <w:p>
      <w:pPr>
        <w:pStyle w:val="style0"/>
        <w:bidi/>
        <w:rPr>
          <w:sz w:val="24"/>
          <w:szCs w:val="24"/>
        </w:rPr>
      </w:pPr>
    </w:p>
    <w:p>
      <w:pPr>
        <w:pStyle w:val="style0"/>
        <w:bidi/>
        <w:rPr>
          <w:sz w:val="24"/>
          <w:szCs w:val="24"/>
        </w:rPr>
      </w:pPr>
      <w:r>
        <w:rPr>
          <w:sz w:val="24"/>
          <w:szCs w:val="24"/>
        </w:rPr>
        <w:t xml:space="preserve">3. </w:t>
      </w:r>
      <w:r>
        <w:rPr>
          <w:sz w:val="24"/>
          <w:szCs w:val="24"/>
          <w:rtl/>
        </w:rPr>
        <w:t>تعزيز الرقابة والمتابعة</w:t>
      </w:r>
      <w:r>
        <w:rPr>
          <w:sz w:val="24"/>
          <w:szCs w:val="24"/>
        </w:rPr>
        <w:t>:</w:t>
      </w:r>
    </w:p>
    <w:p>
      <w:pPr>
        <w:pStyle w:val="style0"/>
        <w:bidi/>
        <w:rPr>
          <w:sz w:val="24"/>
          <w:szCs w:val="24"/>
        </w:rPr>
      </w:pPr>
    </w:p>
    <w:p>
      <w:pPr>
        <w:pStyle w:val="style0"/>
        <w:bidi/>
        <w:rPr>
          <w:sz w:val="24"/>
          <w:szCs w:val="24"/>
        </w:rPr>
      </w:pPr>
      <w:r>
        <w:rPr>
          <w:sz w:val="24"/>
          <w:szCs w:val="24"/>
          <w:rtl/>
        </w:rPr>
        <w:t>مراقبة سير العمل لجميع المدارس المرتبطة بالمكتب</w:t>
      </w:r>
      <w:r>
        <w:rPr>
          <w:sz w:val="24"/>
          <w:szCs w:val="24"/>
        </w:rPr>
        <w:t>.</w:t>
      </w:r>
    </w:p>
    <w:p>
      <w:pPr>
        <w:pStyle w:val="style0"/>
        <w:bidi/>
        <w:rPr>
          <w:sz w:val="24"/>
          <w:szCs w:val="24"/>
        </w:rPr>
      </w:pPr>
    </w:p>
    <w:p>
      <w:pPr>
        <w:pStyle w:val="style0"/>
        <w:bidi/>
        <w:rPr>
          <w:sz w:val="24"/>
          <w:szCs w:val="24"/>
        </w:rPr>
      </w:pPr>
      <w:r>
        <w:rPr>
          <w:sz w:val="24"/>
          <w:szCs w:val="24"/>
          <w:rtl/>
        </w:rPr>
        <w:t>التحقق من التزام المدارس بالمعايير الإدارية والتقنية</w:t>
      </w:r>
      <w:r>
        <w:rPr>
          <w:sz w:val="24"/>
          <w:szCs w:val="24"/>
        </w:rPr>
        <w:t>.</w:t>
      </w:r>
    </w:p>
    <w:p>
      <w:pPr>
        <w:pStyle w:val="style0"/>
        <w:bidi/>
        <w:rPr>
          <w:sz w:val="24"/>
          <w:szCs w:val="24"/>
        </w:rPr>
      </w:pPr>
    </w:p>
    <w:p>
      <w:pPr>
        <w:pStyle w:val="style0"/>
        <w:bidi/>
        <w:rPr>
          <w:sz w:val="24"/>
          <w:szCs w:val="24"/>
        </w:rPr>
      </w:pPr>
    </w:p>
    <w:p>
      <w:pPr>
        <w:pStyle w:val="style0"/>
        <w:bidi/>
        <w:rPr>
          <w:sz w:val="24"/>
          <w:szCs w:val="24"/>
        </w:rPr>
      </w:pPr>
    </w:p>
    <w:p>
      <w:pPr>
        <w:pStyle w:val="style0"/>
        <w:bidi/>
        <w:rPr>
          <w:sz w:val="24"/>
          <w:szCs w:val="24"/>
        </w:rPr>
      </w:pPr>
      <w:r>
        <w:rPr>
          <w:sz w:val="24"/>
          <w:szCs w:val="24"/>
        </w:rPr>
        <w:t xml:space="preserve">4. </w:t>
      </w:r>
      <w:r>
        <w:rPr>
          <w:sz w:val="24"/>
          <w:szCs w:val="24"/>
          <w:rtl/>
        </w:rPr>
        <w:t>تقليل العبء الإداري على الموظفين</w:t>
      </w:r>
      <w:r>
        <w:rPr>
          <w:sz w:val="24"/>
          <w:szCs w:val="24"/>
        </w:rPr>
        <w:t>:</w:t>
      </w:r>
    </w:p>
    <w:p>
      <w:pPr>
        <w:pStyle w:val="style0"/>
        <w:bidi/>
        <w:rPr>
          <w:sz w:val="24"/>
          <w:szCs w:val="24"/>
        </w:rPr>
      </w:pPr>
    </w:p>
    <w:p>
      <w:pPr>
        <w:pStyle w:val="style0"/>
        <w:bidi/>
        <w:rPr>
          <w:sz w:val="24"/>
          <w:szCs w:val="24"/>
        </w:rPr>
      </w:pPr>
      <w:r>
        <w:rPr>
          <w:sz w:val="24"/>
          <w:szCs w:val="24"/>
          <w:rtl/>
        </w:rPr>
        <w:t>إدخال البيانات والتحديثات يتم مركزيًا للمدارس غير الجاهزة تقنيًا</w:t>
      </w:r>
      <w:r>
        <w:rPr>
          <w:sz w:val="24"/>
          <w:szCs w:val="24"/>
        </w:rPr>
        <w:t>.</w:t>
      </w:r>
    </w:p>
    <w:p>
      <w:pPr>
        <w:pStyle w:val="style0"/>
        <w:bidi/>
        <w:rPr>
          <w:sz w:val="24"/>
          <w:szCs w:val="24"/>
        </w:rPr>
      </w:pPr>
    </w:p>
    <w:p>
      <w:pPr>
        <w:pStyle w:val="style0"/>
        <w:bidi/>
        <w:rPr>
          <w:sz w:val="24"/>
          <w:szCs w:val="24"/>
        </w:rPr>
      </w:pPr>
      <w:r>
        <w:rPr>
          <w:sz w:val="24"/>
          <w:szCs w:val="24"/>
          <w:rtl/>
        </w:rPr>
        <w:t>التركيز على مهام إشرافية واستراتيجية بدلاً من الأعمال الروتينية</w:t>
      </w:r>
      <w:r>
        <w:rPr>
          <w:sz w:val="24"/>
          <w:szCs w:val="24"/>
        </w:rPr>
        <w:t>.</w:t>
      </w:r>
    </w:p>
    <w:p>
      <w:pPr>
        <w:pStyle w:val="style0"/>
        <w:bidi/>
        <w:rPr>
          <w:sz w:val="24"/>
          <w:szCs w:val="24"/>
        </w:rPr>
      </w:pPr>
      <w:r>
        <w:rPr>
          <w:sz w:val="24"/>
          <w:szCs w:val="24"/>
          <w:lang w:val="en-US"/>
        </w:rPr>
        <w:t>5.</w:t>
      </w:r>
      <w:r>
        <w:rPr>
          <w:sz w:val="24"/>
          <w:szCs w:val="24"/>
          <w:rtl/>
        </w:rPr>
        <w:t>دعم التحول الرقمي والاستدامة</w:t>
      </w:r>
      <w:r>
        <w:rPr>
          <w:sz w:val="24"/>
          <w:szCs w:val="24"/>
        </w:rPr>
        <w:t>:</w:t>
      </w:r>
    </w:p>
    <w:p>
      <w:pPr>
        <w:pStyle w:val="style0"/>
        <w:bidi/>
        <w:rPr>
          <w:sz w:val="24"/>
          <w:szCs w:val="24"/>
        </w:rPr>
      </w:pPr>
    </w:p>
    <w:p>
      <w:pPr>
        <w:pStyle w:val="style0"/>
        <w:bidi/>
        <w:rPr>
          <w:sz w:val="24"/>
          <w:szCs w:val="24"/>
        </w:rPr>
      </w:pPr>
      <w:r>
        <w:rPr>
          <w:sz w:val="24"/>
          <w:szCs w:val="24"/>
          <w:rtl/>
        </w:rPr>
        <w:t>بناء قاعدة تقنية يمكن تطويرها لتشمل كامل القطاع التعليمي مستقبلا</w:t>
      </w:r>
      <w:r>
        <w:rPr>
          <w:sz w:val="24"/>
          <w:szCs w:val="24"/>
        </w:rPr>
        <w:t>ً.</w:t>
      </w:r>
    </w:p>
    <w:p>
      <w:pPr>
        <w:pStyle w:val="style0"/>
        <w:bidi/>
        <w:rPr>
          <w:sz w:val="24"/>
          <w:szCs w:val="24"/>
        </w:rPr>
      </w:pPr>
    </w:p>
    <w:p>
      <w:pPr>
        <w:pStyle w:val="style0"/>
        <w:bidi/>
        <w:rPr>
          <w:sz w:val="24"/>
          <w:szCs w:val="24"/>
        </w:rPr>
      </w:pPr>
      <w:r>
        <w:rPr>
          <w:sz w:val="24"/>
          <w:szCs w:val="24"/>
          <w:rtl/>
        </w:rPr>
        <w:t>حماية البيانات من التلف أو فقدانها باستخدام النسخ الاحتياطي المركزي وإجراءات الأمان</w:t>
      </w:r>
      <w:r>
        <w:rPr>
          <w:sz w:val="24"/>
          <w:szCs w:val="24"/>
        </w:rPr>
        <w:t>.</w:t>
      </w:r>
    </w:p>
    <w:p>
      <w:pPr>
        <w:pStyle w:val="style0"/>
        <w:bidi/>
        <w:rPr>
          <w:sz w:val="24"/>
          <w:szCs w:val="24"/>
        </w:rPr>
      </w:pPr>
    </w:p>
    <w:p>
      <w:pPr>
        <w:pStyle w:val="style0"/>
        <w:bidi/>
        <w:rPr>
          <w:sz w:val="24"/>
          <w:szCs w:val="24"/>
        </w:rPr>
      </w:pPr>
    </w:p>
    <w:p>
      <w:pPr>
        <w:pStyle w:val="style0"/>
        <w:bidi/>
        <w:rPr>
          <w:sz w:val="24"/>
          <w:szCs w:val="24"/>
        </w:rPr>
      </w:pPr>
      <w:r>
        <w:rPr>
          <w:sz w:val="24"/>
          <w:szCs w:val="24"/>
        </w:rPr>
        <w:t xml:space="preserve">6. </w:t>
      </w:r>
      <w:r>
        <w:rPr>
          <w:sz w:val="24"/>
          <w:szCs w:val="24"/>
          <w:rtl/>
        </w:rPr>
        <w:t>إنتاج مخرجات عملية وقابلة للقياس</w:t>
      </w:r>
      <w:r>
        <w:rPr>
          <w:sz w:val="24"/>
          <w:szCs w:val="24"/>
        </w:rPr>
        <w:t>:</w:t>
      </w:r>
    </w:p>
    <w:p>
      <w:pPr>
        <w:pStyle w:val="style0"/>
        <w:bidi/>
        <w:rPr>
          <w:sz w:val="24"/>
          <w:szCs w:val="24"/>
        </w:rPr>
      </w:pPr>
    </w:p>
    <w:p>
      <w:pPr>
        <w:pStyle w:val="style0"/>
        <w:bidi/>
        <w:rPr>
          <w:sz w:val="24"/>
          <w:szCs w:val="24"/>
        </w:rPr>
      </w:pPr>
      <w:r>
        <w:rPr>
          <w:sz w:val="24"/>
          <w:szCs w:val="24"/>
          <w:rtl/>
        </w:rPr>
        <w:t>تقارير وإحصاءات دقيقة يمكن الاعتماد عليها في التخطيط واتخاذ القرار</w:t>
      </w:r>
      <w:r>
        <w:rPr>
          <w:sz w:val="24"/>
          <w:szCs w:val="24"/>
        </w:rPr>
        <w:t>.</w:t>
      </w:r>
    </w:p>
    <w:p>
      <w:pPr>
        <w:pStyle w:val="style0"/>
        <w:bidi/>
        <w:rPr>
          <w:sz w:val="24"/>
          <w:szCs w:val="24"/>
        </w:rPr>
      </w:pPr>
    </w:p>
    <w:p>
      <w:pPr>
        <w:pStyle w:val="style0"/>
        <w:bidi/>
        <w:rPr>
          <w:sz w:val="24"/>
          <w:szCs w:val="24"/>
        </w:rPr>
      </w:pPr>
      <w:r>
        <w:rPr>
          <w:sz w:val="24"/>
          <w:szCs w:val="24"/>
          <w:rtl/>
        </w:rPr>
        <w:t>مؤشرات أداء تظهر أثر النظام بشكل ملموس على جودة العمل الإداري</w:t>
      </w:r>
      <w:r>
        <w:rPr>
          <w:sz w:val="24"/>
          <w:szCs w:val="24"/>
        </w:rPr>
        <w:t>.</w:t>
      </w:r>
    </w:p>
    <w:p>
      <w:pPr>
        <w:pStyle w:val="style0"/>
        <w:bidi/>
        <w:rPr>
          <w:sz w:val="24"/>
          <w:szCs w:val="24"/>
        </w:rPr>
      </w:pPr>
    </w:p>
    <w:p>
      <w:pPr>
        <w:pStyle w:val="style0"/>
        <w:bidi/>
        <w:rPr>
          <w:sz w:val="24"/>
          <w:szCs w:val="24"/>
        </w:rPr>
      </w:pPr>
    </w:p>
    <w:p>
      <w:pPr>
        <w:pStyle w:val="style0"/>
        <w:bidi/>
        <w:rPr>
          <w:sz w:val="24"/>
          <w:szCs w:val="24"/>
        </w:rPr>
      </w:pPr>
    </w:p>
    <w:p>
      <w:pPr>
        <w:pStyle w:val="style0"/>
        <w:bidi/>
        <w:rPr>
          <w:b/>
          <w:bCs/>
          <w:sz w:val="24"/>
          <w:szCs w:val="24"/>
        </w:rPr>
      </w:pPr>
      <w:r>
        <w:rPr>
          <w:b/>
          <w:bCs/>
          <w:sz w:val="24"/>
          <w:szCs w:val="24"/>
          <w:rtl/>
        </w:rPr>
        <w:t>خطة التنفيذ المختصرة</w:t>
      </w:r>
    </w:p>
    <w:p>
      <w:pPr>
        <w:pStyle w:val="style0"/>
        <w:bidi/>
        <w:rPr>
          <w:sz w:val="24"/>
          <w:szCs w:val="24"/>
        </w:rPr>
      </w:pPr>
    </w:p>
    <w:p>
      <w:pPr>
        <w:pStyle w:val="style0"/>
        <w:bidi/>
        <w:rPr>
          <w:sz w:val="24"/>
          <w:szCs w:val="24"/>
        </w:rPr>
      </w:pPr>
      <w:r>
        <w:rPr>
          <w:sz w:val="24"/>
          <w:szCs w:val="24"/>
          <w:highlight w:val="yellow"/>
          <w:rtl/>
        </w:rPr>
        <w:t>مقدمة</w:t>
      </w:r>
    </w:p>
    <w:p>
      <w:pPr>
        <w:pStyle w:val="style0"/>
        <w:bidi/>
        <w:rPr>
          <w:sz w:val="24"/>
          <w:szCs w:val="24"/>
        </w:rPr>
      </w:pPr>
      <w:r>
        <w:rPr>
          <w:sz w:val="24"/>
          <w:szCs w:val="24"/>
          <w:rtl/>
        </w:rPr>
        <w:t>تهدف خطة التنفيذ إلى توضيح خطوات تطبيق مشروع أتمتة العمليات الذكية بطريقة منظمة، مرحلية، وآمنة، بحيث تتوافق مع الإمكانيات الحالية لمكتب التربية والتعليم وتضمن نجاح النظام منذ البداية. ويُراعى في التنفيذ عدم تحميل المدارس والجهات الإدارية أعباء إضافية، مع ضمان إمكانية التوسع لاحقًا لتشمل كامل القطاع التعليمي</w:t>
      </w:r>
      <w:r>
        <w:rPr>
          <w:sz w:val="24"/>
          <w:szCs w:val="24"/>
        </w:rPr>
        <w:t>.</w:t>
      </w:r>
    </w:p>
    <w:p>
      <w:pPr>
        <w:pStyle w:val="style0"/>
        <w:bidi/>
        <w:rPr>
          <w:sz w:val="24"/>
          <w:szCs w:val="24"/>
        </w:rPr>
      </w:pPr>
    </w:p>
    <w:p>
      <w:pPr>
        <w:pStyle w:val="style0"/>
        <w:bidi/>
        <w:rPr>
          <w:sz w:val="24"/>
          <w:szCs w:val="24"/>
        </w:rPr>
      </w:pPr>
    </w:p>
    <w:p>
      <w:pPr>
        <w:pStyle w:val="style0"/>
        <w:bidi/>
        <w:rPr>
          <w:sz w:val="24"/>
          <w:szCs w:val="24"/>
        </w:rPr>
      </w:pPr>
    </w:p>
    <w:p>
      <w:pPr>
        <w:pStyle w:val="style0"/>
        <w:bidi/>
        <w:rPr>
          <w:sz w:val="24"/>
          <w:szCs w:val="24"/>
          <w:highlight w:val="yellow"/>
        </w:rPr>
      </w:pPr>
      <w:r>
        <w:rPr>
          <w:sz w:val="24"/>
          <w:szCs w:val="24"/>
          <w:highlight w:val="yellow"/>
          <w:rtl/>
        </w:rPr>
        <w:t>مراحل التنفيذ</w:t>
      </w:r>
    </w:p>
    <w:p>
      <w:pPr>
        <w:pStyle w:val="style0"/>
        <w:bidi/>
        <w:rPr>
          <w:sz w:val="24"/>
          <w:szCs w:val="24"/>
        </w:rPr>
      </w:pPr>
    </w:p>
    <w:p>
      <w:pPr>
        <w:pStyle w:val="style0"/>
        <w:bidi/>
        <w:rPr>
          <w:sz w:val="24"/>
          <w:szCs w:val="24"/>
        </w:rPr>
      </w:pPr>
      <w:r>
        <w:rPr>
          <w:sz w:val="24"/>
          <w:szCs w:val="24"/>
        </w:rPr>
        <w:t xml:space="preserve">1. </w:t>
      </w:r>
      <w:r>
        <w:rPr>
          <w:sz w:val="24"/>
          <w:szCs w:val="24"/>
          <w:rtl/>
        </w:rPr>
        <w:t>المرحلة الأولى: التحضير وجمع البيانات</w:t>
      </w:r>
    </w:p>
    <w:p>
      <w:pPr>
        <w:pStyle w:val="style0"/>
        <w:bidi/>
        <w:rPr>
          <w:sz w:val="24"/>
          <w:szCs w:val="24"/>
        </w:rPr>
      </w:pPr>
      <w:r>
        <w:rPr>
          <w:sz w:val="24"/>
          <w:szCs w:val="24"/>
          <w:rtl/>
        </w:rPr>
        <w:t>تحديد مجموعة المدارس التي ستدخل في التطبيق التجريبي</w:t>
      </w:r>
      <w:r>
        <w:rPr>
          <w:sz w:val="24"/>
          <w:szCs w:val="24"/>
        </w:rPr>
        <w:t>.</w:t>
      </w:r>
    </w:p>
    <w:p>
      <w:pPr>
        <w:pStyle w:val="style0"/>
        <w:bidi/>
        <w:rPr>
          <w:sz w:val="24"/>
          <w:szCs w:val="24"/>
        </w:rPr>
      </w:pPr>
    </w:p>
    <w:p>
      <w:pPr>
        <w:pStyle w:val="style0"/>
        <w:bidi/>
        <w:rPr>
          <w:sz w:val="24"/>
          <w:szCs w:val="24"/>
        </w:rPr>
      </w:pPr>
      <w:r>
        <w:rPr>
          <w:sz w:val="24"/>
          <w:szCs w:val="24"/>
          <w:rtl/>
        </w:rPr>
        <w:t>جمع البيانات الأساسية للمدارس، الطلاب، والمعلمين</w:t>
      </w:r>
      <w:r>
        <w:rPr>
          <w:sz w:val="24"/>
          <w:szCs w:val="24"/>
        </w:rPr>
        <w:t>.</w:t>
      </w:r>
    </w:p>
    <w:p>
      <w:pPr>
        <w:pStyle w:val="style0"/>
        <w:bidi/>
        <w:rPr>
          <w:sz w:val="24"/>
          <w:szCs w:val="24"/>
        </w:rPr>
      </w:pPr>
    </w:p>
    <w:p>
      <w:pPr>
        <w:pStyle w:val="style0"/>
        <w:bidi/>
        <w:rPr>
          <w:sz w:val="24"/>
          <w:szCs w:val="24"/>
        </w:rPr>
      </w:pPr>
      <w:r>
        <w:rPr>
          <w:sz w:val="24"/>
          <w:szCs w:val="24"/>
          <w:rtl/>
        </w:rPr>
        <w:t>تجهيز موظفي المكتب للتعامل مع النظام وإدخال البيانات عن المدارس غير الجاهزة تقنيًا</w:t>
      </w:r>
      <w:r>
        <w:rPr>
          <w:sz w:val="24"/>
          <w:szCs w:val="24"/>
        </w:rPr>
        <w:t>.</w:t>
      </w:r>
    </w:p>
    <w:p>
      <w:pPr>
        <w:pStyle w:val="style0"/>
        <w:bidi/>
        <w:rPr>
          <w:sz w:val="24"/>
          <w:szCs w:val="24"/>
        </w:rPr>
      </w:pPr>
    </w:p>
    <w:p>
      <w:pPr>
        <w:pStyle w:val="style0"/>
        <w:bidi/>
        <w:rPr>
          <w:sz w:val="24"/>
          <w:szCs w:val="24"/>
        </w:rPr>
      </w:pPr>
      <w:r>
        <w:rPr>
          <w:sz w:val="24"/>
          <w:szCs w:val="24"/>
        </w:rPr>
        <w:t xml:space="preserve">2. </w:t>
      </w:r>
      <w:r>
        <w:rPr>
          <w:sz w:val="24"/>
          <w:szCs w:val="24"/>
          <w:rtl/>
        </w:rPr>
        <w:t>المرحلة الثانية: بناء النموذج الأولي التشغيلي</w:t>
      </w:r>
    </w:p>
    <w:p>
      <w:pPr>
        <w:pStyle w:val="style0"/>
        <w:bidi/>
        <w:rPr>
          <w:sz w:val="24"/>
          <w:szCs w:val="24"/>
        </w:rPr>
      </w:pPr>
      <w:r>
        <w:rPr>
          <w:sz w:val="24"/>
          <w:szCs w:val="24"/>
          <w:rtl/>
        </w:rPr>
        <w:t>إنشاء النظام المركزي للمكتب وللمجموعة المحددة من المدارس</w:t>
      </w:r>
      <w:r>
        <w:rPr>
          <w:sz w:val="24"/>
          <w:szCs w:val="24"/>
        </w:rPr>
        <w:t>.</w:t>
      </w:r>
    </w:p>
    <w:p>
      <w:pPr>
        <w:pStyle w:val="style0"/>
        <w:bidi/>
        <w:rPr>
          <w:sz w:val="24"/>
          <w:szCs w:val="24"/>
          <w:rtl/>
        </w:rPr>
      </w:pPr>
    </w:p>
    <w:p>
      <w:pPr>
        <w:pStyle w:val="style0"/>
        <w:bidi/>
        <w:rPr>
          <w:sz w:val="24"/>
          <w:szCs w:val="24"/>
        </w:rPr>
      </w:pPr>
      <w:r>
        <w:rPr>
          <w:sz w:val="24"/>
          <w:szCs w:val="24"/>
          <w:rtl/>
        </w:rPr>
        <w:t>تفعيل مكونات النظام الأساسية: إدارة الهيكل التعليمي، إدارة المدارس، إدارة الطلاب، إدارة الموظفين، النسخ احتياطي، والأمان</w:t>
      </w:r>
      <w:r>
        <w:rPr>
          <w:sz w:val="24"/>
          <w:szCs w:val="24"/>
        </w:rPr>
        <w:t>.</w:t>
      </w:r>
    </w:p>
    <w:p>
      <w:pPr>
        <w:pStyle w:val="style0"/>
        <w:bidi/>
        <w:rPr>
          <w:sz w:val="24"/>
          <w:szCs w:val="24"/>
          <w:rtl/>
        </w:rPr>
      </w:pPr>
    </w:p>
    <w:p>
      <w:pPr>
        <w:pStyle w:val="style0"/>
        <w:bidi/>
        <w:rPr>
          <w:sz w:val="24"/>
          <w:szCs w:val="24"/>
        </w:rPr>
      </w:pPr>
      <w:r>
        <w:rPr>
          <w:sz w:val="24"/>
          <w:szCs w:val="24"/>
          <w:rtl/>
        </w:rPr>
        <w:t>ربط واجهات المستخدم بالمكتب والمدارس المشمولة في المرحلة التجريبية</w:t>
      </w:r>
      <w:r>
        <w:rPr>
          <w:sz w:val="24"/>
          <w:szCs w:val="24"/>
        </w:rPr>
        <w:t>.</w:t>
      </w:r>
    </w:p>
    <w:p>
      <w:pPr>
        <w:pStyle w:val="style0"/>
        <w:bidi/>
        <w:rPr>
          <w:sz w:val="24"/>
          <w:szCs w:val="24"/>
        </w:rPr>
      </w:pPr>
      <w:r>
        <w:rPr>
          <w:sz w:val="24"/>
          <w:szCs w:val="24"/>
        </w:rPr>
        <w:t xml:space="preserve">3. </w:t>
      </w:r>
      <w:r>
        <w:rPr>
          <w:sz w:val="24"/>
          <w:szCs w:val="24"/>
          <w:rtl/>
        </w:rPr>
        <w:t>المرحلة الثالثة: الاختبار والتشغيل التجريبي</w:t>
      </w:r>
    </w:p>
    <w:p>
      <w:pPr>
        <w:pStyle w:val="style0"/>
        <w:bidi/>
        <w:rPr>
          <w:sz w:val="24"/>
          <w:szCs w:val="24"/>
        </w:rPr>
      </w:pPr>
    </w:p>
    <w:p>
      <w:pPr>
        <w:pStyle w:val="style0"/>
        <w:bidi/>
        <w:rPr>
          <w:sz w:val="24"/>
          <w:szCs w:val="24"/>
        </w:rPr>
      </w:pPr>
      <w:r>
        <w:rPr>
          <w:sz w:val="24"/>
          <w:szCs w:val="24"/>
          <w:rtl/>
        </w:rPr>
        <w:t>إدخال بيانات تجريبية واختبار سير المعاملات والإجراءات</w:t>
      </w:r>
      <w:r>
        <w:rPr>
          <w:sz w:val="24"/>
          <w:szCs w:val="24"/>
        </w:rPr>
        <w:t>.</w:t>
      </w:r>
    </w:p>
    <w:p>
      <w:pPr>
        <w:pStyle w:val="style0"/>
        <w:bidi/>
        <w:rPr>
          <w:sz w:val="24"/>
          <w:szCs w:val="24"/>
        </w:rPr>
      </w:pPr>
    </w:p>
    <w:p>
      <w:pPr>
        <w:pStyle w:val="style0"/>
        <w:bidi/>
        <w:rPr>
          <w:sz w:val="24"/>
          <w:szCs w:val="24"/>
        </w:rPr>
      </w:pPr>
      <w:r>
        <w:rPr>
          <w:sz w:val="24"/>
          <w:szCs w:val="24"/>
          <w:rtl/>
        </w:rPr>
        <w:t>جمع الملاحظات من المستخدمين (المكتب والمدارس) لتعديل وتحسين النظام</w:t>
      </w:r>
      <w:r>
        <w:rPr>
          <w:sz w:val="24"/>
          <w:szCs w:val="24"/>
        </w:rPr>
        <w:t>.</w:t>
      </w:r>
    </w:p>
    <w:p>
      <w:pPr>
        <w:pStyle w:val="style0"/>
        <w:bidi/>
        <w:rPr>
          <w:sz w:val="24"/>
          <w:szCs w:val="24"/>
        </w:rPr>
      </w:pPr>
    </w:p>
    <w:p>
      <w:pPr>
        <w:pStyle w:val="style0"/>
        <w:bidi/>
        <w:rPr>
          <w:sz w:val="24"/>
          <w:szCs w:val="24"/>
        </w:rPr>
      </w:pPr>
      <w:r>
        <w:rPr>
          <w:sz w:val="24"/>
          <w:szCs w:val="24"/>
          <w:rtl/>
        </w:rPr>
        <w:t>التأكد من سلامة البيانات، الأمان، واستقرار النظام</w:t>
      </w:r>
      <w:r>
        <w:rPr>
          <w:sz w:val="24"/>
          <w:szCs w:val="24"/>
        </w:rPr>
        <w:t>.</w:t>
      </w:r>
    </w:p>
    <w:p>
      <w:pPr>
        <w:pStyle w:val="style0"/>
        <w:bidi/>
        <w:rPr>
          <w:sz w:val="24"/>
          <w:szCs w:val="24"/>
        </w:rPr>
      </w:pPr>
    </w:p>
    <w:p>
      <w:pPr>
        <w:pStyle w:val="style0"/>
        <w:bidi/>
        <w:rPr>
          <w:sz w:val="24"/>
          <w:szCs w:val="24"/>
        </w:rPr>
      </w:pPr>
    </w:p>
    <w:p>
      <w:pPr>
        <w:pStyle w:val="style0"/>
        <w:bidi/>
        <w:rPr>
          <w:sz w:val="24"/>
          <w:szCs w:val="24"/>
        </w:rPr>
      </w:pPr>
      <w:r>
        <w:rPr>
          <w:sz w:val="24"/>
          <w:szCs w:val="24"/>
        </w:rPr>
        <w:t xml:space="preserve">4. </w:t>
      </w:r>
      <w:r>
        <w:rPr>
          <w:sz w:val="24"/>
          <w:szCs w:val="24"/>
          <w:rtl/>
        </w:rPr>
        <w:t>المرحلة الرابعة: التدريب والتوعية</w:t>
      </w:r>
    </w:p>
    <w:p>
      <w:pPr>
        <w:pStyle w:val="style0"/>
        <w:bidi/>
        <w:rPr>
          <w:sz w:val="24"/>
          <w:szCs w:val="24"/>
        </w:rPr>
      </w:pPr>
    </w:p>
    <w:p>
      <w:pPr>
        <w:pStyle w:val="style0"/>
        <w:bidi/>
        <w:rPr>
          <w:sz w:val="24"/>
          <w:szCs w:val="24"/>
        </w:rPr>
      </w:pPr>
      <w:r>
        <w:rPr>
          <w:sz w:val="24"/>
          <w:szCs w:val="24"/>
          <w:rtl/>
        </w:rPr>
        <w:t>تدريب موظفي المكتب على استخدام النظام بشكل كامل</w:t>
      </w:r>
      <w:r>
        <w:rPr>
          <w:sz w:val="24"/>
          <w:szCs w:val="24"/>
        </w:rPr>
        <w:t>.</w:t>
      </w:r>
    </w:p>
    <w:p>
      <w:pPr>
        <w:pStyle w:val="style0"/>
        <w:bidi/>
        <w:rPr>
          <w:sz w:val="24"/>
          <w:szCs w:val="24"/>
        </w:rPr>
      </w:pPr>
    </w:p>
    <w:p>
      <w:pPr>
        <w:pStyle w:val="style0"/>
        <w:bidi/>
        <w:rPr>
          <w:sz w:val="24"/>
          <w:szCs w:val="24"/>
        </w:rPr>
      </w:pPr>
      <w:r>
        <w:rPr>
          <w:sz w:val="24"/>
          <w:szCs w:val="24"/>
          <w:rtl/>
        </w:rPr>
        <w:t>تقديم دليل استخدام مبسط للمدارس والجهات المشمولة في المرحلة التجريبية</w:t>
      </w:r>
      <w:r>
        <w:rPr>
          <w:sz w:val="24"/>
          <w:szCs w:val="24"/>
        </w:rPr>
        <w:t>.</w:t>
      </w:r>
    </w:p>
    <w:p>
      <w:pPr>
        <w:pStyle w:val="style0"/>
        <w:bidi/>
        <w:rPr>
          <w:sz w:val="24"/>
          <w:szCs w:val="24"/>
        </w:rPr>
      </w:pPr>
    </w:p>
    <w:p>
      <w:pPr>
        <w:pStyle w:val="style0"/>
        <w:bidi/>
        <w:rPr>
          <w:sz w:val="24"/>
          <w:szCs w:val="24"/>
        </w:rPr>
      </w:pPr>
      <w:r>
        <w:rPr>
          <w:sz w:val="24"/>
          <w:szCs w:val="24"/>
          <w:rtl/>
        </w:rPr>
        <w:t>التأكيد على أن الورقي سيستمر كنسخة موازية خلال الفترة الأولى</w:t>
      </w:r>
      <w:r>
        <w:rPr>
          <w:sz w:val="24"/>
          <w:szCs w:val="24"/>
        </w:rPr>
        <w:t>.</w:t>
      </w:r>
    </w:p>
    <w:p>
      <w:pPr>
        <w:pStyle w:val="style0"/>
        <w:bidi/>
        <w:rPr>
          <w:sz w:val="24"/>
          <w:szCs w:val="24"/>
        </w:rPr>
      </w:pPr>
    </w:p>
    <w:p>
      <w:pPr>
        <w:pStyle w:val="style0"/>
        <w:bidi/>
        <w:rPr>
          <w:sz w:val="24"/>
          <w:szCs w:val="24"/>
        </w:rPr>
      </w:pPr>
    </w:p>
    <w:p>
      <w:pPr>
        <w:pStyle w:val="style0"/>
        <w:bidi/>
        <w:rPr>
          <w:sz w:val="24"/>
          <w:szCs w:val="24"/>
        </w:rPr>
      </w:pPr>
      <w:r>
        <w:rPr>
          <w:sz w:val="24"/>
          <w:szCs w:val="24"/>
        </w:rPr>
        <w:t xml:space="preserve">5. </w:t>
      </w:r>
      <w:r>
        <w:rPr>
          <w:sz w:val="24"/>
          <w:szCs w:val="24"/>
          <w:rtl/>
        </w:rPr>
        <w:t>المرحلة الخامسة: التوسع التدريجي</w:t>
      </w:r>
    </w:p>
    <w:p>
      <w:pPr>
        <w:pStyle w:val="style0"/>
        <w:bidi/>
        <w:rPr>
          <w:sz w:val="24"/>
          <w:szCs w:val="24"/>
        </w:rPr>
      </w:pPr>
    </w:p>
    <w:p>
      <w:pPr>
        <w:pStyle w:val="style0"/>
        <w:bidi/>
        <w:rPr>
          <w:sz w:val="24"/>
          <w:szCs w:val="24"/>
        </w:rPr>
      </w:pPr>
      <w:r>
        <w:rPr>
          <w:sz w:val="24"/>
          <w:szCs w:val="24"/>
          <w:rtl/>
        </w:rPr>
        <w:t>توسيع التطبيق ليشمل عدد أكبر من المدارس والإدارات في المديريات الأخرى</w:t>
      </w:r>
      <w:r>
        <w:rPr>
          <w:sz w:val="24"/>
          <w:szCs w:val="24"/>
        </w:rPr>
        <w:t>.</w:t>
      </w:r>
    </w:p>
    <w:p>
      <w:pPr>
        <w:pStyle w:val="style0"/>
        <w:bidi/>
        <w:rPr>
          <w:sz w:val="24"/>
          <w:szCs w:val="24"/>
        </w:rPr>
      </w:pPr>
    </w:p>
    <w:p>
      <w:pPr>
        <w:pStyle w:val="style0"/>
        <w:bidi/>
        <w:rPr>
          <w:sz w:val="24"/>
          <w:szCs w:val="24"/>
        </w:rPr>
      </w:pPr>
      <w:r>
        <w:rPr>
          <w:sz w:val="24"/>
          <w:szCs w:val="24"/>
          <w:rtl/>
        </w:rPr>
        <w:t>تحديث قاعدة البيانات المركزية وإدخال معلومات إضافية حسب الحاجة</w:t>
      </w:r>
      <w:r>
        <w:rPr>
          <w:sz w:val="24"/>
          <w:szCs w:val="24"/>
        </w:rPr>
        <w:t>.</w:t>
      </w:r>
    </w:p>
    <w:p>
      <w:pPr>
        <w:pStyle w:val="style0"/>
        <w:bidi/>
        <w:rPr>
          <w:sz w:val="24"/>
          <w:szCs w:val="24"/>
        </w:rPr>
      </w:pPr>
    </w:p>
    <w:p>
      <w:pPr>
        <w:pStyle w:val="style0"/>
        <w:bidi/>
        <w:rPr>
          <w:sz w:val="24"/>
          <w:szCs w:val="24"/>
        </w:rPr>
      </w:pPr>
      <w:r>
        <w:rPr>
          <w:sz w:val="24"/>
          <w:szCs w:val="24"/>
          <w:rtl/>
        </w:rPr>
        <w:t>تحسين التقارير ومخرجات التحليل لدعم اتخاذ القرار على مستوى أوسع</w:t>
      </w:r>
      <w:r>
        <w:rPr>
          <w:sz w:val="24"/>
          <w:szCs w:val="24"/>
        </w:rPr>
        <w:t>.</w:t>
      </w:r>
    </w:p>
    <w:p>
      <w:pPr>
        <w:pStyle w:val="style0"/>
        <w:bidi/>
        <w:rPr>
          <w:sz w:val="24"/>
          <w:szCs w:val="24"/>
        </w:rPr>
      </w:pPr>
    </w:p>
    <w:p>
      <w:pPr>
        <w:pStyle w:val="style0"/>
        <w:bidi/>
        <w:rPr>
          <w:sz w:val="24"/>
          <w:szCs w:val="24"/>
        </w:rPr>
      </w:pPr>
    </w:p>
    <w:p>
      <w:pPr>
        <w:pStyle w:val="style0"/>
        <w:bidi/>
        <w:rPr>
          <w:sz w:val="24"/>
          <w:szCs w:val="24"/>
        </w:rPr>
      </w:pPr>
      <w:r>
        <w:rPr>
          <w:sz w:val="24"/>
          <w:szCs w:val="24"/>
        </w:rPr>
        <w:t xml:space="preserve">6. </w:t>
      </w:r>
      <w:r>
        <w:rPr>
          <w:sz w:val="24"/>
          <w:szCs w:val="24"/>
          <w:rtl/>
        </w:rPr>
        <w:t>المرحلة السادسة: التقييم والتطوير المستمر</w:t>
      </w:r>
    </w:p>
    <w:p>
      <w:pPr>
        <w:pStyle w:val="style0"/>
        <w:bidi/>
        <w:rPr>
          <w:sz w:val="24"/>
          <w:szCs w:val="24"/>
        </w:rPr>
      </w:pPr>
    </w:p>
    <w:p>
      <w:pPr>
        <w:pStyle w:val="style0"/>
        <w:bidi/>
        <w:rPr>
          <w:sz w:val="24"/>
          <w:szCs w:val="24"/>
        </w:rPr>
      </w:pPr>
      <w:r>
        <w:rPr>
          <w:sz w:val="24"/>
          <w:szCs w:val="24"/>
          <w:rtl/>
        </w:rPr>
        <w:t>متابعة أداء النظام بشكل دوري</w:t>
      </w:r>
      <w:r>
        <w:rPr>
          <w:sz w:val="24"/>
          <w:szCs w:val="24"/>
        </w:rPr>
        <w:t>.</w:t>
      </w:r>
    </w:p>
    <w:p>
      <w:pPr>
        <w:pStyle w:val="style0"/>
        <w:bidi/>
        <w:rPr>
          <w:sz w:val="24"/>
          <w:szCs w:val="24"/>
        </w:rPr>
      </w:pPr>
    </w:p>
    <w:p>
      <w:pPr>
        <w:pStyle w:val="style0"/>
        <w:bidi/>
        <w:rPr>
          <w:sz w:val="24"/>
          <w:szCs w:val="24"/>
        </w:rPr>
      </w:pPr>
      <w:r>
        <w:rPr>
          <w:sz w:val="24"/>
          <w:szCs w:val="24"/>
          <w:rtl/>
        </w:rPr>
        <w:t>تحليل مؤشرات الأداء وإجراء التحسينات اللازمة</w:t>
      </w:r>
      <w:r>
        <w:rPr>
          <w:sz w:val="24"/>
          <w:szCs w:val="24"/>
        </w:rPr>
        <w:t>.</w:t>
      </w:r>
    </w:p>
    <w:p>
      <w:pPr>
        <w:pStyle w:val="style0"/>
        <w:bidi/>
        <w:rPr>
          <w:sz w:val="24"/>
          <w:szCs w:val="24"/>
          <w:rtl/>
        </w:rPr>
      </w:pPr>
    </w:p>
    <w:p>
      <w:pPr>
        <w:pStyle w:val="style0"/>
        <w:bidi/>
        <w:rPr>
          <w:sz w:val="24"/>
          <w:szCs w:val="24"/>
        </w:rPr>
      </w:pPr>
      <w:r>
        <w:rPr>
          <w:sz w:val="24"/>
          <w:szCs w:val="24"/>
          <w:rtl/>
        </w:rPr>
        <w:t>التخطيط لتوسيع النظام ليشمل كامل قطاع التعليم مستقبلاً، بما في ذلك التعليم الفني أو العالي عند الحاجة</w:t>
      </w:r>
      <w:r>
        <w:rPr>
          <w:sz w:val="24"/>
          <w:szCs w:val="24"/>
        </w:rPr>
        <w:t>.</w:t>
      </w:r>
    </w:p>
    <w:sectPr>
      <w:pgSz w:w="12240" w:h="15840" w:orient="portrait"/>
      <w:pgMar w:top="1440" w:right="1440" w:bottom="1440" w:left="1440" w:header="72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Droid Sans Mono">
    <w:altName w:val="Times New Roman"/>
    <w:panose1 w:val="02020603050005020304"/>
    <w:charset w:val="00"/>
    <w:family w:val="roman"/>
    <w:pitch w:val="variable"/>
    <w:sig w:usb0="20007A87" w:usb1="80000000" w:usb2="00000008" w:usb3="00000000" w:csb0="000001FF" w:csb1="00000000"/>
  </w:font>
  <w:font w:name="Dancing Script">
    <w:altName w:val="Times New Roman"/>
    <w:panose1 w:val="02020603050005020304"/>
    <w:charset w:val="00"/>
    <w:family w:val="roman"/>
    <w:pitch w:val="variable"/>
    <w:sig w:usb0="20007A87" w:usb1="80000000" w:usb2="00000008" w:usb3="00000000" w:csb0="000001FF" w:csb1="00000000"/>
  </w:font>
  <w:font w:name="Cutive Mono">
    <w:altName w:val="Times New Roman"/>
    <w:panose1 w:val="02020603050005020304"/>
    <w:charset w:val="00"/>
    <w:family w:val="roman"/>
    <w:pitch w:val="variable"/>
    <w:sig w:usb0="20007A87" w:usb1="80000000" w:usb2="00000008" w:usb3="00000000" w:csb0="000001FF" w:csb1="00000000"/>
  </w:font>
  <w:font w:name="Carrois Gothic SC">
    <w:altName w:val="Times New Roman"/>
    <w:panose1 w:val="02020603050005020304"/>
    <w:charset w:val="00"/>
    <w:family w:val="roman"/>
    <w:pitch w:val="variable"/>
    <w:sig w:usb0="20007A87" w:usb1="80000000" w:usb2="00000008" w:usb3="00000000" w:csb0="000001FF" w:csb1="00000000"/>
  </w:font>
  <w:font w:name="AndroidClock">
    <w:altName w:val="Times New Roman"/>
    <w:panose1 w:val="02020603050005020304"/>
    <w:charset w:val="00"/>
    <w:family w:val="roman"/>
    <w:pitch w:val="variable"/>
    <w:sig w:usb0="20007A87" w:usb1="80000000" w:usb2="00000008" w:usb3="00000000" w:csb0="000001FF" w:csb1="00000000"/>
  </w:font>
  <w:font w:name="Symbol">
    <w:altName w:val="Symbol"/>
    <w:panose1 w:val="05050102010006020507"/>
    <w:charset w:val="02"/>
    <w:family w:val="roman"/>
    <w:pitch w:val="default"/>
    <w:sig w:usb0="00000000" w:usb1="00000000" w:usb2="00000000" w:usb3="00000000" w:csb0="80000000" w:csb1="00000000"/>
  </w:font>
  <w:font w:name="Noto Naskh Arabic">
    <w:altName w:val="Times New Roman"/>
    <w:panose1 w:val="02020603050005020304"/>
    <w:charset w:val="00"/>
    <w:family w:val="roman"/>
    <w:pitch w:val="variable"/>
    <w:sig w:usb0="20007A87" w:usb1="80000000" w:usb2="00000008" w:usb3="00000000" w:csb0="000001FF" w:csb1="00000000"/>
  </w:font>
  <w:font w:name="Noto Naskh Arabic UI">
    <w:altName w:val="Times New Roman"/>
    <w:panose1 w:val="02020603050005020304"/>
    <w:charset w:val="00"/>
    <w:family w:val="roman"/>
    <w:pitch w:val="variable"/>
    <w:sig w:usb0="20007A87" w:usb1="80000000" w:usb2="00000008" w:usb3="00000000" w:csb0="000001FF" w:csb1="00000000"/>
  </w:font>
  <w:font w:name="Noto Sans Adlam">
    <w:altName w:val="Times New Roman"/>
    <w:panose1 w:val="02020603050005020304"/>
    <w:charset w:val="00"/>
    <w:family w:val="roman"/>
    <w:pitch w:val="variable"/>
    <w:sig w:usb0="20007A87" w:usb1="80000000" w:usb2="00000008" w:usb3="00000000" w:csb0="000001FF" w:csb1="00000000"/>
  </w:font>
  <w:font w:name="Coming Soon">
    <w:altName w:val="Times New Roman"/>
    <w:panose1 w:val="02020603050005020304"/>
    <w:charset w:val="00"/>
    <w:family w:val="roman"/>
    <w:pitch w:val="variable"/>
    <w:sig w:usb0="20007A87" w:usb1="80000000" w:usb2="00000008" w:usb3="00000000" w:csb0="000001FF" w:csb1="00000000"/>
  </w:font>
  <w:font w:name="Noto Sans Ahom">
    <w:altName w:val="Times New Roman"/>
    <w:panose1 w:val="02020603050005020304"/>
    <w:charset w:val="00"/>
    <w:family w:val="roman"/>
    <w:pitch w:val="variable"/>
    <w:sig w:usb0="20007A87" w:usb1="80000000" w:usb2="00000008" w:usb3="00000000" w:csb0="000001FF" w:csb1="00000000"/>
  </w:font>
  <w:font w:name="Arial">
    <w:altName w:val="Arial"/>
    <w:panose1 w:val="020b0604020002020204"/>
    <w:charset w:val="01"/>
    <w:family w:val="swiss"/>
    <w:pitch w:val="default"/>
    <w:sig w:usb0="00007A87" w:usb1="80000000" w:usb2="00000008"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
    <w:nsid w:val="00000001"/>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
    <w:nsid w:val="00000002"/>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3">
    <w:nsid w:val="00000003"/>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4">
    <w:nsid w:val="00000004"/>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5">
    <w:nsid w:val="0000000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7">
    <w:nsid w:val="0000000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9">
    <w:nsid w:val="00000009"/>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1">
    <w:nsid w:val="0000000B"/>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C"/>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3">
    <w:nsid w:val="0000000D"/>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000000E"/>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5">
    <w:nsid w:val="0000000F"/>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0000010"/>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7">
    <w:nsid w:val="00000011"/>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8">
    <w:nsid w:val="00000012"/>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9">
    <w:nsid w:val="00000013"/>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0">
    <w:nsid w:val="00000014"/>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00000015"/>
    <w:multiLevelType w:val="hybridMultilevel"/>
    <w:tmpl w:val="000000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00000016"/>
    <w:multiLevelType w:val="hybridMultilevel"/>
    <w:tmpl w:val="000000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00000017"/>
    <w:multiLevelType w:val="hybridMultilevel"/>
    <w:tmpl w:val="000000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00000018"/>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spacing w:lineRule="auto" w:line="276"/>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pageBreakBefore w:val="false"/>
      <w:spacing w:before="400" w:after="120"/>
    </w:pPr>
    <w:rPr>
      <w:sz w:val="40"/>
      <w:szCs w:val="40"/>
    </w:rPr>
  </w:style>
  <w:style w:type="paragraph" w:styleId="style2">
    <w:name w:val="heading 2"/>
    <w:basedOn w:val="style4098"/>
    <w:next w:val="style4098"/>
    <w:pPr>
      <w:keepNext/>
      <w:keepLines/>
      <w:pageBreakBefore w:val="false"/>
      <w:spacing w:before="360" w:after="120"/>
    </w:pPr>
    <w:rPr>
      <w:b w:val="false"/>
      <w:bCs w:val="false"/>
      <w:sz w:val="32"/>
      <w:szCs w:val="32"/>
    </w:rPr>
  </w:style>
  <w:style w:type="paragraph" w:styleId="style3">
    <w:name w:val="heading 3"/>
    <w:basedOn w:val="style4098"/>
    <w:next w:val="style4098"/>
    <w:pPr>
      <w:keepNext/>
      <w:keepLines/>
      <w:pageBreakBefore w:val="false"/>
      <w:spacing w:before="320" w:after="80"/>
    </w:pPr>
    <w:rPr>
      <w:b w:val="false"/>
      <w:bCs w:val="false"/>
      <w:color w:val="434343"/>
      <w:sz w:val="28"/>
      <w:szCs w:val="28"/>
    </w:rPr>
  </w:style>
  <w:style w:type="paragraph" w:styleId="style4">
    <w:name w:val="heading 4"/>
    <w:basedOn w:val="style4098"/>
    <w:next w:val="style4098"/>
    <w:pPr>
      <w:keepNext/>
      <w:keepLines/>
      <w:pageBreakBefore w:val="false"/>
      <w:spacing w:before="280" w:after="80"/>
    </w:pPr>
    <w:rPr>
      <w:color w:val="666666"/>
      <w:sz w:val="24"/>
      <w:szCs w:val="24"/>
    </w:rPr>
  </w:style>
  <w:style w:type="paragraph" w:styleId="style5">
    <w:name w:val="heading 5"/>
    <w:basedOn w:val="style4098"/>
    <w:next w:val="style4098"/>
    <w:pPr>
      <w:keepNext/>
      <w:keepLines/>
      <w:pageBreakBefore w:val="false"/>
      <w:spacing w:before="240" w:after="80"/>
    </w:pPr>
    <w:rPr>
      <w:color w:val="666666"/>
      <w:sz w:val="22"/>
      <w:szCs w:val="22"/>
    </w:rPr>
  </w:style>
  <w:style w:type="paragraph" w:styleId="style6">
    <w:name w:val="heading 6"/>
    <w:basedOn w:val="style4098"/>
    <w:next w:val="style4098"/>
    <w:pPr>
      <w:keepNext/>
      <w:keepLines/>
      <w:pageBreakBefore w:val="false"/>
      <w:spacing w:before="240" w:after="80"/>
    </w:pPr>
    <w:rPr>
      <w:i/>
      <w:iCs/>
      <w:color w:val="666666"/>
      <w:sz w:val="22"/>
      <w:szCs w:val="22"/>
    </w:rPr>
  </w:style>
  <w:style w:type="paragraph" w:styleId="style62">
    <w:name w:val="Title"/>
    <w:basedOn w:val="style4098"/>
    <w:next w:val="style4098"/>
    <w:pPr>
      <w:keepNext/>
      <w:keepLines/>
      <w:pageBreakBefore w:val="false"/>
      <w:spacing w:before="0" w:after="60"/>
    </w:pPr>
    <w:rPr>
      <w:sz w:val="52"/>
      <w:szCs w:val="52"/>
    </w:rPr>
  </w:style>
  <w:style w:type="paragraph" w:styleId="style74">
    <w:name w:val="Subtitle"/>
    <w:basedOn w:val="style4098"/>
    <w:next w:val="style4098"/>
    <w:pPr>
      <w:keepNext/>
      <w:keepLines/>
      <w:pageBreakBefore w:val="false"/>
      <w:spacing w:before="0" w:after="320"/>
    </w:pPr>
    <w:rPr>
      <w:rFonts w:ascii="Arial" w:cs="Arial" w:eastAsia="Arial" w:hAnsi="Arial"/>
      <w:i w:val="false"/>
      <w:iCs w:val="false"/>
      <w:color w:val="666666"/>
      <w:sz w:val="30"/>
      <w:szCs w:val="30"/>
    </w:rPr>
  </w:style>
  <w:style w:type="paragraph" w:default="1" w:styleId="style0">
    <w:name w:val="Normal"/>
    <w:pPr>
      <w:jc w:val="both"/>
    </w:pPr>
    <w:rPr>
      <w:sz w:val="21"/>
    </w:rPr>
  </w:style>
  <w:style w:type="paragraph" w:styleId="style179">
    <w:name w:val="List Paragraph"/>
    <w:basedOn w:val="style0"/>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1937</Words>
  <Characters>11101</Characters>
  <Application>WPS Office</Application>
  <Paragraphs>451</Paragraphs>
  <CharactersWithSpaces>12858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٢٠٢٦-٠١-٠٦T٢١:٤٤:٠٨Z</dcterms:created>
  <dc:creator>WPS Office</dc:creator>
  <lastModifiedBy>BE2015</lastModifiedBy>
  <dcterms:modified xsi:type="dcterms:W3CDTF">٢٠٢٦-٠١-٠٦T٢١:٤٤:٠٨Z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c73d4bb63d81463eb5d09f4e308c33a0</vt:lpwstr>
  </property>
</Properties>
</file>