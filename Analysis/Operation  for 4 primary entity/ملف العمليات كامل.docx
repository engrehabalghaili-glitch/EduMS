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AC1209" w14:textId="77777777" w:rsidR="00B44882" w:rsidRDefault="00000000">
      <w:pPr>
        <w:jc w:val="center"/>
        <w:rPr>
          <w:sz w:val="32"/>
          <w:szCs w:val="32"/>
          <w:rtl/>
          <w:lang w:bidi="ar-DZ"/>
        </w:rPr>
      </w:pPr>
      <w:r>
        <w:rPr>
          <w:rFonts w:hint="cs"/>
          <w:sz w:val="32"/>
          <w:szCs w:val="32"/>
          <w:highlight w:val="yellow"/>
          <w:rtl/>
          <w:lang w:bidi="ar-DZ"/>
        </w:rPr>
        <w:t>تحليل كيان المدرسة في نظام أتمتة العمليات التعليمية والإدارية</w:t>
      </w:r>
    </w:p>
    <w:p w14:paraId="483CAC8D" w14:textId="77777777" w:rsidR="00B44882" w:rsidRDefault="00B44882">
      <w:pPr>
        <w:rPr>
          <w:i/>
          <w:iCs/>
          <w:sz w:val="32"/>
          <w:szCs w:val="32"/>
          <w:u w:val="single"/>
          <w:rtl/>
          <w:lang w:bidi="ar-DZ"/>
        </w:rPr>
      </w:pPr>
    </w:p>
    <w:p w14:paraId="5AB4696C" w14:textId="77777777" w:rsidR="00B44882" w:rsidRDefault="00000000">
      <w:pPr>
        <w:rPr>
          <w:i/>
          <w:iCs/>
          <w:sz w:val="32"/>
          <w:szCs w:val="32"/>
          <w:u w:val="single"/>
          <w:rtl/>
          <w:lang w:bidi="ar-DZ"/>
        </w:rPr>
      </w:pPr>
      <w:r>
        <w:rPr>
          <w:rFonts w:hint="cs"/>
          <w:i/>
          <w:iCs/>
          <w:sz w:val="32"/>
          <w:szCs w:val="32"/>
          <w:u w:val="single"/>
          <w:rtl/>
          <w:lang w:bidi="ar-DZ"/>
        </w:rPr>
        <w:t>1. مقدمة تحليلية: تعريف كيان المدرسة</w:t>
      </w:r>
    </w:p>
    <w:p w14:paraId="563D4A05" w14:textId="77777777" w:rsidR="00B44882" w:rsidRDefault="00000000">
      <w:pPr>
        <w:rPr>
          <w:sz w:val="32"/>
          <w:szCs w:val="32"/>
          <w:rtl/>
          <w:lang w:bidi="ar-DZ"/>
        </w:rPr>
      </w:pPr>
      <w:r>
        <w:rPr>
          <w:rFonts w:hint="cs"/>
          <w:sz w:val="32"/>
          <w:szCs w:val="32"/>
          <w:rtl/>
          <w:lang w:bidi="ar-DZ"/>
        </w:rPr>
        <w:t>كيان المدرسة هو الوحدة التنظيمية الأساسية والأولى في النظام التعليمي، تمثل المؤسسة التعليمية التي تقدم الخدمات التربوية والتعليمية وفق أطر ومعايير محددة. في نظام أتمتة العمليات التعليمية والإدارية، يعتبر كيان المدرسة كياناً مؤسسياً مستقلاً يمتلك هوية تنظيمية فريدة، ودورة حياة كاملة تبدأ من التأسيس وتنتهي بالإغلاق والأرشفة.</w:t>
      </w:r>
    </w:p>
    <w:p w14:paraId="084D9057" w14:textId="77777777" w:rsidR="00B44882" w:rsidRDefault="00B44882">
      <w:pPr>
        <w:rPr>
          <w:sz w:val="32"/>
          <w:szCs w:val="32"/>
          <w:rtl/>
          <w:lang w:bidi="ar-DZ"/>
        </w:rPr>
      </w:pPr>
    </w:p>
    <w:p w14:paraId="22A70A03" w14:textId="77777777" w:rsidR="00B44882" w:rsidRDefault="00000000">
      <w:pPr>
        <w:rPr>
          <w:i/>
          <w:iCs/>
          <w:sz w:val="32"/>
          <w:szCs w:val="32"/>
          <w:rtl/>
          <w:lang w:bidi="ar-DZ"/>
        </w:rPr>
      </w:pPr>
      <w:r>
        <w:rPr>
          <w:rFonts w:hint="cs"/>
          <w:i/>
          <w:iCs/>
          <w:sz w:val="32"/>
          <w:szCs w:val="32"/>
          <w:rtl/>
          <w:lang w:bidi="ar-DZ"/>
        </w:rPr>
        <w:t>يتميز كيان المدرسة بالخصائص التالية:</w:t>
      </w:r>
    </w:p>
    <w:p w14:paraId="7D37D59A" w14:textId="77777777" w:rsidR="00B44882" w:rsidRDefault="00000000">
      <w:pPr>
        <w:rPr>
          <w:sz w:val="32"/>
          <w:szCs w:val="32"/>
          <w:rtl/>
          <w:lang w:bidi="ar-DZ"/>
        </w:rPr>
      </w:pPr>
      <w:r>
        <w:rPr>
          <w:rFonts w:hint="cs"/>
          <w:sz w:val="32"/>
          <w:szCs w:val="32"/>
          <w:rtl/>
          <w:lang w:bidi="ar-DZ"/>
        </w:rPr>
        <w:t>· استقلالية إدارية محدودة: تتمتع بصلاحيات تشغيلية داخل إطار السياسات العامة</w:t>
      </w:r>
    </w:p>
    <w:p w14:paraId="620A5DD8" w14:textId="77777777" w:rsidR="00B44882" w:rsidRDefault="00000000">
      <w:pPr>
        <w:rPr>
          <w:sz w:val="32"/>
          <w:szCs w:val="32"/>
          <w:rtl/>
          <w:lang w:bidi="ar-DZ"/>
        </w:rPr>
      </w:pPr>
      <w:r>
        <w:rPr>
          <w:rFonts w:hint="cs"/>
          <w:sz w:val="32"/>
          <w:szCs w:val="32"/>
          <w:rtl/>
          <w:lang w:bidi="ar-DZ"/>
        </w:rPr>
        <w:t>· تبعية إشرافية كاملة: تخضع لإشراف مكتب التربية والتعليم في جميع الجوانب</w:t>
      </w:r>
    </w:p>
    <w:p w14:paraId="42BF0CB2" w14:textId="77777777" w:rsidR="00B44882" w:rsidRDefault="00000000">
      <w:pPr>
        <w:rPr>
          <w:sz w:val="32"/>
          <w:szCs w:val="32"/>
          <w:rtl/>
          <w:lang w:bidi="ar-DZ"/>
        </w:rPr>
      </w:pPr>
      <w:r>
        <w:rPr>
          <w:rFonts w:hint="cs"/>
          <w:sz w:val="32"/>
          <w:szCs w:val="32"/>
          <w:rtl/>
          <w:lang w:bidi="ar-DZ"/>
        </w:rPr>
        <w:t>· هوية أكاديمية مميزة: تحدد بمراحلها الدراسية، خططها، وبرامجها التعليمية</w:t>
      </w:r>
    </w:p>
    <w:p w14:paraId="3656F1B7" w14:textId="77777777" w:rsidR="00B44882" w:rsidRDefault="00000000">
      <w:pPr>
        <w:rPr>
          <w:sz w:val="32"/>
          <w:szCs w:val="32"/>
          <w:rtl/>
          <w:lang w:bidi="ar-DZ"/>
        </w:rPr>
      </w:pPr>
      <w:r>
        <w:rPr>
          <w:rFonts w:hint="cs"/>
          <w:sz w:val="32"/>
          <w:szCs w:val="32"/>
          <w:rtl/>
          <w:lang w:bidi="ar-DZ"/>
        </w:rPr>
        <w:t>· دورة حياة متكاملة: تمر بمراحل التأسيس، التشغيل، التطوير، والتخلي النهائي</w:t>
      </w:r>
    </w:p>
    <w:p w14:paraId="4083C648" w14:textId="77777777" w:rsidR="00B44882" w:rsidRDefault="00B44882">
      <w:pPr>
        <w:rPr>
          <w:sz w:val="32"/>
          <w:szCs w:val="32"/>
          <w:rtl/>
          <w:lang w:bidi="ar-DZ"/>
        </w:rPr>
      </w:pPr>
    </w:p>
    <w:p w14:paraId="1A5A98F7" w14:textId="77777777" w:rsidR="00B44882" w:rsidRDefault="00000000">
      <w:pPr>
        <w:rPr>
          <w:sz w:val="32"/>
          <w:szCs w:val="32"/>
          <w:rtl/>
          <w:lang w:bidi="ar-DZ"/>
        </w:rPr>
      </w:pPr>
      <w:r>
        <w:rPr>
          <w:rFonts w:hint="cs"/>
          <w:sz w:val="32"/>
          <w:szCs w:val="32"/>
          <w:rtl/>
          <w:lang w:bidi="ar-DZ"/>
        </w:rPr>
        <w:t>يقتصر تحليل هذا الكيان على الجوانب التنظيمية والإدارية والمؤسسية فقط، مع تجنب التداخل مع كيانات الأفراد (الطلاب، الموظفين) أو الأصول المادية، مع الحفاظ على نقاط الربط الواضحة مع هذه الكيانات عبر مفاتيح علائقية محددة.</w:t>
      </w:r>
    </w:p>
    <w:p w14:paraId="20AB0949" w14:textId="77777777" w:rsidR="00B44882" w:rsidRDefault="00B44882">
      <w:pPr>
        <w:rPr>
          <w:sz w:val="32"/>
          <w:szCs w:val="32"/>
          <w:u w:val="single"/>
          <w:rtl/>
          <w:lang w:bidi="ar-DZ"/>
        </w:rPr>
      </w:pPr>
    </w:p>
    <w:p w14:paraId="5C8FE8EB" w14:textId="77777777" w:rsidR="00B44882" w:rsidRDefault="00000000">
      <w:pPr>
        <w:rPr>
          <w:sz w:val="32"/>
          <w:szCs w:val="32"/>
          <w:u w:val="single"/>
          <w:rtl/>
          <w:lang w:bidi="ar-DZ"/>
        </w:rPr>
      </w:pPr>
      <w:r>
        <w:rPr>
          <w:rFonts w:hint="cs"/>
          <w:sz w:val="32"/>
          <w:szCs w:val="32"/>
          <w:u w:val="single"/>
          <w:rtl/>
          <w:lang w:bidi="ar-DZ"/>
        </w:rPr>
        <w:t>2. القائمة الكاملة لعمليات كيان المدرسة</w:t>
      </w:r>
    </w:p>
    <w:p w14:paraId="17E77071" w14:textId="77777777" w:rsidR="00B44882" w:rsidRDefault="00B44882">
      <w:pPr>
        <w:rPr>
          <w:b/>
          <w:bCs/>
          <w:i/>
          <w:iCs/>
          <w:sz w:val="32"/>
          <w:szCs w:val="32"/>
          <w:rtl/>
          <w:lang w:bidi="ar-DZ"/>
        </w:rPr>
      </w:pPr>
    </w:p>
    <w:p w14:paraId="24D15633" w14:textId="77777777" w:rsidR="00B44882" w:rsidRDefault="00000000">
      <w:pPr>
        <w:rPr>
          <w:b/>
          <w:bCs/>
          <w:i/>
          <w:iCs/>
          <w:sz w:val="32"/>
          <w:szCs w:val="32"/>
          <w:rtl/>
          <w:lang w:bidi="ar-DZ"/>
        </w:rPr>
      </w:pPr>
      <w:r>
        <w:rPr>
          <w:rFonts w:hint="cs"/>
          <w:b/>
          <w:bCs/>
          <w:i/>
          <w:iCs/>
          <w:sz w:val="32"/>
          <w:szCs w:val="32"/>
          <w:rtl/>
          <w:lang w:bidi="ar-DZ"/>
        </w:rPr>
        <w:t>الفئة الأولى: العمليات التعريفية وإدارة دورة حياة المدرسة</w:t>
      </w:r>
    </w:p>
    <w:p w14:paraId="0DE4B062" w14:textId="77777777" w:rsidR="00B44882" w:rsidRDefault="00000000">
      <w:pPr>
        <w:rPr>
          <w:sz w:val="32"/>
          <w:szCs w:val="32"/>
          <w:rtl/>
          <w:lang w:bidi="ar-DZ"/>
        </w:rPr>
      </w:pPr>
      <w:r>
        <w:rPr>
          <w:rFonts w:hint="cs"/>
          <w:sz w:val="32"/>
          <w:szCs w:val="32"/>
          <w:rtl/>
          <w:lang w:bidi="ar-DZ"/>
        </w:rPr>
        <w:t>1. إنشاء وتسجيل المدرسة في النظام المركزي</w:t>
      </w:r>
    </w:p>
    <w:p w14:paraId="194F4884" w14:textId="77777777" w:rsidR="00B44882" w:rsidRDefault="00000000">
      <w:pPr>
        <w:rPr>
          <w:sz w:val="32"/>
          <w:szCs w:val="32"/>
          <w:rtl/>
          <w:lang w:bidi="ar-DZ"/>
        </w:rPr>
      </w:pPr>
      <w:r>
        <w:rPr>
          <w:rFonts w:hint="cs"/>
          <w:sz w:val="32"/>
          <w:szCs w:val="32"/>
          <w:rtl/>
          <w:lang w:bidi="ar-DZ"/>
        </w:rPr>
        <w:t>2. ربط المدرسة بمكتب التربية والتعليم</w:t>
      </w:r>
    </w:p>
    <w:p w14:paraId="119DAA2D" w14:textId="77777777" w:rsidR="00B44882" w:rsidRDefault="00000000">
      <w:pPr>
        <w:rPr>
          <w:sz w:val="32"/>
          <w:szCs w:val="32"/>
          <w:rtl/>
          <w:lang w:bidi="ar-DZ"/>
        </w:rPr>
      </w:pPr>
      <w:r>
        <w:rPr>
          <w:rFonts w:hint="cs"/>
          <w:sz w:val="32"/>
          <w:szCs w:val="32"/>
          <w:rtl/>
          <w:lang w:bidi="ar-DZ"/>
        </w:rPr>
        <w:lastRenderedPageBreak/>
        <w:t>3. تسجيل الرقم/الكود المؤسسي الرسمي</w:t>
      </w:r>
    </w:p>
    <w:p w14:paraId="689638FE" w14:textId="77777777" w:rsidR="00B44882" w:rsidRDefault="00000000">
      <w:pPr>
        <w:rPr>
          <w:sz w:val="32"/>
          <w:szCs w:val="32"/>
          <w:rtl/>
          <w:lang w:bidi="ar-DZ"/>
        </w:rPr>
      </w:pPr>
      <w:r>
        <w:rPr>
          <w:rFonts w:hint="cs"/>
          <w:sz w:val="32"/>
          <w:szCs w:val="32"/>
          <w:rtl/>
          <w:lang w:bidi="ar-DZ"/>
        </w:rPr>
        <w:t>4. تحديد نوع المدرسة (حكومية / أهلية / مختلطة / دولية)</w:t>
      </w:r>
    </w:p>
    <w:p w14:paraId="66154E66" w14:textId="77777777" w:rsidR="00B44882" w:rsidRDefault="00000000">
      <w:pPr>
        <w:rPr>
          <w:sz w:val="32"/>
          <w:szCs w:val="32"/>
          <w:rtl/>
          <w:lang w:bidi="ar-DZ"/>
        </w:rPr>
      </w:pPr>
      <w:r>
        <w:rPr>
          <w:rFonts w:hint="cs"/>
          <w:sz w:val="32"/>
          <w:szCs w:val="32"/>
          <w:rtl/>
          <w:lang w:bidi="ar-DZ"/>
        </w:rPr>
        <w:t>5. تحديد جنس المدرسة (بنين / بنات / مختلطة)</w:t>
      </w:r>
    </w:p>
    <w:p w14:paraId="5A6D8EFF" w14:textId="77777777" w:rsidR="00B44882" w:rsidRDefault="00000000">
      <w:pPr>
        <w:rPr>
          <w:sz w:val="32"/>
          <w:szCs w:val="32"/>
          <w:rtl/>
          <w:lang w:bidi="ar-DZ"/>
        </w:rPr>
      </w:pPr>
      <w:r>
        <w:rPr>
          <w:rFonts w:hint="cs"/>
          <w:sz w:val="32"/>
          <w:szCs w:val="32"/>
          <w:rtl/>
          <w:lang w:bidi="ar-DZ"/>
        </w:rPr>
        <w:t>6. تحديد المراحل الدراسية للمدرسة (ابتدائي، متوسط، ثانوي)</w:t>
      </w:r>
    </w:p>
    <w:p w14:paraId="3813B4B7" w14:textId="77777777" w:rsidR="00B44882" w:rsidRDefault="00000000">
      <w:pPr>
        <w:rPr>
          <w:sz w:val="32"/>
          <w:szCs w:val="32"/>
          <w:rtl/>
          <w:lang w:bidi="ar-DZ"/>
        </w:rPr>
      </w:pPr>
      <w:r>
        <w:rPr>
          <w:rFonts w:hint="cs"/>
          <w:sz w:val="32"/>
          <w:szCs w:val="32"/>
          <w:rtl/>
          <w:lang w:bidi="ar-DZ"/>
        </w:rPr>
        <w:t>7. تحديد نظام الدوام (فترة واحدة / فترتين / ثلاث فترات)</w:t>
      </w:r>
    </w:p>
    <w:p w14:paraId="67088F6B" w14:textId="77777777" w:rsidR="00B44882" w:rsidRDefault="00000000">
      <w:pPr>
        <w:rPr>
          <w:sz w:val="32"/>
          <w:szCs w:val="32"/>
          <w:rtl/>
          <w:lang w:bidi="ar-DZ"/>
        </w:rPr>
      </w:pPr>
      <w:r>
        <w:rPr>
          <w:rFonts w:hint="cs"/>
          <w:sz w:val="32"/>
          <w:szCs w:val="32"/>
          <w:rtl/>
          <w:lang w:bidi="ar-DZ"/>
        </w:rPr>
        <w:t>8. تحديث بيانات التواصل والموقع الجغرافي</w:t>
      </w:r>
    </w:p>
    <w:p w14:paraId="4E72EBE3" w14:textId="77777777" w:rsidR="00B44882" w:rsidRDefault="00000000">
      <w:pPr>
        <w:rPr>
          <w:sz w:val="32"/>
          <w:szCs w:val="32"/>
          <w:rtl/>
          <w:lang w:bidi="ar-DZ"/>
        </w:rPr>
      </w:pPr>
      <w:r>
        <w:rPr>
          <w:rFonts w:hint="cs"/>
          <w:sz w:val="32"/>
          <w:szCs w:val="32"/>
          <w:rtl/>
          <w:lang w:bidi="ar-DZ"/>
        </w:rPr>
        <w:t>9. تغيير اسم المدرسة أو تصنيفها بقرار رسمي</w:t>
      </w:r>
    </w:p>
    <w:p w14:paraId="29D05283" w14:textId="77777777" w:rsidR="00B44882" w:rsidRDefault="00000000">
      <w:pPr>
        <w:rPr>
          <w:sz w:val="32"/>
          <w:szCs w:val="32"/>
          <w:rtl/>
          <w:lang w:bidi="ar-DZ"/>
        </w:rPr>
      </w:pPr>
      <w:r>
        <w:rPr>
          <w:rFonts w:hint="cs"/>
          <w:sz w:val="32"/>
          <w:szCs w:val="32"/>
          <w:rtl/>
          <w:lang w:bidi="ar-DZ"/>
        </w:rPr>
        <w:t>10. تفعيل المدرسة للعمل الرسمي</w:t>
      </w:r>
    </w:p>
    <w:p w14:paraId="37FA2669" w14:textId="77777777" w:rsidR="00B44882" w:rsidRDefault="00000000">
      <w:pPr>
        <w:rPr>
          <w:sz w:val="32"/>
          <w:szCs w:val="32"/>
          <w:rtl/>
          <w:lang w:bidi="ar-DZ"/>
        </w:rPr>
      </w:pPr>
      <w:r>
        <w:rPr>
          <w:rFonts w:hint="cs"/>
          <w:sz w:val="32"/>
          <w:szCs w:val="32"/>
          <w:rtl/>
          <w:lang w:bidi="ar-DZ"/>
        </w:rPr>
        <w:t>11. إيقاف المدرسة مؤقتًا (لصيانة، ظروف طارئة، تجديد)</w:t>
      </w:r>
    </w:p>
    <w:p w14:paraId="12A0542D" w14:textId="77777777" w:rsidR="00B44882" w:rsidRDefault="00000000">
      <w:pPr>
        <w:rPr>
          <w:sz w:val="32"/>
          <w:szCs w:val="32"/>
          <w:rtl/>
          <w:lang w:bidi="ar-DZ"/>
        </w:rPr>
      </w:pPr>
      <w:r>
        <w:rPr>
          <w:rFonts w:hint="cs"/>
          <w:sz w:val="32"/>
          <w:szCs w:val="32"/>
          <w:rtl/>
          <w:lang w:bidi="ar-DZ"/>
        </w:rPr>
        <w:t>12. نقل تبعية المدرسة إلى مكتب تربية آخر</w:t>
      </w:r>
    </w:p>
    <w:p w14:paraId="2BCA0782" w14:textId="77777777" w:rsidR="00B44882" w:rsidRDefault="00000000">
      <w:pPr>
        <w:rPr>
          <w:sz w:val="32"/>
          <w:szCs w:val="32"/>
          <w:rtl/>
          <w:lang w:bidi="ar-DZ"/>
        </w:rPr>
      </w:pPr>
      <w:r>
        <w:rPr>
          <w:rFonts w:hint="cs"/>
          <w:sz w:val="32"/>
          <w:szCs w:val="32"/>
          <w:rtl/>
          <w:lang w:bidi="ar-DZ"/>
        </w:rPr>
        <w:t>13. إغلاق المدرسة نهائيًا</w:t>
      </w:r>
    </w:p>
    <w:p w14:paraId="008ED2CF" w14:textId="77777777" w:rsidR="00B44882" w:rsidRDefault="00000000">
      <w:pPr>
        <w:rPr>
          <w:sz w:val="32"/>
          <w:szCs w:val="32"/>
          <w:rtl/>
          <w:lang w:bidi="ar-DZ"/>
        </w:rPr>
      </w:pPr>
      <w:r>
        <w:rPr>
          <w:rFonts w:hint="cs"/>
          <w:sz w:val="32"/>
          <w:szCs w:val="32"/>
          <w:rtl/>
          <w:lang w:bidi="ar-DZ"/>
        </w:rPr>
        <w:t>14. أرشفة المدرسة وسجلاتها التاريخية</w:t>
      </w:r>
    </w:p>
    <w:p w14:paraId="0239F4BE" w14:textId="77777777" w:rsidR="00B44882" w:rsidRDefault="00B44882">
      <w:pPr>
        <w:rPr>
          <w:sz w:val="32"/>
          <w:szCs w:val="32"/>
          <w:rtl/>
          <w:lang w:bidi="ar-DZ"/>
        </w:rPr>
      </w:pPr>
    </w:p>
    <w:p w14:paraId="046ED094" w14:textId="77777777" w:rsidR="00B44882" w:rsidRDefault="00000000">
      <w:pPr>
        <w:rPr>
          <w:b/>
          <w:bCs/>
          <w:i/>
          <w:iCs/>
          <w:sz w:val="32"/>
          <w:szCs w:val="32"/>
          <w:rtl/>
          <w:lang w:bidi="ar-DZ"/>
        </w:rPr>
      </w:pPr>
      <w:r>
        <w:rPr>
          <w:rFonts w:hint="cs"/>
          <w:b/>
          <w:bCs/>
          <w:i/>
          <w:iCs/>
          <w:sz w:val="32"/>
          <w:szCs w:val="32"/>
          <w:rtl/>
          <w:lang w:bidi="ar-DZ"/>
        </w:rPr>
        <w:t>الفئة الثانية: العمليات الأكاديمية التنظيمية</w:t>
      </w:r>
    </w:p>
    <w:p w14:paraId="2A447B8B" w14:textId="77777777" w:rsidR="00B44882" w:rsidRDefault="00B44882">
      <w:pPr>
        <w:rPr>
          <w:sz w:val="32"/>
          <w:szCs w:val="32"/>
          <w:rtl/>
          <w:lang w:bidi="ar-DZ"/>
        </w:rPr>
      </w:pPr>
    </w:p>
    <w:p w14:paraId="2044506C" w14:textId="77777777" w:rsidR="00B44882" w:rsidRDefault="00000000">
      <w:pPr>
        <w:rPr>
          <w:sz w:val="32"/>
          <w:szCs w:val="32"/>
          <w:rtl/>
          <w:lang w:bidi="ar-DZ"/>
        </w:rPr>
      </w:pPr>
      <w:r>
        <w:rPr>
          <w:rFonts w:hint="cs"/>
          <w:sz w:val="32"/>
          <w:szCs w:val="32"/>
          <w:rtl/>
          <w:lang w:bidi="ar-DZ"/>
        </w:rPr>
        <w:t>1. تحديد العام الدراسي المعتمد للمدرسة</w:t>
      </w:r>
    </w:p>
    <w:p w14:paraId="77CE0032" w14:textId="77777777" w:rsidR="00B44882" w:rsidRDefault="00000000">
      <w:pPr>
        <w:rPr>
          <w:sz w:val="32"/>
          <w:szCs w:val="32"/>
          <w:rtl/>
          <w:lang w:bidi="ar-DZ"/>
        </w:rPr>
      </w:pPr>
      <w:r>
        <w:rPr>
          <w:rFonts w:hint="cs"/>
          <w:sz w:val="32"/>
          <w:szCs w:val="32"/>
          <w:rtl/>
          <w:lang w:bidi="ar-DZ"/>
        </w:rPr>
        <w:t>2. اعتماد الفصول الدراسية (الأول / الثاني / الثالث إن وجد)</w:t>
      </w:r>
    </w:p>
    <w:p w14:paraId="34EA6A83" w14:textId="77777777" w:rsidR="00B44882" w:rsidRDefault="00000000">
      <w:pPr>
        <w:rPr>
          <w:sz w:val="32"/>
          <w:szCs w:val="32"/>
          <w:rtl/>
          <w:lang w:bidi="ar-DZ"/>
        </w:rPr>
      </w:pPr>
      <w:r>
        <w:rPr>
          <w:rFonts w:hint="cs"/>
          <w:sz w:val="32"/>
          <w:szCs w:val="32"/>
          <w:rtl/>
          <w:lang w:bidi="ar-DZ"/>
        </w:rPr>
        <w:t>3. تحديد بداية ونهاية كل فصل دراسي</w:t>
      </w:r>
    </w:p>
    <w:p w14:paraId="2004F03E" w14:textId="77777777" w:rsidR="00B44882" w:rsidRDefault="00000000">
      <w:pPr>
        <w:rPr>
          <w:sz w:val="32"/>
          <w:szCs w:val="32"/>
          <w:rtl/>
          <w:lang w:bidi="ar-DZ"/>
        </w:rPr>
      </w:pPr>
      <w:r>
        <w:rPr>
          <w:rFonts w:hint="cs"/>
          <w:sz w:val="32"/>
          <w:szCs w:val="32"/>
          <w:rtl/>
          <w:lang w:bidi="ar-DZ"/>
        </w:rPr>
        <w:t>4. اعتماد التقويم الدراسي السنوي للمدرسة</w:t>
      </w:r>
    </w:p>
    <w:p w14:paraId="78814D64" w14:textId="77777777" w:rsidR="00B44882" w:rsidRDefault="00000000">
      <w:pPr>
        <w:rPr>
          <w:sz w:val="32"/>
          <w:szCs w:val="32"/>
          <w:rtl/>
          <w:lang w:bidi="ar-DZ"/>
        </w:rPr>
      </w:pPr>
      <w:r>
        <w:rPr>
          <w:rFonts w:hint="cs"/>
          <w:sz w:val="32"/>
          <w:szCs w:val="32"/>
          <w:rtl/>
          <w:lang w:bidi="ar-DZ"/>
        </w:rPr>
        <w:t>5. ربط المدرسة بالخطة الدراسية المعتمدة من المكتب</w:t>
      </w:r>
    </w:p>
    <w:p w14:paraId="1382F17D" w14:textId="77777777" w:rsidR="00B44882" w:rsidRDefault="00000000">
      <w:pPr>
        <w:rPr>
          <w:sz w:val="32"/>
          <w:szCs w:val="32"/>
          <w:rtl/>
          <w:lang w:bidi="ar-DZ"/>
        </w:rPr>
      </w:pPr>
      <w:r>
        <w:rPr>
          <w:rFonts w:hint="cs"/>
          <w:sz w:val="32"/>
          <w:szCs w:val="32"/>
          <w:rtl/>
          <w:lang w:bidi="ar-DZ"/>
        </w:rPr>
        <w:t>6. تحديد الصفوف الدراسية التي تقدمها المدرسة</w:t>
      </w:r>
    </w:p>
    <w:p w14:paraId="2176FB24" w14:textId="77777777" w:rsidR="00B44882" w:rsidRDefault="00000000">
      <w:pPr>
        <w:rPr>
          <w:sz w:val="32"/>
          <w:szCs w:val="32"/>
          <w:rtl/>
          <w:lang w:bidi="ar-DZ"/>
        </w:rPr>
      </w:pPr>
      <w:r>
        <w:rPr>
          <w:rFonts w:hint="cs"/>
          <w:sz w:val="32"/>
          <w:szCs w:val="32"/>
          <w:rtl/>
          <w:lang w:bidi="ar-DZ"/>
        </w:rPr>
        <w:t>7. تحديد نطاق الطاقة الاستيعابية الأكاديمية</w:t>
      </w:r>
    </w:p>
    <w:p w14:paraId="6C8D466D" w14:textId="77777777" w:rsidR="00B44882" w:rsidRDefault="00000000">
      <w:pPr>
        <w:rPr>
          <w:sz w:val="32"/>
          <w:szCs w:val="32"/>
          <w:rtl/>
          <w:lang w:bidi="ar-DZ"/>
        </w:rPr>
      </w:pPr>
      <w:r>
        <w:rPr>
          <w:rFonts w:hint="cs"/>
          <w:sz w:val="32"/>
          <w:szCs w:val="32"/>
          <w:rtl/>
          <w:lang w:bidi="ar-DZ"/>
        </w:rPr>
        <w:lastRenderedPageBreak/>
        <w:t>8. تسجيل التزام المدرسة بالخطة الزمنية الدراسية</w:t>
      </w:r>
    </w:p>
    <w:p w14:paraId="02D3C634" w14:textId="77777777" w:rsidR="00B44882" w:rsidRDefault="00000000">
      <w:pPr>
        <w:rPr>
          <w:sz w:val="32"/>
          <w:szCs w:val="32"/>
          <w:rtl/>
          <w:lang w:bidi="ar-DZ"/>
        </w:rPr>
      </w:pPr>
      <w:r>
        <w:rPr>
          <w:rFonts w:hint="cs"/>
          <w:sz w:val="32"/>
          <w:szCs w:val="32"/>
          <w:rtl/>
          <w:lang w:bidi="ar-DZ"/>
        </w:rPr>
        <w:t>9. تسجيل الانحرافات عن الخطة الزمنية المعتمدة</w:t>
      </w:r>
    </w:p>
    <w:p w14:paraId="11675D16" w14:textId="77777777" w:rsidR="00B44882" w:rsidRDefault="00000000">
      <w:pPr>
        <w:rPr>
          <w:sz w:val="32"/>
          <w:szCs w:val="32"/>
          <w:rtl/>
          <w:lang w:bidi="ar-DZ"/>
        </w:rPr>
      </w:pPr>
      <w:r>
        <w:rPr>
          <w:rFonts w:hint="cs"/>
          <w:sz w:val="32"/>
          <w:szCs w:val="32"/>
          <w:rtl/>
          <w:lang w:bidi="ar-DZ"/>
        </w:rPr>
        <w:t>10. طلب استثناء أكاديمي (منهج خاص، توقيت مختلف)</w:t>
      </w:r>
    </w:p>
    <w:p w14:paraId="456ABE35" w14:textId="77777777" w:rsidR="00B44882" w:rsidRDefault="00B44882">
      <w:pPr>
        <w:rPr>
          <w:sz w:val="32"/>
          <w:szCs w:val="32"/>
          <w:rtl/>
          <w:lang w:bidi="ar-DZ"/>
        </w:rPr>
      </w:pPr>
    </w:p>
    <w:p w14:paraId="2B0FBDFD" w14:textId="77777777" w:rsidR="00B44882" w:rsidRDefault="00000000">
      <w:pPr>
        <w:rPr>
          <w:b/>
          <w:bCs/>
          <w:i/>
          <w:iCs/>
          <w:sz w:val="32"/>
          <w:szCs w:val="32"/>
          <w:rtl/>
          <w:lang w:bidi="ar-DZ"/>
        </w:rPr>
      </w:pPr>
      <w:r>
        <w:rPr>
          <w:rFonts w:hint="cs"/>
          <w:b/>
          <w:bCs/>
          <w:i/>
          <w:iCs/>
          <w:sz w:val="32"/>
          <w:szCs w:val="32"/>
          <w:rtl/>
          <w:lang w:bidi="ar-DZ"/>
        </w:rPr>
        <w:t>الفئة الثالثة: العمليات القيادية والهيكل الإداري</w:t>
      </w:r>
    </w:p>
    <w:p w14:paraId="15F8585F" w14:textId="77777777" w:rsidR="00B44882" w:rsidRDefault="00B44882">
      <w:pPr>
        <w:rPr>
          <w:sz w:val="32"/>
          <w:szCs w:val="32"/>
          <w:rtl/>
          <w:lang w:bidi="ar-DZ"/>
        </w:rPr>
      </w:pPr>
    </w:p>
    <w:p w14:paraId="7362F698" w14:textId="77777777" w:rsidR="00B44882" w:rsidRDefault="00000000">
      <w:pPr>
        <w:rPr>
          <w:sz w:val="32"/>
          <w:szCs w:val="32"/>
          <w:rtl/>
          <w:lang w:bidi="ar-DZ"/>
        </w:rPr>
      </w:pPr>
      <w:r>
        <w:rPr>
          <w:rFonts w:hint="cs"/>
          <w:sz w:val="32"/>
          <w:szCs w:val="32"/>
          <w:rtl/>
          <w:lang w:bidi="ar-DZ"/>
        </w:rPr>
        <w:t>1. ترشيح القيادة المدرسية (مدير / وكيل / مساعدين)</w:t>
      </w:r>
    </w:p>
    <w:p w14:paraId="369B2D5D" w14:textId="77777777" w:rsidR="00B44882" w:rsidRDefault="00000000">
      <w:pPr>
        <w:rPr>
          <w:sz w:val="32"/>
          <w:szCs w:val="32"/>
          <w:rtl/>
          <w:lang w:bidi="ar-DZ"/>
        </w:rPr>
      </w:pPr>
      <w:r>
        <w:rPr>
          <w:rFonts w:hint="cs"/>
          <w:sz w:val="32"/>
          <w:szCs w:val="32"/>
          <w:rtl/>
          <w:lang w:bidi="ar-DZ"/>
        </w:rPr>
        <w:t>2. اعتماد القيادة المدرسية رسميًا من المكتب</w:t>
      </w:r>
    </w:p>
    <w:p w14:paraId="7A282445" w14:textId="77777777" w:rsidR="00B44882" w:rsidRDefault="00000000">
      <w:pPr>
        <w:rPr>
          <w:sz w:val="32"/>
          <w:szCs w:val="32"/>
          <w:rtl/>
          <w:lang w:bidi="ar-DZ"/>
        </w:rPr>
      </w:pPr>
      <w:r>
        <w:rPr>
          <w:rFonts w:hint="cs"/>
          <w:sz w:val="32"/>
          <w:szCs w:val="32"/>
          <w:rtl/>
          <w:lang w:bidi="ar-DZ"/>
        </w:rPr>
        <w:t>3. ربط قائد مدرسي بالمدرسة (تعيين فعلي)</w:t>
      </w:r>
    </w:p>
    <w:p w14:paraId="710462F3" w14:textId="77777777" w:rsidR="00B44882" w:rsidRDefault="00000000">
      <w:pPr>
        <w:rPr>
          <w:sz w:val="32"/>
          <w:szCs w:val="32"/>
          <w:rtl/>
          <w:lang w:bidi="ar-DZ"/>
        </w:rPr>
      </w:pPr>
      <w:r>
        <w:rPr>
          <w:rFonts w:hint="cs"/>
          <w:sz w:val="32"/>
          <w:szCs w:val="32"/>
          <w:rtl/>
          <w:lang w:bidi="ar-DZ"/>
        </w:rPr>
        <w:t>4. إنهاء ربط قائد مدرسي بالمدرسة (نقل، إحالة، استقالة)</w:t>
      </w:r>
    </w:p>
    <w:p w14:paraId="5054F618" w14:textId="77777777" w:rsidR="00B44882" w:rsidRDefault="00000000">
      <w:pPr>
        <w:rPr>
          <w:sz w:val="32"/>
          <w:szCs w:val="32"/>
          <w:rtl/>
          <w:lang w:bidi="ar-DZ"/>
        </w:rPr>
      </w:pPr>
      <w:r>
        <w:rPr>
          <w:rFonts w:hint="cs"/>
          <w:sz w:val="32"/>
          <w:szCs w:val="32"/>
          <w:rtl/>
          <w:lang w:bidi="ar-DZ"/>
        </w:rPr>
        <w:t>5. إعداد الهيكل التنظيمي المقترح للمدرسة</w:t>
      </w:r>
    </w:p>
    <w:p w14:paraId="6671CD42" w14:textId="77777777" w:rsidR="00B44882" w:rsidRDefault="00000000">
      <w:pPr>
        <w:rPr>
          <w:sz w:val="32"/>
          <w:szCs w:val="32"/>
          <w:rtl/>
          <w:lang w:bidi="ar-DZ"/>
        </w:rPr>
      </w:pPr>
      <w:r>
        <w:rPr>
          <w:rFonts w:hint="cs"/>
          <w:sz w:val="32"/>
          <w:szCs w:val="32"/>
          <w:rtl/>
          <w:lang w:bidi="ar-DZ"/>
        </w:rPr>
        <w:t>6. اعتماد الهيكل التنظيمي من مكتب التربية</w:t>
      </w:r>
    </w:p>
    <w:p w14:paraId="36DC5550" w14:textId="77777777" w:rsidR="00B44882" w:rsidRDefault="00000000">
      <w:pPr>
        <w:rPr>
          <w:sz w:val="32"/>
          <w:szCs w:val="32"/>
          <w:rtl/>
          <w:lang w:bidi="ar-DZ"/>
        </w:rPr>
      </w:pPr>
      <w:r>
        <w:rPr>
          <w:rFonts w:hint="cs"/>
          <w:sz w:val="32"/>
          <w:szCs w:val="32"/>
          <w:rtl/>
          <w:lang w:bidi="ar-DZ"/>
        </w:rPr>
        <w:t>7. تحديث الهيكل الإداري للمدرسة (إضافة أقسام، دمج)</w:t>
      </w:r>
    </w:p>
    <w:p w14:paraId="3DC1ACF6" w14:textId="77777777" w:rsidR="00B44882" w:rsidRDefault="00000000">
      <w:pPr>
        <w:rPr>
          <w:sz w:val="32"/>
          <w:szCs w:val="32"/>
          <w:rtl/>
          <w:lang w:bidi="ar-DZ"/>
        </w:rPr>
      </w:pPr>
      <w:r>
        <w:rPr>
          <w:rFonts w:hint="cs"/>
          <w:sz w:val="32"/>
          <w:szCs w:val="32"/>
          <w:rtl/>
          <w:lang w:bidi="ar-DZ"/>
        </w:rPr>
        <w:t>8. تحديث الصلاحيات الداخلية للهيكل الإداري</w:t>
      </w:r>
    </w:p>
    <w:p w14:paraId="4A153D79" w14:textId="77777777" w:rsidR="00B44882" w:rsidRDefault="00000000">
      <w:pPr>
        <w:rPr>
          <w:sz w:val="32"/>
          <w:szCs w:val="32"/>
          <w:rtl/>
          <w:lang w:bidi="ar-DZ"/>
        </w:rPr>
      </w:pPr>
      <w:r>
        <w:rPr>
          <w:rFonts w:hint="cs"/>
          <w:sz w:val="32"/>
          <w:szCs w:val="32"/>
          <w:rtl/>
          <w:lang w:bidi="ar-DZ"/>
        </w:rPr>
        <w:t>9. توثيق القرارات الإدارية الصادرة عن إدارة المدرسة</w:t>
      </w:r>
    </w:p>
    <w:p w14:paraId="2BE41836" w14:textId="77777777" w:rsidR="00B44882" w:rsidRDefault="00000000">
      <w:pPr>
        <w:rPr>
          <w:sz w:val="32"/>
          <w:szCs w:val="32"/>
          <w:rtl/>
          <w:lang w:bidi="ar-DZ"/>
        </w:rPr>
      </w:pPr>
      <w:r>
        <w:rPr>
          <w:rFonts w:hint="cs"/>
          <w:sz w:val="32"/>
          <w:szCs w:val="32"/>
          <w:rtl/>
          <w:lang w:bidi="ar-DZ"/>
        </w:rPr>
        <w:t>10. اعتماد الدليل التنظيمي الداخلي للمدرسة</w:t>
      </w:r>
    </w:p>
    <w:p w14:paraId="68818D81" w14:textId="77777777" w:rsidR="00B44882" w:rsidRDefault="00B44882">
      <w:pPr>
        <w:rPr>
          <w:sz w:val="32"/>
          <w:szCs w:val="32"/>
          <w:rtl/>
          <w:lang w:bidi="ar-DZ"/>
        </w:rPr>
      </w:pPr>
    </w:p>
    <w:p w14:paraId="4D1E8F6A" w14:textId="77777777" w:rsidR="00B44882" w:rsidRDefault="00000000">
      <w:pPr>
        <w:rPr>
          <w:b/>
          <w:bCs/>
          <w:i/>
          <w:iCs/>
          <w:sz w:val="32"/>
          <w:szCs w:val="32"/>
          <w:rtl/>
          <w:lang w:bidi="ar-DZ"/>
        </w:rPr>
      </w:pPr>
      <w:r>
        <w:rPr>
          <w:rFonts w:hint="cs"/>
          <w:b/>
          <w:bCs/>
          <w:i/>
          <w:iCs/>
          <w:sz w:val="32"/>
          <w:szCs w:val="32"/>
          <w:rtl/>
          <w:lang w:bidi="ar-DZ"/>
        </w:rPr>
        <w:t>الفئة الرابعة: عمليات الاعتماد والجودة والإشراف التربوي</w:t>
      </w:r>
    </w:p>
    <w:p w14:paraId="2870B186" w14:textId="77777777" w:rsidR="00B44882" w:rsidRDefault="00B44882">
      <w:pPr>
        <w:rPr>
          <w:sz w:val="32"/>
          <w:szCs w:val="32"/>
          <w:rtl/>
          <w:lang w:bidi="ar-DZ"/>
        </w:rPr>
      </w:pPr>
    </w:p>
    <w:p w14:paraId="06571742" w14:textId="77777777" w:rsidR="00B44882" w:rsidRDefault="00000000">
      <w:pPr>
        <w:rPr>
          <w:sz w:val="32"/>
          <w:szCs w:val="32"/>
          <w:rtl/>
          <w:lang w:bidi="ar-DZ"/>
        </w:rPr>
      </w:pPr>
      <w:r>
        <w:rPr>
          <w:rFonts w:hint="cs"/>
          <w:sz w:val="32"/>
          <w:szCs w:val="32"/>
          <w:rtl/>
          <w:lang w:bidi="ar-DZ"/>
        </w:rPr>
        <w:t>1. تقديم طلب الاعتماد المدرسي الأولي</w:t>
      </w:r>
    </w:p>
    <w:p w14:paraId="5623ED95" w14:textId="77777777" w:rsidR="00B44882" w:rsidRDefault="00000000">
      <w:pPr>
        <w:rPr>
          <w:sz w:val="32"/>
          <w:szCs w:val="32"/>
          <w:rtl/>
          <w:lang w:bidi="ar-DZ"/>
        </w:rPr>
      </w:pPr>
      <w:r>
        <w:rPr>
          <w:rFonts w:hint="cs"/>
          <w:sz w:val="32"/>
          <w:szCs w:val="32"/>
          <w:rtl/>
          <w:lang w:bidi="ar-DZ"/>
        </w:rPr>
        <w:t>2. تقديم طلب تجديد الاعتماد المدرسي</w:t>
      </w:r>
    </w:p>
    <w:p w14:paraId="3B5E4638" w14:textId="77777777" w:rsidR="00B44882" w:rsidRDefault="00000000">
      <w:pPr>
        <w:rPr>
          <w:sz w:val="32"/>
          <w:szCs w:val="32"/>
          <w:rtl/>
          <w:lang w:bidi="ar-DZ"/>
        </w:rPr>
      </w:pPr>
      <w:r>
        <w:rPr>
          <w:rFonts w:hint="cs"/>
          <w:sz w:val="32"/>
          <w:szCs w:val="32"/>
          <w:rtl/>
          <w:lang w:bidi="ar-DZ"/>
        </w:rPr>
        <w:t>3. مراجعة بيانات المدرسة من مكتب التربية</w:t>
      </w:r>
    </w:p>
    <w:p w14:paraId="2AB8AB0F" w14:textId="77777777" w:rsidR="00B44882" w:rsidRDefault="00000000">
      <w:pPr>
        <w:rPr>
          <w:sz w:val="32"/>
          <w:szCs w:val="32"/>
          <w:rtl/>
          <w:lang w:bidi="ar-DZ"/>
        </w:rPr>
      </w:pPr>
      <w:r>
        <w:rPr>
          <w:rFonts w:hint="cs"/>
          <w:sz w:val="32"/>
          <w:szCs w:val="32"/>
          <w:rtl/>
          <w:lang w:bidi="ar-DZ"/>
        </w:rPr>
        <w:lastRenderedPageBreak/>
        <w:t>4. اعتماد المدرسة رسميًا من مكتب التربية</w:t>
      </w:r>
    </w:p>
    <w:p w14:paraId="09873AB1" w14:textId="77777777" w:rsidR="00B44882" w:rsidRDefault="00000000">
      <w:pPr>
        <w:rPr>
          <w:sz w:val="32"/>
          <w:szCs w:val="32"/>
          <w:rtl/>
          <w:lang w:bidi="ar-DZ"/>
        </w:rPr>
      </w:pPr>
      <w:r>
        <w:rPr>
          <w:rFonts w:hint="cs"/>
          <w:sz w:val="32"/>
          <w:szCs w:val="32"/>
          <w:rtl/>
          <w:lang w:bidi="ar-DZ"/>
        </w:rPr>
        <w:t>5. تسجيل درجة التقويم المدرسي (نتيجة التقييم)</w:t>
      </w:r>
    </w:p>
    <w:p w14:paraId="23E33C6B" w14:textId="77777777" w:rsidR="00B44882" w:rsidRDefault="00000000">
      <w:pPr>
        <w:rPr>
          <w:sz w:val="32"/>
          <w:szCs w:val="32"/>
          <w:rtl/>
          <w:lang w:bidi="ar-DZ"/>
        </w:rPr>
      </w:pPr>
      <w:r>
        <w:rPr>
          <w:rFonts w:hint="cs"/>
          <w:sz w:val="32"/>
          <w:szCs w:val="32"/>
          <w:rtl/>
          <w:lang w:bidi="ar-DZ"/>
        </w:rPr>
        <w:t>6. تحديث التصنيف النوعي للمدرسة (متميزة، تطبيقية، تجريبية)</w:t>
      </w:r>
    </w:p>
    <w:p w14:paraId="5F919D7A" w14:textId="77777777" w:rsidR="00B44882" w:rsidRDefault="00000000">
      <w:pPr>
        <w:rPr>
          <w:sz w:val="32"/>
          <w:szCs w:val="32"/>
          <w:rtl/>
          <w:lang w:bidi="ar-DZ"/>
        </w:rPr>
      </w:pPr>
      <w:r>
        <w:rPr>
          <w:rFonts w:hint="cs"/>
          <w:sz w:val="32"/>
          <w:szCs w:val="32"/>
          <w:rtl/>
          <w:lang w:bidi="ar-DZ"/>
        </w:rPr>
        <w:t>7. تعليق اعتماد المدرسة</w:t>
      </w:r>
    </w:p>
    <w:p w14:paraId="70532B88" w14:textId="77777777" w:rsidR="00B44882" w:rsidRDefault="00000000">
      <w:pPr>
        <w:rPr>
          <w:sz w:val="32"/>
          <w:szCs w:val="32"/>
          <w:rtl/>
          <w:lang w:bidi="ar-DZ"/>
        </w:rPr>
      </w:pPr>
      <w:r>
        <w:rPr>
          <w:rFonts w:hint="cs"/>
          <w:sz w:val="32"/>
          <w:szCs w:val="32"/>
          <w:rtl/>
          <w:lang w:bidi="ar-DZ"/>
        </w:rPr>
        <w:t>8. إلغاء اعتماد المدرسة</w:t>
      </w:r>
    </w:p>
    <w:p w14:paraId="41B9F4EC" w14:textId="77777777" w:rsidR="00B44882" w:rsidRDefault="00000000">
      <w:pPr>
        <w:rPr>
          <w:sz w:val="32"/>
          <w:szCs w:val="32"/>
          <w:rtl/>
          <w:lang w:bidi="ar-DZ"/>
        </w:rPr>
      </w:pPr>
      <w:r>
        <w:rPr>
          <w:rFonts w:hint="cs"/>
          <w:sz w:val="32"/>
          <w:szCs w:val="32"/>
          <w:rtl/>
          <w:lang w:bidi="ar-DZ"/>
        </w:rPr>
        <w:t>9. تحديث حالة الاعتماد المدرسي</w:t>
      </w:r>
    </w:p>
    <w:p w14:paraId="15F5C699" w14:textId="77777777" w:rsidR="00B44882" w:rsidRDefault="00000000">
      <w:pPr>
        <w:rPr>
          <w:sz w:val="32"/>
          <w:szCs w:val="32"/>
          <w:rtl/>
          <w:lang w:bidi="ar-DZ"/>
        </w:rPr>
      </w:pPr>
      <w:r>
        <w:rPr>
          <w:rFonts w:hint="cs"/>
          <w:sz w:val="32"/>
          <w:szCs w:val="32"/>
          <w:rtl/>
          <w:lang w:bidi="ar-DZ"/>
        </w:rPr>
        <w:t>10. جدولة الزيارات الإشرافية (دورية، مفاجئة، متابعة)</w:t>
      </w:r>
    </w:p>
    <w:p w14:paraId="10D08C4A" w14:textId="77777777" w:rsidR="00B44882" w:rsidRDefault="00000000">
      <w:pPr>
        <w:rPr>
          <w:sz w:val="32"/>
          <w:szCs w:val="32"/>
          <w:rtl/>
          <w:lang w:bidi="ar-DZ"/>
        </w:rPr>
      </w:pPr>
      <w:r>
        <w:rPr>
          <w:rFonts w:hint="cs"/>
          <w:sz w:val="32"/>
          <w:szCs w:val="32"/>
          <w:rtl/>
          <w:lang w:bidi="ar-DZ"/>
        </w:rPr>
        <w:t>11. تسجيل الملاحظات الإشرافية على المدرسة</w:t>
      </w:r>
    </w:p>
    <w:p w14:paraId="2BA2A8E8" w14:textId="77777777" w:rsidR="00B44882" w:rsidRDefault="00000000">
      <w:pPr>
        <w:rPr>
          <w:sz w:val="32"/>
          <w:szCs w:val="32"/>
          <w:rtl/>
          <w:lang w:bidi="ar-DZ"/>
        </w:rPr>
      </w:pPr>
      <w:r>
        <w:rPr>
          <w:rFonts w:hint="cs"/>
          <w:sz w:val="32"/>
          <w:szCs w:val="32"/>
          <w:rtl/>
          <w:lang w:bidi="ar-DZ"/>
        </w:rPr>
        <w:t>12. توثيق نتائج الزيارات الإشرافية</w:t>
      </w:r>
    </w:p>
    <w:p w14:paraId="1A36A4B3" w14:textId="77777777" w:rsidR="00B44882" w:rsidRDefault="00000000">
      <w:pPr>
        <w:rPr>
          <w:sz w:val="32"/>
          <w:szCs w:val="32"/>
          <w:rtl/>
          <w:lang w:bidi="ar-DZ"/>
        </w:rPr>
      </w:pPr>
      <w:r>
        <w:rPr>
          <w:rFonts w:hint="cs"/>
          <w:sz w:val="32"/>
          <w:szCs w:val="32"/>
          <w:rtl/>
          <w:lang w:bidi="ar-DZ"/>
        </w:rPr>
        <w:t>13. متابعة تنفيذ الملاحظات الإشرافية</w:t>
      </w:r>
    </w:p>
    <w:p w14:paraId="3D592764" w14:textId="77777777" w:rsidR="00B44882" w:rsidRDefault="00000000">
      <w:pPr>
        <w:rPr>
          <w:sz w:val="32"/>
          <w:szCs w:val="32"/>
          <w:rtl/>
          <w:lang w:bidi="ar-DZ"/>
        </w:rPr>
      </w:pPr>
      <w:r>
        <w:rPr>
          <w:rFonts w:hint="cs"/>
          <w:sz w:val="32"/>
          <w:szCs w:val="32"/>
          <w:rtl/>
          <w:lang w:bidi="ar-DZ"/>
        </w:rPr>
        <w:t>14. إدارة خطة التحسين المدرسي بناءً على التقييم</w:t>
      </w:r>
    </w:p>
    <w:p w14:paraId="2049024B" w14:textId="77777777" w:rsidR="00B44882" w:rsidRDefault="00B44882">
      <w:pPr>
        <w:rPr>
          <w:sz w:val="32"/>
          <w:szCs w:val="32"/>
          <w:rtl/>
          <w:lang w:bidi="ar-DZ"/>
        </w:rPr>
      </w:pPr>
    </w:p>
    <w:p w14:paraId="2BE9BE5B" w14:textId="77777777" w:rsidR="00B44882" w:rsidRDefault="00000000">
      <w:pPr>
        <w:rPr>
          <w:b/>
          <w:bCs/>
          <w:i/>
          <w:iCs/>
          <w:sz w:val="32"/>
          <w:szCs w:val="32"/>
          <w:rtl/>
          <w:lang w:bidi="ar-DZ"/>
        </w:rPr>
      </w:pPr>
      <w:r>
        <w:rPr>
          <w:rFonts w:hint="cs"/>
          <w:b/>
          <w:bCs/>
          <w:i/>
          <w:iCs/>
          <w:sz w:val="32"/>
          <w:szCs w:val="32"/>
          <w:rtl/>
          <w:lang w:bidi="ar-DZ"/>
        </w:rPr>
        <w:t>الفئة الخامسة: عمليات الإحصاء والبيانات الرقمية</w:t>
      </w:r>
    </w:p>
    <w:p w14:paraId="41386AFF" w14:textId="77777777" w:rsidR="00B44882" w:rsidRDefault="00B44882">
      <w:pPr>
        <w:rPr>
          <w:sz w:val="32"/>
          <w:szCs w:val="32"/>
          <w:rtl/>
          <w:lang w:bidi="ar-DZ"/>
        </w:rPr>
      </w:pPr>
    </w:p>
    <w:p w14:paraId="2C6D8C7C" w14:textId="77777777" w:rsidR="00B44882" w:rsidRDefault="00000000">
      <w:pPr>
        <w:rPr>
          <w:sz w:val="32"/>
          <w:szCs w:val="32"/>
          <w:rtl/>
          <w:lang w:bidi="ar-DZ"/>
        </w:rPr>
      </w:pPr>
      <w:r>
        <w:rPr>
          <w:rFonts w:hint="cs"/>
          <w:sz w:val="32"/>
          <w:szCs w:val="32"/>
          <w:rtl/>
          <w:lang w:bidi="ar-DZ"/>
        </w:rPr>
        <w:t>1. إعداد الإحصائية العامة للمدرسة (الطاقة الاستيعابية، التسجيل، الشعب، الفصول)</w:t>
      </w:r>
    </w:p>
    <w:p w14:paraId="01B32E58" w14:textId="77777777" w:rsidR="00B44882" w:rsidRDefault="00000000">
      <w:pPr>
        <w:rPr>
          <w:sz w:val="32"/>
          <w:szCs w:val="32"/>
          <w:rtl/>
          <w:lang w:bidi="ar-DZ"/>
        </w:rPr>
      </w:pPr>
      <w:r>
        <w:rPr>
          <w:rFonts w:hint="cs"/>
          <w:sz w:val="32"/>
          <w:szCs w:val="32"/>
          <w:rtl/>
          <w:lang w:bidi="ar-DZ"/>
        </w:rPr>
        <w:t>2. رفع الإحصائية المدرسية إلى مكتب التربية</w:t>
      </w:r>
    </w:p>
    <w:p w14:paraId="52058969" w14:textId="77777777" w:rsidR="00B44882" w:rsidRDefault="00000000">
      <w:pPr>
        <w:rPr>
          <w:sz w:val="32"/>
          <w:szCs w:val="32"/>
          <w:rtl/>
          <w:lang w:bidi="ar-DZ"/>
        </w:rPr>
      </w:pPr>
      <w:r>
        <w:rPr>
          <w:rFonts w:hint="cs"/>
          <w:sz w:val="32"/>
          <w:szCs w:val="32"/>
          <w:rtl/>
          <w:lang w:bidi="ar-DZ"/>
        </w:rPr>
        <w:t>3. تحديث بيانات الإحصاء عند حدوث تغييرات</w:t>
      </w:r>
    </w:p>
    <w:p w14:paraId="397557C4" w14:textId="77777777" w:rsidR="00B44882" w:rsidRDefault="00000000">
      <w:pPr>
        <w:rPr>
          <w:sz w:val="32"/>
          <w:szCs w:val="32"/>
          <w:rtl/>
          <w:lang w:bidi="ar-DZ"/>
        </w:rPr>
      </w:pPr>
      <w:r>
        <w:rPr>
          <w:rFonts w:hint="cs"/>
          <w:sz w:val="32"/>
          <w:szCs w:val="32"/>
          <w:rtl/>
          <w:lang w:bidi="ar-DZ"/>
        </w:rPr>
        <w:t>4. اعتماد الإحصائيات من مكتب التربية</w:t>
      </w:r>
    </w:p>
    <w:p w14:paraId="65B4C3C8" w14:textId="77777777" w:rsidR="00B44882" w:rsidRDefault="00000000">
      <w:pPr>
        <w:rPr>
          <w:sz w:val="32"/>
          <w:szCs w:val="32"/>
          <w:rtl/>
          <w:lang w:bidi="ar-DZ"/>
        </w:rPr>
      </w:pPr>
      <w:r>
        <w:rPr>
          <w:rFonts w:hint="cs"/>
          <w:sz w:val="32"/>
          <w:szCs w:val="32"/>
          <w:rtl/>
          <w:lang w:bidi="ar-DZ"/>
        </w:rPr>
        <w:t>5. أرشفة الإحصائيات المدرسية التاريخية</w:t>
      </w:r>
    </w:p>
    <w:p w14:paraId="62C7B7BB" w14:textId="77777777" w:rsidR="00B44882" w:rsidRDefault="00000000">
      <w:pPr>
        <w:rPr>
          <w:sz w:val="32"/>
          <w:szCs w:val="32"/>
          <w:rtl/>
          <w:lang w:bidi="ar-DZ"/>
        </w:rPr>
      </w:pPr>
      <w:r>
        <w:rPr>
          <w:rFonts w:hint="cs"/>
          <w:sz w:val="32"/>
          <w:szCs w:val="32"/>
          <w:rtl/>
          <w:lang w:bidi="ar-DZ"/>
        </w:rPr>
        <w:t>6. إنشاء لوحة مؤشرات أداء مدرسية (Dashboard)</w:t>
      </w:r>
    </w:p>
    <w:p w14:paraId="22E0663D" w14:textId="77777777" w:rsidR="00B44882" w:rsidRDefault="00000000">
      <w:pPr>
        <w:rPr>
          <w:sz w:val="32"/>
          <w:szCs w:val="32"/>
          <w:rtl/>
          <w:lang w:bidi="ar-DZ"/>
        </w:rPr>
      </w:pPr>
      <w:r>
        <w:rPr>
          <w:rFonts w:hint="cs"/>
          <w:sz w:val="32"/>
          <w:szCs w:val="32"/>
          <w:rtl/>
          <w:lang w:bidi="ar-DZ"/>
        </w:rPr>
        <w:t>7. توليد تقارير مقارنة مع الفترات السابقة</w:t>
      </w:r>
    </w:p>
    <w:p w14:paraId="15BEFBD1" w14:textId="77777777" w:rsidR="00B44882" w:rsidRDefault="00000000">
      <w:pPr>
        <w:rPr>
          <w:sz w:val="32"/>
          <w:szCs w:val="32"/>
          <w:rtl/>
          <w:lang w:bidi="ar-DZ"/>
        </w:rPr>
      </w:pPr>
      <w:r>
        <w:rPr>
          <w:rFonts w:hint="cs"/>
          <w:sz w:val="32"/>
          <w:szCs w:val="32"/>
          <w:rtl/>
          <w:lang w:bidi="ar-DZ"/>
        </w:rPr>
        <w:t>8. تحليل اتجاهات البيانات المدرسية</w:t>
      </w:r>
    </w:p>
    <w:p w14:paraId="5ACF499B" w14:textId="77777777" w:rsidR="00B44882" w:rsidRDefault="00B44882">
      <w:pPr>
        <w:rPr>
          <w:sz w:val="32"/>
          <w:szCs w:val="32"/>
          <w:rtl/>
          <w:lang w:bidi="ar-DZ"/>
        </w:rPr>
      </w:pPr>
    </w:p>
    <w:p w14:paraId="5D47A07D" w14:textId="77777777" w:rsidR="00B44882" w:rsidRDefault="00000000">
      <w:pPr>
        <w:rPr>
          <w:b/>
          <w:bCs/>
          <w:i/>
          <w:iCs/>
          <w:sz w:val="32"/>
          <w:szCs w:val="32"/>
          <w:rtl/>
          <w:lang w:bidi="ar-DZ"/>
        </w:rPr>
      </w:pPr>
      <w:r>
        <w:rPr>
          <w:rFonts w:hint="cs"/>
          <w:b/>
          <w:bCs/>
          <w:i/>
          <w:iCs/>
          <w:sz w:val="32"/>
          <w:szCs w:val="32"/>
          <w:rtl/>
          <w:lang w:bidi="ar-DZ"/>
        </w:rPr>
        <w:t>الفئة السادسة: عمليات التخطيط الاستراتيجي والتنفيذي</w:t>
      </w:r>
    </w:p>
    <w:p w14:paraId="1FE4CBCE" w14:textId="77777777" w:rsidR="00B44882" w:rsidRDefault="00B44882">
      <w:pPr>
        <w:rPr>
          <w:sz w:val="32"/>
          <w:szCs w:val="32"/>
          <w:rtl/>
          <w:lang w:bidi="ar-DZ"/>
        </w:rPr>
      </w:pPr>
    </w:p>
    <w:p w14:paraId="276B62FF" w14:textId="77777777" w:rsidR="00B44882" w:rsidRDefault="00000000">
      <w:pPr>
        <w:rPr>
          <w:sz w:val="32"/>
          <w:szCs w:val="32"/>
          <w:rtl/>
          <w:lang w:bidi="ar-DZ"/>
        </w:rPr>
      </w:pPr>
      <w:r>
        <w:rPr>
          <w:rFonts w:hint="cs"/>
          <w:sz w:val="32"/>
          <w:szCs w:val="32"/>
          <w:rtl/>
          <w:lang w:bidi="ar-DZ"/>
        </w:rPr>
        <w:t>1. إعداد الخطة السنوية الشاملة للمدرسة</w:t>
      </w:r>
    </w:p>
    <w:p w14:paraId="5DC19D36" w14:textId="77777777" w:rsidR="00B44882" w:rsidRDefault="00000000">
      <w:pPr>
        <w:rPr>
          <w:sz w:val="32"/>
          <w:szCs w:val="32"/>
          <w:rtl/>
          <w:lang w:bidi="ar-DZ"/>
        </w:rPr>
      </w:pPr>
      <w:r>
        <w:rPr>
          <w:rFonts w:hint="cs"/>
          <w:sz w:val="32"/>
          <w:szCs w:val="32"/>
          <w:rtl/>
          <w:lang w:bidi="ar-DZ"/>
        </w:rPr>
        <w:t>2. رفع الخطة التعليمية إلى مكتب التربية</w:t>
      </w:r>
    </w:p>
    <w:p w14:paraId="67B912E1" w14:textId="77777777" w:rsidR="00B44882" w:rsidRDefault="00000000">
      <w:pPr>
        <w:rPr>
          <w:sz w:val="32"/>
          <w:szCs w:val="32"/>
          <w:rtl/>
          <w:lang w:bidi="ar-DZ"/>
        </w:rPr>
      </w:pPr>
      <w:r>
        <w:rPr>
          <w:rFonts w:hint="cs"/>
          <w:sz w:val="32"/>
          <w:szCs w:val="32"/>
          <w:rtl/>
          <w:lang w:bidi="ar-DZ"/>
        </w:rPr>
        <w:t>3. اعتماد الخطة السنوية من المكتب</w:t>
      </w:r>
    </w:p>
    <w:p w14:paraId="42164204" w14:textId="77777777" w:rsidR="00B44882" w:rsidRDefault="00000000">
      <w:pPr>
        <w:rPr>
          <w:sz w:val="32"/>
          <w:szCs w:val="32"/>
          <w:rtl/>
          <w:lang w:bidi="ar-DZ"/>
        </w:rPr>
      </w:pPr>
      <w:r>
        <w:rPr>
          <w:rFonts w:hint="cs"/>
          <w:sz w:val="32"/>
          <w:szCs w:val="32"/>
          <w:rtl/>
          <w:lang w:bidi="ar-DZ"/>
        </w:rPr>
        <w:t>4. تحديث الخطة عند الطوارئ أو المستجدات</w:t>
      </w:r>
    </w:p>
    <w:p w14:paraId="6AEF6C17" w14:textId="77777777" w:rsidR="00B44882" w:rsidRDefault="00000000">
      <w:pPr>
        <w:rPr>
          <w:sz w:val="32"/>
          <w:szCs w:val="32"/>
          <w:rtl/>
          <w:lang w:bidi="ar-DZ"/>
        </w:rPr>
      </w:pPr>
      <w:r>
        <w:rPr>
          <w:rFonts w:hint="cs"/>
          <w:sz w:val="32"/>
          <w:szCs w:val="32"/>
          <w:rtl/>
          <w:lang w:bidi="ar-DZ"/>
        </w:rPr>
        <w:t>5. طلب تعديل الخطة المعتمدة</w:t>
      </w:r>
    </w:p>
    <w:p w14:paraId="7E12A9FC" w14:textId="77777777" w:rsidR="00B44882" w:rsidRDefault="00000000">
      <w:pPr>
        <w:rPr>
          <w:sz w:val="32"/>
          <w:szCs w:val="32"/>
          <w:rtl/>
          <w:lang w:bidi="ar-DZ"/>
        </w:rPr>
      </w:pPr>
      <w:r>
        <w:rPr>
          <w:rFonts w:hint="cs"/>
          <w:sz w:val="32"/>
          <w:szCs w:val="32"/>
          <w:rtl/>
          <w:lang w:bidi="ar-DZ"/>
        </w:rPr>
        <w:t>6. رفع تقارير متابعة تنفيذ الخطة</w:t>
      </w:r>
    </w:p>
    <w:p w14:paraId="2D101DA9" w14:textId="77777777" w:rsidR="00B44882" w:rsidRDefault="00000000">
      <w:pPr>
        <w:rPr>
          <w:sz w:val="32"/>
          <w:szCs w:val="32"/>
          <w:rtl/>
          <w:lang w:bidi="ar-DZ"/>
        </w:rPr>
      </w:pPr>
      <w:r>
        <w:rPr>
          <w:rFonts w:hint="cs"/>
          <w:sz w:val="32"/>
          <w:szCs w:val="32"/>
          <w:rtl/>
          <w:lang w:bidi="ar-DZ"/>
        </w:rPr>
        <w:t>7. تقييم تنفيذ الخطة نهاية العام الدراسي</w:t>
      </w:r>
    </w:p>
    <w:p w14:paraId="5E4EB2A3" w14:textId="77777777" w:rsidR="00B44882" w:rsidRDefault="00B44882">
      <w:pPr>
        <w:rPr>
          <w:sz w:val="32"/>
          <w:szCs w:val="32"/>
          <w:rtl/>
          <w:lang w:bidi="ar-DZ"/>
        </w:rPr>
      </w:pPr>
    </w:p>
    <w:p w14:paraId="0C27F3AE" w14:textId="77777777" w:rsidR="00B44882" w:rsidRDefault="00000000">
      <w:pPr>
        <w:rPr>
          <w:b/>
          <w:bCs/>
          <w:i/>
          <w:iCs/>
          <w:sz w:val="32"/>
          <w:szCs w:val="32"/>
          <w:rtl/>
          <w:lang w:bidi="ar-DZ"/>
        </w:rPr>
      </w:pPr>
      <w:r>
        <w:rPr>
          <w:rFonts w:hint="cs"/>
          <w:b/>
          <w:bCs/>
          <w:i/>
          <w:iCs/>
          <w:sz w:val="32"/>
          <w:szCs w:val="32"/>
          <w:rtl/>
          <w:lang w:bidi="ar-DZ"/>
        </w:rPr>
        <w:t>الفئة السابعة: عمليات التقارير الدورية والإلزامية</w:t>
      </w:r>
    </w:p>
    <w:p w14:paraId="73BC133B" w14:textId="77777777" w:rsidR="00B44882" w:rsidRDefault="00B44882">
      <w:pPr>
        <w:rPr>
          <w:sz w:val="32"/>
          <w:szCs w:val="32"/>
          <w:rtl/>
          <w:lang w:bidi="ar-DZ"/>
        </w:rPr>
      </w:pPr>
    </w:p>
    <w:p w14:paraId="113AA10B" w14:textId="77777777" w:rsidR="00B44882" w:rsidRDefault="00000000">
      <w:pPr>
        <w:rPr>
          <w:sz w:val="32"/>
          <w:szCs w:val="32"/>
          <w:rtl/>
          <w:lang w:bidi="ar-DZ"/>
        </w:rPr>
      </w:pPr>
      <w:r>
        <w:rPr>
          <w:rFonts w:hint="cs"/>
          <w:sz w:val="32"/>
          <w:szCs w:val="32"/>
          <w:rtl/>
          <w:lang w:bidi="ar-DZ"/>
        </w:rPr>
        <w:t>1. رفع تقرير الأداء العام للمدرسة (ربع سنوي)</w:t>
      </w:r>
    </w:p>
    <w:p w14:paraId="1140D7F9" w14:textId="77777777" w:rsidR="00B44882" w:rsidRDefault="00000000">
      <w:pPr>
        <w:rPr>
          <w:sz w:val="32"/>
          <w:szCs w:val="32"/>
          <w:rtl/>
          <w:lang w:bidi="ar-DZ"/>
        </w:rPr>
      </w:pPr>
      <w:r>
        <w:rPr>
          <w:rFonts w:hint="cs"/>
          <w:sz w:val="32"/>
          <w:szCs w:val="32"/>
          <w:rtl/>
          <w:lang w:bidi="ar-DZ"/>
        </w:rPr>
        <w:t>2. رفع تقرير الالتزام بالتقويم الدراسي</w:t>
      </w:r>
    </w:p>
    <w:p w14:paraId="7FAA2F0A" w14:textId="77777777" w:rsidR="00B44882" w:rsidRDefault="00000000">
      <w:pPr>
        <w:rPr>
          <w:sz w:val="32"/>
          <w:szCs w:val="32"/>
          <w:rtl/>
          <w:lang w:bidi="ar-DZ"/>
        </w:rPr>
      </w:pPr>
      <w:r>
        <w:rPr>
          <w:rFonts w:hint="cs"/>
          <w:sz w:val="32"/>
          <w:szCs w:val="32"/>
          <w:rtl/>
          <w:lang w:bidi="ar-DZ"/>
        </w:rPr>
        <w:t>3. رفع تقرير سير العملية التعليمية</w:t>
      </w:r>
    </w:p>
    <w:p w14:paraId="3EDB8CB1" w14:textId="77777777" w:rsidR="00B44882" w:rsidRDefault="00000000">
      <w:pPr>
        <w:rPr>
          <w:sz w:val="32"/>
          <w:szCs w:val="32"/>
          <w:rtl/>
          <w:lang w:bidi="ar-DZ"/>
        </w:rPr>
      </w:pPr>
      <w:r>
        <w:rPr>
          <w:rFonts w:hint="cs"/>
          <w:sz w:val="32"/>
          <w:szCs w:val="32"/>
          <w:rtl/>
          <w:lang w:bidi="ar-DZ"/>
        </w:rPr>
        <w:t>4. رفع تقرير الانضباط المدرسي (كمؤسسة)</w:t>
      </w:r>
    </w:p>
    <w:p w14:paraId="07B13819" w14:textId="77777777" w:rsidR="00B44882" w:rsidRDefault="00000000">
      <w:pPr>
        <w:rPr>
          <w:sz w:val="32"/>
          <w:szCs w:val="32"/>
          <w:rtl/>
          <w:lang w:bidi="ar-DZ"/>
        </w:rPr>
      </w:pPr>
      <w:r>
        <w:rPr>
          <w:rFonts w:hint="cs"/>
          <w:sz w:val="32"/>
          <w:szCs w:val="32"/>
          <w:rtl/>
          <w:lang w:bidi="ar-DZ"/>
        </w:rPr>
        <w:t>5. رفع تقرير نهاية الفصل الدراسي</w:t>
      </w:r>
    </w:p>
    <w:p w14:paraId="34C1C9BC" w14:textId="77777777" w:rsidR="00B44882" w:rsidRDefault="00000000">
      <w:pPr>
        <w:rPr>
          <w:sz w:val="32"/>
          <w:szCs w:val="32"/>
          <w:rtl/>
          <w:lang w:bidi="ar-DZ"/>
        </w:rPr>
      </w:pPr>
      <w:r>
        <w:rPr>
          <w:rFonts w:hint="cs"/>
          <w:sz w:val="32"/>
          <w:szCs w:val="32"/>
          <w:rtl/>
          <w:lang w:bidi="ar-DZ"/>
        </w:rPr>
        <w:t>6. رفع التقرير السنوي الشامل للمدرسة</w:t>
      </w:r>
    </w:p>
    <w:p w14:paraId="0965030C" w14:textId="77777777" w:rsidR="00B44882" w:rsidRDefault="00000000">
      <w:pPr>
        <w:rPr>
          <w:sz w:val="32"/>
          <w:szCs w:val="32"/>
          <w:rtl/>
          <w:lang w:bidi="ar-DZ"/>
        </w:rPr>
      </w:pPr>
      <w:r>
        <w:rPr>
          <w:rFonts w:hint="cs"/>
          <w:sz w:val="32"/>
          <w:szCs w:val="32"/>
          <w:rtl/>
          <w:lang w:bidi="ar-DZ"/>
        </w:rPr>
        <w:t>7. رفع تقرير المخرجات التعليمية</w:t>
      </w:r>
    </w:p>
    <w:p w14:paraId="03329D5C" w14:textId="77777777" w:rsidR="00B44882" w:rsidRDefault="00B44882">
      <w:pPr>
        <w:rPr>
          <w:sz w:val="32"/>
          <w:szCs w:val="32"/>
          <w:rtl/>
          <w:lang w:bidi="ar-DZ"/>
        </w:rPr>
      </w:pPr>
    </w:p>
    <w:p w14:paraId="47CB762A" w14:textId="77777777" w:rsidR="00B44882" w:rsidRDefault="00B44882">
      <w:pPr>
        <w:rPr>
          <w:sz w:val="32"/>
          <w:szCs w:val="32"/>
          <w:rtl/>
          <w:lang w:bidi="ar-DZ"/>
        </w:rPr>
      </w:pPr>
    </w:p>
    <w:p w14:paraId="6380F563" w14:textId="77777777" w:rsidR="00B44882" w:rsidRDefault="00000000">
      <w:pPr>
        <w:rPr>
          <w:b/>
          <w:bCs/>
          <w:i/>
          <w:iCs/>
          <w:sz w:val="32"/>
          <w:szCs w:val="32"/>
          <w:rtl/>
          <w:lang w:bidi="ar-DZ"/>
        </w:rPr>
      </w:pPr>
      <w:r>
        <w:rPr>
          <w:rFonts w:hint="cs"/>
          <w:b/>
          <w:bCs/>
          <w:i/>
          <w:iCs/>
          <w:sz w:val="32"/>
          <w:szCs w:val="32"/>
          <w:rtl/>
          <w:lang w:bidi="ar-DZ"/>
        </w:rPr>
        <w:lastRenderedPageBreak/>
        <w:t>الفئة الثامنة: عمليات العجز والفائض المؤسسي</w:t>
      </w:r>
    </w:p>
    <w:p w14:paraId="6552B66C" w14:textId="77777777" w:rsidR="00B44882" w:rsidRDefault="00000000">
      <w:pPr>
        <w:rPr>
          <w:sz w:val="32"/>
          <w:szCs w:val="32"/>
          <w:rtl/>
          <w:lang w:bidi="ar-DZ"/>
        </w:rPr>
      </w:pPr>
      <w:r>
        <w:rPr>
          <w:rFonts w:hint="cs"/>
          <w:sz w:val="32"/>
          <w:szCs w:val="32"/>
          <w:rtl/>
          <w:lang w:bidi="ar-DZ"/>
        </w:rPr>
        <w:t>1. تسجيل حالة العجز التعليمي للمدرسة (نقص في الطاقة)</w:t>
      </w:r>
    </w:p>
    <w:p w14:paraId="312D36CF" w14:textId="77777777" w:rsidR="00B44882" w:rsidRDefault="00000000">
      <w:pPr>
        <w:rPr>
          <w:sz w:val="32"/>
          <w:szCs w:val="32"/>
          <w:rtl/>
          <w:lang w:bidi="ar-DZ"/>
        </w:rPr>
      </w:pPr>
      <w:r>
        <w:rPr>
          <w:rFonts w:hint="cs"/>
          <w:sz w:val="32"/>
          <w:szCs w:val="32"/>
          <w:rtl/>
          <w:lang w:bidi="ar-DZ"/>
        </w:rPr>
        <w:t>2. تسجيل حالة الفائض التعليمي للمدرسة (طاقة غير مستغلة)</w:t>
      </w:r>
    </w:p>
    <w:p w14:paraId="2E9C7A6B" w14:textId="77777777" w:rsidR="00B44882" w:rsidRDefault="00000000">
      <w:pPr>
        <w:rPr>
          <w:sz w:val="32"/>
          <w:szCs w:val="32"/>
          <w:rtl/>
          <w:lang w:bidi="ar-DZ"/>
        </w:rPr>
      </w:pPr>
      <w:r>
        <w:rPr>
          <w:rFonts w:hint="cs"/>
          <w:sz w:val="32"/>
          <w:szCs w:val="32"/>
          <w:rtl/>
          <w:lang w:bidi="ar-DZ"/>
        </w:rPr>
        <w:t>3. رفع تقرير العجز والفائض المؤسسي إلى مكتب التربية</w:t>
      </w:r>
    </w:p>
    <w:p w14:paraId="44111ED5" w14:textId="77777777" w:rsidR="00B44882" w:rsidRDefault="00000000">
      <w:pPr>
        <w:rPr>
          <w:sz w:val="32"/>
          <w:szCs w:val="32"/>
          <w:rtl/>
          <w:lang w:bidi="ar-DZ"/>
        </w:rPr>
      </w:pPr>
      <w:r>
        <w:rPr>
          <w:rFonts w:hint="cs"/>
          <w:sz w:val="32"/>
          <w:szCs w:val="32"/>
          <w:rtl/>
          <w:lang w:bidi="ar-DZ"/>
        </w:rPr>
        <w:t>4. تحديث حالة العجز والفائض دوريًا</w:t>
      </w:r>
    </w:p>
    <w:p w14:paraId="5FD8A18D" w14:textId="77777777" w:rsidR="00B44882" w:rsidRDefault="00000000">
      <w:pPr>
        <w:rPr>
          <w:sz w:val="32"/>
          <w:szCs w:val="32"/>
          <w:rtl/>
          <w:lang w:bidi="ar-DZ"/>
        </w:rPr>
      </w:pPr>
      <w:r>
        <w:rPr>
          <w:rFonts w:hint="cs"/>
          <w:sz w:val="32"/>
          <w:szCs w:val="32"/>
          <w:rtl/>
          <w:lang w:bidi="ar-DZ"/>
        </w:rPr>
        <w:t>5. تسجيل أسباب العجز أو الفائض</w:t>
      </w:r>
    </w:p>
    <w:p w14:paraId="14BA85B4" w14:textId="77777777" w:rsidR="00B44882" w:rsidRDefault="00B44882">
      <w:pPr>
        <w:rPr>
          <w:b/>
          <w:bCs/>
          <w:i/>
          <w:iCs/>
          <w:sz w:val="32"/>
          <w:szCs w:val="32"/>
          <w:rtl/>
          <w:lang w:bidi="ar-DZ"/>
        </w:rPr>
      </w:pPr>
    </w:p>
    <w:p w14:paraId="52A7F7F2" w14:textId="77777777" w:rsidR="00B44882" w:rsidRDefault="00000000">
      <w:pPr>
        <w:rPr>
          <w:b/>
          <w:bCs/>
          <w:i/>
          <w:iCs/>
          <w:sz w:val="32"/>
          <w:szCs w:val="32"/>
          <w:rtl/>
          <w:lang w:bidi="ar-DZ"/>
        </w:rPr>
      </w:pPr>
      <w:r>
        <w:rPr>
          <w:rFonts w:hint="cs"/>
          <w:b/>
          <w:bCs/>
          <w:i/>
          <w:iCs/>
          <w:sz w:val="32"/>
          <w:szCs w:val="32"/>
          <w:rtl/>
          <w:lang w:bidi="ar-DZ"/>
        </w:rPr>
        <w:t>الفئة التاسعة: عمليات تنظيم وإدارة الاختبارات</w:t>
      </w:r>
    </w:p>
    <w:p w14:paraId="10DFE98A" w14:textId="77777777" w:rsidR="00B44882" w:rsidRDefault="00B44882">
      <w:pPr>
        <w:rPr>
          <w:sz w:val="32"/>
          <w:szCs w:val="32"/>
          <w:rtl/>
          <w:lang w:bidi="ar-DZ"/>
        </w:rPr>
      </w:pPr>
    </w:p>
    <w:p w14:paraId="790F18D0" w14:textId="77777777" w:rsidR="00B44882" w:rsidRDefault="00000000">
      <w:pPr>
        <w:rPr>
          <w:sz w:val="32"/>
          <w:szCs w:val="32"/>
          <w:rtl/>
          <w:lang w:bidi="ar-DZ"/>
        </w:rPr>
      </w:pPr>
      <w:r>
        <w:rPr>
          <w:rFonts w:hint="cs"/>
          <w:sz w:val="32"/>
          <w:szCs w:val="32"/>
          <w:rtl/>
          <w:lang w:bidi="ar-DZ"/>
        </w:rPr>
        <w:t>1. تسجيل جاهزية المدرسة للاختبارات</w:t>
      </w:r>
    </w:p>
    <w:p w14:paraId="5337E0EB" w14:textId="77777777" w:rsidR="00B44882" w:rsidRDefault="00000000">
      <w:pPr>
        <w:rPr>
          <w:sz w:val="32"/>
          <w:szCs w:val="32"/>
          <w:rtl/>
          <w:lang w:bidi="ar-DZ"/>
        </w:rPr>
      </w:pPr>
      <w:r>
        <w:rPr>
          <w:rFonts w:hint="cs"/>
          <w:sz w:val="32"/>
          <w:szCs w:val="32"/>
          <w:rtl/>
          <w:lang w:bidi="ar-DZ"/>
        </w:rPr>
        <w:t>2. اعتماد لجان الاختبارات الرئيسية والفرعية</w:t>
      </w:r>
    </w:p>
    <w:p w14:paraId="21BC6CDE" w14:textId="77777777" w:rsidR="00B44882" w:rsidRDefault="00000000">
      <w:pPr>
        <w:rPr>
          <w:sz w:val="32"/>
          <w:szCs w:val="32"/>
          <w:rtl/>
          <w:lang w:bidi="ar-DZ"/>
        </w:rPr>
      </w:pPr>
      <w:r>
        <w:rPr>
          <w:rFonts w:hint="cs"/>
          <w:sz w:val="32"/>
          <w:szCs w:val="32"/>
          <w:rtl/>
          <w:lang w:bidi="ar-DZ"/>
        </w:rPr>
        <w:t>3. تسجيل عدد القاعات واللجان المتاحة</w:t>
      </w:r>
    </w:p>
    <w:p w14:paraId="54A93DCA" w14:textId="77777777" w:rsidR="00B44882" w:rsidRDefault="00000000">
      <w:pPr>
        <w:rPr>
          <w:sz w:val="32"/>
          <w:szCs w:val="32"/>
          <w:rtl/>
          <w:lang w:bidi="ar-DZ"/>
        </w:rPr>
      </w:pPr>
      <w:r>
        <w:rPr>
          <w:rFonts w:hint="cs"/>
          <w:sz w:val="32"/>
          <w:szCs w:val="32"/>
          <w:rtl/>
          <w:lang w:bidi="ar-DZ"/>
        </w:rPr>
        <w:t>4. رفع تقرير استعدادات الاختبارات</w:t>
      </w:r>
    </w:p>
    <w:p w14:paraId="7BB4509C" w14:textId="77777777" w:rsidR="00B44882" w:rsidRDefault="00000000">
      <w:pPr>
        <w:rPr>
          <w:sz w:val="32"/>
          <w:szCs w:val="32"/>
          <w:rtl/>
          <w:lang w:bidi="ar-DZ"/>
        </w:rPr>
      </w:pPr>
      <w:r>
        <w:rPr>
          <w:rFonts w:hint="cs"/>
          <w:sz w:val="32"/>
          <w:szCs w:val="32"/>
          <w:rtl/>
          <w:lang w:bidi="ar-DZ"/>
        </w:rPr>
        <w:t>5. رفع تقرير سير الاختبارات اليومي</w:t>
      </w:r>
    </w:p>
    <w:p w14:paraId="4F8575E5" w14:textId="77777777" w:rsidR="00B44882" w:rsidRDefault="00000000">
      <w:pPr>
        <w:rPr>
          <w:sz w:val="32"/>
          <w:szCs w:val="32"/>
          <w:rtl/>
          <w:lang w:bidi="ar-DZ"/>
        </w:rPr>
      </w:pPr>
      <w:r>
        <w:rPr>
          <w:rFonts w:hint="cs"/>
          <w:sz w:val="32"/>
          <w:szCs w:val="32"/>
          <w:rtl/>
          <w:lang w:bidi="ar-DZ"/>
        </w:rPr>
        <w:t>6. رفع تقرير نهاية الاختبارات</w:t>
      </w:r>
    </w:p>
    <w:p w14:paraId="4E08AA88" w14:textId="77777777" w:rsidR="00B44882" w:rsidRDefault="00000000">
      <w:pPr>
        <w:rPr>
          <w:sz w:val="32"/>
          <w:szCs w:val="32"/>
          <w:rtl/>
          <w:lang w:bidi="ar-DZ"/>
        </w:rPr>
      </w:pPr>
      <w:r>
        <w:rPr>
          <w:rFonts w:hint="cs"/>
          <w:sz w:val="32"/>
          <w:szCs w:val="32"/>
          <w:rtl/>
          <w:lang w:bidi="ar-DZ"/>
        </w:rPr>
        <w:t>7. تسجيل الطلبات الاستثنائية للاختبارات (مرضى، ظروف خاصة)</w:t>
      </w:r>
    </w:p>
    <w:p w14:paraId="3D83032A" w14:textId="77777777" w:rsidR="00B44882" w:rsidRDefault="00B44882">
      <w:pPr>
        <w:rPr>
          <w:b/>
          <w:bCs/>
          <w:i/>
          <w:iCs/>
          <w:sz w:val="32"/>
          <w:szCs w:val="32"/>
          <w:rtl/>
          <w:lang w:bidi="ar-DZ"/>
        </w:rPr>
      </w:pPr>
    </w:p>
    <w:p w14:paraId="661D4157" w14:textId="77777777" w:rsidR="00B44882" w:rsidRDefault="00000000">
      <w:pPr>
        <w:rPr>
          <w:b/>
          <w:bCs/>
          <w:i/>
          <w:iCs/>
          <w:sz w:val="32"/>
          <w:szCs w:val="32"/>
          <w:rtl/>
          <w:lang w:bidi="ar-DZ"/>
        </w:rPr>
      </w:pPr>
      <w:r>
        <w:rPr>
          <w:rFonts w:hint="cs"/>
          <w:b/>
          <w:bCs/>
          <w:i/>
          <w:iCs/>
          <w:sz w:val="32"/>
          <w:szCs w:val="32"/>
          <w:rtl/>
          <w:lang w:bidi="ar-DZ"/>
        </w:rPr>
        <w:t>الفئة العاشرة: عمليات التواصل والتعاميم الإدارية</w:t>
      </w:r>
    </w:p>
    <w:p w14:paraId="0B6093B4" w14:textId="77777777" w:rsidR="00B44882" w:rsidRDefault="00000000">
      <w:pPr>
        <w:rPr>
          <w:sz w:val="32"/>
          <w:szCs w:val="32"/>
          <w:rtl/>
          <w:lang w:bidi="ar-DZ"/>
        </w:rPr>
      </w:pPr>
      <w:r>
        <w:rPr>
          <w:rFonts w:hint="cs"/>
          <w:sz w:val="32"/>
          <w:szCs w:val="32"/>
          <w:rtl/>
          <w:lang w:bidi="ar-DZ"/>
        </w:rPr>
        <w:t>1. استلام تعاميم مكتب التربية والتعليم</w:t>
      </w:r>
    </w:p>
    <w:p w14:paraId="130F25DA" w14:textId="77777777" w:rsidR="00B44882" w:rsidRDefault="00000000">
      <w:pPr>
        <w:rPr>
          <w:sz w:val="32"/>
          <w:szCs w:val="32"/>
          <w:rtl/>
          <w:lang w:bidi="ar-DZ"/>
        </w:rPr>
      </w:pPr>
      <w:r>
        <w:rPr>
          <w:rFonts w:hint="cs"/>
          <w:sz w:val="32"/>
          <w:szCs w:val="32"/>
          <w:rtl/>
          <w:lang w:bidi="ar-DZ"/>
        </w:rPr>
        <w:t>2. توثيق التعميم في السجل الرسمي للمدرسة</w:t>
      </w:r>
    </w:p>
    <w:p w14:paraId="472BDE48" w14:textId="77777777" w:rsidR="00B44882" w:rsidRDefault="00000000">
      <w:pPr>
        <w:rPr>
          <w:sz w:val="32"/>
          <w:szCs w:val="32"/>
          <w:rtl/>
          <w:lang w:bidi="ar-DZ"/>
        </w:rPr>
      </w:pPr>
      <w:r>
        <w:rPr>
          <w:rFonts w:hint="cs"/>
          <w:sz w:val="32"/>
          <w:szCs w:val="32"/>
          <w:rtl/>
          <w:lang w:bidi="ar-DZ"/>
        </w:rPr>
        <w:t>3. توزيع التعميم على الجهات المعنية داخليًا</w:t>
      </w:r>
    </w:p>
    <w:p w14:paraId="78FB51EF" w14:textId="77777777" w:rsidR="00B44882" w:rsidRDefault="00000000">
      <w:pPr>
        <w:rPr>
          <w:sz w:val="32"/>
          <w:szCs w:val="32"/>
          <w:rtl/>
          <w:lang w:bidi="ar-DZ"/>
        </w:rPr>
      </w:pPr>
      <w:r>
        <w:rPr>
          <w:rFonts w:hint="cs"/>
          <w:sz w:val="32"/>
          <w:szCs w:val="32"/>
          <w:rtl/>
          <w:lang w:bidi="ar-DZ"/>
        </w:rPr>
        <w:t>4. تسجيل حالة تنفيذ التعميم</w:t>
      </w:r>
    </w:p>
    <w:p w14:paraId="5C833F99" w14:textId="77777777" w:rsidR="00B44882" w:rsidRDefault="00000000">
      <w:pPr>
        <w:rPr>
          <w:sz w:val="32"/>
          <w:szCs w:val="32"/>
          <w:rtl/>
          <w:lang w:bidi="ar-DZ"/>
        </w:rPr>
      </w:pPr>
      <w:r>
        <w:rPr>
          <w:rFonts w:hint="cs"/>
          <w:sz w:val="32"/>
          <w:szCs w:val="32"/>
          <w:rtl/>
          <w:lang w:bidi="ar-DZ"/>
        </w:rPr>
        <w:lastRenderedPageBreak/>
        <w:t>5. رفع إفادة تنفيذ التعميم إلى المكتب</w:t>
      </w:r>
    </w:p>
    <w:p w14:paraId="322BC180" w14:textId="77777777" w:rsidR="00B44882" w:rsidRDefault="00000000">
      <w:pPr>
        <w:rPr>
          <w:sz w:val="32"/>
          <w:szCs w:val="32"/>
          <w:rtl/>
          <w:lang w:bidi="ar-DZ"/>
        </w:rPr>
      </w:pPr>
      <w:r>
        <w:rPr>
          <w:rFonts w:hint="cs"/>
          <w:sz w:val="32"/>
          <w:szCs w:val="32"/>
          <w:rtl/>
          <w:lang w:bidi="ar-DZ"/>
        </w:rPr>
        <w:t>6. أرشفة التعاميم المنفذة</w:t>
      </w:r>
    </w:p>
    <w:p w14:paraId="53AB1B13" w14:textId="77777777" w:rsidR="00B44882" w:rsidRDefault="00000000">
      <w:pPr>
        <w:rPr>
          <w:sz w:val="32"/>
          <w:szCs w:val="32"/>
          <w:rtl/>
          <w:lang w:bidi="ar-DZ"/>
        </w:rPr>
      </w:pPr>
      <w:r>
        <w:rPr>
          <w:rFonts w:hint="cs"/>
          <w:sz w:val="32"/>
          <w:szCs w:val="32"/>
          <w:rtl/>
          <w:lang w:bidi="ar-DZ"/>
        </w:rPr>
        <w:t>7. متابعة المهلة الزمنية لتنفيذ التعاميم</w:t>
      </w:r>
    </w:p>
    <w:p w14:paraId="663A7DFE" w14:textId="77777777" w:rsidR="00B44882" w:rsidRDefault="00B44882">
      <w:pPr>
        <w:rPr>
          <w:b/>
          <w:bCs/>
          <w:i/>
          <w:iCs/>
          <w:sz w:val="32"/>
          <w:szCs w:val="32"/>
          <w:rtl/>
          <w:lang w:bidi="ar-DZ"/>
        </w:rPr>
      </w:pPr>
    </w:p>
    <w:p w14:paraId="6D006E29" w14:textId="77777777" w:rsidR="00B44882" w:rsidRDefault="00000000">
      <w:pPr>
        <w:rPr>
          <w:b/>
          <w:bCs/>
          <w:i/>
          <w:iCs/>
          <w:sz w:val="32"/>
          <w:szCs w:val="32"/>
          <w:rtl/>
          <w:lang w:bidi="ar-DZ"/>
        </w:rPr>
      </w:pPr>
      <w:r>
        <w:rPr>
          <w:rFonts w:hint="cs"/>
          <w:b/>
          <w:bCs/>
          <w:i/>
          <w:iCs/>
          <w:sz w:val="32"/>
          <w:szCs w:val="32"/>
          <w:rtl/>
          <w:lang w:bidi="ar-DZ"/>
        </w:rPr>
        <w:t>الفئة الحادية عشرة: عمليات إدارة المبنى والتجهيزات (وصفية)</w:t>
      </w:r>
    </w:p>
    <w:p w14:paraId="448F0285" w14:textId="77777777" w:rsidR="00B44882" w:rsidRDefault="00000000">
      <w:pPr>
        <w:rPr>
          <w:sz w:val="32"/>
          <w:szCs w:val="32"/>
          <w:rtl/>
          <w:lang w:bidi="ar-DZ"/>
        </w:rPr>
      </w:pPr>
      <w:r>
        <w:rPr>
          <w:rFonts w:hint="cs"/>
          <w:sz w:val="32"/>
          <w:szCs w:val="32"/>
          <w:rtl/>
          <w:lang w:bidi="ar-DZ"/>
        </w:rPr>
        <w:t>1. تسجيل الحالة الفنية للمبنى المدرسي</w:t>
      </w:r>
    </w:p>
    <w:p w14:paraId="3D608A40" w14:textId="77777777" w:rsidR="00B44882" w:rsidRDefault="00000000">
      <w:pPr>
        <w:rPr>
          <w:sz w:val="32"/>
          <w:szCs w:val="32"/>
          <w:rtl/>
          <w:lang w:bidi="ar-DZ"/>
        </w:rPr>
      </w:pPr>
      <w:r>
        <w:rPr>
          <w:rFonts w:hint="cs"/>
          <w:sz w:val="32"/>
          <w:szCs w:val="32"/>
          <w:rtl/>
          <w:lang w:bidi="ar-DZ"/>
        </w:rPr>
        <w:t>2. تحديث بيانات مكونات المبنى (عدد الغرف، المختبرات، الملاعب، المساحات)</w:t>
      </w:r>
    </w:p>
    <w:p w14:paraId="3BA47C3D" w14:textId="77777777" w:rsidR="00B44882" w:rsidRDefault="00000000">
      <w:pPr>
        <w:rPr>
          <w:sz w:val="32"/>
          <w:szCs w:val="32"/>
          <w:rtl/>
          <w:lang w:bidi="ar-DZ"/>
        </w:rPr>
      </w:pPr>
      <w:r>
        <w:rPr>
          <w:rFonts w:hint="cs"/>
          <w:sz w:val="32"/>
          <w:szCs w:val="32"/>
          <w:rtl/>
          <w:lang w:bidi="ar-DZ"/>
        </w:rPr>
        <w:t>3. رفع تقرير التجهيزات المدرسية المتوفرة</w:t>
      </w:r>
    </w:p>
    <w:p w14:paraId="303EF279" w14:textId="77777777" w:rsidR="00B44882" w:rsidRDefault="00000000">
      <w:pPr>
        <w:rPr>
          <w:sz w:val="32"/>
          <w:szCs w:val="32"/>
          <w:rtl/>
          <w:lang w:bidi="ar-DZ"/>
        </w:rPr>
      </w:pPr>
      <w:r>
        <w:rPr>
          <w:rFonts w:hint="cs"/>
          <w:sz w:val="32"/>
          <w:szCs w:val="32"/>
          <w:rtl/>
          <w:lang w:bidi="ar-DZ"/>
        </w:rPr>
        <w:t>4. رفع احتياجات المدرسة من التجهيزات</w:t>
      </w:r>
    </w:p>
    <w:p w14:paraId="79E8DC47" w14:textId="77777777" w:rsidR="00B44882" w:rsidRDefault="00000000">
      <w:pPr>
        <w:rPr>
          <w:sz w:val="32"/>
          <w:szCs w:val="32"/>
          <w:rtl/>
          <w:lang w:bidi="ar-DZ"/>
        </w:rPr>
      </w:pPr>
      <w:r>
        <w:rPr>
          <w:rFonts w:hint="cs"/>
          <w:sz w:val="32"/>
          <w:szCs w:val="32"/>
          <w:rtl/>
          <w:lang w:bidi="ar-DZ"/>
        </w:rPr>
        <w:t>5. تسجيل حالة التأمين على المبنى</w:t>
      </w:r>
    </w:p>
    <w:p w14:paraId="75578534" w14:textId="77777777" w:rsidR="00B44882" w:rsidRDefault="00000000">
      <w:pPr>
        <w:rPr>
          <w:sz w:val="32"/>
          <w:szCs w:val="32"/>
          <w:rtl/>
          <w:lang w:bidi="ar-DZ"/>
        </w:rPr>
      </w:pPr>
      <w:r>
        <w:rPr>
          <w:rFonts w:hint="cs"/>
          <w:sz w:val="32"/>
          <w:szCs w:val="32"/>
          <w:rtl/>
          <w:lang w:bidi="ar-DZ"/>
        </w:rPr>
        <w:t>6. تسجيل الشراكات المجتمعية لدعم التجهيزات</w:t>
      </w:r>
    </w:p>
    <w:p w14:paraId="399E0E02" w14:textId="77777777" w:rsidR="00B44882" w:rsidRDefault="00000000">
      <w:pPr>
        <w:rPr>
          <w:sz w:val="32"/>
          <w:szCs w:val="32"/>
          <w:rtl/>
          <w:lang w:bidi="ar-DZ"/>
        </w:rPr>
      </w:pPr>
      <w:r>
        <w:rPr>
          <w:rFonts w:hint="cs"/>
          <w:sz w:val="32"/>
          <w:szCs w:val="32"/>
          <w:rtl/>
          <w:lang w:bidi="ar-DZ"/>
        </w:rPr>
        <w:t>7. تسجيل توفر خدمة النقل المدرسي (نعم/لا، السعة)</w:t>
      </w:r>
    </w:p>
    <w:p w14:paraId="7F8C2EC6" w14:textId="77777777" w:rsidR="00B44882" w:rsidRDefault="00000000">
      <w:pPr>
        <w:rPr>
          <w:sz w:val="32"/>
          <w:szCs w:val="32"/>
          <w:rtl/>
          <w:lang w:bidi="ar-DZ"/>
        </w:rPr>
      </w:pPr>
      <w:r>
        <w:rPr>
          <w:rFonts w:hint="cs"/>
          <w:sz w:val="32"/>
          <w:szCs w:val="32"/>
          <w:rtl/>
          <w:lang w:bidi="ar-DZ"/>
        </w:rPr>
        <w:t>8. تسجيل حالة السلامة والأمان بالمبنى</w:t>
      </w:r>
    </w:p>
    <w:p w14:paraId="3FEB7025" w14:textId="77777777" w:rsidR="00B44882" w:rsidRDefault="00B44882">
      <w:pPr>
        <w:rPr>
          <w:sz w:val="32"/>
          <w:szCs w:val="32"/>
          <w:rtl/>
          <w:lang w:bidi="ar-DZ"/>
        </w:rPr>
      </w:pPr>
    </w:p>
    <w:p w14:paraId="463A0BFD" w14:textId="77777777" w:rsidR="00B44882" w:rsidRDefault="00000000">
      <w:pPr>
        <w:rPr>
          <w:b/>
          <w:bCs/>
          <w:i/>
          <w:iCs/>
          <w:sz w:val="32"/>
          <w:szCs w:val="32"/>
          <w:rtl/>
          <w:lang w:bidi="ar-DZ"/>
        </w:rPr>
      </w:pPr>
      <w:r>
        <w:rPr>
          <w:rFonts w:hint="cs"/>
          <w:b/>
          <w:bCs/>
          <w:i/>
          <w:iCs/>
          <w:sz w:val="32"/>
          <w:szCs w:val="32"/>
          <w:rtl/>
          <w:lang w:bidi="ar-DZ"/>
        </w:rPr>
        <w:t>الفئة الثانية عشرة: العمليات الاستثنائية وإدارة الطوارئ</w:t>
      </w:r>
    </w:p>
    <w:p w14:paraId="3BEACCDD" w14:textId="77777777" w:rsidR="00B44882" w:rsidRDefault="00B44882">
      <w:pPr>
        <w:rPr>
          <w:sz w:val="32"/>
          <w:szCs w:val="32"/>
          <w:rtl/>
          <w:lang w:bidi="ar-DZ"/>
        </w:rPr>
      </w:pPr>
    </w:p>
    <w:p w14:paraId="39C21FF7" w14:textId="77777777" w:rsidR="00B44882" w:rsidRDefault="00000000">
      <w:pPr>
        <w:rPr>
          <w:sz w:val="32"/>
          <w:szCs w:val="32"/>
          <w:rtl/>
          <w:lang w:bidi="ar-DZ"/>
        </w:rPr>
      </w:pPr>
      <w:r>
        <w:rPr>
          <w:rFonts w:hint="cs"/>
          <w:sz w:val="32"/>
          <w:szCs w:val="32"/>
          <w:rtl/>
          <w:lang w:bidi="ar-DZ"/>
        </w:rPr>
        <w:t>1. دمج مدرسة مع مدرسة أخرى</w:t>
      </w:r>
    </w:p>
    <w:p w14:paraId="67510CDC" w14:textId="77777777" w:rsidR="00B44882" w:rsidRDefault="00000000">
      <w:pPr>
        <w:rPr>
          <w:sz w:val="32"/>
          <w:szCs w:val="32"/>
          <w:rtl/>
          <w:lang w:bidi="ar-DZ"/>
        </w:rPr>
      </w:pPr>
      <w:r>
        <w:rPr>
          <w:rFonts w:hint="cs"/>
          <w:sz w:val="32"/>
          <w:szCs w:val="32"/>
          <w:rtl/>
          <w:lang w:bidi="ar-DZ"/>
        </w:rPr>
        <w:t>2. فصل مدرسة عن مجمع مدرسي</w:t>
      </w:r>
    </w:p>
    <w:p w14:paraId="2B6754BA" w14:textId="77777777" w:rsidR="00B44882" w:rsidRDefault="00000000">
      <w:pPr>
        <w:rPr>
          <w:sz w:val="32"/>
          <w:szCs w:val="32"/>
          <w:rtl/>
          <w:lang w:bidi="ar-DZ"/>
        </w:rPr>
      </w:pPr>
      <w:r>
        <w:rPr>
          <w:rFonts w:hint="cs"/>
          <w:sz w:val="32"/>
          <w:szCs w:val="32"/>
          <w:rtl/>
          <w:lang w:bidi="ar-DZ"/>
        </w:rPr>
        <w:t>3. تسجيل المدرسة كمستضيفة للنازحين أو لأغراض خاصة</w:t>
      </w:r>
    </w:p>
    <w:p w14:paraId="362A2043" w14:textId="77777777" w:rsidR="00B44882" w:rsidRDefault="00000000">
      <w:pPr>
        <w:rPr>
          <w:sz w:val="32"/>
          <w:szCs w:val="32"/>
          <w:rtl/>
          <w:lang w:bidi="ar-DZ"/>
        </w:rPr>
      </w:pPr>
      <w:r>
        <w:rPr>
          <w:rFonts w:hint="cs"/>
          <w:sz w:val="32"/>
          <w:szCs w:val="32"/>
          <w:rtl/>
          <w:lang w:bidi="ar-DZ"/>
        </w:rPr>
        <w:t>4. إدارة حالة الطوارئ (كوارث، أزمات، كوارث طبيعية)</w:t>
      </w:r>
    </w:p>
    <w:p w14:paraId="09248921" w14:textId="77777777" w:rsidR="00B44882" w:rsidRDefault="00000000">
      <w:pPr>
        <w:rPr>
          <w:sz w:val="32"/>
          <w:szCs w:val="32"/>
          <w:rtl/>
          <w:lang w:bidi="ar-DZ"/>
        </w:rPr>
      </w:pPr>
      <w:r>
        <w:rPr>
          <w:rFonts w:hint="cs"/>
          <w:sz w:val="32"/>
          <w:szCs w:val="32"/>
          <w:rtl/>
          <w:lang w:bidi="ar-DZ"/>
        </w:rPr>
        <w:t>5. إغلاق المدرسة طارئًا لأسباب أمنية أو صحية</w:t>
      </w:r>
    </w:p>
    <w:p w14:paraId="59AD61D9" w14:textId="77777777" w:rsidR="00B44882" w:rsidRDefault="00000000">
      <w:pPr>
        <w:rPr>
          <w:sz w:val="32"/>
          <w:szCs w:val="32"/>
          <w:rtl/>
          <w:lang w:bidi="ar-DZ"/>
        </w:rPr>
      </w:pPr>
      <w:r>
        <w:rPr>
          <w:rFonts w:hint="cs"/>
          <w:sz w:val="32"/>
          <w:szCs w:val="32"/>
          <w:rtl/>
          <w:lang w:bidi="ar-DZ"/>
        </w:rPr>
        <w:t>6. رفع إحصائيات الحالات الاستثنائية</w:t>
      </w:r>
    </w:p>
    <w:p w14:paraId="6B8F97C6" w14:textId="77777777" w:rsidR="00B44882" w:rsidRDefault="00000000">
      <w:pPr>
        <w:rPr>
          <w:sz w:val="32"/>
          <w:szCs w:val="32"/>
          <w:rtl/>
          <w:lang w:bidi="ar-DZ"/>
        </w:rPr>
      </w:pPr>
      <w:r>
        <w:rPr>
          <w:rFonts w:hint="cs"/>
          <w:sz w:val="32"/>
          <w:szCs w:val="32"/>
          <w:rtl/>
          <w:lang w:bidi="ar-DZ"/>
        </w:rPr>
        <w:lastRenderedPageBreak/>
        <w:t>7. توثيق القرارات الاستثنائية الصادرة من المكتب</w:t>
      </w:r>
    </w:p>
    <w:p w14:paraId="7EBE6DE1" w14:textId="77777777" w:rsidR="00B44882" w:rsidRDefault="00000000">
      <w:pPr>
        <w:rPr>
          <w:sz w:val="32"/>
          <w:szCs w:val="32"/>
          <w:rtl/>
          <w:lang w:bidi="ar-DZ"/>
        </w:rPr>
      </w:pPr>
      <w:r>
        <w:rPr>
          <w:rFonts w:hint="cs"/>
          <w:sz w:val="32"/>
          <w:szCs w:val="32"/>
          <w:rtl/>
          <w:lang w:bidi="ar-DZ"/>
        </w:rPr>
        <w:t>8. تسجيل الجوائز والتقديرات التي تحصل عليها المدرسة</w:t>
      </w:r>
    </w:p>
    <w:p w14:paraId="6A8A40C1" w14:textId="77777777" w:rsidR="00B44882" w:rsidRDefault="00000000">
      <w:pPr>
        <w:rPr>
          <w:sz w:val="32"/>
          <w:szCs w:val="32"/>
          <w:rtl/>
          <w:lang w:bidi="ar-DZ"/>
        </w:rPr>
      </w:pPr>
      <w:r>
        <w:rPr>
          <w:rFonts w:hint="cs"/>
          <w:sz w:val="32"/>
          <w:szCs w:val="32"/>
          <w:rtl/>
          <w:lang w:bidi="ar-DZ"/>
        </w:rPr>
        <w:t>9. تسجيل المشاركات والتمثيلات الخارجية للمدرسة</w:t>
      </w:r>
    </w:p>
    <w:p w14:paraId="54E31B3B" w14:textId="77777777" w:rsidR="00B44882" w:rsidRDefault="00000000">
      <w:pPr>
        <w:jc w:val="center"/>
        <w:rPr>
          <w:sz w:val="32"/>
          <w:szCs w:val="32"/>
          <w:rtl/>
          <w:lang w:bidi="ar-DZ"/>
        </w:rPr>
      </w:pPr>
      <w:r>
        <w:rPr>
          <w:sz w:val="32"/>
          <w:szCs w:val="32"/>
          <w:highlight w:val="yellow"/>
          <w:rtl/>
          <w:lang w:bidi="ar-DZ"/>
        </w:rPr>
        <w:t>تحليل العمليات للفئة الأولى:</w:t>
      </w:r>
    </w:p>
    <w:p w14:paraId="27988E96" w14:textId="77777777" w:rsidR="00B44882" w:rsidRDefault="00000000">
      <w:pPr>
        <w:rPr>
          <w:sz w:val="32"/>
          <w:szCs w:val="32"/>
          <w:rtl/>
          <w:lang w:bidi="ar-DZ"/>
        </w:rPr>
      </w:pPr>
      <w:r>
        <w:rPr>
          <w:sz w:val="32"/>
          <w:szCs w:val="32"/>
          <w:rtl/>
          <w:lang w:bidi="ar-DZ"/>
        </w:rPr>
        <w:t xml:space="preserve"> العمليات التعريفية وإدارة دورة حياة المدرسة</w:t>
      </w:r>
    </w:p>
    <w:p w14:paraId="22A2D667" w14:textId="77777777" w:rsidR="00B44882" w:rsidRDefault="00000000">
      <w:pPr>
        <w:rPr>
          <w:b/>
          <w:bCs/>
          <w:sz w:val="32"/>
          <w:szCs w:val="32"/>
          <w:rtl/>
          <w:lang w:bidi="ar-DZ"/>
        </w:rPr>
      </w:pPr>
      <w:r>
        <w:rPr>
          <w:b/>
          <w:bCs/>
          <w:sz w:val="32"/>
          <w:szCs w:val="32"/>
          <w:lang w:bidi="ar-DZ"/>
        </w:rPr>
        <w:t>1. إنشاء وتسجيل المدرسة في النظام المركزي</w:t>
      </w:r>
    </w:p>
    <w:p w14:paraId="5C07F2F3" w14:textId="77777777" w:rsidR="00B44882" w:rsidRDefault="00000000">
      <w:pPr>
        <w:rPr>
          <w:sz w:val="32"/>
          <w:szCs w:val="32"/>
          <w:rtl/>
          <w:lang w:bidi="ar-DZ"/>
        </w:rPr>
      </w:pPr>
      <w:r>
        <w:rPr>
          <w:sz w:val="32"/>
          <w:szCs w:val="32"/>
          <w:rtl/>
          <w:lang w:bidi="ar-DZ"/>
        </w:rPr>
        <w:t>السيناريو:</w:t>
      </w:r>
    </w:p>
    <w:p w14:paraId="380043B2" w14:textId="77777777" w:rsidR="00B44882" w:rsidRDefault="00000000">
      <w:pPr>
        <w:numPr>
          <w:ilvl w:val="0"/>
          <w:numId w:val="1"/>
        </w:numPr>
        <w:rPr>
          <w:sz w:val="32"/>
          <w:szCs w:val="32"/>
          <w:rtl/>
        </w:rPr>
      </w:pPr>
      <w:r>
        <w:rPr>
          <w:sz w:val="32"/>
          <w:szCs w:val="32"/>
          <w:lang w:bidi="ar-DZ"/>
        </w:rPr>
        <w:t>مكتب التربية والتعليم يصدر قراراً بإنشاء مدرسة جديدة</w:t>
      </w:r>
    </w:p>
    <w:p w14:paraId="7D31E152" w14:textId="77777777" w:rsidR="00B44882" w:rsidRDefault="00000000">
      <w:pPr>
        <w:numPr>
          <w:ilvl w:val="0"/>
          <w:numId w:val="1"/>
        </w:numPr>
        <w:rPr>
          <w:sz w:val="32"/>
          <w:szCs w:val="32"/>
          <w:lang w:bidi="ar-DZ"/>
        </w:rPr>
      </w:pPr>
      <w:r>
        <w:rPr>
          <w:sz w:val="32"/>
          <w:szCs w:val="32"/>
          <w:lang w:bidi="ar-DZ"/>
        </w:rPr>
        <w:t>يتم إدخال البيانات الأساسية للمدرسة في النظام المركزي</w:t>
      </w:r>
    </w:p>
    <w:p w14:paraId="7D9E08F0" w14:textId="77777777" w:rsidR="00B44882" w:rsidRDefault="00000000">
      <w:pPr>
        <w:numPr>
          <w:ilvl w:val="0"/>
          <w:numId w:val="1"/>
        </w:numPr>
        <w:rPr>
          <w:sz w:val="32"/>
          <w:szCs w:val="32"/>
          <w:lang w:bidi="ar-DZ"/>
        </w:rPr>
      </w:pPr>
      <w:r>
        <w:rPr>
          <w:sz w:val="32"/>
          <w:szCs w:val="32"/>
          <w:lang w:bidi="ar-DZ"/>
        </w:rPr>
        <w:t>النظام يعين رقم تعريف فريد (School_ID) تلقائياً</w:t>
      </w:r>
    </w:p>
    <w:p w14:paraId="32C9CCA9" w14:textId="77777777" w:rsidR="00B44882" w:rsidRDefault="00000000">
      <w:pPr>
        <w:numPr>
          <w:ilvl w:val="0"/>
          <w:numId w:val="1"/>
        </w:numPr>
        <w:rPr>
          <w:sz w:val="32"/>
          <w:szCs w:val="32"/>
          <w:rtl/>
          <w:lang w:bidi="ar-DZ"/>
        </w:rPr>
      </w:pPr>
      <w:r>
        <w:rPr>
          <w:sz w:val="32"/>
          <w:szCs w:val="32"/>
          <w:lang w:bidi="ar-DZ"/>
        </w:rPr>
        <w:t>يتم تعبئة الحقول الإلزامية: الاسم، الموقع، النوع</w:t>
      </w:r>
    </w:p>
    <w:p w14:paraId="02BD3169" w14:textId="77777777" w:rsidR="00B44882" w:rsidRDefault="00000000">
      <w:pPr>
        <w:numPr>
          <w:ilvl w:val="0"/>
          <w:numId w:val="1"/>
        </w:numPr>
        <w:rPr>
          <w:sz w:val="32"/>
          <w:szCs w:val="32"/>
        </w:rPr>
      </w:pPr>
      <w:r>
        <w:rPr>
          <w:sz w:val="32"/>
          <w:szCs w:val="32"/>
          <w:lang w:bidi="ar-DZ"/>
        </w:rPr>
        <w:t>النظام يحفظ السجل مع وضع الحالة "قيد الإنشاء</w:t>
      </w:r>
    </w:p>
    <w:p w14:paraId="2F1D3D98" w14:textId="77777777" w:rsidR="00B44882" w:rsidRDefault="00000000">
      <w:pPr>
        <w:numPr>
          <w:ilvl w:val="0"/>
          <w:numId w:val="1"/>
        </w:numPr>
        <w:rPr>
          <w:sz w:val="32"/>
          <w:szCs w:val="32"/>
          <w:rtl/>
        </w:rPr>
      </w:pPr>
      <w:r>
        <w:rPr>
          <w:sz w:val="32"/>
          <w:szCs w:val="32"/>
          <w:lang w:bidi="ar-DZ"/>
        </w:rPr>
        <w:t>يتم إرسال إشعار للمسؤولين في المكتب للاعتماد الأولي</w:t>
      </w:r>
    </w:p>
    <w:p w14:paraId="0FD0CFC2" w14:textId="77777777" w:rsidR="00B44882" w:rsidRDefault="00B44882">
      <w:pPr>
        <w:rPr>
          <w:sz w:val="32"/>
          <w:szCs w:val="32"/>
          <w:rtl/>
          <w:lang w:bidi="ar-DZ"/>
        </w:rPr>
      </w:pPr>
    </w:p>
    <w:p w14:paraId="58BF004B" w14:textId="77777777" w:rsidR="00B44882" w:rsidRDefault="00000000">
      <w:pPr>
        <w:rPr>
          <w:sz w:val="32"/>
          <w:szCs w:val="32"/>
          <w:rtl/>
          <w:lang w:bidi="ar-DZ"/>
        </w:rPr>
      </w:pPr>
      <w:r>
        <w:rPr>
          <w:sz w:val="32"/>
          <w:szCs w:val="32"/>
          <w:rtl/>
          <w:lang w:bidi="ar-DZ"/>
        </w:rPr>
        <w:t>الجهة المنفذة:</w:t>
      </w:r>
    </w:p>
    <w:p w14:paraId="327B2DA4" w14:textId="77777777" w:rsidR="00B44882" w:rsidRDefault="00000000">
      <w:pPr>
        <w:rPr>
          <w:sz w:val="32"/>
          <w:szCs w:val="32"/>
          <w:rtl/>
          <w:lang w:bidi="ar-DZ"/>
        </w:rPr>
      </w:pPr>
      <w:r>
        <w:rPr>
          <w:sz w:val="32"/>
          <w:szCs w:val="32"/>
          <w:rtl/>
          <w:lang w:bidi="ar-DZ"/>
        </w:rPr>
        <w:t>· مدير المكتب أو السكرتير</w:t>
      </w:r>
    </w:p>
    <w:p w14:paraId="3A92B1BD" w14:textId="77777777" w:rsidR="00B44882" w:rsidRDefault="00B44882">
      <w:pPr>
        <w:rPr>
          <w:sz w:val="32"/>
          <w:szCs w:val="32"/>
          <w:rtl/>
          <w:lang w:bidi="ar-DZ"/>
        </w:rPr>
      </w:pPr>
    </w:p>
    <w:p w14:paraId="28B96C3D" w14:textId="77777777" w:rsidR="00B44882" w:rsidRDefault="00000000">
      <w:pPr>
        <w:rPr>
          <w:sz w:val="32"/>
          <w:szCs w:val="32"/>
          <w:rtl/>
          <w:lang w:bidi="ar-DZ"/>
        </w:rPr>
      </w:pPr>
      <w:r>
        <w:rPr>
          <w:b/>
          <w:bCs/>
          <w:color w:val="FF0000"/>
          <w:sz w:val="40"/>
          <w:szCs w:val="40"/>
          <w:rtl/>
          <w:lang w:bidi="ar-DZ"/>
        </w:rPr>
        <w:t>ملاحظه</w:t>
      </w:r>
      <w:r>
        <w:rPr>
          <w:sz w:val="32"/>
          <w:szCs w:val="32"/>
          <w:rtl/>
          <w:lang w:bidi="ar-DZ"/>
        </w:rPr>
        <w:t xml:space="preserve"> ( هذه هي العمليه الرئيسيه للفئة الاولى ، اما باقي العمليات فهي فقط عمليات فرعيه تم تحديدها من اجل التفصيل )</w:t>
      </w:r>
    </w:p>
    <w:p w14:paraId="6C7A2C0F" w14:textId="77777777" w:rsidR="00B44882" w:rsidRDefault="00B44882">
      <w:pPr>
        <w:rPr>
          <w:sz w:val="32"/>
          <w:szCs w:val="32"/>
          <w:rtl/>
          <w:lang w:bidi="ar-DZ"/>
        </w:rPr>
      </w:pPr>
    </w:p>
    <w:p w14:paraId="25F93BBA" w14:textId="77777777" w:rsidR="00B44882" w:rsidRDefault="00B44882">
      <w:pPr>
        <w:rPr>
          <w:sz w:val="32"/>
          <w:szCs w:val="32"/>
          <w:rtl/>
          <w:lang w:bidi="ar-DZ"/>
        </w:rPr>
      </w:pPr>
    </w:p>
    <w:p w14:paraId="65752735" w14:textId="77777777" w:rsidR="00B44882" w:rsidRDefault="00B44882">
      <w:pPr>
        <w:rPr>
          <w:sz w:val="32"/>
          <w:szCs w:val="32"/>
          <w:rtl/>
          <w:lang w:bidi="ar-DZ"/>
        </w:rPr>
      </w:pPr>
    </w:p>
    <w:p w14:paraId="5A6E17E2" w14:textId="77777777" w:rsidR="00B44882" w:rsidRDefault="00B44882">
      <w:pPr>
        <w:rPr>
          <w:sz w:val="32"/>
          <w:szCs w:val="32"/>
          <w:rtl/>
          <w:lang w:bidi="ar-DZ"/>
        </w:rPr>
      </w:pPr>
    </w:p>
    <w:p w14:paraId="4C972E10" w14:textId="77777777" w:rsidR="00B44882" w:rsidRDefault="00000000">
      <w:pPr>
        <w:rPr>
          <w:b/>
          <w:bCs/>
          <w:sz w:val="32"/>
          <w:szCs w:val="32"/>
          <w:rtl/>
          <w:lang w:bidi="ar-DZ"/>
        </w:rPr>
      </w:pPr>
      <w:r>
        <w:rPr>
          <w:b/>
          <w:bCs/>
          <w:sz w:val="32"/>
          <w:szCs w:val="32"/>
          <w:lang w:bidi="ar-DZ"/>
        </w:rPr>
        <w:t>2. ربط المدرسة بمكتب التربية والتعليم</w:t>
      </w:r>
    </w:p>
    <w:p w14:paraId="5ECF0A68" w14:textId="77777777" w:rsidR="00B44882" w:rsidRDefault="00B44882">
      <w:pPr>
        <w:rPr>
          <w:sz w:val="32"/>
          <w:szCs w:val="32"/>
          <w:rtl/>
          <w:lang w:bidi="ar-DZ"/>
        </w:rPr>
      </w:pPr>
    </w:p>
    <w:p w14:paraId="47CF1584" w14:textId="77777777" w:rsidR="00B44882" w:rsidRDefault="00000000">
      <w:pPr>
        <w:rPr>
          <w:sz w:val="32"/>
          <w:szCs w:val="32"/>
          <w:rtl/>
          <w:lang w:bidi="ar-DZ"/>
        </w:rPr>
      </w:pPr>
      <w:r>
        <w:rPr>
          <w:sz w:val="32"/>
          <w:szCs w:val="32"/>
          <w:rtl/>
          <w:lang w:bidi="ar-DZ"/>
        </w:rPr>
        <w:t>السيناريو:</w:t>
      </w:r>
    </w:p>
    <w:p w14:paraId="6E794BB5" w14:textId="77777777" w:rsidR="00B44882" w:rsidRDefault="00000000">
      <w:pPr>
        <w:rPr>
          <w:sz w:val="32"/>
          <w:szCs w:val="32"/>
          <w:rtl/>
          <w:lang w:bidi="ar-DZ"/>
        </w:rPr>
      </w:pPr>
      <w:r>
        <w:rPr>
          <w:sz w:val="32"/>
          <w:szCs w:val="32"/>
          <w:lang w:bidi="ar-DZ"/>
        </w:rPr>
        <w:t>1. بعد تسجيل المدرسة، يتم تحديد المكتب التابع له</w:t>
      </w:r>
    </w:p>
    <w:p w14:paraId="3E5A4807" w14:textId="77777777" w:rsidR="00B44882" w:rsidRDefault="00000000">
      <w:pPr>
        <w:rPr>
          <w:sz w:val="32"/>
          <w:szCs w:val="32"/>
          <w:rtl/>
          <w:lang w:bidi="ar-DZ"/>
        </w:rPr>
      </w:pPr>
      <w:r>
        <w:rPr>
          <w:sz w:val="32"/>
          <w:szCs w:val="32"/>
          <w:lang w:bidi="ar-DZ"/>
        </w:rPr>
        <w:t>2. اختيار المكتب من القائمة المنسدلة (مكاتب التربية في المحافظة)</w:t>
      </w:r>
    </w:p>
    <w:p w14:paraId="288A1653" w14:textId="77777777" w:rsidR="00B44882" w:rsidRDefault="00000000">
      <w:pPr>
        <w:rPr>
          <w:sz w:val="32"/>
          <w:szCs w:val="32"/>
          <w:rtl/>
          <w:lang w:bidi="ar-DZ"/>
        </w:rPr>
      </w:pPr>
      <w:r>
        <w:rPr>
          <w:sz w:val="32"/>
          <w:szCs w:val="32"/>
          <w:lang w:bidi="ar-DZ"/>
        </w:rPr>
        <w:t>3. النظام يربط المدرسة بالمكتب عبر مفتاح علائقي (Office_ID)</w:t>
      </w:r>
    </w:p>
    <w:p w14:paraId="54874990" w14:textId="77777777" w:rsidR="00B44882" w:rsidRDefault="00000000">
      <w:pPr>
        <w:rPr>
          <w:sz w:val="32"/>
          <w:szCs w:val="32"/>
          <w:rtl/>
          <w:lang w:bidi="ar-DZ"/>
        </w:rPr>
      </w:pPr>
      <w:r>
        <w:rPr>
          <w:sz w:val="32"/>
          <w:szCs w:val="32"/>
          <w:lang w:bidi="ar-DZ"/>
        </w:rPr>
        <w:t>4. يتم تحديث العلاقة في جدول المدارس</w:t>
      </w:r>
    </w:p>
    <w:p w14:paraId="651E0A3A" w14:textId="77777777" w:rsidR="00B44882" w:rsidRDefault="00000000">
      <w:pPr>
        <w:rPr>
          <w:sz w:val="32"/>
          <w:szCs w:val="32"/>
          <w:rtl/>
          <w:lang w:bidi="ar-DZ"/>
        </w:rPr>
      </w:pPr>
      <w:r>
        <w:rPr>
          <w:sz w:val="32"/>
          <w:szCs w:val="32"/>
          <w:lang w:bidi="ar-DZ"/>
        </w:rPr>
        <w:t>5. النظام يرسل إشعاراً للمكتب بأنة تم اضافة المدرسة الجديدة .</w:t>
      </w:r>
    </w:p>
    <w:p w14:paraId="4C7B4902" w14:textId="77777777" w:rsidR="00B44882" w:rsidRDefault="00000000">
      <w:pPr>
        <w:rPr>
          <w:sz w:val="32"/>
          <w:szCs w:val="32"/>
          <w:rtl/>
          <w:lang w:bidi="ar-DZ"/>
        </w:rPr>
      </w:pPr>
      <w:r>
        <w:rPr>
          <w:sz w:val="32"/>
          <w:szCs w:val="32"/>
          <w:lang w:bidi="ar-DZ"/>
        </w:rPr>
        <w:t>6. يتم تحديث إحصائيات المكتب تلقائياً</w:t>
      </w:r>
    </w:p>
    <w:p w14:paraId="30ACA7D2" w14:textId="77777777" w:rsidR="00B44882" w:rsidRDefault="00B44882">
      <w:pPr>
        <w:rPr>
          <w:sz w:val="32"/>
          <w:szCs w:val="32"/>
          <w:rtl/>
          <w:lang w:bidi="ar-DZ"/>
        </w:rPr>
      </w:pPr>
    </w:p>
    <w:p w14:paraId="6AAEF1D0" w14:textId="77777777" w:rsidR="00B44882" w:rsidRDefault="00000000">
      <w:pPr>
        <w:rPr>
          <w:sz w:val="32"/>
          <w:szCs w:val="32"/>
          <w:rtl/>
          <w:lang w:bidi="ar-DZ"/>
        </w:rPr>
      </w:pPr>
      <w:r>
        <w:rPr>
          <w:sz w:val="32"/>
          <w:szCs w:val="32"/>
          <w:rtl/>
          <w:lang w:bidi="ar-DZ"/>
        </w:rPr>
        <w:t>الجهة المنفذة:</w:t>
      </w:r>
    </w:p>
    <w:p w14:paraId="547FA030" w14:textId="77777777" w:rsidR="00B44882" w:rsidRDefault="00000000">
      <w:pPr>
        <w:rPr>
          <w:sz w:val="32"/>
          <w:szCs w:val="32"/>
          <w:rtl/>
          <w:lang w:bidi="ar-DZ"/>
        </w:rPr>
      </w:pPr>
      <w:r>
        <w:rPr>
          <w:sz w:val="32"/>
          <w:szCs w:val="32"/>
          <w:rtl/>
          <w:lang w:bidi="ar-DZ"/>
        </w:rPr>
        <w:t xml:space="preserve">· المدير او السكرتير </w:t>
      </w:r>
    </w:p>
    <w:p w14:paraId="3F31334B" w14:textId="77777777" w:rsidR="00B44882" w:rsidRDefault="00B44882">
      <w:pPr>
        <w:rPr>
          <w:sz w:val="32"/>
          <w:szCs w:val="32"/>
          <w:rtl/>
          <w:lang w:bidi="ar-DZ"/>
        </w:rPr>
      </w:pPr>
    </w:p>
    <w:p w14:paraId="5D89A6A0" w14:textId="77777777" w:rsidR="00B44882" w:rsidRDefault="00000000">
      <w:pPr>
        <w:rPr>
          <w:b/>
          <w:bCs/>
          <w:sz w:val="32"/>
          <w:szCs w:val="32"/>
          <w:rtl/>
          <w:lang w:bidi="ar-DZ"/>
        </w:rPr>
      </w:pPr>
      <w:r>
        <w:rPr>
          <w:b/>
          <w:bCs/>
          <w:sz w:val="32"/>
          <w:szCs w:val="32"/>
          <w:lang w:bidi="ar-DZ"/>
        </w:rPr>
        <w:t>3. تسجيل الرقم/الكود المؤسسي الرسمي</w:t>
      </w:r>
    </w:p>
    <w:p w14:paraId="04CA34ED" w14:textId="77777777" w:rsidR="00B44882" w:rsidRDefault="00000000">
      <w:pPr>
        <w:rPr>
          <w:sz w:val="32"/>
          <w:szCs w:val="32"/>
          <w:rtl/>
          <w:lang w:bidi="ar-DZ"/>
        </w:rPr>
      </w:pPr>
      <w:r>
        <w:rPr>
          <w:sz w:val="32"/>
          <w:szCs w:val="32"/>
          <w:rtl/>
          <w:lang w:bidi="ar-DZ"/>
        </w:rPr>
        <w:t>السيناريو:</w:t>
      </w:r>
    </w:p>
    <w:p w14:paraId="5C5D11AE" w14:textId="77777777" w:rsidR="00B44882" w:rsidRDefault="00000000">
      <w:pPr>
        <w:rPr>
          <w:sz w:val="32"/>
          <w:szCs w:val="32"/>
          <w:rtl/>
          <w:lang w:bidi="ar-DZ"/>
        </w:rPr>
      </w:pPr>
      <w:r>
        <w:rPr>
          <w:sz w:val="32"/>
          <w:szCs w:val="32"/>
          <w:lang w:bidi="ar-DZ"/>
        </w:rPr>
        <w:t>1. بعد الاعتماد الأولي، يصدر المكتب الرقم المؤسسي الرسمي</w:t>
      </w:r>
    </w:p>
    <w:p w14:paraId="797C3924" w14:textId="77777777" w:rsidR="00B44882" w:rsidRDefault="00000000">
      <w:pPr>
        <w:rPr>
          <w:sz w:val="32"/>
          <w:szCs w:val="32"/>
          <w:rtl/>
          <w:lang w:bidi="ar-DZ"/>
        </w:rPr>
      </w:pPr>
      <w:r>
        <w:rPr>
          <w:sz w:val="32"/>
          <w:szCs w:val="32"/>
          <w:lang w:bidi="ar-DZ"/>
        </w:rPr>
        <w:t>2. إدخال الرقم في الحقل المخصص (مثال: SCH-2024-001)</w:t>
      </w:r>
    </w:p>
    <w:p w14:paraId="2DA920BA" w14:textId="77777777" w:rsidR="00B44882" w:rsidRDefault="00000000">
      <w:pPr>
        <w:rPr>
          <w:sz w:val="32"/>
          <w:szCs w:val="32"/>
          <w:rtl/>
          <w:lang w:bidi="ar-DZ"/>
        </w:rPr>
      </w:pPr>
      <w:r>
        <w:rPr>
          <w:sz w:val="32"/>
          <w:szCs w:val="32"/>
          <w:lang w:bidi="ar-DZ"/>
        </w:rPr>
        <w:t>3. النظام يتحقق من عدم تكرار الرقم في قاعدة البيانات</w:t>
      </w:r>
    </w:p>
    <w:p w14:paraId="4C5942C8" w14:textId="77777777" w:rsidR="00B44882" w:rsidRDefault="00000000">
      <w:pPr>
        <w:rPr>
          <w:sz w:val="32"/>
          <w:szCs w:val="32"/>
          <w:rtl/>
          <w:lang w:bidi="ar-DZ"/>
        </w:rPr>
      </w:pPr>
      <w:r>
        <w:rPr>
          <w:sz w:val="32"/>
          <w:szCs w:val="32"/>
          <w:lang w:bidi="ar-DZ"/>
        </w:rPr>
        <w:t>4. حفظ الرقم في سجل المدرسة</w:t>
      </w:r>
    </w:p>
    <w:p w14:paraId="1763C9E0" w14:textId="77777777" w:rsidR="00B44882" w:rsidRDefault="00000000">
      <w:pPr>
        <w:rPr>
          <w:sz w:val="32"/>
          <w:szCs w:val="32"/>
          <w:rtl/>
          <w:lang w:bidi="ar-DZ"/>
        </w:rPr>
      </w:pPr>
      <w:r>
        <w:rPr>
          <w:sz w:val="32"/>
          <w:szCs w:val="32"/>
          <w:lang w:bidi="ar-DZ"/>
        </w:rPr>
        <w:t>5. تحديث حالة المدرسة إلى "مرخصة"</w:t>
      </w:r>
    </w:p>
    <w:p w14:paraId="6A445A55" w14:textId="77777777" w:rsidR="00B44882" w:rsidRDefault="00000000">
      <w:pPr>
        <w:rPr>
          <w:sz w:val="32"/>
          <w:szCs w:val="32"/>
          <w:rtl/>
          <w:lang w:bidi="ar-DZ"/>
        </w:rPr>
      </w:pPr>
      <w:r>
        <w:rPr>
          <w:sz w:val="32"/>
          <w:szCs w:val="32"/>
          <w:lang w:bidi="ar-DZ"/>
        </w:rPr>
        <w:t>6. إصدار شهادة الترخيص الرقمية</w:t>
      </w:r>
    </w:p>
    <w:p w14:paraId="5B4A656A" w14:textId="77777777" w:rsidR="00B44882" w:rsidRDefault="00B44882">
      <w:pPr>
        <w:rPr>
          <w:sz w:val="32"/>
          <w:szCs w:val="32"/>
          <w:rtl/>
          <w:lang w:bidi="ar-DZ"/>
        </w:rPr>
      </w:pPr>
    </w:p>
    <w:p w14:paraId="50217AFC" w14:textId="77777777" w:rsidR="00B44882" w:rsidRDefault="00000000">
      <w:pPr>
        <w:rPr>
          <w:sz w:val="32"/>
          <w:szCs w:val="32"/>
          <w:rtl/>
          <w:lang w:bidi="ar-DZ"/>
        </w:rPr>
      </w:pPr>
      <w:r>
        <w:rPr>
          <w:sz w:val="32"/>
          <w:szCs w:val="32"/>
          <w:rtl/>
          <w:lang w:bidi="ar-DZ"/>
        </w:rPr>
        <w:t>الجهة المنفذة:</w:t>
      </w:r>
    </w:p>
    <w:p w14:paraId="2F77E978" w14:textId="77777777" w:rsidR="00B44882" w:rsidRDefault="00000000">
      <w:pPr>
        <w:rPr>
          <w:sz w:val="32"/>
          <w:szCs w:val="32"/>
          <w:rtl/>
          <w:lang w:bidi="ar-DZ"/>
        </w:rPr>
      </w:pPr>
      <w:r>
        <w:rPr>
          <w:sz w:val="32"/>
          <w:szCs w:val="32"/>
          <w:rtl/>
          <w:lang w:bidi="ar-DZ"/>
        </w:rPr>
        <w:t>· مدير مكتب التربية</w:t>
      </w:r>
    </w:p>
    <w:p w14:paraId="264464DB" w14:textId="77777777" w:rsidR="00B44882" w:rsidRDefault="00B44882">
      <w:pPr>
        <w:rPr>
          <w:sz w:val="32"/>
          <w:szCs w:val="32"/>
          <w:rtl/>
          <w:lang w:bidi="ar-DZ"/>
        </w:rPr>
      </w:pPr>
    </w:p>
    <w:p w14:paraId="28DDEB3E" w14:textId="77777777" w:rsidR="00B44882" w:rsidRDefault="00000000">
      <w:pPr>
        <w:rPr>
          <w:b/>
          <w:bCs/>
          <w:sz w:val="32"/>
          <w:szCs w:val="32"/>
          <w:rtl/>
          <w:lang w:bidi="ar-DZ"/>
        </w:rPr>
      </w:pPr>
      <w:r>
        <w:rPr>
          <w:b/>
          <w:bCs/>
          <w:sz w:val="32"/>
          <w:szCs w:val="32"/>
          <w:lang w:bidi="ar-DZ"/>
        </w:rPr>
        <w:t xml:space="preserve">4. تحديد نوع المدرسة (حكومية / أهلية / مختلطة / دولية) </w:t>
      </w:r>
    </w:p>
    <w:p w14:paraId="64968083" w14:textId="77777777" w:rsidR="00B44882" w:rsidRDefault="00000000">
      <w:pPr>
        <w:rPr>
          <w:sz w:val="32"/>
          <w:szCs w:val="32"/>
          <w:rtl/>
          <w:lang w:bidi="ar-DZ"/>
        </w:rPr>
      </w:pPr>
      <w:r>
        <w:rPr>
          <w:sz w:val="32"/>
          <w:szCs w:val="32"/>
          <w:rtl/>
          <w:lang w:bidi="ar-DZ"/>
        </w:rPr>
        <w:t>- تم تفصيل عملية تحديد نوع المدرسة من اجل التوضيح بأن كل نوع له متطلبات وسجلات مختلفة يتم ظهورها حسب نوع المدرسه .</w:t>
      </w:r>
    </w:p>
    <w:p w14:paraId="7CCD1D5E" w14:textId="77777777" w:rsidR="00B44882" w:rsidRDefault="00B44882">
      <w:pPr>
        <w:rPr>
          <w:sz w:val="32"/>
          <w:szCs w:val="32"/>
          <w:rtl/>
          <w:lang w:bidi="ar-DZ"/>
        </w:rPr>
      </w:pPr>
    </w:p>
    <w:p w14:paraId="63ECA20C" w14:textId="77777777" w:rsidR="00B44882" w:rsidRDefault="00000000">
      <w:pPr>
        <w:rPr>
          <w:sz w:val="32"/>
          <w:szCs w:val="32"/>
          <w:rtl/>
          <w:lang w:bidi="ar-DZ"/>
        </w:rPr>
      </w:pPr>
      <w:r>
        <w:rPr>
          <w:sz w:val="32"/>
          <w:szCs w:val="32"/>
          <w:rtl/>
          <w:lang w:bidi="ar-DZ"/>
        </w:rPr>
        <w:t>السيناريو:</w:t>
      </w:r>
    </w:p>
    <w:p w14:paraId="08118CCA" w14:textId="77777777" w:rsidR="00B44882" w:rsidRDefault="00000000">
      <w:pPr>
        <w:rPr>
          <w:sz w:val="32"/>
          <w:szCs w:val="32"/>
          <w:rtl/>
          <w:lang w:bidi="ar-DZ"/>
        </w:rPr>
      </w:pPr>
      <w:r>
        <w:rPr>
          <w:sz w:val="32"/>
          <w:szCs w:val="32"/>
          <w:lang w:bidi="ar-DZ"/>
        </w:rPr>
        <w:t>1. تحديد نوع المدرسة من القائمة المعتمدة</w:t>
      </w:r>
    </w:p>
    <w:p w14:paraId="2452E079" w14:textId="77777777" w:rsidR="00B44882" w:rsidRDefault="00000000">
      <w:pPr>
        <w:rPr>
          <w:sz w:val="32"/>
          <w:szCs w:val="32"/>
          <w:rtl/>
          <w:lang w:bidi="ar-DZ"/>
        </w:rPr>
      </w:pPr>
      <w:r>
        <w:rPr>
          <w:sz w:val="32"/>
          <w:szCs w:val="32"/>
          <w:lang w:bidi="ar-DZ"/>
        </w:rPr>
        <w:t>2. كل نوع له متطلبات وسجلات مختلفة</w:t>
      </w:r>
    </w:p>
    <w:p w14:paraId="1A7A598D" w14:textId="77777777" w:rsidR="00B44882" w:rsidRDefault="00000000">
      <w:pPr>
        <w:rPr>
          <w:sz w:val="32"/>
          <w:szCs w:val="32"/>
          <w:rtl/>
          <w:lang w:bidi="ar-DZ"/>
        </w:rPr>
      </w:pPr>
      <w:r>
        <w:rPr>
          <w:sz w:val="32"/>
          <w:szCs w:val="32"/>
          <w:lang w:bidi="ar-DZ"/>
        </w:rPr>
        <w:t>3. النظام يعرض الحقول المطلوبة حسب النوع</w:t>
      </w:r>
    </w:p>
    <w:p w14:paraId="62CA36A9" w14:textId="77777777" w:rsidR="00B44882" w:rsidRDefault="00000000">
      <w:pPr>
        <w:rPr>
          <w:sz w:val="32"/>
          <w:szCs w:val="32"/>
          <w:rtl/>
          <w:lang w:bidi="ar-DZ"/>
        </w:rPr>
      </w:pPr>
      <w:r>
        <w:rPr>
          <w:sz w:val="32"/>
          <w:szCs w:val="32"/>
          <w:lang w:bidi="ar-DZ"/>
        </w:rPr>
        <w:t>4. حفظ النوع في سجل المدرسة</w:t>
      </w:r>
    </w:p>
    <w:p w14:paraId="029FD354" w14:textId="77777777" w:rsidR="00B44882" w:rsidRDefault="00000000">
      <w:pPr>
        <w:rPr>
          <w:sz w:val="32"/>
          <w:szCs w:val="32"/>
          <w:rtl/>
          <w:lang w:bidi="ar-DZ"/>
        </w:rPr>
      </w:pPr>
      <w:r>
        <w:rPr>
          <w:sz w:val="32"/>
          <w:szCs w:val="32"/>
          <w:lang w:bidi="ar-DZ"/>
        </w:rPr>
        <w:t>5. تطبيق السياسات والإعدادات الخاصة بكل نوع</w:t>
      </w:r>
    </w:p>
    <w:p w14:paraId="487B0080" w14:textId="77777777" w:rsidR="00B44882" w:rsidRDefault="00000000">
      <w:pPr>
        <w:rPr>
          <w:sz w:val="32"/>
          <w:szCs w:val="32"/>
          <w:rtl/>
          <w:lang w:bidi="ar-DZ"/>
        </w:rPr>
      </w:pPr>
      <w:r>
        <w:rPr>
          <w:sz w:val="32"/>
          <w:szCs w:val="32"/>
          <w:lang w:bidi="ar-DZ"/>
        </w:rPr>
        <w:t>6. إرسال إشعار للأقسام المعنية حسب النوع</w:t>
      </w:r>
    </w:p>
    <w:p w14:paraId="31CF172E" w14:textId="77777777" w:rsidR="00B44882" w:rsidRDefault="00B44882">
      <w:pPr>
        <w:rPr>
          <w:sz w:val="32"/>
          <w:szCs w:val="32"/>
          <w:rtl/>
          <w:lang w:bidi="ar-DZ"/>
        </w:rPr>
      </w:pPr>
    </w:p>
    <w:p w14:paraId="70B900AC" w14:textId="77777777" w:rsidR="00B44882" w:rsidRDefault="00000000">
      <w:pPr>
        <w:rPr>
          <w:sz w:val="32"/>
          <w:szCs w:val="32"/>
          <w:rtl/>
          <w:lang w:bidi="ar-DZ"/>
        </w:rPr>
      </w:pPr>
      <w:r>
        <w:rPr>
          <w:sz w:val="32"/>
          <w:szCs w:val="32"/>
          <w:rtl/>
          <w:lang w:bidi="ar-DZ"/>
        </w:rPr>
        <w:t>الجهة المنفذة:</w:t>
      </w:r>
    </w:p>
    <w:p w14:paraId="045BB2D6" w14:textId="77777777" w:rsidR="00B44882" w:rsidRDefault="00000000">
      <w:pPr>
        <w:rPr>
          <w:sz w:val="32"/>
          <w:szCs w:val="32"/>
          <w:rtl/>
          <w:lang w:bidi="ar-DZ"/>
        </w:rPr>
      </w:pPr>
      <w:r>
        <w:rPr>
          <w:sz w:val="32"/>
          <w:szCs w:val="32"/>
          <w:rtl/>
          <w:lang w:bidi="ar-DZ"/>
        </w:rPr>
        <w:t xml:space="preserve">· المدير او السكرتير </w:t>
      </w:r>
    </w:p>
    <w:p w14:paraId="4CE86208" w14:textId="77777777" w:rsidR="00B44882" w:rsidRDefault="00B44882">
      <w:pPr>
        <w:rPr>
          <w:sz w:val="32"/>
          <w:szCs w:val="32"/>
          <w:rtl/>
          <w:lang w:bidi="ar-DZ"/>
        </w:rPr>
      </w:pPr>
    </w:p>
    <w:p w14:paraId="0A059FC8" w14:textId="77777777" w:rsidR="00B44882" w:rsidRDefault="00000000">
      <w:pPr>
        <w:rPr>
          <w:b/>
          <w:bCs/>
          <w:sz w:val="32"/>
          <w:szCs w:val="32"/>
          <w:rtl/>
        </w:rPr>
      </w:pPr>
      <w:r>
        <w:rPr>
          <w:b/>
          <w:bCs/>
          <w:sz w:val="32"/>
          <w:szCs w:val="32"/>
          <w:lang w:bidi="ar-DZ"/>
        </w:rPr>
        <w:t>5. تحديد جنس المدرسة (بنين / بنات / مختلطة)</w:t>
      </w:r>
    </w:p>
    <w:p w14:paraId="14CF6B17" w14:textId="77777777" w:rsidR="00B44882" w:rsidRDefault="00000000">
      <w:pPr>
        <w:rPr>
          <w:sz w:val="32"/>
          <w:szCs w:val="32"/>
          <w:rtl/>
          <w:lang w:bidi="ar-DZ"/>
        </w:rPr>
      </w:pPr>
      <w:r>
        <w:rPr>
          <w:sz w:val="32"/>
          <w:szCs w:val="32"/>
          <w:rtl/>
          <w:lang w:bidi="ar-DZ"/>
        </w:rPr>
        <w:t>- تم تفصيل عملية تحديد جنس المدرسة من اجل التوضيح بأن كل نوع له متطلبات وسجلات مختلفة يتم ظهورها حسب نوع جنس المدرسه .</w:t>
      </w:r>
    </w:p>
    <w:p w14:paraId="744C0401" w14:textId="77777777" w:rsidR="00B44882" w:rsidRDefault="00B44882">
      <w:pPr>
        <w:rPr>
          <w:sz w:val="32"/>
          <w:szCs w:val="32"/>
          <w:rtl/>
          <w:lang w:bidi="ar-DZ"/>
        </w:rPr>
      </w:pPr>
    </w:p>
    <w:p w14:paraId="2342927A" w14:textId="77777777" w:rsidR="00B44882" w:rsidRDefault="00000000">
      <w:pPr>
        <w:rPr>
          <w:sz w:val="32"/>
          <w:szCs w:val="32"/>
          <w:rtl/>
          <w:lang w:bidi="ar-DZ"/>
        </w:rPr>
      </w:pPr>
      <w:r>
        <w:rPr>
          <w:sz w:val="32"/>
          <w:szCs w:val="32"/>
          <w:rtl/>
          <w:lang w:bidi="ar-DZ"/>
        </w:rPr>
        <w:lastRenderedPageBreak/>
        <w:t>السيناريو:</w:t>
      </w:r>
    </w:p>
    <w:p w14:paraId="4BFA0C64" w14:textId="77777777" w:rsidR="00B44882" w:rsidRDefault="00000000">
      <w:pPr>
        <w:rPr>
          <w:sz w:val="32"/>
          <w:szCs w:val="32"/>
          <w:rtl/>
          <w:lang w:bidi="ar-DZ"/>
        </w:rPr>
      </w:pPr>
      <w:r>
        <w:rPr>
          <w:sz w:val="32"/>
          <w:szCs w:val="32"/>
          <w:lang w:bidi="ar-DZ"/>
        </w:rPr>
        <w:t>1. اختيار جنس المدرسة حسب السياسة التعليمية</w:t>
      </w:r>
    </w:p>
    <w:p w14:paraId="52BA2966" w14:textId="77777777" w:rsidR="00B44882" w:rsidRDefault="00000000">
      <w:pPr>
        <w:rPr>
          <w:sz w:val="32"/>
          <w:szCs w:val="32"/>
          <w:rtl/>
          <w:lang w:bidi="ar-DZ"/>
        </w:rPr>
      </w:pPr>
      <w:r>
        <w:rPr>
          <w:sz w:val="32"/>
          <w:szCs w:val="32"/>
          <w:lang w:bidi="ar-DZ"/>
        </w:rPr>
        <w:t>2. النظام يتحقق من توافق الجنس مع الأنظمة المحلية</w:t>
      </w:r>
    </w:p>
    <w:p w14:paraId="4AD31C6C" w14:textId="77777777" w:rsidR="00B44882" w:rsidRDefault="00000000">
      <w:pPr>
        <w:rPr>
          <w:sz w:val="32"/>
          <w:szCs w:val="32"/>
          <w:rtl/>
          <w:lang w:bidi="ar-DZ"/>
        </w:rPr>
      </w:pPr>
      <w:r>
        <w:rPr>
          <w:sz w:val="32"/>
          <w:szCs w:val="32"/>
          <w:lang w:bidi="ar-DZ"/>
        </w:rPr>
        <w:t>3. حفظ الإعداد في سجل المدرسة</w:t>
      </w:r>
    </w:p>
    <w:p w14:paraId="1FF64A6E" w14:textId="77777777" w:rsidR="00B44882" w:rsidRDefault="00000000">
      <w:pPr>
        <w:rPr>
          <w:sz w:val="32"/>
          <w:szCs w:val="32"/>
          <w:rtl/>
          <w:lang w:bidi="ar-DZ"/>
        </w:rPr>
      </w:pPr>
      <w:r>
        <w:rPr>
          <w:sz w:val="32"/>
          <w:szCs w:val="32"/>
          <w:lang w:bidi="ar-DZ"/>
        </w:rPr>
        <w:t>4. تطبيق القوالب والنماذج المناسبة للجنس</w:t>
      </w:r>
    </w:p>
    <w:p w14:paraId="469226B7" w14:textId="77777777" w:rsidR="00B44882" w:rsidRDefault="00000000">
      <w:pPr>
        <w:rPr>
          <w:sz w:val="32"/>
          <w:szCs w:val="32"/>
          <w:rtl/>
          <w:lang w:bidi="ar-DZ"/>
        </w:rPr>
      </w:pPr>
      <w:r>
        <w:rPr>
          <w:sz w:val="32"/>
          <w:szCs w:val="32"/>
          <w:lang w:bidi="ar-DZ"/>
        </w:rPr>
        <w:t>5. تحديث واجهات النظام حسب الجنس (إن وجد)</w:t>
      </w:r>
    </w:p>
    <w:p w14:paraId="6FE422A1" w14:textId="77777777" w:rsidR="00B44882" w:rsidRDefault="00000000">
      <w:pPr>
        <w:rPr>
          <w:sz w:val="32"/>
          <w:szCs w:val="32"/>
          <w:rtl/>
          <w:lang w:bidi="ar-DZ"/>
        </w:rPr>
      </w:pPr>
      <w:r>
        <w:rPr>
          <w:sz w:val="32"/>
          <w:szCs w:val="32"/>
          <w:lang w:bidi="ar-DZ"/>
        </w:rPr>
        <w:t>6. إشعار إدارة شؤون الطلاب بالتحديث</w:t>
      </w:r>
    </w:p>
    <w:p w14:paraId="1E1166C3" w14:textId="77777777" w:rsidR="00B44882" w:rsidRDefault="00B44882">
      <w:pPr>
        <w:rPr>
          <w:sz w:val="32"/>
          <w:szCs w:val="32"/>
          <w:rtl/>
          <w:lang w:bidi="ar-DZ"/>
        </w:rPr>
      </w:pPr>
    </w:p>
    <w:p w14:paraId="1CA00C73" w14:textId="77777777" w:rsidR="00B44882" w:rsidRDefault="00000000">
      <w:pPr>
        <w:rPr>
          <w:sz w:val="32"/>
          <w:szCs w:val="32"/>
          <w:rtl/>
          <w:lang w:bidi="ar-DZ"/>
        </w:rPr>
      </w:pPr>
      <w:r>
        <w:rPr>
          <w:sz w:val="32"/>
          <w:szCs w:val="32"/>
          <w:rtl/>
          <w:lang w:bidi="ar-DZ"/>
        </w:rPr>
        <w:t>الجهة المنفذة:</w:t>
      </w:r>
    </w:p>
    <w:p w14:paraId="430A67CD" w14:textId="77777777" w:rsidR="00B44882" w:rsidRDefault="00000000">
      <w:pPr>
        <w:rPr>
          <w:sz w:val="32"/>
          <w:szCs w:val="32"/>
          <w:rtl/>
          <w:lang w:bidi="ar-DZ"/>
        </w:rPr>
      </w:pPr>
      <w:r>
        <w:rPr>
          <w:sz w:val="32"/>
          <w:szCs w:val="32"/>
          <w:rtl/>
          <w:lang w:bidi="ar-DZ"/>
        </w:rPr>
        <w:t xml:space="preserve">· المدير او السكرتير </w:t>
      </w:r>
    </w:p>
    <w:p w14:paraId="013CFD04" w14:textId="77777777" w:rsidR="00B44882" w:rsidRDefault="00000000">
      <w:pPr>
        <w:rPr>
          <w:sz w:val="32"/>
          <w:szCs w:val="32"/>
          <w:rtl/>
          <w:lang w:bidi="ar-DZ"/>
        </w:rPr>
      </w:pPr>
      <w:r>
        <w:rPr>
          <w:sz w:val="32"/>
          <w:szCs w:val="32"/>
          <w:rtl/>
          <w:lang w:bidi="ar-DZ"/>
        </w:rPr>
        <w:t>---</w:t>
      </w:r>
    </w:p>
    <w:p w14:paraId="1BC33841" w14:textId="77777777" w:rsidR="00B44882" w:rsidRDefault="00B44882">
      <w:pPr>
        <w:rPr>
          <w:sz w:val="32"/>
          <w:szCs w:val="32"/>
          <w:rtl/>
          <w:lang w:bidi="ar-DZ"/>
        </w:rPr>
      </w:pPr>
    </w:p>
    <w:p w14:paraId="2B51D920" w14:textId="77777777" w:rsidR="00B44882" w:rsidRDefault="00000000">
      <w:pPr>
        <w:rPr>
          <w:b/>
          <w:bCs/>
          <w:sz w:val="32"/>
          <w:szCs w:val="32"/>
          <w:rtl/>
          <w:lang w:bidi="ar-DZ"/>
        </w:rPr>
      </w:pPr>
      <w:r>
        <w:rPr>
          <w:b/>
          <w:bCs/>
          <w:sz w:val="32"/>
          <w:szCs w:val="32"/>
          <w:lang w:bidi="ar-DZ"/>
        </w:rPr>
        <w:t>6. تحديد المراحل الدراسية للمدرسة (ابتدائي، متوسط، ثانوي)</w:t>
      </w:r>
    </w:p>
    <w:p w14:paraId="7E0378D9" w14:textId="77777777" w:rsidR="00B44882" w:rsidRDefault="00000000">
      <w:pPr>
        <w:rPr>
          <w:sz w:val="32"/>
          <w:szCs w:val="32"/>
          <w:rtl/>
          <w:lang w:bidi="ar-DZ"/>
        </w:rPr>
      </w:pPr>
      <w:r>
        <w:rPr>
          <w:sz w:val="32"/>
          <w:szCs w:val="32"/>
          <w:rtl/>
          <w:lang w:bidi="ar-DZ"/>
        </w:rPr>
        <w:t>- تم تفصيل عملية تحديد المراحل الدراسيه للمدرسة من اجل التوضيح بأن كل مرحله دراسيه لها متطلبات وسجلات مختلفة يتم ظهورها حسب اختيار المرحلة الدراسيه للمدرسه .</w:t>
      </w:r>
    </w:p>
    <w:p w14:paraId="66402BAE" w14:textId="77777777" w:rsidR="00B44882" w:rsidRDefault="00B44882">
      <w:pPr>
        <w:rPr>
          <w:sz w:val="32"/>
          <w:szCs w:val="32"/>
          <w:rtl/>
          <w:lang w:bidi="ar-DZ"/>
        </w:rPr>
      </w:pPr>
    </w:p>
    <w:p w14:paraId="46D8AAC5" w14:textId="77777777" w:rsidR="00B44882" w:rsidRDefault="00000000">
      <w:pPr>
        <w:rPr>
          <w:sz w:val="32"/>
          <w:szCs w:val="32"/>
          <w:rtl/>
          <w:lang w:bidi="ar-DZ"/>
        </w:rPr>
      </w:pPr>
      <w:r>
        <w:rPr>
          <w:sz w:val="32"/>
          <w:szCs w:val="32"/>
          <w:rtl/>
          <w:lang w:bidi="ar-DZ"/>
        </w:rPr>
        <w:t>السيناريو:</w:t>
      </w:r>
    </w:p>
    <w:p w14:paraId="011C2B60" w14:textId="77777777" w:rsidR="00B44882" w:rsidRDefault="00000000">
      <w:pPr>
        <w:rPr>
          <w:sz w:val="32"/>
          <w:szCs w:val="32"/>
          <w:rtl/>
          <w:lang w:bidi="ar-DZ"/>
        </w:rPr>
      </w:pPr>
      <w:r>
        <w:rPr>
          <w:sz w:val="32"/>
          <w:szCs w:val="32"/>
          <w:lang w:bidi="ar-DZ"/>
        </w:rPr>
        <w:t>1. اختيار المراحل التي تقدمها المدرسة</w:t>
      </w:r>
    </w:p>
    <w:p w14:paraId="30B8B341" w14:textId="77777777" w:rsidR="00B44882" w:rsidRDefault="00000000">
      <w:pPr>
        <w:rPr>
          <w:sz w:val="32"/>
          <w:szCs w:val="32"/>
          <w:rtl/>
          <w:lang w:bidi="ar-DZ"/>
        </w:rPr>
      </w:pPr>
      <w:r>
        <w:rPr>
          <w:sz w:val="32"/>
          <w:szCs w:val="32"/>
          <w:lang w:bidi="ar-DZ"/>
        </w:rPr>
        <w:t>2. يمكن اختيار مرحلة واحدة أو أكثر</w:t>
      </w:r>
    </w:p>
    <w:p w14:paraId="38C192FD" w14:textId="77777777" w:rsidR="00B44882" w:rsidRDefault="00000000">
      <w:pPr>
        <w:rPr>
          <w:sz w:val="32"/>
          <w:szCs w:val="32"/>
          <w:rtl/>
          <w:lang w:bidi="ar-DZ"/>
        </w:rPr>
      </w:pPr>
      <w:r>
        <w:rPr>
          <w:sz w:val="32"/>
          <w:szCs w:val="32"/>
          <w:lang w:bidi="ar-DZ"/>
        </w:rPr>
        <w:t>3. النظام يربط المدرسة بجداول المناهج الخاصة بكل مرحلة</w:t>
      </w:r>
    </w:p>
    <w:p w14:paraId="7530D919" w14:textId="77777777" w:rsidR="00B44882" w:rsidRDefault="00000000">
      <w:pPr>
        <w:rPr>
          <w:sz w:val="32"/>
          <w:szCs w:val="32"/>
          <w:rtl/>
          <w:lang w:bidi="ar-DZ"/>
        </w:rPr>
      </w:pPr>
      <w:r>
        <w:rPr>
          <w:sz w:val="32"/>
          <w:szCs w:val="32"/>
          <w:lang w:bidi="ar-DZ"/>
        </w:rPr>
        <w:t>4. تحديد الصفوف التابعة لكل مرحلة</w:t>
      </w:r>
    </w:p>
    <w:p w14:paraId="6E058CDD" w14:textId="77777777" w:rsidR="00B44882" w:rsidRDefault="00000000">
      <w:pPr>
        <w:rPr>
          <w:sz w:val="32"/>
          <w:szCs w:val="32"/>
          <w:rtl/>
          <w:lang w:bidi="ar-DZ"/>
        </w:rPr>
      </w:pPr>
      <w:r>
        <w:rPr>
          <w:sz w:val="32"/>
          <w:szCs w:val="32"/>
          <w:lang w:bidi="ar-DZ"/>
        </w:rPr>
        <w:lastRenderedPageBreak/>
        <w:t>5. حفظ الإعدادات وتحديث القدرة الاستيعابية</w:t>
      </w:r>
    </w:p>
    <w:p w14:paraId="65F9F2FE" w14:textId="77777777" w:rsidR="00B44882" w:rsidRDefault="00000000">
      <w:pPr>
        <w:rPr>
          <w:sz w:val="32"/>
          <w:szCs w:val="32"/>
          <w:rtl/>
          <w:lang w:bidi="ar-DZ"/>
        </w:rPr>
      </w:pPr>
      <w:r>
        <w:rPr>
          <w:sz w:val="32"/>
          <w:szCs w:val="32"/>
          <w:lang w:bidi="ar-DZ"/>
        </w:rPr>
        <w:t>6. إشعار قسم المناهج بالمراحل المعتمدة</w:t>
      </w:r>
    </w:p>
    <w:p w14:paraId="40EBEC17" w14:textId="77777777" w:rsidR="00B44882" w:rsidRDefault="00B44882">
      <w:pPr>
        <w:rPr>
          <w:sz w:val="32"/>
          <w:szCs w:val="32"/>
          <w:rtl/>
          <w:lang w:bidi="ar-DZ"/>
        </w:rPr>
      </w:pPr>
    </w:p>
    <w:p w14:paraId="35CD04D3" w14:textId="77777777" w:rsidR="00B44882" w:rsidRDefault="00000000">
      <w:pPr>
        <w:rPr>
          <w:sz w:val="32"/>
          <w:szCs w:val="32"/>
          <w:rtl/>
          <w:lang w:bidi="ar-DZ"/>
        </w:rPr>
      </w:pPr>
      <w:r>
        <w:rPr>
          <w:sz w:val="32"/>
          <w:szCs w:val="32"/>
          <w:rtl/>
          <w:lang w:bidi="ar-DZ"/>
        </w:rPr>
        <w:t>الجهة المنفذة:</w:t>
      </w:r>
    </w:p>
    <w:p w14:paraId="153EDDA9" w14:textId="77777777" w:rsidR="00B44882" w:rsidRDefault="00000000">
      <w:pPr>
        <w:rPr>
          <w:sz w:val="32"/>
          <w:szCs w:val="32"/>
          <w:rtl/>
          <w:lang w:bidi="ar-DZ"/>
        </w:rPr>
      </w:pPr>
      <w:r>
        <w:rPr>
          <w:sz w:val="32"/>
          <w:szCs w:val="32"/>
          <w:rtl/>
          <w:lang w:bidi="ar-DZ"/>
        </w:rPr>
        <w:t xml:space="preserve">· المدير او السكرتير </w:t>
      </w:r>
    </w:p>
    <w:p w14:paraId="27CA490E" w14:textId="77777777" w:rsidR="00B44882" w:rsidRDefault="00B44882">
      <w:pPr>
        <w:rPr>
          <w:sz w:val="32"/>
          <w:szCs w:val="32"/>
          <w:rtl/>
          <w:lang w:bidi="ar-DZ"/>
        </w:rPr>
      </w:pPr>
    </w:p>
    <w:p w14:paraId="16615B74" w14:textId="77777777" w:rsidR="00B44882" w:rsidRDefault="00B44882">
      <w:pPr>
        <w:rPr>
          <w:sz w:val="32"/>
          <w:szCs w:val="32"/>
          <w:rtl/>
          <w:lang w:bidi="ar-DZ"/>
        </w:rPr>
      </w:pPr>
    </w:p>
    <w:p w14:paraId="2FFE41EA" w14:textId="77777777" w:rsidR="00B44882" w:rsidRDefault="00000000">
      <w:pPr>
        <w:rPr>
          <w:b/>
          <w:bCs/>
          <w:sz w:val="32"/>
          <w:szCs w:val="32"/>
          <w:rtl/>
          <w:lang w:bidi="ar-DZ"/>
        </w:rPr>
      </w:pPr>
      <w:r>
        <w:rPr>
          <w:b/>
          <w:bCs/>
          <w:sz w:val="32"/>
          <w:szCs w:val="32"/>
          <w:lang w:bidi="ar-DZ"/>
        </w:rPr>
        <w:t>7. تحديد نظام الدوام (فترة واحدة / فترتين / ثلاث فترات)</w:t>
      </w:r>
    </w:p>
    <w:p w14:paraId="48338081" w14:textId="77777777" w:rsidR="00B44882" w:rsidRDefault="00000000">
      <w:pPr>
        <w:rPr>
          <w:sz w:val="32"/>
          <w:szCs w:val="32"/>
          <w:rtl/>
          <w:lang w:bidi="ar-DZ"/>
        </w:rPr>
      </w:pPr>
      <w:r>
        <w:rPr>
          <w:sz w:val="32"/>
          <w:szCs w:val="32"/>
          <w:rtl/>
          <w:lang w:bidi="ar-DZ"/>
        </w:rPr>
        <w:t>- تم تفصيل عملية تحديد نظام الدوام من اجل التوضيح بأن كل نظام دوام لهو متطلبات وسجلات مختلفة يتم ظهورها حسب نوع نظام الدوام للمدرسه .</w:t>
      </w:r>
    </w:p>
    <w:p w14:paraId="7AD5AE2D" w14:textId="77777777" w:rsidR="00B44882" w:rsidRDefault="00B44882">
      <w:pPr>
        <w:rPr>
          <w:sz w:val="32"/>
          <w:szCs w:val="32"/>
          <w:rtl/>
          <w:lang w:bidi="ar-DZ"/>
        </w:rPr>
      </w:pPr>
    </w:p>
    <w:p w14:paraId="7287E1F7" w14:textId="77777777" w:rsidR="00B44882" w:rsidRDefault="00000000">
      <w:pPr>
        <w:rPr>
          <w:sz w:val="32"/>
          <w:szCs w:val="32"/>
          <w:rtl/>
          <w:lang w:bidi="ar-DZ"/>
        </w:rPr>
      </w:pPr>
      <w:r>
        <w:rPr>
          <w:sz w:val="32"/>
          <w:szCs w:val="32"/>
          <w:rtl/>
          <w:lang w:bidi="ar-DZ"/>
        </w:rPr>
        <w:t>السيناريو:</w:t>
      </w:r>
    </w:p>
    <w:p w14:paraId="61F4B70A" w14:textId="77777777" w:rsidR="00B44882" w:rsidRDefault="00000000">
      <w:pPr>
        <w:rPr>
          <w:sz w:val="32"/>
          <w:szCs w:val="32"/>
          <w:rtl/>
          <w:lang w:bidi="ar-DZ"/>
        </w:rPr>
      </w:pPr>
      <w:r>
        <w:rPr>
          <w:sz w:val="32"/>
          <w:szCs w:val="32"/>
          <w:lang w:bidi="ar-DZ"/>
        </w:rPr>
        <w:t>1. اختيار نظام الدوام حسب الطاقة الاستيعابية والكثافة</w:t>
      </w:r>
    </w:p>
    <w:p w14:paraId="041EF3A5" w14:textId="77777777" w:rsidR="00B44882" w:rsidRDefault="00000000">
      <w:pPr>
        <w:rPr>
          <w:sz w:val="32"/>
          <w:szCs w:val="32"/>
          <w:rtl/>
          <w:lang w:bidi="ar-DZ"/>
        </w:rPr>
      </w:pPr>
      <w:r>
        <w:rPr>
          <w:sz w:val="32"/>
          <w:szCs w:val="32"/>
          <w:lang w:bidi="ar-DZ"/>
        </w:rPr>
        <w:t>2. كل نظام له إعدادات زمنية مختلفة</w:t>
      </w:r>
    </w:p>
    <w:p w14:paraId="3275C1D5" w14:textId="77777777" w:rsidR="00B44882" w:rsidRDefault="00000000">
      <w:pPr>
        <w:rPr>
          <w:sz w:val="32"/>
          <w:szCs w:val="32"/>
          <w:rtl/>
          <w:lang w:bidi="ar-DZ"/>
        </w:rPr>
      </w:pPr>
      <w:r>
        <w:rPr>
          <w:sz w:val="32"/>
          <w:szCs w:val="32"/>
          <w:lang w:bidi="ar-DZ"/>
        </w:rPr>
        <w:t>3. تحديد أوقات البدء والانتهاء لكل فترة</w:t>
      </w:r>
    </w:p>
    <w:p w14:paraId="6A99C764" w14:textId="77777777" w:rsidR="00B44882" w:rsidRDefault="00000000">
      <w:pPr>
        <w:rPr>
          <w:sz w:val="32"/>
          <w:szCs w:val="32"/>
          <w:rtl/>
          <w:lang w:bidi="ar-DZ"/>
        </w:rPr>
      </w:pPr>
      <w:r>
        <w:rPr>
          <w:sz w:val="32"/>
          <w:szCs w:val="32"/>
          <w:lang w:bidi="ar-DZ"/>
        </w:rPr>
        <w:t>4. النظام يحسب الطاقة الاستيعابية بناءً على النظام</w:t>
      </w:r>
    </w:p>
    <w:p w14:paraId="28833E51" w14:textId="77777777" w:rsidR="00B44882" w:rsidRDefault="00000000">
      <w:pPr>
        <w:rPr>
          <w:sz w:val="32"/>
          <w:szCs w:val="32"/>
          <w:rtl/>
          <w:lang w:bidi="ar-DZ"/>
        </w:rPr>
      </w:pPr>
      <w:r>
        <w:rPr>
          <w:sz w:val="32"/>
          <w:szCs w:val="32"/>
          <w:lang w:bidi="ar-DZ"/>
        </w:rPr>
        <w:t>5. حفظ الإعدادات وتطبيقها على الجداول الزمنية</w:t>
      </w:r>
    </w:p>
    <w:p w14:paraId="4DFA6DFC" w14:textId="77777777" w:rsidR="00B44882" w:rsidRDefault="00000000">
      <w:pPr>
        <w:rPr>
          <w:sz w:val="32"/>
          <w:szCs w:val="32"/>
          <w:rtl/>
          <w:lang w:bidi="ar-DZ"/>
        </w:rPr>
      </w:pPr>
      <w:r>
        <w:rPr>
          <w:sz w:val="32"/>
          <w:szCs w:val="32"/>
          <w:lang w:bidi="ar-DZ"/>
        </w:rPr>
        <w:t>6. إشعار إدارة الجدولة بالمدرسة بالتحديث</w:t>
      </w:r>
    </w:p>
    <w:p w14:paraId="1B5A3E1B" w14:textId="77777777" w:rsidR="00B44882" w:rsidRDefault="00B44882">
      <w:pPr>
        <w:rPr>
          <w:sz w:val="32"/>
          <w:szCs w:val="32"/>
          <w:rtl/>
          <w:lang w:bidi="ar-DZ"/>
        </w:rPr>
      </w:pPr>
    </w:p>
    <w:p w14:paraId="700D5850" w14:textId="77777777" w:rsidR="00B44882" w:rsidRDefault="00000000">
      <w:pPr>
        <w:rPr>
          <w:sz w:val="32"/>
          <w:szCs w:val="32"/>
          <w:rtl/>
          <w:lang w:bidi="ar-DZ"/>
        </w:rPr>
      </w:pPr>
      <w:r>
        <w:rPr>
          <w:sz w:val="32"/>
          <w:szCs w:val="32"/>
          <w:rtl/>
          <w:lang w:bidi="ar-DZ"/>
        </w:rPr>
        <w:t>الجهة المنفذة:</w:t>
      </w:r>
    </w:p>
    <w:p w14:paraId="4B01F258" w14:textId="77777777" w:rsidR="00B44882" w:rsidRDefault="00000000">
      <w:pPr>
        <w:rPr>
          <w:sz w:val="32"/>
          <w:szCs w:val="32"/>
          <w:rtl/>
          <w:lang w:bidi="ar-DZ"/>
        </w:rPr>
      </w:pPr>
      <w:r>
        <w:rPr>
          <w:sz w:val="32"/>
          <w:szCs w:val="32"/>
          <w:rtl/>
          <w:lang w:bidi="ar-DZ"/>
        </w:rPr>
        <w:t xml:space="preserve">· المدير او السكرتير </w:t>
      </w:r>
    </w:p>
    <w:p w14:paraId="24BAE86C" w14:textId="77777777" w:rsidR="00B44882" w:rsidRDefault="00B44882">
      <w:pPr>
        <w:rPr>
          <w:sz w:val="32"/>
          <w:szCs w:val="32"/>
          <w:rtl/>
          <w:lang w:bidi="ar-DZ"/>
        </w:rPr>
      </w:pPr>
    </w:p>
    <w:p w14:paraId="31733188" w14:textId="77777777" w:rsidR="00B44882" w:rsidRDefault="00000000">
      <w:pPr>
        <w:rPr>
          <w:b/>
          <w:bCs/>
          <w:sz w:val="32"/>
          <w:szCs w:val="32"/>
          <w:rtl/>
          <w:lang w:bidi="ar-DZ"/>
        </w:rPr>
      </w:pPr>
      <w:r>
        <w:rPr>
          <w:b/>
          <w:bCs/>
          <w:sz w:val="32"/>
          <w:szCs w:val="32"/>
          <w:lang w:bidi="ar-DZ"/>
        </w:rPr>
        <w:lastRenderedPageBreak/>
        <w:t>8. تحديث بيانات التواصل والموقع الجغرافي( هذه العملية تتم اما من المكتب او من المدرسه)</w:t>
      </w:r>
    </w:p>
    <w:p w14:paraId="2B3FEE06" w14:textId="77777777" w:rsidR="00B44882" w:rsidRDefault="00B44882">
      <w:pPr>
        <w:rPr>
          <w:sz w:val="32"/>
          <w:szCs w:val="32"/>
          <w:rtl/>
          <w:lang w:bidi="ar-DZ"/>
        </w:rPr>
      </w:pPr>
    </w:p>
    <w:p w14:paraId="4E9B17D2" w14:textId="77777777" w:rsidR="00B44882" w:rsidRDefault="00000000">
      <w:pPr>
        <w:rPr>
          <w:sz w:val="32"/>
          <w:szCs w:val="32"/>
          <w:rtl/>
          <w:lang w:bidi="ar-DZ"/>
        </w:rPr>
      </w:pPr>
      <w:r>
        <w:rPr>
          <w:sz w:val="32"/>
          <w:szCs w:val="32"/>
          <w:rtl/>
          <w:lang w:bidi="ar-DZ"/>
        </w:rPr>
        <w:t>السيناريو:</w:t>
      </w:r>
    </w:p>
    <w:p w14:paraId="2EEDC39C" w14:textId="77777777" w:rsidR="00B44882" w:rsidRDefault="00000000">
      <w:pPr>
        <w:rPr>
          <w:sz w:val="32"/>
          <w:szCs w:val="32"/>
          <w:rtl/>
          <w:lang w:bidi="ar-DZ"/>
        </w:rPr>
      </w:pPr>
      <w:r>
        <w:rPr>
          <w:sz w:val="32"/>
          <w:szCs w:val="32"/>
          <w:lang w:bidi="ar-DZ"/>
        </w:rPr>
        <w:t>1. إدخال/تحديث عنوان المدرسة بالتفصيل</w:t>
      </w:r>
    </w:p>
    <w:p w14:paraId="7275F5DC" w14:textId="77777777" w:rsidR="00B44882" w:rsidRDefault="00000000">
      <w:pPr>
        <w:rPr>
          <w:sz w:val="32"/>
          <w:szCs w:val="32"/>
          <w:rtl/>
          <w:lang w:bidi="ar-DZ"/>
        </w:rPr>
      </w:pPr>
      <w:r>
        <w:rPr>
          <w:sz w:val="32"/>
          <w:szCs w:val="32"/>
          <w:lang w:bidi="ar-DZ"/>
        </w:rPr>
        <w:t>2. إضافة إحداثيات الموقع (GPS)(إن وجدت)</w:t>
      </w:r>
    </w:p>
    <w:p w14:paraId="3265EFFC" w14:textId="77777777" w:rsidR="00B44882" w:rsidRDefault="00000000">
      <w:pPr>
        <w:rPr>
          <w:sz w:val="32"/>
          <w:szCs w:val="32"/>
          <w:rtl/>
          <w:lang w:bidi="ar-DZ"/>
        </w:rPr>
      </w:pPr>
      <w:r>
        <w:rPr>
          <w:sz w:val="32"/>
          <w:szCs w:val="32"/>
          <w:lang w:bidi="ar-DZ"/>
        </w:rPr>
        <w:t>3. تحديث أرقام الهواتف والبريد الإلكتروني</w:t>
      </w:r>
    </w:p>
    <w:p w14:paraId="0BB46227" w14:textId="77777777" w:rsidR="00B44882" w:rsidRDefault="00000000">
      <w:pPr>
        <w:rPr>
          <w:sz w:val="32"/>
          <w:szCs w:val="32"/>
          <w:rtl/>
          <w:lang w:bidi="ar-DZ"/>
        </w:rPr>
      </w:pPr>
      <w:r>
        <w:rPr>
          <w:sz w:val="32"/>
          <w:szCs w:val="32"/>
          <w:lang w:bidi="ar-DZ"/>
        </w:rPr>
        <w:t>4. إضافة وسائل التواصل الاجتماعي الرسمية</w:t>
      </w:r>
    </w:p>
    <w:p w14:paraId="22263036" w14:textId="77777777" w:rsidR="00B44882" w:rsidRDefault="00000000">
      <w:pPr>
        <w:rPr>
          <w:sz w:val="32"/>
          <w:szCs w:val="32"/>
          <w:rtl/>
          <w:lang w:bidi="ar-DZ"/>
        </w:rPr>
      </w:pPr>
      <w:r>
        <w:rPr>
          <w:sz w:val="32"/>
          <w:szCs w:val="32"/>
          <w:lang w:bidi="ar-DZ"/>
        </w:rPr>
        <w:t>5. النظام يحفظ نسخة من التعديلات في سجل التغييرات</w:t>
      </w:r>
    </w:p>
    <w:p w14:paraId="2E144A61" w14:textId="77777777" w:rsidR="00B44882" w:rsidRDefault="00000000">
      <w:pPr>
        <w:rPr>
          <w:sz w:val="32"/>
          <w:szCs w:val="32"/>
          <w:rtl/>
          <w:lang w:bidi="ar-DZ"/>
        </w:rPr>
      </w:pPr>
      <w:r>
        <w:rPr>
          <w:sz w:val="32"/>
          <w:szCs w:val="32"/>
          <w:lang w:bidi="ar-DZ"/>
        </w:rPr>
        <w:t>6. إرسال إشعار بالتحديث للمعنيين</w:t>
      </w:r>
    </w:p>
    <w:p w14:paraId="5B763F02" w14:textId="77777777" w:rsidR="00B44882" w:rsidRDefault="00B44882">
      <w:pPr>
        <w:rPr>
          <w:sz w:val="32"/>
          <w:szCs w:val="32"/>
          <w:rtl/>
          <w:lang w:bidi="ar-DZ"/>
        </w:rPr>
      </w:pPr>
    </w:p>
    <w:p w14:paraId="625C0C69" w14:textId="77777777" w:rsidR="00B44882" w:rsidRDefault="00000000">
      <w:pPr>
        <w:rPr>
          <w:sz w:val="32"/>
          <w:szCs w:val="32"/>
          <w:rtl/>
          <w:lang w:bidi="ar-DZ"/>
        </w:rPr>
      </w:pPr>
      <w:r>
        <w:rPr>
          <w:sz w:val="32"/>
          <w:szCs w:val="32"/>
          <w:rtl/>
          <w:lang w:bidi="ar-DZ"/>
        </w:rPr>
        <w:t>الجهة المنفذة:</w:t>
      </w:r>
    </w:p>
    <w:p w14:paraId="00550C70" w14:textId="77777777" w:rsidR="00B44882" w:rsidRDefault="00000000">
      <w:pPr>
        <w:rPr>
          <w:sz w:val="32"/>
          <w:szCs w:val="32"/>
          <w:rtl/>
          <w:lang w:bidi="ar-DZ"/>
        </w:rPr>
      </w:pPr>
      <w:r>
        <w:rPr>
          <w:sz w:val="32"/>
          <w:szCs w:val="32"/>
          <w:rtl/>
          <w:lang w:bidi="ar-DZ"/>
        </w:rPr>
        <w:t>· مدير المدرسة (للتحديثات البسيطة)</w:t>
      </w:r>
    </w:p>
    <w:p w14:paraId="59CAD491" w14:textId="77777777" w:rsidR="00B44882" w:rsidRDefault="00000000">
      <w:pPr>
        <w:rPr>
          <w:sz w:val="32"/>
          <w:szCs w:val="32"/>
          <w:rtl/>
          <w:lang w:bidi="ar-DZ"/>
        </w:rPr>
      </w:pPr>
      <w:r>
        <w:rPr>
          <w:sz w:val="32"/>
          <w:szCs w:val="32"/>
          <w:rtl/>
          <w:lang w:bidi="ar-DZ"/>
        </w:rPr>
        <w:t>· قسم المعلومات بالمكتب (للتحديثات الرسمية)</w:t>
      </w:r>
    </w:p>
    <w:p w14:paraId="55499B23" w14:textId="77777777" w:rsidR="00B44882" w:rsidRDefault="00B44882">
      <w:pPr>
        <w:rPr>
          <w:sz w:val="32"/>
          <w:szCs w:val="32"/>
          <w:rtl/>
          <w:lang w:bidi="ar-DZ"/>
        </w:rPr>
      </w:pPr>
    </w:p>
    <w:p w14:paraId="03D17B7D" w14:textId="77777777" w:rsidR="00B44882" w:rsidRDefault="00000000">
      <w:pPr>
        <w:rPr>
          <w:b/>
          <w:bCs/>
          <w:sz w:val="32"/>
          <w:szCs w:val="32"/>
          <w:rtl/>
          <w:lang w:bidi="ar-DZ"/>
        </w:rPr>
      </w:pPr>
      <w:r>
        <w:rPr>
          <w:b/>
          <w:bCs/>
          <w:sz w:val="32"/>
          <w:szCs w:val="32"/>
          <w:lang w:bidi="ar-DZ"/>
        </w:rPr>
        <w:t>9. تغيير اسم المدرسة أو تصنيفها بقرار رسمي</w:t>
      </w:r>
    </w:p>
    <w:p w14:paraId="167B21DC" w14:textId="77777777" w:rsidR="00B44882" w:rsidRDefault="00000000">
      <w:pPr>
        <w:rPr>
          <w:sz w:val="32"/>
          <w:szCs w:val="32"/>
          <w:rtl/>
          <w:lang w:bidi="ar-DZ"/>
        </w:rPr>
      </w:pPr>
      <w:r>
        <w:rPr>
          <w:sz w:val="32"/>
          <w:szCs w:val="32"/>
          <w:rtl/>
          <w:lang w:bidi="ar-DZ"/>
        </w:rPr>
        <w:t>السيناريو:</w:t>
      </w:r>
    </w:p>
    <w:p w14:paraId="0CCEB849" w14:textId="77777777" w:rsidR="00B44882" w:rsidRDefault="00000000">
      <w:pPr>
        <w:rPr>
          <w:sz w:val="32"/>
          <w:szCs w:val="32"/>
          <w:rtl/>
          <w:lang w:bidi="ar-DZ"/>
        </w:rPr>
      </w:pPr>
      <w:r>
        <w:rPr>
          <w:sz w:val="32"/>
          <w:szCs w:val="32"/>
          <w:lang w:bidi="ar-DZ"/>
        </w:rPr>
        <w:t>1. صدور قرار رسمي بتغيير الاسم أو التصنيف</w:t>
      </w:r>
    </w:p>
    <w:p w14:paraId="7180874F" w14:textId="77777777" w:rsidR="00B44882" w:rsidRDefault="00000000">
      <w:pPr>
        <w:rPr>
          <w:sz w:val="32"/>
          <w:szCs w:val="32"/>
          <w:rtl/>
          <w:lang w:bidi="ar-DZ"/>
        </w:rPr>
      </w:pPr>
      <w:r>
        <w:rPr>
          <w:sz w:val="32"/>
          <w:szCs w:val="32"/>
          <w:lang w:bidi="ar-DZ"/>
        </w:rPr>
        <w:t>2. رفع صورة القرار إلى النظام</w:t>
      </w:r>
    </w:p>
    <w:p w14:paraId="6AD3C3C7" w14:textId="77777777" w:rsidR="00B44882" w:rsidRDefault="00000000">
      <w:pPr>
        <w:rPr>
          <w:sz w:val="32"/>
          <w:szCs w:val="32"/>
          <w:rtl/>
          <w:lang w:bidi="ar-DZ"/>
        </w:rPr>
      </w:pPr>
      <w:r>
        <w:rPr>
          <w:sz w:val="32"/>
          <w:szCs w:val="32"/>
          <w:lang w:bidi="ar-DZ"/>
        </w:rPr>
        <w:t>3. إدخال الاسم الجديد أو التصنيف الجديد</w:t>
      </w:r>
    </w:p>
    <w:p w14:paraId="590AA0A7" w14:textId="77777777" w:rsidR="00B44882" w:rsidRDefault="00000000">
      <w:pPr>
        <w:rPr>
          <w:sz w:val="32"/>
          <w:szCs w:val="32"/>
          <w:rtl/>
          <w:lang w:bidi="ar-DZ"/>
        </w:rPr>
      </w:pPr>
      <w:r>
        <w:rPr>
          <w:sz w:val="32"/>
          <w:szCs w:val="32"/>
          <w:lang w:bidi="ar-DZ"/>
        </w:rPr>
        <w:t>4. النظام يحفظ الاسم القديم في سجل التعديلات</w:t>
      </w:r>
    </w:p>
    <w:p w14:paraId="07C20E26" w14:textId="77777777" w:rsidR="00B44882" w:rsidRDefault="00000000">
      <w:pPr>
        <w:rPr>
          <w:sz w:val="32"/>
          <w:szCs w:val="32"/>
          <w:rtl/>
          <w:lang w:bidi="ar-DZ"/>
        </w:rPr>
      </w:pPr>
      <w:r>
        <w:rPr>
          <w:sz w:val="32"/>
          <w:szCs w:val="32"/>
          <w:lang w:bidi="ar-DZ"/>
        </w:rPr>
        <w:t>5. تحديث كافة السجلات المرتبطة</w:t>
      </w:r>
    </w:p>
    <w:p w14:paraId="3AA5755D" w14:textId="77777777" w:rsidR="00B44882" w:rsidRDefault="00000000">
      <w:pPr>
        <w:rPr>
          <w:sz w:val="32"/>
          <w:szCs w:val="32"/>
          <w:rtl/>
          <w:lang w:bidi="ar-DZ"/>
        </w:rPr>
      </w:pPr>
      <w:r>
        <w:rPr>
          <w:sz w:val="32"/>
          <w:szCs w:val="32"/>
          <w:lang w:bidi="ar-DZ"/>
        </w:rPr>
        <w:lastRenderedPageBreak/>
        <w:t>6. إصدار إشعار لجميع الأطراف المعنية</w:t>
      </w:r>
    </w:p>
    <w:p w14:paraId="7894350B" w14:textId="77777777" w:rsidR="00B44882" w:rsidRDefault="00B44882">
      <w:pPr>
        <w:rPr>
          <w:sz w:val="32"/>
          <w:szCs w:val="32"/>
          <w:rtl/>
          <w:lang w:bidi="ar-DZ"/>
        </w:rPr>
      </w:pPr>
    </w:p>
    <w:p w14:paraId="68C3D30A" w14:textId="77777777" w:rsidR="00B44882" w:rsidRDefault="00000000">
      <w:pPr>
        <w:rPr>
          <w:sz w:val="32"/>
          <w:szCs w:val="32"/>
          <w:rtl/>
          <w:lang w:bidi="ar-DZ"/>
        </w:rPr>
      </w:pPr>
      <w:r>
        <w:rPr>
          <w:sz w:val="32"/>
          <w:szCs w:val="32"/>
          <w:rtl/>
          <w:lang w:bidi="ar-DZ"/>
        </w:rPr>
        <w:t>الجهة المنفذة:</w:t>
      </w:r>
    </w:p>
    <w:p w14:paraId="3B842423" w14:textId="77777777" w:rsidR="00B44882" w:rsidRDefault="00000000">
      <w:pPr>
        <w:rPr>
          <w:sz w:val="32"/>
          <w:szCs w:val="32"/>
          <w:rtl/>
          <w:lang w:bidi="ar-DZ"/>
        </w:rPr>
      </w:pPr>
      <w:r>
        <w:rPr>
          <w:sz w:val="32"/>
          <w:szCs w:val="32"/>
          <w:rtl/>
          <w:lang w:bidi="ar-DZ"/>
        </w:rPr>
        <w:t>· مسؤول القرارات والتغييرات الإدارية بالمكتب</w:t>
      </w:r>
    </w:p>
    <w:p w14:paraId="576B3612" w14:textId="77777777" w:rsidR="00B44882" w:rsidRDefault="00B44882">
      <w:pPr>
        <w:rPr>
          <w:sz w:val="32"/>
          <w:szCs w:val="32"/>
          <w:rtl/>
          <w:lang w:bidi="ar-DZ"/>
        </w:rPr>
      </w:pPr>
    </w:p>
    <w:p w14:paraId="470624D5" w14:textId="77777777" w:rsidR="00B44882" w:rsidRDefault="00000000">
      <w:pPr>
        <w:rPr>
          <w:b/>
          <w:bCs/>
          <w:sz w:val="32"/>
          <w:szCs w:val="32"/>
          <w:rtl/>
          <w:lang w:bidi="ar-DZ"/>
        </w:rPr>
      </w:pPr>
      <w:r>
        <w:rPr>
          <w:b/>
          <w:bCs/>
          <w:sz w:val="32"/>
          <w:szCs w:val="32"/>
          <w:lang w:bidi="ar-DZ"/>
        </w:rPr>
        <w:t>10. تفعيل المدرسة للعمل الرسمي</w:t>
      </w:r>
    </w:p>
    <w:p w14:paraId="51BFE67B" w14:textId="77777777" w:rsidR="00B44882" w:rsidRDefault="00B44882">
      <w:pPr>
        <w:rPr>
          <w:sz w:val="32"/>
          <w:szCs w:val="32"/>
          <w:rtl/>
          <w:lang w:bidi="ar-DZ"/>
        </w:rPr>
      </w:pPr>
    </w:p>
    <w:p w14:paraId="49F9D420" w14:textId="77777777" w:rsidR="00B44882" w:rsidRDefault="00000000">
      <w:pPr>
        <w:rPr>
          <w:sz w:val="32"/>
          <w:szCs w:val="32"/>
          <w:rtl/>
          <w:lang w:bidi="ar-DZ"/>
        </w:rPr>
      </w:pPr>
      <w:r>
        <w:rPr>
          <w:sz w:val="32"/>
          <w:szCs w:val="32"/>
          <w:rtl/>
          <w:lang w:bidi="ar-DZ"/>
        </w:rPr>
        <w:t>السيناريو:</w:t>
      </w:r>
    </w:p>
    <w:p w14:paraId="104BA87E" w14:textId="77777777" w:rsidR="00B44882" w:rsidRDefault="00000000">
      <w:pPr>
        <w:rPr>
          <w:sz w:val="32"/>
          <w:szCs w:val="32"/>
          <w:rtl/>
          <w:lang w:bidi="ar-DZ"/>
        </w:rPr>
      </w:pPr>
      <w:r>
        <w:rPr>
          <w:sz w:val="32"/>
          <w:szCs w:val="32"/>
          <w:lang w:bidi="ar-DZ"/>
        </w:rPr>
        <w:t>1. بعد اكتمال كافة المتطلبات والتراخيص</w:t>
      </w:r>
    </w:p>
    <w:p w14:paraId="418BAD95" w14:textId="77777777" w:rsidR="00B44882" w:rsidRDefault="00000000">
      <w:pPr>
        <w:rPr>
          <w:sz w:val="32"/>
          <w:szCs w:val="32"/>
          <w:rtl/>
          <w:lang w:bidi="ar-DZ"/>
        </w:rPr>
      </w:pPr>
      <w:r>
        <w:rPr>
          <w:sz w:val="32"/>
          <w:szCs w:val="32"/>
          <w:lang w:bidi="ar-DZ"/>
        </w:rPr>
        <w:t>2. المسؤول المختص يغير الحالة إلى "مفعلة"</w:t>
      </w:r>
    </w:p>
    <w:p w14:paraId="268F15BB" w14:textId="77777777" w:rsidR="00B44882" w:rsidRDefault="00000000">
      <w:pPr>
        <w:rPr>
          <w:sz w:val="32"/>
          <w:szCs w:val="32"/>
          <w:rtl/>
          <w:lang w:bidi="ar-DZ"/>
        </w:rPr>
      </w:pPr>
      <w:r>
        <w:rPr>
          <w:sz w:val="32"/>
          <w:szCs w:val="32"/>
          <w:lang w:bidi="ar-DZ"/>
        </w:rPr>
        <w:t>3. النظام يفتح جميع الوظائف التشغيلية للمدرسة</w:t>
      </w:r>
    </w:p>
    <w:p w14:paraId="5A41704A" w14:textId="77777777" w:rsidR="00B44882" w:rsidRDefault="00000000">
      <w:pPr>
        <w:rPr>
          <w:sz w:val="32"/>
          <w:szCs w:val="32"/>
          <w:rtl/>
          <w:lang w:bidi="ar-DZ"/>
        </w:rPr>
      </w:pPr>
      <w:r>
        <w:rPr>
          <w:sz w:val="32"/>
          <w:szCs w:val="32"/>
          <w:lang w:bidi="ar-DZ"/>
        </w:rPr>
        <w:t>4. إنشاء حسابات المستخدمين للإدارة</w:t>
      </w:r>
    </w:p>
    <w:p w14:paraId="1B7D9A0E" w14:textId="77777777" w:rsidR="00B44882" w:rsidRDefault="00000000">
      <w:pPr>
        <w:rPr>
          <w:sz w:val="32"/>
          <w:szCs w:val="32"/>
          <w:rtl/>
          <w:lang w:bidi="ar-DZ"/>
        </w:rPr>
      </w:pPr>
      <w:r>
        <w:rPr>
          <w:sz w:val="32"/>
          <w:szCs w:val="32"/>
          <w:lang w:bidi="ar-DZ"/>
        </w:rPr>
        <w:t>5. إرسال إشعار التفعيل للإدارة والهيئة التعليمية</w:t>
      </w:r>
    </w:p>
    <w:p w14:paraId="3C8BD664" w14:textId="77777777" w:rsidR="00B44882" w:rsidRDefault="00000000">
      <w:pPr>
        <w:rPr>
          <w:sz w:val="32"/>
          <w:szCs w:val="32"/>
          <w:rtl/>
          <w:lang w:bidi="ar-DZ"/>
        </w:rPr>
      </w:pPr>
      <w:r>
        <w:rPr>
          <w:sz w:val="32"/>
          <w:szCs w:val="32"/>
          <w:lang w:bidi="ar-DZ"/>
        </w:rPr>
        <w:t>6. بدء احتساب الفترة التشغيلية</w:t>
      </w:r>
    </w:p>
    <w:p w14:paraId="5BAC82DB" w14:textId="77777777" w:rsidR="00B44882" w:rsidRDefault="00B44882">
      <w:pPr>
        <w:rPr>
          <w:sz w:val="32"/>
          <w:szCs w:val="32"/>
          <w:rtl/>
          <w:lang w:bidi="ar-DZ"/>
        </w:rPr>
      </w:pPr>
    </w:p>
    <w:p w14:paraId="0425052C" w14:textId="77777777" w:rsidR="00B44882" w:rsidRDefault="00000000">
      <w:pPr>
        <w:rPr>
          <w:sz w:val="32"/>
          <w:szCs w:val="32"/>
          <w:rtl/>
          <w:lang w:bidi="ar-DZ"/>
        </w:rPr>
      </w:pPr>
      <w:r>
        <w:rPr>
          <w:sz w:val="32"/>
          <w:szCs w:val="32"/>
          <w:rtl/>
          <w:lang w:bidi="ar-DZ"/>
        </w:rPr>
        <w:t>الجهة المنفذة:</w:t>
      </w:r>
    </w:p>
    <w:p w14:paraId="1B4414E5" w14:textId="77777777" w:rsidR="00B44882" w:rsidRDefault="00000000">
      <w:pPr>
        <w:rPr>
          <w:sz w:val="32"/>
          <w:szCs w:val="32"/>
          <w:rtl/>
          <w:lang w:bidi="ar-DZ"/>
        </w:rPr>
      </w:pPr>
      <w:r>
        <w:rPr>
          <w:sz w:val="32"/>
          <w:szCs w:val="32"/>
          <w:rtl/>
          <w:lang w:bidi="ar-DZ"/>
        </w:rPr>
        <w:t>· قسم التشغيل والمتابعة بالمكتب(سيتم تحديد المسؤل لاحقاً)</w:t>
      </w:r>
    </w:p>
    <w:p w14:paraId="1DE2599A" w14:textId="77777777" w:rsidR="00B44882" w:rsidRDefault="00B44882">
      <w:pPr>
        <w:rPr>
          <w:sz w:val="32"/>
          <w:szCs w:val="32"/>
          <w:rtl/>
          <w:lang w:bidi="ar-DZ"/>
        </w:rPr>
      </w:pPr>
    </w:p>
    <w:p w14:paraId="0F943C92" w14:textId="77777777" w:rsidR="00B44882" w:rsidRDefault="00B44882">
      <w:pPr>
        <w:rPr>
          <w:sz w:val="32"/>
          <w:szCs w:val="32"/>
          <w:rtl/>
          <w:lang w:bidi="ar-DZ"/>
        </w:rPr>
      </w:pPr>
    </w:p>
    <w:p w14:paraId="44E4556D" w14:textId="77777777" w:rsidR="00B44882" w:rsidRDefault="00B44882">
      <w:pPr>
        <w:rPr>
          <w:sz w:val="32"/>
          <w:szCs w:val="32"/>
          <w:rtl/>
          <w:lang w:bidi="ar-DZ"/>
        </w:rPr>
      </w:pPr>
    </w:p>
    <w:p w14:paraId="06AE0CC5" w14:textId="77777777" w:rsidR="00B44882" w:rsidRDefault="00B44882">
      <w:pPr>
        <w:rPr>
          <w:sz w:val="32"/>
          <w:szCs w:val="32"/>
          <w:rtl/>
          <w:lang w:bidi="ar-DZ"/>
        </w:rPr>
      </w:pPr>
    </w:p>
    <w:p w14:paraId="5E2C90B2" w14:textId="77777777" w:rsidR="00B44882" w:rsidRDefault="00000000">
      <w:pPr>
        <w:rPr>
          <w:b/>
          <w:bCs/>
          <w:sz w:val="32"/>
          <w:szCs w:val="32"/>
          <w:rtl/>
          <w:lang w:bidi="ar-DZ"/>
        </w:rPr>
      </w:pPr>
      <w:r>
        <w:rPr>
          <w:b/>
          <w:bCs/>
          <w:sz w:val="32"/>
          <w:szCs w:val="32"/>
          <w:lang w:bidi="ar-DZ"/>
        </w:rPr>
        <w:t>11. إيقاف المدرسة مؤقتاً (لصيانة، ظروف طارئة، تجديد)</w:t>
      </w:r>
    </w:p>
    <w:p w14:paraId="6EB7E02B" w14:textId="77777777" w:rsidR="00B44882" w:rsidRDefault="00000000">
      <w:pPr>
        <w:rPr>
          <w:sz w:val="32"/>
          <w:szCs w:val="32"/>
          <w:rtl/>
          <w:lang w:bidi="ar-DZ"/>
        </w:rPr>
      </w:pPr>
      <w:r>
        <w:rPr>
          <w:sz w:val="32"/>
          <w:szCs w:val="32"/>
          <w:rtl/>
          <w:lang w:bidi="ar-DZ"/>
        </w:rPr>
        <w:lastRenderedPageBreak/>
        <w:t>السيناريو:</w:t>
      </w:r>
    </w:p>
    <w:p w14:paraId="1F1FB3DB" w14:textId="77777777" w:rsidR="00B44882" w:rsidRDefault="00000000">
      <w:pPr>
        <w:rPr>
          <w:sz w:val="32"/>
          <w:szCs w:val="32"/>
          <w:rtl/>
          <w:lang w:bidi="ar-DZ"/>
        </w:rPr>
      </w:pPr>
      <w:r>
        <w:rPr>
          <w:sz w:val="32"/>
          <w:szCs w:val="32"/>
          <w:lang w:bidi="ar-DZ"/>
        </w:rPr>
        <w:t>1. طلب إيقاف مؤقت من إدارة المدرسة أو المكتب</w:t>
      </w:r>
    </w:p>
    <w:p w14:paraId="1E439122" w14:textId="77777777" w:rsidR="00B44882" w:rsidRDefault="00000000">
      <w:pPr>
        <w:rPr>
          <w:sz w:val="32"/>
          <w:szCs w:val="32"/>
          <w:rtl/>
          <w:lang w:bidi="ar-DZ"/>
        </w:rPr>
      </w:pPr>
      <w:r>
        <w:rPr>
          <w:sz w:val="32"/>
          <w:szCs w:val="32"/>
          <w:lang w:bidi="ar-DZ"/>
        </w:rPr>
        <w:t>2. تحديد سبب الإيقاف (صيانة، ظرف طارئ، تجديد)</w:t>
      </w:r>
    </w:p>
    <w:p w14:paraId="21237E26" w14:textId="77777777" w:rsidR="00B44882" w:rsidRDefault="00000000">
      <w:pPr>
        <w:rPr>
          <w:sz w:val="32"/>
          <w:szCs w:val="32"/>
          <w:rtl/>
          <w:lang w:bidi="ar-DZ"/>
        </w:rPr>
      </w:pPr>
      <w:r>
        <w:rPr>
          <w:sz w:val="32"/>
          <w:szCs w:val="32"/>
          <w:lang w:bidi="ar-DZ"/>
        </w:rPr>
        <w:t>3. تحديد فترة الإيقاف المتوقعة</w:t>
      </w:r>
    </w:p>
    <w:p w14:paraId="69AB4581" w14:textId="77777777" w:rsidR="00B44882" w:rsidRDefault="00000000">
      <w:pPr>
        <w:rPr>
          <w:sz w:val="32"/>
          <w:szCs w:val="32"/>
          <w:rtl/>
          <w:lang w:bidi="ar-DZ"/>
        </w:rPr>
      </w:pPr>
      <w:r>
        <w:rPr>
          <w:sz w:val="32"/>
          <w:szCs w:val="32"/>
          <w:lang w:bidi="ar-DZ"/>
        </w:rPr>
        <w:t>4. النظام يحفظ حالة "موقوفة مؤقتاً"</w:t>
      </w:r>
    </w:p>
    <w:p w14:paraId="6A964D90" w14:textId="77777777" w:rsidR="00B44882" w:rsidRDefault="00000000">
      <w:pPr>
        <w:rPr>
          <w:sz w:val="32"/>
          <w:szCs w:val="32"/>
          <w:rtl/>
          <w:lang w:bidi="ar-DZ"/>
        </w:rPr>
      </w:pPr>
      <w:r>
        <w:rPr>
          <w:sz w:val="32"/>
          <w:szCs w:val="32"/>
          <w:lang w:bidi="ar-DZ"/>
        </w:rPr>
        <w:t>5. تعطيل الوظائف التشغيلية مع بقاء البيانات</w:t>
      </w:r>
    </w:p>
    <w:p w14:paraId="232A7624" w14:textId="77777777" w:rsidR="00B44882" w:rsidRDefault="00000000">
      <w:pPr>
        <w:rPr>
          <w:sz w:val="32"/>
          <w:szCs w:val="32"/>
          <w:rtl/>
          <w:lang w:bidi="ar-DZ"/>
        </w:rPr>
      </w:pPr>
      <w:r>
        <w:rPr>
          <w:sz w:val="32"/>
          <w:szCs w:val="32"/>
          <w:lang w:bidi="ar-DZ"/>
        </w:rPr>
        <w:t>6. إرسال إشعارات لجميع المعنيين بالتوقف</w:t>
      </w:r>
    </w:p>
    <w:p w14:paraId="2F02FAFA" w14:textId="77777777" w:rsidR="00B44882" w:rsidRDefault="00B44882">
      <w:pPr>
        <w:rPr>
          <w:sz w:val="32"/>
          <w:szCs w:val="32"/>
          <w:rtl/>
          <w:lang w:bidi="ar-DZ"/>
        </w:rPr>
      </w:pPr>
    </w:p>
    <w:p w14:paraId="20630FA1" w14:textId="77777777" w:rsidR="00B44882" w:rsidRDefault="00000000">
      <w:pPr>
        <w:rPr>
          <w:sz w:val="32"/>
          <w:szCs w:val="32"/>
          <w:rtl/>
          <w:lang w:bidi="ar-DZ"/>
        </w:rPr>
      </w:pPr>
      <w:r>
        <w:rPr>
          <w:sz w:val="32"/>
          <w:szCs w:val="32"/>
          <w:rtl/>
          <w:lang w:bidi="ar-DZ"/>
        </w:rPr>
        <w:t>الجهة المنفذة:</w:t>
      </w:r>
    </w:p>
    <w:p w14:paraId="135B5FEB" w14:textId="77777777" w:rsidR="00B44882" w:rsidRDefault="00000000">
      <w:pPr>
        <w:rPr>
          <w:sz w:val="32"/>
          <w:szCs w:val="32"/>
          <w:rtl/>
          <w:lang w:bidi="ar-DZ"/>
        </w:rPr>
      </w:pPr>
      <w:r>
        <w:rPr>
          <w:sz w:val="32"/>
          <w:szCs w:val="32"/>
          <w:rtl/>
          <w:lang w:bidi="ar-DZ"/>
        </w:rPr>
        <w:t>· إدارة المدرسة (لطلباتها)</w:t>
      </w:r>
    </w:p>
    <w:p w14:paraId="337B7856" w14:textId="77777777" w:rsidR="00B44882" w:rsidRDefault="00000000">
      <w:pPr>
        <w:rPr>
          <w:sz w:val="32"/>
          <w:szCs w:val="32"/>
          <w:rtl/>
          <w:lang w:bidi="ar-DZ"/>
        </w:rPr>
      </w:pPr>
      <w:r>
        <w:rPr>
          <w:sz w:val="32"/>
          <w:szCs w:val="32"/>
          <w:rtl/>
          <w:lang w:bidi="ar-DZ"/>
        </w:rPr>
        <w:t>· مكتب التربية (للأمر الإداري)</w:t>
      </w:r>
    </w:p>
    <w:p w14:paraId="22C45D66" w14:textId="77777777" w:rsidR="00B44882" w:rsidRDefault="00B44882">
      <w:pPr>
        <w:rPr>
          <w:sz w:val="32"/>
          <w:szCs w:val="32"/>
          <w:rtl/>
          <w:lang w:bidi="ar-DZ"/>
        </w:rPr>
      </w:pPr>
    </w:p>
    <w:p w14:paraId="623FE9F2" w14:textId="77777777" w:rsidR="00B44882" w:rsidRDefault="00000000">
      <w:pPr>
        <w:rPr>
          <w:b/>
          <w:bCs/>
          <w:sz w:val="32"/>
          <w:szCs w:val="32"/>
          <w:rtl/>
          <w:lang w:bidi="ar-DZ"/>
        </w:rPr>
      </w:pPr>
      <w:r>
        <w:rPr>
          <w:b/>
          <w:bCs/>
          <w:sz w:val="32"/>
          <w:szCs w:val="32"/>
          <w:lang w:bidi="ar-DZ"/>
        </w:rPr>
        <w:t>12. نقل تبعية المدرسة إلى مكتب تربية آخر</w:t>
      </w:r>
    </w:p>
    <w:p w14:paraId="48FEC53A" w14:textId="77777777" w:rsidR="00B44882" w:rsidRDefault="00B44882">
      <w:pPr>
        <w:rPr>
          <w:sz w:val="32"/>
          <w:szCs w:val="32"/>
          <w:rtl/>
          <w:lang w:bidi="ar-DZ"/>
        </w:rPr>
      </w:pPr>
    </w:p>
    <w:p w14:paraId="70E11384" w14:textId="77777777" w:rsidR="00B44882" w:rsidRDefault="00000000">
      <w:pPr>
        <w:rPr>
          <w:sz w:val="32"/>
          <w:szCs w:val="32"/>
          <w:rtl/>
          <w:lang w:bidi="ar-DZ"/>
        </w:rPr>
      </w:pPr>
      <w:r>
        <w:rPr>
          <w:sz w:val="32"/>
          <w:szCs w:val="32"/>
          <w:rtl/>
          <w:lang w:bidi="ar-DZ"/>
        </w:rPr>
        <w:t>السيناريو:</w:t>
      </w:r>
    </w:p>
    <w:p w14:paraId="05B699CE" w14:textId="77777777" w:rsidR="00B44882" w:rsidRDefault="00000000">
      <w:pPr>
        <w:rPr>
          <w:sz w:val="32"/>
          <w:szCs w:val="32"/>
          <w:rtl/>
          <w:lang w:bidi="ar-DZ"/>
        </w:rPr>
      </w:pPr>
      <w:r>
        <w:rPr>
          <w:sz w:val="32"/>
          <w:szCs w:val="32"/>
          <w:lang w:bidi="ar-DZ"/>
        </w:rPr>
        <w:t>1. صدور قرار بنقل التبعية الإدارية</w:t>
      </w:r>
    </w:p>
    <w:p w14:paraId="49372836" w14:textId="77777777" w:rsidR="00B44882" w:rsidRDefault="00000000">
      <w:pPr>
        <w:rPr>
          <w:sz w:val="32"/>
          <w:szCs w:val="32"/>
          <w:rtl/>
          <w:lang w:bidi="ar-DZ"/>
        </w:rPr>
      </w:pPr>
      <w:r>
        <w:rPr>
          <w:sz w:val="32"/>
          <w:szCs w:val="32"/>
          <w:lang w:bidi="ar-DZ"/>
        </w:rPr>
        <w:t>2. اختيار المكتب الجديد من النظام</w:t>
      </w:r>
    </w:p>
    <w:p w14:paraId="640E782E" w14:textId="77777777" w:rsidR="00B44882" w:rsidRDefault="00000000">
      <w:pPr>
        <w:rPr>
          <w:sz w:val="32"/>
          <w:szCs w:val="32"/>
          <w:rtl/>
          <w:lang w:bidi="ar-DZ"/>
        </w:rPr>
      </w:pPr>
      <w:r>
        <w:rPr>
          <w:sz w:val="32"/>
          <w:szCs w:val="32"/>
          <w:lang w:bidi="ar-DZ"/>
        </w:rPr>
        <w:t>3. إدخال تاريخ النقل الفعلي</w:t>
      </w:r>
    </w:p>
    <w:p w14:paraId="1A257160" w14:textId="77777777" w:rsidR="00B44882" w:rsidRDefault="00000000">
      <w:pPr>
        <w:rPr>
          <w:sz w:val="32"/>
          <w:szCs w:val="32"/>
          <w:rtl/>
          <w:lang w:bidi="ar-DZ"/>
        </w:rPr>
      </w:pPr>
      <w:r>
        <w:rPr>
          <w:sz w:val="32"/>
          <w:szCs w:val="32"/>
          <w:lang w:bidi="ar-DZ"/>
        </w:rPr>
        <w:t>4. النظام ينقل السجلات والبيانات إلى المكتب الجديد</w:t>
      </w:r>
    </w:p>
    <w:p w14:paraId="297B4299" w14:textId="77777777" w:rsidR="00B44882" w:rsidRDefault="00000000">
      <w:pPr>
        <w:rPr>
          <w:sz w:val="32"/>
          <w:szCs w:val="32"/>
          <w:rtl/>
          <w:lang w:bidi="ar-DZ"/>
        </w:rPr>
      </w:pPr>
      <w:r>
        <w:rPr>
          <w:sz w:val="32"/>
          <w:szCs w:val="32"/>
          <w:lang w:bidi="ar-DZ"/>
        </w:rPr>
        <w:t>5. تحديث العلاقات التنظيمية</w:t>
      </w:r>
    </w:p>
    <w:p w14:paraId="78B6AF6F" w14:textId="77777777" w:rsidR="00B44882" w:rsidRDefault="00000000">
      <w:pPr>
        <w:rPr>
          <w:sz w:val="32"/>
          <w:szCs w:val="32"/>
          <w:rtl/>
          <w:lang w:bidi="ar-DZ"/>
        </w:rPr>
      </w:pPr>
      <w:r>
        <w:rPr>
          <w:sz w:val="32"/>
          <w:szCs w:val="32"/>
          <w:lang w:bidi="ar-DZ"/>
        </w:rPr>
        <w:t>6. إشعار كلا المكتبين (القديم والجديد)</w:t>
      </w:r>
    </w:p>
    <w:p w14:paraId="13753CF3" w14:textId="77777777" w:rsidR="00B44882" w:rsidRDefault="00B44882">
      <w:pPr>
        <w:rPr>
          <w:sz w:val="32"/>
          <w:szCs w:val="32"/>
          <w:rtl/>
          <w:lang w:bidi="ar-DZ"/>
        </w:rPr>
      </w:pPr>
    </w:p>
    <w:p w14:paraId="13AFE110" w14:textId="77777777" w:rsidR="00B44882" w:rsidRDefault="00000000">
      <w:pPr>
        <w:rPr>
          <w:sz w:val="32"/>
          <w:szCs w:val="32"/>
          <w:rtl/>
          <w:lang w:bidi="ar-DZ"/>
        </w:rPr>
      </w:pPr>
      <w:r>
        <w:rPr>
          <w:sz w:val="32"/>
          <w:szCs w:val="32"/>
          <w:rtl/>
          <w:lang w:bidi="ar-DZ"/>
        </w:rPr>
        <w:lastRenderedPageBreak/>
        <w:t>الجهة المنفذة:</w:t>
      </w:r>
    </w:p>
    <w:p w14:paraId="5D59F1C9" w14:textId="77777777" w:rsidR="00B44882" w:rsidRDefault="00000000">
      <w:pPr>
        <w:rPr>
          <w:sz w:val="32"/>
          <w:szCs w:val="32"/>
          <w:rtl/>
          <w:lang w:bidi="ar-DZ"/>
        </w:rPr>
      </w:pPr>
      <w:r>
        <w:rPr>
          <w:sz w:val="32"/>
          <w:szCs w:val="32"/>
          <w:rtl/>
          <w:lang w:bidi="ar-DZ"/>
        </w:rPr>
        <w:t>· القرار يصدر من الإدارة العامة لمكاتب التربية</w:t>
      </w:r>
    </w:p>
    <w:p w14:paraId="5E9D9717" w14:textId="77777777" w:rsidR="00B44882" w:rsidRDefault="00000000">
      <w:pPr>
        <w:rPr>
          <w:sz w:val="32"/>
          <w:szCs w:val="32"/>
          <w:rtl/>
          <w:lang w:bidi="ar-DZ"/>
        </w:rPr>
      </w:pPr>
      <w:r>
        <w:rPr>
          <w:sz w:val="32"/>
          <w:szCs w:val="32"/>
          <w:rtl/>
          <w:lang w:bidi="ar-DZ"/>
        </w:rPr>
        <w:t xml:space="preserve">. ينفذه مدير مكتب التربيه </w:t>
      </w:r>
    </w:p>
    <w:p w14:paraId="5EBA3CD9" w14:textId="77777777" w:rsidR="00B44882" w:rsidRDefault="00B44882">
      <w:pPr>
        <w:rPr>
          <w:sz w:val="32"/>
          <w:szCs w:val="32"/>
          <w:rtl/>
          <w:lang w:bidi="ar-DZ"/>
        </w:rPr>
      </w:pPr>
    </w:p>
    <w:p w14:paraId="29BD3576" w14:textId="77777777" w:rsidR="00B44882" w:rsidRDefault="00000000">
      <w:pPr>
        <w:rPr>
          <w:b/>
          <w:bCs/>
          <w:sz w:val="32"/>
          <w:szCs w:val="32"/>
          <w:rtl/>
          <w:lang w:bidi="ar-DZ"/>
        </w:rPr>
      </w:pPr>
      <w:r>
        <w:rPr>
          <w:b/>
          <w:bCs/>
          <w:sz w:val="32"/>
          <w:szCs w:val="32"/>
          <w:lang w:bidi="ar-DZ"/>
        </w:rPr>
        <w:t>13. إغلاق المدرسة نهائياً</w:t>
      </w:r>
    </w:p>
    <w:p w14:paraId="5AB8C788" w14:textId="77777777" w:rsidR="00B44882" w:rsidRDefault="00000000">
      <w:pPr>
        <w:rPr>
          <w:sz w:val="32"/>
          <w:szCs w:val="32"/>
          <w:rtl/>
          <w:lang w:bidi="ar-DZ"/>
        </w:rPr>
      </w:pPr>
      <w:r>
        <w:rPr>
          <w:sz w:val="32"/>
          <w:szCs w:val="32"/>
          <w:rtl/>
          <w:lang w:bidi="ar-DZ"/>
        </w:rPr>
        <w:t>السيناريو:</w:t>
      </w:r>
    </w:p>
    <w:p w14:paraId="7DCB9A2C" w14:textId="77777777" w:rsidR="00B44882" w:rsidRDefault="00000000">
      <w:pPr>
        <w:rPr>
          <w:sz w:val="32"/>
          <w:szCs w:val="32"/>
          <w:rtl/>
          <w:lang w:bidi="ar-DZ"/>
        </w:rPr>
      </w:pPr>
      <w:r>
        <w:rPr>
          <w:sz w:val="32"/>
          <w:szCs w:val="32"/>
          <w:lang w:bidi="ar-DZ"/>
        </w:rPr>
        <w:t>1. صدور قرار إداري بالإغلاق النهائي</w:t>
      </w:r>
    </w:p>
    <w:p w14:paraId="06E68E29" w14:textId="77777777" w:rsidR="00B44882" w:rsidRDefault="00000000">
      <w:pPr>
        <w:rPr>
          <w:sz w:val="32"/>
          <w:szCs w:val="32"/>
          <w:rtl/>
          <w:lang w:bidi="ar-DZ"/>
        </w:rPr>
      </w:pPr>
      <w:r>
        <w:rPr>
          <w:sz w:val="32"/>
          <w:szCs w:val="32"/>
          <w:lang w:bidi="ar-DZ"/>
        </w:rPr>
        <w:t>2. رفع وثيقة القرار إلى النظام</w:t>
      </w:r>
    </w:p>
    <w:p w14:paraId="55E87E41" w14:textId="77777777" w:rsidR="00B44882" w:rsidRDefault="00000000">
      <w:pPr>
        <w:rPr>
          <w:sz w:val="32"/>
          <w:szCs w:val="32"/>
          <w:rtl/>
          <w:lang w:bidi="ar-DZ"/>
        </w:rPr>
      </w:pPr>
      <w:r>
        <w:rPr>
          <w:sz w:val="32"/>
          <w:szCs w:val="32"/>
          <w:lang w:bidi="ar-DZ"/>
        </w:rPr>
        <w:t>3. إدخال تاريخ الإغلاق الرسمي</w:t>
      </w:r>
    </w:p>
    <w:p w14:paraId="534068C4" w14:textId="77777777" w:rsidR="00B44882" w:rsidRDefault="00000000">
      <w:pPr>
        <w:rPr>
          <w:sz w:val="32"/>
          <w:szCs w:val="32"/>
          <w:rtl/>
          <w:lang w:bidi="ar-DZ"/>
        </w:rPr>
      </w:pPr>
      <w:r>
        <w:rPr>
          <w:sz w:val="32"/>
          <w:szCs w:val="32"/>
          <w:lang w:bidi="ar-DZ"/>
        </w:rPr>
        <w:t>4. النظام يحفظ الحالة "مغلقة نهائياً"</w:t>
      </w:r>
    </w:p>
    <w:p w14:paraId="69000948" w14:textId="77777777" w:rsidR="00B44882" w:rsidRDefault="00000000">
      <w:pPr>
        <w:rPr>
          <w:sz w:val="32"/>
          <w:szCs w:val="32"/>
          <w:rtl/>
          <w:lang w:bidi="ar-DZ"/>
        </w:rPr>
      </w:pPr>
      <w:r>
        <w:rPr>
          <w:sz w:val="32"/>
          <w:szCs w:val="32"/>
          <w:lang w:bidi="ar-DZ"/>
        </w:rPr>
        <w:t>5. تعطيل كافة الوظائف مع الاحتفاظ بالأرشيف</w:t>
      </w:r>
    </w:p>
    <w:p w14:paraId="41710671" w14:textId="77777777" w:rsidR="00B44882" w:rsidRDefault="00000000">
      <w:pPr>
        <w:rPr>
          <w:sz w:val="32"/>
          <w:szCs w:val="32"/>
          <w:rtl/>
          <w:lang w:bidi="ar-DZ"/>
        </w:rPr>
      </w:pPr>
      <w:r>
        <w:rPr>
          <w:sz w:val="32"/>
          <w:szCs w:val="32"/>
          <w:lang w:bidi="ar-DZ"/>
        </w:rPr>
        <w:t>6. توزيع الطلاب على مدارس أخرى (عملية منفصلة)</w:t>
      </w:r>
    </w:p>
    <w:p w14:paraId="2810FD7C" w14:textId="77777777" w:rsidR="00B44882" w:rsidRDefault="00B44882">
      <w:pPr>
        <w:rPr>
          <w:sz w:val="32"/>
          <w:szCs w:val="32"/>
          <w:rtl/>
          <w:lang w:bidi="ar-DZ"/>
        </w:rPr>
      </w:pPr>
    </w:p>
    <w:p w14:paraId="2ED94F1F" w14:textId="77777777" w:rsidR="00B44882" w:rsidRDefault="00000000">
      <w:pPr>
        <w:rPr>
          <w:sz w:val="32"/>
          <w:szCs w:val="32"/>
          <w:rtl/>
          <w:lang w:bidi="ar-DZ"/>
        </w:rPr>
      </w:pPr>
      <w:r>
        <w:rPr>
          <w:sz w:val="32"/>
          <w:szCs w:val="32"/>
          <w:rtl/>
          <w:lang w:bidi="ar-DZ"/>
        </w:rPr>
        <w:t>الجهة المنفذة:</w:t>
      </w:r>
    </w:p>
    <w:p w14:paraId="61BD2044" w14:textId="77777777" w:rsidR="00B44882" w:rsidRDefault="00000000">
      <w:pPr>
        <w:rPr>
          <w:sz w:val="32"/>
          <w:szCs w:val="32"/>
          <w:rtl/>
          <w:lang w:bidi="ar-DZ"/>
        </w:rPr>
      </w:pPr>
      <w:r>
        <w:rPr>
          <w:sz w:val="32"/>
          <w:szCs w:val="32"/>
          <w:rtl/>
          <w:lang w:bidi="ar-DZ"/>
        </w:rPr>
        <w:t>· لجنة الإغلاق والدمج بالمكتب(ترسل من المدير)</w:t>
      </w:r>
    </w:p>
    <w:p w14:paraId="2F8BBFE6" w14:textId="77777777" w:rsidR="00B44882" w:rsidRDefault="00B44882">
      <w:pPr>
        <w:rPr>
          <w:sz w:val="32"/>
          <w:szCs w:val="32"/>
          <w:rtl/>
          <w:lang w:bidi="ar-DZ"/>
        </w:rPr>
      </w:pPr>
    </w:p>
    <w:p w14:paraId="1F4DA350" w14:textId="77777777" w:rsidR="00B44882" w:rsidRDefault="00000000">
      <w:pPr>
        <w:rPr>
          <w:b/>
          <w:bCs/>
          <w:sz w:val="32"/>
          <w:szCs w:val="32"/>
          <w:rtl/>
          <w:lang w:bidi="ar-DZ"/>
        </w:rPr>
      </w:pPr>
      <w:r>
        <w:rPr>
          <w:b/>
          <w:bCs/>
          <w:sz w:val="32"/>
          <w:szCs w:val="32"/>
          <w:lang w:bidi="ar-DZ"/>
        </w:rPr>
        <w:t>14. أرشفة المدرسة وسجلاتها التاريخية</w:t>
      </w:r>
    </w:p>
    <w:p w14:paraId="007EF5DB" w14:textId="77777777" w:rsidR="00B44882" w:rsidRDefault="00000000">
      <w:pPr>
        <w:rPr>
          <w:sz w:val="32"/>
          <w:szCs w:val="32"/>
          <w:rtl/>
          <w:lang w:bidi="ar-DZ"/>
        </w:rPr>
      </w:pPr>
      <w:r>
        <w:rPr>
          <w:sz w:val="32"/>
          <w:szCs w:val="32"/>
          <w:rtl/>
          <w:lang w:bidi="ar-DZ"/>
        </w:rPr>
        <w:t>السيناريو:</w:t>
      </w:r>
    </w:p>
    <w:p w14:paraId="21AA721B" w14:textId="77777777" w:rsidR="00B44882" w:rsidRDefault="00000000">
      <w:pPr>
        <w:rPr>
          <w:sz w:val="32"/>
          <w:szCs w:val="32"/>
          <w:rtl/>
          <w:lang w:bidi="ar-DZ"/>
        </w:rPr>
      </w:pPr>
      <w:r>
        <w:rPr>
          <w:sz w:val="32"/>
          <w:szCs w:val="32"/>
          <w:lang w:bidi="ar-DZ"/>
        </w:rPr>
        <w:t>1. بعد الإغلاق النهائي أو بعد فترة محددة</w:t>
      </w:r>
    </w:p>
    <w:p w14:paraId="22E83B58" w14:textId="77777777" w:rsidR="00B44882" w:rsidRDefault="00000000">
      <w:pPr>
        <w:rPr>
          <w:sz w:val="32"/>
          <w:szCs w:val="32"/>
          <w:rtl/>
          <w:lang w:bidi="ar-DZ"/>
        </w:rPr>
      </w:pPr>
      <w:r>
        <w:rPr>
          <w:sz w:val="32"/>
          <w:szCs w:val="32"/>
          <w:lang w:bidi="ar-DZ"/>
        </w:rPr>
        <w:t>2. نقل جميع سجلات المدرسة إلى الأرشيف</w:t>
      </w:r>
    </w:p>
    <w:p w14:paraId="42397387" w14:textId="77777777" w:rsidR="00B44882" w:rsidRDefault="00000000">
      <w:pPr>
        <w:rPr>
          <w:sz w:val="32"/>
          <w:szCs w:val="32"/>
          <w:rtl/>
          <w:lang w:bidi="ar-DZ"/>
        </w:rPr>
      </w:pPr>
      <w:r>
        <w:rPr>
          <w:sz w:val="32"/>
          <w:szCs w:val="32"/>
          <w:lang w:bidi="ar-DZ"/>
        </w:rPr>
        <w:t>3. ضغط البيانات والتخلص من البيانات المؤقتة</w:t>
      </w:r>
    </w:p>
    <w:p w14:paraId="3111C7FD" w14:textId="77777777" w:rsidR="00B44882" w:rsidRDefault="00000000">
      <w:pPr>
        <w:rPr>
          <w:sz w:val="32"/>
          <w:szCs w:val="32"/>
          <w:rtl/>
          <w:lang w:bidi="ar-DZ"/>
        </w:rPr>
      </w:pPr>
      <w:r>
        <w:rPr>
          <w:sz w:val="32"/>
          <w:szCs w:val="32"/>
          <w:lang w:bidi="ar-DZ"/>
        </w:rPr>
        <w:t>4. إنشاء نسخة أرشيفية كاملة</w:t>
      </w:r>
    </w:p>
    <w:p w14:paraId="12321113" w14:textId="77777777" w:rsidR="00B44882" w:rsidRDefault="00000000">
      <w:pPr>
        <w:rPr>
          <w:sz w:val="32"/>
          <w:szCs w:val="32"/>
          <w:rtl/>
          <w:lang w:bidi="ar-DZ"/>
        </w:rPr>
      </w:pPr>
      <w:r>
        <w:rPr>
          <w:sz w:val="32"/>
          <w:szCs w:val="32"/>
          <w:lang w:bidi="ar-DZ"/>
        </w:rPr>
        <w:lastRenderedPageBreak/>
        <w:t>5. إغلاق سجل المدرسة نهائياً في النظام النشط</w:t>
      </w:r>
    </w:p>
    <w:p w14:paraId="25C5C96A" w14:textId="77777777" w:rsidR="00B44882" w:rsidRDefault="00000000">
      <w:pPr>
        <w:rPr>
          <w:sz w:val="32"/>
          <w:szCs w:val="32"/>
          <w:rtl/>
          <w:lang w:bidi="ar-DZ"/>
        </w:rPr>
      </w:pPr>
      <w:r>
        <w:rPr>
          <w:sz w:val="32"/>
          <w:szCs w:val="32"/>
          <w:lang w:bidi="ar-DZ"/>
        </w:rPr>
        <w:t>6. الإبقاء على إمكانية البحث والاستعلام في الأرشيف</w:t>
      </w:r>
    </w:p>
    <w:p w14:paraId="2FCCB43C" w14:textId="77777777" w:rsidR="00B44882" w:rsidRDefault="00B44882">
      <w:pPr>
        <w:rPr>
          <w:sz w:val="32"/>
          <w:szCs w:val="32"/>
          <w:rtl/>
          <w:lang w:bidi="ar-DZ"/>
        </w:rPr>
      </w:pPr>
    </w:p>
    <w:p w14:paraId="5B2B3BA2" w14:textId="77777777" w:rsidR="00B44882" w:rsidRDefault="00000000">
      <w:pPr>
        <w:rPr>
          <w:sz w:val="32"/>
          <w:szCs w:val="32"/>
          <w:rtl/>
          <w:lang w:bidi="ar-DZ"/>
        </w:rPr>
      </w:pPr>
      <w:r>
        <w:rPr>
          <w:sz w:val="32"/>
          <w:szCs w:val="32"/>
          <w:rtl/>
          <w:lang w:bidi="ar-DZ"/>
        </w:rPr>
        <w:t>الجهة المنفذة:</w:t>
      </w:r>
    </w:p>
    <w:p w14:paraId="249BADE4" w14:textId="77777777" w:rsidR="00B44882" w:rsidRDefault="00000000">
      <w:pPr>
        <w:rPr>
          <w:sz w:val="32"/>
          <w:szCs w:val="32"/>
          <w:rtl/>
          <w:lang w:bidi="ar-DZ"/>
        </w:rPr>
      </w:pPr>
      <w:r>
        <w:rPr>
          <w:sz w:val="32"/>
          <w:szCs w:val="32"/>
          <w:rtl/>
          <w:lang w:bidi="ar-DZ"/>
        </w:rPr>
        <w:t>· قسم الأرشيف والتوثيق بالمكتب</w:t>
      </w:r>
    </w:p>
    <w:p w14:paraId="036AB6DC" w14:textId="77777777" w:rsidR="00B44882" w:rsidRDefault="00B44882">
      <w:pPr>
        <w:rPr>
          <w:sz w:val="32"/>
          <w:szCs w:val="32"/>
          <w:rtl/>
          <w:lang w:bidi="ar-DZ"/>
        </w:rPr>
      </w:pPr>
    </w:p>
    <w:p w14:paraId="2FF5BDC9" w14:textId="77777777" w:rsidR="00B44882" w:rsidRDefault="00000000">
      <w:pPr>
        <w:rPr>
          <w:sz w:val="32"/>
          <w:szCs w:val="32"/>
          <w:rtl/>
          <w:lang w:bidi="ar-DZ"/>
        </w:rPr>
      </w:pPr>
      <w:r>
        <w:rPr>
          <w:sz w:val="32"/>
          <w:szCs w:val="32"/>
          <w:highlight w:val="lightGray"/>
          <w:rtl/>
          <w:lang w:bidi="ar-DZ"/>
        </w:rPr>
        <w:t>سيناريو كامل لإدارة دورة حياة مدرسة نموذجية(للتوضيح)</w:t>
      </w:r>
    </w:p>
    <w:p w14:paraId="017E93C7" w14:textId="77777777" w:rsidR="00B44882" w:rsidRDefault="00000000">
      <w:pPr>
        <w:rPr>
          <w:sz w:val="32"/>
          <w:szCs w:val="32"/>
          <w:rtl/>
          <w:lang w:bidi="ar-DZ"/>
        </w:rPr>
      </w:pPr>
      <w:r>
        <w:rPr>
          <w:sz w:val="32"/>
          <w:szCs w:val="32"/>
          <w:rtl/>
          <w:lang w:bidi="ar-DZ"/>
        </w:rPr>
        <w:t>البداية: التأسيس (شهر 1):</w:t>
      </w:r>
    </w:p>
    <w:p w14:paraId="6FF7DEE8" w14:textId="77777777" w:rsidR="00B44882" w:rsidRDefault="00000000">
      <w:pPr>
        <w:rPr>
          <w:sz w:val="32"/>
          <w:szCs w:val="32"/>
          <w:rtl/>
          <w:lang w:bidi="ar-DZ"/>
        </w:rPr>
      </w:pPr>
      <w:r>
        <w:rPr>
          <w:sz w:val="32"/>
          <w:szCs w:val="32"/>
          <w:lang w:bidi="ar-DZ"/>
        </w:rPr>
        <w:t>1. مكتب التربية يصدر قرار إنشاء "مدرسة الأمل الابتدائية"</w:t>
      </w:r>
    </w:p>
    <w:p w14:paraId="132F4B2B" w14:textId="77777777" w:rsidR="00B44882" w:rsidRDefault="00000000">
      <w:pPr>
        <w:rPr>
          <w:sz w:val="32"/>
          <w:szCs w:val="32"/>
          <w:rtl/>
          <w:lang w:bidi="ar-DZ"/>
        </w:rPr>
      </w:pPr>
      <w:r>
        <w:rPr>
          <w:sz w:val="32"/>
          <w:szCs w:val="32"/>
          <w:lang w:bidi="ar-DZ"/>
        </w:rPr>
        <w:t>2. يتم تسجيل المدرسة في النظام (العمليات 1-3)</w:t>
      </w:r>
    </w:p>
    <w:p w14:paraId="18636A65" w14:textId="77777777" w:rsidR="00B44882" w:rsidRDefault="00000000">
      <w:pPr>
        <w:rPr>
          <w:sz w:val="32"/>
          <w:szCs w:val="32"/>
          <w:rtl/>
          <w:lang w:bidi="ar-DZ"/>
        </w:rPr>
      </w:pPr>
      <w:r>
        <w:rPr>
          <w:sz w:val="32"/>
          <w:szCs w:val="32"/>
          <w:lang w:bidi="ar-DZ"/>
        </w:rPr>
        <w:t>3. يتم تحديدها كمدرسة حكومية، بنات، مرحلة ابتدائية (العمليات 4-6)</w:t>
      </w:r>
    </w:p>
    <w:p w14:paraId="38F559E4" w14:textId="77777777" w:rsidR="00B44882" w:rsidRDefault="00000000">
      <w:pPr>
        <w:rPr>
          <w:sz w:val="32"/>
          <w:szCs w:val="32"/>
          <w:rtl/>
          <w:lang w:bidi="ar-DZ"/>
        </w:rPr>
      </w:pPr>
      <w:r>
        <w:rPr>
          <w:sz w:val="32"/>
          <w:szCs w:val="32"/>
          <w:lang w:bidi="ar-DZ"/>
        </w:rPr>
        <w:t>4. اختيار نظام دوام فترتين (العملية 7)</w:t>
      </w:r>
    </w:p>
    <w:p w14:paraId="37865852" w14:textId="77777777" w:rsidR="00B44882" w:rsidRDefault="00B44882">
      <w:pPr>
        <w:rPr>
          <w:sz w:val="32"/>
          <w:szCs w:val="32"/>
          <w:rtl/>
          <w:lang w:bidi="ar-DZ"/>
        </w:rPr>
      </w:pPr>
    </w:p>
    <w:p w14:paraId="37F7091F" w14:textId="77777777" w:rsidR="00B44882" w:rsidRDefault="00000000">
      <w:pPr>
        <w:rPr>
          <w:sz w:val="32"/>
          <w:szCs w:val="32"/>
          <w:rtl/>
          <w:lang w:bidi="ar-DZ"/>
        </w:rPr>
      </w:pPr>
      <w:r>
        <w:rPr>
          <w:sz w:val="32"/>
          <w:szCs w:val="32"/>
          <w:rtl/>
          <w:lang w:bidi="ar-DZ"/>
        </w:rPr>
        <w:t>التشغيل: السنة الأولى (شهر 2-10)</w:t>
      </w:r>
    </w:p>
    <w:p w14:paraId="1B25C11B" w14:textId="77777777" w:rsidR="00B44882" w:rsidRDefault="00000000">
      <w:pPr>
        <w:rPr>
          <w:sz w:val="32"/>
          <w:szCs w:val="32"/>
          <w:rtl/>
          <w:lang w:bidi="ar-DZ"/>
        </w:rPr>
      </w:pPr>
      <w:r>
        <w:rPr>
          <w:sz w:val="32"/>
          <w:szCs w:val="32"/>
          <w:lang w:bidi="ar-DZ"/>
        </w:rPr>
        <w:t>1. تحديث بيانات التواصل والموقع (العملية 8)</w:t>
      </w:r>
    </w:p>
    <w:p w14:paraId="126DF04B" w14:textId="77777777" w:rsidR="00B44882" w:rsidRDefault="00000000">
      <w:pPr>
        <w:rPr>
          <w:sz w:val="32"/>
          <w:szCs w:val="32"/>
          <w:rtl/>
          <w:lang w:bidi="ar-DZ"/>
        </w:rPr>
      </w:pPr>
      <w:r>
        <w:rPr>
          <w:sz w:val="32"/>
          <w:szCs w:val="32"/>
          <w:lang w:bidi="ar-DZ"/>
        </w:rPr>
        <w:t>2. تفعيل المدرسة للعمل الرسمي (العملية 10)</w:t>
      </w:r>
    </w:p>
    <w:p w14:paraId="1EA82BAA" w14:textId="77777777" w:rsidR="00B44882" w:rsidRDefault="00000000">
      <w:pPr>
        <w:rPr>
          <w:sz w:val="32"/>
          <w:szCs w:val="32"/>
          <w:rtl/>
          <w:lang w:bidi="ar-DZ"/>
        </w:rPr>
      </w:pPr>
      <w:r>
        <w:rPr>
          <w:sz w:val="32"/>
          <w:szCs w:val="32"/>
          <w:lang w:bidi="ar-DZ"/>
        </w:rPr>
        <w:t>3. بعد 3 سنوات: تغيير الاسم إلى "مدرسة الأمل المتكاملة" (العملية 9)</w:t>
      </w:r>
    </w:p>
    <w:p w14:paraId="349FD800" w14:textId="77777777" w:rsidR="00B44882" w:rsidRDefault="00B44882">
      <w:pPr>
        <w:rPr>
          <w:sz w:val="32"/>
          <w:szCs w:val="32"/>
          <w:rtl/>
          <w:lang w:bidi="ar-DZ"/>
        </w:rPr>
      </w:pPr>
    </w:p>
    <w:p w14:paraId="732E3729" w14:textId="77777777" w:rsidR="00B44882" w:rsidRDefault="00000000">
      <w:pPr>
        <w:rPr>
          <w:sz w:val="32"/>
          <w:szCs w:val="32"/>
          <w:rtl/>
          <w:lang w:bidi="ar-DZ"/>
        </w:rPr>
      </w:pPr>
      <w:r>
        <w:rPr>
          <w:sz w:val="32"/>
          <w:szCs w:val="32"/>
          <w:rtl/>
          <w:lang w:bidi="ar-DZ"/>
        </w:rPr>
        <w:t>الصيانة والتطوير: السنة الرابعة</w:t>
      </w:r>
    </w:p>
    <w:p w14:paraId="4F0724D1" w14:textId="77777777" w:rsidR="00B44882" w:rsidRDefault="00000000">
      <w:pPr>
        <w:rPr>
          <w:sz w:val="32"/>
          <w:szCs w:val="32"/>
          <w:rtl/>
          <w:lang w:bidi="ar-DZ"/>
        </w:rPr>
      </w:pPr>
      <w:r>
        <w:rPr>
          <w:sz w:val="32"/>
          <w:szCs w:val="32"/>
          <w:lang w:bidi="ar-DZ"/>
        </w:rPr>
        <w:t>1. إيقاف مؤقت لمدة شهرين للتجديدات (العملية 11)</w:t>
      </w:r>
    </w:p>
    <w:p w14:paraId="601C48C1" w14:textId="77777777" w:rsidR="00B44882" w:rsidRDefault="00B44882">
      <w:pPr>
        <w:rPr>
          <w:sz w:val="32"/>
          <w:szCs w:val="32"/>
          <w:rtl/>
          <w:lang w:bidi="ar-DZ"/>
        </w:rPr>
      </w:pPr>
    </w:p>
    <w:p w14:paraId="3820045B" w14:textId="77777777" w:rsidR="00B44882" w:rsidRDefault="00000000">
      <w:pPr>
        <w:rPr>
          <w:sz w:val="32"/>
          <w:szCs w:val="32"/>
          <w:rtl/>
          <w:lang w:bidi="ar-DZ"/>
        </w:rPr>
      </w:pPr>
      <w:r>
        <w:rPr>
          <w:sz w:val="32"/>
          <w:szCs w:val="32"/>
          <w:rtl/>
          <w:lang w:bidi="ar-DZ"/>
        </w:rPr>
        <w:t>التغيير الإداري: السنة السادسة</w:t>
      </w:r>
    </w:p>
    <w:p w14:paraId="3F53F4A5" w14:textId="77777777" w:rsidR="00B44882" w:rsidRDefault="00000000">
      <w:pPr>
        <w:rPr>
          <w:sz w:val="32"/>
          <w:szCs w:val="32"/>
          <w:rtl/>
          <w:lang w:bidi="ar-DZ"/>
        </w:rPr>
      </w:pPr>
      <w:r>
        <w:rPr>
          <w:sz w:val="32"/>
          <w:szCs w:val="32"/>
          <w:lang w:bidi="ar-DZ"/>
        </w:rPr>
        <w:lastRenderedPageBreak/>
        <w:t>1. نقل تبعية المدرسة إلى مكتب تربية آخر (العملية 12)</w:t>
      </w:r>
    </w:p>
    <w:p w14:paraId="12DD32C3" w14:textId="77777777" w:rsidR="00B44882" w:rsidRDefault="00B44882">
      <w:pPr>
        <w:rPr>
          <w:sz w:val="32"/>
          <w:szCs w:val="32"/>
          <w:rtl/>
          <w:lang w:bidi="ar-DZ"/>
        </w:rPr>
      </w:pPr>
    </w:p>
    <w:p w14:paraId="4AF12DFE" w14:textId="77777777" w:rsidR="00B44882" w:rsidRDefault="00000000">
      <w:pPr>
        <w:rPr>
          <w:sz w:val="32"/>
          <w:szCs w:val="32"/>
          <w:rtl/>
          <w:lang w:bidi="ar-DZ"/>
        </w:rPr>
      </w:pPr>
      <w:r>
        <w:rPr>
          <w:sz w:val="32"/>
          <w:szCs w:val="32"/>
          <w:rtl/>
          <w:lang w:bidi="ar-DZ"/>
        </w:rPr>
        <w:t>النهاية: السنة العاشرة</w:t>
      </w:r>
    </w:p>
    <w:p w14:paraId="217E4A3C" w14:textId="77777777" w:rsidR="00B44882" w:rsidRDefault="00000000">
      <w:pPr>
        <w:rPr>
          <w:sz w:val="32"/>
          <w:szCs w:val="32"/>
          <w:rtl/>
          <w:lang w:bidi="ar-DZ"/>
        </w:rPr>
      </w:pPr>
      <w:r>
        <w:rPr>
          <w:sz w:val="32"/>
          <w:szCs w:val="32"/>
          <w:lang w:bidi="ar-DZ"/>
        </w:rPr>
        <w:t>1. قرار بإغلاق المدرسة نهائياً (العملية 13)</w:t>
      </w:r>
    </w:p>
    <w:p w14:paraId="04F294ED" w14:textId="77777777" w:rsidR="00B44882" w:rsidRDefault="00000000">
      <w:pPr>
        <w:rPr>
          <w:sz w:val="32"/>
          <w:szCs w:val="32"/>
          <w:lang w:bidi="ar-DZ"/>
        </w:rPr>
      </w:pPr>
      <w:r>
        <w:rPr>
          <w:sz w:val="32"/>
          <w:szCs w:val="32"/>
          <w:lang w:bidi="ar-DZ"/>
        </w:rPr>
        <w:t>2. أرشفة جميع سجلات المدرسة (العملية 14</w:t>
      </w:r>
    </w:p>
    <w:p w14:paraId="6947F341" w14:textId="77777777" w:rsidR="00B44882" w:rsidRDefault="00B44882">
      <w:pPr>
        <w:rPr>
          <w:sz w:val="32"/>
          <w:szCs w:val="32"/>
          <w:rtl/>
          <w:lang w:bidi="ar-DZ"/>
        </w:rPr>
      </w:pPr>
    </w:p>
    <w:p w14:paraId="084BF66F" w14:textId="77777777" w:rsidR="00B44882" w:rsidRDefault="00B44882">
      <w:pPr>
        <w:rPr>
          <w:sz w:val="32"/>
          <w:szCs w:val="32"/>
          <w:rtl/>
          <w:lang w:bidi="ar-DZ"/>
        </w:rPr>
      </w:pPr>
    </w:p>
    <w:p w14:paraId="6539B06D" w14:textId="77777777" w:rsidR="00B44882" w:rsidRDefault="00000000">
      <w:pPr>
        <w:jc w:val="center"/>
        <w:rPr>
          <w:sz w:val="32"/>
          <w:szCs w:val="32"/>
          <w:rtl/>
          <w:lang w:bidi="ar-DZ"/>
        </w:rPr>
      </w:pPr>
      <w:r>
        <w:rPr>
          <w:rFonts w:hint="cs"/>
          <w:sz w:val="32"/>
          <w:szCs w:val="32"/>
          <w:highlight w:val="yellow"/>
          <w:rtl/>
          <w:lang w:bidi="ar-DZ"/>
        </w:rPr>
        <w:t>تحليل العمليات للفئة الثانية:</w:t>
      </w:r>
    </w:p>
    <w:p w14:paraId="713236F6" w14:textId="77777777" w:rsidR="00B44882" w:rsidRDefault="00000000">
      <w:pPr>
        <w:rPr>
          <w:sz w:val="32"/>
          <w:szCs w:val="32"/>
          <w:u w:val="single"/>
          <w:rtl/>
          <w:lang w:bidi="ar-DZ"/>
        </w:rPr>
      </w:pPr>
      <w:r>
        <w:rPr>
          <w:rFonts w:hint="cs"/>
          <w:sz w:val="32"/>
          <w:szCs w:val="32"/>
          <w:u w:val="single"/>
          <w:rtl/>
          <w:lang w:bidi="ar-DZ"/>
        </w:rPr>
        <w:t>العمليات الأكاديمية التنظيمية</w:t>
      </w:r>
    </w:p>
    <w:p w14:paraId="2E7374C1" w14:textId="77777777" w:rsidR="00B44882" w:rsidRDefault="00000000">
      <w:pPr>
        <w:rPr>
          <w:b/>
          <w:bCs/>
          <w:sz w:val="32"/>
          <w:szCs w:val="32"/>
          <w:rtl/>
          <w:lang w:bidi="ar-DZ"/>
        </w:rPr>
      </w:pPr>
      <w:r>
        <w:rPr>
          <w:rFonts w:hint="cs"/>
          <w:b/>
          <w:bCs/>
          <w:sz w:val="32"/>
          <w:szCs w:val="32"/>
          <w:rtl/>
          <w:lang w:bidi="ar-DZ"/>
        </w:rPr>
        <w:t>15. تحديد العام الدراسي المعتمد للمدرسة</w:t>
      </w:r>
    </w:p>
    <w:p w14:paraId="1E52CD7B" w14:textId="77777777" w:rsidR="00B44882" w:rsidRDefault="00000000">
      <w:pPr>
        <w:rPr>
          <w:sz w:val="32"/>
          <w:szCs w:val="32"/>
          <w:rtl/>
          <w:lang w:bidi="ar-DZ"/>
        </w:rPr>
      </w:pPr>
      <w:r>
        <w:rPr>
          <w:rFonts w:hint="cs"/>
          <w:sz w:val="32"/>
          <w:szCs w:val="32"/>
          <w:rtl/>
          <w:lang w:bidi="ar-DZ"/>
        </w:rPr>
        <w:t>السيناريو:</w:t>
      </w:r>
    </w:p>
    <w:p w14:paraId="69A1B874" w14:textId="77777777" w:rsidR="00B44882" w:rsidRDefault="00000000">
      <w:pPr>
        <w:rPr>
          <w:sz w:val="32"/>
          <w:szCs w:val="32"/>
          <w:rtl/>
          <w:lang w:bidi="ar-DZ"/>
        </w:rPr>
      </w:pPr>
      <w:r>
        <w:rPr>
          <w:rFonts w:hint="cs"/>
          <w:sz w:val="32"/>
          <w:szCs w:val="32"/>
          <w:rtl/>
          <w:lang w:bidi="ar-DZ"/>
        </w:rPr>
        <w:t>1. قبل بداية كل عام دراسي جديد</w:t>
      </w:r>
    </w:p>
    <w:p w14:paraId="7C2E32FF" w14:textId="77777777" w:rsidR="00B44882" w:rsidRDefault="00000000">
      <w:pPr>
        <w:rPr>
          <w:sz w:val="32"/>
          <w:szCs w:val="32"/>
          <w:rtl/>
          <w:lang w:bidi="ar-DZ"/>
        </w:rPr>
      </w:pPr>
      <w:r>
        <w:rPr>
          <w:rFonts w:hint="cs"/>
          <w:sz w:val="32"/>
          <w:szCs w:val="32"/>
          <w:rtl/>
          <w:lang w:bidi="ar-DZ"/>
        </w:rPr>
        <w:t>2. اختيار العام الدراسي من القائمة المعتمدة (مثال: 1446-1447هـ)</w:t>
      </w:r>
    </w:p>
    <w:p w14:paraId="13676051" w14:textId="77777777" w:rsidR="00B44882" w:rsidRDefault="00000000">
      <w:pPr>
        <w:rPr>
          <w:sz w:val="32"/>
          <w:szCs w:val="32"/>
          <w:rtl/>
          <w:lang w:bidi="ar-DZ"/>
        </w:rPr>
      </w:pPr>
      <w:r>
        <w:rPr>
          <w:rFonts w:hint="cs"/>
          <w:sz w:val="32"/>
          <w:szCs w:val="32"/>
          <w:rtl/>
          <w:lang w:bidi="ar-DZ"/>
        </w:rPr>
        <w:t>3. النظام يعرض السنوات الدراسية المتاحة بناءً على تاريخ النظام</w:t>
      </w:r>
    </w:p>
    <w:p w14:paraId="7FE6CAAE" w14:textId="77777777" w:rsidR="00B44882" w:rsidRDefault="00000000">
      <w:pPr>
        <w:rPr>
          <w:sz w:val="32"/>
          <w:szCs w:val="32"/>
          <w:rtl/>
          <w:lang w:bidi="ar-DZ"/>
        </w:rPr>
      </w:pPr>
      <w:r>
        <w:rPr>
          <w:rFonts w:hint="cs"/>
          <w:sz w:val="32"/>
          <w:szCs w:val="32"/>
          <w:rtl/>
          <w:lang w:bidi="ar-DZ"/>
        </w:rPr>
        <w:t>4. ربط المدرسة بالعام الدراسي المختار</w:t>
      </w:r>
    </w:p>
    <w:p w14:paraId="53FA6B72" w14:textId="77777777" w:rsidR="00B44882" w:rsidRDefault="00000000">
      <w:pPr>
        <w:rPr>
          <w:sz w:val="32"/>
          <w:szCs w:val="32"/>
          <w:rtl/>
          <w:lang w:bidi="ar-DZ"/>
        </w:rPr>
      </w:pPr>
      <w:r>
        <w:rPr>
          <w:rFonts w:hint="cs"/>
          <w:sz w:val="32"/>
          <w:szCs w:val="32"/>
          <w:rtl/>
          <w:lang w:bidi="ar-DZ"/>
        </w:rPr>
        <w:t>5. النظام ينشئ نسخة من الهيكل الأكاديمي للعام الجديد</w:t>
      </w:r>
    </w:p>
    <w:p w14:paraId="48F8E688" w14:textId="77777777" w:rsidR="00B44882" w:rsidRDefault="00000000">
      <w:pPr>
        <w:rPr>
          <w:sz w:val="32"/>
          <w:szCs w:val="32"/>
          <w:rtl/>
          <w:lang w:bidi="ar-DZ"/>
        </w:rPr>
      </w:pPr>
      <w:r>
        <w:rPr>
          <w:rFonts w:hint="cs"/>
          <w:sz w:val="32"/>
          <w:szCs w:val="32"/>
          <w:rtl/>
          <w:lang w:bidi="ar-DZ"/>
        </w:rPr>
        <w:t>6. إرسال إشعار لمدير المدرسة بمباشرة التحضير للعام الجديد</w:t>
      </w:r>
    </w:p>
    <w:p w14:paraId="0FB0BB63" w14:textId="77777777" w:rsidR="00B44882" w:rsidRDefault="00B44882">
      <w:pPr>
        <w:rPr>
          <w:sz w:val="32"/>
          <w:szCs w:val="32"/>
          <w:rtl/>
          <w:lang w:bidi="ar-DZ"/>
        </w:rPr>
      </w:pPr>
    </w:p>
    <w:p w14:paraId="0A117F7D" w14:textId="77777777" w:rsidR="00B44882" w:rsidRDefault="00000000">
      <w:pPr>
        <w:rPr>
          <w:sz w:val="32"/>
          <w:szCs w:val="32"/>
          <w:rtl/>
          <w:lang w:bidi="ar-DZ"/>
        </w:rPr>
      </w:pPr>
      <w:r>
        <w:rPr>
          <w:rFonts w:hint="cs"/>
          <w:sz w:val="32"/>
          <w:szCs w:val="32"/>
          <w:rtl/>
          <w:lang w:bidi="ar-DZ"/>
        </w:rPr>
        <w:t>الجهة المنفذة:</w:t>
      </w:r>
    </w:p>
    <w:p w14:paraId="5C548C91" w14:textId="77777777" w:rsidR="00B44882" w:rsidRDefault="00B44882">
      <w:pPr>
        <w:rPr>
          <w:sz w:val="32"/>
          <w:szCs w:val="32"/>
          <w:rtl/>
          <w:lang w:bidi="ar-DZ"/>
        </w:rPr>
      </w:pPr>
    </w:p>
    <w:p w14:paraId="32A16C52" w14:textId="77777777" w:rsidR="00B44882" w:rsidRDefault="00000000">
      <w:pPr>
        <w:rPr>
          <w:sz w:val="32"/>
          <w:szCs w:val="32"/>
          <w:rtl/>
          <w:lang w:bidi="ar-DZ"/>
        </w:rPr>
      </w:pPr>
      <w:r>
        <w:rPr>
          <w:rFonts w:hint="cs"/>
          <w:sz w:val="32"/>
          <w:szCs w:val="32"/>
          <w:rtl/>
          <w:lang w:bidi="ar-DZ"/>
        </w:rPr>
        <w:t>· إدارة المدرسة (قسم الشؤون الأكاديمية)</w:t>
      </w:r>
    </w:p>
    <w:p w14:paraId="75C550DD" w14:textId="77777777" w:rsidR="00B44882" w:rsidRDefault="00B44882">
      <w:pPr>
        <w:rPr>
          <w:sz w:val="32"/>
          <w:szCs w:val="32"/>
          <w:rtl/>
          <w:lang w:bidi="ar-DZ"/>
        </w:rPr>
      </w:pPr>
    </w:p>
    <w:p w14:paraId="2DBC2EA4" w14:textId="77777777" w:rsidR="00B44882" w:rsidRDefault="00000000">
      <w:pPr>
        <w:rPr>
          <w:sz w:val="32"/>
          <w:szCs w:val="32"/>
          <w:rtl/>
          <w:lang w:bidi="ar-DZ"/>
        </w:rPr>
      </w:pPr>
      <w:r>
        <w:rPr>
          <w:rFonts w:hint="cs"/>
          <w:sz w:val="32"/>
          <w:szCs w:val="32"/>
          <w:rtl/>
          <w:lang w:bidi="ar-DZ"/>
        </w:rPr>
        <w:lastRenderedPageBreak/>
        <w:t>المسؤول عن العملية:</w:t>
      </w:r>
    </w:p>
    <w:p w14:paraId="275602E6" w14:textId="77777777" w:rsidR="00B44882" w:rsidRDefault="00B44882">
      <w:pPr>
        <w:rPr>
          <w:sz w:val="32"/>
          <w:szCs w:val="32"/>
          <w:rtl/>
          <w:lang w:bidi="ar-DZ"/>
        </w:rPr>
      </w:pPr>
    </w:p>
    <w:p w14:paraId="29BA09AC" w14:textId="77777777" w:rsidR="00B44882" w:rsidRDefault="00000000">
      <w:pPr>
        <w:rPr>
          <w:sz w:val="32"/>
          <w:szCs w:val="32"/>
          <w:rtl/>
          <w:lang w:bidi="ar-DZ"/>
        </w:rPr>
      </w:pPr>
      <w:r>
        <w:rPr>
          <w:rFonts w:hint="cs"/>
          <w:sz w:val="32"/>
          <w:szCs w:val="32"/>
          <w:rtl/>
          <w:lang w:bidi="ar-DZ"/>
        </w:rPr>
        <w:t>· مدير المدرسة أو الوكيل الأكاديمي</w:t>
      </w:r>
    </w:p>
    <w:p w14:paraId="6111D656" w14:textId="77777777" w:rsidR="00B44882" w:rsidRDefault="00B44882">
      <w:pPr>
        <w:rPr>
          <w:sz w:val="32"/>
          <w:szCs w:val="32"/>
          <w:rtl/>
          <w:lang w:bidi="ar-DZ"/>
        </w:rPr>
      </w:pPr>
    </w:p>
    <w:p w14:paraId="04588CB1" w14:textId="77777777" w:rsidR="00B44882" w:rsidRDefault="00000000">
      <w:pPr>
        <w:rPr>
          <w:sz w:val="32"/>
          <w:szCs w:val="32"/>
          <w:rtl/>
          <w:lang w:bidi="ar-DZ"/>
        </w:rPr>
      </w:pPr>
      <w:r>
        <w:rPr>
          <w:rFonts w:hint="cs"/>
          <w:sz w:val="32"/>
          <w:szCs w:val="32"/>
          <w:rtl/>
          <w:lang w:bidi="ar-DZ"/>
        </w:rPr>
        <w:t>جزء النظام المستخدم:</w:t>
      </w:r>
    </w:p>
    <w:p w14:paraId="541A27E9" w14:textId="77777777" w:rsidR="00B44882" w:rsidRDefault="00B44882">
      <w:pPr>
        <w:rPr>
          <w:sz w:val="32"/>
          <w:szCs w:val="32"/>
          <w:rtl/>
          <w:lang w:bidi="ar-DZ"/>
        </w:rPr>
      </w:pPr>
    </w:p>
    <w:p w14:paraId="0A79E5AC" w14:textId="77777777" w:rsidR="00B44882" w:rsidRDefault="00000000">
      <w:pPr>
        <w:rPr>
          <w:sz w:val="32"/>
          <w:szCs w:val="32"/>
          <w:rtl/>
          <w:lang w:bidi="ar-DZ"/>
        </w:rPr>
      </w:pPr>
      <w:r>
        <w:rPr>
          <w:rFonts w:hint="cs"/>
          <w:sz w:val="32"/>
          <w:szCs w:val="32"/>
          <w:rtl/>
          <w:lang w:bidi="ar-DZ"/>
        </w:rPr>
        <w:t>· وحدة إدارة الأعوام الدراسية (Academic Years Module)</w:t>
      </w:r>
    </w:p>
    <w:p w14:paraId="016CAAAA" w14:textId="77777777" w:rsidR="00B44882" w:rsidRDefault="00000000">
      <w:pPr>
        <w:rPr>
          <w:sz w:val="32"/>
          <w:szCs w:val="32"/>
          <w:rtl/>
          <w:lang w:bidi="ar-DZ"/>
        </w:rPr>
      </w:pPr>
      <w:r>
        <w:rPr>
          <w:rFonts w:hint="cs"/>
          <w:sz w:val="32"/>
          <w:szCs w:val="32"/>
          <w:rtl/>
          <w:lang w:bidi="ar-DZ"/>
        </w:rPr>
        <w:t>· شاشة: "اختيار العام الدراسي"</w:t>
      </w:r>
    </w:p>
    <w:p w14:paraId="40DBF18E" w14:textId="77777777" w:rsidR="00B44882" w:rsidRDefault="00000000">
      <w:pPr>
        <w:rPr>
          <w:sz w:val="32"/>
          <w:szCs w:val="32"/>
          <w:rtl/>
          <w:lang w:bidi="ar-DZ"/>
        </w:rPr>
      </w:pPr>
      <w:r>
        <w:rPr>
          <w:rFonts w:hint="cs"/>
          <w:sz w:val="32"/>
          <w:szCs w:val="32"/>
          <w:rtl/>
          <w:lang w:bidi="ar-DZ"/>
        </w:rPr>
        <w:t>· قاعدة بيانات: جدول School_Academic_Years</w:t>
      </w:r>
    </w:p>
    <w:p w14:paraId="50CEBE76" w14:textId="77777777" w:rsidR="00B44882" w:rsidRDefault="00B44882">
      <w:pPr>
        <w:rPr>
          <w:sz w:val="32"/>
          <w:szCs w:val="32"/>
          <w:rtl/>
          <w:lang w:bidi="ar-DZ"/>
        </w:rPr>
      </w:pPr>
    </w:p>
    <w:p w14:paraId="266D8D0F" w14:textId="77777777" w:rsidR="00B44882" w:rsidRDefault="00000000">
      <w:pPr>
        <w:rPr>
          <w:sz w:val="32"/>
          <w:szCs w:val="32"/>
          <w:rtl/>
          <w:lang w:bidi="ar-DZ"/>
        </w:rPr>
      </w:pPr>
      <w:r>
        <w:rPr>
          <w:rFonts w:hint="cs"/>
          <w:sz w:val="32"/>
          <w:szCs w:val="32"/>
          <w:rtl/>
          <w:lang w:bidi="ar-DZ"/>
        </w:rPr>
        <w:t>نقاط الربط:</w:t>
      </w:r>
    </w:p>
    <w:p w14:paraId="53C94A45" w14:textId="77777777" w:rsidR="00B44882" w:rsidRDefault="00B44882">
      <w:pPr>
        <w:rPr>
          <w:sz w:val="32"/>
          <w:szCs w:val="32"/>
          <w:rtl/>
          <w:lang w:bidi="ar-DZ"/>
        </w:rPr>
      </w:pPr>
    </w:p>
    <w:p w14:paraId="6C332064" w14:textId="77777777" w:rsidR="00B44882" w:rsidRDefault="00000000">
      <w:pPr>
        <w:rPr>
          <w:sz w:val="32"/>
          <w:szCs w:val="32"/>
          <w:rtl/>
          <w:lang w:bidi="ar-DZ"/>
        </w:rPr>
      </w:pPr>
      <w:r>
        <w:rPr>
          <w:rFonts w:hint="cs"/>
          <w:sz w:val="32"/>
          <w:szCs w:val="32"/>
          <w:rtl/>
          <w:lang w:bidi="ar-DZ"/>
        </w:rPr>
        <w:t>· مع جدول النظام السنوي العام (System_Academic_Years)</w:t>
      </w:r>
    </w:p>
    <w:p w14:paraId="006E88AE" w14:textId="77777777" w:rsidR="00B44882" w:rsidRDefault="00000000">
      <w:pPr>
        <w:rPr>
          <w:sz w:val="32"/>
          <w:szCs w:val="32"/>
          <w:rtl/>
          <w:lang w:bidi="ar-DZ"/>
        </w:rPr>
      </w:pPr>
      <w:r>
        <w:rPr>
          <w:rFonts w:hint="cs"/>
          <w:sz w:val="32"/>
          <w:szCs w:val="32"/>
          <w:rtl/>
          <w:lang w:bidi="ar-DZ"/>
        </w:rPr>
        <w:t>· مع جدول التقويمات الدراسية (Academic_Calendars)</w:t>
      </w:r>
    </w:p>
    <w:p w14:paraId="2B7E2180" w14:textId="77777777" w:rsidR="00B44882" w:rsidRDefault="00B44882">
      <w:pPr>
        <w:rPr>
          <w:sz w:val="32"/>
          <w:szCs w:val="32"/>
          <w:rtl/>
          <w:lang w:bidi="ar-DZ"/>
        </w:rPr>
      </w:pPr>
    </w:p>
    <w:p w14:paraId="20D7FE60" w14:textId="77777777" w:rsidR="00B44882" w:rsidRDefault="00B44882">
      <w:pPr>
        <w:rPr>
          <w:sz w:val="32"/>
          <w:szCs w:val="32"/>
          <w:rtl/>
          <w:lang w:bidi="ar-DZ"/>
        </w:rPr>
      </w:pPr>
    </w:p>
    <w:p w14:paraId="194663CF" w14:textId="77777777" w:rsidR="00B44882" w:rsidRDefault="00000000">
      <w:pPr>
        <w:rPr>
          <w:b/>
          <w:bCs/>
          <w:sz w:val="32"/>
          <w:szCs w:val="32"/>
          <w:rtl/>
          <w:lang w:bidi="ar-DZ"/>
        </w:rPr>
      </w:pPr>
      <w:r>
        <w:rPr>
          <w:rFonts w:hint="cs"/>
          <w:b/>
          <w:bCs/>
          <w:sz w:val="32"/>
          <w:szCs w:val="32"/>
          <w:rtl/>
          <w:lang w:bidi="ar-DZ"/>
        </w:rPr>
        <w:t>16. اعتماد الفصول الدراسية (الأول / الثاني / الثالث إن وجد)</w:t>
      </w:r>
    </w:p>
    <w:p w14:paraId="3C6FBD80" w14:textId="77777777" w:rsidR="00B44882" w:rsidRDefault="00000000">
      <w:pPr>
        <w:rPr>
          <w:sz w:val="32"/>
          <w:szCs w:val="32"/>
          <w:rtl/>
          <w:lang w:bidi="ar-DZ"/>
        </w:rPr>
      </w:pPr>
      <w:r>
        <w:rPr>
          <w:rFonts w:hint="cs"/>
          <w:sz w:val="32"/>
          <w:szCs w:val="32"/>
          <w:rtl/>
          <w:lang w:bidi="ar-DZ"/>
        </w:rPr>
        <w:t>السيناريو:</w:t>
      </w:r>
    </w:p>
    <w:p w14:paraId="25C5A9A9" w14:textId="77777777" w:rsidR="00B44882" w:rsidRDefault="00000000">
      <w:pPr>
        <w:rPr>
          <w:sz w:val="32"/>
          <w:szCs w:val="32"/>
          <w:rtl/>
          <w:lang w:bidi="ar-DZ"/>
        </w:rPr>
      </w:pPr>
      <w:r>
        <w:rPr>
          <w:rFonts w:hint="cs"/>
          <w:sz w:val="32"/>
          <w:szCs w:val="32"/>
          <w:rtl/>
          <w:lang w:bidi="ar-DZ"/>
        </w:rPr>
        <w:t>1. تحديد عدد الفصول الدراسية للعام (2 أو 3 فصول)</w:t>
      </w:r>
    </w:p>
    <w:p w14:paraId="2B0A8593" w14:textId="77777777" w:rsidR="00B44882" w:rsidRDefault="00000000">
      <w:pPr>
        <w:rPr>
          <w:sz w:val="32"/>
          <w:szCs w:val="32"/>
          <w:rtl/>
          <w:lang w:bidi="ar-DZ"/>
        </w:rPr>
      </w:pPr>
      <w:r>
        <w:rPr>
          <w:rFonts w:hint="cs"/>
          <w:sz w:val="32"/>
          <w:szCs w:val="32"/>
          <w:rtl/>
          <w:lang w:bidi="ar-DZ"/>
        </w:rPr>
        <w:t>2. اختيار نظام الفصول من الخيارات المعتمدة</w:t>
      </w:r>
    </w:p>
    <w:p w14:paraId="4DB30F53" w14:textId="77777777" w:rsidR="00B44882" w:rsidRDefault="00000000">
      <w:pPr>
        <w:rPr>
          <w:sz w:val="32"/>
          <w:szCs w:val="32"/>
          <w:rtl/>
          <w:lang w:bidi="ar-DZ"/>
        </w:rPr>
      </w:pPr>
      <w:r>
        <w:rPr>
          <w:rFonts w:hint="cs"/>
          <w:sz w:val="32"/>
          <w:szCs w:val="32"/>
          <w:rtl/>
          <w:lang w:bidi="ar-DZ"/>
        </w:rPr>
        <w:t>3. النظام يعرض متطلبات كل نظام فصلي</w:t>
      </w:r>
    </w:p>
    <w:p w14:paraId="695FC275" w14:textId="77777777" w:rsidR="00B44882" w:rsidRDefault="00000000">
      <w:pPr>
        <w:rPr>
          <w:sz w:val="32"/>
          <w:szCs w:val="32"/>
          <w:rtl/>
          <w:lang w:bidi="ar-DZ"/>
        </w:rPr>
      </w:pPr>
      <w:r>
        <w:rPr>
          <w:rFonts w:hint="cs"/>
          <w:sz w:val="32"/>
          <w:szCs w:val="32"/>
          <w:rtl/>
          <w:lang w:bidi="ar-DZ"/>
        </w:rPr>
        <w:t>4. اعتماد النظام الفصلي من مدير المدرسة</w:t>
      </w:r>
    </w:p>
    <w:p w14:paraId="19B40482" w14:textId="77777777" w:rsidR="00B44882" w:rsidRDefault="00000000">
      <w:pPr>
        <w:rPr>
          <w:sz w:val="32"/>
          <w:szCs w:val="32"/>
          <w:rtl/>
          <w:lang w:bidi="ar-DZ"/>
        </w:rPr>
      </w:pPr>
      <w:r>
        <w:rPr>
          <w:rFonts w:hint="cs"/>
          <w:sz w:val="32"/>
          <w:szCs w:val="32"/>
          <w:rtl/>
          <w:lang w:bidi="ar-DZ"/>
        </w:rPr>
        <w:lastRenderedPageBreak/>
        <w:t>5. رفع الطلب للمكتب للموافقة (إذا تطلب النظام)</w:t>
      </w:r>
    </w:p>
    <w:p w14:paraId="2A1DA853" w14:textId="77777777" w:rsidR="00B44882" w:rsidRDefault="00000000">
      <w:pPr>
        <w:rPr>
          <w:sz w:val="32"/>
          <w:szCs w:val="32"/>
          <w:rtl/>
          <w:lang w:bidi="ar-DZ"/>
        </w:rPr>
      </w:pPr>
      <w:r>
        <w:rPr>
          <w:rFonts w:hint="cs"/>
          <w:sz w:val="32"/>
          <w:szCs w:val="32"/>
          <w:rtl/>
          <w:lang w:bidi="ar-DZ"/>
        </w:rPr>
        <w:t>6. تفعيل الفصول الدراسية المعتمدة</w:t>
      </w:r>
    </w:p>
    <w:p w14:paraId="4ECF3B5D" w14:textId="77777777" w:rsidR="00B44882" w:rsidRDefault="00B44882">
      <w:pPr>
        <w:rPr>
          <w:sz w:val="32"/>
          <w:szCs w:val="32"/>
          <w:rtl/>
          <w:lang w:bidi="ar-DZ"/>
        </w:rPr>
      </w:pPr>
    </w:p>
    <w:p w14:paraId="7F253600" w14:textId="77777777" w:rsidR="00B44882" w:rsidRDefault="00000000">
      <w:pPr>
        <w:rPr>
          <w:sz w:val="32"/>
          <w:szCs w:val="32"/>
          <w:rtl/>
          <w:lang w:bidi="ar-DZ"/>
        </w:rPr>
      </w:pPr>
      <w:r>
        <w:rPr>
          <w:rFonts w:hint="cs"/>
          <w:sz w:val="32"/>
          <w:szCs w:val="32"/>
          <w:rtl/>
          <w:lang w:bidi="ar-DZ"/>
        </w:rPr>
        <w:t>الجهة المنفذة:</w:t>
      </w:r>
    </w:p>
    <w:p w14:paraId="51958853" w14:textId="77777777" w:rsidR="00B44882" w:rsidRDefault="00000000">
      <w:pPr>
        <w:rPr>
          <w:sz w:val="32"/>
          <w:szCs w:val="32"/>
          <w:rtl/>
          <w:lang w:bidi="ar-DZ"/>
        </w:rPr>
      </w:pPr>
      <w:r>
        <w:rPr>
          <w:rFonts w:hint="cs"/>
          <w:sz w:val="32"/>
          <w:szCs w:val="32"/>
          <w:rtl/>
          <w:lang w:bidi="ar-DZ"/>
        </w:rPr>
        <w:t>· إدارة المدرسة (قسم الشؤون الأكاديمية)</w:t>
      </w:r>
    </w:p>
    <w:p w14:paraId="709BA866" w14:textId="77777777" w:rsidR="00B44882" w:rsidRDefault="00B44882">
      <w:pPr>
        <w:rPr>
          <w:sz w:val="32"/>
          <w:szCs w:val="32"/>
          <w:rtl/>
          <w:lang w:bidi="ar-DZ"/>
        </w:rPr>
      </w:pPr>
    </w:p>
    <w:p w14:paraId="1E983F80" w14:textId="77777777" w:rsidR="00B44882" w:rsidRDefault="00000000">
      <w:pPr>
        <w:rPr>
          <w:sz w:val="32"/>
          <w:szCs w:val="32"/>
          <w:rtl/>
          <w:lang w:bidi="ar-DZ"/>
        </w:rPr>
      </w:pPr>
      <w:r>
        <w:rPr>
          <w:rFonts w:hint="cs"/>
          <w:sz w:val="32"/>
          <w:szCs w:val="32"/>
          <w:rtl/>
          <w:lang w:bidi="ar-DZ"/>
        </w:rPr>
        <w:t>المسؤول عن العملية:</w:t>
      </w:r>
    </w:p>
    <w:p w14:paraId="51C8E173" w14:textId="77777777" w:rsidR="00B44882" w:rsidRDefault="00000000">
      <w:pPr>
        <w:rPr>
          <w:sz w:val="32"/>
          <w:szCs w:val="32"/>
          <w:rtl/>
          <w:lang w:bidi="ar-DZ"/>
        </w:rPr>
      </w:pPr>
      <w:r>
        <w:rPr>
          <w:rFonts w:hint="cs"/>
          <w:sz w:val="32"/>
          <w:szCs w:val="32"/>
          <w:rtl/>
          <w:lang w:bidi="ar-DZ"/>
        </w:rPr>
        <w:t>· رئيس قسم الشؤون الأكاديمية بالمدرسة</w:t>
      </w:r>
    </w:p>
    <w:p w14:paraId="227DCB5A" w14:textId="77777777" w:rsidR="00B44882" w:rsidRDefault="00B44882">
      <w:pPr>
        <w:rPr>
          <w:sz w:val="32"/>
          <w:szCs w:val="32"/>
          <w:rtl/>
          <w:lang w:bidi="ar-DZ"/>
        </w:rPr>
      </w:pPr>
    </w:p>
    <w:p w14:paraId="4EEEF59D" w14:textId="77777777" w:rsidR="00B44882" w:rsidRDefault="00000000">
      <w:pPr>
        <w:rPr>
          <w:sz w:val="32"/>
          <w:szCs w:val="32"/>
          <w:rtl/>
          <w:lang w:bidi="ar-DZ"/>
        </w:rPr>
      </w:pPr>
      <w:r>
        <w:rPr>
          <w:rFonts w:hint="cs"/>
          <w:sz w:val="32"/>
          <w:szCs w:val="32"/>
          <w:rtl/>
          <w:lang w:bidi="ar-DZ"/>
        </w:rPr>
        <w:t>جزء النظام المستخدم:</w:t>
      </w:r>
    </w:p>
    <w:p w14:paraId="40517189" w14:textId="77777777" w:rsidR="00B44882" w:rsidRDefault="00000000">
      <w:pPr>
        <w:rPr>
          <w:sz w:val="32"/>
          <w:szCs w:val="32"/>
          <w:rtl/>
          <w:lang w:bidi="ar-DZ"/>
        </w:rPr>
      </w:pPr>
      <w:r>
        <w:rPr>
          <w:rFonts w:hint="cs"/>
          <w:sz w:val="32"/>
          <w:szCs w:val="32"/>
          <w:rtl/>
          <w:lang w:bidi="ar-DZ"/>
        </w:rPr>
        <w:t>· وحدة الهيكل الفصلي (Semester Structure Module)</w:t>
      </w:r>
    </w:p>
    <w:p w14:paraId="0F7D6505" w14:textId="77777777" w:rsidR="00B44882" w:rsidRDefault="00000000">
      <w:pPr>
        <w:rPr>
          <w:sz w:val="32"/>
          <w:szCs w:val="32"/>
          <w:rtl/>
          <w:lang w:bidi="ar-DZ"/>
        </w:rPr>
      </w:pPr>
      <w:r>
        <w:rPr>
          <w:rFonts w:hint="cs"/>
          <w:sz w:val="32"/>
          <w:szCs w:val="32"/>
          <w:rtl/>
          <w:lang w:bidi="ar-DZ"/>
        </w:rPr>
        <w:t>· شاشة: "إعداد الفصول الدراسية"</w:t>
      </w:r>
    </w:p>
    <w:p w14:paraId="589938E5" w14:textId="77777777" w:rsidR="00B44882" w:rsidRDefault="00000000">
      <w:pPr>
        <w:rPr>
          <w:sz w:val="32"/>
          <w:szCs w:val="32"/>
          <w:rtl/>
          <w:lang w:bidi="ar-DZ"/>
        </w:rPr>
      </w:pPr>
      <w:r>
        <w:rPr>
          <w:rFonts w:hint="cs"/>
          <w:sz w:val="32"/>
          <w:szCs w:val="32"/>
          <w:rtl/>
          <w:lang w:bidi="ar-DZ"/>
        </w:rPr>
        <w:t>· قاعدة بيانات: جدول School_Semesters</w:t>
      </w:r>
    </w:p>
    <w:p w14:paraId="09289F5B" w14:textId="77777777" w:rsidR="00B44882" w:rsidRDefault="00B44882">
      <w:pPr>
        <w:rPr>
          <w:sz w:val="32"/>
          <w:szCs w:val="32"/>
          <w:rtl/>
          <w:lang w:bidi="ar-DZ"/>
        </w:rPr>
      </w:pPr>
    </w:p>
    <w:p w14:paraId="76762AB1" w14:textId="77777777" w:rsidR="00B44882" w:rsidRDefault="00B44882">
      <w:pPr>
        <w:rPr>
          <w:sz w:val="32"/>
          <w:szCs w:val="32"/>
          <w:rtl/>
          <w:lang w:bidi="ar-DZ"/>
        </w:rPr>
      </w:pPr>
    </w:p>
    <w:p w14:paraId="2E50B0D4" w14:textId="77777777" w:rsidR="00B44882" w:rsidRDefault="00000000">
      <w:pPr>
        <w:rPr>
          <w:b/>
          <w:bCs/>
          <w:sz w:val="32"/>
          <w:szCs w:val="32"/>
          <w:rtl/>
          <w:lang w:bidi="ar-DZ"/>
        </w:rPr>
      </w:pPr>
      <w:r>
        <w:rPr>
          <w:rFonts w:hint="cs"/>
          <w:b/>
          <w:bCs/>
          <w:sz w:val="32"/>
          <w:szCs w:val="32"/>
          <w:rtl/>
          <w:lang w:bidi="ar-DZ"/>
        </w:rPr>
        <w:t>17. تحديد بداية ونهاية كل فصل دراسي</w:t>
      </w:r>
    </w:p>
    <w:p w14:paraId="689C777A" w14:textId="77777777" w:rsidR="00B44882" w:rsidRDefault="00000000">
      <w:pPr>
        <w:rPr>
          <w:sz w:val="32"/>
          <w:szCs w:val="32"/>
          <w:rtl/>
          <w:lang w:bidi="ar-DZ"/>
        </w:rPr>
      </w:pPr>
      <w:r>
        <w:rPr>
          <w:rFonts w:hint="cs"/>
          <w:sz w:val="32"/>
          <w:szCs w:val="32"/>
          <w:rtl/>
          <w:lang w:bidi="ar-DZ"/>
        </w:rPr>
        <w:t>السيناريو:</w:t>
      </w:r>
    </w:p>
    <w:p w14:paraId="55A06194" w14:textId="77777777" w:rsidR="00B44882" w:rsidRDefault="00000000">
      <w:pPr>
        <w:rPr>
          <w:sz w:val="32"/>
          <w:szCs w:val="32"/>
          <w:rtl/>
          <w:lang w:bidi="ar-DZ"/>
        </w:rPr>
      </w:pPr>
      <w:r>
        <w:rPr>
          <w:rFonts w:hint="cs"/>
          <w:sz w:val="32"/>
          <w:szCs w:val="32"/>
          <w:rtl/>
          <w:lang w:bidi="ar-DZ"/>
        </w:rPr>
        <w:t>1. إدخال التواريخ الرسمية لبداية ونهاية كل فصل</w:t>
      </w:r>
    </w:p>
    <w:p w14:paraId="04CC57F1" w14:textId="77777777" w:rsidR="00B44882" w:rsidRDefault="00000000">
      <w:pPr>
        <w:rPr>
          <w:sz w:val="32"/>
          <w:szCs w:val="32"/>
          <w:rtl/>
          <w:lang w:bidi="ar-DZ"/>
        </w:rPr>
      </w:pPr>
      <w:r>
        <w:rPr>
          <w:rFonts w:hint="cs"/>
          <w:sz w:val="32"/>
          <w:szCs w:val="32"/>
          <w:rtl/>
          <w:lang w:bidi="ar-DZ"/>
        </w:rPr>
        <w:t>2. النظام يتحقق من عدم التداخل مع الإجازات الرسمية</w:t>
      </w:r>
    </w:p>
    <w:p w14:paraId="2E565E9E" w14:textId="77777777" w:rsidR="00B44882" w:rsidRDefault="00000000">
      <w:pPr>
        <w:rPr>
          <w:sz w:val="32"/>
          <w:szCs w:val="32"/>
          <w:rtl/>
          <w:lang w:bidi="ar-DZ"/>
        </w:rPr>
      </w:pPr>
      <w:r>
        <w:rPr>
          <w:rFonts w:hint="cs"/>
          <w:sz w:val="32"/>
          <w:szCs w:val="32"/>
          <w:rtl/>
          <w:lang w:bidi="ar-DZ"/>
        </w:rPr>
        <w:t>3. تحديد فترة التسجيل والإضافة والحذف لكل فصل</w:t>
      </w:r>
    </w:p>
    <w:p w14:paraId="4278915D" w14:textId="77777777" w:rsidR="00B44882" w:rsidRDefault="00000000">
      <w:pPr>
        <w:rPr>
          <w:sz w:val="32"/>
          <w:szCs w:val="32"/>
          <w:rtl/>
          <w:lang w:bidi="ar-DZ"/>
        </w:rPr>
      </w:pPr>
      <w:r>
        <w:rPr>
          <w:rFonts w:hint="cs"/>
          <w:sz w:val="32"/>
          <w:szCs w:val="32"/>
          <w:rtl/>
          <w:lang w:bidi="ar-DZ"/>
        </w:rPr>
        <w:t>4. تحديد فترة الاختبارات النهائية</w:t>
      </w:r>
    </w:p>
    <w:p w14:paraId="266D7EF1" w14:textId="77777777" w:rsidR="00B44882" w:rsidRDefault="00000000">
      <w:pPr>
        <w:rPr>
          <w:sz w:val="32"/>
          <w:szCs w:val="32"/>
          <w:rtl/>
          <w:lang w:bidi="ar-DZ"/>
        </w:rPr>
      </w:pPr>
      <w:r>
        <w:rPr>
          <w:rFonts w:hint="cs"/>
          <w:sz w:val="32"/>
          <w:szCs w:val="32"/>
          <w:rtl/>
          <w:lang w:bidi="ar-DZ"/>
        </w:rPr>
        <w:t>5. اعتماد التواريخ من إدارة المدرسة</w:t>
      </w:r>
    </w:p>
    <w:p w14:paraId="51ABBB71" w14:textId="77777777" w:rsidR="00B44882" w:rsidRDefault="00000000">
      <w:pPr>
        <w:rPr>
          <w:sz w:val="32"/>
          <w:szCs w:val="32"/>
          <w:rtl/>
          <w:lang w:bidi="ar-DZ"/>
        </w:rPr>
      </w:pPr>
      <w:r>
        <w:rPr>
          <w:rFonts w:hint="cs"/>
          <w:sz w:val="32"/>
          <w:szCs w:val="32"/>
          <w:rtl/>
          <w:lang w:bidi="ar-DZ"/>
        </w:rPr>
        <w:lastRenderedPageBreak/>
        <w:t>6. رفع التواريخ للمكتب للإطلاع والموافقة</w:t>
      </w:r>
    </w:p>
    <w:p w14:paraId="4442BA5D" w14:textId="77777777" w:rsidR="00B44882" w:rsidRDefault="00B44882">
      <w:pPr>
        <w:rPr>
          <w:sz w:val="32"/>
          <w:szCs w:val="32"/>
          <w:rtl/>
          <w:lang w:bidi="ar-DZ"/>
        </w:rPr>
      </w:pPr>
    </w:p>
    <w:p w14:paraId="4EF4533B" w14:textId="77777777" w:rsidR="00B44882" w:rsidRDefault="00000000">
      <w:pPr>
        <w:rPr>
          <w:sz w:val="32"/>
          <w:szCs w:val="32"/>
          <w:rtl/>
          <w:lang w:bidi="ar-DZ"/>
        </w:rPr>
      </w:pPr>
      <w:r>
        <w:rPr>
          <w:rFonts w:hint="cs"/>
          <w:sz w:val="32"/>
          <w:szCs w:val="32"/>
          <w:rtl/>
          <w:lang w:bidi="ar-DZ"/>
        </w:rPr>
        <w:t>الجهة المنفذة:</w:t>
      </w:r>
    </w:p>
    <w:p w14:paraId="0E29E949" w14:textId="77777777" w:rsidR="00B44882" w:rsidRDefault="00000000">
      <w:pPr>
        <w:rPr>
          <w:sz w:val="32"/>
          <w:szCs w:val="32"/>
          <w:rtl/>
          <w:lang w:bidi="ar-DZ"/>
        </w:rPr>
      </w:pPr>
      <w:r>
        <w:rPr>
          <w:rFonts w:hint="cs"/>
          <w:sz w:val="32"/>
          <w:szCs w:val="32"/>
          <w:rtl/>
          <w:lang w:bidi="ar-DZ"/>
        </w:rPr>
        <w:t>· إدارة المدرسة (لجنة الجدولة الزمنية)</w:t>
      </w:r>
    </w:p>
    <w:p w14:paraId="78E749BE" w14:textId="77777777" w:rsidR="00B44882" w:rsidRDefault="00B44882">
      <w:pPr>
        <w:rPr>
          <w:sz w:val="32"/>
          <w:szCs w:val="32"/>
          <w:rtl/>
          <w:lang w:bidi="ar-DZ"/>
        </w:rPr>
      </w:pPr>
    </w:p>
    <w:p w14:paraId="5C04EF04" w14:textId="77777777" w:rsidR="00B44882" w:rsidRDefault="00000000">
      <w:pPr>
        <w:rPr>
          <w:sz w:val="32"/>
          <w:szCs w:val="32"/>
          <w:rtl/>
          <w:lang w:bidi="ar-DZ"/>
        </w:rPr>
      </w:pPr>
      <w:r>
        <w:rPr>
          <w:rFonts w:hint="cs"/>
          <w:sz w:val="32"/>
          <w:szCs w:val="32"/>
          <w:rtl/>
          <w:lang w:bidi="ar-DZ"/>
        </w:rPr>
        <w:t>المسؤول عن العملية:</w:t>
      </w:r>
    </w:p>
    <w:p w14:paraId="445242FF" w14:textId="77777777" w:rsidR="00B44882" w:rsidRDefault="00000000">
      <w:pPr>
        <w:rPr>
          <w:sz w:val="32"/>
          <w:szCs w:val="32"/>
          <w:rtl/>
          <w:lang w:bidi="ar-DZ"/>
        </w:rPr>
      </w:pPr>
      <w:r>
        <w:rPr>
          <w:rFonts w:hint="cs"/>
          <w:sz w:val="32"/>
          <w:szCs w:val="32"/>
          <w:rtl/>
          <w:lang w:bidi="ar-DZ"/>
        </w:rPr>
        <w:t>· رئيس لجنة الجدولة الزمنية بالمدرسة</w:t>
      </w:r>
    </w:p>
    <w:p w14:paraId="22E1029C" w14:textId="77777777" w:rsidR="00B44882" w:rsidRDefault="00B44882">
      <w:pPr>
        <w:rPr>
          <w:sz w:val="32"/>
          <w:szCs w:val="32"/>
          <w:rtl/>
          <w:lang w:bidi="ar-DZ"/>
        </w:rPr>
      </w:pPr>
    </w:p>
    <w:p w14:paraId="2D2DE993" w14:textId="77777777" w:rsidR="00B44882" w:rsidRDefault="00000000">
      <w:pPr>
        <w:rPr>
          <w:sz w:val="32"/>
          <w:szCs w:val="32"/>
          <w:rtl/>
          <w:lang w:bidi="ar-DZ"/>
        </w:rPr>
      </w:pPr>
      <w:r>
        <w:rPr>
          <w:rFonts w:hint="cs"/>
          <w:sz w:val="32"/>
          <w:szCs w:val="32"/>
          <w:rtl/>
          <w:lang w:bidi="ar-DZ"/>
        </w:rPr>
        <w:t>جزء النظام المستخدم:</w:t>
      </w:r>
    </w:p>
    <w:p w14:paraId="55666A24" w14:textId="77777777" w:rsidR="00B44882" w:rsidRDefault="00000000">
      <w:pPr>
        <w:rPr>
          <w:sz w:val="32"/>
          <w:szCs w:val="32"/>
          <w:rtl/>
          <w:lang w:bidi="ar-DZ"/>
        </w:rPr>
      </w:pPr>
      <w:r>
        <w:rPr>
          <w:rFonts w:hint="cs"/>
          <w:sz w:val="32"/>
          <w:szCs w:val="32"/>
          <w:rtl/>
          <w:lang w:bidi="ar-DZ"/>
        </w:rPr>
        <w:t>· وحدة الجدولة الزمنية الأكاديمية (Academic Scheduling Module)</w:t>
      </w:r>
    </w:p>
    <w:p w14:paraId="5502DAB1" w14:textId="77777777" w:rsidR="00B44882" w:rsidRDefault="00000000">
      <w:pPr>
        <w:rPr>
          <w:sz w:val="32"/>
          <w:szCs w:val="32"/>
          <w:rtl/>
          <w:lang w:bidi="ar-DZ"/>
        </w:rPr>
      </w:pPr>
      <w:r>
        <w:rPr>
          <w:rFonts w:hint="cs"/>
          <w:sz w:val="32"/>
          <w:szCs w:val="32"/>
          <w:rtl/>
          <w:lang w:bidi="ar-DZ"/>
        </w:rPr>
        <w:t>· شاشة: "تقويم الفصل الدراسي"</w:t>
      </w:r>
    </w:p>
    <w:p w14:paraId="698C9C8D" w14:textId="77777777" w:rsidR="00B44882" w:rsidRDefault="00000000">
      <w:pPr>
        <w:rPr>
          <w:sz w:val="32"/>
          <w:szCs w:val="32"/>
          <w:rtl/>
          <w:lang w:bidi="ar-DZ"/>
        </w:rPr>
      </w:pPr>
      <w:r>
        <w:rPr>
          <w:rFonts w:hint="cs"/>
          <w:sz w:val="32"/>
          <w:szCs w:val="32"/>
          <w:rtl/>
          <w:lang w:bidi="ar-DZ"/>
        </w:rPr>
        <w:t>· قاعدة بيانات: جدول Semester_Dates</w:t>
      </w:r>
    </w:p>
    <w:p w14:paraId="525ECEC6" w14:textId="77777777" w:rsidR="00B44882" w:rsidRDefault="00B44882">
      <w:pPr>
        <w:rPr>
          <w:sz w:val="32"/>
          <w:szCs w:val="32"/>
          <w:rtl/>
          <w:lang w:bidi="ar-DZ"/>
        </w:rPr>
      </w:pPr>
    </w:p>
    <w:p w14:paraId="1A2F5DF2" w14:textId="77777777" w:rsidR="00B44882" w:rsidRDefault="00000000">
      <w:pPr>
        <w:rPr>
          <w:b/>
          <w:bCs/>
          <w:sz w:val="32"/>
          <w:szCs w:val="32"/>
          <w:rtl/>
          <w:lang w:bidi="ar-DZ"/>
        </w:rPr>
      </w:pPr>
      <w:r>
        <w:rPr>
          <w:rFonts w:hint="cs"/>
          <w:b/>
          <w:bCs/>
          <w:sz w:val="32"/>
          <w:szCs w:val="32"/>
          <w:rtl/>
          <w:lang w:bidi="ar-DZ"/>
        </w:rPr>
        <w:t>18. اعتماد التقويم الدراسي السنوي للمدرسة</w:t>
      </w:r>
    </w:p>
    <w:p w14:paraId="2633C27D" w14:textId="77777777" w:rsidR="00B44882" w:rsidRDefault="00000000">
      <w:pPr>
        <w:rPr>
          <w:sz w:val="32"/>
          <w:szCs w:val="32"/>
          <w:rtl/>
          <w:lang w:bidi="ar-DZ"/>
        </w:rPr>
      </w:pPr>
      <w:r>
        <w:rPr>
          <w:rFonts w:hint="cs"/>
          <w:sz w:val="32"/>
          <w:szCs w:val="32"/>
          <w:rtl/>
          <w:lang w:bidi="ar-DZ"/>
        </w:rPr>
        <w:t>السيناريو:</w:t>
      </w:r>
    </w:p>
    <w:p w14:paraId="2AB90A61" w14:textId="77777777" w:rsidR="00B44882" w:rsidRDefault="00000000">
      <w:pPr>
        <w:rPr>
          <w:sz w:val="32"/>
          <w:szCs w:val="32"/>
          <w:rtl/>
          <w:lang w:bidi="ar-DZ"/>
        </w:rPr>
      </w:pPr>
      <w:r>
        <w:rPr>
          <w:rFonts w:hint="cs"/>
          <w:sz w:val="32"/>
          <w:szCs w:val="32"/>
          <w:rtl/>
          <w:lang w:bidi="ar-DZ"/>
        </w:rPr>
        <w:t>1. بناء التقويم الدراسي بناءً على التواريخ المعتمدة</w:t>
      </w:r>
    </w:p>
    <w:p w14:paraId="17D00455" w14:textId="77777777" w:rsidR="00B44882" w:rsidRDefault="00000000">
      <w:pPr>
        <w:rPr>
          <w:sz w:val="32"/>
          <w:szCs w:val="32"/>
          <w:rtl/>
          <w:lang w:bidi="ar-DZ"/>
        </w:rPr>
      </w:pPr>
      <w:r>
        <w:rPr>
          <w:rFonts w:hint="cs"/>
          <w:sz w:val="32"/>
          <w:szCs w:val="32"/>
          <w:rtl/>
          <w:lang w:bidi="ar-DZ"/>
        </w:rPr>
        <w:t>2. إضافة الإجازات الرسمية والمناسبات</w:t>
      </w:r>
    </w:p>
    <w:p w14:paraId="2242E33C" w14:textId="77777777" w:rsidR="00B44882" w:rsidRDefault="00000000">
      <w:pPr>
        <w:rPr>
          <w:sz w:val="32"/>
          <w:szCs w:val="32"/>
          <w:rtl/>
          <w:lang w:bidi="ar-DZ"/>
        </w:rPr>
      </w:pPr>
      <w:r>
        <w:rPr>
          <w:rFonts w:hint="cs"/>
          <w:sz w:val="32"/>
          <w:szCs w:val="32"/>
          <w:rtl/>
          <w:lang w:bidi="ar-DZ"/>
        </w:rPr>
        <w:t>3. تحديد أيام الأعمال التربوية وورش العمل</w:t>
      </w:r>
    </w:p>
    <w:p w14:paraId="7B142AAB" w14:textId="77777777" w:rsidR="00B44882" w:rsidRDefault="00000000">
      <w:pPr>
        <w:rPr>
          <w:sz w:val="32"/>
          <w:szCs w:val="32"/>
          <w:rtl/>
          <w:lang w:bidi="ar-DZ"/>
        </w:rPr>
      </w:pPr>
      <w:r>
        <w:rPr>
          <w:rFonts w:hint="cs"/>
          <w:sz w:val="32"/>
          <w:szCs w:val="32"/>
          <w:rtl/>
          <w:lang w:bidi="ar-DZ"/>
        </w:rPr>
        <w:t>4. تحديد أيام الاختبارات التشخيصية والنهائية</w:t>
      </w:r>
    </w:p>
    <w:p w14:paraId="4FB5D2F6" w14:textId="77777777" w:rsidR="00B44882" w:rsidRDefault="00000000">
      <w:pPr>
        <w:rPr>
          <w:sz w:val="32"/>
          <w:szCs w:val="32"/>
          <w:rtl/>
          <w:lang w:bidi="ar-DZ"/>
        </w:rPr>
      </w:pPr>
      <w:r>
        <w:rPr>
          <w:rFonts w:hint="cs"/>
          <w:sz w:val="32"/>
          <w:szCs w:val="32"/>
          <w:rtl/>
          <w:lang w:bidi="ar-DZ"/>
        </w:rPr>
        <w:t>5. مراجعة التقويم من اللجنة الأكاديمية</w:t>
      </w:r>
    </w:p>
    <w:p w14:paraId="0D6B167D" w14:textId="77777777" w:rsidR="00B44882" w:rsidRDefault="00000000">
      <w:pPr>
        <w:rPr>
          <w:sz w:val="32"/>
          <w:szCs w:val="32"/>
          <w:rtl/>
          <w:lang w:bidi="ar-DZ"/>
        </w:rPr>
      </w:pPr>
      <w:r>
        <w:rPr>
          <w:rFonts w:hint="cs"/>
          <w:sz w:val="32"/>
          <w:szCs w:val="32"/>
          <w:rtl/>
          <w:lang w:bidi="ar-DZ"/>
        </w:rPr>
        <w:t>6. رفع التقويم النهائي للمكتب للاعتماد</w:t>
      </w:r>
    </w:p>
    <w:p w14:paraId="604A7B32" w14:textId="77777777" w:rsidR="00B44882" w:rsidRDefault="00B44882">
      <w:pPr>
        <w:rPr>
          <w:sz w:val="32"/>
          <w:szCs w:val="32"/>
          <w:rtl/>
          <w:lang w:bidi="ar-DZ"/>
        </w:rPr>
      </w:pPr>
    </w:p>
    <w:p w14:paraId="24651970" w14:textId="77777777" w:rsidR="00B44882" w:rsidRDefault="00000000">
      <w:pPr>
        <w:rPr>
          <w:sz w:val="32"/>
          <w:szCs w:val="32"/>
          <w:rtl/>
          <w:lang w:bidi="ar-DZ"/>
        </w:rPr>
      </w:pPr>
      <w:r>
        <w:rPr>
          <w:rFonts w:hint="cs"/>
          <w:sz w:val="32"/>
          <w:szCs w:val="32"/>
          <w:rtl/>
          <w:lang w:bidi="ar-DZ"/>
        </w:rPr>
        <w:lastRenderedPageBreak/>
        <w:t>الجهة المنفذة:</w:t>
      </w:r>
    </w:p>
    <w:p w14:paraId="558DA338" w14:textId="77777777" w:rsidR="00B44882" w:rsidRDefault="00000000">
      <w:pPr>
        <w:rPr>
          <w:sz w:val="32"/>
          <w:szCs w:val="32"/>
          <w:rtl/>
          <w:lang w:bidi="ar-DZ"/>
        </w:rPr>
      </w:pPr>
      <w:r>
        <w:rPr>
          <w:rFonts w:hint="cs"/>
          <w:sz w:val="32"/>
          <w:szCs w:val="32"/>
          <w:rtl/>
          <w:lang w:bidi="ar-DZ"/>
        </w:rPr>
        <w:t>· لجنة التقويم الدراسي بالمدرسة</w:t>
      </w:r>
    </w:p>
    <w:p w14:paraId="35BB8AC3" w14:textId="77777777" w:rsidR="00B44882" w:rsidRDefault="00B44882">
      <w:pPr>
        <w:rPr>
          <w:sz w:val="32"/>
          <w:szCs w:val="32"/>
          <w:rtl/>
          <w:lang w:bidi="ar-DZ"/>
        </w:rPr>
      </w:pPr>
    </w:p>
    <w:p w14:paraId="76C7387F" w14:textId="77777777" w:rsidR="00B44882" w:rsidRDefault="00000000">
      <w:pPr>
        <w:rPr>
          <w:sz w:val="32"/>
          <w:szCs w:val="32"/>
          <w:rtl/>
          <w:lang w:bidi="ar-DZ"/>
        </w:rPr>
      </w:pPr>
      <w:r>
        <w:rPr>
          <w:rFonts w:hint="cs"/>
          <w:sz w:val="32"/>
          <w:szCs w:val="32"/>
          <w:rtl/>
          <w:lang w:bidi="ar-DZ"/>
        </w:rPr>
        <w:t>المسؤول عن العملية:</w:t>
      </w:r>
    </w:p>
    <w:p w14:paraId="53CF6249" w14:textId="77777777" w:rsidR="00B44882" w:rsidRDefault="00000000">
      <w:pPr>
        <w:rPr>
          <w:sz w:val="32"/>
          <w:szCs w:val="32"/>
          <w:rtl/>
          <w:lang w:bidi="ar-DZ"/>
        </w:rPr>
      </w:pPr>
      <w:r>
        <w:rPr>
          <w:rFonts w:hint="cs"/>
          <w:sz w:val="32"/>
          <w:szCs w:val="32"/>
          <w:rtl/>
          <w:lang w:bidi="ar-DZ"/>
        </w:rPr>
        <w:t>· رئيس لجنة التقويم الدراسي</w:t>
      </w:r>
    </w:p>
    <w:p w14:paraId="55FA77FD" w14:textId="77777777" w:rsidR="00B44882" w:rsidRDefault="00B44882">
      <w:pPr>
        <w:rPr>
          <w:sz w:val="32"/>
          <w:szCs w:val="32"/>
          <w:rtl/>
          <w:lang w:bidi="ar-DZ"/>
        </w:rPr>
      </w:pPr>
    </w:p>
    <w:p w14:paraId="04DA0D37" w14:textId="77777777" w:rsidR="00B44882" w:rsidRDefault="00000000">
      <w:pPr>
        <w:rPr>
          <w:sz w:val="32"/>
          <w:szCs w:val="32"/>
          <w:rtl/>
          <w:lang w:bidi="ar-DZ"/>
        </w:rPr>
      </w:pPr>
      <w:r>
        <w:rPr>
          <w:rFonts w:hint="cs"/>
          <w:sz w:val="32"/>
          <w:szCs w:val="32"/>
          <w:rtl/>
          <w:lang w:bidi="ar-DZ"/>
        </w:rPr>
        <w:t>جزء النظام المستخدم:</w:t>
      </w:r>
    </w:p>
    <w:p w14:paraId="3C39A476" w14:textId="77777777" w:rsidR="00B44882" w:rsidRDefault="00000000">
      <w:pPr>
        <w:rPr>
          <w:sz w:val="32"/>
          <w:szCs w:val="32"/>
          <w:rtl/>
          <w:lang w:bidi="ar-DZ"/>
        </w:rPr>
      </w:pPr>
      <w:r>
        <w:rPr>
          <w:rFonts w:hint="cs"/>
          <w:sz w:val="32"/>
          <w:szCs w:val="32"/>
          <w:rtl/>
          <w:lang w:bidi="ar-DZ"/>
        </w:rPr>
        <w:t>· وحدة إدارة التقويمات (Calendar Management Module)</w:t>
      </w:r>
    </w:p>
    <w:p w14:paraId="0A672687" w14:textId="77777777" w:rsidR="00B44882" w:rsidRDefault="00000000">
      <w:pPr>
        <w:rPr>
          <w:sz w:val="32"/>
          <w:szCs w:val="32"/>
          <w:rtl/>
          <w:lang w:bidi="ar-DZ"/>
        </w:rPr>
      </w:pPr>
      <w:r>
        <w:rPr>
          <w:rFonts w:hint="cs"/>
          <w:sz w:val="32"/>
          <w:szCs w:val="32"/>
          <w:rtl/>
          <w:lang w:bidi="ar-DZ"/>
        </w:rPr>
        <w:t>· شاشة: "بناء التقويم الدراسي"</w:t>
      </w:r>
    </w:p>
    <w:p w14:paraId="323DAC7C" w14:textId="77777777" w:rsidR="00B44882" w:rsidRDefault="00000000">
      <w:pPr>
        <w:rPr>
          <w:sz w:val="32"/>
          <w:szCs w:val="32"/>
          <w:rtl/>
          <w:lang w:bidi="ar-DZ"/>
        </w:rPr>
      </w:pPr>
      <w:r>
        <w:rPr>
          <w:rFonts w:hint="cs"/>
          <w:sz w:val="32"/>
          <w:szCs w:val="32"/>
          <w:rtl/>
          <w:lang w:bidi="ar-DZ"/>
        </w:rPr>
        <w:t>· قاعدة بيانات: جدول School_Calendars</w:t>
      </w:r>
    </w:p>
    <w:p w14:paraId="030EE7AB" w14:textId="77777777" w:rsidR="00B44882" w:rsidRDefault="00B44882">
      <w:pPr>
        <w:rPr>
          <w:sz w:val="32"/>
          <w:szCs w:val="32"/>
          <w:rtl/>
          <w:lang w:bidi="ar-DZ"/>
        </w:rPr>
      </w:pPr>
    </w:p>
    <w:p w14:paraId="6DDA3DB2" w14:textId="77777777" w:rsidR="00B44882" w:rsidRDefault="00000000">
      <w:pPr>
        <w:rPr>
          <w:b/>
          <w:bCs/>
          <w:sz w:val="32"/>
          <w:szCs w:val="32"/>
          <w:rtl/>
          <w:lang w:bidi="ar-DZ"/>
        </w:rPr>
      </w:pPr>
      <w:r>
        <w:rPr>
          <w:rFonts w:hint="cs"/>
          <w:b/>
          <w:bCs/>
          <w:sz w:val="32"/>
          <w:szCs w:val="32"/>
          <w:rtl/>
          <w:lang w:bidi="ar-DZ"/>
        </w:rPr>
        <w:t>19. ربط المدرسة بالخطة الدراسية المعتمدة من المكتب</w:t>
      </w:r>
    </w:p>
    <w:p w14:paraId="687DC6CE" w14:textId="77777777" w:rsidR="00B44882" w:rsidRDefault="00000000">
      <w:pPr>
        <w:rPr>
          <w:sz w:val="32"/>
          <w:szCs w:val="32"/>
          <w:rtl/>
          <w:lang w:bidi="ar-DZ"/>
        </w:rPr>
      </w:pPr>
      <w:r>
        <w:rPr>
          <w:rFonts w:hint="cs"/>
          <w:sz w:val="32"/>
          <w:szCs w:val="32"/>
          <w:rtl/>
          <w:lang w:bidi="ar-DZ"/>
        </w:rPr>
        <w:t>السيناريو:</w:t>
      </w:r>
    </w:p>
    <w:p w14:paraId="3C40C865" w14:textId="77777777" w:rsidR="00B44882" w:rsidRDefault="00000000">
      <w:pPr>
        <w:rPr>
          <w:sz w:val="32"/>
          <w:szCs w:val="32"/>
          <w:rtl/>
          <w:lang w:bidi="ar-DZ"/>
        </w:rPr>
      </w:pPr>
      <w:r>
        <w:rPr>
          <w:rFonts w:hint="cs"/>
          <w:sz w:val="32"/>
          <w:szCs w:val="32"/>
          <w:rtl/>
          <w:lang w:bidi="ar-DZ"/>
        </w:rPr>
        <w:t>1. اختيار الخطة الدراسية المناسبة من المكتب</w:t>
      </w:r>
    </w:p>
    <w:p w14:paraId="1C549253" w14:textId="77777777" w:rsidR="00B44882" w:rsidRDefault="00000000">
      <w:pPr>
        <w:rPr>
          <w:sz w:val="32"/>
          <w:szCs w:val="32"/>
          <w:rtl/>
          <w:lang w:bidi="ar-DZ"/>
        </w:rPr>
      </w:pPr>
      <w:r>
        <w:rPr>
          <w:rFonts w:hint="cs"/>
          <w:sz w:val="32"/>
          <w:szCs w:val="32"/>
          <w:rtl/>
          <w:lang w:bidi="ar-DZ"/>
        </w:rPr>
        <w:t>2. كل خطة مرتبطة بمرحلة دراسية ونوع مدرسة</w:t>
      </w:r>
    </w:p>
    <w:p w14:paraId="737E4680" w14:textId="77777777" w:rsidR="00B44882" w:rsidRDefault="00000000">
      <w:pPr>
        <w:rPr>
          <w:sz w:val="32"/>
          <w:szCs w:val="32"/>
          <w:rtl/>
          <w:lang w:bidi="ar-DZ"/>
        </w:rPr>
      </w:pPr>
      <w:r>
        <w:rPr>
          <w:rFonts w:hint="cs"/>
          <w:sz w:val="32"/>
          <w:szCs w:val="32"/>
          <w:rtl/>
          <w:lang w:bidi="ar-DZ"/>
        </w:rPr>
        <w:t>3. النظام يعرض تفاصيل الخطة (عدد الحصص، التوزيع)</w:t>
      </w:r>
    </w:p>
    <w:p w14:paraId="4E63A039" w14:textId="77777777" w:rsidR="00B44882" w:rsidRDefault="00000000">
      <w:pPr>
        <w:rPr>
          <w:sz w:val="32"/>
          <w:szCs w:val="32"/>
          <w:rtl/>
          <w:lang w:bidi="ar-DZ"/>
        </w:rPr>
      </w:pPr>
      <w:r>
        <w:rPr>
          <w:rFonts w:hint="cs"/>
          <w:sz w:val="32"/>
          <w:szCs w:val="32"/>
          <w:rtl/>
          <w:lang w:bidi="ar-DZ"/>
        </w:rPr>
        <w:t>4. ربط المدرسة بالخطة المعتمدة</w:t>
      </w:r>
    </w:p>
    <w:p w14:paraId="5F069122" w14:textId="77777777" w:rsidR="00B44882" w:rsidRDefault="00000000">
      <w:pPr>
        <w:rPr>
          <w:sz w:val="32"/>
          <w:szCs w:val="32"/>
          <w:rtl/>
          <w:lang w:bidi="ar-DZ"/>
        </w:rPr>
      </w:pPr>
      <w:r>
        <w:rPr>
          <w:rFonts w:hint="cs"/>
          <w:sz w:val="32"/>
          <w:szCs w:val="32"/>
          <w:rtl/>
          <w:lang w:bidi="ar-DZ"/>
        </w:rPr>
        <w:t>5. تطبيق الخطة على جميع الصفوف المعنية</w:t>
      </w:r>
    </w:p>
    <w:p w14:paraId="19FAAACF" w14:textId="77777777" w:rsidR="00B44882" w:rsidRDefault="00000000">
      <w:pPr>
        <w:rPr>
          <w:sz w:val="32"/>
          <w:szCs w:val="32"/>
          <w:rtl/>
          <w:lang w:bidi="ar-DZ"/>
        </w:rPr>
      </w:pPr>
      <w:r>
        <w:rPr>
          <w:rFonts w:hint="cs"/>
          <w:sz w:val="32"/>
          <w:szCs w:val="32"/>
          <w:rtl/>
          <w:lang w:bidi="ar-DZ"/>
        </w:rPr>
        <w:t>6. إشعار المعلمين والإدارة بالخطة المعتمدة</w:t>
      </w:r>
    </w:p>
    <w:p w14:paraId="4077786D" w14:textId="77777777" w:rsidR="00B44882" w:rsidRDefault="00B44882">
      <w:pPr>
        <w:rPr>
          <w:sz w:val="32"/>
          <w:szCs w:val="32"/>
          <w:rtl/>
          <w:lang w:bidi="ar-DZ"/>
        </w:rPr>
      </w:pPr>
    </w:p>
    <w:p w14:paraId="4253D466" w14:textId="77777777" w:rsidR="00B44882" w:rsidRDefault="00B44882">
      <w:pPr>
        <w:rPr>
          <w:sz w:val="32"/>
          <w:szCs w:val="32"/>
          <w:rtl/>
          <w:lang w:bidi="ar-DZ"/>
        </w:rPr>
      </w:pPr>
    </w:p>
    <w:p w14:paraId="25082EFD" w14:textId="77777777" w:rsidR="00B44882" w:rsidRDefault="00B44882">
      <w:pPr>
        <w:rPr>
          <w:sz w:val="32"/>
          <w:szCs w:val="32"/>
          <w:rtl/>
          <w:lang w:bidi="ar-DZ"/>
        </w:rPr>
      </w:pPr>
    </w:p>
    <w:p w14:paraId="45FF62E5" w14:textId="77777777" w:rsidR="00B44882" w:rsidRDefault="00000000">
      <w:pPr>
        <w:rPr>
          <w:sz w:val="32"/>
          <w:szCs w:val="32"/>
          <w:rtl/>
          <w:lang w:bidi="ar-DZ"/>
        </w:rPr>
      </w:pPr>
      <w:r>
        <w:rPr>
          <w:rFonts w:hint="cs"/>
          <w:sz w:val="32"/>
          <w:szCs w:val="32"/>
          <w:rtl/>
          <w:lang w:bidi="ar-DZ"/>
        </w:rPr>
        <w:lastRenderedPageBreak/>
        <w:t>الجهة المنفذة:</w:t>
      </w:r>
    </w:p>
    <w:p w14:paraId="7181D3DD" w14:textId="77777777" w:rsidR="00B44882" w:rsidRDefault="00000000">
      <w:pPr>
        <w:rPr>
          <w:sz w:val="32"/>
          <w:szCs w:val="32"/>
          <w:rtl/>
          <w:lang w:bidi="ar-DZ"/>
        </w:rPr>
      </w:pPr>
      <w:r>
        <w:rPr>
          <w:rFonts w:hint="cs"/>
          <w:sz w:val="32"/>
          <w:szCs w:val="32"/>
          <w:rtl/>
          <w:lang w:bidi="ar-DZ"/>
        </w:rPr>
        <w:t>· قسم المناهج والخطط الدراسية بالمدرسة</w:t>
      </w:r>
    </w:p>
    <w:p w14:paraId="1CA9BBF9" w14:textId="77777777" w:rsidR="00B44882" w:rsidRDefault="00000000">
      <w:pPr>
        <w:rPr>
          <w:sz w:val="32"/>
          <w:szCs w:val="32"/>
          <w:rtl/>
          <w:lang w:bidi="ar-DZ"/>
        </w:rPr>
      </w:pPr>
      <w:r>
        <w:rPr>
          <w:rFonts w:hint="cs"/>
          <w:sz w:val="32"/>
          <w:szCs w:val="32"/>
          <w:rtl/>
          <w:lang w:bidi="ar-DZ"/>
        </w:rPr>
        <w:t>المسؤول عن العملية:</w:t>
      </w:r>
    </w:p>
    <w:p w14:paraId="369D0E82" w14:textId="77777777" w:rsidR="00B44882" w:rsidRDefault="00000000">
      <w:pPr>
        <w:rPr>
          <w:sz w:val="32"/>
          <w:szCs w:val="32"/>
          <w:rtl/>
          <w:lang w:bidi="ar-DZ"/>
        </w:rPr>
      </w:pPr>
      <w:r>
        <w:rPr>
          <w:rFonts w:hint="cs"/>
          <w:sz w:val="32"/>
          <w:szCs w:val="32"/>
          <w:rtl/>
          <w:lang w:bidi="ar-DZ"/>
        </w:rPr>
        <w:t>· رئيس قسم المناهج بالمدرسة</w:t>
      </w:r>
    </w:p>
    <w:p w14:paraId="42425CE8" w14:textId="77777777" w:rsidR="00B44882" w:rsidRDefault="00B44882">
      <w:pPr>
        <w:rPr>
          <w:sz w:val="32"/>
          <w:szCs w:val="32"/>
          <w:rtl/>
          <w:lang w:bidi="ar-DZ"/>
        </w:rPr>
      </w:pPr>
    </w:p>
    <w:p w14:paraId="06F2F54B" w14:textId="77777777" w:rsidR="00B44882" w:rsidRDefault="00000000">
      <w:pPr>
        <w:rPr>
          <w:sz w:val="32"/>
          <w:szCs w:val="32"/>
          <w:rtl/>
          <w:lang w:bidi="ar-DZ"/>
        </w:rPr>
      </w:pPr>
      <w:r>
        <w:rPr>
          <w:rFonts w:hint="cs"/>
          <w:sz w:val="32"/>
          <w:szCs w:val="32"/>
          <w:rtl/>
          <w:lang w:bidi="ar-DZ"/>
        </w:rPr>
        <w:t>جزء النظام المستخدم:</w:t>
      </w:r>
    </w:p>
    <w:p w14:paraId="31B8FCE3" w14:textId="77777777" w:rsidR="00B44882" w:rsidRDefault="00000000">
      <w:pPr>
        <w:rPr>
          <w:sz w:val="32"/>
          <w:szCs w:val="32"/>
          <w:rtl/>
          <w:lang w:bidi="ar-DZ"/>
        </w:rPr>
      </w:pPr>
      <w:r>
        <w:rPr>
          <w:rFonts w:hint="cs"/>
          <w:sz w:val="32"/>
          <w:szCs w:val="32"/>
          <w:rtl/>
          <w:lang w:bidi="ar-DZ"/>
        </w:rPr>
        <w:t>· وحدة الخطط الدراسية (Curriculum Plans Module)</w:t>
      </w:r>
    </w:p>
    <w:p w14:paraId="20CA649D" w14:textId="77777777" w:rsidR="00B44882" w:rsidRDefault="00000000">
      <w:pPr>
        <w:rPr>
          <w:sz w:val="32"/>
          <w:szCs w:val="32"/>
          <w:rtl/>
          <w:lang w:bidi="ar-DZ"/>
        </w:rPr>
      </w:pPr>
      <w:r>
        <w:rPr>
          <w:rFonts w:hint="cs"/>
          <w:sz w:val="32"/>
          <w:szCs w:val="32"/>
          <w:rtl/>
          <w:lang w:bidi="ar-DZ"/>
        </w:rPr>
        <w:t>· شاشة: "اختيار الخطة الدراسية"</w:t>
      </w:r>
    </w:p>
    <w:p w14:paraId="0F828DD7" w14:textId="77777777" w:rsidR="00B44882" w:rsidRDefault="00000000">
      <w:pPr>
        <w:rPr>
          <w:sz w:val="32"/>
          <w:szCs w:val="32"/>
          <w:rtl/>
          <w:lang w:bidi="ar-DZ"/>
        </w:rPr>
      </w:pPr>
      <w:r>
        <w:rPr>
          <w:rFonts w:hint="cs"/>
          <w:sz w:val="32"/>
          <w:szCs w:val="32"/>
          <w:rtl/>
          <w:lang w:bidi="ar-DZ"/>
        </w:rPr>
        <w:t>· قاعدة بيانات: جدول School_Curriculum_Plans</w:t>
      </w:r>
    </w:p>
    <w:p w14:paraId="1E882A6E" w14:textId="77777777" w:rsidR="00B44882" w:rsidRDefault="00B44882">
      <w:pPr>
        <w:rPr>
          <w:sz w:val="32"/>
          <w:szCs w:val="32"/>
          <w:rtl/>
          <w:lang w:bidi="ar-DZ"/>
        </w:rPr>
      </w:pPr>
    </w:p>
    <w:p w14:paraId="68D06FB6" w14:textId="77777777" w:rsidR="00B44882" w:rsidRDefault="00000000">
      <w:pPr>
        <w:rPr>
          <w:sz w:val="32"/>
          <w:szCs w:val="32"/>
          <w:rtl/>
          <w:lang w:bidi="ar-DZ"/>
        </w:rPr>
      </w:pPr>
      <w:r>
        <w:rPr>
          <w:rFonts w:hint="cs"/>
          <w:sz w:val="32"/>
          <w:szCs w:val="32"/>
          <w:rtl/>
          <w:lang w:bidi="ar-DZ"/>
        </w:rPr>
        <w:t>نقاط الربط:</w:t>
      </w:r>
    </w:p>
    <w:p w14:paraId="1F5A8A56" w14:textId="77777777" w:rsidR="00B44882" w:rsidRDefault="00000000">
      <w:pPr>
        <w:rPr>
          <w:sz w:val="32"/>
          <w:szCs w:val="32"/>
          <w:rtl/>
          <w:lang w:bidi="ar-DZ"/>
        </w:rPr>
      </w:pPr>
      <w:r>
        <w:rPr>
          <w:rFonts w:hint="cs"/>
          <w:sz w:val="32"/>
          <w:szCs w:val="32"/>
          <w:rtl/>
          <w:lang w:bidi="ar-DZ"/>
        </w:rPr>
        <w:t>· مع جدول الخطط المركزية (Central_Curriculum_Plans)</w:t>
      </w:r>
    </w:p>
    <w:p w14:paraId="6F79CA53" w14:textId="77777777" w:rsidR="00B44882" w:rsidRDefault="00000000">
      <w:pPr>
        <w:rPr>
          <w:sz w:val="32"/>
          <w:szCs w:val="32"/>
          <w:rtl/>
          <w:lang w:bidi="ar-DZ"/>
        </w:rPr>
      </w:pPr>
      <w:r>
        <w:rPr>
          <w:rFonts w:hint="cs"/>
          <w:sz w:val="32"/>
          <w:szCs w:val="32"/>
          <w:rtl/>
          <w:lang w:bidi="ar-DZ"/>
        </w:rPr>
        <w:t>· مع جدول المناهج الدراسية (Subjects)</w:t>
      </w:r>
    </w:p>
    <w:p w14:paraId="2E53BE20" w14:textId="77777777" w:rsidR="00B44882" w:rsidRDefault="00B44882">
      <w:pPr>
        <w:rPr>
          <w:sz w:val="32"/>
          <w:szCs w:val="32"/>
          <w:rtl/>
          <w:lang w:bidi="ar-DZ"/>
        </w:rPr>
      </w:pPr>
    </w:p>
    <w:p w14:paraId="5DB1A1B9" w14:textId="77777777" w:rsidR="00B44882" w:rsidRDefault="00000000">
      <w:pPr>
        <w:rPr>
          <w:b/>
          <w:bCs/>
          <w:sz w:val="32"/>
          <w:szCs w:val="32"/>
          <w:rtl/>
          <w:lang w:bidi="ar-DZ"/>
        </w:rPr>
      </w:pPr>
      <w:r>
        <w:rPr>
          <w:rFonts w:hint="cs"/>
          <w:b/>
          <w:bCs/>
          <w:sz w:val="32"/>
          <w:szCs w:val="32"/>
          <w:rtl/>
          <w:lang w:bidi="ar-DZ"/>
        </w:rPr>
        <w:t>20. تحديد الصفوف الدراسية التي تقدمها المدرسة</w:t>
      </w:r>
    </w:p>
    <w:p w14:paraId="029616B8" w14:textId="77777777" w:rsidR="00B44882" w:rsidRDefault="00000000">
      <w:pPr>
        <w:rPr>
          <w:sz w:val="32"/>
          <w:szCs w:val="32"/>
          <w:rtl/>
          <w:lang w:bidi="ar-DZ"/>
        </w:rPr>
      </w:pPr>
      <w:r>
        <w:rPr>
          <w:rFonts w:hint="cs"/>
          <w:sz w:val="32"/>
          <w:szCs w:val="32"/>
          <w:rtl/>
          <w:lang w:bidi="ar-DZ"/>
        </w:rPr>
        <w:t>السيناريو:</w:t>
      </w:r>
    </w:p>
    <w:p w14:paraId="52F24285" w14:textId="77777777" w:rsidR="00B44882" w:rsidRDefault="00B44882">
      <w:pPr>
        <w:rPr>
          <w:sz w:val="32"/>
          <w:szCs w:val="32"/>
          <w:rtl/>
          <w:lang w:bidi="ar-DZ"/>
        </w:rPr>
      </w:pPr>
    </w:p>
    <w:p w14:paraId="32EED291" w14:textId="77777777" w:rsidR="00B44882" w:rsidRDefault="00000000">
      <w:pPr>
        <w:rPr>
          <w:sz w:val="32"/>
          <w:szCs w:val="32"/>
          <w:rtl/>
          <w:lang w:bidi="ar-DZ"/>
        </w:rPr>
      </w:pPr>
      <w:r>
        <w:rPr>
          <w:rFonts w:hint="cs"/>
          <w:sz w:val="32"/>
          <w:szCs w:val="32"/>
          <w:rtl/>
          <w:lang w:bidi="ar-DZ"/>
        </w:rPr>
        <w:t>1. تحديد الصفوف المتاحة لكل مرحلة دراسية</w:t>
      </w:r>
    </w:p>
    <w:p w14:paraId="0F10E4E3" w14:textId="77777777" w:rsidR="00B44882" w:rsidRDefault="00000000">
      <w:pPr>
        <w:rPr>
          <w:sz w:val="32"/>
          <w:szCs w:val="32"/>
          <w:rtl/>
          <w:lang w:bidi="ar-DZ"/>
        </w:rPr>
      </w:pPr>
      <w:r>
        <w:rPr>
          <w:rFonts w:hint="cs"/>
          <w:sz w:val="32"/>
          <w:szCs w:val="32"/>
          <w:rtl/>
          <w:lang w:bidi="ar-DZ"/>
        </w:rPr>
        <w:t>2. مثال: ابتدائي (1-6)، متوسط (1-3)، ثانوي (1-3)</w:t>
      </w:r>
    </w:p>
    <w:p w14:paraId="162994A3" w14:textId="77777777" w:rsidR="00B44882" w:rsidRDefault="00000000">
      <w:pPr>
        <w:rPr>
          <w:sz w:val="32"/>
          <w:szCs w:val="32"/>
          <w:rtl/>
          <w:lang w:bidi="ar-DZ"/>
        </w:rPr>
      </w:pPr>
      <w:r>
        <w:rPr>
          <w:rFonts w:hint="cs"/>
          <w:sz w:val="32"/>
          <w:szCs w:val="32"/>
          <w:rtl/>
          <w:lang w:bidi="ar-DZ"/>
        </w:rPr>
        <w:t>3. النظام يحسب الطاقة الاستيعابية بناءً على الصفوف</w:t>
      </w:r>
    </w:p>
    <w:p w14:paraId="5437DF38" w14:textId="77777777" w:rsidR="00B44882" w:rsidRDefault="00000000">
      <w:pPr>
        <w:rPr>
          <w:sz w:val="32"/>
          <w:szCs w:val="32"/>
          <w:rtl/>
          <w:lang w:bidi="ar-DZ"/>
        </w:rPr>
      </w:pPr>
      <w:r>
        <w:rPr>
          <w:rFonts w:hint="cs"/>
          <w:sz w:val="32"/>
          <w:szCs w:val="32"/>
          <w:rtl/>
          <w:lang w:bidi="ar-DZ"/>
        </w:rPr>
        <w:t>4. إنشاء السجلات الأكاديمية لكل صف</w:t>
      </w:r>
    </w:p>
    <w:p w14:paraId="7E7B5569" w14:textId="77777777" w:rsidR="00B44882" w:rsidRDefault="00000000">
      <w:pPr>
        <w:rPr>
          <w:sz w:val="32"/>
          <w:szCs w:val="32"/>
          <w:rtl/>
          <w:lang w:bidi="ar-DZ"/>
        </w:rPr>
      </w:pPr>
      <w:r>
        <w:rPr>
          <w:rFonts w:hint="cs"/>
          <w:sz w:val="32"/>
          <w:szCs w:val="32"/>
          <w:rtl/>
          <w:lang w:bidi="ar-DZ"/>
        </w:rPr>
        <w:t>5. تعيين المدرسين والموارد لكل صف</w:t>
      </w:r>
    </w:p>
    <w:p w14:paraId="5C8896D4" w14:textId="77777777" w:rsidR="00B44882" w:rsidRDefault="00000000">
      <w:pPr>
        <w:rPr>
          <w:sz w:val="32"/>
          <w:szCs w:val="32"/>
          <w:rtl/>
          <w:lang w:bidi="ar-DZ"/>
        </w:rPr>
      </w:pPr>
      <w:r>
        <w:rPr>
          <w:rFonts w:hint="cs"/>
          <w:sz w:val="32"/>
          <w:szCs w:val="32"/>
          <w:rtl/>
          <w:lang w:bidi="ar-DZ"/>
        </w:rPr>
        <w:lastRenderedPageBreak/>
        <w:t>6. رفع قائمة الصفوف للمكتب للتحديث الإحصائي</w:t>
      </w:r>
    </w:p>
    <w:p w14:paraId="7F0F1C40" w14:textId="77777777" w:rsidR="00B44882" w:rsidRDefault="00B44882">
      <w:pPr>
        <w:rPr>
          <w:sz w:val="32"/>
          <w:szCs w:val="32"/>
          <w:rtl/>
          <w:lang w:bidi="ar-DZ"/>
        </w:rPr>
      </w:pPr>
    </w:p>
    <w:p w14:paraId="01BBD045" w14:textId="77777777" w:rsidR="00B44882" w:rsidRDefault="00000000">
      <w:pPr>
        <w:rPr>
          <w:sz w:val="32"/>
          <w:szCs w:val="32"/>
          <w:rtl/>
          <w:lang w:bidi="ar-DZ"/>
        </w:rPr>
      </w:pPr>
      <w:r>
        <w:rPr>
          <w:rFonts w:hint="cs"/>
          <w:sz w:val="32"/>
          <w:szCs w:val="32"/>
          <w:rtl/>
          <w:lang w:bidi="ar-DZ"/>
        </w:rPr>
        <w:t>الجهة المنفذة:</w:t>
      </w:r>
    </w:p>
    <w:p w14:paraId="1D3194DA" w14:textId="77777777" w:rsidR="00B44882" w:rsidRDefault="00000000">
      <w:pPr>
        <w:rPr>
          <w:sz w:val="32"/>
          <w:szCs w:val="32"/>
          <w:rtl/>
          <w:lang w:bidi="ar-DZ"/>
        </w:rPr>
      </w:pPr>
      <w:r>
        <w:rPr>
          <w:rFonts w:hint="cs"/>
          <w:sz w:val="32"/>
          <w:szCs w:val="32"/>
          <w:rtl/>
          <w:lang w:bidi="ar-DZ"/>
        </w:rPr>
        <w:t>· إدارة المدرسة (قسم الشؤون الأكاديمية)</w:t>
      </w:r>
    </w:p>
    <w:p w14:paraId="12282201" w14:textId="77777777" w:rsidR="00B44882" w:rsidRDefault="00B44882">
      <w:pPr>
        <w:rPr>
          <w:sz w:val="32"/>
          <w:szCs w:val="32"/>
          <w:rtl/>
          <w:lang w:bidi="ar-DZ"/>
        </w:rPr>
      </w:pPr>
    </w:p>
    <w:p w14:paraId="28AD2A53" w14:textId="77777777" w:rsidR="00B44882" w:rsidRDefault="00000000">
      <w:pPr>
        <w:rPr>
          <w:sz w:val="32"/>
          <w:szCs w:val="32"/>
          <w:rtl/>
          <w:lang w:bidi="ar-DZ"/>
        </w:rPr>
      </w:pPr>
      <w:r>
        <w:rPr>
          <w:rFonts w:hint="cs"/>
          <w:sz w:val="32"/>
          <w:szCs w:val="32"/>
          <w:rtl/>
          <w:lang w:bidi="ar-DZ"/>
        </w:rPr>
        <w:t>المسؤول عن العملية:</w:t>
      </w:r>
    </w:p>
    <w:p w14:paraId="163D8134" w14:textId="77777777" w:rsidR="00B44882" w:rsidRDefault="00000000">
      <w:pPr>
        <w:rPr>
          <w:sz w:val="32"/>
          <w:szCs w:val="32"/>
          <w:rtl/>
          <w:lang w:bidi="ar-DZ"/>
        </w:rPr>
      </w:pPr>
      <w:r>
        <w:rPr>
          <w:rFonts w:hint="cs"/>
          <w:sz w:val="32"/>
          <w:szCs w:val="32"/>
          <w:rtl/>
          <w:lang w:bidi="ar-DZ"/>
        </w:rPr>
        <w:t>· نائب المدير للشؤون الأكاديمية</w:t>
      </w:r>
    </w:p>
    <w:p w14:paraId="50927391" w14:textId="77777777" w:rsidR="00B44882" w:rsidRDefault="00B44882">
      <w:pPr>
        <w:rPr>
          <w:sz w:val="32"/>
          <w:szCs w:val="32"/>
          <w:rtl/>
          <w:lang w:bidi="ar-DZ"/>
        </w:rPr>
      </w:pPr>
    </w:p>
    <w:p w14:paraId="1D686D0D" w14:textId="77777777" w:rsidR="00B44882" w:rsidRDefault="00000000">
      <w:pPr>
        <w:rPr>
          <w:sz w:val="32"/>
          <w:szCs w:val="32"/>
          <w:rtl/>
          <w:lang w:bidi="ar-DZ"/>
        </w:rPr>
      </w:pPr>
      <w:r>
        <w:rPr>
          <w:rFonts w:hint="cs"/>
          <w:sz w:val="32"/>
          <w:szCs w:val="32"/>
          <w:rtl/>
          <w:lang w:bidi="ar-DZ"/>
        </w:rPr>
        <w:t>جزء النظام المستخدم:</w:t>
      </w:r>
    </w:p>
    <w:p w14:paraId="4A2C4A5D" w14:textId="77777777" w:rsidR="00B44882" w:rsidRDefault="00000000">
      <w:pPr>
        <w:rPr>
          <w:sz w:val="32"/>
          <w:szCs w:val="32"/>
          <w:rtl/>
          <w:lang w:bidi="ar-DZ"/>
        </w:rPr>
      </w:pPr>
      <w:r>
        <w:rPr>
          <w:rFonts w:hint="cs"/>
          <w:sz w:val="32"/>
          <w:szCs w:val="32"/>
          <w:rtl/>
          <w:lang w:bidi="ar-DZ"/>
        </w:rPr>
        <w:t>· وحدة إدارة الصفوف (Grade Levels Module)</w:t>
      </w:r>
    </w:p>
    <w:p w14:paraId="202DA5EF" w14:textId="77777777" w:rsidR="00B44882" w:rsidRDefault="00000000">
      <w:pPr>
        <w:rPr>
          <w:sz w:val="32"/>
          <w:szCs w:val="32"/>
          <w:rtl/>
          <w:lang w:bidi="ar-DZ"/>
        </w:rPr>
      </w:pPr>
      <w:r>
        <w:rPr>
          <w:rFonts w:hint="cs"/>
          <w:sz w:val="32"/>
          <w:szCs w:val="32"/>
          <w:rtl/>
          <w:lang w:bidi="ar-DZ"/>
        </w:rPr>
        <w:t>· شاشة: "إدارة الصفوف الدراسية"</w:t>
      </w:r>
    </w:p>
    <w:p w14:paraId="124374A1" w14:textId="77777777" w:rsidR="00B44882" w:rsidRDefault="00000000">
      <w:pPr>
        <w:rPr>
          <w:sz w:val="32"/>
          <w:szCs w:val="32"/>
          <w:rtl/>
          <w:lang w:bidi="ar-DZ"/>
        </w:rPr>
      </w:pPr>
      <w:r>
        <w:rPr>
          <w:rFonts w:hint="cs"/>
          <w:sz w:val="32"/>
          <w:szCs w:val="32"/>
          <w:rtl/>
          <w:lang w:bidi="ar-DZ"/>
        </w:rPr>
        <w:t>· قاعدة بيانات: جدول School_Grade_Levels</w:t>
      </w:r>
    </w:p>
    <w:p w14:paraId="40DDFDCF" w14:textId="77777777" w:rsidR="00B44882" w:rsidRDefault="00B44882">
      <w:pPr>
        <w:rPr>
          <w:sz w:val="32"/>
          <w:szCs w:val="32"/>
          <w:rtl/>
          <w:lang w:bidi="ar-DZ"/>
        </w:rPr>
      </w:pPr>
    </w:p>
    <w:p w14:paraId="1F5EC651" w14:textId="77777777" w:rsidR="00B44882" w:rsidRDefault="00000000">
      <w:pPr>
        <w:rPr>
          <w:b/>
          <w:bCs/>
          <w:sz w:val="32"/>
          <w:szCs w:val="32"/>
          <w:rtl/>
          <w:lang w:bidi="ar-DZ"/>
        </w:rPr>
      </w:pPr>
      <w:r>
        <w:rPr>
          <w:rFonts w:hint="cs"/>
          <w:b/>
          <w:bCs/>
          <w:sz w:val="32"/>
          <w:szCs w:val="32"/>
          <w:rtl/>
          <w:lang w:bidi="ar-DZ"/>
        </w:rPr>
        <w:t>21. تحديد نطاق الطاقة الاستيعابية الأكاديمية</w:t>
      </w:r>
    </w:p>
    <w:p w14:paraId="11EADC48" w14:textId="77777777" w:rsidR="00B44882" w:rsidRDefault="00000000">
      <w:pPr>
        <w:rPr>
          <w:sz w:val="32"/>
          <w:szCs w:val="32"/>
          <w:rtl/>
          <w:lang w:bidi="ar-DZ"/>
        </w:rPr>
      </w:pPr>
      <w:r>
        <w:rPr>
          <w:rFonts w:hint="cs"/>
          <w:sz w:val="32"/>
          <w:szCs w:val="32"/>
          <w:rtl/>
          <w:lang w:bidi="ar-DZ"/>
        </w:rPr>
        <w:t>السيناريو:</w:t>
      </w:r>
    </w:p>
    <w:p w14:paraId="7A117B3D" w14:textId="77777777" w:rsidR="00B44882" w:rsidRDefault="00000000">
      <w:pPr>
        <w:rPr>
          <w:sz w:val="32"/>
          <w:szCs w:val="32"/>
          <w:rtl/>
          <w:lang w:bidi="ar-DZ"/>
        </w:rPr>
      </w:pPr>
      <w:r>
        <w:rPr>
          <w:rFonts w:hint="cs"/>
          <w:sz w:val="32"/>
          <w:szCs w:val="32"/>
          <w:rtl/>
          <w:lang w:bidi="ar-DZ"/>
        </w:rPr>
        <w:t>1. حساب الطاقة الاستيعابية النظرية للمدرسة</w:t>
      </w:r>
    </w:p>
    <w:p w14:paraId="0BB1BF23" w14:textId="77777777" w:rsidR="00B44882" w:rsidRDefault="00000000">
      <w:pPr>
        <w:rPr>
          <w:sz w:val="32"/>
          <w:szCs w:val="32"/>
          <w:rtl/>
          <w:lang w:bidi="ar-DZ"/>
        </w:rPr>
      </w:pPr>
      <w:r>
        <w:rPr>
          <w:rFonts w:hint="cs"/>
          <w:sz w:val="32"/>
          <w:szCs w:val="32"/>
          <w:rtl/>
          <w:lang w:bidi="ar-DZ"/>
        </w:rPr>
        <w:t>2. الأخذ في الاعتبار: عدد الفصول، المساحات، الموارد</w:t>
      </w:r>
    </w:p>
    <w:p w14:paraId="3CFE4B73" w14:textId="77777777" w:rsidR="00B44882" w:rsidRDefault="00000000">
      <w:pPr>
        <w:rPr>
          <w:sz w:val="32"/>
          <w:szCs w:val="32"/>
          <w:rtl/>
          <w:lang w:bidi="ar-DZ"/>
        </w:rPr>
      </w:pPr>
      <w:r>
        <w:rPr>
          <w:rFonts w:hint="cs"/>
          <w:sz w:val="32"/>
          <w:szCs w:val="32"/>
          <w:rtl/>
          <w:lang w:bidi="ar-DZ"/>
        </w:rPr>
        <w:t>3. إدخال الحد الأقصى للطلاب لكل صف</w:t>
      </w:r>
    </w:p>
    <w:p w14:paraId="02A15B4A" w14:textId="77777777" w:rsidR="00B44882" w:rsidRDefault="00000000">
      <w:pPr>
        <w:rPr>
          <w:sz w:val="32"/>
          <w:szCs w:val="32"/>
          <w:rtl/>
          <w:lang w:bidi="ar-DZ"/>
        </w:rPr>
      </w:pPr>
      <w:r>
        <w:rPr>
          <w:rFonts w:hint="cs"/>
          <w:sz w:val="32"/>
          <w:szCs w:val="32"/>
          <w:rtl/>
          <w:lang w:bidi="ar-DZ"/>
        </w:rPr>
        <w:t>4. إدخال الحد الأقصى للشعب لكل صف</w:t>
      </w:r>
    </w:p>
    <w:p w14:paraId="0337D790" w14:textId="77777777" w:rsidR="00B44882" w:rsidRDefault="00000000">
      <w:pPr>
        <w:rPr>
          <w:sz w:val="32"/>
          <w:szCs w:val="32"/>
          <w:rtl/>
          <w:lang w:bidi="ar-DZ"/>
        </w:rPr>
      </w:pPr>
      <w:r>
        <w:rPr>
          <w:rFonts w:hint="cs"/>
          <w:sz w:val="32"/>
          <w:szCs w:val="32"/>
          <w:rtl/>
          <w:lang w:bidi="ar-DZ"/>
        </w:rPr>
        <w:t>5. النظام يحسب الطاقة الإجمالية للمدرسة</w:t>
      </w:r>
    </w:p>
    <w:p w14:paraId="10557334" w14:textId="77777777" w:rsidR="00B44882" w:rsidRDefault="00000000">
      <w:pPr>
        <w:rPr>
          <w:sz w:val="32"/>
          <w:szCs w:val="32"/>
          <w:rtl/>
          <w:lang w:bidi="ar-DZ"/>
        </w:rPr>
      </w:pPr>
      <w:r>
        <w:rPr>
          <w:rFonts w:hint="cs"/>
          <w:sz w:val="32"/>
          <w:szCs w:val="32"/>
          <w:rtl/>
          <w:lang w:bidi="ar-DZ"/>
        </w:rPr>
        <w:t>6. مقارنة الطاقة مع التسجيل الفعلي ورفع التقرير</w:t>
      </w:r>
    </w:p>
    <w:p w14:paraId="39314BBB" w14:textId="77777777" w:rsidR="00B44882" w:rsidRDefault="00B44882">
      <w:pPr>
        <w:rPr>
          <w:sz w:val="32"/>
          <w:szCs w:val="32"/>
          <w:rtl/>
          <w:lang w:bidi="ar-DZ"/>
        </w:rPr>
      </w:pPr>
    </w:p>
    <w:p w14:paraId="33331FD7" w14:textId="77777777" w:rsidR="00B44882" w:rsidRDefault="00000000">
      <w:pPr>
        <w:rPr>
          <w:sz w:val="32"/>
          <w:szCs w:val="32"/>
          <w:rtl/>
          <w:lang w:bidi="ar-DZ"/>
        </w:rPr>
      </w:pPr>
      <w:r>
        <w:rPr>
          <w:rFonts w:hint="cs"/>
          <w:sz w:val="32"/>
          <w:szCs w:val="32"/>
          <w:rtl/>
          <w:lang w:bidi="ar-DZ"/>
        </w:rPr>
        <w:lastRenderedPageBreak/>
        <w:t>الجهة المنفذة:</w:t>
      </w:r>
    </w:p>
    <w:p w14:paraId="4B5959BD" w14:textId="77777777" w:rsidR="00B44882" w:rsidRDefault="00000000">
      <w:pPr>
        <w:rPr>
          <w:sz w:val="32"/>
          <w:szCs w:val="32"/>
          <w:rtl/>
          <w:lang w:bidi="ar-DZ"/>
        </w:rPr>
      </w:pPr>
      <w:r>
        <w:rPr>
          <w:rFonts w:hint="cs"/>
          <w:sz w:val="32"/>
          <w:szCs w:val="32"/>
          <w:rtl/>
          <w:lang w:bidi="ar-DZ"/>
        </w:rPr>
        <w:t>· قسم التخطيط والتطوير بالمدرسة</w:t>
      </w:r>
    </w:p>
    <w:p w14:paraId="3DD4914F" w14:textId="77777777" w:rsidR="00B44882" w:rsidRDefault="00B44882">
      <w:pPr>
        <w:rPr>
          <w:sz w:val="32"/>
          <w:szCs w:val="32"/>
          <w:rtl/>
          <w:lang w:bidi="ar-DZ"/>
        </w:rPr>
      </w:pPr>
    </w:p>
    <w:p w14:paraId="1ED761E3" w14:textId="77777777" w:rsidR="00B44882" w:rsidRDefault="00000000">
      <w:pPr>
        <w:rPr>
          <w:sz w:val="32"/>
          <w:szCs w:val="32"/>
          <w:rtl/>
          <w:lang w:bidi="ar-DZ"/>
        </w:rPr>
      </w:pPr>
      <w:r>
        <w:rPr>
          <w:rFonts w:hint="cs"/>
          <w:sz w:val="32"/>
          <w:szCs w:val="32"/>
          <w:rtl/>
          <w:lang w:bidi="ar-DZ"/>
        </w:rPr>
        <w:t>المسؤول عن العملية:</w:t>
      </w:r>
    </w:p>
    <w:p w14:paraId="47D3014E" w14:textId="77777777" w:rsidR="00B44882" w:rsidRDefault="00000000">
      <w:pPr>
        <w:rPr>
          <w:sz w:val="32"/>
          <w:szCs w:val="32"/>
          <w:rtl/>
          <w:lang w:bidi="ar-DZ"/>
        </w:rPr>
      </w:pPr>
      <w:r>
        <w:rPr>
          <w:rFonts w:hint="cs"/>
          <w:sz w:val="32"/>
          <w:szCs w:val="32"/>
          <w:rtl/>
          <w:lang w:bidi="ar-DZ"/>
        </w:rPr>
        <w:t>· رئيس قسم التخطيط بالمدرسة</w:t>
      </w:r>
    </w:p>
    <w:p w14:paraId="04E5DDE3" w14:textId="77777777" w:rsidR="00B44882" w:rsidRDefault="00B44882">
      <w:pPr>
        <w:rPr>
          <w:sz w:val="32"/>
          <w:szCs w:val="32"/>
          <w:rtl/>
          <w:lang w:bidi="ar-DZ"/>
        </w:rPr>
      </w:pPr>
    </w:p>
    <w:p w14:paraId="017E0B0F" w14:textId="77777777" w:rsidR="00B44882" w:rsidRDefault="00000000">
      <w:pPr>
        <w:rPr>
          <w:sz w:val="32"/>
          <w:szCs w:val="32"/>
          <w:rtl/>
          <w:lang w:bidi="ar-DZ"/>
        </w:rPr>
      </w:pPr>
      <w:r>
        <w:rPr>
          <w:rFonts w:hint="cs"/>
          <w:sz w:val="32"/>
          <w:szCs w:val="32"/>
          <w:rtl/>
          <w:lang w:bidi="ar-DZ"/>
        </w:rPr>
        <w:t>جزء النظام المستخدم:</w:t>
      </w:r>
    </w:p>
    <w:p w14:paraId="5B7AFDC3" w14:textId="77777777" w:rsidR="00B44882" w:rsidRDefault="00000000">
      <w:pPr>
        <w:rPr>
          <w:sz w:val="32"/>
          <w:szCs w:val="32"/>
          <w:rtl/>
          <w:lang w:bidi="ar-DZ"/>
        </w:rPr>
      </w:pPr>
      <w:r>
        <w:rPr>
          <w:rFonts w:hint="cs"/>
          <w:sz w:val="32"/>
          <w:szCs w:val="32"/>
          <w:rtl/>
          <w:lang w:bidi="ar-DZ"/>
        </w:rPr>
        <w:t>· وحدة الطاقة الاستيعابية (Capacity Management Module)</w:t>
      </w:r>
    </w:p>
    <w:p w14:paraId="18660E57" w14:textId="77777777" w:rsidR="00B44882" w:rsidRDefault="00000000">
      <w:pPr>
        <w:rPr>
          <w:sz w:val="32"/>
          <w:szCs w:val="32"/>
          <w:rtl/>
          <w:lang w:bidi="ar-DZ"/>
        </w:rPr>
      </w:pPr>
      <w:r>
        <w:rPr>
          <w:rFonts w:hint="cs"/>
          <w:sz w:val="32"/>
          <w:szCs w:val="32"/>
          <w:rtl/>
          <w:lang w:bidi="ar-DZ"/>
        </w:rPr>
        <w:t>· شاشة: "حساب الطاقة الاستيعابية"</w:t>
      </w:r>
    </w:p>
    <w:p w14:paraId="1E40DF26" w14:textId="77777777" w:rsidR="00B44882" w:rsidRDefault="00000000">
      <w:pPr>
        <w:rPr>
          <w:sz w:val="32"/>
          <w:szCs w:val="32"/>
          <w:rtl/>
          <w:lang w:bidi="ar-DZ"/>
        </w:rPr>
      </w:pPr>
      <w:r>
        <w:rPr>
          <w:rFonts w:hint="cs"/>
          <w:sz w:val="32"/>
          <w:szCs w:val="32"/>
          <w:rtl/>
          <w:lang w:bidi="ar-DZ"/>
        </w:rPr>
        <w:t>· قاعدة بيانات: جدول School_Capacity</w:t>
      </w:r>
    </w:p>
    <w:p w14:paraId="39BD697B" w14:textId="77777777" w:rsidR="00B44882" w:rsidRDefault="00B44882">
      <w:pPr>
        <w:rPr>
          <w:sz w:val="32"/>
          <w:szCs w:val="32"/>
          <w:rtl/>
          <w:lang w:bidi="ar-DZ"/>
        </w:rPr>
      </w:pPr>
    </w:p>
    <w:p w14:paraId="328461C3" w14:textId="77777777" w:rsidR="00B44882" w:rsidRDefault="00000000">
      <w:pPr>
        <w:rPr>
          <w:b/>
          <w:bCs/>
          <w:sz w:val="32"/>
          <w:szCs w:val="32"/>
          <w:rtl/>
          <w:lang w:bidi="ar-DZ"/>
        </w:rPr>
      </w:pPr>
      <w:r>
        <w:rPr>
          <w:rFonts w:hint="cs"/>
          <w:b/>
          <w:bCs/>
          <w:sz w:val="32"/>
          <w:szCs w:val="32"/>
          <w:rtl/>
          <w:lang w:bidi="ar-DZ"/>
        </w:rPr>
        <w:t>22. تسجيل التزام المدرسة بالخطة الزمنية الدراسية</w:t>
      </w:r>
    </w:p>
    <w:p w14:paraId="1BA733A9" w14:textId="77777777" w:rsidR="00B44882" w:rsidRDefault="00000000">
      <w:pPr>
        <w:rPr>
          <w:sz w:val="32"/>
          <w:szCs w:val="32"/>
          <w:rtl/>
          <w:lang w:bidi="ar-DZ"/>
        </w:rPr>
      </w:pPr>
      <w:r>
        <w:rPr>
          <w:rFonts w:hint="cs"/>
          <w:sz w:val="32"/>
          <w:szCs w:val="32"/>
          <w:rtl/>
          <w:lang w:bidi="ar-DZ"/>
        </w:rPr>
        <w:t>السيناريو:</w:t>
      </w:r>
    </w:p>
    <w:p w14:paraId="7875883F" w14:textId="77777777" w:rsidR="00B44882" w:rsidRDefault="00000000">
      <w:pPr>
        <w:rPr>
          <w:sz w:val="32"/>
          <w:szCs w:val="32"/>
          <w:rtl/>
          <w:lang w:bidi="ar-DZ"/>
        </w:rPr>
      </w:pPr>
      <w:r>
        <w:rPr>
          <w:rFonts w:hint="cs"/>
          <w:sz w:val="32"/>
          <w:szCs w:val="32"/>
          <w:rtl/>
          <w:lang w:bidi="ar-DZ"/>
        </w:rPr>
        <w:t>1. في بداية كل فصل دراسي</w:t>
      </w:r>
    </w:p>
    <w:p w14:paraId="4FF8DF62" w14:textId="77777777" w:rsidR="00B44882" w:rsidRDefault="00000000">
      <w:pPr>
        <w:rPr>
          <w:sz w:val="32"/>
          <w:szCs w:val="32"/>
          <w:rtl/>
          <w:lang w:bidi="ar-DZ"/>
        </w:rPr>
      </w:pPr>
      <w:r>
        <w:rPr>
          <w:rFonts w:hint="cs"/>
          <w:sz w:val="32"/>
          <w:szCs w:val="32"/>
          <w:rtl/>
          <w:lang w:bidi="ar-DZ"/>
        </w:rPr>
        <w:t>2. مدير المدرسة يوقع إلكترونياً على الالتزام بالخطة</w:t>
      </w:r>
    </w:p>
    <w:p w14:paraId="199E8E3E" w14:textId="77777777" w:rsidR="00B44882" w:rsidRDefault="00000000">
      <w:pPr>
        <w:rPr>
          <w:sz w:val="32"/>
          <w:szCs w:val="32"/>
          <w:rtl/>
          <w:lang w:bidi="ar-DZ"/>
        </w:rPr>
      </w:pPr>
      <w:r>
        <w:rPr>
          <w:rFonts w:hint="cs"/>
          <w:sz w:val="32"/>
          <w:szCs w:val="32"/>
          <w:rtl/>
          <w:lang w:bidi="ar-DZ"/>
        </w:rPr>
        <w:t>3. النظام يسجل التاريخ والتوقيت والتوقيع الرقمي</w:t>
      </w:r>
    </w:p>
    <w:p w14:paraId="72C3999E" w14:textId="77777777" w:rsidR="00B44882" w:rsidRDefault="00000000">
      <w:pPr>
        <w:rPr>
          <w:sz w:val="32"/>
          <w:szCs w:val="32"/>
          <w:rtl/>
          <w:lang w:bidi="ar-DZ"/>
        </w:rPr>
      </w:pPr>
      <w:r>
        <w:rPr>
          <w:rFonts w:hint="cs"/>
          <w:sz w:val="32"/>
          <w:szCs w:val="32"/>
          <w:rtl/>
          <w:lang w:bidi="ar-DZ"/>
        </w:rPr>
        <w:t>4. حفظ الالتزام في سجل المدرسة</w:t>
      </w:r>
    </w:p>
    <w:p w14:paraId="54E92BF9" w14:textId="77777777" w:rsidR="00B44882" w:rsidRDefault="00000000">
      <w:pPr>
        <w:rPr>
          <w:sz w:val="32"/>
          <w:szCs w:val="32"/>
          <w:rtl/>
          <w:lang w:bidi="ar-DZ"/>
        </w:rPr>
      </w:pPr>
      <w:r>
        <w:rPr>
          <w:rFonts w:hint="cs"/>
          <w:sz w:val="32"/>
          <w:szCs w:val="32"/>
          <w:rtl/>
          <w:lang w:bidi="ar-DZ"/>
        </w:rPr>
        <w:t>5. إرسال نسخة للمكتب كإقرار رسمي</w:t>
      </w:r>
    </w:p>
    <w:p w14:paraId="1048C6C0" w14:textId="77777777" w:rsidR="00B44882" w:rsidRDefault="00000000">
      <w:pPr>
        <w:rPr>
          <w:sz w:val="32"/>
          <w:szCs w:val="32"/>
          <w:rtl/>
          <w:lang w:bidi="ar-DZ"/>
        </w:rPr>
      </w:pPr>
      <w:r>
        <w:rPr>
          <w:rFonts w:hint="cs"/>
          <w:sz w:val="32"/>
          <w:szCs w:val="32"/>
          <w:rtl/>
          <w:lang w:bidi="ar-DZ"/>
        </w:rPr>
        <w:t>6. النظام يتابع الالتزام خلال الفصل الدراسي</w:t>
      </w:r>
    </w:p>
    <w:p w14:paraId="52FD7EAD" w14:textId="77777777" w:rsidR="00B44882" w:rsidRDefault="00B44882">
      <w:pPr>
        <w:rPr>
          <w:sz w:val="32"/>
          <w:szCs w:val="32"/>
          <w:rtl/>
          <w:lang w:bidi="ar-DZ"/>
        </w:rPr>
      </w:pPr>
    </w:p>
    <w:p w14:paraId="61F1A543" w14:textId="77777777" w:rsidR="00B44882" w:rsidRDefault="00000000">
      <w:pPr>
        <w:rPr>
          <w:sz w:val="32"/>
          <w:szCs w:val="32"/>
          <w:rtl/>
          <w:lang w:bidi="ar-DZ"/>
        </w:rPr>
      </w:pPr>
      <w:r>
        <w:rPr>
          <w:rFonts w:hint="cs"/>
          <w:sz w:val="32"/>
          <w:szCs w:val="32"/>
          <w:rtl/>
          <w:lang w:bidi="ar-DZ"/>
        </w:rPr>
        <w:t>الجهة المنفذة:</w:t>
      </w:r>
    </w:p>
    <w:p w14:paraId="0E5DE332" w14:textId="77777777" w:rsidR="00B44882" w:rsidRDefault="00000000">
      <w:pPr>
        <w:rPr>
          <w:sz w:val="32"/>
          <w:szCs w:val="32"/>
          <w:rtl/>
          <w:lang w:bidi="ar-DZ"/>
        </w:rPr>
      </w:pPr>
      <w:r>
        <w:rPr>
          <w:rFonts w:hint="cs"/>
          <w:sz w:val="32"/>
          <w:szCs w:val="32"/>
          <w:rtl/>
          <w:lang w:bidi="ar-DZ"/>
        </w:rPr>
        <w:t>· إدارة المدرسة (المدير)</w:t>
      </w:r>
    </w:p>
    <w:p w14:paraId="42E19F33" w14:textId="77777777" w:rsidR="00B44882" w:rsidRDefault="00B44882">
      <w:pPr>
        <w:rPr>
          <w:sz w:val="32"/>
          <w:szCs w:val="32"/>
          <w:rtl/>
          <w:lang w:bidi="ar-DZ"/>
        </w:rPr>
      </w:pPr>
    </w:p>
    <w:p w14:paraId="64A53D8B" w14:textId="77777777" w:rsidR="00B44882" w:rsidRDefault="00000000">
      <w:pPr>
        <w:rPr>
          <w:sz w:val="32"/>
          <w:szCs w:val="32"/>
          <w:rtl/>
          <w:lang w:bidi="ar-DZ"/>
        </w:rPr>
      </w:pPr>
      <w:r>
        <w:rPr>
          <w:rFonts w:hint="cs"/>
          <w:sz w:val="32"/>
          <w:szCs w:val="32"/>
          <w:rtl/>
          <w:lang w:bidi="ar-DZ"/>
        </w:rPr>
        <w:t>المسؤول عن العملية:</w:t>
      </w:r>
    </w:p>
    <w:p w14:paraId="3236EB6B" w14:textId="77777777" w:rsidR="00B44882" w:rsidRDefault="00000000">
      <w:pPr>
        <w:rPr>
          <w:sz w:val="32"/>
          <w:szCs w:val="32"/>
          <w:rtl/>
          <w:lang w:bidi="ar-DZ"/>
        </w:rPr>
      </w:pPr>
      <w:r>
        <w:rPr>
          <w:rFonts w:hint="cs"/>
          <w:sz w:val="32"/>
          <w:szCs w:val="32"/>
          <w:rtl/>
          <w:lang w:bidi="ar-DZ"/>
        </w:rPr>
        <w:t>· مدير المدرسة</w:t>
      </w:r>
    </w:p>
    <w:p w14:paraId="7FF22D40" w14:textId="77777777" w:rsidR="00B44882" w:rsidRDefault="00B44882">
      <w:pPr>
        <w:rPr>
          <w:sz w:val="32"/>
          <w:szCs w:val="32"/>
          <w:rtl/>
          <w:lang w:bidi="ar-DZ"/>
        </w:rPr>
      </w:pPr>
    </w:p>
    <w:p w14:paraId="08BEF819" w14:textId="77777777" w:rsidR="00B44882" w:rsidRDefault="00000000">
      <w:pPr>
        <w:rPr>
          <w:sz w:val="32"/>
          <w:szCs w:val="32"/>
          <w:rtl/>
          <w:lang w:bidi="ar-DZ"/>
        </w:rPr>
      </w:pPr>
      <w:r>
        <w:rPr>
          <w:rFonts w:hint="cs"/>
          <w:sz w:val="32"/>
          <w:szCs w:val="32"/>
          <w:rtl/>
          <w:lang w:bidi="ar-DZ"/>
        </w:rPr>
        <w:t>جزء النظام المستخدم:</w:t>
      </w:r>
    </w:p>
    <w:p w14:paraId="214096B3" w14:textId="77777777" w:rsidR="00B44882" w:rsidRDefault="00000000">
      <w:pPr>
        <w:rPr>
          <w:sz w:val="32"/>
          <w:szCs w:val="32"/>
          <w:rtl/>
          <w:lang w:bidi="ar-DZ"/>
        </w:rPr>
      </w:pPr>
      <w:r>
        <w:rPr>
          <w:rFonts w:hint="cs"/>
          <w:sz w:val="32"/>
          <w:szCs w:val="32"/>
          <w:rtl/>
          <w:lang w:bidi="ar-DZ"/>
        </w:rPr>
        <w:t>· وحدة الالتزامات الأكاديمية (Academic Commitments Module)</w:t>
      </w:r>
    </w:p>
    <w:p w14:paraId="45E20CAC" w14:textId="77777777" w:rsidR="00B44882" w:rsidRDefault="00000000">
      <w:pPr>
        <w:rPr>
          <w:sz w:val="32"/>
          <w:szCs w:val="32"/>
          <w:rtl/>
          <w:lang w:bidi="ar-DZ"/>
        </w:rPr>
      </w:pPr>
      <w:r>
        <w:rPr>
          <w:rFonts w:hint="cs"/>
          <w:sz w:val="32"/>
          <w:szCs w:val="32"/>
          <w:rtl/>
          <w:lang w:bidi="ar-DZ"/>
        </w:rPr>
        <w:t>· شاشة: "إقرار الالتزام بالخطة الدراسية"</w:t>
      </w:r>
    </w:p>
    <w:p w14:paraId="0C0CEC71" w14:textId="77777777" w:rsidR="00B44882" w:rsidRDefault="00000000">
      <w:pPr>
        <w:rPr>
          <w:sz w:val="32"/>
          <w:szCs w:val="32"/>
          <w:rtl/>
          <w:lang w:bidi="ar-DZ"/>
        </w:rPr>
      </w:pPr>
      <w:r>
        <w:rPr>
          <w:rFonts w:hint="cs"/>
          <w:sz w:val="32"/>
          <w:szCs w:val="32"/>
          <w:rtl/>
          <w:lang w:bidi="ar-DZ"/>
        </w:rPr>
        <w:t>· قاعدة بيانات: جدول School_Commitments</w:t>
      </w:r>
    </w:p>
    <w:p w14:paraId="66D7693D" w14:textId="77777777" w:rsidR="00B44882" w:rsidRDefault="00B44882">
      <w:pPr>
        <w:rPr>
          <w:sz w:val="32"/>
          <w:szCs w:val="32"/>
          <w:rtl/>
          <w:lang w:bidi="ar-DZ"/>
        </w:rPr>
      </w:pPr>
    </w:p>
    <w:p w14:paraId="70ED4038" w14:textId="77777777" w:rsidR="00B44882" w:rsidRDefault="00000000">
      <w:pPr>
        <w:rPr>
          <w:b/>
          <w:bCs/>
          <w:sz w:val="32"/>
          <w:szCs w:val="32"/>
          <w:rtl/>
          <w:lang w:bidi="ar-DZ"/>
        </w:rPr>
      </w:pPr>
      <w:r>
        <w:rPr>
          <w:rFonts w:hint="cs"/>
          <w:b/>
          <w:bCs/>
          <w:sz w:val="32"/>
          <w:szCs w:val="32"/>
          <w:rtl/>
          <w:lang w:bidi="ar-DZ"/>
        </w:rPr>
        <w:t>23. تسجيل الانحرافات عن الخطة الزمنية المعتمدة</w:t>
      </w:r>
    </w:p>
    <w:p w14:paraId="58C5963C" w14:textId="77777777" w:rsidR="00B44882" w:rsidRDefault="00000000">
      <w:pPr>
        <w:rPr>
          <w:sz w:val="32"/>
          <w:szCs w:val="32"/>
          <w:rtl/>
          <w:lang w:bidi="ar-DZ"/>
        </w:rPr>
      </w:pPr>
      <w:r>
        <w:rPr>
          <w:rFonts w:hint="cs"/>
          <w:sz w:val="32"/>
          <w:szCs w:val="32"/>
          <w:rtl/>
          <w:lang w:bidi="ar-DZ"/>
        </w:rPr>
        <w:t>السيناريو:</w:t>
      </w:r>
    </w:p>
    <w:p w14:paraId="2F21593C" w14:textId="77777777" w:rsidR="00B44882" w:rsidRDefault="00000000">
      <w:pPr>
        <w:rPr>
          <w:sz w:val="32"/>
          <w:szCs w:val="32"/>
          <w:rtl/>
          <w:lang w:bidi="ar-DZ"/>
        </w:rPr>
      </w:pPr>
      <w:r>
        <w:rPr>
          <w:rFonts w:hint="cs"/>
          <w:sz w:val="32"/>
          <w:szCs w:val="32"/>
          <w:rtl/>
          <w:lang w:bidi="ar-DZ"/>
        </w:rPr>
        <w:t>1. عند حدوث أي انحراف عن الخطة المعتمدة</w:t>
      </w:r>
    </w:p>
    <w:p w14:paraId="2D6919AE" w14:textId="77777777" w:rsidR="00B44882" w:rsidRDefault="00000000">
      <w:pPr>
        <w:rPr>
          <w:sz w:val="32"/>
          <w:szCs w:val="32"/>
          <w:rtl/>
          <w:lang w:bidi="ar-DZ"/>
        </w:rPr>
      </w:pPr>
      <w:r>
        <w:rPr>
          <w:rFonts w:hint="cs"/>
          <w:sz w:val="32"/>
          <w:szCs w:val="32"/>
          <w:rtl/>
          <w:lang w:bidi="ar-DZ"/>
        </w:rPr>
        <w:t>2. إدخال نوع الانحراف (تأخير، إلغاء، تعديل)</w:t>
      </w:r>
    </w:p>
    <w:p w14:paraId="340AFB9B" w14:textId="77777777" w:rsidR="00B44882" w:rsidRDefault="00000000">
      <w:pPr>
        <w:rPr>
          <w:sz w:val="32"/>
          <w:szCs w:val="32"/>
          <w:rtl/>
          <w:lang w:bidi="ar-DZ"/>
        </w:rPr>
      </w:pPr>
      <w:r>
        <w:rPr>
          <w:rFonts w:hint="cs"/>
          <w:sz w:val="32"/>
          <w:szCs w:val="32"/>
          <w:rtl/>
          <w:lang w:bidi="ar-DZ"/>
        </w:rPr>
        <w:t>3. تحديد السبب والجهة المسؤولة</w:t>
      </w:r>
    </w:p>
    <w:p w14:paraId="24634985" w14:textId="77777777" w:rsidR="00B44882" w:rsidRDefault="00000000">
      <w:pPr>
        <w:rPr>
          <w:sz w:val="32"/>
          <w:szCs w:val="32"/>
          <w:rtl/>
          <w:lang w:bidi="ar-DZ"/>
        </w:rPr>
      </w:pPr>
      <w:r>
        <w:rPr>
          <w:rFonts w:hint="cs"/>
          <w:sz w:val="32"/>
          <w:szCs w:val="32"/>
          <w:rtl/>
          <w:lang w:bidi="ar-DZ"/>
        </w:rPr>
        <w:t>4. إدخال التأثير على الخطة الزمنية</w:t>
      </w:r>
    </w:p>
    <w:p w14:paraId="10082F7D" w14:textId="77777777" w:rsidR="00B44882" w:rsidRDefault="00000000">
      <w:pPr>
        <w:rPr>
          <w:sz w:val="32"/>
          <w:szCs w:val="32"/>
          <w:rtl/>
          <w:lang w:bidi="ar-DZ"/>
        </w:rPr>
      </w:pPr>
      <w:r>
        <w:rPr>
          <w:rFonts w:hint="cs"/>
          <w:sz w:val="32"/>
          <w:szCs w:val="32"/>
          <w:rtl/>
          <w:lang w:bidi="ar-DZ"/>
        </w:rPr>
        <w:t>5. اقتراح خطة تعويضية إن أمكن</w:t>
      </w:r>
    </w:p>
    <w:p w14:paraId="25127C6B" w14:textId="77777777" w:rsidR="00B44882" w:rsidRDefault="00000000">
      <w:pPr>
        <w:rPr>
          <w:sz w:val="32"/>
          <w:szCs w:val="32"/>
          <w:rtl/>
          <w:lang w:bidi="ar-DZ"/>
        </w:rPr>
      </w:pPr>
      <w:r>
        <w:rPr>
          <w:rFonts w:hint="cs"/>
          <w:sz w:val="32"/>
          <w:szCs w:val="32"/>
          <w:rtl/>
          <w:lang w:bidi="ar-DZ"/>
        </w:rPr>
        <w:t>6. رفع تقرير الانحراف للمكتب للمراجعة</w:t>
      </w:r>
    </w:p>
    <w:p w14:paraId="513BDC94" w14:textId="77777777" w:rsidR="00B44882" w:rsidRDefault="00B44882">
      <w:pPr>
        <w:rPr>
          <w:sz w:val="32"/>
          <w:szCs w:val="32"/>
          <w:rtl/>
          <w:lang w:bidi="ar-DZ"/>
        </w:rPr>
      </w:pPr>
    </w:p>
    <w:p w14:paraId="0089ED17" w14:textId="77777777" w:rsidR="00B44882" w:rsidRDefault="00000000">
      <w:pPr>
        <w:rPr>
          <w:sz w:val="32"/>
          <w:szCs w:val="32"/>
          <w:rtl/>
          <w:lang w:bidi="ar-DZ"/>
        </w:rPr>
      </w:pPr>
      <w:r>
        <w:rPr>
          <w:rFonts w:hint="cs"/>
          <w:sz w:val="32"/>
          <w:szCs w:val="32"/>
          <w:rtl/>
          <w:lang w:bidi="ar-DZ"/>
        </w:rPr>
        <w:t>الجهة المنفذة:</w:t>
      </w:r>
    </w:p>
    <w:p w14:paraId="46593E3B" w14:textId="77777777" w:rsidR="00B44882" w:rsidRDefault="00000000">
      <w:pPr>
        <w:rPr>
          <w:sz w:val="32"/>
          <w:szCs w:val="32"/>
          <w:rtl/>
          <w:lang w:bidi="ar-DZ"/>
        </w:rPr>
      </w:pPr>
      <w:r>
        <w:rPr>
          <w:rFonts w:hint="cs"/>
          <w:sz w:val="32"/>
          <w:szCs w:val="32"/>
          <w:rtl/>
          <w:lang w:bidi="ar-DZ"/>
        </w:rPr>
        <w:t>· قسم الجودة والرقابة الداخلية بالمدرسة</w:t>
      </w:r>
    </w:p>
    <w:p w14:paraId="68B54416" w14:textId="77777777" w:rsidR="00B44882" w:rsidRDefault="00B44882">
      <w:pPr>
        <w:rPr>
          <w:sz w:val="32"/>
          <w:szCs w:val="32"/>
          <w:rtl/>
          <w:lang w:bidi="ar-DZ"/>
        </w:rPr>
      </w:pPr>
    </w:p>
    <w:p w14:paraId="0D01DF74" w14:textId="77777777" w:rsidR="00B44882" w:rsidRDefault="00B44882">
      <w:pPr>
        <w:rPr>
          <w:sz w:val="32"/>
          <w:szCs w:val="32"/>
          <w:rtl/>
          <w:lang w:bidi="ar-DZ"/>
        </w:rPr>
      </w:pPr>
    </w:p>
    <w:p w14:paraId="1BE6285B" w14:textId="77777777" w:rsidR="00B44882" w:rsidRDefault="00000000">
      <w:pPr>
        <w:rPr>
          <w:sz w:val="32"/>
          <w:szCs w:val="32"/>
          <w:rtl/>
          <w:lang w:bidi="ar-DZ"/>
        </w:rPr>
      </w:pPr>
      <w:r>
        <w:rPr>
          <w:rFonts w:hint="cs"/>
          <w:sz w:val="32"/>
          <w:szCs w:val="32"/>
          <w:rtl/>
          <w:lang w:bidi="ar-DZ"/>
        </w:rPr>
        <w:lastRenderedPageBreak/>
        <w:t>المسؤول عن العملية:</w:t>
      </w:r>
    </w:p>
    <w:p w14:paraId="67A6DBE9" w14:textId="77777777" w:rsidR="00B44882" w:rsidRDefault="00000000">
      <w:pPr>
        <w:rPr>
          <w:sz w:val="32"/>
          <w:szCs w:val="32"/>
          <w:rtl/>
          <w:lang w:bidi="ar-DZ"/>
        </w:rPr>
      </w:pPr>
      <w:r>
        <w:rPr>
          <w:rFonts w:hint="cs"/>
          <w:sz w:val="32"/>
          <w:szCs w:val="32"/>
          <w:rtl/>
          <w:lang w:bidi="ar-DZ"/>
        </w:rPr>
        <w:t>· رئيس قسم الجودة بالمدرسة</w:t>
      </w:r>
    </w:p>
    <w:p w14:paraId="074F63F9" w14:textId="77777777" w:rsidR="00B44882" w:rsidRDefault="00B44882">
      <w:pPr>
        <w:rPr>
          <w:sz w:val="32"/>
          <w:szCs w:val="32"/>
          <w:rtl/>
          <w:lang w:bidi="ar-DZ"/>
        </w:rPr>
      </w:pPr>
    </w:p>
    <w:p w14:paraId="0BBAF145" w14:textId="77777777" w:rsidR="00B44882" w:rsidRDefault="00000000">
      <w:pPr>
        <w:rPr>
          <w:sz w:val="32"/>
          <w:szCs w:val="32"/>
          <w:rtl/>
          <w:lang w:bidi="ar-DZ"/>
        </w:rPr>
      </w:pPr>
      <w:r>
        <w:rPr>
          <w:rFonts w:hint="cs"/>
          <w:sz w:val="32"/>
          <w:szCs w:val="32"/>
          <w:rtl/>
          <w:lang w:bidi="ar-DZ"/>
        </w:rPr>
        <w:t>جزء النظام المستخدم:</w:t>
      </w:r>
    </w:p>
    <w:p w14:paraId="1DC6A52E" w14:textId="77777777" w:rsidR="00B44882" w:rsidRDefault="00000000">
      <w:pPr>
        <w:rPr>
          <w:sz w:val="32"/>
          <w:szCs w:val="32"/>
          <w:rtl/>
          <w:lang w:bidi="ar-DZ"/>
        </w:rPr>
      </w:pPr>
      <w:r>
        <w:rPr>
          <w:rFonts w:hint="cs"/>
          <w:sz w:val="32"/>
          <w:szCs w:val="32"/>
          <w:rtl/>
          <w:lang w:bidi="ar-DZ"/>
        </w:rPr>
        <w:t>· وحدة إدارة الانحرافات (Deviation Management Module)</w:t>
      </w:r>
    </w:p>
    <w:p w14:paraId="68BBA9A1" w14:textId="77777777" w:rsidR="00B44882" w:rsidRDefault="00000000">
      <w:pPr>
        <w:rPr>
          <w:sz w:val="32"/>
          <w:szCs w:val="32"/>
          <w:rtl/>
          <w:lang w:bidi="ar-DZ"/>
        </w:rPr>
      </w:pPr>
      <w:r>
        <w:rPr>
          <w:rFonts w:hint="cs"/>
          <w:sz w:val="32"/>
          <w:szCs w:val="32"/>
          <w:rtl/>
          <w:lang w:bidi="ar-DZ"/>
        </w:rPr>
        <w:t>· شاشة: "تسجيل الانحرافات عن الخطة"</w:t>
      </w:r>
    </w:p>
    <w:p w14:paraId="0267701E" w14:textId="77777777" w:rsidR="00B44882" w:rsidRDefault="00000000">
      <w:pPr>
        <w:rPr>
          <w:sz w:val="32"/>
          <w:szCs w:val="32"/>
          <w:rtl/>
          <w:lang w:bidi="ar-DZ"/>
        </w:rPr>
      </w:pPr>
      <w:r>
        <w:rPr>
          <w:rFonts w:hint="cs"/>
          <w:sz w:val="32"/>
          <w:szCs w:val="32"/>
          <w:rtl/>
          <w:lang w:bidi="ar-DZ"/>
        </w:rPr>
        <w:t>· قاعدة بيانات: جدول Plan_Deviations</w:t>
      </w:r>
    </w:p>
    <w:p w14:paraId="5544CE38" w14:textId="77777777" w:rsidR="00B44882" w:rsidRDefault="00B44882">
      <w:pPr>
        <w:rPr>
          <w:sz w:val="32"/>
          <w:szCs w:val="32"/>
          <w:rtl/>
          <w:lang w:bidi="ar-DZ"/>
        </w:rPr>
      </w:pPr>
    </w:p>
    <w:p w14:paraId="4BA81156" w14:textId="77777777" w:rsidR="00B44882" w:rsidRDefault="00000000">
      <w:pPr>
        <w:rPr>
          <w:b/>
          <w:bCs/>
          <w:sz w:val="32"/>
          <w:szCs w:val="32"/>
          <w:rtl/>
          <w:lang w:bidi="ar-DZ"/>
        </w:rPr>
      </w:pPr>
      <w:r>
        <w:rPr>
          <w:rFonts w:hint="cs"/>
          <w:b/>
          <w:bCs/>
          <w:sz w:val="32"/>
          <w:szCs w:val="32"/>
          <w:rtl/>
          <w:lang w:bidi="ar-DZ"/>
        </w:rPr>
        <w:t>24. طلب استثناء أكاديمي (منهج خاص، توقيت مختلف)</w:t>
      </w:r>
    </w:p>
    <w:p w14:paraId="09ADFCAB" w14:textId="77777777" w:rsidR="00B44882" w:rsidRDefault="00000000">
      <w:pPr>
        <w:rPr>
          <w:sz w:val="32"/>
          <w:szCs w:val="32"/>
          <w:rtl/>
          <w:lang w:bidi="ar-DZ"/>
        </w:rPr>
      </w:pPr>
      <w:r>
        <w:rPr>
          <w:rFonts w:hint="cs"/>
          <w:sz w:val="32"/>
          <w:szCs w:val="32"/>
          <w:rtl/>
          <w:lang w:bidi="ar-DZ"/>
        </w:rPr>
        <w:t>السيناريو:</w:t>
      </w:r>
    </w:p>
    <w:p w14:paraId="72C2D93A" w14:textId="77777777" w:rsidR="00B44882" w:rsidRDefault="00000000">
      <w:pPr>
        <w:rPr>
          <w:sz w:val="32"/>
          <w:szCs w:val="32"/>
          <w:rtl/>
          <w:lang w:bidi="ar-DZ"/>
        </w:rPr>
      </w:pPr>
      <w:r>
        <w:rPr>
          <w:rFonts w:hint="cs"/>
          <w:sz w:val="32"/>
          <w:szCs w:val="32"/>
          <w:rtl/>
          <w:lang w:bidi="ar-DZ"/>
        </w:rPr>
        <w:t>1. الحاجة إلى استثناء أكاديمي خاص بالمدرسة</w:t>
      </w:r>
    </w:p>
    <w:p w14:paraId="38146D3F" w14:textId="77777777" w:rsidR="00B44882" w:rsidRDefault="00000000">
      <w:pPr>
        <w:rPr>
          <w:sz w:val="32"/>
          <w:szCs w:val="32"/>
          <w:rtl/>
          <w:lang w:bidi="ar-DZ"/>
        </w:rPr>
      </w:pPr>
      <w:r>
        <w:rPr>
          <w:rFonts w:hint="cs"/>
          <w:sz w:val="32"/>
          <w:szCs w:val="32"/>
          <w:rtl/>
          <w:lang w:bidi="ar-DZ"/>
        </w:rPr>
        <w:t>2. تعبئة نموذج طلب الاستثناء الإلكتروني</w:t>
      </w:r>
    </w:p>
    <w:p w14:paraId="02AFE860" w14:textId="77777777" w:rsidR="00B44882" w:rsidRDefault="00000000">
      <w:pPr>
        <w:rPr>
          <w:sz w:val="32"/>
          <w:szCs w:val="32"/>
          <w:rtl/>
          <w:lang w:bidi="ar-DZ"/>
        </w:rPr>
      </w:pPr>
      <w:r>
        <w:rPr>
          <w:rFonts w:hint="cs"/>
          <w:sz w:val="32"/>
          <w:szCs w:val="32"/>
          <w:rtl/>
          <w:lang w:bidi="ar-DZ"/>
        </w:rPr>
        <w:t>3. توضيح نوع الاستثناء والأسباب المبررة</w:t>
      </w:r>
    </w:p>
    <w:p w14:paraId="3172603A" w14:textId="77777777" w:rsidR="00B44882" w:rsidRDefault="00000000">
      <w:pPr>
        <w:rPr>
          <w:sz w:val="32"/>
          <w:szCs w:val="32"/>
          <w:rtl/>
          <w:lang w:bidi="ar-DZ"/>
        </w:rPr>
      </w:pPr>
      <w:r>
        <w:rPr>
          <w:rFonts w:hint="cs"/>
          <w:sz w:val="32"/>
          <w:szCs w:val="32"/>
          <w:rtl/>
          <w:lang w:bidi="ar-DZ"/>
        </w:rPr>
        <w:t>4. رفع المستندات الداعمة للطلب</w:t>
      </w:r>
    </w:p>
    <w:p w14:paraId="0BE25124" w14:textId="77777777" w:rsidR="00B44882" w:rsidRDefault="00000000">
      <w:pPr>
        <w:rPr>
          <w:sz w:val="32"/>
          <w:szCs w:val="32"/>
          <w:rtl/>
          <w:lang w:bidi="ar-DZ"/>
        </w:rPr>
      </w:pPr>
      <w:r>
        <w:rPr>
          <w:rFonts w:hint="cs"/>
          <w:sz w:val="32"/>
          <w:szCs w:val="32"/>
          <w:rtl/>
          <w:lang w:bidi="ar-DZ"/>
        </w:rPr>
        <w:t>5. إرسال الطلب للمكتب للدراسة والموافقة</w:t>
      </w:r>
    </w:p>
    <w:p w14:paraId="044F81D0" w14:textId="77777777" w:rsidR="00B44882" w:rsidRDefault="00000000">
      <w:pPr>
        <w:rPr>
          <w:sz w:val="32"/>
          <w:szCs w:val="32"/>
          <w:rtl/>
          <w:lang w:bidi="ar-DZ"/>
        </w:rPr>
      </w:pPr>
      <w:r>
        <w:rPr>
          <w:rFonts w:hint="cs"/>
          <w:sz w:val="32"/>
          <w:szCs w:val="32"/>
          <w:rtl/>
          <w:lang w:bidi="ar-DZ"/>
        </w:rPr>
        <w:t>6. متابعة حالة الطلب وتنفيذ القرار</w:t>
      </w:r>
    </w:p>
    <w:p w14:paraId="7933B0B9" w14:textId="77777777" w:rsidR="00B44882" w:rsidRDefault="00B44882">
      <w:pPr>
        <w:rPr>
          <w:sz w:val="32"/>
          <w:szCs w:val="32"/>
          <w:rtl/>
          <w:lang w:bidi="ar-DZ"/>
        </w:rPr>
      </w:pPr>
    </w:p>
    <w:p w14:paraId="4F0F90D5" w14:textId="77777777" w:rsidR="00B44882" w:rsidRDefault="00000000">
      <w:pPr>
        <w:rPr>
          <w:sz w:val="32"/>
          <w:szCs w:val="32"/>
          <w:rtl/>
          <w:lang w:bidi="ar-DZ"/>
        </w:rPr>
      </w:pPr>
      <w:r>
        <w:rPr>
          <w:rFonts w:hint="cs"/>
          <w:sz w:val="32"/>
          <w:szCs w:val="32"/>
          <w:rtl/>
          <w:lang w:bidi="ar-DZ"/>
        </w:rPr>
        <w:t>الجهة المنفذة:</w:t>
      </w:r>
    </w:p>
    <w:p w14:paraId="23341D50" w14:textId="77777777" w:rsidR="00B44882" w:rsidRDefault="00000000">
      <w:pPr>
        <w:rPr>
          <w:sz w:val="32"/>
          <w:szCs w:val="32"/>
          <w:rtl/>
          <w:lang w:bidi="ar-DZ"/>
        </w:rPr>
      </w:pPr>
      <w:r>
        <w:rPr>
          <w:rFonts w:hint="cs"/>
          <w:sz w:val="32"/>
          <w:szCs w:val="32"/>
          <w:rtl/>
          <w:lang w:bidi="ar-DZ"/>
        </w:rPr>
        <w:t>· إدارة المدرسة (لجنة الاستثناءات)</w:t>
      </w:r>
    </w:p>
    <w:p w14:paraId="2155490D" w14:textId="77777777" w:rsidR="00B44882" w:rsidRDefault="00B44882">
      <w:pPr>
        <w:rPr>
          <w:sz w:val="32"/>
          <w:szCs w:val="32"/>
          <w:rtl/>
          <w:lang w:bidi="ar-DZ"/>
        </w:rPr>
      </w:pPr>
    </w:p>
    <w:p w14:paraId="5FE03A08" w14:textId="77777777" w:rsidR="00B44882" w:rsidRDefault="00000000">
      <w:pPr>
        <w:rPr>
          <w:sz w:val="32"/>
          <w:szCs w:val="32"/>
          <w:rtl/>
          <w:lang w:bidi="ar-DZ"/>
        </w:rPr>
      </w:pPr>
      <w:r>
        <w:rPr>
          <w:rFonts w:hint="cs"/>
          <w:sz w:val="32"/>
          <w:szCs w:val="32"/>
          <w:rtl/>
          <w:lang w:bidi="ar-DZ"/>
        </w:rPr>
        <w:t>المسؤول عن العملية:</w:t>
      </w:r>
    </w:p>
    <w:p w14:paraId="381F3B98" w14:textId="77777777" w:rsidR="00B44882" w:rsidRDefault="00000000">
      <w:pPr>
        <w:rPr>
          <w:sz w:val="32"/>
          <w:szCs w:val="32"/>
          <w:rtl/>
          <w:lang w:bidi="ar-DZ"/>
        </w:rPr>
      </w:pPr>
      <w:r>
        <w:rPr>
          <w:rFonts w:hint="cs"/>
          <w:sz w:val="32"/>
          <w:szCs w:val="32"/>
          <w:rtl/>
          <w:lang w:bidi="ar-DZ"/>
        </w:rPr>
        <w:t>· رئيس لجنة الاستثناءات بالمدرسة</w:t>
      </w:r>
    </w:p>
    <w:p w14:paraId="213E0545" w14:textId="77777777" w:rsidR="00B44882" w:rsidRDefault="00B44882">
      <w:pPr>
        <w:rPr>
          <w:sz w:val="32"/>
          <w:szCs w:val="32"/>
          <w:rtl/>
          <w:lang w:bidi="ar-DZ"/>
        </w:rPr>
      </w:pPr>
    </w:p>
    <w:p w14:paraId="635CF3BE" w14:textId="77777777" w:rsidR="00B44882" w:rsidRDefault="00000000">
      <w:pPr>
        <w:rPr>
          <w:sz w:val="32"/>
          <w:szCs w:val="32"/>
          <w:rtl/>
          <w:lang w:bidi="ar-DZ"/>
        </w:rPr>
      </w:pPr>
      <w:r>
        <w:rPr>
          <w:rFonts w:hint="cs"/>
          <w:sz w:val="32"/>
          <w:szCs w:val="32"/>
          <w:rtl/>
          <w:lang w:bidi="ar-DZ"/>
        </w:rPr>
        <w:t>جزء النظام المستخدم:</w:t>
      </w:r>
    </w:p>
    <w:p w14:paraId="7FFFAB64" w14:textId="77777777" w:rsidR="00B44882" w:rsidRDefault="00000000">
      <w:pPr>
        <w:rPr>
          <w:sz w:val="32"/>
          <w:szCs w:val="32"/>
          <w:rtl/>
          <w:lang w:bidi="ar-DZ"/>
        </w:rPr>
      </w:pPr>
      <w:r>
        <w:rPr>
          <w:rFonts w:hint="cs"/>
          <w:sz w:val="32"/>
          <w:szCs w:val="32"/>
          <w:rtl/>
          <w:lang w:bidi="ar-DZ"/>
        </w:rPr>
        <w:t>· وحدة طلبات الاستثناء (Exception Requests Module)</w:t>
      </w:r>
    </w:p>
    <w:p w14:paraId="0E5F26B3" w14:textId="77777777" w:rsidR="00B44882" w:rsidRDefault="00000000">
      <w:pPr>
        <w:rPr>
          <w:sz w:val="32"/>
          <w:szCs w:val="32"/>
          <w:rtl/>
          <w:lang w:bidi="ar-DZ"/>
        </w:rPr>
      </w:pPr>
      <w:r>
        <w:rPr>
          <w:rFonts w:hint="cs"/>
          <w:sz w:val="32"/>
          <w:szCs w:val="32"/>
          <w:rtl/>
          <w:lang w:bidi="ar-DZ"/>
        </w:rPr>
        <w:t>· شاشة: "تقديم طلب استثناء أكاديمي"</w:t>
      </w:r>
    </w:p>
    <w:p w14:paraId="735C4ECE" w14:textId="77777777" w:rsidR="00B44882" w:rsidRDefault="00000000">
      <w:pPr>
        <w:rPr>
          <w:sz w:val="32"/>
          <w:szCs w:val="32"/>
          <w:rtl/>
          <w:lang w:bidi="ar-DZ"/>
        </w:rPr>
      </w:pPr>
      <w:r>
        <w:rPr>
          <w:rFonts w:hint="cs"/>
          <w:sz w:val="32"/>
          <w:szCs w:val="32"/>
          <w:rtl/>
          <w:lang w:bidi="ar-DZ"/>
        </w:rPr>
        <w:t>· قاعدة بيانات: جدول Academic_Exceptions</w:t>
      </w:r>
    </w:p>
    <w:p w14:paraId="3748345D" w14:textId="77777777" w:rsidR="00B44882" w:rsidRDefault="00B44882">
      <w:pPr>
        <w:rPr>
          <w:sz w:val="32"/>
          <w:szCs w:val="32"/>
          <w:rtl/>
          <w:lang w:bidi="ar-DZ"/>
        </w:rPr>
      </w:pPr>
    </w:p>
    <w:p w14:paraId="680DB39E" w14:textId="77777777" w:rsidR="00B44882" w:rsidRDefault="00000000">
      <w:pPr>
        <w:rPr>
          <w:sz w:val="32"/>
          <w:szCs w:val="32"/>
          <w:rtl/>
          <w:lang w:bidi="ar-DZ"/>
        </w:rPr>
      </w:pPr>
      <w:r>
        <w:rPr>
          <w:rFonts w:hint="cs"/>
          <w:sz w:val="32"/>
          <w:szCs w:val="32"/>
          <w:highlight w:val="lightGray"/>
          <w:rtl/>
          <w:lang w:bidi="ar-DZ"/>
        </w:rPr>
        <w:t>سيناريو كامل لإدارة عام دراسي نموذجي</w:t>
      </w:r>
    </w:p>
    <w:p w14:paraId="70B09A73" w14:textId="77777777" w:rsidR="00B44882" w:rsidRDefault="00000000">
      <w:pPr>
        <w:rPr>
          <w:sz w:val="32"/>
          <w:szCs w:val="32"/>
          <w:rtl/>
          <w:lang w:bidi="ar-DZ"/>
        </w:rPr>
      </w:pPr>
      <w:r>
        <w:rPr>
          <w:rFonts w:hint="cs"/>
          <w:sz w:val="32"/>
          <w:szCs w:val="32"/>
          <w:rtl/>
          <w:lang w:bidi="ar-DZ"/>
        </w:rPr>
        <w:t>التحضير للعام الدراسي (شهري 6-7)</w:t>
      </w:r>
    </w:p>
    <w:p w14:paraId="422216C1" w14:textId="77777777" w:rsidR="00B44882" w:rsidRDefault="00000000">
      <w:pPr>
        <w:rPr>
          <w:sz w:val="32"/>
          <w:szCs w:val="32"/>
          <w:rtl/>
          <w:lang w:bidi="ar-DZ"/>
        </w:rPr>
      </w:pPr>
      <w:r>
        <w:rPr>
          <w:rFonts w:hint="cs"/>
          <w:sz w:val="32"/>
          <w:szCs w:val="32"/>
          <w:rtl/>
          <w:lang w:bidi="ar-DZ"/>
        </w:rPr>
        <w:t>1. اختيار العام الدراسي 1446-1447هـ (العملية 15)</w:t>
      </w:r>
    </w:p>
    <w:p w14:paraId="30CFB006" w14:textId="77777777" w:rsidR="00B44882" w:rsidRDefault="00000000">
      <w:pPr>
        <w:rPr>
          <w:sz w:val="32"/>
          <w:szCs w:val="32"/>
          <w:rtl/>
          <w:lang w:bidi="ar-DZ"/>
        </w:rPr>
      </w:pPr>
      <w:r>
        <w:rPr>
          <w:rFonts w:hint="cs"/>
          <w:sz w:val="32"/>
          <w:szCs w:val="32"/>
          <w:rtl/>
          <w:lang w:bidi="ar-DZ"/>
        </w:rPr>
        <w:t>2. اعتماد نظام فصلين دراسيين (العملية 16)</w:t>
      </w:r>
    </w:p>
    <w:p w14:paraId="2AA09BB7" w14:textId="77777777" w:rsidR="00B44882" w:rsidRDefault="00000000">
      <w:pPr>
        <w:rPr>
          <w:sz w:val="32"/>
          <w:szCs w:val="32"/>
          <w:rtl/>
          <w:lang w:bidi="ar-DZ"/>
        </w:rPr>
      </w:pPr>
      <w:r>
        <w:rPr>
          <w:rFonts w:hint="cs"/>
          <w:sz w:val="32"/>
          <w:szCs w:val="32"/>
          <w:rtl/>
          <w:lang w:bidi="ar-DZ"/>
        </w:rPr>
        <w:t>3. تحديد تواريخ بداية ونهاية كل فصل (العملية 17)</w:t>
      </w:r>
    </w:p>
    <w:p w14:paraId="6E828488" w14:textId="77777777" w:rsidR="00B44882" w:rsidRDefault="00B44882">
      <w:pPr>
        <w:rPr>
          <w:sz w:val="32"/>
          <w:szCs w:val="32"/>
          <w:rtl/>
          <w:lang w:bidi="ar-DZ"/>
        </w:rPr>
      </w:pPr>
    </w:p>
    <w:p w14:paraId="2023596F" w14:textId="77777777" w:rsidR="00B44882" w:rsidRDefault="00000000">
      <w:pPr>
        <w:rPr>
          <w:sz w:val="32"/>
          <w:szCs w:val="32"/>
          <w:rtl/>
          <w:lang w:bidi="ar-DZ"/>
        </w:rPr>
      </w:pPr>
      <w:r>
        <w:rPr>
          <w:rFonts w:hint="cs"/>
          <w:sz w:val="32"/>
          <w:szCs w:val="32"/>
          <w:rtl/>
          <w:lang w:bidi="ar-DZ"/>
        </w:rPr>
        <w:t>بناء الهيكل الأكاديمي (شهر 8)</w:t>
      </w:r>
    </w:p>
    <w:p w14:paraId="072AACE7" w14:textId="77777777" w:rsidR="00B44882" w:rsidRDefault="00000000">
      <w:pPr>
        <w:rPr>
          <w:sz w:val="32"/>
          <w:szCs w:val="32"/>
          <w:rtl/>
          <w:lang w:bidi="ar-DZ"/>
        </w:rPr>
      </w:pPr>
      <w:r>
        <w:rPr>
          <w:rFonts w:hint="cs"/>
          <w:sz w:val="32"/>
          <w:szCs w:val="32"/>
          <w:rtl/>
          <w:lang w:bidi="ar-DZ"/>
        </w:rPr>
        <w:t>1. بناء التقويم الدراسي الكامل (العملية 18)</w:t>
      </w:r>
    </w:p>
    <w:p w14:paraId="0B37C887" w14:textId="77777777" w:rsidR="00B44882" w:rsidRDefault="00000000">
      <w:pPr>
        <w:rPr>
          <w:sz w:val="32"/>
          <w:szCs w:val="32"/>
          <w:rtl/>
          <w:lang w:bidi="ar-DZ"/>
        </w:rPr>
      </w:pPr>
      <w:r>
        <w:rPr>
          <w:rFonts w:hint="cs"/>
          <w:sz w:val="32"/>
          <w:szCs w:val="32"/>
          <w:rtl/>
          <w:lang w:bidi="ar-DZ"/>
        </w:rPr>
        <w:t>2. ربط المدرسة بالخطة الدراسية المركزية (العملية 19)</w:t>
      </w:r>
    </w:p>
    <w:p w14:paraId="761495C4" w14:textId="77777777" w:rsidR="00B44882" w:rsidRDefault="00000000">
      <w:pPr>
        <w:rPr>
          <w:sz w:val="32"/>
          <w:szCs w:val="32"/>
          <w:rtl/>
          <w:lang w:bidi="ar-DZ"/>
        </w:rPr>
      </w:pPr>
      <w:r>
        <w:rPr>
          <w:rFonts w:hint="cs"/>
          <w:sz w:val="32"/>
          <w:szCs w:val="32"/>
          <w:rtl/>
          <w:lang w:bidi="ar-DZ"/>
        </w:rPr>
        <w:t>3. تحديد الصفوف الدراسية المقدمة (العملية 20)</w:t>
      </w:r>
    </w:p>
    <w:p w14:paraId="0EC27F49" w14:textId="77777777" w:rsidR="00B44882" w:rsidRDefault="00B44882">
      <w:pPr>
        <w:rPr>
          <w:sz w:val="32"/>
          <w:szCs w:val="32"/>
          <w:rtl/>
          <w:lang w:bidi="ar-DZ"/>
        </w:rPr>
      </w:pPr>
    </w:p>
    <w:p w14:paraId="5699C964" w14:textId="77777777" w:rsidR="00B44882" w:rsidRDefault="00000000">
      <w:pPr>
        <w:rPr>
          <w:sz w:val="32"/>
          <w:szCs w:val="32"/>
          <w:rtl/>
          <w:lang w:bidi="ar-DZ"/>
        </w:rPr>
      </w:pPr>
      <w:r>
        <w:rPr>
          <w:rFonts w:hint="cs"/>
          <w:sz w:val="32"/>
          <w:szCs w:val="32"/>
          <w:rtl/>
          <w:lang w:bidi="ar-DZ"/>
        </w:rPr>
        <w:t>التخطيط للطاقة والموارد (شهر 8)</w:t>
      </w:r>
    </w:p>
    <w:p w14:paraId="64CFF22B" w14:textId="77777777" w:rsidR="00B44882" w:rsidRDefault="00000000">
      <w:pPr>
        <w:rPr>
          <w:sz w:val="32"/>
          <w:szCs w:val="32"/>
          <w:rtl/>
          <w:lang w:bidi="ar-DZ"/>
        </w:rPr>
      </w:pPr>
      <w:r>
        <w:rPr>
          <w:rFonts w:hint="cs"/>
          <w:sz w:val="32"/>
          <w:szCs w:val="32"/>
          <w:rtl/>
          <w:lang w:bidi="ar-DZ"/>
        </w:rPr>
        <w:t>1. حساب الطاقة الاستيعابية الأكاديمية (العملية 21)</w:t>
      </w:r>
    </w:p>
    <w:p w14:paraId="188A4A98" w14:textId="77777777" w:rsidR="00B44882" w:rsidRDefault="00000000">
      <w:pPr>
        <w:rPr>
          <w:sz w:val="32"/>
          <w:szCs w:val="32"/>
          <w:rtl/>
          <w:lang w:bidi="ar-DZ"/>
        </w:rPr>
      </w:pPr>
      <w:r>
        <w:rPr>
          <w:rFonts w:hint="cs"/>
          <w:sz w:val="32"/>
          <w:szCs w:val="32"/>
          <w:rtl/>
          <w:lang w:bidi="ar-DZ"/>
        </w:rPr>
        <w:t>2. توقيع الالتزام بالخطة الزمنية (العملية 22)</w:t>
      </w:r>
    </w:p>
    <w:p w14:paraId="0C5C5D13" w14:textId="77777777" w:rsidR="00B44882" w:rsidRDefault="00B44882">
      <w:pPr>
        <w:rPr>
          <w:sz w:val="32"/>
          <w:szCs w:val="32"/>
          <w:rtl/>
          <w:lang w:bidi="ar-DZ"/>
        </w:rPr>
      </w:pPr>
    </w:p>
    <w:p w14:paraId="4E6B49B0" w14:textId="77777777" w:rsidR="00B44882" w:rsidRDefault="00B44882">
      <w:pPr>
        <w:rPr>
          <w:sz w:val="32"/>
          <w:szCs w:val="32"/>
          <w:rtl/>
          <w:lang w:bidi="ar-DZ"/>
        </w:rPr>
      </w:pPr>
    </w:p>
    <w:p w14:paraId="04F6D017" w14:textId="77777777" w:rsidR="00B44882" w:rsidRDefault="00000000">
      <w:pPr>
        <w:rPr>
          <w:sz w:val="32"/>
          <w:szCs w:val="32"/>
          <w:rtl/>
          <w:lang w:bidi="ar-DZ"/>
        </w:rPr>
      </w:pPr>
      <w:r>
        <w:rPr>
          <w:rFonts w:hint="cs"/>
          <w:sz w:val="32"/>
          <w:szCs w:val="32"/>
          <w:rtl/>
          <w:lang w:bidi="ar-DZ"/>
        </w:rPr>
        <w:lastRenderedPageBreak/>
        <w:t>التشغيل والمتابعة (خلال العام)</w:t>
      </w:r>
    </w:p>
    <w:p w14:paraId="0B99AC18" w14:textId="77777777" w:rsidR="00B44882" w:rsidRDefault="00000000">
      <w:pPr>
        <w:rPr>
          <w:sz w:val="32"/>
          <w:szCs w:val="32"/>
          <w:rtl/>
          <w:lang w:bidi="ar-DZ"/>
        </w:rPr>
      </w:pPr>
      <w:r>
        <w:rPr>
          <w:rFonts w:hint="cs"/>
          <w:sz w:val="32"/>
          <w:szCs w:val="32"/>
          <w:rtl/>
          <w:lang w:bidi="ar-DZ"/>
        </w:rPr>
        <w:t>1. تسجيل أي انحرافات عن الخطة (العملية 23)</w:t>
      </w:r>
    </w:p>
    <w:p w14:paraId="216BCEDE" w14:textId="77777777" w:rsidR="00B44882" w:rsidRDefault="00000000">
      <w:pPr>
        <w:rPr>
          <w:sz w:val="32"/>
          <w:szCs w:val="32"/>
          <w:rtl/>
          <w:lang w:bidi="ar-DZ"/>
        </w:rPr>
      </w:pPr>
      <w:r>
        <w:rPr>
          <w:rFonts w:hint="cs"/>
          <w:sz w:val="32"/>
          <w:szCs w:val="32"/>
          <w:rtl/>
          <w:lang w:bidi="ar-DZ"/>
        </w:rPr>
        <w:t>2. تقديم طلب استثناء لتعديل منهج (العملية 24)</w:t>
      </w:r>
    </w:p>
    <w:p w14:paraId="3FEBCC54" w14:textId="77777777" w:rsidR="00B44882" w:rsidRDefault="00B44882">
      <w:pPr>
        <w:rPr>
          <w:sz w:val="32"/>
          <w:szCs w:val="32"/>
          <w:rtl/>
          <w:lang w:bidi="ar-DZ"/>
        </w:rPr>
      </w:pPr>
    </w:p>
    <w:p w14:paraId="540A7666" w14:textId="77777777" w:rsidR="00B44882" w:rsidRDefault="00B44882">
      <w:pPr>
        <w:rPr>
          <w:sz w:val="32"/>
          <w:szCs w:val="32"/>
          <w:rtl/>
          <w:lang w:bidi="ar-DZ"/>
        </w:rPr>
      </w:pPr>
    </w:p>
    <w:p w14:paraId="306D16A0" w14:textId="77777777" w:rsidR="00B44882" w:rsidRDefault="00B44882">
      <w:pPr>
        <w:rPr>
          <w:sz w:val="32"/>
          <w:szCs w:val="32"/>
          <w:rtl/>
          <w:lang w:bidi="ar-DZ"/>
        </w:rPr>
      </w:pPr>
    </w:p>
    <w:p w14:paraId="6409BD5B" w14:textId="77777777" w:rsidR="00B44882" w:rsidRDefault="00000000">
      <w:pPr>
        <w:rPr>
          <w:sz w:val="32"/>
          <w:szCs w:val="32"/>
          <w:rtl/>
          <w:lang w:bidi="ar-DZ"/>
        </w:rPr>
      </w:pPr>
      <w:r>
        <w:rPr>
          <w:rFonts w:hint="cs"/>
          <w:sz w:val="32"/>
          <w:szCs w:val="32"/>
          <w:rtl/>
          <w:lang w:bidi="ar-DZ"/>
        </w:rPr>
        <w:t>خرائط تدفق البيانات للفئة الثانية</w:t>
      </w:r>
    </w:p>
    <w:p w14:paraId="64B245F7" w14:textId="77777777" w:rsidR="00B44882" w:rsidRDefault="00000000">
      <w:pPr>
        <w:rPr>
          <w:sz w:val="32"/>
          <w:szCs w:val="32"/>
          <w:rtl/>
          <w:lang w:bidi="ar-DZ"/>
        </w:rPr>
      </w:pPr>
      <w:r>
        <w:rPr>
          <w:rFonts w:hint="cs"/>
          <w:sz w:val="32"/>
          <w:szCs w:val="32"/>
          <w:rtl/>
          <w:lang w:bidi="ar-DZ"/>
        </w:rPr>
        <w:t>تدفق اعتماد التقويم الدراسي:</w:t>
      </w:r>
    </w:p>
    <w:p w14:paraId="263302E1" w14:textId="77777777" w:rsidR="00B44882" w:rsidRDefault="00000000">
      <w:pPr>
        <w:rPr>
          <w:sz w:val="32"/>
          <w:szCs w:val="32"/>
          <w:rtl/>
          <w:lang w:bidi="ar-DZ"/>
        </w:rPr>
      </w:pPr>
      <w:r>
        <w:rPr>
          <w:rFonts w:hint="cs"/>
          <w:sz w:val="32"/>
          <w:szCs w:val="32"/>
          <w:rtl/>
          <w:lang w:bidi="ar-DZ"/>
        </w:rPr>
        <w:t>المدرسة → بناء التقويم → المراجعة الداخلية → الرفع للمكتب → المراجعة → الاعتماد → التطبيق</w:t>
      </w:r>
    </w:p>
    <w:p w14:paraId="0E0225AB" w14:textId="77777777" w:rsidR="00B44882" w:rsidRDefault="00000000">
      <w:pPr>
        <w:rPr>
          <w:sz w:val="32"/>
          <w:szCs w:val="32"/>
          <w:rtl/>
          <w:lang w:bidi="ar-DZ"/>
        </w:rPr>
      </w:pPr>
      <w:r>
        <w:rPr>
          <w:rFonts w:hint="cs"/>
          <w:sz w:val="32"/>
          <w:szCs w:val="32"/>
          <w:rtl/>
          <w:lang w:bidi="ar-DZ"/>
        </w:rPr>
        <w:t>تدفق تحديد الصفوف الدراسية:</w:t>
      </w:r>
    </w:p>
    <w:p w14:paraId="036BBFE1" w14:textId="77777777" w:rsidR="00B44882" w:rsidRDefault="00000000">
      <w:pPr>
        <w:rPr>
          <w:sz w:val="32"/>
          <w:szCs w:val="32"/>
          <w:rtl/>
          <w:lang w:bidi="ar-DZ"/>
        </w:rPr>
      </w:pPr>
      <w:r>
        <w:rPr>
          <w:rFonts w:hint="cs"/>
          <w:sz w:val="32"/>
          <w:szCs w:val="32"/>
          <w:rtl/>
          <w:lang w:bidi="ar-DZ"/>
        </w:rPr>
        <w:t>المراحل المعتمدة → تحديد الصفوف → حساب الطاقة → تعيين الموارد → الرفع للمكتب → التحديث الإحصائي</w:t>
      </w:r>
    </w:p>
    <w:p w14:paraId="57ACDB66" w14:textId="77777777" w:rsidR="00B44882" w:rsidRDefault="00B44882">
      <w:pPr>
        <w:rPr>
          <w:sz w:val="32"/>
          <w:szCs w:val="32"/>
          <w:rtl/>
          <w:lang w:bidi="ar-DZ"/>
        </w:rPr>
      </w:pPr>
    </w:p>
    <w:p w14:paraId="1D69CEE5" w14:textId="77777777" w:rsidR="00B44882" w:rsidRDefault="00B44882">
      <w:pPr>
        <w:rPr>
          <w:sz w:val="32"/>
          <w:szCs w:val="32"/>
          <w:rtl/>
          <w:lang w:bidi="ar-DZ"/>
        </w:rPr>
      </w:pPr>
    </w:p>
    <w:p w14:paraId="7F32DDD0" w14:textId="77777777" w:rsidR="00B44882" w:rsidRDefault="00000000">
      <w:pPr>
        <w:jc w:val="center"/>
        <w:rPr>
          <w:sz w:val="32"/>
          <w:szCs w:val="32"/>
          <w:rtl/>
          <w:lang w:bidi="ar-DZ"/>
        </w:rPr>
      </w:pPr>
      <w:r>
        <w:rPr>
          <w:rFonts w:hint="cs"/>
          <w:sz w:val="32"/>
          <w:szCs w:val="32"/>
          <w:highlight w:val="yellow"/>
          <w:rtl/>
          <w:lang w:bidi="ar-DZ"/>
        </w:rPr>
        <w:t>تحليل العمليات للفئة الثالثة:</w:t>
      </w:r>
    </w:p>
    <w:p w14:paraId="5D745E5C" w14:textId="77777777" w:rsidR="00B44882" w:rsidRDefault="00000000">
      <w:pPr>
        <w:rPr>
          <w:i/>
          <w:iCs/>
          <w:sz w:val="32"/>
          <w:szCs w:val="32"/>
          <w:u w:val="single"/>
          <w:rtl/>
          <w:lang w:bidi="ar-DZ"/>
        </w:rPr>
      </w:pPr>
      <w:r>
        <w:rPr>
          <w:rFonts w:hint="cs"/>
          <w:i/>
          <w:iCs/>
          <w:sz w:val="32"/>
          <w:szCs w:val="32"/>
          <w:u w:val="single"/>
          <w:rtl/>
          <w:lang w:bidi="ar-DZ"/>
        </w:rPr>
        <w:t xml:space="preserve"> العمليات القيادية والهيكل الإداري</w:t>
      </w:r>
    </w:p>
    <w:p w14:paraId="5454DB8B" w14:textId="77777777" w:rsidR="00B44882" w:rsidRDefault="00000000">
      <w:pPr>
        <w:rPr>
          <w:b/>
          <w:bCs/>
          <w:sz w:val="32"/>
          <w:szCs w:val="32"/>
          <w:rtl/>
          <w:lang w:bidi="ar-DZ"/>
        </w:rPr>
      </w:pPr>
      <w:r>
        <w:rPr>
          <w:rFonts w:hint="cs"/>
          <w:b/>
          <w:bCs/>
          <w:sz w:val="32"/>
          <w:szCs w:val="32"/>
          <w:rtl/>
          <w:lang w:bidi="ar-DZ"/>
        </w:rPr>
        <w:t>25. ترشيح القيادة المدرسية (مدير / وكيل / مساعدين)</w:t>
      </w:r>
    </w:p>
    <w:p w14:paraId="56774175" w14:textId="77777777" w:rsidR="00B44882" w:rsidRDefault="00000000">
      <w:pPr>
        <w:rPr>
          <w:sz w:val="32"/>
          <w:szCs w:val="32"/>
          <w:rtl/>
          <w:lang w:bidi="ar-DZ"/>
        </w:rPr>
      </w:pPr>
      <w:r>
        <w:rPr>
          <w:rFonts w:hint="cs"/>
          <w:sz w:val="32"/>
          <w:szCs w:val="32"/>
          <w:rtl/>
          <w:lang w:bidi="ar-DZ"/>
        </w:rPr>
        <w:t>السيناريو:</w:t>
      </w:r>
    </w:p>
    <w:p w14:paraId="3816F6CD" w14:textId="77777777" w:rsidR="00B44882" w:rsidRDefault="00000000">
      <w:pPr>
        <w:rPr>
          <w:sz w:val="32"/>
          <w:szCs w:val="32"/>
          <w:rtl/>
          <w:lang w:bidi="ar-DZ"/>
        </w:rPr>
      </w:pPr>
      <w:r>
        <w:rPr>
          <w:rFonts w:hint="cs"/>
          <w:sz w:val="32"/>
          <w:szCs w:val="32"/>
          <w:rtl/>
          <w:lang w:bidi="ar-DZ"/>
        </w:rPr>
        <w:t>1. حدوث شاغر في منصب قيادي بالمدرسة</w:t>
      </w:r>
    </w:p>
    <w:p w14:paraId="6406F362" w14:textId="77777777" w:rsidR="00B44882" w:rsidRDefault="00000000">
      <w:pPr>
        <w:rPr>
          <w:sz w:val="32"/>
          <w:szCs w:val="32"/>
          <w:rtl/>
          <w:lang w:bidi="ar-DZ"/>
        </w:rPr>
      </w:pPr>
      <w:r>
        <w:rPr>
          <w:rFonts w:hint="cs"/>
          <w:sz w:val="32"/>
          <w:szCs w:val="32"/>
          <w:rtl/>
          <w:lang w:bidi="ar-DZ"/>
        </w:rPr>
        <w:t>2. مدير المكتب يطلب ترشيحات للمنصب الشاغر</w:t>
      </w:r>
    </w:p>
    <w:p w14:paraId="79B3D96E" w14:textId="77777777" w:rsidR="00B44882" w:rsidRDefault="00000000">
      <w:pPr>
        <w:rPr>
          <w:sz w:val="32"/>
          <w:szCs w:val="32"/>
          <w:rtl/>
          <w:lang w:bidi="ar-DZ"/>
        </w:rPr>
      </w:pPr>
      <w:r>
        <w:rPr>
          <w:rFonts w:hint="cs"/>
          <w:sz w:val="32"/>
          <w:szCs w:val="32"/>
          <w:rtl/>
          <w:lang w:bidi="ar-DZ"/>
        </w:rPr>
        <w:t>3. لجنة الترشيحات بالمدرسة تجتمع لتقييم المرشحين الداخليين</w:t>
      </w:r>
    </w:p>
    <w:p w14:paraId="03A94135" w14:textId="77777777" w:rsidR="00B44882" w:rsidRDefault="00000000">
      <w:pPr>
        <w:rPr>
          <w:sz w:val="32"/>
          <w:szCs w:val="32"/>
          <w:rtl/>
          <w:lang w:bidi="ar-DZ"/>
        </w:rPr>
      </w:pPr>
      <w:r>
        <w:rPr>
          <w:rFonts w:hint="cs"/>
          <w:sz w:val="32"/>
          <w:szCs w:val="32"/>
          <w:rtl/>
          <w:lang w:bidi="ar-DZ"/>
        </w:rPr>
        <w:t>4. تعبئة نموذج الترشيح الإلكتروني لكل مرشح</w:t>
      </w:r>
    </w:p>
    <w:p w14:paraId="0F3745A1" w14:textId="77777777" w:rsidR="00B44882" w:rsidRDefault="00000000">
      <w:pPr>
        <w:rPr>
          <w:sz w:val="32"/>
          <w:szCs w:val="32"/>
          <w:rtl/>
          <w:lang w:bidi="ar-DZ"/>
        </w:rPr>
      </w:pPr>
      <w:r>
        <w:rPr>
          <w:rFonts w:hint="cs"/>
          <w:sz w:val="32"/>
          <w:szCs w:val="32"/>
          <w:rtl/>
          <w:lang w:bidi="ar-DZ"/>
        </w:rPr>
        <w:lastRenderedPageBreak/>
        <w:t>5. إرفاق السيرة الذاتية والتقييمات السابقة</w:t>
      </w:r>
    </w:p>
    <w:p w14:paraId="5676EDE1" w14:textId="77777777" w:rsidR="00B44882" w:rsidRDefault="00000000">
      <w:pPr>
        <w:rPr>
          <w:sz w:val="32"/>
          <w:szCs w:val="32"/>
          <w:rtl/>
          <w:lang w:bidi="ar-DZ"/>
        </w:rPr>
      </w:pPr>
      <w:r>
        <w:rPr>
          <w:rFonts w:hint="cs"/>
          <w:sz w:val="32"/>
          <w:szCs w:val="32"/>
          <w:rtl/>
          <w:lang w:bidi="ar-DZ"/>
        </w:rPr>
        <w:t>6. رفع قائمة المرشحين للمكتب للاختيار النهائي</w:t>
      </w:r>
    </w:p>
    <w:p w14:paraId="2B90BA04" w14:textId="77777777" w:rsidR="00B44882" w:rsidRDefault="00B44882">
      <w:pPr>
        <w:rPr>
          <w:sz w:val="32"/>
          <w:szCs w:val="32"/>
          <w:rtl/>
          <w:lang w:bidi="ar-DZ"/>
        </w:rPr>
      </w:pPr>
    </w:p>
    <w:p w14:paraId="6A3CE6CB" w14:textId="77777777" w:rsidR="00B44882" w:rsidRDefault="00000000">
      <w:pPr>
        <w:rPr>
          <w:sz w:val="32"/>
          <w:szCs w:val="32"/>
          <w:rtl/>
          <w:lang w:bidi="ar-DZ"/>
        </w:rPr>
      </w:pPr>
      <w:r>
        <w:rPr>
          <w:rFonts w:hint="cs"/>
          <w:sz w:val="32"/>
          <w:szCs w:val="32"/>
          <w:rtl/>
          <w:lang w:bidi="ar-DZ"/>
        </w:rPr>
        <w:t>الجهة المنفذة:</w:t>
      </w:r>
    </w:p>
    <w:p w14:paraId="3D6EF48E" w14:textId="77777777" w:rsidR="00B44882" w:rsidRDefault="00000000">
      <w:pPr>
        <w:rPr>
          <w:sz w:val="32"/>
          <w:szCs w:val="32"/>
          <w:rtl/>
          <w:lang w:bidi="ar-DZ"/>
        </w:rPr>
      </w:pPr>
      <w:r>
        <w:rPr>
          <w:rFonts w:hint="cs"/>
          <w:sz w:val="32"/>
          <w:szCs w:val="32"/>
          <w:rtl/>
          <w:lang w:bidi="ar-DZ"/>
        </w:rPr>
        <w:t>· لجنة الترشيحات بالمدرسة</w:t>
      </w:r>
    </w:p>
    <w:p w14:paraId="64A8BA42" w14:textId="77777777" w:rsidR="00B44882" w:rsidRDefault="00B44882">
      <w:pPr>
        <w:rPr>
          <w:sz w:val="32"/>
          <w:szCs w:val="32"/>
          <w:rtl/>
          <w:lang w:bidi="ar-DZ"/>
        </w:rPr>
      </w:pPr>
    </w:p>
    <w:p w14:paraId="37FE6B8A" w14:textId="77777777" w:rsidR="00B44882" w:rsidRDefault="00000000">
      <w:pPr>
        <w:rPr>
          <w:sz w:val="32"/>
          <w:szCs w:val="32"/>
          <w:rtl/>
          <w:lang w:bidi="ar-DZ"/>
        </w:rPr>
      </w:pPr>
      <w:r>
        <w:rPr>
          <w:rFonts w:hint="cs"/>
          <w:sz w:val="32"/>
          <w:szCs w:val="32"/>
          <w:rtl/>
          <w:lang w:bidi="ar-DZ"/>
        </w:rPr>
        <w:t>المسؤول عن العملية:</w:t>
      </w:r>
    </w:p>
    <w:p w14:paraId="367066BF" w14:textId="77777777" w:rsidR="00B44882" w:rsidRDefault="00000000">
      <w:pPr>
        <w:rPr>
          <w:sz w:val="32"/>
          <w:szCs w:val="32"/>
          <w:rtl/>
          <w:lang w:bidi="ar-DZ"/>
        </w:rPr>
      </w:pPr>
      <w:r>
        <w:rPr>
          <w:rFonts w:hint="cs"/>
          <w:sz w:val="32"/>
          <w:szCs w:val="32"/>
          <w:rtl/>
          <w:lang w:bidi="ar-DZ"/>
        </w:rPr>
        <w:t>· رئيس لجنة الترشيحات (غالباً مدير المدرسة الحالي أو وكيله)</w:t>
      </w:r>
    </w:p>
    <w:p w14:paraId="11229085" w14:textId="77777777" w:rsidR="00B44882" w:rsidRDefault="00B44882">
      <w:pPr>
        <w:rPr>
          <w:sz w:val="32"/>
          <w:szCs w:val="32"/>
          <w:rtl/>
          <w:lang w:bidi="ar-DZ"/>
        </w:rPr>
      </w:pPr>
    </w:p>
    <w:p w14:paraId="760EFDB4" w14:textId="77777777" w:rsidR="00B44882" w:rsidRDefault="00000000">
      <w:pPr>
        <w:rPr>
          <w:sz w:val="32"/>
          <w:szCs w:val="32"/>
          <w:rtl/>
          <w:lang w:bidi="ar-DZ"/>
        </w:rPr>
      </w:pPr>
      <w:r>
        <w:rPr>
          <w:rFonts w:hint="cs"/>
          <w:sz w:val="32"/>
          <w:szCs w:val="32"/>
          <w:rtl/>
          <w:lang w:bidi="ar-DZ"/>
        </w:rPr>
        <w:t>جزء النظام المستخدم:</w:t>
      </w:r>
    </w:p>
    <w:p w14:paraId="3827D5DB" w14:textId="77777777" w:rsidR="00B44882" w:rsidRDefault="00000000">
      <w:pPr>
        <w:rPr>
          <w:sz w:val="32"/>
          <w:szCs w:val="32"/>
          <w:rtl/>
          <w:lang w:bidi="ar-DZ"/>
        </w:rPr>
      </w:pPr>
      <w:r>
        <w:rPr>
          <w:rFonts w:hint="cs"/>
          <w:sz w:val="32"/>
          <w:szCs w:val="32"/>
          <w:rtl/>
          <w:lang w:bidi="ar-DZ"/>
        </w:rPr>
        <w:t>· وحدة إدارة الترشيحات (Nomination Management Module)</w:t>
      </w:r>
    </w:p>
    <w:p w14:paraId="6B4408F3" w14:textId="77777777" w:rsidR="00B44882" w:rsidRDefault="00000000">
      <w:pPr>
        <w:rPr>
          <w:sz w:val="32"/>
          <w:szCs w:val="32"/>
          <w:rtl/>
          <w:lang w:bidi="ar-DZ"/>
        </w:rPr>
      </w:pPr>
      <w:r>
        <w:rPr>
          <w:rFonts w:hint="cs"/>
          <w:sz w:val="32"/>
          <w:szCs w:val="32"/>
          <w:rtl/>
          <w:lang w:bidi="ar-DZ"/>
        </w:rPr>
        <w:t>· شاشة: "ترشيح القيادات المدرسية"</w:t>
      </w:r>
    </w:p>
    <w:p w14:paraId="2C183CAD" w14:textId="77777777" w:rsidR="00B44882" w:rsidRDefault="00000000">
      <w:pPr>
        <w:rPr>
          <w:sz w:val="32"/>
          <w:szCs w:val="32"/>
          <w:rtl/>
          <w:lang w:bidi="ar-DZ"/>
        </w:rPr>
      </w:pPr>
      <w:r>
        <w:rPr>
          <w:rFonts w:hint="cs"/>
          <w:sz w:val="32"/>
          <w:szCs w:val="32"/>
          <w:rtl/>
          <w:lang w:bidi="ar-DZ"/>
        </w:rPr>
        <w:t>· قاعدة بيانات: جدول Leadership_Nominations</w:t>
      </w:r>
    </w:p>
    <w:p w14:paraId="38DC8FFD" w14:textId="77777777" w:rsidR="00B44882" w:rsidRDefault="00B44882">
      <w:pPr>
        <w:rPr>
          <w:sz w:val="32"/>
          <w:szCs w:val="32"/>
          <w:rtl/>
          <w:lang w:bidi="ar-DZ"/>
        </w:rPr>
      </w:pPr>
    </w:p>
    <w:p w14:paraId="008CC045" w14:textId="77777777" w:rsidR="00B44882" w:rsidRDefault="00000000">
      <w:pPr>
        <w:rPr>
          <w:sz w:val="32"/>
          <w:szCs w:val="32"/>
          <w:rtl/>
          <w:lang w:bidi="ar-DZ"/>
        </w:rPr>
      </w:pPr>
      <w:r>
        <w:rPr>
          <w:rFonts w:hint="cs"/>
          <w:sz w:val="32"/>
          <w:szCs w:val="32"/>
          <w:rtl/>
          <w:lang w:bidi="ar-DZ"/>
        </w:rPr>
        <w:t>نقاط الربط:</w:t>
      </w:r>
    </w:p>
    <w:p w14:paraId="32B8C500" w14:textId="77777777" w:rsidR="00B44882" w:rsidRDefault="00000000">
      <w:pPr>
        <w:rPr>
          <w:sz w:val="32"/>
          <w:szCs w:val="32"/>
          <w:rtl/>
          <w:lang w:bidi="ar-DZ"/>
        </w:rPr>
      </w:pPr>
      <w:r>
        <w:rPr>
          <w:rFonts w:hint="cs"/>
          <w:sz w:val="32"/>
          <w:szCs w:val="32"/>
          <w:rtl/>
          <w:lang w:bidi="ar-DZ"/>
        </w:rPr>
        <w:t>· مع جدول الموظفين (Employees) - مستقبلاً</w:t>
      </w:r>
    </w:p>
    <w:p w14:paraId="756A51BC" w14:textId="77777777" w:rsidR="00B44882" w:rsidRDefault="00000000">
      <w:pPr>
        <w:rPr>
          <w:sz w:val="32"/>
          <w:szCs w:val="32"/>
          <w:rtl/>
          <w:lang w:bidi="ar-DZ"/>
        </w:rPr>
      </w:pPr>
      <w:r>
        <w:rPr>
          <w:rFonts w:hint="cs"/>
          <w:sz w:val="32"/>
          <w:szCs w:val="32"/>
          <w:rtl/>
          <w:lang w:bidi="ar-DZ"/>
        </w:rPr>
        <w:t>· مع جدول المؤهلات (Qualifications) - مستقبلاً</w:t>
      </w:r>
    </w:p>
    <w:p w14:paraId="0ACEA29B" w14:textId="77777777" w:rsidR="00B44882" w:rsidRDefault="00B44882">
      <w:pPr>
        <w:rPr>
          <w:sz w:val="32"/>
          <w:szCs w:val="32"/>
          <w:rtl/>
          <w:lang w:bidi="ar-DZ"/>
        </w:rPr>
      </w:pPr>
    </w:p>
    <w:p w14:paraId="3440D592" w14:textId="77777777" w:rsidR="00B44882" w:rsidRDefault="00000000">
      <w:pPr>
        <w:rPr>
          <w:b/>
          <w:bCs/>
          <w:sz w:val="32"/>
          <w:szCs w:val="32"/>
          <w:rtl/>
          <w:lang w:bidi="ar-DZ"/>
        </w:rPr>
      </w:pPr>
      <w:r>
        <w:rPr>
          <w:rFonts w:hint="cs"/>
          <w:b/>
          <w:bCs/>
          <w:sz w:val="32"/>
          <w:szCs w:val="32"/>
          <w:rtl/>
          <w:lang w:bidi="ar-DZ"/>
        </w:rPr>
        <w:t>26. اعتماد القيادة المدرسية رسمياً من المكتب</w:t>
      </w:r>
    </w:p>
    <w:p w14:paraId="364E23E5" w14:textId="77777777" w:rsidR="00B44882" w:rsidRDefault="00000000">
      <w:pPr>
        <w:rPr>
          <w:sz w:val="32"/>
          <w:szCs w:val="32"/>
          <w:rtl/>
          <w:lang w:bidi="ar-DZ"/>
        </w:rPr>
      </w:pPr>
      <w:r>
        <w:rPr>
          <w:rFonts w:hint="cs"/>
          <w:sz w:val="32"/>
          <w:szCs w:val="32"/>
          <w:rtl/>
          <w:lang w:bidi="ar-DZ"/>
        </w:rPr>
        <w:t>السيناريو:</w:t>
      </w:r>
    </w:p>
    <w:p w14:paraId="6EC3EA92" w14:textId="77777777" w:rsidR="00B44882" w:rsidRDefault="00000000">
      <w:pPr>
        <w:rPr>
          <w:sz w:val="32"/>
          <w:szCs w:val="32"/>
          <w:rtl/>
          <w:lang w:bidi="ar-DZ"/>
        </w:rPr>
      </w:pPr>
      <w:r>
        <w:rPr>
          <w:rFonts w:hint="cs"/>
          <w:sz w:val="32"/>
          <w:szCs w:val="32"/>
          <w:rtl/>
          <w:lang w:bidi="ar-DZ"/>
        </w:rPr>
        <w:t>1. استلام قائمة المرشحين من المدرسة</w:t>
      </w:r>
    </w:p>
    <w:p w14:paraId="6D0ACFD5" w14:textId="77777777" w:rsidR="00B44882" w:rsidRDefault="00000000">
      <w:pPr>
        <w:rPr>
          <w:sz w:val="32"/>
          <w:szCs w:val="32"/>
          <w:rtl/>
          <w:lang w:bidi="ar-DZ"/>
        </w:rPr>
      </w:pPr>
      <w:r>
        <w:rPr>
          <w:rFonts w:hint="cs"/>
          <w:sz w:val="32"/>
          <w:szCs w:val="32"/>
          <w:rtl/>
          <w:lang w:bidi="ar-DZ"/>
        </w:rPr>
        <w:t>2. لجنة الاختيار بالمكتب تدرس الترشيحات</w:t>
      </w:r>
    </w:p>
    <w:p w14:paraId="52D414B1" w14:textId="77777777" w:rsidR="00B44882" w:rsidRDefault="00000000">
      <w:pPr>
        <w:rPr>
          <w:sz w:val="32"/>
          <w:szCs w:val="32"/>
          <w:rtl/>
          <w:lang w:bidi="ar-DZ"/>
        </w:rPr>
      </w:pPr>
      <w:r>
        <w:rPr>
          <w:rFonts w:hint="cs"/>
          <w:sz w:val="32"/>
          <w:szCs w:val="32"/>
          <w:rtl/>
          <w:lang w:bidi="ar-DZ"/>
        </w:rPr>
        <w:lastRenderedPageBreak/>
        <w:t>3. إجراء المقابلات والاختبارات للمرشحين</w:t>
      </w:r>
    </w:p>
    <w:p w14:paraId="2D2A9CF3" w14:textId="77777777" w:rsidR="00B44882" w:rsidRDefault="00000000">
      <w:pPr>
        <w:rPr>
          <w:sz w:val="32"/>
          <w:szCs w:val="32"/>
          <w:rtl/>
          <w:lang w:bidi="ar-DZ"/>
        </w:rPr>
      </w:pPr>
      <w:r>
        <w:rPr>
          <w:rFonts w:hint="cs"/>
          <w:sz w:val="32"/>
          <w:szCs w:val="32"/>
          <w:rtl/>
          <w:lang w:bidi="ar-DZ"/>
        </w:rPr>
        <w:t>4. اتخاذ القرار النهائي وتعيين القائد</w:t>
      </w:r>
    </w:p>
    <w:p w14:paraId="56D3D72A" w14:textId="77777777" w:rsidR="00B44882" w:rsidRDefault="00000000">
      <w:pPr>
        <w:rPr>
          <w:sz w:val="32"/>
          <w:szCs w:val="32"/>
          <w:rtl/>
          <w:lang w:bidi="ar-DZ"/>
        </w:rPr>
      </w:pPr>
      <w:r>
        <w:rPr>
          <w:rFonts w:hint="cs"/>
          <w:sz w:val="32"/>
          <w:szCs w:val="32"/>
          <w:rtl/>
          <w:lang w:bidi="ar-DZ"/>
        </w:rPr>
        <w:t>5. إصدار قرار التعيين الرسمي</w:t>
      </w:r>
    </w:p>
    <w:p w14:paraId="17F24BA3" w14:textId="77777777" w:rsidR="00B44882" w:rsidRDefault="00000000">
      <w:pPr>
        <w:rPr>
          <w:sz w:val="32"/>
          <w:szCs w:val="32"/>
          <w:rtl/>
          <w:lang w:bidi="ar-DZ"/>
        </w:rPr>
      </w:pPr>
      <w:r>
        <w:rPr>
          <w:rFonts w:hint="cs"/>
          <w:sz w:val="32"/>
          <w:szCs w:val="32"/>
          <w:rtl/>
          <w:lang w:bidi="ar-DZ"/>
        </w:rPr>
        <w:t>6. إدخال القرار في النظام وتفعيل صلاحيات القائد الجديد</w:t>
      </w:r>
    </w:p>
    <w:p w14:paraId="454C7CD6" w14:textId="77777777" w:rsidR="00B44882" w:rsidRDefault="00B44882">
      <w:pPr>
        <w:rPr>
          <w:sz w:val="32"/>
          <w:szCs w:val="32"/>
          <w:rtl/>
          <w:lang w:bidi="ar-DZ"/>
        </w:rPr>
      </w:pPr>
    </w:p>
    <w:p w14:paraId="225E08AB" w14:textId="77777777" w:rsidR="00B44882" w:rsidRDefault="00000000">
      <w:pPr>
        <w:rPr>
          <w:sz w:val="32"/>
          <w:szCs w:val="32"/>
          <w:rtl/>
          <w:lang w:bidi="ar-DZ"/>
        </w:rPr>
      </w:pPr>
      <w:r>
        <w:rPr>
          <w:rFonts w:hint="cs"/>
          <w:sz w:val="32"/>
          <w:szCs w:val="32"/>
          <w:rtl/>
          <w:lang w:bidi="ar-DZ"/>
        </w:rPr>
        <w:t>الجهة المنفذة:</w:t>
      </w:r>
    </w:p>
    <w:p w14:paraId="0C7F4351" w14:textId="77777777" w:rsidR="00B44882" w:rsidRDefault="00000000">
      <w:pPr>
        <w:rPr>
          <w:sz w:val="32"/>
          <w:szCs w:val="32"/>
          <w:rtl/>
          <w:lang w:bidi="ar-DZ"/>
        </w:rPr>
      </w:pPr>
      <w:r>
        <w:rPr>
          <w:rFonts w:hint="cs"/>
          <w:sz w:val="32"/>
          <w:szCs w:val="32"/>
          <w:rtl/>
          <w:lang w:bidi="ar-DZ"/>
        </w:rPr>
        <w:t>· لجنة شؤون القيادات بمكتب التربية</w:t>
      </w:r>
    </w:p>
    <w:p w14:paraId="094640F0" w14:textId="77777777" w:rsidR="00B44882" w:rsidRDefault="00B44882">
      <w:pPr>
        <w:rPr>
          <w:sz w:val="32"/>
          <w:szCs w:val="32"/>
          <w:rtl/>
          <w:lang w:bidi="ar-DZ"/>
        </w:rPr>
      </w:pPr>
    </w:p>
    <w:p w14:paraId="6735E7BD" w14:textId="77777777" w:rsidR="00B44882" w:rsidRDefault="00000000">
      <w:pPr>
        <w:rPr>
          <w:sz w:val="32"/>
          <w:szCs w:val="32"/>
          <w:rtl/>
          <w:lang w:bidi="ar-DZ"/>
        </w:rPr>
      </w:pPr>
      <w:r>
        <w:rPr>
          <w:rFonts w:hint="cs"/>
          <w:sz w:val="32"/>
          <w:szCs w:val="32"/>
          <w:rtl/>
          <w:lang w:bidi="ar-DZ"/>
        </w:rPr>
        <w:t>المسؤول عن العملية:</w:t>
      </w:r>
    </w:p>
    <w:p w14:paraId="1A08327A" w14:textId="77777777" w:rsidR="00B44882" w:rsidRDefault="00000000">
      <w:pPr>
        <w:rPr>
          <w:sz w:val="32"/>
          <w:szCs w:val="32"/>
          <w:rtl/>
          <w:lang w:bidi="ar-DZ"/>
        </w:rPr>
      </w:pPr>
      <w:r>
        <w:rPr>
          <w:rFonts w:hint="cs"/>
          <w:sz w:val="32"/>
          <w:szCs w:val="32"/>
          <w:rtl/>
          <w:lang w:bidi="ar-DZ"/>
        </w:rPr>
        <w:t>· رئيس لجنة شؤون القيادات بالمكتب</w:t>
      </w:r>
    </w:p>
    <w:p w14:paraId="47852C9D" w14:textId="77777777" w:rsidR="00B44882" w:rsidRDefault="00B44882">
      <w:pPr>
        <w:rPr>
          <w:sz w:val="32"/>
          <w:szCs w:val="32"/>
          <w:rtl/>
          <w:lang w:bidi="ar-DZ"/>
        </w:rPr>
      </w:pPr>
    </w:p>
    <w:p w14:paraId="5B0D6903" w14:textId="77777777" w:rsidR="00B44882" w:rsidRDefault="00000000">
      <w:pPr>
        <w:rPr>
          <w:sz w:val="32"/>
          <w:szCs w:val="32"/>
          <w:rtl/>
          <w:lang w:bidi="ar-DZ"/>
        </w:rPr>
      </w:pPr>
      <w:r>
        <w:rPr>
          <w:rFonts w:hint="cs"/>
          <w:sz w:val="32"/>
          <w:szCs w:val="32"/>
          <w:rtl/>
          <w:lang w:bidi="ar-DZ"/>
        </w:rPr>
        <w:t>جزء النظام المستخدم:</w:t>
      </w:r>
    </w:p>
    <w:p w14:paraId="2C827A19" w14:textId="77777777" w:rsidR="00B44882" w:rsidRDefault="00000000">
      <w:pPr>
        <w:rPr>
          <w:sz w:val="32"/>
          <w:szCs w:val="32"/>
          <w:rtl/>
          <w:lang w:bidi="ar-DZ"/>
        </w:rPr>
      </w:pPr>
      <w:r>
        <w:rPr>
          <w:rFonts w:hint="cs"/>
          <w:sz w:val="32"/>
          <w:szCs w:val="32"/>
          <w:rtl/>
          <w:lang w:bidi="ar-DZ"/>
        </w:rPr>
        <w:t>· وحدة اعتماد القيادات (Leadership Approval Module)</w:t>
      </w:r>
    </w:p>
    <w:p w14:paraId="2492DB0A" w14:textId="77777777" w:rsidR="00B44882" w:rsidRDefault="00000000">
      <w:pPr>
        <w:rPr>
          <w:sz w:val="32"/>
          <w:szCs w:val="32"/>
          <w:rtl/>
          <w:lang w:bidi="ar-DZ"/>
        </w:rPr>
      </w:pPr>
      <w:r>
        <w:rPr>
          <w:rFonts w:hint="cs"/>
          <w:sz w:val="32"/>
          <w:szCs w:val="32"/>
          <w:rtl/>
          <w:lang w:bidi="ar-DZ"/>
        </w:rPr>
        <w:t>· شاشة: "اعتماد القيادات المدرسية"</w:t>
      </w:r>
    </w:p>
    <w:p w14:paraId="30E9CCD3" w14:textId="77777777" w:rsidR="00B44882" w:rsidRDefault="00000000">
      <w:pPr>
        <w:rPr>
          <w:sz w:val="32"/>
          <w:szCs w:val="32"/>
          <w:rtl/>
          <w:lang w:bidi="ar-DZ"/>
        </w:rPr>
      </w:pPr>
      <w:r>
        <w:rPr>
          <w:rFonts w:hint="cs"/>
          <w:sz w:val="32"/>
          <w:szCs w:val="32"/>
          <w:rtl/>
          <w:lang w:bidi="ar-DZ"/>
        </w:rPr>
        <w:t>· قاعدة بيانات: جدول Leadership_Appointments</w:t>
      </w:r>
    </w:p>
    <w:p w14:paraId="14638B5A" w14:textId="77777777" w:rsidR="00B44882" w:rsidRDefault="00B44882">
      <w:pPr>
        <w:rPr>
          <w:sz w:val="32"/>
          <w:szCs w:val="32"/>
          <w:rtl/>
          <w:lang w:bidi="ar-DZ"/>
        </w:rPr>
      </w:pPr>
    </w:p>
    <w:p w14:paraId="49E5C739" w14:textId="77777777" w:rsidR="00B44882" w:rsidRDefault="00000000">
      <w:pPr>
        <w:rPr>
          <w:b/>
          <w:bCs/>
          <w:sz w:val="32"/>
          <w:szCs w:val="32"/>
          <w:rtl/>
          <w:lang w:bidi="ar-DZ"/>
        </w:rPr>
      </w:pPr>
      <w:r>
        <w:rPr>
          <w:rFonts w:hint="cs"/>
          <w:b/>
          <w:bCs/>
          <w:sz w:val="32"/>
          <w:szCs w:val="32"/>
          <w:rtl/>
          <w:lang w:bidi="ar-DZ"/>
        </w:rPr>
        <w:t>27. ربط قائد مدرسي بالمدرسة (تعيين فعلي)</w:t>
      </w:r>
    </w:p>
    <w:p w14:paraId="0F18B325" w14:textId="77777777" w:rsidR="00B44882" w:rsidRDefault="00000000">
      <w:pPr>
        <w:rPr>
          <w:sz w:val="32"/>
          <w:szCs w:val="32"/>
          <w:rtl/>
          <w:lang w:bidi="ar-DZ"/>
        </w:rPr>
      </w:pPr>
      <w:r>
        <w:rPr>
          <w:rFonts w:hint="cs"/>
          <w:sz w:val="32"/>
          <w:szCs w:val="32"/>
          <w:rtl/>
          <w:lang w:bidi="ar-DZ"/>
        </w:rPr>
        <w:t>السيناريو:</w:t>
      </w:r>
    </w:p>
    <w:p w14:paraId="419D5953" w14:textId="77777777" w:rsidR="00B44882" w:rsidRDefault="00000000">
      <w:pPr>
        <w:rPr>
          <w:sz w:val="32"/>
          <w:szCs w:val="32"/>
          <w:rtl/>
          <w:lang w:bidi="ar-DZ"/>
        </w:rPr>
      </w:pPr>
      <w:r>
        <w:rPr>
          <w:rFonts w:hint="cs"/>
          <w:sz w:val="32"/>
          <w:szCs w:val="32"/>
          <w:rtl/>
          <w:lang w:bidi="ar-DZ"/>
        </w:rPr>
        <w:t>1. بعد صدور قرار التعيين</w:t>
      </w:r>
    </w:p>
    <w:p w14:paraId="4C78988C" w14:textId="77777777" w:rsidR="00B44882" w:rsidRDefault="00000000">
      <w:pPr>
        <w:rPr>
          <w:sz w:val="32"/>
          <w:szCs w:val="32"/>
          <w:rtl/>
          <w:lang w:bidi="ar-DZ"/>
        </w:rPr>
      </w:pPr>
      <w:r>
        <w:rPr>
          <w:rFonts w:hint="cs"/>
          <w:sz w:val="32"/>
          <w:szCs w:val="32"/>
          <w:rtl/>
          <w:lang w:bidi="ar-DZ"/>
        </w:rPr>
        <w:t>2. إدخال بيانات القائد في سجل المدرسة</w:t>
      </w:r>
    </w:p>
    <w:p w14:paraId="49811311" w14:textId="77777777" w:rsidR="00B44882" w:rsidRDefault="00000000">
      <w:pPr>
        <w:rPr>
          <w:sz w:val="32"/>
          <w:szCs w:val="32"/>
          <w:rtl/>
          <w:lang w:bidi="ar-DZ"/>
        </w:rPr>
      </w:pPr>
      <w:r>
        <w:rPr>
          <w:rFonts w:hint="cs"/>
          <w:sz w:val="32"/>
          <w:szCs w:val="32"/>
          <w:rtl/>
          <w:lang w:bidi="ar-DZ"/>
        </w:rPr>
        <w:t>3. تعيين تاريخ بداية الخدمة</w:t>
      </w:r>
    </w:p>
    <w:p w14:paraId="77C555B4" w14:textId="77777777" w:rsidR="00B44882" w:rsidRDefault="00000000">
      <w:pPr>
        <w:rPr>
          <w:sz w:val="32"/>
          <w:szCs w:val="32"/>
          <w:rtl/>
          <w:lang w:bidi="ar-DZ"/>
        </w:rPr>
      </w:pPr>
      <w:r>
        <w:rPr>
          <w:rFonts w:hint="cs"/>
          <w:sz w:val="32"/>
          <w:szCs w:val="32"/>
          <w:rtl/>
          <w:lang w:bidi="ar-DZ"/>
        </w:rPr>
        <w:t>4. تفعيل الحساب الإلكتروني للقائد</w:t>
      </w:r>
    </w:p>
    <w:p w14:paraId="6875D51F" w14:textId="77777777" w:rsidR="00B44882" w:rsidRDefault="00000000">
      <w:pPr>
        <w:rPr>
          <w:sz w:val="32"/>
          <w:szCs w:val="32"/>
          <w:rtl/>
          <w:lang w:bidi="ar-DZ"/>
        </w:rPr>
      </w:pPr>
      <w:r>
        <w:rPr>
          <w:rFonts w:hint="cs"/>
          <w:sz w:val="32"/>
          <w:szCs w:val="32"/>
          <w:rtl/>
          <w:lang w:bidi="ar-DZ"/>
        </w:rPr>
        <w:lastRenderedPageBreak/>
        <w:t>5. منح الصلاحيات النظامية المناسبة للمنصب</w:t>
      </w:r>
    </w:p>
    <w:p w14:paraId="0B7DF47C" w14:textId="77777777" w:rsidR="00B44882" w:rsidRDefault="00000000">
      <w:pPr>
        <w:rPr>
          <w:sz w:val="32"/>
          <w:szCs w:val="32"/>
          <w:rtl/>
          <w:lang w:bidi="ar-DZ"/>
        </w:rPr>
      </w:pPr>
      <w:r>
        <w:rPr>
          <w:rFonts w:hint="cs"/>
          <w:sz w:val="32"/>
          <w:szCs w:val="32"/>
          <w:rtl/>
          <w:lang w:bidi="ar-DZ"/>
        </w:rPr>
        <w:t>6. إرسال إشعار الترحيب والإرشاد للقائد الجديد</w:t>
      </w:r>
    </w:p>
    <w:p w14:paraId="7A18F3F0" w14:textId="77777777" w:rsidR="00B44882" w:rsidRDefault="00B44882">
      <w:pPr>
        <w:rPr>
          <w:sz w:val="32"/>
          <w:szCs w:val="32"/>
          <w:rtl/>
          <w:lang w:bidi="ar-DZ"/>
        </w:rPr>
      </w:pPr>
    </w:p>
    <w:p w14:paraId="2A53358D" w14:textId="77777777" w:rsidR="00B44882" w:rsidRDefault="00000000">
      <w:pPr>
        <w:rPr>
          <w:sz w:val="32"/>
          <w:szCs w:val="32"/>
          <w:rtl/>
          <w:lang w:bidi="ar-DZ"/>
        </w:rPr>
      </w:pPr>
      <w:r>
        <w:rPr>
          <w:rFonts w:hint="cs"/>
          <w:sz w:val="32"/>
          <w:szCs w:val="32"/>
          <w:rtl/>
          <w:lang w:bidi="ar-DZ"/>
        </w:rPr>
        <w:t>الجهة المنفذة:</w:t>
      </w:r>
    </w:p>
    <w:p w14:paraId="553A2356" w14:textId="77777777" w:rsidR="00B44882" w:rsidRDefault="00000000">
      <w:pPr>
        <w:rPr>
          <w:sz w:val="32"/>
          <w:szCs w:val="32"/>
          <w:rtl/>
          <w:lang w:bidi="ar-DZ"/>
        </w:rPr>
      </w:pPr>
      <w:r>
        <w:rPr>
          <w:rFonts w:hint="cs"/>
          <w:sz w:val="32"/>
          <w:szCs w:val="32"/>
          <w:rtl/>
          <w:lang w:bidi="ar-DZ"/>
        </w:rPr>
        <w:t>· قسم الموارد البشرية بالمكتب</w:t>
      </w:r>
    </w:p>
    <w:p w14:paraId="326A6E2A" w14:textId="77777777" w:rsidR="00B44882" w:rsidRDefault="00B44882">
      <w:pPr>
        <w:rPr>
          <w:sz w:val="32"/>
          <w:szCs w:val="32"/>
          <w:rtl/>
          <w:lang w:bidi="ar-DZ"/>
        </w:rPr>
      </w:pPr>
    </w:p>
    <w:p w14:paraId="38110585" w14:textId="77777777" w:rsidR="00B44882" w:rsidRDefault="00000000">
      <w:pPr>
        <w:rPr>
          <w:sz w:val="32"/>
          <w:szCs w:val="32"/>
          <w:rtl/>
          <w:lang w:bidi="ar-DZ"/>
        </w:rPr>
      </w:pPr>
      <w:r>
        <w:rPr>
          <w:rFonts w:hint="cs"/>
          <w:sz w:val="32"/>
          <w:szCs w:val="32"/>
          <w:rtl/>
          <w:lang w:bidi="ar-DZ"/>
        </w:rPr>
        <w:t>المسؤول عن العملية:</w:t>
      </w:r>
    </w:p>
    <w:p w14:paraId="000D8501" w14:textId="77777777" w:rsidR="00B44882" w:rsidRDefault="00000000">
      <w:pPr>
        <w:rPr>
          <w:sz w:val="32"/>
          <w:szCs w:val="32"/>
          <w:rtl/>
          <w:lang w:bidi="ar-DZ"/>
        </w:rPr>
      </w:pPr>
      <w:r>
        <w:rPr>
          <w:rFonts w:hint="cs"/>
          <w:sz w:val="32"/>
          <w:szCs w:val="32"/>
          <w:rtl/>
          <w:lang w:bidi="ar-DZ"/>
        </w:rPr>
        <w:t>· مدير قسم الموارد البشرية</w:t>
      </w:r>
    </w:p>
    <w:p w14:paraId="21B427FE" w14:textId="77777777" w:rsidR="00B44882" w:rsidRDefault="00B44882">
      <w:pPr>
        <w:rPr>
          <w:sz w:val="32"/>
          <w:szCs w:val="32"/>
          <w:rtl/>
          <w:lang w:bidi="ar-DZ"/>
        </w:rPr>
      </w:pPr>
    </w:p>
    <w:p w14:paraId="176F10B2" w14:textId="77777777" w:rsidR="00B44882" w:rsidRDefault="00000000">
      <w:pPr>
        <w:rPr>
          <w:sz w:val="32"/>
          <w:szCs w:val="32"/>
          <w:rtl/>
          <w:lang w:bidi="ar-DZ"/>
        </w:rPr>
      </w:pPr>
      <w:r>
        <w:rPr>
          <w:rFonts w:hint="cs"/>
          <w:sz w:val="32"/>
          <w:szCs w:val="32"/>
          <w:rtl/>
          <w:lang w:bidi="ar-DZ"/>
        </w:rPr>
        <w:t>جزء النظام المستخدم:</w:t>
      </w:r>
    </w:p>
    <w:p w14:paraId="1AE0407A" w14:textId="77777777" w:rsidR="00B44882" w:rsidRDefault="00000000">
      <w:pPr>
        <w:rPr>
          <w:sz w:val="32"/>
          <w:szCs w:val="32"/>
          <w:rtl/>
          <w:lang w:bidi="ar-DZ"/>
        </w:rPr>
      </w:pPr>
      <w:r>
        <w:rPr>
          <w:rFonts w:hint="cs"/>
          <w:sz w:val="32"/>
          <w:szCs w:val="32"/>
          <w:rtl/>
          <w:lang w:bidi="ar-DZ"/>
        </w:rPr>
        <w:t>· وحدة إدارة التعيينات (Assignment Management Module)</w:t>
      </w:r>
    </w:p>
    <w:p w14:paraId="28164A8F" w14:textId="77777777" w:rsidR="00B44882" w:rsidRDefault="00000000">
      <w:pPr>
        <w:rPr>
          <w:sz w:val="32"/>
          <w:szCs w:val="32"/>
          <w:rtl/>
          <w:lang w:bidi="ar-DZ"/>
        </w:rPr>
      </w:pPr>
      <w:r>
        <w:rPr>
          <w:rFonts w:hint="cs"/>
          <w:sz w:val="32"/>
          <w:szCs w:val="32"/>
          <w:rtl/>
          <w:lang w:bidi="ar-DZ"/>
        </w:rPr>
        <w:t>· شاشة: "ربط القائد بالمدرسة"</w:t>
      </w:r>
    </w:p>
    <w:p w14:paraId="7A37194D" w14:textId="77777777" w:rsidR="00B44882" w:rsidRDefault="00000000">
      <w:pPr>
        <w:rPr>
          <w:sz w:val="32"/>
          <w:szCs w:val="32"/>
          <w:rtl/>
          <w:lang w:bidi="ar-DZ"/>
        </w:rPr>
      </w:pPr>
      <w:r>
        <w:rPr>
          <w:rFonts w:hint="cs"/>
          <w:sz w:val="32"/>
          <w:szCs w:val="32"/>
          <w:rtl/>
          <w:lang w:bidi="ar-DZ"/>
        </w:rPr>
        <w:t>· قاعدة بيانات: جدول Leader_School_Assignments</w:t>
      </w:r>
    </w:p>
    <w:p w14:paraId="2ED29882" w14:textId="77777777" w:rsidR="00B44882" w:rsidRDefault="00B44882">
      <w:pPr>
        <w:rPr>
          <w:sz w:val="32"/>
          <w:szCs w:val="32"/>
          <w:rtl/>
          <w:lang w:bidi="ar-DZ"/>
        </w:rPr>
      </w:pPr>
    </w:p>
    <w:p w14:paraId="60317EAD" w14:textId="77777777" w:rsidR="00B44882" w:rsidRDefault="00000000">
      <w:pPr>
        <w:rPr>
          <w:b/>
          <w:bCs/>
          <w:sz w:val="32"/>
          <w:szCs w:val="32"/>
          <w:rtl/>
          <w:lang w:bidi="ar-DZ"/>
        </w:rPr>
      </w:pPr>
      <w:r>
        <w:rPr>
          <w:rFonts w:hint="cs"/>
          <w:b/>
          <w:bCs/>
          <w:sz w:val="32"/>
          <w:szCs w:val="32"/>
          <w:rtl/>
          <w:lang w:bidi="ar-DZ"/>
        </w:rPr>
        <w:t>28. إنهاء ربط قائد مدرسي بالمدرسة (نقل، إحالة، استقالة)</w:t>
      </w:r>
    </w:p>
    <w:p w14:paraId="65D5AFAD" w14:textId="77777777" w:rsidR="00B44882" w:rsidRDefault="00000000">
      <w:pPr>
        <w:rPr>
          <w:sz w:val="32"/>
          <w:szCs w:val="32"/>
          <w:rtl/>
          <w:lang w:bidi="ar-DZ"/>
        </w:rPr>
      </w:pPr>
      <w:r>
        <w:rPr>
          <w:rFonts w:hint="cs"/>
          <w:sz w:val="32"/>
          <w:szCs w:val="32"/>
          <w:rtl/>
          <w:lang w:bidi="ar-DZ"/>
        </w:rPr>
        <w:t>السيناريو:</w:t>
      </w:r>
    </w:p>
    <w:p w14:paraId="51C17137" w14:textId="77777777" w:rsidR="00B44882" w:rsidRDefault="00000000">
      <w:pPr>
        <w:rPr>
          <w:sz w:val="32"/>
          <w:szCs w:val="32"/>
          <w:rtl/>
          <w:lang w:bidi="ar-DZ"/>
        </w:rPr>
      </w:pPr>
      <w:r>
        <w:rPr>
          <w:rFonts w:hint="cs"/>
          <w:sz w:val="32"/>
          <w:szCs w:val="32"/>
          <w:rtl/>
          <w:lang w:bidi="ar-DZ"/>
        </w:rPr>
        <w:t>1. صدور قرار بإنهاء خدمة القائد (نقل، إحالة، استقالة)</w:t>
      </w:r>
    </w:p>
    <w:p w14:paraId="05211E01" w14:textId="77777777" w:rsidR="00B44882" w:rsidRDefault="00000000">
      <w:pPr>
        <w:rPr>
          <w:sz w:val="32"/>
          <w:szCs w:val="32"/>
          <w:rtl/>
          <w:lang w:bidi="ar-DZ"/>
        </w:rPr>
      </w:pPr>
      <w:r>
        <w:rPr>
          <w:rFonts w:hint="cs"/>
          <w:sz w:val="32"/>
          <w:szCs w:val="32"/>
          <w:rtl/>
          <w:lang w:bidi="ar-DZ"/>
        </w:rPr>
        <w:t>2. إدخال تاريخ إنهاء الخدمة ونوعه</w:t>
      </w:r>
    </w:p>
    <w:p w14:paraId="6288C9BA" w14:textId="77777777" w:rsidR="00B44882" w:rsidRDefault="00000000">
      <w:pPr>
        <w:rPr>
          <w:sz w:val="32"/>
          <w:szCs w:val="32"/>
          <w:rtl/>
          <w:lang w:bidi="ar-DZ"/>
        </w:rPr>
      </w:pPr>
      <w:r>
        <w:rPr>
          <w:rFonts w:hint="cs"/>
          <w:sz w:val="32"/>
          <w:szCs w:val="32"/>
          <w:rtl/>
          <w:lang w:bidi="ar-DZ"/>
        </w:rPr>
        <w:t>3. تعطيل الحساب الإلكتروني للقائد</w:t>
      </w:r>
    </w:p>
    <w:p w14:paraId="34AFDBB5" w14:textId="77777777" w:rsidR="00B44882" w:rsidRDefault="00000000">
      <w:pPr>
        <w:rPr>
          <w:sz w:val="32"/>
          <w:szCs w:val="32"/>
          <w:rtl/>
          <w:lang w:bidi="ar-DZ"/>
        </w:rPr>
      </w:pPr>
      <w:r>
        <w:rPr>
          <w:rFonts w:hint="cs"/>
          <w:sz w:val="32"/>
          <w:szCs w:val="32"/>
          <w:rtl/>
          <w:lang w:bidi="ar-DZ"/>
        </w:rPr>
        <w:t>4. سحب الصلاحيات النظامية</w:t>
      </w:r>
    </w:p>
    <w:p w14:paraId="598C8140" w14:textId="77777777" w:rsidR="00B44882" w:rsidRDefault="00000000">
      <w:pPr>
        <w:rPr>
          <w:sz w:val="32"/>
          <w:szCs w:val="32"/>
          <w:rtl/>
          <w:lang w:bidi="ar-DZ"/>
        </w:rPr>
      </w:pPr>
      <w:r>
        <w:rPr>
          <w:rFonts w:hint="cs"/>
          <w:sz w:val="32"/>
          <w:szCs w:val="32"/>
          <w:rtl/>
          <w:lang w:bidi="ar-DZ"/>
        </w:rPr>
        <w:t>5. إجراء تسليم وتسلم إلكتروني للملفات</w:t>
      </w:r>
    </w:p>
    <w:p w14:paraId="7E474D90" w14:textId="77777777" w:rsidR="00B44882" w:rsidRDefault="00000000">
      <w:pPr>
        <w:rPr>
          <w:sz w:val="32"/>
          <w:szCs w:val="32"/>
          <w:rtl/>
          <w:lang w:bidi="ar-DZ"/>
        </w:rPr>
      </w:pPr>
      <w:r>
        <w:rPr>
          <w:rFonts w:hint="cs"/>
          <w:sz w:val="32"/>
          <w:szCs w:val="32"/>
          <w:rtl/>
          <w:lang w:bidi="ar-DZ"/>
        </w:rPr>
        <w:t>6. إشعار جميع الأطراف المعنية بالتغيير</w:t>
      </w:r>
    </w:p>
    <w:p w14:paraId="10777AF0" w14:textId="77777777" w:rsidR="00B44882" w:rsidRDefault="00B44882">
      <w:pPr>
        <w:rPr>
          <w:sz w:val="32"/>
          <w:szCs w:val="32"/>
          <w:rtl/>
          <w:lang w:bidi="ar-DZ"/>
        </w:rPr>
      </w:pPr>
    </w:p>
    <w:p w14:paraId="52B3F2C6" w14:textId="77777777" w:rsidR="00B44882" w:rsidRDefault="00000000">
      <w:pPr>
        <w:rPr>
          <w:sz w:val="32"/>
          <w:szCs w:val="32"/>
          <w:rtl/>
          <w:lang w:bidi="ar-DZ"/>
        </w:rPr>
      </w:pPr>
      <w:r>
        <w:rPr>
          <w:rFonts w:hint="cs"/>
          <w:sz w:val="32"/>
          <w:szCs w:val="32"/>
          <w:rtl/>
          <w:lang w:bidi="ar-DZ"/>
        </w:rPr>
        <w:t>الجهة المنفذة:</w:t>
      </w:r>
    </w:p>
    <w:p w14:paraId="5C756880" w14:textId="77777777" w:rsidR="00B44882" w:rsidRDefault="00000000">
      <w:pPr>
        <w:rPr>
          <w:sz w:val="32"/>
          <w:szCs w:val="32"/>
          <w:rtl/>
          <w:lang w:bidi="ar-DZ"/>
        </w:rPr>
      </w:pPr>
      <w:r>
        <w:rPr>
          <w:rFonts w:hint="cs"/>
          <w:sz w:val="32"/>
          <w:szCs w:val="32"/>
          <w:rtl/>
          <w:lang w:bidi="ar-DZ"/>
        </w:rPr>
        <w:t>· قسم الموارد البشرية بالمكتب</w:t>
      </w:r>
    </w:p>
    <w:p w14:paraId="1F36D6C9" w14:textId="77777777" w:rsidR="00B44882" w:rsidRDefault="00B44882">
      <w:pPr>
        <w:rPr>
          <w:sz w:val="32"/>
          <w:szCs w:val="32"/>
          <w:rtl/>
          <w:lang w:bidi="ar-DZ"/>
        </w:rPr>
      </w:pPr>
    </w:p>
    <w:p w14:paraId="15DAA028" w14:textId="77777777" w:rsidR="00B44882" w:rsidRDefault="00000000">
      <w:pPr>
        <w:rPr>
          <w:sz w:val="32"/>
          <w:szCs w:val="32"/>
          <w:rtl/>
          <w:lang w:bidi="ar-DZ"/>
        </w:rPr>
      </w:pPr>
      <w:r>
        <w:rPr>
          <w:rFonts w:hint="cs"/>
          <w:sz w:val="32"/>
          <w:szCs w:val="32"/>
          <w:rtl/>
          <w:lang w:bidi="ar-DZ"/>
        </w:rPr>
        <w:t>المسؤول عن العملية:</w:t>
      </w:r>
    </w:p>
    <w:p w14:paraId="7F3EEEC7" w14:textId="77777777" w:rsidR="00B44882" w:rsidRDefault="00000000">
      <w:pPr>
        <w:rPr>
          <w:sz w:val="32"/>
          <w:szCs w:val="32"/>
          <w:rtl/>
          <w:lang w:bidi="ar-DZ"/>
        </w:rPr>
      </w:pPr>
      <w:r>
        <w:rPr>
          <w:rFonts w:hint="cs"/>
          <w:sz w:val="32"/>
          <w:szCs w:val="32"/>
          <w:rtl/>
          <w:lang w:bidi="ar-DZ"/>
        </w:rPr>
        <w:t>· رئيس قسم شؤون الموظفين</w:t>
      </w:r>
    </w:p>
    <w:p w14:paraId="2C5B36BD" w14:textId="77777777" w:rsidR="00B44882" w:rsidRDefault="00B44882">
      <w:pPr>
        <w:rPr>
          <w:sz w:val="32"/>
          <w:szCs w:val="32"/>
          <w:rtl/>
          <w:lang w:bidi="ar-DZ"/>
        </w:rPr>
      </w:pPr>
    </w:p>
    <w:p w14:paraId="424FC09C" w14:textId="77777777" w:rsidR="00B44882" w:rsidRDefault="00000000">
      <w:pPr>
        <w:rPr>
          <w:sz w:val="32"/>
          <w:szCs w:val="32"/>
          <w:rtl/>
          <w:lang w:bidi="ar-DZ"/>
        </w:rPr>
      </w:pPr>
      <w:r>
        <w:rPr>
          <w:rFonts w:hint="cs"/>
          <w:sz w:val="32"/>
          <w:szCs w:val="32"/>
          <w:rtl/>
          <w:lang w:bidi="ar-DZ"/>
        </w:rPr>
        <w:t>جزء النظام المستخدم:</w:t>
      </w:r>
    </w:p>
    <w:p w14:paraId="089CF33F" w14:textId="77777777" w:rsidR="00B44882" w:rsidRDefault="00000000">
      <w:pPr>
        <w:rPr>
          <w:sz w:val="32"/>
          <w:szCs w:val="32"/>
          <w:rtl/>
          <w:lang w:bidi="ar-DZ"/>
        </w:rPr>
      </w:pPr>
      <w:r>
        <w:rPr>
          <w:rFonts w:hint="cs"/>
          <w:sz w:val="32"/>
          <w:szCs w:val="32"/>
          <w:rtl/>
          <w:lang w:bidi="ar-DZ"/>
        </w:rPr>
        <w:t>· وحدة إنهاء المهام (Termination Management Module)</w:t>
      </w:r>
    </w:p>
    <w:p w14:paraId="082C71CF" w14:textId="77777777" w:rsidR="00B44882" w:rsidRDefault="00000000">
      <w:pPr>
        <w:rPr>
          <w:sz w:val="32"/>
          <w:szCs w:val="32"/>
          <w:rtl/>
          <w:lang w:bidi="ar-DZ"/>
        </w:rPr>
      </w:pPr>
      <w:r>
        <w:rPr>
          <w:rFonts w:hint="cs"/>
          <w:sz w:val="32"/>
          <w:szCs w:val="32"/>
          <w:rtl/>
          <w:lang w:bidi="ar-DZ"/>
        </w:rPr>
        <w:t>· شاشة: "إنهاء ربط القيادة"</w:t>
      </w:r>
    </w:p>
    <w:p w14:paraId="2C16D556" w14:textId="77777777" w:rsidR="00B44882" w:rsidRDefault="00000000">
      <w:pPr>
        <w:rPr>
          <w:sz w:val="32"/>
          <w:szCs w:val="32"/>
          <w:rtl/>
          <w:lang w:bidi="ar-DZ"/>
        </w:rPr>
      </w:pPr>
      <w:r>
        <w:rPr>
          <w:rFonts w:hint="cs"/>
          <w:sz w:val="32"/>
          <w:szCs w:val="32"/>
          <w:rtl/>
          <w:lang w:bidi="ar-DZ"/>
        </w:rPr>
        <w:t>· قاعدة بيانات: جدول Leadership_Terminations</w:t>
      </w:r>
    </w:p>
    <w:p w14:paraId="0303147F" w14:textId="77777777" w:rsidR="00B44882" w:rsidRDefault="00B44882">
      <w:pPr>
        <w:rPr>
          <w:sz w:val="32"/>
          <w:szCs w:val="32"/>
          <w:rtl/>
          <w:lang w:bidi="ar-DZ"/>
        </w:rPr>
      </w:pPr>
    </w:p>
    <w:p w14:paraId="2835EDDB" w14:textId="77777777" w:rsidR="00B44882" w:rsidRDefault="00000000">
      <w:pPr>
        <w:rPr>
          <w:b/>
          <w:bCs/>
          <w:sz w:val="32"/>
          <w:szCs w:val="32"/>
          <w:rtl/>
          <w:lang w:bidi="ar-DZ"/>
        </w:rPr>
      </w:pPr>
      <w:r>
        <w:rPr>
          <w:rFonts w:hint="cs"/>
          <w:b/>
          <w:bCs/>
          <w:sz w:val="32"/>
          <w:szCs w:val="32"/>
          <w:rtl/>
          <w:lang w:bidi="ar-DZ"/>
        </w:rPr>
        <w:t>29. إعداد الهيكل التنظيمي المقترح للمدرسة</w:t>
      </w:r>
    </w:p>
    <w:p w14:paraId="37F2BA5C" w14:textId="77777777" w:rsidR="00B44882" w:rsidRDefault="00000000">
      <w:pPr>
        <w:rPr>
          <w:sz w:val="32"/>
          <w:szCs w:val="32"/>
          <w:rtl/>
          <w:lang w:bidi="ar-DZ"/>
        </w:rPr>
      </w:pPr>
      <w:r>
        <w:rPr>
          <w:rFonts w:hint="cs"/>
          <w:sz w:val="32"/>
          <w:szCs w:val="32"/>
          <w:rtl/>
          <w:lang w:bidi="ar-DZ"/>
        </w:rPr>
        <w:t>السيناريو:</w:t>
      </w:r>
    </w:p>
    <w:p w14:paraId="75E4370E" w14:textId="77777777" w:rsidR="00B44882" w:rsidRDefault="00000000">
      <w:pPr>
        <w:rPr>
          <w:sz w:val="32"/>
          <w:szCs w:val="32"/>
          <w:rtl/>
          <w:lang w:bidi="ar-DZ"/>
        </w:rPr>
      </w:pPr>
      <w:r>
        <w:rPr>
          <w:rFonts w:hint="cs"/>
          <w:sz w:val="32"/>
          <w:szCs w:val="32"/>
          <w:rtl/>
          <w:lang w:bidi="ar-DZ"/>
        </w:rPr>
        <w:t>1. مدير المدرسة الجديد يقترح هيكلاً تنظيمياً</w:t>
      </w:r>
    </w:p>
    <w:p w14:paraId="4F2119E8" w14:textId="77777777" w:rsidR="00B44882" w:rsidRDefault="00000000">
      <w:pPr>
        <w:rPr>
          <w:sz w:val="32"/>
          <w:szCs w:val="32"/>
          <w:rtl/>
          <w:lang w:bidi="ar-DZ"/>
        </w:rPr>
      </w:pPr>
      <w:r>
        <w:rPr>
          <w:rFonts w:hint="cs"/>
          <w:sz w:val="32"/>
          <w:szCs w:val="32"/>
          <w:rtl/>
          <w:lang w:bidi="ar-DZ"/>
        </w:rPr>
        <w:t>2. تحديد الأقسام والشعب الإدارية</w:t>
      </w:r>
    </w:p>
    <w:p w14:paraId="43EBC301" w14:textId="77777777" w:rsidR="00B44882" w:rsidRDefault="00000000">
      <w:pPr>
        <w:rPr>
          <w:sz w:val="32"/>
          <w:szCs w:val="32"/>
          <w:rtl/>
          <w:lang w:bidi="ar-DZ"/>
        </w:rPr>
      </w:pPr>
      <w:r>
        <w:rPr>
          <w:rFonts w:hint="cs"/>
          <w:sz w:val="32"/>
          <w:szCs w:val="32"/>
          <w:rtl/>
          <w:lang w:bidi="ar-DZ"/>
        </w:rPr>
        <w:t>3. تحديد علاقات التبعية والصلاحيات</w:t>
      </w:r>
    </w:p>
    <w:p w14:paraId="46A4E284" w14:textId="77777777" w:rsidR="00B44882" w:rsidRDefault="00000000">
      <w:pPr>
        <w:rPr>
          <w:sz w:val="32"/>
          <w:szCs w:val="32"/>
          <w:rtl/>
          <w:lang w:bidi="ar-DZ"/>
        </w:rPr>
      </w:pPr>
      <w:r>
        <w:rPr>
          <w:rFonts w:hint="cs"/>
          <w:sz w:val="32"/>
          <w:szCs w:val="32"/>
          <w:rtl/>
          <w:lang w:bidi="ar-DZ"/>
        </w:rPr>
        <w:t>4. تقدير الاحتياج من الموظفين لكل قسم</w:t>
      </w:r>
    </w:p>
    <w:p w14:paraId="3E92C409" w14:textId="77777777" w:rsidR="00B44882" w:rsidRDefault="00000000">
      <w:pPr>
        <w:rPr>
          <w:sz w:val="32"/>
          <w:szCs w:val="32"/>
          <w:rtl/>
          <w:lang w:bidi="ar-DZ"/>
        </w:rPr>
      </w:pPr>
      <w:r>
        <w:rPr>
          <w:rFonts w:hint="cs"/>
          <w:sz w:val="32"/>
          <w:szCs w:val="32"/>
          <w:rtl/>
          <w:lang w:bidi="ar-DZ"/>
        </w:rPr>
        <w:t>5. إعداد مخطط الهيكل التنظيمي (Organizational Chart)</w:t>
      </w:r>
    </w:p>
    <w:p w14:paraId="1F775E32" w14:textId="77777777" w:rsidR="00B44882" w:rsidRDefault="00000000">
      <w:pPr>
        <w:rPr>
          <w:sz w:val="32"/>
          <w:szCs w:val="32"/>
          <w:rtl/>
          <w:lang w:bidi="ar-DZ"/>
        </w:rPr>
      </w:pPr>
      <w:r>
        <w:rPr>
          <w:rFonts w:hint="cs"/>
          <w:sz w:val="32"/>
          <w:szCs w:val="32"/>
          <w:rtl/>
          <w:lang w:bidi="ar-DZ"/>
        </w:rPr>
        <w:t>6. رفع المقترح للمكتب للدراسة والاعتماد</w:t>
      </w:r>
    </w:p>
    <w:p w14:paraId="41655E3C" w14:textId="77777777" w:rsidR="00B44882" w:rsidRDefault="00B44882">
      <w:pPr>
        <w:rPr>
          <w:sz w:val="32"/>
          <w:szCs w:val="32"/>
          <w:rtl/>
          <w:lang w:bidi="ar-DZ"/>
        </w:rPr>
      </w:pPr>
    </w:p>
    <w:p w14:paraId="68DCF4DE" w14:textId="77777777" w:rsidR="00B44882" w:rsidRDefault="00B44882">
      <w:pPr>
        <w:rPr>
          <w:sz w:val="32"/>
          <w:szCs w:val="32"/>
          <w:rtl/>
          <w:lang w:bidi="ar-DZ"/>
        </w:rPr>
      </w:pPr>
    </w:p>
    <w:p w14:paraId="7FAAD704" w14:textId="77777777" w:rsidR="00B44882" w:rsidRDefault="00000000">
      <w:pPr>
        <w:rPr>
          <w:sz w:val="32"/>
          <w:szCs w:val="32"/>
          <w:rtl/>
          <w:lang w:bidi="ar-DZ"/>
        </w:rPr>
      </w:pPr>
      <w:r>
        <w:rPr>
          <w:rFonts w:hint="cs"/>
          <w:sz w:val="32"/>
          <w:szCs w:val="32"/>
          <w:rtl/>
          <w:lang w:bidi="ar-DZ"/>
        </w:rPr>
        <w:lastRenderedPageBreak/>
        <w:t>الجهة المنفذة:</w:t>
      </w:r>
    </w:p>
    <w:p w14:paraId="5807A3A5" w14:textId="77777777" w:rsidR="00B44882" w:rsidRDefault="00000000">
      <w:pPr>
        <w:rPr>
          <w:sz w:val="32"/>
          <w:szCs w:val="32"/>
          <w:rtl/>
          <w:lang w:bidi="ar-DZ"/>
        </w:rPr>
      </w:pPr>
      <w:r>
        <w:rPr>
          <w:rFonts w:hint="cs"/>
          <w:sz w:val="32"/>
          <w:szCs w:val="32"/>
          <w:rtl/>
          <w:lang w:bidi="ar-DZ"/>
        </w:rPr>
        <w:t>· إدارة المدرسة (المدير)</w:t>
      </w:r>
    </w:p>
    <w:p w14:paraId="381DE010" w14:textId="77777777" w:rsidR="00B44882" w:rsidRDefault="00B44882">
      <w:pPr>
        <w:rPr>
          <w:sz w:val="32"/>
          <w:szCs w:val="32"/>
          <w:rtl/>
          <w:lang w:bidi="ar-DZ"/>
        </w:rPr>
      </w:pPr>
    </w:p>
    <w:p w14:paraId="6D298799" w14:textId="77777777" w:rsidR="00B44882" w:rsidRDefault="00000000">
      <w:pPr>
        <w:rPr>
          <w:sz w:val="32"/>
          <w:szCs w:val="32"/>
          <w:rtl/>
          <w:lang w:bidi="ar-DZ"/>
        </w:rPr>
      </w:pPr>
      <w:r>
        <w:rPr>
          <w:rFonts w:hint="cs"/>
          <w:sz w:val="32"/>
          <w:szCs w:val="32"/>
          <w:rtl/>
          <w:lang w:bidi="ar-DZ"/>
        </w:rPr>
        <w:t>المسؤول عن العملية:</w:t>
      </w:r>
    </w:p>
    <w:p w14:paraId="6D43E4DA" w14:textId="77777777" w:rsidR="00B44882" w:rsidRDefault="00000000">
      <w:pPr>
        <w:rPr>
          <w:sz w:val="32"/>
          <w:szCs w:val="32"/>
          <w:rtl/>
          <w:lang w:bidi="ar-DZ"/>
        </w:rPr>
      </w:pPr>
      <w:r>
        <w:rPr>
          <w:rFonts w:hint="cs"/>
          <w:sz w:val="32"/>
          <w:szCs w:val="32"/>
          <w:rtl/>
          <w:lang w:bidi="ar-DZ"/>
        </w:rPr>
        <w:t>· مدير المدرسة</w:t>
      </w:r>
    </w:p>
    <w:p w14:paraId="60AF6B2A" w14:textId="77777777" w:rsidR="00B44882" w:rsidRDefault="00B44882">
      <w:pPr>
        <w:rPr>
          <w:sz w:val="32"/>
          <w:szCs w:val="32"/>
          <w:rtl/>
          <w:lang w:bidi="ar-DZ"/>
        </w:rPr>
      </w:pPr>
    </w:p>
    <w:p w14:paraId="44AF20B8" w14:textId="77777777" w:rsidR="00B44882" w:rsidRDefault="00000000">
      <w:pPr>
        <w:rPr>
          <w:sz w:val="32"/>
          <w:szCs w:val="32"/>
          <w:rtl/>
          <w:lang w:bidi="ar-DZ"/>
        </w:rPr>
      </w:pPr>
      <w:r>
        <w:rPr>
          <w:rFonts w:hint="cs"/>
          <w:sz w:val="32"/>
          <w:szCs w:val="32"/>
          <w:rtl/>
          <w:lang w:bidi="ar-DZ"/>
        </w:rPr>
        <w:t>جزء النظام المستخدم:</w:t>
      </w:r>
    </w:p>
    <w:p w14:paraId="0D87135B" w14:textId="77777777" w:rsidR="00B44882" w:rsidRDefault="00000000">
      <w:pPr>
        <w:rPr>
          <w:sz w:val="32"/>
          <w:szCs w:val="32"/>
          <w:rtl/>
          <w:lang w:bidi="ar-DZ"/>
        </w:rPr>
      </w:pPr>
      <w:r>
        <w:rPr>
          <w:rFonts w:hint="cs"/>
          <w:sz w:val="32"/>
          <w:szCs w:val="32"/>
          <w:rtl/>
          <w:lang w:bidi="ar-DZ"/>
        </w:rPr>
        <w:t>· وحدة تصميم الهياكل التنظيمية (Org Chart Designer Module)</w:t>
      </w:r>
    </w:p>
    <w:p w14:paraId="11FE3BBD" w14:textId="77777777" w:rsidR="00B44882" w:rsidRDefault="00000000">
      <w:pPr>
        <w:rPr>
          <w:sz w:val="32"/>
          <w:szCs w:val="32"/>
          <w:rtl/>
          <w:lang w:bidi="ar-DZ"/>
        </w:rPr>
      </w:pPr>
      <w:r>
        <w:rPr>
          <w:rFonts w:hint="cs"/>
          <w:sz w:val="32"/>
          <w:szCs w:val="32"/>
          <w:rtl/>
          <w:lang w:bidi="ar-DZ"/>
        </w:rPr>
        <w:t>· شاشة: "تصميم الهيكل التنظيمي"</w:t>
      </w:r>
    </w:p>
    <w:p w14:paraId="6146858B" w14:textId="77777777" w:rsidR="00B44882" w:rsidRDefault="00000000">
      <w:pPr>
        <w:rPr>
          <w:sz w:val="32"/>
          <w:szCs w:val="32"/>
          <w:rtl/>
          <w:lang w:bidi="ar-DZ"/>
        </w:rPr>
      </w:pPr>
      <w:r>
        <w:rPr>
          <w:rFonts w:hint="cs"/>
          <w:sz w:val="32"/>
          <w:szCs w:val="32"/>
          <w:rtl/>
          <w:lang w:bidi="ar-DZ"/>
        </w:rPr>
        <w:t>· قاعدة بيانات: جدول Organizational_Structures</w:t>
      </w:r>
    </w:p>
    <w:p w14:paraId="697E1510" w14:textId="77777777" w:rsidR="00B44882" w:rsidRDefault="00B44882">
      <w:pPr>
        <w:rPr>
          <w:sz w:val="32"/>
          <w:szCs w:val="32"/>
          <w:rtl/>
          <w:lang w:bidi="ar-DZ"/>
        </w:rPr>
      </w:pPr>
    </w:p>
    <w:p w14:paraId="24FAF269" w14:textId="77777777" w:rsidR="00B44882" w:rsidRDefault="00000000">
      <w:pPr>
        <w:rPr>
          <w:b/>
          <w:bCs/>
          <w:sz w:val="32"/>
          <w:szCs w:val="32"/>
          <w:rtl/>
          <w:lang w:bidi="ar-DZ"/>
        </w:rPr>
      </w:pPr>
      <w:r>
        <w:rPr>
          <w:rFonts w:hint="cs"/>
          <w:b/>
          <w:bCs/>
          <w:sz w:val="32"/>
          <w:szCs w:val="32"/>
          <w:rtl/>
          <w:lang w:bidi="ar-DZ"/>
        </w:rPr>
        <w:t>30. اعتماد الهيكل التنظيمي من مكتب التربية</w:t>
      </w:r>
    </w:p>
    <w:p w14:paraId="4A3279B0" w14:textId="77777777" w:rsidR="00B44882" w:rsidRDefault="00000000">
      <w:pPr>
        <w:rPr>
          <w:sz w:val="32"/>
          <w:szCs w:val="32"/>
          <w:rtl/>
          <w:lang w:bidi="ar-DZ"/>
        </w:rPr>
      </w:pPr>
      <w:r>
        <w:rPr>
          <w:rFonts w:hint="cs"/>
          <w:sz w:val="32"/>
          <w:szCs w:val="32"/>
          <w:rtl/>
          <w:lang w:bidi="ar-DZ"/>
        </w:rPr>
        <w:t>السيناريو:</w:t>
      </w:r>
    </w:p>
    <w:p w14:paraId="0D734316" w14:textId="77777777" w:rsidR="00B44882" w:rsidRDefault="00000000">
      <w:pPr>
        <w:rPr>
          <w:sz w:val="32"/>
          <w:szCs w:val="32"/>
          <w:rtl/>
          <w:lang w:bidi="ar-DZ"/>
        </w:rPr>
      </w:pPr>
      <w:r>
        <w:rPr>
          <w:rFonts w:hint="cs"/>
          <w:sz w:val="32"/>
          <w:szCs w:val="32"/>
          <w:rtl/>
          <w:lang w:bidi="ar-DZ"/>
        </w:rPr>
        <w:t>1. استلام المقترح من المدرسة</w:t>
      </w:r>
    </w:p>
    <w:p w14:paraId="19E156EC" w14:textId="77777777" w:rsidR="00B44882" w:rsidRDefault="00000000">
      <w:pPr>
        <w:rPr>
          <w:sz w:val="32"/>
          <w:szCs w:val="32"/>
          <w:rtl/>
          <w:lang w:bidi="ar-DZ"/>
        </w:rPr>
      </w:pPr>
      <w:r>
        <w:rPr>
          <w:rFonts w:hint="cs"/>
          <w:sz w:val="32"/>
          <w:szCs w:val="32"/>
          <w:rtl/>
          <w:lang w:bidi="ar-DZ"/>
        </w:rPr>
        <w:t>2. لجنة التنظيم الإداري بالمكتب تدرس المقترح</w:t>
      </w:r>
    </w:p>
    <w:p w14:paraId="74D04A7D" w14:textId="77777777" w:rsidR="00B44882" w:rsidRDefault="00000000">
      <w:pPr>
        <w:rPr>
          <w:sz w:val="32"/>
          <w:szCs w:val="32"/>
          <w:rtl/>
          <w:lang w:bidi="ar-DZ"/>
        </w:rPr>
      </w:pPr>
      <w:r>
        <w:rPr>
          <w:rFonts w:hint="cs"/>
          <w:sz w:val="32"/>
          <w:szCs w:val="32"/>
          <w:rtl/>
          <w:lang w:bidi="ar-DZ"/>
        </w:rPr>
        <w:t>3. مقارنة الهيكل المقترح بالمعايير والنماذج المعتمدة</w:t>
      </w:r>
    </w:p>
    <w:p w14:paraId="75C6846F" w14:textId="77777777" w:rsidR="00B44882" w:rsidRDefault="00000000">
      <w:pPr>
        <w:rPr>
          <w:sz w:val="32"/>
          <w:szCs w:val="32"/>
          <w:rtl/>
          <w:lang w:bidi="ar-DZ"/>
        </w:rPr>
      </w:pPr>
      <w:r>
        <w:rPr>
          <w:rFonts w:hint="cs"/>
          <w:sz w:val="32"/>
          <w:szCs w:val="32"/>
          <w:rtl/>
          <w:lang w:bidi="ar-DZ"/>
        </w:rPr>
        <w:t>4. إجراء التعديلات اللازمة</w:t>
      </w:r>
    </w:p>
    <w:p w14:paraId="5BD38D3C" w14:textId="77777777" w:rsidR="00B44882" w:rsidRDefault="00000000">
      <w:pPr>
        <w:rPr>
          <w:sz w:val="32"/>
          <w:szCs w:val="32"/>
          <w:rtl/>
          <w:lang w:bidi="ar-DZ"/>
        </w:rPr>
      </w:pPr>
      <w:r>
        <w:rPr>
          <w:rFonts w:hint="cs"/>
          <w:sz w:val="32"/>
          <w:szCs w:val="32"/>
          <w:rtl/>
          <w:lang w:bidi="ar-DZ"/>
        </w:rPr>
        <w:t>5. إصدار قرار اعتماد الهيكل التنظيمي</w:t>
      </w:r>
    </w:p>
    <w:p w14:paraId="5DDE1AD3" w14:textId="77777777" w:rsidR="00B44882" w:rsidRDefault="00000000">
      <w:pPr>
        <w:rPr>
          <w:sz w:val="32"/>
          <w:szCs w:val="32"/>
          <w:rtl/>
          <w:lang w:bidi="ar-DZ"/>
        </w:rPr>
      </w:pPr>
      <w:r>
        <w:rPr>
          <w:rFonts w:hint="cs"/>
          <w:sz w:val="32"/>
          <w:szCs w:val="32"/>
          <w:rtl/>
          <w:lang w:bidi="ar-DZ"/>
        </w:rPr>
        <w:t>6. إدخال الهيكل المعتمد في النظام وتطبيقه</w:t>
      </w:r>
    </w:p>
    <w:p w14:paraId="2CB7FD4D" w14:textId="77777777" w:rsidR="00B44882" w:rsidRDefault="00B44882">
      <w:pPr>
        <w:rPr>
          <w:sz w:val="32"/>
          <w:szCs w:val="32"/>
          <w:rtl/>
          <w:lang w:bidi="ar-DZ"/>
        </w:rPr>
      </w:pPr>
    </w:p>
    <w:p w14:paraId="297D34FC" w14:textId="77777777" w:rsidR="00B44882" w:rsidRDefault="00B44882">
      <w:pPr>
        <w:rPr>
          <w:sz w:val="32"/>
          <w:szCs w:val="32"/>
          <w:rtl/>
          <w:lang w:bidi="ar-DZ"/>
        </w:rPr>
      </w:pPr>
    </w:p>
    <w:p w14:paraId="4366825C" w14:textId="77777777" w:rsidR="00B44882" w:rsidRDefault="00B44882">
      <w:pPr>
        <w:rPr>
          <w:sz w:val="32"/>
          <w:szCs w:val="32"/>
          <w:rtl/>
          <w:lang w:bidi="ar-DZ"/>
        </w:rPr>
      </w:pPr>
    </w:p>
    <w:p w14:paraId="4EA3E2F4" w14:textId="77777777" w:rsidR="00B44882" w:rsidRDefault="00000000">
      <w:pPr>
        <w:rPr>
          <w:sz w:val="32"/>
          <w:szCs w:val="32"/>
          <w:rtl/>
          <w:lang w:bidi="ar-DZ"/>
        </w:rPr>
      </w:pPr>
      <w:r>
        <w:rPr>
          <w:rFonts w:hint="cs"/>
          <w:sz w:val="32"/>
          <w:szCs w:val="32"/>
          <w:rtl/>
          <w:lang w:bidi="ar-DZ"/>
        </w:rPr>
        <w:lastRenderedPageBreak/>
        <w:t>الجهة المنفذة:</w:t>
      </w:r>
    </w:p>
    <w:p w14:paraId="00469B30" w14:textId="77777777" w:rsidR="00B44882" w:rsidRDefault="00000000">
      <w:pPr>
        <w:rPr>
          <w:sz w:val="32"/>
          <w:szCs w:val="32"/>
          <w:rtl/>
          <w:lang w:bidi="ar-DZ"/>
        </w:rPr>
      </w:pPr>
      <w:r>
        <w:rPr>
          <w:rFonts w:hint="cs"/>
          <w:sz w:val="32"/>
          <w:szCs w:val="32"/>
          <w:rtl/>
          <w:lang w:bidi="ar-DZ"/>
        </w:rPr>
        <w:t>· إدارة التنظيم الإداري بالمكتب</w:t>
      </w:r>
    </w:p>
    <w:p w14:paraId="2FBC2D2C" w14:textId="77777777" w:rsidR="00B44882" w:rsidRDefault="00B44882">
      <w:pPr>
        <w:rPr>
          <w:sz w:val="32"/>
          <w:szCs w:val="32"/>
          <w:rtl/>
          <w:lang w:bidi="ar-DZ"/>
        </w:rPr>
      </w:pPr>
    </w:p>
    <w:p w14:paraId="611DB552" w14:textId="77777777" w:rsidR="00B44882" w:rsidRDefault="00000000">
      <w:pPr>
        <w:rPr>
          <w:sz w:val="32"/>
          <w:szCs w:val="32"/>
          <w:rtl/>
          <w:lang w:bidi="ar-DZ"/>
        </w:rPr>
      </w:pPr>
      <w:r>
        <w:rPr>
          <w:rFonts w:hint="cs"/>
          <w:sz w:val="32"/>
          <w:szCs w:val="32"/>
          <w:rtl/>
          <w:lang w:bidi="ar-DZ"/>
        </w:rPr>
        <w:t>المسؤول عن العملية:</w:t>
      </w:r>
    </w:p>
    <w:p w14:paraId="4BC1E5D4" w14:textId="77777777" w:rsidR="00B44882" w:rsidRDefault="00000000">
      <w:pPr>
        <w:rPr>
          <w:sz w:val="32"/>
          <w:szCs w:val="32"/>
          <w:rtl/>
          <w:lang w:bidi="ar-DZ"/>
        </w:rPr>
      </w:pPr>
      <w:r>
        <w:rPr>
          <w:rFonts w:hint="cs"/>
          <w:sz w:val="32"/>
          <w:szCs w:val="32"/>
          <w:rtl/>
          <w:lang w:bidi="ar-DZ"/>
        </w:rPr>
        <w:t>· مدير إدارة التنظيم الإداري</w:t>
      </w:r>
    </w:p>
    <w:p w14:paraId="689AC417" w14:textId="77777777" w:rsidR="00B44882" w:rsidRDefault="00B44882">
      <w:pPr>
        <w:rPr>
          <w:sz w:val="32"/>
          <w:szCs w:val="32"/>
          <w:rtl/>
          <w:lang w:bidi="ar-DZ"/>
        </w:rPr>
      </w:pPr>
    </w:p>
    <w:p w14:paraId="14618A8A" w14:textId="77777777" w:rsidR="00B44882" w:rsidRDefault="00000000">
      <w:pPr>
        <w:rPr>
          <w:sz w:val="32"/>
          <w:szCs w:val="32"/>
          <w:rtl/>
          <w:lang w:bidi="ar-DZ"/>
        </w:rPr>
      </w:pPr>
      <w:r>
        <w:rPr>
          <w:rFonts w:hint="cs"/>
          <w:sz w:val="32"/>
          <w:szCs w:val="32"/>
          <w:rtl/>
          <w:lang w:bidi="ar-DZ"/>
        </w:rPr>
        <w:t>جزء النظام المستخدم:</w:t>
      </w:r>
    </w:p>
    <w:p w14:paraId="7D0C7DFC" w14:textId="77777777" w:rsidR="00B44882" w:rsidRDefault="00000000">
      <w:pPr>
        <w:rPr>
          <w:sz w:val="32"/>
          <w:szCs w:val="32"/>
          <w:rtl/>
          <w:lang w:bidi="ar-DZ"/>
        </w:rPr>
      </w:pPr>
      <w:r>
        <w:rPr>
          <w:rFonts w:hint="cs"/>
          <w:sz w:val="32"/>
          <w:szCs w:val="32"/>
          <w:rtl/>
          <w:lang w:bidi="ar-DZ"/>
        </w:rPr>
        <w:t>· وحدة اعتماد الهياكل (Structure Approval Module)</w:t>
      </w:r>
    </w:p>
    <w:p w14:paraId="634A330B" w14:textId="77777777" w:rsidR="00B44882" w:rsidRDefault="00000000">
      <w:pPr>
        <w:rPr>
          <w:sz w:val="32"/>
          <w:szCs w:val="32"/>
          <w:rtl/>
          <w:lang w:bidi="ar-DZ"/>
        </w:rPr>
      </w:pPr>
      <w:r>
        <w:rPr>
          <w:rFonts w:hint="cs"/>
          <w:sz w:val="32"/>
          <w:szCs w:val="32"/>
          <w:rtl/>
          <w:lang w:bidi="ar-DZ"/>
        </w:rPr>
        <w:t>· شاشة: "مراجعة واعتماد الهياكل التنظيمية"</w:t>
      </w:r>
    </w:p>
    <w:p w14:paraId="309508A2" w14:textId="77777777" w:rsidR="00B44882" w:rsidRDefault="00000000">
      <w:pPr>
        <w:rPr>
          <w:sz w:val="32"/>
          <w:szCs w:val="32"/>
          <w:rtl/>
          <w:lang w:bidi="ar-DZ"/>
        </w:rPr>
      </w:pPr>
      <w:r>
        <w:rPr>
          <w:rFonts w:hint="cs"/>
          <w:sz w:val="32"/>
          <w:szCs w:val="32"/>
          <w:rtl/>
          <w:lang w:bidi="ar-DZ"/>
        </w:rPr>
        <w:t>· قاعدة بيانات: جدول Approved_Organizational_Structures</w:t>
      </w:r>
    </w:p>
    <w:p w14:paraId="60790E4F" w14:textId="77777777" w:rsidR="00B44882" w:rsidRDefault="00B44882">
      <w:pPr>
        <w:rPr>
          <w:sz w:val="32"/>
          <w:szCs w:val="32"/>
          <w:rtl/>
          <w:lang w:bidi="ar-DZ"/>
        </w:rPr>
      </w:pPr>
    </w:p>
    <w:p w14:paraId="1F26D647" w14:textId="77777777" w:rsidR="00B44882" w:rsidRDefault="00000000">
      <w:pPr>
        <w:rPr>
          <w:b/>
          <w:bCs/>
          <w:sz w:val="32"/>
          <w:szCs w:val="32"/>
          <w:rtl/>
          <w:lang w:bidi="ar-DZ"/>
        </w:rPr>
      </w:pPr>
      <w:r>
        <w:rPr>
          <w:rFonts w:hint="cs"/>
          <w:sz w:val="32"/>
          <w:szCs w:val="32"/>
          <w:rtl/>
          <w:lang w:bidi="ar-DZ"/>
        </w:rPr>
        <w:t>31</w:t>
      </w:r>
      <w:r>
        <w:rPr>
          <w:rFonts w:hint="cs"/>
          <w:b/>
          <w:bCs/>
          <w:sz w:val="32"/>
          <w:szCs w:val="32"/>
          <w:rtl/>
          <w:lang w:bidi="ar-DZ"/>
        </w:rPr>
        <w:t>. تحديث الهيكل الإداري للمدرسة (إضافة أقسام، دمج)</w:t>
      </w:r>
    </w:p>
    <w:p w14:paraId="2FF712A6" w14:textId="77777777" w:rsidR="00B44882" w:rsidRDefault="00000000">
      <w:pPr>
        <w:rPr>
          <w:sz w:val="32"/>
          <w:szCs w:val="32"/>
          <w:rtl/>
          <w:lang w:bidi="ar-DZ"/>
        </w:rPr>
      </w:pPr>
      <w:r>
        <w:rPr>
          <w:rFonts w:hint="cs"/>
          <w:sz w:val="32"/>
          <w:szCs w:val="32"/>
          <w:rtl/>
          <w:lang w:bidi="ar-DZ"/>
        </w:rPr>
        <w:t>السيناريو:</w:t>
      </w:r>
    </w:p>
    <w:p w14:paraId="34932E44" w14:textId="77777777" w:rsidR="00B44882" w:rsidRDefault="00000000">
      <w:pPr>
        <w:rPr>
          <w:sz w:val="32"/>
          <w:szCs w:val="32"/>
          <w:rtl/>
          <w:lang w:bidi="ar-DZ"/>
        </w:rPr>
      </w:pPr>
      <w:r>
        <w:rPr>
          <w:rFonts w:hint="cs"/>
          <w:sz w:val="32"/>
          <w:szCs w:val="32"/>
          <w:rtl/>
          <w:lang w:bidi="ar-DZ"/>
        </w:rPr>
        <w:t>1. ظهور حاجة لتعديل الهيكل المعتمد</w:t>
      </w:r>
    </w:p>
    <w:p w14:paraId="0D62B6E1" w14:textId="77777777" w:rsidR="00B44882" w:rsidRDefault="00000000">
      <w:pPr>
        <w:rPr>
          <w:sz w:val="32"/>
          <w:szCs w:val="32"/>
          <w:rtl/>
          <w:lang w:bidi="ar-DZ"/>
        </w:rPr>
      </w:pPr>
      <w:r>
        <w:rPr>
          <w:rFonts w:hint="cs"/>
          <w:sz w:val="32"/>
          <w:szCs w:val="32"/>
          <w:rtl/>
          <w:lang w:bidi="ar-DZ"/>
        </w:rPr>
        <w:t>2. طلب تعديل من إدارة المدرسة أو المكتب</w:t>
      </w:r>
    </w:p>
    <w:p w14:paraId="1F0E96DA" w14:textId="77777777" w:rsidR="00B44882" w:rsidRDefault="00000000">
      <w:pPr>
        <w:rPr>
          <w:sz w:val="32"/>
          <w:szCs w:val="32"/>
          <w:rtl/>
          <w:lang w:bidi="ar-DZ"/>
        </w:rPr>
      </w:pPr>
      <w:r>
        <w:rPr>
          <w:rFonts w:hint="cs"/>
          <w:sz w:val="32"/>
          <w:szCs w:val="32"/>
          <w:rtl/>
          <w:lang w:bidi="ar-DZ"/>
        </w:rPr>
        <w:t>3. إعداد مقترح التعديل مع المبررات</w:t>
      </w:r>
    </w:p>
    <w:p w14:paraId="0DBDFD1E" w14:textId="77777777" w:rsidR="00B44882" w:rsidRDefault="00000000">
      <w:pPr>
        <w:rPr>
          <w:sz w:val="32"/>
          <w:szCs w:val="32"/>
          <w:rtl/>
          <w:lang w:bidi="ar-DZ"/>
        </w:rPr>
      </w:pPr>
      <w:r>
        <w:rPr>
          <w:rFonts w:hint="cs"/>
          <w:sz w:val="32"/>
          <w:szCs w:val="32"/>
          <w:rtl/>
          <w:lang w:bidi="ar-DZ"/>
        </w:rPr>
        <w:t>4. رفع طلب التعديل للمكتب للموافقة</w:t>
      </w:r>
    </w:p>
    <w:p w14:paraId="4CA42C28" w14:textId="77777777" w:rsidR="00B44882" w:rsidRDefault="00000000">
      <w:pPr>
        <w:rPr>
          <w:sz w:val="32"/>
          <w:szCs w:val="32"/>
          <w:rtl/>
          <w:lang w:bidi="ar-DZ"/>
        </w:rPr>
      </w:pPr>
      <w:r>
        <w:rPr>
          <w:rFonts w:hint="cs"/>
          <w:sz w:val="32"/>
          <w:szCs w:val="32"/>
          <w:rtl/>
          <w:lang w:bidi="ar-DZ"/>
        </w:rPr>
        <w:t>5. بعد الموافقة، تطبيق التعديلات على الهيكل</w:t>
      </w:r>
    </w:p>
    <w:p w14:paraId="513EE694" w14:textId="77777777" w:rsidR="00B44882" w:rsidRDefault="00000000">
      <w:pPr>
        <w:rPr>
          <w:sz w:val="32"/>
          <w:szCs w:val="32"/>
          <w:rtl/>
          <w:lang w:bidi="ar-DZ"/>
        </w:rPr>
      </w:pPr>
      <w:r>
        <w:rPr>
          <w:rFonts w:hint="cs"/>
          <w:sz w:val="32"/>
          <w:szCs w:val="32"/>
          <w:rtl/>
          <w:lang w:bidi="ar-DZ"/>
        </w:rPr>
        <w:t>6. تحديث كافة السجلات المتأثرة بالتغيير</w:t>
      </w:r>
    </w:p>
    <w:p w14:paraId="752092C1" w14:textId="77777777" w:rsidR="00B44882" w:rsidRDefault="00B44882">
      <w:pPr>
        <w:rPr>
          <w:sz w:val="32"/>
          <w:szCs w:val="32"/>
          <w:rtl/>
          <w:lang w:bidi="ar-DZ"/>
        </w:rPr>
      </w:pPr>
    </w:p>
    <w:p w14:paraId="7DAAF1E4" w14:textId="77777777" w:rsidR="00B44882" w:rsidRDefault="00B44882">
      <w:pPr>
        <w:rPr>
          <w:sz w:val="32"/>
          <w:szCs w:val="32"/>
          <w:rtl/>
          <w:lang w:bidi="ar-DZ"/>
        </w:rPr>
      </w:pPr>
    </w:p>
    <w:p w14:paraId="220EBABB" w14:textId="77777777" w:rsidR="00B44882" w:rsidRDefault="00B44882">
      <w:pPr>
        <w:rPr>
          <w:sz w:val="32"/>
          <w:szCs w:val="32"/>
          <w:rtl/>
          <w:lang w:bidi="ar-DZ"/>
        </w:rPr>
      </w:pPr>
    </w:p>
    <w:p w14:paraId="2A1E5800" w14:textId="77777777" w:rsidR="00B44882" w:rsidRDefault="00000000">
      <w:pPr>
        <w:rPr>
          <w:sz w:val="32"/>
          <w:szCs w:val="32"/>
          <w:rtl/>
          <w:lang w:bidi="ar-DZ"/>
        </w:rPr>
      </w:pPr>
      <w:r>
        <w:rPr>
          <w:rFonts w:hint="cs"/>
          <w:sz w:val="32"/>
          <w:szCs w:val="32"/>
          <w:rtl/>
          <w:lang w:bidi="ar-DZ"/>
        </w:rPr>
        <w:lastRenderedPageBreak/>
        <w:t>الجهة المنفذة:</w:t>
      </w:r>
    </w:p>
    <w:p w14:paraId="6922B716" w14:textId="77777777" w:rsidR="00B44882" w:rsidRDefault="00000000">
      <w:pPr>
        <w:rPr>
          <w:sz w:val="32"/>
          <w:szCs w:val="32"/>
          <w:rtl/>
          <w:lang w:bidi="ar-DZ"/>
        </w:rPr>
      </w:pPr>
      <w:r>
        <w:rPr>
          <w:rFonts w:hint="cs"/>
          <w:sz w:val="32"/>
          <w:szCs w:val="32"/>
          <w:rtl/>
          <w:lang w:bidi="ar-DZ"/>
        </w:rPr>
        <w:t>· إدارة المدرسة (لطلبات التعديل)</w:t>
      </w:r>
    </w:p>
    <w:p w14:paraId="73D6C4F2" w14:textId="77777777" w:rsidR="00B44882" w:rsidRDefault="00000000">
      <w:pPr>
        <w:rPr>
          <w:sz w:val="32"/>
          <w:szCs w:val="32"/>
          <w:rtl/>
          <w:lang w:bidi="ar-DZ"/>
        </w:rPr>
      </w:pPr>
      <w:r>
        <w:rPr>
          <w:rFonts w:hint="cs"/>
          <w:sz w:val="32"/>
          <w:szCs w:val="32"/>
          <w:rtl/>
          <w:lang w:bidi="ar-DZ"/>
        </w:rPr>
        <w:t>· مكتب التربية (للقرار النهائي)</w:t>
      </w:r>
    </w:p>
    <w:p w14:paraId="114E5EB8" w14:textId="77777777" w:rsidR="00B44882" w:rsidRDefault="00B44882">
      <w:pPr>
        <w:rPr>
          <w:sz w:val="32"/>
          <w:szCs w:val="32"/>
          <w:rtl/>
          <w:lang w:bidi="ar-DZ"/>
        </w:rPr>
      </w:pPr>
    </w:p>
    <w:p w14:paraId="0694746A" w14:textId="77777777" w:rsidR="00B44882" w:rsidRDefault="00000000">
      <w:pPr>
        <w:rPr>
          <w:sz w:val="32"/>
          <w:szCs w:val="32"/>
          <w:rtl/>
          <w:lang w:bidi="ar-DZ"/>
        </w:rPr>
      </w:pPr>
      <w:r>
        <w:rPr>
          <w:rFonts w:hint="cs"/>
          <w:sz w:val="32"/>
          <w:szCs w:val="32"/>
          <w:rtl/>
          <w:lang w:bidi="ar-DZ"/>
        </w:rPr>
        <w:t>المسؤول عن العملية:</w:t>
      </w:r>
    </w:p>
    <w:p w14:paraId="0842C97F" w14:textId="77777777" w:rsidR="00B44882" w:rsidRDefault="00000000">
      <w:pPr>
        <w:rPr>
          <w:sz w:val="32"/>
          <w:szCs w:val="32"/>
          <w:rtl/>
          <w:lang w:bidi="ar-DZ"/>
        </w:rPr>
      </w:pPr>
      <w:r>
        <w:rPr>
          <w:rFonts w:hint="cs"/>
          <w:sz w:val="32"/>
          <w:szCs w:val="32"/>
          <w:rtl/>
          <w:lang w:bidi="ar-DZ"/>
        </w:rPr>
        <w:t>· مدير المدرسة (للمقترح)</w:t>
      </w:r>
    </w:p>
    <w:p w14:paraId="0538CF74" w14:textId="77777777" w:rsidR="00B44882" w:rsidRDefault="00000000">
      <w:pPr>
        <w:rPr>
          <w:sz w:val="32"/>
          <w:szCs w:val="32"/>
          <w:rtl/>
          <w:lang w:bidi="ar-DZ"/>
        </w:rPr>
      </w:pPr>
      <w:r>
        <w:rPr>
          <w:rFonts w:hint="cs"/>
          <w:sz w:val="32"/>
          <w:szCs w:val="32"/>
          <w:rtl/>
          <w:lang w:bidi="ar-DZ"/>
        </w:rPr>
        <w:t>· مدير المكتب (للقرار)</w:t>
      </w:r>
    </w:p>
    <w:p w14:paraId="6F7B3F19" w14:textId="77777777" w:rsidR="00B44882" w:rsidRDefault="00B44882">
      <w:pPr>
        <w:rPr>
          <w:sz w:val="32"/>
          <w:szCs w:val="32"/>
          <w:rtl/>
          <w:lang w:bidi="ar-DZ"/>
        </w:rPr>
      </w:pPr>
    </w:p>
    <w:p w14:paraId="6630977E" w14:textId="77777777" w:rsidR="00B44882" w:rsidRDefault="00000000">
      <w:pPr>
        <w:rPr>
          <w:sz w:val="32"/>
          <w:szCs w:val="32"/>
          <w:rtl/>
          <w:lang w:bidi="ar-DZ"/>
        </w:rPr>
      </w:pPr>
      <w:r>
        <w:rPr>
          <w:rFonts w:hint="cs"/>
          <w:sz w:val="32"/>
          <w:szCs w:val="32"/>
          <w:rtl/>
          <w:lang w:bidi="ar-DZ"/>
        </w:rPr>
        <w:t>جزء النظام المستخدم:</w:t>
      </w:r>
    </w:p>
    <w:p w14:paraId="7130AEE3" w14:textId="77777777" w:rsidR="00B44882" w:rsidRDefault="00000000">
      <w:pPr>
        <w:rPr>
          <w:sz w:val="32"/>
          <w:szCs w:val="32"/>
          <w:rtl/>
          <w:lang w:bidi="ar-DZ"/>
        </w:rPr>
      </w:pPr>
      <w:r>
        <w:rPr>
          <w:rFonts w:hint="cs"/>
          <w:sz w:val="32"/>
          <w:szCs w:val="32"/>
          <w:rtl/>
          <w:lang w:bidi="ar-DZ"/>
        </w:rPr>
        <w:t>· وحدة إدارة التغييرات التنظيمية (Organizational Change Module)</w:t>
      </w:r>
    </w:p>
    <w:p w14:paraId="73B22CCD" w14:textId="77777777" w:rsidR="00B44882" w:rsidRDefault="00000000">
      <w:pPr>
        <w:rPr>
          <w:sz w:val="32"/>
          <w:szCs w:val="32"/>
          <w:rtl/>
          <w:lang w:bidi="ar-DZ"/>
        </w:rPr>
      </w:pPr>
      <w:r>
        <w:rPr>
          <w:rFonts w:hint="cs"/>
          <w:sz w:val="32"/>
          <w:szCs w:val="32"/>
          <w:rtl/>
          <w:lang w:bidi="ar-DZ"/>
        </w:rPr>
        <w:t>· شاشة: "تعديل الهيكل التنظيمي"</w:t>
      </w:r>
    </w:p>
    <w:p w14:paraId="156DBBDF" w14:textId="77777777" w:rsidR="00B44882" w:rsidRDefault="00000000">
      <w:pPr>
        <w:rPr>
          <w:sz w:val="32"/>
          <w:szCs w:val="32"/>
          <w:rtl/>
          <w:lang w:bidi="ar-DZ"/>
        </w:rPr>
      </w:pPr>
      <w:r>
        <w:rPr>
          <w:rFonts w:hint="cs"/>
          <w:sz w:val="32"/>
          <w:szCs w:val="32"/>
          <w:rtl/>
          <w:lang w:bidi="ar-DZ"/>
        </w:rPr>
        <w:t>· قاعدة بيانات: جدول Structure_Revisions</w:t>
      </w:r>
    </w:p>
    <w:p w14:paraId="2DCD162E" w14:textId="77777777" w:rsidR="00B44882" w:rsidRDefault="00B44882">
      <w:pPr>
        <w:rPr>
          <w:sz w:val="32"/>
          <w:szCs w:val="32"/>
          <w:rtl/>
          <w:lang w:bidi="ar-DZ"/>
        </w:rPr>
      </w:pPr>
    </w:p>
    <w:p w14:paraId="2FD8B715" w14:textId="77777777" w:rsidR="00B44882" w:rsidRDefault="00000000">
      <w:pPr>
        <w:rPr>
          <w:b/>
          <w:bCs/>
          <w:sz w:val="32"/>
          <w:szCs w:val="32"/>
          <w:rtl/>
          <w:lang w:bidi="ar-DZ"/>
        </w:rPr>
      </w:pPr>
      <w:r>
        <w:rPr>
          <w:rFonts w:hint="cs"/>
          <w:b/>
          <w:bCs/>
          <w:sz w:val="32"/>
          <w:szCs w:val="32"/>
          <w:rtl/>
          <w:lang w:bidi="ar-DZ"/>
        </w:rPr>
        <w:t>32. تحديث الصلاحيات الداخلية للهيكل الإداري</w:t>
      </w:r>
    </w:p>
    <w:p w14:paraId="27F46856" w14:textId="77777777" w:rsidR="00B44882" w:rsidRDefault="00000000">
      <w:pPr>
        <w:rPr>
          <w:sz w:val="32"/>
          <w:szCs w:val="32"/>
          <w:rtl/>
          <w:lang w:bidi="ar-DZ"/>
        </w:rPr>
      </w:pPr>
      <w:r>
        <w:rPr>
          <w:rFonts w:hint="cs"/>
          <w:sz w:val="32"/>
          <w:szCs w:val="32"/>
          <w:rtl/>
          <w:lang w:bidi="ar-DZ"/>
        </w:rPr>
        <w:t>السيناريو:</w:t>
      </w:r>
    </w:p>
    <w:p w14:paraId="66537E8F" w14:textId="77777777" w:rsidR="00B44882" w:rsidRDefault="00000000">
      <w:pPr>
        <w:rPr>
          <w:sz w:val="32"/>
          <w:szCs w:val="32"/>
          <w:rtl/>
          <w:lang w:bidi="ar-DZ"/>
        </w:rPr>
      </w:pPr>
      <w:r>
        <w:rPr>
          <w:rFonts w:hint="cs"/>
          <w:sz w:val="32"/>
          <w:szCs w:val="32"/>
          <w:rtl/>
          <w:lang w:bidi="ar-DZ"/>
        </w:rPr>
        <w:t>1. تحديد الصلاحيات لكل منصب في الهيكل</w:t>
      </w:r>
    </w:p>
    <w:p w14:paraId="2C2B338E" w14:textId="77777777" w:rsidR="00B44882" w:rsidRDefault="00000000">
      <w:pPr>
        <w:rPr>
          <w:sz w:val="32"/>
          <w:szCs w:val="32"/>
          <w:rtl/>
          <w:lang w:bidi="ar-DZ"/>
        </w:rPr>
      </w:pPr>
      <w:r>
        <w:rPr>
          <w:rFonts w:hint="cs"/>
          <w:sz w:val="32"/>
          <w:szCs w:val="32"/>
          <w:rtl/>
          <w:lang w:bidi="ar-DZ"/>
        </w:rPr>
        <w:t>2. استخدام نظام الصلاحيات المصفوفية (Matrix)</w:t>
      </w:r>
    </w:p>
    <w:p w14:paraId="10658EE1" w14:textId="77777777" w:rsidR="00B44882" w:rsidRDefault="00000000">
      <w:pPr>
        <w:rPr>
          <w:sz w:val="32"/>
          <w:szCs w:val="32"/>
          <w:rtl/>
          <w:lang w:bidi="ar-DZ"/>
        </w:rPr>
      </w:pPr>
      <w:r>
        <w:rPr>
          <w:rFonts w:hint="cs"/>
          <w:sz w:val="32"/>
          <w:szCs w:val="32"/>
          <w:rtl/>
          <w:lang w:bidi="ar-DZ"/>
        </w:rPr>
        <w:t>3. تعيين صلاحيات الوصول للنظام لكل منصب</w:t>
      </w:r>
    </w:p>
    <w:p w14:paraId="2326FB5F" w14:textId="77777777" w:rsidR="00B44882" w:rsidRDefault="00000000">
      <w:pPr>
        <w:rPr>
          <w:sz w:val="32"/>
          <w:szCs w:val="32"/>
          <w:rtl/>
          <w:lang w:bidi="ar-DZ"/>
        </w:rPr>
      </w:pPr>
      <w:r>
        <w:rPr>
          <w:rFonts w:hint="cs"/>
          <w:sz w:val="32"/>
          <w:szCs w:val="32"/>
          <w:rtl/>
          <w:lang w:bidi="ar-DZ"/>
        </w:rPr>
        <w:t>4. تعيين صلاحيات التوقيع والاعتماد لكل منصب</w:t>
      </w:r>
    </w:p>
    <w:p w14:paraId="298636BE" w14:textId="77777777" w:rsidR="00B44882" w:rsidRDefault="00000000">
      <w:pPr>
        <w:rPr>
          <w:sz w:val="32"/>
          <w:szCs w:val="32"/>
          <w:rtl/>
          <w:lang w:bidi="ar-DZ"/>
        </w:rPr>
      </w:pPr>
      <w:r>
        <w:rPr>
          <w:rFonts w:hint="cs"/>
          <w:sz w:val="32"/>
          <w:szCs w:val="32"/>
          <w:rtl/>
          <w:lang w:bidi="ar-DZ"/>
        </w:rPr>
        <w:t>5. اختبار نظام الصلاحيات قبل التطبيق</w:t>
      </w:r>
    </w:p>
    <w:p w14:paraId="1CEED897" w14:textId="77777777" w:rsidR="00B44882" w:rsidRDefault="00000000">
      <w:pPr>
        <w:rPr>
          <w:sz w:val="32"/>
          <w:szCs w:val="32"/>
          <w:rtl/>
          <w:lang w:bidi="ar-DZ"/>
        </w:rPr>
      </w:pPr>
      <w:r>
        <w:rPr>
          <w:rFonts w:hint="cs"/>
          <w:sz w:val="32"/>
          <w:szCs w:val="32"/>
          <w:rtl/>
          <w:lang w:bidi="ar-DZ"/>
        </w:rPr>
        <w:t>6. تدريب المستخدمين على الصلاحيات الجديدة</w:t>
      </w:r>
    </w:p>
    <w:p w14:paraId="11F7C9DD" w14:textId="77777777" w:rsidR="00B44882" w:rsidRDefault="00B44882">
      <w:pPr>
        <w:rPr>
          <w:sz w:val="32"/>
          <w:szCs w:val="32"/>
          <w:rtl/>
          <w:lang w:bidi="ar-DZ"/>
        </w:rPr>
      </w:pPr>
    </w:p>
    <w:p w14:paraId="6A07CED1" w14:textId="77777777" w:rsidR="00B44882" w:rsidRDefault="00000000">
      <w:pPr>
        <w:rPr>
          <w:sz w:val="32"/>
          <w:szCs w:val="32"/>
          <w:rtl/>
          <w:lang w:bidi="ar-DZ"/>
        </w:rPr>
      </w:pPr>
      <w:r>
        <w:rPr>
          <w:rFonts w:hint="cs"/>
          <w:sz w:val="32"/>
          <w:szCs w:val="32"/>
          <w:rtl/>
          <w:lang w:bidi="ar-DZ"/>
        </w:rPr>
        <w:lastRenderedPageBreak/>
        <w:t>الجهة المنفذة:</w:t>
      </w:r>
    </w:p>
    <w:p w14:paraId="48961638" w14:textId="77777777" w:rsidR="00B44882" w:rsidRDefault="00000000">
      <w:pPr>
        <w:rPr>
          <w:sz w:val="32"/>
          <w:szCs w:val="32"/>
          <w:rtl/>
          <w:lang w:bidi="ar-DZ"/>
        </w:rPr>
      </w:pPr>
      <w:r>
        <w:rPr>
          <w:rFonts w:hint="cs"/>
          <w:sz w:val="32"/>
          <w:szCs w:val="32"/>
          <w:rtl/>
          <w:lang w:bidi="ar-DZ"/>
        </w:rPr>
        <w:t>· قسم تقنية المعلومات بالمدرسة</w:t>
      </w:r>
    </w:p>
    <w:p w14:paraId="40DF4A92" w14:textId="77777777" w:rsidR="00B44882" w:rsidRDefault="00B44882">
      <w:pPr>
        <w:rPr>
          <w:sz w:val="32"/>
          <w:szCs w:val="32"/>
          <w:rtl/>
          <w:lang w:bidi="ar-DZ"/>
        </w:rPr>
      </w:pPr>
    </w:p>
    <w:p w14:paraId="513C8FEA" w14:textId="77777777" w:rsidR="00B44882" w:rsidRDefault="00000000">
      <w:pPr>
        <w:rPr>
          <w:sz w:val="32"/>
          <w:szCs w:val="32"/>
          <w:rtl/>
          <w:lang w:bidi="ar-DZ"/>
        </w:rPr>
      </w:pPr>
      <w:r>
        <w:rPr>
          <w:rFonts w:hint="cs"/>
          <w:sz w:val="32"/>
          <w:szCs w:val="32"/>
          <w:rtl/>
          <w:lang w:bidi="ar-DZ"/>
        </w:rPr>
        <w:t>المسؤول عن العملية:</w:t>
      </w:r>
    </w:p>
    <w:p w14:paraId="1B69EBC9" w14:textId="77777777" w:rsidR="00B44882" w:rsidRDefault="00000000">
      <w:pPr>
        <w:rPr>
          <w:sz w:val="32"/>
          <w:szCs w:val="32"/>
          <w:rtl/>
          <w:lang w:bidi="ar-DZ"/>
        </w:rPr>
      </w:pPr>
      <w:r>
        <w:rPr>
          <w:rFonts w:hint="cs"/>
          <w:sz w:val="32"/>
          <w:szCs w:val="32"/>
          <w:rtl/>
          <w:lang w:bidi="ar-DZ"/>
        </w:rPr>
        <w:t>· مسئول النظام بالمدرسة</w:t>
      </w:r>
    </w:p>
    <w:p w14:paraId="49874773" w14:textId="77777777" w:rsidR="00B44882" w:rsidRDefault="00B44882">
      <w:pPr>
        <w:rPr>
          <w:sz w:val="32"/>
          <w:szCs w:val="32"/>
          <w:rtl/>
          <w:lang w:bidi="ar-DZ"/>
        </w:rPr>
      </w:pPr>
    </w:p>
    <w:p w14:paraId="65CCE0EA" w14:textId="77777777" w:rsidR="00B44882" w:rsidRDefault="00000000">
      <w:pPr>
        <w:rPr>
          <w:sz w:val="32"/>
          <w:szCs w:val="32"/>
          <w:rtl/>
          <w:lang w:bidi="ar-DZ"/>
        </w:rPr>
      </w:pPr>
      <w:r>
        <w:rPr>
          <w:rFonts w:hint="cs"/>
          <w:sz w:val="32"/>
          <w:szCs w:val="32"/>
          <w:rtl/>
          <w:lang w:bidi="ar-DZ"/>
        </w:rPr>
        <w:t>جزء النظام المستخدم:</w:t>
      </w:r>
    </w:p>
    <w:p w14:paraId="7FDD5E8D" w14:textId="77777777" w:rsidR="00B44882" w:rsidRDefault="00000000">
      <w:pPr>
        <w:rPr>
          <w:sz w:val="32"/>
          <w:szCs w:val="32"/>
          <w:rtl/>
          <w:lang w:bidi="ar-DZ"/>
        </w:rPr>
      </w:pPr>
      <w:r>
        <w:rPr>
          <w:rFonts w:hint="cs"/>
          <w:sz w:val="32"/>
          <w:szCs w:val="32"/>
          <w:rtl/>
          <w:lang w:bidi="ar-DZ"/>
        </w:rPr>
        <w:t>· وحدة إدارة الصلاحيات (Permission Management Module)</w:t>
      </w:r>
    </w:p>
    <w:p w14:paraId="6A81367D" w14:textId="77777777" w:rsidR="00B44882" w:rsidRDefault="00000000">
      <w:pPr>
        <w:rPr>
          <w:sz w:val="32"/>
          <w:szCs w:val="32"/>
          <w:rtl/>
          <w:lang w:bidi="ar-DZ"/>
        </w:rPr>
      </w:pPr>
      <w:r>
        <w:rPr>
          <w:rFonts w:hint="cs"/>
          <w:sz w:val="32"/>
          <w:szCs w:val="32"/>
          <w:rtl/>
          <w:lang w:bidi="ar-DZ"/>
        </w:rPr>
        <w:t>· شاشة: "تخصيص الصلاحيات التنظيمية"</w:t>
      </w:r>
    </w:p>
    <w:p w14:paraId="7A144F92" w14:textId="77777777" w:rsidR="00B44882" w:rsidRDefault="00000000">
      <w:pPr>
        <w:rPr>
          <w:sz w:val="32"/>
          <w:szCs w:val="32"/>
          <w:rtl/>
          <w:lang w:bidi="ar-DZ"/>
        </w:rPr>
      </w:pPr>
      <w:r>
        <w:rPr>
          <w:rFonts w:hint="cs"/>
          <w:sz w:val="32"/>
          <w:szCs w:val="32"/>
          <w:rtl/>
          <w:lang w:bidi="ar-DZ"/>
        </w:rPr>
        <w:t>· قاعدة بيانات: جدول Organizational_Permissions</w:t>
      </w:r>
    </w:p>
    <w:p w14:paraId="783D7F09" w14:textId="77777777" w:rsidR="00B44882" w:rsidRDefault="00B44882">
      <w:pPr>
        <w:rPr>
          <w:sz w:val="32"/>
          <w:szCs w:val="32"/>
          <w:rtl/>
          <w:lang w:bidi="ar-DZ"/>
        </w:rPr>
      </w:pPr>
    </w:p>
    <w:p w14:paraId="6A3F64CB" w14:textId="77777777" w:rsidR="00B44882" w:rsidRDefault="00000000">
      <w:pPr>
        <w:rPr>
          <w:b/>
          <w:bCs/>
          <w:sz w:val="32"/>
          <w:szCs w:val="32"/>
          <w:rtl/>
          <w:lang w:bidi="ar-DZ"/>
        </w:rPr>
      </w:pPr>
      <w:r>
        <w:rPr>
          <w:rFonts w:hint="cs"/>
          <w:b/>
          <w:bCs/>
          <w:sz w:val="32"/>
          <w:szCs w:val="32"/>
          <w:rtl/>
          <w:lang w:bidi="ar-DZ"/>
        </w:rPr>
        <w:t>33. توثيق القرارات الإدارية الصادرة عن إدارة المدرسة</w:t>
      </w:r>
    </w:p>
    <w:p w14:paraId="1D0AA893" w14:textId="77777777" w:rsidR="00B44882" w:rsidRDefault="00000000">
      <w:pPr>
        <w:rPr>
          <w:sz w:val="32"/>
          <w:szCs w:val="32"/>
          <w:rtl/>
          <w:lang w:bidi="ar-DZ"/>
        </w:rPr>
      </w:pPr>
      <w:r>
        <w:rPr>
          <w:rFonts w:hint="cs"/>
          <w:sz w:val="32"/>
          <w:szCs w:val="32"/>
          <w:rtl/>
          <w:lang w:bidi="ar-DZ"/>
        </w:rPr>
        <w:t>السيناريو:</w:t>
      </w:r>
    </w:p>
    <w:p w14:paraId="3CF1C74D" w14:textId="77777777" w:rsidR="00B44882" w:rsidRDefault="00000000">
      <w:pPr>
        <w:rPr>
          <w:sz w:val="32"/>
          <w:szCs w:val="32"/>
          <w:rtl/>
          <w:lang w:bidi="ar-DZ"/>
        </w:rPr>
      </w:pPr>
      <w:r>
        <w:rPr>
          <w:rFonts w:hint="cs"/>
          <w:sz w:val="32"/>
          <w:szCs w:val="32"/>
          <w:rtl/>
          <w:lang w:bidi="ar-DZ"/>
        </w:rPr>
        <w:t>1. إصدار قرار إداري من مدير المدرسة</w:t>
      </w:r>
    </w:p>
    <w:p w14:paraId="22779BC8" w14:textId="77777777" w:rsidR="00B44882" w:rsidRDefault="00000000">
      <w:pPr>
        <w:rPr>
          <w:sz w:val="32"/>
          <w:szCs w:val="32"/>
          <w:rtl/>
          <w:lang w:bidi="ar-DZ"/>
        </w:rPr>
      </w:pPr>
      <w:r>
        <w:rPr>
          <w:rFonts w:hint="cs"/>
          <w:sz w:val="32"/>
          <w:szCs w:val="32"/>
          <w:rtl/>
          <w:lang w:bidi="ar-DZ"/>
        </w:rPr>
        <w:t>2. تعبئة نموذج القرار الإلكتروني</w:t>
      </w:r>
    </w:p>
    <w:p w14:paraId="61A01415" w14:textId="77777777" w:rsidR="00B44882" w:rsidRDefault="00000000">
      <w:pPr>
        <w:rPr>
          <w:sz w:val="32"/>
          <w:szCs w:val="32"/>
          <w:rtl/>
          <w:lang w:bidi="ar-DZ"/>
        </w:rPr>
      </w:pPr>
      <w:r>
        <w:rPr>
          <w:rFonts w:hint="cs"/>
          <w:sz w:val="32"/>
          <w:szCs w:val="32"/>
          <w:rtl/>
          <w:lang w:bidi="ar-DZ"/>
        </w:rPr>
        <w:t>3. إرفاق القرار المكتوب بصيغة PDF</w:t>
      </w:r>
    </w:p>
    <w:p w14:paraId="552F4DF5" w14:textId="77777777" w:rsidR="00B44882" w:rsidRDefault="00000000">
      <w:pPr>
        <w:rPr>
          <w:sz w:val="32"/>
          <w:szCs w:val="32"/>
          <w:rtl/>
          <w:lang w:bidi="ar-DZ"/>
        </w:rPr>
      </w:pPr>
      <w:r>
        <w:rPr>
          <w:rFonts w:hint="cs"/>
          <w:sz w:val="32"/>
          <w:szCs w:val="32"/>
          <w:rtl/>
          <w:lang w:bidi="ar-DZ"/>
        </w:rPr>
        <w:t>4. التوقيع الإلكتروني على القرار</w:t>
      </w:r>
    </w:p>
    <w:p w14:paraId="12CE922A" w14:textId="77777777" w:rsidR="00B44882" w:rsidRDefault="00000000">
      <w:pPr>
        <w:rPr>
          <w:sz w:val="32"/>
          <w:szCs w:val="32"/>
          <w:rtl/>
          <w:lang w:bidi="ar-DZ"/>
        </w:rPr>
      </w:pPr>
      <w:r>
        <w:rPr>
          <w:rFonts w:hint="cs"/>
          <w:sz w:val="32"/>
          <w:szCs w:val="32"/>
          <w:rtl/>
          <w:lang w:bidi="ar-DZ"/>
        </w:rPr>
        <w:t>5. نشر القرار على الأقسام المعنية</w:t>
      </w:r>
    </w:p>
    <w:p w14:paraId="19CA06CA" w14:textId="77777777" w:rsidR="00B44882" w:rsidRDefault="00000000">
      <w:pPr>
        <w:rPr>
          <w:sz w:val="32"/>
          <w:szCs w:val="32"/>
          <w:rtl/>
          <w:lang w:bidi="ar-DZ"/>
        </w:rPr>
      </w:pPr>
      <w:r>
        <w:rPr>
          <w:rFonts w:hint="cs"/>
          <w:sz w:val="32"/>
          <w:szCs w:val="32"/>
          <w:rtl/>
          <w:lang w:bidi="ar-DZ"/>
        </w:rPr>
        <w:t>6. أرشفة القرار في سجل القرارات المدرسية</w:t>
      </w:r>
    </w:p>
    <w:p w14:paraId="76732954" w14:textId="77777777" w:rsidR="00B44882" w:rsidRDefault="00B44882">
      <w:pPr>
        <w:rPr>
          <w:sz w:val="32"/>
          <w:szCs w:val="32"/>
          <w:rtl/>
          <w:lang w:bidi="ar-DZ"/>
        </w:rPr>
      </w:pPr>
    </w:p>
    <w:p w14:paraId="3B057354" w14:textId="77777777" w:rsidR="00B44882" w:rsidRDefault="00B44882">
      <w:pPr>
        <w:rPr>
          <w:sz w:val="32"/>
          <w:szCs w:val="32"/>
          <w:rtl/>
          <w:lang w:bidi="ar-DZ"/>
        </w:rPr>
      </w:pPr>
    </w:p>
    <w:p w14:paraId="5B262213" w14:textId="77777777" w:rsidR="00B44882" w:rsidRDefault="00B44882">
      <w:pPr>
        <w:rPr>
          <w:sz w:val="32"/>
          <w:szCs w:val="32"/>
          <w:rtl/>
          <w:lang w:bidi="ar-DZ"/>
        </w:rPr>
      </w:pPr>
    </w:p>
    <w:p w14:paraId="60F61475" w14:textId="77777777" w:rsidR="00B44882" w:rsidRDefault="00000000">
      <w:pPr>
        <w:rPr>
          <w:sz w:val="32"/>
          <w:szCs w:val="32"/>
          <w:rtl/>
          <w:lang w:bidi="ar-DZ"/>
        </w:rPr>
      </w:pPr>
      <w:r>
        <w:rPr>
          <w:rFonts w:hint="cs"/>
          <w:sz w:val="32"/>
          <w:szCs w:val="32"/>
          <w:rtl/>
          <w:lang w:bidi="ar-DZ"/>
        </w:rPr>
        <w:lastRenderedPageBreak/>
        <w:t>الجهة المنفذة:</w:t>
      </w:r>
    </w:p>
    <w:p w14:paraId="5B7BB960" w14:textId="77777777" w:rsidR="00B44882" w:rsidRDefault="00000000">
      <w:pPr>
        <w:rPr>
          <w:sz w:val="32"/>
          <w:szCs w:val="32"/>
          <w:rtl/>
          <w:lang w:bidi="ar-DZ"/>
        </w:rPr>
      </w:pPr>
      <w:r>
        <w:rPr>
          <w:rFonts w:hint="cs"/>
          <w:sz w:val="32"/>
          <w:szCs w:val="32"/>
          <w:rtl/>
          <w:lang w:bidi="ar-DZ"/>
        </w:rPr>
        <w:t>· السكرتارية الإدارية للمدرسة</w:t>
      </w:r>
    </w:p>
    <w:p w14:paraId="34836ECB" w14:textId="77777777" w:rsidR="00B44882" w:rsidRDefault="00B44882">
      <w:pPr>
        <w:rPr>
          <w:sz w:val="32"/>
          <w:szCs w:val="32"/>
          <w:rtl/>
          <w:lang w:bidi="ar-DZ"/>
        </w:rPr>
      </w:pPr>
    </w:p>
    <w:p w14:paraId="313E3032" w14:textId="77777777" w:rsidR="00B44882" w:rsidRDefault="00000000">
      <w:pPr>
        <w:rPr>
          <w:sz w:val="32"/>
          <w:szCs w:val="32"/>
          <w:rtl/>
          <w:lang w:bidi="ar-DZ"/>
        </w:rPr>
      </w:pPr>
      <w:r>
        <w:rPr>
          <w:rFonts w:hint="cs"/>
          <w:sz w:val="32"/>
          <w:szCs w:val="32"/>
          <w:rtl/>
          <w:lang w:bidi="ar-DZ"/>
        </w:rPr>
        <w:t>المسؤول عن العملية:</w:t>
      </w:r>
    </w:p>
    <w:p w14:paraId="39CBCED2" w14:textId="77777777" w:rsidR="00B44882" w:rsidRDefault="00000000">
      <w:pPr>
        <w:rPr>
          <w:sz w:val="32"/>
          <w:szCs w:val="32"/>
          <w:rtl/>
          <w:lang w:bidi="ar-DZ"/>
        </w:rPr>
      </w:pPr>
      <w:r>
        <w:rPr>
          <w:rFonts w:hint="cs"/>
          <w:sz w:val="32"/>
          <w:szCs w:val="32"/>
          <w:rtl/>
          <w:lang w:bidi="ar-DZ"/>
        </w:rPr>
        <w:t>· سكرتير المدير</w:t>
      </w:r>
    </w:p>
    <w:p w14:paraId="5ACA3444" w14:textId="77777777" w:rsidR="00B44882" w:rsidRDefault="00B44882">
      <w:pPr>
        <w:rPr>
          <w:sz w:val="32"/>
          <w:szCs w:val="32"/>
          <w:rtl/>
          <w:lang w:bidi="ar-DZ"/>
        </w:rPr>
      </w:pPr>
    </w:p>
    <w:p w14:paraId="1A43F6B6" w14:textId="77777777" w:rsidR="00B44882" w:rsidRDefault="00000000">
      <w:pPr>
        <w:rPr>
          <w:sz w:val="32"/>
          <w:szCs w:val="32"/>
          <w:rtl/>
          <w:lang w:bidi="ar-DZ"/>
        </w:rPr>
      </w:pPr>
      <w:r>
        <w:rPr>
          <w:rFonts w:hint="cs"/>
          <w:sz w:val="32"/>
          <w:szCs w:val="32"/>
          <w:rtl/>
          <w:lang w:bidi="ar-DZ"/>
        </w:rPr>
        <w:t>جزء النظام المستخدم:</w:t>
      </w:r>
    </w:p>
    <w:p w14:paraId="3C5C6E12" w14:textId="77777777" w:rsidR="00B44882" w:rsidRDefault="00000000">
      <w:pPr>
        <w:rPr>
          <w:sz w:val="32"/>
          <w:szCs w:val="32"/>
          <w:rtl/>
          <w:lang w:bidi="ar-DZ"/>
        </w:rPr>
      </w:pPr>
      <w:r>
        <w:rPr>
          <w:rFonts w:hint="cs"/>
          <w:sz w:val="32"/>
          <w:szCs w:val="32"/>
          <w:rtl/>
          <w:lang w:bidi="ar-DZ"/>
        </w:rPr>
        <w:t>· وحدة إدارة القرارات (Decision Management Module)</w:t>
      </w:r>
    </w:p>
    <w:p w14:paraId="40F78D18" w14:textId="77777777" w:rsidR="00B44882" w:rsidRDefault="00000000">
      <w:pPr>
        <w:rPr>
          <w:sz w:val="32"/>
          <w:szCs w:val="32"/>
          <w:rtl/>
          <w:lang w:bidi="ar-DZ"/>
        </w:rPr>
      </w:pPr>
      <w:r>
        <w:rPr>
          <w:rFonts w:hint="cs"/>
          <w:sz w:val="32"/>
          <w:szCs w:val="32"/>
          <w:rtl/>
          <w:lang w:bidi="ar-DZ"/>
        </w:rPr>
        <w:t>· شاشة: "توثيق القرارات الإدارية"</w:t>
      </w:r>
    </w:p>
    <w:p w14:paraId="73ECA26A" w14:textId="77777777" w:rsidR="00B44882" w:rsidRDefault="00000000">
      <w:pPr>
        <w:rPr>
          <w:sz w:val="32"/>
          <w:szCs w:val="32"/>
          <w:rtl/>
          <w:lang w:bidi="ar-DZ"/>
        </w:rPr>
      </w:pPr>
      <w:r>
        <w:rPr>
          <w:rFonts w:hint="cs"/>
          <w:sz w:val="32"/>
          <w:szCs w:val="32"/>
          <w:rtl/>
          <w:lang w:bidi="ar-DZ"/>
        </w:rPr>
        <w:t>· قاعدة بيانات: جدول School_Decisions</w:t>
      </w:r>
    </w:p>
    <w:p w14:paraId="581FAE66" w14:textId="77777777" w:rsidR="00B44882" w:rsidRDefault="00B44882">
      <w:pPr>
        <w:rPr>
          <w:sz w:val="32"/>
          <w:szCs w:val="32"/>
          <w:rtl/>
          <w:lang w:bidi="ar-DZ"/>
        </w:rPr>
      </w:pPr>
    </w:p>
    <w:p w14:paraId="52725C7D" w14:textId="77777777" w:rsidR="00B44882" w:rsidRDefault="00000000">
      <w:pPr>
        <w:rPr>
          <w:b/>
          <w:bCs/>
          <w:sz w:val="32"/>
          <w:szCs w:val="32"/>
          <w:rtl/>
          <w:lang w:bidi="ar-DZ"/>
        </w:rPr>
      </w:pPr>
      <w:r>
        <w:rPr>
          <w:rFonts w:hint="cs"/>
          <w:b/>
          <w:bCs/>
          <w:sz w:val="32"/>
          <w:szCs w:val="32"/>
          <w:rtl/>
          <w:lang w:bidi="ar-DZ"/>
        </w:rPr>
        <w:t>34. اعتماد الدليل التنظيمي الداخلي للمدرسة</w:t>
      </w:r>
    </w:p>
    <w:p w14:paraId="085314A9" w14:textId="77777777" w:rsidR="00B44882" w:rsidRDefault="00000000">
      <w:pPr>
        <w:rPr>
          <w:sz w:val="32"/>
          <w:szCs w:val="32"/>
          <w:rtl/>
          <w:lang w:bidi="ar-DZ"/>
        </w:rPr>
      </w:pPr>
      <w:r>
        <w:rPr>
          <w:rFonts w:hint="cs"/>
          <w:sz w:val="32"/>
          <w:szCs w:val="32"/>
          <w:rtl/>
          <w:lang w:bidi="ar-DZ"/>
        </w:rPr>
        <w:t>السيناريو:</w:t>
      </w:r>
    </w:p>
    <w:p w14:paraId="764C446C" w14:textId="77777777" w:rsidR="00B44882" w:rsidRDefault="00000000">
      <w:pPr>
        <w:rPr>
          <w:sz w:val="32"/>
          <w:szCs w:val="32"/>
          <w:rtl/>
          <w:lang w:bidi="ar-DZ"/>
        </w:rPr>
      </w:pPr>
      <w:r>
        <w:rPr>
          <w:rFonts w:hint="cs"/>
          <w:sz w:val="32"/>
          <w:szCs w:val="32"/>
          <w:rtl/>
          <w:lang w:bidi="ar-DZ"/>
        </w:rPr>
        <w:t>1. إعداد مسودة الدليل التنظيمي الداخلي</w:t>
      </w:r>
    </w:p>
    <w:p w14:paraId="66E9E9CE" w14:textId="77777777" w:rsidR="00B44882" w:rsidRDefault="00000000">
      <w:pPr>
        <w:rPr>
          <w:sz w:val="32"/>
          <w:szCs w:val="32"/>
          <w:rtl/>
          <w:lang w:bidi="ar-DZ"/>
        </w:rPr>
      </w:pPr>
      <w:r>
        <w:rPr>
          <w:rFonts w:hint="cs"/>
          <w:sz w:val="32"/>
          <w:szCs w:val="32"/>
          <w:rtl/>
          <w:lang w:bidi="ar-DZ"/>
        </w:rPr>
        <w:t>2. الدليل يشمل: السياسات، الإجراءات، المسؤوليات</w:t>
      </w:r>
    </w:p>
    <w:p w14:paraId="36BB665E" w14:textId="77777777" w:rsidR="00B44882" w:rsidRDefault="00000000">
      <w:pPr>
        <w:rPr>
          <w:sz w:val="32"/>
          <w:szCs w:val="32"/>
          <w:rtl/>
          <w:lang w:bidi="ar-DZ"/>
        </w:rPr>
      </w:pPr>
      <w:r>
        <w:rPr>
          <w:rFonts w:hint="cs"/>
          <w:sz w:val="32"/>
          <w:szCs w:val="32"/>
          <w:rtl/>
          <w:lang w:bidi="ar-DZ"/>
        </w:rPr>
        <w:t>3. مراجعة المسودة من اللجنة التنظيمية</w:t>
      </w:r>
    </w:p>
    <w:p w14:paraId="4E52F884" w14:textId="77777777" w:rsidR="00B44882" w:rsidRDefault="00000000">
      <w:pPr>
        <w:rPr>
          <w:sz w:val="32"/>
          <w:szCs w:val="32"/>
          <w:rtl/>
          <w:lang w:bidi="ar-DZ"/>
        </w:rPr>
      </w:pPr>
      <w:r>
        <w:rPr>
          <w:rFonts w:hint="cs"/>
          <w:sz w:val="32"/>
          <w:szCs w:val="32"/>
          <w:rtl/>
          <w:lang w:bidi="ar-DZ"/>
        </w:rPr>
        <w:t>4. رفع الدليل للمكتب للاعتماد</w:t>
      </w:r>
    </w:p>
    <w:p w14:paraId="6014CE05" w14:textId="77777777" w:rsidR="00B44882" w:rsidRDefault="00000000">
      <w:pPr>
        <w:rPr>
          <w:sz w:val="32"/>
          <w:szCs w:val="32"/>
          <w:rtl/>
          <w:lang w:bidi="ar-DZ"/>
        </w:rPr>
      </w:pPr>
      <w:r>
        <w:rPr>
          <w:rFonts w:hint="cs"/>
          <w:sz w:val="32"/>
          <w:szCs w:val="32"/>
          <w:rtl/>
          <w:lang w:bidi="ar-DZ"/>
        </w:rPr>
        <w:t>5. بعد الاعتماد، نشر الدليل على النظام</w:t>
      </w:r>
    </w:p>
    <w:p w14:paraId="19308F81" w14:textId="77777777" w:rsidR="00B44882" w:rsidRDefault="00000000">
      <w:pPr>
        <w:rPr>
          <w:sz w:val="32"/>
          <w:szCs w:val="32"/>
          <w:rtl/>
          <w:lang w:bidi="ar-DZ"/>
        </w:rPr>
      </w:pPr>
      <w:r>
        <w:rPr>
          <w:rFonts w:hint="cs"/>
          <w:sz w:val="32"/>
          <w:szCs w:val="32"/>
          <w:rtl/>
          <w:lang w:bidi="ar-DZ"/>
        </w:rPr>
        <w:t>6. تدريب الموظفين على محتويات الدليل</w:t>
      </w:r>
    </w:p>
    <w:p w14:paraId="76FDFABD" w14:textId="77777777" w:rsidR="00B44882" w:rsidRDefault="00B44882">
      <w:pPr>
        <w:rPr>
          <w:sz w:val="32"/>
          <w:szCs w:val="32"/>
          <w:rtl/>
          <w:lang w:bidi="ar-DZ"/>
        </w:rPr>
      </w:pPr>
    </w:p>
    <w:p w14:paraId="08890B51" w14:textId="77777777" w:rsidR="00B44882" w:rsidRDefault="00B44882">
      <w:pPr>
        <w:rPr>
          <w:sz w:val="32"/>
          <w:szCs w:val="32"/>
          <w:rtl/>
          <w:lang w:bidi="ar-DZ"/>
        </w:rPr>
      </w:pPr>
    </w:p>
    <w:p w14:paraId="0C83D036" w14:textId="77777777" w:rsidR="00B44882" w:rsidRDefault="00B44882">
      <w:pPr>
        <w:rPr>
          <w:sz w:val="32"/>
          <w:szCs w:val="32"/>
          <w:rtl/>
          <w:lang w:bidi="ar-DZ"/>
        </w:rPr>
      </w:pPr>
    </w:p>
    <w:p w14:paraId="37D75A6B" w14:textId="77777777" w:rsidR="00B44882" w:rsidRDefault="00000000">
      <w:pPr>
        <w:rPr>
          <w:sz w:val="32"/>
          <w:szCs w:val="32"/>
          <w:rtl/>
          <w:lang w:bidi="ar-DZ"/>
        </w:rPr>
      </w:pPr>
      <w:r>
        <w:rPr>
          <w:rFonts w:hint="cs"/>
          <w:sz w:val="32"/>
          <w:szCs w:val="32"/>
          <w:rtl/>
          <w:lang w:bidi="ar-DZ"/>
        </w:rPr>
        <w:lastRenderedPageBreak/>
        <w:t>الجهة المنفذة:</w:t>
      </w:r>
    </w:p>
    <w:p w14:paraId="5BB49A8E" w14:textId="77777777" w:rsidR="00B44882" w:rsidRDefault="00000000">
      <w:pPr>
        <w:rPr>
          <w:sz w:val="32"/>
          <w:szCs w:val="32"/>
          <w:rtl/>
          <w:lang w:bidi="ar-DZ"/>
        </w:rPr>
      </w:pPr>
      <w:r>
        <w:rPr>
          <w:rFonts w:hint="cs"/>
          <w:sz w:val="32"/>
          <w:szCs w:val="32"/>
          <w:rtl/>
          <w:lang w:bidi="ar-DZ"/>
        </w:rPr>
        <w:t>· لجنة السياسات والإجراءات بالمدرسة</w:t>
      </w:r>
    </w:p>
    <w:p w14:paraId="3A9A11B4" w14:textId="77777777" w:rsidR="00B44882" w:rsidRDefault="00B44882">
      <w:pPr>
        <w:rPr>
          <w:sz w:val="32"/>
          <w:szCs w:val="32"/>
          <w:rtl/>
          <w:lang w:bidi="ar-DZ"/>
        </w:rPr>
      </w:pPr>
    </w:p>
    <w:p w14:paraId="43A5F13E" w14:textId="77777777" w:rsidR="00B44882" w:rsidRDefault="00000000">
      <w:pPr>
        <w:rPr>
          <w:sz w:val="32"/>
          <w:szCs w:val="32"/>
          <w:rtl/>
          <w:lang w:bidi="ar-DZ"/>
        </w:rPr>
      </w:pPr>
      <w:r>
        <w:rPr>
          <w:rFonts w:hint="cs"/>
          <w:sz w:val="32"/>
          <w:szCs w:val="32"/>
          <w:rtl/>
          <w:lang w:bidi="ar-DZ"/>
        </w:rPr>
        <w:t>المسؤول عن العملية:</w:t>
      </w:r>
    </w:p>
    <w:p w14:paraId="5024C2F8" w14:textId="77777777" w:rsidR="00B44882" w:rsidRDefault="00000000">
      <w:pPr>
        <w:rPr>
          <w:sz w:val="32"/>
          <w:szCs w:val="32"/>
          <w:rtl/>
          <w:lang w:bidi="ar-DZ"/>
        </w:rPr>
      </w:pPr>
      <w:r>
        <w:rPr>
          <w:rFonts w:hint="cs"/>
          <w:sz w:val="32"/>
          <w:szCs w:val="32"/>
          <w:rtl/>
          <w:lang w:bidi="ar-DZ"/>
        </w:rPr>
        <w:t>· رئيس لجنة السياسات والإجراءات</w:t>
      </w:r>
    </w:p>
    <w:p w14:paraId="2D589011" w14:textId="77777777" w:rsidR="00B44882" w:rsidRDefault="00B44882">
      <w:pPr>
        <w:rPr>
          <w:sz w:val="32"/>
          <w:szCs w:val="32"/>
          <w:rtl/>
          <w:lang w:bidi="ar-DZ"/>
        </w:rPr>
      </w:pPr>
    </w:p>
    <w:p w14:paraId="399BAC33" w14:textId="77777777" w:rsidR="00B44882" w:rsidRDefault="00000000">
      <w:pPr>
        <w:rPr>
          <w:sz w:val="32"/>
          <w:szCs w:val="32"/>
          <w:rtl/>
          <w:lang w:bidi="ar-DZ"/>
        </w:rPr>
      </w:pPr>
      <w:r>
        <w:rPr>
          <w:rFonts w:hint="cs"/>
          <w:sz w:val="32"/>
          <w:szCs w:val="32"/>
          <w:rtl/>
          <w:lang w:bidi="ar-DZ"/>
        </w:rPr>
        <w:t>جزء النظام المستخدم:</w:t>
      </w:r>
    </w:p>
    <w:p w14:paraId="2429FA12" w14:textId="77777777" w:rsidR="00B44882" w:rsidRDefault="00000000">
      <w:pPr>
        <w:rPr>
          <w:sz w:val="32"/>
          <w:szCs w:val="32"/>
          <w:rtl/>
          <w:lang w:bidi="ar-DZ"/>
        </w:rPr>
      </w:pPr>
      <w:r>
        <w:rPr>
          <w:rFonts w:hint="cs"/>
          <w:sz w:val="32"/>
          <w:szCs w:val="32"/>
          <w:rtl/>
          <w:lang w:bidi="ar-DZ"/>
        </w:rPr>
        <w:t>· وحدة إدارة الوثائق التنظيمية (Organizational Documents Module)</w:t>
      </w:r>
    </w:p>
    <w:p w14:paraId="796B3A56" w14:textId="77777777" w:rsidR="00B44882" w:rsidRDefault="00000000">
      <w:pPr>
        <w:rPr>
          <w:sz w:val="32"/>
          <w:szCs w:val="32"/>
          <w:rtl/>
          <w:lang w:bidi="ar-DZ"/>
        </w:rPr>
      </w:pPr>
      <w:r>
        <w:rPr>
          <w:rFonts w:hint="cs"/>
          <w:sz w:val="32"/>
          <w:szCs w:val="32"/>
          <w:rtl/>
          <w:lang w:bidi="ar-DZ"/>
        </w:rPr>
        <w:t>· شاشة: "إدارة الدليل التنظيمي"</w:t>
      </w:r>
    </w:p>
    <w:p w14:paraId="21A9DF1E" w14:textId="77777777" w:rsidR="00B44882" w:rsidRDefault="00000000">
      <w:pPr>
        <w:rPr>
          <w:sz w:val="32"/>
          <w:szCs w:val="32"/>
          <w:rtl/>
          <w:lang w:bidi="ar-DZ"/>
        </w:rPr>
      </w:pPr>
      <w:r>
        <w:rPr>
          <w:rFonts w:hint="cs"/>
          <w:sz w:val="32"/>
          <w:szCs w:val="32"/>
          <w:rtl/>
          <w:lang w:bidi="ar-DZ"/>
        </w:rPr>
        <w:t>· قاعدة بيانات: جدول Organizational_Manuals</w:t>
      </w:r>
    </w:p>
    <w:p w14:paraId="0CE14EB4" w14:textId="77777777" w:rsidR="00B44882" w:rsidRDefault="00B44882">
      <w:pPr>
        <w:rPr>
          <w:sz w:val="32"/>
          <w:szCs w:val="32"/>
          <w:rtl/>
          <w:lang w:bidi="ar-DZ"/>
        </w:rPr>
      </w:pPr>
    </w:p>
    <w:p w14:paraId="3A9509D6" w14:textId="77777777" w:rsidR="00B44882" w:rsidRDefault="00B44882">
      <w:pPr>
        <w:rPr>
          <w:sz w:val="32"/>
          <w:szCs w:val="32"/>
          <w:rtl/>
          <w:lang w:bidi="ar-DZ"/>
        </w:rPr>
      </w:pPr>
    </w:p>
    <w:p w14:paraId="02A7244C" w14:textId="77777777" w:rsidR="00B44882" w:rsidRDefault="00000000">
      <w:pPr>
        <w:rPr>
          <w:sz w:val="32"/>
          <w:szCs w:val="32"/>
          <w:rtl/>
          <w:lang w:bidi="ar-DZ"/>
        </w:rPr>
      </w:pPr>
      <w:r>
        <w:rPr>
          <w:rFonts w:hint="cs"/>
          <w:sz w:val="32"/>
          <w:szCs w:val="32"/>
          <w:highlight w:val="lightGray"/>
          <w:rtl/>
          <w:lang w:bidi="ar-DZ"/>
        </w:rPr>
        <w:t>(سيناريو كامل لدورة قيادة مدرسية نموذجية) :</w:t>
      </w:r>
    </w:p>
    <w:p w14:paraId="61282B02" w14:textId="77777777" w:rsidR="00B44882" w:rsidRDefault="00000000">
      <w:pPr>
        <w:rPr>
          <w:sz w:val="32"/>
          <w:szCs w:val="32"/>
          <w:rtl/>
          <w:lang w:bidi="ar-DZ"/>
        </w:rPr>
      </w:pPr>
      <w:r>
        <w:rPr>
          <w:rFonts w:hint="cs"/>
          <w:sz w:val="32"/>
          <w:szCs w:val="32"/>
          <w:rtl/>
          <w:lang w:bidi="ar-DZ"/>
        </w:rPr>
        <w:t>المرحلة الأولى: شغور المنصب (الأسبوع 1)</w:t>
      </w:r>
    </w:p>
    <w:p w14:paraId="5D06DCCB" w14:textId="77777777" w:rsidR="00B44882" w:rsidRDefault="00000000">
      <w:pPr>
        <w:rPr>
          <w:sz w:val="32"/>
          <w:szCs w:val="32"/>
          <w:rtl/>
          <w:lang w:bidi="ar-DZ"/>
        </w:rPr>
      </w:pPr>
      <w:r>
        <w:rPr>
          <w:rFonts w:hint="cs"/>
          <w:sz w:val="32"/>
          <w:szCs w:val="32"/>
          <w:rtl/>
          <w:lang w:bidi="ar-DZ"/>
        </w:rPr>
        <w:t>1. استقالة مدير المدرسة الحالي</w:t>
      </w:r>
    </w:p>
    <w:p w14:paraId="6B514C42" w14:textId="77777777" w:rsidR="00B44882" w:rsidRDefault="00000000">
      <w:pPr>
        <w:rPr>
          <w:sz w:val="32"/>
          <w:szCs w:val="32"/>
          <w:rtl/>
          <w:lang w:bidi="ar-DZ"/>
        </w:rPr>
      </w:pPr>
      <w:r>
        <w:rPr>
          <w:rFonts w:hint="cs"/>
          <w:sz w:val="32"/>
          <w:szCs w:val="32"/>
          <w:rtl/>
          <w:lang w:bidi="ar-DZ"/>
        </w:rPr>
        <w:t>2. تشكيل لجنة ترشيح داخلية (العملية 25)</w:t>
      </w:r>
    </w:p>
    <w:p w14:paraId="28E76B20" w14:textId="77777777" w:rsidR="00B44882" w:rsidRDefault="00000000">
      <w:pPr>
        <w:rPr>
          <w:sz w:val="32"/>
          <w:szCs w:val="32"/>
          <w:rtl/>
          <w:lang w:bidi="ar-DZ"/>
        </w:rPr>
      </w:pPr>
      <w:r>
        <w:rPr>
          <w:rFonts w:hint="cs"/>
          <w:sz w:val="32"/>
          <w:szCs w:val="32"/>
          <w:rtl/>
          <w:lang w:bidi="ar-DZ"/>
        </w:rPr>
        <w:t>3. رفع قائمة المرشحين للمكتب</w:t>
      </w:r>
    </w:p>
    <w:p w14:paraId="51057ADF" w14:textId="77777777" w:rsidR="00B44882" w:rsidRDefault="00B44882">
      <w:pPr>
        <w:rPr>
          <w:sz w:val="32"/>
          <w:szCs w:val="32"/>
          <w:rtl/>
          <w:lang w:bidi="ar-DZ"/>
        </w:rPr>
      </w:pPr>
    </w:p>
    <w:p w14:paraId="5A47AB74" w14:textId="77777777" w:rsidR="00B44882" w:rsidRDefault="00000000">
      <w:pPr>
        <w:rPr>
          <w:sz w:val="32"/>
          <w:szCs w:val="32"/>
          <w:rtl/>
          <w:lang w:bidi="ar-DZ"/>
        </w:rPr>
      </w:pPr>
      <w:r>
        <w:rPr>
          <w:rFonts w:hint="cs"/>
          <w:sz w:val="32"/>
          <w:szCs w:val="32"/>
          <w:rtl/>
          <w:lang w:bidi="ar-DZ"/>
        </w:rPr>
        <w:t>المرحلة الثانية: التعيين (الأسبوع 2-3)</w:t>
      </w:r>
    </w:p>
    <w:p w14:paraId="0A89774E" w14:textId="77777777" w:rsidR="00B44882" w:rsidRDefault="00000000">
      <w:pPr>
        <w:rPr>
          <w:sz w:val="32"/>
          <w:szCs w:val="32"/>
          <w:rtl/>
          <w:lang w:bidi="ar-DZ"/>
        </w:rPr>
      </w:pPr>
      <w:r>
        <w:rPr>
          <w:rFonts w:hint="cs"/>
          <w:sz w:val="32"/>
          <w:szCs w:val="32"/>
          <w:rtl/>
          <w:lang w:bidi="ar-DZ"/>
        </w:rPr>
        <w:t>1. المكتب يجري المقابلات والاختيار (العملية 26)</w:t>
      </w:r>
    </w:p>
    <w:p w14:paraId="56B2AFF8" w14:textId="77777777" w:rsidR="00B44882" w:rsidRDefault="00000000">
      <w:pPr>
        <w:rPr>
          <w:sz w:val="32"/>
          <w:szCs w:val="32"/>
          <w:rtl/>
          <w:lang w:bidi="ar-DZ"/>
        </w:rPr>
      </w:pPr>
      <w:r>
        <w:rPr>
          <w:rFonts w:hint="cs"/>
          <w:sz w:val="32"/>
          <w:szCs w:val="32"/>
          <w:rtl/>
          <w:lang w:bidi="ar-DZ"/>
        </w:rPr>
        <w:t>2. إصدار قرار التعيين</w:t>
      </w:r>
    </w:p>
    <w:p w14:paraId="2015A59F" w14:textId="77777777" w:rsidR="00B44882" w:rsidRDefault="00000000">
      <w:pPr>
        <w:rPr>
          <w:sz w:val="32"/>
          <w:szCs w:val="32"/>
          <w:rtl/>
          <w:lang w:bidi="ar-DZ"/>
        </w:rPr>
      </w:pPr>
      <w:r>
        <w:rPr>
          <w:rFonts w:hint="cs"/>
          <w:sz w:val="32"/>
          <w:szCs w:val="32"/>
          <w:rtl/>
          <w:lang w:bidi="ar-DZ"/>
        </w:rPr>
        <w:t>3. ربط المدير الجديد بالمدرسة (العملية 27)</w:t>
      </w:r>
    </w:p>
    <w:p w14:paraId="797F8725" w14:textId="77777777" w:rsidR="00B44882" w:rsidRDefault="00B44882">
      <w:pPr>
        <w:rPr>
          <w:sz w:val="32"/>
          <w:szCs w:val="32"/>
          <w:rtl/>
          <w:lang w:bidi="ar-DZ"/>
        </w:rPr>
      </w:pPr>
    </w:p>
    <w:p w14:paraId="2C709419" w14:textId="77777777" w:rsidR="00B44882" w:rsidRDefault="00000000">
      <w:pPr>
        <w:rPr>
          <w:sz w:val="32"/>
          <w:szCs w:val="32"/>
          <w:rtl/>
          <w:lang w:bidi="ar-DZ"/>
        </w:rPr>
      </w:pPr>
      <w:r>
        <w:rPr>
          <w:rFonts w:hint="cs"/>
          <w:sz w:val="32"/>
          <w:szCs w:val="32"/>
          <w:rtl/>
          <w:lang w:bidi="ar-DZ"/>
        </w:rPr>
        <w:t>المرحلة الثالثة: إعادة الهيكلة (الأسبوع 4-6)</w:t>
      </w:r>
    </w:p>
    <w:p w14:paraId="75EE4E15" w14:textId="77777777" w:rsidR="00B44882" w:rsidRDefault="00000000">
      <w:pPr>
        <w:rPr>
          <w:sz w:val="32"/>
          <w:szCs w:val="32"/>
          <w:rtl/>
          <w:lang w:bidi="ar-DZ"/>
        </w:rPr>
      </w:pPr>
      <w:r>
        <w:rPr>
          <w:rFonts w:hint="cs"/>
          <w:sz w:val="32"/>
          <w:szCs w:val="32"/>
          <w:rtl/>
          <w:lang w:bidi="ar-DZ"/>
        </w:rPr>
        <w:t>1. المدير الجديد يعد هيكلاً تنظيمياً مقترحاً (العملية 29)</w:t>
      </w:r>
    </w:p>
    <w:p w14:paraId="52367503" w14:textId="77777777" w:rsidR="00B44882" w:rsidRDefault="00000000">
      <w:pPr>
        <w:rPr>
          <w:sz w:val="32"/>
          <w:szCs w:val="32"/>
          <w:rtl/>
          <w:lang w:bidi="ar-DZ"/>
        </w:rPr>
      </w:pPr>
      <w:r>
        <w:rPr>
          <w:rFonts w:hint="cs"/>
          <w:sz w:val="32"/>
          <w:szCs w:val="32"/>
          <w:rtl/>
          <w:lang w:bidi="ar-DZ"/>
        </w:rPr>
        <w:t>2. المكتب يعتمد الهيكل (العملية 30)</w:t>
      </w:r>
    </w:p>
    <w:p w14:paraId="0E33D7D3" w14:textId="77777777" w:rsidR="00B44882" w:rsidRDefault="00000000">
      <w:pPr>
        <w:rPr>
          <w:sz w:val="32"/>
          <w:szCs w:val="32"/>
          <w:rtl/>
          <w:lang w:bidi="ar-DZ"/>
        </w:rPr>
      </w:pPr>
      <w:r>
        <w:rPr>
          <w:rFonts w:hint="cs"/>
          <w:sz w:val="32"/>
          <w:szCs w:val="32"/>
          <w:rtl/>
          <w:lang w:bidi="ar-DZ"/>
        </w:rPr>
        <w:t>3. تحديث الصلاحيات الداخلية (العملية 32)</w:t>
      </w:r>
    </w:p>
    <w:p w14:paraId="75EB640F" w14:textId="77777777" w:rsidR="00B44882" w:rsidRDefault="00B44882">
      <w:pPr>
        <w:rPr>
          <w:sz w:val="32"/>
          <w:szCs w:val="32"/>
          <w:rtl/>
          <w:lang w:bidi="ar-DZ"/>
        </w:rPr>
      </w:pPr>
    </w:p>
    <w:p w14:paraId="626A8C4F" w14:textId="77777777" w:rsidR="00B44882" w:rsidRDefault="00000000">
      <w:pPr>
        <w:rPr>
          <w:sz w:val="32"/>
          <w:szCs w:val="32"/>
          <w:rtl/>
          <w:lang w:bidi="ar-DZ"/>
        </w:rPr>
      </w:pPr>
      <w:r>
        <w:rPr>
          <w:rFonts w:hint="cs"/>
          <w:sz w:val="32"/>
          <w:szCs w:val="32"/>
          <w:rtl/>
          <w:lang w:bidi="ar-DZ"/>
        </w:rPr>
        <w:t>المرحلة الرابعة: التشغيل (الأسبوع 7-8)</w:t>
      </w:r>
    </w:p>
    <w:p w14:paraId="2C958C17" w14:textId="77777777" w:rsidR="00B44882" w:rsidRDefault="00000000">
      <w:pPr>
        <w:rPr>
          <w:sz w:val="32"/>
          <w:szCs w:val="32"/>
          <w:rtl/>
          <w:lang w:bidi="ar-DZ"/>
        </w:rPr>
      </w:pPr>
      <w:r>
        <w:rPr>
          <w:rFonts w:hint="cs"/>
          <w:sz w:val="32"/>
          <w:szCs w:val="32"/>
          <w:rtl/>
          <w:lang w:bidi="ar-DZ"/>
        </w:rPr>
        <w:t>1. اعتماد الدليل التنظيمي الداخلي (العملية 34)</w:t>
      </w:r>
    </w:p>
    <w:p w14:paraId="002C1C96" w14:textId="77777777" w:rsidR="00B44882" w:rsidRDefault="00000000">
      <w:pPr>
        <w:rPr>
          <w:sz w:val="32"/>
          <w:szCs w:val="32"/>
          <w:rtl/>
          <w:lang w:bidi="ar-DZ"/>
        </w:rPr>
      </w:pPr>
      <w:r>
        <w:rPr>
          <w:rFonts w:hint="cs"/>
          <w:sz w:val="32"/>
          <w:szCs w:val="32"/>
          <w:rtl/>
          <w:lang w:bidi="ar-DZ"/>
        </w:rPr>
        <w:t>2. توثيق القرارات الإدارية (العملية 33)</w:t>
      </w:r>
    </w:p>
    <w:p w14:paraId="37514BE2" w14:textId="77777777" w:rsidR="00B44882" w:rsidRDefault="00B44882">
      <w:pPr>
        <w:rPr>
          <w:sz w:val="32"/>
          <w:szCs w:val="32"/>
          <w:rtl/>
          <w:lang w:bidi="ar-DZ"/>
        </w:rPr>
      </w:pPr>
    </w:p>
    <w:p w14:paraId="44D8E915" w14:textId="77777777" w:rsidR="00B44882" w:rsidRDefault="00000000">
      <w:pPr>
        <w:rPr>
          <w:sz w:val="32"/>
          <w:szCs w:val="32"/>
          <w:rtl/>
          <w:lang w:bidi="ar-DZ"/>
        </w:rPr>
      </w:pPr>
      <w:r>
        <w:rPr>
          <w:rFonts w:hint="cs"/>
          <w:sz w:val="32"/>
          <w:szCs w:val="32"/>
          <w:rtl/>
          <w:lang w:bidi="ar-DZ"/>
        </w:rPr>
        <w:t>المرحلة الخامسة: التطوير (الشهر 6)</w:t>
      </w:r>
    </w:p>
    <w:p w14:paraId="50729389" w14:textId="77777777" w:rsidR="00B44882" w:rsidRDefault="00000000">
      <w:pPr>
        <w:rPr>
          <w:sz w:val="32"/>
          <w:szCs w:val="32"/>
          <w:rtl/>
          <w:lang w:bidi="ar-DZ"/>
        </w:rPr>
      </w:pPr>
      <w:r>
        <w:rPr>
          <w:rFonts w:hint="cs"/>
          <w:sz w:val="32"/>
          <w:szCs w:val="32"/>
          <w:rtl/>
          <w:lang w:bidi="ar-DZ"/>
        </w:rPr>
        <w:t>1. تحديث الهيكل الإداري (العملية 31)</w:t>
      </w:r>
    </w:p>
    <w:p w14:paraId="5692BE7E" w14:textId="77777777" w:rsidR="00B44882" w:rsidRDefault="00B44882">
      <w:pPr>
        <w:rPr>
          <w:sz w:val="32"/>
          <w:szCs w:val="32"/>
          <w:rtl/>
          <w:lang w:bidi="ar-DZ"/>
        </w:rPr>
      </w:pPr>
    </w:p>
    <w:p w14:paraId="56A2CBCD" w14:textId="77777777" w:rsidR="00B44882" w:rsidRDefault="00000000">
      <w:pPr>
        <w:rPr>
          <w:sz w:val="32"/>
          <w:szCs w:val="32"/>
          <w:rtl/>
          <w:lang w:bidi="ar-DZ"/>
        </w:rPr>
      </w:pPr>
      <w:r>
        <w:rPr>
          <w:rFonts w:hint="cs"/>
          <w:sz w:val="32"/>
          <w:szCs w:val="32"/>
          <w:rtl/>
          <w:lang w:bidi="ar-DZ"/>
        </w:rPr>
        <w:t>المرحلة السادسة: النهاية (بعد 3 سنوات)</w:t>
      </w:r>
    </w:p>
    <w:p w14:paraId="3E71641E" w14:textId="77777777" w:rsidR="00B44882" w:rsidRDefault="00000000">
      <w:pPr>
        <w:rPr>
          <w:sz w:val="32"/>
          <w:szCs w:val="32"/>
          <w:rtl/>
          <w:lang w:bidi="ar-DZ"/>
        </w:rPr>
      </w:pPr>
      <w:r>
        <w:rPr>
          <w:rFonts w:hint="cs"/>
          <w:sz w:val="32"/>
          <w:szCs w:val="32"/>
          <w:rtl/>
          <w:lang w:bidi="ar-DZ"/>
        </w:rPr>
        <w:t>1. نقل المدير إلى مدرسة أخرى (العملية 28)</w:t>
      </w:r>
    </w:p>
    <w:p w14:paraId="1F1ABB47" w14:textId="77777777" w:rsidR="00B44882" w:rsidRDefault="00000000">
      <w:pPr>
        <w:rPr>
          <w:sz w:val="32"/>
          <w:szCs w:val="32"/>
          <w:rtl/>
          <w:lang w:bidi="ar-DZ"/>
        </w:rPr>
      </w:pPr>
      <w:r>
        <w:rPr>
          <w:rFonts w:hint="cs"/>
          <w:sz w:val="32"/>
          <w:szCs w:val="32"/>
          <w:rtl/>
          <w:lang w:bidi="ar-DZ"/>
        </w:rPr>
        <w:t>2. بدء دورة جديدة</w:t>
      </w:r>
    </w:p>
    <w:p w14:paraId="5F8F473E" w14:textId="77777777" w:rsidR="00B44882" w:rsidRDefault="00B44882">
      <w:pPr>
        <w:rPr>
          <w:sz w:val="32"/>
          <w:szCs w:val="32"/>
          <w:rtl/>
          <w:lang w:bidi="ar-DZ"/>
        </w:rPr>
      </w:pPr>
    </w:p>
    <w:p w14:paraId="16ACF50F" w14:textId="77777777" w:rsidR="00B44882" w:rsidRDefault="00B44882">
      <w:pPr>
        <w:rPr>
          <w:sz w:val="32"/>
          <w:szCs w:val="32"/>
          <w:rtl/>
          <w:lang w:bidi="ar-DZ"/>
        </w:rPr>
      </w:pPr>
    </w:p>
    <w:p w14:paraId="04420AA2" w14:textId="77777777" w:rsidR="00B44882" w:rsidRDefault="00B44882">
      <w:pPr>
        <w:rPr>
          <w:sz w:val="32"/>
          <w:szCs w:val="32"/>
          <w:rtl/>
          <w:lang w:bidi="ar-DZ"/>
        </w:rPr>
      </w:pPr>
    </w:p>
    <w:p w14:paraId="749E9595" w14:textId="77777777" w:rsidR="00B44882" w:rsidRDefault="00B44882">
      <w:pPr>
        <w:rPr>
          <w:sz w:val="32"/>
          <w:szCs w:val="32"/>
          <w:rtl/>
          <w:lang w:bidi="ar-DZ"/>
        </w:rPr>
      </w:pPr>
    </w:p>
    <w:p w14:paraId="02DD5FD5" w14:textId="77777777" w:rsidR="00B44882" w:rsidRDefault="00B44882">
      <w:pPr>
        <w:rPr>
          <w:sz w:val="32"/>
          <w:szCs w:val="32"/>
          <w:rtl/>
          <w:lang w:bidi="ar-DZ"/>
        </w:rPr>
      </w:pPr>
    </w:p>
    <w:p w14:paraId="01B214AC" w14:textId="77777777" w:rsidR="00B44882" w:rsidRDefault="00B44882">
      <w:pPr>
        <w:rPr>
          <w:sz w:val="32"/>
          <w:szCs w:val="32"/>
          <w:rtl/>
          <w:lang w:bidi="ar-DZ"/>
        </w:rPr>
      </w:pPr>
    </w:p>
    <w:p w14:paraId="27CFB6FF" w14:textId="77777777" w:rsidR="00B44882" w:rsidRDefault="00000000">
      <w:pPr>
        <w:rPr>
          <w:b/>
          <w:bCs/>
          <w:sz w:val="32"/>
          <w:szCs w:val="32"/>
          <w:rtl/>
          <w:lang w:bidi="ar-DZ"/>
        </w:rPr>
      </w:pPr>
      <w:r>
        <w:rPr>
          <w:rFonts w:hint="cs"/>
          <w:b/>
          <w:bCs/>
          <w:sz w:val="32"/>
          <w:szCs w:val="32"/>
          <w:rtl/>
          <w:lang w:bidi="ar-DZ"/>
        </w:rPr>
        <w:lastRenderedPageBreak/>
        <w:t>- خرائط تدفق السلطة والصلاحيات</w:t>
      </w:r>
    </w:p>
    <w:p w14:paraId="66AC1B10" w14:textId="77777777" w:rsidR="00B44882" w:rsidRDefault="00000000">
      <w:pPr>
        <w:rPr>
          <w:sz w:val="32"/>
          <w:szCs w:val="32"/>
          <w:rtl/>
          <w:lang w:bidi="ar-DZ"/>
        </w:rPr>
      </w:pPr>
      <w:r>
        <w:rPr>
          <w:rFonts w:hint="cs"/>
          <w:sz w:val="32"/>
          <w:szCs w:val="32"/>
          <w:rtl/>
          <w:lang w:bidi="ar-DZ"/>
        </w:rPr>
        <w:t>تسلسل اتخاذ القرارات القيادية:</w:t>
      </w:r>
    </w:p>
    <w:p w14:paraId="7397237B" w14:textId="77777777" w:rsidR="00B44882" w:rsidRDefault="00000000">
      <w:pPr>
        <w:rPr>
          <w:sz w:val="32"/>
          <w:szCs w:val="32"/>
          <w:rtl/>
          <w:lang w:bidi="ar-DZ"/>
        </w:rPr>
      </w:pPr>
      <w:r>
        <w:rPr>
          <w:rFonts w:hint="cs"/>
          <w:sz w:val="32"/>
          <w:szCs w:val="32"/>
          <w:rtl/>
          <w:lang w:bidi="ar-DZ"/>
        </w:rPr>
        <w:t>المدير → الوكيل → رؤساء الأقسام → المشرفون → الموظفون</w:t>
      </w:r>
    </w:p>
    <w:p w14:paraId="08390A64" w14:textId="77777777" w:rsidR="00B44882" w:rsidRDefault="00B44882">
      <w:pPr>
        <w:rPr>
          <w:sz w:val="32"/>
          <w:szCs w:val="32"/>
          <w:rtl/>
          <w:lang w:bidi="ar-DZ"/>
        </w:rPr>
      </w:pPr>
    </w:p>
    <w:p w14:paraId="0F50569A" w14:textId="77777777" w:rsidR="00B44882" w:rsidRDefault="00000000">
      <w:pPr>
        <w:rPr>
          <w:sz w:val="32"/>
          <w:szCs w:val="32"/>
          <w:rtl/>
          <w:lang w:bidi="ar-DZ"/>
        </w:rPr>
      </w:pPr>
      <w:r>
        <w:rPr>
          <w:rFonts w:hint="cs"/>
          <w:sz w:val="32"/>
          <w:szCs w:val="32"/>
          <w:rtl/>
          <w:lang w:bidi="ar-DZ"/>
        </w:rPr>
        <w:t>تدفق اعتماد القرارات الإدارية:</w:t>
      </w:r>
    </w:p>
    <w:p w14:paraId="1817153C" w14:textId="77777777" w:rsidR="00B44882" w:rsidRDefault="00000000">
      <w:pPr>
        <w:rPr>
          <w:sz w:val="32"/>
          <w:szCs w:val="32"/>
          <w:rtl/>
          <w:lang w:bidi="ar-DZ"/>
        </w:rPr>
      </w:pPr>
      <w:r>
        <w:rPr>
          <w:rFonts w:hint="cs"/>
          <w:sz w:val="32"/>
          <w:szCs w:val="32"/>
          <w:rtl/>
          <w:lang w:bidi="ar-DZ"/>
        </w:rPr>
        <w:t>صياغة القرار → المراجعة القانونية → التوقيع → النشر → التنفيذ → المتابعة</w:t>
      </w:r>
    </w:p>
    <w:p w14:paraId="4896569E" w14:textId="77777777" w:rsidR="00B44882" w:rsidRDefault="00B44882">
      <w:pPr>
        <w:rPr>
          <w:sz w:val="32"/>
          <w:szCs w:val="32"/>
          <w:rtl/>
          <w:lang w:bidi="ar-DZ"/>
        </w:rPr>
      </w:pPr>
    </w:p>
    <w:p w14:paraId="4A85D19A" w14:textId="77777777" w:rsidR="00B44882" w:rsidRDefault="00000000">
      <w:pPr>
        <w:rPr>
          <w:sz w:val="32"/>
          <w:szCs w:val="32"/>
          <w:rtl/>
          <w:lang w:bidi="ar-DZ"/>
        </w:rPr>
      </w:pPr>
      <w:r>
        <w:rPr>
          <w:rFonts w:hint="cs"/>
          <w:sz w:val="32"/>
          <w:szCs w:val="32"/>
          <w:rtl/>
          <w:lang w:bidi="ar-DZ"/>
        </w:rPr>
        <w:t>هيكل الصلاحيات النموذجي:</w:t>
      </w:r>
    </w:p>
    <w:p w14:paraId="0AC6D17F" w14:textId="77777777" w:rsidR="00B44882" w:rsidRDefault="00000000">
      <w:pPr>
        <w:rPr>
          <w:sz w:val="32"/>
          <w:szCs w:val="32"/>
          <w:rtl/>
          <w:lang w:bidi="ar-DZ"/>
        </w:rPr>
      </w:pPr>
      <w:r>
        <w:rPr>
          <w:rFonts w:hint="cs"/>
          <w:sz w:val="32"/>
          <w:szCs w:val="32"/>
          <w:rtl/>
          <w:lang w:bidi="ar-DZ"/>
        </w:rPr>
        <w:t>مستوى 1 (مدير المكتب): كافة الصلاحيات</w:t>
      </w:r>
    </w:p>
    <w:p w14:paraId="085FB2BB" w14:textId="77777777" w:rsidR="00B44882" w:rsidRDefault="00000000">
      <w:pPr>
        <w:rPr>
          <w:sz w:val="32"/>
          <w:szCs w:val="32"/>
          <w:rtl/>
          <w:lang w:bidi="ar-DZ"/>
        </w:rPr>
      </w:pPr>
      <w:r>
        <w:rPr>
          <w:rFonts w:hint="cs"/>
          <w:sz w:val="32"/>
          <w:szCs w:val="32"/>
          <w:rtl/>
          <w:lang w:bidi="ar-DZ"/>
        </w:rPr>
        <w:t>مستوى 2 (مدير المدرسة): صلاحيات تشغيلية كاملة</w:t>
      </w:r>
    </w:p>
    <w:p w14:paraId="5A586F3F" w14:textId="77777777" w:rsidR="00B44882" w:rsidRDefault="00000000">
      <w:pPr>
        <w:rPr>
          <w:sz w:val="32"/>
          <w:szCs w:val="32"/>
          <w:rtl/>
          <w:lang w:bidi="ar-DZ"/>
        </w:rPr>
      </w:pPr>
      <w:r>
        <w:rPr>
          <w:rFonts w:hint="cs"/>
          <w:sz w:val="32"/>
          <w:szCs w:val="32"/>
          <w:rtl/>
          <w:lang w:bidi="ar-DZ"/>
        </w:rPr>
        <w:t>مستوى 3 (الوكلاء): صلاحيات تفويض محددة</w:t>
      </w:r>
    </w:p>
    <w:p w14:paraId="0DB0B063" w14:textId="77777777" w:rsidR="00B44882" w:rsidRDefault="00000000">
      <w:pPr>
        <w:rPr>
          <w:sz w:val="32"/>
          <w:szCs w:val="32"/>
          <w:rtl/>
          <w:lang w:bidi="ar-DZ"/>
        </w:rPr>
      </w:pPr>
      <w:r>
        <w:rPr>
          <w:rFonts w:hint="cs"/>
          <w:sz w:val="32"/>
          <w:szCs w:val="32"/>
          <w:rtl/>
          <w:lang w:bidi="ar-DZ"/>
        </w:rPr>
        <w:t>مستوى 4 (رؤساء الأقسام): صلاحيات قسمية</w:t>
      </w:r>
    </w:p>
    <w:p w14:paraId="4E6B7A0A" w14:textId="77777777" w:rsidR="00B44882" w:rsidRDefault="00000000">
      <w:pPr>
        <w:rPr>
          <w:sz w:val="32"/>
          <w:szCs w:val="32"/>
          <w:rtl/>
          <w:lang w:bidi="ar-DZ"/>
        </w:rPr>
      </w:pPr>
      <w:r>
        <w:rPr>
          <w:rFonts w:hint="cs"/>
          <w:sz w:val="32"/>
          <w:szCs w:val="32"/>
          <w:rtl/>
          <w:lang w:bidi="ar-DZ"/>
        </w:rPr>
        <w:t>مستوى 5 (المشرفون): صلاحيات تنفيذية</w:t>
      </w:r>
    </w:p>
    <w:p w14:paraId="0C35B4B1" w14:textId="77777777" w:rsidR="00B44882" w:rsidRDefault="00B44882">
      <w:pPr>
        <w:rPr>
          <w:sz w:val="32"/>
          <w:szCs w:val="32"/>
          <w:rtl/>
          <w:lang w:bidi="ar-DZ"/>
        </w:rPr>
      </w:pPr>
    </w:p>
    <w:p w14:paraId="0361A2BA" w14:textId="77777777" w:rsidR="00B44882" w:rsidRDefault="00000000">
      <w:pPr>
        <w:rPr>
          <w:sz w:val="32"/>
          <w:szCs w:val="32"/>
          <w:rtl/>
          <w:lang w:bidi="ar-DZ"/>
        </w:rPr>
      </w:pPr>
      <w:r>
        <w:rPr>
          <w:rFonts w:hint="cs"/>
          <w:sz w:val="32"/>
          <w:szCs w:val="32"/>
          <w:rtl/>
          <w:lang w:bidi="ar-DZ"/>
        </w:rPr>
        <w:t>العلاقة مع مكتب التربية في الفئة الثالثة</w:t>
      </w:r>
    </w:p>
    <w:p w14:paraId="53AC646E" w14:textId="77777777" w:rsidR="00B44882" w:rsidRDefault="00000000">
      <w:pPr>
        <w:rPr>
          <w:sz w:val="32"/>
          <w:szCs w:val="32"/>
          <w:rtl/>
          <w:lang w:bidi="ar-DZ"/>
        </w:rPr>
      </w:pPr>
      <w:r>
        <w:rPr>
          <w:rFonts w:hint="cs"/>
          <w:sz w:val="32"/>
          <w:szCs w:val="32"/>
          <w:rtl/>
          <w:lang w:bidi="ar-DZ"/>
        </w:rPr>
        <w:t>العملية نوع العلاقة مع المكتب مستوى القرار التوقيت</w:t>
      </w:r>
    </w:p>
    <w:p w14:paraId="1795A5E8" w14:textId="77777777" w:rsidR="00B44882" w:rsidRDefault="00000000">
      <w:pPr>
        <w:rPr>
          <w:sz w:val="32"/>
          <w:szCs w:val="32"/>
          <w:rtl/>
          <w:lang w:bidi="ar-DZ"/>
        </w:rPr>
      </w:pPr>
      <w:r>
        <w:rPr>
          <w:rFonts w:hint="cs"/>
          <w:sz w:val="32"/>
          <w:szCs w:val="32"/>
          <w:rtl/>
          <w:lang w:bidi="ar-DZ"/>
        </w:rPr>
        <w:t>25. ترشيح القيادة تقريري مدرسي (مقترح) عند الشغور</w:t>
      </w:r>
    </w:p>
    <w:p w14:paraId="630A75DE" w14:textId="77777777" w:rsidR="00B44882" w:rsidRDefault="00000000">
      <w:pPr>
        <w:rPr>
          <w:sz w:val="32"/>
          <w:szCs w:val="32"/>
          <w:rtl/>
          <w:lang w:bidi="ar-DZ"/>
        </w:rPr>
      </w:pPr>
      <w:r>
        <w:rPr>
          <w:rFonts w:hint="cs"/>
          <w:sz w:val="32"/>
          <w:szCs w:val="32"/>
          <w:rtl/>
          <w:lang w:bidi="ar-DZ"/>
        </w:rPr>
        <w:t>26. اعتماد القيادة إشرافي مباشر مكتبي (حصري) 2-4 أسابيع</w:t>
      </w:r>
    </w:p>
    <w:p w14:paraId="2358B585" w14:textId="77777777" w:rsidR="00B44882" w:rsidRDefault="00000000">
      <w:pPr>
        <w:rPr>
          <w:sz w:val="32"/>
          <w:szCs w:val="32"/>
          <w:rtl/>
          <w:lang w:bidi="ar-DZ"/>
        </w:rPr>
      </w:pPr>
      <w:r>
        <w:rPr>
          <w:rFonts w:hint="cs"/>
          <w:sz w:val="32"/>
          <w:szCs w:val="32"/>
          <w:rtl/>
          <w:lang w:bidi="ar-DZ"/>
        </w:rPr>
        <w:t>27. ربط القائد تنفيذي مكتبي فوري بعد التعيين</w:t>
      </w:r>
    </w:p>
    <w:p w14:paraId="1D386A10" w14:textId="77777777" w:rsidR="00B44882" w:rsidRDefault="00000000">
      <w:pPr>
        <w:rPr>
          <w:sz w:val="32"/>
          <w:szCs w:val="32"/>
          <w:rtl/>
          <w:lang w:bidi="ar-DZ"/>
        </w:rPr>
      </w:pPr>
      <w:r>
        <w:rPr>
          <w:rFonts w:hint="cs"/>
          <w:sz w:val="32"/>
          <w:szCs w:val="32"/>
          <w:rtl/>
          <w:lang w:bidi="ar-DZ"/>
        </w:rPr>
        <w:t>28. إنهاء الربط إشرافي مكتبي حسب القرار</w:t>
      </w:r>
    </w:p>
    <w:p w14:paraId="1849AAE0" w14:textId="77777777" w:rsidR="00B44882" w:rsidRDefault="00000000">
      <w:pPr>
        <w:rPr>
          <w:sz w:val="32"/>
          <w:szCs w:val="32"/>
          <w:rtl/>
          <w:lang w:bidi="ar-DZ"/>
        </w:rPr>
      </w:pPr>
      <w:r>
        <w:rPr>
          <w:rFonts w:hint="cs"/>
          <w:sz w:val="32"/>
          <w:szCs w:val="32"/>
          <w:rtl/>
          <w:lang w:bidi="ar-DZ"/>
        </w:rPr>
        <w:t>29. إعداد الهيكل تنسيقي مدرسي (مقترح) عند التعيين</w:t>
      </w:r>
    </w:p>
    <w:p w14:paraId="5D2D1CA7" w14:textId="77777777" w:rsidR="00B44882" w:rsidRDefault="00000000">
      <w:pPr>
        <w:rPr>
          <w:sz w:val="32"/>
          <w:szCs w:val="32"/>
          <w:rtl/>
          <w:lang w:bidi="ar-DZ"/>
        </w:rPr>
      </w:pPr>
      <w:r>
        <w:rPr>
          <w:rFonts w:hint="cs"/>
          <w:sz w:val="32"/>
          <w:szCs w:val="32"/>
          <w:rtl/>
          <w:lang w:bidi="ar-DZ"/>
        </w:rPr>
        <w:t>30. اعتماد الهيكل إشرافي مكتبي (اعتماد نهائي) 3-6 أسابيع</w:t>
      </w:r>
    </w:p>
    <w:p w14:paraId="26B1253C" w14:textId="77777777" w:rsidR="00B44882" w:rsidRDefault="00000000">
      <w:pPr>
        <w:rPr>
          <w:sz w:val="32"/>
          <w:szCs w:val="32"/>
          <w:rtl/>
          <w:lang w:bidi="ar-DZ"/>
        </w:rPr>
      </w:pPr>
      <w:r>
        <w:rPr>
          <w:rFonts w:hint="cs"/>
          <w:sz w:val="32"/>
          <w:szCs w:val="32"/>
          <w:rtl/>
          <w:lang w:bidi="ar-DZ"/>
        </w:rPr>
        <w:lastRenderedPageBreak/>
        <w:t>31. تحديث الهيكل مشترك مكتبي (موافقة) حسب الحاجة</w:t>
      </w:r>
    </w:p>
    <w:p w14:paraId="74EE3E38" w14:textId="77777777" w:rsidR="00B44882" w:rsidRDefault="00000000">
      <w:pPr>
        <w:rPr>
          <w:sz w:val="32"/>
          <w:szCs w:val="32"/>
          <w:rtl/>
          <w:lang w:bidi="ar-DZ"/>
        </w:rPr>
      </w:pPr>
      <w:r>
        <w:rPr>
          <w:rFonts w:hint="cs"/>
          <w:sz w:val="32"/>
          <w:szCs w:val="32"/>
          <w:rtl/>
          <w:lang w:bidi="ar-DZ"/>
        </w:rPr>
        <w:t>32. تحديث الصلاحيات ذاتي مدرسي حسب الحاجة</w:t>
      </w:r>
    </w:p>
    <w:p w14:paraId="72D5D8DC" w14:textId="77777777" w:rsidR="00B44882" w:rsidRDefault="00000000">
      <w:pPr>
        <w:rPr>
          <w:sz w:val="32"/>
          <w:szCs w:val="32"/>
          <w:rtl/>
          <w:lang w:bidi="ar-DZ"/>
        </w:rPr>
      </w:pPr>
      <w:r>
        <w:rPr>
          <w:rFonts w:hint="cs"/>
          <w:sz w:val="32"/>
          <w:szCs w:val="32"/>
          <w:rtl/>
          <w:lang w:bidi="ar-DZ"/>
        </w:rPr>
        <w:t>33. توثيق القرارات ذاتي مدرسي مستمر</w:t>
      </w:r>
    </w:p>
    <w:p w14:paraId="10ED6D21" w14:textId="77777777" w:rsidR="00B44882" w:rsidRDefault="00000000">
      <w:pPr>
        <w:rPr>
          <w:sz w:val="32"/>
          <w:szCs w:val="32"/>
          <w:rtl/>
          <w:lang w:bidi="ar-DZ"/>
        </w:rPr>
      </w:pPr>
      <w:r>
        <w:rPr>
          <w:rFonts w:hint="cs"/>
          <w:sz w:val="32"/>
          <w:szCs w:val="32"/>
          <w:rtl/>
          <w:lang w:bidi="ar-DZ"/>
        </w:rPr>
        <w:t>34. اعتماد الدليل إشرافي مكتبي (مراجعة واعتماد) 4-8 أسابيع</w:t>
      </w:r>
    </w:p>
    <w:p w14:paraId="7F80528B" w14:textId="77777777" w:rsidR="00B44882" w:rsidRDefault="00B44882">
      <w:pPr>
        <w:rPr>
          <w:sz w:val="32"/>
          <w:szCs w:val="32"/>
          <w:rtl/>
          <w:lang w:bidi="ar-DZ"/>
        </w:rPr>
      </w:pPr>
    </w:p>
    <w:p w14:paraId="78EB8A3D" w14:textId="77777777" w:rsidR="00B44882" w:rsidRDefault="00000000">
      <w:pPr>
        <w:rPr>
          <w:b/>
          <w:bCs/>
          <w:sz w:val="32"/>
          <w:szCs w:val="32"/>
          <w:rtl/>
          <w:lang w:bidi="ar-DZ"/>
        </w:rPr>
      </w:pPr>
      <w:r>
        <w:rPr>
          <w:rFonts w:hint="cs"/>
          <w:b/>
          <w:bCs/>
          <w:sz w:val="32"/>
          <w:szCs w:val="32"/>
          <w:rtl/>
          <w:lang w:bidi="ar-DZ"/>
        </w:rPr>
        <w:t>نقاط التحكم والرقابة</w:t>
      </w:r>
    </w:p>
    <w:p w14:paraId="7F234E27" w14:textId="77777777" w:rsidR="00B44882" w:rsidRDefault="00000000">
      <w:pPr>
        <w:rPr>
          <w:i/>
          <w:iCs/>
          <w:sz w:val="32"/>
          <w:szCs w:val="32"/>
          <w:rtl/>
          <w:lang w:bidi="ar-DZ"/>
        </w:rPr>
      </w:pPr>
      <w:r>
        <w:rPr>
          <w:rFonts w:hint="cs"/>
          <w:i/>
          <w:iCs/>
          <w:sz w:val="32"/>
          <w:szCs w:val="32"/>
          <w:rtl/>
          <w:lang w:bidi="ar-DZ"/>
        </w:rPr>
        <w:t>- نقاط تحكم المكتب:</w:t>
      </w:r>
    </w:p>
    <w:p w14:paraId="087A2216" w14:textId="77777777" w:rsidR="00B44882" w:rsidRDefault="00000000">
      <w:pPr>
        <w:rPr>
          <w:sz w:val="32"/>
          <w:szCs w:val="32"/>
          <w:rtl/>
          <w:lang w:bidi="ar-DZ"/>
        </w:rPr>
      </w:pPr>
      <w:r>
        <w:rPr>
          <w:rFonts w:hint="cs"/>
          <w:sz w:val="32"/>
          <w:szCs w:val="32"/>
          <w:rtl/>
          <w:lang w:bidi="ar-DZ"/>
        </w:rPr>
        <w:t>1. التعيينات القيادية: مكتب التربية فقط هو من يعين المديرين</w:t>
      </w:r>
    </w:p>
    <w:p w14:paraId="507A5978" w14:textId="77777777" w:rsidR="00B44882" w:rsidRDefault="00000000">
      <w:pPr>
        <w:rPr>
          <w:sz w:val="32"/>
          <w:szCs w:val="32"/>
          <w:rtl/>
          <w:lang w:bidi="ar-DZ"/>
        </w:rPr>
      </w:pPr>
      <w:r>
        <w:rPr>
          <w:rFonts w:hint="cs"/>
          <w:sz w:val="32"/>
          <w:szCs w:val="32"/>
          <w:rtl/>
          <w:lang w:bidi="ar-DZ"/>
        </w:rPr>
        <w:t>2. اعتماد الهياكل: أي هيكل تنظيمي يجب اعتماده من المكتب</w:t>
      </w:r>
    </w:p>
    <w:p w14:paraId="00C72245" w14:textId="77777777" w:rsidR="00B44882" w:rsidRDefault="00000000">
      <w:pPr>
        <w:rPr>
          <w:sz w:val="32"/>
          <w:szCs w:val="32"/>
          <w:rtl/>
          <w:lang w:bidi="ar-DZ"/>
        </w:rPr>
      </w:pPr>
      <w:r>
        <w:rPr>
          <w:rFonts w:hint="cs"/>
          <w:sz w:val="32"/>
          <w:szCs w:val="32"/>
          <w:rtl/>
          <w:lang w:bidi="ar-DZ"/>
        </w:rPr>
        <w:t>3. إنهاء الخدمات: المكتب يقرر نقل أو إنهاء خدمات القيادات</w:t>
      </w:r>
    </w:p>
    <w:p w14:paraId="727A6417" w14:textId="77777777" w:rsidR="00B44882" w:rsidRDefault="00B44882">
      <w:pPr>
        <w:rPr>
          <w:sz w:val="32"/>
          <w:szCs w:val="32"/>
          <w:rtl/>
          <w:lang w:bidi="ar-DZ"/>
        </w:rPr>
      </w:pPr>
    </w:p>
    <w:p w14:paraId="5C5EBAF2" w14:textId="77777777" w:rsidR="00B44882" w:rsidRDefault="00000000">
      <w:pPr>
        <w:rPr>
          <w:i/>
          <w:iCs/>
          <w:sz w:val="32"/>
          <w:szCs w:val="32"/>
          <w:rtl/>
          <w:lang w:bidi="ar-DZ"/>
        </w:rPr>
      </w:pPr>
      <w:r>
        <w:rPr>
          <w:rFonts w:hint="cs"/>
          <w:i/>
          <w:iCs/>
          <w:sz w:val="32"/>
          <w:szCs w:val="32"/>
          <w:rtl/>
          <w:lang w:bidi="ar-DZ"/>
        </w:rPr>
        <w:t>- نقاط تحكم المدرسة:</w:t>
      </w:r>
    </w:p>
    <w:p w14:paraId="3936AD35" w14:textId="77777777" w:rsidR="00B44882" w:rsidRDefault="00000000">
      <w:pPr>
        <w:rPr>
          <w:sz w:val="32"/>
          <w:szCs w:val="32"/>
          <w:rtl/>
          <w:lang w:bidi="ar-DZ"/>
        </w:rPr>
      </w:pPr>
      <w:r>
        <w:rPr>
          <w:rFonts w:hint="cs"/>
          <w:sz w:val="32"/>
          <w:szCs w:val="32"/>
          <w:rtl/>
          <w:lang w:bidi="ar-DZ"/>
        </w:rPr>
        <w:t>1. الترشيحات الداخلية: المدرسة تترشح لمناصبها القيادية</w:t>
      </w:r>
    </w:p>
    <w:p w14:paraId="019F9530" w14:textId="77777777" w:rsidR="00B44882" w:rsidRDefault="00000000">
      <w:pPr>
        <w:rPr>
          <w:sz w:val="32"/>
          <w:szCs w:val="32"/>
          <w:rtl/>
          <w:lang w:bidi="ar-DZ"/>
        </w:rPr>
      </w:pPr>
      <w:r>
        <w:rPr>
          <w:rFonts w:hint="cs"/>
          <w:sz w:val="32"/>
          <w:szCs w:val="32"/>
          <w:rtl/>
          <w:lang w:bidi="ar-DZ"/>
        </w:rPr>
        <w:t>2. التنظيم الداخلي: تحديد العلاقات والصلاحيات الداخلية</w:t>
      </w:r>
    </w:p>
    <w:p w14:paraId="622AF820" w14:textId="77777777" w:rsidR="00B44882" w:rsidRDefault="00000000">
      <w:pPr>
        <w:rPr>
          <w:sz w:val="32"/>
          <w:szCs w:val="32"/>
          <w:rtl/>
          <w:lang w:bidi="ar-DZ"/>
        </w:rPr>
      </w:pPr>
      <w:r>
        <w:rPr>
          <w:rFonts w:hint="cs"/>
          <w:sz w:val="32"/>
          <w:szCs w:val="32"/>
          <w:rtl/>
          <w:lang w:bidi="ar-DZ"/>
        </w:rPr>
        <w:t>3. القرارات التشغيلية: إصدار القرارات اليومية</w:t>
      </w:r>
    </w:p>
    <w:p w14:paraId="257DCB7B" w14:textId="77777777" w:rsidR="00B44882" w:rsidRDefault="00B44882">
      <w:pPr>
        <w:rPr>
          <w:sz w:val="32"/>
          <w:szCs w:val="32"/>
          <w:rtl/>
          <w:lang w:bidi="ar-DZ"/>
        </w:rPr>
      </w:pPr>
    </w:p>
    <w:p w14:paraId="65F3E32E" w14:textId="77777777" w:rsidR="00B44882" w:rsidRDefault="00000000">
      <w:pPr>
        <w:rPr>
          <w:i/>
          <w:iCs/>
          <w:sz w:val="32"/>
          <w:szCs w:val="32"/>
          <w:rtl/>
          <w:lang w:bidi="ar-DZ"/>
        </w:rPr>
      </w:pPr>
      <w:r>
        <w:rPr>
          <w:rFonts w:hint="cs"/>
          <w:i/>
          <w:iCs/>
          <w:sz w:val="32"/>
          <w:szCs w:val="32"/>
          <w:rtl/>
          <w:lang w:bidi="ar-DZ"/>
        </w:rPr>
        <w:t>- نقاط الرقابة المشتركة:</w:t>
      </w:r>
    </w:p>
    <w:p w14:paraId="585F5013" w14:textId="77777777" w:rsidR="00B44882" w:rsidRDefault="00000000">
      <w:pPr>
        <w:rPr>
          <w:sz w:val="32"/>
          <w:szCs w:val="32"/>
          <w:rtl/>
          <w:lang w:bidi="ar-DZ"/>
        </w:rPr>
      </w:pPr>
      <w:r>
        <w:rPr>
          <w:rFonts w:hint="cs"/>
          <w:sz w:val="32"/>
          <w:szCs w:val="32"/>
          <w:rtl/>
          <w:lang w:bidi="ar-DZ"/>
        </w:rPr>
        <w:t>1. تقييم الأداء القيادي: ربع سنوي</w:t>
      </w:r>
    </w:p>
    <w:p w14:paraId="5B8FC61D" w14:textId="77777777" w:rsidR="00B44882" w:rsidRDefault="00000000">
      <w:pPr>
        <w:rPr>
          <w:sz w:val="32"/>
          <w:szCs w:val="32"/>
          <w:rtl/>
          <w:lang w:bidi="ar-DZ"/>
        </w:rPr>
      </w:pPr>
      <w:r>
        <w:rPr>
          <w:rFonts w:hint="cs"/>
          <w:sz w:val="32"/>
          <w:szCs w:val="32"/>
          <w:rtl/>
          <w:lang w:bidi="ar-DZ"/>
        </w:rPr>
        <w:t>2. مراجعة الهيكل التنظيمي: سنوياً</w:t>
      </w:r>
    </w:p>
    <w:p w14:paraId="35B01EE0" w14:textId="77777777" w:rsidR="00B44882" w:rsidRDefault="00000000">
      <w:pPr>
        <w:rPr>
          <w:sz w:val="32"/>
          <w:szCs w:val="32"/>
          <w:rtl/>
          <w:lang w:bidi="ar-DZ"/>
        </w:rPr>
      </w:pPr>
      <w:r>
        <w:rPr>
          <w:rFonts w:hint="cs"/>
          <w:sz w:val="32"/>
          <w:szCs w:val="32"/>
          <w:rtl/>
          <w:lang w:bidi="ar-DZ"/>
        </w:rPr>
        <w:t>3. تحديث الدليل التنظيمي: كل 3 سنوات</w:t>
      </w:r>
    </w:p>
    <w:p w14:paraId="409D5722" w14:textId="77777777" w:rsidR="00B44882" w:rsidRDefault="00B44882">
      <w:pPr>
        <w:rPr>
          <w:sz w:val="32"/>
          <w:szCs w:val="32"/>
          <w:rtl/>
          <w:lang w:bidi="ar-DZ"/>
        </w:rPr>
      </w:pPr>
    </w:p>
    <w:p w14:paraId="6F24926F" w14:textId="77777777" w:rsidR="00B44882" w:rsidRDefault="00B44882">
      <w:pPr>
        <w:rPr>
          <w:sz w:val="32"/>
          <w:szCs w:val="32"/>
          <w:rtl/>
          <w:lang w:bidi="ar-DZ"/>
        </w:rPr>
      </w:pPr>
    </w:p>
    <w:p w14:paraId="6912996B" w14:textId="77777777" w:rsidR="00B44882" w:rsidRDefault="00B44882">
      <w:pPr>
        <w:rPr>
          <w:sz w:val="32"/>
          <w:szCs w:val="32"/>
          <w:rtl/>
          <w:lang w:bidi="ar-DZ"/>
        </w:rPr>
      </w:pPr>
    </w:p>
    <w:p w14:paraId="099489B2" w14:textId="77777777" w:rsidR="00B44882" w:rsidRDefault="00000000">
      <w:pPr>
        <w:rPr>
          <w:i/>
          <w:iCs/>
          <w:sz w:val="32"/>
          <w:szCs w:val="32"/>
          <w:rtl/>
          <w:lang w:bidi="ar-DZ"/>
        </w:rPr>
      </w:pPr>
      <w:r>
        <w:rPr>
          <w:rFonts w:hint="cs"/>
          <w:i/>
          <w:iCs/>
          <w:sz w:val="32"/>
          <w:szCs w:val="32"/>
          <w:rtl/>
          <w:lang w:bidi="ar-DZ"/>
        </w:rPr>
        <w:t>- مؤشرات أداء القيادة المدرسية</w:t>
      </w:r>
    </w:p>
    <w:p w14:paraId="227333C1" w14:textId="77777777" w:rsidR="00B44882" w:rsidRDefault="00000000">
      <w:pPr>
        <w:rPr>
          <w:sz w:val="32"/>
          <w:szCs w:val="32"/>
          <w:rtl/>
          <w:lang w:bidi="ar-DZ"/>
        </w:rPr>
      </w:pPr>
      <w:r>
        <w:rPr>
          <w:rFonts w:hint="cs"/>
          <w:sz w:val="32"/>
          <w:szCs w:val="32"/>
          <w:rtl/>
          <w:lang w:bidi="ar-DZ"/>
        </w:rPr>
        <w:t>1. معدل استقرار القيادة: نسبة بقاء القادة في مناصبهم</w:t>
      </w:r>
    </w:p>
    <w:p w14:paraId="38952E88" w14:textId="77777777" w:rsidR="00B44882" w:rsidRDefault="00000000">
      <w:pPr>
        <w:rPr>
          <w:sz w:val="32"/>
          <w:szCs w:val="32"/>
          <w:rtl/>
          <w:lang w:bidi="ar-DZ"/>
        </w:rPr>
      </w:pPr>
      <w:r>
        <w:rPr>
          <w:rFonts w:hint="cs"/>
          <w:sz w:val="32"/>
          <w:szCs w:val="32"/>
          <w:rtl/>
          <w:lang w:bidi="ar-DZ"/>
        </w:rPr>
        <w:t>2. زمن ملء الشواغر: الوقت من الشغور إلى التعيين</w:t>
      </w:r>
    </w:p>
    <w:p w14:paraId="4E26F2D1" w14:textId="77777777" w:rsidR="00B44882" w:rsidRDefault="00000000">
      <w:pPr>
        <w:rPr>
          <w:sz w:val="32"/>
          <w:szCs w:val="32"/>
          <w:rtl/>
          <w:lang w:bidi="ar-DZ"/>
        </w:rPr>
      </w:pPr>
      <w:r>
        <w:rPr>
          <w:rFonts w:hint="cs"/>
          <w:sz w:val="32"/>
          <w:szCs w:val="32"/>
          <w:rtl/>
          <w:lang w:bidi="ar-DZ"/>
        </w:rPr>
        <w:t>3. معدل رضا الموظفين: عن القيادة الإدارية</w:t>
      </w:r>
    </w:p>
    <w:p w14:paraId="473E2CD8" w14:textId="77777777" w:rsidR="00B44882" w:rsidRDefault="00000000">
      <w:pPr>
        <w:rPr>
          <w:sz w:val="32"/>
          <w:szCs w:val="32"/>
          <w:rtl/>
          <w:lang w:bidi="ar-DZ"/>
        </w:rPr>
      </w:pPr>
      <w:r>
        <w:rPr>
          <w:rFonts w:hint="cs"/>
          <w:sz w:val="32"/>
          <w:szCs w:val="32"/>
          <w:rtl/>
          <w:lang w:bidi="ar-DZ"/>
        </w:rPr>
        <w:t>4. كفاءة الهيكل التنظيمي: نسبة الإنجاز مقابل الهيكل</w:t>
      </w:r>
    </w:p>
    <w:p w14:paraId="374B2A0B" w14:textId="77777777" w:rsidR="00B44882" w:rsidRDefault="00000000">
      <w:pPr>
        <w:rPr>
          <w:sz w:val="32"/>
          <w:szCs w:val="32"/>
          <w:rtl/>
          <w:lang w:bidi="ar-DZ"/>
        </w:rPr>
      </w:pPr>
      <w:r>
        <w:rPr>
          <w:rFonts w:hint="cs"/>
          <w:sz w:val="32"/>
          <w:szCs w:val="32"/>
          <w:rtl/>
          <w:lang w:bidi="ar-DZ"/>
        </w:rPr>
        <w:t>5. جودة القرارات: نسبة القرارات الصحيحة إلى الإجمالي</w:t>
      </w:r>
    </w:p>
    <w:p w14:paraId="5998BE16" w14:textId="77777777" w:rsidR="00B44882" w:rsidRDefault="00B44882">
      <w:pPr>
        <w:rPr>
          <w:sz w:val="32"/>
          <w:szCs w:val="32"/>
          <w:rtl/>
          <w:lang w:bidi="ar-DZ"/>
        </w:rPr>
      </w:pPr>
    </w:p>
    <w:p w14:paraId="53C146E1" w14:textId="77777777" w:rsidR="00B44882" w:rsidRDefault="00000000">
      <w:pPr>
        <w:jc w:val="center"/>
        <w:rPr>
          <w:sz w:val="32"/>
          <w:szCs w:val="32"/>
          <w:rtl/>
          <w:lang w:bidi="ar-DZ"/>
        </w:rPr>
      </w:pPr>
      <w:r>
        <w:rPr>
          <w:rFonts w:hint="cs"/>
          <w:sz w:val="32"/>
          <w:szCs w:val="32"/>
          <w:highlight w:val="yellow"/>
          <w:rtl/>
          <w:lang w:bidi="ar-DZ"/>
        </w:rPr>
        <w:t>تحليل العمليات للفئة الرابعة:</w:t>
      </w:r>
    </w:p>
    <w:p w14:paraId="38C90D5D" w14:textId="77777777" w:rsidR="00B44882" w:rsidRDefault="00000000">
      <w:pPr>
        <w:rPr>
          <w:sz w:val="32"/>
          <w:szCs w:val="32"/>
          <w:u w:val="single"/>
          <w:rtl/>
          <w:lang w:bidi="ar-DZ"/>
        </w:rPr>
      </w:pPr>
      <w:r>
        <w:rPr>
          <w:rFonts w:hint="cs"/>
          <w:sz w:val="32"/>
          <w:szCs w:val="32"/>
          <w:u w:val="single"/>
          <w:rtl/>
          <w:lang w:bidi="ar-DZ"/>
        </w:rPr>
        <w:t>عمليات الاعتماد والجودة والإشراف التربوي</w:t>
      </w:r>
    </w:p>
    <w:p w14:paraId="14128AA5" w14:textId="77777777" w:rsidR="00B44882" w:rsidRDefault="00000000">
      <w:pPr>
        <w:rPr>
          <w:b/>
          <w:bCs/>
          <w:sz w:val="32"/>
          <w:szCs w:val="32"/>
          <w:rtl/>
          <w:lang w:bidi="ar-DZ"/>
        </w:rPr>
      </w:pPr>
      <w:r>
        <w:rPr>
          <w:rFonts w:hint="cs"/>
          <w:b/>
          <w:bCs/>
          <w:sz w:val="32"/>
          <w:szCs w:val="32"/>
          <w:rtl/>
          <w:lang w:bidi="ar-DZ"/>
        </w:rPr>
        <w:t>35. تقديم طلب الاعتماد المدرسي الأولي</w:t>
      </w:r>
    </w:p>
    <w:p w14:paraId="265D97F6" w14:textId="77777777" w:rsidR="00B44882" w:rsidRDefault="00000000">
      <w:pPr>
        <w:rPr>
          <w:sz w:val="32"/>
          <w:szCs w:val="32"/>
          <w:rtl/>
          <w:lang w:bidi="ar-DZ"/>
        </w:rPr>
      </w:pPr>
      <w:r>
        <w:rPr>
          <w:rFonts w:hint="cs"/>
          <w:sz w:val="32"/>
          <w:szCs w:val="32"/>
          <w:rtl/>
          <w:lang w:bidi="ar-DZ"/>
        </w:rPr>
        <w:t>السيناريو:</w:t>
      </w:r>
    </w:p>
    <w:p w14:paraId="6F9B7ECC" w14:textId="77777777" w:rsidR="00B44882" w:rsidRDefault="00000000">
      <w:pPr>
        <w:rPr>
          <w:sz w:val="32"/>
          <w:szCs w:val="32"/>
          <w:rtl/>
          <w:lang w:bidi="ar-DZ"/>
        </w:rPr>
      </w:pPr>
      <w:r>
        <w:rPr>
          <w:rFonts w:hint="cs"/>
          <w:sz w:val="32"/>
          <w:szCs w:val="32"/>
          <w:rtl/>
          <w:lang w:bidi="ar-DZ"/>
        </w:rPr>
        <w:t>1. بعد استكمال متطلبات الترخيص الأساسية</w:t>
      </w:r>
    </w:p>
    <w:p w14:paraId="3B5C4E6C" w14:textId="77777777" w:rsidR="00B44882" w:rsidRDefault="00000000">
      <w:pPr>
        <w:rPr>
          <w:sz w:val="32"/>
          <w:szCs w:val="32"/>
          <w:rtl/>
          <w:lang w:bidi="ar-DZ"/>
        </w:rPr>
      </w:pPr>
      <w:r>
        <w:rPr>
          <w:rFonts w:hint="cs"/>
          <w:sz w:val="32"/>
          <w:szCs w:val="32"/>
          <w:rtl/>
          <w:lang w:bidi="ar-DZ"/>
        </w:rPr>
        <w:t>2. إدارة المدرسة تملأ نموذج طلب الاعتماد الإلكتروني</w:t>
      </w:r>
    </w:p>
    <w:p w14:paraId="5F3957E1" w14:textId="77777777" w:rsidR="00B44882" w:rsidRDefault="00000000">
      <w:pPr>
        <w:rPr>
          <w:sz w:val="32"/>
          <w:szCs w:val="32"/>
          <w:rtl/>
          <w:lang w:bidi="ar-DZ"/>
        </w:rPr>
      </w:pPr>
      <w:r>
        <w:rPr>
          <w:rFonts w:hint="cs"/>
          <w:sz w:val="32"/>
          <w:szCs w:val="32"/>
          <w:rtl/>
          <w:lang w:bidi="ar-DZ"/>
        </w:rPr>
        <w:t>3. إرفاق المستندات المطلوبة: تراخيص المبنى، شهادات السلامة، خطط الطوارئ</w:t>
      </w:r>
    </w:p>
    <w:p w14:paraId="35ED39FE" w14:textId="77777777" w:rsidR="00B44882" w:rsidRDefault="00000000">
      <w:pPr>
        <w:rPr>
          <w:sz w:val="32"/>
          <w:szCs w:val="32"/>
          <w:rtl/>
          <w:lang w:bidi="ar-DZ"/>
        </w:rPr>
      </w:pPr>
      <w:r>
        <w:rPr>
          <w:rFonts w:hint="cs"/>
          <w:sz w:val="32"/>
          <w:szCs w:val="32"/>
          <w:rtl/>
          <w:lang w:bidi="ar-DZ"/>
        </w:rPr>
        <w:t>4. إرسال الطلب إلى إدارة الاعتماد بالمكتب</w:t>
      </w:r>
    </w:p>
    <w:p w14:paraId="68D68449" w14:textId="77777777" w:rsidR="00B44882" w:rsidRDefault="00000000">
      <w:pPr>
        <w:rPr>
          <w:sz w:val="32"/>
          <w:szCs w:val="32"/>
          <w:rtl/>
          <w:lang w:bidi="ar-DZ"/>
        </w:rPr>
      </w:pPr>
      <w:r>
        <w:rPr>
          <w:rFonts w:hint="cs"/>
          <w:sz w:val="32"/>
          <w:szCs w:val="32"/>
          <w:rtl/>
          <w:lang w:bidi="ar-DZ"/>
        </w:rPr>
        <w:t>5. النظام يسجل تاريخ التقديم ويولد رقم مرجعي للطلب</w:t>
      </w:r>
    </w:p>
    <w:p w14:paraId="089DDB82" w14:textId="77777777" w:rsidR="00B44882" w:rsidRDefault="00000000">
      <w:pPr>
        <w:rPr>
          <w:sz w:val="32"/>
          <w:szCs w:val="32"/>
          <w:rtl/>
          <w:lang w:bidi="ar-DZ"/>
        </w:rPr>
      </w:pPr>
      <w:r>
        <w:rPr>
          <w:rFonts w:hint="cs"/>
          <w:sz w:val="32"/>
          <w:szCs w:val="32"/>
          <w:rtl/>
          <w:lang w:bidi="ar-DZ"/>
        </w:rPr>
        <w:t>6. إرسال إشعار استلام للمدرسة مع رقم التتبع</w:t>
      </w:r>
    </w:p>
    <w:p w14:paraId="2AFACECA" w14:textId="77777777" w:rsidR="00B44882" w:rsidRDefault="00B44882">
      <w:pPr>
        <w:rPr>
          <w:sz w:val="32"/>
          <w:szCs w:val="32"/>
          <w:rtl/>
          <w:lang w:bidi="ar-DZ"/>
        </w:rPr>
      </w:pPr>
    </w:p>
    <w:p w14:paraId="72DBD693" w14:textId="77777777" w:rsidR="00B44882" w:rsidRDefault="00000000">
      <w:pPr>
        <w:rPr>
          <w:sz w:val="32"/>
          <w:szCs w:val="32"/>
          <w:rtl/>
          <w:lang w:bidi="ar-DZ"/>
        </w:rPr>
      </w:pPr>
      <w:r>
        <w:rPr>
          <w:rFonts w:hint="cs"/>
          <w:sz w:val="32"/>
          <w:szCs w:val="32"/>
          <w:rtl/>
          <w:lang w:bidi="ar-DZ"/>
        </w:rPr>
        <w:t>الجهة المنفذة:</w:t>
      </w:r>
    </w:p>
    <w:p w14:paraId="76C3B245" w14:textId="77777777" w:rsidR="00B44882" w:rsidRDefault="00000000">
      <w:pPr>
        <w:rPr>
          <w:sz w:val="32"/>
          <w:szCs w:val="32"/>
          <w:rtl/>
          <w:lang w:bidi="ar-DZ"/>
        </w:rPr>
      </w:pPr>
      <w:r>
        <w:rPr>
          <w:rFonts w:hint="cs"/>
          <w:sz w:val="32"/>
          <w:szCs w:val="32"/>
          <w:rtl/>
          <w:lang w:bidi="ar-DZ"/>
        </w:rPr>
        <w:t>· إدارة المدرسة (لجنة الجودة والاعتماد)</w:t>
      </w:r>
    </w:p>
    <w:p w14:paraId="4C9AFE6C" w14:textId="77777777" w:rsidR="00B44882" w:rsidRDefault="00B44882">
      <w:pPr>
        <w:rPr>
          <w:sz w:val="32"/>
          <w:szCs w:val="32"/>
          <w:rtl/>
          <w:lang w:bidi="ar-DZ"/>
        </w:rPr>
      </w:pPr>
    </w:p>
    <w:p w14:paraId="711F4ABA" w14:textId="77777777" w:rsidR="00B44882" w:rsidRDefault="00000000">
      <w:pPr>
        <w:rPr>
          <w:sz w:val="32"/>
          <w:szCs w:val="32"/>
          <w:rtl/>
          <w:lang w:bidi="ar-DZ"/>
        </w:rPr>
      </w:pPr>
      <w:r>
        <w:rPr>
          <w:rFonts w:hint="cs"/>
          <w:sz w:val="32"/>
          <w:szCs w:val="32"/>
          <w:rtl/>
          <w:lang w:bidi="ar-DZ"/>
        </w:rPr>
        <w:lastRenderedPageBreak/>
        <w:t>المسؤول عن العملية:</w:t>
      </w:r>
    </w:p>
    <w:p w14:paraId="5882A513" w14:textId="77777777" w:rsidR="00B44882" w:rsidRDefault="00000000">
      <w:pPr>
        <w:rPr>
          <w:sz w:val="32"/>
          <w:szCs w:val="32"/>
          <w:rtl/>
          <w:lang w:bidi="ar-DZ"/>
        </w:rPr>
      </w:pPr>
      <w:r>
        <w:rPr>
          <w:rFonts w:hint="cs"/>
          <w:sz w:val="32"/>
          <w:szCs w:val="32"/>
          <w:rtl/>
          <w:lang w:bidi="ar-DZ"/>
        </w:rPr>
        <w:t>· رئيس لجنة الجودة والاعتماد بالمدرسة</w:t>
      </w:r>
    </w:p>
    <w:p w14:paraId="2703AC23" w14:textId="77777777" w:rsidR="00B44882" w:rsidRDefault="00B44882">
      <w:pPr>
        <w:rPr>
          <w:sz w:val="32"/>
          <w:szCs w:val="32"/>
          <w:rtl/>
          <w:lang w:bidi="ar-DZ"/>
        </w:rPr>
      </w:pPr>
    </w:p>
    <w:p w14:paraId="52EF7336" w14:textId="77777777" w:rsidR="00B44882" w:rsidRDefault="00000000">
      <w:pPr>
        <w:rPr>
          <w:sz w:val="32"/>
          <w:szCs w:val="32"/>
          <w:rtl/>
          <w:lang w:bidi="ar-DZ"/>
        </w:rPr>
      </w:pPr>
      <w:r>
        <w:rPr>
          <w:rFonts w:hint="cs"/>
          <w:sz w:val="32"/>
          <w:szCs w:val="32"/>
          <w:rtl/>
          <w:lang w:bidi="ar-DZ"/>
        </w:rPr>
        <w:t>جزء النظام المستخدم:</w:t>
      </w:r>
    </w:p>
    <w:p w14:paraId="4723B6CF" w14:textId="77777777" w:rsidR="00B44882" w:rsidRDefault="00000000">
      <w:pPr>
        <w:rPr>
          <w:sz w:val="32"/>
          <w:szCs w:val="32"/>
          <w:rtl/>
          <w:lang w:bidi="ar-DZ"/>
        </w:rPr>
      </w:pPr>
      <w:r>
        <w:rPr>
          <w:rFonts w:hint="cs"/>
          <w:sz w:val="32"/>
          <w:szCs w:val="32"/>
          <w:rtl/>
          <w:lang w:bidi="ar-DZ"/>
        </w:rPr>
        <w:t>· وحدة طلبات الاعتماد (Accreditation Requests Module)</w:t>
      </w:r>
    </w:p>
    <w:p w14:paraId="4028F505" w14:textId="77777777" w:rsidR="00B44882" w:rsidRDefault="00000000">
      <w:pPr>
        <w:rPr>
          <w:sz w:val="32"/>
          <w:szCs w:val="32"/>
          <w:rtl/>
          <w:lang w:bidi="ar-DZ"/>
        </w:rPr>
      </w:pPr>
      <w:r>
        <w:rPr>
          <w:rFonts w:hint="cs"/>
          <w:sz w:val="32"/>
          <w:szCs w:val="32"/>
          <w:rtl/>
          <w:lang w:bidi="ar-DZ"/>
        </w:rPr>
        <w:t>· شاشة: "تقديم طلب اعتماد مدرسي"</w:t>
      </w:r>
    </w:p>
    <w:p w14:paraId="7E4CA824" w14:textId="77777777" w:rsidR="00B44882" w:rsidRDefault="00000000">
      <w:pPr>
        <w:rPr>
          <w:sz w:val="32"/>
          <w:szCs w:val="32"/>
          <w:rtl/>
          <w:lang w:bidi="ar-DZ"/>
        </w:rPr>
      </w:pPr>
      <w:r>
        <w:rPr>
          <w:rFonts w:hint="cs"/>
          <w:sz w:val="32"/>
          <w:szCs w:val="32"/>
          <w:rtl/>
          <w:lang w:bidi="ar-DZ"/>
        </w:rPr>
        <w:t>· قاعدة بيانات: جدول Accreditation_Applications</w:t>
      </w:r>
    </w:p>
    <w:p w14:paraId="5DDB596C" w14:textId="77777777" w:rsidR="00B44882" w:rsidRDefault="00B44882">
      <w:pPr>
        <w:rPr>
          <w:sz w:val="32"/>
          <w:szCs w:val="32"/>
          <w:rtl/>
          <w:lang w:bidi="ar-DZ"/>
        </w:rPr>
      </w:pPr>
    </w:p>
    <w:p w14:paraId="43027740" w14:textId="77777777" w:rsidR="00B44882" w:rsidRDefault="00000000">
      <w:pPr>
        <w:rPr>
          <w:sz w:val="32"/>
          <w:szCs w:val="32"/>
          <w:rtl/>
          <w:lang w:bidi="ar-DZ"/>
        </w:rPr>
      </w:pPr>
      <w:r>
        <w:rPr>
          <w:rFonts w:hint="cs"/>
          <w:sz w:val="32"/>
          <w:szCs w:val="32"/>
          <w:rtl/>
          <w:lang w:bidi="ar-DZ"/>
        </w:rPr>
        <w:t>نقاط الربط:</w:t>
      </w:r>
    </w:p>
    <w:p w14:paraId="50A5A51F" w14:textId="77777777" w:rsidR="00B44882" w:rsidRDefault="00000000">
      <w:pPr>
        <w:rPr>
          <w:sz w:val="32"/>
          <w:szCs w:val="32"/>
          <w:rtl/>
          <w:lang w:bidi="ar-DZ"/>
        </w:rPr>
      </w:pPr>
      <w:r>
        <w:rPr>
          <w:rFonts w:hint="cs"/>
          <w:sz w:val="32"/>
          <w:szCs w:val="32"/>
          <w:rtl/>
          <w:lang w:bidi="ar-DZ"/>
        </w:rPr>
        <w:t>· مع جدول متطلبات الاعتماد (Accreditation_Requirements)</w:t>
      </w:r>
    </w:p>
    <w:p w14:paraId="7DBC6C0D" w14:textId="77777777" w:rsidR="00B44882" w:rsidRDefault="00000000">
      <w:pPr>
        <w:rPr>
          <w:sz w:val="32"/>
          <w:szCs w:val="32"/>
          <w:rtl/>
          <w:lang w:bidi="ar-DZ"/>
        </w:rPr>
      </w:pPr>
      <w:r>
        <w:rPr>
          <w:rFonts w:hint="cs"/>
          <w:sz w:val="32"/>
          <w:szCs w:val="32"/>
          <w:rtl/>
          <w:lang w:bidi="ar-DZ"/>
        </w:rPr>
        <w:t>· مع جدول المستندات المطلوبة (Required_Documents)</w:t>
      </w:r>
    </w:p>
    <w:p w14:paraId="408A2E1A" w14:textId="77777777" w:rsidR="00B44882" w:rsidRDefault="00000000">
      <w:pPr>
        <w:rPr>
          <w:b/>
          <w:bCs/>
          <w:sz w:val="32"/>
          <w:szCs w:val="32"/>
          <w:rtl/>
          <w:lang w:bidi="ar-DZ"/>
        </w:rPr>
      </w:pPr>
      <w:r>
        <w:rPr>
          <w:rFonts w:hint="cs"/>
          <w:b/>
          <w:bCs/>
          <w:sz w:val="32"/>
          <w:szCs w:val="32"/>
          <w:rtl/>
          <w:lang w:bidi="ar-DZ"/>
        </w:rPr>
        <w:t>36. تقديم طلب تجديد الاعتماد المدرسي</w:t>
      </w:r>
    </w:p>
    <w:p w14:paraId="10176D32" w14:textId="77777777" w:rsidR="00B44882" w:rsidRDefault="00000000">
      <w:pPr>
        <w:rPr>
          <w:sz w:val="32"/>
          <w:szCs w:val="32"/>
          <w:rtl/>
          <w:lang w:bidi="ar-DZ"/>
        </w:rPr>
      </w:pPr>
      <w:r>
        <w:rPr>
          <w:rFonts w:hint="cs"/>
          <w:sz w:val="32"/>
          <w:szCs w:val="32"/>
          <w:rtl/>
          <w:lang w:bidi="ar-DZ"/>
        </w:rPr>
        <w:t>السيناريو:</w:t>
      </w:r>
    </w:p>
    <w:p w14:paraId="6DC4D128" w14:textId="77777777" w:rsidR="00B44882" w:rsidRDefault="00000000">
      <w:pPr>
        <w:rPr>
          <w:sz w:val="32"/>
          <w:szCs w:val="32"/>
          <w:rtl/>
          <w:lang w:bidi="ar-DZ"/>
        </w:rPr>
      </w:pPr>
      <w:r>
        <w:rPr>
          <w:rFonts w:hint="cs"/>
          <w:sz w:val="32"/>
          <w:szCs w:val="32"/>
          <w:rtl/>
          <w:lang w:bidi="ar-DZ"/>
        </w:rPr>
        <w:t>1. قبل انتهاء صلاحية الاعتماد بـ 6 أشهر</w:t>
      </w:r>
    </w:p>
    <w:p w14:paraId="3298DC00" w14:textId="77777777" w:rsidR="00B44882" w:rsidRDefault="00000000">
      <w:pPr>
        <w:rPr>
          <w:sz w:val="32"/>
          <w:szCs w:val="32"/>
          <w:rtl/>
          <w:lang w:bidi="ar-DZ"/>
        </w:rPr>
      </w:pPr>
      <w:r>
        <w:rPr>
          <w:rFonts w:hint="cs"/>
          <w:sz w:val="32"/>
          <w:szCs w:val="32"/>
          <w:rtl/>
          <w:lang w:bidi="ar-DZ"/>
        </w:rPr>
        <w:t>2. النظام يرسل تنبيهات تلقائية للمدرسة والمكتب</w:t>
      </w:r>
    </w:p>
    <w:p w14:paraId="2D3CB834" w14:textId="77777777" w:rsidR="00B44882" w:rsidRDefault="00000000">
      <w:pPr>
        <w:rPr>
          <w:sz w:val="32"/>
          <w:szCs w:val="32"/>
          <w:rtl/>
          <w:lang w:bidi="ar-DZ"/>
        </w:rPr>
      </w:pPr>
      <w:r>
        <w:rPr>
          <w:rFonts w:hint="cs"/>
          <w:sz w:val="32"/>
          <w:szCs w:val="32"/>
          <w:rtl/>
          <w:lang w:bidi="ar-DZ"/>
        </w:rPr>
        <w:t>3. المدرسة تقدم طلب تجديد مع تحديث البيانات</w:t>
      </w:r>
    </w:p>
    <w:p w14:paraId="0D737251" w14:textId="77777777" w:rsidR="00B44882" w:rsidRDefault="00000000">
      <w:pPr>
        <w:rPr>
          <w:sz w:val="32"/>
          <w:szCs w:val="32"/>
          <w:rtl/>
          <w:lang w:bidi="ar-DZ"/>
        </w:rPr>
      </w:pPr>
      <w:r>
        <w:rPr>
          <w:rFonts w:hint="cs"/>
          <w:sz w:val="32"/>
          <w:szCs w:val="32"/>
          <w:rtl/>
          <w:lang w:bidi="ar-DZ"/>
        </w:rPr>
        <w:t>4. إرفاق تقارير الأداء للفترة السابقة</w:t>
      </w:r>
    </w:p>
    <w:p w14:paraId="20F55595" w14:textId="77777777" w:rsidR="00B44882" w:rsidRDefault="00000000">
      <w:pPr>
        <w:rPr>
          <w:sz w:val="32"/>
          <w:szCs w:val="32"/>
          <w:rtl/>
          <w:lang w:bidi="ar-DZ"/>
        </w:rPr>
      </w:pPr>
      <w:r>
        <w:rPr>
          <w:rFonts w:hint="cs"/>
          <w:sz w:val="32"/>
          <w:szCs w:val="32"/>
          <w:rtl/>
          <w:lang w:bidi="ar-DZ"/>
        </w:rPr>
        <w:t>5. إرفاق خطط التحسين والتطوير</w:t>
      </w:r>
    </w:p>
    <w:p w14:paraId="7EE10BE4" w14:textId="77777777" w:rsidR="00B44882" w:rsidRDefault="00000000">
      <w:pPr>
        <w:rPr>
          <w:sz w:val="32"/>
          <w:szCs w:val="32"/>
          <w:rtl/>
          <w:lang w:bidi="ar-DZ"/>
        </w:rPr>
      </w:pPr>
      <w:r>
        <w:rPr>
          <w:rFonts w:hint="cs"/>
          <w:sz w:val="32"/>
          <w:szCs w:val="32"/>
          <w:rtl/>
          <w:lang w:bidi="ar-DZ"/>
        </w:rPr>
        <w:t>6. إرسال الطلب وإشعار المكتب بالحاجة للتقييم الميداني</w:t>
      </w:r>
    </w:p>
    <w:p w14:paraId="1A923712" w14:textId="77777777" w:rsidR="00B44882" w:rsidRDefault="00B44882">
      <w:pPr>
        <w:rPr>
          <w:sz w:val="32"/>
          <w:szCs w:val="32"/>
          <w:rtl/>
          <w:lang w:bidi="ar-DZ"/>
        </w:rPr>
      </w:pPr>
    </w:p>
    <w:p w14:paraId="76577026" w14:textId="77777777" w:rsidR="00B44882" w:rsidRDefault="00B44882">
      <w:pPr>
        <w:rPr>
          <w:sz w:val="32"/>
          <w:szCs w:val="32"/>
          <w:rtl/>
          <w:lang w:bidi="ar-DZ"/>
        </w:rPr>
      </w:pPr>
    </w:p>
    <w:p w14:paraId="13764E01" w14:textId="77777777" w:rsidR="00B44882" w:rsidRDefault="00B44882">
      <w:pPr>
        <w:rPr>
          <w:sz w:val="32"/>
          <w:szCs w:val="32"/>
          <w:rtl/>
          <w:lang w:bidi="ar-DZ"/>
        </w:rPr>
      </w:pPr>
    </w:p>
    <w:p w14:paraId="3C9B3AEE" w14:textId="77777777" w:rsidR="00B44882" w:rsidRDefault="00000000">
      <w:pPr>
        <w:rPr>
          <w:sz w:val="32"/>
          <w:szCs w:val="32"/>
          <w:rtl/>
          <w:lang w:bidi="ar-DZ"/>
        </w:rPr>
      </w:pPr>
      <w:r>
        <w:rPr>
          <w:rFonts w:hint="cs"/>
          <w:sz w:val="32"/>
          <w:szCs w:val="32"/>
          <w:rtl/>
          <w:lang w:bidi="ar-DZ"/>
        </w:rPr>
        <w:lastRenderedPageBreak/>
        <w:t>الجهة المنفذة:</w:t>
      </w:r>
    </w:p>
    <w:p w14:paraId="2A3089A4" w14:textId="77777777" w:rsidR="00B44882" w:rsidRDefault="00000000">
      <w:pPr>
        <w:rPr>
          <w:sz w:val="32"/>
          <w:szCs w:val="32"/>
          <w:rtl/>
          <w:lang w:bidi="ar-DZ"/>
        </w:rPr>
      </w:pPr>
      <w:r>
        <w:rPr>
          <w:rFonts w:hint="cs"/>
          <w:sz w:val="32"/>
          <w:szCs w:val="32"/>
          <w:rtl/>
          <w:lang w:bidi="ar-DZ"/>
        </w:rPr>
        <w:t>· إدارة المدرسة (لجنة الجودة والاعتماد)</w:t>
      </w:r>
    </w:p>
    <w:p w14:paraId="231D0F81" w14:textId="77777777" w:rsidR="00B44882" w:rsidRDefault="00B44882">
      <w:pPr>
        <w:rPr>
          <w:sz w:val="32"/>
          <w:szCs w:val="32"/>
          <w:rtl/>
          <w:lang w:bidi="ar-DZ"/>
        </w:rPr>
      </w:pPr>
    </w:p>
    <w:p w14:paraId="2CE880CF" w14:textId="77777777" w:rsidR="00B44882" w:rsidRDefault="00000000">
      <w:pPr>
        <w:rPr>
          <w:sz w:val="32"/>
          <w:szCs w:val="32"/>
          <w:rtl/>
          <w:lang w:bidi="ar-DZ"/>
        </w:rPr>
      </w:pPr>
      <w:r>
        <w:rPr>
          <w:rFonts w:hint="cs"/>
          <w:sz w:val="32"/>
          <w:szCs w:val="32"/>
          <w:rtl/>
          <w:lang w:bidi="ar-DZ"/>
        </w:rPr>
        <w:t>المسؤول عن العملية:</w:t>
      </w:r>
    </w:p>
    <w:p w14:paraId="6EA260D6" w14:textId="77777777" w:rsidR="00B44882" w:rsidRDefault="00000000">
      <w:pPr>
        <w:rPr>
          <w:sz w:val="32"/>
          <w:szCs w:val="32"/>
          <w:rtl/>
          <w:lang w:bidi="ar-DZ"/>
        </w:rPr>
      </w:pPr>
      <w:r>
        <w:rPr>
          <w:rFonts w:hint="cs"/>
          <w:sz w:val="32"/>
          <w:szCs w:val="32"/>
          <w:rtl/>
          <w:lang w:bidi="ar-DZ"/>
        </w:rPr>
        <w:t>· منسق الجودة بالمدرسة</w:t>
      </w:r>
    </w:p>
    <w:p w14:paraId="6669D133" w14:textId="77777777" w:rsidR="00B44882" w:rsidRDefault="00B44882">
      <w:pPr>
        <w:rPr>
          <w:sz w:val="32"/>
          <w:szCs w:val="32"/>
          <w:rtl/>
          <w:lang w:bidi="ar-DZ"/>
        </w:rPr>
      </w:pPr>
    </w:p>
    <w:p w14:paraId="048B7B41" w14:textId="77777777" w:rsidR="00B44882" w:rsidRDefault="00000000">
      <w:pPr>
        <w:rPr>
          <w:sz w:val="32"/>
          <w:szCs w:val="32"/>
          <w:rtl/>
          <w:lang w:bidi="ar-DZ"/>
        </w:rPr>
      </w:pPr>
      <w:r>
        <w:rPr>
          <w:rFonts w:hint="cs"/>
          <w:sz w:val="32"/>
          <w:szCs w:val="32"/>
          <w:rtl/>
          <w:lang w:bidi="ar-DZ"/>
        </w:rPr>
        <w:t>جزء النظام المستخدم:</w:t>
      </w:r>
    </w:p>
    <w:p w14:paraId="76042B66" w14:textId="77777777" w:rsidR="00B44882" w:rsidRDefault="00000000">
      <w:pPr>
        <w:rPr>
          <w:sz w:val="32"/>
          <w:szCs w:val="32"/>
          <w:rtl/>
          <w:lang w:bidi="ar-DZ"/>
        </w:rPr>
      </w:pPr>
      <w:r>
        <w:rPr>
          <w:rFonts w:hint="cs"/>
          <w:sz w:val="32"/>
          <w:szCs w:val="32"/>
          <w:rtl/>
          <w:lang w:bidi="ar-DZ"/>
        </w:rPr>
        <w:t>· وحدة تجديد الاعتماد (Accreditation Renewal Module)</w:t>
      </w:r>
    </w:p>
    <w:p w14:paraId="1901F080" w14:textId="77777777" w:rsidR="00B44882" w:rsidRDefault="00000000">
      <w:pPr>
        <w:rPr>
          <w:sz w:val="32"/>
          <w:szCs w:val="32"/>
          <w:rtl/>
          <w:lang w:bidi="ar-DZ"/>
        </w:rPr>
      </w:pPr>
      <w:r>
        <w:rPr>
          <w:rFonts w:hint="cs"/>
          <w:sz w:val="32"/>
          <w:szCs w:val="32"/>
          <w:rtl/>
          <w:lang w:bidi="ar-DZ"/>
        </w:rPr>
        <w:t>· شاشة: "طلب تجديد الاعتماد"</w:t>
      </w:r>
    </w:p>
    <w:p w14:paraId="7A742F7F" w14:textId="77777777" w:rsidR="00B44882" w:rsidRDefault="00000000">
      <w:pPr>
        <w:rPr>
          <w:sz w:val="32"/>
          <w:szCs w:val="32"/>
          <w:rtl/>
          <w:lang w:bidi="ar-DZ"/>
        </w:rPr>
      </w:pPr>
      <w:r>
        <w:rPr>
          <w:rFonts w:hint="cs"/>
          <w:sz w:val="32"/>
          <w:szCs w:val="32"/>
          <w:rtl/>
          <w:lang w:bidi="ar-DZ"/>
        </w:rPr>
        <w:t>· قاعدة بيانات: جدول Accreditation_Renewals</w:t>
      </w:r>
    </w:p>
    <w:p w14:paraId="564F0289" w14:textId="77777777" w:rsidR="00B44882" w:rsidRDefault="00B44882">
      <w:pPr>
        <w:rPr>
          <w:sz w:val="32"/>
          <w:szCs w:val="32"/>
          <w:rtl/>
          <w:lang w:bidi="ar-DZ"/>
        </w:rPr>
      </w:pPr>
    </w:p>
    <w:p w14:paraId="30213516" w14:textId="77777777" w:rsidR="00B44882" w:rsidRDefault="00000000">
      <w:pPr>
        <w:rPr>
          <w:b/>
          <w:bCs/>
          <w:sz w:val="32"/>
          <w:szCs w:val="32"/>
          <w:rtl/>
          <w:lang w:bidi="ar-DZ"/>
        </w:rPr>
      </w:pPr>
      <w:r>
        <w:rPr>
          <w:rFonts w:hint="cs"/>
          <w:b/>
          <w:bCs/>
          <w:sz w:val="32"/>
          <w:szCs w:val="32"/>
          <w:rtl/>
          <w:lang w:bidi="ar-DZ"/>
        </w:rPr>
        <w:t>37. مراجعة بيانات المدرسة من مكتب التربية</w:t>
      </w:r>
    </w:p>
    <w:p w14:paraId="04FE5560" w14:textId="77777777" w:rsidR="00B44882" w:rsidRDefault="00000000">
      <w:pPr>
        <w:rPr>
          <w:sz w:val="32"/>
          <w:szCs w:val="32"/>
          <w:rtl/>
          <w:lang w:bidi="ar-DZ"/>
        </w:rPr>
      </w:pPr>
      <w:r>
        <w:rPr>
          <w:rFonts w:hint="cs"/>
          <w:sz w:val="32"/>
          <w:szCs w:val="32"/>
          <w:rtl/>
          <w:lang w:bidi="ar-DZ"/>
        </w:rPr>
        <w:t>السيناريو:</w:t>
      </w:r>
    </w:p>
    <w:p w14:paraId="2C1E092F" w14:textId="77777777" w:rsidR="00B44882" w:rsidRDefault="00000000">
      <w:pPr>
        <w:rPr>
          <w:sz w:val="32"/>
          <w:szCs w:val="32"/>
          <w:rtl/>
          <w:lang w:bidi="ar-DZ"/>
        </w:rPr>
      </w:pPr>
      <w:r>
        <w:rPr>
          <w:rFonts w:hint="cs"/>
          <w:sz w:val="32"/>
          <w:szCs w:val="32"/>
          <w:rtl/>
          <w:lang w:bidi="ar-DZ"/>
        </w:rPr>
        <w:t>1. قسم الاعتماد بالمكتب يستلم طلب الاعتماد</w:t>
      </w:r>
    </w:p>
    <w:p w14:paraId="17532A97" w14:textId="77777777" w:rsidR="00B44882" w:rsidRDefault="00000000">
      <w:pPr>
        <w:rPr>
          <w:sz w:val="32"/>
          <w:szCs w:val="32"/>
          <w:rtl/>
          <w:lang w:bidi="ar-DZ"/>
        </w:rPr>
      </w:pPr>
      <w:r>
        <w:rPr>
          <w:rFonts w:hint="cs"/>
          <w:sz w:val="32"/>
          <w:szCs w:val="32"/>
          <w:rtl/>
          <w:lang w:bidi="ar-DZ"/>
        </w:rPr>
        <w:t>2. المراجع الأولي يتحقق من اكتمال البيانات والمستندات</w:t>
      </w:r>
    </w:p>
    <w:p w14:paraId="6C95A683" w14:textId="77777777" w:rsidR="00B44882" w:rsidRDefault="00000000">
      <w:pPr>
        <w:rPr>
          <w:sz w:val="32"/>
          <w:szCs w:val="32"/>
          <w:rtl/>
          <w:lang w:bidi="ar-DZ"/>
        </w:rPr>
      </w:pPr>
      <w:r>
        <w:rPr>
          <w:rFonts w:hint="cs"/>
          <w:sz w:val="32"/>
          <w:szCs w:val="32"/>
          <w:rtl/>
          <w:lang w:bidi="ar-DZ"/>
        </w:rPr>
        <w:t>3. التحقق من مطابقة البيانات مع السجلات الرسمية</w:t>
      </w:r>
    </w:p>
    <w:p w14:paraId="4421F09E" w14:textId="77777777" w:rsidR="00B44882" w:rsidRDefault="00000000">
      <w:pPr>
        <w:rPr>
          <w:sz w:val="32"/>
          <w:szCs w:val="32"/>
          <w:rtl/>
          <w:lang w:bidi="ar-DZ"/>
        </w:rPr>
      </w:pPr>
      <w:r>
        <w:rPr>
          <w:rFonts w:hint="cs"/>
          <w:sz w:val="32"/>
          <w:szCs w:val="32"/>
          <w:rtl/>
          <w:lang w:bidi="ar-DZ"/>
        </w:rPr>
        <w:t>4. تسجيل الملاحظات الأولية على الطلب</w:t>
      </w:r>
    </w:p>
    <w:p w14:paraId="6518AF25" w14:textId="77777777" w:rsidR="00B44882" w:rsidRDefault="00000000">
      <w:pPr>
        <w:rPr>
          <w:sz w:val="32"/>
          <w:szCs w:val="32"/>
          <w:rtl/>
          <w:lang w:bidi="ar-DZ"/>
        </w:rPr>
      </w:pPr>
      <w:r>
        <w:rPr>
          <w:rFonts w:hint="cs"/>
          <w:sz w:val="32"/>
          <w:szCs w:val="32"/>
          <w:rtl/>
          <w:lang w:bidi="ar-DZ"/>
        </w:rPr>
        <w:t>5. تحديد إذا ما كانت هناك حاجة لتصحيح البيانات</w:t>
      </w:r>
    </w:p>
    <w:p w14:paraId="7F03FECC" w14:textId="77777777" w:rsidR="00B44882" w:rsidRDefault="00000000">
      <w:pPr>
        <w:rPr>
          <w:sz w:val="32"/>
          <w:szCs w:val="32"/>
          <w:rtl/>
          <w:lang w:bidi="ar-DZ"/>
        </w:rPr>
      </w:pPr>
      <w:r>
        <w:rPr>
          <w:rFonts w:hint="cs"/>
          <w:sz w:val="32"/>
          <w:szCs w:val="32"/>
          <w:rtl/>
          <w:lang w:bidi="ar-DZ"/>
        </w:rPr>
        <w:t>6. إرسال الملاحظات للمدرسة أو التوصية بالتقييم الميداني</w:t>
      </w:r>
    </w:p>
    <w:p w14:paraId="5752C893" w14:textId="77777777" w:rsidR="00B44882" w:rsidRDefault="00B44882">
      <w:pPr>
        <w:rPr>
          <w:sz w:val="32"/>
          <w:szCs w:val="32"/>
          <w:rtl/>
          <w:lang w:bidi="ar-DZ"/>
        </w:rPr>
      </w:pPr>
    </w:p>
    <w:p w14:paraId="1DE5A1F8" w14:textId="77777777" w:rsidR="00B44882" w:rsidRDefault="00B44882">
      <w:pPr>
        <w:rPr>
          <w:sz w:val="32"/>
          <w:szCs w:val="32"/>
          <w:rtl/>
          <w:lang w:bidi="ar-DZ"/>
        </w:rPr>
      </w:pPr>
    </w:p>
    <w:p w14:paraId="0D837685" w14:textId="77777777" w:rsidR="00B44882" w:rsidRDefault="00B44882">
      <w:pPr>
        <w:rPr>
          <w:sz w:val="32"/>
          <w:szCs w:val="32"/>
          <w:rtl/>
          <w:lang w:bidi="ar-DZ"/>
        </w:rPr>
      </w:pPr>
    </w:p>
    <w:p w14:paraId="0766947A" w14:textId="77777777" w:rsidR="00B44882" w:rsidRDefault="00000000">
      <w:pPr>
        <w:rPr>
          <w:sz w:val="32"/>
          <w:szCs w:val="32"/>
          <w:rtl/>
          <w:lang w:bidi="ar-DZ"/>
        </w:rPr>
      </w:pPr>
      <w:r>
        <w:rPr>
          <w:rFonts w:hint="cs"/>
          <w:sz w:val="32"/>
          <w:szCs w:val="32"/>
          <w:rtl/>
          <w:lang w:bidi="ar-DZ"/>
        </w:rPr>
        <w:lastRenderedPageBreak/>
        <w:t>الجهة المنفذة:</w:t>
      </w:r>
    </w:p>
    <w:p w14:paraId="055ABCBA" w14:textId="77777777" w:rsidR="00B44882" w:rsidRDefault="00000000">
      <w:pPr>
        <w:rPr>
          <w:sz w:val="32"/>
          <w:szCs w:val="32"/>
          <w:rtl/>
          <w:lang w:bidi="ar-DZ"/>
        </w:rPr>
      </w:pPr>
      <w:r>
        <w:rPr>
          <w:rFonts w:hint="cs"/>
          <w:sz w:val="32"/>
          <w:szCs w:val="32"/>
          <w:rtl/>
          <w:lang w:bidi="ar-DZ"/>
        </w:rPr>
        <w:t>· قسم الاعتماد والجودة بالمكتب</w:t>
      </w:r>
    </w:p>
    <w:p w14:paraId="0506EC16" w14:textId="77777777" w:rsidR="00B44882" w:rsidRDefault="00B44882">
      <w:pPr>
        <w:rPr>
          <w:sz w:val="32"/>
          <w:szCs w:val="32"/>
          <w:rtl/>
          <w:lang w:bidi="ar-DZ"/>
        </w:rPr>
      </w:pPr>
    </w:p>
    <w:p w14:paraId="759BCA87" w14:textId="77777777" w:rsidR="00B44882" w:rsidRDefault="00000000">
      <w:pPr>
        <w:rPr>
          <w:sz w:val="32"/>
          <w:szCs w:val="32"/>
          <w:rtl/>
          <w:lang w:bidi="ar-DZ"/>
        </w:rPr>
      </w:pPr>
      <w:r>
        <w:rPr>
          <w:rFonts w:hint="cs"/>
          <w:sz w:val="32"/>
          <w:szCs w:val="32"/>
          <w:rtl/>
          <w:lang w:bidi="ar-DZ"/>
        </w:rPr>
        <w:t>المسؤول عن العملية:</w:t>
      </w:r>
    </w:p>
    <w:p w14:paraId="74B58245" w14:textId="77777777" w:rsidR="00B44882" w:rsidRDefault="00000000">
      <w:pPr>
        <w:rPr>
          <w:sz w:val="32"/>
          <w:szCs w:val="32"/>
          <w:rtl/>
          <w:lang w:bidi="ar-DZ"/>
        </w:rPr>
      </w:pPr>
      <w:r>
        <w:rPr>
          <w:rFonts w:hint="cs"/>
          <w:sz w:val="32"/>
          <w:szCs w:val="32"/>
          <w:rtl/>
          <w:lang w:bidi="ar-DZ"/>
        </w:rPr>
        <w:t>· مراجع طلبات الاعتماد</w:t>
      </w:r>
    </w:p>
    <w:p w14:paraId="72537A30" w14:textId="77777777" w:rsidR="00B44882" w:rsidRDefault="00B44882">
      <w:pPr>
        <w:rPr>
          <w:sz w:val="32"/>
          <w:szCs w:val="32"/>
          <w:rtl/>
          <w:lang w:bidi="ar-DZ"/>
        </w:rPr>
      </w:pPr>
    </w:p>
    <w:p w14:paraId="07837DA6" w14:textId="77777777" w:rsidR="00B44882" w:rsidRDefault="00000000">
      <w:pPr>
        <w:rPr>
          <w:sz w:val="32"/>
          <w:szCs w:val="32"/>
          <w:rtl/>
          <w:lang w:bidi="ar-DZ"/>
        </w:rPr>
      </w:pPr>
      <w:r>
        <w:rPr>
          <w:rFonts w:hint="cs"/>
          <w:sz w:val="32"/>
          <w:szCs w:val="32"/>
          <w:rtl/>
          <w:lang w:bidi="ar-DZ"/>
        </w:rPr>
        <w:t>جزء النظام المستخدم:</w:t>
      </w:r>
    </w:p>
    <w:p w14:paraId="5A7806AB" w14:textId="77777777" w:rsidR="00B44882" w:rsidRDefault="00000000">
      <w:pPr>
        <w:rPr>
          <w:sz w:val="32"/>
          <w:szCs w:val="32"/>
          <w:rtl/>
          <w:lang w:bidi="ar-DZ"/>
        </w:rPr>
      </w:pPr>
      <w:r>
        <w:rPr>
          <w:rFonts w:hint="cs"/>
          <w:sz w:val="32"/>
          <w:szCs w:val="32"/>
          <w:rtl/>
          <w:lang w:bidi="ar-DZ"/>
        </w:rPr>
        <w:t>· وحدة مراجعة الطلبات (Application Review Module)</w:t>
      </w:r>
    </w:p>
    <w:p w14:paraId="49A4C542" w14:textId="77777777" w:rsidR="00B44882" w:rsidRDefault="00000000">
      <w:pPr>
        <w:rPr>
          <w:sz w:val="32"/>
          <w:szCs w:val="32"/>
          <w:rtl/>
          <w:lang w:bidi="ar-DZ"/>
        </w:rPr>
      </w:pPr>
      <w:r>
        <w:rPr>
          <w:rFonts w:hint="cs"/>
          <w:sz w:val="32"/>
          <w:szCs w:val="32"/>
          <w:rtl/>
          <w:lang w:bidi="ar-DZ"/>
        </w:rPr>
        <w:t>· شاشة: "مراجعة بيانات الاعتماد"</w:t>
      </w:r>
    </w:p>
    <w:p w14:paraId="51304779" w14:textId="77777777" w:rsidR="00B44882" w:rsidRDefault="00000000">
      <w:pPr>
        <w:rPr>
          <w:sz w:val="32"/>
          <w:szCs w:val="32"/>
          <w:rtl/>
          <w:lang w:bidi="ar-DZ"/>
        </w:rPr>
      </w:pPr>
      <w:r>
        <w:rPr>
          <w:rFonts w:hint="cs"/>
          <w:sz w:val="32"/>
          <w:szCs w:val="32"/>
          <w:rtl/>
          <w:lang w:bidi="ar-DZ"/>
        </w:rPr>
        <w:t>· قاعدة بيانات: جدول Application_Reviews</w:t>
      </w:r>
    </w:p>
    <w:p w14:paraId="4432C646" w14:textId="77777777" w:rsidR="00B44882" w:rsidRDefault="00B44882">
      <w:pPr>
        <w:rPr>
          <w:sz w:val="32"/>
          <w:szCs w:val="32"/>
          <w:rtl/>
          <w:lang w:bidi="ar-DZ"/>
        </w:rPr>
      </w:pPr>
    </w:p>
    <w:p w14:paraId="6AED32AF" w14:textId="77777777" w:rsidR="00B44882" w:rsidRDefault="00000000">
      <w:pPr>
        <w:rPr>
          <w:b/>
          <w:bCs/>
          <w:sz w:val="32"/>
          <w:szCs w:val="32"/>
          <w:rtl/>
          <w:lang w:bidi="ar-DZ"/>
        </w:rPr>
      </w:pPr>
      <w:r>
        <w:rPr>
          <w:rFonts w:hint="cs"/>
          <w:b/>
          <w:bCs/>
          <w:sz w:val="32"/>
          <w:szCs w:val="32"/>
          <w:rtl/>
          <w:lang w:bidi="ar-DZ"/>
        </w:rPr>
        <w:t>38. اعتماد المدرسة رسمياً من مكتب التربية</w:t>
      </w:r>
    </w:p>
    <w:p w14:paraId="28BE59D0" w14:textId="77777777" w:rsidR="00B44882" w:rsidRDefault="00000000">
      <w:pPr>
        <w:rPr>
          <w:sz w:val="32"/>
          <w:szCs w:val="32"/>
          <w:rtl/>
          <w:lang w:bidi="ar-DZ"/>
        </w:rPr>
      </w:pPr>
      <w:r>
        <w:rPr>
          <w:rFonts w:hint="cs"/>
          <w:sz w:val="32"/>
          <w:szCs w:val="32"/>
          <w:rtl/>
          <w:lang w:bidi="ar-DZ"/>
        </w:rPr>
        <w:t>السيناريو:</w:t>
      </w:r>
    </w:p>
    <w:p w14:paraId="29884C51" w14:textId="77777777" w:rsidR="00B44882" w:rsidRDefault="00000000">
      <w:pPr>
        <w:rPr>
          <w:sz w:val="32"/>
          <w:szCs w:val="32"/>
          <w:rtl/>
          <w:lang w:bidi="ar-DZ"/>
        </w:rPr>
      </w:pPr>
      <w:r>
        <w:rPr>
          <w:rFonts w:hint="cs"/>
          <w:sz w:val="32"/>
          <w:szCs w:val="32"/>
          <w:rtl/>
          <w:lang w:bidi="ar-DZ"/>
        </w:rPr>
        <w:t>1. بعد اجتياز كافة مراحل التقييم بنجاح</w:t>
      </w:r>
    </w:p>
    <w:p w14:paraId="6CE48B67" w14:textId="77777777" w:rsidR="00B44882" w:rsidRDefault="00000000">
      <w:pPr>
        <w:rPr>
          <w:sz w:val="32"/>
          <w:szCs w:val="32"/>
          <w:rtl/>
          <w:lang w:bidi="ar-DZ"/>
        </w:rPr>
      </w:pPr>
      <w:r>
        <w:rPr>
          <w:rFonts w:hint="cs"/>
          <w:sz w:val="32"/>
          <w:szCs w:val="32"/>
          <w:rtl/>
          <w:lang w:bidi="ar-DZ"/>
        </w:rPr>
        <w:t>2. لجنة الاعتماد بالمكتب تجتمع لاتخاذ القرار</w:t>
      </w:r>
    </w:p>
    <w:p w14:paraId="16C4CF4E" w14:textId="77777777" w:rsidR="00B44882" w:rsidRDefault="00000000">
      <w:pPr>
        <w:rPr>
          <w:sz w:val="32"/>
          <w:szCs w:val="32"/>
          <w:rtl/>
          <w:lang w:bidi="ar-DZ"/>
        </w:rPr>
      </w:pPr>
      <w:r>
        <w:rPr>
          <w:rFonts w:hint="cs"/>
          <w:sz w:val="32"/>
          <w:szCs w:val="32"/>
          <w:rtl/>
          <w:lang w:bidi="ar-DZ"/>
        </w:rPr>
        <w:t>3. التصويت على منح الاعتماد ومدة صلاحيته</w:t>
      </w:r>
    </w:p>
    <w:p w14:paraId="17519192" w14:textId="77777777" w:rsidR="00B44882" w:rsidRDefault="00000000">
      <w:pPr>
        <w:rPr>
          <w:sz w:val="32"/>
          <w:szCs w:val="32"/>
          <w:rtl/>
          <w:lang w:bidi="ar-DZ"/>
        </w:rPr>
      </w:pPr>
      <w:r>
        <w:rPr>
          <w:rFonts w:hint="cs"/>
          <w:sz w:val="32"/>
          <w:szCs w:val="32"/>
          <w:rtl/>
          <w:lang w:bidi="ar-DZ"/>
        </w:rPr>
        <w:t>4. إصدار قرار الاعتماد الرسمي</w:t>
      </w:r>
    </w:p>
    <w:p w14:paraId="2F4A444A" w14:textId="77777777" w:rsidR="00B44882" w:rsidRDefault="00000000">
      <w:pPr>
        <w:rPr>
          <w:sz w:val="32"/>
          <w:szCs w:val="32"/>
          <w:rtl/>
          <w:lang w:bidi="ar-DZ"/>
        </w:rPr>
      </w:pPr>
      <w:r>
        <w:rPr>
          <w:rFonts w:hint="cs"/>
          <w:sz w:val="32"/>
          <w:szCs w:val="32"/>
          <w:rtl/>
          <w:lang w:bidi="ar-DZ"/>
        </w:rPr>
        <w:t>5. إدخال القرار في النظام وتسجيل تاريخ الاعتماد</w:t>
      </w:r>
    </w:p>
    <w:p w14:paraId="4F2A91D7" w14:textId="77777777" w:rsidR="00B44882" w:rsidRDefault="00000000">
      <w:pPr>
        <w:rPr>
          <w:sz w:val="32"/>
          <w:szCs w:val="32"/>
          <w:rtl/>
          <w:lang w:bidi="ar-DZ"/>
        </w:rPr>
      </w:pPr>
      <w:r>
        <w:rPr>
          <w:rFonts w:hint="cs"/>
          <w:sz w:val="32"/>
          <w:szCs w:val="32"/>
          <w:rtl/>
          <w:lang w:bidi="ar-DZ"/>
        </w:rPr>
        <w:t>6. إرسال شهادة الاعتماد الإلكترونية للمدرسة</w:t>
      </w:r>
    </w:p>
    <w:p w14:paraId="2F29BF78" w14:textId="77777777" w:rsidR="00B44882" w:rsidRDefault="00B44882">
      <w:pPr>
        <w:rPr>
          <w:sz w:val="32"/>
          <w:szCs w:val="32"/>
          <w:rtl/>
          <w:lang w:bidi="ar-DZ"/>
        </w:rPr>
      </w:pPr>
    </w:p>
    <w:p w14:paraId="6FA33AAE" w14:textId="77777777" w:rsidR="00B44882" w:rsidRDefault="00000000">
      <w:pPr>
        <w:rPr>
          <w:sz w:val="32"/>
          <w:szCs w:val="32"/>
          <w:rtl/>
          <w:lang w:bidi="ar-DZ"/>
        </w:rPr>
      </w:pPr>
      <w:r>
        <w:rPr>
          <w:rFonts w:hint="cs"/>
          <w:sz w:val="32"/>
          <w:szCs w:val="32"/>
          <w:rtl/>
          <w:lang w:bidi="ar-DZ"/>
        </w:rPr>
        <w:t>الجهة المنفذة:</w:t>
      </w:r>
    </w:p>
    <w:p w14:paraId="640F081D" w14:textId="77777777" w:rsidR="00B44882" w:rsidRDefault="00000000">
      <w:pPr>
        <w:rPr>
          <w:sz w:val="32"/>
          <w:szCs w:val="32"/>
          <w:rtl/>
          <w:lang w:bidi="ar-DZ"/>
        </w:rPr>
      </w:pPr>
      <w:r>
        <w:rPr>
          <w:rFonts w:hint="cs"/>
          <w:sz w:val="32"/>
          <w:szCs w:val="32"/>
          <w:rtl/>
          <w:lang w:bidi="ar-DZ"/>
        </w:rPr>
        <w:t>· لجنة الاعتماد المركزية بالمكتب</w:t>
      </w:r>
    </w:p>
    <w:p w14:paraId="2FB737BF" w14:textId="77777777" w:rsidR="00B44882" w:rsidRDefault="00000000">
      <w:pPr>
        <w:rPr>
          <w:sz w:val="32"/>
          <w:szCs w:val="32"/>
          <w:rtl/>
          <w:lang w:bidi="ar-DZ"/>
        </w:rPr>
      </w:pPr>
      <w:r>
        <w:rPr>
          <w:rFonts w:hint="cs"/>
          <w:sz w:val="32"/>
          <w:szCs w:val="32"/>
          <w:rtl/>
          <w:lang w:bidi="ar-DZ"/>
        </w:rPr>
        <w:lastRenderedPageBreak/>
        <w:t>المسؤول عن العملية:</w:t>
      </w:r>
    </w:p>
    <w:p w14:paraId="22E273DA" w14:textId="77777777" w:rsidR="00B44882" w:rsidRDefault="00000000">
      <w:pPr>
        <w:rPr>
          <w:sz w:val="32"/>
          <w:szCs w:val="32"/>
          <w:rtl/>
          <w:lang w:bidi="ar-DZ"/>
        </w:rPr>
      </w:pPr>
      <w:r>
        <w:rPr>
          <w:rFonts w:hint="cs"/>
          <w:sz w:val="32"/>
          <w:szCs w:val="32"/>
          <w:rtl/>
          <w:lang w:bidi="ar-DZ"/>
        </w:rPr>
        <w:t>· رئيس لجنة الاعتماد المركزية</w:t>
      </w:r>
    </w:p>
    <w:p w14:paraId="64834763" w14:textId="77777777" w:rsidR="00B44882" w:rsidRDefault="00B44882">
      <w:pPr>
        <w:rPr>
          <w:sz w:val="32"/>
          <w:szCs w:val="32"/>
          <w:rtl/>
          <w:lang w:bidi="ar-DZ"/>
        </w:rPr>
      </w:pPr>
    </w:p>
    <w:p w14:paraId="1B568EF6" w14:textId="77777777" w:rsidR="00B44882" w:rsidRDefault="00000000">
      <w:pPr>
        <w:rPr>
          <w:sz w:val="32"/>
          <w:szCs w:val="32"/>
          <w:rtl/>
          <w:lang w:bidi="ar-DZ"/>
        </w:rPr>
      </w:pPr>
      <w:r>
        <w:rPr>
          <w:rFonts w:hint="cs"/>
          <w:sz w:val="32"/>
          <w:szCs w:val="32"/>
          <w:rtl/>
          <w:lang w:bidi="ar-DZ"/>
        </w:rPr>
        <w:t>جزء النظام المستخدم:</w:t>
      </w:r>
    </w:p>
    <w:p w14:paraId="62B73FB8" w14:textId="77777777" w:rsidR="00B44882" w:rsidRDefault="00000000">
      <w:pPr>
        <w:rPr>
          <w:sz w:val="32"/>
          <w:szCs w:val="32"/>
          <w:rtl/>
          <w:lang w:bidi="ar-DZ"/>
        </w:rPr>
      </w:pPr>
      <w:r>
        <w:rPr>
          <w:rFonts w:hint="cs"/>
          <w:sz w:val="32"/>
          <w:szCs w:val="32"/>
          <w:rtl/>
          <w:lang w:bidi="ar-DZ"/>
        </w:rPr>
        <w:t>· وحدة إصدار الاعتمادات (Accreditation Issuance Module)</w:t>
      </w:r>
    </w:p>
    <w:p w14:paraId="2B145335" w14:textId="77777777" w:rsidR="00B44882" w:rsidRDefault="00000000">
      <w:pPr>
        <w:rPr>
          <w:sz w:val="32"/>
          <w:szCs w:val="32"/>
          <w:rtl/>
          <w:lang w:bidi="ar-DZ"/>
        </w:rPr>
      </w:pPr>
      <w:r>
        <w:rPr>
          <w:rFonts w:hint="cs"/>
          <w:sz w:val="32"/>
          <w:szCs w:val="32"/>
          <w:rtl/>
          <w:lang w:bidi="ar-DZ"/>
        </w:rPr>
        <w:t>· شاشة: "إصدار قرار الاعتماد"</w:t>
      </w:r>
    </w:p>
    <w:p w14:paraId="45C8D82B" w14:textId="77777777" w:rsidR="00B44882" w:rsidRDefault="00000000">
      <w:pPr>
        <w:rPr>
          <w:sz w:val="32"/>
          <w:szCs w:val="32"/>
          <w:rtl/>
          <w:lang w:bidi="ar-DZ"/>
        </w:rPr>
      </w:pPr>
      <w:r>
        <w:rPr>
          <w:rFonts w:hint="cs"/>
          <w:sz w:val="32"/>
          <w:szCs w:val="32"/>
          <w:rtl/>
          <w:lang w:bidi="ar-DZ"/>
        </w:rPr>
        <w:t>· قاعدة بيانات: جدول Accreditation_Decisions</w:t>
      </w:r>
    </w:p>
    <w:p w14:paraId="4519C123" w14:textId="77777777" w:rsidR="00B44882" w:rsidRDefault="00B44882">
      <w:pPr>
        <w:rPr>
          <w:sz w:val="32"/>
          <w:szCs w:val="32"/>
          <w:rtl/>
          <w:lang w:bidi="ar-DZ"/>
        </w:rPr>
      </w:pPr>
    </w:p>
    <w:p w14:paraId="08133B8D" w14:textId="77777777" w:rsidR="00B44882" w:rsidRDefault="00000000">
      <w:pPr>
        <w:rPr>
          <w:b/>
          <w:bCs/>
          <w:sz w:val="32"/>
          <w:szCs w:val="32"/>
          <w:rtl/>
          <w:lang w:bidi="ar-DZ"/>
        </w:rPr>
      </w:pPr>
      <w:r>
        <w:rPr>
          <w:rFonts w:hint="cs"/>
          <w:b/>
          <w:bCs/>
          <w:sz w:val="32"/>
          <w:szCs w:val="32"/>
          <w:rtl/>
          <w:lang w:bidi="ar-DZ"/>
        </w:rPr>
        <w:t>39. تسجيل درجة التقويم المدرسي (نتيجة التقييم)</w:t>
      </w:r>
    </w:p>
    <w:p w14:paraId="64E04FE9" w14:textId="77777777" w:rsidR="00B44882" w:rsidRDefault="00000000">
      <w:pPr>
        <w:rPr>
          <w:sz w:val="32"/>
          <w:szCs w:val="32"/>
          <w:rtl/>
          <w:lang w:bidi="ar-DZ"/>
        </w:rPr>
      </w:pPr>
      <w:r>
        <w:rPr>
          <w:rFonts w:hint="cs"/>
          <w:sz w:val="32"/>
          <w:szCs w:val="32"/>
          <w:rtl/>
          <w:lang w:bidi="ar-DZ"/>
        </w:rPr>
        <w:t>السيناريو:</w:t>
      </w:r>
    </w:p>
    <w:p w14:paraId="0C66869F" w14:textId="77777777" w:rsidR="00B44882" w:rsidRDefault="00000000">
      <w:pPr>
        <w:rPr>
          <w:sz w:val="32"/>
          <w:szCs w:val="32"/>
          <w:rtl/>
          <w:lang w:bidi="ar-DZ"/>
        </w:rPr>
      </w:pPr>
      <w:r>
        <w:rPr>
          <w:rFonts w:hint="cs"/>
          <w:sz w:val="32"/>
          <w:szCs w:val="32"/>
          <w:rtl/>
          <w:lang w:bidi="ar-DZ"/>
        </w:rPr>
        <w:t>1. بعد كل زيارة تقييمية أو إشرافية</w:t>
      </w:r>
    </w:p>
    <w:p w14:paraId="54474798" w14:textId="77777777" w:rsidR="00B44882" w:rsidRDefault="00000000">
      <w:pPr>
        <w:rPr>
          <w:sz w:val="32"/>
          <w:szCs w:val="32"/>
          <w:rtl/>
          <w:lang w:bidi="ar-DZ"/>
        </w:rPr>
      </w:pPr>
      <w:r>
        <w:rPr>
          <w:rFonts w:hint="cs"/>
          <w:sz w:val="32"/>
          <w:szCs w:val="32"/>
          <w:rtl/>
          <w:lang w:bidi="ar-DZ"/>
        </w:rPr>
        <w:t>2. فريق التقييم يدخل درجات التقييم في النظام</w:t>
      </w:r>
    </w:p>
    <w:p w14:paraId="4D927726" w14:textId="77777777" w:rsidR="00B44882" w:rsidRDefault="00000000">
      <w:pPr>
        <w:rPr>
          <w:sz w:val="32"/>
          <w:szCs w:val="32"/>
          <w:rtl/>
          <w:lang w:bidi="ar-DZ"/>
        </w:rPr>
      </w:pPr>
      <w:r>
        <w:rPr>
          <w:rFonts w:hint="cs"/>
          <w:sz w:val="32"/>
          <w:szCs w:val="32"/>
          <w:rtl/>
          <w:lang w:bidi="ar-DZ"/>
        </w:rPr>
        <w:t>3. النظام يحسب الدرجة النهائية بناءً على المعايير الموزونة</w:t>
      </w:r>
    </w:p>
    <w:p w14:paraId="06F1B9FC" w14:textId="77777777" w:rsidR="00B44882" w:rsidRDefault="00000000">
      <w:pPr>
        <w:rPr>
          <w:sz w:val="32"/>
          <w:szCs w:val="32"/>
          <w:rtl/>
          <w:lang w:bidi="ar-DZ"/>
        </w:rPr>
      </w:pPr>
      <w:r>
        <w:rPr>
          <w:rFonts w:hint="cs"/>
          <w:sz w:val="32"/>
          <w:szCs w:val="32"/>
          <w:rtl/>
          <w:lang w:bidi="ar-DZ"/>
        </w:rPr>
        <w:t>4. تصنيف المدرسة حسب النتيجة (متميزة، جيدة، مقبولة، تحتاج تحسين)</w:t>
      </w:r>
    </w:p>
    <w:p w14:paraId="0278AF79" w14:textId="77777777" w:rsidR="00B44882" w:rsidRDefault="00000000">
      <w:pPr>
        <w:rPr>
          <w:sz w:val="32"/>
          <w:szCs w:val="32"/>
          <w:rtl/>
          <w:lang w:bidi="ar-DZ"/>
        </w:rPr>
      </w:pPr>
      <w:r>
        <w:rPr>
          <w:rFonts w:hint="cs"/>
          <w:sz w:val="32"/>
          <w:szCs w:val="32"/>
          <w:rtl/>
          <w:lang w:bidi="ar-DZ"/>
        </w:rPr>
        <w:t>5. إنشاء تقرير مفصل بنقاط القوة والضعف</w:t>
      </w:r>
    </w:p>
    <w:p w14:paraId="6AF06DE6" w14:textId="77777777" w:rsidR="00B44882" w:rsidRDefault="00000000">
      <w:pPr>
        <w:rPr>
          <w:sz w:val="32"/>
          <w:szCs w:val="32"/>
          <w:rtl/>
          <w:lang w:bidi="ar-DZ"/>
        </w:rPr>
      </w:pPr>
      <w:r>
        <w:rPr>
          <w:rFonts w:hint="cs"/>
          <w:sz w:val="32"/>
          <w:szCs w:val="32"/>
          <w:rtl/>
          <w:lang w:bidi="ar-DZ"/>
        </w:rPr>
        <w:t>6. إرسال النتائج للمدرسة مع التوصيات</w:t>
      </w:r>
    </w:p>
    <w:p w14:paraId="24B5128F" w14:textId="77777777" w:rsidR="00B44882" w:rsidRDefault="00B44882">
      <w:pPr>
        <w:rPr>
          <w:sz w:val="32"/>
          <w:szCs w:val="32"/>
          <w:rtl/>
          <w:lang w:bidi="ar-DZ"/>
        </w:rPr>
      </w:pPr>
    </w:p>
    <w:p w14:paraId="5195C80C" w14:textId="77777777" w:rsidR="00B44882" w:rsidRDefault="00000000">
      <w:pPr>
        <w:rPr>
          <w:sz w:val="32"/>
          <w:szCs w:val="32"/>
          <w:rtl/>
          <w:lang w:bidi="ar-DZ"/>
        </w:rPr>
      </w:pPr>
      <w:r>
        <w:rPr>
          <w:rFonts w:hint="cs"/>
          <w:sz w:val="32"/>
          <w:szCs w:val="32"/>
          <w:rtl/>
          <w:lang w:bidi="ar-DZ"/>
        </w:rPr>
        <w:t>الجهة المنفذة:</w:t>
      </w:r>
    </w:p>
    <w:p w14:paraId="7A2854DD" w14:textId="77777777" w:rsidR="00B44882" w:rsidRDefault="00000000">
      <w:pPr>
        <w:rPr>
          <w:sz w:val="32"/>
          <w:szCs w:val="32"/>
          <w:rtl/>
          <w:lang w:bidi="ar-DZ"/>
        </w:rPr>
      </w:pPr>
      <w:r>
        <w:rPr>
          <w:rFonts w:hint="cs"/>
          <w:sz w:val="32"/>
          <w:szCs w:val="32"/>
          <w:rtl/>
          <w:lang w:bidi="ar-DZ"/>
        </w:rPr>
        <w:t>· فريق التقييم الميداني من المكتب</w:t>
      </w:r>
    </w:p>
    <w:p w14:paraId="784CA0B0" w14:textId="77777777" w:rsidR="00B44882" w:rsidRDefault="00B44882">
      <w:pPr>
        <w:rPr>
          <w:sz w:val="32"/>
          <w:szCs w:val="32"/>
          <w:rtl/>
          <w:lang w:bidi="ar-DZ"/>
        </w:rPr>
      </w:pPr>
    </w:p>
    <w:p w14:paraId="2EBD6A43" w14:textId="77777777" w:rsidR="00B44882" w:rsidRDefault="00000000">
      <w:pPr>
        <w:rPr>
          <w:sz w:val="32"/>
          <w:szCs w:val="32"/>
          <w:rtl/>
          <w:lang w:bidi="ar-DZ"/>
        </w:rPr>
      </w:pPr>
      <w:r>
        <w:rPr>
          <w:rFonts w:hint="cs"/>
          <w:sz w:val="32"/>
          <w:szCs w:val="32"/>
          <w:rtl/>
          <w:lang w:bidi="ar-DZ"/>
        </w:rPr>
        <w:t>المسؤول عن العملية:</w:t>
      </w:r>
    </w:p>
    <w:p w14:paraId="33A25C97" w14:textId="77777777" w:rsidR="00B44882" w:rsidRDefault="00000000">
      <w:pPr>
        <w:rPr>
          <w:sz w:val="32"/>
          <w:szCs w:val="32"/>
          <w:rtl/>
          <w:lang w:bidi="ar-DZ"/>
        </w:rPr>
      </w:pPr>
      <w:r>
        <w:rPr>
          <w:rFonts w:hint="cs"/>
          <w:sz w:val="32"/>
          <w:szCs w:val="32"/>
          <w:rtl/>
          <w:lang w:bidi="ar-DZ"/>
        </w:rPr>
        <w:t>· رئيس فريق التقييم</w:t>
      </w:r>
    </w:p>
    <w:p w14:paraId="76C6D4EF" w14:textId="77777777" w:rsidR="00B44882" w:rsidRDefault="00000000">
      <w:pPr>
        <w:rPr>
          <w:sz w:val="32"/>
          <w:szCs w:val="32"/>
          <w:rtl/>
          <w:lang w:bidi="ar-DZ"/>
        </w:rPr>
      </w:pPr>
      <w:r>
        <w:rPr>
          <w:rFonts w:hint="cs"/>
          <w:sz w:val="32"/>
          <w:szCs w:val="32"/>
          <w:rtl/>
          <w:lang w:bidi="ar-DZ"/>
        </w:rPr>
        <w:lastRenderedPageBreak/>
        <w:t>جزء النظام المستخدم:</w:t>
      </w:r>
    </w:p>
    <w:p w14:paraId="44E3CAFC" w14:textId="77777777" w:rsidR="00B44882" w:rsidRDefault="00000000">
      <w:pPr>
        <w:rPr>
          <w:sz w:val="32"/>
          <w:szCs w:val="32"/>
          <w:rtl/>
          <w:lang w:bidi="ar-DZ"/>
        </w:rPr>
      </w:pPr>
      <w:r>
        <w:rPr>
          <w:rFonts w:hint="cs"/>
          <w:sz w:val="32"/>
          <w:szCs w:val="32"/>
          <w:rtl/>
          <w:lang w:bidi="ar-DZ"/>
        </w:rPr>
        <w:t>· وحدة تسجيل التقييمات (Assessment Recording Module)</w:t>
      </w:r>
    </w:p>
    <w:p w14:paraId="71EF109E" w14:textId="77777777" w:rsidR="00B44882" w:rsidRDefault="00000000">
      <w:pPr>
        <w:rPr>
          <w:sz w:val="32"/>
          <w:szCs w:val="32"/>
          <w:rtl/>
          <w:lang w:bidi="ar-DZ"/>
        </w:rPr>
      </w:pPr>
      <w:r>
        <w:rPr>
          <w:rFonts w:hint="cs"/>
          <w:sz w:val="32"/>
          <w:szCs w:val="32"/>
          <w:rtl/>
          <w:lang w:bidi="ar-DZ"/>
        </w:rPr>
        <w:t>· شاشة: "تسجيل نتائج التقييم"</w:t>
      </w:r>
    </w:p>
    <w:p w14:paraId="7B5D6CE3" w14:textId="77777777" w:rsidR="00B44882" w:rsidRDefault="00000000">
      <w:pPr>
        <w:rPr>
          <w:sz w:val="32"/>
          <w:szCs w:val="32"/>
          <w:rtl/>
          <w:lang w:bidi="ar-DZ"/>
        </w:rPr>
      </w:pPr>
      <w:r>
        <w:rPr>
          <w:rFonts w:hint="cs"/>
          <w:sz w:val="32"/>
          <w:szCs w:val="32"/>
          <w:rtl/>
          <w:lang w:bidi="ar-DZ"/>
        </w:rPr>
        <w:t>· قاعدة بيانات: جدول School_Assessments</w:t>
      </w:r>
    </w:p>
    <w:p w14:paraId="4A274B75" w14:textId="77777777" w:rsidR="00B44882" w:rsidRDefault="00B44882">
      <w:pPr>
        <w:rPr>
          <w:sz w:val="32"/>
          <w:szCs w:val="32"/>
          <w:rtl/>
          <w:lang w:bidi="ar-DZ"/>
        </w:rPr>
      </w:pPr>
    </w:p>
    <w:p w14:paraId="60869F3E" w14:textId="77777777" w:rsidR="00B44882" w:rsidRDefault="00000000">
      <w:pPr>
        <w:rPr>
          <w:b/>
          <w:bCs/>
          <w:sz w:val="32"/>
          <w:szCs w:val="32"/>
          <w:rtl/>
          <w:lang w:bidi="ar-DZ"/>
        </w:rPr>
      </w:pPr>
      <w:r>
        <w:rPr>
          <w:rFonts w:hint="cs"/>
          <w:b/>
          <w:bCs/>
          <w:sz w:val="32"/>
          <w:szCs w:val="32"/>
          <w:rtl/>
          <w:lang w:bidi="ar-DZ"/>
        </w:rPr>
        <w:t>40. تحديث التصنيف النوعي للمدرسة (متميزة، تطبيقية، تجريبية)</w:t>
      </w:r>
    </w:p>
    <w:p w14:paraId="27980243" w14:textId="77777777" w:rsidR="00B44882" w:rsidRDefault="00000000">
      <w:pPr>
        <w:rPr>
          <w:sz w:val="32"/>
          <w:szCs w:val="32"/>
          <w:rtl/>
          <w:lang w:bidi="ar-DZ"/>
        </w:rPr>
      </w:pPr>
      <w:r>
        <w:rPr>
          <w:rFonts w:hint="cs"/>
          <w:sz w:val="32"/>
          <w:szCs w:val="32"/>
          <w:rtl/>
          <w:lang w:bidi="ar-DZ"/>
        </w:rPr>
        <w:t>السيناريو:</w:t>
      </w:r>
    </w:p>
    <w:p w14:paraId="0D9B9E08" w14:textId="77777777" w:rsidR="00B44882" w:rsidRDefault="00000000">
      <w:pPr>
        <w:rPr>
          <w:sz w:val="32"/>
          <w:szCs w:val="32"/>
          <w:rtl/>
          <w:lang w:bidi="ar-DZ"/>
        </w:rPr>
      </w:pPr>
      <w:r>
        <w:rPr>
          <w:rFonts w:hint="cs"/>
          <w:sz w:val="32"/>
          <w:szCs w:val="32"/>
          <w:rtl/>
          <w:lang w:bidi="ar-DZ"/>
        </w:rPr>
        <w:t>1. بناءً على نتائج التقييم المستمر</w:t>
      </w:r>
    </w:p>
    <w:p w14:paraId="260A5CA5" w14:textId="77777777" w:rsidR="00B44882" w:rsidRDefault="00000000">
      <w:pPr>
        <w:rPr>
          <w:sz w:val="32"/>
          <w:szCs w:val="32"/>
          <w:rtl/>
          <w:lang w:bidi="ar-DZ"/>
        </w:rPr>
      </w:pPr>
      <w:r>
        <w:rPr>
          <w:rFonts w:hint="cs"/>
          <w:sz w:val="32"/>
          <w:szCs w:val="32"/>
          <w:rtl/>
          <w:lang w:bidi="ar-DZ"/>
        </w:rPr>
        <w:t>2. لجنة التصنيف بالمكتب تجتمع لمناقشة الترقية أو التخفيض</w:t>
      </w:r>
    </w:p>
    <w:p w14:paraId="7690E135" w14:textId="77777777" w:rsidR="00B44882" w:rsidRDefault="00000000">
      <w:pPr>
        <w:rPr>
          <w:sz w:val="32"/>
          <w:szCs w:val="32"/>
          <w:rtl/>
          <w:lang w:bidi="ar-DZ"/>
        </w:rPr>
      </w:pPr>
      <w:r>
        <w:rPr>
          <w:rFonts w:hint="cs"/>
          <w:sz w:val="32"/>
          <w:szCs w:val="32"/>
          <w:rtl/>
          <w:lang w:bidi="ar-DZ"/>
        </w:rPr>
        <w:t>3. مراجعة معايير كل تصنيف ومطابقة نتائج المدرسة</w:t>
      </w:r>
    </w:p>
    <w:p w14:paraId="2F1CA218" w14:textId="77777777" w:rsidR="00B44882" w:rsidRDefault="00000000">
      <w:pPr>
        <w:rPr>
          <w:sz w:val="32"/>
          <w:szCs w:val="32"/>
          <w:rtl/>
          <w:lang w:bidi="ar-DZ"/>
        </w:rPr>
      </w:pPr>
      <w:r>
        <w:rPr>
          <w:rFonts w:hint="cs"/>
          <w:sz w:val="32"/>
          <w:szCs w:val="32"/>
          <w:rtl/>
          <w:lang w:bidi="ar-DZ"/>
        </w:rPr>
        <w:t>4. إصدار قرار التصنيف الجديد</w:t>
      </w:r>
    </w:p>
    <w:p w14:paraId="788345A9" w14:textId="77777777" w:rsidR="00B44882" w:rsidRDefault="00000000">
      <w:pPr>
        <w:rPr>
          <w:sz w:val="32"/>
          <w:szCs w:val="32"/>
          <w:rtl/>
          <w:lang w:bidi="ar-DZ"/>
        </w:rPr>
      </w:pPr>
      <w:r>
        <w:rPr>
          <w:rFonts w:hint="cs"/>
          <w:sz w:val="32"/>
          <w:szCs w:val="32"/>
          <w:rtl/>
          <w:lang w:bidi="ar-DZ"/>
        </w:rPr>
        <w:t>5. تحديث سجل المدرسة بالتصنيف الجديد وتاريخه</w:t>
      </w:r>
    </w:p>
    <w:p w14:paraId="5F146784" w14:textId="77777777" w:rsidR="00B44882" w:rsidRDefault="00000000">
      <w:pPr>
        <w:rPr>
          <w:sz w:val="32"/>
          <w:szCs w:val="32"/>
          <w:rtl/>
          <w:lang w:bidi="ar-DZ"/>
        </w:rPr>
      </w:pPr>
      <w:r>
        <w:rPr>
          <w:rFonts w:hint="cs"/>
          <w:sz w:val="32"/>
          <w:szCs w:val="32"/>
          <w:rtl/>
          <w:lang w:bidi="ar-DZ"/>
        </w:rPr>
        <w:t>6. إعلام المدرسة بالتغيير وآثاره (مزايا، التزامات إضافية)</w:t>
      </w:r>
    </w:p>
    <w:p w14:paraId="2CD42E5D" w14:textId="77777777" w:rsidR="00B44882" w:rsidRDefault="00B44882">
      <w:pPr>
        <w:rPr>
          <w:sz w:val="32"/>
          <w:szCs w:val="32"/>
          <w:rtl/>
          <w:lang w:bidi="ar-DZ"/>
        </w:rPr>
      </w:pPr>
    </w:p>
    <w:p w14:paraId="63035F7A" w14:textId="77777777" w:rsidR="00B44882" w:rsidRDefault="00000000">
      <w:pPr>
        <w:rPr>
          <w:sz w:val="32"/>
          <w:szCs w:val="32"/>
          <w:rtl/>
          <w:lang w:bidi="ar-DZ"/>
        </w:rPr>
      </w:pPr>
      <w:r>
        <w:rPr>
          <w:rFonts w:hint="cs"/>
          <w:sz w:val="32"/>
          <w:szCs w:val="32"/>
          <w:rtl/>
          <w:lang w:bidi="ar-DZ"/>
        </w:rPr>
        <w:t>الجهة المنفذة:</w:t>
      </w:r>
    </w:p>
    <w:p w14:paraId="1372C648" w14:textId="77777777" w:rsidR="00B44882" w:rsidRDefault="00000000">
      <w:pPr>
        <w:rPr>
          <w:sz w:val="32"/>
          <w:szCs w:val="32"/>
          <w:rtl/>
          <w:lang w:bidi="ar-DZ"/>
        </w:rPr>
      </w:pPr>
      <w:r>
        <w:rPr>
          <w:rFonts w:hint="cs"/>
          <w:sz w:val="32"/>
          <w:szCs w:val="32"/>
          <w:rtl/>
          <w:lang w:bidi="ar-DZ"/>
        </w:rPr>
        <w:t>· لجنة التصنيف المؤسسي بالمكتب</w:t>
      </w:r>
    </w:p>
    <w:p w14:paraId="352D6E68" w14:textId="77777777" w:rsidR="00B44882" w:rsidRDefault="00B44882">
      <w:pPr>
        <w:rPr>
          <w:sz w:val="32"/>
          <w:szCs w:val="32"/>
          <w:rtl/>
          <w:lang w:bidi="ar-DZ"/>
        </w:rPr>
      </w:pPr>
    </w:p>
    <w:p w14:paraId="2AF152BD" w14:textId="77777777" w:rsidR="00B44882" w:rsidRDefault="00000000">
      <w:pPr>
        <w:rPr>
          <w:sz w:val="32"/>
          <w:szCs w:val="32"/>
          <w:rtl/>
          <w:lang w:bidi="ar-DZ"/>
        </w:rPr>
      </w:pPr>
      <w:r>
        <w:rPr>
          <w:rFonts w:hint="cs"/>
          <w:sz w:val="32"/>
          <w:szCs w:val="32"/>
          <w:rtl/>
          <w:lang w:bidi="ar-DZ"/>
        </w:rPr>
        <w:t>المسؤول عن العملية:</w:t>
      </w:r>
    </w:p>
    <w:p w14:paraId="06FFF707" w14:textId="77777777" w:rsidR="00B44882" w:rsidRDefault="00000000">
      <w:pPr>
        <w:rPr>
          <w:sz w:val="32"/>
          <w:szCs w:val="32"/>
          <w:rtl/>
          <w:lang w:bidi="ar-DZ"/>
        </w:rPr>
      </w:pPr>
      <w:r>
        <w:rPr>
          <w:rFonts w:hint="cs"/>
          <w:sz w:val="32"/>
          <w:szCs w:val="32"/>
          <w:rtl/>
          <w:lang w:bidi="ar-DZ"/>
        </w:rPr>
        <w:t>· رئيس لجنة التصنيف المؤسسي</w:t>
      </w:r>
    </w:p>
    <w:p w14:paraId="24B47D45" w14:textId="77777777" w:rsidR="00B44882" w:rsidRDefault="00B44882">
      <w:pPr>
        <w:rPr>
          <w:sz w:val="32"/>
          <w:szCs w:val="32"/>
          <w:rtl/>
          <w:lang w:bidi="ar-DZ"/>
        </w:rPr>
      </w:pPr>
    </w:p>
    <w:p w14:paraId="3B367C9C" w14:textId="77777777" w:rsidR="00B44882" w:rsidRDefault="00000000">
      <w:pPr>
        <w:rPr>
          <w:sz w:val="32"/>
          <w:szCs w:val="32"/>
          <w:rtl/>
          <w:lang w:bidi="ar-DZ"/>
        </w:rPr>
      </w:pPr>
      <w:r>
        <w:rPr>
          <w:rFonts w:hint="cs"/>
          <w:sz w:val="32"/>
          <w:szCs w:val="32"/>
          <w:rtl/>
          <w:lang w:bidi="ar-DZ"/>
        </w:rPr>
        <w:t>جزء النظام المستخدم:</w:t>
      </w:r>
    </w:p>
    <w:p w14:paraId="34573D85" w14:textId="77777777" w:rsidR="00B44882" w:rsidRDefault="00000000">
      <w:pPr>
        <w:rPr>
          <w:sz w:val="32"/>
          <w:szCs w:val="32"/>
          <w:rtl/>
          <w:lang w:bidi="ar-DZ"/>
        </w:rPr>
      </w:pPr>
      <w:r>
        <w:rPr>
          <w:rFonts w:hint="cs"/>
          <w:sz w:val="32"/>
          <w:szCs w:val="32"/>
          <w:rtl/>
          <w:lang w:bidi="ar-DZ"/>
        </w:rPr>
        <w:t>· وحدة التصنيف المؤسسي (Institutional Classification Module)</w:t>
      </w:r>
    </w:p>
    <w:p w14:paraId="11DFF0C9" w14:textId="77777777" w:rsidR="00B44882" w:rsidRDefault="00000000">
      <w:pPr>
        <w:rPr>
          <w:sz w:val="32"/>
          <w:szCs w:val="32"/>
          <w:rtl/>
          <w:lang w:bidi="ar-DZ"/>
        </w:rPr>
      </w:pPr>
      <w:r>
        <w:rPr>
          <w:rFonts w:hint="cs"/>
          <w:sz w:val="32"/>
          <w:szCs w:val="32"/>
          <w:rtl/>
          <w:lang w:bidi="ar-DZ"/>
        </w:rPr>
        <w:lastRenderedPageBreak/>
        <w:t>· شاشة: "إدارة تصنيفات المدارس"</w:t>
      </w:r>
    </w:p>
    <w:p w14:paraId="5724FDD9" w14:textId="77777777" w:rsidR="00B44882" w:rsidRDefault="00000000">
      <w:pPr>
        <w:rPr>
          <w:sz w:val="32"/>
          <w:szCs w:val="32"/>
          <w:rtl/>
          <w:lang w:bidi="ar-DZ"/>
        </w:rPr>
      </w:pPr>
      <w:r>
        <w:rPr>
          <w:rFonts w:hint="cs"/>
          <w:sz w:val="32"/>
          <w:szCs w:val="32"/>
          <w:rtl/>
          <w:lang w:bidi="ar-DZ"/>
        </w:rPr>
        <w:t>· قاعدة بيانات: جدول School_Classifications_History</w:t>
      </w:r>
    </w:p>
    <w:p w14:paraId="412B5BD4" w14:textId="77777777" w:rsidR="00B44882" w:rsidRDefault="00B44882">
      <w:pPr>
        <w:rPr>
          <w:sz w:val="32"/>
          <w:szCs w:val="32"/>
          <w:rtl/>
          <w:lang w:bidi="ar-DZ"/>
        </w:rPr>
      </w:pPr>
    </w:p>
    <w:p w14:paraId="376EA05E" w14:textId="77777777" w:rsidR="00B44882" w:rsidRDefault="00000000">
      <w:pPr>
        <w:rPr>
          <w:b/>
          <w:bCs/>
          <w:sz w:val="32"/>
          <w:szCs w:val="32"/>
          <w:rtl/>
          <w:lang w:bidi="ar-DZ"/>
        </w:rPr>
      </w:pPr>
      <w:r>
        <w:rPr>
          <w:rFonts w:hint="cs"/>
          <w:b/>
          <w:bCs/>
          <w:sz w:val="32"/>
          <w:szCs w:val="32"/>
          <w:rtl/>
          <w:lang w:bidi="ar-DZ"/>
        </w:rPr>
        <w:t>41. تعليق اعتماد المدرسة</w:t>
      </w:r>
    </w:p>
    <w:p w14:paraId="2A0B1383" w14:textId="77777777" w:rsidR="00B44882" w:rsidRDefault="00000000">
      <w:pPr>
        <w:rPr>
          <w:sz w:val="32"/>
          <w:szCs w:val="32"/>
          <w:rtl/>
          <w:lang w:bidi="ar-DZ"/>
        </w:rPr>
      </w:pPr>
      <w:r>
        <w:rPr>
          <w:rFonts w:hint="cs"/>
          <w:sz w:val="32"/>
          <w:szCs w:val="32"/>
          <w:rtl/>
          <w:lang w:bidi="ar-DZ"/>
        </w:rPr>
        <w:t>السيناريو:</w:t>
      </w:r>
    </w:p>
    <w:p w14:paraId="05F84882" w14:textId="77777777" w:rsidR="00B44882" w:rsidRDefault="00000000">
      <w:pPr>
        <w:rPr>
          <w:sz w:val="32"/>
          <w:szCs w:val="32"/>
          <w:rtl/>
          <w:lang w:bidi="ar-DZ"/>
        </w:rPr>
      </w:pPr>
      <w:r>
        <w:rPr>
          <w:rFonts w:hint="cs"/>
          <w:sz w:val="32"/>
          <w:szCs w:val="32"/>
          <w:rtl/>
          <w:lang w:bidi="ar-DZ"/>
        </w:rPr>
        <w:t>1. اكتشاف مخالفات جسيمة أثناء التقييم أو المتابعة</w:t>
      </w:r>
    </w:p>
    <w:p w14:paraId="21025462" w14:textId="77777777" w:rsidR="00B44882" w:rsidRDefault="00000000">
      <w:pPr>
        <w:rPr>
          <w:sz w:val="32"/>
          <w:szCs w:val="32"/>
          <w:rtl/>
          <w:lang w:bidi="ar-DZ"/>
        </w:rPr>
      </w:pPr>
      <w:r>
        <w:rPr>
          <w:rFonts w:hint="cs"/>
          <w:sz w:val="32"/>
          <w:szCs w:val="32"/>
          <w:rtl/>
          <w:lang w:bidi="ar-DZ"/>
        </w:rPr>
        <w:t>2. تشكيل لجنة تحقيق لدراسة المخالفات</w:t>
      </w:r>
    </w:p>
    <w:p w14:paraId="716BED12" w14:textId="77777777" w:rsidR="00B44882" w:rsidRDefault="00000000">
      <w:pPr>
        <w:rPr>
          <w:sz w:val="32"/>
          <w:szCs w:val="32"/>
          <w:rtl/>
          <w:lang w:bidi="ar-DZ"/>
        </w:rPr>
      </w:pPr>
      <w:r>
        <w:rPr>
          <w:rFonts w:hint="cs"/>
          <w:sz w:val="32"/>
          <w:szCs w:val="32"/>
          <w:rtl/>
          <w:lang w:bidi="ar-DZ"/>
        </w:rPr>
        <w:t>3. إصدار قرار تعليق مؤقت للاعتماد</w:t>
      </w:r>
    </w:p>
    <w:p w14:paraId="5472B197" w14:textId="77777777" w:rsidR="00B44882" w:rsidRDefault="00000000">
      <w:pPr>
        <w:rPr>
          <w:sz w:val="32"/>
          <w:szCs w:val="32"/>
          <w:rtl/>
          <w:lang w:bidi="ar-DZ"/>
        </w:rPr>
      </w:pPr>
      <w:r>
        <w:rPr>
          <w:rFonts w:hint="cs"/>
          <w:sz w:val="32"/>
          <w:szCs w:val="32"/>
          <w:rtl/>
          <w:lang w:bidi="ar-DZ"/>
        </w:rPr>
        <w:t>4. تحديد مدة التعليق والشروط اللازمة للإعادة</w:t>
      </w:r>
    </w:p>
    <w:p w14:paraId="4F13D6FB" w14:textId="77777777" w:rsidR="00B44882" w:rsidRDefault="00000000">
      <w:pPr>
        <w:rPr>
          <w:sz w:val="32"/>
          <w:szCs w:val="32"/>
          <w:rtl/>
          <w:lang w:bidi="ar-DZ"/>
        </w:rPr>
      </w:pPr>
      <w:r>
        <w:rPr>
          <w:rFonts w:hint="cs"/>
          <w:sz w:val="32"/>
          <w:szCs w:val="32"/>
          <w:rtl/>
          <w:lang w:bidi="ar-DZ"/>
        </w:rPr>
        <w:t>5. إدخال قرار التعليق في النظام وتعطيل بعض الصلاحيات</w:t>
      </w:r>
    </w:p>
    <w:p w14:paraId="472B2EF4" w14:textId="77777777" w:rsidR="00B44882" w:rsidRDefault="00000000">
      <w:pPr>
        <w:rPr>
          <w:sz w:val="32"/>
          <w:szCs w:val="32"/>
          <w:rtl/>
          <w:lang w:bidi="ar-DZ"/>
        </w:rPr>
      </w:pPr>
      <w:r>
        <w:rPr>
          <w:rFonts w:hint="cs"/>
          <w:sz w:val="32"/>
          <w:szCs w:val="32"/>
          <w:rtl/>
          <w:lang w:bidi="ar-DZ"/>
        </w:rPr>
        <w:t>6. إشعار المدرسة والجهات المعنية بالقرار</w:t>
      </w:r>
    </w:p>
    <w:p w14:paraId="5EB52353" w14:textId="77777777" w:rsidR="00B44882" w:rsidRDefault="00B44882">
      <w:pPr>
        <w:rPr>
          <w:sz w:val="32"/>
          <w:szCs w:val="32"/>
          <w:rtl/>
          <w:lang w:bidi="ar-DZ"/>
        </w:rPr>
      </w:pPr>
    </w:p>
    <w:p w14:paraId="66191B70" w14:textId="77777777" w:rsidR="00B44882" w:rsidRDefault="00000000">
      <w:pPr>
        <w:rPr>
          <w:sz w:val="32"/>
          <w:szCs w:val="32"/>
          <w:rtl/>
          <w:lang w:bidi="ar-DZ"/>
        </w:rPr>
      </w:pPr>
      <w:r>
        <w:rPr>
          <w:rFonts w:hint="cs"/>
          <w:sz w:val="32"/>
          <w:szCs w:val="32"/>
          <w:rtl/>
          <w:lang w:bidi="ar-DZ"/>
        </w:rPr>
        <w:t>الجهة المنفذة:</w:t>
      </w:r>
    </w:p>
    <w:p w14:paraId="6C3E944A" w14:textId="77777777" w:rsidR="00B44882" w:rsidRDefault="00000000">
      <w:pPr>
        <w:rPr>
          <w:sz w:val="32"/>
          <w:szCs w:val="32"/>
          <w:rtl/>
          <w:lang w:bidi="ar-DZ"/>
        </w:rPr>
      </w:pPr>
      <w:r>
        <w:rPr>
          <w:rFonts w:hint="cs"/>
          <w:sz w:val="32"/>
          <w:szCs w:val="32"/>
          <w:rtl/>
          <w:lang w:bidi="ar-DZ"/>
        </w:rPr>
        <w:t>· لجنة المخالفات والجزاءات بالمكتب</w:t>
      </w:r>
    </w:p>
    <w:p w14:paraId="37CBDDB5" w14:textId="77777777" w:rsidR="00B44882" w:rsidRDefault="00B44882">
      <w:pPr>
        <w:rPr>
          <w:sz w:val="32"/>
          <w:szCs w:val="32"/>
          <w:rtl/>
          <w:lang w:bidi="ar-DZ"/>
        </w:rPr>
      </w:pPr>
    </w:p>
    <w:p w14:paraId="2305484A" w14:textId="77777777" w:rsidR="00B44882" w:rsidRDefault="00000000">
      <w:pPr>
        <w:rPr>
          <w:sz w:val="32"/>
          <w:szCs w:val="32"/>
          <w:rtl/>
          <w:lang w:bidi="ar-DZ"/>
        </w:rPr>
      </w:pPr>
      <w:r>
        <w:rPr>
          <w:rFonts w:hint="cs"/>
          <w:sz w:val="32"/>
          <w:szCs w:val="32"/>
          <w:rtl/>
          <w:lang w:bidi="ar-DZ"/>
        </w:rPr>
        <w:t>المسؤول عن العملية:</w:t>
      </w:r>
    </w:p>
    <w:p w14:paraId="1CB30910" w14:textId="77777777" w:rsidR="00B44882" w:rsidRDefault="00000000">
      <w:pPr>
        <w:rPr>
          <w:sz w:val="32"/>
          <w:szCs w:val="32"/>
          <w:rtl/>
          <w:lang w:bidi="ar-DZ"/>
        </w:rPr>
      </w:pPr>
      <w:r>
        <w:rPr>
          <w:rFonts w:hint="cs"/>
          <w:sz w:val="32"/>
          <w:szCs w:val="32"/>
          <w:rtl/>
          <w:lang w:bidi="ar-DZ"/>
        </w:rPr>
        <w:t>· رئيس لجنة المخالفات والجزاءات</w:t>
      </w:r>
    </w:p>
    <w:p w14:paraId="1B6F7DE9" w14:textId="77777777" w:rsidR="00B44882" w:rsidRDefault="00B44882">
      <w:pPr>
        <w:rPr>
          <w:sz w:val="32"/>
          <w:szCs w:val="32"/>
          <w:rtl/>
          <w:lang w:bidi="ar-DZ"/>
        </w:rPr>
      </w:pPr>
    </w:p>
    <w:p w14:paraId="1F3E17FB" w14:textId="77777777" w:rsidR="00B44882" w:rsidRDefault="00000000">
      <w:pPr>
        <w:rPr>
          <w:sz w:val="32"/>
          <w:szCs w:val="32"/>
          <w:rtl/>
          <w:lang w:bidi="ar-DZ"/>
        </w:rPr>
      </w:pPr>
      <w:r>
        <w:rPr>
          <w:rFonts w:hint="cs"/>
          <w:sz w:val="32"/>
          <w:szCs w:val="32"/>
          <w:rtl/>
          <w:lang w:bidi="ar-DZ"/>
        </w:rPr>
        <w:t>جزء النظام المستخدم:</w:t>
      </w:r>
    </w:p>
    <w:p w14:paraId="2C2AC4D6" w14:textId="77777777" w:rsidR="00B44882" w:rsidRDefault="00000000">
      <w:pPr>
        <w:rPr>
          <w:sz w:val="32"/>
          <w:szCs w:val="32"/>
          <w:rtl/>
          <w:lang w:bidi="ar-DZ"/>
        </w:rPr>
      </w:pPr>
      <w:r>
        <w:rPr>
          <w:rFonts w:hint="cs"/>
          <w:sz w:val="32"/>
          <w:szCs w:val="32"/>
          <w:rtl/>
          <w:lang w:bidi="ar-DZ"/>
        </w:rPr>
        <w:t>· وحدة إدارة الجزاءات (Sanctions Management Module)</w:t>
      </w:r>
    </w:p>
    <w:p w14:paraId="7FCE189C" w14:textId="77777777" w:rsidR="00B44882" w:rsidRDefault="00000000">
      <w:pPr>
        <w:rPr>
          <w:sz w:val="32"/>
          <w:szCs w:val="32"/>
          <w:rtl/>
          <w:lang w:bidi="ar-DZ"/>
        </w:rPr>
      </w:pPr>
      <w:r>
        <w:rPr>
          <w:rFonts w:hint="cs"/>
          <w:sz w:val="32"/>
          <w:szCs w:val="32"/>
          <w:rtl/>
          <w:lang w:bidi="ar-DZ"/>
        </w:rPr>
        <w:t>· شاشة: "تعليق الاعتماد المؤسسي"</w:t>
      </w:r>
    </w:p>
    <w:p w14:paraId="209314D5" w14:textId="77777777" w:rsidR="00B44882" w:rsidRDefault="00000000">
      <w:pPr>
        <w:rPr>
          <w:sz w:val="32"/>
          <w:szCs w:val="32"/>
          <w:rtl/>
          <w:lang w:bidi="ar-DZ"/>
        </w:rPr>
      </w:pPr>
      <w:r>
        <w:rPr>
          <w:rFonts w:hint="cs"/>
          <w:sz w:val="32"/>
          <w:szCs w:val="32"/>
          <w:rtl/>
          <w:lang w:bidi="ar-DZ"/>
        </w:rPr>
        <w:t>· قاعدة بيانات: جدول Accreditation_Suspensions</w:t>
      </w:r>
    </w:p>
    <w:p w14:paraId="4592E21B" w14:textId="77777777" w:rsidR="00B44882" w:rsidRDefault="00000000">
      <w:pPr>
        <w:rPr>
          <w:b/>
          <w:bCs/>
          <w:sz w:val="32"/>
          <w:szCs w:val="32"/>
          <w:rtl/>
          <w:lang w:bidi="ar-DZ"/>
        </w:rPr>
      </w:pPr>
      <w:r>
        <w:rPr>
          <w:rFonts w:hint="cs"/>
          <w:b/>
          <w:bCs/>
          <w:sz w:val="32"/>
          <w:szCs w:val="32"/>
          <w:rtl/>
          <w:lang w:bidi="ar-DZ"/>
        </w:rPr>
        <w:lastRenderedPageBreak/>
        <w:t>42. إلغاء اعتماد المدرسة</w:t>
      </w:r>
    </w:p>
    <w:p w14:paraId="2EF8FE86" w14:textId="77777777" w:rsidR="00B44882" w:rsidRDefault="00000000">
      <w:pPr>
        <w:rPr>
          <w:sz w:val="32"/>
          <w:szCs w:val="32"/>
          <w:rtl/>
          <w:lang w:bidi="ar-DZ"/>
        </w:rPr>
      </w:pPr>
      <w:r>
        <w:rPr>
          <w:rFonts w:hint="cs"/>
          <w:sz w:val="32"/>
          <w:szCs w:val="32"/>
          <w:rtl/>
          <w:lang w:bidi="ar-DZ"/>
        </w:rPr>
        <w:t>السيناريو:</w:t>
      </w:r>
    </w:p>
    <w:p w14:paraId="214936EB" w14:textId="77777777" w:rsidR="00B44882" w:rsidRDefault="00000000">
      <w:pPr>
        <w:rPr>
          <w:sz w:val="32"/>
          <w:szCs w:val="32"/>
          <w:rtl/>
          <w:lang w:bidi="ar-DZ"/>
        </w:rPr>
      </w:pPr>
      <w:r>
        <w:rPr>
          <w:rFonts w:hint="cs"/>
          <w:sz w:val="32"/>
          <w:szCs w:val="32"/>
          <w:rtl/>
          <w:lang w:bidi="ar-DZ"/>
        </w:rPr>
        <w:t>1. في حالات المخالفات المستمرة أو الجسيمة جداً</w:t>
      </w:r>
    </w:p>
    <w:p w14:paraId="10CC9FDA" w14:textId="77777777" w:rsidR="00B44882" w:rsidRDefault="00000000">
      <w:pPr>
        <w:rPr>
          <w:sz w:val="32"/>
          <w:szCs w:val="32"/>
          <w:rtl/>
          <w:lang w:bidi="ar-DZ"/>
        </w:rPr>
      </w:pPr>
      <w:r>
        <w:rPr>
          <w:rFonts w:hint="cs"/>
          <w:sz w:val="32"/>
          <w:szCs w:val="32"/>
          <w:rtl/>
          <w:lang w:bidi="ar-DZ"/>
        </w:rPr>
        <w:t>2. بعد إنذارات متعددة دون تحسن</w:t>
      </w:r>
    </w:p>
    <w:p w14:paraId="151D36CE" w14:textId="77777777" w:rsidR="00B44882" w:rsidRDefault="00000000">
      <w:pPr>
        <w:rPr>
          <w:sz w:val="32"/>
          <w:szCs w:val="32"/>
          <w:rtl/>
          <w:lang w:bidi="ar-DZ"/>
        </w:rPr>
      </w:pPr>
      <w:r>
        <w:rPr>
          <w:rFonts w:hint="cs"/>
          <w:sz w:val="32"/>
          <w:szCs w:val="32"/>
          <w:rtl/>
          <w:lang w:bidi="ar-DZ"/>
        </w:rPr>
        <w:t>3. لجنة الاعتماد تجتمع لاتخاذ قرار الإلغاء</w:t>
      </w:r>
    </w:p>
    <w:p w14:paraId="1CCC30B0" w14:textId="77777777" w:rsidR="00B44882" w:rsidRDefault="00000000">
      <w:pPr>
        <w:rPr>
          <w:sz w:val="32"/>
          <w:szCs w:val="32"/>
          <w:rtl/>
          <w:lang w:bidi="ar-DZ"/>
        </w:rPr>
      </w:pPr>
      <w:r>
        <w:rPr>
          <w:rFonts w:hint="cs"/>
          <w:sz w:val="32"/>
          <w:szCs w:val="32"/>
          <w:rtl/>
          <w:lang w:bidi="ar-DZ"/>
        </w:rPr>
        <w:t>4. إصدار قرار الإلغاء الرسمي</w:t>
      </w:r>
    </w:p>
    <w:p w14:paraId="60749E16" w14:textId="77777777" w:rsidR="00B44882" w:rsidRDefault="00000000">
      <w:pPr>
        <w:rPr>
          <w:sz w:val="32"/>
          <w:szCs w:val="32"/>
          <w:rtl/>
          <w:lang w:bidi="ar-DZ"/>
        </w:rPr>
      </w:pPr>
      <w:r>
        <w:rPr>
          <w:rFonts w:hint="cs"/>
          <w:sz w:val="32"/>
          <w:szCs w:val="32"/>
          <w:rtl/>
          <w:lang w:bidi="ar-DZ"/>
        </w:rPr>
        <w:t>5. إزالة صفة المدرسة المعتمدة من النظام</w:t>
      </w:r>
    </w:p>
    <w:p w14:paraId="74E19D23" w14:textId="77777777" w:rsidR="00B44882" w:rsidRDefault="00000000">
      <w:pPr>
        <w:rPr>
          <w:sz w:val="32"/>
          <w:szCs w:val="32"/>
          <w:rtl/>
          <w:lang w:bidi="ar-DZ"/>
        </w:rPr>
      </w:pPr>
      <w:r>
        <w:rPr>
          <w:rFonts w:hint="cs"/>
          <w:sz w:val="32"/>
          <w:szCs w:val="32"/>
          <w:rtl/>
          <w:lang w:bidi="ar-DZ"/>
        </w:rPr>
        <w:t>6. إشعار جميع الجهات بإلغاء الاعتماد وآثاره القانونية</w:t>
      </w:r>
    </w:p>
    <w:p w14:paraId="0E563E2E" w14:textId="77777777" w:rsidR="00B44882" w:rsidRDefault="00B44882">
      <w:pPr>
        <w:rPr>
          <w:sz w:val="32"/>
          <w:szCs w:val="32"/>
          <w:rtl/>
          <w:lang w:bidi="ar-DZ"/>
        </w:rPr>
      </w:pPr>
    </w:p>
    <w:p w14:paraId="1D9C24EF" w14:textId="77777777" w:rsidR="00B44882" w:rsidRDefault="00000000">
      <w:pPr>
        <w:rPr>
          <w:sz w:val="32"/>
          <w:szCs w:val="32"/>
          <w:rtl/>
          <w:lang w:bidi="ar-DZ"/>
        </w:rPr>
      </w:pPr>
      <w:r>
        <w:rPr>
          <w:rFonts w:hint="cs"/>
          <w:sz w:val="32"/>
          <w:szCs w:val="32"/>
          <w:rtl/>
          <w:lang w:bidi="ar-DZ"/>
        </w:rPr>
        <w:t>الجهة المنفذة:</w:t>
      </w:r>
    </w:p>
    <w:p w14:paraId="0A419D79" w14:textId="77777777" w:rsidR="00B44882" w:rsidRDefault="00000000">
      <w:pPr>
        <w:rPr>
          <w:sz w:val="32"/>
          <w:szCs w:val="32"/>
          <w:rtl/>
          <w:lang w:bidi="ar-DZ"/>
        </w:rPr>
      </w:pPr>
      <w:r>
        <w:rPr>
          <w:rFonts w:hint="cs"/>
          <w:sz w:val="32"/>
          <w:szCs w:val="32"/>
          <w:rtl/>
          <w:lang w:bidi="ar-DZ"/>
        </w:rPr>
        <w:t>· لجنة الاعتماد المركزية بالمكتب</w:t>
      </w:r>
    </w:p>
    <w:p w14:paraId="1242EAB9" w14:textId="77777777" w:rsidR="00B44882" w:rsidRDefault="00B44882">
      <w:pPr>
        <w:rPr>
          <w:sz w:val="32"/>
          <w:szCs w:val="32"/>
          <w:rtl/>
          <w:lang w:bidi="ar-DZ"/>
        </w:rPr>
      </w:pPr>
    </w:p>
    <w:p w14:paraId="2C3384CA" w14:textId="77777777" w:rsidR="00B44882" w:rsidRDefault="00000000">
      <w:pPr>
        <w:rPr>
          <w:sz w:val="32"/>
          <w:szCs w:val="32"/>
          <w:rtl/>
          <w:lang w:bidi="ar-DZ"/>
        </w:rPr>
      </w:pPr>
      <w:r>
        <w:rPr>
          <w:rFonts w:hint="cs"/>
          <w:sz w:val="32"/>
          <w:szCs w:val="32"/>
          <w:rtl/>
          <w:lang w:bidi="ar-DZ"/>
        </w:rPr>
        <w:t>المسؤول عن العملية:</w:t>
      </w:r>
    </w:p>
    <w:p w14:paraId="4F79FB18" w14:textId="77777777" w:rsidR="00B44882" w:rsidRDefault="00000000">
      <w:pPr>
        <w:rPr>
          <w:sz w:val="32"/>
          <w:szCs w:val="32"/>
          <w:rtl/>
          <w:lang w:bidi="ar-DZ"/>
        </w:rPr>
      </w:pPr>
      <w:r>
        <w:rPr>
          <w:rFonts w:hint="cs"/>
          <w:sz w:val="32"/>
          <w:szCs w:val="32"/>
          <w:rtl/>
          <w:lang w:bidi="ar-DZ"/>
        </w:rPr>
        <w:t>· رئيس لجنة الاعتماد المركزية</w:t>
      </w:r>
    </w:p>
    <w:p w14:paraId="15A2AD06" w14:textId="77777777" w:rsidR="00B44882" w:rsidRDefault="00B44882">
      <w:pPr>
        <w:rPr>
          <w:sz w:val="32"/>
          <w:szCs w:val="32"/>
          <w:rtl/>
          <w:lang w:bidi="ar-DZ"/>
        </w:rPr>
      </w:pPr>
    </w:p>
    <w:p w14:paraId="1CD488D6" w14:textId="77777777" w:rsidR="00B44882" w:rsidRDefault="00000000">
      <w:pPr>
        <w:rPr>
          <w:sz w:val="32"/>
          <w:szCs w:val="32"/>
          <w:rtl/>
          <w:lang w:bidi="ar-DZ"/>
        </w:rPr>
      </w:pPr>
      <w:r>
        <w:rPr>
          <w:rFonts w:hint="cs"/>
          <w:sz w:val="32"/>
          <w:szCs w:val="32"/>
          <w:rtl/>
          <w:lang w:bidi="ar-DZ"/>
        </w:rPr>
        <w:t>جزء النظام المستخدم:</w:t>
      </w:r>
    </w:p>
    <w:p w14:paraId="2092426D" w14:textId="77777777" w:rsidR="00B44882" w:rsidRDefault="00000000">
      <w:pPr>
        <w:rPr>
          <w:sz w:val="32"/>
          <w:szCs w:val="32"/>
          <w:rtl/>
          <w:lang w:bidi="ar-DZ"/>
        </w:rPr>
      </w:pPr>
      <w:r>
        <w:rPr>
          <w:rFonts w:hint="cs"/>
          <w:sz w:val="32"/>
          <w:szCs w:val="32"/>
          <w:rtl/>
          <w:lang w:bidi="ar-DZ"/>
        </w:rPr>
        <w:t>· وحدة إلغاء الاعتمادات (Accreditation Revocation Module)</w:t>
      </w:r>
    </w:p>
    <w:p w14:paraId="260B0A6B" w14:textId="77777777" w:rsidR="00B44882" w:rsidRDefault="00000000">
      <w:pPr>
        <w:rPr>
          <w:sz w:val="32"/>
          <w:szCs w:val="32"/>
          <w:rtl/>
          <w:lang w:bidi="ar-DZ"/>
        </w:rPr>
      </w:pPr>
      <w:r>
        <w:rPr>
          <w:rFonts w:hint="cs"/>
          <w:sz w:val="32"/>
          <w:szCs w:val="32"/>
          <w:rtl/>
          <w:lang w:bidi="ar-DZ"/>
        </w:rPr>
        <w:t>· شاشة: "إلغاء الاعتماد المؤسسي"</w:t>
      </w:r>
    </w:p>
    <w:p w14:paraId="109B74E7" w14:textId="77777777" w:rsidR="00B44882" w:rsidRDefault="00000000">
      <w:pPr>
        <w:rPr>
          <w:sz w:val="32"/>
          <w:szCs w:val="32"/>
          <w:rtl/>
          <w:lang w:bidi="ar-DZ"/>
        </w:rPr>
      </w:pPr>
      <w:r>
        <w:rPr>
          <w:rFonts w:hint="cs"/>
          <w:sz w:val="32"/>
          <w:szCs w:val="32"/>
          <w:rtl/>
          <w:lang w:bidi="ar-DZ"/>
        </w:rPr>
        <w:t>· قاعدة بيانات: جدول Accreditation_Revocations</w:t>
      </w:r>
    </w:p>
    <w:p w14:paraId="36E08714" w14:textId="77777777" w:rsidR="00B44882" w:rsidRDefault="00B44882">
      <w:pPr>
        <w:rPr>
          <w:sz w:val="32"/>
          <w:szCs w:val="32"/>
          <w:rtl/>
          <w:lang w:bidi="ar-DZ"/>
        </w:rPr>
      </w:pPr>
    </w:p>
    <w:p w14:paraId="5EAAD6D7" w14:textId="77777777" w:rsidR="00B44882" w:rsidRDefault="00B44882">
      <w:pPr>
        <w:rPr>
          <w:sz w:val="32"/>
          <w:szCs w:val="32"/>
          <w:rtl/>
          <w:lang w:bidi="ar-DZ"/>
        </w:rPr>
      </w:pPr>
    </w:p>
    <w:p w14:paraId="5B00E85F" w14:textId="77777777" w:rsidR="00B44882" w:rsidRDefault="00B44882">
      <w:pPr>
        <w:rPr>
          <w:sz w:val="32"/>
          <w:szCs w:val="32"/>
          <w:rtl/>
          <w:lang w:bidi="ar-DZ"/>
        </w:rPr>
      </w:pPr>
    </w:p>
    <w:p w14:paraId="4CDF5E6D" w14:textId="77777777" w:rsidR="00B44882" w:rsidRDefault="00000000">
      <w:pPr>
        <w:rPr>
          <w:b/>
          <w:bCs/>
          <w:sz w:val="32"/>
          <w:szCs w:val="32"/>
          <w:rtl/>
          <w:lang w:bidi="ar-DZ"/>
        </w:rPr>
      </w:pPr>
      <w:r>
        <w:rPr>
          <w:rFonts w:hint="cs"/>
          <w:b/>
          <w:bCs/>
          <w:sz w:val="32"/>
          <w:szCs w:val="32"/>
          <w:rtl/>
          <w:lang w:bidi="ar-DZ"/>
        </w:rPr>
        <w:lastRenderedPageBreak/>
        <w:t>43. تحديث حالة الاعتماد المدرسي</w:t>
      </w:r>
    </w:p>
    <w:p w14:paraId="3036543D" w14:textId="77777777" w:rsidR="00B44882" w:rsidRDefault="00000000">
      <w:pPr>
        <w:rPr>
          <w:sz w:val="32"/>
          <w:szCs w:val="32"/>
          <w:rtl/>
          <w:lang w:bidi="ar-DZ"/>
        </w:rPr>
      </w:pPr>
      <w:r>
        <w:rPr>
          <w:rFonts w:hint="cs"/>
          <w:sz w:val="32"/>
          <w:szCs w:val="32"/>
          <w:rtl/>
          <w:lang w:bidi="ar-DZ"/>
        </w:rPr>
        <w:t>السيناريو:</w:t>
      </w:r>
    </w:p>
    <w:p w14:paraId="2F4A7D6E" w14:textId="77777777" w:rsidR="00B44882" w:rsidRDefault="00000000">
      <w:pPr>
        <w:rPr>
          <w:sz w:val="32"/>
          <w:szCs w:val="32"/>
          <w:rtl/>
          <w:lang w:bidi="ar-DZ"/>
        </w:rPr>
      </w:pPr>
      <w:r>
        <w:rPr>
          <w:rFonts w:hint="cs"/>
          <w:sz w:val="32"/>
          <w:szCs w:val="32"/>
          <w:rtl/>
          <w:lang w:bidi="ar-DZ"/>
        </w:rPr>
        <w:t>1. مراقبة حالة الاعتماد باستمرار</w:t>
      </w:r>
    </w:p>
    <w:p w14:paraId="57BAB38F" w14:textId="77777777" w:rsidR="00B44882" w:rsidRDefault="00000000">
      <w:pPr>
        <w:rPr>
          <w:sz w:val="32"/>
          <w:szCs w:val="32"/>
          <w:rtl/>
          <w:lang w:bidi="ar-DZ"/>
        </w:rPr>
      </w:pPr>
      <w:r>
        <w:rPr>
          <w:rFonts w:hint="cs"/>
          <w:sz w:val="32"/>
          <w:szCs w:val="32"/>
          <w:rtl/>
          <w:lang w:bidi="ar-DZ"/>
        </w:rPr>
        <w:t>2. التحديث التلقائي لحالة "منتهي الصلاحية" عند بلوغ التاريخ</w:t>
      </w:r>
    </w:p>
    <w:p w14:paraId="3087638B" w14:textId="77777777" w:rsidR="00B44882" w:rsidRDefault="00000000">
      <w:pPr>
        <w:rPr>
          <w:sz w:val="32"/>
          <w:szCs w:val="32"/>
          <w:rtl/>
          <w:lang w:bidi="ar-DZ"/>
        </w:rPr>
      </w:pPr>
      <w:r>
        <w:rPr>
          <w:rFonts w:hint="cs"/>
          <w:sz w:val="32"/>
          <w:szCs w:val="32"/>
          <w:rtl/>
          <w:lang w:bidi="ar-DZ"/>
        </w:rPr>
        <w:t>3. التحديث اليدوي عند استيفاء الشروط أو حدوث تغييرات</w:t>
      </w:r>
    </w:p>
    <w:p w14:paraId="5502A93B" w14:textId="77777777" w:rsidR="00B44882" w:rsidRDefault="00000000">
      <w:pPr>
        <w:rPr>
          <w:sz w:val="32"/>
          <w:szCs w:val="32"/>
          <w:rtl/>
          <w:lang w:bidi="ar-DZ"/>
        </w:rPr>
      </w:pPr>
      <w:r>
        <w:rPr>
          <w:rFonts w:hint="cs"/>
          <w:sz w:val="32"/>
          <w:szCs w:val="32"/>
          <w:rtl/>
          <w:lang w:bidi="ar-DZ"/>
        </w:rPr>
        <w:t>4. تغيير الحالة من "معلق" إلى "مفعل" بعد معالجة المخالفات</w:t>
      </w:r>
    </w:p>
    <w:p w14:paraId="62231F30" w14:textId="77777777" w:rsidR="00B44882" w:rsidRDefault="00000000">
      <w:pPr>
        <w:rPr>
          <w:sz w:val="32"/>
          <w:szCs w:val="32"/>
          <w:rtl/>
          <w:lang w:bidi="ar-DZ"/>
        </w:rPr>
      </w:pPr>
      <w:r>
        <w:rPr>
          <w:rFonts w:hint="cs"/>
          <w:sz w:val="32"/>
          <w:szCs w:val="32"/>
          <w:rtl/>
          <w:lang w:bidi="ar-DZ"/>
        </w:rPr>
        <w:t>5. تسجيل تاريخ كل تحديث والشروط المرتبطة به</w:t>
      </w:r>
    </w:p>
    <w:p w14:paraId="78705DB5" w14:textId="77777777" w:rsidR="00B44882" w:rsidRDefault="00000000">
      <w:pPr>
        <w:rPr>
          <w:sz w:val="32"/>
          <w:szCs w:val="32"/>
          <w:rtl/>
          <w:lang w:bidi="ar-DZ"/>
        </w:rPr>
      </w:pPr>
      <w:r>
        <w:rPr>
          <w:rFonts w:hint="cs"/>
          <w:sz w:val="32"/>
          <w:szCs w:val="32"/>
          <w:rtl/>
          <w:lang w:bidi="ar-DZ"/>
        </w:rPr>
        <w:t>6. إرسال إشعارات التحديث للمعنيين</w:t>
      </w:r>
    </w:p>
    <w:p w14:paraId="09C7F0D4" w14:textId="77777777" w:rsidR="00B44882" w:rsidRDefault="00B44882">
      <w:pPr>
        <w:rPr>
          <w:sz w:val="32"/>
          <w:szCs w:val="32"/>
          <w:rtl/>
          <w:lang w:bidi="ar-DZ"/>
        </w:rPr>
      </w:pPr>
    </w:p>
    <w:p w14:paraId="566EA318" w14:textId="77777777" w:rsidR="00B44882" w:rsidRDefault="00000000">
      <w:pPr>
        <w:rPr>
          <w:sz w:val="32"/>
          <w:szCs w:val="32"/>
          <w:rtl/>
          <w:lang w:bidi="ar-DZ"/>
        </w:rPr>
      </w:pPr>
      <w:r>
        <w:rPr>
          <w:rFonts w:hint="cs"/>
          <w:sz w:val="32"/>
          <w:szCs w:val="32"/>
          <w:rtl/>
          <w:lang w:bidi="ar-DZ"/>
        </w:rPr>
        <w:t>الجهة المنفذة:</w:t>
      </w:r>
    </w:p>
    <w:p w14:paraId="6D73C4C1" w14:textId="77777777" w:rsidR="00B44882" w:rsidRDefault="00000000">
      <w:pPr>
        <w:rPr>
          <w:sz w:val="32"/>
          <w:szCs w:val="32"/>
          <w:rtl/>
          <w:lang w:bidi="ar-DZ"/>
        </w:rPr>
      </w:pPr>
      <w:r>
        <w:rPr>
          <w:rFonts w:hint="cs"/>
          <w:sz w:val="32"/>
          <w:szCs w:val="32"/>
          <w:rtl/>
          <w:lang w:bidi="ar-DZ"/>
        </w:rPr>
        <w:t>· قسم متابعة الاعتماد بالمكتب</w:t>
      </w:r>
    </w:p>
    <w:p w14:paraId="0D5015AE" w14:textId="77777777" w:rsidR="00B44882" w:rsidRDefault="00B44882">
      <w:pPr>
        <w:rPr>
          <w:sz w:val="32"/>
          <w:szCs w:val="32"/>
          <w:rtl/>
          <w:lang w:bidi="ar-DZ"/>
        </w:rPr>
      </w:pPr>
    </w:p>
    <w:p w14:paraId="545C6789" w14:textId="77777777" w:rsidR="00B44882" w:rsidRDefault="00000000">
      <w:pPr>
        <w:rPr>
          <w:sz w:val="32"/>
          <w:szCs w:val="32"/>
          <w:rtl/>
          <w:lang w:bidi="ar-DZ"/>
        </w:rPr>
      </w:pPr>
      <w:r>
        <w:rPr>
          <w:rFonts w:hint="cs"/>
          <w:sz w:val="32"/>
          <w:szCs w:val="32"/>
          <w:rtl/>
          <w:lang w:bidi="ar-DZ"/>
        </w:rPr>
        <w:t>المسؤول عن العملية:</w:t>
      </w:r>
    </w:p>
    <w:p w14:paraId="77FCDCDD" w14:textId="77777777" w:rsidR="00B44882" w:rsidRDefault="00000000">
      <w:pPr>
        <w:rPr>
          <w:sz w:val="32"/>
          <w:szCs w:val="32"/>
          <w:rtl/>
          <w:lang w:bidi="ar-DZ"/>
        </w:rPr>
      </w:pPr>
      <w:r>
        <w:rPr>
          <w:rFonts w:hint="cs"/>
          <w:sz w:val="32"/>
          <w:szCs w:val="32"/>
          <w:rtl/>
          <w:lang w:bidi="ar-DZ"/>
        </w:rPr>
        <w:t>· مسئول متابعة الاعتماد</w:t>
      </w:r>
    </w:p>
    <w:p w14:paraId="3AB21248" w14:textId="77777777" w:rsidR="00B44882" w:rsidRDefault="00B44882">
      <w:pPr>
        <w:rPr>
          <w:sz w:val="32"/>
          <w:szCs w:val="32"/>
          <w:rtl/>
          <w:lang w:bidi="ar-DZ"/>
        </w:rPr>
      </w:pPr>
    </w:p>
    <w:p w14:paraId="5C7421B5" w14:textId="77777777" w:rsidR="00B44882" w:rsidRDefault="00000000">
      <w:pPr>
        <w:rPr>
          <w:sz w:val="32"/>
          <w:szCs w:val="32"/>
          <w:rtl/>
          <w:lang w:bidi="ar-DZ"/>
        </w:rPr>
      </w:pPr>
      <w:r>
        <w:rPr>
          <w:rFonts w:hint="cs"/>
          <w:sz w:val="32"/>
          <w:szCs w:val="32"/>
          <w:rtl/>
          <w:lang w:bidi="ar-DZ"/>
        </w:rPr>
        <w:t>جزء النظام المستخدم:</w:t>
      </w:r>
    </w:p>
    <w:p w14:paraId="6E3DF684" w14:textId="77777777" w:rsidR="00B44882" w:rsidRDefault="00000000">
      <w:pPr>
        <w:rPr>
          <w:sz w:val="32"/>
          <w:szCs w:val="32"/>
          <w:rtl/>
          <w:lang w:bidi="ar-DZ"/>
        </w:rPr>
      </w:pPr>
      <w:r>
        <w:rPr>
          <w:rFonts w:hint="cs"/>
          <w:sz w:val="32"/>
          <w:szCs w:val="32"/>
          <w:rtl/>
          <w:lang w:bidi="ar-DZ"/>
        </w:rPr>
        <w:t>· وحدة متابعة حالة الاعتماد (Accreditation Status Module)</w:t>
      </w:r>
    </w:p>
    <w:p w14:paraId="5A271705" w14:textId="77777777" w:rsidR="00B44882" w:rsidRDefault="00000000">
      <w:pPr>
        <w:rPr>
          <w:sz w:val="32"/>
          <w:szCs w:val="32"/>
          <w:rtl/>
          <w:lang w:bidi="ar-DZ"/>
        </w:rPr>
      </w:pPr>
      <w:r>
        <w:rPr>
          <w:rFonts w:hint="cs"/>
          <w:sz w:val="32"/>
          <w:szCs w:val="32"/>
          <w:rtl/>
          <w:lang w:bidi="ar-DZ"/>
        </w:rPr>
        <w:t>· شاشة: "تحديث حالة الاعتماد"</w:t>
      </w:r>
    </w:p>
    <w:p w14:paraId="28AAF867" w14:textId="77777777" w:rsidR="00B44882" w:rsidRDefault="00000000">
      <w:pPr>
        <w:rPr>
          <w:sz w:val="32"/>
          <w:szCs w:val="32"/>
          <w:rtl/>
          <w:lang w:bidi="ar-DZ"/>
        </w:rPr>
      </w:pPr>
      <w:r>
        <w:rPr>
          <w:rFonts w:hint="cs"/>
          <w:sz w:val="32"/>
          <w:szCs w:val="32"/>
          <w:rtl/>
          <w:lang w:bidi="ar-DZ"/>
        </w:rPr>
        <w:t>· قاعدة بيانات: جدول Accreditation_Status_History</w:t>
      </w:r>
    </w:p>
    <w:p w14:paraId="42085C3D" w14:textId="77777777" w:rsidR="00B44882" w:rsidRDefault="00B44882">
      <w:pPr>
        <w:rPr>
          <w:sz w:val="32"/>
          <w:szCs w:val="32"/>
          <w:rtl/>
          <w:lang w:bidi="ar-DZ"/>
        </w:rPr>
      </w:pPr>
    </w:p>
    <w:p w14:paraId="55C75B50" w14:textId="77777777" w:rsidR="00B44882" w:rsidRDefault="00B44882">
      <w:pPr>
        <w:rPr>
          <w:sz w:val="32"/>
          <w:szCs w:val="32"/>
          <w:rtl/>
          <w:lang w:bidi="ar-DZ"/>
        </w:rPr>
      </w:pPr>
    </w:p>
    <w:p w14:paraId="5C06ED05" w14:textId="77777777" w:rsidR="00B44882" w:rsidRDefault="00B44882">
      <w:pPr>
        <w:rPr>
          <w:sz w:val="32"/>
          <w:szCs w:val="32"/>
          <w:rtl/>
          <w:lang w:bidi="ar-DZ"/>
        </w:rPr>
      </w:pPr>
    </w:p>
    <w:p w14:paraId="10BFB44F" w14:textId="77777777" w:rsidR="00B44882" w:rsidRDefault="00000000">
      <w:pPr>
        <w:rPr>
          <w:sz w:val="32"/>
          <w:szCs w:val="32"/>
          <w:rtl/>
          <w:lang w:bidi="ar-DZ"/>
        </w:rPr>
      </w:pPr>
      <w:r>
        <w:rPr>
          <w:rFonts w:hint="cs"/>
          <w:sz w:val="32"/>
          <w:szCs w:val="32"/>
          <w:rtl/>
          <w:lang w:bidi="ar-DZ"/>
        </w:rPr>
        <w:lastRenderedPageBreak/>
        <w:t>44. جدولة الزيارات الإشرافية (دورية، مفاجئة، متابعة)</w:t>
      </w:r>
    </w:p>
    <w:p w14:paraId="2574E5DC" w14:textId="77777777" w:rsidR="00B44882" w:rsidRDefault="00000000">
      <w:pPr>
        <w:rPr>
          <w:sz w:val="32"/>
          <w:szCs w:val="32"/>
          <w:rtl/>
          <w:lang w:bidi="ar-DZ"/>
        </w:rPr>
      </w:pPr>
      <w:r>
        <w:rPr>
          <w:rFonts w:hint="cs"/>
          <w:sz w:val="32"/>
          <w:szCs w:val="32"/>
          <w:rtl/>
          <w:lang w:bidi="ar-DZ"/>
        </w:rPr>
        <w:t>السيناريو:</w:t>
      </w:r>
    </w:p>
    <w:p w14:paraId="10A2F461" w14:textId="77777777" w:rsidR="00B44882" w:rsidRDefault="00000000">
      <w:pPr>
        <w:rPr>
          <w:sz w:val="32"/>
          <w:szCs w:val="32"/>
          <w:rtl/>
          <w:lang w:bidi="ar-DZ"/>
        </w:rPr>
      </w:pPr>
      <w:r>
        <w:rPr>
          <w:rFonts w:hint="cs"/>
          <w:sz w:val="32"/>
          <w:szCs w:val="32"/>
          <w:rtl/>
          <w:lang w:bidi="ar-DZ"/>
        </w:rPr>
        <w:t>1. بناء خطة زيارات سنوية للمشرفين التربويين</w:t>
      </w:r>
    </w:p>
    <w:p w14:paraId="5685DD57" w14:textId="77777777" w:rsidR="00B44882" w:rsidRDefault="00000000">
      <w:pPr>
        <w:rPr>
          <w:sz w:val="32"/>
          <w:szCs w:val="32"/>
          <w:rtl/>
          <w:lang w:bidi="ar-DZ"/>
        </w:rPr>
      </w:pPr>
      <w:r>
        <w:rPr>
          <w:rFonts w:hint="cs"/>
          <w:sz w:val="32"/>
          <w:szCs w:val="32"/>
          <w:rtl/>
          <w:lang w:bidi="ar-DZ"/>
        </w:rPr>
        <w:t>2. تحديد نوع الزيارة (دورية روتينية، مفاجئة، متابعة)</w:t>
      </w:r>
    </w:p>
    <w:p w14:paraId="688943F8" w14:textId="77777777" w:rsidR="00B44882" w:rsidRDefault="00000000">
      <w:pPr>
        <w:rPr>
          <w:sz w:val="32"/>
          <w:szCs w:val="32"/>
          <w:rtl/>
          <w:lang w:bidi="ar-DZ"/>
        </w:rPr>
      </w:pPr>
      <w:r>
        <w:rPr>
          <w:rFonts w:hint="cs"/>
          <w:sz w:val="32"/>
          <w:szCs w:val="32"/>
          <w:rtl/>
          <w:lang w:bidi="ar-DZ"/>
        </w:rPr>
        <w:t>3. تعيين المشرفين والمواعيد المناسبة</w:t>
      </w:r>
    </w:p>
    <w:p w14:paraId="75017A7A" w14:textId="77777777" w:rsidR="00B44882" w:rsidRDefault="00000000">
      <w:pPr>
        <w:rPr>
          <w:sz w:val="32"/>
          <w:szCs w:val="32"/>
          <w:rtl/>
          <w:lang w:bidi="ar-DZ"/>
        </w:rPr>
      </w:pPr>
      <w:r>
        <w:rPr>
          <w:rFonts w:hint="cs"/>
          <w:sz w:val="32"/>
          <w:szCs w:val="32"/>
          <w:rtl/>
          <w:lang w:bidi="ar-DZ"/>
        </w:rPr>
        <w:t>4. مراعاة التوزيع الجغرافي والتخصصي</w:t>
      </w:r>
    </w:p>
    <w:p w14:paraId="54C47E0D" w14:textId="77777777" w:rsidR="00B44882" w:rsidRDefault="00000000">
      <w:pPr>
        <w:rPr>
          <w:sz w:val="32"/>
          <w:szCs w:val="32"/>
          <w:rtl/>
          <w:lang w:bidi="ar-DZ"/>
        </w:rPr>
      </w:pPr>
      <w:r>
        <w:rPr>
          <w:rFonts w:hint="cs"/>
          <w:sz w:val="32"/>
          <w:szCs w:val="32"/>
          <w:rtl/>
          <w:lang w:bidi="ar-DZ"/>
        </w:rPr>
        <w:t>5. إشعار المدرسة بالزيارات الدورية فقط</w:t>
      </w:r>
    </w:p>
    <w:p w14:paraId="11248993" w14:textId="77777777" w:rsidR="00B44882" w:rsidRDefault="00000000">
      <w:pPr>
        <w:rPr>
          <w:sz w:val="32"/>
          <w:szCs w:val="32"/>
          <w:rtl/>
          <w:lang w:bidi="ar-DZ"/>
        </w:rPr>
      </w:pPr>
      <w:r>
        <w:rPr>
          <w:rFonts w:hint="cs"/>
          <w:sz w:val="32"/>
          <w:szCs w:val="32"/>
          <w:rtl/>
          <w:lang w:bidi="ar-DZ"/>
        </w:rPr>
        <w:t>6. تحديث الجدولة حسب المستجدات والظروف</w:t>
      </w:r>
    </w:p>
    <w:p w14:paraId="41BE7F81" w14:textId="77777777" w:rsidR="00B44882" w:rsidRDefault="00B44882">
      <w:pPr>
        <w:rPr>
          <w:sz w:val="32"/>
          <w:szCs w:val="32"/>
          <w:rtl/>
          <w:lang w:bidi="ar-DZ"/>
        </w:rPr>
      </w:pPr>
    </w:p>
    <w:p w14:paraId="442E4D0F" w14:textId="77777777" w:rsidR="00B44882" w:rsidRDefault="00000000">
      <w:pPr>
        <w:rPr>
          <w:sz w:val="32"/>
          <w:szCs w:val="32"/>
          <w:rtl/>
          <w:lang w:bidi="ar-DZ"/>
        </w:rPr>
      </w:pPr>
      <w:r>
        <w:rPr>
          <w:rFonts w:hint="cs"/>
          <w:sz w:val="32"/>
          <w:szCs w:val="32"/>
          <w:rtl/>
          <w:lang w:bidi="ar-DZ"/>
        </w:rPr>
        <w:t>الجهة المنفذة:</w:t>
      </w:r>
    </w:p>
    <w:p w14:paraId="3F4F0015" w14:textId="77777777" w:rsidR="00B44882" w:rsidRDefault="00000000">
      <w:pPr>
        <w:rPr>
          <w:sz w:val="32"/>
          <w:szCs w:val="32"/>
          <w:rtl/>
          <w:lang w:bidi="ar-DZ"/>
        </w:rPr>
      </w:pPr>
      <w:r>
        <w:rPr>
          <w:rFonts w:hint="cs"/>
          <w:sz w:val="32"/>
          <w:szCs w:val="32"/>
          <w:rtl/>
          <w:lang w:bidi="ar-DZ"/>
        </w:rPr>
        <w:t>· قسم الإشراف التربوي بالمكتب</w:t>
      </w:r>
    </w:p>
    <w:p w14:paraId="54C2F1FB" w14:textId="77777777" w:rsidR="00B44882" w:rsidRDefault="00B44882">
      <w:pPr>
        <w:rPr>
          <w:sz w:val="32"/>
          <w:szCs w:val="32"/>
          <w:rtl/>
          <w:lang w:bidi="ar-DZ"/>
        </w:rPr>
      </w:pPr>
    </w:p>
    <w:p w14:paraId="55CA078B" w14:textId="77777777" w:rsidR="00B44882" w:rsidRDefault="00000000">
      <w:pPr>
        <w:rPr>
          <w:sz w:val="32"/>
          <w:szCs w:val="32"/>
          <w:rtl/>
          <w:lang w:bidi="ar-DZ"/>
        </w:rPr>
      </w:pPr>
      <w:r>
        <w:rPr>
          <w:rFonts w:hint="cs"/>
          <w:sz w:val="32"/>
          <w:szCs w:val="32"/>
          <w:rtl/>
          <w:lang w:bidi="ar-DZ"/>
        </w:rPr>
        <w:t>المسؤول عن العملية:</w:t>
      </w:r>
    </w:p>
    <w:p w14:paraId="429045C6" w14:textId="77777777" w:rsidR="00B44882" w:rsidRDefault="00000000">
      <w:pPr>
        <w:rPr>
          <w:sz w:val="32"/>
          <w:szCs w:val="32"/>
          <w:rtl/>
          <w:lang w:bidi="ar-DZ"/>
        </w:rPr>
      </w:pPr>
      <w:r>
        <w:rPr>
          <w:rFonts w:hint="cs"/>
          <w:sz w:val="32"/>
          <w:szCs w:val="32"/>
          <w:rtl/>
          <w:lang w:bidi="ar-DZ"/>
        </w:rPr>
        <w:t>· رئيس قسم الإشراف التربوي</w:t>
      </w:r>
    </w:p>
    <w:p w14:paraId="33D19472" w14:textId="77777777" w:rsidR="00B44882" w:rsidRDefault="00B44882">
      <w:pPr>
        <w:rPr>
          <w:sz w:val="32"/>
          <w:szCs w:val="32"/>
          <w:rtl/>
          <w:lang w:bidi="ar-DZ"/>
        </w:rPr>
      </w:pPr>
    </w:p>
    <w:p w14:paraId="0A38B940" w14:textId="77777777" w:rsidR="00B44882" w:rsidRDefault="00000000">
      <w:pPr>
        <w:rPr>
          <w:sz w:val="32"/>
          <w:szCs w:val="32"/>
          <w:rtl/>
          <w:lang w:bidi="ar-DZ"/>
        </w:rPr>
      </w:pPr>
      <w:r>
        <w:rPr>
          <w:rFonts w:hint="cs"/>
          <w:sz w:val="32"/>
          <w:szCs w:val="32"/>
          <w:rtl/>
          <w:lang w:bidi="ar-DZ"/>
        </w:rPr>
        <w:t>جزء النظام المستخدم:</w:t>
      </w:r>
    </w:p>
    <w:p w14:paraId="3D278BF1" w14:textId="77777777" w:rsidR="00B44882" w:rsidRDefault="00000000">
      <w:pPr>
        <w:rPr>
          <w:sz w:val="32"/>
          <w:szCs w:val="32"/>
          <w:rtl/>
          <w:lang w:bidi="ar-DZ"/>
        </w:rPr>
      </w:pPr>
      <w:r>
        <w:rPr>
          <w:rFonts w:hint="cs"/>
          <w:sz w:val="32"/>
          <w:szCs w:val="32"/>
          <w:rtl/>
          <w:lang w:bidi="ar-DZ"/>
        </w:rPr>
        <w:t>· وحدة جدولة الزيارات (Visit Scheduling Module)</w:t>
      </w:r>
    </w:p>
    <w:p w14:paraId="31305F2A" w14:textId="77777777" w:rsidR="00B44882" w:rsidRDefault="00000000">
      <w:pPr>
        <w:rPr>
          <w:sz w:val="32"/>
          <w:szCs w:val="32"/>
          <w:rtl/>
          <w:lang w:bidi="ar-DZ"/>
        </w:rPr>
      </w:pPr>
      <w:r>
        <w:rPr>
          <w:rFonts w:hint="cs"/>
          <w:sz w:val="32"/>
          <w:szCs w:val="32"/>
          <w:rtl/>
          <w:lang w:bidi="ar-DZ"/>
        </w:rPr>
        <w:t>· شاشة: "جدولة الزيارات الإشرافية"</w:t>
      </w:r>
    </w:p>
    <w:p w14:paraId="27BF9418" w14:textId="77777777" w:rsidR="00B44882" w:rsidRDefault="00000000">
      <w:pPr>
        <w:rPr>
          <w:sz w:val="32"/>
          <w:szCs w:val="32"/>
          <w:rtl/>
          <w:lang w:bidi="ar-DZ"/>
        </w:rPr>
      </w:pPr>
      <w:r>
        <w:rPr>
          <w:rFonts w:hint="cs"/>
          <w:sz w:val="32"/>
          <w:szCs w:val="32"/>
          <w:rtl/>
          <w:lang w:bidi="ar-DZ"/>
        </w:rPr>
        <w:t>· قاعدة بيانات: جدول Supervision_Visits_Schedule</w:t>
      </w:r>
    </w:p>
    <w:p w14:paraId="7BA11B48" w14:textId="77777777" w:rsidR="00B44882" w:rsidRDefault="00B44882">
      <w:pPr>
        <w:rPr>
          <w:sz w:val="32"/>
          <w:szCs w:val="32"/>
          <w:rtl/>
          <w:lang w:bidi="ar-DZ"/>
        </w:rPr>
      </w:pPr>
    </w:p>
    <w:p w14:paraId="6EA08CB1" w14:textId="77777777" w:rsidR="00B44882" w:rsidRDefault="00B44882">
      <w:pPr>
        <w:rPr>
          <w:sz w:val="32"/>
          <w:szCs w:val="32"/>
          <w:rtl/>
          <w:lang w:bidi="ar-DZ"/>
        </w:rPr>
      </w:pPr>
    </w:p>
    <w:p w14:paraId="2042661A" w14:textId="77777777" w:rsidR="00B44882" w:rsidRDefault="00B44882">
      <w:pPr>
        <w:rPr>
          <w:sz w:val="32"/>
          <w:szCs w:val="32"/>
          <w:rtl/>
          <w:lang w:bidi="ar-DZ"/>
        </w:rPr>
      </w:pPr>
    </w:p>
    <w:p w14:paraId="2E53BA67" w14:textId="77777777" w:rsidR="00B44882" w:rsidRDefault="00000000">
      <w:pPr>
        <w:rPr>
          <w:sz w:val="32"/>
          <w:szCs w:val="32"/>
          <w:rtl/>
          <w:lang w:bidi="ar-DZ"/>
        </w:rPr>
      </w:pPr>
      <w:r>
        <w:rPr>
          <w:rFonts w:hint="cs"/>
          <w:sz w:val="32"/>
          <w:szCs w:val="32"/>
          <w:rtl/>
          <w:lang w:bidi="ar-DZ"/>
        </w:rPr>
        <w:lastRenderedPageBreak/>
        <w:t>45. تسجيل الملاحظات الإشرافية على المدرسة</w:t>
      </w:r>
    </w:p>
    <w:p w14:paraId="5D22DBC8" w14:textId="77777777" w:rsidR="00B44882" w:rsidRDefault="00000000">
      <w:pPr>
        <w:rPr>
          <w:sz w:val="32"/>
          <w:szCs w:val="32"/>
          <w:rtl/>
          <w:lang w:bidi="ar-DZ"/>
        </w:rPr>
      </w:pPr>
      <w:r>
        <w:rPr>
          <w:rFonts w:hint="cs"/>
          <w:sz w:val="32"/>
          <w:szCs w:val="32"/>
          <w:rtl/>
          <w:lang w:bidi="ar-DZ"/>
        </w:rPr>
        <w:t>السيناريو:</w:t>
      </w:r>
    </w:p>
    <w:p w14:paraId="1D5663BF" w14:textId="77777777" w:rsidR="00B44882" w:rsidRDefault="00000000">
      <w:pPr>
        <w:rPr>
          <w:sz w:val="32"/>
          <w:szCs w:val="32"/>
          <w:rtl/>
          <w:lang w:bidi="ar-DZ"/>
        </w:rPr>
      </w:pPr>
      <w:r>
        <w:rPr>
          <w:rFonts w:hint="cs"/>
          <w:sz w:val="32"/>
          <w:szCs w:val="32"/>
          <w:rtl/>
          <w:lang w:bidi="ar-DZ"/>
        </w:rPr>
        <w:t>1. خلال أو بعد الزيارة الإشرافية</w:t>
      </w:r>
    </w:p>
    <w:p w14:paraId="163D52EF" w14:textId="77777777" w:rsidR="00B44882" w:rsidRDefault="00000000">
      <w:pPr>
        <w:rPr>
          <w:sz w:val="32"/>
          <w:szCs w:val="32"/>
          <w:rtl/>
          <w:lang w:bidi="ar-DZ"/>
        </w:rPr>
      </w:pPr>
      <w:r>
        <w:rPr>
          <w:rFonts w:hint="cs"/>
          <w:sz w:val="32"/>
          <w:szCs w:val="32"/>
          <w:rtl/>
          <w:lang w:bidi="ar-DZ"/>
        </w:rPr>
        <w:t>2. المشرف يدخل الملاحظات في النظام مباشرة أو لاحقاً</w:t>
      </w:r>
    </w:p>
    <w:p w14:paraId="49A3454F" w14:textId="77777777" w:rsidR="00B44882" w:rsidRDefault="00000000">
      <w:pPr>
        <w:rPr>
          <w:sz w:val="32"/>
          <w:szCs w:val="32"/>
          <w:rtl/>
          <w:lang w:bidi="ar-DZ"/>
        </w:rPr>
      </w:pPr>
      <w:r>
        <w:rPr>
          <w:rFonts w:hint="cs"/>
          <w:sz w:val="32"/>
          <w:szCs w:val="32"/>
          <w:rtl/>
          <w:lang w:bidi="ar-DZ"/>
        </w:rPr>
        <w:t>3. تصنيف الملاحظات (إيجابية، سلبية، تحسينية)</w:t>
      </w:r>
    </w:p>
    <w:p w14:paraId="17A6C12B" w14:textId="77777777" w:rsidR="00B44882" w:rsidRDefault="00000000">
      <w:pPr>
        <w:rPr>
          <w:sz w:val="32"/>
          <w:szCs w:val="32"/>
          <w:rtl/>
          <w:lang w:bidi="ar-DZ"/>
        </w:rPr>
      </w:pPr>
      <w:r>
        <w:rPr>
          <w:rFonts w:hint="cs"/>
          <w:sz w:val="32"/>
          <w:szCs w:val="32"/>
          <w:rtl/>
          <w:lang w:bidi="ar-DZ"/>
        </w:rPr>
        <w:t>4. تحديد أولوية المعالجة (عاجلة، متوسطة، طويلة المدى)</w:t>
      </w:r>
    </w:p>
    <w:p w14:paraId="734D3D73" w14:textId="77777777" w:rsidR="00B44882" w:rsidRDefault="00000000">
      <w:pPr>
        <w:rPr>
          <w:sz w:val="32"/>
          <w:szCs w:val="32"/>
          <w:rtl/>
          <w:lang w:bidi="ar-DZ"/>
        </w:rPr>
      </w:pPr>
      <w:r>
        <w:rPr>
          <w:rFonts w:hint="cs"/>
          <w:sz w:val="32"/>
          <w:szCs w:val="32"/>
          <w:rtl/>
          <w:lang w:bidi="ar-DZ"/>
        </w:rPr>
        <w:t>5. ربط الملاحظات بالمعايير والمؤشرات المرجعية</w:t>
      </w:r>
    </w:p>
    <w:p w14:paraId="753B52C5" w14:textId="77777777" w:rsidR="00B44882" w:rsidRDefault="00000000">
      <w:pPr>
        <w:rPr>
          <w:sz w:val="32"/>
          <w:szCs w:val="32"/>
          <w:rtl/>
          <w:lang w:bidi="ar-DZ"/>
        </w:rPr>
      </w:pPr>
      <w:r>
        <w:rPr>
          <w:rFonts w:hint="cs"/>
          <w:sz w:val="32"/>
          <w:szCs w:val="32"/>
          <w:rtl/>
          <w:lang w:bidi="ar-DZ"/>
        </w:rPr>
        <w:t>6. إرسال الملاحظات للمدرسة للمعالجة</w:t>
      </w:r>
    </w:p>
    <w:p w14:paraId="7FE34247" w14:textId="77777777" w:rsidR="00B44882" w:rsidRDefault="00B44882">
      <w:pPr>
        <w:rPr>
          <w:sz w:val="32"/>
          <w:szCs w:val="32"/>
          <w:rtl/>
          <w:lang w:bidi="ar-DZ"/>
        </w:rPr>
      </w:pPr>
    </w:p>
    <w:p w14:paraId="4C72A197" w14:textId="77777777" w:rsidR="00B44882" w:rsidRDefault="00000000">
      <w:pPr>
        <w:rPr>
          <w:sz w:val="32"/>
          <w:szCs w:val="32"/>
          <w:rtl/>
          <w:lang w:bidi="ar-DZ"/>
        </w:rPr>
      </w:pPr>
      <w:r>
        <w:rPr>
          <w:rFonts w:hint="cs"/>
          <w:sz w:val="32"/>
          <w:szCs w:val="32"/>
          <w:rtl/>
          <w:lang w:bidi="ar-DZ"/>
        </w:rPr>
        <w:t>الجهة المنفذة:</w:t>
      </w:r>
    </w:p>
    <w:p w14:paraId="64AE0B2D" w14:textId="77777777" w:rsidR="00B44882" w:rsidRDefault="00000000">
      <w:pPr>
        <w:rPr>
          <w:sz w:val="32"/>
          <w:szCs w:val="32"/>
          <w:rtl/>
          <w:lang w:bidi="ar-DZ"/>
        </w:rPr>
      </w:pPr>
      <w:r>
        <w:rPr>
          <w:rFonts w:hint="cs"/>
          <w:sz w:val="32"/>
          <w:szCs w:val="32"/>
          <w:rtl/>
          <w:lang w:bidi="ar-DZ"/>
        </w:rPr>
        <w:t>· المشرف التربوي</w:t>
      </w:r>
    </w:p>
    <w:p w14:paraId="03EF97B7" w14:textId="77777777" w:rsidR="00B44882" w:rsidRDefault="00B44882">
      <w:pPr>
        <w:rPr>
          <w:sz w:val="32"/>
          <w:szCs w:val="32"/>
          <w:rtl/>
          <w:lang w:bidi="ar-DZ"/>
        </w:rPr>
      </w:pPr>
    </w:p>
    <w:p w14:paraId="199BFD35" w14:textId="77777777" w:rsidR="00B44882" w:rsidRDefault="00000000">
      <w:pPr>
        <w:rPr>
          <w:sz w:val="32"/>
          <w:szCs w:val="32"/>
          <w:rtl/>
          <w:lang w:bidi="ar-DZ"/>
        </w:rPr>
      </w:pPr>
      <w:r>
        <w:rPr>
          <w:rFonts w:hint="cs"/>
          <w:sz w:val="32"/>
          <w:szCs w:val="32"/>
          <w:rtl/>
          <w:lang w:bidi="ar-DZ"/>
        </w:rPr>
        <w:t>المسؤول عن العملية:</w:t>
      </w:r>
    </w:p>
    <w:p w14:paraId="104D96CD" w14:textId="77777777" w:rsidR="00B44882" w:rsidRDefault="00000000">
      <w:pPr>
        <w:rPr>
          <w:sz w:val="32"/>
          <w:szCs w:val="32"/>
          <w:rtl/>
          <w:lang w:bidi="ar-DZ"/>
        </w:rPr>
      </w:pPr>
      <w:r>
        <w:rPr>
          <w:rFonts w:hint="cs"/>
          <w:sz w:val="32"/>
          <w:szCs w:val="32"/>
          <w:rtl/>
          <w:lang w:bidi="ar-DZ"/>
        </w:rPr>
        <w:t>· المشرف التربوي المسؤول عن المدرسة</w:t>
      </w:r>
    </w:p>
    <w:p w14:paraId="0B9EE0F6" w14:textId="77777777" w:rsidR="00B44882" w:rsidRDefault="00B44882">
      <w:pPr>
        <w:rPr>
          <w:sz w:val="32"/>
          <w:szCs w:val="32"/>
          <w:rtl/>
          <w:lang w:bidi="ar-DZ"/>
        </w:rPr>
      </w:pPr>
    </w:p>
    <w:p w14:paraId="6928F077" w14:textId="77777777" w:rsidR="00B44882" w:rsidRDefault="00000000">
      <w:pPr>
        <w:rPr>
          <w:sz w:val="32"/>
          <w:szCs w:val="32"/>
          <w:rtl/>
          <w:lang w:bidi="ar-DZ"/>
        </w:rPr>
      </w:pPr>
      <w:r>
        <w:rPr>
          <w:rFonts w:hint="cs"/>
          <w:sz w:val="32"/>
          <w:szCs w:val="32"/>
          <w:rtl/>
          <w:lang w:bidi="ar-DZ"/>
        </w:rPr>
        <w:t>جزء النظام المستخدم:</w:t>
      </w:r>
    </w:p>
    <w:p w14:paraId="629E00C9" w14:textId="77777777" w:rsidR="00B44882" w:rsidRDefault="00000000">
      <w:pPr>
        <w:rPr>
          <w:sz w:val="32"/>
          <w:szCs w:val="32"/>
          <w:rtl/>
          <w:lang w:bidi="ar-DZ"/>
        </w:rPr>
      </w:pPr>
      <w:r>
        <w:rPr>
          <w:rFonts w:hint="cs"/>
          <w:sz w:val="32"/>
          <w:szCs w:val="32"/>
          <w:rtl/>
          <w:lang w:bidi="ar-DZ"/>
        </w:rPr>
        <w:t>· وحدة تسجيل الملاحظات (Observation Recording Module)</w:t>
      </w:r>
    </w:p>
    <w:p w14:paraId="62910D03" w14:textId="77777777" w:rsidR="00B44882" w:rsidRDefault="00000000">
      <w:pPr>
        <w:rPr>
          <w:sz w:val="32"/>
          <w:szCs w:val="32"/>
          <w:rtl/>
          <w:lang w:bidi="ar-DZ"/>
        </w:rPr>
      </w:pPr>
      <w:r>
        <w:rPr>
          <w:rFonts w:hint="cs"/>
          <w:sz w:val="32"/>
          <w:szCs w:val="32"/>
          <w:rtl/>
          <w:lang w:bidi="ar-DZ"/>
        </w:rPr>
        <w:t>· شاشة: "تسجيل الملاحظات الإشرافية"</w:t>
      </w:r>
    </w:p>
    <w:p w14:paraId="71AD1ECD" w14:textId="77777777" w:rsidR="00B44882" w:rsidRDefault="00000000">
      <w:pPr>
        <w:rPr>
          <w:sz w:val="32"/>
          <w:szCs w:val="32"/>
          <w:rtl/>
          <w:lang w:bidi="ar-DZ"/>
        </w:rPr>
      </w:pPr>
      <w:r>
        <w:rPr>
          <w:rFonts w:hint="cs"/>
          <w:sz w:val="32"/>
          <w:szCs w:val="32"/>
          <w:rtl/>
          <w:lang w:bidi="ar-DZ"/>
        </w:rPr>
        <w:t>· قاعدة بيانات: جدول Supervision_Observations</w:t>
      </w:r>
    </w:p>
    <w:p w14:paraId="1983A233" w14:textId="77777777" w:rsidR="00B44882" w:rsidRDefault="00B44882">
      <w:pPr>
        <w:rPr>
          <w:sz w:val="32"/>
          <w:szCs w:val="32"/>
          <w:rtl/>
          <w:lang w:bidi="ar-DZ"/>
        </w:rPr>
      </w:pPr>
    </w:p>
    <w:p w14:paraId="69F23E97" w14:textId="77777777" w:rsidR="00B44882" w:rsidRDefault="00000000">
      <w:pPr>
        <w:rPr>
          <w:sz w:val="32"/>
          <w:szCs w:val="32"/>
          <w:rtl/>
          <w:lang w:bidi="ar-DZ"/>
        </w:rPr>
      </w:pPr>
      <w:r>
        <w:rPr>
          <w:rFonts w:hint="cs"/>
          <w:sz w:val="32"/>
          <w:szCs w:val="32"/>
          <w:rtl/>
          <w:lang w:bidi="ar-DZ"/>
        </w:rPr>
        <w:t xml:space="preserve"> </w:t>
      </w:r>
    </w:p>
    <w:p w14:paraId="0D580C50" w14:textId="77777777" w:rsidR="00B44882" w:rsidRDefault="00B44882">
      <w:pPr>
        <w:rPr>
          <w:sz w:val="32"/>
          <w:szCs w:val="32"/>
          <w:rtl/>
          <w:lang w:bidi="ar-DZ"/>
        </w:rPr>
      </w:pPr>
    </w:p>
    <w:p w14:paraId="05DD0A4B" w14:textId="77777777" w:rsidR="00B44882" w:rsidRDefault="00000000">
      <w:pPr>
        <w:rPr>
          <w:sz w:val="32"/>
          <w:szCs w:val="32"/>
          <w:rtl/>
          <w:lang w:bidi="ar-DZ"/>
        </w:rPr>
      </w:pPr>
      <w:r>
        <w:rPr>
          <w:rFonts w:hint="cs"/>
          <w:sz w:val="32"/>
          <w:szCs w:val="32"/>
          <w:rtl/>
          <w:lang w:bidi="ar-DZ"/>
        </w:rPr>
        <w:lastRenderedPageBreak/>
        <w:t>46. توثيق نتائج الزيارات الإشرافية</w:t>
      </w:r>
    </w:p>
    <w:p w14:paraId="0BE09FB0" w14:textId="77777777" w:rsidR="00B44882" w:rsidRDefault="00000000">
      <w:pPr>
        <w:rPr>
          <w:sz w:val="32"/>
          <w:szCs w:val="32"/>
          <w:rtl/>
          <w:lang w:bidi="ar-DZ"/>
        </w:rPr>
      </w:pPr>
      <w:r>
        <w:rPr>
          <w:rFonts w:hint="cs"/>
          <w:sz w:val="32"/>
          <w:szCs w:val="32"/>
          <w:rtl/>
          <w:lang w:bidi="ar-DZ"/>
        </w:rPr>
        <w:t>السيناريو:</w:t>
      </w:r>
    </w:p>
    <w:p w14:paraId="435ADE81" w14:textId="77777777" w:rsidR="00B44882" w:rsidRDefault="00000000">
      <w:pPr>
        <w:rPr>
          <w:sz w:val="32"/>
          <w:szCs w:val="32"/>
          <w:rtl/>
          <w:lang w:bidi="ar-DZ"/>
        </w:rPr>
      </w:pPr>
      <w:r>
        <w:rPr>
          <w:rFonts w:hint="cs"/>
          <w:sz w:val="32"/>
          <w:szCs w:val="32"/>
          <w:rtl/>
          <w:lang w:bidi="ar-DZ"/>
        </w:rPr>
        <w:t>1. بعد كل زيارة إشرافية</w:t>
      </w:r>
    </w:p>
    <w:p w14:paraId="1016E437" w14:textId="77777777" w:rsidR="00B44882" w:rsidRDefault="00000000">
      <w:pPr>
        <w:rPr>
          <w:sz w:val="32"/>
          <w:szCs w:val="32"/>
          <w:rtl/>
          <w:lang w:bidi="ar-DZ"/>
        </w:rPr>
      </w:pPr>
      <w:r>
        <w:rPr>
          <w:rFonts w:hint="cs"/>
          <w:sz w:val="32"/>
          <w:szCs w:val="32"/>
          <w:rtl/>
          <w:lang w:bidi="ar-DZ"/>
        </w:rPr>
        <w:t>2. تعبئة تقرير الزيارة الإلكتروني</w:t>
      </w:r>
    </w:p>
    <w:p w14:paraId="593DD44A" w14:textId="77777777" w:rsidR="00B44882" w:rsidRDefault="00000000">
      <w:pPr>
        <w:rPr>
          <w:sz w:val="32"/>
          <w:szCs w:val="32"/>
          <w:rtl/>
          <w:lang w:bidi="ar-DZ"/>
        </w:rPr>
      </w:pPr>
      <w:r>
        <w:rPr>
          <w:rFonts w:hint="cs"/>
          <w:sz w:val="32"/>
          <w:szCs w:val="32"/>
          <w:rtl/>
          <w:lang w:bidi="ar-DZ"/>
        </w:rPr>
        <w:t>3. إرفاق الصور والمستندات الداعمة إن وجدت</w:t>
      </w:r>
    </w:p>
    <w:p w14:paraId="34061192" w14:textId="77777777" w:rsidR="00B44882" w:rsidRDefault="00000000">
      <w:pPr>
        <w:rPr>
          <w:sz w:val="32"/>
          <w:szCs w:val="32"/>
          <w:rtl/>
          <w:lang w:bidi="ar-DZ"/>
        </w:rPr>
      </w:pPr>
      <w:r>
        <w:rPr>
          <w:rFonts w:hint="cs"/>
          <w:sz w:val="32"/>
          <w:szCs w:val="32"/>
          <w:rtl/>
          <w:lang w:bidi="ar-DZ"/>
        </w:rPr>
        <w:t>4. التوقيع الإلكتروني على التقرير</w:t>
      </w:r>
    </w:p>
    <w:p w14:paraId="67DCDD16" w14:textId="77777777" w:rsidR="00B44882" w:rsidRDefault="00000000">
      <w:pPr>
        <w:rPr>
          <w:sz w:val="32"/>
          <w:szCs w:val="32"/>
          <w:rtl/>
          <w:lang w:bidi="ar-DZ"/>
        </w:rPr>
      </w:pPr>
      <w:r>
        <w:rPr>
          <w:rFonts w:hint="cs"/>
          <w:sz w:val="32"/>
          <w:szCs w:val="32"/>
          <w:rtl/>
          <w:lang w:bidi="ar-DZ"/>
        </w:rPr>
        <w:t>5. رفع التقرير للمراجعة والاعتماد من رئيس القسم</w:t>
      </w:r>
    </w:p>
    <w:p w14:paraId="1F1A8709" w14:textId="77777777" w:rsidR="00B44882" w:rsidRDefault="00000000">
      <w:pPr>
        <w:rPr>
          <w:sz w:val="32"/>
          <w:szCs w:val="32"/>
          <w:rtl/>
          <w:lang w:bidi="ar-DZ"/>
        </w:rPr>
      </w:pPr>
      <w:r>
        <w:rPr>
          <w:rFonts w:hint="cs"/>
          <w:sz w:val="32"/>
          <w:szCs w:val="32"/>
          <w:rtl/>
          <w:lang w:bidi="ar-DZ"/>
        </w:rPr>
        <w:t>6. أرشفة التقرير في سجل المدرسة الإشرافي</w:t>
      </w:r>
    </w:p>
    <w:p w14:paraId="57BB2947" w14:textId="77777777" w:rsidR="00B44882" w:rsidRDefault="00B44882">
      <w:pPr>
        <w:rPr>
          <w:sz w:val="32"/>
          <w:szCs w:val="32"/>
          <w:rtl/>
          <w:lang w:bidi="ar-DZ"/>
        </w:rPr>
      </w:pPr>
    </w:p>
    <w:p w14:paraId="422B6DCC" w14:textId="77777777" w:rsidR="00B44882" w:rsidRDefault="00000000">
      <w:pPr>
        <w:rPr>
          <w:sz w:val="32"/>
          <w:szCs w:val="32"/>
          <w:rtl/>
          <w:lang w:bidi="ar-DZ"/>
        </w:rPr>
      </w:pPr>
      <w:r>
        <w:rPr>
          <w:rFonts w:hint="cs"/>
          <w:sz w:val="32"/>
          <w:szCs w:val="32"/>
          <w:rtl/>
          <w:lang w:bidi="ar-DZ"/>
        </w:rPr>
        <w:t>الجهة المنفذة:</w:t>
      </w:r>
    </w:p>
    <w:p w14:paraId="171FFF42" w14:textId="77777777" w:rsidR="00B44882" w:rsidRDefault="00000000">
      <w:pPr>
        <w:rPr>
          <w:sz w:val="32"/>
          <w:szCs w:val="32"/>
          <w:rtl/>
          <w:lang w:bidi="ar-DZ"/>
        </w:rPr>
      </w:pPr>
      <w:r>
        <w:rPr>
          <w:rFonts w:hint="cs"/>
          <w:sz w:val="32"/>
          <w:szCs w:val="32"/>
          <w:rtl/>
          <w:lang w:bidi="ar-DZ"/>
        </w:rPr>
        <w:t>· المشرف التربوي</w:t>
      </w:r>
    </w:p>
    <w:p w14:paraId="419039C7" w14:textId="77777777" w:rsidR="00B44882" w:rsidRDefault="00B44882">
      <w:pPr>
        <w:rPr>
          <w:sz w:val="32"/>
          <w:szCs w:val="32"/>
          <w:rtl/>
          <w:lang w:bidi="ar-DZ"/>
        </w:rPr>
      </w:pPr>
    </w:p>
    <w:p w14:paraId="550566FA" w14:textId="77777777" w:rsidR="00B44882" w:rsidRDefault="00000000">
      <w:pPr>
        <w:rPr>
          <w:sz w:val="32"/>
          <w:szCs w:val="32"/>
          <w:rtl/>
          <w:lang w:bidi="ar-DZ"/>
        </w:rPr>
      </w:pPr>
      <w:r>
        <w:rPr>
          <w:rFonts w:hint="cs"/>
          <w:sz w:val="32"/>
          <w:szCs w:val="32"/>
          <w:rtl/>
          <w:lang w:bidi="ar-DZ"/>
        </w:rPr>
        <w:t>المسؤول عن العملية:</w:t>
      </w:r>
    </w:p>
    <w:p w14:paraId="4B4C5CF0" w14:textId="77777777" w:rsidR="00B44882" w:rsidRDefault="00000000">
      <w:pPr>
        <w:rPr>
          <w:sz w:val="32"/>
          <w:szCs w:val="32"/>
          <w:rtl/>
          <w:lang w:bidi="ar-DZ"/>
        </w:rPr>
      </w:pPr>
      <w:r>
        <w:rPr>
          <w:rFonts w:hint="cs"/>
          <w:sz w:val="32"/>
          <w:szCs w:val="32"/>
          <w:rtl/>
          <w:lang w:bidi="ar-DZ"/>
        </w:rPr>
        <w:t>· المشرف التربوي المسؤول عن المدرسة</w:t>
      </w:r>
    </w:p>
    <w:p w14:paraId="4B962E0A" w14:textId="77777777" w:rsidR="00B44882" w:rsidRDefault="00B44882">
      <w:pPr>
        <w:rPr>
          <w:sz w:val="32"/>
          <w:szCs w:val="32"/>
          <w:rtl/>
          <w:lang w:bidi="ar-DZ"/>
        </w:rPr>
      </w:pPr>
    </w:p>
    <w:p w14:paraId="5B712114" w14:textId="77777777" w:rsidR="00B44882" w:rsidRDefault="00000000">
      <w:pPr>
        <w:rPr>
          <w:sz w:val="32"/>
          <w:szCs w:val="32"/>
          <w:rtl/>
          <w:lang w:bidi="ar-DZ"/>
        </w:rPr>
      </w:pPr>
      <w:r>
        <w:rPr>
          <w:rFonts w:hint="cs"/>
          <w:sz w:val="32"/>
          <w:szCs w:val="32"/>
          <w:rtl/>
          <w:lang w:bidi="ar-DZ"/>
        </w:rPr>
        <w:t>جزء النظام المستخدم:</w:t>
      </w:r>
    </w:p>
    <w:p w14:paraId="1E0EE83D" w14:textId="77777777" w:rsidR="00B44882" w:rsidRDefault="00000000">
      <w:pPr>
        <w:rPr>
          <w:sz w:val="32"/>
          <w:szCs w:val="32"/>
          <w:rtl/>
          <w:lang w:bidi="ar-DZ"/>
        </w:rPr>
      </w:pPr>
      <w:r>
        <w:rPr>
          <w:rFonts w:hint="cs"/>
          <w:sz w:val="32"/>
          <w:szCs w:val="32"/>
          <w:rtl/>
          <w:lang w:bidi="ar-DZ"/>
        </w:rPr>
        <w:t>· وحدة تقارير الزيارات (Visit Reports Module)</w:t>
      </w:r>
    </w:p>
    <w:p w14:paraId="3CF03C2F" w14:textId="77777777" w:rsidR="00B44882" w:rsidRDefault="00000000">
      <w:pPr>
        <w:rPr>
          <w:sz w:val="32"/>
          <w:szCs w:val="32"/>
          <w:rtl/>
          <w:lang w:bidi="ar-DZ"/>
        </w:rPr>
      </w:pPr>
      <w:r>
        <w:rPr>
          <w:rFonts w:hint="cs"/>
          <w:sz w:val="32"/>
          <w:szCs w:val="32"/>
          <w:rtl/>
          <w:lang w:bidi="ar-DZ"/>
        </w:rPr>
        <w:t>· شاشة: "توثيق نتائج الزيارة"</w:t>
      </w:r>
    </w:p>
    <w:p w14:paraId="6741B09D" w14:textId="77777777" w:rsidR="00B44882" w:rsidRDefault="00000000">
      <w:pPr>
        <w:rPr>
          <w:sz w:val="32"/>
          <w:szCs w:val="32"/>
          <w:rtl/>
          <w:lang w:bidi="ar-DZ"/>
        </w:rPr>
      </w:pPr>
      <w:r>
        <w:rPr>
          <w:rFonts w:hint="cs"/>
          <w:sz w:val="32"/>
          <w:szCs w:val="32"/>
          <w:rtl/>
          <w:lang w:bidi="ar-DZ"/>
        </w:rPr>
        <w:t>· قاعدة بيانات: جدول Supervision_Visit_Reports</w:t>
      </w:r>
    </w:p>
    <w:p w14:paraId="5E215332" w14:textId="77777777" w:rsidR="00B44882" w:rsidRDefault="00B44882">
      <w:pPr>
        <w:rPr>
          <w:sz w:val="32"/>
          <w:szCs w:val="32"/>
          <w:rtl/>
          <w:lang w:bidi="ar-DZ"/>
        </w:rPr>
      </w:pPr>
    </w:p>
    <w:p w14:paraId="3F818F0A" w14:textId="77777777" w:rsidR="00B44882" w:rsidRDefault="00000000">
      <w:pPr>
        <w:rPr>
          <w:sz w:val="32"/>
          <w:szCs w:val="32"/>
          <w:rtl/>
          <w:lang w:bidi="ar-DZ"/>
        </w:rPr>
      </w:pPr>
      <w:r>
        <w:rPr>
          <w:rFonts w:hint="cs"/>
          <w:sz w:val="32"/>
          <w:szCs w:val="32"/>
          <w:rtl/>
          <w:lang w:bidi="ar-DZ"/>
        </w:rPr>
        <w:t xml:space="preserve"> </w:t>
      </w:r>
    </w:p>
    <w:p w14:paraId="68593F5B" w14:textId="77777777" w:rsidR="00B44882" w:rsidRDefault="00B44882">
      <w:pPr>
        <w:rPr>
          <w:sz w:val="32"/>
          <w:szCs w:val="32"/>
          <w:rtl/>
          <w:lang w:bidi="ar-DZ"/>
        </w:rPr>
      </w:pPr>
    </w:p>
    <w:p w14:paraId="42E08643" w14:textId="77777777" w:rsidR="00B44882" w:rsidRDefault="00000000">
      <w:pPr>
        <w:rPr>
          <w:sz w:val="32"/>
          <w:szCs w:val="32"/>
          <w:rtl/>
          <w:lang w:bidi="ar-DZ"/>
        </w:rPr>
      </w:pPr>
      <w:r>
        <w:rPr>
          <w:rFonts w:hint="cs"/>
          <w:sz w:val="32"/>
          <w:szCs w:val="32"/>
          <w:rtl/>
          <w:lang w:bidi="ar-DZ"/>
        </w:rPr>
        <w:lastRenderedPageBreak/>
        <w:t>47. متابعة تنفيذ الملاحظات الإشرافية</w:t>
      </w:r>
    </w:p>
    <w:p w14:paraId="3A8B8A03" w14:textId="77777777" w:rsidR="00B44882" w:rsidRDefault="00000000">
      <w:pPr>
        <w:rPr>
          <w:sz w:val="32"/>
          <w:szCs w:val="32"/>
          <w:rtl/>
          <w:lang w:bidi="ar-DZ"/>
        </w:rPr>
      </w:pPr>
      <w:r>
        <w:rPr>
          <w:rFonts w:hint="cs"/>
          <w:sz w:val="32"/>
          <w:szCs w:val="32"/>
          <w:rtl/>
          <w:lang w:bidi="ar-DZ"/>
        </w:rPr>
        <w:t>السيناريو:</w:t>
      </w:r>
    </w:p>
    <w:p w14:paraId="163A6E7B" w14:textId="77777777" w:rsidR="00B44882" w:rsidRDefault="00B44882">
      <w:pPr>
        <w:rPr>
          <w:sz w:val="32"/>
          <w:szCs w:val="32"/>
          <w:rtl/>
          <w:lang w:bidi="ar-DZ"/>
        </w:rPr>
      </w:pPr>
    </w:p>
    <w:p w14:paraId="5AAD32E8" w14:textId="77777777" w:rsidR="00B44882" w:rsidRDefault="00000000">
      <w:pPr>
        <w:rPr>
          <w:sz w:val="32"/>
          <w:szCs w:val="32"/>
          <w:rtl/>
          <w:lang w:bidi="ar-DZ"/>
        </w:rPr>
      </w:pPr>
      <w:r>
        <w:rPr>
          <w:rFonts w:hint="cs"/>
          <w:sz w:val="32"/>
          <w:szCs w:val="32"/>
          <w:rtl/>
          <w:lang w:bidi="ar-DZ"/>
        </w:rPr>
        <w:t>1. المدرسة ترفع خطة معالجة للملاحظات</w:t>
      </w:r>
    </w:p>
    <w:p w14:paraId="4186E066" w14:textId="77777777" w:rsidR="00B44882" w:rsidRDefault="00000000">
      <w:pPr>
        <w:rPr>
          <w:sz w:val="32"/>
          <w:szCs w:val="32"/>
          <w:rtl/>
          <w:lang w:bidi="ar-DZ"/>
        </w:rPr>
      </w:pPr>
      <w:r>
        <w:rPr>
          <w:rFonts w:hint="cs"/>
          <w:sz w:val="32"/>
          <w:szCs w:val="32"/>
          <w:rtl/>
          <w:lang w:bidi="ar-DZ"/>
        </w:rPr>
        <w:t>2. تحديد مواعيد مستهدفة للإنجاز</w:t>
      </w:r>
    </w:p>
    <w:p w14:paraId="6E5B7508" w14:textId="77777777" w:rsidR="00B44882" w:rsidRDefault="00000000">
      <w:pPr>
        <w:rPr>
          <w:sz w:val="32"/>
          <w:szCs w:val="32"/>
          <w:rtl/>
          <w:lang w:bidi="ar-DZ"/>
        </w:rPr>
      </w:pPr>
      <w:r>
        <w:rPr>
          <w:rFonts w:hint="cs"/>
          <w:sz w:val="32"/>
          <w:szCs w:val="32"/>
          <w:rtl/>
          <w:lang w:bidi="ar-DZ"/>
        </w:rPr>
        <w:t>3. المشرف يتابع التقدم عبر النظام</w:t>
      </w:r>
    </w:p>
    <w:p w14:paraId="45A594CA" w14:textId="77777777" w:rsidR="00B44882" w:rsidRDefault="00000000">
      <w:pPr>
        <w:rPr>
          <w:sz w:val="32"/>
          <w:szCs w:val="32"/>
          <w:rtl/>
          <w:lang w:bidi="ar-DZ"/>
        </w:rPr>
      </w:pPr>
      <w:r>
        <w:rPr>
          <w:rFonts w:hint="cs"/>
          <w:sz w:val="32"/>
          <w:szCs w:val="32"/>
          <w:rtl/>
          <w:lang w:bidi="ar-DZ"/>
        </w:rPr>
        <w:t>4. المدرسة ترفع أدلة التنفيذ (صور، تقارير)</w:t>
      </w:r>
    </w:p>
    <w:p w14:paraId="7C49DDF9" w14:textId="77777777" w:rsidR="00B44882" w:rsidRDefault="00000000">
      <w:pPr>
        <w:rPr>
          <w:sz w:val="32"/>
          <w:szCs w:val="32"/>
          <w:rtl/>
          <w:lang w:bidi="ar-DZ"/>
        </w:rPr>
      </w:pPr>
      <w:r>
        <w:rPr>
          <w:rFonts w:hint="cs"/>
          <w:sz w:val="32"/>
          <w:szCs w:val="32"/>
          <w:rtl/>
          <w:lang w:bidi="ar-DZ"/>
        </w:rPr>
        <w:t>5. المشرف يتحقق من التنفيذ ويقيمه</w:t>
      </w:r>
    </w:p>
    <w:p w14:paraId="38D59C6F" w14:textId="77777777" w:rsidR="00B44882" w:rsidRDefault="00000000">
      <w:pPr>
        <w:rPr>
          <w:sz w:val="32"/>
          <w:szCs w:val="32"/>
          <w:rtl/>
          <w:lang w:bidi="ar-DZ"/>
        </w:rPr>
      </w:pPr>
      <w:r>
        <w:rPr>
          <w:rFonts w:hint="cs"/>
          <w:sz w:val="32"/>
          <w:szCs w:val="32"/>
          <w:rtl/>
          <w:lang w:bidi="ar-DZ"/>
        </w:rPr>
        <w:t>6. إغلاق الملاحظة بعد التحقق من المعالجة</w:t>
      </w:r>
    </w:p>
    <w:p w14:paraId="75DF1547" w14:textId="77777777" w:rsidR="00B44882" w:rsidRDefault="00B44882">
      <w:pPr>
        <w:rPr>
          <w:sz w:val="32"/>
          <w:szCs w:val="32"/>
          <w:rtl/>
          <w:lang w:bidi="ar-DZ"/>
        </w:rPr>
      </w:pPr>
    </w:p>
    <w:p w14:paraId="0A404586" w14:textId="77777777" w:rsidR="00B44882" w:rsidRDefault="00000000">
      <w:pPr>
        <w:rPr>
          <w:sz w:val="32"/>
          <w:szCs w:val="32"/>
          <w:rtl/>
          <w:lang w:bidi="ar-DZ"/>
        </w:rPr>
      </w:pPr>
      <w:r>
        <w:rPr>
          <w:rFonts w:hint="cs"/>
          <w:sz w:val="32"/>
          <w:szCs w:val="32"/>
          <w:rtl/>
          <w:lang w:bidi="ar-DZ"/>
        </w:rPr>
        <w:t>الجهة المنفذة:</w:t>
      </w:r>
    </w:p>
    <w:p w14:paraId="5EB7DB8D" w14:textId="77777777" w:rsidR="00B44882" w:rsidRDefault="00000000">
      <w:pPr>
        <w:rPr>
          <w:sz w:val="32"/>
          <w:szCs w:val="32"/>
          <w:rtl/>
          <w:lang w:bidi="ar-DZ"/>
        </w:rPr>
      </w:pPr>
      <w:r>
        <w:rPr>
          <w:rFonts w:hint="cs"/>
          <w:sz w:val="32"/>
          <w:szCs w:val="32"/>
          <w:rtl/>
          <w:lang w:bidi="ar-DZ"/>
        </w:rPr>
        <w:t>· المشرف التربوي + إدارة المدرسة</w:t>
      </w:r>
    </w:p>
    <w:p w14:paraId="4E6EA110" w14:textId="77777777" w:rsidR="00B44882" w:rsidRDefault="00B44882">
      <w:pPr>
        <w:rPr>
          <w:sz w:val="32"/>
          <w:szCs w:val="32"/>
          <w:rtl/>
          <w:lang w:bidi="ar-DZ"/>
        </w:rPr>
      </w:pPr>
    </w:p>
    <w:p w14:paraId="0525D1C9" w14:textId="77777777" w:rsidR="00B44882" w:rsidRDefault="00000000">
      <w:pPr>
        <w:rPr>
          <w:sz w:val="32"/>
          <w:szCs w:val="32"/>
          <w:rtl/>
          <w:lang w:bidi="ar-DZ"/>
        </w:rPr>
      </w:pPr>
      <w:r>
        <w:rPr>
          <w:rFonts w:hint="cs"/>
          <w:sz w:val="32"/>
          <w:szCs w:val="32"/>
          <w:rtl/>
          <w:lang w:bidi="ar-DZ"/>
        </w:rPr>
        <w:t>المسؤول عن العملية:</w:t>
      </w:r>
    </w:p>
    <w:p w14:paraId="16EDBFDF" w14:textId="77777777" w:rsidR="00B44882" w:rsidRDefault="00000000">
      <w:pPr>
        <w:rPr>
          <w:sz w:val="32"/>
          <w:szCs w:val="32"/>
          <w:rtl/>
          <w:lang w:bidi="ar-DZ"/>
        </w:rPr>
      </w:pPr>
      <w:r>
        <w:rPr>
          <w:rFonts w:hint="cs"/>
          <w:sz w:val="32"/>
          <w:szCs w:val="32"/>
          <w:rtl/>
          <w:lang w:bidi="ar-DZ"/>
        </w:rPr>
        <w:t>· المشرف التربوي (متابعة) + مدير المدرسة (تنفيذ)</w:t>
      </w:r>
    </w:p>
    <w:p w14:paraId="39E69C2A" w14:textId="77777777" w:rsidR="00B44882" w:rsidRDefault="00B44882">
      <w:pPr>
        <w:rPr>
          <w:sz w:val="32"/>
          <w:szCs w:val="32"/>
          <w:rtl/>
          <w:lang w:bidi="ar-DZ"/>
        </w:rPr>
      </w:pPr>
    </w:p>
    <w:p w14:paraId="5F01BC0A" w14:textId="77777777" w:rsidR="00B44882" w:rsidRDefault="00000000">
      <w:pPr>
        <w:rPr>
          <w:sz w:val="32"/>
          <w:szCs w:val="32"/>
          <w:rtl/>
          <w:lang w:bidi="ar-DZ"/>
        </w:rPr>
      </w:pPr>
      <w:r>
        <w:rPr>
          <w:rFonts w:hint="cs"/>
          <w:sz w:val="32"/>
          <w:szCs w:val="32"/>
          <w:rtl/>
          <w:lang w:bidi="ar-DZ"/>
        </w:rPr>
        <w:t>جزء النظام المستخدم:</w:t>
      </w:r>
    </w:p>
    <w:p w14:paraId="6097C218" w14:textId="77777777" w:rsidR="00B44882" w:rsidRDefault="00000000">
      <w:pPr>
        <w:rPr>
          <w:sz w:val="32"/>
          <w:szCs w:val="32"/>
          <w:rtl/>
          <w:lang w:bidi="ar-DZ"/>
        </w:rPr>
      </w:pPr>
      <w:r>
        <w:rPr>
          <w:rFonts w:hint="cs"/>
          <w:sz w:val="32"/>
          <w:szCs w:val="32"/>
          <w:rtl/>
          <w:lang w:bidi="ar-DZ"/>
        </w:rPr>
        <w:t>· وحدة متابعة الملاحظات (Observation Follow-up Module)</w:t>
      </w:r>
    </w:p>
    <w:p w14:paraId="38FDF33A" w14:textId="77777777" w:rsidR="00B44882" w:rsidRDefault="00000000">
      <w:pPr>
        <w:rPr>
          <w:sz w:val="32"/>
          <w:szCs w:val="32"/>
          <w:rtl/>
          <w:lang w:bidi="ar-DZ"/>
        </w:rPr>
      </w:pPr>
      <w:r>
        <w:rPr>
          <w:rFonts w:hint="cs"/>
          <w:sz w:val="32"/>
          <w:szCs w:val="32"/>
          <w:rtl/>
          <w:lang w:bidi="ar-DZ"/>
        </w:rPr>
        <w:t>· شاشة: "متابعة تنفيذ الملاحظات"</w:t>
      </w:r>
    </w:p>
    <w:p w14:paraId="0168D01D" w14:textId="77777777" w:rsidR="00B44882" w:rsidRDefault="00000000">
      <w:pPr>
        <w:rPr>
          <w:sz w:val="32"/>
          <w:szCs w:val="32"/>
          <w:rtl/>
          <w:lang w:bidi="ar-DZ"/>
        </w:rPr>
      </w:pPr>
      <w:r>
        <w:rPr>
          <w:rFonts w:hint="cs"/>
          <w:sz w:val="32"/>
          <w:szCs w:val="32"/>
          <w:rtl/>
          <w:lang w:bidi="ar-DZ"/>
        </w:rPr>
        <w:t>· قاعدة بيانات: جدول Observation_Followups</w:t>
      </w:r>
    </w:p>
    <w:p w14:paraId="2D04AC6C" w14:textId="77777777" w:rsidR="00B44882" w:rsidRDefault="00B44882">
      <w:pPr>
        <w:rPr>
          <w:sz w:val="32"/>
          <w:szCs w:val="32"/>
          <w:rtl/>
          <w:lang w:bidi="ar-DZ"/>
        </w:rPr>
      </w:pPr>
    </w:p>
    <w:p w14:paraId="27577471" w14:textId="77777777" w:rsidR="00B44882" w:rsidRDefault="00000000">
      <w:pPr>
        <w:rPr>
          <w:sz w:val="32"/>
          <w:szCs w:val="32"/>
          <w:rtl/>
          <w:lang w:bidi="ar-DZ"/>
        </w:rPr>
      </w:pPr>
      <w:r>
        <w:rPr>
          <w:rFonts w:hint="cs"/>
          <w:sz w:val="32"/>
          <w:szCs w:val="32"/>
          <w:rtl/>
          <w:lang w:bidi="ar-DZ"/>
        </w:rPr>
        <w:t xml:space="preserve"> </w:t>
      </w:r>
    </w:p>
    <w:p w14:paraId="611AE3C9" w14:textId="77777777" w:rsidR="00B44882" w:rsidRDefault="00B44882">
      <w:pPr>
        <w:rPr>
          <w:sz w:val="32"/>
          <w:szCs w:val="32"/>
          <w:rtl/>
          <w:lang w:bidi="ar-DZ"/>
        </w:rPr>
      </w:pPr>
    </w:p>
    <w:p w14:paraId="5FA17836" w14:textId="77777777" w:rsidR="00B44882" w:rsidRDefault="00000000">
      <w:pPr>
        <w:rPr>
          <w:sz w:val="32"/>
          <w:szCs w:val="32"/>
          <w:rtl/>
          <w:lang w:bidi="ar-DZ"/>
        </w:rPr>
      </w:pPr>
      <w:r>
        <w:rPr>
          <w:rFonts w:hint="cs"/>
          <w:sz w:val="32"/>
          <w:szCs w:val="32"/>
          <w:rtl/>
          <w:lang w:bidi="ar-DZ"/>
        </w:rPr>
        <w:t>48. إدارة خطة التحسين المدرسي بناءً على التقييم</w:t>
      </w:r>
    </w:p>
    <w:p w14:paraId="508D9E36" w14:textId="77777777" w:rsidR="00B44882" w:rsidRDefault="00000000">
      <w:pPr>
        <w:rPr>
          <w:sz w:val="32"/>
          <w:szCs w:val="32"/>
          <w:rtl/>
          <w:lang w:bidi="ar-DZ"/>
        </w:rPr>
      </w:pPr>
      <w:r>
        <w:rPr>
          <w:rFonts w:hint="cs"/>
          <w:sz w:val="32"/>
          <w:szCs w:val="32"/>
          <w:rtl/>
          <w:lang w:bidi="ar-DZ"/>
        </w:rPr>
        <w:t>السيناريو:</w:t>
      </w:r>
    </w:p>
    <w:p w14:paraId="63FB5B5A" w14:textId="77777777" w:rsidR="00B44882" w:rsidRDefault="00000000">
      <w:pPr>
        <w:rPr>
          <w:sz w:val="32"/>
          <w:szCs w:val="32"/>
          <w:rtl/>
          <w:lang w:bidi="ar-DZ"/>
        </w:rPr>
      </w:pPr>
      <w:r>
        <w:rPr>
          <w:rFonts w:hint="cs"/>
          <w:sz w:val="32"/>
          <w:szCs w:val="32"/>
          <w:rtl/>
          <w:lang w:bidi="ar-DZ"/>
        </w:rPr>
        <w:t>1. بناءً على نتائج التقييم والتغذية الراجعة</w:t>
      </w:r>
    </w:p>
    <w:p w14:paraId="3CEC6E74" w14:textId="77777777" w:rsidR="00B44882" w:rsidRDefault="00000000">
      <w:pPr>
        <w:rPr>
          <w:sz w:val="32"/>
          <w:szCs w:val="32"/>
          <w:rtl/>
          <w:lang w:bidi="ar-DZ"/>
        </w:rPr>
      </w:pPr>
      <w:r>
        <w:rPr>
          <w:rFonts w:hint="cs"/>
          <w:sz w:val="32"/>
          <w:szCs w:val="32"/>
          <w:rtl/>
          <w:lang w:bidi="ar-DZ"/>
        </w:rPr>
        <w:t>2. المدرسة تعد خطة تحسين مؤسسي</w:t>
      </w:r>
    </w:p>
    <w:p w14:paraId="55561B0D" w14:textId="77777777" w:rsidR="00B44882" w:rsidRDefault="00000000">
      <w:pPr>
        <w:rPr>
          <w:sz w:val="32"/>
          <w:szCs w:val="32"/>
          <w:rtl/>
          <w:lang w:bidi="ar-DZ"/>
        </w:rPr>
      </w:pPr>
      <w:r>
        <w:rPr>
          <w:rFonts w:hint="cs"/>
          <w:sz w:val="32"/>
          <w:szCs w:val="32"/>
          <w:rtl/>
          <w:lang w:bidi="ar-DZ"/>
        </w:rPr>
        <w:t>3. الخطة تشمل: الأهداف، الأنشطة، المسؤوليات، الموارد، المؤشرات</w:t>
      </w:r>
    </w:p>
    <w:p w14:paraId="6358A36D" w14:textId="77777777" w:rsidR="00B44882" w:rsidRDefault="00000000">
      <w:pPr>
        <w:rPr>
          <w:sz w:val="32"/>
          <w:szCs w:val="32"/>
          <w:rtl/>
          <w:lang w:bidi="ar-DZ"/>
        </w:rPr>
      </w:pPr>
      <w:r>
        <w:rPr>
          <w:rFonts w:hint="cs"/>
          <w:sz w:val="32"/>
          <w:szCs w:val="32"/>
          <w:rtl/>
          <w:lang w:bidi="ar-DZ"/>
        </w:rPr>
        <w:t>4. رفع الخطة للمكتب للمراجعة والاعتماد</w:t>
      </w:r>
    </w:p>
    <w:p w14:paraId="5A828767" w14:textId="77777777" w:rsidR="00B44882" w:rsidRDefault="00000000">
      <w:pPr>
        <w:rPr>
          <w:sz w:val="32"/>
          <w:szCs w:val="32"/>
          <w:rtl/>
          <w:lang w:bidi="ar-DZ"/>
        </w:rPr>
      </w:pPr>
      <w:r>
        <w:rPr>
          <w:rFonts w:hint="cs"/>
          <w:sz w:val="32"/>
          <w:szCs w:val="32"/>
          <w:rtl/>
          <w:lang w:bidi="ar-DZ"/>
        </w:rPr>
        <w:t>5. تنفيذ الخصة ومتابعة التقدم</w:t>
      </w:r>
    </w:p>
    <w:p w14:paraId="5C916F74" w14:textId="77777777" w:rsidR="00B44882" w:rsidRDefault="00000000">
      <w:pPr>
        <w:rPr>
          <w:sz w:val="32"/>
          <w:szCs w:val="32"/>
          <w:rtl/>
          <w:lang w:bidi="ar-DZ"/>
        </w:rPr>
      </w:pPr>
      <w:r>
        <w:rPr>
          <w:rFonts w:hint="cs"/>
          <w:sz w:val="32"/>
          <w:szCs w:val="32"/>
          <w:rtl/>
          <w:lang w:bidi="ar-DZ"/>
        </w:rPr>
        <w:t>6. تقييم أثر الخطة في التقييم التالي</w:t>
      </w:r>
    </w:p>
    <w:p w14:paraId="526DAAB4" w14:textId="77777777" w:rsidR="00B44882" w:rsidRDefault="00B44882">
      <w:pPr>
        <w:rPr>
          <w:sz w:val="32"/>
          <w:szCs w:val="32"/>
          <w:rtl/>
          <w:lang w:bidi="ar-DZ"/>
        </w:rPr>
      </w:pPr>
    </w:p>
    <w:p w14:paraId="543A9501" w14:textId="77777777" w:rsidR="00B44882" w:rsidRDefault="00000000">
      <w:pPr>
        <w:rPr>
          <w:sz w:val="32"/>
          <w:szCs w:val="32"/>
          <w:rtl/>
          <w:lang w:bidi="ar-DZ"/>
        </w:rPr>
      </w:pPr>
      <w:r>
        <w:rPr>
          <w:rFonts w:hint="cs"/>
          <w:sz w:val="32"/>
          <w:szCs w:val="32"/>
          <w:rtl/>
          <w:lang w:bidi="ar-DZ"/>
        </w:rPr>
        <w:t>الجهة المنفذة:</w:t>
      </w:r>
    </w:p>
    <w:p w14:paraId="66732A7E" w14:textId="77777777" w:rsidR="00B44882" w:rsidRDefault="00000000">
      <w:pPr>
        <w:rPr>
          <w:sz w:val="32"/>
          <w:szCs w:val="32"/>
          <w:rtl/>
          <w:lang w:bidi="ar-DZ"/>
        </w:rPr>
      </w:pPr>
      <w:r>
        <w:rPr>
          <w:rFonts w:hint="cs"/>
          <w:sz w:val="32"/>
          <w:szCs w:val="32"/>
          <w:rtl/>
          <w:lang w:bidi="ar-DZ"/>
        </w:rPr>
        <w:t>· لجنة التحسين والتطوير بالمدرسة</w:t>
      </w:r>
    </w:p>
    <w:p w14:paraId="6B320986" w14:textId="77777777" w:rsidR="00B44882" w:rsidRDefault="00B44882">
      <w:pPr>
        <w:rPr>
          <w:sz w:val="32"/>
          <w:szCs w:val="32"/>
          <w:rtl/>
          <w:lang w:bidi="ar-DZ"/>
        </w:rPr>
      </w:pPr>
    </w:p>
    <w:p w14:paraId="79A44D24" w14:textId="77777777" w:rsidR="00B44882" w:rsidRDefault="00000000">
      <w:pPr>
        <w:rPr>
          <w:sz w:val="32"/>
          <w:szCs w:val="32"/>
          <w:rtl/>
          <w:lang w:bidi="ar-DZ"/>
        </w:rPr>
      </w:pPr>
      <w:r>
        <w:rPr>
          <w:rFonts w:hint="cs"/>
          <w:sz w:val="32"/>
          <w:szCs w:val="32"/>
          <w:rtl/>
          <w:lang w:bidi="ar-DZ"/>
        </w:rPr>
        <w:t>المسؤول عن العملية:</w:t>
      </w:r>
    </w:p>
    <w:p w14:paraId="2F305AD6" w14:textId="77777777" w:rsidR="00B44882" w:rsidRDefault="00000000">
      <w:pPr>
        <w:rPr>
          <w:sz w:val="32"/>
          <w:szCs w:val="32"/>
          <w:rtl/>
          <w:lang w:bidi="ar-DZ"/>
        </w:rPr>
      </w:pPr>
      <w:r>
        <w:rPr>
          <w:rFonts w:hint="cs"/>
          <w:sz w:val="32"/>
          <w:szCs w:val="32"/>
          <w:rtl/>
          <w:lang w:bidi="ar-DZ"/>
        </w:rPr>
        <w:t>· رئيس لجنة التحسين والتطوير</w:t>
      </w:r>
    </w:p>
    <w:p w14:paraId="6D1987D9" w14:textId="77777777" w:rsidR="00B44882" w:rsidRDefault="00B44882">
      <w:pPr>
        <w:rPr>
          <w:sz w:val="32"/>
          <w:szCs w:val="32"/>
          <w:rtl/>
          <w:lang w:bidi="ar-DZ"/>
        </w:rPr>
      </w:pPr>
    </w:p>
    <w:p w14:paraId="077D944F" w14:textId="77777777" w:rsidR="00B44882" w:rsidRDefault="00000000">
      <w:pPr>
        <w:rPr>
          <w:sz w:val="32"/>
          <w:szCs w:val="32"/>
          <w:rtl/>
          <w:lang w:bidi="ar-DZ"/>
        </w:rPr>
      </w:pPr>
      <w:r>
        <w:rPr>
          <w:rFonts w:hint="cs"/>
          <w:sz w:val="32"/>
          <w:szCs w:val="32"/>
          <w:rtl/>
          <w:lang w:bidi="ar-DZ"/>
        </w:rPr>
        <w:t>جزء النظام المستخدم:</w:t>
      </w:r>
    </w:p>
    <w:p w14:paraId="77AF5391" w14:textId="77777777" w:rsidR="00B44882" w:rsidRDefault="00000000">
      <w:pPr>
        <w:rPr>
          <w:sz w:val="32"/>
          <w:szCs w:val="32"/>
          <w:rtl/>
          <w:lang w:bidi="ar-DZ"/>
        </w:rPr>
      </w:pPr>
      <w:r>
        <w:rPr>
          <w:rFonts w:hint="cs"/>
          <w:sz w:val="32"/>
          <w:szCs w:val="32"/>
          <w:rtl/>
          <w:lang w:bidi="ar-DZ"/>
        </w:rPr>
        <w:t>· وحدة خطط التحسين (Improvement Plans Module)</w:t>
      </w:r>
    </w:p>
    <w:p w14:paraId="1C25DCB6" w14:textId="77777777" w:rsidR="00B44882" w:rsidRDefault="00000000">
      <w:pPr>
        <w:rPr>
          <w:sz w:val="32"/>
          <w:szCs w:val="32"/>
          <w:rtl/>
          <w:lang w:bidi="ar-DZ"/>
        </w:rPr>
      </w:pPr>
      <w:r>
        <w:rPr>
          <w:rFonts w:hint="cs"/>
          <w:sz w:val="32"/>
          <w:szCs w:val="32"/>
          <w:rtl/>
          <w:lang w:bidi="ar-DZ"/>
        </w:rPr>
        <w:t>· شاشة: "إدارة خطة التحسين المدرسي"</w:t>
      </w:r>
    </w:p>
    <w:p w14:paraId="7390EF7B" w14:textId="77777777" w:rsidR="00B44882" w:rsidRDefault="00000000">
      <w:pPr>
        <w:rPr>
          <w:sz w:val="32"/>
          <w:szCs w:val="32"/>
          <w:rtl/>
          <w:lang w:bidi="ar-DZ"/>
        </w:rPr>
      </w:pPr>
      <w:r>
        <w:rPr>
          <w:rFonts w:hint="cs"/>
          <w:sz w:val="32"/>
          <w:szCs w:val="32"/>
          <w:rtl/>
          <w:lang w:bidi="ar-DZ"/>
        </w:rPr>
        <w:t>· قاعدة بيانات: جدول School_Improvement_Plans</w:t>
      </w:r>
    </w:p>
    <w:p w14:paraId="1A4038D2" w14:textId="77777777" w:rsidR="00B44882" w:rsidRDefault="00B44882">
      <w:pPr>
        <w:rPr>
          <w:sz w:val="32"/>
          <w:szCs w:val="32"/>
          <w:rtl/>
          <w:lang w:bidi="ar-DZ"/>
        </w:rPr>
      </w:pPr>
    </w:p>
    <w:p w14:paraId="2CD0A2F0" w14:textId="77777777" w:rsidR="00B44882" w:rsidRDefault="00000000">
      <w:pPr>
        <w:rPr>
          <w:sz w:val="32"/>
          <w:szCs w:val="32"/>
          <w:rtl/>
          <w:lang w:bidi="ar-DZ"/>
        </w:rPr>
      </w:pPr>
      <w:r>
        <w:rPr>
          <w:rFonts w:hint="cs"/>
          <w:sz w:val="32"/>
          <w:szCs w:val="32"/>
          <w:rtl/>
          <w:lang w:bidi="ar-DZ"/>
        </w:rPr>
        <w:t xml:space="preserve"> </w:t>
      </w:r>
    </w:p>
    <w:p w14:paraId="5B079213" w14:textId="77777777" w:rsidR="00B44882" w:rsidRDefault="00B44882">
      <w:pPr>
        <w:rPr>
          <w:sz w:val="32"/>
          <w:szCs w:val="32"/>
          <w:rtl/>
          <w:lang w:bidi="ar-DZ"/>
        </w:rPr>
      </w:pPr>
    </w:p>
    <w:p w14:paraId="4C7BC848" w14:textId="77777777" w:rsidR="00B44882" w:rsidRDefault="00000000">
      <w:pPr>
        <w:rPr>
          <w:sz w:val="32"/>
          <w:szCs w:val="32"/>
          <w:rtl/>
          <w:lang w:bidi="ar-DZ"/>
        </w:rPr>
      </w:pPr>
      <w:r>
        <w:rPr>
          <w:rFonts w:hint="cs"/>
          <w:sz w:val="32"/>
          <w:szCs w:val="32"/>
          <w:highlight w:val="lightGray"/>
          <w:rtl/>
          <w:lang w:bidi="ar-DZ"/>
        </w:rPr>
        <w:t>سيناريو كامل لدورة الاعتماد المدرسي</w:t>
      </w:r>
    </w:p>
    <w:p w14:paraId="43BF42C7" w14:textId="77777777" w:rsidR="00B44882" w:rsidRDefault="00000000">
      <w:pPr>
        <w:rPr>
          <w:i/>
          <w:iCs/>
          <w:sz w:val="32"/>
          <w:szCs w:val="32"/>
          <w:rtl/>
          <w:lang w:bidi="ar-DZ"/>
        </w:rPr>
      </w:pPr>
      <w:r>
        <w:rPr>
          <w:rFonts w:hint="cs"/>
          <w:i/>
          <w:iCs/>
          <w:sz w:val="32"/>
          <w:szCs w:val="32"/>
          <w:rtl/>
          <w:lang w:bidi="ar-DZ"/>
        </w:rPr>
        <w:t>السنة الأولى: الاعتماد الأولي (12 شهراً)</w:t>
      </w:r>
    </w:p>
    <w:p w14:paraId="1B71B738" w14:textId="77777777" w:rsidR="00B44882" w:rsidRDefault="00000000">
      <w:pPr>
        <w:rPr>
          <w:sz w:val="32"/>
          <w:szCs w:val="32"/>
          <w:rtl/>
          <w:lang w:bidi="ar-DZ"/>
        </w:rPr>
      </w:pPr>
      <w:r>
        <w:rPr>
          <w:rFonts w:hint="cs"/>
          <w:sz w:val="32"/>
          <w:szCs w:val="32"/>
          <w:rtl/>
          <w:lang w:bidi="ar-DZ"/>
        </w:rPr>
        <w:t>1. المدرسة تقدم طلب الاعتماد الأولي (35)</w:t>
      </w:r>
    </w:p>
    <w:p w14:paraId="748E9A89" w14:textId="77777777" w:rsidR="00B44882" w:rsidRDefault="00000000">
      <w:pPr>
        <w:rPr>
          <w:sz w:val="32"/>
          <w:szCs w:val="32"/>
          <w:rtl/>
          <w:lang w:bidi="ar-DZ"/>
        </w:rPr>
      </w:pPr>
      <w:r>
        <w:rPr>
          <w:rFonts w:hint="cs"/>
          <w:sz w:val="32"/>
          <w:szCs w:val="32"/>
          <w:rtl/>
          <w:lang w:bidi="ar-DZ"/>
        </w:rPr>
        <w:t>2. المكتب يراجع البيانات (37)</w:t>
      </w:r>
    </w:p>
    <w:p w14:paraId="1DCB66A5" w14:textId="77777777" w:rsidR="00B44882" w:rsidRDefault="00000000">
      <w:pPr>
        <w:rPr>
          <w:sz w:val="32"/>
          <w:szCs w:val="32"/>
          <w:rtl/>
          <w:lang w:bidi="ar-DZ"/>
        </w:rPr>
      </w:pPr>
      <w:r>
        <w:rPr>
          <w:rFonts w:hint="cs"/>
          <w:sz w:val="32"/>
          <w:szCs w:val="32"/>
          <w:rtl/>
          <w:lang w:bidi="ar-DZ"/>
        </w:rPr>
        <w:t>3. جدولة وتنفيذ الزيارات التقييمية (44)</w:t>
      </w:r>
    </w:p>
    <w:p w14:paraId="1F2D7892" w14:textId="77777777" w:rsidR="00B44882" w:rsidRDefault="00000000">
      <w:pPr>
        <w:rPr>
          <w:sz w:val="32"/>
          <w:szCs w:val="32"/>
          <w:rtl/>
          <w:lang w:bidi="ar-DZ"/>
        </w:rPr>
      </w:pPr>
      <w:r>
        <w:rPr>
          <w:rFonts w:hint="cs"/>
          <w:sz w:val="32"/>
          <w:szCs w:val="32"/>
          <w:rtl/>
          <w:lang w:bidi="ar-DZ"/>
        </w:rPr>
        <w:t>4. تسجيل درجات التقييم (39)</w:t>
      </w:r>
    </w:p>
    <w:p w14:paraId="2E774E75" w14:textId="77777777" w:rsidR="00B44882" w:rsidRDefault="00000000">
      <w:pPr>
        <w:rPr>
          <w:sz w:val="32"/>
          <w:szCs w:val="32"/>
          <w:rtl/>
          <w:lang w:bidi="ar-DZ"/>
        </w:rPr>
      </w:pPr>
      <w:r>
        <w:rPr>
          <w:rFonts w:hint="cs"/>
          <w:sz w:val="32"/>
          <w:szCs w:val="32"/>
          <w:rtl/>
          <w:lang w:bidi="ar-DZ"/>
        </w:rPr>
        <w:t>5. اعتماد المدرسة رسمياً (38)</w:t>
      </w:r>
    </w:p>
    <w:p w14:paraId="3209BB0B" w14:textId="77777777" w:rsidR="00B44882" w:rsidRDefault="00000000">
      <w:pPr>
        <w:rPr>
          <w:sz w:val="32"/>
          <w:szCs w:val="32"/>
          <w:rtl/>
          <w:lang w:bidi="ar-DZ"/>
        </w:rPr>
      </w:pPr>
      <w:r>
        <w:rPr>
          <w:rFonts w:hint="cs"/>
          <w:sz w:val="32"/>
          <w:szCs w:val="32"/>
          <w:rtl/>
          <w:lang w:bidi="ar-DZ"/>
        </w:rPr>
        <w:t>6. تحديث حالة الاعتماد (43)</w:t>
      </w:r>
    </w:p>
    <w:p w14:paraId="3A5954FC" w14:textId="77777777" w:rsidR="00B44882" w:rsidRDefault="00B44882">
      <w:pPr>
        <w:rPr>
          <w:sz w:val="32"/>
          <w:szCs w:val="32"/>
          <w:rtl/>
          <w:lang w:bidi="ar-DZ"/>
        </w:rPr>
      </w:pPr>
    </w:p>
    <w:p w14:paraId="101E2609" w14:textId="77777777" w:rsidR="00B44882" w:rsidRDefault="00000000">
      <w:pPr>
        <w:rPr>
          <w:i/>
          <w:iCs/>
          <w:sz w:val="32"/>
          <w:szCs w:val="32"/>
          <w:rtl/>
          <w:lang w:bidi="ar-DZ"/>
        </w:rPr>
      </w:pPr>
      <w:r>
        <w:rPr>
          <w:rFonts w:hint="cs"/>
          <w:i/>
          <w:iCs/>
          <w:sz w:val="32"/>
          <w:szCs w:val="32"/>
          <w:rtl/>
          <w:lang w:bidi="ar-DZ"/>
        </w:rPr>
        <w:t>السنة الثانية والثالثة: التشغيل والمتابعة</w:t>
      </w:r>
    </w:p>
    <w:p w14:paraId="6FA5DC9E" w14:textId="77777777" w:rsidR="00B44882" w:rsidRDefault="00000000">
      <w:pPr>
        <w:rPr>
          <w:sz w:val="32"/>
          <w:szCs w:val="32"/>
          <w:rtl/>
          <w:lang w:bidi="ar-DZ"/>
        </w:rPr>
      </w:pPr>
      <w:r>
        <w:rPr>
          <w:rFonts w:hint="cs"/>
          <w:sz w:val="32"/>
          <w:szCs w:val="32"/>
          <w:rtl/>
          <w:lang w:bidi="ar-DZ"/>
        </w:rPr>
        <w:t>1. جدولة زيارات إشرافية دورية (44)</w:t>
      </w:r>
    </w:p>
    <w:p w14:paraId="490D7FD3" w14:textId="77777777" w:rsidR="00B44882" w:rsidRDefault="00000000">
      <w:pPr>
        <w:rPr>
          <w:sz w:val="32"/>
          <w:szCs w:val="32"/>
          <w:rtl/>
          <w:lang w:bidi="ar-DZ"/>
        </w:rPr>
      </w:pPr>
      <w:r>
        <w:rPr>
          <w:rFonts w:hint="cs"/>
          <w:sz w:val="32"/>
          <w:szCs w:val="32"/>
          <w:rtl/>
          <w:lang w:bidi="ar-DZ"/>
        </w:rPr>
        <w:t>2. تسجيل وتوثيق نتائج الزيارات (45، 46)</w:t>
      </w:r>
    </w:p>
    <w:p w14:paraId="25EDA72F" w14:textId="77777777" w:rsidR="00B44882" w:rsidRDefault="00000000">
      <w:pPr>
        <w:rPr>
          <w:sz w:val="32"/>
          <w:szCs w:val="32"/>
          <w:rtl/>
          <w:lang w:bidi="ar-DZ"/>
        </w:rPr>
      </w:pPr>
      <w:r>
        <w:rPr>
          <w:rFonts w:hint="cs"/>
          <w:sz w:val="32"/>
          <w:szCs w:val="32"/>
          <w:rtl/>
          <w:lang w:bidi="ar-DZ"/>
        </w:rPr>
        <w:t>3. متابعة تنفيذ الملاحظات (47)</w:t>
      </w:r>
    </w:p>
    <w:p w14:paraId="29336E46" w14:textId="77777777" w:rsidR="00B44882" w:rsidRDefault="00000000">
      <w:pPr>
        <w:rPr>
          <w:sz w:val="32"/>
          <w:szCs w:val="32"/>
          <w:rtl/>
          <w:lang w:bidi="ar-DZ"/>
        </w:rPr>
      </w:pPr>
      <w:r>
        <w:rPr>
          <w:rFonts w:hint="cs"/>
          <w:sz w:val="32"/>
          <w:szCs w:val="32"/>
          <w:rtl/>
          <w:lang w:bidi="ar-DZ"/>
        </w:rPr>
        <w:t>4. إدارة خطط التحسين المستمر (48)</w:t>
      </w:r>
    </w:p>
    <w:p w14:paraId="351A2FBF" w14:textId="77777777" w:rsidR="00B44882" w:rsidRDefault="00B44882">
      <w:pPr>
        <w:rPr>
          <w:sz w:val="32"/>
          <w:szCs w:val="32"/>
          <w:rtl/>
          <w:lang w:bidi="ar-DZ"/>
        </w:rPr>
      </w:pPr>
    </w:p>
    <w:p w14:paraId="48A694B1" w14:textId="77777777" w:rsidR="00B44882" w:rsidRDefault="00000000">
      <w:pPr>
        <w:rPr>
          <w:i/>
          <w:iCs/>
          <w:sz w:val="32"/>
          <w:szCs w:val="32"/>
          <w:rtl/>
          <w:lang w:bidi="ar-DZ"/>
        </w:rPr>
      </w:pPr>
      <w:r>
        <w:rPr>
          <w:rFonts w:hint="cs"/>
          <w:i/>
          <w:iCs/>
          <w:sz w:val="32"/>
          <w:szCs w:val="32"/>
          <w:rtl/>
          <w:lang w:bidi="ar-DZ"/>
        </w:rPr>
        <w:t>السنة الرابعة: التجديد</w:t>
      </w:r>
    </w:p>
    <w:p w14:paraId="39A33021" w14:textId="77777777" w:rsidR="00B44882" w:rsidRDefault="00000000">
      <w:pPr>
        <w:rPr>
          <w:sz w:val="32"/>
          <w:szCs w:val="32"/>
          <w:rtl/>
          <w:lang w:bidi="ar-DZ"/>
        </w:rPr>
      </w:pPr>
      <w:r>
        <w:rPr>
          <w:rFonts w:hint="cs"/>
          <w:sz w:val="32"/>
          <w:szCs w:val="32"/>
          <w:rtl/>
          <w:lang w:bidi="ar-DZ"/>
        </w:rPr>
        <w:t>1. تقديم طلب تجديد الاعتماد قبل 6 أشهر (36)</w:t>
      </w:r>
    </w:p>
    <w:p w14:paraId="447A360F" w14:textId="77777777" w:rsidR="00B44882" w:rsidRDefault="00000000">
      <w:pPr>
        <w:rPr>
          <w:sz w:val="32"/>
          <w:szCs w:val="32"/>
          <w:rtl/>
          <w:lang w:bidi="ar-DZ"/>
        </w:rPr>
      </w:pPr>
      <w:r>
        <w:rPr>
          <w:rFonts w:hint="cs"/>
          <w:sz w:val="32"/>
          <w:szCs w:val="32"/>
          <w:rtl/>
          <w:lang w:bidi="ar-DZ"/>
        </w:rPr>
        <w:t>2. تقييم شامل للأداء</w:t>
      </w:r>
    </w:p>
    <w:p w14:paraId="1F78AFA6" w14:textId="77777777" w:rsidR="00B44882" w:rsidRDefault="00000000">
      <w:pPr>
        <w:rPr>
          <w:sz w:val="32"/>
          <w:szCs w:val="32"/>
          <w:rtl/>
          <w:lang w:bidi="ar-DZ"/>
        </w:rPr>
      </w:pPr>
      <w:r>
        <w:rPr>
          <w:rFonts w:hint="cs"/>
          <w:sz w:val="32"/>
          <w:szCs w:val="32"/>
          <w:rtl/>
          <w:lang w:bidi="ar-DZ"/>
        </w:rPr>
        <w:t>3. قرار التجديد أو التصنيف الجديد (40)</w:t>
      </w:r>
    </w:p>
    <w:p w14:paraId="73F730BE" w14:textId="77777777" w:rsidR="00B44882" w:rsidRDefault="00B44882">
      <w:pPr>
        <w:rPr>
          <w:sz w:val="32"/>
          <w:szCs w:val="32"/>
          <w:rtl/>
          <w:lang w:bidi="ar-DZ"/>
        </w:rPr>
      </w:pPr>
    </w:p>
    <w:p w14:paraId="6D15E720" w14:textId="77777777" w:rsidR="00B44882" w:rsidRDefault="00B44882">
      <w:pPr>
        <w:rPr>
          <w:sz w:val="32"/>
          <w:szCs w:val="32"/>
          <w:rtl/>
          <w:lang w:bidi="ar-DZ"/>
        </w:rPr>
      </w:pPr>
    </w:p>
    <w:p w14:paraId="7C50AB6F" w14:textId="77777777" w:rsidR="00B44882" w:rsidRDefault="00000000">
      <w:pPr>
        <w:rPr>
          <w:sz w:val="32"/>
          <w:szCs w:val="32"/>
          <w:rtl/>
          <w:lang w:bidi="ar-DZ"/>
        </w:rPr>
      </w:pPr>
      <w:r>
        <w:rPr>
          <w:rFonts w:hint="cs"/>
          <w:sz w:val="32"/>
          <w:szCs w:val="32"/>
          <w:rtl/>
          <w:lang w:bidi="ar-DZ"/>
        </w:rPr>
        <w:lastRenderedPageBreak/>
        <w:t>حالات الطوارئ (إن وجدت)</w:t>
      </w:r>
    </w:p>
    <w:p w14:paraId="3DCDC86C" w14:textId="77777777" w:rsidR="00B44882" w:rsidRDefault="00000000">
      <w:pPr>
        <w:rPr>
          <w:sz w:val="32"/>
          <w:szCs w:val="32"/>
          <w:rtl/>
          <w:lang w:bidi="ar-DZ"/>
        </w:rPr>
      </w:pPr>
      <w:r>
        <w:rPr>
          <w:rFonts w:hint="cs"/>
          <w:sz w:val="32"/>
          <w:szCs w:val="32"/>
          <w:rtl/>
          <w:lang w:bidi="ar-DZ"/>
        </w:rPr>
        <w:t>1. في حالة مخالفات: تعليق الاعتماد (41)</w:t>
      </w:r>
    </w:p>
    <w:p w14:paraId="1A8E9DE5" w14:textId="77777777" w:rsidR="00B44882" w:rsidRDefault="00000000">
      <w:pPr>
        <w:rPr>
          <w:sz w:val="32"/>
          <w:szCs w:val="32"/>
          <w:rtl/>
          <w:lang w:bidi="ar-DZ"/>
        </w:rPr>
      </w:pPr>
      <w:r>
        <w:rPr>
          <w:rFonts w:hint="cs"/>
          <w:sz w:val="32"/>
          <w:szCs w:val="32"/>
          <w:rtl/>
          <w:lang w:bidi="ar-DZ"/>
        </w:rPr>
        <w:t>2. في حالة استمرار المخالفات: إلغاء الاعتماد (42)</w:t>
      </w:r>
    </w:p>
    <w:p w14:paraId="6C4C18AE" w14:textId="77777777" w:rsidR="00B44882" w:rsidRDefault="00B44882">
      <w:pPr>
        <w:rPr>
          <w:sz w:val="32"/>
          <w:szCs w:val="32"/>
          <w:rtl/>
          <w:lang w:bidi="ar-DZ"/>
        </w:rPr>
      </w:pPr>
    </w:p>
    <w:p w14:paraId="3E5BB7C8" w14:textId="77777777" w:rsidR="00B44882" w:rsidRDefault="00B44882">
      <w:pPr>
        <w:rPr>
          <w:sz w:val="32"/>
          <w:szCs w:val="32"/>
          <w:rtl/>
          <w:lang w:bidi="ar-DZ"/>
        </w:rPr>
      </w:pPr>
    </w:p>
    <w:p w14:paraId="5FA65523" w14:textId="77777777" w:rsidR="00B44882" w:rsidRDefault="00B44882">
      <w:pPr>
        <w:rPr>
          <w:sz w:val="32"/>
          <w:szCs w:val="32"/>
          <w:rtl/>
          <w:lang w:bidi="ar-DZ"/>
        </w:rPr>
      </w:pPr>
    </w:p>
    <w:p w14:paraId="0B1D059F" w14:textId="77777777" w:rsidR="00B44882" w:rsidRDefault="00000000">
      <w:pPr>
        <w:rPr>
          <w:b/>
          <w:bCs/>
          <w:sz w:val="32"/>
          <w:szCs w:val="32"/>
          <w:rtl/>
          <w:lang w:bidi="ar-DZ"/>
        </w:rPr>
      </w:pPr>
      <w:r>
        <w:rPr>
          <w:rFonts w:hint="cs"/>
          <w:b/>
          <w:bCs/>
          <w:sz w:val="32"/>
          <w:szCs w:val="32"/>
          <w:rtl/>
          <w:lang w:bidi="ar-DZ"/>
        </w:rPr>
        <w:t>مؤشرات الجودة والاعتماد</w:t>
      </w:r>
    </w:p>
    <w:p w14:paraId="736D596F" w14:textId="77777777" w:rsidR="00B44882" w:rsidRDefault="00000000">
      <w:pPr>
        <w:rPr>
          <w:sz w:val="32"/>
          <w:szCs w:val="32"/>
          <w:rtl/>
          <w:lang w:bidi="ar-DZ"/>
        </w:rPr>
      </w:pPr>
      <w:r>
        <w:rPr>
          <w:rFonts w:hint="cs"/>
          <w:sz w:val="32"/>
          <w:szCs w:val="32"/>
          <w:rtl/>
          <w:lang w:bidi="ar-DZ"/>
        </w:rPr>
        <w:t>مؤشرات الأداء الرئيسية للاعتماد:</w:t>
      </w:r>
    </w:p>
    <w:p w14:paraId="450CEBC3" w14:textId="77777777" w:rsidR="00B44882" w:rsidRDefault="00000000">
      <w:pPr>
        <w:rPr>
          <w:sz w:val="32"/>
          <w:szCs w:val="32"/>
          <w:rtl/>
          <w:lang w:bidi="ar-DZ"/>
        </w:rPr>
      </w:pPr>
      <w:r>
        <w:rPr>
          <w:rFonts w:hint="cs"/>
          <w:sz w:val="32"/>
          <w:szCs w:val="32"/>
          <w:rtl/>
          <w:lang w:bidi="ar-DZ"/>
        </w:rPr>
        <w:t>1. معدل تجديد الاعتماد: نسبة المدارس التي تجدد اعتمادها في الوقت المحدد</w:t>
      </w:r>
    </w:p>
    <w:p w14:paraId="1BBD7C2C" w14:textId="77777777" w:rsidR="00B44882" w:rsidRDefault="00000000">
      <w:pPr>
        <w:rPr>
          <w:sz w:val="32"/>
          <w:szCs w:val="32"/>
          <w:rtl/>
          <w:lang w:bidi="ar-DZ"/>
        </w:rPr>
      </w:pPr>
      <w:r>
        <w:rPr>
          <w:rFonts w:hint="cs"/>
          <w:sz w:val="32"/>
          <w:szCs w:val="32"/>
          <w:rtl/>
          <w:lang w:bidi="ar-DZ"/>
        </w:rPr>
        <w:t>2. زمن معالجة الطلبات: متوسط الوقت من التقديم إلى القرار</w:t>
      </w:r>
    </w:p>
    <w:p w14:paraId="4F515FC7" w14:textId="77777777" w:rsidR="00B44882" w:rsidRDefault="00000000">
      <w:pPr>
        <w:rPr>
          <w:sz w:val="32"/>
          <w:szCs w:val="32"/>
          <w:rtl/>
          <w:lang w:bidi="ar-DZ"/>
        </w:rPr>
      </w:pPr>
      <w:r>
        <w:rPr>
          <w:rFonts w:hint="cs"/>
          <w:sz w:val="32"/>
          <w:szCs w:val="32"/>
          <w:rtl/>
          <w:lang w:bidi="ar-DZ"/>
        </w:rPr>
        <w:t>3. معدل النجاح في التقييم: نسبة المدارس التي تحصل على اعتماد من أول مرة</w:t>
      </w:r>
    </w:p>
    <w:p w14:paraId="7FD42D2E" w14:textId="77777777" w:rsidR="00B44882" w:rsidRDefault="00000000">
      <w:pPr>
        <w:rPr>
          <w:sz w:val="32"/>
          <w:szCs w:val="32"/>
          <w:rtl/>
          <w:lang w:bidi="ar-DZ"/>
        </w:rPr>
      </w:pPr>
      <w:r>
        <w:rPr>
          <w:rFonts w:hint="cs"/>
          <w:sz w:val="32"/>
          <w:szCs w:val="32"/>
          <w:rtl/>
          <w:lang w:bidi="ar-DZ"/>
        </w:rPr>
        <w:t>4. معدل التحسن: تحسن الدرجات بين دورات التقييم المتتالية</w:t>
      </w:r>
    </w:p>
    <w:p w14:paraId="09D64064" w14:textId="77777777" w:rsidR="00B44882" w:rsidRDefault="00000000">
      <w:pPr>
        <w:rPr>
          <w:sz w:val="32"/>
          <w:szCs w:val="32"/>
          <w:rtl/>
          <w:lang w:bidi="ar-DZ"/>
        </w:rPr>
      </w:pPr>
      <w:r>
        <w:rPr>
          <w:rFonts w:hint="cs"/>
          <w:sz w:val="32"/>
          <w:szCs w:val="32"/>
          <w:rtl/>
          <w:lang w:bidi="ar-DZ"/>
        </w:rPr>
        <w:t>5. معدل الإغلاق للملاحظات: نسبة الملاحظات المغلقة في الوقت المحدد</w:t>
      </w:r>
    </w:p>
    <w:p w14:paraId="7B70E769" w14:textId="77777777" w:rsidR="00B44882" w:rsidRDefault="00B44882">
      <w:pPr>
        <w:rPr>
          <w:sz w:val="32"/>
          <w:szCs w:val="32"/>
          <w:rtl/>
          <w:lang w:bidi="ar-DZ"/>
        </w:rPr>
      </w:pPr>
    </w:p>
    <w:p w14:paraId="356A91FE" w14:textId="77777777" w:rsidR="00B44882" w:rsidRDefault="00000000">
      <w:pPr>
        <w:rPr>
          <w:sz w:val="32"/>
          <w:szCs w:val="32"/>
          <w:rtl/>
          <w:lang w:bidi="ar-DZ"/>
        </w:rPr>
      </w:pPr>
      <w:r>
        <w:rPr>
          <w:rFonts w:hint="cs"/>
          <w:sz w:val="32"/>
          <w:szCs w:val="32"/>
          <w:rtl/>
          <w:lang w:bidi="ar-DZ"/>
        </w:rPr>
        <w:t>معايير التقييم النموذجية:</w:t>
      </w:r>
    </w:p>
    <w:p w14:paraId="546F9803" w14:textId="77777777" w:rsidR="00B44882" w:rsidRDefault="00000000">
      <w:pPr>
        <w:rPr>
          <w:sz w:val="32"/>
          <w:szCs w:val="32"/>
          <w:rtl/>
          <w:lang w:bidi="ar-DZ"/>
        </w:rPr>
      </w:pPr>
      <w:r>
        <w:rPr>
          <w:rFonts w:hint="cs"/>
          <w:sz w:val="32"/>
          <w:szCs w:val="32"/>
          <w:rtl/>
          <w:lang w:bidi="ar-DZ"/>
        </w:rPr>
        <w:t>1. قيادة وإدارة: 25%</w:t>
      </w:r>
    </w:p>
    <w:p w14:paraId="582783A7" w14:textId="77777777" w:rsidR="00B44882" w:rsidRDefault="00000000">
      <w:pPr>
        <w:rPr>
          <w:sz w:val="32"/>
          <w:szCs w:val="32"/>
          <w:rtl/>
          <w:lang w:bidi="ar-DZ"/>
        </w:rPr>
      </w:pPr>
      <w:r>
        <w:rPr>
          <w:rFonts w:hint="cs"/>
          <w:sz w:val="32"/>
          <w:szCs w:val="32"/>
          <w:rtl/>
          <w:lang w:bidi="ar-DZ"/>
        </w:rPr>
        <w:t>2. التعليم والتعلم: 35%</w:t>
      </w:r>
    </w:p>
    <w:p w14:paraId="7EF29254" w14:textId="77777777" w:rsidR="00B44882" w:rsidRDefault="00000000">
      <w:pPr>
        <w:rPr>
          <w:sz w:val="32"/>
          <w:szCs w:val="32"/>
          <w:rtl/>
          <w:lang w:bidi="ar-DZ"/>
        </w:rPr>
      </w:pPr>
      <w:r>
        <w:rPr>
          <w:rFonts w:hint="cs"/>
          <w:sz w:val="32"/>
          <w:szCs w:val="32"/>
          <w:rtl/>
          <w:lang w:bidi="ar-DZ"/>
        </w:rPr>
        <w:t>3. المناهج والتقويم: 20%</w:t>
      </w:r>
    </w:p>
    <w:p w14:paraId="3AE4999A" w14:textId="77777777" w:rsidR="00B44882" w:rsidRDefault="00000000">
      <w:pPr>
        <w:rPr>
          <w:sz w:val="32"/>
          <w:szCs w:val="32"/>
          <w:rtl/>
          <w:lang w:bidi="ar-DZ"/>
        </w:rPr>
      </w:pPr>
      <w:r>
        <w:rPr>
          <w:rFonts w:hint="cs"/>
          <w:sz w:val="32"/>
          <w:szCs w:val="32"/>
          <w:rtl/>
          <w:lang w:bidi="ar-DZ"/>
        </w:rPr>
        <w:t>4. البيئة المدرسية: 15%</w:t>
      </w:r>
    </w:p>
    <w:p w14:paraId="6EE570CD" w14:textId="77777777" w:rsidR="00B44882" w:rsidRDefault="00000000">
      <w:pPr>
        <w:rPr>
          <w:sz w:val="32"/>
          <w:szCs w:val="32"/>
          <w:rtl/>
          <w:lang w:bidi="ar-DZ"/>
        </w:rPr>
      </w:pPr>
      <w:r>
        <w:rPr>
          <w:rFonts w:hint="cs"/>
          <w:sz w:val="32"/>
          <w:szCs w:val="32"/>
          <w:rtl/>
          <w:lang w:bidi="ar-DZ"/>
        </w:rPr>
        <w:t>5. الشراكة المجتمعية: 5%</w:t>
      </w:r>
    </w:p>
    <w:p w14:paraId="732549BA" w14:textId="77777777" w:rsidR="00B44882" w:rsidRDefault="00B44882">
      <w:pPr>
        <w:rPr>
          <w:sz w:val="32"/>
          <w:szCs w:val="32"/>
          <w:rtl/>
          <w:lang w:bidi="ar-DZ"/>
        </w:rPr>
      </w:pPr>
    </w:p>
    <w:p w14:paraId="788A5C14" w14:textId="77777777" w:rsidR="00B44882" w:rsidRDefault="00B44882">
      <w:pPr>
        <w:rPr>
          <w:sz w:val="32"/>
          <w:szCs w:val="32"/>
          <w:rtl/>
          <w:lang w:bidi="ar-DZ"/>
        </w:rPr>
      </w:pPr>
    </w:p>
    <w:p w14:paraId="6EFB60AD" w14:textId="77777777" w:rsidR="00B44882" w:rsidRDefault="00B44882">
      <w:pPr>
        <w:rPr>
          <w:sz w:val="32"/>
          <w:szCs w:val="32"/>
          <w:rtl/>
          <w:lang w:bidi="ar-DZ"/>
        </w:rPr>
      </w:pPr>
    </w:p>
    <w:p w14:paraId="3CB8BEF7" w14:textId="77777777" w:rsidR="00B44882" w:rsidRDefault="00000000">
      <w:pPr>
        <w:rPr>
          <w:b/>
          <w:bCs/>
          <w:sz w:val="32"/>
          <w:szCs w:val="32"/>
          <w:rtl/>
          <w:lang w:bidi="ar-DZ"/>
        </w:rPr>
      </w:pPr>
      <w:r>
        <w:rPr>
          <w:rFonts w:hint="cs"/>
          <w:b/>
          <w:bCs/>
          <w:sz w:val="32"/>
          <w:szCs w:val="32"/>
          <w:rtl/>
          <w:lang w:bidi="ar-DZ"/>
        </w:rPr>
        <w:t>نقاط التحكم في الجودة</w:t>
      </w:r>
    </w:p>
    <w:p w14:paraId="1682D5C9" w14:textId="77777777" w:rsidR="00B44882" w:rsidRDefault="00000000">
      <w:pPr>
        <w:rPr>
          <w:sz w:val="32"/>
          <w:szCs w:val="32"/>
          <w:rtl/>
          <w:lang w:bidi="ar-DZ"/>
        </w:rPr>
      </w:pPr>
      <w:r>
        <w:rPr>
          <w:rFonts w:hint="cs"/>
          <w:sz w:val="32"/>
          <w:szCs w:val="32"/>
          <w:rtl/>
          <w:lang w:bidi="ar-DZ"/>
        </w:rPr>
        <w:t>نقاط تحكم قبل الاعتماد:</w:t>
      </w:r>
    </w:p>
    <w:p w14:paraId="34504182" w14:textId="77777777" w:rsidR="00B44882" w:rsidRDefault="00000000">
      <w:pPr>
        <w:rPr>
          <w:sz w:val="32"/>
          <w:szCs w:val="32"/>
          <w:rtl/>
          <w:lang w:bidi="ar-DZ"/>
        </w:rPr>
      </w:pPr>
      <w:r>
        <w:rPr>
          <w:rFonts w:hint="cs"/>
          <w:sz w:val="32"/>
          <w:szCs w:val="32"/>
          <w:rtl/>
          <w:lang w:bidi="ar-DZ"/>
        </w:rPr>
        <w:t>1. فحص المستندات: قبل قبول الطلب</w:t>
      </w:r>
    </w:p>
    <w:p w14:paraId="05EDE8A1" w14:textId="77777777" w:rsidR="00B44882" w:rsidRDefault="00000000">
      <w:pPr>
        <w:rPr>
          <w:sz w:val="32"/>
          <w:szCs w:val="32"/>
          <w:rtl/>
          <w:lang w:bidi="ar-DZ"/>
        </w:rPr>
      </w:pPr>
      <w:r>
        <w:rPr>
          <w:rFonts w:hint="cs"/>
          <w:sz w:val="32"/>
          <w:szCs w:val="32"/>
          <w:rtl/>
          <w:lang w:bidi="ar-DZ"/>
        </w:rPr>
        <w:t>2. التقييم الميداني: قبل قرار الاعتماد</w:t>
      </w:r>
    </w:p>
    <w:p w14:paraId="13021825" w14:textId="77777777" w:rsidR="00B44882" w:rsidRDefault="00000000">
      <w:pPr>
        <w:rPr>
          <w:sz w:val="32"/>
          <w:szCs w:val="32"/>
          <w:rtl/>
          <w:lang w:bidi="ar-DZ"/>
        </w:rPr>
      </w:pPr>
      <w:r>
        <w:rPr>
          <w:rFonts w:hint="cs"/>
          <w:sz w:val="32"/>
          <w:szCs w:val="32"/>
          <w:rtl/>
          <w:lang w:bidi="ar-DZ"/>
        </w:rPr>
        <w:t>3. مراجعة التقارير: قبل إصدار القرار النهائي</w:t>
      </w:r>
    </w:p>
    <w:p w14:paraId="52650AFF" w14:textId="77777777" w:rsidR="00B44882" w:rsidRDefault="00B44882">
      <w:pPr>
        <w:rPr>
          <w:sz w:val="32"/>
          <w:szCs w:val="32"/>
          <w:rtl/>
          <w:lang w:bidi="ar-DZ"/>
        </w:rPr>
      </w:pPr>
    </w:p>
    <w:p w14:paraId="0963C463" w14:textId="77777777" w:rsidR="00B44882" w:rsidRDefault="00000000">
      <w:pPr>
        <w:rPr>
          <w:sz w:val="32"/>
          <w:szCs w:val="32"/>
          <w:rtl/>
          <w:lang w:bidi="ar-DZ"/>
        </w:rPr>
      </w:pPr>
      <w:r>
        <w:rPr>
          <w:rFonts w:hint="cs"/>
          <w:sz w:val="32"/>
          <w:szCs w:val="32"/>
          <w:rtl/>
          <w:lang w:bidi="ar-DZ"/>
        </w:rPr>
        <w:t>نقاط تحكم أثناء الاعتماد:</w:t>
      </w:r>
    </w:p>
    <w:p w14:paraId="5371C515" w14:textId="77777777" w:rsidR="00B44882" w:rsidRDefault="00000000">
      <w:pPr>
        <w:rPr>
          <w:sz w:val="32"/>
          <w:szCs w:val="32"/>
          <w:rtl/>
          <w:lang w:bidi="ar-DZ"/>
        </w:rPr>
      </w:pPr>
      <w:r>
        <w:rPr>
          <w:rFonts w:hint="cs"/>
          <w:sz w:val="32"/>
          <w:szCs w:val="32"/>
          <w:rtl/>
          <w:lang w:bidi="ar-DZ"/>
        </w:rPr>
        <w:t>1. الزيارات الدورية: ربع سنوية أو نصف سنوية</w:t>
      </w:r>
    </w:p>
    <w:p w14:paraId="4EA29C88" w14:textId="77777777" w:rsidR="00B44882" w:rsidRDefault="00000000">
      <w:pPr>
        <w:rPr>
          <w:sz w:val="32"/>
          <w:szCs w:val="32"/>
          <w:rtl/>
          <w:lang w:bidi="ar-DZ"/>
        </w:rPr>
      </w:pPr>
      <w:r>
        <w:rPr>
          <w:rFonts w:hint="cs"/>
          <w:sz w:val="32"/>
          <w:szCs w:val="32"/>
          <w:rtl/>
          <w:lang w:bidi="ar-DZ"/>
        </w:rPr>
        <w:t>2. تقارير المتابعة: شهرياً للملاحظات العاجلة</w:t>
      </w:r>
    </w:p>
    <w:p w14:paraId="4F5BE872" w14:textId="77777777" w:rsidR="00B44882" w:rsidRDefault="00000000">
      <w:pPr>
        <w:rPr>
          <w:sz w:val="32"/>
          <w:szCs w:val="32"/>
          <w:rtl/>
          <w:lang w:bidi="ar-DZ"/>
        </w:rPr>
      </w:pPr>
      <w:r>
        <w:rPr>
          <w:rFonts w:hint="cs"/>
          <w:sz w:val="32"/>
          <w:szCs w:val="32"/>
          <w:rtl/>
          <w:lang w:bidi="ar-DZ"/>
        </w:rPr>
        <w:t>3. تقييم منتصف المدة: بعد نصف مدة الاعتماد</w:t>
      </w:r>
    </w:p>
    <w:p w14:paraId="13F12B7E" w14:textId="77777777" w:rsidR="00B44882" w:rsidRDefault="00B44882">
      <w:pPr>
        <w:rPr>
          <w:sz w:val="32"/>
          <w:szCs w:val="32"/>
          <w:rtl/>
          <w:lang w:bidi="ar-DZ"/>
        </w:rPr>
      </w:pPr>
    </w:p>
    <w:p w14:paraId="261E3E97" w14:textId="77777777" w:rsidR="00B44882" w:rsidRDefault="00000000">
      <w:pPr>
        <w:rPr>
          <w:sz w:val="32"/>
          <w:szCs w:val="32"/>
          <w:rtl/>
          <w:lang w:bidi="ar-DZ"/>
        </w:rPr>
      </w:pPr>
      <w:r>
        <w:rPr>
          <w:rFonts w:hint="cs"/>
          <w:sz w:val="32"/>
          <w:szCs w:val="32"/>
          <w:rtl/>
          <w:lang w:bidi="ar-DZ"/>
        </w:rPr>
        <w:t>نقاط تحكم عند التجديد:</w:t>
      </w:r>
    </w:p>
    <w:p w14:paraId="7153FB12" w14:textId="77777777" w:rsidR="00B44882" w:rsidRDefault="00000000">
      <w:pPr>
        <w:rPr>
          <w:sz w:val="32"/>
          <w:szCs w:val="32"/>
          <w:rtl/>
          <w:lang w:bidi="ar-DZ"/>
        </w:rPr>
      </w:pPr>
      <w:r>
        <w:rPr>
          <w:rFonts w:hint="cs"/>
          <w:sz w:val="32"/>
          <w:szCs w:val="32"/>
          <w:rtl/>
          <w:lang w:bidi="ar-DZ"/>
        </w:rPr>
        <w:t>1. تقييم تراكمي: لأداء فترة الاعتماد</w:t>
      </w:r>
    </w:p>
    <w:p w14:paraId="3DD3E809" w14:textId="77777777" w:rsidR="00B44882" w:rsidRDefault="00000000">
      <w:pPr>
        <w:rPr>
          <w:sz w:val="32"/>
          <w:szCs w:val="32"/>
          <w:rtl/>
          <w:lang w:bidi="ar-DZ"/>
        </w:rPr>
      </w:pPr>
      <w:r>
        <w:rPr>
          <w:rFonts w:hint="cs"/>
          <w:sz w:val="32"/>
          <w:szCs w:val="32"/>
          <w:rtl/>
          <w:lang w:bidi="ar-DZ"/>
        </w:rPr>
        <w:t>2. مراجعة التحسينات: مقارنة مع خطط التحسين السابقة</w:t>
      </w:r>
    </w:p>
    <w:p w14:paraId="05797CE9" w14:textId="77777777" w:rsidR="00B44882" w:rsidRDefault="00000000">
      <w:pPr>
        <w:rPr>
          <w:sz w:val="32"/>
          <w:szCs w:val="32"/>
          <w:rtl/>
          <w:lang w:bidi="ar-DZ"/>
        </w:rPr>
      </w:pPr>
      <w:r>
        <w:rPr>
          <w:rFonts w:hint="cs"/>
          <w:sz w:val="32"/>
          <w:szCs w:val="32"/>
          <w:rtl/>
          <w:lang w:bidi="ar-DZ"/>
        </w:rPr>
        <w:t>3. مقابلات أصحاب المصلحة: معلمين، طلاب، أولياء أمور</w:t>
      </w:r>
    </w:p>
    <w:p w14:paraId="20B9AFBE" w14:textId="77777777" w:rsidR="00B44882" w:rsidRDefault="00B44882">
      <w:pPr>
        <w:rPr>
          <w:sz w:val="32"/>
          <w:szCs w:val="32"/>
          <w:rtl/>
          <w:lang w:bidi="ar-DZ"/>
        </w:rPr>
      </w:pPr>
    </w:p>
    <w:p w14:paraId="0E97CF3D" w14:textId="77777777" w:rsidR="00B44882" w:rsidRDefault="00B44882">
      <w:pPr>
        <w:rPr>
          <w:sz w:val="32"/>
          <w:szCs w:val="32"/>
          <w:rtl/>
          <w:lang w:bidi="ar-DZ"/>
        </w:rPr>
      </w:pPr>
    </w:p>
    <w:p w14:paraId="70F60803" w14:textId="77777777" w:rsidR="00B44882" w:rsidRDefault="00000000">
      <w:pPr>
        <w:rPr>
          <w:sz w:val="32"/>
          <w:szCs w:val="32"/>
          <w:rtl/>
          <w:lang w:bidi="ar-DZ"/>
        </w:rPr>
      </w:pPr>
      <w:r>
        <w:rPr>
          <w:rFonts w:hint="cs"/>
          <w:sz w:val="32"/>
          <w:szCs w:val="32"/>
          <w:rtl/>
          <w:lang w:bidi="ar-DZ"/>
        </w:rPr>
        <w:t>التدفق الوظيفي لعمليات الاعتماد</w:t>
      </w:r>
    </w:p>
    <w:p w14:paraId="299E456A" w14:textId="77777777" w:rsidR="00B44882" w:rsidRDefault="00000000">
      <w:pPr>
        <w:rPr>
          <w:sz w:val="32"/>
          <w:szCs w:val="32"/>
          <w:rtl/>
          <w:lang w:bidi="ar-DZ"/>
        </w:rPr>
      </w:pPr>
      <w:r>
        <w:rPr>
          <w:rFonts w:hint="cs"/>
          <w:sz w:val="32"/>
          <w:szCs w:val="32"/>
          <w:rtl/>
          <w:lang w:bidi="ar-DZ"/>
        </w:rPr>
        <w:t xml:space="preserve">تقديم الطلب (35) → مراجعة البيانات (37) → التقييم الميداني (39) </w:t>
      </w:r>
    </w:p>
    <w:p w14:paraId="37D9C3C2" w14:textId="77777777" w:rsidR="00B44882" w:rsidRDefault="00000000">
      <w:pPr>
        <w:rPr>
          <w:sz w:val="32"/>
          <w:szCs w:val="32"/>
          <w:rtl/>
          <w:lang w:bidi="ar-DZ"/>
        </w:rPr>
      </w:pPr>
      <w:r>
        <w:rPr>
          <w:rFonts w:hint="cs"/>
          <w:sz w:val="32"/>
          <w:szCs w:val="32"/>
          <w:rtl/>
          <w:lang w:bidi="ar-DZ"/>
        </w:rPr>
        <w:t xml:space="preserve">→ قرار الاعتماد (38) → تحديث الحالة (43) → المتابعة (44-47) </w:t>
      </w:r>
    </w:p>
    <w:p w14:paraId="3837B18F" w14:textId="77777777" w:rsidR="00B44882" w:rsidRDefault="00000000">
      <w:pPr>
        <w:rPr>
          <w:sz w:val="32"/>
          <w:szCs w:val="32"/>
          <w:rtl/>
          <w:lang w:bidi="ar-DZ"/>
        </w:rPr>
      </w:pPr>
      <w:r>
        <w:rPr>
          <w:rFonts w:hint="cs"/>
          <w:sz w:val="32"/>
          <w:szCs w:val="32"/>
          <w:rtl/>
          <w:lang w:bidi="ar-DZ"/>
        </w:rPr>
        <w:t>→ التحسين (48) → التجديد (36) → قرار التجديد (40)</w:t>
      </w:r>
    </w:p>
    <w:p w14:paraId="4BA38ABF" w14:textId="77777777" w:rsidR="00B44882" w:rsidRDefault="00000000">
      <w:pPr>
        <w:jc w:val="center"/>
        <w:rPr>
          <w:sz w:val="32"/>
          <w:szCs w:val="32"/>
          <w:rtl/>
          <w:lang w:bidi="ar-DZ"/>
        </w:rPr>
      </w:pPr>
      <w:r>
        <w:rPr>
          <w:rFonts w:hint="cs"/>
          <w:sz w:val="32"/>
          <w:szCs w:val="32"/>
          <w:highlight w:val="yellow"/>
          <w:rtl/>
          <w:lang w:bidi="ar-DZ"/>
        </w:rPr>
        <w:lastRenderedPageBreak/>
        <w:t>تحليل العمليات للفئة الخامسة:</w:t>
      </w:r>
    </w:p>
    <w:p w14:paraId="5C0EAC62" w14:textId="77777777" w:rsidR="00B44882" w:rsidRDefault="00000000">
      <w:pPr>
        <w:rPr>
          <w:sz w:val="32"/>
          <w:szCs w:val="32"/>
          <w:u w:val="single"/>
          <w:rtl/>
          <w:lang w:bidi="ar-DZ"/>
        </w:rPr>
      </w:pPr>
      <w:r>
        <w:rPr>
          <w:rFonts w:hint="cs"/>
          <w:sz w:val="32"/>
          <w:szCs w:val="32"/>
          <w:u w:val="single"/>
          <w:rtl/>
          <w:lang w:bidi="ar-DZ"/>
        </w:rPr>
        <w:t xml:space="preserve"> عمليات الإحصاء والبيانات الرقمية</w:t>
      </w:r>
    </w:p>
    <w:p w14:paraId="39F81421" w14:textId="77777777" w:rsidR="00B44882" w:rsidRDefault="00000000">
      <w:pPr>
        <w:rPr>
          <w:sz w:val="32"/>
          <w:szCs w:val="32"/>
          <w:rtl/>
          <w:lang w:bidi="ar-DZ"/>
        </w:rPr>
      </w:pPr>
      <w:r>
        <w:rPr>
          <w:rFonts w:hint="cs"/>
          <w:sz w:val="32"/>
          <w:szCs w:val="32"/>
          <w:rtl/>
          <w:lang w:bidi="ar-DZ"/>
        </w:rPr>
        <w:t>49</w:t>
      </w:r>
      <w:r>
        <w:rPr>
          <w:rFonts w:hint="cs"/>
          <w:b/>
          <w:bCs/>
          <w:sz w:val="32"/>
          <w:szCs w:val="32"/>
          <w:rtl/>
          <w:lang w:bidi="ar-DZ"/>
        </w:rPr>
        <w:t>. إعداد الإحصائية العامة للمدرسة</w:t>
      </w:r>
    </w:p>
    <w:p w14:paraId="7D28F85F" w14:textId="77777777" w:rsidR="00B44882" w:rsidRDefault="00000000">
      <w:pPr>
        <w:rPr>
          <w:sz w:val="32"/>
          <w:szCs w:val="32"/>
          <w:rtl/>
          <w:lang w:bidi="ar-DZ"/>
        </w:rPr>
      </w:pPr>
      <w:r>
        <w:rPr>
          <w:rFonts w:hint="cs"/>
          <w:sz w:val="32"/>
          <w:szCs w:val="32"/>
          <w:rtl/>
          <w:lang w:bidi="ar-DZ"/>
        </w:rPr>
        <w:t>السيناريو:</w:t>
      </w:r>
    </w:p>
    <w:p w14:paraId="27CD522B" w14:textId="77777777" w:rsidR="00B44882" w:rsidRDefault="00000000">
      <w:pPr>
        <w:rPr>
          <w:sz w:val="32"/>
          <w:szCs w:val="32"/>
          <w:rtl/>
          <w:lang w:bidi="ar-DZ"/>
        </w:rPr>
      </w:pPr>
      <w:r>
        <w:rPr>
          <w:rFonts w:hint="cs"/>
          <w:sz w:val="32"/>
          <w:szCs w:val="32"/>
          <w:rtl/>
          <w:lang w:bidi="ar-DZ"/>
        </w:rPr>
        <w:t>1. في بداية كل عام دراسي وأثناءه</w:t>
      </w:r>
    </w:p>
    <w:p w14:paraId="0AD606A1" w14:textId="77777777" w:rsidR="00B44882" w:rsidRDefault="00000000">
      <w:pPr>
        <w:rPr>
          <w:sz w:val="32"/>
          <w:szCs w:val="32"/>
          <w:rtl/>
          <w:lang w:bidi="ar-DZ"/>
        </w:rPr>
      </w:pPr>
      <w:r>
        <w:rPr>
          <w:rFonts w:hint="cs"/>
          <w:sz w:val="32"/>
          <w:szCs w:val="32"/>
          <w:rtl/>
          <w:lang w:bidi="ar-DZ"/>
        </w:rPr>
        <w:t>2. النظام يعرض نموذج الإحصائية المكون من عدة أقسام:</w:t>
      </w:r>
    </w:p>
    <w:p w14:paraId="4FC8FB25" w14:textId="77777777" w:rsidR="00B44882" w:rsidRDefault="00000000">
      <w:pPr>
        <w:rPr>
          <w:sz w:val="32"/>
          <w:szCs w:val="32"/>
          <w:rtl/>
          <w:lang w:bidi="ar-DZ"/>
        </w:rPr>
      </w:pPr>
      <w:r>
        <w:rPr>
          <w:rFonts w:hint="cs"/>
          <w:sz w:val="32"/>
          <w:szCs w:val="32"/>
          <w:rtl/>
          <w:lang w:bidi="ar-DZ"/>
        </w:rPr>
        <w:t xml:space="preserve">   · بيانات الطلاب (أعداد، توزيع، فئات)</w:t>
      </w:r>
    </w:p>
    <w:p w14:paraId="6C579E2B" w14:textId="77777777" w:rsidR="00B44882" w:rsidRDefault="00000000">
      <w:pPr>
        <w:rPr>
          <w:sz w:val="32"/>
          <w:szCs w:val="32"/>
          <w:rtl/>
          <w:lang w:bidi="ar-DZ"/>
        </w:rPr>
      </w:pPr>
      <w:r>
        <w:rPr>
          <w:rFonts w:hint="cs"/>
          <w:sz w:val="32"/>
          <w:szCs w:val="32"/>
          <w:rtl/>
          <w:lang w:bidi="ar-DZ"/>
        </w:rPr>
        <w:t xml:space="preserve">   · بيانات المعلمين والإداريين</w:t>
      </w:r>
    </w:p>
    <w:p w14:paraId="785BCEC1" w14:textId="77777777" w:rsidR="00B44882" w:rsidRDefault="00000000">
      <w:pPr>
        <w:rPr>
          <w:sz w:val="32"/>
          <w:szCs w:val="32"/>
          <w:rtl/>
          <w:lang w:bidi="ar-DZ"/>
        </w:rPr>
      </w:pPr>
      <w:r>
        <w:rPr>
          <w:rFonts w:hint="cs"/>
          <w:sz w:val="32"/>
          <w:szCs w:val="32"/>
          <w:rtl/>
          <w:lang w:bidi="ar-DZ"/>
        </w:rPr>
        <w:t xml:space="preserve">   · بيانات الصفوف والشعب</w:t>
      </w:r>
    </w:p>
    <w:p w14:paraId="7517BB1F" w14:textId="77777777" w:rsidR="00B44882" w:rsidRDefault="00000000">
      <w:pPr>
        <w:rPr>
          <w:sz w:val="32"/>
          <w:szCs w:val="32"/>
          <w:rtl/>
          <w:lang w:bidi="ar-DZ"/>
        </w:rPr>
      </w:pPr>
      <w:r>
        <w:rPr>
          <w:rFonts w:hint="cs"/>
          <w:sz w:val="32"/>
          <w:szCs w:val="32"/>
          <w:rtl/>
          <w:lang w:bidi="ar-DZ"/>
        </w:rPr>
        <w:t xml:space="preserve">   · الموارد والتجهيزات</w:t>
      </w:r>
    </w:p>
    <w:p w14:paraId="2A727B97" w14:textId="77777777" w:rsidR="00B44882" w:rsidRDefault="00000000">
      <w:pPr>
        <w:rPr>
          <w:sz w:val="32"/>
          <w:szCs w:val="32"/>
          <w:rtl/>
          <w:lang w:bidi="ar-DZ"/>
        </w:rPr>
      </w:pPr>
      <w:r>
        <w:rPr>
          <w:rFonts w:hint="cs"/>
          <w:sz w:val="32"/>
          <w:szCs w:val="32"/>
          <w:rtl/>
          <w:lang w:bidi="ar-DZ"/>
        </w:rPr>
        <w:t>3. تعبئة البيانات الحقيقية والمحدثة</w:t>
      </w:r>
    </w:p>
    <w:p w14:paraId="04FC15EB" w14:textId="77777777" w:rsidR="00B44882" w:rsidRDefault="00000000">
      <w:pPr>
        <w:rPr>
          <w:sz w:val="32"/>
          <w:szCs w:val="32"/>
          <w:rtl/>
          <w:lang w:bidi="ar-DZ"/>
        </w:rPr>
      </w:pPr>
      <w:r>
        <w:rPr>
          <w:rFonts w:hint="cs"/>
          <w:sz w:val="32"/>
          <w:szCs w:val="32"/>
          <w:rtl/>
          <w:lang w:bidi="ar-DZ"/>
        </w:rPr>
        <w:t>4. النظام يتحقق من تناسق البيانات (مثل: عدد الطلاب لا يتجاوز الطاقة)</w:t>
      </w:r>
    </w:p>
    <w:p w14:paraId="55E1857A" w14:textId="77777777" w:rsidR="00B44882" w:rsidRDefault="00000000">
      <w:pPr>
        <w:rPr>
          <w:sz w:val="32"/>
          <w:szCs w:val="32"/>
          <w:rtl/>
          <w:lang w:bidi="ar-DZ"/>
        </w:rPr>
      </w:pPr>
      <w:r>
        <w:rPr>
          <w:rFonts w:hint="cs"/>
          <w:sz w:val="32"/>
          <w:szCs w:val="32"/>
          <w:rtl/>
          <w:lang w:bidi="ar-DZ"/>
        </w:rPr>
        <w:t>5. حفظ المسودة لحين المراجعة والاعتماد</w:t>
      </w:r>
    </w:p>
    <w:p w14:paraId="47CA807F" w14:textId="77777777" w:rsidR="00B44882" w:rsidRDefault="00000000">
      <w:pPr>
        <w:rPr>
          <w:sz w:val="32"/>
          <w:szCs w:val="32"/>
          <w:rtl/>
          <w:lang w:bidi="ar-DZ"/>
        </w:rPr>
      </w:pPr>
      <w:r>
        <w:rPr>
          <w:rFonts w:hint="cs"/>
          <w:sz w:val="32"/>
          <w:szCs w:val="32"/>
          <w:rtl/>
          <w:lang w:bidi="ar-DZ"/>
        </w:rPr>
        <w:t>6. إرسال تنبيه للمراجعين بوجود مسودة جاهزة</w:t>
      </w:r>
    </w:p>
    <w:p w14:paraId="3EB0668C" w14:textId="77777777" w:rsidR="00B44882" w:rsidRDefault="00B44882">
      <w:pPr>
        <w:rPr>
          <w:sz w:val="32"/>
          <w:szCs w:val="32"/>
          <w:rtl/>
          <w:lang w:bidi="ar-DZ"/>
        </w:rPr>
      </w:pPr>
    </w:p>
    <w:p w14:paraId="105ADD9B" w14:textId="77777777" w:rsidR="00B44882" w:rsidRDefault="00000000">
      <w:pPr>
        <w:rPr>
          <w:sz w:val="32"/>
          <w:szCs w:val="32"/>
          <w:rtl/>
          <w:lang w:bidi="ar-DZ"/>
        </w:rPr>
      </w:pPr>
      <w:r>
        <w:rPr>
          <w:rFonts w:hint="cs"/>
          <w:sz w:val="32"/>
          <w:szCs w:val="32"/>
          <w:rtl/>
          <w:lang w:bidi="ar-DZ"/>
        </w:rPr>
        <w:t>الجهة المنفذة:</w:t>
      </w:r>
    </w:p>
    <w:p w14:paraId="08F4477F" w14:textId="77777777" w:rsidR="00B44882" w:rsidRDefault="00000000">
      <w:pPr>
        <w:rPr>
          <w:sz w:val="32"/>
          <w:szCs w:val="32"/>
          <w:rtl/>
          <w:lang w:bidi="ar-DZ"/>
        </w:rPr>
      </w:pPr>
      <w:r>
        <w:rPr>
          <w:rFonts w:hint="cs"/>
          <w:sz w:val="32"/>
          <w:szCs w:val="32"/>
          <w:rtl/>
          <w:lang w:bidi="ar-DZ"/>
        </w:rPr>
        <w:t>· قسم الإحصاء والتخطيط بالمدرسة</w:t>
      </w:r>
    </w:p>
    <w:p w14:paraId="1E6791DB" w14:textId="77777777" w:rsidR="00B44882" w:rsidRDefault="00B44882">
      <w:pPr>
        <w:rPr>
          <w:sz w:val="32"/>
          <w:szCs w:val="32"/>
          <w:rtl/>
          <w:lang w:bidi="ar-DZ"/>
        </w:rPr>
      </w:pPr>
    </w:p>
    <w:p w14:paraId="06533350" w14:textId="77777777" w:rsidR="00B44882" w:rsidRDefault="00000000">
      <w:pPr>
        <w:rPr>
          <w:sz w:val="32"/>
          <w:szCs w:val="32"/>
          <w:rtl/>
          <w:lang w:bidi="ar-DZ"/>
        </w:rPr>
      </w:pPr>
      <w:r>
        <w:rPr>
          <w:rFonts w:hint="cs"/>
          <w:sz w:val="32"/>
          <w:szCs w:val="32"/>
          <w:rtl/>
          <w:lang w:bidi="ar-DZ"/>
        </w:rPr>
        <w:t>المسؤول عن العملية:</w:t>
      </w:r>
    </w:p>
    <w:p w14:paraId="40E432BE" w14:textId="77777777" w:rsidR="00B44882" w:rsidRDefault="00000000">
      <w:pPr>
        <w:rPr>
          <w:sz w:val="32"/>
          <w:szCs w:val="32"/>
          <w:rtl/>
          <w:lang w:bidi="ar-DZ"/>
        </w:rPr>
      </w:pPr>
      <w:r>
        <w:rPr>
          <w:rFonts w:hint="cs"/>
          <w:sz w:val="32"/>
          <w:szCs w:val="32"/>
          <w:rtl/>
          <w:lang w:bidi="ar-DZ"/>
        </w:rPr>
        <w:t>· مسئول الإحصاء المدرسي</w:t>
      </w:r>
    </w:p>
    <w:p w14:paraId="0D7B8316" w14:textId="77777777" w:rsidR="00B44882" w:rsidRDefault="00B44882">
      <w:pPr>
        <w:rPr>
          <w:sz w:val="32"/>
          <w:szCs w:val="32"/>
          <w:rtl/>
          <w:lang w:bidi="ar-DZ"/>
        </w:rPr>
      </w:pPr>
    </w:p>
    <w:p w14:paraId="56609139" w14:textId="77777777" w:rsidR="00B44882" w:rsidRDefault="00B44882">
      <w:pPr>
        <w:rPr>
          <w:sz w:val="32"/>
          <w:szCs w:val="32"/>
          <w:rtl/>
          <w:lang w:bidi="ar-DZ"/>
        </w:rPr>
      </w:pPr>
    </w:p>
    <w:p w14:paraId="51B01451" w14:textId="77777777" w:rsidR="00B44882" w:rsidRDefault="00000000">
      <w:pPr>
        <w:rPr>
          <w:sz w:val="32"/>
          <w:szCs w:val="32"/>
          <w:rtl/>
          <w:lang w:bidi="ar-DZ"/>
        </w:rPr>
      </w:pPr>
      <w:r>
        <w:rPr>
          <w:rFonts w:hint="cs"/>
          <w:sz w:val="32"/>
          <w:szCs w:val="32"/>
          <w:rtl/>
          <w:lang w:bidi="ar-DZ"/>
        </w:rPr>
        <w:lastRenderedPageBreak/>
        <w:t>جزء النظام المستخدم:</w:t>
      </w:r>
    </w:p>
    <w:p w14:paraId="6B0854BE" w14:textId="77777777" w:rsidR="00B44882" w:rsidRDefault="00000000">
      <w:pPr>
        <w:rPr>
          <w:sz w:val="32"/>
          <w:szCs w:val="32"/>
          <w:rtl/>
          <w:lang w:bidi="ar-DZ"/>
        </w:rPr>
      </w:pPr>
      <w:r>
        <w:rPr>
          <w:rFonts w:hint="cs"/>
          <w:sz w:val="32"/>
          <w:szCs w:val="32"/>
          <w:rtl/>
          <w:lang w:bidi="ar-DZ"/>
        </w:rPr>
        <w:t>· وحدة الإحصاء المدرسي (School Statistics Module)</w:t>
      </w:r>
    </w:p>
    <w:p w14:paraId="39A7FDC0" w14:textId="77777777" w:rsidR="00B44882" w:rsidRDefault="00000000">
      <w:pPr>
        <w:rPr>
          <w:sz w:val="32"/>
          <w:szCs w:val="32"/>
          <w:rtl/>
          <w:lang w:bidi="ar-DZ"/>
        </w:rPr>
      </w:pPr>
      <w:r>
        <w:rPr>
          <w:rFonts w:hint="cs"/>
          <w:sz w:val="32"/>
          <w:szCs w:val="32"/>
          <w:rtl/>
          <w:lang w:bidi="ar-DZ"/>
        </w:rPr>
        <w:t>· شاشة: "إعداد الإحصائية العامة"</w:t>
      </w:r>
    </w:p>
    <w:p w14:paraId="7CBE8AFC" w14:textId="77777777" w:rsidR="00B44882" w:rsidRDefault="00000000">
      <w:pPr>
        <w:rPr>
          <w:sz w:val="32"/>
          <w:szCs w:val="32"/>
          <w:rtl/>
          <w:lang w:bidi="ar-DZ"/>
        </w:rPr>
      </w:pPr>
      <w:r>
        <w:rPr>
          <w:rFonts w:hint="cs"/>
          <w:sz w:val="32"/>
          <w:szCs w:val="32"/>
          <w:rtl/>
          <w:lang w:bidi="ar-DZ"/>
        </w:rPr>
        <w:t>· قاعدة بيانات: جدول School_Statistics_Draft</w:t>
      </w:r>
    </w:p>
    <w:p w14:paraId="34E6D664" w14:textId="77777777" w:rsidR="00B44882" w:rsidRDefault="00B44882">
      <w:pPr>
        <w:rPr>
          <w:sz w:val="32"/>
          <w:szCs w:val="32"/>
          <w:rtl/>
          <w:lang w:bidi="ar-DZ"/>
        </w:rPr>
      </w:pPr>
    </w:p>
    <w:p w14:paraId="16BB8316" w14:textId="77777777" w:rsidR="00B44882" w:rsidRDefault="00000000">
      <w:pPr>
        <w:rPr>
          <w:sz w:val="32"/>
          <w:szCs w:val="32"/>
          <w:rtl/>
          <w:lang w:bidi="ar-DZ"/>
        </w:rPr>
      </w:pPr>
      <w:r>
        <w:rPr>
          <w:rFonts w:hint="cs"/>
          <w:sz w:val="32"/>
          <w:szCs w:val="32"/>
          <w:rtl/>
          <w:lang w:bidi="ar-DZ"/>
        </w:rPr>
        <w:t>نقاط الربط المستقبلية:</w:t>
      </w:r>
    </w:p>
    <w:p w14:paraId="32A0A4C8" w14:textId="77777777" w:rsidR="00B44882" w:rsidRDefault="00000000">
      <w:pPr>
        <w:rPr>
          <w:sz w:val="32"/>
          <w:szCs w:val="32"/>
          <w:rtl/>
          <w:lang w:bidi="ar-DZ"/>
        </w:rPr>
      </w:pPr>
      <w:r>
        <w:rPr>
          <w:rFonts w:hint="cs"/>
          <w:sz w:val="32"/>
          <w:szCs w:val="32"/>
          <w:rtl/>
          <w:lang w:bidi="ar-DZ"/>
        </w:rPr>
        <w:t>· مع كيان الطالب (لأعداد الطلاب)</w:t>
      </w:r>
    </w:p>
    <w:p w14:paraId="57DE5290" w14:textId="77777777" w:rsidR="00B44882" w:rsidRDefault="00000000">
      <w:pPr>
        <w:rPr>
          <w:sz w:val="32"/>
          <w:szCs w:val="32"/>
          <w:rtl/>
          <w:lang w:bidi="ar-DZ"/>
        </w:rPr>
      </w:pPr>
      <w:r>
        <w:rPr>
          <w:rFonts w:hint="cs"/>
          <w:sz w:val="32"/>
          <w:szCs w:val="32"/>
          <w:rtl/>
          <w:lang w:bidi="ar-DZ"/>
        </w:rPr>
        <w:t>· مع كيان الموظف (لأعداد المعلمين والإداريين)</w:t>
      </w:r>
    </w:p>
    <w:p w14:paraId="07124A37" w14:textId="77777777" w:rsidR="00B44882" w:rsidRDefault="00000000">
      <w:pPr>
        <w:rPr>
          <w:sz w:val="32"/>
          <w:szCs w:val="32"/>
          <w:rtl/>
          <w:lang w:bidi="ar-DZ"/>
        </w:rPr>
      </w:pPr>
      <w:r>
        <w:rPr>
          <w:rFonts w:hint="cs"/>
          <w:sz w:val="32"/>
          <w:szCs w:val="32"/>
          <w:rtl/>
          <w:lang w:bidi="ar-DZ"/>
        </w:rPr>
        <w:t>· مع كيان الأصول (للتجهيزات والموارد)</w:t>
      </w:r>
    </w:p>
    <w:p w14:paraId="63B5C2AC" w14:textId="77777777" w:rsidR="00B44882" w:rsidRDefault="00B44882">
      <w:pPr>
        <w:rPr>
          <w:sz w:val="32"/>
          <w:szCs w:val="32"/>
          <w:rtl/>
          <w:lang w:bidi="ar-DZ"/>
        </w:rPr>
      </w:pPr>
    </w:p>
    <w:p w14:paraId="4EFA1E25" w14:textId="77777777" w:rsidR="00B44882" w:rsidRDefault="00000000">
      <w:pPr>
        <w:rPr>
          <w:b/>
          <w:bCs/>
          <w:sz w:val="32"/>
          <w:szCs w:val="32"/>
          <w:rtl/>
          <w:lang w:bidi="ar-DZ"/>
        </w:rPr>
      </w:pPr>
      <w:r>
        <w:rPr>
          <w:rFonts w:hint="cs"/>
          <w:b/>
          <w:bCs/>
          <w:sz w:val="32"/>
          <w:szCs w:val="32"/>
          <w:rtl/>
          <w:lang w:bidi="ar-DZ"/>
        </w:rPr>
        <w:t>50. رفع الإحصائية المدرسية إلى مكتب التربية</w:t>
      </w:r>
    </w:p>
    <w:p w14:paraId="6C634D3A" w14:textId="77777777" w:rsidR="00B44882" w:rsidRDefault="00000000">
      <w:pPr>
        <w:rPr>
          <w:sz w:val="32"/>
          <w:szCs w:val="32"/>
          <w:rtl/>
          <w:lang w:bidi="ar-DZ"/>
        </w:rPr>
      </w:pPr>
      <w:r>
        <w:rPr>
          <w:rFonts w:hint="cs"/>
          <w:sz w:val="32"/>
          <w:szCs w:val="32"/>
          <w:rtl/>
          <w:lang w:bidi="ar-DZ"/>
        </w:rPr>
        <w:t>السيناريو:</w:t>
      </w:r>
    </w:p>
    <w:p w14:paraId="38969777" w14:textId="77777777" w:rsidR="00B44882" w:rsidRDefault="00000000">
      <w:pPr>
        <w:rPr>
          <w:sz w:val="32"/>
          <w:szCs w:val="32"/>
          <w:rtl/>
          <w:lang w:bidi="ar-DZ"/>
        </w:rPr>
      </w:pPr>
      <w:r>
        <w:rPr>
          <w:rFonts w:hint="cs"/>
          <w:sz w:val="32"/>
          <w:szCs w:val="32"/>
          <w:rtl/>
          <w:lang w:bidi="ar-DZ"/>
        </w:rPr>
        <w:t>1. بعد مراجعة واعتماد الإحصائية داخلياً</w:t>
      </w:r>
    </w:p>
    <w:p w14:paraId="043D9191" w14:textId="77777777" w:rsidR="00B44882" w:rsidRDefault="00000000">
      <w:pPr>
        <w:rPr>
          <w:sz w:val="32"/>
          <w:szCs w:val="32"/>
          <w:rtl/>
          <w:lang w:bidi="ar-DZ"/>
        </w:rPr>
      </w:pPr>
      <w:r>
        <w:rPr>
          <w:rFonts w:hint="cs"/>
          <w:sz w:val="32"/>
          <w:szCs w:val="32"/>
          <w:rtl/>
          <w:lang w:bidi="ar-DZ"/>
        </w:rPr>
        <w:t>2. مدير المدرسة يوقع إلكترونياً على صحة البيانات</w:t>
      </w:r>
    </w:p>
    <w:p w14:paraId="49061947" w14:textId="77777777" w:rsidR="00B44882" w:rsidRDefault="00000000">
      <w:pPr>
        <w:rPr>
          <w:sz w:val="32"/>
          <w:szCs w:val="32"/>
          <w:rtl/>
          <w:lang w:bidi="ar-DZ"/>
        </w:rPr>
      </w:pPr>
      <w:r>
        <w:rPr>
          <w:rFonts w:hint="cs"/>
          <w:sz w:val="32"/>
          <w:szCs w:val="32"/>
          <w:rtl/>
          <w:lang w:bidi="ar-DZ"/>
        </w:rPr>
        <w:t>3. رفع الإحصائية المعتمدة عبر النظام</w:t>
      </w:r>
    </w:p>
    <w:p w14:paraId="0A049C14" w14:textId="77777777" w:rsidR="00B44882" w:rsidRDefault="00000000">
      <w:pPr>
        <w:rPr>
          <w:sz w:val="32"/>
          <w:szCs w:val="32"/>
          <w:rtl/>
          <w:lang w:bidi="ar-DZ"/>
        </w:rPr>
      </w:pPr>
      <w:r>
        <w:rPr>
          <w:rFonts w:hint="cs"/>
          <w:sz w:val="32"/>
          <w:szCs w:val="32"/>
          <w:rtl/>
          <w:lang w:bidi="ar-DZ"/>
        </w:rPr>
        <w:t>4. النظام يسجل تاريخ ووقت الرفع</w:t>
      </w:r>
    </w:p>
    <w:p w14:paraId="6DE4523A" w14:textId="77777777" w:rsidR="00B44882" w:rsidRDefault="00000000">
      <w:pPr>
        <w:rPr>
          <w:sz w:val="32"/>
          <w:szCs w:val="32"/>
          <w:rtl/>
          <w:lang w:bidi="ar-DZ"/>
        </w:rPr>
      </w:pPr>
      <w:r>
        <w:rPr>
          <w:rFonts w:hint="cs"/>
          <w:sz w:val="32"/>
          <w:szCs w:val="32"/>
          <w:rtl/>
          <w:lang w:bidi="ar-DZ"/>
        </w:rPr>
        <w:t>5. إرسال إشعار تلقائي لقسم الإحصاء بالمكتب</w:t>
      </w:r>
    </w:p>
    <w:p w14:paraId="6B33664A" w14:textId="77777777" w:rsidR="00B44882" w:rsidRDefault="00000000">
      <w:pPr>
        <w:rPr>
          <w:sz w:val="32"/>
          <w:szCs w:val="32"/>
          <w:rtl/>
          <w:lang w:bidi="ar-DZ"/>
        </w:rPr>
      </w:pPr>
      <w:r>
        <w:rPr>
          <w:rFonts w:hint="cs"/>
          <w:sz w:val="32"/>
          <w:szCs w:val="32"/>
          <w:rtl/>
          <w:lang w:bidi="ar-DZ"/>
        </w:rPr>
        <w:t>6. تحديث سجل المدرسة بأحدث إحصائية مرفوعة</w:t>
      </w:r>
    </w:p>
    <w:p w14:paraId="2DE82264" w14:textId="77777777" w:rsidR="00B44882" w:rsidRDefault="00B44882">
      <w:pPr>
        <w:rPr>
          <w:sz w:val="32"/>
          <w:szCs w:val="32"/>
          <w:rtl/>
          <w:lang w:bidi="ar-DZ"/>
        </w:rPr>
      </w:pPr>
    </w:p>
    <w:p w14:paraId="3D7C1365" w14:textId="77777777" w:rsidR="00B44882" w:rsidRDefault="00000000">
      <w:pPr>
        <w:rPr>
          <w:sz w:val="32"/>
          <w:szCs w:val="32"/>
          <w:rtl/>
          <w:lang w:bidi="ar-DZ"/>
        </w:rPr>
      </w:pPr>
      <w:r>
        <w:rPr>
          <w:rFonts w:hint="cs"/>
          <w:sz w:val="32"/>
          <w:szCs w:val="32"/>
          <w:rtl/>
          <w:lang w:bidi="ar-DZ"/>
        </w:rPr>
        <w:t>الجهة المنفذة:</w:t>
      </w:r>
    </w:p>
    <w:p w14:paraId="5C00E4F4" w14:textId="77777777" w:rsidR="00B44882" w:rsidRDefault="00000000">
      <w:pPr>
        <w:rPr>
          <w:sz w:val="32"/>
          <w:szCs w:val="32"/>
          <w:rtl/>
          <w:lang w:bidi="ar-DZ"/>
        </w:rPr>
      </w:pPr>
      <w:r>
        <w:rPr>
          <w:rFonts w:hint="cs"/>
          <w:sz w:val="32"/>
          <w:szCs w:val="32"/>
          <w:rtl/>
          <w:lang w:bidi="ar-DZ"/>
        </w:rPr>
        <w:t>· إدارة المدرسة (المدير أو المفوض)</w:t>
      </w:r>
    </w:p>
    <w:p w14:paraId="295C479F" w14:textId="77777777" w:rsidR="00B44882" w:rsidRDefault="00B44882">
      <w:pPr>
        <w:rPr>
          <w:sz w:val="32"/>
          <w:szCs w:val="32"/>
          <w:rtl/>
          <w:lang w:bidi="ar-DZ"/>
        </w:rPr>
      </w:pPr>
    </w:p>
    <w:p w14:paraId="54347694" w14:textId="77777777" w:rsidR="00B44882" w:rsidRDefault="00000000">
      <w:pPr>
        <w:rPr>
          <w:sz w:val="32"/>
          <w:szCs w:val="32"/>
          <w:rtl/>
          <w:lang w:bidi="ar-DZ"/>
        </w:rPr>
      </w:pPr>
      <w:r>
        <w:rPr>
          <w:rFonts w:hint="cs"/>
          <w:sz w:val="32"/>
          <w:szCs w:val="32"/>
          <w:rtl/>
          <w:lang w:bidi="ar-DZ"/>
        </w:rPr>
        <w:lastRenderedPageBreak/>
        <w:t>المسؤول عن العملية:</w:t>
      </w:r>
    </w:p>
    <w:p w14:paraId="7BB5E11B" w14:textId="77777777" w:rsidR="00B44882" w:rsidRDefault="00000000">
      <w:pPr>
        <w:rPr>
          <w:sz w:val="32"/>
          <w:szCs w:val="32"/>
          <w:rtl/>
          <w:lang w:bidi="ar-DZ"/>
        </w:rPr>
      </w:pPr>
      <w:r>
        <w:rPr>
          <w:rFonts w:hint="cs"/>
          <w:sz w:val="32"/>
          <w:szCs w:val="32"/>
          <w:rtl/>
          <w:lang w:bidi="ar-DZ"/>
        </w:rPr>
        <w:t>· مدير المدرسة</w:t>
      </w:r>
    </w:p>
    <w:p w14:paraId="0B89C4BE" w14:textId="77777777" w:rsidR="00B44882" w:rsidRDefault="00B44882">
      <w:pPr>
        <w:rPr>
          <w:sz w:val="32"/>
          <w:szCs w:val="32"/>
          <w:rtl/>
          <w:lang w:bidi="ar-DZ"/>
        </w:rPr>
      </w:pPr>
    </w:p>
    <w:p w14:paraId="3F4D7149" w14:textId="77777777" w:rsidR="00B44882" w:rsidRDefault="00000000">
      <w:pPr>
        <w:rPr>
          <w:sz w:val="32"/>
          <w:szCs w:val="32"/>
          <w:rtl/>
          <w:lang w:bidi="ar-DZ"/>
        </w:rPr>
      </w:pPr>
      <w:r>
        <w:rPr>
          <w:rFonts w:hint="cs"/>
          <w:sz w:val="32"/>
          <w:szCs w:val="32"/>
          <w:rtl/>
          <w:lang w:bidi="ar-DZ"/>
        </w:rPr>
        <w:t>جزء النظام المستخدم:</w:t>
      </w:r>
    </w:p>
    <w:p w14:paraId="18FFC335" w14:textId="77777777" w:rsidR="00B44882" w:rsidRDefault="00000000">
      <w:pPr>
        <w:rPr>
          <w:sz w:val="32"/>
          <w:szCs w:val="32"/>
          <w:rtl/>
          <w:lang w:bidi="ar-DZ"/>
        </w:rPr>
      </w:pPr>
      <w:r>
        <w:rPr>
          <w:rFonts w:hint="cs"/>
          <w:sz w:val="32"/>
          <w:szCs w:val="32"/>
          <w:rtl/>
          <w:lang w:bidi="ar-DZ"/>
        </w:rPr>
        <w:t>· وحدة رفع التقارير الإحصائية (Statistics Submission Module)</w:t>
      </w:r>
    </w:p>
    <w:p w14:paraId="26F078E2" w14:textId="77777777" w:rsidR="00B44882" w:rsidRDefault="00000000">
      <w:pPr>
        <w:rPr>
          <w:sz w:val="32"/>
          <w:szCs w:val="32"/>
          <w:rtl/>
          <w:lang w:bidi="ar-DZ"/>
        </w:rPr>
      </w:pPr>
      <w:r>
        <w:rPr>
          <w:rFonts w:hint="cs"/>
          <w:sz w:val="32"/>
          <w:szCs w:val="32"/>
          <w:rtl/>
          <w:lang w:bidi="ar-DZ"/>
        </w:rPr>
        <w:t>· شاشة: "رفع الإحصائية المدرسية"</w:t>
      </w:r>
    </w:p>
    <w:p w14:paraId="725A4B84" w14:textId="77777777" w:rsidR="00B44882" w:rsidRDefault="00000000">
      <w:pPr>
        <w:rPr>
          <w:sz w:val="32"/>
          <w:szCs w:val="32"/>
          <w:rtl/>
          <w:lang w:bidi="ar-DZ"/>
        </w:rPr>
      </w:pPr>
      <w:r>
        <w:rPr>
          <w:rFonts w:hint="cs"/>
          <w:sz w:val="32"/>
          <w:szCs w:val="32"/>
          <w:rtl/>
          <w:lang w:bidi="ar-DZ"/>
        </w:rPr>
        <w:t>· قاعدة بيانات: جدول Submitted_Statistics</w:t>
      </w:r>
    </w:p>
    <w:p w14:paraId="0D1009DB" w14:textId="77777777" w:rsidR="00B44882" w:rsidRDefault="00B44882">
      <w:pPr>
        <w:rPr>
          <w:sz w:val="32"/>
          <w:szCs w:val="32"/>
          <w:rtl/>
          <w:lang w:bidi="ar-DZ"/>
        </w:rPr>
      </w:pPr>
    </w:p>
    <w:p w14:paraId="3B56D69F" w14:textId="77777777" w:rsidR="00B44882" w:rsidRDefault="00000000">
      <w:pPr>
        <w:rPr>
          <w:b/>
          <w:bCs/>
          <w:sz w:val="32"/>
          <w:szCs w:val="32"/>
          <w:rtl/>
          <w:lang w:bidi="ar-DZ"/>
        </w:rPr>
      </w:pPr>
      <w:r>
        <w:rPr>
          <w:rFonts w:hint="cs"/>
          <w:b/>
          <w:bCs/>
          <w:sz w:val="32"/>
          <w:szCs w:val="32"/>
          <w:rtl/>
          <w:lang w:bidi="ar-DZ"/>
        </w:rPr>
        <w:t>51. تحديث بيانات الإحصاء عند حدوث تغييرات</w:t>
      </w:r>
    </w:p>
    <w:p w14:paraId="0D747738" w14:textId="77777777" w:rsidR="00B44882" w:rsidRDefault="00000000">
      <w:pPr>
        <w:rPr>
          <w:sz w:val="32"/>
          <w:szCs w:val="32"/>
          <w:rtl/>
          <w:lang w:bidi="ar-DZ"/>
        </w:rPr>
      </w:pPr>
      <w:r>
        <w:rPr>
          <w:rFonts w:hint="cs"/>
          <w:sz w:val="32"/>
          <w:szCs w:val="32"/>
          <w:rtl/>
          <w:lang w:bidi="ar-DZ"/>
        </w:rPr>
        <w:t>السيناريو:</w:t>
      </w:r>
    </w:p>
    <w:p w14:paraId="480E5092" w14:textId="77777777" w:rsidR="00B44882" w:rsidRDefault="00000000">
      <w:pPr>
        <w:rPr>
          <w:sz w:val="32"/>
          <w:szCs w:val="32"/>
          <w:rtl/>
          <w:lang w:bidi="ar-DZ"/>
        </w:rPr>
      </w:pPr>
      <w:r>
        <w:rPr>
          <w:rFonts w:hint="cs"/>
          <w:sz w:val="32"/>
          <w:szCs w:val="32"/>
          <w:rtl/>
          <w:lang w:bidi="ar-DZ"/>
        </w:rPr>
        <w:t>1. عند حدوث تغييرات جوهرية خلال العام الدراسي</w:t>
      </w:r>
    </w:p>
    <w:p w14:paraId="6835D7D7" w14:textId="77777777" w:rsidR="00B44882" w:rsidRDefault="00000000">
      <w:pPr>
        <w:rPr>
          <w:sz w:val="32"/>
          <w:szCs w:val="32"/>
          <w:rtl/>
          <w:lang w:bidi="ar-DZ"/>
        </w:rPr>
      </w:pPr>
      <w:r>
        <w:rPr>
          <w:rFonts w:hint="cs"/>
          <w:sz w:val="32"/>
          <w:szCs w:val="32"/>
          <w:rtl/>
          <w:lang w:bidi="ar-DZ"/>
        </w:rPr>
        <w:t xml:space="preserve">   · زيادة أو نقصان كبير في أعداد الطلاب</w:t>
      </w:r>
    </w:p>
    <w:p w14:paraId="74A63509" w14:textId="77777777" w:rsidR="00B44882" w:rsidRDefault="00000000">
      <w:pPr>
        <w:rPr>
          <w:sz w:val="32"/>
          <w:szCs w:val="32"/>
          <w:rtl/>
          <w:lang w:bidi="ar-DZ"/>
        </w:rPr>
      </w:pPr>
      <w:r>
        <w:rPr>
          <w:rFonts w:hint="cs"/>
          <w:sz w:val="32"/>
          <w:szCs w:val="32"/>
          <w:rtl/>
          <w:lang w:bidi="ar-DZ"/>
        </w:rPr>
        <w:t xml:space="preserve">   · تغييرات في الكادر التعليمي</w:t>
      </w:r>
    </w:p>
    <w:p w14:paraId="274D839F" w14:textId="77777777" w:rsidR="00B44882" w:rsidRDefault="00000000">
      <w:pPr>
        <w:rPr>
          <w:sz w:val="32"/>
          <w:szCs w:val="32"/>
          <w:rtl/>
          <w:lang w:bidi="ar-DZ"/>
        </w:rPr>
      </w:pPr>
      <w:r>
        <w:rPr>
          <w:rFonts w:hint="cs"/>
          <w:sz w:val="32"/>
          <w:szCs w:val="32"/>
          <w:rtl/>
          <w:lang w:bidi="ar-DZ"/>
        </w:rPr>
        <w:t xml:space="preserve">   · تغييرات في الطاقة الاستيعابية</w:t>
      </w:r>
    </w:p>
    <w:p w14:paraId="63BF2D39" w14:textId="77777777" w:rsidR="00B44882" w:rsidRDefault="00000000">
      <w:pPr>
        <w:rPr>
          <w:sz w:val="32"/>
          <w:szCs w:val="32"/>
          <w:rtl/>
          <w:lang w:bidi="ar-DZ"/>
        </w:rPr>
      </w:pPr>
      <w:r>
        <w:rPr>
          <w:rFonts w:hint="cs"/>
          <w:sz w:val="32"/>
          <w:szCs w:val="32"/>
          <w:rtl/>
          <w:lang w:bidi="ar-DZ"/>
        </w:rPr>
        <w:t>2. تحديث البيانات في النظام فور حدوث التغيير</w:t>
      </w:r>
    </w:p>
    <w:p w14:paraId="3836C1F8" w14:textId="77777777" w:rsidR="00B44882" w:rsidRDefault="00000000">
      <w:pPr>
        <w:rPr>
          <w:sz w:val="32"/>
          <w:szCs w:val="32"/>
          <w:rtl/>
          <w:lang w:bidi="ar-DZ"/>
        </w:rPr>
      </w:pPr>
      <w:r>
        <w:rPr>
          <w:rFonts w:hint="cs"/>
          <w:sz w:val="32"/>
          <w:szCs w:val="32"/>
          <w:rtl/>
          <w:lang w:bidi="ar-DZ"/>
        </w:rPr>
        <w:t>3. النظام يحفظ نسخة من التعديل مع السبب والتاريخ</w:t>
      </w:r>
    </w:p>
    <w:p w14:paraId="27BC0DE7" w14:textId="77777777" w:rsidR="00B44882" w:rsidRDefault="00000000">
      <w:pPr>
        <w:rPr>
          <w:sz w:val="32"/>
          <w:szCs w:val="32"/>
          <w:rtl/>
          <w:lang w:bidi="ar-DZ"/>
        </w:rPr>
      </w:pPr>
      <w:r>
        <w:rPr>
          <w:rFonts w:hint="cs"/>
          <w:sz w:val="32"/>
          <w:szCs w:val="32"/>
          <w:rtl/>
          <w:lang w:bidi="ar-DZ"/>
        </w:rPr>
        <w:t>4. إرسال تنبيه للمكتب بالتحديث إن كان جوهرياً</w:t>
      </w:r>
    </w:p>
    <w:p w14:paraId="746E2358" w14:textId="77777777" w:rsidR="00B44882" w:rsidRDefault="00000000">
      <w:pPr>
        <w:rPr>
          <w:sz w:val="32"/>
          <w:szCs w:val="32"/>
          <w:rtl/>
          <w:lang w:bidi="ar-DZ"/>
        </w:rPr>
      </w:pPr>
      <w:r>
        <w:rPr>
          <w:rFonts w:hint="cs"/>
          <w:sz w:val="32"/>
          <w:szCs w:val="32"/>
          <w:rtl/>
          <w:lang w:bidi="ar-DZ"/>
        </w:rPr>
        <w:t>5. تحديث التقارير واللوحات الإحصائية تلقائياً</w:t>
      </w:r>
    </w:p>
    <w:p w14:paraId="404ECB4C" w14:textId="77777777" w:rsidR="00B44882" w:rsidRDefault="00000000">
      <w:pPr>
        <w:rPr>
          <w:sz w:val="32"/>
          <w:szCs w:val="32"/>
          <w:rtl/>
          <w:lang w:bidi="ar-DZ"/>
        </w:rPr>
      </w:pPr>
      <w:r>
        <w:rPr>
          <w:rFonts w:hint="cs"/>
          <w:sz w:val="32"/>
          <w:szCs w:val="32"/>
          <w:rtl/>
          <w:lang w:bidi="ar-DZ"/>
        </w:rPr>
        <w:t>6. حفظ سجل بالتغييرات للأرشفة والمراجعة</w:t>
      </w:r>
    </w:p>
    <w:p w14:paraId="29DA04D8" w14:textId="77777777" w:rsidR="00B44882" w:rsidRDefault="00B44882">
      <w:pPr>
        <w:rPr>
          <w:sz w:val="32"/>
          <w:szCs w:val="32"/>
          <w:rtl/>
          <w:lang w:bidi="ar-DZ"/>
        </w:rPr>
      </w:pPr>
    </w:p>
    <w:p w14:paraId="2BF88AF7" w14:textId="77777777" w:rsidR="00B44882" w:rsidRDefault="00000000">
      <w:pPr>
        <w:rPr>
          <w:sz w:val="32"/>
          <w:szCs w:val="32"/>
          <w:rtl/>
          <w:lang w:bidi="ar-DZ"/>
        </w:rPr>
      </w:pPr>
      <w:r>
        <w:rPr>
          <w:rFonts w:hint="cs"/>
          <w:sz w:val="32"/>
          <w:szCs w:val="32"/>
          <w:rtl/>
          <w:lang w:bidi="ar-DZ"/>
        </w:rPr>
        <w:t>الجهة المنفذة:</w:t>
      </w:r>
    </w:p>
    <w:p w14:paraId="78F7FDEB" w14:textId="77777777" w:rsidR="00B44882" w:rsidRDefault="00000000">
      <w:pPr>
        <w:rPr>
          <w:sz w:val="32"/>
          <w:szCs w:val="32"/>
          <w:rtl/>
          <w:lang w:bidi="ar-DZ"/>
        </w:rPr>
      </w:pPr>
      <w:r>
        <w:rPr>
          <w:rFonts w:hint="cs"/>
          <w:sz w:val="32"/>
          <w:szCs w:val="32"/>
          <w:rtl/>
          <w:lang w:bidi="ar-DZ"/>
        </w:rPr>
        <w:t>· مسئول الإحصاء المدرسي</w:t>
      </w:r>
    </w:p>
    <w:p w14:paraId="5CD5188E" w14:textId="77777777" w:rsidR="00B44882" w:rsidRDefault="00000000">
      <w:pPr>
        <w:rPr>
          <w:sz w:val="32"/>
          <w:szCs w:val="32"/>
          <w:rtl/>
          <w:lang w:bidi="ar-DZ"/>
        </w:rPr>
      </w:pPr>
      <w:r>
        <w:rPr>
          <w:rFonts w:hint="cs"/>
          <w:sz w:val="32"/>
          <w:szCs w:val="32"/>
          <w:rtl/>
          <w:lang w:bidi="ar-DZ"/>
        </w:rPr>
        <w:lastRenderedPageBreak/>
        <w:t>المسؤول عن العملية:</w:t>
      </w:r>
    </w:p>
    <w:p w14:paraId="761BE6E9" w14:textId="77777777" w:rsidR="00B44882" w:rsidRDefault="00000000">
      <w:pPr>
        <w:rPr>
          <w:sz w:val="32"/>
          <w:szCs w:val="32"/>
          <w:rtl/>
          <w:lang w:bidi="ar-DZ"/>
        </w:rPr>
      </w:pPr>
      <w:r>
        <w:rPr>
          <w:rFonts w:hint="cs"/>
          <w:sz w:val="32"/>
          <w:szCs w:val="32"/>
          <w:rtl/>
          <w:lang w:bidi="ar-DZ"/>
        </w:rPr>
        <w:t>· رئيس قسم التخطيط والإحصاء</w:t>
      </w:r>
    </w:p>
    <w:p w14:paraId="277664FE" w14:textId="77777777" w:rsidR="00B44882" w:rsidRDefault="00B44882">
      <w:pPr>
        <w:rPr>
          <w:sz w:val="32"/>
          <w:szCs w:val="32"/>
          <w:rtl/>
          <w:lang w:bidi="ar-DZ"/>
        </w:rPr>
      </w:pPr>
    </w:p>
    <w:p w14:paraId="040D30EE" w14:textId="77777777" w:rsidR="00B44882" w:rsidRDefault="00000000">
      <w:pPr>
        <w:rPr>
          <w:sz w:val="32"/>
          <w:szCs w:val="32"/>
          <w:rtl/>
          <w:lang w:bidi="ar-DZ"/>
        </w:rPr>
      </w:pPr>
      <w:r>
        <w:rPr>
          <w:rFonts w:hint="cs"/>
          <w:sz w:val="32"/>
          <w:szCs w:val="32"/>
          <w:rtl/>
          <w:lang w:bidi="ar-DZ"/>
        </w:rPr>
        <w:t>جزء النظام المستخدم:</w:t>
      </w:r>
    </w:p>
    <w:p w14:paraId="091AC6F9" w14:textId="77777777" w:rsidR="00B44882" w:rsidRDefault="00000000">
      <w:pPr>
        <w:rPr>
          <w:sz w:val="32"/>
          <w:szCs w:val="32"/>
          <w:rtl/>
          <w:lang w:bidi="ar-DZ"/>
        </w:rPr>
      </w:pPr>
      <w:r>
        <w:rPr>
          <w:rFonts w:hint="cs"/>
          <w:sz w:val="32"/>
          <w:szCs w:val="32"/>
          <w:rtl/>
          <w:lang w:bidi="ar-DZ"/>
        </w:rPr>
        <w:t>· وحدة تحديث الإحصاءات (Statistics Update Module)</w:t>
      </w:r>
    </w:p>
    <w:p w14:paraId="634FEDE3" w14:textId="77777777" w:rsidR="00B44882" w:rsidRDefault="00000000">
      <w:pPr>
        <w:rPr>
          <w:sz w:val="32"/>
          <w:szCs w:val="32"/>
          <w:rtl/>
          <w:lang w:bidi="ar-DZ"/>
        </w:rPr>
      </w:pPr>
      <w:r>
        <w:rPr>
          <w:rFonts w:hint="cs"/>
          <w:sz w:val="32"/>
          <w:szCs w:val="32"/>
          <w:rtl/>
          <w:lang w:bidi="ar-DZ"/>
        </w:rPr>
        <w:t>· شاشة: "تحديث بيانات الإحصاء"</w:t>
      </w:r>
    </w:p>
    <w:p w14:paraId="0C65F67C" w14:textId="77777777" w:rsidR="00B44882" w:rsidRDefault="00000000">
      <w:pPr>
        <w:rPr>
          <w:sz w:val="32"/>
          <w:szCs w:val="32"/>
          <w:rtl/>
          <w:lang w:bidi="ar-DZ"/>
        </w:rPr>
      </w:pPr>
      <w:r>
        <w:rPr>
          <w:rFonts w:hint="cs"/>
          <w:sz w:val="32"/>
          <w:szCs w:val="32"/>
          <w:rtl/>
          <w:lang w:bidi="ar-DZ"/>
        </w:rPr>
        <w:t>· قاعدة بيانات: جدول Statistics_Updates_History</w:t>
      </w:r>
    </w:p>
    <w:p w14:paraId="3EAD9E6E" w14:textId="77777777" w:rsidR="00B44882" w:rsidRDefault="00B44882">
      <w:pPr>
        <w:rPr>
          <w:sz w:val="32"/>
          <w:szCs w:val="32"/>
          <w:rtl/>
          <w:lang w:bidi="ar-DZ"/>
        </w:rPr>
      </w:pPr>
    </w:p>
    <w:p w14:paraId="25A3C252" w14:textId="77777777" w:rsidR="00B44882" w:rsidRDefault="00000000">
      <w:pPr>
        <w:rPr>
          <w:b/>
          <w:bCs/>
          <w:sz w:val="32"/>
          <w:szCs w:val="32"/>
          <w:rtl/>
          <w:lang w:bidi="ar-DZ"/>
        </w:rPr>
      </w:pPr>
      <w:r>
        <w:rPr>
          <w:rFonts w:hint="cs"/>
          <w:b/>
          <w:bCs/>
          <w:sz w:val="32"/>
          <w:szCs w:val="32"/>
          <w:rtl/>
          <w:lang w:bidi="ar-DZ"/>
        </w:rPr>
        <w:t>52. اعتماد الإحصائيات من مكتب التربية</w:t>
      </w:r>
    </w:p>
    <w:p w14:paraId="16628DE5" w14:textId="77777777" w:rsidR="00B44882" w:rsidRDefault="00000000">
      <w:pPr>
        <w:rPr>
          <w:sz w:val="32"/>
          <w:szCs w:val="32"/>
          <w:rtl/>
          <w:lang w:bidi="ar-DZ"/>
        </w:rPr>
      </w:pPr>
      <w:r>
        <w:rPr>
          <w:rFonts w:hint="cs"/>
          <w:sz w:val="32"/>
          <w:szCs w:val="32"/>
          <w:rtl/>
          <w:lang w:bidi="ar-DZ"/>
        </w:rPr>
        <w:t>السيناريو:</w:t>
      </w:r>
    </w:p>
    <w:p w14:paraId="5DEA5651" w14:textId="77777777" w:rsidR="00B44882" w:rsidRDefault="00000000">
      <w:pPr>
        <w:rPr>
          <w:sz w:val="32"/>
          <w:szCs w:val="32"/>
          <w:rtl/>
          <w:lang w:bidi="ar-DZ"/>
        </w:rPr>
      </w:pPr>
      <w:r>
        <w:rPr>
          <w:rFonts w:hint="cs"/>
          <w:sz w:val="32"/>
          <w:szCs w:val="32"/>
          <w:rtl/>
          <w:lang w:bidi="ar-DZ"/>
        </w:rPr>
        <w:t>1. قسم الإحصاء بالمكتب يستلم الإحصائية المرفوعة</w:t>
      </w:r>
    </w:p>
    <w:p w14:paraId="01FE5040" w14:textId="77777777" w:rsidR="00B44882" w:rsidRDefault="00000000">
      <w:pPr>
        <w:rPr>
          <w:sz w:val="32"/>
          <w:szCs w:val="32"/>
          <w:rtl/>
          <w:lang w:bidi="ar-DZ"/>
        </w:rPr>
      </w:pPr>
      <w:r>
        <w:rPr>
          <w:rFonts w:hint="cs"/>
          <w:sz w:val="32"/>
          <w:szCs w:val="32"/>
          <w:rtl/>
          <w:lang w:bidi="ar-DZ"/>
        </w:rPr>
        <w:t>2. المراجعة الأولية للاكتمال والمنطقية</w:t>
      </w:r>
    </w:p>
    <w:p w14:paraId="14594D2B" w14:textId="77777777" w:rsidR="00B44882" w:rsidRDefault="00000000">
      <w:pPr>
        <w:rPr>
          <w:sz w:val="32"/>
          <w:szCs w:val="32"/>
          <w:rtl/>
          <w:lang w:bidi="ar-DZ"/>
        </w:rPr>
      </w:pPr>
      <w:r>
        <w:rPr>
          <w:rFonts w:hint="cs"/>
          <w:sz w:val="32"/>
          <w:szCs w:val="32"/>
          <w:rtl/>
          <w:lang w:bidi="ar-DZ"/>
        </w:rPr>
        <w:t>3. مقارنة البيانات مع السجلات السابقة والاتجاهات</w:t>
      </w:r>
    </w:p>
    <w:p w14:paraId="40F21AA7" w14:textId="77777777" w:rsidR="00B44882" w:rsidRDefault="00000000">
      <w:pPr>
        <w:rPr>
          <w:sz w:val="32"/>
          <w:szCs w:val="32"/>
          <w:rtl/>
          <w:lang w:bidi="ar-DZ"/>
        </w:rPr>
      </w:pPr>
      <w:r>
        <w:rPr>
          <w:rFonts w:hint="cs"/>
          <w:sz w:val="32"/>
          <w:szCs w:val="32"/>
          <w:rtl/>
          <w:lang w:bidi="ar-DZ"/>
        </w:rPr>
        <w:t>4. في حالة وجود شكوك، طلب توضيح من المدرسة</w:t>
      </w:r>
    </w:p>
    <w:p w14:paraId="22F553B5" w14:textId="77777777" w:rsidR="00B44882" w:rsidRDefault="00000000">
      <w:pPr>
        <w:rPr>
          <w:sz w:val="32"/>
          <w:szCs w:val="32"/>
          <w:rtl/>
          <w:lang w:bidi="ar-DZ"/>
        </w:rPr>
      </w:pPr>
      <w:r>
        <w:rPr>
          <w:rFonts w:hint="cs"/>
          <w:sz w:val="32"/>
          <w:szCs w:val="32"/>
          <w:rtl/>
          <w:lang w:bidi="ar-DZ"/>
        </w:rPr>
        <w:t>5. بعد التأكد، اعتماد الإحصائية رسمياً</w:t>
      </w:r>
    </w:p>
    <w:p w14:paraId="389914D4" w14:textId="77777777" w:rsidR="00B44882" w:rsidRDefault="00000000">
      <w:pPr>
        <w:rPr>
          <w:sz w:val="32"/>
          <w:szCs w:val="32"/>
          <w:rtl/>
          <w:lang w:bidi="ar-DZ"/>
        </w:rPr>
      </w:pPr>
      <w:r>
        <w:rPr>
          <w:rFonts w:hint="cs"/>
          <w:sz w:val="32"/>
          <w:szCs w:val="32"/>
          <w:rtl/>
          <w:lang w:bidi="ar-DZ"/>
        </w:rPr>
        <w:t>6. تحديث القاعدة المركزية للبيانات بالإحصائية المعتمدة</w:t>
      </w:r>
    </w:p>
    <w:p w14:paraId="63C0ED31" w14:textId="77777777" w:rsidR="00B44882" w:rsidRDefault="00000000">
      <w:pPr>
        <w:rPr>
          <w:sz w:val="32"/>
          <w:szCs w:val="32"/>
          <w:rtl/>
          <w:lang w:bidi="ar-DZ"/>
        </w:rPr>
      </w:pPr>
      <w:r>
        <w:rPr>
          <w:rFonts w:hint="cs"/>
          <w:sz w:val="32"/>
          <w:szCs w:val="32"/>
          <w:rtl/>
          <w:lang w:bidi="ar-DZ"/>
        </w:rPr>
        <w:t>7. إشعار المدرسة باعتماد إحصائيتها</w:t>
      </w:r>
    </w:p>
    <w:p w14:paraId="7B586B61" w14:textId="77777777" w:rsidR="00B44882" w:rsidRDefault="00B44882">
      <w:pPr>
        <w:rPr>
          <w:sz w:val="32"/>
          <w:szCs w:val="32"/>
          <w:rtl/>
          <w:lang w:bidi="ar-DZ"/>
        </w:rPr>
      </w:pPr>
    </w:p>
    <w:p w14:paraId="0A1C6EBD" w14:textId="77777777" w:rsidR="00B44882" w:rsidRDefault="00000000">
      <w:pPr>
        <w:rPr>
          <w:sz w:val="32"/>
          <w:szCs w:val="32"/>
          <w:rtl/>
          <w:lang w:bidi="ar-DZ"/>
        </w:rPr>
      </w:pPr>
      <w:r>
        <w:rPr>
          <w:rFonts w:hint="cs"/>
          <w:sz w:val="32"/>
          <w:szCs w:val="32"/>
          <w:rtl/>
          <w:lang w:bidi="ar-DZ"/>
        </w:rPr>
        <w:t>الجهة المنفذة:</w:t>
      </w:r>
    </w:p>
    <w:p w14:paraId="7FD0FDEE" w14:textId="77777777" w:rsidR="00B44882" w:rsidRDefault="00000000">
      <w:pPr>
        <w:rPr>
          <w:sz w:val="32"/>
          <w:szCs w:val="32"/>
          <w:rtl/>
          <w:lang w:bidi="ar-DZ"/>
        </w:rPr>
      </w:pPr>
      <w:r>
        <w:rPr>
          <w:rFonts w:hint="cs"/>
          <w:sz w:val="32"/>
          <w:szCs w:val="32"/>
          <w:rtl/>
          <w:lang w:bidi="ar-DZ"/>
        </w:rPr>
        <w:t>· قسم الإحصاء والتخطيط بالمكتب</w:t>
      </w:r>
    </w:p>
    <w:p w14:paraId="0FAA9949" w14:textId="77777777" w:rsidR="00B44882" w:rsidRDefault="00B44882">
      <w:pPr>
        <w:rPr>
          <w:sz w:val="32"/>
          <w:szCs w:val="32"/>
          <w:rtl/>
          <w:lang w:bidi="ar-DZ"/>
        </w:rPr>
      </w:pPr>
    </w:p>
    <w:p w14:paraId="1EC748E2" w14:textId="77777777" w:rsidR="00B44882" w:rsidRDefault="00B44882">
      <w:pPr>
        <w:rPr>
          <w:sz w:val="32"/>
          <w:szCs w:val="32"/>
          <w:rtl/>
          <w:lang w:bidi="ar-DZ"/>
        </w:rPr>
      </w:pPr>
    </w:p>
    <w:p w14:paraId="5E43C4E4" w14:textId="77777777" w:rsidR="00B44882" w:rsidRDefault="00000000">
      <w:pPr>
        <w:rPr>
          <w:sz w:val="32"/>
          <w:szCs w:val="32"/>
          <w:rtl/>
          <w:lang w:bidi="ar-DZ"/>
        </w:rPr>
      </w:pPr>
      <w:r>
        <w:rPr>
          <w:rFonts w:hint="cs"/>
          <w:sz w:val="32"/>
          <w:szCs w:val="32"/>
          <w:rtl/>
          <w:lang w:bidi="ar-DZ"/>
        </w:rPr>
        <w:lastRenderedPageBreak/>
        <w:t>المسؤول عن العملية:</w:t>
      </w:r>
    </w:p>
    <w:p w14:paraId="68E540E8" w14:textId="77777777" w:rsidR="00B44882" w:rsidRDefault="00000000">
      <w:pPr>
        <w:rPr>
          <w:sz w:val="32"/>
          <w:szCs w:val="32"/>
          <w:rtl/>
          <w:lang w:bidi="ar-DZ"/>
        </w:rPr>
      </w:pPr>
      <w:r>
        <w:rPr>
          <w:rFonts w:hint="cs"/>
          <w:sz w:val="32"/>
          <w:szCs w:val="32"/>
          <w:rtl/>
          <w:lang w:bidi="ar-DZ"/>
        </w:rPr>
        <w:t>· رئيس قسم الإحصاء بالمكتب</w:t>
      </w:r>
    </w:p>
    <w:p w14:paraId="3DF7FB91" w14:textId="77777777" w:rsidR="00B44882" w:rsidRDefault="00B44882">
      <w:pPr>
        <w:rPr>
          <w:sz w:val="32"/>
          <w:szCs w:val="32"/>
          <w:rtl/>
          <w:lang w:bidi="ar-DZ"/>
        </w:rPr>
      </w:pPr>
    </w:p>
    <w:p w14:paraId="6D7ACA1B" w14:textId="77777777" w:rsidR="00B44882" w:rsidRDefault="00000000">
      <w:pPr>
        <w:rPr>
          <w:sz w:val="32"/>
          <w:szCs w:val="32"/>
          <w:rtl/>
          <w:lang w:bidi="ar-DZ"/>
        </w:rPr>
      </w:pPr>
      <w:r>
        <w:rPr>
          <w:rFonts w:hint="cs"/>
          <w:sz w:val="32"/>
          <w:szCs w:val="32"/>
          <w:rtl/>
          <w:lang w:bidi="ar-DZ"/>
        </w:rPr>
        <w:t>جزء النظام المستخدم:</w:t>
      </w:r>
    </w:p>
    <w:p w14:paraId="1AA8653F" w14:textId="77777777" w:rsidR="00B44882" w:rsidRDefault="00000000">
      <w:pPr>
        <w:rPr>
          <w:sz w:val="32"/>
          <w:szCs w:val="32"/>
          <w:rtl/>
          <w:lang w:bidi="ar-DZ"/>
        </w:rPr>
      </w:pPr>
      <w:r>
        <w:rPr>
          <w:rFonts w:hint="cs"/>
          <w:sz w:val="32"/>
          <w:szCs w:val="32"/>
          <w:rtl/>
          <w:lang w:bidi="ar-DZ"/>
        </w:rPr>
        <w:t>· وحدة اعتماد الإحصاءات (Statistics Approval Module)</w:t>
      </w:r>
    </w:p>
    <w:p w14:paraId="4940EA0B" w14:textId="77777777" w:rsidR="00B44882" w:rsidRDefault="00000000">
      <w:pPr>
        <w:rPr>
          <w:sz w:val="32"/>
          <w:szCs w:val="32"/>
          <w:rtl/>
          <w:lang w:bidi="ar-DZ"/>
        </w:rPr>
      </w:pPr>
      <w:r>
        <w:rPr>
          <w:rFonts w:hint="cs"/>
          <w:sz w:val="32"/>
          <w:szCs w:val="32"/>
          <w:rtl/>
          <w:lang w:bidi="ar-DZ"/>
        </w:rPr>
        <w:t>· شاشة: "مراجعة واعتماد الإحصاءات"</w:t>
      </w:r>
    </w:p>
    <w:p w14:paraId="5A5F7EC3" w14:textId="77777777" w:rsidR="00B44882" w:rsidRDefault="00000000">
      <w:pPr>
        <w:rPr>
          <w:sz w:val="32"/>
          <w:szCs w:val="32"/>
          <w:rtl/>
          <w:lang w:bidi="ar-DZ"/>
        </w:rPr>
      </w:pPr>
      <w:r>
        <w:rPr>
          <w:rFonts w:hint="cs"/>
          <w:sz w:val="32"/>
          <w:szCs w:val="32"/>
          <w:rtl/>
          <w:lang w:bidi="ar-DZ"/>
        </w:rPr>
        <w:t>· قاعدة بيانات: جدول Approved_Statistics</w:t>
      </w:r>
    </w:p>
    <w:p w14:paraId="1C8EE5B8" w14:textId="77777777" w:rsidR="00B44882" w:rsidRDefault="00B44882">
      <w:pPr>
        <w:rPr>
          <w:sz w:val="32"/>
          <w:szCs w:val="32"/>
          <w:rtl/>
          <w:lang w:bidi="ar-DZ"/>
        </w:rPr>
      </w:pPr>
    </w:p>
    <w:p w14:paraId="310F8662" w14:textId="77777777" w:rsidR="00B44882" w:rsidRDefault="00000000">
      <w:pPr>
        <w:rPr>
          <w:b/>
          <w:bCs/>
          <w:sz w:val="32"/>
          <w:szCs w:val="32"/>
          <w:rtl/>
          <w:lang w:bidi="ar-DZ"/>
        </w:rPr>
      </w:pPr>
      <w:r>
        <w:rPr>
          <w:rFonts w:hint="cs"/>
          <w:b/>
          <w:bCs/>
          <w:sz w:val="32"/>
          <w:szCs w:val="32"/>
          <w:rtl/>
          <w:lang w:bidi="ar-DZ"/>
        </w:rPr>
        <w:t>53. أرشفة الإحصائيات المدرسية التاريخية</w:t>
      </w:r>
    </w:p>
    <w:p w14:paraId="3BA31C78" w14:textId="77777777" w:rsidR="00B44882" w:rsidRDefault="00000000">
      <w:pPr>
        <w:rPr>
          <w:sz w:val="32"/>
          <w:szCs w:val="32"/>
          <w:rtl/>
          <w:lang w:bidi="ar-DZ"/>
        </w:rPr>
      </w:pPr>
      <w:r>
        <w:rPr>
          <w:rFonts w:hint="cs"/>
          <w:sz w:val="32"/>
          <w:szCs w:val="32"/>
          <w:rtl/>
          <w:lang w:bidi="ar-DZ"/>
        </w:rPr>
        <w:t>السيناريو:</w:t>
      </w:r>
    </w:p>
    <w:p w14:paraId="7B87EA47" w14:textId="77777777" w:rsidR="00B44882" w:rsidRDefault="00000000">
      <w:pPr>
        <w:rPr>
          <w:sz w:val="32"/>
          <w:szCs w:val="32"/>
          <w:rtl/>
          <w:lang w:bidi="ar-DZ"/>
        </w:rPr>
      </w:pPr>
      <w:r>
        <w:rPr>
          <w:rFonts w:hint="cs"/>
          <w:sz w:val="32"/>
          <w:szCs w:val="32"/>
          <w:rtl/>
          <w:lang w:bidi="ar-DZ"/>
        </w:rPr>
        <w:t>1. نهاية كل عام دراسي</w:t>
      </w:r>
    </w:p>
    <w:p w14:paraId="283398F6" w14:textId="77777777" w:rsidR="00B44882" w:rsidRDefault="00000000">
      <w:pPr>
        <w:rPr>
          <w:sz w:val="32"/>
          <w:szCs w:val="32"/>
          <w:rtl/>
          <w:lang w:bidi="ar-DZ"/>
        </w:rPr>
      </w:pPr>
      <w:r>
        <w:rPr>
          <w:rFonts w:hint="cs"/>
          <w:sz w:val="32"/>
          <w:szCs w:val="32"/>
          <w:rtl/>
          <w:lang w:bidi="ar-DZ"/>
        </w:rPr>
        <w:t>2. نقل الإحصائيات المعتمدة إلى الأرشيف</w:t>
      </w:r>
    </w:p>
    <w:p w14:paraId="5E7FCFE2" w14:textId="77777777" w:rsidR="00B44882" w:rsidRDefault="00000000">
      <w:pPr>
        <w:rPr>
          <w:sz w:val="32"/>
          <w:szCs w:val="32"/>
          <w:rtl/>
          <w:lang w:bidi="ar-DZ"/>
        </w:rPr>
      </w:pPr>
      <w:r>
        <w:rPr>
          <w:rFonts w:hint="cs"/>
          <w:sz w:val="32"/>
          <w:szCs w:val="32"/>
          <w:rtl/>
          <w:lang w:bidi="ar-DZ"/>
        </w:rPr>
        <w:t>3. تنظيم الأرشيف حسب السنوات الدراسية</w:t>
      </w:r>
    </w:p>
    <w:p w14:paraId="68570BFB" w14:textId="77777777" w:rsidR="00B44882" w:rsidRDefault="00000000">
      <w:pPr>
        <w:rPr>
          <w:sz w:val="32"/>
          <w:szCs w:val="32"/>
          <w:rtl/>
          <w:lang w:bidi="ar-DZ"/>
        </w:rPr>
      </w:pPr>
      <w:r>
        <w:rPr>
          <w:rFonts w:hint="cs"/>
          <w:sz w:val="32"/>
          <w:szCs w:val="32"/>
          <w:rtl/>
          <w:lang w:bidi="ar-DZ"/>
        </w:rPr>
        <w:t>4. ضغط البيانات غير النشطة لتحسين الأداء</w:t>
      </w:r>
    </w:p>
    <w:p w14:paraId="6E739830" w14:textId="77777777" w:rsidR="00B44882" w:rsidRDefault="00000000">
      <w:pPr>
        <w:rPr>
          <w:sz w:val="32"/>
          <w:szCs w:val="32"/>
          <w:rtl/>
          <w:lang w:bidi="ar-DZ"/>
        </w:rPr>
      </w:pPr>
      <w:r>
        <w:rPr>
          <w:rFonts w:hint="cs"/>
          <w:sz w:val="32"/>
          <w:szCs w:val="32"/>
          <w:rtl/>
          <w:lang w:bidi="ar-DZ"/>
        </w:rPr>
        <w:t>5. الحفاظ على إمكانية الاستعلام والبحث في الأرشيف</w:t>
      </w:r>
    </w:p>
    <w:p w14:paraId="63A25AE1" w14:textId="77777777" w:rsidR="00B44882" w:rsidRDefault="00000000">
      <w:pPr>
        <w:rPr>
          <w:sz w:val="32"/>
          <w:szCs w:val="32"/>
          <w:rtl/>
          <w:lang w:bidi="ar-DZ"/>
        </w:rPr>
      </w:pPr>
      <w:r>
        <w:rPr>
          <w:rFonts w:hint="cs"/>
          <w:sz w:val="32"/>
          <w:szCs w:val="32"/>
          <w:rtl/>
          <w:lang w:bidi="ar-DZ"/>
        </w:rPr>
        <w:t>6. تطبيق سياسات الاحتفاظ بالبيانات (مثلاً: 10 سنوات)</w:t>
      </w:r>
    </w:p>
    <w:p w14:paraId="668543E0" w14:textId="77777777" w:rsidR="00B44882" w:rsidRDefault="00B44882">
      <w:pPr>
        <w:rPr>
          <w:sz w:val="32"/>
          <w:szCs w:val="32"/>
          <w:rtl/>
          <w:lang w:bidi="ar-DZ"/>
        </w:rPr>
      </w:pPr>
    </w:p>
    <w:p w14:paraId="2189D5EC" w14:textId="77777777" w:rsidR="00B44882" w:rsidRDefault="00000000">
      <w:pPr>
        <w:rPr>
          <w:sz w:val="32"/>
          <w:szCs w:val="32"/>
          <w:rtl/>
          <w:lang w:bidi="ar-DZ"/>
        </w:rPr>
      </w:pPr>
      <w:r>
        <w:rPr>
          <w:rFonts w:hint="cs"/>
          <w:sz w:val="32"/>
          <w:szCs w:val="32"/>
          <w:rtl/>
          <w:lang w:bidi="ar-DZ"/>
        </w:rPr>
        <w:t>الجهة المنفذة:</w:t>
      </w:r>
    </w:p>
    <w:p w14:paraId="3FE087A4" w14:textId="77777777" w:rsidR="00B44882" w:rsidRDefault="00000000">
      <w:pPr>
        <w:rPr>
          <w:sz w:val="32"/>
          <w:szCs w:val="32"/>
          <w:rtl/>
          <w:lang w:bidi="ar-DZ"/>
        </w:rPr>
      </w:pPr>
      <w:r>
        <w:rPr>
          <w:rFonts w:hint="cs"/>
          <w:sz w:val="32"/>
          <w:szCs w:val="32"/>
          <w:rtl/>
          <w:lang w:bidi="ar-DZ"/>
        </w:rPr>
        <w:t>· قسم الأرشيف والتوثيق بالمكتب</w:t>
      </w:r>
    </w:p>
    <w:p w14:paraId="23C06E4E" w14:textId="77777777" w:rsidR="00B44882" w:rsidRDefault="00B44882">
      <w:pPr>
        <w:rPr>
          <w:sz w:val="32"/>
          <w:szCs w:val="32"/>
          <w:rtl/>
          <w:lang w:bidi="ar-DZ"/>
        </w:rPr>
      </w:pPr>
    </w:p>
    <w:p w14:paraId="28546401" w14:textId="77777777" w:rsidR="00B44882" w:rsidRDefault="00000000">
      <w:pPr>
        <w:rPr>
          <w:sz w:val="32"/>
          <w:szCs w:val="32"/>
          <w:rtl/>
          <w:lang w:bidi="ar-DZ"/>
        </w:rPr>
      </w:pPr>
      <w:r>
        <w:rPr>
          <w:rFonts w:hint="cs"/>
          <w:sz w:val="32"/>
          <w:szCs w:val="32"/>
          <w:rtl/>
          <w:lang w:bidi="ar-DZ"/>
        </w:rPr>
        <w:t>المسؤول عن العملية:</w:t>
      </w:r>
    </w:p>
    <w:p w14:paraId="488D40A5" w14:textId="77777777" w:rsidR="00B44882" w:rsidRDefault="00000000">
      <w:pPr>
        <w:rPr>
          <w:sz w:val="32"/>
          <w:szCs w:val="32"/>
          <w:rtl/>
          <w:lang w:bidi="ar-DZ"/>
        </w:rPr>
      </w:pPr>
      <w:r>
        <w:rPr>
          <w:rFonts w:hint="cs"/>
          <w:sz w:val="32"/>
          <w:szCs w:val="32"/>
          <w:rtl/>
          <w:lang w:bidi="ar-DZ"/>
        </w:rPr>
        <w:t>· مسئول الأرشيف الإلكتروني</w:t>
      </w:r>
    </w:p>
    <w:p w14:paraId="6DF5E250" w14:textId="77777777" w:rsidR="00B44882" w:rsidRDefault="00B44882">
      <w:pPr>
        <w:rPr>
          <w:sz w:val="32"/>
          <w:szCs w:val="32"/>
          <w:rtl/>
          <w:lang w:bidi="ar-DZ"/>
        </w:rPr>
      </w:pPr>
    </w:p>
    <w:p w14:paraId="0CF8183E" w14:textId="77777777" w:rsidR="00B44882" w:rsidRDefault="00000000">
      <w:pPr>
        <w:rPr>
          <w:sz w:val="32"/>
          <w:szCs w:val="32"/>
          <w:rtl/>
          <w:lang w:bidi="ar-DZ"/>
        </w:rPr>
      </w:pPr>
      <w:r>
        <w:rPr>
          <w:rFonts w:hint="cs"/>
          <w:sz w:val="32"/>
          <w:szCs w:val="32"/>
          <w:rtl/>
          <w:lang w:bidi="ar-DZ"/>
        </w:rPr>
        <w:t>جزء النظام المستخدم:</w:t>
      </w:r>
    </w:p>
    <w:p w14:paraId="24C6BBB2" w14:textId="77777777" w:rsidR="00B44882" w:rsidRDefault="00000000">
      <w:pPr>
        <w:rPr>
          <w:sz w:val="32"/>
          <w:szCs w:val="32"/>
          <w:rtl/>
          <w:lang w:bidi="ar-DZ"/>
        </w:rPr>
      </w:pPr>
      <w:r>
        <w:rPr>
          <w:rFonts w:hint="cs"/>
          <w:sz w:val="32"/>
          <w:szCs w:val="32"/>
          <w:rtl/>
          <w:lang w:bidi="ar-DZ"/>
        </w:rPr>
        <w:t>· وحدة أرشيف الإحصاءات (Statistics Archive Module)</w:t>
      </w:r>
    </w:p>
    <w:p w14:paraId="771B65D7" w14:textId="77777777" w:rsidR="00B44882" w:rsidRDefault="00000000">
      <w:pPr>
        <w:rPr>
          <w:sz w:val="32"/>
          <w:szCs w:val="32"/>
          <w:rtl/>
          <w:lang w:bidi="ar-DZ"/>
        </w:rPr>
      </w:pPr>
      <w:r>
        <w:rPr>
          <w:rFonts w:hint="cs"/>
          <w:sz w:val="32"/>
          <w:szCs w:val="32"/>
          <w:rtl/>
          <w:lang w:bidi="ar-DZ"/>
        </w:rPr>
        <w:t>· شاشة: "أرشفة الإحصائيات التاريخية"</w:t>
      </w:r>
    </w:p>
    <w:p w14:paraId="711EE290" w14:textId="77777777" w:rsidR="00B44882" w:rsidRDefault="00000000">
      <w:pPr>
        <w:rPr>
          <w:sz w:val="32"/>
          <w:szCs w:val="32"/>
          <w:rtl/>
          <w:lang w:bidi="ar-DZ"/>
        </w:rPr>
      </w:pPr>
      <w:r>
        <w:rPr>
          <w:rFonts w:hint="cs"/>
          <w:sz w:val="32"/>
          <w:szCs w:val="32"/>
          <w:rtl/>
          <w:lang w:bidi="ar-DZ"/>
        </w:rPr>
        <w:t>· قاعدة بيانات: جدول Statistics_Archive</w:t>
      </w:r>
    </w:p>
    <w:p w14:paraId="48E69916" w14:textId="77777777" w:rsidR="00B44882" w:rsidRDefault="00B44882">
      <w:pPr>
        <w:rPr>
          <w:sz w:val="32"/>
          <w:szCs w:val="32"/>
          <w:rtl/>
          <w:lang w:bidi="ar-DZ"/>
        </w:rPr>
      </w:pPr>
    </w:p>
    <w:p w14:paraId="518BB4B0" w14:textId="77777777" w:rsidR="00B44882" w:rsidRDefault="00000000">
      <w:pPr>
        <w:rPr>
          <w:b/>
          <w:bCs/>
          <w:sz w:val="32"/>
          <w:szCs w:val="32"/>
          <w:rtl/>
          <w:lang w:bidi="ar-DZ"/>
        </w:rPr>
      </w:pPr>
      <w:r>
        <w:rPr>
          <w:rFonts w:hint="cs"/>
          <w:b/>
          <w:bCs/>
          <w:sz w:val="32"/>
          <w:szCs w:val="32"/>
          <w:rtl/>
          <w:lang w:bidi="ar-DZ"/>
        </w:rPr>
        <w:t>54. إنشاء لوحة مؤشرات أداء مدرسية (Dashboard)</w:t>
      </w:r>
    </w:p>
    <w:p w14:paraId="779F99A7" w14:textId="77777777" w:rsidR="00B44882" w:rsidRDefault="00000000">
      <w:pPr>
        <w:rPr>
          <w:sz w:val="32"/>
          <w:szCs w:val="32"/>
          <w:rtl/>
          <w:lang w:bidi="ar-DZ"/>
        </w:rPr>
      </w:pPr>
      <w:r>
        <w:rPr>
          <w:rFonts w:hint="cs"/>
          <w:sz w:val="32"/>
          <w:szCs w:val="32"/>
          <w:rtl/>
          <w:lang w:bidi="ar-DZ"/>
        </w:rPr>
        <w:t>السيناريو:</w:t>
      </w:r>
    </w:p>
    <w:p w14:paraId="40D69414" w14:textId="77777777" w:rsidR="00B44882" w:rsidRDefault="00000000">
      <w:pPr>
        <w:rPr>
          <w:sz w:val="32"/>
          <w:szCs w:val="32"/>
          <w:rtl/>
          <w:lang w:bidi="ar-DZ"/>
        </w:rPr>
      </w:pPr>
      <w:r>
        <w:rPr>
          <w:rFonts w:hint="cs"/>
          <w:sz w:val="32"/>
          <w:szCs w:val="32"/>
          <w:rtl/>
          <w:lang w:bidi="ar-DZ"/>
        </w:rPr>
        <w:t>1. النظام يجمع البيانات من مصادر مختلفة تلقائياً</w:t>
      </w:r>
    </w:p>
    <w:p w14:paraId="02FB9936" w14:textId="77777777" w:rsidR="00B44882" w:rsidRDefault="00000000">
      <w:pPr>
        <w:rPr>
          <w:sz w:val="32"/>
          <w:szCs w:val="32"/>
          <w:rtl/>
          <w:lang w:bidi="ar-DZ"/>
        </w:rPr>
      </w:pPr>
      <w:r>
        <w:rPr>
          <w:rFonts w:hint="cs"/>
          <w:sz w:val="32"/>
          <w:szCs w:val="32"/>
          <w:rtl/>
          <w:lang w:bidi="ar-DZ"/>
        </w:rPr>
        <w:t>2. تصميم لوحة تحكم تحتوي على:</w:t>
      </w:r>
    </w:p>
    <w:p w14:paraId="09316D36" w14:textId="77777777" w:rsidR="00B44882" w:rsidRDefault="00000000">
      <w:pPr>
        <w:rPr>
          <w:sz w:val="32"/>
          <w:szCs w:val="32"/>
          <w:rtl/>
          <w:lang w:bidi="ar-DZ"/>
        </w:rPr>
      </w:pPr>
      <w:r>
        <w:rPr>
          <w:rFonts w:hint="cs"/>
          <w:sz w:val="32"/>
          <w:szCs w:val="32"/>
          <w:rtl/>
          <w:lang w:bidi="ar-DZ"/>
        </w:rPr>
        <w:t xml:space="preserve">   · مؤشرات رئيسية (KPIs)</w:t>
      </w:r>
    </w:p>
    <w:p w14:paraId="483753C3" w14:textId="77777777" w:rsidR="00B44882" w:rsidRDefault="00000000">
      <w:pPr>
        <w:rPr>
          <w:sz w:val="32"/>
          <w:szCs w:val="32"/>
          <w:rtl/>
          <w:lang w:bidi="ar-DZ"/>
        </w:rPr>
      </w:pPr>
      <w:r>
        <w:rPr>
          <w:rFonts w:hint="cs"/>
          <w:sz w:val="32"/>
          <w:szCs w:val="32"/>
          <w:rtl/>
          <w:lang w:bidi="ar-DZ"/>
        </w:rPr>
        <w:t xml:space="preserve">   · رسوم بيانية ديناميكية</w:t>
      </w:r>
    </w:p>
    <w:p w14:paraId="0D953195" w14:textId="77777777" w:rsidR="00B44882" w:rsidRDefault="00000000">
      <w:pPr>
        <w:rPr>
          <w:sz w:val="32"/>
          <w:szCs w:val="32"/>
          <w:rtl/>
          <w:lang w:bidi="ar-DZ"/>
        </w:rPr>
      </w:pPr>
      <w:r>
        <w:rPr>
          <w:rFonts w:hint="cs"/>
          <w:sz w:val="32"/>
          <w:szCs w:val="32"/>
          <w:rtl/>
          <w:lang w:bidi="ar-DZ"/>
        </w:rPr>
        <w:t xml:space="preserve">   · مقارنات مع سنوات سابقة</w:t>
      </w:r>
    </w:p>
    <w:p w14:paraId="2F9BCBD7" w14:textId="77777777" w:rsidR="00B44882" w:rsidRDefault="00000000">
      <w:pPr>
        <w:rPr>
          <w:sz w:val="32"/>
          <w:szCs w:val="32"/>
          <w:rtl/>
          <w:lang w:bidi="ar-DZ"/>
        </w:rPr>
      </w:pPr>
      <w:r>
        <w:rPr>
          <w:rFonts w:hint="cs"/>
          <w:sz w:val="32"/>
          <w:szCs w:val="32"/>
          <w:rtl/>
          <w:lang w:bidi="ar-DZ"/>
        </w:rPr>
        <w:t xml:space="preserve">   · مقارنات مع متوسط المكتب</w:t>
      </w:r>
    </w:p>
    <w:p w14:paraId="06E7BF1E" w14:textId="77777777" w:rsidR="00B44882" w:rsidRDefault="00000000">
      <w:pPr>
        <w:rPr>
          <w:sz w:val="32"/>
          <w:szCs w:val="32"/>
          <w:rtl/>
          <w:lang w:bidi="ar-DZ"/>
        </w:rPr>
      </w:pPr>
      <w:r>
        <w:rPr>
          <w:rFonts w:hint="cs"/>
          <w:sz w:val="32"/>
          <w:szCs w:val="32"/>
          <w:rtl/>
          <w:lang w:bidi="ar-DZ"/>
        </w:rPr>
        <w:t>3. تخصيص اللوحة حسب دور المستخدم (مدير مدرسة، مشرف، مسئول)</w:t>
      </w:r>
    </w:p>
    <w:p w14:paraId="039B845F" w14:textId="77777777" w:rsidR="00B44882" w:rsidRDefault="00000000">
      <w:pPr>
        <w:rPr>
          <w:sz w:val="32"/>
          <w:szCs w:val="32"/>
          <w:rtl/>
          <w:lang w:bidi="ar-DZ"/>
        </w:rPr>
      </w:pPr>
      <w:r>
        <w:rPr>
          <w:rFonts w:hint="cs"/>
          <w:sz w:val="32"/>
          <w:szCs w:val="32"/>
          <w:rtl/>
          <w:lang w:bidi="ar-DZ"/>
        </w:rPr>
        <w:t>4. تحديث اللوحة تلقائياً عند تحديث البيانات</w:t>
      </w:r>
    </w:p>
    <w:p w14:paraId="0031D2E8" w14:textId="77777777" w:rsidR="00B44882" w:rsidRDefault="00000000">
      <w:pPr>
        <w:rPr>
          <w:sz w:val="32"/>
          <w:szCs w:val="32"/>
          <w:rtl/>
          <w:lang w:bidi="ar-DZ"/>
        </w:rPr>
      </w:pPr>
      <w:r>
        <w:rPr>
          <w:rFonts w:hint="cs"/>
          <w:sz w:val="32"/>
          <w:szCs w:val="32"/>
          <w:rtl/>
          <w:lang w:bidi="ar-DZ"/>
        </w:rPr>
        <w:t>5. إضافة إمكانية التصدير والطباعة</w:t>
      </w:r>
    </w:p>
    <w:p w14:paraId="1274D012" w14:textId="77777777" w:rsidR="00B44882" w:rsidRDefault="00000000">
      <w:pPr>
        <w:rPr>
          <w:sz w:val="32"/>
          <w:szCs w:val="32"/>
          <w:rtl/>
          <w:lang w:bidi="ar-DZ"/>
        </w:rPr>
      </w:pPr>
      <w:r>
        <w:rPr>
          <w:rFonts w:hint="cs"/>
          <w:sz w:val="32"/>
          <w:szCs w:val="32"/>
          <w:rtl/>
          <w:lang w:bidi="ar-DZ"/>
        </w:rPr>
        <w:t>6. إنشاء تنبيهات عند تجاوز الحدود المحددة</w:t>
      </w:r>
    </w:p>
    <w:p w14:paraId="265F0873" w14:textId="77777777" w:rsidR="00B44882" w:rsidRDefault="00B44882">
      <w:pPr>
        <w:rPr>
          <w:sz w:val="32"/>
          <w:szCs w:val="32"/>
          <w:rtl/>
          <w:lang w:bidi="ar-DZ"/>
        </w:rPr>
      </w:pPr>
    </w:p>
    <w:p w14:paraId="26D3F7AE" w14:textId="77777777" w:rsidR="00B44882" w:rsidRDefault="00000000">
      <w:pPr>
        <w:rPr>
          <w:sz w:val="32"/>
          <w:szCs w:val="32"/>
          <w:rtl/>
          <w:lang w:bidi="ar-DZ"/>
        </w:rPr>
      </w:pPr>
      <w:r>
        <w:rPr>
          <w:rFonts w:hint="cs"/>
          <w:sz w:val="32"/>
          <w:szCs w:val="32"/>
          <w:rtl/>
          <w:lang w:bidi="ar-DZ"/>
        </w:rPr>
        <w:t>الجهة المنفذة:</w:t>
      </w:r>
    </w:p>
    <w:p w14:paraId="2CD19A57" w14:textId="77777777" w:rsidR="00B44882" w:rsidRDefault="00000000">
      <w:pPr>
        <w:rPr>
          <w:sz w:val="32"/>
          <w:szCs w:val="32"/>
          <w:rtl/>
          <w:lang w:bidi="ar-DZ"/>
        </w:rPr>
      </w:pPr>
      <w:r>
        <w:rPr>
          <w:rFonts w:hint="cs"/>
          <w:sz w:val="32"/>
          <w:szCs w:val="32"/>
          <w:rtl/>
          <w:lang w:bidi="ar-DZ"/>
        </w:rPr>
        <w:t>· النظام تلقائياً + قسم تقنية المعلومات</w:t>
      </w:r>
    </w:p>
    <w:p w14:paraId="001AC411" w14:textId="77777777" w:rsidR="00B44882" w:rsidRDefault="00B44882">
      <w:pPr>
        <w:rPr>
          <w:sz w:val="32"/>
          <w:szCs w:val="32"/>
          <w:rtl/>
          <w:lang w:bidi="ar-DZ"/>
        </w:rPr>
      </w:pPr>
    </w:p>
    <w:p w14:paraId="1DE06618" w14:textId="77777777" w:rsidR="00B44882" w:rsidRDefault="00000000">
      <w:pPr>
        <w:rPr>
          <w:sz w:val="32"/>
          <w:szCs w:val="32"/>
          <w:rtl/>
          <w:lang w:bidi="ar-DZ"/>
        </w:rPr>
      </w:pPr>
      <w:r>
        <w:rPr>
          <w:rFonts w:hint="cs"/>
          <w:sz w:val="32"/>
          <w:szCs w:val="32"/>
          <w:rtl/>
          <w:lang w:bidi="ar-DZ"/>
        </w:rPr>
        <w:lastRenderedPageBreak/>
        <w:t>المسؤول عن العملية:</w:t>
      </w:r>
    </w:p>
    <w:p w14:paraId="44B956C0" w14:textId="77777777" w:rsidR="00B44882" w:rsidRDefault="00000000">
      <w:pPr>
        <w:rPr>
          <w:sz w:val="32"/>
          <w:szCs w:val="32"/>
          <w:rtl/>
          <w:lang w:bidi="ar-DZ"/>
        </w:rPr>
      </w:pPr>
      <w:r>
        <w:rPr>
          <w:rFonts w:hint="cs"/>
          <w:sz w:val="32"/>
          <w:szCs w:val="32"/>
          <w:rtl/>
          <w:lang w:bidi="ar-DZ"/>
        </w:rPr>
        <w:t>· مسئول تقنية المعلومات بالمكتب</w:t>
      </w:r>
    </w:p>
    <w:p w14:paraId="1541D62D" w14:textId="77777777" w:rsidR="00B44882" w:rsidRDefault="00B44882">
      <w:pPr>
        <w:rPr>
          <w:sz w:val="32"/>
          <w:szCs w:val="32"/>
          <w:rtl/>
          <w:lang w:bidi="ar-DZ"/>
        </w:rPr>
      </w:pPr>
    </w:p>
    <w:p w14:paraId="19C22855" w14:textId="77777777" w:rsidR="00B44882" w:rsidRDefault="00000000">
      <w:pPr>
        <w:rPr>
          <w:sz w:val="32"/>
          <w:szCs w:val="32"/>
          <w:rtl/>
          <w:lang w:bidi="ar-DZ"/>
        </w:rPr>
      </w:pPr>
      <w:r>
        <w:rPr>
          <w:rFonts w:hint="cs"/>
          <w:sz w:val="32"/>
          <w:szCs w:val="32"/>
          <w:rtl/>
          <w:lang w:bidi="ar-DZ"/>
        </w:rPr>
        <w:t>جزء النظام المستخدم:</w:t>
      </w:r>
    </w:p>
    <w:p w14:paraId="48921042" w14:textId="77777777" w:rsidR="00B44882" w:rsidRDefault="00000000">
      <w:pPr>
        <w:rPr>
          <w:sz w:val="32"/>
          <w:szCs w:val="32"/>
          <w:rtl/>
          <w:lang w:bidi="ar-DZ"/>
        </w:rPr>
      </w:pPr>
      <w:r>
        <w:rPr>
          <w:rFonts w:hint="cs"/>
          <w:sz w:val="32"/>
          <w:szCs w:val="32"/>
          <w:rtl/>
          <w:lang w:bidi="ar-DZ"/>
        </w:rPr>
        <w:t>· وحدة لوحات التحكم (Dashboard Module)</w:t>
      </w:r>
    </w:p>
    <w:p w14:paraId="2686837A" w14:textId="77777777" w:rsidR="00B44882" w:rsidRDefault="00000000">
      <w:pPr>
        <w:rPr>
          <w:sz w:val="32"/>
          <w:szCs w:val="32"/>
          <w:rtl/>
          <w:lang w:bidi="ar-DZ"/>
        </w:rPr>
      </w:pPr>
      <w:r>
        <w:rPr>
          <w:rFonts w:hint="cs"/>
          <w:sz w:val="32"/>
          <w:szCs w:val="32"/>
          <w:rtl/>
          <w:lang w:bidi="ar-DZ"/>
        </w:rPr>
        <w:t>· شاشة: "لوحة مؤشرات الأداء المدرسي"</w:t>
      </w:r>
    </w:p>
    <w:p w14:paraId="116EAE73" w14:textId="77777777" w:rsidR="00B44882" w:rsidRDefault="00000000">
      <w:pPr>
        <w:rPr>
          <w:sz w:val="32"/>
          <w:szCs w:val="32"/>
          <w:rtl/>
          <w:lang w:bidi="ar-DZ"/>
        </w:rPr>
      </w:pPr>
      <w:r>
        <w:rPr>
          <w:rFonts w:hint="cs"/>
          <w:sz w:val="32"/>
          <w:szCs w:val="32"/>
          <w:rtl/>
          <w:lang w:bidi="ar-DZ"/>
        </w:rPr>
        <w:t>· قاعدة بيانات: جدول Dashboard_Configurations</w:t>
      </w:r>
    </w:p>
    <w:p w14:paraId="5E271E0F" w14:textId="77777777" w:rsidR="00B44882" w:rsidRDefault="00B44882">
      <w:pPr>
        <w:rPr>
          <w:sz w:val="32"/>
          <w:szCs w:val="32"/>
          <w:rtl/>
          <w:lang w:bidi="ar-DZ"/>
        </w:rPr>
      </w:pPr>
    </w:p>
    <w:p w14:paraId="1DB90CB4" w14:textId="77777777" w:rsidR="00B44882" w:rsidRDefault="00000000">
      <w:pPr>
        <w:rPr>
          <w:b/>
          <w:bCs/>
          <w:sz w:val="32"/>
          <w:szCs w:val="32"/>
          <w:rtl/>
          <w:lang w:bidi="ar-DZ"/>
        </w:rPr>
      </w:pPr>
      <w:r>
        <w:rPr>
          <w:rFonts w:hint="cs"/>
          <w:b/>
          <w:bCs/>
          <w:sz w:val="32"/>
          <w:szCs w:val="32"/>
          <w:rtl/>
          <w:lang w:bidi="ar-DZ"/>
        </w:rPr>
        <w:t>55. توليد تقارير مقارنة مع الفترات السابقة</w:t>
      </w:r>
    </w:p>
    <w:p w14:paraId="5F291467" w14:textId="77777777" w:rsidR="00B44882" w:rsidRDefault="00000000">
      <w:pPr>
        <w:rPr>
          <w:sz w:val="32"/>
          <w:szCs w:val="32"/>
          <w:rtl/>
          <w:lang w:bidi="ar-DZ"/>
        </w:rPr>
      </w:pPr>
      <w:r>
        <w:rPr>
          <w:rFonts w:hint="cs"/>
          <w:sz w:val="32"/>
          <w:szCs w:val="32"/>
          <w:rtl/>
          <w:lang w:bidi="ar-DZ"/>
        </w:rPr>
        <w:t>السيناريو:</w:t>
      </w:r>
    </w:p>
    <w:p w14:paraId="4600AA67" w14:textId="77777777" w:rsidR="00B44882" w:rsidRDefault="00000000">
      <w:pPr>
        <w:rPr>
          <w:sz w:val="32"/>
          <w:szCs w:val="32"/>
          <w:rtl/>
          <w:lang w:bidi="ar-DZ"/>
        </w:rPr>
      </w:pPr>
      <w:r>
        <w:rPr>
          <w:rFonts w:hint="cs"/>
          <w:sz w:val="32"/>
          <w:szCs w:val="32"/>
          <w:rtl/>
          <w:lang w:bidi="ar-DZ"/>
        </w:rPr>
        <w:t>1. تحديد الفترات للمقارنة (سنوات، فصول دراسية)</w:t>
      </w:r>
    </w:p>
    <w:p w14:paraId="22961C58" w14:textId="77777777" w:rsidR="00B44882" w:rsidRDefault="00000000">
      <w:pPr>
        <w:rPr>
          <w:sz w:val="32"/>
          <w:szCs w:val="32"/>
          <w:rtl/>
          <w:lang w:bidi="ar-DZ"/>
        </w:rPr>
      </w:pPr>
      <w:r>
        <w:rPr>
          <w:rFonts w:hint="cs"/>
          <w:sz w:val="32"/>
          <w:szCs w:val="32"/>
          <w:rtl/>
          <w:lang w:bidi="ar-DZ"/>
        </w:rPr>
        <w:t>2. اختيار المؤشرات للمقارنة (أعداد الطلاب، النتائج، الموارد)</w:t>
      </w:r>
    </w:p>
    <w:p w14:paraId="73CA1729" w14:textId="77777777" w:rsidR="00B44882" w:rsidRDefault="00000000">
      <w:pPr>
        <w:rPr>
          <w:sz w:val="32"/>
          <w:szCs w:val="32"/>
          <w:rtl/>
          <w:lang w:bidi="ar-DZ"/>
        </w:rPr>
      </w:pPr>
      <w:r>
        <w:rPr>
          <w:rFonts w:hint="cs"/>
          <w:sz w:val="32"/>
          <w:szCs w:val="32"/>
          <w:rtl/>
          <w:lang w:bidi="ar-DZ"/>
        </w:rPr>
        <w:t>3. النظام يستخرج البيانات من الأرشيف والنشطة</w:t>
      </w:r>
    </w:p>
    <w:p w14:paraId="2AE76CC4" w14:textId="77777777" w:rsidR="00B44882" w:rsidRDefault="00000000">
      <w:pPr>
        <w:rPr>
          <w:sz w:val="32"/>
          <w:szCs w:val="32"/>
          <w:rtl/>
          <w:lang w:bidi="ar-DZ"/>
        </w:rPr>
      </w:pPr>
      <w:r>
        <w:rPr>
          <w:rFonts w:hint="cs"/>
          <w:sz w:val="32"/>
          <w:szCs w:val="32"/>
          <w:rtl/>
          <w:lang w:bidi="ar-DZ"/>
        </w:rPr>
        <w:t>4. إنشاء تقارير مقارنة مع:</w:t>
      </w:r>
    </w:p>
    <w:p w14:paraId="0B447233" w14:textId="77777777" w:rsidR="00B44882" w:rsidRDefault="00000000">
      <w:pPr>
        <w:rPr>
          <w:sz w:val="32"/>
          <w:szCs w:val="32"/>
          <w:rtl/>
          <w:lang w:bidi="ar-DZ"/>
        </w:rPr>
      </w:pPr>
      <w:r>
        <w:rPr>
          <w:rFonts w:hint="cs"/>
          <w:sz w:val="32"/>
          <w:szCs w:val="32"/>
          <w:rtl/>
          <w:lang w:bidi="ar-DZ"/>
        </w:rPr>
        <w:t xml:space="preserve">   · نسب التغير (زيادة/نقصان)</w:t>
      </w:r>
    </w:p>
    <w:p w14:paraId="5BDDBD95" w14:textId="77777777" w:rsidR="00B44882" w:rsidRDefault="00000000">
      <w:pPr>
        <w:rPr>
          <w:sz w:val="32"/>
          <w:szCs w:val="32"/>
          <w:rtl/>
          <w:lang w:bidi="ar-DZ"/>
        </w:rPr>
      </w:pPr>
      <w:r>
        <w:rPr>
          <w:rFonts w:hint="cs"/>
          <w:sz w:val="32"/>
          <w:szCs w:val="32"/>
          <w:rtl/>
          <w:lang w:bidi="ar-DZ"/>
        </w:rPr>
        <w:t xml:space="preserve">   · اتجاهات التطور (Trends)</w:t>
      </w:r>
    </w:p>
    <w:p w14:paraId="64BED9AA" w14:textId="77777777" w:rsidR="00B44882" w:rsidRDefault="00000000">
      <w:pPr>
        <w:rPr>
          <w:sz w:val="32"/>
          <w:szCs w:val="32"/>
          <w:rtl/>
          <w:lang w:bidi="ar-DZ"/>
        </w:rPr>
      </w:pPr>
      <w:r>
        <w:rPr>
          <w:rFonts w:hint="cs"/>
          <w:sz w:val="32"/>
          <w:szCs w:val="32"/>
          <w:rtl/>
          <w:lang w:bidi="ar-DZ"/>
        </w:rPr>
        <w:t xml:space="preserve">   · تحليل السبب والنتيجة</w:t>
      </w:r>
    </w:p>
    <w:p w14:paraId="08B1351D" w14:textId="77777777" w:rsidR="00B44882" w:rsidRDefault="00000000">
      <w:pPr>
        <w:rPr>
          <w:sz w:val="32"/>
          <w:szCs w:val="32"/>
          <w:rtl/>
          <w:lang w:bidi="ar-DZ"/>
        </w:rPr>
      </w:pPr>
      <w:r>
        <w:rPr>
          <w:rFonts w:hint="cs"/>
          <w:sz w:val="32"/>
          <w:szCs w:val="32"/>
          <w:rtl/>
          <w:lang w:bidi="ar-DZ"/>
        </w:rPr>
        <w:t>5. عرض النتائج في جداول ورسوم بيانية</w:t>
      </w:r>
    </w:p>
    <w:p w14:paraId="114F51A9" w14:textId="77777777" w:rsidR="00B44882" w:rsidRDefault="00000000">
      <w:pPr>
        <w:rPr>
          <w:sz w:val="32"/>
          <w:szCs w:val="32"/>
          <w:rtl/>
          <w:lang w:bidi="ar-DZ"/>
        </w:rPr>
      </w:pPr>
      <w:r>
        <w:rPr>
          <w:rFonts w:hint="cs"/>
          <w:sz w:val="32"/>
          <w:szCs w:val="32"/>
          <w:rtl/>
          <w:lang w:bidi="ar-DZ"/>
        </w:rPr>
        <w:t>6. إضافة تحليلات مكتوبة تلقائياً بناءً على البيانات</w:t>
      </w:r>
    </w:p>
    <w:p w14:paraId="2AFC75BF" w14:textId="77777777" w:rsidR="00B44882" w:rsidRDefault="00B44882">
      <w:pPr>
        <w:rPr>
          <w:sz w:val="32"/>
          <w:szCs w:val="32"/>
          <w:rtl/>
          <w:lang w:bidi="ar-DZ"/>
        </w:rPr>
      </w:pPr>
    </w:p>
    <w:p w14:paraId="323DE074" w14:textId="77777777" w:rsidR="00B44882" w:rsidRDefault="00B44882">
      <w:pPr>
        <w:rPr>
          <w:sz w:val="32"/>
          <w:szCs w:val="32"/>
          <w:rtl/>
          <w:lang w:bidi="ar-DZ"/>
        </w:rPr>
      </w:pPr>
    </w:p>
    <w:p w14:paraId="0AD8813C" w14:textId="77777777" w:rsidR="00B44882" w:rsidRDefault="00B44882">
      <w:pPr>
        <w:rPr>
          <w:sz w:val="32"/>
          <w:szCs w:val="32"/>
          <w:rtl/>
          <w:lang w:bidi="ar-DZ"/>
        </w:rPr>
      </w:pPr>
    </w:p>
    <w:p w14:paraId="2EE28C07" w14:textId="77777777" w:rsidR="00B44882" w:rsidRDefault="00000000">
      <w:pPr>
        <w:rPr>
          <w:sz w:val="32"/>
          <w:szCs w:val="32"/>
          <w:rtl/>
          <w:lang w:bidi="ar-DZ"/>
        </w:rPr>
      </w:pPr>
      <w:r>
        <w:rPr>
          <w:rFonts w:hint="cs"/>
          <w:sz w:val="32"/>
          <w:szCs w:val="32"/>
          <w:rtl/>
          <w:lang w:bidi="ar-DZ"/>
        </w:rPr>
        <w:lastRenderedPageBreak/>
        <w:t>الجهة المنفذة:</w:t>
      </w:r>
    </w:p>
    <w:p w14:paraId="4422A8FB" w14:textId="77777777" w:rsidR="00B44882" w:rsidRDefault="00000000">
      <w:pPr>
        <w:rPr>
          <w:sz w:val="32"/>
          <w:szCs w:val="32"/>
          <w:rtl/>
          <w:lang w:bidi="ar-DZ"/>
        </w:rPr>
      </w:pPr>
      <w:r>
        <w:rPr>
          <w:rFonts w:hint="cs"/>
          <w:sz w:val="32"/>
          <w:szCs w:val="32"/>
          <w:rtl/>
          <w:lang w:bidi="ar-DZ"/>
        </w:rPr>
        <w:t>· قسم التحليل والإحصاء بالمكتب</w:t>
      </w:r>
    </w:p>
    <w:p w14:paraId="00B9871E" w14:textId="77777777" w:rsidR="00B44882" w:rsidRDefault="00B44882">
      <w:pPr>
        <w:rPr>
          <w:sz w:val="32"/>
          <w:szCs w:val="32"/>
          <w:rtl/>
          <w:lang w:bidi="ar-DZ"/>
        </w:rPr>
      </w:pPr>
    </w:p>
    <w:p w14:paraId="68814CE2" w14:textId="77777777" w:rsidR="00B44882" w:rsidRDefault="00000000">
      <w:pPr>
        <w:rPr>
          <w:sz w:val="32"/>
          <w:szCs w:val="32"/>
          <w:rtl/>
          <w:lang w:bidi="ar-DZ"/>
        </w:rPr>
      </w:pPr>
      <w:r>
        <w:rPr>
          <w:rFonts w:hint="cs"/>
          <w:sz w:val="32"/>
          <w:szCs w:val="32"/>
          <w:rtl/>
          <w:lang w:bidi="ar-DZ"/>
        </w:rPr>
        <w:t>المسؤول عن العملية:</w:t>
      </w:r>
    </w:p>
    <w:p w14:paraId="436F62C7" w14:textId="77777777" w:rsidR="00B44882" w:rsidRDefault="00000000">
      <w:pPr>
        <w:rPr>
          <w:sz w:val="32"/>
          <w:szCs w:val="32"/>
          <w:rtl/>
          <w:lang w:bidi="ar-DZ"/>
        </w:rPr>
      </w:pPr>
      <w:r>
        <w:rPr>
          <w:rFonts w:hint="cs"/>
          <w:sz w:val="32"/>
          <w:szCs w:val="32"/>
          <w:rtl/>
          <w:lang w:bidi="ar-DZ"/>
        </w:rPr>
        <w:t>· محلل البيانات بالمكتب</w:t>
      </w:r>
    </w:p>
    <w:p w14:paraId="232D4815" w14:textId="77777777" w:rsidR="00B44882" w:rsidRDefault="00B44882">
      <w:pPr>
        <w:rPr>
          <w:sz w:val="32"/>
          <w:szCs w:val="32"/>
          <w:rtl/>
          <w:lang w:bidi="ar-DZ"/>
        </w:rPr>
      </w:pPr>
    </w:p>
    <w:p w14:paraId="1B3314AA" w14:textId="77777777" w:rsidR="00B44882" w:rsidRDefault="00000000">
      <w:pPr>
        <w:rPr>
          <w:sz w:val="32"/>
          <w:szCs w:val="32"/>
          <w:rtl/>
          <w:lang w:bidi="ar-DZ"/>
        </w:rPr>
      </w:pPr>
      <w:r>
        <w:rPr>
          <w:rFonts w:hint="cs"/>
          <w:sz w:val="32"/>
          <w:szCs w:val="32"/>
          <w:rtl/>
          <w:lang w:bidi="ar-DZ"/>
        </w:rPr>
        <w:t>جزء النظام المستخدم:</w:t>
      </w:r>
    </w:p>
    <w:p w14:paraId="11AC78BB" w14:textId="77777777" w:rsidR="00B44882" w:rsidRDefault="00000000">
      <w:pPr>
        <w:rPr>
          <w:sz w:val="32"/>
          <w:szCs w:val="32"/>
          <w:rtl/>
          <w:lang w:bidi="ar-DZ"/>
        </w:rPr>
      </w:pPr>
      <w:r>
        <w:rPr>
          <w:rFonts w:hint="cs"/>
          <w:sz w:val="32"/>
          <w:szCs w:val="32"/>
          <w:rtl/>
          <w:lang w:bidi="ar-DZ"/>
        </w:rPr>
        <w:t>· وحدة التقارير المقارنة (Comparative Reports Module)</w:t>
      </w:r>
    </w:p>
    <w:p w14:paraId="20A04F8A" w14:textId="77777777" w:rsidR="00B44882" w:rsidRDefault="00000000">
      <w:pPr>
        <w:rPr>
          <w:sz w:val="32"/>
          <w:szCs w:val="32"/>
          <w:rtl/>
          <w:lang w:bidi="ar-DZ"/>
        </w:rPr>
      </w:pPr>
      <w:r>
        <w:rPr>
          <w:rFonts w:hint="cs"/>
          <w:sz w:val="32"/>
          <w:szCs w:val="32"/>
          <w:rtl/>
          <w:lang w:bidi="ar-DZ"/>
        </w:rPr>
        <w:t>· شاشة: "توليد تقارير مقارنة"</w:t>
      </w:r>
    </w:p>
    <w:p w14:paraId="41181E0D" w14:textId="77777777" w:rsidR="00B44882" w:rsidRDefault="00000000">
      <w:pPr>
        <w:rPr>
          <w:sz w:val="32"/>
          <w:szCs w:val="32"/>
          <w:rtl/>
          <w:lang w:bidi="ar-DZ"/>
        </w:rPr>
      </w:pPr>
      <w:r>
        <w:rPr>
          <w:rFonts w:hint="cs"/>
          <w:sz w:val="32"/>
          <w:szCs w:val="32"/>
          <w:rtl/>
          <w:lang w:bidi="ar-DZ"/>
        </w:rPr>
        <w:t>· قاعدة بيانات: جدول Comparative_Reports</w:t>
      </w:r>
    </w:p>
    <w:p w14:paraId="5545A60C" w14:textId="77777777" w:rsidR="00B44882" w:rsidRDefault="00B44882">
      <w:pPr>
        <w:rPr>
          <w:sz w:val="32"/>
          <w:szCs w:val="32"/>
          <w:rtl/>
          <w:lang w:bidi="ar-DZ"/>
        </w:rPr>
      </w:pPr>
    </w:p>
    <w:p w14:paraId="6C000594" w14:textId="77777777" w:rsidR="00B44882" w:rsidRDefault="00000000">
      <w:pPr>
        <w:rPr>
          <w:b/>
          <w:bCs/>
          <w:sz w:val="32"/>
          <w:szCs w:val="32"/>
          <w:rtl/>
          <w:lang w:bidi="ar-DZ"/>
        </w:rPr>
      </w:pPr>
      <w:r>
        <w:rPr>
          <w:rFonts w:hint="cs"/>
          <w:b/>
          <w:bCs/>
          <w:sz w:val="32"/>
          <w:szCs w:val="32"/>
          <w:rtl/>
          <w:lang w:bidi="ar-DZ"/>
        </w:rPr>
        <w:t>56. تحليل اتجاهات البيانات المدرسية</w:t>
      </w:r>
    </w:p>
    <w:p w14:paraId="57E2FC32" w14:textId="77777777" w:rsidR="00B44882" w:rsidRDefault="00000000">
      <w:pPr>
        <w:rPr>
          <w:sz w:val="32"/>
          <w:szCs w:val="32"/>
          <w:rtl/>
          <w:lang w:bidi="ar-DZ"/>
        </w:rPr>
      </w:pPr>
      <w:r>
        <w:rPr>
          <w:rFonts w:hint="cs"/>
          <w:sz w:val="32"/>
          <w:szCs w:val="32"/>
          <w:rtl/>
          <w:lang w:bidi="ar-DZ"/>
        </w:rPr>
        <w:t>السيناريو:</w:t>
      </w:r>
    </w:p>
    <w:p w14:paraId="39F1E6B4" w14:textId="77777777" w:rsidR="00B44882" w:rsidRDefault="00000000">
      <w:pPr>
        <w:rPr>
          <w:sz w:val="32"/>
          <w:szCs w:val="32"/>
          <w:rtl/>
          <w:lang w:bidi="ar-DZ"/>
        </w:rPr>
      </w:pPr>
      <w:r>
        <w:rPr>
          <w:rFonts w:hint="cs"/>
          <w:sz w:val="32"/>
          <w:szCs w:val="32"/>
          <w:rtl/>
          <w:lang w:bidi="ar-DZ"/>
        </w:rPr>
        <w:t>1. جمع بيانات تاريخية لعدة سنوات (3-5 سنوات)</w:t>
      </w:r>
    </w:p>
    <w:p w14:paraId="102C4762" w14:textId="77777777" w:rsidR="00B44882" w:rsidRDefault="00000000">
      <w:pPr>
        <w:rPr>
          <w:sz w:val="32"/>
          <w:szCs w:val="32"/>
          <w:rtl/>
          <w:lang w:bidi="ar-DZ"/>
        </w:rPr>
      </w:pPr>
      <w:r>
        <w:rPr>
          <w:rFonts w:hint="cs"/>
          <w:sz w:val="32"/>
          <w:szCs w:val="32"/>
          <w:rtl/>
          <w:lang w:bidi="ar-DZ"/>
        </w:rPr>
        <w:t>2. تطبيق أساليب التحليل الإحصائي:</w:t>
      </w:r>
    </w:p>
    <w:p w14:paraId="0DBB32BA" w14:textId="77777777" w:rsidR="00B44882" w:rsidRDefault="00000000">
      <w:pPr>
        <w:rPr>
          <w:sz w:val="32"/>
          <w:szCs w:val="32"/>
          <w:rtl/>
          <w:lang w:bidi="ar-DZ"/>
        </w:rPr>
      </w:pPr>
      <w:r>
        <w:rPr>
          <w:rFonts w:hint="cs"/>
          <w:sz w:val="32"/>
          <w:szCs w:val="32"/>
          <w:rtl/>
          <w:lang w:bidi="ar-DZ"/>
        </w:rPr>
        <w:t xml:space="preserve">   · تحليل الاتجاهات الزمنية (Time Series Analysis)</w:t>
      </w:r>
    </w:p>
    <w:p w14:paraId="6195BEEB" w14:textId="77777777" w:rsidR="00B44882" w:rsidRDefault="00000000">
      <w:pPr>
        <w:rPr>
          <w:sz w:val="32"/>
          <w:szCs w:val="32"/>
          <w:rtl/>
          <w:lang w:bidi="ar-DZ"/>
        </w:rPr>
      </w:pPr>
      <w:r>
        <w:rPr>
          <w:rFonts w:hint="cs"/>
          <w:sz w:val="32"/>
          <w:szCs w:val="32"/>
          <w:rtl/>
          <w:lang w:bidi="ar-DZ"/>
        </w:rPr>
        <w:t xml:space="preserve">   · تحليل الموسمية (Seasonal Analysis)</w:t>
      </w:r>
    </w:p>
    <w:p w14:paraId="48CA23CC" w14:textId="77777777" w:rsidR="00B44882" w:rsidRDefault="00000000">
      <w:pPr>
        <w:rPr>
          <w:sz w:val="32"/>
          <w:szCs w:val="32"/>
          <w:rtl/>
          <w:lang w:bidi="ar-DZ"/>
        </w:rPr>
      </w:pPr>
      <w:r>
        <w:rPr>
          <w:rFonts w:hint="cs"/>
          <w:sz w:val="32"/>
          <w:szCs w:val="32"/>
          <w:rtl/>
          <w:lang w:bidi="ar-DZ"/>
        </w:rPr>
        <w:t xml:space="preserve">   · التنبؤ بالمستقبل (Forecasting)</w:t>
      </w:r>
    </w:p>
    <w:p w14:paraId="0DCC2E91" w14:textId="77777777" w:rsidR="00B44882" w:rsidRDefault="00000000">
      <w:pPr>
        <w:rPr>
          <w:sz w:val="32"/>
          <w:szCs w:val="32"/>
          <w:rtl/>
          <w:lang w:bidi="ar-DZ"/>
        </w:rPr>
      </w:pPr>
      <w:r>
        <w:rPr>
          <w:rFonts w:hint="cs"/>
          <w:sz w:val="32"/>
          <w:szCs w:val="32"/>
          <w:rtl/>
          <w:lang w:bidi="ar-DZ"/>
        </w:rPr>
        <w:t>3. تحديد الأنماط والاتجاهات العامة</w:t>
      </w:r>
    </w:p>
    <w:p w14:paraId="6D2321E7" w14:textId="77777777" w:rsidR="00B44882" w:rsidRDefault="00000000">
      <w:pPr>
        <w:rPr>
          <w:sz w:val="32"/>
          <w:szCs w:val="32"/>
          <w:rtl/>
          <w:lang w:bidi="ar-DZ"/>
        </w:rPr>
      </w:pPr>
      <w:r>
        <w:rPr>
          <w:rFonts w:hint="cs"/>
          <w:sz w:val="32"/>
          <w:szCs w:val="32"/>
          <w:rtl/>
          <w:lang w:bidi="ar-DZ"/>
        </w:rPr>
        <w:t>4. استخراج الرؤى والاستنتاجات</w:t>
      </w:r>
    </w:p>
    <w:p w14:paraId="77D881B7" w14:textId="77777777" w:rsidR="00B44882" w:rsidRDefault="00000000">
      <w:pPr>
        <w:rPr>
          <w:sz w:val="32"/>
          <w:szCs w:val="32"/>
          <w:rtl/>
          <w:lang w:bidi="ar-DZ"/>
        </w:rPr>
      </w:pPr>
      <w:r>
        <w:rPr>
          <w:rFonts w:hint="cs"/>
          <w:sz w:val="32"/>
          <w:szCs w:val="32"/>
          <w:rtl/>
          <w:lang w:bidi="ar-DZ"/>
        </w:rPr>
        <w:t>5. اقتراح توصيات بناءً على التحليل</w:t>
      </w:r>
    </w:p>
    <w:p w14:paraId="47F551C6" w14:textId="77777777" w:rsidR="00B44882" w:rsidRDefault="00000000">
      <w:pPr>
        <w:rPr>
          <w:sz w:val="32"/>
          <w:szCs w:val="32"/>
          <w:rtl/>
          <w:lang w:bidi="ar-DZ"/>
        </w:rPr>
      </w:pPr>
      <w:r>
        <w:rPr>
          <w:rFonts w:hint="cs"/>
          <w:sz w:val="32"/>
          <w:szCs w:val="32"/>
          <w:rtl/>
          <w:lang w:bidi="ar-DZ"/>
        </w:rPr>
        <w:t>6. رفع تقرير التحليل للإدارة العليا</w:t>
      </w:r>
    </w:p>
    <w:p w14:paraId="294F025B" w14:textId="77777777" w:rsidR="00B44882" w:rsidRDefault="00B44882">
      <w:pPr>
        <w:rPr>
          <w:sz w:val="32"/>
          <w:szCs w:val="32"/>
          <w:rtl/>
          <w:lang w:bidi="ar-DZ"/>
        </w:rPr>
      </w:pPr>
    </w:p>
    <w:p w14:paraId="571A2656" w14:textId="77777777" w:rsidR="00B44882" w:rsidRDefault="00000000">
      <w:pPr>
        <w:rPr>
          <w:sz w:val="32"/>
          <w:szCs w:val="32"/>
          <w:rtl/>
          <w:lang w:bidi="ar-DZ"/>
        </w:rPr>
      </w:pPr>
      <w:r>
        <w:rPr>
          <w:rFonts w:hint="cs"/>
          <w:sz w:val="32"/>
          <w:szCs w:val="32"/>
          <w:rtl/>
          <w:lang w:bidi="ar-DZ"/>
        </w:rPr>
        <w:t>الجهة المنفذة:</w:t>
      </w:r>
    </w:p>
    <w:p w14:paraId="213DA3CF" w14:textId="77777777" w:rsidR="00B44882" w:rsidRDefault="00000000">
      <w:pPr>
        <w:rPr>
          <w:sz w:val="32"/>
          <w:szCs w:val="32"/>
          <w:rtl/>
          <w:lang w:bidi="ar-DZ"/>
        </w:rPr>
      </w:pPr>
      <w:r>
        <w:rPr>
          <w:rFonts w:hint="cs"/>
          <w:sz w:val="32"/>
          <w:szCs w:val="32"/>
          <w:rtl/>
          <w:lang w:bidi="ar-DZ"/>
        </w:rPr>
        <w:t>· قسم الدراسات والبحوث بالمكتب</w:t>
      </w:r>
    </w:p>
    <w:p w14:paraId="54C20B9F" w14:textId="77777777" w:rsidR="00B44882" w:rsidRDefault="00B44882">
      <w:pPr>
        <w:rPr>
          <w:sz w:val="32"/>
          <w:szCs w:val="32"/>
          <w:rtl/>
          <w:lang w:bidi="ar-DZ"/>
        </w:rPr>
      </w:pPr>
    </w:p>
    <w:p w14:paraId="3344C148" w14:textId="77777777" w:rsidR="00B44882" w:rsidRDefault="00000000">
      <w:pPr>
        <w:rPr>
          <w:sz w:val="32"/>
          <w:szCs w:val="32"/>
          <w:rtl/>
          <w:lang w:bidi="ar-DZ"/>
        </w:rPr>
      </w:pPr>
      <w:r>
        <w:rPr>
          <w:rFonts w:hint="cs"/>
          <w:sz w:val="32"/>
          <w:szCs w:val="32"/>
          <w:rtl/>
          <w:lang w:bidi="ar-DZ"/>
        </w:rPr>
        <w:t>المسؤول عن العملية:</w:t>
      </w:r>
    </w:p>
    <w:p w14:paraId="6FB7BDEC" w14:textId="77777777" w:rsidR="00B44882" w:rsidRDefault="00000000">
      <w:pPr>
        <w:rPr>
          <w:sz w:val="32"/>
          <w:szCs w:val="32"/>
          <w:rtl/>
          <w:lang w:bidi="ar-DZ"/>
        </w:rPr>
      </w:pPr>
      <w:r>
        <w:rPr>
          <w:rFonts w:hint="cs"/>
          <w:sz w:val="32"/>
          <w:szCs w:val="32"/>
          <w:rtl/>
          <w:lang w:bidi="ar-DZ"/>
        </w:rPr>
        <w:t>· باحث أول في الدراسات التربوية</w:t>
      </w:r>
    </w:p>
    <w:p w14:paraId="76FDED9C" w14:textId="77777777" w:rsidR="00B44882" w:rsidRDefault="00B44882">
      <w:pPr>
        <w:rPr>
          <w:sz w:val="32"/>
          <w:szCs w:val="32"/>
          <w:rtl/>
          <w:lang w:bidi="ar-DZ"/>
        </w:rPr>
      </w:pPr>
    </w:p>
    <w:p w14:paraId="069162A6" w14:textId="77777777" w:rsidR="00B44882" w:rsidRDefault="00000000">
      <w:pPr>
        <w:rPr>
          <w:sz w:val="32"/>
          <w:szCs w:val="32"/>
          <w:rtl/>
          <w:lang w:bidi="ar-DZ"/>
        </w:rPr>
      </w:pPr>
      <w:r>
        <w:rPr>
          <w:rFonts w:hint="cs"/>
          <w:sz w:val="32"/>
          <w:szCs w:val="32"/>
          <w:rtl/>
          <w:lang w:bidi="ar-DZ"/>
        </w:rPr>
        <w:t>جزء النظام المستخدم:</w:t>
      </w:r>
    </w:p>
    <w:p w14:paraId="12824037" w14:textId="77777777" w:rsidR="00B44882" w:rsidRDefault="00000000">
      <w:pPr>
        <w:rPr>
          <w:sz w:val="32"/>
          <w:szCs w:val="32"/>
          <w:rtl/>
          <w:lang w:bidi="ar-DZ"/>
        </w:rPr>
      </w:pPr>
      <w:r>
        <w:rPr>
          <w:rFonts w:hint="cs"/>
          <w:sz w:val="32"/>
          <w:szCs w:val="32"/>
          <w:rtl/>
          <w:lang w:bidi="ar-DZ"/>
        </w:rPr>
        <w:t>· وحدة التحليل المتقدم (Advanced Analytics Module)</w:t>
      </w:r>
    </w:p>
    <w:p w14:paraId="29E64384" w14:textId="77777777" w:rsidR="00B44882" w:rsidRDefault="00000000">
      <w:pPr>
        <w:rPr>
          <w:sz w:val="32"/>
          <w:szCs w:val="32"/>
          <w:rtl/>
          <w:lang w:bidi="ar-DZ"/>
        </w:rPr>
      </w:pPr>
      <w:r>
        <w:rPr>
          <w:rFonts w:hint="cs"/>
          <w:sz w:val="32"/>
          <w:szCs w:val="32"/>
          <w:rtl/>
          <w:lang w:bidi="ar-DZ"/>
        </w:rPr>
        <w:t>· شاشة: "تحليل اتجاهات البيانات"</w:t>
      </w:r>
    </w:p>
    <w:p w14:paraId="01B8E803" w14:textId="77777777" w:rsidR="00B44882" w:rsidRDefault="00000000">
      <w:pPr>
        <w:rPr>
          <w:sz w:val="32"/>
          <w:szCs w:val="32"/>
          <w:rtl/>
          <w:lang w:bidi="ar-DZ"/>
        </w:rPr>
      </w:pPr>
      <w:r>
        <w:rPr>
          <w:rFonts w:hint="cs"/>
          <w:sz w:val="32"/>
          <w:szCs w:val="32"/>
          <w:rtl/>
          <w:lang w:bidi="ar-DZ"/>
        </w:rPr>
        <w:t>· قاعدة بيانات: جدول Trend_Analysis_Results</w:t>
      </w:r>
    </w:p>
    <w:p w14:paraId="2DA97263" w14:textId="77777777" w:rsidR="00B44882" w:rsidRDefault="00B44882">
      <w:pPr>
        <w:rPr>
          <w:sz w:val="32"/>
          <w:szCs w:val="32"/>
          <w:rtl/>
          <w:lang w:bidi="ar-DZ"/>
        </w:rPr>
      </w:pPr>
    </w:p>
    <w:p w14:paraId="58961BC1" w14:textId="77777777" w:rsidR="00B44882" w:rsidRDefault="00000000">
      <w:pPr>
        <w:rPr>
          <w:sz w:val="32"/>
          <w:szCs w:val="32"/>
          <w:rtl/>
          <w:lang w:bidi="ar-DZ"/>
        </w:rPr>
      </w:pPr>
      <w:r>
        <w:rPr>
          <w:rFonts w:hint="cs"/>
          <w:sz w:val="32"/>
          <w:szCs w:val="32"/>
          <w:highlight w:val="lightGray"/>
          <w:rtl/>
          <w:lang w:bidi="ar-DZ"/>
        </w:rPr>
        <w:t>- سيناريو كامل لدورة الإحصاء السنوية</w:t>
      </w:r>
    </w:p>
    <w:p w14:paraId="11B39927" w14:textId="77777777" w:rsidR="00B44882" w:rsidRDefault="00000000">
      <w:pPr>
        <w:rPr>
          <w:i/>
          <w:iCs/>
          <w:sz w:val="32"/>
          <w:szCs w:val="32"/>
          <w:rtl/>
          <w:lang w:bidi="ar-DZ"/>
        </w:rPr>
      </w:pPr>
      <w:r>
        <w:rPr>
          <w:rFonts w:hint="cs"/>
          <w:i/>
          <w:iCs/>
          <w:sz w:val="32"/>
          <w:szCs w:val="32"/>
          <w:rtl/>
          <w:lang w:bidi="ar-DZ"/>
        </w:rPr>
        <w:t>المرحلة الأولى: بداية العام (شهر 9)</w:t>
      </w:r>
    </w:p>
    <w:p w14:paraId="32071F12" w14:textId="77777777" w:rsidR="00B44882" w:rsidRDefault="00000000">
      <w:pPr>
        <w:rPr>
          <w:sz w:val="32"/>
          <w:szCs w:val="32"/>
          <w:rtl/>
          <w:lang w:bidi="ar-DZ"/>
        </w:rPr>
      </w:pPr>
      <w:r>
        <w:rPr>
          <w:rFonts w:hint="cs"/>
          <w:sz w:val="32"/>
          <w:szCs w:val="32"/>
          <w:rtl/>
          <w:lang w:bidi="ar-DZ"/>
        </w:rPr>
        <w:t>1. إعداد الإحصائية الأولية للعام الجديد (49)</w:t>
      </w:r>
    </w:p>
    <w:p w14:paraId="563FCE54" w14:textId="77777777" w:rsidR="00B44882" w:rsidRDefault="00000000">
      <w:pPr>
        <w:rPr>
          <w:sz w:val="32"/>
          <w:szCs w:val="32"/>
          <w:rtl/>
          <w:lang w:bidi="ar-DZ"/>
        </w:rPr>
      </w:pPr>
      <w:r>
        <w:rPr>
          <w:rFonts w:hint="cs"/>
          <w:sz w:val="32"/>
          <w:szCs w:val="32"/>
          <w:rtl/>
          <w:lang w:bidi="ar-DZ"/>
        </w:rPr>
        <w:t>2. رفع الإحصائية للمكتب للاعتماد الأولي (50)</w:t>
      </w:r>
    </w:p>
    <w:p w14:paraId="68DB4FB8" w14:textId="77777777" w:rsidR="00B44882" w:rsidRDefault="00000000">
      <w:pPr>
        <w:rPr>
          <w:sz w:val="32"/>
          <w:szCs w:val="32"/>
          <w:rtl/>
          <w:lang w:bidi="ar-DZ"/>
        </w:rPr>
      </w:pPr>
      <w:r>
        <w:rPr>
          <w:rFonts w:hint="cs"/>
          <w:sz w:val="32"/>
          <w:szCs w:val="32"/>
          <w:rtl/>
          <w:lang w:bidi="ar-DZ"/>
        </w:rPr>
        <w:t>3. المكتب يعتمد الإحصائية (52)</w:t>
      </w:r>
    </w:p>
    <w:p w14:paraId="408E3291" w14:textId="77777777" w:rsidR="00B44882" w:rsidRDefault="00B44882">
      <w:pPr>
        <w:rPr>
          <w:sz w:val="32"/>
          <w:szCs w:val="32"/>
          <w:rtl/>
          <w:lang w:bidi="ar-DZ"/>
        </w:rPr>
      </w:pPr>
    </w:p>
    <w:p w14:paraId="2A36ADA8" w14:textId="77777777" w:rsidR="00B44882" w:rsidRDefault="00000000">
      <w:pPr>
        <w:rPr>
          <w:i/>
          <w:iCs/>
          <w:sz w:val="32"/>
          <w:szCs w:val="32"/>
          <w:rtl/>
          <w:lang w:bidi="ar-DZ"/>
        </w:rPr>
      </w:pPr>
      <w:r>
        <w:rPr>
          <w:rFonts w:hint="cs"/>
          <w:i/>
          <w:iCs/>
          <w:sz w:val="32"/>
          <w:szCs w:val="32"/>
          <w:rtl/>
          <w:lang w:bidi="ar-DZ"/>
        </w:rPr>
        <w:t>المرحلة الثانية: خلال العام (شهور 10-5)</w:t>
      </w:r>
    </w:p>
    <w:p w14:paraId="0EB0DCBA" w14:textId="77777777" w:rsidR="00B44882" w:rsidRDefault="00000000">
      <w:pPr>
        <w:rPr>
          <w:sz w:val="32"/>
          <w:szCs w:val="32"/>
          <w:rtl/>
          <w:lang w:bidi="ar-DZ"/>
        </w:rPr>
      </w:pPr>
      <w:r>
        <w:rPr>
          <w:rFonts w:hint="cs"/>
          <w:sz w:val="32"/>
          <w:szCs w:val="32"/>
          <w:rtl/>
          <w:lang w:bidi="ar-DZ"/>
        </w:rPr>
        <w:t>1. تحديث البيانات عند التغييرات (51)</w:t>
      </w:r>
    </w:p>
    <w:p w14:paraId="3210851E" w14:textId="77777777" w:rsidR="00B44882" w:rsidRDefault="00000000">
      <w:pPr>
        <w:rPr>
          <w:sz w:val="32"/>
          <w:szCs w:val="32"/>
          <w:rtl/>
          <w:lang w:bidi="ar-DZ"/>
        </w:rPr>
      </w:pPr>
      <w:r>
        <w:rPr>
          <w:rFonts w:hint="cs"/>
          <w:sz w:val="32"/>
          <w:szCs w:val="32"/>
          <w:rtl/>
          <w:lang w:bidi="ar-DZ"/>
        </w:rPr>
        <w:t>2. إنشاء ومراقبة لوحة المؤشرات (54)</w:t>
      </w:r>
    </w:p>
    <w:p w14:paraId="3ECF968E" w14:textId="77777777" w:rsidR="00B44882" w:rsidRDefault="00000000">
      <w:pPr>
        <w:rPr>
          <w:sz w:val="32"/>
          <w:szCs w:val="32"/>
          <w:rtl/>
          <w:lang w:bidi="ar-DZ"/>
        </w:rPr>
      </w:pPr>
      <w:r>
        <w:rPr>
          <w:rFonts w:hint="cs"/>
          <w:sz w:val="32"/>
          <w:szCs w:val="32"/>
          <w:rtl/>
          <w:lang w:bidi="ar-DZ"/>
        </w:rPr>
        <w:t>3. توليد تقارير مقارنة ربع سنوية (55)</w:t>
      </w:r>
    </w:p>
    <w:p w14:paraId="3CCFAA71" w14:textId="77777777" w:rsidR="00B44882" w:rsidRDefault="00000000">
      <w:pPr>
        <w:rPr>
          <w:i/>
          <w:iCs/>
          <w:sz w:val="32"/>
          <w:szCs w:val="32"/>
          <w:rtl/>
          <w:lang w:bidi="ar-DZ"/>
        </w:rPr>
      </w:pPr>
      <w:r>
        <w:rPr>
          <w:rFonts w:hint="cs"/>
          <w:i/>
          <w:iCs/>
          <w:sz w:val="32"/>
          <w:szCs w:val="32"/>
          <w:rtl/>
          <w:lang w:bidi="ar-DZ"/>
        </w:rPr>
        <w:lastRenderedPageBreak/>
        <w:t>المرحلة الثالثة: نهاية العام (شهر 6-7)</w:t>
      </w:r>
    </w:p>
    <w:p w14:paraId="05CA7743" w14:textId="77777777" w:rsidR="00B44882" w:rsidRDefault="00000000">
      <w:pPr>
        <w:rPr>
          <w:sz w:val="32"/>
          <w:szCs w:val="32"/>
          <w:rtl/>
          <w:lang w:bidi="ar-DZ"/>
        </w:rPr>
      </w:pPr>
      <w:r>
        <w:rPr>
          <w:rFonts w:hint="cs"/>
          <w:sz w:val="32"/>
          <w:szCs w:val="32"/>
          <w:rtl/>
          <w:lang w:bidi="ar-DZ"/>
        </w:rPr>
        <w:t>1. تحديث الإحصائية النهائي (51)</w:t>
      </w:r>
    </w:p>
    <w:p w14:paraId="434E0062" w14:textId="77777777" w:rsidR="00B44882" w:rsidRDefault="00000000">
      <w:pPr>
        <w:rPr>
          <w:sz w:val="32"/>
          <w:szCs w:val="32"/>
          <w:rtl/>
          <w:lang w:bidi="ar-DZ"/>
        </w:rPr>
      </w:pPr>
      <w:r>
        <w:rPr>
          <w:rFonts w:hint="cs"/>
          <w:sz w:val="32"/>
          <w:szCs w:val="32"/>
          <w:rtl/>
          <w:lang w:bidi="ar-DZ"/>
        </w:rPr>
        <w:t>2. رفع الإحصائية النهائية (50)</w:t>
      </w:r>
    </w:p>
    <w:p w14:paraId="22718E8A" w14:textId="77777777" w:rsidR="00B44882" w:rsidRDefault="00000000">
      <w:pPr>
        <w:rPr>
          <w:sz w:val="32"/>
          <w:szCs w:val="32"/>
          <w:rtl/>
          <w:lang w:bidi="ar-DZ"/>
        </w:rPr>
      </w:pPr>
      <w:r>
        <w:rPr>
          <w:rFonts w:hint="cs"/>
          <w:sz w:val="32"/>
          <w:szCs w:val="32"/>
          <w:rtl/>
          <w:lang w:bidi="ar-DZ"/>
        </w:rPr>
        <w:t>3. اعتماد الإحصائية النهائية (52)</w:t>
      </w:r>
    </w:p>
    <w:p w14:paraId="7975FCED" w14:textId="77777777" w:rsidR="00B44882" w:rsidRDefault="00B44882">
      <w:pPr>
        <w:rPr>
          <w:i/>
          <w:iCs/>
          <w:sz w:val="32"/>
          <w:szCs w:val="32"/>
          <w:rtl/>
          <w:lang w:bidi="ar-DZ"/>
        </w:rPr>
      </w:pPr>
    </w:p>
    <w:p w14:paraId="3E750429" w14:textId="77777777" w:rsidR="00B44882" w:rsidRDefault="00000000">
      <w:pPr>
        <w:rPr>
          <w:i/>
          <w:iCs/>
          <w:sz w:val="32"/>
          <w:szCs w:val="32"/>
          <w:rtl/>
          <w:lang w:bidi="ar-DZ"/>
        </w:rPr>
      </w:pPr>
      <w:r>
        <w:rPr>
          <w:rFonts w:hint="cs"/>
          <w:i/>
          <w:iCs/>
          <w:sz w:val="32"/>
          <w:szCs w:val="32"/>
          <w:rtl/>
          <w:lang w:bidi="ar-DZ"/>
        </w:rPr>
        <w:t>المرحلة الرابعة: بعد نهاية العام (شهر 8)</w:t>
      </w:r>
    </w:p>
    <w:p w14:paraId="2A2D80AC" w14:textId="77777777" w:rsidR="00B44882" w:rsidRDefault="00000000">
      <w:pPr>
        <w:rPr>
          <w:sz w:val="32"/>
          <w:szCs w:val="32"/>
          <w:rtl/>
          <w:lang w:bidi="ar-DZ"/>
        </w:rPr>
      </w:pPr>
      <w:r>
        <w:rPr>
          <w:rFonts w:hint="cs"/>
          <w:sz w:val="32"/>
          <w:szCs w:val="32"/>
          <w:rtl/>
          <w:lang w:bidi="ar-DZ"/>
        </w:rPr>
        <w:t>1. أرشفة إحصائية العام (53)</w:t>
      </w:r>
    </w:p>
    <w:p w14:paraId="2EAE0FEA" w14:textId="77777777" w:rsidR="00B44882" w:rsidRDefault="00000000">
      <w:pPr>
        <w:rPr>
          <w:sz w:val="32"/>
          <w:szCs w:val="32"/>
          <w:rtl/>
          <w:lang w:bidi="ar-DZ"/>
        </w:rPr>
      </w:pPr>
      <w:r>
        <w:rPr>
          <w:rFonts w:hint="cs"/>
          <w:sz w:val="32"/>
          <w:szCs w:val="32"/>
          <w:rtl/>
          <w:lang w:bidi="ar-DZ"/>
        </w:rPr>
        <w:t>2. تحليل اتجاهات البيانات السنوية (56)</w:t>
      </w:r>
    </w:p>
    <w:p w14:paraId="66A55E25" w14:textId="77777777" w:rsidR="00B44882" w:rsidRDefault="00B44882">
      <w:pPr>
        <w:rPr>
          <w:sz w:val="32"/>
          <w:szCs w:val="32"/>
          <w:rtl/>
          <w:lang w:bidi="ar-DZ"/>
        </w:rPr>
      </w:pPr>
    </w:p>
    <w:p w14:paraId="71199EFC" w14:textId="77777777" w:rsidR="00B44882" w:rsidRDefault="00000000">
      <w:pPr>
        <w:rPr>
          <w:b/>
          <w:bCs/>
          <w:sz w:val="32"/>
          <w:szCs w:val="32"/>
          <w:rtl/>
          <w:lang w:bidi="ar-DZ"/>
        </w:rPr>
      </w:pPr>
      <w:r>
        <w:rPr>
          <w:rFonts w:hint="cs"/>
          <w:b/>
          <w:bCs/>
          <w:sz w:val="32"/>
          <w:szCs w:val="32"/>
          <w:rtl/>
          <w:lang w:bidi="ar-DZ"/>
        </w:rPr>
        <w:t>- هيكل البيانات الإحصائية النموذجي</w:t>
      </w:r>
    </w:p>
    <w:p w14:paraId="7EF518D0" w14:textId="77777777" w:rsidR="00B44882" w:rsidRDefault="00000000">
      <w:pPr>
        <w:rPr>
          <w:sz w:val="32"/>
          <w:szCs w:val="32"/>
          <w:rtl/>
          <w:lang w:bidi="ar-DZ"/>
        </w:rPr>
      </w:pPr>
      <w:r>
        <w:rPr>
          <w:rFonts w:hint="cs"/>
          <w:sz w:val="32"/>
          <w:szCs w:val="32"/>
          <w:rtl/>
          <w:lang w:bidi="ar-DZ"/>
        </w:rPr>
        <w:t>القسم الأول: بيانات الطلاب</w:t>
      </w:r>
    </w:p>
    <w:p w14:paraId="1BC5D9BA" w14:textId="77777777" w:rsidR="00B44882" w:rsidRDefault="00000000">
      <w:pPr>
        <w:rPr>
          <w:sz w:val="32"/>
          <w:szCs w:val="32"/>
          <w:rtl/>
          <w:lang w:bidi="ar-DZ"/>
        </w:rPr>
      </w:pPr>
      <w:r>
        <w:rPr>
          <w:rFonts w:hint="cs"/>
          <w:sz w:val="32"/>
          <w:szCs w:val="32"/>
          <w:rtl/>
          <w:lang w:bidi="ar-DZ"/>
        </w:rPr>
        <w:t>{</w:t>
      </w:r>
    </w:p>
    <w:p w14:paraId="103E7948" w14:textId="77777777" w:rsidR="00B44882" w:rsidRDefault="00000000">
      <w:pPr>
        <w:rPr>
          <w:sz w:val="32"/>
          <w:szCs w:val="32"/>
          <w:rtl/>
          <w:lang w:bidi="ar-DZ"/>
        </w:rPr>
      </w:pPr>
      <w:r>
        <w:rPr>
          <w:rFonts w:hint="cs"/>
          <w:sz w:val="32"/>
          <w:szCs w:val="32"/>
          <w:rtl/>
          <w:lang w:bidi="ar-DZ"/>
        </w:rPr>
        <w:t xml:space="preserve">  "إجمالي_الطلاب": 500,</w:t>
      </w:r>
    </w:p>
    <w:p w14:paraId="47BF8849" w14:textId="77777777" w:rsidR="00B44882" w:rsidRDefault="00000000">
      <w:pPr>
        <w:rPr>
          <w:sz w:val="32"/>
          <w:szCs w:val="32"/>
          <w:rtl/>
          <w:lang w:bidi="ar-DZ"/>
        </w:rPr>
      </w:pPr>
      <w:r>
        <w:rPr>
          <w:rFonts w:hint="cs"/>
          <w:sz w:val="32"/>
          <w:szCs w:val="32"/>
          <w:rtl/>
          <w:lang w:bidi="ar-DZ"/>
        </w:rPr>
        <w:t xml:space="preserve">  "الذكور": 250,</w:t>
      </w:r>
    </w:p>
    <w:p w14:paraId="19DC3D27" w14:textId="77777777" w:rsidR="00B44882" w:rsidRDefault="00000000">
      <w:pPr>
        <w:rPr>
          <w:sz w:val="32"/>
          <w:szCs w:val="32"/>
          <w:rtl/>
          <w:lang w:bidi="ar-DZ"/>
        </w:rPr>
      </w:pPr>
      <w:r>
        <w:rPr>
          <w:rFonts w:hint="cs"/>
          <w:sz w:val="32"/>
          <w:szCs w:val="32"/>
          <w:rtl/>
          <w:lang w:bidi="ar-DZ"/>
        </w:rPr>
        <w:t xml:space="preserve">  "الإناث": 250,</w:t>
      </w:r>
    </w:p>
    <w:p w14:paraId="3122B279" w14:textId="77777777" w:rsidR="00B44882" w:rsidRDefault="00000000">
      <w:pPr>
        <w:rPr>
          <w:sz w:val="32"/>
          <w:szCs w:val="32"/>
          <w:rtl/>
          <w:lang w:bidi="ar-DZ"/>
        </w:rPr>
      </w:pPr>
      <w:r>
        <w:rPr>
          <w:rFonts w:hint="cs"/>
          <w:sz w:val="32"/>
          <w:szCs w:val="32"/>
          <w:rtl/>
          <w:lang w:bidi="ar-DZ"/>
        </w:rPr>
        <w:t xml:space="preserve">  "المقيدون_جدد": 100,</w:t>
      </w:r>
    </w:p>
    <w:p w14:paraId="1B25935E" w14:textId="77777777" w:rsidR="00B44882" w:rsidRDefault="00000000">
      <w:pPr>
        <w:rPr>
          <w:sz w:val="32"/>
          <w:szCs w:val="32"/>
          <w:rtl/>
          <w:lang w:bidi="ar-DZ"/>
        </w:rPr>
      </w:pPr>
      <w:r>
        <w:rPr>
          <w:rFonts w:hint="cs"/>
          <w:sz w:val="32"/>
          <w:szCs w:val="32"/>
          <w:rtl/>
          <w:lang w:bidi="ar-DZ"/>
        </w:rPr>
        <w:t xml:space="preserve">  "المتسربون": 10,</w:t>
      </w:r>
    </w:p>
    <w:p w14:paraId="0B933499" w14:textId="77777777" w:rsidR="00B44882" w:rsidRDefault="00000000">
      <w:pPr>
        <w:rPr>
          <w:sz w:val="32"/>
          <w:szCs w:val="32"/>
          <w:rtl/>
          <w:lang w:bidi="ar-DZ"/>
        </w:rPr>
      </w:pPr>
      <w:r>
        <w:rPr>
          <w:rFonts w:hint="cs"/>
          <w:sz w:val="32"/>
          <w:szCs w:val="32"/>
          <w:rtl/>
          <w:lang w:bidi="ar-DZ"/>
        </w:rPr>
        <w:t xml:space="preserve">  "المنقولون": 15,</w:t>
      </w:r>
    </w:p>
    <w:p w14:paraId="295594F2" w14:textId="77777777" w:rsidR="00B44882" w:rsidRDefault="00000000">
      <w:pPr>
        <w:rPr>
          <w:sz w:val="32"/>
          <w:szCs w:val="32"/>
          <w:rtl/>
          <w:lang w:bidi="ar-DZ"/>
        </w:rPr>
      </w:pPr>
      <w:r>
        <w:rPr>
          <w:rFonts w:hint="cs"/>
          <w:sz w:val="32"/>
          <w:szCs w:val="32"/>
          <w:rtl/>
          <w:lang w:bidi="ar-DZ"/>
        </w:rPr>
        <w:t xml:space="preserve">  "ذوي_الاحتياجات_الخاصة": 25,</w:t>
      </w:r>
    </w:p>
    <w:p w14:paraId="533FC6B4" w14:textId="77777777" w:rsidR="00B44882" w:rsidRDefault="00000000">
      <w:pPr>
        <w:rPr>
          <w:sz w:val="32"/>
          <w:szCs w:val="32"/>
          <w:rtl/>
          <w:lang w:bidi="ar-DZ"/>
        </w:rPr>
      </w:pPr>
      <w:r>
        <w:rPr>
          <w:rFonts w:hint="cs"/>
          <w:sz w:val="32"/>
          <w:szCs w:val="32"/>
          <w:rtl/>
          <w:lang w:bidi="ar-DZ"/>
        </w:rPr>
        <w:t xml:space="preserve">  "توزيع_الطلاب_حسب_الصفوف": {...}</w:t>
      </w:r>
    </w:p>
    <w:p w14:paraId="50B6C979" w14:textId="77777777" w:rsidR="00B44882" w:rsidRDefault="00000000">
      <w:pPr>
        <w:rPr>
          <w:sz w:val="32"/>
          <w:szCs w:val="32"/>
          <w:rtl/>
          <w:lang w:bidi="ar-DZ"/>
        </w:rPr>
      </w:pPr>
      <w:r>
        <w:rPr>
          <w:rFonts w:hint="cs"/>
          <w:sz w:val="32"/>
          <w:szCs w:val="32"/>
          <w:rtl/>
          <w:lang w:bidi="ar-DZ"/>
        </w:rPr>
        <w:t>}</w:t>
      </w:r>
    </w:p>
    <w:p w14:paraId="0F5BF7E2" w14:textId="77777777" w:rsidR="00B44882" w:rsidRDefault="00000000">
      <w:pPr>
        <w:rPr>
          <w:sz w:val="32"/>
          <w:szCs w:val="32"/>
          <w:rtl/>
          <w:lang w:bidi="ar-DZ"/>
        </w:rPr>
      </w:pPr>
      <w:r>
        <w:rPr>
          <w:rFonts w:hint="cs"/>
          <w:sz w:val="32"/>
          <w:szCs w:val="32"/>
          <w:rtl/>
          <w:lang w:bidi="ar-DZ"/>
        </w:rPr>
        <w:t xml:space="preserve"> </w:t>
      </w:r>
    </w:p>
    <w:p w14:paraId="5641532C" w14:textId="77777777" w:rsidR="00B44882" w:rsidRDefault="00000000">
      <w:pPr>
        <w:rPr>
          <w:sz w:val="32"/>
          <w:szCs w:val="32"/>
          <w:rtl/>
          <w:lang w:bidi="ar-DZ"/>
        </w:rPr>
      </w:pPr>
      <w:r>
        <w:rPr>
          <w:rFonts w:hint="cs"/>
          <w:sz w:val="32"/>
          <w:szCs w:val="32"/>
          <w:rtl/>
          <w:lang w:bidi="ar-DZ"/>
        </w:rPr>
        <w:lastRenderedPageBreak/>
        <w:t>القسم الثاني: بيانات العاملين</w:t>
      </w:r>
    </w:p>
    <w:p w14:paraId="2320900F" w14:textId="77777777" w:rsidR="00B44882" w:rsidRDefault="00000000">
      <w:pPr>
        <w:rPr>
          <w:sz w:val="32"/>
          <w:szCs w:val="32"/>
          <w:rtl/>
          <w:lang w:bidi="ar-DZ"/>
        </w:rPr>
      </w:pPr>
      <w:r>
        <w:rPr>
          <w:rFonts w:hint="cs"/>
          <w:sz w:val="32"/>
          <w:szCs w:val="32"/>
          <w:rtl/>
          <w:lang w:bidi="ar-DZ"/>
        </w:rPr>
        <w:t>{</w:t>
      </w:r>
    </w:p>
    <w:p w14:paraId="33435775" w14:textId="77777777" w:rsidR="00B44882" w:rsidRDefault="00000000">
      <w:pPr>
        <w:rPr>
          <w:sz w:val="32"/>
          <w:szCs w:val="32"/>
          <w:rtl/>
          <w:lang w:bidi="ar-DZ"/>
        </w:rPr>
      </w:pPr>
      <w:r>
        <w:rPr>
          <w:rFonts w:hint="cs"/>
          <w:sz w:val="32"/>
          <w:szCs w:val="32"/>
          <w:rtl/>
          <w:lang w:bidi="ar-DZ"/>
        </w:rPr>
        <w:t xml:space="preserve">  "إجمالي_المعلمين": 40,</w:t>
      </w:r>
    </w:p>
    <w:p w14:paraId="397EEC56" w14:textId="77777777" w:rsidR="00B44882" w:rsidRDefault="00000000">
      <w:pPr>
        <w:rPr>
          <w:sz w:val="32"/>
          <w:szCs w:val="32"/>
          <w:rtl/>
          <w:lang w:bidi="ar-DZ"/>
        </w:rPr>
      </w:pPr>
      <w:r>
        <w:rPr>
          <w:rFonts w:hint="cs"/>
          <w:sz w:val="32"/>
          <w:szCs w:val="32"/>
          <w:rtl/>
          <w:lang w:bidi="ar-DZ"/>
        </w:rPr>
        <w:t xml:space="preserve">  "المعلمين_الذكور": 20,</w:t>
      </w:r>
    </w:p>
    <w:p w14:paraId="553D67FF" w14:textId="77777777" w:rsidR="00B44882" w:rsidRDefault="00000000">
      <w:pPr>
        <w:rPr>
          <w:sz w:val="32"/>
          <w:szCs w:val="32"/>
          <w:rtl/>
          <w:lang w:bidi="ar-DZ"/>
        </w:rPr>
      </w:pPr>
      <w:r>
        <w:rPr>
          <w:rFonts w:hint="cs"/>
          <w:sz w:val="32"/>
          <w:szCs w:val="32"/>
          <w:rtl/>
          <w:lang w:bidi="ar-DZ"/>
        </w:rPr>
        <w:t xml:space="preserve">  "المعلمين_الإناث": 20,</w:t>
      </w:r>
    </w:p>
    <w:p w14:paraId="2FCB89CA" w14:textId="77777777" w:rsidR="00B44882" w:rsidRDefault="00000000">
      <w:pPr>
        <w:rPr>
          <w:sz w:val="32"/>
          <w:szCs w:val="32"/>
          <w:rtl/>
          <w:lang w:bidi="ar-DZ"/>
        </w:rPr>
      </w:pPr>
      <w:r>
        <w:rPr>
          <w:rFonts w:hint="cs"/>
          <w:sz w:val="32"/>
          <w:szCs w:val="32"/>
          <w:rtl/>
          <w:lang w:bidi="ar-DZ"/>
        </w:rPr>
        <w:t xml:space="preserve">  "الإداريين": 10,</w:t>
      </w:r>
    </w:p>
    <w:p w14:paraId="2E71D04B" w14:textId="77777777" w:rsidR="00B44882" w:rsidRDefault="00000000">
      <w:pPr>
        <w:rPr>
          <w:sz w:val="32"/>
          <w:szCs w:val="32"/>
          <w:rtl/>
          <w:lang w:bidi="ar-DZ"/>
        </w:rPr>
      </w:pPr>
      <w:r>
        <w:rPr>
          <w:rFonts w:hint="cs"/>
          <w:sz w:val="32"/>
          <w:szCs w:val="32"/>
          <w:rtl/>
          <w:lang w:bidi="ar-DZ"/>
        </w:rPr>
        <w:t xml:space="preserve">  "الفنيين": 5,</w:t>
      </w:r>
    </w:p>
    <w:p w14:paraId="5F5092C7" w14:textId="77777777" w:rsidR="00B44882" w:rsidRDefault="00000000">
      <w:pPr>
        <w:rPr>
          <w:sz w:val="32"/>
          <w:szCs w:val="32"/>
          <w:rtl/>
          <w:lang w:bidi="ar-DZ"/>
        </w:rPr>
      </w:pPr>
      <w:r>
        <w:rPr>
          <w:rFonts w:hint="cs"/>
          <w:sz w:val="32"/>
          <w:szCs w:val="32"/>
          <w:rtl/>
          <w:lang w:bidi="ar-DZ"/>
        </w:rPr>
        <w:t xml:space="preserve">  "نسبة_المعلم_لطالب": 12.5,</w:t>
      </w:r>
    </w:p>
    <w:p w14:paraId="311BCBB6" w14:textId="77777777" w:rsidR="00B44882" w:rsidRDefault="00000000">
      <w:pPr>
        <w:rPr>
          <w:sz w:val="32"/>
          <w:szCs w:val="32"/>
          <w:rtl/>
          <w:lang w:bidi="ar-DZ"/>
        </w:rPr>
      </w:pPr>
      <w:r>
        <w:rPr>
          <w:rFonts w:hint="cs"/>
          <w:sz w:val="32"/>
          <w:szCs w:val="32"/>
          <w:rtl/>
          <w:lang w:bidi="ar-DZ"/>
        </w:rPr>
        <w:t xml:space="preserve">  "التخصصات": {...}</w:t>
      </w:r>
    </w:p>
    <w:p w14:paraId="1262E2C8" w14:textId="77777777" w:rsidR="00B44882" w:rsidRDefault="00000000">
      <w:pPr>
        <w:rPr>
          <w:sz w:val="32"/>
          <w:szCs w:val="32"/>
          <w:rtl/>
          <w:lang w:bidi="ar-DZ"/>
        </w:rPr>
      </w:pPr>
      <w:r>
        <w:rPr>
          <w:rFonts w:hint="cs"/>
          <w:sz w:val="32"/>
          <w:szCs w:val="32"/>
          <w:rtl/>
          <w:lang w:bidi="ar-DZ"/>
        </w:rPr>
        <w:t>}</w:t>
      </w:r>
    </w:p>
    <w:p w14:paraId="76A2C814" w14:textId="77777777" w:rsidR="00B44882" w:rsidRDefault="00B44882">
      <w:pPr>
        <w:rPr>
          <w:sz w:val="32"/>
          <w:szCs w:val="32"/>
          <w:rtl/>
          <w:lang w:bidi="ar-DZ"/>
        </w:rPr>
      </w:pPr>
    </w:p>
    <w:p w14:paraId="5DE294A9" w14:textId="77777777" w:rsidR="00B44882" w:rsidRDefault="00000000">
      <w:pPr>
        <w:rPr>
          <w:i/>
          <w:iCs/>
          <w:sz w:val="32"/>
          <w:szCs w:val="32"/>
          <w:rtl/>
          <w:lang w:bidi="ar-DZ"/>
        </w:rPr>
      </w:pPr>
      <w:r>
        <w:rPr>
          <w:rFonts w:hint="cs"/>
          <w:i/>
          <w:iCs/>
          <w:sz w:val="32"/>
          <w:szCs w:val="32"/>
          <w:rtl/>
          <w:lang w:bidi="ar-DZ"/>
        </w:rPr>
        <w:t>القسم الثالث: بيانات أكاديمية</w:t>
      </w:r>
    </w:p>
    <w:p w14:paraId="586DF8BA" w14:textId="77777777" w:rsidR="00B44882" w:rsidRDefault="00000000">
      <w:pPr>
        <w:rPr>
          <w:sz w:val="32"/>
          <w:szCs w:val="32"/>
          <w:rtl/>
          <w:lang w:bidi="ar-DZ"/>
        </w:rPr>
      </w:pPr>
      <w:r>
        <w:rPr>
          <w:rFonts w:hint="cs"/>
          <w:sz w:val="32"/>
          <w:szCs w:val="32"/>
          <w:rtl/>
          <w:lang w:bidi="ar-DZ"/>
        </w:rPr>
        <w:t>{</w:t>
      </w:r>
    </w:p>
    <w:p w14:paraId="0DEBCF8A" w14:textId="77777777" w:rsidR="00B44882" w:rsidRDefault="00000000">
      <w:pPr>
        <w:rPr>
          <w:sz w:val="32"/>
          <w:szCs w:val="32"/>
          <w:rtl/>
          <w:lang w:bidi="ar-DZ"/>
        </w:rPr>
      </w:pPr>
      <w:r>
        <w:rPr>
          <w:rFonts w:hint="cs"/>
          <w:sz w:val="32"/>
          <w:szCs w:val="32"/>
          <w:rtl/>
          <w:lang w:bidi="ar-DZ"/>
        </w:rPr>
        <w:t xml:space="preserve">  "عدد_الصفوف": 20,</w:t>
      </w:r>
    </w:p>
    <w:p w14:paraId="2A859E0D" w14:textId="77777777" w:rsidR="00B44882" w:rsidRDefault="00000000">
      <w:pPr>
        <w:rPr>
          <w:sz w:val="32"/>
          <w:szCs w:val="32"/>
          <w:rtl/>
          <w:lang w:bidi="ar-DZ"/>
        </w:rPr>
      </w:pPr>
      <w:r>
        <w:rPr>
          <w:rFonts w:hint="cs"/>
          <w:sz w:val="32"/>
          <w:szCs w:val="32"/>
          <w:rtl/>
          <w:lang w:bidi="ar-DZ"/>
        </w:rPr>
        <w:t xml:space="preserve">  "عدد_الشعب": 25,</w:t>
      </w:r>
    </w:p>
    <w:p w14:paraId="630D260C" w14:textId="77777777" w:rsidR="00B44882" w:rsidRDefault="00000000">
      <w:pPr>
        <w:rPr>
          <w:sz w:val="32"/>
          <w:szCs w:val="32"/>
          <w:rtl/>
          <w:lang w:bidi="ar-DZ"/>
        </w:rPr>
      </w:pPr>
      <w:r>
        <w:rPr>
          <w:rFonts w:hint="cs"/>
          <w:sz w:val="32"/>
          <w:szCs w:val="32"/>
          <w:rtl/>
          <w:lang w:bidi="ar-DZ"/>
        </w:rPr>
        <w:t xml:space="preserve">  "متوسط_الكثافة_الصفية": 25,</w:t>
      </w:r>
    </w:p>
    <w:p w14:paraId="0A798596" w14:textId="77777777" w:rsidR="00B44882" w:rsidRDefault="00000000">
      <w:pPr>
        <w:rPr>
          <w:sz w:val="32"/>
          <w:szCs w:val="32"/>
          <w:rtl/>
          <w:lang w:bidi="ar-DZ"/>
        </w:rPr>
      </w:pPr>
      <w:r>
        <w:rPr>
          <w:rFonts w:hint="cs"/>
          <w:sz w:val="32"/>
          <w:szCs w:val="32"/>
          <w:rtl/>
          <w:lang w:bidi="ar-DZ"/>
        </w:rPr>
        <w:t xml:space="preserve">  "الطاقة_الاستيعابية_الكاملة": 600,</w:t>
      </w:r>
    </w:p>
    <w:p w14:paraId="73067C31" w14:textId="77777777" w:rsidR="00B44882" w:rsidRDefault="00000000">
      <w:pPr>
        <w:rPr>
          <w:sz w:val="32"/>
          <w:szCs w:val="32"/>
          <w:rtl/>
          <w:lang w:bidi="ar-DZ"/>
        </w:rPr>
      </w:pPr>
      <w:r>
        <w:rPr>
          <w:rFonts w:hint="cs"/>
          <w:sz w:val="32"/>
          <w:szCs w:val="32"/>
          <w:rtl/>
          <w:lang w:bidi="ar-DZ"/>
        </w:rPr>
        <w:t xml:space="preserve">  "نسبة_الاستغلال": 83.3</w:t>
      </w:r>
    </w:p>
    <w:p w14:paraId="5AD7668D" w14:textId="77777777" w:rsidR="00B44882" w:rsidRDefault="00000000">
      <w:pPr>
        <w:rPr>
          <w:sz w:val="32"/>
          <w:szCs w:val="32"/>
          <w:rtl/>
          <w:lang w:bidi="ar-DZ"/>
        </w:rPr>
      </w:pPr>
      <w:r>
        <w:rPr>
          <w:rFonts w:hint="cs"/>
          <w:sz w:val="32"/>
          <w:szCs w:val="32"/>
          <w:rtl/>
          <w:lang w:bidi="ar-DZ"/>
        </w:rPr>
        <w:t>}</w:t>
      </w:r>
    </w:p>
    <w:p w14:paraId="148607B7" w14:textId="77777777" w:rsidR="00B44882" w:rsidRDefault="00000000">
      <w:pPr>
        <w:rPr>
          <w:sz w:val="32"/>
          <w:szCs w:val="32"/>
          <w:rtl/>
          <w:lang w:bidi="ar-DZ"/>
        </w:rPr>
      </w:pPr>
      <w:r>
        <w:rPr>
          <w:rFonts w:hint="cs"/>
          <w:sz w:val="32"/>
          <w:szCs w:val="32"/>
          <w:rtl/>
          <w:lang w:bidi="ar-DZ"/>
        </w:rPr>
        <w:t xml:space="preserve"> </w:t>
      </w:r>
    </w:p>
    <w:p w14:paraId="74E2BECF" w14:textId="77777777" w:rsidR="00B44882" w:rsidRDefault="00B44882">
      <w:pPr>
        <w:rPr>
          <w:sz w:val="32"/>
          <w:szCs w:val="32"/>
          <w:rtl/>
          <w:lang w:bidi="ar-DZ"/>
        </w:rPr>
      </w:pPr>
    </w:p>
    <w:p w14:paraId="39BF0868" w14:textId="77777777" w:rsidR="00B44882" w:rsidRDefault="00B44882">
      <w:pPr>
        <w:rPr>
          <w:b/>
          <w:bCs/>
          <w:sz w:val="32"/>
          <w:szCs w:val="32"/>
          <w:rtl/>
          <w:lang w:bidi="ar-DZ"/>
        </w:rPr>
      </w:pPr>
    </w:p>
    <w:p w14:paraId="70B24556" w14:textId="77777777" w:rsidR="00B44882" w:rsidRDefault="00000000">
      <w:pPr>
        <w:rPr>
          <w:b/>
          <w:bCs/>
          <w:sz w:val="32"/>
          <w:szCs w:val="32"/>
          <w:rtl/>
          <w:lang w:bidi="ar-DZ"/>
        </w:rPr>
      </w:pPr>
      <w:r>
        <w:rPr>
          <w:rFonts w:hint="cs"/>
          <w:b/>
          <w:bCs/>
          <w:sz w:val="32"/>
          <w:szCs w:val="32"/>
          <w:rtl/>
          <w:lang w:bidi="ar-DZ"/>
        </w:rPr>
        <w:lastRenderedPageBreak/>
        <w:t>- مؤشرات الأداء الإحصائية الرئيسية (KPIs)</w:t>
      </w:r>
    </w:p>
    <w:p w14:paraId="021ADFFE" w14:textId="77777777" w:rsidR="00B44882" w:rsidRDefault="00000000">
      <w:pPr>
        <w:rPr>
          <w:sz w:val="32"/>
          <w:szCs w:val="32"/>
          <w:rtl/>
          <w:lang w:bidi="ar-DZ"/>
        </w:rPr>
      </w:pPr>
      <w:r>
        <w:rPr>
          <w:rFonts w:hint="cs"/>
          <w:sz w:val="32"/>
          <w:szCs w:val="32"/>
          <w:rtl/>
          <w:lang w:bidi="ar-DZ"/>
        </w:rPr>
        <w:t>مؤشرات كمية:</w:t>
      </w:r>
    </w:p>
    <w:p w14:paraId="5C0FCE8A" w14:textId="77777777" w:rsidR="00B44882" w:rsidRDefault="00000000">
      <w:pPr>
        <w:rPr>
          <w:sz w:val="32"/>
          <w:szCs w:val="32"/>
          <w:rtl/>
          <w:lang w:bidi="ar-DZ"/>
        </w:rPr>
      </w:pPr>
      <w:r>
        <w:rPr>
          <w:rFonts w:hint="cs"/>
          <w:sz w:val="32"/>
          <w:szCs w:val="32"/>
          <w:rtl/>
          <w:lang w:bidi="ar-DZ"/>
        </w:rPr>
        <w:t>1. الكثافة الصفية: عدد الطلاب / عدد الشعب</w:t>
      </w:r>
    </w:p>
    <w:p w14:paraId="657377F9" w14:textId="77777777" w:rsidR="00B44882" w:rsidRDefault="00000000">
      <w:pPr>
        <w:rPr>
          <w:sz w:val="32"/>
          <w:szCs w:val="32"/>
          <w:rtl/>
          <w:lang w:bidi="ar-DZ"/>
        </w:rPr>
      </w:pPr>
      <w:r>
        <w:rPr>
          <w:rFonts w:hint="cs"/>
          <w:sz w:val="32"/>
          <w:szCs w:val="32"/>
          <w:rtl/>
          <w:lang w:bidi="ar-DZ"/>
        </w:rPr>
        <w:t>2. نسبة الاستغلال: (الطلاب الفعليين / الطاقة الاستيعابية) × 100</w:t>
      </w:r>
    </w:p>
    <w:p w14:paraId="19CE7542" w14:textId="77777777" w:rsidR="00B44882" w:rsidRDefault="00000000">
      <w:pPr>
        <w:rPr>
          <w:sz w:val="32"/>
          <w:szCs w:val="32"/>
          <w:rtl/>
          <w:lang w:bidi="ar-DZ"/>
        </w:rPr>
      </w:pPr>
      <w:r>
        <w:rPr>
          <w:rFonts w:hint="cs"/>
          <w:sz w:val="32"/>
          <w:szCs w:val="32"/>
          <w:rtl/>
          <w:lang w:bidi="ar-DZ"/>
        </w:rPr>
        <w:t>3. نسبة التسرب: (عدد المتسربين / إجمالي الطلاب) × 100</w:t>
      </w:r>
    </w:p>
    <w:p w14:paraId="20752ABD" w14:textId="77777777" w:rsidR="00B44882" w:rsidRDefault="00000000">
      <w:pPr>
        <w:rPr>
          <w:sz w:val="32"/>
          <w:szCs w:val="32"/>
          <w:rtl/>
          <w:lang w:bidi="ar-DZ"/>
        </w:rPr>
      </w:pPr>
      <w:r>
        <w:rPr>
          <w:rFonts w:hint="cs"/>
          <w:sz w:val="32"/>
          <w:szCs w:val="32"/>
          <w:rtl/>
          <w:lang w:bidi="ar-DZ"/>
        </w:rPr>
        <w:t>4. نسبة النجاح: (الناجحين / إجمالي الممتحنين) × 100</w:t>
      </w:r>
    </w:p>
    <w:p w14:paraId="49F54C42" w14:textId="77777777" w:rsidR="00B44882" w:rsidRDefault="00000000">
      <w:pPr>
        <w:rPr>
          <w:sz w:val="32"/>
          <w:szCs w:val="32"/>
          <w:rtl/>
          <w:lang w:bidi="ar-DZ"/>
        </w:rPr>
      </w:pPr>
      <w:r>
        <w:rPr>
          <w:rFonts w:hint="cs"/>
          <w:sz w:val="32"/>
          <w:szCs w:val="32"/>
          <w:rtl/>
          <w:lang w:bidi="ar-DZ"/>
        </w:rPr>
        <w:t>5. نسبة المعلم إلى الطالب: إجمالي الطلاب / إجمالي المعلمين</w:t>
      </w:r>
    </w:p>
    <w:p w14:paraId="627B5146" w14:textId="77777777" w:rsidR="00B44882" w:rsidRDefault="00B44882">
      <w:pPr>
        <w:rPr>
          <w:sz w:val="32"/>
          <w:szCs w:val="32"/>
          <w:rtl/>
          <w:lang w:bidi="ar-DZ"/>
        </w:rPr>
      </w:pPr>
    </w:p>
    <w:p w14:paraId="2FE9C758" w14:textId="77777777" w:rsidR="00B44882" w:rsidRDefault="00000000">
      <w:pPr>
        <w:rPr>
          <w:sz w:val="32"/>
          <w:szCs w:val="32"/>
          <w:rtl/>
          <w:lang w:bidi="ar-DZ"/>
        </w:rPr>
      </w:pPr>
      <w:r>
        <w:rPr>
          <w:rFonts w:hint="cs"/>
          <w:sz w:val="32"/>
          <w:szCs w:val="32"/>
          <w:rtl/>
          <w:lang w:bidi="ar-DZ"/>
        </w:rPr>
        <w:t>مؤشرات نوعية:</w:t>
      </w:r>
    </w:p>
    <w:p w14:paraId="36913770" w14:textId="77777777" w:rsidR="00B44882" w:rsidRDefault="00000000">
      <w:pPr>
        <w:rPr>
          <w:sz w:val="32"/>
          <w:szCs w:val="32"/>
          <w:rtl/>
          <w:lang w:bidi="ar-DZ"/>
        </w:rPr>
      </w:pPr>
      <w:r>
        <w:rPr>
          <w:rFonts w:hint="cs"/>
          <w:sz w:val="32"/>
          <w:szCs w:val="32"/>
          <w:rtl/>
          <w:lang w:bidi="ar-DZ"/>
        </w:rPr>
        <w:t>1. معدل النمو السنوي: نسبة زيادة الطلاب سنوياً</w:t>
      </w:r>
    </w:p>
    <w:p w14:paraId="7C088D90" w14:textId="77777777" w:rsidR="00B44882" w:rsidRDefault="00000000">
      <w:pPr>
        <w:rPr>
          <w:sz w:val="32"/>
          <w:szCs w:val="32"/>
          <w:rtl/>
          <w:lang w:bidi="ar-DZ"/>
        </w:rPr>
      </w:pPr>
      <w:r>
        <w:rPr>
          <w:rFonts w:hint="cs"/>
          <w:sz w:val="32"/>
          <w:szCs w:val="32"/>
          <w:rtl/>
          <w:lang w:bidi="ar-DZ"/>
        </w:rPr>
        <w:t>2. معدل الاستقرار: نسبة بقاء المعلمين لفترة طويلة</w:t>
      </w:r>
    </w:p>
    <w:p w14:paraId="6F2BD142" w14:textId="77777777" w:rsidR="00B44882" w:rsidRDefault="00000000">
      <w:pPr>
        <w:rPr>
          <w:sz w:val="32"/>
          <w:szCs w:val="32"/>
          <w:rtl/>
          <w:lang w:bidi="ar-DZ"/>
        </w:rPr>
      </w:pPr>
      <w:r>
        <w:rPr>
          <w:rFonts w:hint="cs"/>
          <w:sz w:val="32"/>
          <w:szCs w:val="32"/>
          <w:rtl/>
          <w:lang w:bidi="ar-DZ"/>
        </w:rPr>
        <w:t>3. معدل التحديث: نسبة البيانات المحدثة في الوقت المحدد</w:t>
      </w:r>
    </w:p>
    <w:p w14:paraId="7F07CC3B" w14:textId="77777777" w:rsidR="00B44882" w:rsidRDefault="00000000">
      <w:pPr>
        <w:rPr>
          <w:sz w:val="32"/>
          <w:szCs w:val="32"/>
          <w:rtl/>
          <w:lang w:bidi="ar-DZ"/>
        </w:rPr>
      </w:pPr>
      <w:r>
        <w:rPr>
          <w:rFonts w:hint="cs"/>
          <w:sz w:val="32"/>
          <w:szCs w:val="32"/>
          <w:rtl/>
          <w:lang w:bidi="ar-DZ"/>
        </w:rPr>
        <w:t>4. دقة البيانات: نسبة البيانات الخالية من الأخطاء</w:t>
      </w:r>
    </w:p>
    <w:p w14:paraId="6932EBFE" w14:textId="77777777" w:rsidR="00B44882" w:rsidRDefault="00B44882">
      <w:pPr>
        <w:rPr>
          <w:sz w:val="32"/>
          <w:szCs w:val="32"/>
          <w:rtl/>
          <w:lang w:bidi="ar-DZ"/>
        </w:rPr>
      </w:pPr>
    </w:p>
    <w:p w14:paraId="61945327" w14:textId="77777777" w:rsidR="00B44882" w:rsidRDefault="00000000">
      <w:pPr>
        <w:rPr>
          <w:sz w:val="32"/>
          <w:szCs w:val="32"/>
          <w:rtl/>
          <w:lang w:bidi="ar-DZ"/>
        </w:rPr>
      </w:pPr>
      <w:r>
        <w:rPr>
          <w:rFonts w:hint="cs"/>
          <w:sz w:val="32"/>
          <w:szCs w:val="32"/>
          <w:rtl/>
          <w:lang w:bidi="ar-DZ"/>
        </w:rPr>
        <w:t>- نقاط ضبط الجودة للبيانات الإحصائية</w:t>
      </w:r>
    </w:p>
    <w:p w14:paraId="1246DDE1" w14:textId="77777777" w:rsidR="00B44882" w:rsidRDefault="00000000">
      <w:pPr>
        <w:rPr>
          <w:sz w:val="32"/>
          <w:szCs w:val="32"/>
          <w:rtl/>
          <w:lang w:bidi="ar-DZ"/>
        </w:rPr>
      </w:pPr>
      <w:r>
        <w:rPr>
          <w:rFonts w:hint="cs"/>
          <w:sz w:val="32"/>
          <w:szCs w:val="32"/>
          <w:rtl/>
          <w:lang w:bidi="ar-DZ"/>
        </w:rPr>
        <w:t>ضوابط قبل الرفع:</w:t>
      </w:r>
    </w:p>
    <w:p w14:paraId="43BACAFE" w14:textId="77777777" w:rsidR="00B44882" w:rsidRDefault="00000000">
      <w:pPr>
        <w:rPr>
          <w:sz w:val="32"/>
          <w:szCs w:val="32"/>
          <w:rtl/>
          <w:lang w:bidi="ar-DZ"/>
        </w:rPr>
      </w:pPr>
      <w:r>
        <w:rPr>
          <w:rFonts w:hint="cs"/>
          <w:sz w:val="32"/>
          <w:szCs w:val="32"/>
          <w:rtl/>
          <w:lang w:bidi="ar-DZ"/>
        </w:rPr>
        <w:t>1. التحقق من الاتساق: البيانات المترابطة متناسقة</w:t>
      </w:r>
    </w:p>
    <w:p w14:paraId="700A4C56" w14:textId="77777777" w:rsidR="00B44882" w:rsidRDefault="00000000">
      <w:pPr>
        <w:rPr>
          <w:sz w:val="32"/>
          <w:szCs w:val="32"/>
          <w:rtl/>
          <w:lang w:bidi="ar-DZ"/>
        </w:rPr>
      </w:pPr>
      <w:r>
        <w:rPr>
          <w:rFonts w:hint="cs"/>
          <w:sz w:val="32"/>
          <w:szCs w:val="32"/>
          <w:rtl/>
          <w:lang w:bidi="ar-DZ"/>
        </w:rPr>
        <w:t>2. التحقق من المنطقية: الأرقام واقعية ومعقولة</w:t>
      </w:r>
    </w:p>
    <w:p w14:paraId="561F65D1" w14:textId="77777777" w:rsidR="00B44882" w:rsidRDefault="00000000">
      <w:pPr>
        <w:rPr>
          <w:sz w:val="32"/>
          <w:szCs w:val="32"/>
          <w:rtl/>
          <w:lang w:bidi="ar-DZ"/>
        </w:rPr>
      </w:pPr>
      <w:r>
        <w:rPr>
          <w:rFonts w:hint="cs"/>
          <w:sz w:val="32"/>
          <w:szCs w:val="32"/>
          <w:rtl/>
          <w:lang w:bidi="ar-DZ"/>
        </w:rPr>
        <w:t>3. التحقق من الاكتمال: جميع الحقول المطلوبة مملوءة</w:t>
      </w:r>
    </w:p>
    <w:p w14:paraId="0D91F665" w14:textId="77777777" w:rsidR="00B44882" w:rsidRDefault="00000000">
      <w:pPr>
        <w:rPr>
          <w:sz w:val="32"/>
          <w:szCs w:val="32"/>
          <w:rtl/>
          <w:lang w:bidi="ar-DZ"/>
        </w:rPr>
      </w:pPr>
      <w:r>
        <w:rPr>
          <w:rFonts w:hint="cs"/>
          <w:sz w:val="32"/>
          <w:szCs w:val="32"/>
          <w:rtl/>
          <w:lang w:bidi="ar-DZ"/>
        </w:rPr>
        <w:t>4. التحقق من التوقيع: موقعة من المسؤول المختص</w:t>
      </w:r>
    </w:p>
    <w:p w14:paraId="33A630A6" w14:textId="77777777" w:rsidR="00B44882" w:rsidRDefault="00B44882">
      <w:pPr>
        <w:rPr>
          <w:sz w:val="32"/>
          <w:szCs w:val="32"/>
          <w:rtl/>
          <w:lang w:bidi="ar-DZ"/>
        </w:rPr>
      </w:pPr>
    </w:p>
    <w:p w14:paraId="09A50D60" w14:textId="77777777" w:rsidR="00B44882" w:rsidRDefault="00B44882">
      <w:pPr>
        <w:rPr>
          <w:sz w:val="32"/>
          <w:szCs w:val="32"/>
          <w:rtl/>
          <w:lang w:bidi="ar-DZ"/>
        </w:rPr>
      </w:pPr>
    </w:p>
    <w:p w14:paraId="1BFED0C7" w14:textId="77777777" w:rsidR="00B44882" w:rsidRDefault="00000000">
      <w:pPr>
        <w:rPr>
          <w:sz w:val="32"/>
          <w:szCs w:val="32"/>
          <w:rtl/>
          <w:lang w:bidi="ar-DZ"/>
        </w:rPr>
      </w:pPr>
      <w:r>
        <w:rPr>
          <w:rFonts w:hint="cs"/>
          <w:sz w:val="32"/>
          <w:szCs w:val="32"/>
          <w:rtl/>
          <w:lang w:bidi="ar-DZ"/>
        </w:rPr>
        <w:lastRenderedPageBreak/>
        <w:t>ضوابط أثناء المراجعة:</w:t>
      </w:r>
    </w:p>
    <w:p w14:paraId="199C1EEA" w14:textId="77777777" w:rsidR="00B44882" w:rsidRDefault="00000000">
      <w:pPr>
        <w:rPr>
          <w:sz w:val="32"/>
          <w:szCs w:val="32"/>
          <w:rtl/>
          <w:lang w:bidi="ar-DZ"/>
        </w:rPr>
      </w:pPr>
      <w:r>
        <w:rPr>
          <w:rFonts w:hint="cs"/>
          <w:sz w:val="32"/>
          <w:szCs w:val="32"/>
          <w:rtl/>
          <w:lang w:bidi="ar-DZ"/>
        </w:rPr>
        <w:t>1. مقارنة مع السابق: تحقق من التغيرات الكبيرة غير المبررة</w:t>
      </w:r>
    </w:p>
    <w:p w14:paraId="155AA877" w14:textId="77777777" w:rsidR="00B44882" w:rsidRDefault="00000000">
      <w:pPr>
        <w:rPr>
          <w:sz w:val="32"/>
          <w:szCs w:val="32"/>
          <w:rtl/>
          <w:lang w:bidi="ar-DZ"/>
        </w:rPr>
      </w:pPr>
      <w:r>
        <w:rPr>
          <w:rFonts w:hint="cs"/>
          <w:sz w:val="32"/>
          <w:szCs w:val="32"/>
          <w:rtl/>
          <w:lang w:bidi="ar-DZ"/>
        </w:rPr>
        <w:t>2. مقارنة مع المتوسط: مقارنة مع متوسط المدارس المماثلة</w:t>
      </w:r>
    </w:p>
    <w:p w14:paraId="51FD8C36" w14:textId="77777777" w:rsidR="00B44882" w:rsidRDefault="00000000">
      <w:pPr>
        <w:rPr>
          <w:sz w:val="32"/>
          <w:szCs w:val="32"/>
          <w:rtl/>
          <w:lang w:bidi="ar-DZ"/>
        </w:rPr>
      </w:pPr>
      <w:r>
        <w:rPr>
          <w:rFonts w:hint="cs"/>
          <w:sz w:val="32"/>
          <w:szCs w:val="32"/>
          <w:rtl/>
          <w:lang w:bidi="ar-DZ"/>
        </w:rPr>
        <w:t>3. التحقق الميداني: عينات عشوائية للتحقق من الدقة</w:t>
      </w:r>
    </w:p>
    <w:p w14:paraId="06F8C930" w14:textId="77777777" w:rsidR="00B44882" w:rsidRDefault="00000000">
      <w:pPr>
        <w:rPr>
          <w:sz w:val="32"/>
          <w:szCs w:val="32"/>
          <w:rtl/>
          <w:lang w:bidi="ar-DZ"/>
        </w:rPr>
      </w:pPr>
      <w:r>
        <w:rPr>
          <w:rFonts w:hint="cs"/>
          <w:sz w:val="32"/>
          <w:szCs w:val="32"/>
          <w:rtl/>
          <w:lang w:bidi="ar-DZ"/>
        </w:rPr>
        <w:t>4. مطابقة مع سجلات أخرى: مطابقة مع سجلات الطلاب والموظفين</w:t>
      </w:r>
    </w:p>
    <w:p w14:paraId="114AFA8D" w14:textId="77777777" w:rsidR="00B44882" w:rsidRDefault="00B44882">
      <w:pPr>
        <w:rPr>
          <w:sz w:val="32"/>
          <w:szCs w:val="32"/>
          <w:rtl/>
          <w:lang w:bidi="ar-DZ"/>
        </w:rPr>
      </w:pPr>
    </w:p>
    <w:p w14:paraId="047AAAF9" w14:textId="77777777" w:rsidR="00B44882" w:rsidRDefault="00000000">
      <w:pPr>
        <w:rPr>
          <w:sz w:val="32"/>
          <w:szCs w:val="32"/>
          <w:rtl/>
          <w:lang w:bidi="ar-DZ"/>
        </w:rPr>
      </w:pPr>
      <w:r>
        <w:rPr>
          <w:rFonts w:hint="cs"/>
          <w:sz w:val="32"/>
          <w:szCs w:val="32"/>
          <w:rtl/>
          <w:lang w:bidi="ar-DZ"/>
        </w:rPr>
        <w:t>ضوابط بعد الاعتماد:</w:t>
      </w:r>
    </w:p>
    <w:p w14:paraId="70FDCB53" w14:textId="77777777" w:rsidR="00B44882" w:rsidRDefault="00000000">
      <w:pPr>
        <w:rPr>
          <w:sz w:val="32"/>
          <w:szCs w:val="32"/>
          <w:rtl/>
          <w:lang w:bidi="ar-DZ"/>
        </w:rPr>
      </w:pPr>
      <w:r>
        <w:rPr>
          <w:rFonts w:hint="cs"/>
          <w:sz w:val="32"/>
          <w:szCs w:val="32"/>
          <w:rtl/>
          <w:lang w:bidi="ar-DZ"/>
        </w:rPr>
        <w:t>1. تتبع التحديثات: أي تعديل بعد الاعتماد مسجل وموثق</w:t>
      </w:r>
    </w:p>
    <w:p w14:paraId="536E2A2F" w14:textId="77777777" w:rsidR="00B44882" w:rsidRDefault="00000000">
      <w:pPr>
        <w:rPr>
          <w:sz w:val="32"/>
          <w:szCs w:val="32"/>
          <w:rtl/>
          <w:lang w:bidi="ar-DZ"/>
        </w:rPr>
      </w:pPr>
      <w:r>
        <w:rPr>
          <w:rFonts w:hint="cs"/>
          <w:sz w:val="32"/>
          <w:szCs w:val="32"/>
          <w:rtl/>
          <w:lang w:bidi="ar-DZ"/>
        </w:rPr>
        <w:t>2. حفظ النسخ: حفظ نسخ من جميع المراحل</w:t>
      </w:r>
    </w:p>
    <w:p w14:paraId="445530CE" w14:textId="77777777" w:rsidR="00B44882" w:rsidRDefault="00000000">
      <w:pPr>
        <w:rPr>
          <w:sz w:val="32"/>
          <w:szCs w:val="32"/>
          <w:rtl/>
          <w:lang w:bidi="ar-DZ"/>
        </w:rPr>
      </w:pPr>
      <w:r>
        <w:rPr>
          <w:rFonts w:hint="cs"/>
          <w:sz w:val="32"/>
          <w:szCs w:val="32"/>
          <w:rtl/>
          <w:lang w:bidi="ar-DZ"/>
        </w:rPr>
        <w:t>3. إمكانية المراجعة: إمكانية الرجوع للبيانات الأولية</w:t>
      </w:r>
    </w:p>
    <w:p w14:paraId="133E1F9D" w14:textId="77777777" w:rsidR="00B44882" w:rsidRDefault="00B44882">
      <w:pPr>
        <w:rPr>
          <w:sz w:val="32"/>
          <w:szCs w:val="32"/>
          <w:rtl/>
          <w:lang w:bidi="ar-DZ"/>
        </w:rPr>
      </w:pPr>
    </w:p>
    <w:p w14:paraId="514F762B" w14:textId="77777777" w:rsidR="00B44882" w:rsidRDefault="00000000">
      <w:pPr>
        <w:rPr>
          <w:sz w:val="32"/>
          <w:szCs w:val="32"/>
          <w:rtl/>
          <w:lang w:bidi="ar-DZ"/>
        </w:rPr>
      </w:pPr>
      <w:r>
        <w:rPr>
          <w:rFonts w:hint="cs"/>
          <w:sz w:val="32"/>
          <w:szCs w:val="32"/>
          <w:rtl/>
          <w:lang w:bidi="ar-DZ"/>
        </w:rPr>
        <w:t>- تدفق البيانات الإحصائية</w:t>
      </w:r>
    </w:p>
    <w:p w14:paraId="707528EF" w14:textId="77777777" w:rsidR="00B44882" w:rsidRDefault="00000000">
      <w:pPr>
        <w:rPr>
          <w:sz w:val="32"/>
          <w:szCs w:val="32"/>
          <w:rtl/>
          <w:lang w:bidi="ar-DZ"/>
        </w:rPr>
      </w:pPr>
      <w:r>
        <w:rPr>
          <w:rFonts w:hint="cs"/>
          <w:sz w:val="32"/>
          <w:szCs w:val="32"/>
          <w:rtl/>
          <w:lang w:bidi="ar-DZ"/>
        </w:rPr>
        <w:t xml:space="preserve">المدرسة تعد البيانات (49) → مدير المدرسة يراجع → مدير المدرسة يوقع → </w:t>
      </w:r>
    </w:p>
    <w:p w14:paraId="59B04671" w14:textId="77777777" w:rsidR="00B44882" w:rsidRDefault="00000000">
      <w:pPr>
        <w:rPr>
          <w:sz w:val="32"/>
          <w:szCs w:val="32"/>
          <w:rtl/>
          <w:lang w:bidi="ar-DZ"/>
        </w:rPr>
      </w:pPr>
      <w:r>
        <w:rPr>
          <w:rFonts w:hint="cs"/>
          <w:sz w:val="32"/>
          <w:szCs w:val="32"/>
          <w:rtl/>
          <w:lang w:bidi="ar-DZ"/>
        </w:rPr>
        <w:t xml:space="preserve">المدرسة ترفع البيانات (50) → المكتب يستلم → المكتب يراجع (52) → </w:t>
      </w:r>
    </w:p>
    <w:p w14:paraId="5A8B535C" w14:textId="77777777" w:rsidR="00B44882" w:rsidRDefault="00000000">
      <w:pPr>
        <w:rPr>
          <w:sz w:val="32"/>
          <w:szCs w:val="32"/>
          <w:rtl/>
          <w:lang w:bidi="ar-DZ"/>
        </w:rPr>
      </w:pPr>
      <w:r>
        <w:rPr>
          <w:rFonts w:hint="cs"/>
          <w:sz w:val="32"/>
          <w:szCs w:val="32"/>
          <w:rtl/>
          <w:lang w:bidi="ar-DZ"/>
        </w:rPr>
        <w:t xml:space="preserve">المكتب يوافق/يطلب تعديل → إذا وافق: يحفظ في الأرشيف (53) → </w:t>
      </w:r>
    </w:p>
    <w:p w14:paraId="2E09E95C" w14:textId="77777777" w:rsidR="00B44882" w:rsidRDefault="00000000">
      <w:pPr>
        <w:rPr>
          <w:sz w:val="32"/>
          <w:szCs w:val="32"/>
          <w:rtl/>
          <w:lang w:bidi="ar-DZ"/>
        </w:rPr>
      </w:pPr>
      <w:r>
        <w:rPr>
          <w:rFonts w:hint="cs"/>
          <w:sz w:val="32"/>
          <w:szCs w:val="32"/>
          <w:rtl/>
          <w:lang w:bidi="ar-DZ"/>
        </w:rPr>
        <w:t>النظام يحلل ويولد تقارير (54،55،56)</w:t>
      </w:r>
    </w:p>
    <w:p w14:paraId="4D4A2857" w14:textId="77777777" w:rsidR="00B44882" w:rsidRDefault="00B44882">
      <w:pPr>
        <w:rPr>
          <w:sz w:val="32"/>
          <w:szCs w:val="32"/>
          <w:rtl/>
          <w:lang w:bidi="ar-DZ"/>
        </w:rPr>
      </w:pPr>
    </w:p>
    <w:p w14:paraId="30FA7B1B" w14:textId="77777777" w:rsidR="00B44882" w:rsidRDefault="00000000">
      <w:pPr>
        <w:rPr>
          <w:sz w:val="32"/>
          <w:szCs w:val="32"/>
          <w:rtl/>
          <w:lang w:bidi="ar-DZ"/>
        </w:rPr>
      </w:pPr>
      <w:r>
        <w:rPr>
          <w:rFonts w:hint="cs"/>
          <w:sz w:val="32"/>
          <w:szCs w:val="32"/>
          <w:rtl/>
          <w:lang w:bidi="ar-DZ"/>
        </w:rPr>
        <w:t>- التحديات والحلول المقترحة</w:t>
      </w:r>
    </w:p>
    <w:p w14:paraId="14518B0F" w14:textId="77777777" w:rsidR="00B44882" w:rsidRDefault="00000000">
      <w:pPr>
        <w:rPr>
          <w:sz w:val="32"/>
          <w:szCs w:val="32"/>
          <w:rtl/>
          <w:lang w:bidi="ar-DZ"/>
        </w:rPr>
      </w:pPr>
      <w:r>
        <w:rPr>
          <w:rFonts w:hint="cs"/>
          <w:sz w:val="32"/>
          <w:szCs w:val="32"/>
          <w:rtl/>
          <w:lang w:bidi="ar-DZ"/>
        </w:rPr>
        <w:t>التحديات:</w:t>
      </w:r>
    </w:p>
    <w:p w14:paraId="17508688" w14:textId="77777777" w:rsidR="00B44882" w:rsidRDefault="00000000">
      <w:pPr>
        <w:rPr>
          <w:sz w:val="32"/>
          <w:szCs w:val="32"/>
          <w:rtl/>
          <w:lang w:bidi="ar-DZ"/>
        </w:rPr>
      </w:pPr>
      <w:r>
        <w:rPr>
          <w:rFonts w:hint="cs"/>
          <w:sz w:val="32"/>
          <w:szCs w:val="32"/>
          <w:rtl/>
          <w:lang w:bidi="ar-DZ"/>
        </w:rPr>
        <w:t>1. تأخر رفع البيانات: بعض المدارس تتأخر في رفع إحصاءاتها</w:t>
      </w:r>
    </w:p>
    <w:p w14:paraId="0745DF35" w14:textId="77777777" w:rsidR="00B44882" w:rsidRDefault="00000000">
      <w:pPr>
        <w:rPr>
          <w:sz w:val="32"/>
          <w:szCs w:val="32"/>
          <w:rtl/>
          <w:lang w:bidi="ar-DZ"/>
        </w:rPr>
      </w:pPr>
      <w:r>
        <w:rPr>
          <w:rFonts w:hint="cs"/>
          <w:sz w:val="32"/>
          <w:szCs w:val="32"/>
          <w:rtl/>
          <w:lang w:bidi="ar-DZ"/>
        </w:rPr>
        <w:t>2. عدم دقة البيانات: أخطاء في العد أو التسجيل</w:t>
      </w:r>
    </w:p>
    <w:p w14:paraId="1E90B8E4" w14:textId="77777777" w:rsidR="00B44882" w:rsidRDefault="00000000">
      <w:pPr>
        <w:rPr>
          <w:sz w:val="32"/>
          <w:szCs w:val="32"/>
          <w:rtl/>
          <w:lang w:bidi="ar-DZ"/>
        </w:rPr>
      </w:pPr>
      <w:r>
        <w:rPr>
          <w:rFonts w:hint="cs"/>
          <w:sz w:val="32"/>
          <w:szCs w:val="32"/>
          <w:rtl/>
          <w:lang w:bidi="ar-DZ"/>
        </w:rPr>
        <w:t>3. عدم الاتساق: تناقض بين بيانات مختلفة من نفس المدرسة</w:t>
      </w:r>
    </w:p>
    <w:p w14:paraId="3111C4FE" w14:textId="77777777" w:rsidR="00B44882" w:rsidRDefault="00000000">
      <w:pPr>
        <w:rPr>
          <w:sz w:val="32"/>
          <w:szCs w:val="32"/>
          <w:rtl/>
          <w:lang w:bidi="ar-DZ"/>
        </w:rPr>
      </w:pPr>
      <w:r>
        <w:rPr>
          <w:rFonts w:hint="cs"/>
          <w:sz w:val="32"/>
          <w:szCs w:val="32"/>
          <w:rtl/>
          <w:lang w:bidi="ar-DZ"/>
        </w:rPr>
        <w:lastRenderedPageBreak/>
        <w:t>4. صعوبة المقارنة: اختلاف طرق جمع البيانات بين المدارس</w:t>
      </w:r>
    </w:p>
    <w:p w14:paraId="11BF06AA" w14:textId="77777777" w:rsidR="00B44882" w:rsidRDefault="00B44882">
      <w:pPr>
        <w:rPr>
          <w:sz w:val="32"/>
          <w:szCs w:val="32"/>
          <w:rtl/>
          <w:lang w:bidi="ar-DZ"/>
        </w:rPr>
      </w:pPr>
    </w:p>
    <w:p w14:paraId="686F58AF" w14:textId="77777777" w:rsidR="00B44882" w:rsidRDefault="00000000">
      <w:pPr>
        <w:rPr>
          <w:sz w:val="32"/>
          <w:szCs w:val="32"/>
          <w:rtl/>
          <w:lang w:bidi="ar-DZ"/>
        </w:rPr>
      </w:pPr>
      <w:r>
        <w:rPr>
          <w:rFonts w:hint="cs"/>
          <w:sz w:val="32"/>
          <w:szCs w:val="32"/>
          <w:rtl/>
          <w:lang w:bidi="ar-DZ"/>
        </w:rPr>
        <w:t>الحلول المقترحة:</w:t>
      </w:r>
    </w:p>
    <w:p w14:paraId="12AA22DE" w14:textId="77777777" w:rsidR="00B44882" w:rsidRDefault="00000000">
      <w:pPr>
        <w:rPr>
          <w:sz w:val="32"/>
          <w:szCs w:val="32"/>
          <w:rtl/>
          <w:lang w:bidi="ar-DZ"/>
        </w:rPr>
      </w:pPr>
      <w:r>
        <w:rPr>
          <w:rFonts w:hint="cs"/>
          <w:sz w:val="32"/>
          <w:szCs w:val="32"/>
          <w:rtl/>
          <w:lang w:bidi="ar-DZ"/>
        </w:rPr>
        <w:t>1. نظام تنبيهات تلقائية: تنبيه قبل المواعيد النهائية</w:t>
      </w:r>
    </w:p>
    <w:p w14:paraId="24086AB4" w14:textId="77777777" w:rsidR="00B44882" w:rsidRDefault="00000000">
      <w:pPr>
        <w:rPr>
          <w:sz w:val="32"/>
          <w:szCs w:val="32"/>
          <w:rtl/>
          <w:lang w:bidi="ar-DZ"/>
        </w:rPr>
      </w:pPr>
      <w:r>
        <w:rPr>
          <w:rFonts w:hint="cs"/>
          <w:sz w:val="32"/>
          <w:szCs w:val="32"/>
          <w:rtl/>
          <w:lang w:bidi="ar-DZ"/>
        </w:rPr>
        <w:t>2. تحقق تلقائي: تحقق من المنطقية أثناء الإدخال</w:t>
      </w:r>
    </w:p>
    <w:p w14:paraId="71F23CE0" w14:textId="77777777" w:rsidR="00B44882" w:rsidRDefault="00000000">
      <w:pPr>
        <w:rPr>
          <w:sz w:val="32"/>
          <w:szCs w:val="32"/>
          <w:rtl/>
          <w:lang w:bidi="ar-DZ"/>
        </w:rPr>
      </w:pPr>
      <w:r>
        <w:rPr>
          <w:rFonts w:hint="cs"/>
          <w:sz w:val="32"/>
          <w:szCs w:val="32"/>
          <w:rtl/>
          <w:lang w:bidi="ar-DZ"/>
        </w:rPr>
        <w:t>3. تدريب مستمر: دورات للمسؤولين عن الإحصاء</w:t>
      </w:r>
    </w:p>
    <w:p w14:paraId="75165422" w14:textId="77777777" w:rsidR="00B44882" w:rsidRDefault="00000000">
      <w:pPr>
        <w:rPr>
          <w:sz w:val="32"/>
          <w:szCs w:val="32"/>
          <w:rtl/>
          <w:lang w:bidi="ar-DZ"/>
        </w:rPr>
      </w:pPr>
      <w:r>
        <w:rPr>
          <w:rFonts w:hint="cs"/>
          <w:sz w:val="32"/>
          <w:szCs w:val="32"/>
          <w:rtl/>
          <w:lang w:bidi="ar-DZ"/>
        </w:rPr>
        <w:t>4. توحيد النماذج: نماذج موحدة لجميع المدارس</w:t>
      </w:r>
    </w:p>
    <w:p w14:paraId="74A698CE" w14:textId="77777777" w:rsidR="00B44882" w:rsidRDefault="00000000">
      <w:pPr>
        <w:rPr>
          <w:sz w:val="32"/>
          <w:szCs w:val="32"/>
          <w:rtl/>
          <w:lang w:bidi="ar-DZ"/>
        </w:rPr>
      </w:pPr>
      <w:r>
        <w:rPr>
          <w:rFonts w:hint="cs"/>
          <w:sz w:val="32"/>
          <w:szCs w:val="32"/>
          <w:rtl/>
          <w:lang w:bidi="ar-DZ"/>
        </w:rPr>
        <w:t>5. حوافز: حوافز للمدارس الأسرع والأدق في البيانات</w:t>
      </w:r>
    </w:p>
    <w:p w14:paraId="36410BCD" w14:textId="77777777" w:rsidR="00B44882" w:rsidRDefault="00B44882">
      <w:pPr>
        <w:jc w:val="center"/>
        <w:rPr>
          <w:sz w:val="32"/>
          <w:szCs w:val="32"/>
          <w:rtl/>
          <w:lang w:bidi="ar-DZ"/>
        </w:rPr>
      </w:pPr>
    </w:p>
    <w:p w14:paraId="786E7FC6" w14:textId="77777777" w:rsidR="00B44882" w:rsidRDefault="00B44882">
      <w:pPr>
        <w:jc w:val="center"/>
        <w:rPr>
          <w:sz w:val="32"/>
          <w:szCs w:val="32"/>
          <w:rtl/>
          <w:lang w:bidi="ar-DZ"/>
        </w:rPr>
      </w:pPr>
    </w:p>
    <w:p w14:paraId="4228D9FF" w14:textId="77777777" w:rsidR="00B44882" w:rsidRDefault="00000000">
      <w:pPr>
        <w:jc w:val="center"/>
        <w:rPr>
          <w:sz w:val="32"/>
          <w:szCs w:val="32"/>
          <w:rtl/>
          <w:lang w:bidi="ar-DZ"/>
        </w:rPr>
      </w:pPr>
      <w:r>
        <w:rPr>
          <w:rFonts w:hint="cs"/>
          <w:sz w:val="32"/>
          <w:szCs w:val="32"/>
          <w:highlight w:val="yellow"/>
          <w:rtl/>
          <w:lang w:bidi="ar-DZ"/>
        </w:rPr>
        <w:t>تحليل العمليات للفئة السادسة:</w:t>
      </w:r>
    </w:p>
    <w:p w14:paraId="343FEA46" w14:textId="77777777" w:rsidR="00B44882" w:rsidRDefault="00000000">
      <w:pPr>
        <w:rPr>
          <w:sz w:val="32"/>
          <w:szCs w:val="32"/>
          <w:u w:val="single"/>
          <w:rtl/>
          <w:lang w:bidi="ar-DZ"/>
        </w:rPr>
      </w:pPr>
      <w:r>
        <w:rPr>
          <w:rFonts w:hint="cs"/>
          <w:sz w:val="32"/>
          <w:szCs w:val="32"/>
          <w:u w:val="single"/>
          <w:rtl/>
          <w:lang w:bidi="ar-DZ"/>
        </w:rPr>
        <w:t xml:space="preserve"> عمليات التخطيط الاستراتيجي والتنفيذي</w:t>
      </w:r>
    </w:p>
    <w:p w14:paraId="130B42B8" w14:textId="77777777" w:rsidR="00B44882" w:rsidRDefault="00000000">
      <w:pPr>
        <w:rPr>
          <w:b/>
          <w:bCs/>
          <w:sz w:val="32"/>
          <w:szCs w:val="32"/>
          <w:rtl/>
          <w:lang w:bidi="ar-DZ"/>
        </w:rPr>
      </w:pPr>
      <w:r>
        <w:rPr>
          <w:rFonts w:hint="cs"/>
          <w:b/>
          <w:bCs/>
          <w:sz w:val="32"/>
          <w:szCs w:val="32"/>
          <w:rtl/>
          <w:lang w:bidi="ar-DZ"/>
        </w:rPr>
        <w:t>1. إعداد الخطة السنوية الشاملة للمدرسة</w:t>
      </w:r>
    </w:p>
    <w:p w14:paraId="320B44AB" w14:textId="77777777" w:rsidR="00B44882" w:rsidRDefault="00000000">
      <w:pPr>
        <w:rPr>
          <w:sz w:val="32"/>
          <w:szCs w:val="32"/>
          <w:rtl/>
          <w:lang w:bidi="ar-DZ"/>
        </w:rPr>
      </w:pPr>
      <w:r>
        <w:rPr>
          <w:rFonts w:hint="cs"/>
          <w:sz w:val="32"/>
          <w:szCs w:val="32"/>
          <w:rtl/>
          <w:lang w:bidi="ar-DZ"/>
        </w:rPr>
        <w:t>السيناريو:</w:t>
      </w:r>
    </w:p>
    <w:p w14:paraId="755613F5" w14:textId="77777777" w:rsidR="00B44882" w:rsidRDefault="00000000">
      <w:pPr>
        <w:rPr>
          <w:sz w:val="32"/>
          <w:szCs w:val="32"/>
          <w:rtl/>
          <w:lang w:bidi="ar-DZ"/>
        </w:rPr>
      </w:pPr>
      <w:r>
        <w:rPr>
          <w:rFonts w:hint="cs"/>
          <w:sz w:val="32"/>
          <w:szCs w:val="32"/>
          <w:rtl/>
          <w:lang w:bidi="ar-DZ"/>
        </w:rPr>
        <w:t>1. قبل نهاية العام الدراسي بشهرين (عادة أبريل/مايو)</w:t>
      </w:r>
    </w:p>
    <w:p w14:paraId="024894EB" w14:textId="77777777" w:rsidR="00B44882" w:rsidRDefault="00000000">
      <w:pPr>
        <w:rPr>
          <w:sz w:val="32"/>
          <w:szCs w:val="32"/>
          <w:rtl/>
          <w:lang w:bidi="ar-DZ"/>
        </w:rPr>
      </w:pPr>
      <w:r>
        <w:rPr>
          <w:rFonts w:hint="cs"/>
          <w:sz w:val="32"/>
          <w:szCs w:val="32"/>
          <w:rtl/>
          <w:lang w:bidi="ar-DZ"/>
        </w:rPr>
        <w:t>2. تشكيل لجنة التخطيط السنوي بالمدرسة تضم:</w:t>
      </w:r>
    </w:p>
    <w:p w14:paraId="3585B90A" w14:textId="77777777" w:rsidR="00B44882" w:rsidRDefault="00000000">
      <w:pPr>
        <w:rPr>
          <w:sz w:val="32"/>
          <w:szCs w:val="32"/>
          <w:rtl/>
          <w:lang w:bidi="ar-DZ"/>
        </w:rPr>
      </w:pPr>
      <w:r>
        <w:rPr>
          <w:rFonts w:hint="cs"/>
          <w:sz w:val="32"/>
          <w:szCs w:val="32"/>
          <w:rtl/>
          <w:lang w:bidi="ar-DZ"/>
        </w:rPr>
        <w:t xml:space="preserve">   · المدير (رئيساً)</w:t>
      </w:r>
    </w:p>
    <w:p w14:paraId="66187AEA" w14:textId="77777777" w:rsidR="00B44882" w:rsidRDefault="00000000">
      <w:pPr>
        <w:rPr>
          <w:sz w:val="32"/>
          <w:szCs w:val="32"/>
          <w:rtl/>
          <w:lang w:bidi="ar-DZ"/>
        </w:rPr>
      </w:pPr>
      <w:r>
        <w:rPr>
          <w:rFonts w:hint="cs"/>
          <w:sz w:val="32"/>
          <w:szCs w:val="32"/>
          <w:rtl/>
          <w:lang w:bidi="ar-DZ"/>
        </w:rPr>
        <w:t xml:space="preserve">   · الوكلاء</w:t>
      </w:r>
    </w:p>
    <w:p w14:paraId="54306263" w14:textId="77777777" w:rsidR="00B44882" w:rsidRDefault="00000000">
      <w:pPr>
        <w:rPr>
          <w:sz w:val="32"/>
          <w:szCs w:val="32"/>
          <w:rtl/>
          <w:lang w:bidi="ar-DZ"/>
        </w:rPr>
      </w:pPr>
      <w:r>
        <w:rPr>
          <w:rFonts w:hint="cs"/>
          <w:sz w:val="32"/>
          <w:szCs w:val="32"/>
          <w:rtl/>
          <w:lang w:bidi="ar-DZ"/>
        </w:rPr>
        <w:t xml:space="preserve">   · رؤساء الأقسام</w:t>
      </w:r>
    </w:p>
    <w:p w14:paraId="5F3B41B6" w14:textId="77777777" w:rsidR="00B44882" w:rsidRDefault="00000000">
      <w:pPr>
        <w:rPr>
          <w:sz w:val="32"/>
          <w:szCs w:val="32"/>
          <w:rtl/>
          <w:lang w:bidi="ar-DZ"/>
        </w:rPr>
      </w:pPr>
      <w:r>
        <w:rPr>
          <w:rFonts w:hint="cs"/>
          <w:sz w:val="32"/>
          <w:szCs w:val="32"/>
          <w:rtl/>
          <w:lang w:bidi="ar-DZ"/>
        </w:rPr>
        <w:t xml:space="preserve">   · ممثل عن المعلمين</w:t>
      </w:r>
    </w:p>
    <w:p w14:paraId="7F54C379" w14:textId="77777777" w:rsidR="00B44882" w:rsidRDefault="00000000">
      <w:pPr>
        <w:rPr>
          <w:sz w:val="32"/>
          <w:szCs w:val="32"/>
          <w:rtl/>
          <w:lang w:bidi="ar-DZ"/>
        </w:rPr>
      </w:pPr>
      <w:r>
        <w:rPr>
          <w:rFonts w:hint="cs"/>
          <w:sz w:val="32"/>
          <w:szCs w:val="32"/>
          <w:rtl/>
          <w:lang w:bidi="ar-DZ"/>
        </w:rPr>
        <w:t>3. مراجعة نتائج العام الحالي وتحليل نقاط القوة والضعف</w:t>
      </w:r>
    </w:p>
    <w:p w14:paraId="71DBE96C" w14:textId="77777777" w:rsidR="00B44882" w:rsidRDefault="00000000">
      <w:pPr>
        <w:rPr>
          <w:sz w:val="32"/>
          <w:szCs w:val="32"/>
          <w:rtl/>
          <w:lang w:bidi="ar-DZ"/>
        </w:rPr>
      </w:pPr>
      <w:r>
        <w:rPr>
          <w:rFonts w:hint="cs"/>
          <w:sz w:val="32"/>
          <w:szCs w:val="32"/>
          <w:rtl/>
          <w:lang w:bidi="ar-DZ"/>
        </w:rPr>
        <w:t>4. دراسة أهداف المكتب التربوي للمرحلة القادمة</w:t>
      </w:r>
    </w:p>
    <w:p w14:paraId="1C96C6CD" w14:textId="77777777" w:rsidR="00B44882" w:rsidRDefault="00000000">
      <w:pPr>
        <w:rPr>
          <w:sz w:val="32"/>
          <w:szCs w:val="32"/>
          <w:rtl/>
          <w:lang w:bidi="ar-DZ"/>
        </w:rPr>
      </w:pPr>
      <w:r>
        <w:rPr>
          <w:rFonts w:hint="cs"/>
          <w:sz w:val="32"/>
          <w:szCs w:val="32"/>
          <w:rtl/>
          <w:lang w:bidi="ar-DZ"/>
        </w:rPr>
        <w:lastRenderedPageBreak/>
        <w:t>5. وضع الأهداف السنوية للمدرسة في المجالات:</w:t>
      </w:r>
    </w:p>
    <w:p w14:paraId="5F5575F8" w14:textId="77777777" w:rsidR="00B44882" w:rsidRDefault="00000000">
      <w:pPr>
        <w:rPr>
          <w:sz w:val="32"/>
          <w:szCs w:val="32"/>
          <w:rtl/>
          <w:lang w:bidi="ar-DZ"/>
        </w:rPr>
      </w:pPr>
      <w:r>
        <w:rPr>
          <w:rFonts w:hint="cs"/>
          <w:sz w:val="32"/>
          <w:szCs w:val="32"/>
          <w:rtl/>
          <w:lang w:bidi="ar-DZ"/>
        </w:rPr>
        <w:t xml:space="preserve">   · الأكاديمي والتربوي</w:t>
      </w:r>
    </w:p>
    <w:p w14:paraId="6C9BA094" w14:textId="77777777" w:rsidR="00B44882" w:rsidRDefault="00000000">
      <w:pPr>
        <w:rPr>
          <w:sz w:val="32"/>
          <w:szCs w:val="32"/>
          <w:rtl/>
          <w:lang w:bidi="ar-DZ"/>
        </w:rPr>
      </w:pPr>
      <w:r>
        <w:rPr>
          <w:rFonts w:hint="cs"/>
          <w:sz w:val="32"/>
          <w:szCs w:val="32"/>
          <w:rtl/>
          <w:lang w:bidi="ar-DZ"/>
        </w:rPr>
        <w:t xml:space="preserve">   · الإداري والتنظيمي</w:t>
      </w:r>
    </w:p>
    <w:p w14:paraId="296C46C7" w14:textId="77777777" w:rsidR="00B44882" w:rsidRDefault="00000000">
      <w:pPr>
        <w:rPr>
          <w:sz w:val="32"/>
          <w:szCs w:val="32"/>
          <w:rtl/>
          <w:lang w:bidi="ar-DZ"/>
        </w:rPr>
      </w:pPr>
      <w:r>
        <w:rPr>
          <w:rFonts w:hint="cs"/>
          <w:sz w:val="32"/>
          <w:szCs w:val="32"/>
          <w:rtl/>
          <w:lang w:bidi="ar-DZ"/>
        </w:rPr>
        <w:t xml:space="preserve">   · البنية التحتية والتجهيزات</w:t>
      </w:r>
    </w:p>
    <w:p w14:paraId="39E40142" w14:textId="77777777" w:rsidR="00B44882" w:rsidRDefault="00000000">
      <w:pPr>
        <w:rPr>
          <w:sz w:val="32"/>
          <w:szCs w:val="32"/>
          <w:rtl/>
          <w:lang w:bidi="ar-DZ"/>
        </w:rPr>
      </w:pPr>
      <w:r>
        <w:rPr>
          <w:rFonts w:hint="cs"/>
          <w:sz w:val="32"/>
          <w:szCs w:val="32"/>
          <w:rtl/>
          <w:lang w:bidi="ar-DZ"/>
        </w:rPr>
        <w:t xml:space="preserve">   · الأنشطة الطلابية</w:t>
      </w:r>
    </w:p>
    <w:p w14:paraId="7B1106F5" w14:textId="77777777" w:rsidR="00B44882" w:rsidRDefault="00000000">
      <w:pPr>
        <w:rPr>
          <w:sz w:val="32"/>
          <w:szCs w:val="32"/>
          <w:rtl/>
          <w:lang w:bidi="ar-DZ"/>
        </w:rPr>
      </w:pPr>
      <w:r>
        <w:rPr>
          <w:rFonts w:hint="cs"/>
          <w:sz w:val="32"/>
          <w:szCs w:val="32"/>
          <w:rtl/>
          <w:lang w:bidi="ar-DZ"/>
        </w:rPr>
        <w:t>6. صياغة الخطة في نموذج موحد يشمل:</w:t>
      </w:r>
    </w:p>
    <w:p w14:paraId="5744D7DE" w14:textId="77777777" w:rsidR="00B44882" w:rsidRDefault="00000000">
      <w:pPr>
        <w:rPr>
          <w:sz w:val="32"/>
          <w:szCs w:val="32"/>
          <w:rtl/>
          <w:lang w:bidi="ar-DZ"/>
        </w:rPr>
      </w:pPr>
      <w:r>
        <w:rPr>
          <w:rFonts w:hint="cs"/>
          <w:sz w:val="32"/>
          <w:szCs w:val="32"/>
          <w:rtl/>
          <w:lang w:bidi="ar-DZ"/>
        </w:rPr>
        <w:t xml:space="preserve">   · الأهداف العامة والتفصيلية</w:t>
      </w:r>
    </w:p>
    <w:p w14:paraId="071A4B06" w14:textId="77777777" w:rsidR="00B44882" w:rsidRDefault="00000000">
      <w:pPr>
        <w:rPr>
          <w:sz w:val="32"/>
          <w:szCs w:val="32"/>
          <w:rtl/>
          <w:lang w:bidi="ar-DZ"/>
        </w:rPr>
      </w:pPr>
      <w:r>
        <w:rPr>
          <w:rFonts w:hint="cs"/>
          <w:sz w:val="32"/>
          <w:szCs w:val="32"/>
          <w:rtl/>
          <w:lang w:bidi="ar-DZ"/>
        </w:rPr>
        <w:t xml:space="preserve">   · المؤشرات القابلة للقياس</w:t>
      </w:r>
    </w:p>
    <w:p w14:paraId="16BCE3D3" w14:textId="77777777" w:rsidR="00B44882" w:rsidRDefault="00000000">
      <w:pPr>
        <w:rPr>
          <w:sz w:val="32"/>
          <w:szCs w:val="32"/>
          <w:rtl/>
          <w:lang w:bidi="ar-DZ"/>
        </w:rPr>
      </w:pPr>
      <w:r>
        <w:rPr>
          <w:rFonts w:hint="cs"/>
          <w:sz w:val="32"/>
          <w:szCs w:val="32"/>
          <w:rtl/>
          <w:lang w:bidi="ar-DZ"/>
        </w:rPr>
        <w:t xml:space="preserve">   · الأنشطة والبرامج</w:t>
      </w:r>
    </w:p>
    <w:p w14:paraId="677CC36E" w14:textId="77777777" w:rsidR="00B44882" w:rsidRDefault="00000000">
      <w:pPr>
        <w:rPr>
          <w:sz w:val="32"/>
          <w:szCs w:val="32"/>
          <w:rtl/>
          <w:lang w:bidi="ar-DZ"/>
        </w:rPr>
      </w:pPr>
      <w:r>
        <w:rPr>
          <w:rFonts w:hint="cs"/>
          <w:sz w:val="32"/>
          <w:szCs w:val="32"/>
          <w:rtl/>
          <w:lang w:bidi="ar-DZ"/>
        </w:rPr>
        <w:t xml:space="preserve">   · الجدول الزمني</w:t>
      </w:r>
    </w:p>
    <w:p w14:paraId="3862527D" w14:textId="77777777" w:rsidR="00B44882" w:rsidRDefault="00000000">
      <w:pPr>
        <w:rPr>
          <w:sz w:val="32"/>
          <w:szCs w:val="32"/>
          <w:rtl/>
          <w:lang w:bidi="ar-DZ"/>
        </w:rPr>
      </w:pPr>
      <w:r>
        <w:rPr>
          <w:rFonts w:hint="cs"/>
          <w:sz w:val="32"/>
          <w:szCs w:val="32"/>
          <w:rtl/>
          <w:lang w:bidi="ar-DZ"/>
        </w:rPr>
        <w:t xml:space="preserve">   · الموارد المطلوبة</w:t>
      </w:r>
    </w:p>
    <w:p w14:paraId="2F036518" w14:textId="77777777" w:rsidR="00B44882" w:rsidRDefault="00000000">
      <w:pPr>
        <w:rPr>
          <w:sz w:val="32"/>
          <w:szCs w:val="32"/>
          <w:rtl/>
          <w:lang w:bidi="ar-DZ"/>
        </w:rPr>
      </w:pPr>
      <w:r>
        <w:rPr>
          <w:rFonts w:hint="cs"/>
          <w:sz w:val="32"/>
          <w:szCs w:val="32"/>
          <w:rtl/>
          <w:lang w:bidi="ar-DZ"/>
        </w:rPr>
        <w:t xml:space="preserve">   · المسؤوليات</w:t>
      </w:r>
    </w:p>
    <w:p w14:paraId="304A21D6" w14:textId="77777777" w:rsidR="00B44882" w:rsidRDefault="00B44882">
      <w:pPr>
        <w:rPr>
          <w:sz w:val="32"/>
          <w:szCs w:val="32"/>
          <w:rtl/>
          <w:lang w:bidi="ar-DZ"/>
        </w:rPr>
      </w:pPr>
    </w:p>
    <w:p w14:paraId="2700D999" w14:textId="77777777" w:rsidR="00B44882" w:rsidRDefault="00000000">
      <w:pPr>
        <w:rPr>
          <w:sz w:val="32"/>
          <w:szCs w:val="32"/>
          <w:rtl/>
          <w:lang w:bidi="ar-DZ"/>
        </w:rPr>
      </w:pPr>
      <w:r>
        <w:rPr>
          <w:rFonts w:hint="cs"/>
          <w:sz w:val="32"/>
          <w:szCs w:val="32"/>
          <w:rtl/>
          <w:lang w:bidi="ar-DZ"/>
        </w:rPr>
        <w:t>الجهة المنفذة:</w:t>
      </w:r>
    </w:p>
    <w:p w14:paraId="66A887AA" w14:textId="77777777" w:rsidR="00B44882" w:rsidRDefault="00000000">
      <w:pPr>
        <w:rPr>
          <w:sz w:val="32"/>
          <w:szCs w:val="32"/>
          <w:rtl/>
          <w:lang w:bidi="ar-DZ"/>
        </w:rPr>
      </w:pPr>
      <w:r>
        <w:rPr>
          <w:rFonts w:hint="cs"/>
          <w:sz w:val="32"/>
          <w:szCs w:val="32"/>
          <w:rtl/>
          <w:lang w:bidi="ar-DZ"/>
        </w:rPr>
        <w:t>· لجنة التخطيط السنوي بالمدرسة</w:t>
      </w:r>
    </w:p>
    <w:p w14:paraId="6A6970BA" w14:textId="77777777" w:rsidR="00B44882" w:rsidRDefault="00B44882">
      <w:pPr>
        <w:rPr>
          <w:sz w:val="32"/>
          <w:szCs w:val="32"/>
          <w:rtl/>
          <w:lang w:bidi="ar-DZ"/>
        </w:rPr>
      </w:pPr>
    </w:p>
    <w:p w14:paraId="6A1685F4" w14:textId="77777777" w:rsidR="00B44882" w:rsidRDefault="00000000">
      <w:pPr>
        <w:rPr>
          <w:sz w:val="32"/>
          <w:szCs w:val="32"/>
          <w:rtl/>
          <w:lang w:bidi="ar-DZ"/>
        </w:rPr>
      </w:pPr>
      <w:r>
        <w:rPr>
          <w:rFonts w:hint="cs"/>
          <w:sz w:val="32"/>
          <w:szCs w:val="32"/>
          <w:rtl/>
          <w:lang w:bidi="ar-DZ"/>
        </w:rPr>
        <w:t>المسؤول عن العملية:</w:t>
      </w:r>
    </w:p>
    <w:p w14:paraId="7D1DE18A" w14:textId="77777777" w:rsidR="00B44882" w:rsidRDefault="00000000">
      <w:pPr>
        <w:rPr>
          <w:sz w:val="32"/>
          <w:szCs w:val="32"/>
          <w:rtl/>
          <w:lang w:bidi="ar-DZ"/>
        </w:rPr>
      </w:pPr>
      <w:r>
        <w:rPr>
          <w:rFonts w:hint="cs"/>
          <w:sz w:val="32"/>
          <w:szCs w:val="32"/>
          <w:rtl/>
          <w:lang w:bidi="ar-DZ"/>
        </w:rPr>
        <w:t>· مدير المدرسة (رئيس اللجنة)</w:t>
      </w:r>
    </w:p>
    <w:p w14:paraId="7E626DA8" w14:textId="77777777" w:rsidR="00B44882" w:rsidRDefault="00B44882">
      <w:pPr>
        <w:rPr>
          <w:sz w:val="32"/>
          <w:szCs w:val="32"/>
          <w:rtl/>
          <w:lang w:bidi="ar-DZ"/>
        </w:rPr>
      </w:pPr>
    </w:p>
    <w:p w14:paraId="2115B00F" w14:textId="77777777" w:rsidR="00B44882" w:rsidRDefault="00000000">
      <w:pPr>
        <w:rPr>
          <w:sz w:val="32"/>
          <w:szCs w:val="32"/>
          <w:rtl/>
          <w:lang w:bidi="ar-DZ"/>
        </w:rPr>
      </w:pPr>
      <w:r>
        <w:rPr>
          <w:rFonts w:hint="cs"/>
          <w:sz w:val="32"/>
          <w:szCs w:val="32"/>
          <w:rtl/>
          <w:lang w:bidi="ar-DZ"/>
        </w:rPr>
        <w:t>جزء النظام المستخدم:</w:t>
      </w:r>
    </w:p>
    <w:p w14:paraId="580FE3D3" w14:textId="77777777" w:rsidR="00B44882" w:rsidRDefault="00000000">
      <w:pPr>
        <w:rPr>
          <w:sz w:val="32"/>
          <w:szCs w:val="32"/>
          <w:rtl/>
          <w:lang w:bidi="ar-DZ"/>
        </w:rPr>
      </w:pPr>
      <w:r>
        <w:rPr>
          <w:rFonts w:hint="cs"/>
          <w:sz w:val="32"/>
          <w:szCs w:val="32"/>
          <w:rtl/>
          <w:lang w:bidi="ar-DZ"/>
        </w:rPr>
        <w:t>· وحدة التخطيط السنوي (Annual Planning Module)</w:t>
      </w:r>
    </w:p>
    <w:p w14:paraId="74A3EE37" w14:textId="77777777" w:rsidR="00B44882" w:rsidRDefault="00000000">
      <w:pPr>
        <w:rPr>
          <w:sz w:val="32"/>
          <w:szCs w:val="32"/>
          <w:rtl/>
          <w:lang w:bidi="ar-DZ"/>
        </w:rPr>
      </w:pPr>
      <w:r>
        <w:rPr>
          <w:rFonts w:hint="cs"/>
          <w:sz w:val="32"/>
          <w:szCs w:val="32"/>
          <w:rtl/>
          <w:lang w:bidi="ar-DZ"/>
        </w:rPr>
        <w:t>· شاشة: "إعداد الخطة السنوية الشاملة"</w:t>
      </w:r>
    </w:p>
    <w:p w14:paraId="4FF6A8A5" w14:textId="77777777" w:rsidR="00B44882" w:rsidRDefault="00000000">
      <w:pPr>
        <w:rPr>
          <w:sz w:val="32"/>
          <w:szCs w:val="32"/>
          <w:rtl/>
          <w:lang w:bidi="ar-DZ"/>
        </w:rPr>
      </w:pPr>
      <w:r>
        <w:rPr>
          <w:rFonts w:hint="cs"/>
          <w:sz w:val="32"/>
          <w:szCs w:val="32"/>
          <w:rtl/>
          <w:lang w:bidi="ar-DZ"/>
        </w:rPr>
        <w:lastRenderedPageBreak/>
        <w:t>· قاعدة بيانات: جدول Annual_Plans_Draft</w:t>
      </w:r>
    </w:p>
    <w:p w14:paraId="44B094BD" w14:textId="77777777" w:rsidR="00B44882" w:rsidRDefault="00B44882">
      <w:pPr>
        <w:rPr>
          <w:sz w:val="32"/>
          <w:szCs w:val="32"/>
          <w:rtl/>
          <w:lang w:bidi="ar-DZ"/>
        </w:rPr>
      </w:pPr>
    </w:p>
    <w:p w14:paraId="4546E57C" w14:textId="77777777" w:rsidR="00B44882" w:rsidRDefault="00000000">
      <w:pPr>
        <w:rPr>
          <w:b/>
          <w:bCs/>
          <w:sz w:val="32"/>
          <w:szCs w:val="32"/>
          <w:rtl/>
          <w:lang w:bidi="ar-DZ"/>
        </w:rPr>
      </w:pPr>
      <w:r>
        <w:rPr>
          <w:rFonts w:hint="cs"/>
          <w:sz w:val="32"/>
          <w:szCs w:val="32"/>
          <w:rtl/>
          <w:lang w:bidi="ar-DZ"/>
        </w:rPr>
        <w:t>2</w:t>
      </w:r>
      <w:r>
        <w:rPr>
          <w:rFonts w:hint="cs"/>
          <w:b/>
          <w:bCs/>
          <w:sz w:val="32"/>
          <w:szCs w:val="32"/>
          <w:rtl/>
          <w:lang w:bidi="ar-DZ"/>
        </w:rPr>
        <w:t>. رفع الخطة التعليمية إلى مكتب التربية</w:t>
      </w:r>
    </w:p>
    <w:p w14:paraId="4BDEA32F" w14:textId="77777777" w:rsidR="00B44882" w:rsidRDefault="00000000">
      <w:pPr>
        <w:rPr>
          <w:sz w:val="32"/>
          <w:szCs w:val="32"/>
          <w:rtl/>
          <w:lang w:bidi="ar-DZ"/>
        </w:rPr>
      </w:pPr>
      <w:r>
        <w:rPr>
          <w:rFonts w:hint="cs"/>
          <w:sz w:val="32"/>
          <w:szCs w:val="32"/>
          <w:rtl/>
          <w:lang w:bidi="ar-DZ"/>
        </w:rPr>
        <w:t>السيناريو:</w:t>
      </w:r>
    </w:p>
    <w:p w14:paraId="37271372" w14:textId="77777777" w:rsidR="00B44882" w:rsidRDefault="00000000">
      <w:pPr>
        <w:rPr>
          <w:sz w:val="32"/>
          <w:szCs w:val="32"/>
          <w:rtl/>
          <w:lang w:bidi="ar-DZ"/>
        </w:rPr>
      </w:pPr>
      <w:r>
        <w:rPr>
          <w:rFonts w:hint="cs"/>
          <w:sz w:val="32"/>
          <w:szCs w:val="32"/>
          <w:rtl/>
          <w:lang w:bidi="ar-DZ"/>
        </w:rPr>
        <w:t>1. بعد إقرار الخطة من قبل مجلس المدرسة</w:t>
      </w:r>
    </w:p>
    <w:p w14:paraId="7121E04A" w14:textId="77777777" w:rsidR="00B44882" w:rsidRDefault="00000000">
      <w:pPr>
        <w:rPr>
          <w:sz w:val="32"/>
          <w:szCs w:val="32"/>
          <w:rtl/>
          <w:lang w:bidi="ar-DZ"/>
        </w:rPr>
      </w:pPr>
      <w:r>
        <w:rPr>
          <w:rFonts w:hint="cs"/>
          <w:sz w:val="32"/>
          <w:szCs w:val="32"/>
          <w:rtl/>
          <w:lang w:bidi="ar-DZ"/>
        </w:rPr>
        <w:t>2. المدير يوقع إلكترونياً على الخطة النهائية</w:t>
      </w:r>
    </w:p>
    <w:p w14:paraId="3BA67BF5" w14:textId="77777777" w:rsidR="00B44882" w:rsidRDefault="00000000">
      <w:pPr>
        <w:rPr>
          <w:sz w:val="32"/>
          <w:szCs w:val="32"/>
          <w:rtl/>
          <w:lang w:bidi="ar-DZ"/>
        </w:rPr>
      </w:pPr>
      <w:r>
        <w:rPr>
          <w:rFonts w:hint="cs"/>
          <w:sz w:val="32"/>
          <w:szCs w:val="32"/>
          <w:rtl/>
          <w:lang w:bidi="ar-DZ"/>
        </w:rPr>
        <w:t>3. رفع الخطة عبر النظام الإلكتروني</w:t>
      </w:r>
    </w:p>
    <w:p w14:paraId="7CEE3041" w14:textId="77777777" w:rsidR="00B44882" w:rsidRDefault="00000000">
      <w:pPr>
        <w:rPr>
          <w:sz w:val="32"/>
          <w:szCs w:val="32"/>
          <w:rtl/>
          <w:lang w:bidi="ar-DZ"/>
        </w:rPr>
      </w:pPr>
      <w:r>
        <w:rPr>
          <w:rFonts w:hint="cs"/>
          <w:sz w:val="32"/>
          <w:szCs w:val="32"/>
          <w:rtl/>
          <w:lang w:bidi="ar-DZ"/>
        </w:rPr>
        <w:t>4. النظام يسجل:</w:t>
      </w:r>
    </w:p>
    <w:p w14:paraId="58BE2E0A" w14:textId="77777777" w:rsidR="00B44882" w:rsidRDefault="00000000">
      <w:pPr>
        <w:rPr>
          <w:sz w:val="32"/>
          <w:szCs w:val="32"/>
          <w:rtl/>
          <w:lang w:bidi="ar-DZ"/>
        </w:rPr>
      </w:pPr>
      <w:r>
        <w:rPr>
          <w:rFonts w:hint="cs"/>
          <w:sz w:val="32"/>
          <w:szCs w:val="32"/>
          <w:rtl/>
          <w:lang w:bidi="ar-DZ"/>
        </w:rPr>
        <w:t xml:space="preserve">   · تاريخ ووقت الرفع</w:t>
      </w:r>
    </w:p>
    <w:p w14:paraId="12F91C5D" w14:textId="77777777" w:rsidR="00B44882" w:rsidRDefault="00000000">
      <w:pPr>
        <w:rPr>
          <w:sz w:val="32"/>
          <w:szCs w:val="32"/>
          <w:rtl/>
          <w:lang w:bidi="ar-DZ"/>
        </w:rPr>
      </w:pPr>
      <w:r>
        <w:rPr>
          <w:rFonts w:hint="cs"/>
          <w:sz w:val="32"/>
          <w:szCs w:val="32"/>
          <w:rtl/>
          <w:lang w:bidi="ar-DZ"/>
        </w:rPr>
        <w:t xml:space="preserve">   · نسخة من الخطة المرفوعة</w:t>
      </w:r>
    </w:p>
    <w:p w14:paraId="79C1D062" w14:textId="77777777" w:rsidR="00B44882" w:rsidRDefault="00000000">
      <w:pPr>
        <w:rPr>
          <w:sz w:val="32"/>
          <w:szCs w:val="32"/>
          <w:rtl/>
          <w:lang w:bidi="ar-DZ"/>
        </w:rPr>
      </w:pPr>
      <w:r>
        <w:rPr>
          <w:rFonts w:hint="cs"/>
          <w:sz w:val="32"/>
          <w:szCs w:val="32"/>
          <w:rtl/>
          <w:lang w:bidi="ar-DZ"/>
        </w:rPr>
        <w:t xml:space="preserve">   · التوقيع الإلكتروني</w:t>
      </w:r>
    </w:p>
    <w:p w14:paraId="1B642D13" w14:textId="77777777" w:rsidR="00B44882" w:rsidRDefault="00000000">
      <w:pPr>
        <w:rPr>
          <w:sz w:val="32"/>
          <w:szCs w:val="32"/>
          <w:rtl/>
          <w:lang w:bidi="ar-DZ"/>
        </w:rPr>
      </w:pPr>
      <w:r>
        <w:rPr>
          <w:rFonts w:hint="cs"/>
          <w:sz w:val="32"/>
          <w:szCs w:val="32"/>
          <w:rtl/>
          <w:lang w:bidi="ar-DZ"/>
        </w:rPr>
        <w:t>5. إرسال إشعار تلقائي إلى قسم التخطيط بالمكتب</w:t>
      </w:r>
    </w:p>
    <w:p w14:paraId="6D21F3E9" w14:textId="77777777" w:rsidR="00B44882" w:rsidRDefault="00000000">
      <w:pPr>
        <w:rPr>
          <w:sz w:val="32"/>
          <w:szCs w:val="32"/>
          <w:rtl/>
          <w:lang w:bidi="ar-DZ"/>
        </w:rPr>
      </w:pPr>
      <w:r>
        <w:rPr>
          <w:rFonts w:hint="cs"/>
          <w:sz w:val="32"/>
          <w:szCs w:val="32"/>
          <w:rtl/>
          <w:lang w:bidi="ar-DZ"/>
        </w:rPr>
        <w:t>6. تحديث سجل المدرسة بوجود خطة مرفوعة قيد المراجعة</w:t>
      </w:r>
    </w:p>
    <w:p w14:paraId="4A9732D2" w14:textId="77777777" w:rsidR="00B44882" w:rsidRDefault="00B44882">
      <w:pPr>
        <w:rPr>
          <w:sz w:val="32"/>
          <w:szCs w:val="32"/>
          <w:rtl/>
          <w:lang w:bidi="ar-DZ"/>
        </w:rPr>
      </w:pPr>
    </w:p>
    <w:p w14:paraId="258581D3" w14:textId="77777777" w:rsidR="00B44882" w:rsidRDefault="00000000">
      <w:pPr>
        <w:rPr>
          <w:sz w:val="32"/>
          <w:szCs w:val="32"/>
          <w:rtl/>
          <w:lang w:bidi="ar-DZ"/>
        </w:rPr>
      </w:pPr>
      <w:r>
        <w:rPr>
          <w:rFonts w:hint="cs"/>
          <w:sz w:val="32"/>
          <w:szCs w:val="32"/>
          <w:rtl/>
          <w:lang w:bidi="ar-DZ"/>
        </w:rPr>
        <w:t>الجهة المنفذة:</w:t>
      </w:r>
    </w:p>
    <w:p w14:paraId="0DD245D6" w14:textId="77777777" w:rsidR="00B44882" w:rsidRDefault="00000000">
      <w:pPr>
        <w:rPr>
          <w:sz w:val="32"/>
          <w:szCs w:val="32"/>
          <w:rtl/>
          <w:lang w:bidi="ar-DZ"/>
        </w:rPr>
      </w:pPr>
      <w:r>
        <w:rPr>
          <w:rFonts w:hint="cs"/>
          <w:sz w:val="32"/>
          <w:szCs w:val="32"/>
          <w:rtl/>
          <w:lang w:bidi="ar-DZ"/>
        </w:rPr>
        <w:t>· إدارة المدرسة (المدير)</w:t>
      </w:r>
    </w:p>
    <w:p w14:paraId="56CDCF79" w14:textId="77777777" w:rsidR="00B44882" w:rsidRDefault="00B44882">
      <w:pPr>
        <w:rPr>
          <w:sz w:val="32"/>
          <w:szCs w:val="32"/>
          <w:rtl/>
          <w:lang w:bidi="ar-DZ"/>
        </w:rPr>
      </w:pPr>
    </w:p>
    <w:p w14:paraId="309D3FA8" w14:textId="77777777" w:rsidR="00B44882" w:rsidRDefault="00000000">
      <w:pPr>
        <w:rPr>
          <w:sz w:val="32"/>
          <w:szCs w:val="32"/>
          <w:rtl/>
          <w:lang w:bidi="ar-DZ"/>
        </w:rPr>
      </w:pPr>
      <w:r>
        <w:rPr>
          <w:rFonts w:hint="cs"/>
          <w:sz w:val="32"/>
          <w:szCs w:val="32"/>
          <w:rtl/>
          <w:lang w:bidi="ar-DZ"/>
        </w:rPr>
        <w:t>المسؤول عن العملية:</w:t>
      </w:r>
    </w:p>
    <w:p w14:paraId="1B9FDCAF" w14:textId="77777777" w:rsidR="00B44882" w:rsidRDefault="00000000">
      <w:pPr>
        <w:rPr>
          <w:sz w:val="32"/>
          <w:szCs w:val="32"/>
          <w:rtl/>
          <w:lang w:bidi="ar-DZ"/>
        </w:rPr>
      </w:pPr>
      <w:r>
        <w:rPr>
          <w:rFonts w:hint="cs"/>
          <w:sz w:val="32"/>
          <w:szCs w:val="32"/>
          <w:rtl/>
          <w:lang w:bidi="ar-DZ"/>
        </w:rPr>
        <w:t>· مدير المدرسة</w:t>
      </w:r>
    </w:p>
    <w:p w14:paraId="5EE1F871" w14:textId="77777777" w:rsidR="00B44882" w:rsidRDefault="00B44882">
      <w:pPr>
        <w:rPr>
          <w:sz w:val="32"/>
          <w:szCs w:val="32"/>
          <w:rtl/>
          <w:lang w:bidi="ar-DZ"/>
        </w:rPr>
      </w:pPr>
    </w:p>
    <w:p w14:paraId="1E050336" w14:textId="77777777" w:rsidR="00B44882" w:rsidRDefault="00B44882">
      <w:pPr>
        <w:rPr>
          <w:sz w:val="32"/>
          <w:szCs w:val="32"/>
          <w:rtl/>
          <w:lang w:bidi="ar-DZ"/>
        </w:rPr>
      </w:pPr>
    </w:p>
    <w:p w14:paraId="4158E145" w14:textId="77777777" w:rsidR="00B44882" w:rsidRDefault="00B44882">
      <w:pPr>
        <w:rPr>
          <w:sz w:val="32"/>
          <w:szCs w:val="32"/>
          <w:rtl/>
          <w:lang w:bidi="ar-DZ"/>
        </w:rPr>
      </w:pPr>
    </w:p>
    <w:p w14:paraId="09C6E5D1" w14:textId="77777777" w:rsidR="00B44882" w:rsidRDefault="00000000">
      <w:pPr>
        <w:rPr>
          <w:sz w:val="32"/>
          <w:szCs w:val="32"/>
          <w:rtl/>
          <w:lang w:bidi="ar-DZ"/>
        </w:rPr>
      </w:pPr>
      <w:r>
        <w:rPr>
          <w:rFonts w:hint="cs"/>
          <w:sz w:val="32"/>
          <w:szCs w:val="32"/>
          <w:rtl/>
          <w:lang w:bidi="ar-DZ"/>
        </w:rPr>
        <w:lastRenderedPageBreak/>
        <w:t>جزء النظام المستخدم:</w:t>
      </w:r>
    </w:p>
    <w:p w14:paraId="2E6B3CEC" w14:textId="77777777" w:rsidR="00B44882" w:rsidRDefault="00000000">
      <w:pPr>
        <w:rPr>
          <w:sz w:val="32"/>
          <w:szCs w:val="32"/>
          <w:rtl/>
          <w:lang w:bidi="ar-DZ"/>
        </w:rPr>
      </w:pPr>
      <w:r>
        <w:rPr>
          <w:rFonts w:hint="cs"/>
          <w:sz w:val="32"/>
          <w:szCs w:val="32"/>
          <w:rtl/>
          <w:lang w:bidi="ar-DZ"/>
        </w:rPr>
        <w:t>· وحدة رفع الخطط (Plan Submission Module)</w:t>
      </w:r>
    </w:p>
    <w:p w14:paraId="630CF3D6" w14:textId="77777777" w:rsidR="00B44882" w:rsidRDefault="00000000">
      <w:pPr>
        <w:rPr>
          <w:sz w:val="32"/>
          <w:szCs w:val="32"/>
          <w:rtl/>
          <w:lang w:bidi="ar-DZ"/>
        </w:rPr>
      </w:pPr>
      <w:r>
        <w:rPr>
          <w:rFonts w:hint="cs"/>
          <w:sz w:val="32"/>
          <w:szCs w:val="32"/>
          <w:rtl/>
          <w:lang w:bidi="ar-DZ"/>
        </w:rPr>
        <w:t>· شاشة: "رفع الخطة السنوية"</w:t>
      </w:r>
    </w:p>
    <w:p w14:paraId="02F34B3D" w14:textId="77777777" w:rsidR="00B44882" w:rsidRDefault="00000000">
      <w:pPr>
        <w:rPr>
          <w:sz w:val="32"/>
          <w:szCs w:val="32"/>
          <w:rtl/>
          <w:lang w:bidi="ar-DZ"/>
        </w:rPr>
      </w:pPr>
      <w:r>
        <w:rPr>
          <w:rFonts w:hint="cs"/>
          <w:sz w:val="32"/>
          <w:szCs w:val="32"/>
          <w:rtl/>
          <w:lang w:bidi="ar-DZ"/>
        </w:rPr>
        <w:t>· قاعدة بيانات: جدول Submitted_Plans</w:t>
      </w:r>
    </w:p>
    <w:p w14:paraId="4A9A0541" w14:textId="77777777" w:rsidR="00B44882" w:rsidRDefault="00B44882">
      <w:pPr>
        <w:rPr>
          <w:sz w:val="32"/>
          <w:szCs w:val="32"/>
          <w:rtl/>
          <w:lang w:bidi="ar-DZ"/>
        </w:rPr>
      </w:pPr>
    </w:p>
    <w:p w14:paraId="11C85AE5" w14:textId="77777777" w:rsidR="00B44882" w:rsidRDefault="00000000">
      <w:pPr>
        <w:rPr>
          <w:b/>
          <w:bCs/>
          <w:sz w:val="32"/>
          <w:szCs w:val="32"/>
          <w:rtl/>
          <w:lang w:bidi="ar-DZ"/>
        </w:rPr>
      </w:pPr>
      <w:r>
        <w:rPr>
          <w:rFonts w:hint="cs"/>
          <w:b/>
          <w:bCs/>
          <w:sz w:val="32"/>
          <w:szCs w:val="32"/>
          <w:rtl/>
          <w:lang w:bidi="ar-DZ"/>
        </w:rPr>
        <w:t>3. اعتماد الخطة السنوية من المكتب</w:t>
      </w:r>
    </w:p>
    <w:p w14:paraId="4E53CA39" w14:textId="77777777" w:rsidR="00B44882" w:rsidRDefault="00000000">
      <w:pPr>
        <w:rPr>
          <w:sz w:val="32"/>
          <w:szCs w:val="32"/>
          <w:rtl/>
          <w:lang w:bidi="ar-DZ"/>
        </w:rPr>
      </w:pPr>
      <w:r>
        <w:rPr>
          <w:rFonts w:hint="cs"/>
          <w:sz w:val="32"/>
          <w:szCs w:val="32"/>
          <w:rtl/>
          <w:lang w:bidi="ar-DZ"/>
        </w:rPr>
        <w:t>السيناريو:</w:t>
      </w:r>
    </w:p>
    <w:p w14:paraId="7F81CE09" w14:textId="77777777" w:rsidR="00B44882" w:rsidRDefault="00000000">
      <w:pPr>
        <w:rPr>
          <w:sz w:val="32"/>
          <w:szCs w:val="32"/>
          <w:rtl/>
          <w:lang w:bidi="ar-DZ"/>
        </w:rPr>
      </w:pPr>
      <w:r>
        <w:rPr>
          <w:rFonts w:hint="cs"/>
          <w:sz w:val="32"/>
          <w:szCs w:val="32"/>
          <w:rtl/>
          <w:lang w:bidi="ar-DZ"/>
        </w:rPr>
        <w:t>1. قسم التخطيط بالمكتب يستلم الخطة المرفوعة</w:t>
      </w:r>
    </w:p>
    <w:p w14:paraId="31CA2D9A" w14:textId="77777777" w:rsidR="00B44882" w:rsidRDefault="00000000">
      <w:pPr>
        <w:rPr>
          <w:sz w:val="32"/>
          <w:szCs w:val="32"/>
          <w:rtl/>
          <w:lang w:bidi="ar-DZ"/>
        </w:rPr>
      </w:pPr>
      <w:r>
        <w:rPr>
          <w:rFonts w:hint="cs"/>
          <w:sz w:val="32"/>
          <w:szCs w:val="32"/>
          <w:rtl/>
          <w:lang w:bidi="ar-DZ"/>
        </w:rPr>
        <w:t>2. مراجعة الخطة من حيث:</w:t>
      </w:r>
    </w:p>
    <w:p w14:paraId="34442A03" w14:textId="77777777" w:rsidR="00B44882" w:rsidRDefault="00000000">
      <w:pPr>
        <w:rPr>
          <w:sz w:val="32"/>
          <w:szCs w:val="32"/>
          <w:rtl/>
          <w:lang w:bidi="ar-DZ"/>
        </w:rPr>
      </w:pPr>
      <w:r>
        <w:rPr>
          <w:rFonts w:hint="cs"/>
          <w:sz w:val="32"/>
          <w:szCs w:val="32"/>
          <w:rtl/>
          <w:lang w:bidi="ar-DZ"/>
        </w:rPr>
        <w:t xml:space="preserve">   · التوافق مع أهداف المكتب العامة</w:t>
      </w:r>
    </w:p>
    <w:p w14:paraId="360C905A" w14:textId="77777777" w:rsidR="00B44882" w:rsidRDefault="00000000">
      <w:pPr>
        <w:rPr>
          <w:sz w:val="32"/>
          <w:szCs w:val="32"/>
          <w:rtl/>
          <w:lang w:bidi="ar-DZ"/>
        </w:rPr>
      </w:pPr>
      <w:r>
        <w:rPr>
          <w:rFonts w:hint="cs"/>
          <w:sz w:val="32"/>
          <w:szCs w:val="32"/>
          <w:rtl/>
          <w:lang w:bidi="ar-DZ"/>
        </w:rPr>
        <w:t xml:space="preserve">   · الواقعية والقابلية للتنفيذ</w:t>
      </w:r>
    </w:p>
    <w:p w14:paraId="1B0AAFAE" w14:textId="77777777" w:rsidR="00B44882" w:rsidRDefault="00000000">
      <w:pPr>
        <w:rPr>
          <w:sz w:val="32"/>
          <w:szCs w:val="32"/>
          <w:rtl/>
          <w:lang w:bidi="ar-DZ"/>
        </w:rPr>
      </w:pPr>
      <w:r>
        <w:rPr>
          <w:rFonts w:hint="cs"/>
          <w:sz w:val="32"/>
          <w:szCs w:val="32"/>
          <w:rtl/>
          <w:lang w:bidi="ar-DZ"/>
        </w:rPr>
        <w:t xml:space="preserve">   · شمولية المجالات</w:t>
      </w:r>
    </w:p>
    <w:p w14:paraId="040257AB" w14:textId="77777777" w:rsidR="00B44882" w:rsidRDefault="00000000">
      <w:pPr>
        <w:rPr>
          <w:sz w:val="32"/>
          <w:szCs w:val="32"/>
          <w:rtl/>
          <w:lang w:bidi="ar-DZ"/>
        </w:rPr>
      </w:pPr>
      <w:r>
        <w:rPr>
          <w:rFonts w:hint="cs"/>
          <w:sz w:val="32"/>
          <w:szCs w:val="32"/>
          <w:rtl/>
          <w:lang w:bidi="ar-DZ"/>
        </w:rPr>
        <w:t xml:space="preserve">   · وضوح المؤشرات والقياسات</w:t>
      </w:r>
    </w:p>
    <w:p w14:paraId="68E9EA19" w14:textId="77777777" w:rsidR="00B44882" w:rsidRDefault="00000000">
      <w:pPr>
        <w:rPr>
          <w:sz w:val="32"/>
          <w:szCs w:val="32"/>
          <w:rtl/>
          <w:lang w:bidi="ar-DZ"/>
        </w:rPr>
      </w:pPr>
      <w:r>
        <w:rPr>
          <w:rFonts w:hint="cs"/>
          <w:sz w:val="32"/>
          <w:szCs w:val="32"/>
          <w:rtl/>
          <w:lang w:bidi="ar-DZ"/>
        </w:rPr>
        <w:t>3. في حالة وجود ملاحظات، إرسالها للمدرسة للتعديل</w:t>
      </w:r>
    </w:p>
    <w:p w14:paraId="70C6BD03" w14:textId="77777777" w:rsidR="00B44882" w:rsidRDefault="00000000">
      <w:pPr>
        <w:rPr>
          <w:sz w:val="32"/>
          <w:szCs w:val="32"/>
          <w:rtl/>
          <w:lang w:bidi="ar-DZ"/>
        </w:rPr>
      </w:pPr>
      <w:r>
        <w:rPr>
          <w:rFonts w:hint="cs"/>
          <w:sz w:val="32"/>
          <w:szCs w:val="32"/>
          <w:rtl/>
          <w:lang w:bidi="ar-DZ"/>
        </w:rPr>
        <w:t>4. بعد الاستيفاء، اعتماد الخطة رسمياً</w:t>
      </w:r>
    </w:p>
    <w:p w14:paraId="134E0691" w14:textId="77777777" w:rsidR="00B44882" w:rsidRDefault="00000000">
      <w:pPr>
        <w:rPr>
          <w:sz w:val="32"/>
          <w:szCs w:val="32"/>
          <w:rtl/>
          <w:lang w:bidi="ar-DZ"/>
        </w:rPr>
      </w:pPr>
      <w:r>
        <w:rPr>
          <w:rFonts w:hint="cs"/>
          <w:sz w:val="32"/>
          <w:szCs w:val="32"/>
          <w:rtl/>
          <w:lang w:bidi="ar-DZ"/>
        </w:rPr>
        <w:t>5. إصدار رقم اعتماد وتاريخ سريان</w:t>
      </w:r>
    </w:p>
    <w:p w14:paraId="335EA080" w14:textId="77777777" w:rsidR="00B44882" w:rsidRDefault="00000000">
      <w:pPr>
        <w:rPr>
          <w:sz w:val="32"/>
          <w:szCs w:val="32"/>
          <w:rtl/>
          <w:lang w:bidi="ar-DZ"/>
        </w:rPr>
      </w:pPr>
      <w:r>
        <w:rPr>
          <w:rFonts w:hint="cs"/>
          <w:sz w:val="32"/>
          <w:szCs w:val="32"/>
          <w:rtl/>
          <w:lang w:bidi="ar-DZ"/>
        </w:rPr>
        <w:t>6. إرسال إشعار الاعتماد للمدرسة</w:t>
      </w:r>
    </w:p>
    <w:p w14:paraId="50400E57" w14:textId="77777777" w:rsidR="00B44882" w:rsidRDefault="00B44882">
      <w:pPr>
        <w:rPr>
          <w:sz w:val="32"/>
          <w:szCs w:val="32"/>
          <w:rtl/>
          <w:lang w:bidi="ar-DZ"/>
        </w:rPr>
      </w:pPr>
    </w:p>
    <w:p w14:paraId="4472F027" w14:textId="77777777" w:rsidR="00B44882" w:rsidRDefault="00000000">
      <w:pPr>
        <w:rPr>
          <w:sz w:val="32"/>
          <w:szCs w:val="32"/>
          <w:rtl/>
          <w:lang w:bidi="ar-DZ"/>
        </w:rPr>
      </w:pPr>
      <w:r>
        <w:rPr>
          <w:rFonts w:hint="cs"/>
          <w:sz w:val="32"/>
          <w:szCs w:val="32"/>
          <w:rtl/>
          <w:lang w:bidi="ar-DZ"/>
        </w:rPr>
        <w:t>الجهة المنفذة:</w:t>
      </w:r>
    </w:p>
    <w:p w14:paraId="0873EC20" w14:textId="77777777" w:rsidR="00B44882" w:rsidRDefault="00000000">
      <w:pPr>
        <w:rPr>
          <w:sz w:val="32"/>
          <w:szCs w:val="32"/>
          <w:rtl/>
          <w:lang w:bidi="ar-DZ"/>
        </w:rPr>
      </w:pPr>
      <w:r>
        <w:rPr>
          <w:rFonts w:hint="cs"/>
          <w:sz w:val="32"/>
          <w:szCs w:val="32"/>
          <w:rtl/>
          <w:lang w:bidi="ar-DZ"/>
        </w:rPr>
        <w:t>· قسم التخطيط والتطوير بالمكتب</w:t>
      </w:r>
    </w:p>
    <w:p w14:paraId="623646F0" w14:textId="77777777" w:rsidR="00B44882" w:rsidRDefault="00B44882">
      <w:pPr>
        <w:rPr>
          <w:sz w:val="32"/>
          <w:szCs w:val="32"/>
          <w:rtl/>
          <w:lang w:bidi="ar-DZ"/>
        </w:rPr>
      </w:pPr>
    </w:p>
    <w:p w14:paraId="574C51AF" w14:textId="77777777" w:rsidR="00B44882" w:rsidRDefault="00B44882">
      <w:pPr>
        <w:rPr>
          <w:sz w:val="32"/>
          <w:szCs w:val="32"/>
          <w:rtl/>
          <w:lang w:bidi="ar-DZ"/>
        </w:rPr>
      </w:pPr>
    </w:p>
    <w:p w14:paraId="25E68104" w14:textId="77777777" w:rsidR="00B44882" w:rsidRDefault="00000000">
      <w:pPr>
        <w:rPr>
          <w:sz w:val="32"/>
          <w:szCs w:val="32"/>
          <w:rtl/>
          <w:lang w:bidi="ar-DZ"/>
        </w:rPr>
      </w:pPr>
      <w:r>
        <w:rPr>
          <w:rFonts w:hint="cs"/>
          <w:sz w:val="32"/>
          <w:szCs w:val="32"/>
          <w:rtl/>
          <w:lang w:bidi="ar-DZ"/>
        </w:rPr>
        <w:lastRenderedPageBreak/>
        <w:t>المسؤول عن العملية:</w:t>
      </w:r>
    </w:p>
    <w:p w14:paraId="16F03326" w14:textId="77777777" w:rsidR="00B44882" w:rsidRDefault="00000000">
      <w:pPr>
        <w:rPr>
          <w:sz w:val="32"/>
          <w:szCs w:val="32"/>
          <w:rtl/>
          <w:lang w:bidi="ar-DZ"/>
        </w:rPr>
      </w:pPr>
      <w:r>
        <w:rPr>
          <w:rFonts w:hint="cs"/>
          <w:sz w:val="32"/>
          <w:szCs w:val="32"/>
          <w:rtl/>
          <w:lang w:bidi="ar-DZ"/>
        </w:rPr>
        <w:t>· رئيس قسم التخطيط بالمكتب</w:t>
      </w:r>
    </w:p>
    <w:p w14:paraId="17E6F13A" w14:textId="77777777" w:rsidR="00B44882" w:rsidRDefault="00B44882">
      <w:pPr>
        <w:rPr>
          <w:sz w:val="32"/>
          <w:szCs w:val="32"/>
          <w:rtl/>
          <w:lang w:bidi="ar-DZ"/>
        </w:rPr>
      </w:pPr>
    </w:p>
    <w:p w14:paraId="11C10F4C" w14:textId="77777777" w:rsidR="00B44882" w:rsidRDefault="00000000">
      <w:pPr>
        <w:rPr>
          <w:sz w:val="32"/>
          <w:szCs w:val="32"/>
          <w:rtl/>
          <w:lang w:bidi="ar-DZ"/>
        </w:rPr>
      </w:pPr>
      <w:r>
        <w:rPr>
          <w:rFonts w:hint="cs"/>
          <w:sz w:val="32"/>
          <w:szCs w:val="32"/>
          <w:rtl/>
          <w:lang w:bidi="ar-DZ"/>
        </w:rPr>
        <w:t>جزء النظام المستخدم:</w:t>
      </w:r>
    </w:p>
    <w:p w14:paraId="36748631" w14:textId="77777777" w:rsidR="00B44882" w:rsidRDefault="00000000">
      <w:pPr>
        <w:rPr>
          <w:sz w:val="32"/>
          <w:szCs w:val="32"/>
          <w:rtl/>
          <w:lang w:bidi="ar-DZ"/>
        </w:rPr>
      </w:pPr>
      <w:r>
        <w:rPr>
          <w:rFonts w:hint="cs"/>
          <w:sz w:val="32"/>
          <w:szCs w:val="32"/>
          <w:rtl/>
          <w:lang w:bidi="ar-DZ"/>
        </w:rPr>
        <w:t>· وحدة اعتماد الخطط (Plan Approval Module)</w:t>
      </w:r>
    </w:p>
    <w:p w14:paraId="2F4CC664" w14:textId="77777777" w:rsidR="00B44882" w:rsidRDefault="00000000">
      <w:pPr>
        <w:rPr>
          <w:sz w:val="32"/>
          <w:szCs w:val="32"/>
          <w:rtl/>
          <w:lang w:bidi="ar-DZ"/>
        </w:rPr>
      </w:pPr>
      <w:r>
        <w:rPr>
          <w:rFonts w:hint="cs"/>
          <w:sz w:val="32"/>
          <w:szCs w:val="32"/>
          <w:rtl/>
          <w:lang w:bidi="ar-DZ"/>
        </w:rPr>
        <w:t>· شاشة: "مراجعة واعتماد الخطط"</w:t>
      </w:r>
    </w:p>
    <w:p w14:paraId="2F63B3D6" w14:textId="77777777" w:rsidR="00B44882" w:rsidRDefault="00000000">
      <w:pPr>
        <w:rPr>
          <w:sz w:val="32"/>
          <w:szCs w:val="32"/>
          <w:rtl/>
          <w:lang w:bidi="ar-DZ"/>
        </w:rPr>
      </w:pPr>
      <w:r>
        <w:rPr>
          <w:rFonts w:hint="cs"/>
          <w:sz w:val="32"/>
          <w:szCs w:val="32"/>
          <w:rtl/>
          <w:lang w:bidi="ar-DZ"/>
        </w:rPr>
        <w:t>· قاعدة بيانات: جدول Approved_Plans</w:t>
      </w:r>
    </w:p>
    <w:p w14:paraId="1EF6D37D" w14:textId="77777777" w:rsidR="00B44882" w:rsidRDefault="00B44882">
      <w:pPr>
        <w:rPr>
          <w:sz w:val="32"/>
          <w:szCs w:val="32"/>
          <w:rtl/>
          <w:lang w:bidi="ar-DZ"/>
        </w:rPr>
      </w:pPr>
    </w:p>
    <w:p w14:paraId="7E1C2578" w14:textId="77777777" w:rsidR="00B44882" w:rsidRDefault="00000000">
      <w:pPr>
        <w:rPr>
          <w:b/>
          <w:bCs/>
          <w:sz w:val="32"/>
          <w:szCs w:val="32"/>
          <w:rtl/>
          <w:lang w:bidi="ar-DZ"/>
        </w:rPr>
      </w:pPr>
      <w:r>
        <w:rPr>
          <w:rFonts w:hint="cs"/>
          <w:b/>
          <w:bCs/>
          <w:sz w:val="32"/>
          <w:szCs w:val="32"/>
          <w:rtl/>
          <w:lang w:bidi="ar-DZ"/>
        </w:rPr>
        <w:t>4. تحديث الخطة عند الطوارئ أو المستجدات</w:t>
      </w:r>
    </w:p>
    <w:p w14:paraId="18D65C3D" w14:textId="77777777" w:rsidR="00B44882" w:rsidRDefault="00000000">
      <w:pPr>
        <w:rPr>
          <w:sz w:val="32"/>
          <w:szCs w:val="32"/>
          <w:rtl/>
          <w:lang w:bidi="ar-DZ"/>
        </w:rPr>
      </w:pPr>
      <w:r>
        <w:rPr>
          <w:rFonts w:hint="cs"/>
          <w:sz w:val="32"/>
          <w:szCs w:val="32"/>
          <w:rtl/>
          <w:lang w:bidi="ar-DZ"/>
        </w:rPr>
        <w:t>السيناريو:</w:t>
      </w:r>
    </w:p>
    <w:p w14:paraId="729D5C82" w14:textId="77777777" w:rsidR="00B44882" w:rsidRDefault="00000000">
      <w:pPr>
        <w:rPr>
          <w:sz w:val="32"/>
          <w:szCs w:val="32"/>
          <w:rtl/>
          <w:lang w:bidi="ar-DZ"/>
        </w:rPr>
      </w:pPr>
      <w:r>
        <w:rPr>
          <w:rFonts w:hint="cs"/>
          <w:sz w:val="32"/>
          <w:szCs w:val="32"/>
          <w:rtl/>
          <w:lang w:bidi="ar-DZ"/>
        </w:rPr>
        <w:t>1. عند حدوث ظروف طارئة تؤثر على تنفيذ الخطة:</w:t>
      </w:r>
    </w:p>
    <w:p w14:paraId="19F2EAF4" w14:textId="77777777" w:rsidR="00B44882" w:rsidRDefault="00000000">
      <w:pPr>
        <w:rPr>
          <w:sz w:val="32"/>
          <w:szCs w:val="32"/>
          <w:rtl/>
          <w:lang w:bidi="ar-DZ"/>
        </w:rPr>
      </w:pPr>
      <w:r>
        <w:rPr>
          <w:rFonts w:hint="cs"/>
          <w:sz w:val="32"/>
          <w:szCs w:val="32"/>
          <w:rtl/>
          <w:lang w:bidi="ar-DZ"/>
        </w:rPr>
        <w:t xml:space="preserve">   · كوارث طبيعية</w:t>
      </w:r>
    </w:p>
    <w:p w14:paraId="172C52B5" w14:textId="77777777" w:rsidR="00B44882" w:rsidRDefault="00000000">
      <w:pPr>
        <w:rPr>
          <w:sz w:val="32"/>
          <w:szCs w:val="32"/>
          <w:rtl/>
          <w:lang w:bidi="ar-DZ"/>
        </w:rPr>
      </w:pPr>
      <w:r>
        <w:rPr>
          <w:rFonts w:hint="cs"/>
          <w:sz w:val="32"/>
          <w:szCs w:val="32"/>
          <w:rtl/>
          <w:lang w:bidi="ar-DZ"/>
        </w:rPr>
        <w:t xml:space="preserve">   · أزمات صحية</w:t>
      </w:r>
    </w:p>
    <w:p w14:paraId="1A6DA8D9" w14:textId="77777777" w:rsidR="00B44882" w:rsidRDefault="00000000">
      <w:pPr>
        <w:rPr>
          <w:sz w:val="32"/>
          <w:szCs w:val="32"/>
          <w:rtl/>
          <w:lang w:bidi="ar-DZ"/>
        </w:rPr>
      </w:pPr>
      <w:r>
        <w:rPr>
          <w:rFonts w:hint="cs"/>
          <w:sz w:val="32"/>
          <w:szCs w:val="32"/>
          <w:rtl/>
          <w:lang w:bidi="ar-DZ"/>
        </w:rPr>
        <w:t xml:space="preserve">   · تغييرات مفاجئة في الموارد</w:t>
      </w:r>
    </w:p>
    <w:p w14:paraId="7BF33E0E" w14:textId="77777777" w:rsidR="00B44882" w:rsidRDefault="00000000">
      <w:pPr>
        <w:rPr>
          <w:sz w:val="32"/>
          <w:szCs w:val="32"/>
          <w:rtl/>
          <w:lang w:bidi="ar-DZ"/>
        </w:rPr>
      </w:pPr>
      <w:r>
        <w:rPr>
          <w:rFonts w:hint="cs"/>
          <w:sz w:val="32"/>
          <w:szCs w:val="32"/>
          <w:rtl/>
          <w:lang w:bidi="ar-DZ"/>
        </w:rPr>
        <w:t>2. المدرسة تعد تقريراً عن الظرف الطارئ وأثره على الخطة</w:t>
      </w:r>
    </w:p>
    <w:p w14:paraId="3DA0AC40" w14:textId="77777777" w:rsidR="00B44882" w:rsidRDefault="00000000">
      <w:pPr>
        <w:rPr>
          <w:sz w:val="32"/>
          <w:szCs w:val="32"/>
          <w:rtl/>
          <w:lang w:bidi="ar-DZ"/>
        </w:rPr>
      </w:pPr>
      <w:r>
        <w:rPr>
          <w:rFonts w:hint="cs"/>
          <w:sz w:val="32"/>
          <w:szCs w:val="32"/>
          <w:rtl/>
          <w:lang w:bidi="ar-DZ"/>
        </w:rPr>
        <w:t>3. تقديم مقترح خطة تعديلية تشمل:</w:t>
      </w:r>
    </w:p>
    <w:p w14:paraId="57FCF52E" w14:textId="77777777" w:rsidR="00B44882" w:rsidRDefault="00000000">
      <w:pPr>
        <w:rPr>
          <w:sz w:val="32"/>
          <w:szCs w:val="32"/>
          <w:rtl/>
          <w:lang w:bidi="ar-DZ"/>
        </w:rPr>
      </w:pPr>
      <w:r>
        <w:rPr>
          <w:rFonts w:hint="cs"/>
          <w:sz w:val="32"/>
          <w:szCs w:val="32"/>
          <w:rtl/>
          <w:lang w:bidi="ar-DZ"/>
        </w:rPr>
        <w:t xml:space="preserve">   · التعديلات المطلوبة</w:t>
      </w:r>
    </w:p>
    <w:p w14:paraId="1E56CF10" w14:textId="77777777" w:rsidR="00B44882" w:rsidRDefault="00000000">
      <w:pPr>
        <w:rPr>
          <w:sz w:val="32"/>
          <w:szCs w:val="32"/>
          <w:rtl/>
          <w:lang w:bidi="ar-DZ"/>
        </w:rPr>
      </w:pPr>
      <w:r>
        <w:rPr>
          <w:rFonts w:hint="cs"/>
          <w:sz w:val="32"/>
          <w:szCs w:val="32"/>
          <w:rtl/>
          <w:lang w:bidi="ar-DZ"/>
        </w:rPr>
        <w:t xml:space="preserve">   · التأثير على الأهداف</w:t>
      </w:r>
    </w:p>
    <w:p w14:paraId="03525B21" w14:textId="77777777" w:rsidR="00B44882" w:rsidRDefault="00000000">
      <w:pPr>
        <w:rPr>
          <w:sz w:val="32"/>
          <w:szCs w:val="32"/>
          <w:rtl/>
          <w:lang w:bidi="ar-DZ"/>
        </w:rPr>
      </w:pPr>
      <w:r>
        <w:rPr>
          <w:rFonts w:hint="cs"/>
          <w:sz w:val="32"/>
          <w:szCs w:val="32"/>
          <w:rtl/>
          <w:lang w:bidi="ar-DZ"/>
        </w:rPr>
        <w:t xml:space="preserve">   · الجدول الزمني الجديد</w:t>
      </w:r>
    </w:p>
    <w:p w14:paraId="097EAAF4" w14:textId="77777777" w:rsidR="00B44882" w:rsidRDefault="00000000">
      <w:pPr>
        <w:rPr>
          <w:sz w:val="32"/>
          <w:szCs w:val="32"/>
          <w:rtl/>
          <w:lang w:bidi="ar-DZ"/>
        </w:rPr>
      </w:pPr>
      <w:r>
        <w:rPr>
          <w:rFonts w:hint="cs"/>
          <w:sz w:val="32"/>
          <w:szCs w:val="32"/>
          <w:rtl/>
          <w:lang w:bidi="ar-DZ"/>
        </w:rPr>
        <w:t>4. رفض طلب التعديل للمكتب للموافقة</w:t>
      </w:r>
    </w:p>
    <w:p w14:paraId="5B70FB54" w14:textId="77777777" w:rsidR="00B44882" w:rsidRDefault="00000000">
      <w:pPr>
        <w:rPr>
          <w:sz w:val="32"/>
          <w:szCs w:val="32"/>
          <w:rtl/>
          <w:lang w:bidi="ar-DZ"/>
        </w:rPr>
      </w:pPr>
      <w:r>
        <w:rPr>
          <w:rFonts w:hint="cs"/>
          <w:sz w:val="32"/>
          <w:szCs w:val="32"/>
          <w:rtl/>
          <w:lang w:bidi="ar-DZ"/>
        </w:rPr>
        <w:t>5. بعد الموافقة، تطبيق التعديلات على الخطة الأصلية</w:t>
      </w:r>
    </w:p>
    <w:p w14:paraId="1866A831" w14:textId="77777777" w:rsidR="00B44882" w:rsidRDefault="00000000">
      <w:pPr>
        <w:rPr>
          <w:sz w:val="32"/>
          <w:szCs w:val="32"/>
          <w:rtl/>
          <w:lang w:bidi="ar-DZ"/>
        </w:rPr>
      </w:pPr>
      <w:r>
        <w:rPr>
          <w:rFonts w:hint="cs"/>
          <w:sz w:val="32"/>
          <w:szCs w:val="32"/>
          <w:rtl/>
          <w:lang w:bidi="ar-DZ"/>
        </w:rPr>
        <w:t>6. تحديث جميع السجلات المعنية بالتعديل</w:t>
      </w:r>
    </w:p>
    <w:p w14:paraId="354F0C76" w14:textId="77777777" w:rsidR="00B44882" w:rsidRDefault="00B44882">
      <w:pPr>
        <w:rPr>
          <w:sz w:val="32"/>
          <w:szCs w:val="32"/>
          <w:rtl/>
          <w:lang w:bidi="ar-DZ"/>
        </w:rPr>
      </w:pPr>
    </w:p>
    <w:p w14:paraId="349DC83C" w14:textId="77777777" w:rsidR="00B44882" w:rsidRDefault="00000000">
      <w:pPr>
        <w:rPr>
          <w:sz w:val="32"/>
          <w:szCs w:val="32"/>
          <w:rtl/>
          <w:lang w:bidi="ar-DZ"/>
        </w:rPr>
      </w:pPr>
      <w:r>
        <w:rPr>
          <w:rFonts w:hint="cs"/>
          <w:sz w:val="32"/>
          <w:szCs w:val="32"/>
          <w:rtl/>
          <w:lang w:bidi="ar-DZ"/>
        </w:rPr>
        <w:t>الجهة المنفذة:</w:t>
      </w:r>
    </w:p>
    <w:p w14:paraId="24177692" w14:textId="77777777" w:rsidR="00B44882" w:rsidRDefault="00000000">
      <w:pPr>
        <w:rPr>
          <w:sz w:val="32"/>
          <w:szCs w:val="32"/>
          <w:rtl/>
          <w:lang w:bidi="ar-DZ"/>
        </w:rPr>
      </w:pPr>
      <w:r>
        <w:rPr>
          <w:rFonts w:hint="cs"/>
          <w:sz w:val="32"/>
          <w:szCs w:val="32"/>
          <w:rtl/>
          <w:lang w:bidi="ar-DZ"/>
        </w:rPr>
        <w:t>· لجنة الطوارئ والتعديلات بالمدرسة</w:t>
      </w:r>
    </w:p>
    <w:p w14:paraId="332C9189" w14:textId="77777777" w:rsidR="00B44882" w:rsidRDefault="00B44882">
      <w:pPr>
        <w:rPr>
          <w:sz w:val="32"/>
          <w:szCs w:val="32"/>
          <w:rtl/>
          <w:lang w:bidi="ar-DZ"/>
        </w:rPr>
      </w:pPr>
    </w:p>
    <w:p w14:paraId="4FD80E15" w14:textId="77777777" w:rsidR="00B44882" w:rsidRDefault="00000000">
      <w:pPr>
        <w:rPr>
          <w:sz w:val="32"/>
          <w:szCs w:val="32"/>
          <w:rtl/>
          <w:lang w:bidi="ar-DZ"/>
        </w:rPr>
      </w:pPr>
      <w:r>
        <w:rPr>
          <w:rFonts w:hint="cs"/>
          <w:sz w:val="32"/>
          <w:szCs w:val="32"/>
          <w:rtl/>
          <w:lang w:bidi="ar-DZ"/>
        </w:rPr>
        <w:t>المسؤول عن العملية:</w:t>
      </w:r>
    </w:p>
    <w:p w14:paraId="2EA12940" w14:textId="77777777" w:rsidR="00B44882" w:rsidRDefault="00000000">
      <w:pPr>
        <w:rPr>
          <w:sz w:val="32"/>
          <w:szCs w:val="32"/>
          <w:rtl/>
          <w:lang w:bidi="ar-DZ"/>
        </w:rPr>
      </w:pPr>
      <w:r>
        <w:rPr>
          <w:rFonts w:hint="cs"/>
          <w:sz w:val="32"/>
          <w:szCs w:val="32"/>
          <w:rtl/>
          <w:lang w:bidi="ar-DZ"/>
        </w:rPr>
        <w:t>· مدير المدرسة</w:t>
      </w:r>
    </w:p>
    <w:p w14:paraId="77B84C1F" w14:textId="77777777" w:rsidR="00B44882" w:rsidRDefault="00B44882">
      <w:pPr>
        <w:rPr>
          <w:sz w:val="32"/>
          <w:szCs w:val="32"/>
          <w:rtl/>
          <w:lang w:bidi="ar-DZ"/>
        </w:rPr>
      </w:pPr>
    </w:p>
    <w:p w14:paraId="744D333A" w14:textId="77777777" w:rsidR="00B44882" w:rsidRDefault="00000000">
      <w:pPr>
        <w:rPr>
          <w:sz w:val="32"/>
          <w:szCs w:val="32"/>
          <w:rtl/>
          <w:lang w:bidi="ar-DZ"/>
        </w:rPr>
      </w:pPr>
      <w:r>
        <w:rPr>
          <w:rFonts w:hint="cs"/>
          <w:sz w:val="32"/>
          <w:szCs w:val="32"/>
          <w:rtl/>
          <w:lang w:bidi="ar-DZ"/>
        </w:rPr>
        <w:t>جزء النظام المستخدم:</w:t>
      </w:r>
    </w:p>
    <w:p w14:paraId="50B31C8C" w14:textId="77777777" w:rsidR="00B44882" w:rsidRDefault="00000000">
      <w:pPr>
        <w:rPr>
          <w:sz w:val="32"/>
          <w:szCs w:val="32"/>
          <w:rtl/>
          <w:lang w:bidi="ar-DZ"/>
        </w:rPr>
      </w:pPr>
      <w:r>
        <w:rPr>
          <w:rFonts w:hint="cs"/>
          <w:sz w:val="32"/>
          <w:szCs w:val="32"/>
          <w:rtl/>
          <w:lang w:bidi="ar-DZ"/>
        </w:rPr>
        <w:t>· وحدة تعديل الخطط (Plan Amendment Module)</w:t>
      </w:r>
    </w:p>
    <w:p w14:paraId="025B1708" w14:textId="77777777" w:rsidR="00B44882" w:rsidRDefault="00000000">
      <w:pPr>
        <w:rPr>
          <w:sz w:val="32"/>
          <w:szCs w:val="32"/>
          <w:rtl/>
          <w:lang w:bidi="ar-DZ"/>
        </w:rPr>
      </w:pPr>
      <w:r>
        <w:rPr>
          <w:rFonts w:hint="cs"/>
          <w:sz w:val="32"/>
          <w:szCs w:val="32"/>
          <w:rtl/>
          <w:lang w:bidi="ar-DZ"/>
        </w:rPr>
        <w:t>· شاشة: "تعديل الخطة المعتمدة"</w:t>
      </w:r>
    </w:p>
    <w:p w14:paraId="7B8F3E28" w14:textId="77777777" w:rsidR="00B44882" w:rsidRDefault="00000000">
      <w:pPr>
        <w:rPr>
          <w:sz w:val="32"/>
          <w:szCs w:val="32"/>
          <w:rtl/>
          <w:lang w:bidi="ar-DZ"/>
        </w:rPr>
      </w:pPr>
      <w:r>
        <w:rPr>
          <w:rFonts w:hint="cs"/>
          <w:sz w:val="32"/>
          <w:szCs w:val="32"/>
          <w:rtl/>
          <w:lang w:bidi="ar-DZ"/>
        </w:rPr>
        <w:t>· قاعدة بيانات: جدول Plan_Amendments</w:t>
      </w:r>
    </w:p>
    <w:p w14:paraId="415083D6" w14:textId="77777777" w:rsidR="00B44882" w:rsidRDefault="00B44882">
      <w:pPr>
        <w:rPr>
          <w:sz w:val="32"/>
          <w:szCs w:val="32"/>
          <w:rtl/>
          <w:lang w:bidi="ar-DZ"/>
        </w:rPr>
      </w:pPr>
    </w:p>
    <w:p w14:paraId="48DE8A86" w14:textId="77777777" w:rsidR="00B44882" w:rsidRDefault="00000000">
      <w:pPr>
        <w:rPr>
          <w:b/>
          <w:bCs/>
          <w:sz w:val="32"/>
          <w:szCs w:val="32"/>
          <w:rtl/>
          <w:lang w:bidi="ar-DZ"/>
        </w:rPr>
      </w:pPr>
      <w:r>
        <w:rPr>
          <w:rFonts w:hint="cs"/>
          <w:b/>
          <w:bCs/>
          <w:sz w:val="32"/>
          <w:szCs w:val="32"/>
          <w:rtl/>
          <w:lang w:bidi="ar-DZ"/>
        </w:rPr>
        <w:t>5. طلب تعديل الخطة المعتمدة</w:t>
      </w:r>
    </w:p>
    <w:p w14:paraId="1C751218" w14:textId="77777777" w:rsidR="00B44882" w:rsidRDefault="00000000">
      <w:pPr>
        <w:rPr>
          <w:sz w:val="32"/>
          <w:szCs w:val="32"/>
          <w:rtl/>
          <w:lang w:bidi="ar-DZ"/>
        </w:rPr>
      </w:pPr>
      <w:r>
        <w:rPr>
          <w:rFonts w:hint="cs"/>
          <w:sz w:val="32"/>
          <w:szCs w:val="32"/>
          <w:rtl/>
          <w:lang w:bidi="ar-DZ"/>
        </w:rPr>
        <w:t>السيناريو:</w:t>
      </w:r>
    </w:p>
    <w:p w14:paraId="5243ED46" w14:textId="77777777" w:rsidR="00B44882" w:rsidRDefault="00000000">
      <w:pPr>
        <w:rPr>
          <w:sz w:val="32"/>
          <w:szCs w:val="32"/>
          <w:rtl/>
          <w:lang w:bidi="ar-DZ"/>
        </w:rPr>
      </w:pPr>
      <w:r>
        <w:rPr>
          <w:rFonts w:hint="cs"/>
          <w:sz w:val="32"/>
          <w:szCs w:val="32"/>
          <w:rtl/>
          <w:lang w:bidi="ar-DZ"/>
        </w:rPr>
        <w:t>1. عند الحاجة لتعديلات غير طارئة ولكن ضرورية</w:t>
      </w:r>
    </w:p>
    <w:p w14:paraId="12F26602" w14:textId="77777777" w:rsidR="00B44882" w:rsidRDefault="00000000">
      <w:pPr>
        <w:rPr>
          <w:sz w:val="32"/>
          <w:szCs w:val="32"/>
          <w:rtl/>
          <w:lang w:bidi="ar-DZ"/>
        </w:rPr>
      </w:pPr>
      <w:r>
        <w:rPr>
          <w:rFonts w:hint="cs"/>
          <w:sz w:val="32"/>
          <w:szCs w:val="32"/>
          <w:rtl/>
          <w:lang w:bidi="ar-DZ"/>
        </w:rPr>
        <w:t>2. التقدم بطلب تعديل رسمي يوضح:</w:t>
      </w:r>
    </w:p>
    <w:p w14:paraId="78400A74" w14:textId="77777777" w:rsidR="00B44882" w:rsidRDefault="00000000">
      <w:pPr>
        <w:rPr>
          <w:sz w:val="32"/>
          <w:szCs w:val="32"/>
          <w:rtl/>
          <w:lang w:bidi="ar-DZ"/>
        </w:rPr>
      </w:pPr>
      <w:r>
        <w:rPr>
          <w:rFonts w:hint="cs"/>
          <w:sz w:val="32"/>
          <w:szCs w:val="32"/>
          <w:rtl/>
          <w:lang w:bidi="ar-DZ"/>
        </w:rPr>
        <w:t xml:space="preserve">   · أسباب التعديل</w:t>
      </w:r>
    </w:p>
    <w:p w14:paraId="4BDDF907" w14:textId="77777777" w:rsidR="00B44882" w:rsidRDefault="00000000">
      <w:pPr>
        <w:rPr>
          <w:sz w:val="32"/>
          <w:szCs w:val="32"/>
          <w:rtl/>
          <w:lang w:bidi="ar-DZ"/>
        </w:rPr>
      </w:pPr>
      <w:r>
        <w:rPr>
          <w:rFonts w:hint="cs"/>
          <w:sz w:val="32"/>
          <w:szCs w:val="32"/>
          <w:rtl/>
          <w:lang w:bidi="ar-DZ"/>
        </w:rPr>
        <w:t xml:space="preserve">   · التعديلات المقترحة</w:t>
      </w:r>
    </w:p>
    <w:p w14:paraId="1DA7692C" w14:textId="77777777" w:rsidR="00B44882" w:rsidRDefault="00000000">
      <w:pPr>
        <w:rPr>
          <w:sz w:val="32"/>
          <w:szCs w:val="32"/>
          <w:rtl/>
          <w:lang w:bidi="ar-DZ"/>
        </w:rPr>
      </w:pPr>
      <w:r>
        <w:rPr>
          <w:rFonts w:hint="cs"/>
          <w:sz w:val="32"/>
          <w:szCs w:val="32"/>
          <w:rtl/>
          <w:lang w:bidi="ar-DZ"/>
        </w:rPr>
        <w:t xml:space="preserve">   · التأثير المتوقع</w:t>
      </w:r>
    </w:p>
    <w:p w14:paraId="3A7A787A" w14:textId="77777777" w:rsidR="00B44882" w:rsidRDefault="00000000">
      <w:pPr>
        <w:rPr>
          <w:sz w:val="32"/>
          <w:szCs w:val="32"/>
          <w:rtl/>
          <w:lang w:bidi="ar-DZ"/>
        </w:rPr>
      </w:pPr>
      <w:r>
        <w:rPr>
          <w:rFonts w:hint="cs"/>
          <w:sz w:val="32"/>
          <w:szCs w:val="32"/>
          <w:rtl/>
          <w:lang w:bidi="ar-DZ"/>
        </w:rPr>
        <w:t xml:space="preserve">   · الموعد المقترح للتطبيق</w:t>
      </w:r>
    </w:p>
    <w:p w14:paraId="076CC2B4" w14:textId="77777777" w:rsidR="00B44882" w:rsidRDefault="00000000">
      <w:pPr>
        <w:rPr>
          <w:sz w:val="32"/>
          <w:szCs w:val="32"/>
          <w:rtl/>
          <w:lang w:bidi="ar-DZ"/>
        </w:rPr>
      </w:pPr>
      <w:r>
        <w:rPr>
          <w:rFonts w:hint="cs"/>
          <w:sz w:val="32"/>
          <w:szCs w:val="32"/>
          <w:rtl/>
          <w:lang w:bidi="ar-DZ"/>
        </w:rPr>
        <w:t>3. رفع الطلب للمكتب مع المستندات الداعمة</w:t>
      </w:r>
    </w:p>
    <w:p w14:paraId="727639D2" w14:textId="77777777" w:rsidR="00B44882" w:rsidRDefault="00000000">
      <w:pPr>
        <w:rPr>
          <w:sz w:val="32"/>
          <w:szCs w:val="32"/>
          <w:rtl/>
          <w:lang w:bidi="ar-DZ"/>
        </w:rPr>
      </w:pPr>
      <w:r>
        <w:rPr>
          <w:rFonts w:hint="cs"/>
          <w:sz w:val="32"/>
          <w:szCs w:val="32"/>
          <w:rtl/>
          <w:lang w:bidi="ar-DZ"/>
        </w:rPr>
        <w:t>4. المكتب يدرس الطلب ويقرر:</w:t>
      </w:r>
    </w:p>
    <w:p w14:paraId="3C95239A" w14:textId="77777777" w:rsidR="00B44882" w:rsidRDefault="00000000">
      <w:pPr>
        <w:rPr>
          <w:sz w:val="32"/>
          <w:szCs w:val="32"/>
          <w:rtl/>
          <w:lang w:bidi="ar-DZ"/>
        </w:rPr>
      </w:pPr>
      <w:r>
        <w:rPr>
          <w:rFonts w:hint="cs"/>
          <w:sz w:val="32"/>
          <w:szCs w:val="32"/>
          <w:rtl/>
          <w:lang w:bidi="ar-DZ"/>
        </w:rPr>
        <w:lastRenderedPageBreak/>
        <w:t xml:space="preserve">   · الموافقة</w:t>
      </w:r>
    </w:p>
    <w:p w14:paraId="40839D97" w14:textId="77777777" w:rsidR="00B44882" w:rsidRDefault="00000000">
      <w:pPr>
        <w:rPr>
          <w:sz w:val="32"/>
          <w:szCs w:val="32"/>
          <w:rtl/>
          <w:lang w:bidi="ar-DZ"/>
        </w:rPr>
      </w:pPr>
      <w:r>
        <w:rPr>
          <w:rFonts w:hint="cs"/>
          <w:sz w:val="32"/>
          <w:szCs w:val="32"/>
          <w:rtl/>
          <w:lang w:bidi="ar-DZ"/>
        </w:rPr>
        <w:t xml:space="preserve">   · الرفض</w:t>
      </w:r>
    </w:p>
    <w:p w14:paraId="1441911C" w14:textId="77777777" w:rsidR="00B44882" w:rsidRDefault="00000000">
      <w:pPr>
        <w:rPr>
          <w:sz w:val="32"/>
          <w:szCs w:val="32"/>
          <w:rtl/>
          <w:lang w:bidi="ar-DZ"/>
        </w:rPr>
      </w:pPr>
      <w:r>
        <w:rPr>
          <w:rFonts w:hint="cs"/>
          <w:sz w:val="32"/>
          <w:szCs w:val="32"/>
          <w:rtl/>
          <w:lang w:bidi="ar-DZ"/>
        </w:rPr>
        <w:t xml:space="preserve">   · طلب تعديلات على المقترح</w:t>
      </w:r>
    </w:p>
    <w:p w14:paraId="32689E30" w14:textId="77777777" w:rsidR="00B44882" w:rsidRDefault="00000000">
      <w:pPr>
        <w:rPr>
          <w:sz w:val="32"/>
          <w:szCs w:val="32"/>
          <w:rtl/>
          <w:lang w:bidi="ar-DZ"/>
        </w:rPr>
      </w:pPr>
      <w:r>
        <w:rPr>
          <w:rFonts w:hint="cs"/>
          <w:sz w:val="32"/>
          <w:szCs w:val="32"/>
          <w:rtl/>
          <w:lang w:bidi="ar-DZ"/>
        </w:rPr>
        <w:t>5. في حالة الموافقة، تحديث الخطة بالتعديلات</w:t>
      </w:r>
    </w:p>
    <w:p w14:paraId="7289680F" w14:textId="77777777" w:rsidR="00B44882" w:rsidRDefault="00000000">
      <w:pPr>
        <w:rPr>
          <w:sz w:val="32"/>
          <w:szCs w:val="32"/>
          <w:rtl/>
          <w:lang w:bidi="ar-DZ"/>
        </w:rPr>
      </w:pPr>
      <w:r>
        <w:rPr>
          <w:rFonts w:hint="cs"/>
          <w:sz w:val="32"/>
          <w:szCs w:val="32"/>
          <w:rtl/>
          <w:lang w:bidi="ar-DZ"/>
        </w:rPr>
        <w:t>6. إشعار جميع المعنيين بالتغيير</w:t>
      </w:r>
    </w:p>
    <w:p w14:paraId="1C69F260" w14:textId="77777777" w:rsidR="00B44882" w:rsidRDefault="00B44882">
      <w:pPr>
        <w:rPr>
          <w:sz w:val="32"/>
          <w:szCs w:val="32"/>
          <w:rtl/>
          <w:lang w:bidi="ar-DZ"/>
        </w:rPr>
      </w:pPr>
    </w:p>
    <w:p w14:paraId="27840825" w14:textId="77777777" w:rsidR="00B44882" w:rsidRDefault="00000000">
      <w:pPr>
        <w:rPr>
          <w:sz w:val="32"/>
          <w:szCs w:val="32"/>
          <w:rtl/>
          <w:lang w:bidi="ar-DZ"/>
        </w:rPr>
      </w:pPr>
      <w:r>
        <w:rPr>
          <w:rFonts w:hint="cs"/>
          <w:sz w:val="32"/>
          <w:szCs w:val="32"/>
          <w:rtl/>
          <w:lang w:bidi="ar-DZ"/>
        </w:rPr>
        <w:t>الجهة المنفذة:</w:t>
      </w:r>
    </w:p>
    <w:p w14:paraId="0F3940EC" w14:textId="77777777" w:rsidR="00B44882" w:rsidRDefault="00000000">
      <w:pPr>
        <w:rPr>
          <w:sz w:val="32"/>
          <w:szCs w:val="32"/>
          <w:rtl/>
          <w:lang w:bidi="ar-DZ"/>
        </w:rPr>
      </w:pPr>
      <w:r>
        <w:rPr>
          <w:rFonts w:hint="cs"/>
          <w:sz w:val="32"/>
          <w:szCs w:val="32"/>
          <w:rtl/>
          <w:lang w:bidi="ar-DZ"/>
        </w:rPr>
        <w:t>· إدارة المدرسة</w:t>
      </w:r>
    </w:p>
    <w:p w14:paraId="227C4A2B" w14:textId="77777777" w:rsidR="00B44882" w:rsidRDefault="00B44882">
      <w:pPr>
        <w:rPr>
          <w:sz w:val="32"/>
          <w:szCs w:val="32"/>
          <w:rtl/>
          <w:lang w:bidi="ar-DZ"/>
        </w:rPr>
      </w:pPr>
    </w:p>
    <w:p w14:paraId="15362273" w14:textId="77777777" w:rsidR="00B44882" w:rsidRDefault="00000000">
      <w:pPr>
        <w:rPr>
          <w:sz w:val="32"/>
          <w:szCs w:val="32"/>
          <w:rtl/>
          <w:lang w:bidi="ar-DZ"/>
        </w:rPr>
      </w:pPr>
      <w:r>
        <w:rPr>
          <w:rFonts w:hint="cs"/>
          <w:sz w:val="32"/>
          <w:szCs w:val="32"/>
          <w:rtl/>
          <w:lang w:bidi="ar-DZ"/>
        </w:rPr>
        <w:t>المسؤول عن العملية:</w:t>
      </w:r>
    </w:p>
    <w:p w14:paraId="58D44C8C" w14:textId="77777777" w:rsidR="00B44882" w:rsidRDefault="00000000">
      <w:pPr>
        <w:rPr>
          <w:sz w:val="32"/>
          <w:szCs w:val="32"/>
          <w:rtl/>
          <w:lang w:bidi="ar-DZ"/>
        </w:rPr>
      </w:pPr>
      <w:r>
        <w:rPr>
          <w:rFonts w:hint="cs"/>
          <w:sz w:val="32"/>
          <w:szCs w:val="32"/>
          <w:rtl/>
          <w:lang w:bidi="ar-DZ"/>
        </w:rPr>
        <w:t>· رئيس قسم التخطيط بالمدرسة</w:t>
      </w:r>
    </w:p>
    <w:p w14:paraId="63898E98" w14:textId="77777777" w:rsidR="00B44882" w:rsidRDefault="00B44882">
      <w:pPr>
        <w:rPr>
          <w:sz w:val="32"/>
          <w:szCs w:val="32"/>
          <w:rtl/>
          <w:lang w:bidi="ar-DZ"/>
        </w:rPr>
      </w:pPr>
    </w:p>
    <w:p w14:paraId="2F304119" w14:textId="77777777" w:rsidR="00B44882" w:rsidRDefault="00000000">
      <w:pPr>
        <w:rPr>
          <w:sz w:val="32"/>
          <w:szCs w:val="32"/>
          <w:rtl/>
          <w:lang w:bidi="ar-DZ"/>
        </w:rPr>
      </w:pPr>
      <w:r>
        <w:rPr>
          <w:rFonts w:hint="cs"/>
          <w:sz w:val="32"/>
          <w:szCs w:val="32"/>
          <w:rtl/>
          <w:lang w:bidi="ar-DZ"/>
        </w:rPr>
        <w:t>جزء النظام المستخدم:</w:t>
      </w:r>
    </w:p>
    <w:p w14:paraId="693E3ACA" w14:textId="77777777" w:rsidR="00B44882" w:rsidRDefault="00000000">
      <w:pPr>
        <w:rPr>
          <w:sz w:val="32"/>
          <w:szCs w:val="32"/>
          <w:rtl/>
          <w:lang w:bidi="ar-DZ"/>
        </w:rPr>
      </w:pPr>
      <w:r>
        <w:rPr>
          <w:rFonts w:hint="cs"/>
          <w:sz w:val="32"/>
          <w:szCs w:val="32"/>
          <w:rtl/>
          <w:lang w:bidi="ar-DZ"/>
        </w:rPr>
        <w:t>· وحدة طلبات التعديل (Amendment Requests Module)</w:t>
      </w:r>
    </w:p>
    <w:p w14:paraId="13624801" w14:textId="77777777" w:rsidR="00B44882" w:rsidRDefault="00000000">
      <w:pPr>
        <w:rPr>
          <w:sz w:val="32"/>
          <w:szCs w:val="32"/>
          <w:rtl/>
          <w:lang w:bidi="ar-DZ"/>
        </w:rPr>
      </w:pPr>
      <w:r>
        <w:rPr>
          <w:rFonts w:hint="cs"/>
          <w:sz w:val="32"/>
          <w:szCs w:val="32"/>
          <w:rtl/>
          <w:lang w:bidi="ar-DZ"/>
        </w:rPr>
        <w:t>· شاشة: "تقديم طلب تعديل الخطة"</w:t>
      </w:r>
    </w:p>
    <w:p w14:paraId="3C710210" w14:textId="77777777" w:rsidR="00B44882" w:rsidRDefault="00000000">
      <w:pPr>
        <w:rPr>
          <w:sz w:val="32"/>
          <w:szCs w:val="32"/>
          <w:rtl/>
          <w:lang w:bidi="ar-DZ"/>
        </w:rPr>
      </w:pPr>
      <w:r>
        <w:rPr>
          <w:rFonts w:hint="cs"/>
          <w:sz w:val="32"/>
          <w:szCs w:val="32"/>
          <w:rtl/>
          <w:lang w:bidi="ar-DZ"/>
        </w:rPr>
        <w:t>· قاعدة بيانات: جدول Amendment_Requests</w:t>
      </w:r>
    </w:p>
    <w:p w14:paraId="56690663" w14:textId="77777777" w:rsidR="00B44882" w:rsidRDefault="00B44882">
      <w:pPr>
        <w:rPr>
          <w:sz w:val="32"/>
          <w:szCs w:val="32"/>
          <w:rtl/>
          <w:lang w:bidi="ar-DZ"/>
        </w:rPr>
      </w:pPr>
    </w:p>
    <w:p w14:paraId="1626F75B" w14:textId="77777777" w:rsidR="00B44882" w:rsidRDefault="00000000">
      <w:pPr>
        <w:rPr>
          <w:sz w:val="32"/>
          <w:szCs w:val="32"/>
          <w:rtl/>
          <w:lang w:bidi="ar-DZ"/>
        </w:rPr>
      </w:pPr>
      <w:r>
        <w:rPr>
          <w:rFonts w:hint="cs"/>
          <w:sz w:val="32"/>
          <w:szCs w:val="32"/>
          <w:rtl/>
          <w:lang w:bidi="ar-DZ"/>
        </w:rPr>
        <w:t>6</w:t>
      </w:r>
      <w:r>
        <w:rPr>
          <w:rFonts w:hint="cs"/>
          <w:b/>
          <w:bCs/>
          <w:sz w:val="32"/>
          <w:szCs w:val="32"/>
          <w:rtl/>
          <w:lang w:bidi="ar-DZ"/>
        </w:rPr>
        <w:t>. رفع تقارير متابعة تنفيذ الخطة</w:t>
      </w:r>
    </w:p>
    <w:p w14:paraId="6FEC2D68" w14:textId="77777777" w:rsidR="00B44882" w:rsidRDefault="00000000">
      <w:pPr>
        <w:rPr>
          <w:sz w:val="32"/>
          <w:szCs w:val="32"/>
          <w:rtl/>
          <w:lang w:bidi="ar-DZ"/>
        </w:rPr>
      </w:pPr>
      <w:r>
        <w:rPr>
          <w:rFonts w:hint="cs"/>
          <w:sz w:val="32"/>
          <w:szCs w:val="32"/>
          <w:rtl/>
          <w:lang w:bidi="ar-DZ"/>
        </w:rPr>
        <w:t>السيناريو:</w:t>
      </w:r>
    </w:p>
    <w:p w14:paraId="5296D655" w14:textId="77777777" w:rsidR="00B44882" w:rsidRDefault="00000000">
      <w:pPr>
        <w:rPr>
          <w:sz w:val="32"/>
          <w:szCs w:val="32"/>
          <w:rtl/>
          <w:lang w:bidi="ar-DZ"/>
        </w:rPr>
      </w:pPr>
      <w:r>
        <w:rPr>
          <w:rFonts w:hint="cs"/>
          <w:sz w:val="32"/>
          <w:szCs w:val="32"/>
          <w:rtl/>
          <w:lang w:bidi="ar-DZ"/>
        </w:rPr>
        <w:t>1. وفق جدول زمني محدد (ربع سنوي أو نصف سنوي)</w:t>
      </w:r>
    </w:p>
    <w:p w14:paraId="7FA955EA" w14:textId="77777777" w:rsidR="00B44882" w:rsidRDefault="00000000">
      <w:pPr>
        <w:rPr>
          <w:sz w:val="32"/>
          <w:szCs w:val="32"/>
          <w:rtl/>
          <w:lang w:bidi="ar-DZ"/>
        </w:rPr>
      </w:pPr>
      <w:r>
        <w:rPr>
          <w:rFonts w:hint="cs"/>
          <w:sz w:val="32"/>
          <w:szCs w:val="32"/>
          <w:rtl/>
          <w:lang w:bidi="ar-DZ"/>
        </w:rPr>
        <w:t>2. إعداد تقرير متابعة يشمل:</w:t>
      </w:r>
    </w:p>
    <w:p w14:paraId="1E51E673" w14:textId="77777777" w:rsidR="00B44882" w:rsidRDefault="00000000">
      <w:pPr>
        <w:rPr>
          <w:sz w:val="32"/>
          <w:szCs w:val="32"/>
          <w:rtl/>
          <w:lang w:bidi="ar-DZ"/>
        </w:rPr>
      </w:pPr>
      <w:r>
        <w:rPr>
          <w:rFonts w:hint="cs"/>
          <w:sz w:val="32"/>
          <w:szCs w:val="32"/>
          <w:rtl/>
          <w:lang w:bidi="ar-DZ"/>
        </w:rPr>
        <w:t xml:space="preserve">   · ما تم إنجازه من الأنشطة</w:t>
      </w:r>
    </w:p>
    <w:p w14:paraId="470287BE" w14:textId="77777777" w:rsidR="00B44882" w:rsidRDefault="00000000">
      <w:pPr>
        <w:rPr>
          <w:sz w:val="32"/>
          <w:szCs w:val="32"/>
          <w:rtl/>
          <w:lang w:bidi="ar-DZ"/>
        </w:rPr>
      </w:pPr>
      <w:r>
        <w:rPr>
          <w:rFonts w:hint="cs"/>
          <w:sz w:val="32"/>
          <w:szCs w:val="32"/>
          <w:rtl/>
          <w:lang w:bidi="ar-DZ"/>
        </w:rPr>
        <w:lastRenderedPageBreak/>
        <w:t xml:space="preserve">   · المؤشرات المحققة</w:t>
      </w:r>
    </w:p>
    <w:p w14:paraId="471E662E" w14:textId="77777777" w:rsidR="00B44882" w:rsidRDefault="00000000">
      <w:pPr>
        <w:rPr>
          <w:sz w:val="32"/>
          <w:szCs w:val="32"/>
          <w:rtl/>
          <w:lang w:bidi="ar-DZ"/>
        </w:rPr>
      </w:pPr>
      <w:r>
        <w:rPr>
          <w:rFonts w:hint="cs"/>
          <w:sz w:val="32"/>
          <w:szCs w:val="32"/>
          <w:rtl/>
          <w:lang w:bidi="ar-DZ"/>
        </w:rPr>
        <w:t xml:space="preserve">   · الصعوبات والتحديات</w:t>
      </w:r>
    </w:p>
    <w:p w14:paraId="7442CA99" w14:textId="77777777" w:rsidR="00B44882" w:rsidRDefault="00000000">
      <w:pPr>
        <w:rPr>
          <w:sz w:val="32"/>
          <w:szCs w:val="32"/>
          <w:rtl/>
          <w:lang w:bidi="ar-DZ"/>
        </w:rPr>
      </w:pPr>
      <w:r>
        <w:rPr>
          <w:rFonts w:hint="cs"/>
          <w:sz w:val="32"/>
          <w:szCs w:val="32"/>
          <w:rtl/>
          <w:lang w:bidi="ar-DZ"/>
        </w:rPr>
        <w:t xml:space="preserve">   · الحلول المقترحة</w:t>
      </w:r>
    </w:p>
    <w:p w14:paraId="41635242" w14:textId="77777777" w:rsidR="00B44882" w:rsidRDefault="00000000">
      <w:pPr>
        <w:rPr>
          <w:sz w:val="32"/>
          <w:szCs w:val="32"/>
          <w:rtl/>
          <w:lang w:bidi="ar-DZ"/>
        </w:rPr>
      </w:pPr>
      <w:r>
        <w:rPr>
          <w:rFonts w:hint="cs"/>
          <w:sz w:val="32"/>
          <w:szCs w:val="32"/>
          <w:rtl/>
          <w:lang w:bidi="ar-DZ"/>
        </w:rPr>
        <w:t>3. رفع التقرير عبر النظام</w:t>
      </w:r>
    </w:p>
    <w:p w14:paraId="1A577F6D" w14:textId="77777777" w:rsidR="00B44882" w:rsidRDefault="00000000">
      <w:pPr>
        <w:rPr>
          <w:sz w:val="32"/>
          <w:szCs w:val="32"/>
          <w:rtl/>
          <w:lang w:bidi="ar-DZ"/>
        </w:rPr>
      </w:pPr>
      <w:r>
        <w:rPr>
          <w:rFonts w:hint="cs"/>
          <w:sz w:val="32"/>
          <w:szCs w:val="32"/>
          <w:rtl/>
          <w:lang w:bidi="ar-DZ"/>
        </w:rPr>
        <w:t>4. النظام يربط التقرير بالخطة الأصلية ويظهر نسبة الإنجاز</w:t>
      </w:r>
    </w:p>
    <w:p w14:paraId="29C03D15" w14:textId="77777777" w:rsidR="00B44882" w:rsidRDefault="00000000">
      <w:pPr>
        <w:rPr>
          <w:sz w:val="32"/>
          <w:szCs w:val="32"/>
          <w:rtl/>
          <w:lang w:bidi="ar-DZ"/>
        </w:rPr>
      </w:pPr>
      <w:r>
        <w:rPr>
          <w:rFonts w:hint="cs"/>
          <w:sz w:val="32"/>
          <w:szCs w:val="32"/>
          <w:rtl/>
          <w:lang w:bidi="ar-DZ"/>
        </w:rPr>
        <w:t>5. إرسال إشعار للمكتب باستلام التقرير</w:t>
      </w:r>
    </w:p>
    <w:p w14:paraId="4EF42937" w14:textId="77777777" w:rsidR="00B44882" w:rsidRDefault="00000000">
      <w:pPr>
        <w:rPr>
          <w:sz w:val="32"/>
          <w:szCs w:val="32"/>
          <w:rtl/>
          <w:lang w:bidi="ar-DZ"/>
        </w:rPr>
      </w:pPr>
      <w:r>
        <w:rPr>
          <w:rFonts w:hint="cs"/>
          <w:sz w:val="32"/>
          <w:szCs w:val="32"/>
          <w:rtl/>
          <w:lang w:bidi="ar-DZ"/>
        </w:rPr>
        <w:t>6. حفظ التقارير في سجل المتابعة</w:t>
      </w:r>
    </w:p>
    <w:p w14:paraId="07DE13FA" w14:textId="77777777" w:rsidR="00B44882" w:rsidRDefault="00B44882">
      <w:pPr>
        <w:rPr>
          <w:sz w:val="32"/>
          <w:szCs w:val="32"/>
          <w:rtl/>
          <w:lang w:bidi="ar-DZ"/>
        </w:rPr>
      </w:pPr>
    </w:p>
    <w:p w14:paraId="6DB10DFF" w14:textId="77777777" w:rsidR="00B44882" w:rsidRDefault="00000000">
      <w:pPr>
        <w:rPr>
          <w:sz w:val="32"/>
          <w:szCs w:val="32"/>
          <w:rtl/>
          <w:lang w:bidi="ar-DZ"/>
        </w:rPr>
      </w:pPr>
      <w:r>
        <w:rPr>
          <w:rFonts w:hint="cs"/>
          <w:sz w:val="32"/>
          <w:szCs w:val="32"/>
          <w:rtl/>
          <w:lang w:bidi="ar-DZ"/>
        </w:rPr>
        <w:t>الجهة المنفذة:</w:t>
      </w:r>
    </w:p>
    <w:p w14:paraId="3C72E7F9" w14:textId="77777777" w:rsidR="00B44882" w:rsidRDefault="00000000">
      <w:pPr>
        <w:rPr>
          <w:sz w:val="32"/>
          <w:szCs w:val="32"/>
          <w:rtl/>
          <w:lang w:bidi="ar-DZ"/>
        </w:rPr>
      </w:pPr>
      <w:r>
        <w:rPr>
          <w:rFonts w:hint="cs"/>
          <w:sz w:val="32"/>
          <w:szCs w:val="32"/>
          <w:rtl/>
          <w:lang w:bidi="ar-DZ"/>
        </w:rPr>
        <w:t>· لجنة المتابعة والتقييم بالمدرسة</w:t>
      </w:r>
    </w:p>
    <w:p w14:paraId="1F3A0A82" w14:textId="77777777" w:rsidR="00B44882" w:rsidRDefault="00B44882">
      <w:pPr>
        <w:rPr>
          <w:sz w:val="32"/>
          <w:szCs w:val="32"/>
          <w:rtl/>
          <w:lang w:bidi="ar-DZ"/>
        </w:rPr>
      </w:pPr>
    </w:p>
    <w:p w14:paraId="10B1E8E8" w14:textId="77777777" w:rsidR="00B44882" w:rsidRDefault="00000000">
      <w:pPr>
        <w:rPr>
          <w:sz w:val="32"/>
          <w:szCs w:val="32"/>
          <w:rtl/>
          <w:lang w:bidi="ar-DZ"/>
        </w:rPr>
      </w:pPr>
      <w:r>
        <w:rPr>
          <w:rFonts w:hint="cs"/>
          <w:sz w:val="32"/>
          <w:szCs w:val="32"/>
          <w:rtl/>
          <w:lang w:bidi="ar-DZ"/>
        </w:rPr>
        <w:t>المسؤول عن العملية:</w:t>
      </w:r>
    </w:p>
    <w:p w14:paraId="1440D14B" w14:textId="77777777" w:rsidR="00B44882" w:rsidRDefault="00000000">
      <w:pPr>
        <w:rPr>
          <w:sz w:val="32"/>
          <w:szCs w:val="32"/>
          <w:rtl/>
          <w:lang w:bidi="ar-DZ"/>
        </w:rPr>
      </w:pPr>
      <w:r>
        <w:rPr>
          <w:rFonts w:hint="cs"/>
          <w:sz w:val="32"/>
          <w:szCs w:val="32"/>
          <w:rtl/>
          <w:lang w:bidi="ar-DZ"/>
        </w:rPr>
        <w:t>· رئيس لجنة المتابعة والتقييم</w:t>
      </w:r>
    </w:p>
    <w:p w14:paraId="15A9E8E4" w14:textId="77777777" w:rsidR="00B44882" w:rsidRDefault="00B44882">
      <w:pPr>
        <w:rPr>
          <w:sz w:val="32"/>
          <w:szCs w:val="32"/>
          <w:rtl/>
          <w:lang w:bidi="ar-DZ"/>
        </w:rPr>
      </w:pPr>
    </w:p>
    <w:p w14:paraId="3258209C" w14:textId="77777777" w:rsidR="00B44882" w:rsidRDefault="00000000">
      <w:pPr>
        <w:rPr>
          <w:sz w:val="32"/>
          <w:szCs w:val="32"/>
          <w:rtl/>
          <w:lang w:bidi="ar-DZ"/>
        </w:rPr>
      </w:pPr>
      <w:r>
        <w:rPr>
          <w:rFonts w:hint="cs"/>
          <w:sz w:val="32"/>
          <w:szCs w:val="32"/>
          <w:rtl/>
          <w:lang w:bidi="ar-DZ"/>
        </w:rPr>
        <w:t>جزء النظام المستخدم:</w:t>
      </w:r>
    </w:p>
    <w:p w14:paraId="79E7D9D5" w14:textId="77777777" w:rsidR="00B44882" w:rsidRDefault="00000000">
      <w:pPr>
        <w:rPr>
          <w:sz w:val="32"/>
          <w:szCs w:val="32"/>
          <w:rtl/>
          <w:lang w:bidi="ar-DZ"/>
        </w:rPr>
      </w:pPr>
      <w:r>
        <w:rPr>
          <w:rFonts w:hint="cs"/>
          <w:sz w:val="32"/>
          <w:szCs w:val="32"/>
          <w:rtl/>
          <w:lang w:bidi="ar-DZ"/>
        </w:rPr>
        <w:t>· وحدة تقارير المتابعة (Progress Reports Module)</w:t>
      </w:r>
    </w:p>
    <w:p w14:paraId="4E9CC66D" w14:textId="77777777" w:rsidR="00B44882" w:rsidRDefault="00000000">
      <w:pPr>
        <w:rPr>
          <w:sz w:val="32"/>
          <w:szCs w:val="32"/>
          <w:rtl/>
          <w:lang w:bidi="ar-DZ"/>
        </w:rPr>
      </w:pPr>
      <w:r>
        <w:rPr>
          <w:rFonts w:hint="cs"/>
          <w:sz w:val="32"/>
          <w:szCs w:val="32"/>
          <w:rtl/>
          <w:lang w:bidi="ar-DZ"/>
        </w:rPr>
        <w:t>· شاشة: "رفع تقرير متابعة الخطة"</w:t>
      </w:r>
    </w:p>
    <w:p w14:paraId="6F751BC9" w14:textId="77777777" w:rsidR="00B44882" w:rsidRDefault="00000000">
      <w:pPr>
        <w:rPr>
          <w:sz w:val="32"/>
          <w:szCs w:val="32"/>
          <w:rtl/>
          <w:lang w:bidi="ar-DZ"/>
        </w:rPr>
      </w:pPr>
      <w:r>
        <w:rPr>
          <w:rFonts w:hint="cs"/>
          <w:sz w:val="32"/>
          <w:szCs w:val="32"/>
          <w:rtl/>
          <w:lang w:bidi="ar-DZ"/>
        </w:rPr>
        <w:t>· قاعدة بيانات: جدول Progress_Reports</w:t>
      </w:r>
    </w:p>
    <w:p w14:paraId="7AB7E634" w14:textId="77777777" w:rsidR="00B44882" w:rsidRDefault="00B44882">
      <w:pPr>
        <w:rPr>
          <w:sz w:val="32"/>
          <w:szCs w:val="32"/>
          <w:rtl/>
          <w:lang w:bidi="ar-DZ"/>
        </w:rPr>
      </w:pPr>
    </w:p>
    <w:p w14:paraId="7C074037" w14:textId="77777777" w:rsidR="00B44882" w:rsidRDefault="00000000">
      <w:pPr>
        <w:rPr>
          <w:b/>
          <w:bCs/>
          <w:sz w:val="32"/>
          <w:szCs w:val="32"/>
          <w:rtl/>
          <w:lang w:bidi="ar-DZ"/>
        </w:rPr>
      </w:pPr>
      <w:r>
        <w:rPr>
          <w:rFonts w:hint="cs"/>
          <w:b/>
          <w:bCs/>
          <w:sz w:val="32"/>
          <w:szCs w:val="32"/>
          <w:rtl/>
          <w:lang w:bidi="ar-DZ"/>
        </w:rPr>
        <w:t>7. تقييم تنفيذ الخطة نهاية العام الدراسي</w:t>
      </w:r>
    </w:p>
    <w:p w14:paraId="3D376A67" w14:textId="77777777" w:rsidR="00B44882" w:rsidRDefault="00000000">
      <w:pPr>
        <w:rPr>
          <w:sz w:val="32"/>
          <w:szCs w:val="32"/>
          <w:rtl/>
          <w:lang w:bidi="ar-DZ"/>
        </w:rPr>
      </w:pPr>
      <w:r>
        <w:rPr>
          <w:rFonts w:hint="cs"/>
          <w:sz w:val="32"/>
          <w:szCs w:val="32"/>
          <w:rtl/>
          <w:lang w:bidi="ar-DZ"/>
        </w:rPr>
        <w:t>السيناريو:</w:t>
      </w:r>
    </w:p>
    <w:p w14:paraId="11F9C4F7" w14:textId="77777777" w:rsidR="00B44882" w:rsidRDefault="00000000">
      <w:pPr>
        <w:rPr>
          <w:sz w:val="32"/>
          <w:szCs w:val="32"/>
          <w:rtl/>
          <w:lang w:bidi="ar-DZ"/>
        </w:rPr>
      </w:pPr>
      <w:r>
        <w:rPr>
          <w:rFonts w:hint="cs"/>
          <w:sz w:val="32"/>
          <w:szCs w:val="32"/>
          <w:rtl/>
          <w:lang w:bidi="ar-DZ"/>
        </w:rPr>
        <w:t>1. نهاية العام الدراسي</w:t>
      </w:r>
    </w:p>
    <w:p w14:paraId="3605FF83" w14:textId="77777777" w:rsidR="00B44882" w:rsidRDefault="00000000">
      <w:pPr>
        <w:rPr>
          <w:sz w:val="32"/>
          <w:szCs w:val="32"/>
          <w:rtl/>
          <w:lang w:bidi="ar-DZ"/>
        </w:rPr>
      </w:pPr>
      <w:r>
        <w:rPr>
          <w:rFonts w:hint="cs"/>
          <w:sz w:val="32"/>
          <w:szCs w:val="32"/>
          <w:rtl/>
          <w:lang w:bidi="ar-DZ"/>
        </w:rPr>
        <w:lastRenderedPageBreak/>
        <w:t>2. إعداد تقرير تقييم نهائي شامل يشمل:</w:t>
      </w:r>
    </w:p>
    <w:p w14:paraId="1F281EE1" w14:textId="77777777" w:rsidR="00B44882" w:rsidRDefault="00000000">
      <w:pPr>
        <w:rPr>
          <w:sz w:val="32"/>
          <w:szCs w:val="32"/>
          <w:rtl/>
          <w:lang w:bidi="ar-DZ"/>
        </w:rPr>
      </w:pPr>
      <w:r>
        <w:rPr>
          <w:rFonts w:hint="cs"/>
          <w:sz w:val="32"/>
          <w:szCs w:val="32"/>
          <w:rtl/>
          <w:lang w:bidi="ar-DZ"/>
        </w:rPr>
        <w:t xml:space="preserve">   · مقارنة الأهداف المخطط لها مع المحققة</w:t>
      </w:r>
    </w:p>
    <w:p w14:paraId="613572DB" w14:textId="77777777" w:rsidR="00B44882" w:rsidRDefault="00000000">
      <w:pPr>
        <w:rPr>
          <w:sz w:val="32"/>
          <w:szCs w:val="32"/>
          <w:rtl/>
          <w:lang w:bidi="ar-DZ"/>
        </w:rPr>
      </w:pPr>
      <w:r>
        <w:rPr>
          <w:rFonts w:hint="cs"/>
          <w:sz w:val="32"/>
          <w:szCs w:val="32"/>
          <w:rtl/>
          <w:lang w:bidi="ar-DZ"/>
        </w:rPr>
        <w:t xml:space="preserve">   · تحليل أسباب النجاح أو الفشل في كل هدف</w:t>
      </w:r>
    </w:p>
    <w:p w14:paraId="5A842295" w14:textId="77777777" w:rsidR="00B44882" w:rsidRDefault="00000000">
      <w:pPr>
        <w:rPr>
          <w:sz w:val="32"/>
          <w:szCs w:val="32"/>
          <w:rtl/>
          <w:lang w:bidi="ar-DZ"/>
        </w:rPr>
      </w:pPr>
      <w:r>
        <w:rPr>
          <w:rFonts w:hint="cs"/>
          <w:sz w:val="32"/>
          <w:szCs w:val="32"/>
          <w:rtl/>
          <w:lang w:bidi="ar-DZ"/>
        </w:rPr>
        <w:t xml:space="preserve">   · تقييم كفاءة الموارد المستخدمة</w:t>
      </w:r>
    </w:p>
    <w:p w14:paraId="1A2FA4F8" w14:textId="77777777" w:rsidR="00B44882" w:rsidRDefault="00000000">
      <w:pPr>
        <w:rPr>
          <w:sz w:val="32"/>
          <w:szCs w:val="32"/>
          <w:rtl/>
          <w:lang w:bidi="ar-DZ"/>
        </w:rPr>
      </w:pPr>
      <w:r>
        <w:rPr>
          <w:rFonts w:hint="cs"/>
          <w:sz w:val="32"/>
          <w:szCs w:val="32"/>
          <w:rtl/>
          <w:lang w:bidi="ar-DZ"/>
        </w:rPr>
        <w:t xml:space="preserve">   · الدروس المستفادة والتوصيات</w:t>
      </w:r>
    </w:p>
    <w:p w14:paraId="30D874B8" w14:textId="77777777" w:rsidR="00B44882" w:rsidRDefault="00000000">
      <w:pPr>
        <w:rPr>
          <w:sz w:val="32"/>
          <w:szCs w:val="32"/>
          <w:rtl/>
          <w:lang w:bidi="ar-DZ"/>
        </w:rPr>
      </w:pPr>
      <w:r>
        <w:rPr>
          <w:rFonts w:hint="cs"/>
          <w:sz w:val="32"/>
          <w:szCs w:val="32"/>
          <w:rtl/>
          <w:lang w:bidi="ar-DZ"/>
        </w:rPr>
        <w:t>3. رفع التقرير النهائي للمكتب</w:t>
      </w:r>
    </w:p>
    <w:p w14:paraId="7B027A47" w14:textId="77777777" w:rsidR="00B44882" w:rsidRDefault="00000000">
      <w:pPr>
        <w:rPr>
          <w:sz w:val="32"/>
          <w:szCs w:val="32"/>
          <w:rtl/>
          <w:lang w:bidi="ar-DZ"/>
        </w:rPr>
      </w:pPr>
      <w:r>
        <w:rPr>
          <w:rFonts w:hint="cs"/>
          <w:sz w:val="32"/>
          <w:szCs w:val="32"/>
          <w:rtl/>
          <w:lang w:bidi="ar-DZ"/>
        </w:rPr>
        <w:t>4. عقد ورشة عمل داخلية لعرض النتائج والتوصيات</w:t>
      </w:r>
    </w:p>
    <w:p w14:paraId="2919E1EB" w14:textId="77777777" w:rsidR="00B44882" w:rsidRDefault="00000000">
      <w:pPr>
        <w:rPr>
          <w:sz w:val="32"/>
          <w:szCs w:val="32"/>
          <w:rtl/>
          <w:lang w:bidi="ar-DZ"/>
        </w:rPr>
      </w:pPr>
      <w:r>
        <w:rPr>
          <w:rFonts w:hint="cs"/>
          <w:sz w:val="32"/>
          <w:szCs w:val="32"/>
          <w:rtl/>
          <w:lang w:bidi="ar-DZ"/>
        </w:rPr>
        <w:t>5. استخدام التقييم كمدخلات لخطة العام القادم</w:t>
      </w:r>
    </w:p>
    <w:p w14:paraId="60FCAC0B" w14:textId="77777777" w:rsidR="00B44882" w:rsidRDefault="00000000">
      <w:pPr>
        <w:rPr>
          <w:sz w:val="32"/>
          <w:szCs w:val="32"/>
          <w:rtl/>
          <w:lang w:bidi="ar-DZ"/>
        </w:rPr>
      </w:pPr>
      <w:r>
        <w:rPr>
          <w:rFonts w:hint="cs"/>
          <w:sz w:val="32"/>
          <w:szCs w:val="32"/>
          <w:rtl/>
          <w:lang w:bidi="ar-DZ"/>
        </w:rPr>
        <w:t>6. أرشفة التقرير مع الخطة الأصلية وتقارير المتابعة</w:t>
      </w:r>
    </w:p>
    <w:p w14:paraId="5860FA43" w14:textId="77777777" w:rsidR="00B44882" w:rsidRDefault="00B44882">
      <w:pPr>
        <w:rPr>
          <w:sz w:val="32"/>
          <w:szCs w:val="32"/>
          <w:rtl/>
          <w:lang w:bidi="ar-DZ"/>
        </w:rPr>
      </w:pPr>
    </w:p>
    <w:p w14:paraId="1B6DB522" w14:textId="77777777" w:rsidR="00B44882" w:rsidRDefault="00000000">
      <w:pPr>
        <w:rPr>
          <w:sz w:val="32"/>
          <w:szCs w:val="32"/>
          <w:rtl/>
          <w:lang w:bidi="ar-DZ"/>
        </w:rPr>
      </w:pPr>
      <w:r>
        <w:rPr>
          <w:rFonts w:hint="cs"/>
          <w:sz w:val="32"/>
          <w:szCs w:val="32"/>
          <w:rtl/>
          <w:lang w:bidi="ar-DZ"/>
        </w:rPr>
        <w:t>الجهة المنفذة:</w:t>
      </w:r>
    </w:p>
    <w:p w14:paraId="5ACA9631" w14:textId="77777777" w:rsidR="00B44882" w:rsidRDefault="00000000">
      <w:pPr>
        <w:rPr>
          <w:sz w:val="32"/>
          <w:szCs w:val="32"/>
          <w:rtl/>
          <w:lang w:bidi="ar-DZ"/>
        </w:rPr>
      </w:pPr>
      <w:r>
        <w:rPr>
          <w:rFonts w:hint="cs"/>
          <w:sz w:val="32"/>
          <w:szCs w:val="32"/>
          <w:rtl/>
          <w:lang w:bidi="ar-DZ"/>
        </w:rPr>
        <w:t>· لجنة التقييم النهائي بالمدرسة</w:t>
      </w:r>
    </w:p>
    <w:p w14:paraId="28F0C286" w14:textId="77777777" w:rsidR="00B44882" w:rsidRDefault="00B44882">
      <w:pPr>
        <w:rPr>
          <w:sz w:val="32"/>
          <w:szCs w:val="32"/>
          <w:rtl/>
          <w:lang w:bidi="ar-DZ"/>
        </w:rPr>
      </w:pPr>
    </w:p>
    <w:p w14:paraId="376357A9" w14:textId="77777777" w:rsidR="00B44882" w:rsidRDefault="00000000">
      <w:pPr>
        <w:rPr>
          <w:sz w:val="32"/>
          <w:szCs w:val="32"/>
          <w:rtl/>
          <w:lang w:bidi="ar-DZ"/>
        </w:rPr>
      </w:pPr>
      <w:r>
        <w:rPr>
          <w:rFonts w:hint="cs"/>
          <w:sz w:val="32"/>
          <w:szCs w:val="32"/>
          <w:rtl/>
          <w:lang w:bidi="ar-DZ"/>
        </w:rPr>
        <w:t>المسؤول عن العملية:</w:t>
      </w:r>
    </w:p>
    <w:p w14:paraId="7926C515" w14:textId="77777777" w:rsidR="00B44882" w:rsidRDefault="00000000">
      <w:pPr>
        <w:rPr>
          <w:sz w:val="32"/>
          <w:szCs w:val="32"/>
          <w:rtl/>
          <w:lang w:bidi="ar-DZ"/>
        </w:rPr>
      </w:pPr>
      <w:r>
        <w:rPr>
          <w:rFonts w:hint="cs"/>
          <w:sz w:val="32"/>
          <w:szCs w:val="32"/>
          <w:rtl/>
          <w:lang w:bidi="ar-DZ"/>
        </w:rPr>
        <w:t>· مدير المدرسة</w:t>
      </w:r>
    </w:p>
    <w:p w14:paraId="5F63BCE6" w14:textId="77777777" w:rsidR="00B44882" w:rsidRDefault="00B44882">
      <w:pPr>
        <w:rPr>
          <w:sz w:val="32"/>
          <w:szCs w:val="32"/>
          <w:rtl/>
          <w:lang w:bidi="ar-DZ"/>
        </w:rPr>
      </w:pPr>
    </w:p>
    <w:p w14:paraId="1052B094" w14:textId="77777777" w:rsidR="00B44882" w:rsidRDefault="00000000">
      <w:pPr>
        <w:rPr>
          <w:sz w:val="32"/>
          <w:szCs w:val="32"/>
          <w:rtl/>
          <w:lang w:bidi="ar-DZ"/>
        </w:rPr>
      </w:pPr>
      <w:r>
        <w:rPr>
          <w:rFonts w:hint="cs"/>
          <w:sz w:val="32"/>
          <w:szCs w:val="32"/>
          <w:rtl/>
          <w:lang w:bidi="ar-DZ"/>
        </w:rPr>
        <w:t>جزء النظام المستخدم:</w:t>
      </w:r>
    </w:p>
    <w:p w14:paraId="4F4CDC41" w14:textId="77777777" w:rsidR="00B44882" w:rsidRDefault="00000000">
      <w:pPr>
        <w:rPr>
          <w:sz w:val="32"/>
          <w:szCs w:val="32"/>
          <w:rtl/>
          <w:lang w:bidi="ar-DZ"/>
        </w:rPr>
      </w:pPr>
      <w:r>
        <w:rPr>
          <w:rFonts w:hint="cs"/>
          <w:sz w:val="32"/>
          <w:szCs w:val="32"/>
          <w:rtl/>
          <w:lang w:bidi="ar-DZ"/>
        </w:rPr>
        <w:t>· وحدة التقييم النهائي (Final Evaluation Module)</w:t>
      </w:r>
    </w:p>
    <w:p w14:paraId="52AA962F" w14:textId="77777777" w:rsidR="00B44882" w:rsidRDefault="00000000">
      <w:pPr>
        <w:rPr>
          <w:sz w:val="32"/>
          <w:szCs w:val="32"/>
          <w:rtl/>
          <w:lang w:bidi="ar-DZ"/>
        </w:rPr>
      </w:pPr>
      <w:r>
        <w:rPr>
          <w:rFonts w:hint="cs"/>
          <w:sz w:val="32"/>
          <w:szCs w:val="32"/>
          <w:rtl/>
          <w:lang w:bidi="ar-DZ"/>
        </w:rPr>
        <w:t>· شاشة: "تقييم تنفيذ الخطة السنوية"</w:t>
      </w:r>
    </w:p>
    <w:p w14:paraId="75506A7A" w14:textId="77777777" w:rsidR="00B44882" w:rsidRDefault="00000000">
      <w:pPr>
        <w:rPr>
          <w:sz w:val="32"/>
          <w:szCs w:val="32"/>
          <w:rtl/>
          <w:lang w:bidi="ar-DZ"/>
        </w:rPr>
      </w:pPr>
      <w:r>
        <w:rPr>
          <w:rFonts w:hint="cs"/>
          <w:sz w:val="32"/>
          <w:szCs w:val="32"/>
          <w:rtl/>
          <w:lang w:bidi="ar-DZ"/>
        </w:rPr>
        <w:t>· قاعدة بيانات: جدول Final_Evaluations</w:t>
      </w:r>
    </w:p>
    <w:p w14:paraId="2911CF9F" w14:textId="77777777" w:rsidR="00B44882" w:rsidRDefault="00B44882">
      <w:pPr>
        <w:rPr>
          <w:sz w:val="32"/>
          <w:szCs w:val="32"/>
          <w:rtl/>
          <w:lang w:bidi="ar-DZ"/>
        </w:rPr>
      </w:pPr>
    </w:p>
    <w:p w14:paraId="2B56BFA2" w14:textId="77777777" w:rsidR="00B44882" w:rsidRDefault="00000000">
      <w:pPr>
        <w:rPr>
          <w:sz w:val="32"/>
          <w:szCs w:val="32"/>
          <w:rtl/>
          <w:lang w:bidi="ar-DZ"/>
        </w:rPr>
      </w:pPr>
      <w:r>
        <w:rPr>
          <w:rFonts w:hint="cs"/>
          <w:sz w:val="32"/>
          <w:szCs w:val="32"/>
          <w:rtl/>
          <w:lang w:bidi="ar-DZ"/>
        </w:rPr>
        <w:t xml:space="preserve"> </w:t>
      </w:r>
    </w:p>
    <w:p w14:paraId="3A027E85" w14:textId="77777777" w:rsidR="00B44882" w:rsidRDefault="00000000">
      <w:pPr>
        <w:rPr>
          <w:sz w:val="32"/>
          <w:szCs w:val="32"/>
          <w:rtl/>
          <w:lang w:bidi="ar-DZ"/>
        </w:rPr>
      </w:pPr>
      <w:r>
        <w:rPr>
          <w:rFonts w:hint="cs"/>
          <w:sz w:val="32"/>
          <w:szCs w:val="32"/>
          <w:highlight w:val="lightGray"/>
          <w:rtl/>
          <w:lang w:bidi="ar-DZ"/>
        </w:rPr>
        <w:lastRenderedPageBreak/>
        <w:t>سيناريو كامل لدورة التخطيط السنوي</w:t>
      </w:r>
    </w:p>
    <w:p w14:paraId="0CBC97E6" w14:textId="77777777" w:rsidR="00B44882" w:rsidRDefault="00000000">
      <w:pPr>
        <w:rPr>
          <w:sz w:val="32"/>
          <w:szCs w:val="32"/>
          <w:rtl/>
          <w:lang w:bidi="ar-DZ"/>
        </w:rPr>
      </w:pPr>
      <w:r>
        <w:rPr>
          <w:rFonts w:hint="cs"/>
          <w:sz w:val="32"/>
          <w:szCs w:val="32"/>
          <w:rtl/>
          <w:lang w:bidi="ar-DZ"/>
        </w:rPr>
        <w:t>المرحلة التحضيرية (أبريل - نهاية العام)</w:t>
      </w:r>
    </w:p>
    <w:p w14:paraId="3A1C1564" w14:textId="77777777" w:rsidR="00B44882" w:rsidRDefault="00000000">
      <w:pPr>
        <w:rPr>
          <w:sz w:val="32"/>
          <w:szCs w:val="32"/>
          <w:rtl/>
          <w:lang w:bidi="ar-DZ"/>
        </w:rPr>
      </w:pPr>
      <w:r>
        <w:rPr>
          <w:rFonts w:hint="cs"/>
          <w:sz w:val="32"/>
          <w:szCs w:val="32"/>
          <w:rtl/>
          <w:lang w:bidi="ar-DZ"/>
        </w:rPr>
        <w:t>1. تحليل نتائج العام الحالي وتحديد أولويات العام القادم</w:t>
      </w:r>
    </w:p>
    <w:p w14:paraId="626D7811" w14:textId="77777777" w:rsidR="00B44882" w:rsidRDefault="00000000">
      <w:pPr>
        <w:rPr>
          <w:sz w:val="32"/>
          <w:szCs w:val="32"/>
          <w:rtl/>
          <w:lang w:bidi="ar-DZ"/>
        </w:rPr>
      </w:pPr>
      <w:r>
        <w:rPr>
          <w:rFonts w:hint="cs"/>
          <w:sz w:val="32"/>
          <w:szCs w:val="32"/>
          <w:rtl/>
          <w:lang w:bidi="ar-DZ"/>
        </w:rPr>
        <w:t>2. تشكيل لجنة التخطيط ووضع جدول أعمالها</w:t>
      </w:r>
    </w:p>
    <w:p w14:paraId="1CA3FCBE" w14:textId="77777777" w:rsidR="00B44882" w:rsidRDefault="00000000">
      <w:pPr>
        <w:rPr>
          <w:sz w:val="32"/>
          <w:szCs w:val="32"/>
          <w:rtl/>
          <w:lang w:bidi="ar-DZ"/>
        </w:rPr>
      </w:pPr>
      <w:r>
        <w:rPr>
          <w:rFonts w:hint="cs"/>
          <w:sz w:val="32"/>
          <w:szCs w:val="32"/>
          <w:rtl/>
          <w:lang w:bidi="ar-DZ"/>
        </w:rPr>
        <w:t>3. جمع البيانات والمعلومات اللازمة للتخطيط</w:t>
      </w:r>
    </w:p>
    <w:p w14:paraId="5A23D352" w14:textId="77777777" w:rsidR="00B44882" w:rsidRDefault="00B44882">
      <w:pPr>
        <w:rPr>
          <w:sz w:val="32"/>
          <w:szCs w:val="32"/>
          <w:rtl/>
          <w:lang w:bidi="ar-DZ"/>
        </w:rPr>
      </w:pPr>
    </w:p>
    <w:p w14:paraId="2B6EE9E0" w14:textId="77777777" w:rsidR="00B44882" w:rsidRDefault="00000000">
      <w:pPr>
        <w:rPr>
          <w:sz w:val="32"/>
          <w:szCs w:val="32"/>
          <w:rtl/>
          <w:lang w:bidi="ar-DZ"/>
        </w:rPr>
      </w:pPr>
      <w:r>
        <w:rPr>
          <w:rFonts w:hint="cs"/>
          <w:sz w:val="32"/>
          <w:szCs w:val="32"/>
          <w:rtl/>
          <w:lang w:bidi="ar-DZ"/>
        </w:rPr>
        <w:t>مرحلة الإعداد (مايو - يونيو)</w:t>
      </w:r>
    </w:p>
    <w:p w14:paraId="590EFE3B" w14:textId="77777777" w:rsidR="00B44882" w:rsidRDefault="00000000">
      <w:pPr>
        <w:rPr>
          <w:sz w:val="32"/>
          <w:szCs w:val="32"/>
          <w:rtl/>
          <w:lang w:bidi="ar-DZ"/>
        </w:rPr>
      </w:pPr>
      <w:r>
        <w:rPr>
          <w:rFonts w:hint="cs"/>
          <w:sz w:val="32"/>
          <w:szCs w:val="32"/>
          <w:rtl/>
          <w:lang w:bidi="ar-DZ"/>
        </w:rPr>
        <w:t>1. صياغة الأهداف والأنشطة (57)</w:t>
      </w:r>
    </w:p>
    <w:p w14:paraId="2F3BFEB1" w14:textId="77777777" w:rsidR="00B44882" w:rsidRDefault="00000000">
      <w:pPr>
        <w:rPr>
          <w:sz w:val="32"/>
          <w:szCs w:val="32"/>
          <w:rtl/>
          <w:lang w:bidi="ar-DZ"/>
        </w:rPr>
      </w:pPr>
      <w:r>
        <w:rPr>
          <w:rFonts w:hint="cs"/>
          <w:sz w:val="32"/>
          <w:szCs w:val="32"/>
          <w:rtl/>
          <w:lang w:bidi="ar-DZ"/>
        </w:rPr>
        <w:t>2. مراجعة الخطة داخلياً ومناقشتها مع المعنيين</w:t>
      </w:r>
    </w:p>
    <w:p w14:paraId="2BA69D4D" w14:textId="77777777" w:rsidR="00B44882" w:rsidRDefault="00000000">
      <w:pPr>
        <w:rPr>
          <w:sz w:val="32"/>
          <w:szCs w:val="32"/>
          <w:rtl/>
          <w:lang w:bidi="ar-DZ"/>
        </w:rPr>
      </w:pPr>
      <w:r>
        <w:rPr>
          <w:rFonts w:hint="cs"/>
          <w:sz w:val="32"/>
          <w:szCs w:val="32"/>
          <w:rtl/>
          <w:lang w:bidi="ar-DZ"/>
        </w:rPr>
        <w:t>3. إقرار الخطة من مجلس المدرسة</w:t>
      </w:r>
    </w:p>
    <w:p w14:paraId="31ED5403" w14:textId="77777777" w:rsidR="00B44882" w:rsidRDefault="00B44882">
      <w:pPr>
        <w:rPr>
          <w:sz w:val="32"/>
          <w:szCs w:val="32"/>
          <w:rtl/>
          <w:lang w:bidi="ar-DZ"/>
        </w:rPr>
      </w:pPr>
    </w:p>
    <w:p w14:paraId="78BCC40A" w14:textId="77777777" w:rsidR="00B44882" w:rsidRDefault="00000000">
      <w:pPr>
        <w:rPr>
          <w:sz w:val="32"/>
          <w:szCs w:val="32"/>
          <w:rtl/>
          <w:lang w:bidi="ar-DZ"/>
        </w:rPr>
      </w:pPr>
      <w:r>
        <w:rPr>
          <w:rFonts w:hint="cs"/>
          <w:sz w:val="32"/>
          <w:szCs w:val="32"/>
          <w:rtl/>
          <w:lang w:bidi="ar-DZ"/>
        </w:rPr>
        <w:t>مرحلة الاعتماد (يونيو - يوليو)</w:t>
      </w:r>
    </w:p>
    <w:p w14:paraId="7CB9A260" w14:textId="77777777" w:rsidR="00B44882" w:rsidRDefault="00000000">
      <w:pPr>
        <w:rPr>
          <w:sz w:val="32"/>
          <w:szCs w:val="32"/>
          <w:rtl/>
          <w:lang w:bidi="ar-DZ"/>
        </w:rPr>
      </w:pPr>
      <w:r>
        <w:rPr>
          <w:rFonts w:hint="cs"/>
          <w:sz w:val="32"/>
          <w:szCs w:val="32"/>
          <w:rtl/>
          <w:lang w:bidi="ar-DZ"/>
        </w:rPr>
        <w:t>1. رفع الخطة للمكتب (58)</w:t>
      </w:r>
    </w:p>
    <w:p w14:paraId="789728B2" w14:textId="77777777" w:rsidR="00B44882" w:rsidRDefault="00000000">
      <w:pPr>
        <w:rPr>
          <w:sz w:val="32"/>
          <w:szCs w:val="32"/>
          <w:rtl/>
          <w:lang w:bidi="ar-DZ"/>
        </w:rPr>
      </w:pPr>
      <w:r>
        <w:rPr>
          <w:rFonts w:hint="cs"/>
          <w:sz w:val="32"/>
          <w:szCs w:val="32"/>
          <w:rtl/>
          <w:lang w:bidi="ar-DZ"/>
        </w:rPr>
        <w:t>2. المكتب يراجع ويعتمد الخطة (59)</w:t>
      </w:r>
    </w:p>
    <w:p w14:paraId="5A011D30" w14:textId="77777777" w:rsidR="00B44882" w:rsidRDefault="00B44882">
      <w:pPr>
        <w:rPr>
          <w:sz w:val="32"/>
          <w:szCs w:val="32"/>
          <w:rtl/>
          <w:lang w:bidi="ar-DZ"/>
        </w:rPr>
      </w:pPr>
    </w:p>
    <w:p w14:paraId="77C9A342" w14:textId="77777777" w:rsidR="00B44882" w:rsidRDefault="00000000">
      <w:pPr>
        <w:rPr>
          <w:sz w:val="32"/>
          <w:szCs w:val="32"/>
          <w:rtl/>
          <w:lang w:bidi="ar-DZ"/>
        </w:rPr>
      </w:pPr>
      <w:r>
        <w:rPr>
          <w:rFonts w:hint="cs"/>
          <w:sz w:val="32"/>
          <w:szCs w:val="32"/>
          <w:rtl/>
          <w:lang w:bidi="ar-DZ"/>
        </w:rPr>
        <w:t>مرحلة التنفيذ والمتابعة (سبتمبر - مايو)</w:t>
      </w:r>
    </w:p>
    <w:p w14:paraId="0D891F9A" w14:textId="77777777" w:rsidR="00B44882" w:rsidRDefault="00000000">
      <w:pPr>
        <w:rPr>
          <w:sz w:val="32"/>
          <w:szCs w:val="32"/>
          <w:rtl/>
          <w:lang w:bidi="ar-DZ"/>
        </w:rPr>
      </w:pPr>
      <w:r>
        <w:rPr>
          <w:rFonts w:hint="cs"/>
          <w:sz w:val="32"/>
          <w:szCs w:val="32"/>
          <w:rtl/>
          <w:lang w:bidi="ar-DZ"/>
        </w:rPr>
        <w:t>1. تنفيذ الأنشطة حسب الجدول الزمني</w:t>
      </w:r>
    </w:p>
    <w:p w14:paraId="608E1DE7" w14:textId="77777777" w:rsidR="00B44882" w:rsidRDefault="00000000">
      <w:pPr>
        <w:rPr>
          <w:sz w:val="32"/>
          <w:szCs w:val="32"/>
          <w:rtl/>
          <w:lang w:bidi="ar-DZ"/>
        </w:rPr>
      </w:pPr>
      <w:r>
        <w:rPr>
          <w:rFonts w:hint="cs"/>
          <w:sz w:val="32"/>
          <w:szCs w:val="32"/>
          <w:rtl/>
          <w:lang w:bidi="ar-DZ"/>
        </w:rPr>
        <w:t>2. رفع تقارير المتابعة الدورية (62)</w:t>
      </w:r>
    </w:p>
    <w:p w14:paraId="471E0148" w14:textId="77777777" w:rsidR="00B44882" w:rsidRDefault="00000000">
      <w:pPr>
        <w:rPr>
          <w:sz w:val="32"/>
          <w:szCs w:val="32"/>
          <w:rtl/>
          <w:lang w:bidi="ar-DZ"/>
        </w:rPr>
      </w:pPr>
      <w:r>
        <w:rPr>
          <w:rFonts w:hint="cs"/>
          <w:sz w:val="32"/>
          <w:szCs w:val="32"/>
          <w:rtl/>
          <w:lang w:bidi="ar-DZ"/>
        </w:rPr>
        <w:t>3. في حالات الطوارئ: طلب وتنفيذ التعديلات (60، 61)</w:t>
      </w:r>
    </w:p>
    <w:p w14:paraId="6524033E" w14:textId="77777777" w:rsidR="00B44882" w:rsidRDefault="00B44882">
      <w:pPr>
        <w:rPr>
          <w:sz w:val="32"/>
          <w:szCs w:val="32"/>
          <w:rtl/>
          <w:lang w:bidi="ar-DZ"/>
        </w:rPr>
      </w:pPr>
    </w:p>
    <w:p w14:paraId="319D446E" w14:textId="77777777" w:rsidR="00B44882" w:rsidRDefault="00B44882">
      <w:pPr>
        <w:rPr>
          <w:sz w:val="32"/>
          <w:szCs w:val="32"/>
          <w:rtl/>
          <w:lang w:bidi="ar-DZ"/>
        </w:rPr>
      </w:pPr>
    </w:p>
    <w:p w14:paraId="795700CE" w14:textId="77777777" w:rsidR="00B44882" w:rsidRDefault="00B44882">
      <w:pPr>
        <w:rPr>
          <w:sz w:val="32"/>
          <w:szCs w:val="32"/>
          <w:rtl/>
          <w:lang w:bidi="ar-DZ"/>
        </w:rPr>
      </w:pPr>
    </w:p>
    <w:p w14:paraId="19C6DEAB" w14:textId="77777777" w:rsidR="00B44882" w:rsidRDefault="00000000">
      <w:pPr>
        <w:rPr>
          <w:sz w:val="32"/>
          <w:szCs w:val="32"/>
          <w:rtl/>
          <w:lang w:bidi="ar-DZ"/>
        </w:rPr>
      </w:pPr>
      <w:r>
        <w:rPr>
          <w:rFonts w:hint="cs"/>
          <w:sz w:val="32"/>
          <w:szCs w:val="32"/>
          <w:rtl/>
          <w:lang w:bidi="ar-DZ"/>
        </w:rPr>
        <w:lastRenderedPageBreak/>
        <w:t>مرحلة التقييم (يونيو)</w:t>
      </w:r>
    </w:p>
    <w:p w14:paraId="7D58F519" w14:textId="77777777" w:rsidR="00B44882" w:rsidRDefault="00000000">
      <w:pPr>
        <w:rPr>
          <w:sz w:val="32"/>
          <w:szCs w:val="32"/>
          <w:rtl/>
          <w:lang w:bidi="ar-DZ"/>
        </w:rPr>
      </w:pPr>
      <w:r>
        <w:rPr>
          <w:rFonts w:hint="cs"/>
          <w:sz w:val="32"/>
          <w:szCs w:val="32"/>
          <w:rtl/>
          <w:lang w:bidi="ar-DZ"/>
        </w:rPr>
        <w:t>1. إعداد تقرير التقييم النهائي (63)</w:t>
      </w:r>
    </w:p>
    <w:p w14:paraId="58BFBC03" w14:textId="77777777" w:rsidR="00B44882" w:rsidRDefault="00000000">
      <w:pPr>
        <w:rPr>
          <w:sz w:val="32"/>
          <w:szCs w:val="32"/>
          <w:rtl/>
          <w:lang w:bidi="ar-DZ"/>
        </w:rPr>
      </w:pPr>
      <w:r>
        <w:rPr>
          <w:rFonts w:hint="cs"/>
          <w:sz w:val="32"/>
          <w:szCs w:val="32"/>
          <w:rtl/>
          <w:lang w:bidi="ar-DZ"/>
        </w:rPr>
        <w:t>2. عقد ورشة للدروس المستفادة</w:t>
      </w:r>
    </w:p>
    <w:p w14:paraId="4E9CA9B6" w14:textId="77777777" w:rsidR="00B44882" w:rsidRDefault="00000000">
      <w:pPr>
        <w:rPr>
          <w:sz w:val="32"/>
          <w:szCs w:val="32"/>
          <w:rtl/>
          <w:lang w:bidi="ar-DZ"/>
        </w:rPr>
      </w:pPr>
      <w:r>
        <w:rPr>
          <w:rFonts w:hint="cs"/>
          <w:sz w:val="32"/>
          <w:szCs w:val="32"/>
          <w:rtl/>
          <w:lang w:bidi="ar-DZ"/>
        </w:rPr>
        <w:t>3. أرشفة الوثائق وإعداد مدخلات للعام القادم</w:t>
      </w:r>
    </w:p>
    <w:p w14:paraId="6B279729" w14:textId="77777777" w:rsidR="00B44882" w:rsidRDefault="00B44882">
      <w:pPr>
        <w:rPr>
          <w:sz w:val="32"/>
          <w:szCs w:val="32"/>
          <w:rtl/>
          <w:lang w:bidi="ar-DZ"/>
        </w:rPr>
      </w:pPr>
    </w:p>
    <w:p w14:paraId="68DEFD3F" w14:textId="77777777" w:rsidR="00B44882" w:rsidRDefault="00000000">
      <w:pPr>
        <w:rPr>
          <w:sz w:val="32"/>
          <w:szCs w:val="32"/>
          <w:rtl/>
          <w:lang w:bidi="ar-DZ"/>
        </w:rPr>
      </w:pPr>
      <w:r>
        <w:rPr>
          <w:rFonts w:hint="cs"/>
          <w:sz w:val="32"/>
          <w:szCs w:val="32"/>
          <w:highlight w:val="lightGray"/>
          <w:rtl/>
          <w:lang w:bidi="ar-DZ"/>
        </w:rPr>
        <w:t>هيكل الخطة السنوية النموذجي</w:t>
      </w:r>
    </w:p>
    <w:p w14:paraId="4DA655BE" w14:textId="77777777" w:rsidR="00B44882" w:rsidRDefault="00000000">
      <w:pPr>
        <w:rPr>
          <w:sz w:val="32"/>
          <w:szCs w:val="32"/>
          <w:rtl/>
          <w:lang w:bidi="ar-DZ"/>
        </w:rPr>
      </w:pPr>
      <w:r>
        <w:rPr>
          <w:rFonts w:hint="cs"/>
          <w:sz w:val="32"/>
          <w:szCs w:val="32"/>
          <w:rtl/>
          <w:lang w:bidi="ar-DZ"/>
        </w:rPr>
        <w:t>الباب الأول: التحليل الاستراتيجي</w:t>
      </w:r>
    </w:p>
    <w:p w14:paraId="01343D88" w14:textId="77777777" w:rsidR="00B44882" w:rsidRDefault="00000000">
      <w:pPr>
        <w:rPr>
          <w:sz w:val="32"/>
          <w:szCs w:val="32"/>
          <w:rtl/>
          <w:lang w:bidi="ar-DZ"/>
        </w:rPr>
      </w:pPr>
      <w:r>
        <w:rPr>
          <w:rFonts w:hint="cs"/>
          <w:sz w:val="32"/>
          <w:szCs w:val="32"/>
          <w:rtl/>
          <w:lang w:bidi="ar-DZ"/>
        </w:rPr>
        <w:t>1. تحليل البيئة الداخلية (نقاط القوة والضعف)</w:t>
      </w:r>
    </w:p>
    <w:p w14:paraId="4C294646" w14:textId="77777777" w:rsidR="00B44882" w:rsidRDefault="00000000">
      <w:pPr>
        <w:rPr>
          <w:sz w:val="32"/>
          <w:szCs w:val="32"/>
          <w:rtl/>
          <w:lang w:bidi="ar-DZ"/>
        </w:rPr>
      </w:pPr>
      <w:r>
        <w:rPr>
          <w:rFonts w:hint="cs"/>
          <w:sz w:val="32"/>
          <w:szCs w:val="32"/>
          <w:rtl/>
          <w:lang w:bidi="ar-DZ"/>
        </w:rPr>
        <w:t>2. تحليل البيئة الخارجية (الفرص والتهديدات)</w:t>
      </w:r>
    </w:p>
    <w:p w14:paraId="6679CA4A" w14:textId="77777777" w:rsidR="00B44882" w:rsidRDefault="00000000">
      <w:pPr>
        <w:rPr>
          <w:sz w:val="32"/>
          <w:szCs w:val="32"/>
          <w:rtl/>
          <w:lang w:bidi="ar-DZ"/>
        </w:rPr>
      </w:pPr>
      <w:r>
        <w:rPr>
          <w:rFonts w:hint="cs"/>
          <w:sz w:val="32"/>
          <w:szCs w:val="32"/>
          <w:rtl/>
          <w:lang w:bidi="ar-DZ"/>
        </w:rPr>
        <w:t>3. نتائج تقييم العام السابق</w:t>
      </w:r>
    </w:p>
    <w:p w14:paraId="69525C89" w14:textId="77777777" w:rsidR="00B44882" w:rsidRDefault="00B44882">
      <w:pPr>
        <w:rPr>
          <w:sz w:val="32"/>
          <w:szCs w:val="32"/>
          <w:rtl/>
          <w:lang w:bidi="ar-DZ"/>
        </w:rPr>
      </w:pPr>
    </w:p>
    <w:p w14:paraId="17B4E3F1" w14:textId="77777777" w:rsidR="00B44882" w:rsidRDefault="00000000">
      <w:pPr>
        <w:rPr>
          <w:sz w:val="32"/>
          <w:szCs w:val="32"/>
          <w:rtl/>
          <w:lang w:bidi="ar-DZ"/>
        </w:rPr>
      </w:pPr>
      <w:r>
        <w:rPr>
          <w:rFonts w:hint="cs"/>
          <w:sz w:val="32"/>
          <w:szCs w:val="32"/>
          <w:rtl/>
          <w:lang w:bidi="ar-DZ"/>
        </w:rPr>
        <w:t>الباب الثاني: الأهداف الاستراتيجية</w:t>
      </w:r>
    </w:p>
    <w:p w14:paraId="119944CF" w14:textId="77777777" w:rsidR="00B44882" w:rsidRDefault="00000000">
      <w:pPr>
        <w:rPr>
          <w:sz w:val="32"/>
          <w:szCs w:val="32"/>
          <w:rtl/>
          <w:lang w:bidi="ar-DZ"/>
        </w:rPr>
      </w:pPr>
      <w:r>
        <w:rPr>
          <w:rFonts w:hint="cs"/>
          <w:sz w:val="32"/>
          <w:szCs w:val="32"/>
          <w:rtl/>
          <w:lang w:bidi="ar-DZ"/>
        </w:rPr>
        <w:t>yaml</w:t>
      </w:r>
    </w:p>
    <w:p w14:paraId="3FF16BC7" w14:textId="77777777" w:rsidR="00B44882" w:rsidRDefault="00000000">
      <w:pPr>
        <w:rPr>
          <w:sz w:val="32"/>
          <w:szCs w:val="32"/>
          <w:rtl/>
          <w:lang w:bidi="ar-DZ"/>
        </w:rPr>
      </w:pPr>
      <w:r>
        <w:rPr>
          <w:rFonts w:hint="cs"/>
          <w:sz w:val="32"/>
          <w:szCs w:val="32"/>
          <w:rtl/>
          <w:lang w:bidi="ar-DZ"/>
        </w:rPr>
        <w:t>الهدف العام 1: تحسين التحصيل الدراسي</w:t>
      </w:r>
    </w:p>
    <w:p w14:paraId="2BC07C13" w14:textId="77777777" w:rsidR="00B44882" w:rsidRDefault="00000000">
      <w:pPr>
        <w:rPr>
          <w:sz w:val="32"/>
          <w:szCs w:val="32"/>
          <w:rtl/>
          <w:lang w:bidi="ar-DZ"/>
        </w:rPr>
      </w:pPr>
      <w:r>
        <w:rPr>
          <w:rFonts w:hint="cs"/>
          <w:sz w:val="32"/>
          <w:szCs w:val="32"/>
          <w:rtl/>
          <w:lang w:bidi="ar-DZ"/>
        </w:rPr>
        <w:t xml:space="preserve">  - المؤشر: ارتفاع متوسط الدرجات 5%</w:t>
      </w:r>
    </w:p>
    <w:p w14:paraId="1264A305" w14:textId="77777777" w:rsidR="00B44882" w:rsidRDefault="00000000">
      <w:pPr>
        <w:rPr>
          <w:sz w:val="32"/>
          <w:szCs w:val="32"/>
          <w:rtl/>
          <w:lang w:bidi="ar-DZ"/>
        </w:rPr>
      </w:pPr>
      <w:r>
        <w:rPr>
          <w:rFonts w:hint="cs"/>
          <w:sz w:val="32"/>
          <w:szCs w:val="32"/>
          <w:rtl/>
          <w:lang w:bidi="ar-DZ"/>
        </w:rPr>
        <w:t xml:space="preserve">  - الأنشطة:</w:t>
      </w:r>
    </w:p>
    <w:p w14:paraId="39CEC08C" w14:textId="77777777" w:rsidR="00B44882" w:rsidRDefault="00000000">
      <w:pPr>
        <w:rPr>
          <w:sz w:val="32"/>
          <w:szCs w:val="32"/>
          <w:rtl/>
          <w:lang w:bidi="ar-DZ"/>
        </w:rPr>
      </w:pPr>
      <w:r>
        <w:rPr>
          <w:rFonts w:hint="cs"/>
          <w:sz w:val="32"/>
          <w:szCs w:val="32"/>
          <w:rtl/>
          <w:lang w:bidi="ar-DZ"/>
        </w:rPr>
        <w:t xml:space="preserve">    * برامج تقوية للطلاب الضعاف</w:t>
      </w:r>
    </w:p>
    <w:p w14:paraId="4BBD8A82" w14:textId="77777777" w:rsidR="00B44882" w:rsidRDefault="00000000">
      <w:pPr>
        <w:rPr>
          <w:sz w:val="32"/>
          <w:szCs w:val="32"/>
          <w:rtl/>
          <w:lang w:bidi="ar-DZ"/>
        </w:rPr>
      </w:pPr>
      <w:r>
        <w:rPr>
          <w:rFonts w:hint="cs"/>
          <w:sz w:val="32"/>
          <w:szCs w:val="32"/>
          <w:rtl/>
          <w:lang w:bidi="ar-DZ"/>
        </w:rPr>
        <w:t xml:space="preserve">    * ورش تطوير للمعلمين</w:t>
      </w:r>
    </w:p>
    <w:p w14:paraId="41777A4A" w14:textId="77777777" w:rsidR="00B44882" w:rsidRDefault="00000000">
      <w:pPr>
        <w:rPr>
          <w:sz w:val="32"/>
          <w:szCs w:val="32"/>
          <w:rtl/>
          <w:lang w:bidi="ar-DZ"/>
        </w:rPr>
      </w:pPr>
      <w:r>
        <w:rPr>
          <w:rFonts w:hint="cs"/>
          <w:sz w:val="32"/>
          <w:szCs w:val="32"/>
          <w:rtl/>
          <w:lang w:bidi="ar-DZ"/>
        </w:rPr>
        <w:t xml:space="preserve">    * نظام تقييم مستمر</w:t>
      </w:r>
    </w:p>
    <w:p w14:paraId="1F9B334A" w14:textId="77777777" w:rsidR="00B44882" w:rsidRDefault="00000000">
      <w:pPr>
        <w:rPr>
          <w:sz w:val="32"/>
          <w:szCs w:val="32"/>
          <w:rtl/>
          <w:lang w:bidi="ar-DZ"/>
        </w:rPr>
      </w:pPr>
      <w:r>
        <w:rPr>
          <w:rFonts w:hint="cs"/>
          <w:sz w:val="32"/>
          <w:szCs w:val="32"/>
          <w:rtl/>
          <w:lang w:bidi="ar-DZ"/>
        </w:rPr>
        <w:t xml:space="preserve">  - المسؤول: نائب المدير للشؤون التعليمية</w:t>
      </w:r>
    </w:p>
    <w:p w14:paraId="200B5F86" w14:textId="77777777" w:rsidR="00B44882" w:rsidRDefault="00000000">
      <w:pPr>
        <w:rPr>
          <w:sz w:val="32"/>
          <w:szCs w:val="32"/>
          <w:rtl/>
          <w:lang w:bidi="ar-DZ"/>
        </w:rPr>
      </w:pPr>
      <w:r>
        <w:rPr>
          <w:rFonts w:hint="cs"/>
          <w:sz w:val="32"/>
          <w:szCs w:val="32"/>
          <w:rtl/>
          <w:lang w:bidi="ar-DZ"/>
        </w:rPr>
        <w:t xml:space="preserve">  - الجدول الزمني: طوال العام</w:t>
      </w:r>
    </w:p>
    <w:p w14:paraId="6F5C4FA6" w14:textId="77777777" w:rsidR="00B44882" w:rsidRDefault="00000000">
      <w:pPr>
        <w:rPr>
          <w:sz w:val="32"/>
          <w:szCs w:val="32"/>
          <w:rtl/>
          <w:lang w:bidi="ar-DZ"/>
        </w:rPr>
      </w:pPr>
      <w:r>
        <w:rPr>
          <w:rFonts w:hint="cs"/>
          <w:sz w:val="32"/>
          <w:szCs w:val="32"/>
          <w:rtl/>
          <w:lang w:bidi="ar-DZ"/>
        </w:rPr>
        <w:t xml:space="preserve">  - الموارد المطلوبة: 10,000 ريال</w:t>
      </w:r>
    </w:p>
    <w:p w14:paraId="43688772" w14:textId="77777777" w:rsidR="00B44882" w:rsidRDefault="00B44882">
      <w:pPr>
        <w:rPr>
          <w:sz w:val="32"/>
          <w:szCs w:val="32"/>
          <w:rtl/>
          <w:lang w:bidi="ar-DZ"/>
        </w:rPr>
      </w:pPr>
    </w:p>
    <w:p w14:paraId="1C20E8DF" w14:textId="77777777" w:rsidR="00B44882" w:rsidRDefault="00000000">
      <w:pPr>
        <w:rPr>
          <w:sz w:val="32"/>
          <w:szCs w:val="32"/>
          <w:rtl/>
          <w:lang w:bidi="ar-DZ"/>
        </w:rPr>
      </w:pPr>
      <w:r>
        <w:rPr>
          <w:rFonts w:hint="cs"/>
          <w:sz w:val="32"/>
          <w:szCs w:val="32"/>
          <w:rtl/>
          <w:lang w:bidi="ar-DZ"/>
        </w:rPr>
        <w:t>الهدف العام 2: تطوير البيئة المدرسية</w:t>
      </w:r>
    </w:p>
    <w:p w14:paraId="35927F4A" w14:textId="77777777" w:rsidR="00B44882" w:rsidRDefault="00000000">
      <w:pPr>
        <w:rPr>
          <w:sz w:val="32"/>
          <w:szCs w:val="32"/>
          <w:rtl/>
          <w:lang w:bidi="ar-DZ"/>
        </w:rPr>
      </w:pPr>
      <w:r>
        <w:rPr>
          <w:rFonts w:hint="cs"/>
          <w:sz w:val="32"/>
          <w:szCs w:val="32"/>
          <w:rtl/>
          <w:lang w:bidi="ar-DZ"/>
        </w:rPr>
        <w:t xml:space="preserve">  - المؤشر: تحقيق 90% من معايير البيئة الجاذبة</w:t>
      </w:r>
    </w:p>
    <w:p w14:paraId="502A1046" w14:textId="77777777" w:rsidR="00B44882" w:rsidRDefault="00000000">
      <w:pPr>
        <w:rPr>
          <w:sz w:val="32"/>
          <w:szCs w:val="32"/>
          <w:rtl/>
          <w:lang w:bidi="ar-DZ"/>
        </w:rPr>
      </w:pPr>
      <w:r>
        <w:rPr>
          <w:rFonts w:hint="cs"/>
          <w:sz w:val="32"/>
          <w:szCs w:val="32"/>
          <w:rtl/>
          <w:lang w:bidi="ar-DZ"/>
        </w:rPr>
        <w:t xml:space="preserve">  - الأنشطة: [...]</w:t>
      </w:r>
    </w:p>
    <w:p w14:paraId="78BF37D3" w14:textId="77777777" w:rsidR="00B44882" w:rsidRDefault="00B44882">
      <w:pPr>
        <w:rPr>
          <w:sz w:val="32"/>
          <w:szCs w:val="32"/>
          <w:rtl/>
          <w:lang w:bidi="ar-DZ"/>
        </w:rPr>
      </w:pPr>
    </w:p>
    <w:p w14:paraId="5ACD9728" w14:textId="77777777" w:rsidR="00B44882" w:rsidRDefault="00000000">
      <w:pPr>
        <w:rPr>
          <w:sz w:val="32"/>
          <w:szCs w:val="32"/>
          <w:rtl/>
          <w:lang w:bidi="ar-DZ"/>
        </w:rPr>
      </w:pPr>
      <w:r>
        <w:rPr>
          <w:rFonts w:hint="cs"/>
          <w:sz w:val="32"/>
          <w:szCs w:val="32"/>
          <w:rtl/>
          <w:lang w:bidi="ar-DZ"/>
        </w:rPr>
        <w:t>الباب الثالث: خطة التنفيذ</w:t>
      </w:r>
    </w:p>
    <w:p w14:paraId="1C2CBCF7" w14:textId="77777777" w:rsidR="00B44882" w:rsidRDefault="00000000">
      <w:pPr>
        <w:rPr>
          <w:sz w:val="32"/>
          <w:szCs w:val="32"/>
          <w:rtl/>
          <w:lang w:bidi="ar-DZ"/>
        </w:rPr>
      </w:pPr>
      <w:r>
        <w:rPr>
          <w:rFonts w:hint="cs"/>
          <w:sz w:val="32"/>
          <w:szCs w:val="32"/>
          <w:rtl/>
          <w:lang w:bidi="ar-DZ"/>
        </w:rPr>
        <w:t>1. الجدول الزمني التفصيلي</w:t>
      </w:r>
    </w:p>
    <w:p w14:paraId="7B5A04A0" w14:textId="77777777" w:rsidR="00B44882" w:rsidRDefault="00000000">
      <w:pPr>
        <w:rPr>
          <w:sz w:val="32"/>
          <w:szCs w:val="32"/>
          <w:rtl/>
          <w:lang w:bidi="ar-DZ"/>
        </w:rPr>
      </w:pPr>
      <w:r>
        <w:rPr>
          <w:rFonts w:hint="cs"/>
          <w:sz w:val="32"/>
          <w:szCs w:val="32"/>
          <w:rtl/>
          <w:lang w:bidi="ar-DZ"/>
        </w:rPr>
        <w:t>2. خطة توزيع الموارد</w:t>
      </w:r>
    </w:p>
    <w:p w14:paraId="47707778" w14:textId="77777777" w:rsidR="00B44882" w:rsidRDefault="00000000">
      <w:pPr>
        <w:rPr>
          <w:sz w:val="32"/>
          <w:szCs w:val="32"/>
          <w:rtl/>
          <w:lang w:bidi="ar-DZ"/>
        </w:rPr>
      </w:pPr>
      <w:r>
        <w:rPr>
          <w:rFonts w:hint="cs"/>
          <w:sz w:val="32"/>
          <w:szCs w:val="32"/>
          <w:rtl/>
          <w:lang w:bidi="ar-DZ"/>
        </w:rPr>
        <w:t>3. خطة الاتصال والتواصل</w:t>
      </w:r>
    </w:p>
    <w:p w14:paraId="40A40E7C" w14:textId="77777777" w:rsidR="00B44882" w:rsidRDefault="00B44882">
      <w:pPr>
        <w:rPr>
          <w:sz w:val="32"/>
          <w:szCs w:val="32"/>
          <w:rtl/>
          <w:lang w:bidi="ar-DZ"/>
        </w:rPr>
      </w:pPr>
    </w:p>
    <w:p w14:paraId="70CC875B" w14:textId="77777777" w:rsidR="00B44882" w:rsidRDefault="00000000">
      <w:pPr>
        <w:rPr>
          <w:sz w:val="32"/>
          <w:szCs w:val="32"/>
          <w:rtl/>
          <w:lang w:bidi="ar-DZ"/>
        </w:rPr>
      </w:pPr>
      <w:r>
        <w:rPr>
          <w:rFonts w:hint="cs"/>
          <w:sz w:val="32"/>
          <w:szCs w:val="32"/>
          <w:rtl/>
          <w:lang w:bidi="ar-DZ"/>
        </w:rPr>
        <w:t>الباب الرابع: المتابعة والتقييم</w:t>
      </w:r>
    </w:p>
    <w:p w14:paraId="7171A5DE" w14:textId="77777777" w:rsidR="00B44882" w:rsidRDefault="00000000">
      <w:pPr>
        <w:rPr>
          <w:sz w:val="32"/>
          <w:szCs w:val="32"/>
          <w:rtl/>
          <w:lang w:bidi="ar-DZ"/>
        </w:rPr>
      </w:pPr>
      <w:r>
        <w:rPr>
          <w:rFonts w:hint="cs"/>
          <w:sz w:val="32"/>
          <w:szCs w:val="32"/>
          <w:rtl/>
          <w:lang w:bidi="ar-DZ"/>
        </w:rPr>
        <w:t>1. مؤشرات الأداء الرئيسية</w:t>
      </w:r>
    </w:p>
    <w:p w14:paraId="2FF52093" w14:textId="77777777" w:rsidR="00B44882" w:rsidRDefault="00000000">
      <w:pPr>
        <w:rPr>
          <w:sz w:val="32"/>
          <w:szCs w:val="32"/>
          <w:rtl/>
          <w:lang w:bidi="ar-DZ"/>
        </w:rPr>
      </w:pPr>
      <w:r>
        <w:rPr>
          <w:rFonts w:hint="cs"/>
          <w:sz w:val="32"/>
          <w:szCs w:val="32"/>
          <w:rtl/>
          <w:lang w:bidi="ar-DZ"/>
        </w:rPr>
        <w:t>2. آلية المتابعة والتقارير</w:t>
      </w:r>
    </w:p>
    <w:p w14:paraId="69EF62AB" w14:textId="77777777" w:rsidR="00B44882" w:rsidRDefault="00000000">
      <w:pPr>
        <w:rPr>
          <w:sz w:val="32"/>
          <w:szCs w:val="32"/>
          <w:rtl/>
          <w:lang w:bidi="ar-DZ"/>
        </w:rPr>
      </w:pPr>
      <w:r>
        <w:rPr>
          <w:rFonts w:hint="cs"/>
          <w:sz w:val="32"/>
          <w:szCs w:val="32"/>
          <w:rtl/>
          <w:lang w:bidi="ar-DZ"/>
        </w:rPr>
        <w:t>3. آلية التقييم النهائي</w:t>
      </w:r>
    </w:p>
    <w:p w14:paraId="1FA92DF6" w14:textId="77777777" w:rsidR="00B44882" w:rsidRDefault="00B44882">
      <w:pPr>
        <w:rPr>
          <w:sz w:val="32"/>
          <w:szCs w:val="32"/>
          <w:rtl/>
          <w:lang w:bidi="ar-DZ"/>
        </w:rPr>
      </w:pPr>
    </w:p>
    <w:p w14:paraId="3855092A" w14:textId="77777777" w:rsidR="00B44882" w:rsidRDefault="00000000">
      <w:pPr>
        <w:rPr>
          <w:sz w:val="32"/>
          <w:szCs w:val="32"/>
          <w:rtl/>
          <w:lang w:bidi="ar-DZ"/>
        </w:rPr>
      </w:pPr>
      <w:r>
        <w:rPr>
          <w:rFonts w:hint="cs"/>
          <w:sz w:val="32"/>
          <w:szCs w:val="32"/>
          <w:rtl/>
          <w:lang w:bidi="ar-DZ"/>
        </w:rPr>
        <w:t>مؤشرات نجاح التخطيط</w:t>
      </w:r>
    </w:p>
    <w:p w14:paraId="314D5F15" w14:textId="77777777" w:rsidR="00B44882" w:rsidRDefault="00000000">
      <w:pPr>
        <w:rPr>
          <w:sz w:val="32"/>
          <w:szCs w:val="32"/>
          <w:rtl/>
          <w:lang w:bidi="ar-DZ"/>
        </w:rPr>
      </w:pPr>
      <w:r>
        <w:rPr>
          <w:rFonts w:hint="cs"/>
          <w:sz w:val="32"/>
          <w:szCs w:val="32"/>
          <w:rtl/>
          <w:lang w:bidi="ar-DZ"/>
        </w:rPr>
        <w:t>مؤشرات عملية التخطيط:</w:t>
      </w:r>
    </w:p>
    <w:p w14:paraId="004585C5" w14:textId="77777777" w:rsidR="00B44882" w:rsidRDefault="00000000">
      <w:pPr>
        <w:rPr>
          <w:sz w:val="32"/>
          <w:szCs w:val="32"/>
          <w:rtl/>
          <w:lang w:bidi="ar-DZ"/>
        </w:rPr>
      </w:pPr>
      <w:r>
        <w:rPr>
          <w:rFonts w:hint="cs"/>
          <w:sz w:val="32"/>
          <w:szCs w:val="32"/>
          <w:rtl/>
          <w:lang w:bidi="ar-DZ"/>
        </w:rPr>
        <w:t>1. معدل إعداد الخطط: نسبة المدارس التي تعد خططاً سنوية</w:t>
      </w:r>
    </w:p>
    <w:p w14:paraId="06298194" w14:textId="77777777" w:rsidR="00B44882" w:rsidRDefault="00000000">
      <w:pPr>
        <w:rPr>
          <w:sz w:val="32"/>
          <w:szCs w:val="32"/>
          <w:rtl/>
          <w:lang w:bidi="ar-DZ"/>
        </w:rPr>
      </w:pPr>
      <w:r>
        <w:rPr>
          <w:rFonts w:hint="cs"/>
          <w:sz w:val="32"/>
          <w:szCs w:val="32"/>
          <w:rtl/>
          <w:lang w:bidi="ar-DZ"/>
        </w:rPr>
        <w:t>2. جودة الخطط: تقييم جودة الخطط من قبل المكتب</w:t>
      </w:r>
    </w:p>
    <w:p w14:paraId="015CC84A" w14:textId="77777777" w:rsidR="00B44882" w:rsidRDefault="00000000">
      <w:pPr>
        <w:rPr>
          <w:sz w:val="32"/>
          <w:szCs w:val="32"/>
          <w:rtl/>
          <w:lang w:bidi="ar-DZ"/>
        </w:rPr>
      </w:pPr>
      <w:r>
        <w:rPr>
          <w:rFonts w:hint="cs"/>
          <w:sz w:val="32"/>
          <w:szCs w:val="32"/>
          <w:rtl/>
          <w:lang w:bidi="ar-DZ"/>
        </w:rPr>
        <w:t>3. زمن الإعداد: متوسط الوقت اللازم لإعداد الخطة</w:t>
      </w:r>
    </w:p>
    <w:p w14:paraId="5F7C5F3C" w14:textId="77777777" w:rsidR="00B44882" w:rsidRDefault="00000000">
      <w:pPr>
        <w:rPr>
          <w:sz w:val="32"/>
          <w:szCs w:val="32"/>
          <w:rtl/>
          <w:lang w:bidi="ar-DZ"/>
        </w:rPr>
      </w:pPr>
      <w:r>
        <w:rPr>
          <w:rFonts w:hint="cs"/>
          <w:sz w:val="32"/>
          <w:szCs w:val="32"/>
          <w:rtl/>
          <w:lang w:bidi="ar-DZ"/>
        </w:rPr>
        <w:t>4. معدل الاعتماد: نسبة الخطط المعتمدة من أول مرة</w:t>
      </w:r>
    </w:p>
    <w:p w14:paraId="415E7C19" w14:textId="77777777" w:rsidR="00B44882" w:rsidRDefault="00B44882">
      <w:pPr>
        <w:rPr>
          <w:sz w:val="32"/>
          <w:szCs w:val="32"/>
          <w:rtl/>
          <w:lang w:bidi="ar-DZ"/>
        </w:rPr>
      </w:pPr>
    </w:p>
    <w:p w14:paraId="60CBA0A6" w14:textId="77777777" w:rsidR="00B44882" w:rsidRDefault="00000000">
      <w:pPr>
        <w:rPr>
          <w:sz w:val="32"/>
          <w:szCs w:val="32"/>
          <w:rtl/>
          <w:lang w:bidi="ar-DZ"/>
        </w:rPr>
      </w:pPr>
      <w:r>
        <w:rPr>
          <w:rFonts w:hint="cs"/>
          <w:sz w:val="32"/>
          <w:szCs w:val="32"/>
          <w:rtl/>
          <w:lang w:bidi="ar-DZ"/>
        </w:rPr>
        <w:lastRenderedPageBreak/>
        <w:t>مؤشرات تنفيذ الخطط:</w:t>
      </w:r>
    </w:p>
    <w:p w14:paraId="7EDEEAC6" w14:textId="77777777" w:rsidR="00B44882" w:rsidRDefault="00000000">
      <w:pPr>
        <w:rPr>
          <w:sz w:val="32"/>
          <w:szCs w:val="32"/>
          <w:rtl/>
          <w:lang w:bidi="ar-DZ"/>
        </w:rPr>
      </w:pPr>
      <w:r>
        <w:rPr>
          <w:rFonts w:hint="cs"/>
          <w:sz w:val="32"/>
          <w:szCs w:val="32"/>
          <w:rtl/>
          <w:lang w:bidi="ar-DZ"/>
        </w:rPr>
        <w:t>1. معدل الإنجاز: نسبة الأنشطة المنجزة إلى المخطط لها</w:t>
      </w:r>
    </w:p>
    <w:p w14:paraId="48E1B267" w14:textId="77777777" w:rsidR="00B44882" w:rsidRDefault="00000000">
      <w:pPr>
        <w:rPr>
          <w:sz w:val="32"/>
          <w:szCs w:val="32"/>
          <w:rtl/>
          <w:lang w:bidi="ar-DZ"/>
        </w:rPr>
      </w:pPr>
      <w:r>
        <w:rPr>
          <w:rFonts w:hint="cs"/>
          <w:sz w:val="32"/>
          <w:szCs w:val="32"/>
          <w:rtl/>
          <w:lang w:bidi="ar-DZ"/>
        </w:rPr>
        <w:t>2. تحقيق الأهداف: نسبة الأهداف المحققة بالكامل</w:t>
      </w:r>
    </w:p>
    <w:p w14:paraId="1585F8A8" w14:textId="77777777" w:rsidR="00B44882" w:rsidRDefault="00000000">
      <w:pPr>
        <w:rPr>
          <w:sz w:val="32"/>
          <w:szCs w:val="32"/>
          <w:rtl/>
          <w:lang w:bidi="ar-DZ"/>
        </w:rPr>
      </w:pPr>
      <w:r>
        <w:rPr>
          <w:rFonts w:hint="cs"/>
          <w:sz w:val="32"/>
          <w:szCs w:val="32"/>
          <w:rtl/>
          <w:lang w:bidi="ar-DZ"/>
        </w:rPr>
        <w:t>3. كفاءة الموارد: نسبة الاستخدام الفعلي للموارد إلى المخطط</w:t>
      </w:r>
    </w:p>
    <w:p w14:paraId="4FA0F356" w14:textId="77777777" w:rsidR="00B44882" w:rsidRDefault="00000000">
      <w:pPr>
        <w:rPr>
          <w:sz w:val="32"/>
          <w:szCs w:val="32"/>
          <w:rtl/>
          <w:lang w:bidi="ar-DZ"/>
        </w:rPr>
      </w:pPr>
      <w:r>
        <w:rPr>
          <w:rFonts w:hint="cs"/>
          <w:sz w:val="32"/>
          <w:szCs w:val="32"/>
          <w:rtl/>
          <w:lang w:bidi="ar-DZ"/>
        </w:rPr>
        <w:t>4. التوقيت: نسبة الأنشطة المنجزة في وقتها المحدد</w:t>
      </w:r>
    </w:p>
    <w:p w14:paraId="6CA40DD2" w14:textId="77777777" w:rsidR="00B44882" w:rsidRDefault="00B44882">
      <w:pPr>
        <w:rPr>
          <w:sz w:val="32"/>
          <w:szCs w:val="32"/>
          <w:rtl/>
          <w:lang w:bidi="ar-DZ"/>
        </w:rPr>
      </w:pPr>
    </w:p>
    <w:p w14:paraId="6CB31A7C" w14:textId="77777777" w:rsidR="00B44882" w:rsidRDefault="00000000">
      <w:pPr>
        <w:rPr>
          <w:sz w:val="32"/>
          <w:szCs w:val="32"/>
          <w:rtl/>
          <w:lang w:bidi="ar-DZ"/>
        </w:rPr>
      </w:pPr>
      <w:r>
        <w:rPr>
          <w:rFonts w:hint="cs"/>
          <w:sz w:val="32"/>
          <w:szCs w:val="32"/>
          <w:rtl/>
          <w:lang w:bidi="ar-DZ"/>
        </w:rPr>
        <w:t>مؤشرات المتابعة والتقييم:</w:t>
      </w:r>
    </w:p>
    <w:p w14:paraId="2E0C0826" w14:textId="77777777" w:rsidR="00B44882" w:rsidRDefault="00000000">
      <w:pPr>
        <w:rPr>
          <w:sz w:val="32"/>
          <w:szCs w:val="32"/>
          <w:rtl/>
          <w:lang w:bidi="ar-DZ"/>
        </w:rPr>
      </w:pPr>
      <w:r>
        <w:rPr>
          <w:rFonts w:hint="cs"/>
          <w:sz w:val="32"/>
          <w:szCs w:val="32"/>
          <w:rtl/>
          <w:lang w:bidi="ar-DZ"/>
        </w:rPr>
        <w:t>1. انتظام التقارير: نسبة التقارير المرفوعة في وقتها</w:t>
      </w:r>
    </w:p>
    <w:p w14:paraId="1EA17272" w14:textId="77777777" w:rsidR="00B44882" w:rsidRDefault="00000000">
      <w:pPr>
        <w:rPr>
          <w:sz w:val="32"/>
          <w:szCs w:val="32"/>
          <w:rtl/>
          <w:lang w:bidi="ar-DZ"/>
        </w:rPr>
      </w:pPr>
      <w:r>
        <w:rPr>
          <w:rFonts w:hint="cs"/>
          <w:sz w:val="32"/>
          <w:szCs w:val="32"/>
          <w:rtl/>
          <w:lang w:bidi="ar-DZ"/>
        </w:rPr>
        <w:t>2. جودة التقارير: تقييم جودة تقارير المتابعة</w:t>
      </w:r>
    </w:p>
    <w:p w14:paraId="32B054AF" w14:textId="77777777" w:rsidR="00B44882" w:rsidRDefault="00000000">
      <w:pPr>
        <w:rPr>
          <w:sz w:val="32"/>
          <w:szCs w:val="32"/>
          <w:rtl/>
          <w:lang w:bidi="ar-DZ"/>
        </w:rPr>
      </w:pPr>
      <w:r>
        <w:rPr>
          <w:rFonts w:hint="cs"/>
          <w:sz w:val="32"/>
          <w:szCs w:val="32"/>
          <w:rtl/>
          <w:lang w:bidi="ar-DZ"/>
        </w:rPr>
        <w:t>3. فعالية التعديلات: نجاح الخطط التعديلية في معالجة المشكلات</w:t>
      </w:r>
    </w:p>
    <w:p w14:paraId="31AD8C2D" w14:textId="77777777" w:rsidR="00B44882" w:rsidRDefault="00B44882">
      <w:pPr>
        <w:rPr>
          <w:sz w:val="32"/>
          <w:szCs w:val="32"/>
          <w:rtl/>
          <w:lang w:bidi="ar-DZ"/>
        </w:rPr>
      </w:pPr>
    </w:p>
    <w:p w14:paraId="69E76294" w14:textId="77777777" w:rsidR="00B44882" w:rsidRDefault="00000000">
      <w:pPr>
        <w:rPr>
          <w:sz w:val="32"/>
          <w:szCs w:val="32"/>
          <w:rtl/>
          <w:lang w:bidi="ar-DZ"/>
        </w:rPr>
      </w:pPr>
      <w:r>
        <w:rPr>
          <w:rFonts w:hint="cs"/>
          <w:i/>
          <w:iCs/>
          <w:sz w:val="32"/>
          <w:szCs w:val="32"/>
          <w:rtl/>
          <w:lang w:bidi="ar-DZ"/>
        </w:rPr>
        <w:t>نقاط التحكم في جودة التخطيط</w:t>
      </w:r>
    </w:p>
    <w:p w14:paraId="6CBDA580" w14:textId="77777777" w:rsidR="00B44882" w:rsidRDefault="00000000">
      <w:pPr>
        <w:rPr>
          <w:sz w:val="32"/>
          <w:szCs w:val="32"/>
          <w:rtl/>
          <w:lang w:bidi="ar-DZ"/>
        </w:rPr>
      </w:pPr>
      <w:r>
        <w:rPr>
          <w:rFonts w:hint="cs"/>
          <w:sz w:val="32"/>
          <w:szCs w:val="32"/>
          <w:rtl/>
          <w:lang w:bidi="ar-DZ"/>
        </w:rPr>
        <w:t>قبل الاعتماد:</w:t>
      </w:r>
    </w:p>
    <w:p w14:paraId="42830241" w14:textId="77777777" w:rsidR="00B44882" w:rsidRDefault="00000000">
      <w:pPr>
        <w:rPr>
          <w:sz w:val="32"/>
          <w:szCs w:val="32"/>
          <w:rtl/>
          <w:lang w:bidi="ar-DZ"/>
        </w:rPr>
      </w:pPr>
      <w:r>
        <w:rPr>
          <w:rFonts w:hint="cs"/>
          <w:sz w:val="32"/>
          <w:szCs w:val="32"/>
          <w:rtl/>
          <w:lang w:bidi="ar-DZ"/>
        </w:rPr>
        <w:t>1. مراجعة الشمولية: تغطية جميع المجالات المطلوبة</w:t>
      </w:r>
    </w:p>
    <w:p w14:paraId="36FA610A" w14:textId="77777777" w:rsidR="00B44882" w:rsidRDefault="00000000">
      <w:pPr>
        <w:rPr>
          <w:sz w:val="32"/>
          <w:szCs w:val="32"/>
          <w:rtl/>
          <w:lang w:bidi="ar-DZ"/>
        </w:rPr>
      </w:pPr>
      <w:r>
        <w:rPr>
          <w:rFonts w:hint="cs"/>
          <w:sz w:val="32"/>
          <w:szCs w:val="32"/>
          <w:rtl/>
          <w:lang w:bidi="ar-DZ"/>
        </w:rPr>
        <w:t>2. مراجعة الواقعية: قابلية الأهداف للتحقيق</w:t>
      </w:r>
    </w:p>
    <w:p w14:paraId="3E6985EA" w14:textId="77777777" w:rsidR="00B44882" w:rsidRDefault="00000000">
      <w:pPr>
        <w:rPr>
          <w:sz w:val="32"/>
          <w:szCs w:val="32"/>
          <w:rtl/>
          <w:lang w:bidi="ar-DZ"/>
        </w:rPr>
      </w:pPr>
      <w:r>
        <w:rPr>
          <w:rFonts w:hint="cs"/>
          <w:sz w:val="32"/>
          <w:szCs w:val="32"/>
          <w:rtl/>
          <w:lang w:bidi="ar-DZ"/>
        </w:rPr>
        <w:t>3. مراجعة القياسية: وضوح المؤشرات وطرق القياس</w:t>
      </w:r>
    </w:p>
    <w:p w14:paraId="71432E35" w14:textId="77777777" w:rsidR="00B44882" w:rsidRDefault="00000000">
      <w:pPr>
        <w:rPr>
          <w:sz w:val="32"/>
          <w:szCs w:val="32"/>
          <w:rtl/>
          <w:lang w:bidi="ar-DZ"/>
        </w:rPr>
      </w:pPr>
      <w:r>
        <w:rPr>
          <w:rFonts w:hint="cs"/>
          <w:sz w:val="32"/>
          <w:szCs w:val="32"/>
          <w:rtl/>
          <w:lang w:bidi="ar-DZ"/>
        </w:rPr>
        <w:t>4. مراجعة التوافق: توافق الخطة مع أهداف المكتب العامة</w:t>
      </w:r>
    </w:p>
    <w:p w14:paraId="39509D0B" w14:textId="77777777" w:rsidR="00B44882" w:rsidRDefault="00B44882">
      <w:pPr>
        <w:rPr>
          <w:sz w:val="32"/>
          <w:szCs w:val="32"/>
          <w:rtl/>
          <w:lang w:bidi="ar-DZ"/>
        </w:rPr>
      </w:pPr>
    </w:p>
    <w:p w14:paraId="64A57726" w14:textId="77777777" w:rsidR="00B44882" w:rsidRDefault="00000000">
      <w:pPr>
        <w:rPr>
          <w:sz w:val="32"/>
          <w:szCs w:val="32"/>
          <w:rtl/>
          <w:lang w:bidi="ar-DZ"/>
        </w:rPr>
      </w:pPr>
      <w:r>
        <w:rPr>
          <w:rFonts w:hint="cs"/>
          <w:sz w:val="32"/>
          <w:szCs w:val="32"/>
          <w:rtl/>
          <w:lang w:bidi="ar-DZ"/>
        </w:rPr>
        <w:t>أثناء التنفيذ:</w:t>
      </w:r>
    </w:p>
    <w:p w14:paraId="3AD8E9F0" w14:textId="77777777" w:rsidR="00B44882" w:rsidRDefault="00000000">
      <w:pPr>
        <w:rPr>
          <w:sz w:val="32"/>
          <w:szCs w:val="32"/>
          <w:rtl/>
          <w:lang w:bidi="ar-DZ"/>
        </w:rPr>
      </w:pPr>
      <w:r>
        <w:rPr>
          <w:rFonts w:hint="cs"/>
          <w:sz w:val="32"/>
          <w:szCs w:val="32"/>
          <w:rtl/>
          <w:lang w:bidi="ar-DZ"/>
        </w:rPr>
        <w:t>1. متابعة الجدول الزمني: الالتزام بالتواريخ المحددة</w:t>
      </w:r>
    </w:p>
    <w:p w14:paraId="2E935CB4" w14:textId="77777777" w:rsidR="00B44882" w:rsidRDefault="00000000">
      <w:pPr>
        <w:rPr>
          <w:sz w:val="32"/>
          <w:szCs w:val="32"/>
          <w:rtl/>
          <w:lang w:bidi="ar-DZ"/>
        </w:rPr>
      </w:pPr>
      <w:r>
        <w:rPr>
          <w:rFonts w:hint="cs"/>
          <w:sz w:val="32"/>
          <w:szCs w:val="32"/>
          <w:rtl/>
          <w:lang w:bidi="ar-DZ"/>
        </w:rPr>
        <w:t>2. مراقبة الموارد: الاستخدام الأمثل للموارد</w:t>
      </w:r>
    </w:p>
    <w:p w14:paraId="665827ED" w14:textId="77777777" w:rsidR="00B44882" w:rsidRDefault="00000000">
      <w:pPr>
        <w:rPr>
          <w:sz w:val="32"/>
          <w:szCs w:val="32"/>
          <w:rtl/>
          <w:lang w:bidi="ar-DZ"/>
        </w:rPr>
      </w:pPr>
      <w:r>
        <w:rPr>
          <w:rFonts w:hint="cs"/>
          <w:sz w:val="32"/>
          <w:szCs w:val="32"/>
          <w:rtl/>
          <w:lang w:bidi="ar-DZ"/>
        </w:rPr>
        <w:t>3. تقييم الأداء: مقارنة الإنجاز بالمخطط</w:t>
      </w:r>
    </w:p>
    <w:p w14:paraId="5F009453" w14:textId="77777777" w:rsidR="00B44882" w:rsidRDefault="00000000">
      <w:pPr>
        <w:rPr>
          <w:sz w:val="32"/>
          <w:szCs w:val="32"/>
          <w:rtl/>
          <w:lang w:bidi="ar-DZ"/>
        </w:rPr>
      </w:pPr>
      <w:r>
        <w:rPr>
          <w:rFonts w:hint="cs"/>
          <w:sz w:val="32"/>
          <w:szCs w:val="32"/>
          <w:rtl/>
          <w:lang w:bidi="ar-DZ"/>
        </w:rPr>
        <w:lastRenderedPageBreak/>
        <w:t>4. مرونة التعديل: قدرة الخطة على التكيف مع المتغيرات</w:t>
      </w:r>
    </w:p>
    <w:p w14:paraId="34471D34" w14:textId="77777777" w:rsidR="00B44882" w:rsidRDefault="00B44882">
      <w:pPr>
        <w:rPr>
          <w:sz w:val="32"/>
          <w:szCs w:val="32"/>
          <w:rtl/>
          <w:lang w:bidi="ar-DZ"/>
        </w:rPr>
      </w:pPr>
    </w:p>
    <w:p w14:paraId="273820B2" w14:textId="77777777" w:rsidR="00B44882" w:rsidRDefault="00000000">
      <w:pPr>
        <w:rPr>
          <w:sz w:val="32"/>
          <w:szCs w:val="32"/>
          <w:rtl/>
          <w:lang w:bidi="ar-DZ"/>
        </w:rPr>
      </w:pPr>
      <w:r>
        <w:rPr>
          <w:rFonts w:hint="cs"/>
          <w:sz w:val="32"/>
          <w:szCs w:val="32"/>
          <w:rtl/>
          <w:lang w:bidi="ar-DZ"/>
        </w:rPr>
        <w:t>بعد التنفيذ:</w:t>
      </w:r>
    </w:p>
    <w:p w14:paraId="2F4B071C" w14:textId="77777777" w:rsidR="00B44882" w:rsidRDefault="00000000">
      <w:pPr>
        <w:rPr>
          <w:sz w:val="32"/>
          <w:szCs w:val="32"/>
          <w:rtl/>
          <w:lang w:bidi="ar-DZ"/>
        </w:rPr>
      </w:pPr>
      <w:r>
        <w:rPr>
          <w:rFonts w:hint="cs"/>
          <w:sz w:val="32"/>
          <w:szCs w:val="32"/>
          <w:rtl/>
          <w:lang w:bidi="ar-DZ"/>
        </w:rPr>
        <w:t>1. تحليل الفجوات: الفرق بين المخطط والمنفذ</w:t>
      </w:r>
    </w:p>
    <w:p w14:paraId="6C5C8AB8" w14:textId="77777777" w:rsidR="00B44882" w:rsidRDefault="00000000">
      <w:pPr>
        <w:rPr>
          <w:sz w:val="32"/>
          <w:szCs w:val="32"/>
          <w:rtl/>
          <w:lang w:bidi="ar-DZ"/>
        </w:rPr>
      </w:pPr>
      <w:r>
        <w:rPr>
          <w:rFonts w:hint="cs"/>
          <w:sz w:val="32"/>
          <w:szCs w:val="32"/>
          <w:rtl/>
          <w:lang w:bidi="ar-DZ"/>
        </w:rPr>
        <w:t>2. تقييم العائد: قيمة الإنجازات مقارنة بالتكلفة</w:t>
      </w:r>
    </w:p>
    <w:p w14:paraId="3542B4F9" w14:textId="77777777" w:rsidR="00B44882" w:rsidRDefault="00000000">
      <w:pPr>
        <w:rPr>
          <w:sz w:val="32"/>
          <w:szCs w:val="32"/>
          <w:rtl/>
          <w:lang w:bidi="ar-DZ"/>
        </w:rPr>
      </w:pPr>
      <w:r>
        <w:rPr>
          <w:rFonts w:hint="cs"/>
          <w:sz w:val="32"/>
          <w:szCs w:val="32"/>
          <w:rtl/>
          <w:lang w:bidi="ar-DZ"/>
        </w:rPr>
        <w:t>3. تحسين العمليات: الدروس المستفادة للتطوير</w:t>
      </w:r>
    </w:p>
    <w:p w14:paraId="5B257F4F" w14:textId="77777777" w:rsidR="00B44882" w:rsidRDefault="00B44882">
      <w:pPr>
        <w:rPr>
          <w:sz w:val="32"/>
          <w:szCs w:val="32"/>
          <w:rtl/>
          <w:lang w:bidi="ar-DZ"/>
        </w:rPr>
      </w:pPr>
    </w:p>
    <w:p w14:paraId="4891E525" w14:textId="77777777" w:rsidR="00B44882" w:rsidRDefault="00000000">
      <w:pPr>
        <w:rPr>
          <w:sz w:val="32"/>
          <w:szCs w:val="32"/>
          <w:rtl/>
          <w:lang w:bidi="ar-DZ"/>
        </w:rPr>
      </w:pPr>
      <w:r>
        <w:rPr>
          <w:rFonts w:hint="cs"/>
          <w:sz w:val="32"/>
          <w:szCs w:val="32"/>
          <w:rtl/>
          <w:lang w:bidi="ar-DZ"/>
        </w:rPr>
        <w:t>تدفق عملية التخطيط السنوي</w:t>
      </w:r>
    </w:p>
    <w:p w14:paraId="2010A86A" w14:textId="77777777" w:rsidR="00B44882" w:rsidRDefault="00000000">
      <w:pPr>
        <w:rPr>
          <w:sz w:val="32"/>
          <w:szCs w:val="32"/>
          <w:rtl/>
          <w:lang w:bidi="ar-DZ"/>
        </w:rPr>
      </w:pPr>
      <w:r>
        <w:rPr>
          <w:rFonts w:hint="cs"/>
          <w:sz w:val="32"/>
          <w:szCs w:val="32"/>
          <w:rtl/>
          <w:lang w:bidi="ar-DZ"/>
        </w:rPr>
        <w:t xml:space="preserve">تحليل العام السابق (63) → إعداد خطة جديدة (57) → رفع للمكتب (58) </w:t>
      </w:r>
    </w:p>
    <w:p w14:paraId="3A19BA88" w14:textId="77777777" w:rsidR="00B44882" w:rsidRDefault="00000000">
      <w:pPr>
        <w:rPr>
          <w:sz w:val="32"/>
          <w:szCs w:val="32"/>
          <w:rtl/>
          <w:lang w:bidi="ar-DZ"/>
        </w:rPr>
      </w:pPr>
      <w:r>
        <w:rPr>
          <w:rFonts w:hint="cs"/>
          <w:sz w:val="32"/>
          <w:szCs w:val="32"/>
          <w:rtl/>
          <w:lang w:bidi="ar-DZ"/>
        </w:rPr>
        <w:t xml:space="preserve">→ مراجعة المكتب (59) → اعتماد الخطة → تنفيذ الخطة </w:t>
      </w:r>
    </w:p>
    <w:p w14:paraId="0815CCF3" w14:textId="77777777" w:rsidR="00B44882" w:rsidRDefault="00000000">
      <w:pPr>
        <w:rPr>
          <w:sz w:val="32"/>
          <w:szCs w:val="32"/>
          <w:rtl/>
          <w:lang w:bidi="ar-DZ"/>
        </w:rPr>
      </w:pPr>
      <w:r>
        <w:rPr>
          <w:rFonts w:hint="cs"/>
          <w:sz w:val="32"/>
          <w:szCs w:val="32"/>
          <w:rtl/>
          <w:lang w:bidi="ar-DZ"/>
        </w:rPr>
        <w:t xml:space="preserve">→ متابعة دورية (62) → تعديلات إذا لزمت (60،61) </w:t>
      </w:r>
    </w:p>
    <w:p w14:paraId="47643C13" w14:textId="77777777" w:rsidR="00B44882" w:rsidRDefault="00000000">
      <w:pPr>
        <w:rPr>
          <w:sz w:val="32"/>
          <w:szCs w:val="32"/>
          <w:rtl/>
          <w:lang w:bidi="ar-DZ"/>
        </w:rPr>
      </w:pPr>
      <w:r>
        <w:rPr>
          <w:rFonts w:hint="cs"/>
          <w:sz w:val="32"/>
          <w:szCs w:val="32"/>
          <w:rtl/>
          <w:lang w:bidi="ar-DZ"/>
        </w:rPr>
        <w:t>→ تقييم نهائي (63) → دورة جديدة</w:t>
      </w:r>
    </w:p>
    <w:p w14:paraId="6B618EC6" w14:textId="77777777" w:rsidR="00B44882" w:rsidRDefault="00B44882">
      <w:pPr>
        <w:rPr>
          <w:sz w:val="32"/>
          <w:szCs w:val="32"/>
          <w:rtl/>
          <w:lang w:bidi="ar-DZ"/>
        </w:rPr>
      </w:pPr>
    </w:p>
    <w:p w14:paraId="18AF3506" w14:textId="77777777" w:rsidR="00B44882" w:rsidRDefault="00000000">
      <w:pPr>
        <w:rPr>
          <w:b/>
          <w:bCs/>
          <w:sz w:val="32"/>
          <w:szCs w:val="32"/>
          <w:rtl/>
          <w:lang w:bidi="ar-DZ"/>
        </w:rPr>
      </w:pPr>
      <w:r>
        <w:rPr>
          <w:rFonts w:hint="cs"/>
          <w:b/>
          <w:bCs/>
          <w:sz w:val="32"/>
          <w:szCs w:val="32"/>
          <w:rtl/>
          <w:lang w:bidi="ar-DZ"/>
        </w:rPr>
        <w:t>تحديات التخطيط المدرسي والحلول</w:t>
      </w:r>
    </w:p>
    <w:p w14:paraId="1491DAA9" w14:textId="77777777" w:rsidR="00B44882" w:rsidRDefault="00000000">
      <w:pPr>
        <w:rPr>
          <w:sz w:val="32"/>
          <w:szCs w:val="32"/>
          <w:rtl/>
          <w:lang w:bidi="ar-DZ"/>
        </w:rPr>
      </w:pPr>
      <w:r>
        <w:rPr>
          <w:rFonts w:hint="cs"/>
          <w:sz w:val="32"/>
          <w:szCs w:val="32"/>
          <w:rtl/>
          <w:lang w:bidi="ar-DZ"/>
        </w:rPr>
        <w:t>التحديات الشائعة:</w:t>
      </w:r>
    </w:p>
    <w:p w14:paraId="3A7E30B4" w14:textId="77777777" w:rsidR="00B44882" w:rsidRDefault="00000000">
      <w:pPr>
        <w:rPr>
          <w:sz w:val="32"/>
          <w:szCs w:val="32"/>
          <w:rtl/>
          <w:lang w:bidi="ar-DZ"/>
        </w:rPr>
      </w:pPr>
      <w:r>
        <w:rPr>
          <w:rFonts w:hint="cs"/>
          <w:sz w:val="32"/>
          <w:szCs w:val="32"/>
          <w:rtl/>
          <w:lang w:bidi="ar-DZ"/>
        </w:rPr>
        <w:t>1. ضعف المشاركة: عدم مشاركة جميع المعنيين في التخطيط</w:t>
      </w:r>
    </w:p>
    <w:p w14:paraId="161F42C8" w14:textId="77777777" w:rsidR="00B44882" w:rsidRDefault="00000000">
      <w:pPr>
        <w:rPr>
          <w:sz w:val="32"/>
          <w:szCs w:val="32"/>
          <w:rtl/>
          <w:lang w:bidi="ar-DZ"/>
        </w:rPr>
      </w:pPr>
      <w:r>
        <w:rPr>
          <w:rFonts w:hint="cs"/>
          <w:sz w:val="32"/>
          <w:szCs w:val="32"/>
          <w:rtl/>
          <w:lang w:bidi="ar-DZ"/>
        </w:rPr>
        <w:t>2. غياب البيانات: عدم توفر بيانات دقيقة للتخطيط</w:t>
      </w:r>
    </w:p>
    <w:p w14:paraId="4851C0E2" w14:textId="77777777" w:rsidR="00B44882" w:rsidRDefault="00000000">
      <w:pPr>
        <w:rPr>
          <w:sz w:val="32"/>
          <w:szCs w:val="32"/>
          <w:rtl/>
          <w:lang w:bidi="ar-DZ"/>
        </w:rPr>
      </w:pPr>
      <w:r>
        <w:rPr>
          <w:rFonts w:hint="cs"/>
          <w:sz w:val="32"/>
          <w:szCs w:val="32"/>
          <w:rtl/>
          <w:lang w:bidi="ar-DZ"/>
        </w:rPr>
        <w:t>3. عدم الواقعية: أهداف طموحة جداً أو متواضعة جداً</w:t>
      </w:r>
    </w:p>
    <w:p w14:paraId="036169DC" w14:textId="77777777" w:rsidR="00B44882" w:rsidRDefault="00000000">
      <w:pPr>
        <w:rPr>
          <w:sz w:val="32"/>
          <w:szCs w:val="32"/>
          <w:rtl/>
          <w:lang w:bidi="ar-DZ"/>
        </w:rPr>
      </w:pPr>
      <w:r>
        <w:rPr>
          <w:rFonts w:hint="cs"/>
          <w:sz w:val="32"/>
          <w:szCs w:val="32"/>
          <w:rtl/>
          <w:lang w:bidi="ar-DZ"/>
        </w:rPr>
        <w:t>4. ضعف المتابعة: عدم متابعة التنفيذ بانتظام</w:t>
      </w:r>
    </w:p>
    <w:p w14:paraId="4B26C289" w14:textId="77777777" w:rsidR="00B44882" w:rsidRDefault="00000000">
      <w:pPr>
        <w:rPr>
          <w:sz w:val="32"/>
          <w:szCs w:val="32"/>
          <w:rtl/>
          <w:lang w:bidi="ar-DZ"/>
        </w:rPr>
      </w:pPr>
      <w:r>
        <w:rPr>
          <w:rFonts w:hint="cs"/>
          <w:sz w:val="32"/>
          <w:szCs w:val="32"/>
          <w:rtl/>
          <w:lang w:bidi="ar-DZ"/>
        </w:rPr>
        <w:t>5. عدم المرونة: عدم القدرة على التكيف مع المتغيرات</w:t>
      </w:r>
    </w:p>
    <w:p w14:paraId="2901E2A7" w14:textId="77777777" w:rsidR="00B44882" w:rsidRDefault="00B44882">
      <w:pPr>
        <w:rPr>
          <w:sz w:val="32"/>
          <w:szCs w:val="32"/>
          <w:rtl/>
          <w:lang w:bidi="ar-DZ"/>
        </w:rPr>
      </w:pPr>
    </w:p>
    <w:p w14:paraId="4860F530" w14:textId="77777777" w:rsidR="00B44882" w:rsidRDefault="00B44882">
      <w:pPr>
        <w:rPr>
          <w:sz w:val="32"/>
          <w:szCs w:val="32"/>
          <w:rtl/>
          <w:lang w:bidi="ar-DZ"/>
        </w:rPr>
      </w:pPr>
    </w:p>
    <w:p w14:paraId="4AAB0815" w14:textId="77777777" w:rsidR="00B44882" w:rsidRDefault="00000000">
      <w:pPr>
        <w:rPr>
          <w:sz w:val="32"/>
          <w:szCs w:val="32"/>
          <w:rtl/>
          <w:lang w:bidi="ar-DZ"/>
        </w:rPr>
      </w:pPr>
      <w:r>
        <w:rPr>
          <w:rFonts w:hint="cs"/>
          <w:sz w:val="32"/>
          <w:szCs w:val="32"/>
          <w:rtl/>
          <w:lang w:bidi="ar-DZ"/>
        </w:rPr>
        <w:lastRenderedPageBreak/>
        <w:t>الحلول المقترحة:</w:t>
      </w:r>
    </w:p>
    <w:p w14:paraId="1E61D8B6" w14:textId="77777777" w:rsidR="00B44882" w:rsidRDefault="00000000">
      <w:pPr>
        <w:rPr>
          <w:sz w:val="32"/>
          <w:szCs w:val="32"/>
          <w:rtl/>
          <w:lang w:bidi="ar-DZ"/>
        </w:rPr>
      </w:pPr>
      <w:r>
        <w:rPr>
          <w:rFonts w:hint="cs"/>
          <w:sz w:val="32"/>
          <w:szCs w:val="32"/>
          <w:rtl/>
          <w:lang w:bidi="ar-DZ"/>
        </w:rPr>
        <w:t>1. تشكيل لجان متخصصة: تضم ممثلين عن جميع الأطراف</w:t>
      </w:r>
    </w:p>
    <w:p w14:paraId="2AC371BF" w14:textId="77777777" w:rsidR="00B44882" w:rsidRDefault="00000000">
      <w:pPr>
        <w:rPr>
          <w:sz w:val="32"/>
          <w:szCs w:val="32"/>
          <w:rtl/>
          <w:lang w:bidi="ar-DZ"/>
        </w:rPr>
      </w:pPr>
      <w:r>
        <w:rPr>
          <w:rFonts w:hint="cs"/>
          <w:sz w:val="32"/>
          <w:szCs w:val="32"/>
          <w:rtl/>
          <w:lang w:bidi="ar-DZ"/>
        </w:rPr>
        <w:t>2. نظم معلومات داعمة: توفر البيانات اللازمة للتخطيط</w:t>
      </w:r>
    </w:p>
    <w:p w14:paraId="26EF65A2" w14:textId="77777777" w:rsidR="00B44882" w:rsidRDefault="00000000">
      <w:pPr>
        <w:rPr>
          <w:sz w:val="32"/>
          <w:szCs w:val="32"/>
          <w:rtl/>
          <w:lang w:bidi="ar-DZ"/>
        </w:rPr>
      </w:pPr>
      <w:r>
        <w:rPr>
          <w:rFonts w:hint="cs"/>
          <w:sz w:val="32"/>
          <w:szCs w:val="32"/>
          <w:rtl/>
          <w:lang w:bidi="ar-DZ"/>
        </w:rPr>
        <w:t>3. تدريب على التخطيط: ورش عمل للمخططين</w:t>
      </w:r>
    </w:p>
    <w:p w14:paraId="491AC900" w14:textId="77777777" w:rsidR="00B44882" w:rsidRDefault="00000000">
      <w:pPr>
        <w:rPr>
          <w:sz w:val="32"/>
          <w:szCs w:val="32"/>
          <w:rtl/>
          <w:lang w:bidi="ar-DZ"/>
        </w:rPr>
      </w:pPr>
      <w:r>
        <w:rPr>
          <w:rFonts w:hint="cs"/>
          <w:sz w:val="32"/>
          <w:szCs w:val="32"/>
          <w:rtl/>
          <w:lang w:bidi="ar-DZ"/>
        </w:rPr>
        <w:t>4. نظم المتابعة الإلكترونية: تسهل المتابعة والتقييم</w:t>
      </w:r>
    </w:p>
    <w:p w14:paraId="239DD3FA" w14:textId="77777777" w:rsidR="00B44882" w:rsidRDefault="00000000">
      <w:pPr>
        <w:rPr>
          <w:sz w:val="32"/>
          <w:szCs w:val="32"/>
          <w:rtl/>
          <w:lang w:bidi="ar-DZ"/>
        </w:rPr>
      </w:pPr>
      <w:r>
        <w:rPr>
          <w:rFonts w:hint="cs"/>
          <w:sz w:val="32"/>
          <w:szCs w:val="32"/>
          <w:rtl/>
          <w:lang w:bidi="ar-DZ"/>
        </w:rPr>
        <w:t>5. آليات تعديل مرنة: تسمح بالتعديل عند الضرورة</w:t>
      </w:r>
    </w:p>
    <w:p w14:paraId="78D9E287" w14:textId="77777777" w:rsidR="00B44882" w:rsidRDefault="00B44882">
      <w:pPr>
        <w:rPr>
          <w:sz w:val="32"/>
          <w:szCs w:val="32"/>
          <w:rtl/>
          <w:lang w:bidi="ar-DZ"/>
        </w:rPr>
      </w:pPr>
    </w:p>
    <w:p w14:paraId="59D44489" w14:textId="77777777" w:rsidR="00B44882" w:rsidRDefault="00000000">
      <w:pPr>
        <w:jc w:val="center"/>
        <w:rPr>
          <w:sz w:val="32"/>
          <w:szCs w:val="32"/>
          <w:rtl/>
          <w:lang w:bidi="ar-DZ"/>
        </w:rPr>
      </w:pPr>
      <w:r>
        <w:rPr>
          <w:rFonts w:hint="cs"/>
          <w:sz w:val="32"/>
          <w:szCs w:val="32"/>
          <w:highlight w:val="yellow"/>
          <w:rtl/>
          <w:lang w:bidi="ar-DZ"/>
        </w:rPr>
        <w:t>تحليل العمليات للفئة السابعة:</w:t>
      </w:r>
      <w:r>
        <w:rPr>
          <w:sz w:val="32"/>
          <w:szCs w:val="32"/>
          <w:rtl/>
          <w:lang w:bidi="ar-DZ"/>
        </w:rPr>
        <w:br/>
      </w:r>
      <w:r>
        <w:rPr>
          <w:rFonts w:hint="cs"/>
          <w:sz w:val="32"/>
          <w:szCs w:val="32"/>
          <w:u w:val="single"/>
          <w:rtl/>
          <w:lang w:bidi="ar-DZ"/>
        </w:rPr>
        <w:t>عمليات التقارير الدورية والإلزامية</w:t>
      </w:r>
    </w:p>
    <w:p w14:paraId="3F562066" w14:textId="77777777" w:rsidR="00B44882" w:rsidRDefault="00000000">
      <w:pPr>
        <w:rPr>
          <w:b/>
          <w:bCs/>
          <w:sz w:val="32"/>
          <w:szCs w:val="32"/>
          <w:rtl/>
          <w:lang w:bidi="ar-DZ"/>
        </w:rPr>
      </w:pPr>
      <w:r>
        <w:rPr>
          <w:rFonts w:hint="cs"/>
          <w:b/>
          <w:bCs/>
          <w:sz w:val="32"/>
          <w:szCs w:val="32"/>
          <w:rtl/>
          <w:lang w:bidi="ar-DZ"/>
        </w:rPr>
        <w:t>1. رفع تقرير الأداء العام للمدرسة (ربع سنوي)</w:t>
      </w:r>
    </w:p>
    <w:p w14:paraId="6625C0B8" w14:textId="77777777" w:rsidR="00B44882" w:rsidRDefault="00000000">
      <w:pPr>
        <w:rPr>
          <w:sz w:val="32"/>
          <w:szCs w:val="32"/>
          <w:rtl/>
          <w:lang w:bidi="ar-DZ"/>
        </w:rPr>
      </w:pPr>
      <w:r>
        <w:rPr>
          <w:rFonts w:hint="cs"/>
          <w:sz w:val="32"/>
          <w:szCs w:val="32"/>
          <w:rtl/>
          <w:lang w:bidi="ar-DZ"/>
        </w:rPr>
        <w:t>السيناريو:</w:t>
      </w:r>
    </w:p>
    <w:p w14:paraId="515F409D" w14:textId="77777777" w:rsidR="00B44882" w:rsidRDefault="00000000">
      <w:pPr>
        <w:rPr>
          <w:sz w:val="32"/>
          <w:szCs w:val="32"/>
          <w:rtl/>
          <w:lang w:bidi="ar-DZ"/>
        </w:rPr>
      </w:pPr>
      <w:r>
        <w:rPr>
          <w:rFonts w:hint="cs"/>
          <w:sz w:val="32"/>
          <w:szCs w:val="32"/>
          <w:rtl/>
          <w:lang w:bidi="ar-DZ"/>
        </w:rPr>
        <w:t>1. نهاية كل ربع سنة دراسية (أكتوبر، يناير، أبريل، يوليو)</w:t>
      </w:r>
    </w:p>
    <w:p w14:paraId="4E3EA4D8" w14:textId="77777777" w:rsidR="00B44882" w:rsidRDefault="00000000">
      <w:pPr>
        <w:rPr>
          <w:sz w:val="32"/>
          <w:szCs w:val="32"/>
          <w:rtl/>
          <w:lang w:bidi="ar-DZ"/>
        </w:rPr>
      </w:pPr>
      <w:r>
        <w:rPr>
          <w:rFonts w:hint="cs"/>
          <w:sz w:val="32"/>
          <w:szCs w:val="32"/>
          <w:rtl/>
          <w:lang w:bidi="ar-DZ"/>
        </w:rPr>
        <w:t>2. النظام يرسل تنبيه تلقائي قبل 5 أيام من الموعد النهائي</w:t>
      </w:r>
    </w:p>
    <w:p w14:paraId="5446DC31" w14:textId="77777777" w:rsidR="00B44882" w:rsidRDefault="00000000">
      <w:pPr>
        <w:rPr>
          <w:sz w:val="32"/>
          <w:szCs w:val="32"/>
          <w:rtl/>
          <w:lang w:bidi="ar-DZ"/>
        </w:rPr>
      </w:pPr>
      <w:r>
        <w:rPr>
          <w:rFonts w:hint="cs"/>
          <w:sz w:val="32"/>
          <w:szCs w:val="32"/>
          <w:rtl/>
          <w:lang w:bidi="ar-DZ"/>
        </w:rPr>
        <w:t>3. لجنة التقارير بالمدرسة تجتمع لجمع البيانات من الأقسام المختلفة</w:t>
      </w:r>
    </w:p>
    <w:p w14:paraId="3D7A28F4" w14:textId="77777777" w:rsidR="00B44882" w:rsidRDefault="00000000">
      <w:pPr>
        <w:rPr>
          <w:sz w:val="32"/>
          <w:szCs w:val="32"/>
          <w:rtl/>
          <w:lang w:bidi="ar-DZ"/>
        </w:rPr>
      </w:pPr>
      <w:r>
        <w:rPr>
          <w:rFonts w:hint="cs"/>
          <w:sz w:val="32"/>
          <w:szCs w:val="32"/>
          <w:rtl/>
          <w:lang w:bidi="ar-DZ"/>
        </w:rPr>
        <w:t>4. تعبئة النموذج الإلكتروني للتقرير الربعي الذي يتضمن:</w:t>
      </w:r>
    </w:p>
    <w:p w14:paraId="1281FABA" w14:textId="77777777" w:rsidR="00B44882" w:rsidRDefault="00000000">
      <w:pPr>
        <w:rPr>
          <w:sz w:val="32"/>
          <w:szCs w:val="32"/>
          <w:rtl/>
          <w:lang w:bidi="ar-DZ"/>
        </w:rPr>
      </w:pPr>
      <w:r>
        <w:rPr>
          <w:rFonts w:hint="cs"/>
          <w:sz w:val="32"/>
          <w:szCs w:val="32"/>
          <w:rtl/>
          <w:lang w:bidi="ar-DZ"/>
        </w:rPr>
        <w:t xml:space="preserve">   · إنجازات الربع في المجالات التعليمية والإدارية</w:t>
      </w:r>
    </w:p>
    <w:p w14:paraId="1F7C5C22" w14:textId="77777777" w:rsidR="00B44882" w:rsidRDefault="00000000">
      <w:pPr>
        <w:rPr>
          <w:sz w:val="32"/>
          <w:szCs w:val="32"/>
          <w:rtl/>
          <w:lang w:bidi="ar-DZ"/>
        </w:rPr>
      </w:pPr>
      <w:r>
        <w:rPr>
          <w:rFonts w:hint="cs"/>
          <w:sz w:val="32"/>
          <w:szCs w:val="32"/>
          <w:rtl/>
          <w:lang w:bidi="ar-DZ"/>
        </w:rPr>
        <w:t xml:space="preserve">   · الصعوبات والتحديات التي واجهت المدرسة</w:t>
      </w:r>
    </w:p>
    <w:p w14:paraId="00E73E6D" w14:textId="77777777" w:rsidR="00B44882" w:rsidRDefault="00000000">
      <w:pPr>
        <w:rPr>
          <w:sz w:val="32"/>
          <w:szCs w:val="32"/>
          <w:rtl/>
          <w:lang w:bidi="ar-DZ"/>
        </w:rPr>
      </w:pPr>
      <w:r>
        <w:rPr>
          <w:rFonts w:hint="cs"/>
          <w:sz w:val="32"/>
          <w:szCs w:val="32"/>
          <w:rtl/>
          <w:lang w:bidi="ar-DZ"/>
        </w:rPr>
        <w:t xml:space="preserve">   · نسب إنجاز الخطة السنوية لهذا الربع</w:t>
      </w:r>
    </w:p>
    <w:p w14:paraId="4252864F" w14:textId="77777777" w:rsidR="00B44882" w:rsidRDefault="00000000">
      <w:pPr>
        <w:rPr>
          <w:sz w:val="32"/>
          <w:szCs w:val="32"/>
          <w:rtl/>
          <w:lang w:bidi="ar-DZ"/>
        </w:rPr>
      </w:pPr>
      <w:r>
        <w:rPr>
          <w:rFonts w:hint="cs"/>
          <w:sz w:val="32"/>
          <w:szCs w:val="32"/>
          <w:rtl/>
          <w:lang w:bidi="ar-DZ"/>
        </w:rPr>
        <w:t xml:space="preserve">   · مؤشرات الأداء الرئيسية (KPIs)</w:t>
      </w:r>
    </w:p>
    <w:p w14:paraId="72F74CB4" w14:textId="77777777" w:rsidR="00B44882" w:rsidRDefault="00000000">
      <w:pPr>
        <w:rPr>
          <w:sz w:val="32"/>
          <w:szCs w:val="32"/>
          <w:rtl/>
          <w:lang w:bidi="ar-DZ"/>
        </w:rPr>
      </w:pPr>
      <w:r>
        <w:rPr>
          <w:rFonts w:hint="cs"/>
          <w:sz w:val="32"/>
          <w:szCs w:val="32"/>
          <w:rtl/>
          <w:lang w:bidi="ar-DZ"/>
        </w:rPr>
        <w:t xml:space="preserve">   · خطط الربع القادم</w:t>
      </w:r>
    </w:p>
    <w:p w14:paraId="1446900D" w14:textId="77777777" w:rsidR="00B44882" w:rsidRDefault="00000000">
      <w:pPr>
        <w:rPr>
          <w:sz w:val="32"/>
          <w:szCs w:val="32"/>
          <w:rtl/>
          <w:lang w:bidi="ar-DZ"/>
        </w:rPr>
      </w:pPr>
      <w:r>
        <w:rPr>
          <w:rFonts w:hint="cs"/>
          <w:sz w:val="32"/>
          <w:szCs w:val="32"/>
          <w:rtl/>
          <w:lang w:bidi="ar-DZ"/>
        </w:rPr>
        <w:t>5. مراجعة التقرير من قبل مدير المدرسة</w:t>
      </w:r>
    </w:p>
    <w:p w14:paraId="72110388" w14:textId="77777777" w:rsidR="00B44882" w:rsidRDefault="00000000">
      <w:pPr>
        <w:rPr>
          <w:sz w:val="32"/>
          <w:szCs w:val="32"/>
          <w:rtl/>
          <w:lang w:bidi="ar-DZ"/>
        </w:rPr>
      </w:pPr>
      <w:r>
        <w:rPr>
          <w:rFonts w:hint="cs"/>
          <w:sz w:val="32"/>
          <w:szCs w:val="32"/>
          <w:rtl/>
          <w:lang w:bidi="ar-DZ"/>
        </w:rPr>
        <w:t>6. رفع التقرير الموقع إلكترونياً عبر النظام</w:t>
      </w:r>
    </w:p>
    <w:p w14:paraId="11C17D2F" w14:textId="77777777" w:rsidR="00B44882" w:rsidRDefault="00000000">
      <w:pPr>
        <w:rPr>
          <w:sz w:val="32"/>
          <w:szCs w:val="32"/>
          <w:rtl/>
          <w:lang w:bidi="ar-DZ"/>
        </w:rPr>
      </w:pPr>
      <w:r>
        <w:rPr>
          <w:rFonts w:hint="cs"/>
          <w:sz w:val="32"/>
          <w:szCs w:val="32"/>
          <w:rtl/>
          <w:lang w:bidi="ar-DZ"/>
        </w:rPr>
        <w:t>7. النظام يسجل وقت الرفع ويولد رقم إيداع للتقرير</w:t>
      </w:r>
    </w:p>
    <w:p w14:paraId="46EC2274" w14:textId="77777777" w:rsidR="00B44882" w:rsidRDefault="00B44882">
      <w:pPr>
        <w:rPr>
          <w:sz w:val="32"/>
          <w:szCs w:val="32"/>
          <w:rtl/>
          <w:lang w:bidi="ar-DZ"/>
        </w:rPr>
      </w:pPr>
    </w:p>
    <w:p w14:paraId="6BF2A6B0" w14:textId="77777777" w:rsidR="00B44882" w:rsidRDefault="00000000">
      <w:pPr>
        <w:rPr>
          <w:sz w:val="32"/>
          <w:szCs w:val="32"/>
          <w:rtl/>
          <w:lang w:bidi="ar-DZ"/>
        </w:rPr>
      </w:pPr>
      <w:r>
        <w:rPr>
          <w:rFonts w:hint="cs"/>
          <w:sz w:val="32"/>
          <w:szCs w:val="32"/>
          <w:rtl/>
          <w:lang w:bidi="ar-DZ"/>
        </w:rPr>
        <w:t>الجهة المنفذة:</w:t>
      </w:r>
    </w:p>
    <w:p w14:paraId="56F19304" w14:textId="77777777" w:rsidR="00B44882" w:rsidRDefault="00000000">
      <w:pPr>
        <w:rPr>
          <w:sz w:val="32"/>
          <w:szCs w:val="32"/>
          <w:rtl/>
          <w:lang w:bidi="ar-DZ"/>
        </w:rPr>
      </w:pPr>
      <w:r>
        <w:rPr>
          <w:rFonts w:hint="cs"/>
          <w:sz w:val="32"/>
          <w:szCs w:val="32"/>
          <w:rtl/>
          <w:lang w:bidi="ar-DZ"/>
        </w:rPr>
        <w:t>· لجنة التقارير الربعية بالمدرسة</w:t>
      </w:r>
    </w:p>
    <w:p w14:paraId="0CA1DBA5" w14:textId="77777777" w:rsidR="00B44882" w:rsidRDefault="00B44882">
      <w:pPr>
        <w:rPr>
          <w:sz w:val="32"/>
          <w:szCs w:val="32"/>
          <w:rtl/>
          <w:lang w:bidi="ar-DZ"/>
        </w:rPr>
      </w:pPr>
    </w:p>
    <w:p w14:paraId="3873FE97" w14:textId="77777777" w:rsidR="00B44882" w:rsidRDefault="00000000">
      <w:pPr>
        <w:rPr>
          <w:sz w:val="32"/>
          <w:szCs w:val="32"/>
          <w:rtl/>
          <w:lang w:bidi="ar-DZ"/>
        </w:rPr>
      </w:pPr>
      <w:r>
        <w:rPr>
          <w:rFonts w:hint="cs"/>
          <w:sz w:val="32"/>
          <w:szCs w:val="32"/>
          <w:rtl/>
          <w:lang w:bidi="ar-DZ"/>
        </w:rPr>
        <w:t>المسؤول عن العملية:</w:t>
      </w:r>
    </w:p>
    <w:p w14:paraId="54FAC2CB" w14:textId="77777777" w:rsidR="00B44882" w:rsidRDefault="00000000">
      <w:pPr>
        <w:rPr>
          <w:sz w:val="32"/>
          <w:szCs w:val="32"/>
          <w:rtl/>
          <w:lang w:bidi="ar-DZ"/>
        </w:rPr>
      </w:pPr>
      <w:r>
        <w:rPr>
          <w:rFonts w:hint="cs"/>
          <w:sz w:val="32"/>
          <w:szCs w:val="32"/>
          <w:rtl/>
          <w:lang w:bidi="ar-DZ"/>
        </w:rPr>
        <w:t>· رئيس لجنة التقارير (عادة مدير المدرسة أو نائبه)</w:t>
      </w:r>
    </w:p>
    <w:p w14:paraId="330FBAB7" w14:textId="77777777" w:rsidR="00B44882" w:rsidRDefault="00B44882">
      <w:pPr>
        <w:rPr>
          <w:sz w:val="32"/>
          <w:szCs w:val="32"/>
          <w:rtl/>
          <w:lang w:bidi="ar-DZ"/>
        </w:rPr>
      </w:pPr>
    </w:p>
    <w:p w14:paraId="7D7AD791" w14:textId="77777777" w:rsidR="00B44882" w:rsidRDefault="00000000">
      <w:pPr>
        <w:rPr>
          <w:sz w:val="32"/>
          <w:szCs w:val="32"/>
          <w:rtl/>
          <w:lang w:bidi="ar-DZ"/>
        </w:rPr>
      </w:pPr>
      <w:r>
        <w:rPr>
          <w:rFonts w:hint="cs"/>
          <w:sz w:val="32"/>
          <w:szCs w:val="32"/>
          <w:rtl/>
          <w:lang w:bidi="ar-DZ"/>
        </w:rPr>
        <w:t>جزء النظام المستخدم:</w:t>
      </w:r>
    </w:p>
    <w:p w14:paraId="6CACD4C0" w14:textId="77777777" w:rsidR="00B44882" w:rsidRDefault="00000000">
      <w:pPr>
        <w:rPr>
          <w:sz w:val="32"/>
          <w:szCs w:val="32"/>
          <w:rtl/>
          <w:lang w:bidi="ar-DZ"/>
        </w:rPr>
      </w:pPr>
      <w:r>
        <w:rPr>
          <w:rFonts w:hint="cs"/>
          <w:sz w:val="32"/>
          <w:szCs w:val="32"/>
          <w:rtl/>
          <w:lang w:bidi="ar-DZ"/>
        </w:rPr>
        <w:t>· وحدة التقارير الربعية (Quarterly Reports Module)</w:t>
      </w:r>
    </w:p>
    <w:p w14:paraId="3D6ACC5A" w14:textId="77777777" w:rsidR="00B44882" w:rsidRDefault="00000000">
      <w:pPr>
        <w:rPr>
          <w:sz w:val="32"/>
          <w:szCs w:val="32"/>
          <w:rtl/>
          <w:lang w:bidi="ar-DZ"/>
        </w:rPr>
      </w:pPr>
      <w:r>
        <w:rPr>
          <w:rFonts w:hint="cs"/>
          <w:sz w:val="32"/>
          <w:szCs w:val="32"/>
          <w:rtl/>
          <w:lang w:bidi="ar-DZ"/>
        </w:rPr>
        <w:t>· شاشة: "تقرير الأداء العام الربعي"</w:t>
      </w:r>
    </w:p>
    <w:p w14:paraId="452E6340" w14:textId="77777777" w:rsidR="00B44882" w:rsidRDefault="00000000">
      <w:pPr>
        <w:rPr>
          <w:sz w:val="32"/>
          <w:szCs w:val="32"/>
          <w:rtl/>
          <w:lang w:bidi="ar-DZ"/>
        </w:rPr>
      </w:pPr>
      <w:r>
        <w:rPr>
          <w:rFonts w:hint="cs"/>
          <w:sz w:val="32"/>
          <w:szCs w:val="32"/>
          <w:rtl/>
          <w:lang w:bidi="ar-DZ"/>
        </w:rPr>
        <w:t>· قاعدة بيانات: جدول Quarterly_Reports</w:t>
      </w:r>
    </w:p>
    <w:p w14:paraId="1FA25DD3" w14:textId="77777777" w:rsidR="00B44882" w:rsidRDefault="00B44882">
      <w:pPr>
        <w:rPr>
          <w:sz w:val="32"/>
          <w:szCs w:val="32"/>
          <w:rtl/>
          <w:lang w:bidi="ar-DZ"/>
        </w:rPr>
      </w:pPr>
    </w:p>
    <w:p w14:paraId="32F63DBF" w14:textId="77777777" w:rsidR="00B44882" w:rsidRDefault="00000000">
      <w:pPr>
        <w:rPr>
          <w:b/>
          <w:bCs/>
          <w:sz w:val="32"/>
          <w:szCs w:val="32"/>
          <w:rtl/>
          <w:lang w:bidi="ar-DZ"/>
        </w:rPr>
      </w:pPr>
      <w:r>
        <w:rPr>
          <w:rFonts w:hint="cs"/>
          <w:sz w:val="32"/>
          <w:szCs w:val="32"/>
          <w:rtl/>
          <w:lang w:bidi="ar-DZ"/>
        </w:rPr>
        <w:t>2</w:t>
      </w:r>
      <w:r>
        <w:rPr>
          <w:rFonts w:hint="cs"/>
          <w:b/>
          <w:bCs/>
          <w:sz w:val="32"/>
          <w:szCs w:val="32"/>
          <w:rtl/>
          <w:lang w:bidi="ar-DZ"/>
        </w:rPr>
        <w:t>. رفع تقرير الالتزام بالتقويم الدراسي</w:t>
      </w:r>
    </w:p>
    <w:p w14:paraId="2BAB96EA" w14:textId="77777777" w:rsidR="00B44882" w:rsidRDefault="00000000">
      <w:pPr>
        <w:rPr>
          <w:sz w:val="32"/>
          <w:szCs w:val="32"/>
          <w:rtl/>
          <w:lang w:bidi="ar-DZ"/>
        </w:rPr>
      </w:pPr>
      <w:r>
        <w:rPr>
          <w:rFonts w:hint="cs"/>
          <w:sz w:val="32"/>
          <w:szCs w:val="32"/>
          <w:rtl/>
          <w:lang w:bidi="ar-DZ"/>
        </w:rPr>
        <w:t>السيناريو:</w:t>
      </w:r>
    </w:p>
    <w:p w14:paraId="70C95045" w14:textId="77777777" w:rsidR="00B44882" w:rsidRDefault="00000000">
      <w:pPr>
        <w:rPr>
          <w:sz w:val="32"/>
          <w:szCs w:val="32"/>
          <w:rtl/>
          <w:lang w:bidi="ar-DZ"/>
        </w:rPr>
      </w:pPr>
      <w:r>
        <w:rPr>
          <w:rFonts w:hint="cs"/>
          <w:sz w:val="32"/>
          <w:szCs w:val="32"/>
          <w:rtl/>
          <w:lang w:bidi="ar-DZ"/>
        </w:rPr>
        <w:t>1. نهاية كل شهر دراسي (شهرياً)</w:t>
      </w:r>
    </w:p>
    <w:p w14:paraId="761948EB" w14:textId="77777777" w:rsidR="00B44882" w:rsidRDefault="00000000">
      <w:pPr>
        <w:rPr>
          <w:sz w:val="32"/>
          <w:szCs w:val="32"/>
          <w:rtl/>
          <w:lang w:bidi="ar-DZ"/>
        </w:rPr>
      </w:pPr>
      <w:r>
        <w:rPr>
          <w:rFonts w:hint="cs"/>
          <w:sz w:val="32"/>
          <w:szCs w:val="32"/>
          <w:rtl/>
          <w:lang w:bidi="ar-DZ"/>
        </w:rPr>
        <w:t>2. إعداد تقرير يوضح:</w:t>
      </w:r>
    </w:p>
    <w:p w14:paraId="430F6844" w14:textId="77777777" w:rsidR="00B44882" w:rsidRDefault="00000000">
      <w:pPr>
        <w:rPr>
          <w:sz w:val="32"/>
          <w:szCs w:val="32"/>
          <w:rtl/>
          <w:lang w:bidi="ar-DZ"/>
        </w:rPr>
      </w:pPr>
      <w:r>
        <w:rPr>
          <w:rFonts w:hint="cs"/>
          <w:sz w:val="32"/>
          <w:szCs w:val="32"/>
          <w:rtl/>
          <w:lang w:bidi="ar-DZ"/>
        </w:rPr>
        <w:t xml:space="preserve">   · عدد أيام الدراسة الفعلية مقارنة بالمخطط</w:t>
      </w:r>
    </w:p>
    <w:p w14:paraId="411FCD26" w14:textId="77777777" w:rsidR="00B44882" w:rsidRDefault="00000000">
      <w:pPr>
        <w:rPr>
          <w:sz w:val="32"/>
          <w:szCs w:val="32"/>
          <w:rtl/>
          <w:lang w:bidi="ar-DZ"/>
        </w:rPr>
      </w:pPr>
      <w:r>
        <w:rPr>
          <w:rFonts w:hint="cs"/>
          <w:sz w:val="32"/>
          <w:szCs w:val="32"/>
          <w:rtl/>
          <w:lang w:bidi="ar-DZ"/>
        </w:rPr>
        <w:t xml:space="preserve">   · أسباب أي انحرافات عن التقويم المعتمد</w:t>
      </w:r>
    </w:p>
    <w:p w14:paraId="7C0DF97A" w14:textId="77777777" w:rsidR="00B44882" w:rsidRDefault="00000000">
      <w:pPr>
        <w:rPr>
          <w:sz w:val="32"/>
          <w:szCs w:val="32"/>
          <w:rtl/>
          <w:lang w:bidi="ar-DZ"/>
        </w:rPr>
      </w:pPr>
      <w:r>
        <w:rPr>
          <w:rFonts w:hint="cs"/>
          <w:sz w:val="32"/>
          <w:szCs w:val="32"/>
          <w:rtl/>
          <w:lang w:bidi="ar-DZ"/>
        </w:rPr>
        <w:t xml:space="preserve">   · الإجازات الطارئة وأسبابها</w:t>
      </w:r>
    </w:p>
    <w:p w14:paraId="3F28B2E2" w14:textId="77777777" w:rsidR="00B44882" w:rsidRDefault="00000000">
      <w:pPr>
        <w:rPr>
          <w:sz w:val="32"/>
          <w:szCs w:val="32"/>
          <w:rtl/>
          <w:lang w:bidi="ar-DZ"/>
        </w:rPr>
      </w:pPr>
      <w:r>
        <w:rPr>
          <w:rFonts w:hint="cs"/>
          <w:sz w:val="32"/>
          <w:szCs w:val="32"/>
          <w:rtl/>
          <w:lang w:bidi="ar-DZ"/>
        </w:rPr>
        <w:t xml:space="preserve">   · أيام الغياب الجماعي للمعلمين أو الطلاب</w:t>
      </w:r>
    </w:p>
    <w:p w14:paraId="176361CB" w14:textId="77777777" w:rsidR="00B44882" w:rsidRDefault="00000000">
      <w:pPr>
        <w:rPr>
          <w:sz w:val="32"/>
          <w:szCs w:val="32"/>
          <w:rtl/>
          <w:lang w:bidi="ar-DZ"/>
        </w:rPr>
      </w:pPr>
      <w:r>
        <w:rPr>
          <w:rFonts w:hint="cs"/>
          <w:sz w:val="32"/>
          <w:szCs w:val="32"/>
          <w:rtl/>
          <w:lang w:bidi="ar-DZ"/>
        </w:rPr>
        <w:t xml:space="preserve">   · خطط التعويض لأيام الدراسة المفقودة</w:t>
      </w:r>
    </w:p>
    <w:p w14:paraId="5AAB6C7B" w14:textId="77777777" w:rsidR="00B44882" w:rsidRDefault="00000000">
      <w:pPr>
        <w:rPr>
          <w:sz w:val="32"/>
          <w:szCs w:val="32"/>
          <w:rtl/>
          <w:lang w:bidi="ar-DZ"/>
        </w:rPr>
      </w:pPr>
      <w:r>
        <w:rPr>
          <w:rFonts w:hint="cs"/>
          <w:sz w:val="32"/>
          <w:szCs w:val="32"/>
          <w:rtl/>
          <w:lang w:bidi="ar-DZ"/>
        </w:rPr>
        <w:t>3. رفع التقرير خلال أول 3 أيام من الشهر التالي</w:t>
      </w:r>
    </w:p>
    <w:p w14:paraId="7D6D8C50" w14:textId="77777777" w:rsidR="00B44882" w:rsidRDefault="00000000">
      <w:pPr>
        <w:rPr>
          <w:sz w:val="32"/>
          <w:szCs w:val="32"/>
          <w:rtl/>
          <w:lang w:bidi="ar-DZ"/>
        </w:rPr>
      </w:pPr>
      <w:r>
        <w:rPr>
          <w:rFonts w:hint="cs"/>
          <w:sz w:val="32"/>
          <w:szCs w:val="32"/>
          <w:rtl/>
          <w:lang w:bidi="ar-DZ"/>
        </w:rPr>
        <w:lastRenderedPageBreak/>
        <w:t>4. المكتب يراجع مدى التزام المدرسة بالتقويم الرسمي</w:t>
      </w:r>
    </w:p>
    <w:p w14:paraId="6EACCCE6" w14:textId="77777777" w:rsidR="00B44882" w:rsidRDefault="00000000">
      <w:pPr>
        <w:rPr>
          <w:sz w:val="32"/>
          <w:szCs w:val="32"/>
          <w:rtl/>
          <w:lang w:bidi="ar-DZ"/>
        </w:rPr>
      </w:pPr>
      <w:r>
        <w:rPr>
          <w:rFonts w:hint="cs"/>
          <w:sz w:val="32"/>
          <w:szCs w:val="32"/>
          <w:rtl/>
          <w:lang w:bidi="ar-DZ"/>
        </w:rPr>
        <w:t>5. في حال وجود تأخير أو انحراف كبير، يطلب المكتب خطة تصحيحية</w:t>
      </w:r>
    </w:p>
    <w:p w14:paraId="763D8CDC" w14:textId="77777777" w:rsidR="00B44882" w:rsidRDefault="00B44882">
      <w:pPr>
        <w:rPr>
          <w:sz w:val="32"/>
          <w:szCs w:val="32"/>
          <w:rtl/>
          <w:lang w:bidi="ar-DZ"/>
        </w:rPr>
      </w:pPr>
    </w:p>
    <w:p w14:paraId="3251D71F" w14:textId="77777777" w:rsidR="00B44882" w:rsidRDefault="00000000">
      <w:pPr>
        <w:rPr>
          <w:sz w:val="32"/>
          <w:szCs w:val="32"/>
          <w:rtl/>
          <w:lang w:bidi="ar-DZ"/>
        </w:rPr>
      </w:pPr>
      <w:r>
        <w:rPr>
          <w:rFonts w:hint="cs"/>
          <w:sz w:val="32"/>
          <w:szCs w:val="32"/>
          <w:rtl/>
          <w:lang w:bidi="ar-DZ"/>
        </w:rPr>
        <w:t>الجهة المنفذة:</w:t>
      </w:r>
    </w:p>
    <w:p w14:paraId="08B69C34" w14:textId="77777777" w:rsidR="00B44882" w:rsidRDefault="00000000">
      <w:pPr>
        <w:rPr>
          <w:sz w:val="32"/>
          <w:szCs w:val="32"/>
          <w:rtl/>
          <w:lang w:bidi="ar-DZ"/>
        </w:rPr>
      </w:pPr>
      <w:r>
        <w:rPr>
          <w:rFonts w:hint="cs"/>
          <w:sz w:val="32"/>
          <w:szCs w:val="32"/>
          <w:rtl/>
          <w:lang w:bidi="ar-DZ"/>
        </w:rPr>
        <w:t>· قسم الشؤون الأكاديمية بالمدرسة</w:t>
      </w:r>
    </w:p>
    <w:p w14:paraId="6093257F" w14:textId="77777777" w:rsidR="00B44882" w:rsidRDefault="00B44882">
      <w:pPr>
        <w:rPr>
          <w:sz w:val="32"/>
          <w:szCs w:val="32"/>
          <w:rtl/>
          <w:lang w:bidi="ar-DZ"/>
        </w:rPr>
      </w:pPr>
    </w:p>
    <w:p w14:paraId="0812523B" w14:textId="77777777" w:rsidR="00B44882" w:rsidRDefault="00000000">
      <w:pPr>
        <w:rPr>
          <w:sz w:val="32"/>
          <w:szCs w:val="32"/>
          <w:rtl/>
          <w:lang w:bidi="ar-DZ"/>
        </w:rPr>
      </w:pPr>
      <w:r>
        <w:rPr>
          <w:rFonts w:hint="cs"/>
          <w:sz w:val="32"/>
          <w:szCs w:val="32"/>
          <w:rtl/>
          <w:lang w:bidi="ar-DZ"/>
        </w:rPr>
        <w:t>المسؤول عن العملية:</w:t>
      </w:r>
    </w:p>
    <w:p w14:paraId="41E953C9" w14:textId="77777777" w:rsidR="00B44882" w:rsidRDefault="00000000">
      <w:pPr>
        <w:rPr>
          <w:sz w:val="32"/>
          <w:szCs w:val="32"/>
          <w:rtl/>
          <w:lang w:bidi="ar-DZ"/>
        </w:rPr>
      </w:pPr>
      <w:r>
        <w:rPr>
          <w:rFonts w:hint="cs"/>
          <w:sz w:val="32"/>
          <w:szCs w:val="32"/>
          <w:rtl/>
          <w:lang w:bidi="ar-DZ"/>
        </w:rPr>
        <w:t>· نائب المدير للشؤون الأكاديمية</w:t>
      </w:r>
    </w:p>
    <w:p w14:paraId="2F402242" w14:textId="77777777" w:rsidR="00B44882" w:rsidRDefault="00B44882">
      <w:pPr>
        <w:rPr>
          <w:sz w:val="32"/>
          <w:szCs w:val="32"/>
          <w:rtl/>
          <w:lang w:bidi="ar-DZ"/>
        </w:rPr>
      </w:pPr>
    </w:p>
    <w:p w14:paraId="4A6F0874" w14:textId="77777777" w:rsidR="00B44882" w:rsidRDefault="00000000">
      <w:pPr>
        <w:rPr>
          <w:sz w:val="32"/>
          <w:szCs w:val="32"/>
          <w:rtl/>
          <w:lang w:bidi="ar-DZ"/>
        </w:rPr>
      </w:pPr>
      <w:r>
        <w:rPr>
          <w:rFonts w:hint="cs"/>
          <w:sz w:val="32"/>
          <w:szCs w:val="32"/>
          <w:rtl/>
          <w:lang w:bidi="ar-DZ"/>
        </w:rPr>
        <w:t>جزء النظام المستخدم:</w:t>
      </w:r>
    </w:p>
    <w:p w14:paraId="20A4391D" w14:textId="77777777" w:rsidR="00B44882" w:rsidRDefault="00000000">
      <w:pPr>
        <w:rPr>
          <w:sz w:val="32"/>
          <w:szCs w:val="32"/>
          <w:rtl/>
          <w:lang w:bidi="ar-DZ"/>
        </w:rPr>
      </w:pPr>
      <w:r>
        <w:rPr>
          <w:rFonts w:hint="cs"/>
          <w:sz w:val="32"/>
          <w:szCs w:val="32"/>
          <w:rtl/>
          <w:lang w:bidi="ar-DZ"/>
        </w:rPr>
        <w:t>· وحدة تقارير التقويم الدراسي (Academic Calendar Reports Module)</w:t>
      </w:r>
    </w:p>
    <w:p w14:paraId="572FC162" w14:textId="77777777" w:rsidR="00B44882" w:rsidRDefault="00000000">
      <w:pPr>
        <w:rPr>
          <w:sz w:val="32"/>
          <w:szCs w:val="32"/>
          <w:rtl/>
          <w:lang w:bidi="ar-DZ"/>
        </w:rPr>
      </w:pPr>
      <w:r>
        <w:rPr>
          <w:rFonts w:hint="cs"/>
          <w:sz w:val="32"/>
          <w:szCs w:val="32"/>
          <w:rtl/>
          <w:lang w:bidi="ar-DZ"/>
        </w:rPr>
        <w:t>· شاشة: "تقرير الالتزام بالتقويم الدراسي"</w:t>
      </w:r>
    </w:p>
    <w:p w14:paraId="5E1AC11D" w14:textId="77777777" w:rsidR="00B44882" w:rsidRDefault="00000000">
      <w:pPr>
        <w:rPr>
          <w:sz w:val="32"/>
          <w:szCs w:val="32"/>
          <w:rtl/>
          <w:lang w:bidi="ar-DZ"/>
        </w:rPr>
      </w:pPr>
      <w:r>
        <w:rPr>
          <w:rFonts w:hint="cs"/>
          <w:sz w:val="32"/>
          <w:szCs w:val="32"/>
          <w:rtl/>
          <w:lang w:bidi="ar-DZ"/>
        </w:rPr>
        <w:t>· قاعدة بيانات: جدول Calendar_Compliance_Reports</w:t>
      </w:r>
    </w:p>
    <w:p w14:paraId="436F60AF" w14:textId="77777777" w:rsidR="00B44882" w:rsidRDefault="00B44882">
      <w:pPr>
        <w:rPr>
          <w:sz w:val="32"/>
          <w:szCs w:val="32"/>
          <w:rtl/>
          <w:lang w:bidi="ar-DZ"/>
        </w:rPr>
      </w:pPr>
    </w:p>
    <w:p w14:paraId="22DCE9AD" w14:textId="77777777" w:rsidR="00B44882" w:rsidRDefault="00000000">
      <w:pPr>
        <w:rPr>
          <w:b/>
          <w:bCs/>
          <w:sz w:val="32"/>
          <w:szCs w:val="32"/>
          <w:rtl/>
          <w:lang w:bidi="ar-DZ"/>
        </w:rPr>
      </w:pPr>
      <w:r>
        <w:rPr>
          <w:rFonts w:hint="cs"/>
          <w:b/>
          <w:bCs/>
          <w:sz w:val="32"/>
          <w:szCs w:val="32"/>
          <w:rtl/>
          <w:lang w:bidi="ar-DZ"/>
        </w:rPr>
        <w:t>3. رفع تقرير سير العملية التعليمية</w:t>
      </w:r>
    </w:p>
    <w:p w14:paraId="0FFD4BFF" w14:textId="77777777" w:rsidR="00B44882" w:rsidRDefault="00000000">
      <w:pPr>
        <w:rPr>
          <w:sz w:val="32"/>
          <w:szCs w:val="32"/>
          <w:rtl/>
          <w:lang w:bidi="ar-DZ"/>
        </w:rPr>
      </w:pPr>
      <w:r>
        <w:rPr>
          <w:rFonts w:hint="cs"/>
          <w:sz w:val="32"/>
          <w:szCs w:val="32"/>
          <w:rtl/>
          <w:lang w:bidi="ar-DZ"/>
        </w:rPr>
        <w:t>السيناريو:</w:t>
      </w:r>
    </w:p>
    <w:p w14:paraId="03592751" w14:textId="77777777" w:rsidR="00B44882" w:rsidRDefault="00000000">
      <w:pPr>
        <w:rPr>
          <w:sz w:val="32"/>
          <w:szCs w:val="32"/>
          <w:rtl/>
          <w:lang w:bidi="ar-DZ"/>
        </w:rPr>
      </w:pPr>
      <w:r>
        <w:rPr>
          <w:rFonts w:hint="cs"/>
          <w:sz w:val="32"/>
          <w:szCs w:val="32"/>
          <w:rtl/>
          <w:lang w:bidi="ar-DZ"/>
        </w:rPr>
        <w:t>1. نهاية كل أسبوع دراسي (أسبوعياً)</w:t>
      </w:r>
    </w:p>
    <w:p w14:paraId="0E461250" w14:textId="77777777" w:rsidR="00B44882" w:rsidRDefault="00000000">
      <w:pPr>
        <w:rPr>
          <w:sz w:val="32"/>
          <w:szCs w:val="32"/>
          <w:rtl/>
          <w:lang w:bidi="ar-DZ"/>
        </w:rPr>
      </w:pPr>
      <w:r>
        <w:rPr>
          <w:rFonts w:hint="cs"/>
          <w:sz w:val="32"/>
          <w:szCs w:val="32"/>
          <w:rtl/>
          <w:lang w:bidi="ar-DZ"/>
        </w:rPr>
        <w:t>2. التقرير يتضمن:</w:t>
      </w:r>
    </w:p>
    <w:p w14:paraId="31395045" w14:textId="77777777" w:rsidR="00B44882" w:rsidRDefault="00000000">
      <w:pPr>
        <w:rPr>
          <w:sz w:val="32"/>
          <w:szCs w:val="32"/>
          <w:rtl/>
          <w:lang w:bidi="ar-DZ"/>
        </w:rPr>
      </w:pPr>
      <w:r>
        <w:rPr>
          <w:rFonts w:hint="cs"/>
          <w:sz w:val="32"/>
          <w:szCs w:val="32"/>
          <w:rtl/>
          <w:lang w:bidi="ar-DZ"/>
        </w:rPr>
        <w:t xml:space="preserve">   · نسبة إنجاز المناهج لكل صف</w:t>
      </w:r>
    </w:p>
    <w:p w14:paraId="7EC92C4C" w14:textId="77777777" w:rsidR="00B44882" w:rsidRDefault="00000000">
      <w:pPr>
        <w:rPr>
          <w:sz w:val="32"/>
          <w:szCs w:val="32"/>
          <w:rtl/>
          <w:lang w:bidi="ar-DZ"/>
        </w:rPr>
      </w:pPr>
      <w:r>
        <w:rPr>
          <w:rFonts w:hint="cs"/>
          <w:sz w:val="32"/>
          <w:szCs w:val="32"/>
          <w:rtl/>
          <w:lang w:bidi="ar-DZ"/>
        </w:rPr>
        <w:t xml:space="preserve">   · الصعوبات التي واجهت العملية التعليمية</w:t>
      </w:r>
    </w:p>
    <w:p w14:paraId="06B55986" w14:textId="77777777" w:rsidR="00B44882" w:rsidRDefault="00000000">
      <w:pPr>
        <w:rPr>
          <w:sz w:val="32"/>
          <w:szCs w:val="32"/>
          <w:rtl/>
          <w:lang w:bidi="ar-DZ"/>
        </w:rPr>
      </w:pPr>
      <w:r>
        <w:rPr>
          <w:rFonts w:hint="cs"/>
          <w:sz w:val="32"/>
          <w:szCs w:val="32"/>
          <w:rtl/>
          <w:lang w:bidi="ar-DZ"/>
        </w:rPr>
        <w:t xml:space="preserve">   · غياب المعلمين وتأثيره على سير العملية</w:t>
      </w:r>
    </w:p>
    <w:p w14:paraId="76380B2B" w14:textId="77777777" w:rsidR="00B44882" w:rsidRDefault="00000000">
      <w:pPr>
        <w:rPr>
          <w:sz w:val="32"/>
          <w:szCs w:val="32"/>
          <w:rtl/>
          <w:lang w:bidi="ar-DZ"/>
        </w:rPr>
      </w:pPr>
      <w:r>
        <w:rPr>
          <w:rFonts w:hint="cs"/>
          <w:sz w:val="32"/>
          <w:szCs w:val="32"/>
          <w:rtl/>
          <w:lang w:bidi="ar-DZ"/>
        </w:rPr>
        <w:t xml:space="preserve">   · أية مشاكل في التجهيزات أو الوسائل التعليمية</w:t>
      </w:r>
    </w:p>
    <w:p w14:paraId="5F11783D" w14:textId="77777777" w:rsidR="00B44882" w:rsidRDefault="00000000">
      <w:pPr>
        <w:rPr>
          <w:sz w:val="32"/>
          <w:szCs w:val="32"/>
          <w:rtl/>
          <w:lang w:bidi="ar-DZ"/>
        </w:rPr>
      </w:pPr>
      <w:r>
        <w:rPr>
          <w:rFonts w:hint="cs"/>
          <w:sz w:val="32"/>
          <w:szCs w:val="32"/>
          <w:rtl/>
          <w:lang w:bidi="ar-DZ"/>
        </w:rPr>
        <w:lastRenderedPageBreak/>
        <w:t xml:space="preserve">   · إنجازات مميزة أو مبادرات تعليمية</w:t>
      </w:r>
    </w:p>
    <w:p w14:paraId="3C3EB3AC" w14:textId="77777777" w:rsidR="00B44882" w:rsidRDefault="00000000">
      <w:pPr>
        <w:rPr>
          <w:sz w:val="32"/>
          <w:szCs w:val="32"/>
          <w:rtl/>
          <w:lang w:bidi="ar-DZ"/>
        </w:rPr>
      </w:pPr>
      <w:r>
        <w:rPr>
          <w:rFonts w:hint="cs"/>
          <w:sz w:val="32"/>
          <w:szCs w:val="32"/>
          <w:rtl/>
          <w:lang w:bidi="ar-DZ"/>
        </w:rPr>
        <w:t>3. رفع التقرير كل يوم أحد (بداية الأسبوع التالي)</w:t>
      </w:r>
    </w:p>
    <w:p w14:paraId="4C7F9C75" w14:textId="77777777" w:rsidR="00B44882" w:rsidRDefault="00000000">
      <w:pPr>
        <w:rPr>
          <w:sz w:val="32"/>
          <w:szCs w:val="32"/>
          <w:rtl/>
          <w:lang w:bidi="ar-DZ"/>
        </w:rPr>
      </w:pPr>
      <w:r>
        <w:rPr>
          <w:rFonts w:hint="cs"/>
          <w:sz w:val="32"/>
          <w:szCs w:val="32"/>
          <w:rtl/>
          <w:lang w:bidi="ar-DZ"/>
        </w:rPr>
        <w:t>4. المكتب يستخدم هذه التقارير للمتابعة المستمرة</w:t>
      </w:r>
    </w:p>
    <w:p w14:paraId="56A21F93" w14:textId="77777777" w:rsidR="00B44882" w:rsidRDefault="00000000">
      <w:pPr>
        <w:rPr>
          <w:sz w:val="32"/>
          <w:szCs w:val="32"/>
          <w:rtl/>
          <w:lang w:bidi="ar-DZ"/>
        </w:rPr>
      </w:pPr>
      <w:r>
        <w:rPr>
          <w:rFonts w:hint="cs"/>
          <w:sz w:val="32"/>
          <w:szCs w:val="32"/>
          <w:rtl/>
          <w:lang w:bidi="ar-DZ"/>
        </w:rPr>
        <w:t>5. التقارير تُجمع شهرياً لتحليل الاتجاهات التعليمية</w:t>
      </w:r>
    </w:p>
    <w:p w14:paraId="24A239E6" w14:textId="77777777" w:rsidR="00B44882" w:rsidRDefault="00B44882">
      <w:pPr>
        <w:rPr>
          <w:sz w:val="32"/>
          <w:szCs w:val="32"/>
          <w:rtl/>
          <w:lang w:bidi="ar-DZ"/>
        </w:rPr>
      </w:pPr>
    </w:p>
    <w:p w14:paraId="7E93EAD1" w14:textId="77777777" w:rsidR="00B44882" w:rsidRDefault="00000000">
      <w:pPr>
        <w:rPr>
          <w:sz w:val="32"/>
          <w:szCs w:val="32"/>
          <w:rtl/>
          <w:lang w:bidi="ar-DZ"/>
        </w:rPr>
      </w:pPr>
      <w:r>
        <w:rPr>
          <w:rFonts w:hint="cs"/>
          <w:sz w:val="32"/>
          <w:szCs w:val="32"/>
          <w:rtl/>
          <w:lang w:bidi="ar-DZ"/>
        </w:rPr>
        <w:t>الجهة المنفذة:</w:t>
      </w:r>
    </w:p>
    <w:p w14:paraId="0BA451F5" w14:textId="77777777" w:rsidR="00B44882" w:rsidRDefault="00000000">
      <w:pPr>
        <w:rPr>
          <w:sz w:val="32"/>
          <w:szCs w:val="32"/>
          <w:rtl/>
          <w:lang w:bidi="ar-DZ"/>
        </w:rPr>
      </w:pPr>
      <w:r>
        <w:rPr>
          <w:rFonts w:hint="cs"/>
          <w:sz w:val="32"/>
          <w:szCs w:val="32"/>
          <w:rtl/>
          <w:lang w:bidi="ar-DZ"/>
        </w:rPr>
        <w:t>· المشرفون التربويون داخل المدرسة</w:t>
      </w:r>
    </w:p>
    <w:p w14:paraId="39E8EB90" w14:textId="77777777" w:rsidR="00B44882" w:rsidRDefault="00B44882">
      <w:pPr>
        <w:rPr>
          <w:sz w:val="32"/>
          <w:szCs w:val="32"/>
          <w:rtl/>
          <w:lang w:bidi="ar-DZ"/>
        </w:rPr>
      </w:pPr>
    </w:p>
    <w:p w14:paraId="37A1B8B2" w14:textId="77777777" w:rsidR="00B44882" w:rsidRDefault="00000000">
      <w:pPr>
        <w:rPr>
          <w:sz w:val="32"/>
          <w:szCs w:val="32"/>
          <w:rtl/>
          <w:lang w:bidi="ar-DZ"/>
        </w:rPr>
      </w:pPr>
      <w:r>
        <w:rPr>
          <w:rFonts w:hint="cs"/>
          <w:sz w:val="32"/>
          <w:szCs w:val="32"/>
          <w:rtl/>
          <w:lang w:bidi="ar-DZ"/>
        </w:rPr>
        <w:t>المسؤول عن العملية:</w:t>
      </w:r>
    </w:p>
    <w:p w14:paraId="52376625" w14:textId="77777777" w:rsidR="00B44882" w:rsidRDefault="00000000">
      <w:pPr>
        <w:rPr>
          <w:sz w:val="32"/>
          <w:szCs w:val="32"/>
          <w:rtl/>
          <w:lang w:bidi="ar-DZ"/>
        </w:rPr>
      </w:pPr>
      <w:r>
        <w:rPr>
          <w:rFonts w:hint="cs"/>
          <w:sz w:val="32"/>
          <w:szCs w:val="32"/>
          <w:rtl/>
          <w:lang w:bidi="ar-DZ"/>
        </w:rPr>
        <w:t>· رئيس قسم الإشراف التربوي الداخلي</w:t>
      </w:r>
    </w:p>
    <w:p w14:paraId="32567F58" w14:textId="77777777" w:rsidR="00B44882" w:rsidRDefault="00B44882">
      <w:pPr>
        <w:rPr>
          <w:sz w:val="32"/>
          <w:szCs w:val="32"/>
          <w:rtl/>
          <w:lang w:bidi="ar-DZ"/>
        </w:rPr>
      </w:pPr>
    </w:p>
    <w:p w14:paraId="3B602E02" w14:textId="77777777" w:rsidR="00B44882" w:rsidRDefault="00000000">
      <w:pPr>
        <w:rPr>
          <w:sz w:val="32"/>
          <w:szCs w:val="32"/>
          <w:rtl/>
          <w:lang w:bidi="ar-DZ"/>
        </w:rPr>
      </w:pPr>
      <w:r>
        <w:rPr>
          <w:rFonts w:hint="cs"/>
          <w:sz w:val="32"/>
          <w:szCs w:val="32"/>
          <w:rtl/>
          <w:lang w:bidi="ar-DZ"/>
        </w:rPr>
        <w:t>جزء النظام المستخدم:</w:t>
      </w:r>
    </w:p>
    <w:p w14:paraId="73D1D0CD" w14:textId="77777777" w:rsidR="00B44882" w:rsidRDefault="00000000">
      <w:pPr>
        <w:rPr>
          <w:sz w:val="32"/>
          <w:szCs w:val="32"/>
          <w:rtl/>
          <w:lang w:bidi="ar-DZ"/>
        </w:rPr>
      </w:pPr>
      <w:r>
        <w:rPr>
          <w:rFonts w:hint="cs"/>
          <w:sz w:val="32"/>
          <w:szCs w:val="32"/>
          <w:rtl/>
          <w:lang w:bidi="ar-DZ"/>
        </w:rPr>
        <w:t>· وحدة تقارير سير العملية التعليمية (Educational Process Reports Module)</w:t>
      </w:r>
    </w:p>
    <w:p w14:paraId="53442CA7" w14:textId="77777777" w:rsidR="00B44882" w:rsidRDefault="00000000">
      <w:pPr>
        <w:rPr>
          <w:sz w:val="32"/>
          <w:szCs w:val="32"/>
          <w:rtl/>
          <w:lang w:bidi="ar-DZ"/>
        </w:rPr>
      </w:pPr>
      <w:r>
        <w:rPr>
          <w:rFonts w:hint="cs"/>
          <w:sz w:val="32"/>
          <w:szCs w:val="32"/>
          <w:rtl/>
          <w:lang w:bidi="ar-DZ"/>
        </w:rPr>
        <w:t>· شاشة: "تقرير سير العملية التعليمية الأسبوعي"</w:t>
      </w:r>
    </w:p>
    <w:p w14:paraId="7971D6F6" w14:textId="77777777" w:rsidR="00B44882" w:rsidRDefault="00000000">
      <w:pPr>
        <w:rPr>
          <w:sz w:val="32"/>
          <w:szCs w:val="32"/>
          <w:rtl/>
          <w:lang w:bidi="ar-DZ"/>
        </w:rPr>
      </w:pPr>
      <w:r>
        <w:rPr>
          <w:rFonts w:hint="cs"/>
          <w:sz w:val="32"/>
          <w:szCs w:val="32"/>
          <w:rtl/>
          <w:lang w:bidi="ar-DZ"/>
        </w:rPr>
        <w:t>· قاعدة بيانات: جدول Weekly_Process_Reports</w:t>
      </w:r>
    </w:p>
    <w:p w14:paraId="1F508279" w14:textId="77777777" w:rsidR="00B44882" w:rsidRDefault="00B44882">
      <w:pPr>
        <w:rPr>
          <w:sz w:val="32"/>
          <w:szCs w:val="32"/>
          <w:rtl/>
          <w:lang w:bidi="ar-DZ"/>
        </w:rPr>
      </w:pPr>
    </w:p>
    <w:p w14:paraId="6EAA0D08" w14:textId="77777777" w:rsidR="00B44882" w:rsidRDefault="00000000">
      <w:pPr>
        <w:rPr>
          <w:b/>
          <w:bCs/>
          <w:sz w:val="32"/>
          <w:szCs w:val="32"/>
          <w:rtl/>
          <w:lang w:bidi="ar-DZ"/>
        </w:rPr>
      </w:pPr>
      <w:r>
        <w:rPr>
          <w:rFonts w:hint="cs"/>
          <w:b/>
          <w:bCs/>
          <w:sz w:val="32"/>
          <w:szCs w:val="32"/>
          <w:rtl/>
          <w:lang w:bidi="ar-DZ"/>
        </w:rPr>
        <w:t>4. رفع تقرير الانضباط المدرسي (كمؤسسة)</w:t>
      </w:r>
    </w:p>
    <w:p w14:paraId="0CC2EB23" w14:textId="77777777" w:rsidR="00B44882" w:rsidRDefault="00000000">
      <w:pPr>
        <w:rPr>
          <w:sz w:val="32"/>
          <w:szCs w:val="32"/>
          <w:rtl/>
          <w:lang w:bidi="ar-DZ"/>
        </w:rPr>
      </w:pPr>
      <w:r>
        <w:rPr>
          <w:rFonts w:hint="cs"/>
          <w:sz w:val="32"/>
          <w:szCs w:val="32"/>
          <w:rtl/>
          <w:lang w:bidi="ar-DZ"/>
        </w:rPr>
        <w:t>السيناريو:</w:t>
      </w:r>
    </w:p>
    <w:p w14:paraId="2CC361AD" w14:textId="77777777" w:rsidR="00B44882" w:rsidRDefault="00000000">
      <w:pPr>
        <w:rPr>
          <w:sz w:val="32"/>
          <w:szCs w:val="32"/>
          <w:rtl/>
          <w:lang w:bidi="ar-DZ"/>
        </w:rPr>
      </w:pPr>
      <w:r>
        <w:rPr>
          <w:rFonts w:hint="cs"/>
          <w:sz w:val="32"/>
          <w:szCs w:val="32"/>
          <w:rtl/>
          <w:lang w:bidi="ar-DZ"/>
        </w:rPr>
        <w:t>1. نهاية كل شهر دراسي</w:t>
      </w:r>
    </w:p>
    <w:p w14:paraId="5E86FA05" w14:textId="77777777" w:rsidR="00B44882" w:rsidRDefault="00000000">
      <w:pPr>
        <w:rPr>
          <w:sz w:val="32"/>
          <w:szCs w:val="32"/>
          <w:rtl/>
          <w:lang w:bidi="ar-DZ"/>
        </w:rPr>
      </w:pPr>
      <w:r>
        <w:rPr>
          <w:rFonts w:hint="cs"/>
          <w:sz w:val="32"/>
          <w:szCs w:val="32"/>
          <w:rtl/>
          <w:lang w:bidi="ar-DZ"/>
        </w:rPr>
        <w:t>2. تقرير يغطي الجوانب السلوكية والانضباطية على مستوى المدرسة كمؤسسة:</w:t>
      </w:r>
    </w:p>
    <w:p w14:paraId="7B32794A" w14:textId="77777777" w:rsidR="00B44882" w:rsidRDefault="00000000">
      <w:pPr>
        <w:rPr>
          <w:sz w:val="32"/>
          <w:szCs w:val="32"/>
          <w:rtl/>
          <w:lang w:bidi="ar-DZ"/>
        </w:rPr>
      </w:pPr>
      <w:r>
        <w:rPr>
          <w:rFonts w:hint="cs"/>
          <w:sz w:val="32"/>
          <w:szCs w:val="32"/>
          <w:rtl/>
          <w:lang w:bidi="ar-DZ"/>
        </w:rPr>
        <w:t xml:space="preserve">   · نسبة الحضور والانصراف للمعلمين والطلاب</w:t>
      </w:r>
    </w:p>
    <w:p w14:paraId="5A64062A" w14:textId="77777777" w:rsidR="00B44882" w:rsidRDefault="00000000">
      <w:pPr>
        <w:rPr>
          <w:sz w:val="32"/>
          <w:szCs w:val="32"/>
          <w:rtl/>
          <w:lang w:bidi="ar-DZ"/>
        </w:rPr>
      </w:pPr>
      <w:r>
        <w:rPr>
          <w:rFonts w:hint="cs"/>
          <w:sz w:val="32"/>
          <w:szCs w:val="32"/>
          <w:rtl/>
          <w:lang w:bidi="ar-DZ"/>
        </w:rPr>
        <w:t xml:space="preserve">   · حالات المخالفات السلوكية (عددها ونوعها)</w:t>
      </w:r>
    </w:p>
    <w:p w14:paraId="4A4D63E1" w14:textId="77777777" w:rsidR="00B44882" w:rsidRDefault="00000000">
      <w:pPr>
        <w:rPr>
          <w:sz w:val="32"/>
          <w:szCs w:val="32"/>
          <w:rtl/>
          <w:lang w:bidi="ar-DZ"/>
        </w:rPr>
      </w:pPr>
      <w:r>
        <w:rPr>
          <w:rFonts w:hint="cs"/>
          <w:sz w:val="32"/>
          <w:szCs w:val="32"/>
          <w:rtl/>
          <w:lang w:bidi="ar-DZ"/>
        </w:rPr>
        <w:lastRenderedPageBreak/>
        <w:t xml:space="preserve">   · الإجراءات التربوية المتخذة</w:t>
      </w:r>
    </w:p>
    <w:p w14:paraId="15FD9ACA" w14:textId="77777777" w:rsidR="00B44882" w:rsidRDefault="00000000">
      <w:pPr>
        <w:rPr>
          <w:sz w:val="32"/>
          <w:szCs w:val="32"/>
          <w:rtl/>
          <w:lang w:bidi="ar-DZ"/>
        </w:rPr>
      </w:pPr>
      <w:r>
        <w:rPr>
          <w:rFonts w:hint="cs"/>
          <w:sz w:val="32"/>
          <w:szCs w:val="32"/>
          <w:rtl/>
          <w:lang w:bidi="ar-DZ"/>
        </w:rPr>
        <w:t xml:space="preserve">   · برامج التوعية والتوجيه التي نفذت</w:t>
      </w:r>
    </w:p>
    <w:p w14:paraId="3D27E803" w14:textId="77777777" w:rsidR="00B44882" w:rsidRDefault="00000000">
      <w:pPr>
        <w:rPr>
          <w:sz w:val="32"/>
          <w:szCs w:val="32"/>
          <w:rtl/>
          <w:lang w:bidi="ar-DZ"/>
        </w:rPr>
      </w:pPr>
      <w:r>
        <w:rPr>
          <w:rFonts w:hint="cs"/>
          <w:sz w:val="32"/>
          <w:szCs w:val="32"/>
          <w:rtl/>
          <w:lang w:bidi="ar-DZ"/>
        </w:rPr>
        <w:t xml:space="preserve">   · مقارنة مع الأشهر السابقة لتحليل الاتجاهات</w:t>
      </w:r>
    </w:p>
    <w:p w14:paraId="3EFC9082" w14:textId="77777777" w:rsidR="00B44882" w:rsidRDefault="00000000">
      <w:pPr>
        <w:rPr>
          <w:sz w:val="32"/>
          <w:szCs w:val="32"/>
          <w:rtl/>
          <w:lang w:bidi="ar-DZ"/>
        </w:rPr>
      </w:pPr>
      <w:r>
        <w:rPr>
          <w:rFonts w:hint="cs"/>
          <w:sz w:val="32"/>
          <w:szCs w:val="32"/>
          <w:rtl/>
          <w:lang w:bidi="ar-DZ"/>
        </w:rPr>
        <w:t>3. لا يتضمن التقرير أسماء أفراد (طبقاً لحدود النظام)</w:t>
      </w:r>
    </w:p>
    <w:p w14:paraId="7A40A7C3" w14:textId="77777777" w:rsidR="00B44882" w:rsidRDefault="00000000">
      <w:pPr>
        <w:rPr>
          <w:sz w:val="32"/>
          <w:szCs w:val="32"/>
          <w:rtl/>
          <w:lang w:bidi="ar-DZ"/>
        </w:rPr>
      </w:pPr>
      <w:r>
        <w:rPr>
          <w:rFonts w:hint="cs"/>
          <w:sz w:val="32"/>
          <w:szCs w:val="32"/>
          <w:rtl/>
          <w:lang w:bidi="ar-DZ"/>
        </w:rPr>
        <w:t>4. رفع التقرير خلال أول أسبوع من الشهر التالي</w:t>
      </w:r>
    </w:p>
    <w:p w14:paraId="1D70CA32" w14:textId="77777777" w:rsidR="00B44882" w:rsidRDefault="00000000">
      <w:pPr>
        <w:rPr>
          <w:sz w:val="32"/>
          <w:szCs w:val="32"/>
          <w:rtl/>
          <w:lang w:bidi="ar-DZ"/>
        </w:rPr>
      </w:pPr>
      <w:r>
        <w:rPr>
          <w:rFonts w:hint="cs"/>
          <w:sz w:val="32"/>
          <w:szCs w:val="32"/>
          <w:rtl/>
          <w:lang w:bidi="ar-DZ"/>
        </w:rPr>
        <w:t>5. المكتب يستخدمه لتقييم البيئة المدرسية</w:t>
      </w:r>
    </w:p>
    <w:p w14:paraId="0B099870" w14:textId="77777777" w:rsidR="00B44882" w:rsidRDefault="00B44882">
      <w:pPr>
        <w:rPr>
          <w:sz w:val="32"/>
          <w:szCs w:val="32"/>
          <w:rtl/>
          <w:lang w:bidi="ar-DZ"/>
        </w:rPr>
      </w:pPr>
    </w:p>
    <w:p w14:paraId="0A29C3FA" w14:textId="77777777" w:rsidR="00B44882" w:rsidRDefault="00000000">
      <w:pPr>
        <w:rPr>
          <w:sz w:val="32"/>
          <w:szCs w:val="32"/>
          <w:rtl/>
          <w:lang w:bidi="ar-DZ"/>
        </w:rPr>
      </w:pPr>
      <w:r>
        <w:rPr>
          <w:rFonts w:hint="cs"/>
          <w:sz w:val="32"/>
          <w:szCs w:val="32"/>
          <w:rtl/>
          <w:lang w:bidi="ar-DZ"/>
        </w:rPr>
        <w:t>الجهة المنفذة:</w:t>
      </w:r>
    </w:p>
    <w:p w14:paraId="7F5005A3" w14:textId="77777777" w:rsidR="00B44882" w:rsidRDefault="00000000">
      <w:pPr>
        <w:rPr>
          <w:sz w:val="32"/>
          <w:szCs w:val="32"/>
          <w:rtl/>
          <w:lang w:bidi="ar-DZ"/>
        </w:rPr>
      </w:pPr>
      <w:r>
        <w:rPr>
          <w:rFonts w:hint="cs"/>
          <w:sz w:val="32"/>
          <w:szCs w:val="32"/>
          <w:rtl/>
          <w:lang w:bidi="ar-DZ"/>
        </w:rPr>
        <w:t>· قسم التوجيه والإرشاد بالمدرسة</w:t>
      </w:r>
    </w:p>
    <w:p w14:paraId="3BF54AC8" w14:textId="77777777" w:rsidR="00B44882" w:rsidRDefault="00B44882">
      <w:pPr>
        <w:rPr>
          <w:sz w:val="32"/>
          <w:szCs w:val="32"/>
          <w:rtl/>
          <w:lang w:bidi="ar-DZ"/>
        </w:rPr>
      </w:pPr>
    </w:p>
    <w:p w14:paraId="4C42AB34" w14:textId="77777777" w:rsidR="00B44882" w:rsidRDefault="00000000">
      <w:pPr>
        <w:rPr>
          <w:sz w:val="32"/>
          <w:szCs w:val="32"/>
          <w:rtl/>
          <w:lang w:bidi="ar-DZ"/>
        </w:rPr>
      </w:pPr>
      <w:r>
        <w:rPr>
          <w:rFonts w:hint="cs"/>
          <w:sz w:val="32"/>
          <w:szCs w:val="32"/>
          <w:rtl/>
          <w:lang w:bidi="ar-DZ"/>
        </w:rPr>
        <w:t>المسؤول عن العملية:</w:t>
      </w:r>
    </w:p>
    <w:p w14:paraId="34AECDD9" w14:textId="77777777" w:rsidR="00B44882" w:rsidRDefault="00000000">
      <w:pPr>
        <w:rPr>
          <w:sz w:val="32"/>
          <w:szCs w:val="32"/>
          <w:rtl/>
          <w:lang w:bidi="ar-DZ"/>
        </w:rPr>
      </w:pPr>
      <w:r>
        <w:rPr>
          <w:rFonts w:hint="cs"/>
          <w:sz w:val="32"/>
          <w:szCs w:val="32"/>
          <w:rtl/>
          <w:lang w:bidi="ar-DZ"/>
        </w:rPr>
        <w:t>· رئيس قسم التوجيه والإرشاد</w:t>
      </w:r>
    </w:p>
    <w:p w14:paraId="311BBD26" w14:textId="77777777" w:rsidR="00B44882" w:rsidRDefault="00B44882">
      <w:pPr>
        <w:rPr>
          <w:sz w:val="32"/>
          <w:szCs w:val="32"/>
          <w:rtl/>
          <w:lang w:bidi="ar-DZ"/>
        </w:rPr>
      </w:pPr>
    </w:p>
    <w:p w14:paraId="103420F1" w14:textId="77777777" w:rsidR="00B44882" w:rsidRDefault="00000000">
      <w:pPr>
        <w:rPr>
          <w:sz w:val="32"/>
          <w:szCs w:val="32"/>
          <w:rtl/>
          <w:lang w:bidi="ar-DZ"/>
        </w:rPr>
      </w:pPr>
      <w:r>
        <w:rPr>
          <w:rFonts w:hint="cs"/>
          <w:sz w:val="32"/>
          <w:szCs w:val="32"/>
          <w:rtl/>
          <w:lang w:bidi="ar-DZ"/>
        </w:rPr>
        <w:t>جزء النظام المستخدم:</w:t>
      </w:r>
    </w:p>
    <w:p w14:paraId="3AE071A0" w14:textId="77777777" w:rsidR="00B44882" w:rsidRDefault="00000000">
      <w:pPr>
        <w:rPr>
          <w:sz w:val="32"/>
          <w:szCs w:val="32"/>
          <w:rtl/>
          <w:lang w:bidi="ar-DZ"/>
        </w:rPr>
      </w:pPr>
      <w:r>
        <w:rPr>
          <w:rFonts w:hint="cs"/>
          <w:sz w:val="32"/>
          <w:szCs w:val="32"/>
          <w:rtl/>
          <w:lang w:bidi="ar-DZ"/>
        </w:rPr>
        <w:t>· وحدة تقارير الانضباط المدرسي (School Discipline Reports Module)</w:t>
      </w:r>
    </w:p>
    <w:p w14:paraId="4F73EA2E" w14:textId="77777777" w:rsidR="00B44882" w:rsidRDefault="00000000">
      <w:pPr>
        <w:rPr>
          <w:sz w:val="32"/>
          <w:szCs w:val="32"/>
          <w:rtl/>
          <w:lang w:bidi="ar-DZ"/>
        </w:rPr>
      </w:pPr>
      <w:r>
        <w:rPr>
          <w:rFonts w:hint="cs"/>
          <w:sz w:val="32"/>
          <w:szCs w:val="32"/>
          <w:rtl/>
          <w:lang w:bidi="ar-DZ"/>
        </w:rPr>
        <w:t>· شاشة: "تقرير الانضباط المدرسي الشهري"</w:t>
      </w:r>
    </w:p>
    <w:p w14:paraId="2CEBC57F" w14:textId="77777777" w:rsidR="00B44882" w:rsidRDefault="00000000">
      <w:pPr>
        <w:rPr>
          <w:sz w:val="32"/>
          <w:szCs w:val="32"/>
          <w:rtl/>
          <w:lang w:bidi="ar-DZ"/>
        </w:rPr>
      </w:pPr>
      <w:r>
        <w:rPr>
          <w:rFonts w:hint="cs"/>
          <w:sz w:val="32"/>
          <w:szCs w:val="32"/>
          <w:rtl/>
          <w:lang w:bidi="ar-DZ"/>
        </w:rPr>
        <w:t>· قاعدة بيانات: جدول Monthly_Discipline_Reports</w:t>
      </w:r>
    </w:p>
    <w:p w14:paraId="6C046A5B" w14:textId="77777777" w:rsidR="00B44882" w:rsidRDefault="00B44882">
      <w:pPr>
        <w:rPr>
          <w:sz w:val="32"/>
          <w:szCs w:val="32"/>
          <w:rtl/>
          <w:lang w:bidi="ar-DZ"/>
        </w:rPr>
      </w:pPr>
    </w:p>
    <w:p w14:paraId="0071215E" w14:textId="77777777" w:rsidR="00B44882" w:rsidRDefault="00000000">
      <w:pPr>
        <w:rPr>
          <w:b/>
          <w:bCs/>
          <w:sz w:val="32"/>
          <w:szCs w:val="32"/>
          <w:rtl/>
          <w:lang w:bidi="ar-DZ"/>
        </w:rPr>
      </w:pPr>
      <w:r>
        <w:rPr>
          <w:rFonts w:hint="cs"/>
          <w:b/>
          <w:bCs/>
          <w:sz w:val="32"/>
          <w:szCs w:val="32"/>
          <w:rtl/>
          <w:lang w:bidi="ar-DZ"/>
        </w:rPr>
        <w:t>5. رفع تقرير نهاية الفصل الدراسي</w:t>
      </w:r>
    </w:p>
    <w:p w14:paraId="0F19D3D1" w14:textId="77777777" w:rsidR="00B44882" w:rsidRDefault="00000000">
      <w:pPr>
        <w:rPr>
          <w:sz w:val="32"/>
          <w:szCs w:val="32"/>
          <w:rtl/>
          <w:lang w:bidi="ar-DZ"/>
        </w:rPr>
      </w:pPr>
      <w:r>
        <w:rPr>
          <w:rFonts w:hint="cs"/>
          <w:sz w:val="32"/>
          <w:szCs w:val="32"/>
          <w:rtl/>
          <w:lang w:bidi="ar-DZ"/>
        </w:rPr>
        <w:t>السيناريو:</w:t>
      </w:r>
    </w:p>
    <w:p w14:paraId="6CDFA309" w14:textId="77777777" w:rsidR="00B44882" w:rsidRDefault="00000000">
      <w:pPr>
        <w:rPr>
          <w:sz w:val="32"/>
          <w:szCs w:val="32"/>
          <w:rtl/>
          <w:lang w:bidi="ar-DZ"/>
        </w:rPr>
      </w:pPr>
      <w:r>
        <w:rPr>
          <w:rFonts w:hint="cs"/>
          <w:sz w:val="32"/>
          <w:szCs w:val="32"/>
          <w:rtl/>
          <w:lang w:bidi="ar-DZ"/>
        </w:rPr>
        <w:t>1. خلال أسبوع من انتهاء كل فصل دراسي</w:t>
      </w:r>
    </w:p>
    <w:p w14:paraId="5A7E78C1" w14:textId="77777777" w:rsidR="00B44882" w:rsidRDefault="00000000">
      <w:pPr>
        <w:rPr>
          <w:sz w:val="32"/>
          <w:szCs w:val="32"/>
          <w:rtl/>
          <w:lang w:bidi="ar-DZ"/>
        </w:rPr>
      </w:pPr>
      <w:r>
        <w:rPr>
          <w:rFonts w:hint="cs"/>
          <w:sz w:val="32"/>
          <w:szCs w:val="32"/>
          <w:rtl/>
          <w:lang w:bidi="ar-DZ"/>
        </w:rPr>
        <w:t>2. تقرير شامل يتضمن:</w:t>
      </w:r>
    </w:p>
    <w:p w14:paraId="40EB7CAC" w14:textId="77777777" w:rsidR="00B44882" w:rsidRDefault="00000000">
      <w:pPr>
        <w:rPr>
          <w:sz w:val="32"/>
          <w:szCs w:val="32"/>
          <w:rtl/>
          <w:lang w:bidi="ar-DZ"/>
        </w:rPr>
      </w:pPr>
      <w:r>
        <w:rPr>
          <w:rFonts w:hint="cs"/>
          <w:sz w:val="32"/>
          <w:szCs w:val="32"/>
          <w:rtl/>
          <w:lang w:bidi="ar-DZ"/>
        </w:rPr>
        <w:lastRenderedPageBreak/>
        <w:t xml:space="preserve">   · إحصاءات الفصل (أعداد الطلاب، المعلمين، الشعب)</w:t>
      </w:r>
    </w:p>
    <w:p w14:paraId="251AB64A" w14:textId="77777777" w:rsidR="00B44882" w:rsidRDefault="00000000">
      <w:pPr>
        <w:rPr>
          <w:sz w:val="32"/>
          <w:szCs w:val="32"/>
          <w:rtl/>
          <w:lang w:bidi="ar-DZ"/>
        </w:rPr>
      </w:pPr>
      <w:r>
        <w:rPr>
          <w:rFonts w:hint="cs"/>
          <w:sz w:val="32"/>
          <w:szCs w:val="32"/>
          <w:rtl/>
          <w:lang w:bidi="ar-DZ"/>
        </w:rPr>
        <w:t xml:space="preserve">   · إنجازات الفصل في تنفيذ الخطة السنوية</w:t>
      </w:r>
    </w:p>
    <w:p w14:paraId="0CD00CA1" w14:textId="77777777" w:rsidR="00B44882" w:rsidRDefault="00000000">
      <w:pPr>
        <w:rPr>
          <w:sz w:val="32"/>
          <w:szCs w:val="32"/>
          <w:rtl/>
          <w:lang w:bidi="ar-DZ"/>
        </w:rPr>
      </w:pPr>
      <w:r>
        <w:rPr>
          <w:rFonts w:hint="cs"/>
          <w:sz w:val="32"/>
          <w:szCs w:val="32"/>
          <w:rtl/>
          <w:lang w:bidi="ar-DZ"/>
        </w:rPr>
        <w:t xml:space="preserve">   · نتائج الاختبارات التشخيصية والفصلية</w:t>
      </w:r>
    </w:p>
    <w:p w14:paraId="24812481" w14:textId="77777777" w:rsidR="00B44882" w:rsidRDefault="00000000">
      <w:pPr>
        <w:rPr>
          <w:sz w:val="32"/>
          <w:szCs w:val="32"/>
          <w:rtl/>
          <w:lang w:bidi="ar-DZ"/>
        </w:rPr>
      </w:pPr>
      <w:r>
        <w:rPr>
          <w:rFonts w:hint="cs"/>
          <w:sz w:val="32"/>
          <w:szCs w:val="32"/>
          <w:rtl/>
          <w:lang w:bidi="ar-DZ"/>
        </w:rPr>
        <w:t xml:space="preserve">   · الأنشطة والفعاليات التي نفذت</w:t>
      </w:r>
    </w:p>
    <w:p w14:paraId="09621C31" w14:textId="77777777" w:rsidR="00B44882" w:rsidRDefault="00000000">
      <w:pPr>
        <w:rPr>
          <w:sz w:val="32"/>
          <w:szCs w:val="32"/>
          <w:rtl/>
          <w:lang w:bidi="ar-DZ"/>
        </w:rPr>
      </w:pPr>
      <w:r>
        <w:rPr>
          <w:rFonts w:hint="cs"/>
          <w:sz w:val="32"/>
          <w:szCs w:val="32"/>
          <w:rtl/>
          <w:lang w:bidi="ar-DZ"/>
        </w:rPr>
        <w:t xml:space="preserve">   · الصعوبات والتحديات</w:t>
      </w:r>
    </w:p>
    <w:p w14:paraId="13E0478A" w14:textId="77777777" w:rsidR="00B44882" w:rsidRDefault="00000000">
      <w:pPr>
        <w:rPr>
          <w:sz w:val="32"/>
          <w:szCs w:val="32"/>
          <w:rtl/>
          <w:lang w:bidi="ar-DZ"/>
        </w:rPr>
      </w:pPr>
      <w:r>
        <w:rPr>
          <w:rFonts w:hint="cs"/>
          <w:sz w:val="32"/>
          <w:szCs w:val="32"/>
          <w:rtl/>
          <w:lang w:bidi="ar-DZ"/>
        </w:rPr>
        <w:t xml:space="preserve">   · التوصيات للفصل القادم</w:t>
      </w:r>
    </w:p>
    <w:p w14:paraId="1E253467" w14:textId="77777777" w:rsidR="00B44882" w:rsidRDefault="00000000">
      <w:pPr>
        <w:rPr>
          <w:sz w:val="32"/>
          <w:szCs w:val="32"/>
          <w:rtl/>
          <w:lang w:bidi="ar-DZ"/>
        </w:rPr>
      </w:pPr>
      <w:r>
        <w:rPr>
          <w:rFonts w:hint="cs"/>
          <w:sz w:val="32"/>
          <w:szCs w:val="32"/>
          <w:rtl/>
          <w:lang w:bidi="ar-DZ"/>
        </w:rPr>
        <w:t>3. التقرير يعتمد من قبل مدير المدرسة</w:t>
      </w:r>
    </w:p>
    <w:p w14:paraId="145820E6" w14:textId="77777777" w:rsidR="00B44882" w:rsidRDefault="00000000">
      <w:pPr>
        <w:rPr>
          <w:sz w:val="32"/>
          <w:szCs w:val="32"/>
          <w:rtl/>
          <w:lang w:bidi="ar-DZ"/>
        </w:rPr>
      </w:pPr>
      <w:r>
        <w:rPr>
          <w:rFonts w:hint="cs"/>
          <w:sz w:val="32"/>
          <w:szCs w:val="32"/>
          <w:rtl/>
          <w:lang w:bidi="ar-DZ"/>
        </w:rPr>
        <w:t>4. رفعه للمكتب كتقرير رسمي عن أداء الفصل</w:t>
      </w:r>
    </w:p>
    <w:p w14:paraId="13F2C3FD" w14:textId="77777777" w:rsidR="00B44882" w:rsidRDefault="00000000">
      <w:pPr>
        <w:rPr>
          <w:sz w:val="32"/>
          <w:szCs w:val="32"/>
          <w:rtl/>
          <w:lang w:bidi="ar-DZ"/>
        </w:rPr>
      </w:pPr>
      <w:r>
        <w:rPr>
          <w:rFonts w:hint="cs"/>
          <w:sz w:val="32"/>
          <w:szCs w:val="32"/>
          <w:rtl/>
          <w:lang w:bidi="ar-DZ"/>
        </w:rPr>
        <w:t>5. المكتب يستخدمه لتقييم أداء المدرسة الفصلي</w:t>
      </w:r>
    </w:p>
    <w:p w14:paraId="63558FBC" w14:textId="77777777" w:rsidR="00B44882" w:rsidRDefault="00B44882">
      <w:pPr>
        <w:rPr>
          <w:sz w:val="32"/>
          <w:szCs w:val="32"/>
          <w:rtl/>
          <w:lang w:bidi="ar-DZ"/>
        </w:rPr>
      </w:pPr>
    </w:p>
    <w:p w14:paraId="6477FC6E" w14:textId="77777777" w:rsidR="00B44882" w:rsidRDefault="00000000">
      <w:pPr>
        <w:rPr>
          <w:sz w:val="32"/>
          <w:szCs w:val="32"/>
          <w:rtl/>
          <w:lang w:bidi="ar-DZ"/>
        </w:rPr>
      </w:pPr>
      <w:r>
        <w:rPr>
          <w:rFonts w:hint="cs"/>
          <w:sz w:val="32"/>
          <w:szCs w:val="32"/>
          <w:rtl/>
          <w:lang w:bidi="ar-DZ"/>
        </w:rPr>
        <w:t>الجهة المنفذة:</w:t>
      </w:r>
    </w:p>
    <w:p w14:paraId="6A1BFFB2" w14:textId="77777777" w:rsidR="00B44882" w:rsidRDefault="00000000">
      <w:pPr>
        <w:rPr>
          <w:sz w:val="32"/>
          <w:szCs w:val="32"/>
          <w:rtl/>
          <w:lang w:bidi="ar-DZ"/>
        </w:rPr>
      </w:pPr>
      <w:r>
        <w:rPr>
          <w:rFonts w:hint="cs"/>
          <w:sz w:val="32"/>
          <w:szCs w:val="32"/>
          <w:rtl/>
          <w:lang w:bidi="ar-DZ"/>
        </w:rPr>
        <w:t>· اللجنة الأكاديمية العليا بالمدرسة</w:t>
      </w:r>
    </w:p>
    <w:p w14:paraId="4F2D338B" w14:textId="77777777" w:rsidR="00B44882" w:rsidRDefault="00B44882">
      <w:pPr>
        <w:rPr>
          <w:sz w:val="32"/>
          <w:szCs w:val="32"/>
          <w:rtl/>
          <w:lang w:bidi="ar-DZ"/>
        </w:rPr>
      </w:pPr>
    </w:p>
    <w:p w14:paraId="141F3A35" w14:textId="77777777" w:rsidR="00B44882" w:rsidRDefault="00000000">
      <w:pPr>
        <w:rPr>
          <w:sz w:val="32"/>
          <w:szCs w:val="32"/>
          <w:rtl/>
          <w:lang w:bidi="ar-DZ"/>
        </w:rPr>
      </w:pPr>
      <w:r>
        <w:rPr>
          <w:rFonts w:hint="cs"/>
          <w:sz w:val="32"/>
          <w:szCs w:val="32"/>
          <w:rtl/>
          <w:lang w:bidi="ar-DZ"/>
        </w:rPr>
        <w:t>المسؤول عن العملية:</w:t>
      </w:r>
    </w:p>
    <w:p w14:paraId="0D08CD83" w14:textId="77777777" w:rsidR="00B44882" w:rsidRDefault="00000000">
      <w:pPr>
        <w:rPr>
          <w:sz w:val="32"/>
          <w:szCs w:val="32"/>
          <w:rtl/>
          <w:lang w:bidi="ar-DZ"/>
        </w:rPr>
      </w:pPr>
      <w:r>
        <w:rPr>
          <w:rFonts w:hint="cs"/>
          <w:sz w:val="32"/>
          <w:szCs w:val="32"/>
          <w:rtl/>
          <w:lang w:bidi="ar-DZ"/>
        </w:rPr>
        <w:t>· مدير المدرسة</w:t>
      </w:r>
    </w:p>
    <w:p w14:paraId="25C0CE4B" w14:textId="77777777" w:rsidR="00B44882" w:rsidRDefault="00B44882">
      <w:pPr>
        <w:rPr>
          <w:sz w:val="32"/>
          <w:szCs w:val="32"/>
          <w:rtl/>
          <w:lang w:bidi="ar-DZ"/>
        </w:rPr>
      </w:pPr>
    </w:p>
    <w:p w14:paraId="70B6D375" w14:textId="77777777" w:rsidR="00B44882" w:rsidRDefault="00000000">
      <w:pPr>
        <w:rPr>
          <w:sz w:val="32"/>
          <w:szCs w:val="32"/>
          <w:rtl/>
          <w:lang w:bidi="ar-DZ"/>
        </w:rPr>
      </w:pPr>
      <w:r>
        <w:rPr>
          <w:rFonts w:hint="cs"/>
          <w:sz w:val="32"/>
          <w:szCs w:val="32"/>
          <w:rtl/>
          <w:lang w:bidi="ar-DZ"/>
        </w:rPr>
        <w:t>جزء النظام المستخدم:</w:t>
      </w:r>
    </w:p>
    <w:p w14:paraId="30DB22E5" w14:textId="77777777" w:rsidR="00B44882" w:rsidRDefault="00000000">
      <w:pPr>
        <w:rPr>
          <w:sz w:val="32"/>
          <w:szCs w:val="32"/>
          <w:rtl/>
          <w:lang w:bidi="ar-DZ"/>
        </w:rPr>
      </w:pPr>
      <w:r>
        <w:rPr>
          <w:rFonts w:hint="cs"/>
          <w:sz w:val="32"/>
          <w:szCs w:val="32"/>
          <w:rtl/>
          <w:lang w:bidi="ar-DZ"/>
        </w:rPr>
        <w:t>· وحدة تقارير نهاية الفصل (Semester End Reports Module)</w:t>
      </w:r>
    </w:p>
    <w:p w14:paraId="61D67A8A" w14:textId="77777777" w:rsidR="00B44882" w:rsidRDefault="00000000">
      <w:pPr>
        <w:rPr>
          <w:sz w:val="32"/>
          <w:szCs w:val="32"/>
          <w:rtl/>
          <w:lang w:bidi="ar-DZ"/>
        </w:rPr>
      </w:pPr>
      <w:r>
        <w:rPr>
          <w:rFonts w:hint="cs"/>
          <w:sz w:val="32"/>
          <w:szCs w:val="32"/>
          <w:rtl/>
          <w:lang w:bidi="ar-DZ"/>
        </w:rPr>
        <w:t>· شاشة: "تقرير نهاية الفصل الدراسي"</w:t>
      </w:r>
    </w:p>
    <w:p w14:paraId="7C27E7AE" w14:textId="77777777" w:rsidR="00B44882" w:rsidRDefault="00000000">
      <w:pPr>
        <w:rPr>
          <w:sz w:val="32"/>
          <w:szCs w:val="32"/>
          <w:rtl/>
          <w:lang w:bidi="ar-DZ"/>
        </w:rPr>
      </w:pPr>
      <w:r>
        <w:rPr>
          <w:rFonts w:hint="cs"/>
          <w:sz w:val="32"/>
          <w:szCs w:val="32"/>
          <w:rtl/>
          <w:lang w:bidi="ar-DZ"/>
        </w:rPr>
        <w:t>· قاعدة بيانات: جدول Semester_End_Reports</w:t>
      </w:r>
    </w:p>
    <w:p w14:paraId="21EFFF77" w14:textId="77777777" w:rsidR="00B44882" w:rsidRDefault="00000000">
      <w:pPr>
        <w:rPr>
          <w:sz w:val="32"/>
          <w:szCs w:val="32"/>
          <w:rtl/>
          <w:lang w:bidi="ar-DZ"/>
        </w:rPr>
      </w:pPr>
      <w:r>
        <w:rPr>
          <w:rFonts w:hint="cs"/>
          <w:sz w:val="32"/>
          <w:szCs w:val="32"/>
          <w:rtl/>
          <w:lang w:bidi="ar-DZ"/>
        </w:rPr>
        <w:t xml:space="preserve"> </w:t>
      </w:r>
    </w:p>
    <w:p w14:paraId="0F283873" w14:textId="77777777" w:rsidR="00B44882" w:rsidRDefault="00B44882">
      <w:pPr>
        <w:rPr>
          <w:sz w:val="32"/>
          <w:szCs w:val="32"/>
          <w:rtl/>
          <w:lang w:bidi="ar-DZ"/>
        </w:rPr>
      </w:pPr>
    </w:p>
    <w:p w14:paraId="150A3A71" w14:textId="77777777" w:rsidR="00B44882" w:rsidRDefault="00000000">
      <w:pPr>
        <w:rPr>
          <w:b/>
          <w:bCs/>
          <w:sz w:val="32"/>
          <w:szCs w:val="32"/>
          <w:rtl/>
          <w:lang w:bidi="ar-DZ"/>
        </w:rPr>
      </w:pPr>
      <w:r>
        <w:rPr>
          <w:rFonts w:hint="cs"/>
          <w:b/>
          <w:bCs/>
          <w:sz w:val="32"/>
          <w:szCs w:val="32"/>
          <w:rtl/>
          <w:lang w:bidi="ar-DZ"/>
        </w:rPr>
        <w:lastRenderedPageBreak/>
        <w:t>6. رفع التقرير السنوي الشامل للمدرسة</w:t>
      </w:r>
    </w:p>
    <w:p w14:paraId="4470D066" w14:textId="77777777" w:rsidR="00B44882" w:rsidRDefault="00000000">
      <w:pPr>
        <w:rPr>
          <w:sz w:val="32"/>
          <w:szCs w:val="32"/>
          <w:rtl/>
          <w:lang w:bidi="ar-DZ"/>
        </w:rPr>
      </w:pPr>
      <w:r>
        <w:rPr>
          <w:rFonts w:hint="cs"/>
          <w:sz w:val="32"/>
          <w:szCs w:val="32"/>
          <w:rtl/>
          <w:lang w:bidi="ar-DZ"/>
        </w:rPr>
        <w:t>السيناريو:</w:t>
      </w:r>
    </w:p>
    <w:p w14:paraId="36F7C09B" w14:textId="77777777" w:rsidR="00B44882" w:rsidRDefault="00000000">
      <w:pPr>
        <w:rPr>
          <w:sz w:val="32"/>
          <w:szCs w:val="32"/>
          <w:rtl/>
          <w:lang w:bidi="ar-DZ"/>
        </w:rPr>
      </w:pPr>
      <w:r>
        <w:rPr>
          <w:rFonts w:hint="cs"/>
          <w:sz w:val="32"/>
          <w:szCs w:val="32"/>
          <w:rtl/>
          <w:lang w:bidi="ar-DZ"/>
        </w:rPr>
        <w:t>1. خلال شهر من نهاية العام الدراسي</w:t>
      </w:r>
    </w:p>
    <w:p w14:paraId="59A4D532" w14:textId="77777777" w:rsidR="00B44882" w:rsidRDefault="00000000">
      <w:pPr>
        <w:rPr>
          <w:sz w:val="32"/>
          <w:szCs w:val="32"/>
          <w:rtl/>
          <w:lang w:bidi="ar-DZ"/>
        </w:rPr>
      </w:pPr>
      <w:r>
        <w:rPr>
          <w:rFonts w:hint="cs"/>
          <w:sz w:val="32"/>
          <w:szCs w:val="32"/>
          <w:rtl/>
          <w:lang w:bidi="ar-DZ"/>
        </w:rPr>
        <w:t>2. تقرير سنوي شامل يجمع ويحلل:</w:t>
      </w:r>
    </w:p>
    <w:p w14:paraId="2393C5AB" w14:textId="77777777" w:rsidR="00B44882" w:rsidRDefault="00000000">
      <w:pPr>
        <w:rPr>
          <w:sz w:val="32"/>
          <w:szCs w:val="32"/>
          <w:rtl/>
          <w:lang w:bidi="ar-DZ"/>
        </w:rPr>
      </w:pPr>
      <w:r>
        <w:rPr>
          <w:rFonts w:hint="cs"/>
          <w:sz w:val="32"/>
          <w:szCs w:val="32"/>
          <w:rtl/>
          <w:lang w:bidi="ar-DZ"/>
        </w:rPr>
        <w:t xml:space="preserve">   · إنجازات العام في جميع المجالات</w:t>
      </w:r>
    </w:p>
    <w:p w14:paraId="7712F72D" w14:textId="77777777" w:rsidR="00B44882" w:rsidRDefault="00000000">
      <w:pPr>
        <w:rPr>
          <w:sz w:val="32"/>
          <w:szCs w:val="32"/>
          <w:rtl/>
          <w:lang w:bidi="ar-DZ"/>
        </w:rPr>
      </w:pPr>
      <w:r>
        <w:rPr>
          <w:rFonts w:hint="cs"/>
          <w:sz w:val="32"/>
          <w:szCs w:val="32"/>
          <w:rtl/>
          <w:lang w:bidi="ar-DZ"/>
        </w:rPr>
        <w:t xml:space="preserve">   · تقييم تحقيق أهداف الخطة السنوية</w:t>
      </w:r>
    </w:p>
    <w:p w14:paraId="2DA1732F" w14:textId="77777777" w:rsidR="00B44882" w:rsidRDefault="00000000">
      <w:pPr>
        <w:rPr>
          <w:sz w:val="32"/>
          <w:szCs w:val="32"/>
          <w:rtl/>
          <w:lang w:bidi="ar-DZ"/>
        </w:rPr>
      </w:pPr>
      <w:r>
        <w:rPr>
          <w:rFonts w:hint="cs"/>
          <w:sz w:val="32"/>
          <w:szCs w:val="32"/>
          <w:rtl/>
          <w:lang w:bidi="ar-DZ"/>
        </w:rPr>
        <w:t xml:space="preserve">   · التحليل الإحصائي للبيانات السنوية</w:t>
      </w:r>
    </w:p>
    <w:p w14:paraId="25CC930A" w14:textId="77777777" w:rsidR="00B44882" w:rsidRDefault="00000000">
      <w:pPr>
        <w:rPr>
          <w:sz w:val="32"/>
          <w:szCs w:val="32"/>
          <w:rtl/>
          <w:lang w:bidi="ar-DZ"/>
        </w:rPr>
      </w:pPr>
      <w:r>
        <w:rPr>
          <w:rFonts w:hint="cs"/>
          <w:sz w:val="32"/>
          <w:szCs w:val="32"/>
          <w:rtl/>
          <w:lang w:bidi="ar-DZ"/>
        </w:rPr>
        <w:t xml:space="preserve">   · التقييم الذاتي للمدرسة</w:t>
      </w:r>
    </w:p>
    <w:p w14:paraId="3431AC9E" w14:textId="77777777" w:rsidR="00B44882" w:rsidRDefault="00000000">
      <w:pPr>
        <w:rPr>
          <w:sz w:val="32"/>
          <w:szCs w:val="32"/>
          <w:rtl/>
          <w:lang w:bidi="ar-DZ"/>
        </w:rPr>
      </w:pPr>
      <w:r>
        <w:rPr>
          <w:rFonts w:hint="cs"/>
          <w:sz w:val="32"/>
          <w:szCs w:val="32"/>
          <w:rtl/>
          <w:lang w:bidi="ar-DZ"/>
        </w:rPr>
        <w:t xml:space="preserve">   · التحديات الرئيسية والحلول المقترحة</w:t>
      </w:r>
    </w:p>
    <w:p w14:paraId="70B7F5E6" w14:textId="77777777" w:rsidR="00B44882" w:rsidRDefault="00000000">
      <w:pPr>
        <w:rPr>
          <w:sz w:val="32"/>
          <w:szCs w:val="32"/>
          <w:rtl/>
          <w:lang w:bidi="ar-DZ"/>
        </w:rPr>
      </w:pPr>
      <w:r>
        <w:rPr>
          <w:rFonts w:hint="cs"/>
          <w:sz w:val="32"/>
          <w:szCs w:val="32"/>
          <w:rtl/>
          <w:lang w:bidi="ar-DZ"/>
        </w:rPr>
        <w:t xml:space="preserve">   · الرؤية والتوصيات للعام القادم</w:t>
      </w:r>
    </w:p>
    <w:p w14:paraId="5C6163DA" w14:textId="77777777" w:rsidR="00B44882" w:rsidRDefault="00000000">
      <w:pPr>
        <w:rPr>
          <w:sz w:val="32"/>
          <w:szCs w:val="32"/>
          <w:rtl/>
          <w:lang w:bidi="ar-DZ"/>
        </w:rPr>
      </w:pPr>
      <w:r>
        <w:rPr>
          <w:rFonts w:hint="cs"/>
          <w:sz w:val="32"/>
          <w:szCs w:val="32"/>
          <w:rtl/>
          <w:lang w:bidi="ar-DZ"/>
        </w:rPr>
        <w:t>3. يتم إعداده بمشاركة جميع الأقسام</w:t>
      </w:r>
    </w:p>
    <w:p w14:paraId="1F40803C" w14:textId="77777777" w:rsidR="00B44882" w:rsidRDefault="00000000">
      <w:pPr>
        <w:rPr>
          <w:sz w:val="32"/>
          <w:szCs w:val="32"/>
          <w:rtl/>
          <w:lang w:bidi="ar-DZ"/>
        </w:rPr>
      </w:pPr>
      <w:r>
        <w:rPr>
          <w:rFonts w:hint="cs"/>
          <w:sz w:val="32"/>
          <w:szCs w:val="32"/>
          <w:rtl/>
          <w:lang w:bidi="ar-DZ"/>
        </w:rPr>
        <w:t>4. يعرض على مجلس المدرسة للمناقشة والاعتماد</w:t>
      </w:r>
    </w:p>
    <w:p w14:paraId="08842FB4" w14:textId="77777777" w:rsidR="00B44882" w:rsidRDefault="00000000">
      <w:pPr>
        <w:rPr>
          <w:sz w:val="32"/>
          <w:szCs w:val="32"/>
          <w:rtl/>
          <w:lang w:bidi="ar-DZ"/>
        </w:rPr>
      </w:pPr>
      <w:r>
        <w:rPr>
          <w:rFonts w:hint="cs"/>
          <w:sz w:val="32"/>
          <w:szCs w:val="32"/>
          <w:rtl/>
          <w:lang w:bidi="ar-DZ"/>
        </w:rPr>
        <w:t>5. يرفع للمكتب كتقرير نهائي عن أداء العام</w:t>
      </w:r>
    </w:p>
    <w:p w14:paraId="5226BED1" w14:textId="77777777" w:rsidR="00B44882" w:rsidRDefault="00B44882">
      <w:pPr>
        <w:rPr>
          <w:sz w:val="32"/>
          <w:szCs w:val="32"/>
          <w:rtl/>
          <w:lang w:bidi="ar-DZ"/>
        </w:rPr>
      </w:pPr>
    </w:p>
    <w:p w14:paraId="33733B22" w14:textId="77777777" w:rsidR="00B44882" w:rsidRDefault="00000000">
      <w:pPr>
        <w:rPr>
          <w:sz w:val="32"/>
          <w:szCs w:val="32"/>
          <w:rtl/>
          <w:lang w:bidi="ar-DZ"/>
        </w:rPr>
      </w:pPr>
      <w:r>
        <w:rPr>
          <w:rFonts w:hint="cs"/>
          <w:sz w:val="32"/>
          <w:szCs w:val="32"/>
          <w:rtl/>
          <w:lang w:bidi="ar-DZ"/>
        </w:rPr>
        <w:t>الجهة المنفذة:</w:t>
      </w:r>
    </w:p>
    <w:p w14:paraId="66B04DB5" w14:textId="77777777" w:rsidR="00B44882" w:rsidRDefault="00000000">
      <w:pPr>
        <w:rPr>
          <w:sz w:val="32"/>
          <w:szCs w:val="32"/>
          <w:rtl/>
          <w:lang w:bidi="ar-DZ"/>
        </w:rPr>
      </w:pPr>
      <w:r>
        <w:rPr>
          <w:rFonts w:hint="cs"/>
          <w:sz w:val="32"/>
          <w:szCs w:val="32"/>
          <w:rtl/>
          <w:lang w:bidi="ar-DZ"/>
        </w:rPr>
        <w:t>· لجنة التقرير السنوي بالمدرسة</w:t>
      </w:r>
    </w:p>
    <w:p w14:paraId="14A2081A" w14:textId="77777777" w:rsidR="00B44882" w:rsidRDefault="00B44882">
      <w:pPr>
        <w:rPr>
          <w:sz w:val="32"/>
          <w:szCs w:val="32"/>
          <w:rtl/>
          <w:lang w:bidi="ar-DZ"/>
        </w:rPr>
      </w:pPr>
    </w:p>
    <w:p w14:paraId="271D7DC7" w14:textId="77777777" w:rsidR="00B44882" w:rsidRDefault="00000000">
      <w:pPr>
        <w:rPr>
          <w:sz w:val="32"/>
          <w:szCs w:val="32"/>
          <w:rtl/>
          <w:lang w:bidi="ar-DZ"/>
        </w:rPr>
      </w:pPr>
      <w:r>
        <w:rPr>
          <w:rFonts w:hint="cs"/>
          <w:sz w:val="32"/>
          <w:szCs w:val="32"/>
          <w:rtl/>
          <w:lang w:bidi="ar-DZ"/>
        </w:rPr>
        <w:t>المسؤول عن العملية:</w:t>
      </w:r>
    </w:p>
    <w:p w14:paraId="316EF4D7" w14:textId="77777777" w:rsidR="00B44882" w:rsidRDefault="00000000">
      <w:pPr>
        <w:rPr>
          <w:sz w:val="32"/>
          <w:szCs w:val="32"/>
          <w:rtl/>
          <w:lang w:bidi="ar-DZ"/>
        </w:rPr>
      </w:pPr>
      <w:r>
        <w:rPr>
          <w:rFonts w:hint="cs"/>
          <w:sz w:val="32"/>
          <w:szCs w:val="32"/>
          <w:rtl/>
          <w:lang w:bidi="ar-DZ"/>
        </w:rPr>
        <w:t>· مدير المدرسة</w:t>
      </w:r>
    </w:p>
    <w:p w14:paraId="08B3A2C4" w14:textId="77777777" w:rsidR="00B44882" w:rsidRDefault="00B44882">
      <w:pPr>
        <w:rPr>
          <w:sz w:val="32"/>
          <w:szCs w:val="32"/>
          <w:rtl/>
          <w:lang w:bidi="ar-DZ"/>
        </w:rPr>
      </w:pPr>
    </w:p>
    <w:p w14:paraId="6E77F7B1" w14:textId="77777777" w:rsidR="00B44882" w:rsidRDefault="00000000">
      <w:pPr>
        <w:rPr>
          <w:sz w:val="32"/>
          <w:szCs w:val="32"/>
          <w:rtl/>
          <w:lang w:bidi="ar-DZ"/>
        </w:rPr>
      </w:pPr>
      <w:r>
        <w:rPr>
          <w:rFonts w:hint="cs"/>
          <w:sz w:val="32"/>
          <w:szCs w:val="32"/>
          <w:rtl/>
          <w:lang w:bidi="ar-DZ"/>
        </w:rPr>
        <w:t>جزء النظام المستخدم:</w:t>
      </w:r>
    </w:p>
    <w:p w14:paraId="0B662DE0" w14:textId="77777777" w:rsidR="00B44882" w:rsidRDefault="00000000">
      <w:pPr>
        <w:rPr>
          <w:sz w:val="32"/>
          <w:szCs w:val="32"/>
          <w:rtl/>
          <w:lang w:bidi="ar-DZ"/>
        </w:rPr>
      </w:pPr>
      <w:r>
        <w:rPr>
          <w:rFonts w:hint="cs"/>
          <w:sz w:val="32"/>
          <w:szCs w:val="32"/>
          <w:rtl/>
          <w:lang w:bidi="ar-DZ"/>
        </w:rPr>
        <w:t>· وحدة التقرير السنوي (Annual Comprehensive Report Module)</w:t>
      </w:r>
    </w:p>
    <w:p w14:paraId="69FAA57E" w14:textId="77777777" w:rsidR="00B44882" w:rsidRDefault="00000000">
      <w:pPr>
        <w:rPr>
          <w:sz w:val="32"/>
          <w:szCs w:val="32"/>
          <w:rtl/>
          <w:lang w:bidi="ar-DZ"/>
        </w:rPr>
      </w:pPr>
      <w:r>
        <w:rPr>
          <w:rFonts w:hint="cs"/>
          <w:sz w:val="32"/>
          <w:szCs w:val="32"/>
          <w:rtl/>
          <w:lang w:bidi="ar-DZ"/>
        </w:rPr>
        <w:lastRenderedPageBreak/>
        <w:t>· شاشة: "التقرير السنوي الشامل للمدرسة"</w:t>
      </w:r>
    </w:p>
    <w:p w14:paraId="4FABB8AD" w14:textId="77777777" w:rsidR="00B44882" w:rsidRDefault="00000000">
      <w:pPr>
        <w:rPr>
          <w:sz w:val="32"/>
          <w:szCs w:val="32"/>
          <w:rtl/>
          <w:lang w:bidi="ar-DZ"/>
        </w:rPr>
      </w:pPr>
      <w:r>
        <w:rPr>
          <w:rFonts w:hint="cs"/>
          <w:sz w:val="32"/>
          <w:szCs w:val="32"/>
          <w:rtl/>
          <w:lang w:bidi="ar-DZ"/>
        </w:rPr>
        <w:t>· قاعدة بيانات: جدول Annual_Comprehensive_Reports</w:t>
      </w:r>
    </w:p>
    <w:p w14:paraId="09D89FE4" w14:textId="77777777" w:rsidR="00B44882" w:rsidRDefault="00B44882">
      <w:pPr>
        <w:rPr>
          <w:sz w:val="32"/>
          <w:szCs w:val="32"/>
          <w:rtl/>
          <w:lang w:bidi="ar-DZ"/>
        </w:rPr>
      </w:pPr>
    </w:p>
    <w:p w14:paraId="567A958A" w14:textId="77777777" w:rsidR="00B44882" w:rsidRDefault="00000000">
      <w:pPr>
        <w:rPr>
          <w:b/>
          <w:bCs/>
          <w:sz w:val="32"/>
          <w:szCs w:val="32"/>
          <w:rtl/>
          <w:lang w:bidi="ar-DZ"/>
        </w:rPr>
      </w:pPr>
      <w:r>
        <w:rPr>
          <w:rFonts w:hint="cs"/>
          <w:b/>
          <w:bCs/>
          <w:sz w:val="32"/>
          <w:szCs w:val="32"/>
          <w:rtl/>
          <w:lang w:bidi="ar-DZ"/>
        </w:rPr>
        <w:t>7. رفع تقرير المخرجات التعليمية</w:t>
      </w:r>
    </w:p>
    <w:p w14:paraId="37C7B350" w14:textId="77777777" w:rsidR="00B44882" w:rsidRDefault="00000000">
      <w:pPr>
        <w:rPr>
          <w:sz w:val="32"/>
          <w:szCs w:val="32"/>
          <w:rtl/>
          <w:lang w:bidi="ar-DZ"/>
        </w:rPr>
      </w:pPr>
      <w:r>
        <w:rPr>
          <w:rFonts w:hint="cs"/>
          <w:sz w:val="32"/>
          <w:szCs w:val="32"/>
          <w:rtl/>
          <w:lang w:bidi="ar-DZ"/>
        </w:rPr>
        <w:t>السيناريو:</w:t>
      </w:r>
    </w:p>
    <w:p w14:paraId="0336D849" w14:textId="77777777" w:rsidR="00B44882" w:rsidRDefault="00000000">
      <w:pPr>
        <w:rPr>
          <w:sz w:val="32"/>
          <w:szCs w:val="32"/>
          <w:rtl/>
          <w:lang w:bidi="ar-DZ"/>
        </w:rPr>
      </w:pPr>
      <w:r>
        <w:rPr>
          <w:rFonts w:hint="cs"/>
          <w:sz w:val="32"/>
          <w:szCs w:val="32"/>
          <w:rtl/>
          <w:lang w:bidi="ar-DZ"/>
        </w:rPr>
        <w:t>1. نهاية كل عام دراسي (بعد ظهور نتائج الطلاب النهائية)</w:t>
      </w:r>
    </w:p>
    <w:p w14:paraId="6A142249" w14:textId="77777777" w:rsidR="00B44882" w:rsidRDefault="00000000">
      <w:pPr>
        <w:rPr>
          <w:sz w:val="32"/>
          <w:szCs w:val="32"/>
          <w:rtl/>
          <w:lang w:bidi="ar-DZ"/>
        </w:rPr>
      </w:pPr>
      <w:r>
        <w:rPr>
          <w:rFonts w:hint="cs"/>
          <w:sz w:val="32"/>
          <w:szCs w:val="32"/>
          <w:rtl/>
          <w:lang w:bidi="ar-DZ"/>
        </w:rPr>
        <w:t>2. تقرير يركز على المخرجات التعليمية:</w:t>
      </w:r>
    </w:p>
    <w:p w14:paraId="21744C73" w14:textId="77777777" w:rsidR="00B44882" w:rsidRDefault="00000000">
      <w:pPr>
        <w:rPr>
          <w:sz w:val="32"/>
          <w:szCs w:val="32"/>
          <w:rtl/>
          <w:lang w:bidi="ar-DZ"/>
        </w:rPr>
      </w:pPr>
      <w:r>
        <w:rPr>
          <w:rFonts w:hint="cs"/>
          <w:sz w:val="32"/>
          <w:szCs w:val="32"/>
          <w:rtl/>
          <w:lang w:bidi="ar-DZ"/>
        </w:rPr>
        <w:t xml:space="preserve">   · نسب النجاح العامة والتفصيلية لكل صف</w:t>
      </w:r>
    </w:p>
    <w:p w14:paraId="05A5A0E9" w14:textId="77777777" w:rsidR="00B44882" w:rsidRDefault="00000000">
      <w:pPr>
        <w:rPr>
          <w:sz w:val="32"/>
          <w:szCs w:val="32"/>
          <w:rtl/>
          <w:lang w:bidi="ar-DZ"/>
        </w:rPr>
      </w:pPr>
      <w:r>
        <w:rPr>
          <w:rFonts w:hint="cs"/>
          <w:sz w:val="32"/>
          <w:szCs w:val="32"/>
          <w:rtl/>
          <w:lang w:bidi="ar-DZ"/>
        </w:rPr>
        <w:t xml:space="preserve">   · توزيع الدرجات وتحليلها</w:t>
      </w:r>
    </w:p>
    <w:p w14:paraId="3E1AC8E9" w14:textId="77777777" w:rsidR="00B44882" w:rsidRDefault="00000000">
      <w:pPr>
        <w:rPr>
          <w:sz w:val="32"/>
          <w:szCs w:val="32"/>
          <w:rtl/>
          <w:lang w:bidi="ar-DZ"/>
        </w:rPr>
      </w:pPr>
      <w:r>
        <w:rPr>
          <w:rFonts w:hint="cs"/>
          <w:sz w:val="32"/>
          <w:szCs w:val="32"/>
          <w:rtl/>
          <w:lang w:bidi="ar-DZ"/>
        </w:rPr>
        <w:t xml:space="preserve">   · مقارنة النتائج مع الأعوام السابقة</w:t>
      </w:r>
    </w:p>
    <w:p w14:paraId="249A6A50" w14:textId="77777777" w:rsidR="00B44882" w:rsidRDefault="00000000">
      <w:pPr>
        <w:rPr>
          <w:sz w:val="32"/>
          <w:szCs w:val="32"/>
          <w:rtl/>
          <w:lang w:bidi="ar-DZ"/>
        </w:rPr>
      </w:pPr>
      <w:r>
        <w:rPr>
          <w:rFonts w:hint="cs"/>
          <w:sz w:val="32"/>
          <w:szCs w:val="32"/>
          <w:rtl/>
          <w:lang w:bidi="ar-DZ"/>
        </w:rPr>
        <w:t xml:space="preserve">   · تحليل نتائج المواد الدراسية المختلفة</w:t>
      </w:r>
    </w:p>
    <w:p w14:paraId="52ED4678" w14:textId="77777777" w:rsidR="00B44882" w:rsidRDefault="00000000">
      <w:pPr>
        <w:rPr>
          <w:sz w:val="32"/>
          <w:szCs w:val="32"/>
          <w:rtl/>
          <w:lang w:bidi="ar-DZ"/>
        </w:rPr>
      </w:pPr>
      <w:r>
        <w:rPr>
          <w:rFonts w:hint="cs"/>
          <w:sz w:val="32"/>
          <w:szCs w:val="32"/>
          <w:rtl/>
          <w:lang w:bidi="ar-DZ"/>
        </w:rPr>
        <w:t xml:space="preserve">   · أثر البرامج التعليمية على النتائج</w:t>
      </w:r>
    </w:p>
    <w:p w14:paraId="73B54767" w14:textId="77777777" w:rsidR="00B44882" w:rsidRDefault="00000000">
      <w:pPr>
        <w:rPr>
          <w:sz w:val="32"/>
          <w:szCs w:val="32"/>
          <w:rtl/>
          <w:lang w:bidi="ar-DZ"/>
        </w:rPr>
      </w:pPr>
      <w:r>
        <w:rPr>
          <w:rFonts w:hint="cs"/>
          <w:sz w:val="32"/>
          <w:szCs w:val="32"/>
          <w:rtl/>
          <w:lang w:bidi="ar-DZ"/>
        </w:rPr>
        <w:t xml:space="preserve">   · توصيات لتحسين المخرجات التعليمية</w:t>
      </w:r>
    </w:p>
    <w:p w14:paraId="0C812425" w14:textId="77777777" w:rsidR="00B44882" w:rsidRDefault="00000000">
      <w:pPr>
        <w:rPr>
          <w:sz w:val="32"/>
          <w:szCs w:val="32"/>
          <w:rtl/>
          <w:lang w:bidi="ar-DZ"/>
        </w:rPr>
      </w:pPr>
      <w:r>
        <w:rPr>
          <w:rFonts w:hint="cs"/>
          <w:sz w:val="32"/>
          <w:szCs w:val="32"/>
          <w:rtl/>
          <w:lang w:bidi="ar-DZ"/>
        </w:rPr>
        <w:t>3. لا يتضمن بيانات فردية للطلاب</w:t>
      </w:r>
    </w:p>
    <w:p w14:paraId="51545E4E" w14:textId="77777777" w:rsidR="00B44882" w:rsidRDefault="00000000">
      <w:pPr>
        <w:rPr>
          <w:sz w:val="32"/>
          <w:szCs w:val="32"/>
          <w:rtl/>
          <w:lang w:bidi="ar-DZ"/>
        </w:rPr>
      </w:pPr>
      <w:r>
        <w:rPr>
          <w:rFonts w:hint="cs"/>
          <w:sz w:val="32"/>
          <w:szCs w:val="32"/>
          <w:rtl/>
          <w:lang w:bidi="ar-DZ"/>
        </w:rPr>
        <w:t>4. يرفع للمكتب كوثيقة تقييم للعملية التعليمية</w:t>
      </w:r>
    </w:p>
    <w:p w14:paraId="2CB2BF63" w14:textId="77777777" w:rsidR="00B44882" w:rsidRDefault="00000000">
      <w:pPr>
        <w:rPr>
          <w:sz w:val="32"/>
          <w:szCs w:val="32"/>
          <w:rtl/>
          <w:lang w:bidi="ar-DZ"/>
        </w:rPr>
      </w:pPr>
      <w:r>
        <w:rPr>
          <w:rFonts w:hint="cs"/>
          <w:sz w:val="32"/>
          <w:szCs w:val="32"/>
          <w:rtl/>
          <w:lang w:bidi="ar-DZ"/>
        </w:rPr>
        <w:t>5. المكتب يستخدمه لتقييم فاعلية التعليم في المدرسة</w:t>
      </w:r>
    </w:p>
    <w:p w14:paraId="606505C4" w14:textId="77777777" w:rsidR="00B44882" w:rsidRDefault="00B44882">
      <w:pPr>
        <w:rPr>
          <w:sz w:val="32"/>
          <w:szCs w:val="32"/>
          <w:rtl/>
          <w:lang w:bidi="ar-DZ"/>
        </w:rPr>
      </w:pPr>
    </w:p>
    <w:p w14:paraId="1E9B1103" w14:textId="77777777" w:rsidR="00B44882" w:rsidRDefault="00000000">
      <w:pPr>
        <w:rPr>
          <w:sz w:val="32"/>
          <w:szCs w:val="32"/>
          <w:rtl/>
          <w:lang w:bidi="ar-DZ"/>
        </w:rPr>
      </w:pPr>
      <w:r>
        <w:rPr>
          <w:rFonts w:hint="cs"/>
          <w:sz w:val="32"/>
          <w:szCs w:val="32"/>
          <w:rtl/>
          <w:lang w:bidi="ar-DZ"/>
        </w:rPr>
        <w:t>الجهة المنفذة:</w:t>
      </w:r>
    </w:p>
    <w:p w14:paraId="3DE86DA4" w14:textId="77777777" w:rsidR="00B44882" w:rsidRDefault="00000000">
      <w:pPr>
        <w:rPr>
          <w:sz w:val="32"/>
          <w:szCs w:val="32"/>
          <w:rtl/>
          <w:lang w:bidi="ar-DZ"/>
        </w:rPr>
      </w:pPr>
      <w:r>
        <w:rPr>
          <w:rFonts w:hint="cs"/>
          <w:sz w:val="32"/>
          <w:szCs w:val="32"/>
          <w:rtl/>
          <w:lang w:bidi="ar-DZ"/>
        </w:rPr>
        <w:t>· قسم القياس والتقويم بالمدرسة</w:t>
      </w:r>
    </w:p>
    <w:p w14:paraId="18C30658" w14:textId="77777777" w:rsidR="00B44882" w:rsidRDefault="00B44882">
      <w:pPr>
        <w:rPr>
          <w:sz w:val="32"/>
          <w:szCs w:val="32"/>
          <w:rtl/>
          <w:lang w:bidi="ar-DZ"/>
        </w:rPr>
      </w:pPr>
    </w:p>
    <w:p w14:paraId="0CD728AD" w14:textId="77777777" w:rsidR="00B44882" w:rsidRDefault="00000000">
      <w:pPr>
        <w:rPr>
          <w:sz w:val="32"/>
          <w:szCs w:val="32"/>
          <w:rtl/>
          <w:lang w:bidi="ar-DZ"/>
        </w:rPr>
      </w:pPr>
      <w:r>
        <w:rPr>
          <w:rFonts w:hint="cs"/>
          <w:sz w:val="32"/>
          <w:szCs w:val="32"/>
          <w:rtl/>
          <w:lang w:bidi="ar-DZ"/>
        </w:rPr>
        <w:t>المسؤول عن العملية:</w:t>
      </w:r>
    </w:p>
    <w:p w14:paraId="35402BFF" w14:textId="77777777" w:rsidR="00B44882" w:rsidRDefault="00000000">
      <w:pPr>
        <w:rPr>
          <w:sz w:val="32"/>
          <w:szCs w:val="32"/>
          <w:rtl/>
          <w:lang w:bidi="ar-DZ"/>
        </w:rPr>
      </w:pPr>
      <w:r>
        <w:rPr>
          <w:rFonts w:hint="cs"/>
          <w:sz w:val="32"/>
          <w:szCs w:val="32"/>
          <w:rtl/>
          <w:lang w:bidi="ar-DZ"/>
        </w:rPr>
        <w:t>· رئيس قسم القياس والتقويم</w:t>
      </w:r>
    </w:p>
    <w:p w14:paraId="79E4A37C" w14:textId="77777777" w:rsidR="00B44882" w:rsidRDefault="00B44882">
      <w:pPr>
        <w:rPr>
          <w:sz w:val="32"/>
          <w:szCs w:val="32"/>
          <w:rtl/>
          <w:lang w:bidi="ar-DZ"/>
        </w:rPr>
      </w:pPr>
    </w:p>
    <w:p w14:paraId="5360C1AF" w14:textId="77777777" w:rsidR="00B44882" w:rsidRDefault="00000000">
      <w:pPr>
        <w:rPr>
          <w:sz w:val="32"/>
          <w:szCs w:val="32"/>
          <w:rtl/>
          <w:lang w:bidi="ar-DZ"/>
        </w:rPr>
      </w:pPr>
      <w:r>
        <w:rPr>
          <w:rFonts w:hint="cs"/>
          <w:sz w:val="32"/>
          <w:szCs w:val="32"/>
          <w:rtl/>
          <w:lang w:bidi="ar-DZ"/>
        </w:rPr>
        <w:t>جزء النظام المستخدم:</w:t>
      </w:r>
    </w:p>
    <w:p w14:paraId="41F3374F" w14:textId="77777777" w:rsidR="00B44882" w:rsidRDefault="00000000">
      <w:pPr>
        <w:rPr>
          <w:sz w:val="32"/>
          <w:szCs w:val="32"/>
          <w:rtl/>
          <w:lang w:bidi="ar-DZ"/>
        </w:rPr>
      </w:pPr>
      <w:r>
        <w:rPr>
          <w:rFonts w:hint="cs"/>
          <w:sz w:val="32"/>
          <w:szCs w:val="32"/>
          <w:rtl/>
          <w:lang w:bidi="ar-DZ"/>
        </w:rPr>
        <w:t>· وحدة تقارير المخرجات التعليمية (Educational Outcomes Reports Module)</w:t>
      </w:r>
    </w:p>
    <w:p w14:paraId="2A9D9849" w14:textId="77777777" w:rsidR="00B44882" w:rsidRDefault="00000000">
      <w:pPr>
        <w:rPr>
          <w:sz w:val="32"/>
          <w:szCs w:val="32"/>
          <w:rtl/>
          <w:lang w:bidi="ar-DZ"/>
        </w:rPr>
      </w:pPr>
      <w:r>
        <w:rPr>
          <w:rFonts w:hint="cs"/>
          <w:sz w:val="32"/>
          <w:szCs w:val="32"/>
          <w:rtl/>
          <w:lang w:bidi="ar-DZ"/>
        </w:rPr>
        <w:t>· شاشة: "تقرير المخرجات التعليمية السنوي"</w:t>
      </w:r>
    </w:p>
    <w:p w14:paraId="7AE7E00A" w14:textId="77777777" w:rsidR="00B44882" w:rsidRDefault="00000000">
      <w:pPr>
        <w:rPr>
          <w:sz w:val="32"/>
          <w:szCs w:val="32"/>
          <w:rtl/>
          <w:lang w:bidi="ar-DZ"/>
        </w:rPr>
      </w:pPr>
      <w:r>
        <w:rPr>
          <w:rFonts w:hint="cs"/>
          <w:sz w:val="32"/>
          <w:szCs w:val="32"/>
          <w:rtl/>
          <w:lang w:bidi="ar-DZ"/>
        </w:rPr>
        <w:t>· قاعدة بيانات: جدول Educational_Outcomes_Reports</w:t>
      </w:r>
    </w:p>
    <w:p w14:paraId="2C8AD054" w14:textId="77777777" w:rsidR="00B44882" w:rsidRDefault="00B44882">
      <w:pPr>
        <w:rPr>
          <w:sz w:val="32"/>
          <w:szCs w:val="32"/>
          <w:rtl/>
          <w:lang w:bidi="ar-DZ"/>
        </w:rPr>
      </w:pPr>
    </w:p>
    <w:p w14:paraId="6466E12F" w14:textId="77777777" w:rsidR="00B44882" w:rsidRDefault="00000000">
      <w:pPr>
        <w:rPr>
          <w:sz w:val="32"/>
          <w:szCs w:val="32"/>
          <w:rtl/>
          <w:lang w:bidi="ar-DZ"/>
        </w:rPr>
      </w:pPr>
      <w:r>
        <w:rPr>
          <w:rFonts w:hint="cs"/>
          <w:sz w:val="32"/>
          <w:szCs w:val="32"/>
          <w:highlight w:val="lightGray"/>
          <w:rtl/>
          <w:lang w:bidi="ar-DZ"/>
        </w:rPr>
        <w:t>سيناريو كامل لدورة التقارير السنوية</w:t>
      </w:r>
    </w:p>
    <w:p w14:paraId="59D9AA87" w14:textId="77777777" w:rsidR="00B44882" w:rsidRDefault="00000000">
      <w:pPr>
        <w:rPr>
          <w:sz w:val="32"/>
          <w:szCs w:val="32"/>
          <w:rtl/>
          <w:lang w:bidi="ar-DZ"/>
        </w:rPr>
      </w:pPr>
      <w:r>
        <w:rPr>
          <w:rFonts w:hint="cs"/>
          <w:sz w:val="32"/>
          <w:szCs w:val="32"/>
          <w:rtl/>
          <w:lang w:bidi="ar-DZ"/>
        </w:rPr>
        <w:t>التقارير الأسبوعية (طوال العام)</w:t>
      </w:r>
    </w:p>
    <w:p w14:paraId="0E6FF0CF" w14:textId="77777777" w:rsidR="00B44882" w:rsidRDefault="00000000">
      <w:pPr>
        <w:rPr>
          <w:sz w:val="32"/>
          <w:szCs w:val="32"/>
          <w:rtl/>
          <w:lang w:bidi="ar-DZ"/>
        </w:rPr>
      </w:pPr>
      <w:r>
        <w:rPr>
          <w:rFonts w:hint="cs"/>
          <w:sz w:val="32"/>
          <w:szCs w:val="32"/>
          <w:rtl/>
          <w:lang w:bidi="ar-DZ"/>
        </w:rPr>
        <w:t>· كل أسبوع: تقرير سير العملية التعليمية (66)</w:t>
      </w:r>
    </w:p>
    <w:p w14:paraId="77760106" w14:textId="77777777" w:rsidR="00B44882" w:rsidRDefault="00000000">
      <w:pPr>
        <w:rPr>
          <w:sz w:val="32"/>
          <w:szCs w:val="32"/>
          <w:rtl/>
          <w:lang w:bidi="ar-DZ"/>
        </w:rPr>
      </w:pPr>
      <w:r>
        <w:rPr>
          <w:rFonts w:hint="cs"/>
          <w:sz w:val="32"/>
          <w:szCs w:val="32"/>
          <w:rtl/>
          <w:lang w:bidi="ar-DZ"/>
        </w:rPr>
        <w:t>التقارير الشهرية (10 أشهر دراسية)</w:t>
      </w:r>
    </w:p>
    <w:p w14:paraId="05123C7E" w14:textId="77777777" w:rsidR="00B44882" w:rsidRDefault="00B44882">
      <w:pPr>
        <w:rPr>
          <w:sz w:val="32"/>
          <w:szCs w:val="32"/>
          <w:rtl/>
          <w:lang w:bidi="ar-DZ"/>
        </w:rPr>
      </w:pPr>
    </w:p>
    <w:p w14:paraId="27A76440" w14:textId="77777777" w:rsidR="00B44882" w:rsidRDefault="00000000">
      <w:pPr>
        <w:rPr>
          <w:sz w:val="32"/>
          <w:szCs w:val="32"/>
          <w:rtl/>
          <w:lang w:bidi="ar-DZ"/>
        </w:rPr>
      </w:pPr>
      <w:r>
        <w:rPr>
          <w:rFonts w:hint="cs"/>
          <w:sz w:val="32"/>
          <w:szCs w:val="32"/>
          <w:rtl/>
          <w:lang w:bidi="ar-DZ"/>
        </w:rPr>
        <w:t>· نهاية كل شهر: تقرير الالتزام بالتقويم (65)</w:t>
      </w:r>
    </w:p>
    <w:p w14:paraId="5BBDA0BF" w14:textId="77777777" w:rsidR="00B44882" w:rsidRDefault="00000000">
      <w:pPr>
        <w:rPr>
          <w:sz w:val="32"/>
          <w:szCs w:val="32"/>
          <w:rtl/>
          <w:lang w:bidi="ar-DZ"/>
        </w:rPr>
      </w:pPr>
      <w:r>
        <w:rPr>
          <w:rFonts w:hint="cs"/>
          <w:sz w:val="32"/>
          <w:szCs w:val="32"/>
          <w:rtl/>
          <w:lang w:bidi="ar-DZ"/>
        </w:rPr>
        <w:t>· نهاية كل شهر: تقرير الانضباط المدرسي (67)</w:t>
      </w:r>
    </w:p>
    <w:p w14:paraId="14CCB3C1" w14:textId="77777777" w:rsidR="00B44882" w:rsidRDefault="00B44882">
      <w:pPr>
        <w:rPr>
          <w:sz w:val="32"/>
          <w:szCs w:val="32"/>
          <w:rtl/>
          <w:lang w:bidi="ar-DZ"/>
        </w:rPr>
      </w:pPr>
    </w:p>
    <w:p w14:paraId="0C18A9F7" w14:textId="77777777" w:rsidR="00B44882" w:rsidRDefault="00000000">
      <w:pPr>
        <w:rPr>
          <w:sz w:val="32"/>
          <w:szCs w:val="32"/>
          <w:rtl/>
          <w:lang w:bidi="ar-DZ"/>
        </w:rPr>
      </w:pPr>
      <w:r>
        <w:rPr>
          <w:rFonts w:hint="cs"/>
          <w:sz w:val="32"/>
          <w:szCs w:val="32"/>
          <w:rtl/>
          <w:lang w:bidi="ar-DZ"/>
        </w:rPr>
        <w:t>التقارير الربعية (4 تقارير سنوياً)</w:t>
      </w:r>
    </w:p>
    <w:p w14:paraId="293D1AB6" w14:textId="77777777" w:rsidR="00B44882" w:rsidRDefault="00000000">
      <w:pPr>
        <w:rPr>
          <w:sz w:val="32"/>
          <w:szCs w:val="32"/>
          <w:rtl/>
          <w:lang w:bidi="ar-DZ"/>
        </w:rPr>
      </w:pPr>
      <w:r>
        <w:rPr>
          <w:rFonts w:hint="cs"/>
          <w:sz w:val="32"/>
          <w:szCs w:val="32"/>
          <w:rtl/>
          <w:lang w:bidi="ar-DZ"/>
        </w:rPr>
        <w:t>· نهاية الربع الأول (أكتوبر): تقرير الأداء العام (64)</w:t>
      </w:r>
    </w:p>
    <w:p w14:paraId="28367184" w14:textId="77777777" w:rsidR="00B44882" w:rsidRDefault="00000000">
      <w:pPr>
        <w:rPr>
          <w:sz w:val="32"/>
          <w:szCs w:val="32"/>
          <w:rtl/>
          <w:lang w:bidi="ar-DZ"/>
        </w:rPr>
      </w:pPr>
      <w:r>
        <w:rPr>
          <w:rFonts w:hint="cs"/>
          <w:sz w:val="32"/>
          <w:szCs w:val="32"/>
          <w:rtl/>
          <w:lang w:bidi="ar-DZ"/>
        </w:rPr>
        <w:t>· نهاية الربع الثاني (يناير): تقرير الأداء العام (64)</w:t>
      </w:r>
    </w:p>
    <w:p w14:paraId="4BAD8DAC" w14:textId="77777777" w:rsidR="00B44882" w:rsidRDefault="00000000">
      <w:pPr>
        <w:rPr>
          <w:sz w:val="32"/>
          <w:szCs w:val="32"/>
          <w:rtl/>
          <w:lang w:bidi="ar-DZ"/>
        </w:rPr>
      </w:pPr>
      <w:r>
        <w:rPr>
          <w:rFonts w:hint="cs"/>
          <w:sz w:val="32"/>
          <w:szCs w:val="32"/>
          <w:rtl/>
          <w:lang w:bidi="ar-DZ"/>
        </w:rPr>
        <w:t>· نهاية الربع الثالث (أبريل): تقرير الأداء العام (64)</w:t>
      </w:r>
    </w:p>
    <w:p w14:paraId="5C20EC94" w14:textId="77777777" w:rsidR="00B44882" w:rsidRDefault="00000000">
      <w:pPr>
        <w:rPr>
          <w:sz w:val="32"/>
          <w:szCs w:val="32"/>
          <w:rtl/>
          <w:lang w:bidi="ar-DZ"/>
        </w:rPr>
      </w:pPr>
      <w:r>
        <w:rPr>
          <w:rFonts w:hint="cs"/>
          <w:sz w:val="32"/>
          <w:szCs w:val="32"/>
          <w:rtl/>
          <w:lang w:bidi="ar-DZ"/>
        </w:rPr>
        <w:t>· نهاية الربع الرابع (يوليو): تقرير الأداء العام (64)</w:t>
      </w:r>
    </w:p>
    <w:p w14:paraId="7620D596" w14:textId="77777777" w:rsidR="00B44882" w:rsidRDefault="00B44882">
      <w:pPr>
        <w:rPr>
          <w:sz w:val="32"/>
          <w:szCs w:val="32"/>
          <w:rtl/>
          <w:lang w:bidi="ar-DZ"/>
        </w:rPr>
      </w:pPr>
    </w:p>
    <w:p w14:paraId="64AEC3F1" w14:textId="77777777" w:rsidR="00B44882" w:rsidRDefault="00B44882">
      <w:pPr>
        <w:rPr>
          <w:sz w:val="32"/>
          <w:szCs w:val="32"/>
          <w:rtl/>
          <w:lang w:bidi="ar-DZ"/>
        </w:rPr>
      </w:pPr>
    </w:p>
    <w:p w14:paraId="1F9FD67C" w14:textId="77777777" w:rsidR="00B44882" w:rsidRDefault="00B44882">
      <w:pPr>
        <w:rPr>
          <w:sz w:val="32"/>
          <w:szCs w:val="32"/>
          <w:rtl/>
          <w:lang w:bidi="ar-DZ"/>
        </w:rPr>
      </w:pPr>
    </w:p>
    <w:p w14:paraId="51F41608" w14:textId="77777777" w:rsidR="00B44882" w:rsidRDefault="00000000">
      <w:pPr>
        <w:rPr>
          <w:sz w:val="32"/>
          <w:szCs w:val="32"/>
          <w:rtl/>
          <w:lang w:bidi="ar-DZ"/>
        </w:rPr>
      </w:pPr>
      <w:r>
        <w:rPr>
          <w:rFonts w:hint="cs"/>
          <w:sz w:val="32"/>
          <w:szCs w:val="32"/>
          <w:rtl/>
          <w:lang w:bidi="ar-DZ"/>
        </w:rPr>
        <w:lastRenderedPageBreak/>
        <w:t>تقارير نهاية الفصل (تقاريران سنوياً)</w:t>
      </w:r>
    </w:p>
    <w:p w14:paraId="1BFE1995" w14:textId="77777777" w:rsidR="00B44882" w:rsidRDefault="00000000">
      <w:pPr>
        <w:rPr>
          <w:sz w:val="32"/>
          <w:szCs w:val="32"/>
          <w:rtl/>
          <w:lang w:bidi="ar-DZ"/>
        </w:rPr>
      </w:pPr>
      <w:r>
        <w:rPr>
          <w:rFonts w:hint="cs"/>
          <w:sz w:val="32"/>
          <w:szCs w:val="32"/>
          <w:rtl/>
          <w:lang w:bidi="ar-DZ"/>
        </w:rPr>
        <w:t>· نهاية الفصل الأول (يناير): تقرير نهاية الفصل (68)</w:t>
      </w:r>
    </w:p>
    <w:p w14:paraId="7E283973" w14:textId="77777777" w:rsidR="00B44882" w:rsidRDefault="00000000">
      <w:pPr>
        <w:rPr>
          <w:sz w:val="32"/>
          <w:szCs w:val="32"/>
          <w:rtl/>
          <w:lang w:bidi="ar-DZ"/>
        </w:rPr>
      </w:pPr>
      <w:r>
        <w:rPr>
          <w:rFonts w:hint="cs"/>
          <w:sz w:val="32"/>
          <w:szCs w:val="32"/>
          <w:rtl/>
          <w:lang w:bidi="ar-DZ"/>
        </w:rPr>
        <w:t>· نهاية الفصل الثاني (يونيو): تقرير نهاية الفصل (68)</w:t>
      </w:r>
    </w:p>
    <w:p w14:paraId="6830E630" w14:textId="77777777" w:rsidR="00B44882" w:rsidRDefault="00B44882">
      <w:pPr>
        <w:rPr>
          <w:sz w:val="32"/>
          <w:szCs w:val="32"/>
          <w:rtl/>
          <w:lang w:bidi="ar-DZ"/>
        </w:rPr>
      </w:pPr>
    </w:p>
    <w:p w14:paraId="36FBB18E" w14:textId="77777777" w:rsidR="00B44882" w:rsidRDefault="00000000">
      <w:pPr>
        <w:rPr>
          <w:sz w:val="32"/>
          <w:szCs w:val="32"/>
          <w:rtl/>
          <w:lang w:bidi="ar-DZ"/>
        </w:rPr>
      </w:pPr>
      <w:r>
        <w:rPr>
          <w:rFonts w:hint="cs"/>
          <w:sz w:val="32"/>
          <w:szCs w:val="32"/>
          <w:rtl/>
          <w:lang w:bidi="ar-DZ"/>
        </w:rPr>
        <w:t>التقارير السنوية (تقريران)</w:t>
      </w:r>
    </w:p>
    <w:p w14:paraId="70D76090" w14:textId="77777777" w:rsidR="00B44882" w:rsidRDefault="00000000">
      <w:pPr>
        <w:rPr>
          <w:sz w:val="32"/>
          <w:szCs w:val="32"/>
          <w:rtl/>
          <w:lang w:bidi="ar-DZ"/>
        </w:rPr>
      </w:pPr>
      <w:r>
        <w:rPr>
          <w:rFonts w:hint="cs"/>
          <w:sz w:val="32"/>
          <w:szCs w:val="32"/>
          <w:rtl/>
          <w:lang w:bidi="ar-DZ"/>
        </w:rPr>
        <w:t>· نهاية العام: التقرير السنوي الشامل (69)</w:t>
      </w:r>
    </w:p>
    <w:p w14:paraId="11A05533" w14:textId="77777777" w:rsidR="00B44882" w:rsidRDefault="00000000">
      <w:pPr>
        <w:rPr>
          <w:sz w:val="32"/>
          <w:szCs w:val="32"/>
          <w:rtl/>
          <w:lang w:bidi="ar-DZ"/>
        </w:rPr>
      </w:pPr>
      <w:r>
        <w:rPr>
          <w:rFonts w:hint="cs"/>
          <w:sz w:val="32"/>
          <w:szCs w:val="32"/>
          <w:rtl/>
          <w:lang w:bidi="ar-DZ"/>
        </w:rPr>
        <w:t>· نهاية العام: تقرير المخرجات التعليمية (70)</w:t>
      </w:r>
    </w:p>
    <w:p w14:paraId="4EF133C2" w14:textId="77777777" w:rsidR="00B44882" w:rsidRDefault="00B44882">
      <w:pPr>
        <w:rPr>
          <w:sz w:val="32"/>
          <w:szCs w:val="32"/>
          <w:rtl/>
          <w:lang w:bidi="ar-DZ"/>
        </w:rPr>
      </w:pPr>
    </w:p>
    <w:p w14:paraId="165B7617" w14:textId="77777777" w:rsidR="00B44882" w:rsidRDefault="00000000">
      <w:pPr>
        <w:rPr>
          <w:sz w:val="32"/>
          <w:szCs w:val="32"/>
          <w:rtl/>
          <w:lang w:bidi="ar-DZ"/>
        </w:rPr>
      </w:pPr>
      <w:r>
        <w:rPr>
          <w:rFonts w:hint="cs"/>
          <w:sz w:val="32"/>
          <w:szCs w:val="32"/>
          <w:rtl/>
          <w:lang w:bidi="ar-DZ"/>
        </w:rPr>
        <w:t>---</w:t>
      </w:r>
    </w:p>
    <w:p w14:paraId="4DCE1750" w14:textId="77777777" w:rsidR="00B44882" w:rsidRDefault="00B44882">
      <w:pPr>
        <w:rPr>
          <w:sz w:val="32"/>
          <w:szCs w:val="32"/>
          <w:rtl/>
          <w:lang w:bidi="ar-DZ"/>
        </w:rPr>
      </w:pPr>
    </w:p>
    <w:p w14:paraId="7661326C" w14:textId="77777777" w:rsidR="00B44882" w:rsidRDefault="00000000">
      <w:pPr>
        <w:rPr>
          <w:sz w:val="32"/>
          <w:szCs w:val="32"/>
          <w:rtl/>
          <w:lang w:bidi="ar-DZ"/>
        </w:rPr>
      </w:pPr>
      <w:r>
        <w:rPr>
          <w:rFonts w:hint="cs"/>
          <w:sz w:val="32"/>
          <w:szCs w:val="32"/>
          <w:rtl/>
          <w:lang w:bidi="ar-DZ"/>
        </w:rPr>
        <w:t>هيكل تقرير الأداء العام الربعي النموذجي</w:t>
      </w:r>
    </w:p>
    <w:p w14:paraId="09D85BB0" w14:textId="77777777" w:rsidR="00B44882" w:rsidRDefault="00B44882">
      <w:pPr>
        <w:rPr>
          <w:sz w:val="32"/>
          <w:szCs w:val="32"/>
          <w:rtl/>
          <w:lang w:bidi="ar-DZ"/>
        </w:rPr>
      </w:pPr>
    </w:p>
    <w:p w14:paraId="4C422B8E" w14:textId="77777777" w:rsidR="00B44882" w:rsidRDefault="00000000">
      <w:pPr>
        <w:rPr>
          <w:sz w:val="32"/>
          <w:szCs w:val="32"/>
          <w:rtl/>
          <w:lang w:bidi="ar-DZ"/>
        </w:rPr>
      </w:pPr>
      <w:r>
        <w:rPr>
          <w:rFonts w:hint="cs"/>
          <w:sz w:val="32"/>
          <w:szCs w:val="32"/>
          <w:rtl/>
          <w:lang w:bidi="ar-DZ"/>
        </w:rPr>
        <w:t>القسم الأول: البيانات الأساسية</w:t>
      </w:r>
    </w:p>
    <w:p w14:paraId="218DBE67" w14:textId="77777777" w:rsidR="00B44882" w:rsidRDefault="00B44882">
      <w:pPr>
        <w:rPr>
          <w:sz w:val="32"/>
          <w:szCs w:val="32"/>
          <w:rtl/>
          <w:lang w:bidi="ar-DZ"/>
        </w:rPr>
      </w:pPr>
    </w:p>
    <w:p w14:paraId="55CE4AC3" w14:textId="77777777" w:rsidR="00B44882" w:rsidRDefault="00000000">
      <w:pPr>
        <w:rPr>
          <w:sz w:val="32"/>
          <w:szCs w:val="32"/>
          <w:rtl/>
          <w:lang w:bidi="ar-DZ"/>
        </w:rPr>
      </w:pPr>
      <w:r>
        <w:rPr>
          <w:rFonts w:hint="cs"/>
          <w:sz w:val="32"/>
          <w:szCs w:val="32"/>
          <w:rtl/>
          <w:lang w:bidi="ar-DZ"/>
        </w:rPr>
        <w:t>json</w:t>
      </w:r>
    </w:p>
    <w:p w14:paraId="6616F068" w14:textId="77777777" w:rsidR="00B44882" w:rsidRDefault="00000000">
      <w:pPr>
        <w:rPr>
          <w:sz w:val="32"/>
          <w:szCs w:val="32"/>
          <w:rtl/>
          <w:lang w:bidi="ar-DZ"/>
        </w:rPr>
      </w:pPr>
      <w:r>
        <w:rPr>
          <w:rFonts w:hint="cs"/>
          <w:sz w:val="32"/>
          <w:szCs w:val="32"/>
          <w:rtl/>
          <w:lang w:bidi="ar-DZ"/>
        </w:rPr>
        <w:t>{</w:t>
      </w:r>
    </w:p>
    <w:p w14:paraId="1911B042" w14:textId="77777777" w:rsidR="00B44882" w:rsidRDefault="00000000">
      <w:pPr>
        <w:rPr>
          <w:sz w:val="32"/>
          <w:szCs w:val="32"/>
          <w:rtl/>
          <w:lang w:bidi="ar-DZ"/>
        </w:rPr>
      </w:pPr>
      <w:r>
        <w:rPr>
          <w:rFonts w:hint="cs"/>
          <w:sz w:val="32"/>
          <w:szCs w:val="32"/>
          <w:rtl/>
          <w:lang w:bidi="ar-DZ"/>
        </w:rPr>
        <w:t xml:space="preserve">  "المدرسة": "مدرسة النموذجية",</w:t>
      </w:r>
    </w:p>
    <w:p w14:paraId="56A38BB9" w14:textId="77777777" w:rsidR="00B44882" w:rsidRDefault="00000000">
      <w:pPr>
        <w:rPr>
          <w:sz w:val="32"/>
          <w:szCs w:val="32"/>
          <w:rtl/>
          <w:lang w:bidi="ar-DZ"/>
        </w:rPr>
      </w:pPr>
      <w:r>
        <w:rPr>
          <w:rFonts w:hint="cs"/>
          <w:sz w:val="32"/>
          <w:szCs w:val="32"/>
          <w:rtl/>
          <w:lang w:bidi="ar-DZ"/>
        </w:rPr>
        <w:t xml:space="preserve">  "الربع": "الأول 2024",</w:t>
      </w:r>
    </w:p>
    <w:p w14:paraId="5B341771" w14:textId="77777777" w:rsidR="00B44882" w:rsidRDefault="00000000">
      <w:pPr>
        <w:rPr>
          <w:sz w:val="32"/>
          <w:szCs w:val="32"/>
          <w:rtl/>
          <w:lang w:bidi="ar-DZ"/>
        </w:rPr>
      </w:pPr>
      <w:r>
        <w:rPr>
          <w:rFonts w:hint="cs"/>
          <w:sz w:val="32"/>
          <w:szCs w:val="32"/>
          <w:rtl/>
          <w:lang w:bidi="ar-DZ"/>
        </w:rPr>
        <w:t xml:space="preserve">  "الفترة": "1/9/2024 - 30/11/2024",</w:t>
      </w:r>
    </w:p>
    <w:p w14:paraId="78741EB7" w14:textId="77777777" w:rsidR="00B44882" w:rsidRDefault="00000000">
      <w:pPr>
        <w:rPr>
          <w:sz w:val="32"/>
          <w:szCs w:val="32"/>
          <w:rtl/>
          <w:lang w:bidi="ar-DZ"/>
        </w:rPr>
      </w:pPr>
      <w:r>
        <w:rPr>
          <w:rFonts w:hint="cs"/>
          <w:sz w:val="32"/>
          <w:szCs w:val="32"/>
          <w:rtl/>
          <w:lang w:bidi="ar-DZ"/>
        </w:rPr>
        <w:t xml:space="preserve">  "تاريخ_الإعداد": "5/12/2024",</w:t>
      </w:r>
    </w:p>
    <w:p w14:paraId="19CB5C6D" w14:textId="77777777" w:rsidR="00B44882" w:rsidRDefault="00000000">
      <w:pPr>
        <w:rPr>
          <w:sz w:val="32"/>
          <w:szCs w:val="32"/>
          <w:rtl/>
          <w:lang w:bidi="ar-DZ"/>
        </w:rPr>
      </w:pPr>
      <w:r>
        <w:rPr>
          <w:rFonts w:hint="cs"/>
          <w:sz w:val="32"/>
          <w:szCs w:val="32"/>
          <w:rtl/>
          <w:lang w:bidi="ar-DZ"/>
        </w:rPr>
        <w:t xml:space="preserve">  "المعد": "لجنة التقارير الربعية"</w:t>
      </w:r>
    </w:p>
    <w:p w14:paraId="29A58483" w14:textId="77777777" w:rsidR="00B44882" w:rsidRDefault="00B44882">
      <w:pPr>
        <w:rPr>
          <w:sz w:val="32"/>
          <w:szCs w:val="32"/>
          <w:rtl/>
          <w:lang w:bidi="ar-DZ"/>
        </w:rPr>
      </w:pPr>
    </w:p>
    <w:p w14:paraId="4DD950EF" w14:textId="77777777" w:rsidR="00B44882" w:rsidRDefault="00000000">
      <w:pPr>
        <w:rPr>
          <w:sz w:val="32"/>
          <w:szCs w:val="32"/>
          <w:rtl/>
          <w:lang w:bidi="ar-DZ"/>
        </w:rPr>
      </w:pPr>
      <w:r>
        <w:rPr>
          <w:rFonts w:hint="cs"/>
          <w:sz w:val="32"/>
          <w:szCs w:val="32"/>
          <w:rtl/>
          <w:lang w:bidi="ar-DZ"/>
        </w:rPr>
        <w:lastRenderedPageBreak/>
        <w:t>القسم الثاني: الإنجازات</w:t>
      </w:r>
    </w:p>
    <w:p w14:paraId="2502B545" w14:textId="77777777" w:rsidR="00B44882" w:rsidRDefault="00B44882">
      <w:pPr>
        <w:rPr>
          <w:sz w:val="32"/>
          <w:szCs w:val="32"/>
          <w:rtl/>
          <w:lang w:bidi="ar-DZ"/>
        </w:rPr>
      </w:pPr>
    </w:p>
    <w:p w14:paraId="73F0E6BD" w14:textId="77777777" w:rsidR="00B44882" w:rsidRDefault="00000000">
      <w:pPr>
        <w:rPr>
          <w:sz w:val="32"/>
          <w:szCs w:val="32"/>
          <w:rtl/>
          <w:lang w:bidi="ar-DZ"/>
        </w:rPr>
      </w:pPr>
      <w:r>
        <w:rPr>
          <w:rFonts w:hint="cs"/>
          <w:sz w:val="32"/>
          <w:szCs w:val="32"/>
          <w:rtl/>
          <w:lang w:bidi="ar-DZ"/>
        </w:rPr>
        <w:t>```yaml</w:t>
      </w:r>
    </w:p>
    <w:p w14:paraId="7BD0D638" w14:textId="77777777" w:rsidR="00B44882" w:rsidRDefault="00000000">
      <w:pPr>
        <w:rPr>
          <w:sz w:val="32"/>
          <w:szCs w:val="32"/>
          <w:rtl/>
          <w:lang w:bidi="ar-DZ"/>
        </w:rPr>
      </w:pPr>
      <w:r>
        <w:rPr>
          <w:rFonts w:hint="cs"/>
          <w:sz w:val="32"/>
          <w:szCs w:val="32"/>
          <w:rtl/>
          <w:lang w:bidi="ar-DZ"/>
        </w:rPr>
        <w:t>المجال التعليمي:</w:t>
      </w:r>
    </w:p>
    <w:p w14:paraId="15B72266" w14:textId="77777777" w:rsidR="00B44882" w:rsidRDefault="00000000">
      <w:pPr>
        <w:rPr>
          <w:sz w:val="32"/>
          <w:szCs w:val="32"/>
          <w:rtl/>
          <w:lang w:bidi="ar-DZ"/>
        </w:rPr>
      </w:pPr>
      <w:r>
        <w:rPr>
          <w:rFonts w:hint="cs"/>
          <w:sz w:val="32"/>
          <w:szCs w:val="32"/>
          <w:rtl/>
          <w:lang w:bidi="ar-DZ"/>
        </w:rPr>
        <w:t xml:space="preserve">  - نسبة إنجاز المناهج: 85%</w:t>
      </w:r>
    </w:p>
    <w:p w14:paraId="2DAF66DE" w14:textId="77777777" w:rsidR="00B44882" w:rsidRDefault="00000000">
      <w:pPr>
        <w:rPr>
          <w:sz w:val="32"/>
          <w:szCs w:val="32"/>
          <w:rtl/>
          <w:lang w:bidi="ar-DZ"/>
        </w:rPr>
      </w:pPr>
      <w:r>
        <w:rPr>
          <w:rFonts w:hint="cs"/>
          <w:sz w:val="32"/>
          <w:szCs w:val="32"/>
          <w:rtl/>
          <w:lang w:bidi="ar-DZ"/>
        </w:rPr>
        <w:t xml:space="preserve">  - البرامج التدريبية للمعلمين: 3 برامج</w:t>
      </w:r>
    </w:p>
    <w:p w14:paraId="3D0A14E3" w14:textId="77777777" w:rsidR="00B44882" w:rsidRDefault="00000000">
      <w:pPr>
        <w:rPr>
          <w:sz w:val="32"/>
          <w:szCs w:val="32"/>
          <w:rtl/>
          <w:lang w:bidi="ar-DZ"/>
        </w:rPr>
      </w:pPr>
      <w:r>
        <w:rPr>
          <w:rFonts w:hint="cs"/>
          <w:sz w:val="32"/>
          <w:szCs w:val="32"/>
          <w:rtl/>
          <w:lang w:bidi="ar-DZ"/>
        </w:rPr>
        <w:t xml:space="preserve">  - الأنشطة الصفية: 15 نشاط</w:t>
      </w:r>
    </w:p>
    <w:p w14:paraId="46D011D2" w14:textId="77777777" w:rsidR="00B44882" w:rsidRDefault="00000000">
      <w:pPr>
        <w:rPr>
          <w:sz w:val="32"/>
          <w:szCs w:val="32"/>
          <w:rtl/>
          <w:lang w:bidi="ar-DZ"/>
        </w:rPr>
      </w:pPr>
      <w:r>
        <w:rPr>
          <w:rFonts w:hint="cs"/>
          <w:sz w:val="32"/>
          <w:szCs w:val="32"/>
          <w:rtl/>
          <w:lang w:bidi="ar-DZ"/>
        </w:rPr>
        <w:t xml:space="preserve">  - متوسط حضور الطلاب: 94%</w:t>
      </w:r>
    </w:p>
    <w:p w14:paraId="37487876" w14:textId="77777777" w:rsidR="00B44882" w:rsidRDefault="00B44882">
      <w:pPr>
        <w:rPr>
          <w:sz w:val="32"/>
          <w:szCs w:val="32"/>
          <w:rtl/>
          <w:lang w:bidi="ar-DZ"/>
        </w:rPr>
      </w:pPr>
    </w:p>
    <w:p w14:paraId="7242122B" w14:textId="77777777" w:rsidR="00B44882" w:rsidRDefault="00000000">
      <w:pPr>
        <w:rPr>
          <w:sz w:val="32"/>
          <w:szCs w:val="32"/>
          <w:rtl/>
          <w:lang w:bidi="ar-DZ"/>
        </w:rPr>
      </w:pPr>
      <w:r>
        <w:rPr>
          <w:rFonts w:hint="cs"/>
          <w:sz w:val="32"/>
          <w:szCs w:val="32"/>
          <w:rtl/>
          <w:lang w:bidi="ar-DZ"/>
        </w:rPr>
        <w:t>المجال الإداري:</w:t>
      </w:r>
    </w:p>
    <w:p w14:paraId="6BBFEA83" w14:textId="77777777" w:rsidR="00B44882" w:rsidRDefault="00000000">
      <w:pPr>
        <w:rPr>
          <w:sz w:val="32"/>
          <w:szCs w:val="32"/>
          <w:rtl/>
          <w:lang w:bidi="ar-DZ"/>
        </w:rPr>
      </w:pPr>
      <w:r>
        <w:rPr>
          <w:rFonts w:hint="cs"/>
          <w:sz w:val="32"/>
          <w:szCs w:val="32"/>
          <w:rtl/>
          <w:lang w:bidi="ar-DZ"/>
        </w:rPr>
        <w:t xml:space="preserve">  - الاجتماعات الإدارية: 8 اجتماعات</w:t>
      </w:r>
    </w:p>
    <w:p w14:paraId="3C949D33" w14:textId="77777777" w:rsidR="00B44882" w:rsidRDefault="00000000">
      <w:pPr>
        <w:rPr>
          <w:sz w:val="32"/>
          <w:szCs w:val="32"/>
          <w:rtl/>
          <w:lang w:bidi="ar-DZ"/>
        </w:rPr>
      </w:pPr>
      <w:r>
        <w:rPr>
          <w:rFonts w:hint="cs"/>
          <w:sz w:val="32"/>
          <w:szCs w:val="32"/>
          <w:rtl/>
          <w:lang w:bidi="ar-DZ"/>
        </w:rPr>
        <w:t xml:space="preserve">  - الصيانة والتجهيزات: 90% من المخطط</w:t>
      </w:r>
    </w:p>
    <w:p w14:paraId="2C5F7FE0" w14:textId="77777777" w:rsidR="00B44882" w:rsidRDefault="00000000">
      <w:pPr>
        <w:rPr>
          <w:sz w:val="32"/>
          <w:szCs w:val="32"/>
          <w:rtl/>
          <w:lang w:bidi="ar-DZ"/>
        </w:rPr>
      </w:pPr>
      <w:r>
        <w:rPr>
          <w:rFonts w:hint="cs"/>
          <w:sz w:val="32"/>
          <w:szCs w:val="32"/>
          <w:rtl/>
          <w:lang w:bidi="ar-DZ"/>
        </w:rPr>
        <w:t>القسم الثالث: المؤشرات الكمية</w:t>
      </w:r>
    </w:p>
    <w:p w14:paraId="66B97FC0" w14:textId="77777777" w:rsidR="00B44882" w:rsidRDefault="00B44882">
      <w:pPr>
        <w:rPr>
          <w:sz w:val="32"/>
          <w:szCs w:val="32"/>
          <w:rtl/>
          <w:lang w:bidi="ar-DZ"/>
        </w:rPr>
      </w:pPr>
    </w:p>
    <w:p w14:paraId="7566DE9C" w14:textId="77777777" w:rsidR="00B44882" w:rsidRDefault="00000000">
      <w:pPr>
        <w:rPr>
          <w:sz w:val="32"/>
          <w:szCs w:val="32"/>
          <w:rtl/>
          <w:lang w:bidi="ar-DZ"/>
        </w:rPr>
      </w:pPr>
      <w:r>
        <w:rPr>
          <w:rFonts w:hint="cs"/>
          <w:sz w:val="32"/>
          <w:szCs w:val="32"/>
          <w:rtl/>
          <w:lang w:bidi="ar-DZ"/>
        </w:rPr>
        <w:t>yaml</w:t>
      </w:r>
    </w:p>
    <w:p w14:paraId="0676FC2A" w14:textId="77777777" w:rsidR="00B44882" w:rsidRDefault="00000000">
      <w:pPr>
        <w:rPr>
          <w:sz w:val="32"/>
          <w:szCs w:val="32"/>
          <w:rtl/>
          <w:lang w:bidi="ar-DZ"/>
        </w:rPr>
      </w:pPr>
      <w:r>
        <w:rPr>
          <w:rFonts w:hint="cs"/>
          <w:sz w:val="32"/>
          <w:szCs w:val="32"/>
          <w:rtl/>
          <w:lang w:bidi="ar-DZ"/>
        </w:rPr>
        <w:t>مؤشرات الأداء الرئيسية:</w:t>
      </w:r>
    </w:p>
    <w:p w14:paraId="1DB4838B" w14:textId="77777777" w:rsidR="00B44882" w:rsidRDefault="00000000">
      <w:pPr>
        <w:rPr>
          <w:sz w:val="32"/>
          <w:szCs w:val="32"/>
          <w:rtl/>
          <w:lang w:bidi="ar-DZ"/>
        </w:rPr>
      </w:pPr>
      <w:r>
        <w:rPr>
          <w:rFonts w:hint="cs"/>
          <w:sz w:val="32"/>
          <w:szCs w:val="32"/>
          <w:rtl/>
          <w:lang w:bidi="ar-DZ"/>
        </w:rPr>
        <w:t xml:space="preserve">  - KPI1: نسبة الالتزام بالتقويم: 92%</w:t>
      </w:r>
    </w:p>
    <w:p w14:paraId="31272C63" w14:textId="77777777" w:rsidR="00B44882" w:rsidRDefault="00000000">
      <w:pPr>
        <w:rPr>
          <w:sz w:val="32"/>
          <w:szCs w:val="32"/>
          <w:rtl/>
          <w:lang w:bidi="ar-DZ"/>
        </w:rPr>
      </w:pPr>
      <w:r>
        <w:rPr>
          <w:rFonts w:hint="cs"/>
          <w:sz w:val="32"/>
          <w:szCs w:val="32"/>
          <w:rtl/>
          <w:lang w:bidi="ar-DZ"/>
        </w:rPr>
        <w:t xml:space="preserve">  - KPI2: نسبة رضا المعلمين: 88%</w:t>
      </w:r>
    </w:p>
    <w:p w14:paraId="46DE90FB" w14:textId="77777777" w:rsidR="00B44882" w:rsidRDefault="00000000">
      <w:pPr>
        <w:rPr>
          <w:sz w:val="32"/>
          <w:szCs w:val="32"/>
          <w:rtl/>
          <w:lang w:bidi="ar-DZ"/>
        </w:rPr>
      </w:pPr>
      <w:r>
        <w:rPr>
          <w:rFonts w:hint="cs"/>
          <w:sz w:val="32"/>
          <w:szCs w:val="32"/>
          <w:rtl/>
          <w:lang w:bidi="ar-DZ"/>
        </w:rPr>
        <w:t xml:space="preserve">  - KPI3: نسبة استغلال الموارد: 85%</w:t>
      </w:r>
    </w:p>
    <w:p w14:paraId="636CBDCE" w14:textId="77777777" w:rsidR="00B44882" w:rsidRDefault="00000000">
      <w:pPr>
        <w:rPr>
          <w:sz w:val="32"/>
          <w:szCs w:val="32"/>
          <w:rtl/>
          <w:lang w:bidi="ar-DZ"/>
        </w:rPr>
      </w:pPr>
      <w:r>
        <w:rPr>
          <w:rFonts w:hint="cs"/>
          <w:sz w:val="32"/>
          <w:szCs w:val="32"/>
          <w:rtl/>
          <w:lang w:bidi="ar-DZ"/>
        </w:rPr>
        <w:t xml:space="preserve">  - KPI4: نسبة إنجاز الخطة: 78%</w:t>
      </w:r>
    </w:p>
    <w:p w14:paraId="5DBA72C2" w14:textId="77777777" w:rsidR="00B44882" w:rsidRDefault="00B44882">
      <w:pPr>
        <w:rPr>
          <w:sz w:val="32"/>
          <w:szCs w:val="32"/>
          <w:rtl/>
          <w:lang w:bidi="ar-DZ"/>
        </w:rPr>
      </w:pPr>
    </w:p>
    <w:p w14:paraId="54D15E08" w14:textId="77777777" w:rsidR="00B44882" w:rsidRDefault="00B44882">
      <w:pPr>
        <w:rPr>
          <w:sz w:val="32"/>
          <w:szCs w:val="32"/>
          <w:rtl/>
          <w:lang w:bidi="ar-DZ"/>
        </w:rPr>
      </w:pPr>
    </w:p>
    <w:p w14:paraId="7F1145C6" w14:textId="77777777" w:rsidR="00B44882" w:rsidRDefault="00000000">
      <w:pPr>
        <w:rPr>
          <w:sz w:val="32"/>
          <w:szCs w:val="32"/>
          <w:rtl/>
          <w:lang w:bidi="ar-DZ"/>
        </w:rPr>
      </w:pPr>
      <w:r>
        <w:rPr>
          <w:rFonts w:hint="cs"/>
          <w:sz w:val="32"/>
          <w:szCs w:val="32"/>
          <w:rtl/>
          <w:lang w:bidi="ar-DZ"/>
        </w:rPr>
        <w:lastRenderedPageBreak/>
        <w:t>القسم الرابع: التحديات والتوصيات</w:t>
      </w:r>
    </w:p>
    <w:p w14:paraId="54AEBA35" w14:textId="77777777" w:rsidR="00B44882" w:rsidRDefault="00000000">
      <w:pPr>
        <w:rPr>
          <w:sz w:val="32"/>
          <w:szCs w:val="32"/>
          <w:rtl/>
          <w:lang w:bidi="ar-DZ"/>
        </w:rPr>
      </w:pPr>
      <w:r>
        <w:rPr>
          <w:rFonts w:hint="cs"/>
          <w:sz w:val="32"/>
          <w:szCs w:val="32"/>
          <w:rtl/>
          <w:lang w:bidi="ar-DZ"/>
        </w:rPr>
        <w:t>yaml</w:t>
      </w:r>
    </w:p>
    <w:p w14:paraId="4E2A7811" w14:textId="77777777" w:rsidR="00B44882" w:rsidRDefault="00000000">
      <w:pPr>
        <w:rPr>
          <w:sz w:val="32"/>
          <w:szCs w:val="32"/>
          <w:rtl/>
          <w:lang w:bidi="ar-DZ"/>
        </w:rPr>
      </w:pPr>
      <w:r>
        <w:rPr>
          <w:rFonts w:hint="cs"/>
          <w:sz w:val="32"/>
          <w:szCs w:val="32"/>
          <w:rtl/>
          <w:lang w:bidi="ar-DZ"/>
        </w:rPr>
        <w:t>التحديات:</w:t>
      </w:r>
    </w:p>
    <w:p w14:paraId="4E4D04D5" w14:textId="77777777" w:rsidR="00B44882" w:rsidRDefault="00000000">
      <w:pPr>
        <w:rPr>
          <w:sz w:val="32"/>
          <w:szCs w:val="32"/>
          <w:rtl/>
          <w:lang w:bidi="ar-DZ"/>
        </w:rPr>
      </w:pPr>
      <w:r>
        <w:rPr>
          <w:rFonts w:hint="cs"/>
          <w:sz w:val="32"/>
          <w:szCs w:val="32"/>
          <w:rtl/>
          <w:lang w:bidi="ar-DZ"/>
        </w:rPr>
        <w:t xml:space="preserve">  - نقص في بعض الوسائل التعليمية</w:t>
      </w:r>
    </w:p>
    <w:p w14:paraId="7BBF455A" w14:textId="77777777" w:rsidR="00B44882" w:rsidRDefault="00000000">
      <w:pPr>
        <w:rPr>
          <w:sz w:val="32"/>
          <w:szCs w:val="32"/>
          <w:rtl/>
          <w:lang w:bidi="ar-DZ"/>
        </w:rPr>
      </w:pPr>
      <w:r>
        <w:rPr>
          <w:rFonts w:hint="cs"/>
          <w:sz w:val="32"/>
          <w:szCs w:val="32"/>
          <w:rtl/>
          <w:lang w:bidi="ar-DZ"/>
        </w:rPr>
        <w:t xml:space="preserve">  - ارتفاع نسبة غياب الطلاب في بعض الصفوف</w:t>
      </w:r>
    </w:p>
    <w:p w14:paraId="73D49610" w14:textId="77777777" w:rsidR="00B44882" w:rsidRDefault="00000000">
      <w:pPr>
        <w:rPr>
          <w:sz w:val="32"/>
          <w:szCs w:val="32"/>
          <w:rtl/>
          <w:lang w:bidi="ar-DZ"/>
        </w:rPr>
      </w:pPr>
      <w:r>
        <w:rPr>
          <w:rFonts w:hint="cs"/>
          <w:sz w:val="32"/>
          <w:szCs w:val="32"/>
          <w:rtl/>
          <w:lang w:bidi="ar-DZ"/>
        </w:rPr>
        <w:t xml:space="preserve">  - صعوبة في تنفيذ بعض الأنشطة بسبب الظروف الجوية</w:t>
      </w:r>
    </w:p>
    <w:p w14:paraId="3D8DD421" w14:textId="77777777" w:rsidR="00B44882" w:rsidRDefault="00B44882">
      <w:pPr>
        <w:rPr>
          <w:sz w:val="32"/>
          <w:szCs w:val="32"/>
          <w:rtl/>
          <w:lang w:bidi="ar-DZ"/>
        </w:rPr>
      </w:pPr>
    </w:p>
    <w:p w14:paraId="050FDA9F" w14:textId="77777777" w:rsidR="00B44882" w:rsidRDefault="00000000">
      <w:pPr>
        <w:rPr>
          <w:sz w:val="32"/>
          <w:szCs w:val="32"/>
          <w:rtl/>
          <w:lang w:bidi="ar-DZ"/>
        </w:rPr>
      </w:pPr>
      <w:r>
        <w:rPr>
          <w:rFonts w:hint="cs"/>
          <w:sz w:val="32"/>
          <w:szCs w:val="32"/>
          <w:rtl/>
          <w:lang w:bidi="ar-DZ"/>
        </w:rPr>
        <w:t>التوصيات:</w:t>
      </w:r>
    </w:p>
    <w:p w14:paraId="4C42B710" w14:textId="77777777" w:rsidR="00B44882" w:rsidRDefault="00000000">
      <w:pPr>
        <w:rPr>
          <w:sz w:val="32"/>
          <w:szCs w:val="32"/>
          <w:rtl/>
          <w:lang w:bidi="ar-DZ"/>
        </w:rPr>
      </w:pPr>
      <w:r>
        <w:rPr>
          <w:rFonts w:hint="cs"/>
          <w:sz w:val="32"/>
          <w:szCs w:val="32"/>
          <w:rtl/>
          <w:lang w:bidi="ar-DZ"/>
        </w:rPr>
        <w:t xml:space="preserve">  - توفير وسائل تعليمية إضافية</w:t>
      </w:r>
    </w:p>
    <w:p w14:paraId="3675CE95" w14:textId="77777777" w:rsidR="00B44882" w:rsidRDefault="00000000">
      <w:pPr>
        <w:rPr>
          <w:sz w:val="32"/>
          <w:szCs w:val="32"/>
          <w:rtl/>
          <w:lang w:bidi="ar-DZ"/>
        </w:rPr>
      </w:pPr>
      <w:r>
        <w:rPr>
          <w:rFonts w:hint="cs"/>
          <w:sz w:val="32"/>
          <w:szCs w:val="32"/>
          <w:rtl/>
          <w:lang w:bidi="ar-DZ"/>
        </w:rPr>
        <w:t xml:space="preserve">  - تنفيذ برنامج تحفيزي للطلاب</w:t>
      </w:r>
    </w:p>
    <w:p w14:paraId="608307F0" w14:textId="77777777" w:rsidR="00B44882" w:rsidRDefault="00000000">
      <w:pPr>
        <w:rPr>
          <w:sz w:val="32"/>
          <w:szCs w:val="32"/>
          <w:rtl/>
          <w:lang w:bidi="ar-DZ"/>
        </w:rPr>
      </w:pPr>
      <w:r>
        <w:rPr>
          <w:rFonts w:hint="cs"/>
          <w:sz w:val="32"/>
          <w:szCs w:val="32"/>
          <w:rtl/>
          <w:lang w:bidi="ar-DZ"/>
        </w:rPr>
        <w:t xml:space="preserve">  - تعديل جدول بعض الأنشطة</w:t>
      </w:r>
    </w:p>
    <w:p w14:paraId="1DD46BEA" w14:textId="77777777" w:rsidR="00B44882" w:rsidRDefault="00B44882">
      <w:pPr>
        <w:rPr>
          <w:sz w:val="32"/>
          <w:szCs w:val="32"/>
          <w:rtl/>
          <w:lang w:bidi="ar-DZ"/>
        </w:rPr>
      </w:pPr>
    </w:p>
    <w:p w14:paraId="793CAECB" w14:textId="77777777" w:rsidR="00B44882" w:rsidRDefault="00000000">
      <w:pPr>
        <w:rPr>
          <w:sz w:val="32"/>
          <w:szCs w:val="32"/>
          <w:rtl/>
          <w:lang w:bidi="ar-DZ"/>
        </w:rPr>
      </w:pPr>
      <w:r>
        <w:rPr>
          <w:rFonts w:hint="cs"/>
          <w:sz w:val="32"/>
          <w:szCs w:val="32"/>
          <w:rtl/>
          <w:lang w:bidi="ar-DZ"/>
        </w:rPr>
        <w:t>مؤشرات جودة التقارير</w:t>
      </w:r>
    </w:p>
    <w:p w14:paraId="280AAA31" w14:textId="77777777" w:rsidR="00B44882" w:rsidRDefault="00000000">
      <w:pPr>
        <w:rPr>
          <w:sz w:val="32"/>
          <w:szCs w:val="32"/>
          <w:rtl/>
          <w:lang w:bidi="ar-DZ"/>
        </w:rPr>
      </w:pPr>
      <w:r>
        <w:rPr>
          <w:rFonts w:hint="cs"/>
          <w:sz w:val="32"/>
          <w:szCs w:val="32"/>
          <w:rtl/>
          <w:lang w:bidi="ar-DZ"/>
        </w:rPr>
        <w:t>مؤشرات الوقت:</w:t>
      </w:r>
    </w:p>
    <w:p w14:paraId="3C2FEACC" w14:textId="77777777" w:rsidR="00B44882" w:rsidRDefault="00000000">
      <w:pPr>
        <w:rPr>
          <w:sz w:val="32"/>
          <w:szCs w:val="32"/>
          <w:rtl/>
          <w:lang w:bidi="ar-DZ"/>
        </w:rPr>
      </w:pPr>
      <w:r>
        <w:rPr>
          <w:rFonts w:hint="cs"/>
          <w:sz w:val="32"/>
          <w:szCs w:val="32"/>
          <w:rtl/>
          <w:lang w:bidi="ar-DZ"/>
        </w:rPr>
        <w:t>1. معدل التقديم في الوقت: نسبة التقارير المرفوعة قبل الموعد النهائي</w:t>
      </w:r>
    </w:p>
    <w:p w14:paraId="154F7B83" w14:textId="77777777" w:rsidR="00B44882" w:rsidRDefault="00000000">
      <w:pPr>
        <w:rPr>
          <w:sz w:val="32"/>
          <w:szCs w:val="32"/>
          <w:rtl/>
          <w:lang w:bidi="ar-DZ"/>
        </w:rPr>
      </w:pPr>
      <w:r>
        <w:rPr>
          <w:rFonts w:hint="cs"/>
          <w:sz w:val="32"/>
          <w:szCs w:val="32"/>
          <w:rtl/>
          <w:lang w:bidi="ar-DZ"/>
        </w:rPr>
        <w:t>2. متوسط التأخير: عدد أيام التأخير للمتقارير المتأخرة</w:t>
      </w:r>
    </w:p>
    <w:p w14:paraId="25421D8B" w14:textId="77777777" w:rsidR="00B44882" w:rsidRDefault="00000000">
      <w:pPr>
        <w:rPr>
          <w:sz w:val="32"/>
          <w:szCs w:val="32"/>
          <w:rtl/>
          <w:lang w:bidi="ar-DZ"/>
        </w:rPr>
      </w:pPr>
      <w:r>
        <w:rPr>
          <w:rFonts w:hint="cs"/>
          <w:sz w:val="32"/>
          <w:szCs w:val="32"/>
          <w:rtl/>
          <w:lang w:bidi="ar-DZ"/>
        </w:rPr>
        <w:t>3. انتظام التقارير: استمرارية رفع التقارير حسب الجدول</w:t>
      </w:r>
    </w:p>
    <w:p w14:paraId="747425E0" w14:textId="77777777" w:rsidR="00B44882" w:rsidRDefault="00B44882">
      <w:pPr>
        <w:rPr>
          <w:sz w:val="32"/>
          <w:szCs w:val="32"/>
          <w:rtl/>
          <w:lang w:bidi="ar-DZ"/>
        </w:rPr>
      </w:pPr>
    </w:p>
    <w:p w14:paraId="26DDEE0C" w14:textId="77777777" w:rsidR="00B44882" w:rsidRDefault="00000000">
      <w:pPr>
        <w:rPr>
          <w:sz w:val="32"/>
          <w:szCs w:val="32"/>
          <w:rtl/>
          <w:lang w:bidi="ar-DZ"/>
        </w:rPr>
      </w:pPr>
      <w:r>
        <w:rPr>
          <w:rFonts w:hint="cs"/>
          <w:sz w:val="32"/>
          <w:szCs w:val="32"/>
          <w:rtl/>
          <w:lang w:bidi="ar-DZ"/>
        </w:rPr>
        <w:t>مؤشرات الجودة:</w:t>
      </w:r>
    </w:p>
    <w:p w14:paraId="2B021CF3" w14:textId="77777777" w:rsidR="00B44882" w:rsidRDefault="00000000">
      <w:pPr>
        <w:rPr>
          <w:sz w:val="32"/>
          <w:szCs w:val="32"/>
          <w:rtl/>
          <w:lang w:bidi="ar-DZ"/>
        </w:rPr>
      </w:pPr>
      <w:r>
        <w:rPr>
          <w:rFonts w:hint="cs"/>
          <w:sz w:val="32"/>
          <w:szCs w:val="32"/>
          <w:rtl/>
          <w:lang w:bidi="ar-DZ"/>
        </w:rPr>
        <w:t>1. اكتمال البيانات: نسبة الحقول المكتملة في التقرير</w:t>
      </w:r>
    </w:p>
    <w:p w14:paraId="0B1D60E9" w14:textId="77777777" w:rsidR="00B44882" w:rsidRDefault="00000000">
      <w:pPr>
        <w:rPr>
          <w:sz w:val="32"/>
          <w:szCs w:val="32"/>
          <w:rtl/>
          <w:lang w:bidi="ar-DZ"/>
        </w:rPr>
      </w:pPr>
      <w:r>
        <w:rPr>
          <w:rFonts w:hint="cs"/>
          <w:sz w:val="32"/>
          <w:szCs w:val="32"/>
          <w:rtl/>
          <w:lang w:bidi="ar-DZ"/>
        </w:rPr>
        <w:t>2. دقة المعلومات: نسبة البيانات الصحيحة والخالية من الأخطاء</w:t>
      </w:r>
    </w:p>
    <w:p w14:paraId="011B7AD4" w14:textId="77777777" w:rsidR="00B44882" w:rsidRDefault="00000000">
      <w:pPr>
        <w:rPr>
          <w:sz w:val="32"/>
          <w:szCs w:val="32"/>
          <w:rtl/>
          <w:lang w:bidi="ar-DZ"/>
        </w:rPr>
      </w:pPr>
      <w:r>
        <w:rPr>
          <w:rFonts w:hint="cs"/>
          <w:sz w:val="32"/>
          <w:szCs w:val="32"/>
          <w:rtl/>
          <w:lang w:bidi="ar-DZ"/>
        </w:rPr>
        <w:t>3. تحليل البيانات: وجود تحليل وليس مجرد سرد بيانات</w:t>
      </w:r>
    </w:p>
    <w:p w14:paraId="1643C2A0" w14:textId="77777777" w:rsidR="00B44882" w:rsidRDefault="00000000">
      <w:pPr>
        <w:rPr>
          <w:sz w:val="32"/>
          <w:szCs w:val="32"/>
          <w:rtl/>
          <w:lang w:bidi="ar-DZ"/>
        </w:rPr>
      </w:pPr>
      <w:r>
        <w:rPr>
          <w:rFonts w:hint="cs"/>
          <w:sz w:val="32"/>
          <w:szCs w:val="32"/>
          <w:rtl/>
          <w:lang w:bidi="ar-DZ"/>
        </w:rPr>
        <w:lastRenderedPageBreak/>
        <w:t>4. وضوح التوصيات: وضوح وواقعية التوصيات المقدمة</w:t>
      </w:r>
    </w:p>
    <w:p w14:paraId="408E4307" w14:textId="77777777" w:rsidR="00B44882" w:rsidRDefault="00B44882">
      <w:pPr>
        <w:rPr>
          <w:sz w:val="32"/>
          <w:szCs w:val="32"/>
          <w:rtl/>
          <w:lang w:bidi="ar-DZ"/>
        </w:rPr>
      </w:pPr>
    </w:p>
    <w:p w14:paraId="2CAE2CC9" w14:textId="77777777" w:rsidR="00B44882" w:rsidRDefault="00000000">
      <w:pPr>
        <w:rPr>
          <w:sz w:val="32"/>
          <w:szCs w:val="32"/>
          <w:rtl/>
          <w:lang w:bidi="ar-DZ"/>
        </w:rPr>
      </w:pPr>
      <w:r>
        <w:rPr>
          <w:rFonts w:hint="cs"/>
          <w:sz w:val="32"/>
          <w:szCs w:val="32"/>
          <w:rtl/>
          <w:lang w:bidi="ar-DZ"/>
        </w:rPr>
        <w:t>مؤشرات الفائدة:</w:t>
      </w:r>
    </w:p>
    <w:p w14:paraId="30F8F6E2" w14:textId="77777777" w:rsidR="00B44882" w:rsidRDefault="00000000">
      <w:pPr>
        <w:rPr>
          <w:sz w:val="32"/>
          <w:szCs w:val="32"/>
          <w:rtl/>
          <w:lang w:bidi="ar-DZ"/>
        </w:rPr>
      </w:pPr>
      <w:r>
        <w:rPr>
          <w:rFonts w:hint="cs"/>
          <w:sz w:val="32"/>
          <w:szCs w:val="32"/>
          <w:rtl/>
          <w:lang w:bidi="ar-DZ"/>
        </w:rPr>
        <w:t>1. استخدام التقارير: عدد مرات الاطلاع على التقرير من المكتب</w:t>
      </w:r>
    </w:p>
    <w:p w14:paraId="5A240A1A" w14:textId="77777777" w:rsidR="00B44882" w:rsidRDefault="00000000">
      <w:pPr>
        <w:rPr>
          <w:sz w:val="32"/>
          <w:szCs w:val="32"/>
          <w:rtl/>
          <w:lang w:bidi="ar-DZ"/>
        </w:rPr>
      </w:pPr>
      <w:r>
        <w:rPr>
          <w:rFonts w:hint="cs"/>
          <w:sz w:val="32"/>
          <w:szCs w:val="32"/>
          <w:rtl/>
          <w:lang w:bidi="ar-DZ"/>
        </w:rPr>
        <w:t>2. أثر التقارير: عدد القرارات المتخذة بناءً على التقارير</w:t>
      </w:r>
    </w:p>
    <w:p w14:paraId="33A464A8" w14:textId="77777777" w:rsidR="00B44882" w:rsidRDefault="00000000">
      <w:pPr>
        <w:rPr>
          <w:sz w:val="32"/>
          <w:szCs w:val="32"/>
          <w:rtl/>
          <w:lang w:bidi="ar-DZ"/>
        </w:rPr>
      </w:pPr>
      <w:r>
        <w:rPr>
          <w:rFonts w:hint="cs"/>
          <w:sz w:val="32"/>
          <w:szCs w:val="32"/>
          <w:rtl/>
          <w:lang w:bidi="ar-DZ"/>
        </w:rPr>
        <w:t>3. تحسين الأداء: تحسن في المؤشرات بناءً على توصيات التقارير</w:t>
      </w:r>
    </w:p>
    <w:p w14:paraId="44B6595F" w14:textId="77777777" w:rsidR="00B44882" w:rsidRDefault="00B44882">
      <w:pPr>
        <w:rPr>
          <w:sz w:val="32"/>
          <w:szCs w:val="32"/>
          <w:rtl/>
          <w:lang w:bidi="ar-DZ"/>
        </w:rPr>
      </w:pPr>
    </w:p>
    <w:p w14:paraId="228F7146" w14:textId="77777777" w:rsidR="00B44882" w:rsidRDefault="00000000">
      <w:pPr>
        <w:rPr>
          <w:sz w:val="32"/>
          <w:szCs w:val="32"/>
          <w:rtl/>
          <w:lang w:bidi="ar-DZ"/>
        </w:rPr>
      </w:pPr>
      <w:r>
        <w:rPr>
          <w:rFonts w:hint="cs"/>
          <w:sz w:val="32"/>
          <w:szCs w:val="32"/>
          <w:rtl/>
          <w:lang w:bidi="ar-DZ"/>
        </w:rPr>
        <w:t>نقاط التحكم في جودة التقارير</w:t>
      </w:r>
    </w:p>
    <w:p w14:paraId="73F94326" w14:textId="77777777" w:rsidR="00B44882" w:rsidRDefault="00000000">
      <w:pPr>
        <w:rPr>
          <w:sz w:val="32"/>
          <w:szCs w:val="32"/>
          <w:rtl/>
          <w:lang w:bidi="ar-DZ"/>
        </w:rPr>
      </w:pPr>
      <w:r>
        <w:rPr>
          <w:rFonts w:hint="cs"/>
          <w:sz w:val="32"/>
          <w:szCs w:val="32"/>
          <w:rtl/>
          <w:lang w:bidi="ar-DZ"/>
        </w:rPr>
        <w:t>قبل الرفع:</w:t>
      </w:r>
    </w:p>
    <w:p w14:paraId="3C91F5E7" w14:textId="77777777" w:rsidR="00B44882" w:rsidRDefault="00000000">
      <w:pPr>
        <w:rPr>
          <w:sz w:val="32"/>
          <w:szCs w:val="32"/>
          <w:rtl/>
          <w:lang w:bidi="ar-DZ"/>
        </w:rPr>
      </w:pPr>
      <w:r>
        <w:rPr>
          <w:rFonts w:hint="cs"/>
          <w:sz w:val="32"/>
          <w:szCs w:val="32"/>
          <w:rtl/>
          <w:lang w:bidi="ar-DZ"/>
        </w:rPr>
        <w:t>1. مراجعة المحتوى: التأكد من شمولية المعلومات</w:t>
      </w:r>
    </w:p>
    <w:p w14:paraId="46936460" w14:textId="77777777" w:rsidR="00B44882" w:rsidRDefault="00000000">
      <w:pPr>
        <w:rPr>
          <w:sz w:val="32"/>
          <w:szCs w:val="32"/>
          <w:rtl/>
          <w:lang w:bidi="ar-DZ"/>
        </w:rPr>
      </w:pPr>
      <w:r>
        <w:rPr>
          <w:rFonts w:hint="cs"/>
          <w:sz w:val="32"/>
          <w:szCs w:val="32"/>
          <w:rtl/>
          <w:lang w:bidi="ar-DZ"/>
        </w:rPr>
        <w:t>2. تحقيق الدقة: التحقق من صحة البيانات والإحصاءات</w:t>
      </w:r>
    </w:p>
    <w:p w14:paraId="1F7E9F54" w14:textId="77777777" w:rsidR="00B44882" w:rsidRDefault="00000000">
      <w:pPr>
        <w:rPr>
          <w:sz w:val="32"/>
          <w:szCs w:val="32"/>
          <w:rtl/>
          <w:lang w:bidi="ar-DZ"/>
        </w:rPr>
      </w:pPr>
      <w:r>
        <w:rPr>
          <w:rFonts w:hint="cs"/>
          <w:sz w:val="32"/>
          <w:szCs w:val="32"/>
          <w:rtl/>
          <w:lang w:bidi="ar-DZ"/>
        </w:rPr>
        <w:t>3. التوقيع الإلكتروني: تأكيد المسؤولية عن المحتوى</w:t>
      </w:r>
    </w:p>
    <w:p w14:paraId="57B314EF" w14:textId="77777777" w:rsidR="00B44882" w:rsidRDefault="00000000">
      <w:pPr>
        <w:rPr>
          <w:sz w:val="32"/>
          <w:szCs w:val="32"/>
          <w:rtl/>
          <w:lang w:bidi="ar-DZ"/>
        </w:rPr>
      </w:pPr>
      <w:r>
        <w:rPr>
          <w:rFonts w:hint="cs"/>
          <w:sz w:val="32"/>
          <w:szCs w:val="32"/>
          <w:rtl/>
          <w:lang w:bidi="ar-DZ"/>
        </w:rPr>
        <w:t>4. التحقق من التنسيق: مطابقة النموذج المعتمد</w:t>
      </w:r>
    </w:p>
    <w:p w14:paraId="0C36F03D" w14:textId="77777777" w:rsidR="00B44882" w:rsidRDefault="00B44882">
      <w:pPr>
        <w:rPr>
          <w:sz w:val="32"/>
          <w:szCs w:val="32"/>
          <w:rtl/>
          <w:lang w:bidi="ar-DZ"/>
        </w:rPr>
      </w:pPr>
    </w:p>
    <w:p w14:paraId="32AB1EB7" w14:textId="77777777" w:rsidR="00B44882" w:rsidRDefault="00000000">
      <w:pPr>
        <w:rPr>
          <w:sz w:val="32"/>
          <w:szCs w:val="32"/>
          <w:rtl/>
          <w:lang w:bidi="ar-DZ"/>
        </w:rPr>
      </w:pPr>
      <w:r>
        <w:rPr>
          <w:rFonts w:hint="cs"/>
          <w:sz w:val="32"/>
          <w:szCs w:val="32"/>
          <w:rtl/>
          <w:lang w:bidi="ar-DZ"/>
        </w:rPr>
        <w:t>أثناء المعالجة في المكتب:</w:t>
      </w:r>
    </w:p>
    <w:p w14:paraId="69C6220D" w14:textId="77777777" w:rsidR="00B44882" w:rsidRDefault="00000000">
      <w:pPr>
        <w:rPr>
          <w:sz w:val="32"/>
          <w:szCs w:val="32"/>
          <w:rtl/>
          <w:lang w:bidi="ar-DZ"/>
        </w:rPr>
      </w:pPr>
      <w:r>
        <w:rPr>
          <w:rFonts w:hint="cs"/>
          <w:sz w:val="32"/>
          <w:szCs w:val="32"/>
          <w:rtl/>
          <w:lang w:bidi="ar-DZ"/>
        </w:rPr>
        <w:t>1. فحص الاستلام: التأكد من استلام جميع التقارير المطلوبة</w:t>
      </w:r>
    </w:p>
    <w:p w14:paraId="7115492D" w14:textId="77777777" w:rsidR="00B44882" w:rsidRDefault="00000000">
      <w:pPr>
        <w:rPr>
          <w:sz w:val="32"/>
          <w:szCs w:val="32"/>
          <w:rtl/>
          <w:lang w:bidi="ar-DZ"/>
        </w:rPr>
      </w:pPr>
      <w:r>
        <w:rPr>
          <w:rFonts w:hint="cs"/>
          <w:sz w:val="32"/>
          <w:szCs w:val="32"/>
          <w:rtl/>
          <w:lang w:bidi="ar-DZ"/>
        </w:rPr>
        <w:t>2. التحقق من الجدولة: مطابقة مواعيد الرفع مع الجدول</w:t>
      </w:r>
    </w:p>
    <w:p w14:paraId="58A5383C" w14:textId="77777777" w:rsidR="00B44882" w:rsidRDefault="00000000">
      <w:pPr>
        <w:rPr>
          <w:sz w:val="32"/>
          <w:szCs w:val="32"/>
          <w:rtl/>
          <w:lang w:bidi="ar-DZ"/>
        </w:rPr>
      </w:pPr>
      <w:r>
        <w:rPr>
          <w:rFonts w:hint="cs"/>
          <w:sz w:val="32"/>
          <w:szCs w:val="32"/>
          <w:rtl/>
          <w:lang w:bidi="ar-DZ"/>
        </w:rPr>
        <w:t>3. التقييم الأولي: تقييم سريع للجودة والمحتوى</w:t>
      </w:r>
    </w:p>
    <w:p w14:paraId="556B3D6C" w14:textId="77777777" w:rsidR="00B44882" w:rsidRDefault="00000000">
      <w:pPr>
        <w:rPr>
          <w:sz w:val="32"/>
          <w:szCs w:val="32"/>
          <w:rtl/>
          <w:lang w:bidi="ar-DZ"/>
        </w:rPr>
      </w:pPr>
      <w:r>
        <w:rPr>
          <w:rFonts w:hint="cs"/>
          <w:sz w:val="32"/>
          <w:szCs w:val="32"/>
          <w:rtl/>
          <w:lang w:bidi="ar-DZ"/>
        </w:rPr>
        <w:t>4. التصنيف: تصنيف التقارير حسب الجودة والأهمية</w:t>
      </w:r>
    </w:p>
    <w:p w14:paraId="0E203A18" w14:textId="77777777" w:rsidR="00B44882" w:rsidRDefault="00B44882">
      <w:pPr>
        <w:rPr>
          <w:sz w:val="32"/>
          <w:szCs w:val="32"/>
          <w:rtl/>
          <w:lang w:bidi="ar-DZ"/>
        </w:rPr>
      </w:pPr>
    </w:p>
    <w:p w14:paraId="056166BD" w14:textId="77777777" w:rsidR="00B44882" w:rsidRDefault="00B44882">
      <w:pPr>
        <w:rPr>
          <w:sz w:val="32"/>
          <w:szCs w:val="32"/>
          <w:rtl/>
          <w:lang w:bidi="ar-DZ"/>
        </w:rPr>
      </w:pPr>
    </w:p>
    <w:p w14:paraId="04AF2719" w14:textId="77777777" w:rsidR="00B44882" w:rsidRDefault="00B44882">
      <w:pPr>
        <w:rPr>
          <w:sz w:val="32"/>
          <w:szCs w:val="32"/>
          <w:rtl/>
          <w:lang w:bidi="ar-DZ"/>
        </w:rPr>
      </w:pPr>
    </w:p>
    <w:p w14:paraId="4E7B93AB" w14:textId="77777777" w:rsidR="00B44882" w:rsidRDefault="00000000">
      <w:pPr>
        <w:rPr>
          <w:sz w:val="32"/>
          <w:szCs w:val="32"/>
          <w:rtl/>
          <w:lang w:bidi="ar-DZ"/>
        </w:rPr>
      </w:pPr>
      <w:r>
        <w:rPr>
          <w:rFonts w:hint="cs"/>
          <w:sz w:val="32"/>
          <w:szCs w:val="32"/>
          <w:rtl/>
          <w:lang w:bidi="ar-DZ"/>
        </w:rPr>
        <w:lastRenderedPageBreak/>
        <w:t>بعد المعالجة:</w:t>
      </w:r>
    </w:p>
    <w:p w14:paraId="75DCD9B0" w14:textId="77777777" w:rsidR="00B44882" w:rsidRDefault="00000000">
      <w:pPr>
        <w:rPr>
          <w:sz w:val="32"/>
          <w:szCs w:val="32"/>
          <w:rtl/>
          <w:lang w:bidi="ar-DZ"/>
        </w:rPr>
      </w:pPr>
      <w:r>
        <w:rPr>
          <w:rFonts w:hint="cs"/>
          <w:sz w:val="32"/>
          <w:szCs w:val="32"/>
          <w:rtl/>
          <w:lang w:bidi="ar-DZ"/>
        </w:rPr>
        <w:t>1. التغذية الراجعة: إرسال ملاحظات للمدارس على تقاريرها</w:t>
      </w:r>
    </w:p>
    <w:p w14:paraId="34983B96" w14:textId="77777777" w:rsidR="00B44882" w:rsidRDefault="00000000">
      <w:pPr>
        <w:rPr>
          <w:sz w:val="32"/>
          <w:szCs w:val="32"/>
          <w:rtl/>
          <w:lang w:bidi="ar-DZ"/>
        </w:rPr>
      </w:pPr>
      <w:r>
        <w:rPr>
          <w:rFonts w:hint="cs"/>
          <w:sz w:val="32"/>
          <w:szCs w:val="32"/>
          <w:rtl/>
          <w:lang w:bidi="ar-DZ"/>
        </w:rPr>
        <w:t>2. التخزين والأرشفة: حفظ التقارير في الأرشيف المنظم</w:t>
      </w:r>
    </w:p>
    <w:p w14:paraId="4F32ACB4" w14:textId="77777777" w:rsidR="00B44882" w:rsidRDefault="00000000">
      <w:pPr>
        <w:rPr>
          <w:sz w:val="32"/>
          <w:szCs w:val="32"/>
          <w:rtl/>
          <w:lang w:bidi="ar-DZ"/>
        </w:rPr>
      </w:pPr>
      <w:r>
        <w:rPr>
          <w:rFonts w:hint="cs"/>
          <w:sz w:val="32"/>
          <w:szCs w:val="32"/>
          <w:rtl/>
          <w:lang w:bidi="ar-DZ"/>
        </w:rPr>
        <w:t>3. التحليل المجمع: تحليل جميع تقارير المدارس معاً</w:t>
      </w:r>
    </w:p>
    <w:p w14:paraId="66184C9B" w14:textId="77777777" w:rsidR="00B44882" w:rsidRDefault="00000000">
      <w:pPr>
        <w:rPr>
          <w:sz w:val="32"/>
          <w:szCs w:val="32"/>
          <w:rtl/>
          <w:lang w:bidi="ar-DZ"/>
        </w:rPr>
      </w:pPr>
      <w:r>
        <w:rPr>
          <w:rFonts w:hint="cs"/>
          <w:sz w:val="32"/>
          <w:szCs w:val="32"/>
          <w:rtl/>
          <w:lang w:bidi="ar-DZ"/>
        </w:rPr>
        <w:t>4. توليد التقارير الموجزة: تقارير ملخصة للإدارة العليا</w:t>
      </w:r>
    </w:p>
    <w:p w14:paraId="4D3FC0A2" w14:textId="77777777" w:rsidR="00B44882" w:rsidRDefault="00B44882">
      <w:pPr>
        <w:rPr>
          <w:sz w:val="32"/>
          <w:szCs w:val="32"/>
          <w:rtl/>
          <w:lang w:bidi="ar-DZ"/>
        </w:rPr>
      </w:pPr>
    </w:p>
    <w:p w14:paraId="21CDD707" w14:textId="77777777" w:rsidR="00B44882" w:rsidRDefault="00000000">
      <w:pPr>
        <w:rPr>
          <w:sz w:val="32"/>
          <w:szCs w:val="32"/>
          <w:rtl/>
          <w:lang w:bidi="ar-DZ"/>
        </w:rPr>
      </w:pPr>
      <w:r>
        <w:rPr>
          <w:rFonts w:hint="cs"/>
          <w:sz w:val="32"/>
          <w:szCs w:val="32"/>
          <w:rtl/>
          <w:lang w:bidi="ar-DZ"/>
        </w:rPr>
        <w:t>تدفق معالجة التقارير</w:t>
      </w:r>
    </w:p>
    <w:p w14:paraId="70BEE8A7" w14:textId="77777777" w:rsidR="00B44882" w:rsidRDefault="00000000">
      <w:pPr>
        <w:rPr>
          <w:sz w:val="32"/>
          <w:szCs w:val="32"/>
          <w:rtl/>
          <w:lang w:bidi="ar-DZ"/>
        </w:rPr>
      </w:pPr>
      <w:r>
        <w:rPr>
          <w:rFonts w:hint="cs"/>
          <w:sz w:val="32"/>
          <w:szCs w:val="32"/>
          <w:rtl/>
          <w:lang w:bidi="ar-DZ"/>
        </w:rPr>
        <w:t xml:space="preserve">المدرسة تعد التقرير → مدير المدرسة يراجع → مدير المدرسة يوقع → </w:t>
      </w:r>
    </w:p>
    <w:p w14:paraId="66F048F3" w14:textId="77777777" w:rsidR="00B44882" w:rsidRDefault="00000000">
      <w:pPr>
        <w:rPr>
          <w:sz w:val="32"/>
          <w:szCs w:val="32"/>
          <w:rtl/>
          <w:lang w:bidi="ar-DZ"/>
        </w:rPr>
      </w:pPr>
      <w:r>
        <w:rPr>
          <w:rFonts w:hint="cs"/>
          <w:sz w:val="32"/>
          <w:szCs w:val="32"/>
          <w:rtl/>
          <w:lang w:bidi="ar-DZ"/>
        </w:rPr>
        <w:t xml:space="preserve">المدرسة ترفع التقرير → المكتب يستلم → المكتب يسجل الاستلام → </w:t>
      </w:r>
    </w:p>
    <w:p w14:paraId="2B2B7CE7" w14:textId="77777777" w:rsidR="00B44882" w:rsidRDefault="00000000">
      <w:pPr>
        <w:rPr>
          <w:sz w:val="32"/>
          <w:szCs w:val="32"/>
          <w:rtl/>
          <w:lang w:bidi="ar-DZ"/>
        </w:rPr>
      </w:pPr>
      <w:r>
        <w:rPr>
          <w:rFonts w:hint="cs"/>
          <w:sz w:val="32"/>
          <w:szCs w:val="32"/>
          <w:rtl/>
          <w:lang w:bidi="ar-DZ"/>
        </w:rPr>
        <w:t xml:space="preserve">المكتب يصنف التقرير → المكتب يحلل المحتوى → المكتب يخزن في الأرشيف → </w:t>
      </w:r>
    </w:p>
    <w:p w14:paraId="3E636F9A" w14:textId="77777777" w:rsidR="00B44882" w:rsidRDefault="00000000">
      <w:pPr>
        <w:rPr>
          <w:sz w:val="32"/>
          <w:szCs w:val="32"/>
          <w:rtl/>
          <w:lang w:bidi="ar-DZ"/>
        </w:rPr>
      </w:pPr>
      <w:r>
        <w:rPr>
          <w:rFonts w:hint="cs"/>
          <w:sz w:val="32"/>
          <w:szCs w:val="32"/>
          <w:rtl/>
          <w:lang w:bidi="ar-DZ"/>
        </w:rPr>
        <w:t>المكتب يستخرج البيانات → المكتب يعد تقارير موجزة → الإدارة تتخذ القرارات</w:t>
      </w:r>
    </w:p>
    <w:p w14:paraId="07BD3DF1" w14:textId="77777777" w:rsidR="00B44882" w:rsidRDefault="00B44882">
      <w:pPr>
        <w:rPr>
          <w:sz w:val="32"/>
          <w:szCs w:val="32"/>
          <w:rtl/>
          <w:lang w:bidi="ar-DZ"/>
        </w:rPr>
      </w:pPr>
    </w:p>
    <w:p w14:paraId="01FDF59C" w14:textId="77777777" w:rsidR="00B44882" w:rsidRDefault="00000000">
      <w:pPr>
        <w:rPr>
          <w:sz w:val="32"/>
          <w:szCs w:val="32"/>
          <w:rtl/>
          <w:lang w:bidi="ar-DZ"/>
        </w:rPr>
      </w:pPr>
      <w:r>
        <w:rPr>
          <w:rFonts w:hint="cs"/>
          <w:sz w:val="32"/>
          <w:szCs w:val="32"/>
          <w:rtl/>
          <w:lang w:bidi="ar-DZ"/>
        </w:rPr>
        <w:t>تحديات نظام التقارير والحلول</w:t>
      </w:r>
    </w:p>
    <w:p w14:paraId="06C417D9" w14:textId="77777777" w:rsidR="00B44882" w:rsidRDefault="00000000">
      <w:pPr>
        <w:rPr>
          <w:sz w:val="32"/>
          <w:szCs w:val="32"/>
          <w:rtl/>
          <w:lang w:bidi="ar-DZ"/>
        </w:rPr>
      </w:pPr>
      <w:r>
        <w:rPr>
          <w:rFonts w:hint="cs"/>
          <w:sz w:val="32"/>
          <w:szCs w:val="32"/>
          <w:rtl/>
          <w:lang w:bidi="ar-DZ"/>
        </w:rPr>
        <w:t>التحديات:</w:t>
      </w:r>
    </w:p>
    <w:p w14:paraId="2BD39FD3" w14:textId="77777777" w:rsidR="00B44882" w:rsidRDefault="00000000">
      <w:pPr>
        <w:rPr>
          <w:sz w:val="32"/>
          <w:szCs w:val="32"/>
          <w:rtl/>
          <w:lang w:bidi="ar-DZ"/>
        </w:rPr>
      </w:pPr>
      <w:r>
        <w:rPr>
          <w:rFonts w:hint="cs"/>
          <w:sz w:val="32"/>
          <w:szCs w:val="32"/>
          <w:rtl/>
          <w:lang w:bidi="ar-DZ"/>
        </w:rPr>
        <w:t>1. عبء العمل: كثرة التقارير تشكل عبئاً على المدارس</w:t>
      </w:r>
    </w:p>
    <w:p w14:paraId="70A730C4" w14:textId="77777777" w:rsidR="00B44882" w:rsidRDefault="00000000">
      <w:pPr>
        <w:rPr>
          <w:sz w:val="32"/>
          <w:szCs w:val="32"/>
          <w:rtl/>
          <w:lang w:bidi="ar-DZ"/>
        </w:rPr>
      </w:pPr>
      <w:r>
        <w:rPr>
          <w:rFonts w:hint="cs"/>
          <w:sz w:val="32"/>
          <w:szCs w:val="32"/>
          <w:rtl/>
          <w:lang w:bidi="ar-DZ"/>
        </w:rPr>
        <w:t>2. تكرار المعلومات: تداخل المعلومات بين التقارير المختلفة</w:t>
      </w:r>
    </w:p>
    <w:p w14:paraId="5906B8F7" w14:textId="77777777" w:rsidR="00B44882" w:rsidRDefault="00000000">
      <w:pPr>
        <w:rPr>
          <w:sz w:val="32"/>
          <w:szCs w:val="32"/>
          <w:rtl/>
          <w:lang w:bidi="ar-DZ"/>
        </w:rPr>
      </w:pPr>
      <w:r>
        <w:rPr>
          <w:rFonts w:hint="cs"/>
          <w:sz w:val="32"/>
          <w:szCs w:val="32"/>
          <w:rtl/>
          <w:lang w:bidi="ar-DZ"/>
        </w:rPr>
        <w:t>3. ضعف التحليل: بعض التقارير تكون وصفية بدون تحليل</w:t>
      </w:r>
    </w:p>
    <w:p w14:paraId="71F2B139" w14:textId="77777777" w:rsidR="00B44882" w:rsidRDefault="00000000">
      <w:pPr>
        <w:rPr>
          <w:sz w:val="32"/>
          <w:szCs w:val="32"/>
          <w:rtl/>
          <w:lang w:bidi="ar-DZ"/>
        </w:rPr>
      </w:pPr>
      <w:r>
        <w:rPr>
          <w:rFonts w:hint="cs"/>
          <w:sz w:val="32"/>
          <w:szCs w:val="32"/>
          <w:rtl/>
          <w:lang w:bidi="ar-DZ"/>
        </w:rPr>
        <w:t>4. عدم الاستفادة: بعض التقارير لا تؤخذ بعين الاعتبار</w:t>
      </w:r>
    </w:p>
    <w:p w14:paraId="0685BB37" w14:textId="77777777" w:rsidR="00B44882" w:rsidRDefault="00B44882">
      <w:pPr>
        <w:rPr>
          <w:sz w:val="32"/>
          <w:szCs w:val="32"/>
          <w:rtl/>
          <w:lang w:bidi="ar-DZ"/>
        </w:rPr>
      </w:pPr>
    </w:p>
    <w:p w14:paraId="536BE8D9" w14:textId="77777777" w:rsidR="00B44882" w:rsidRDefault="00000000">
      <w:pPr>
        <w:rPr>
          <w:sz w:val="32"/>
          <w:szCs w:val="32"/>
          <w:rtl/>
          <w:lang w:bidi="ar-DZ"/>
        </w:rPr>
      </w:pPr>
      <w:r>
        <w:rPr>
          <w:rFonts w:hint="cs"/>
          <w:sz w:val="32"/>
          <w:szCs w:val="32"/>
          <w:rtl/>
          <w:lang w:bidi="ar-DZ"/>
        </w:rPr>
        <w:t>الحلول المقترحة:</w:t>
      </w:r>
    </w:p>
    <w:p w14:paraId="6DD0ABB0" w14:textId="77777777" w:rsidR="00B44882" w:rsidRDefault="00000000">
      <w:pPr>
        <w:rPr>
          <w:sz w:val="32"/>
          <w:szCs w:val="32"/>
          <w:rtl/>
          <w:lang w:bidi="ar-DZ"/>
        </w:rPr>
      </w:pPr>
      <w:r>
        <w:rPr>
          <w:rFonts w:hint="cs"/>
          <w:sz w:val="32"/>
          <w:szCs w:val="32"/>
          <w:rtl/>
          <w:lang w:bidi="ar-DZ"/>
        </w:rPr>
        <w:t>1. دمج التقارير المتشابهة: تقليل عدد التقارير المتداخلة</w:t>
      </w:r>
    </w:p>
    <w:p w14:paraId="79577D7D" w14:textId="77777777" w:rsidR="00B44882" w:rsidRDefault="00000000">
      <w:pPr>
        <w:rPr>
          <w:sz w:val="32"/>
          <w:szCs w:val="32"/>
          <w:rtl/>
          <w:lang w:bidi="ar-DZ"/>
        </w:rPr>
      </w:pPr>
      <w:r>
        <w:rPr>
          <w:rFonts w:hint="cs"/>
          <w:sz w:val="32"/>
          <w:szCs w:val="32"/>
          <w:rtl/>
          <w:lang w:bidi="ar-DZ"/>
        </w:rPr>
        <w:t>2. أتمتة جمع البيانات: ربط التقارير بأنظمة البيانات التلقائية</w:t>
      </w:r>
    </w:p>
    <w:p w14:paraId="2C761CAC" w14:textId="77777777" w:rsidR="00B44882" w:rsidRDefault="00000000">
      <w:pPr>
        <w:rPr>
          <w:sz w:val="32"/>
          <w:szCs w:val="32"/>
          <w:rtl/>
          <w:lang w:bidi="ar-DZ"/>
        </w:rPr>
      </w:pPr>
      <w:r>
        <w:rPr>
          <w:rFonts w:hint="cs"/>
          <w:sz w:val="32"/>
          <w:szCs w:val="32"/>
          <w:rtl/>
          <w:lang w:bidi="ar-DZ"/>
        </w:rPr>
        <w:lastRenderedPageBreak/>
        <w:t>3. تدريب على إعداد التقارير: ورش عمل لتحسين جودة التقارير</w:t>
      </w:r>
    </w:p>
    <w:p w14:paraId="4A36BA7D" w14:textId="77777777" w:rsidR="00B44882" w:rsidRDefault="00000000">
      <w:pPr>
        <w:rPr>
          <w:sz w:val="32"/>
          <w:szCs w:val="32"/>
          <w:rtl/>
          <w:lang w:bidi="ar-DZ"/>
        </w:rPr>
      </w:pPr>
      <w:r>
        <w:rPr>
          <w:rFonts w:hint="cs"/>
          <w:sz w:val="32"/>
          <w:szCs w:val="32"/>
          <w:rtl/>
          <w:lang w:bidi="ar-DZ"/>
        </w:rPr>
        <w:t>4. نظام تغذية راجعة: إعلام المدارس بكيفية استخدام تقاريرها</w:t>
      </w:r>
    </w:p>
    <w:p w14:paraId="309D3C9B" w14:textId="77777777" w:rsidR="00B44882" w:rsidRDefault="00000000">
      <w:pPr>
        <w:rPr>
          <w:sz w:val="32"/>
          <w:szCs w:val="32"/>
          <w:rtl/>
          <w:lang w:bidi="ar-DZ"/>
        </w:rPr>
      </w:pPr>
      <w:r>
        <w:rPr>
          <w:rFonts w:hint="cs"/>
          <w:sz w:val="32"/>
          <w:szCs w:val="32"/>
          <w:rtl/>
          <w:lang w:bidi="ar-DZ"/>
        </w:rPr>
        <w:t>5. حوافز: حوافز للمدارس التي تقدم تقارير عالية الجودة</w:t>
      </w:r>
    </w:p>
    <w:p w14:paraId="1B2ACF11" w14:textId="77777777" w:rsidR="00B44882" w:rsidRDefault="00B44882">
      <w:pPr>
        <w:rPr>
          <w:sz w:val="32"/>
          <w:szCs w:val="32"/>
          <w:rtl/>
          <w:lang w:bidi="ar-DZ"/>
        </w:rPr>
      </w:pPr>
    </w:p>
    <w:p w14:paraId="545680F6" w14:textId="77777777" w:rsidR="00B44882" w:rsidRDefault="00000000">
      <w:pPr>
        <w:jc w:val="center"/>
        <w:rPr>
          <w:sz w:val="32"/>
          <w:szCs w:val="32"/>
          <w:rtl/>
          <w:lang w:bidi="ar-DZ"/>
        </w:rPr>
      </w:pPr>
      <w:r>
        <w:rPr>
          <w:rFonts w:hint="cs"/>
          <w:sz w:val="32"/>
          <w:szCs w:val="32"/>
          <w:highlight w:val="yellow"/>
          <w:rtl/>
          <w:lang w:bidi="ar-DZ"/>
        </w:rPr>
        <w:t>تحليل العمليات للفئة الثامنة:</w:t>
      </w:r>
    </w:p>
    <w:p w14:paraId="159E49A4" w14:textId="77777777" w:rsidR="00B44882" w:rsidRDefault="00000000">
      <w:pPr>
        <w:rPr>
          <w:sz w:val="32"/>
          <w:szCs w:val="32"/>
          <w:u w:val="single"/>
          <w:rtl/>
          <w:lang w:bidi="ar-DZ"/>
        </w:rPr>
      </w:pPr>
      <w:r>
        <w:rPr>
          <w:rFonts w:hint="cs"/>
          <w:sz w:val="32"/>
          <w:szCs w:val="32"/>
          <w:u w:val="single"/>
          <w:rtl/>
          <w:lang w:bidi="ar-DZ"/>
        </w:rPr>
        <w:t>عمليات العجز والفائض المؤسسي</w:t>
      </w:r>
    </w:p>
    <w:p w14:paraId="747BDE1C" w14:textId="77777777" w:rsidR="00B44882" w:rsidRDefault="00000000">
      <w:pPr>
        <w:rPr>
          <w:b/>
          <w:bCs/>
          <w:sz w:val="32"/>
          <w:szCs w:val="32"/>
          <w:rtl/>
          <w:lang w:bidi="ar-DZ"/>
        </w:rPr>
      </w:pPr>
      <w:r>
        <w:rPr>
          <w:rFonts w:hint="cs"/>
          <w:b/>
          <w:bCs/>
          <w:sz w:val="32"/>
          <w:szCs w:val="32"/>
          <w:rtl/>
          <w:lang w:bidi="ar-DZ"/>
        </w:rPr>
        <w:t>1. تسجيل حالة العجز التعليمي للمدرسة (نقص في الطاقة)</w:t>
      </w:r>
    </w:p>
    <w:p w14:paraId="4F04C797" w14:textId="77777777" w:rsidR="00B44882" w:rsidRDefault="00000000">
      <w:pPr>
        <w:rPr>
          <w:sz w:val="32"/>
          <w:szCs w:val="32"/>
          <w:rtl/>
          <w:lang w:bidi="ar-DZ"/>
        </w:rPr>
      </w:pPr>
      <w:r>
        <w:rPr>
          <w:rFonts w:hint="cs"/>
          <w:sz w:val="32"/>
          <w:szCs w:val="32"/>
          <w:rtl/>
          <w:lang w:bidi="ar-DZ"/>
        </w:rPr>
        <w:t>السيناريو:</w:t>
      </w:r>
    </w:p>
    <w:p w14:paraId="0569C998" w14:textId="77777777" w:rsidR="00B44882" w:rsidRDefault="00000000">
      <w:pPr>
        <w:rPr>
          <w:sz w:val="32"/>
          <w:szCs w:val="32"/>
          <w:rtl/>
          <w:lang w:bidi="ar-DZ"/>
        </w:rPr>
      </w:pPr>
      <w:r>
        <w:rPr>
          <w:rFonts w:hint="cs"/>
          <w:sz w:val="32"/>
          <w:szCs w:val="32"/>
          <w:rtl/>
          <w:lang w:bidi="ar-DZ"/>
        </w:rPr>
        <w:t>1. عند اكتشاف أن المدرسة تعاني من عجز في الطاقة الاستيعابية</w:t>
      </w:r>
    </w:p>
    <w:p w14:paraId="4667889C" w14:textId="77777777" w:rsidR="00B44882" w:rsidRDefault="00000000">
      <w:pPr>
        <w:rPr>
          <w:sz w:val="32"/>
          <w:szCs w:val="32"/>
          <w:rtl/>
          <w:lang w:bidi="ar-DZ"/>
        </w:rPr>
      </w:pPr>
      <w:r>
        <w:rPr>
          <w:rFonts w:hint="cs"/>
          <w:sz w:val="32"/>
          <w:szCs w:val="32"/>
          <w:rtl/>
          <w:lang w:bidi="ar-DZ"/>
        </w:rPr>
        <w:t>2. مقارنة الأعداد الفعلية للطلاب بالطاقة النظرية القصوى</w:t>
      </w:r>
    </w:p>
    <w:p w14:paraId="0CF0B1F3" w14:textId="77777777" w:rsidR="00B44882" w:rsidRDefault="00000000">
      <w:pPr>
        <w:rPr>
          <w:sz w:val="32"/>
          <w:szCs w:val="32"/>
          <w:rtl/>
          <w:lang w:bidi="ar-DZ"/>
        </w:rPr>
      </w:pPr>
      <w:r>
        <w:rPr>
          <w:rFonts w:hint="cs"/>
          <w:sz w:val="32"/>
          <w:szCs w:val="32"/>
          <w:rtl/>
          <w:lang w:bidi="ar-DZ"/>
        </w:rPr>
        <w:t>3. تحديد نوع العجز:</w:t>
      </w:r>
    </w:p>
    <w:p w14:paraId="08E772A0" w14:textId="77777777" w:rsidR="00B44882" w:rsidRDefault="00000000">
      <w:pPr>
        <w:rPr>
          <w:sz w:val="32"/>
          <w:szCs w:val="32"/>
          <w:rtl/>
          <w:lang w:bidi="ar-DZ"/>
        </w:rPr>
      </w:pPr>
      <w:r>
        <w:rPr>
          <w:rFonts w:hint="cs"/>
          <w:sz w:val="32"/>
          <w:szCs w:val="32"/>
          <w:rtl/>
          <w:lang w:bidi="ar-DZ"/>
        </w:rPr>
        <w:t xml:space="preserve">   · عجز في الفصول الدراسية</w:t>
      </w:r>
    </w:p>
    <w:p w14:paraId="32251235" w14:textId="77777777" w:rsidR="00B44882" w:rsidRDefault="00000000">
      <w:pPr>
        <w:rPr>
          <w:sz w:val="32"/>
          <w:szCs w:val="32"/>
          <w:rtl/>
          <w:lang w:bidi="ar-DZ"/>
        </w:rPr>
      </w:pPr>
      <w:r>
        <w:rPr>
          <w:rFonts w:hint="cs"/>
          <w:sz w:val="32"/>
          <w:szCs w:val="32"/>
          <w:rtl/>
          <w:lang w:bidi="ar-DZ"/>
        </w:rPr>
        <w:t xml:space="preserve">   · عجز في التجهيزات الأساسية</w:t>
      </w:r>
    </w:p>
    <w:p w14:paraId="533849EE" w14:textId="77777777" w:rsidR="00B44882" w:rsidRDefault="00000000">
      <w:pPr>
        <w:rPr>
          <w:sz w:val="32"/>
          <w:szCs w:val="32"/>
          <w:rtl/>
          <w:lang w:bidi="ar-DZ"/>
        </w:rPr>
      </w:pPr>
      <w:r>
        <w:rPr>
          <w:rFonts w:hint="cs"/>
          <w:sz w:val="32"/>
          <w:szCs w:val="32"/>
          <w:rtl/>
          <w:lang w:bidi="ar-DZ"/>
        </w:rPr>
        <w:t xml:space="preserve">   · عجز في الكادر التعليمي</w:t>
      </w:r>
    </w:p>
    <w:p w14:paraId="3178FEA9" w14:textId="77777777" w:rsidR="00B44882" w:rsidRDefault="00000000">
      <w:pPr>
        <w:rPr>
          <w:sz w:val="32"/>
          <w:szCs w:val="32"/>
          <w:rtl/>
          <w:lang w:bidi="ar-DZ"/>
        </w:rPr>
      </w:pPr>
      <w:r>
        <w:rPr>
          <w:rFonts w:hint="cs"/>
          <w:sz w:val="32"/>
          <w:szCs w:val="32"/>
          <w:rtl/>
          <w:lang w:bidi="ar-DZ"/>
        </w:rPr>
        <w:t xml:space="preserve">   · عجز في الإمكانات المادية</w:t>
      </w:r>
    </w:p>
    <w:p w14:paraId="09CE7303" w14:textId="77777777" w:rsidR="00B44882" w:rsidRDefault="00000000">
      <w:pPr>
        <w:rPr>
          <w:sz w:val="32"/>
          <w:szCs w:val="32"/>
          <w:rtl/>
          <w:lang w:bidi="ar-DZ"/>
        </w:rPr>
      </w:pPr>
      <w:r>
        <w:rPr>
          <w:rFonts w:hint="cs"/>
          <w:sz w:val="32"/>
          <w:szCs w:val="32"/>
          <w:rtl/>
          <w:lang w:bidi="ar-DZ"/>
        </w:rPr>
        <w:t>4. إدخال بيانات العجز في النظام:</w:t>
      </w:r>
    </w:p>
    <w:p w14:paraId="501EF6DB" w14:textId="77777777" w:rsidR="00B44882" w:rsidRDefault="00000000">
      <w:pPr>
        <w:rPr>
          <w:sz w:val="32"/>
          <w:szCs w:val="32"/>
          <w:rtl/>
          <w:lang w:bidi="ar-DZ"/>
        </w:rPr>
      </w:pPr>
      <w:r>
        <w:rPr>
          <w:rFonts w:hint="cs"/>
          <w:sz w:val="32"/>
          <w:szCs w:val="32"/>
          <w:rtl/>
          <w:lang w:bidi="ar-DZ"/>
        </w:rPr>
        <w:t xml:space="preserve">   · نوع العجز</w:t>
      </w:r>
    </w:p>
    <w:p w14:paraId="4EF11550" w14:textId="77777777" w:rsidR="00B44882" w:rsidRDefault="00000000">
      <w:pPr>
        <w:rPr>
          <w:sz w:val="32"/>
          <w:szCs w:val="32"/>
          <w:rtl/>
          <w:lang w:bidi="ar-DZ"/>
        </w:rPr>
      </w:pPr>
      <w:r>
        <w:rPr>
          <w:rFonts w:hint="cs"/>
          <w:sz w:val="32"/>
          <w:szCs w:val="32"/>
          <w:rtl/>
          <w:lang w:bidi="ar-DZ"/>
        </w:rPr>
        <w:t xml:space="preserve">   · مقدار العجز (نسبة أو عدد)</w:t>
      </w:r>
    </w:p>
    <w:p w14:paraId="11CB6B2B" w14:textId="77777777" w:rsidR="00B44882" w:rsidRDefault="00000000">
      <w:pPr>
        <w:rPr>
          <w:sz w:val="32"/>
          <w:szCs w:val="32"/>
          <w:rtl/>
          <w:lang w:bidi="ar-DZ"/>
        </w:rPr>
      </w:pPr>
      <w:r>
        <w:rPr>
          <w:rFonts w:hint="cs"/>
          <w:sz w:val="32"/>
          <w:szCs w:val="32"/>
          <w:rtl/>
          <w:lang w:bidi="ar-DZ"/>
        </w:rPr>
        <w:t xml:space="preserve">   · الأسباب الرئيسية</w:t>
      </w:r>
    </w:p>
    <w:p w14:paraId="43DB0093" w14:textId="77777777" w:rsidR="00B44882" w:rsidRDefault="00000000">
      <w:pPr>
        <w:rPr>
          <w:sz w:val="32"/>
          <w:szCs w:val="32"/>
          <w:rtl/>
          <w:lang w:bidi="ar-DZ"/>
        </w:rPr>
      </w:pPr>
      <w:r>
        <w:rPr>
          <w:rFonts w:hint="cs"/>
          <w:sz w:val="32"/>
          <w:szCs w:val="32"/>
          <w:rtl/>
          <w:lang w:bidi="ar-DZ"/>
        </w:rPr>
        <w:t xml:space="preserve">   · التأثير على العملية التعليمية</w:t>
      </w:r>
    </w:p>
    <w:p w14:paraId="43B1EAD5" w14:textId="77777777" w:rsidR="00B44882" w:rsidRDefault="00000000">
      <w:pPr>
        <w:rPr>
          <w:sz w:val="32"/>
          <w:szCs w:val="32"/>
          <w:rtl/>
          <w:lang w:bidi="ar-DZ"/>
        </w:rPr>
      </w:pPr>
      <w:r>
        <w:rPr>
          <w:rFonts w:hint="cs"/>
          <w:sz w:val="32"/>
          <w:szCs w:val="32"/>
          <w:rtl/>
          <w:lang w:bidi="ar-DZ"/>
        </w:rPr>
        <w:t xml:space="preserve">   · الفترة المتوقعة للعجز</w:t>
      </w:r>
    </w:p>
    <w:p w14:paraId="1B8AC8A5" w14:textId="77777777" w:rsidR="00B44882" w:rsidRDefault="00000000">
      <w:pPr>
        <w:rPr>
          <w:sz w:val="32"/>
          <w:szCs w:val="32"/>
          <w:rtl/>
          <w:lang w:bidi="ar-DZ"/>
        </w:rPr>
      </w:pPr>
      <w:r>
        <w:rPr>
          <w:rFonts w:hint="cs"/>
          <w:sz w:val="32"/>
          <w:szCs w:val="32"/>
          <w:rtl/>
          <w:lang w:bidi="ar-DZ"/>
        </w:rPr>
        <w:t>5. النظام يحفظ الحالة ويرسل تنبيه للمكتب</w:t>
      </w:r>
    </w:p>
    <w:p w14:paraId="36401E8F" w14:textId="77777777" w:rsidR="00B44882" w:rsidRDefault="00000000">
      <w:pPr>
        <w:rPr>
          <w:sz w:val="32"/>
          <w:szCs w:val="32"/>
          <w:rtl/>
          <w:lang w:bidi="ar-DZ"/>
        </w:rPr>
      </w:pPr>
      <w:r>
        <w:rPr>
          <w:rFonts w:hint="cs"/>
          <w:sz w:val="32"/>
          <w:szCs w:val="32"/>
          <w:rtl/>
          <w:lang w:bidi="ar-DZ"/>
        </w:rPr>
        <w:lastRenderedPageBreak/>
        <w:t>6. تحديث لوحة مؤشرات المدرسة بوضع "عجز"</w:t>
      </w:r>
    </w:p>
    <w:p w14:paraId="54E12BC4" w14:textId="77777777" w:rsidR="00B44882" w:rsidRDefault="00B44882">
      <w:pPr>
        <w:rPr>
          <w:sz w:val="32"/>
          <w:szCs w:val="32"/>
          <w:rtl/>
          <w:lang w:bidi="ar-DZ"/>
        </w:rPr>
      </w:pPr>
    </w:p>
    <w:p w14:paraId="5D58D38C" w14:textId="77777777" w:rsidR="00B44882" w:rsidRDefault="00000000">
      <w:pPr>
        <w:rPr>
          <w:sz w:val="32"/>
          <w:szCs w:val="32"/>
          <w:rtl/>
          <w:lang w:bidi="ar-DZ"/>
        </w:rPr>
      </w:pPr>
      <w:r>
        <w:rPr>
          <w:rFonts w:hint="cs"/>
          <w:sz w:val="32"/>
          <w:szCs w:val="32"/>
          <w:rtl/>
          <w:lang w:bidi="ar-DZ"/>
        </w:rPr>
        <w:t>الجهة المنفذة:</w:t>
      </w:r>
    </w:p>
    <w:p w14:paraId="33B8776E" w14:textId="77777777" w:rsidR="00B44882" w:rsidRDefault="00000000">
      <w:pPr>
        <w:rPr>
          <w:sz w:val="32"/>
          <w:szCs w:val="32"/>
          <w:rtl/>
          <w:lang w:bidi="ar-DZ"/>
        </w:rPr>
      </w:pPr>
      <w:r>
        <w:rPr>
          <w:rFonts w:hint="cs"/>
          <w:sz w:val="32"/>
          <w:szCs w:val="32"/>
          <w:rtl/>
          <w:lang w:bidi="ar-DZ"/>
        </w:rPr>
        <w:t>· لجنة التخطيط والتطوير بالمدرسة</w:t>
      </w:r>
    </w:p>
    <w:p w14:paraId="46CA7B12" w14:textId="77777777" w:rsidR="00B44882" w:rsidRDefault="00B44882">
      <w:pPr>
        <w:rPr>
          <w:sz w:val="32"/>
          <w:szCs w:val="32"/>
          <w:rtl/>
          <w:lang w:bidi="ar-DZ"/>
        </w:rPr>
      </w:pPr>
    </w:p>
    <w:p w14:paraId="60E03FA6" w14:textId="77777777" w:rsidR="00B44882" w:rsidRDefault="00000000">
      <w:pPr>
        <w:rPr>
          <w:sz w:val="32"/>
          <w:szCs w:val="32"/>
          <w:rtl/>
          <w:lang w:bidi="ar-DZ"/>
        </w:rPr>
      </w:pPr>
      <w:r>
        <w:rPr>
          <w:rFonts w:hint="cs"/>
          <w:sz w:val="32"/>
          <w:szCs w:val="32"/>
          <w:rtl/>
          <w:lang w:bidi="ar-DZ"/>
        </w:rPr>
        <w:t>المسؤول عن العملية:</w:t>
      </w:r>
    </w:p>
    <w:p w14:paraId="15F6A28B" w14:textId="77777777" w:rsidR="00B44882" w:rsidRDefault="00000000">
      <w:pPr>
        <w:rPr>
          <w:sz w:val="32"/>
          <w:szCs w:val="32"/>
          <w:rtl/>
          <w:lang w:bidi="ar-DZ"/>
        </w:rPr>
      </w:pPr>
      <w:r>
        <w:rPr>
          <w:rFonts w:hint="cs"/>
          <w:sz w:val="32"/>
          <w:szCs w:val="32"/>
          <w:rtl/>
          <w:lang w:bidi="ar-DZ"/>
        </w:rPr>
        <w:t>· رئيس لجنة التخطيط بالمدرسة</w:t>
      </w:r>
    </w:p>
    <w:p w14:paraId="31C65CCE" w14:textId="77777777" w:rsidR="00B44882" w:rsidRDefault="00B44882">
      <w:pPr>
        <w:rPr>
          <w:sz w:val="32"/>
          <w:szCs w:val="32"/>
          <w:rtl/>
          <w:lang w:bidi="ar-DZ"/>
        </w:rPr>
      </w:pPr>
    </w:p>
    <w:p w14:paraId="21E3080E" w14:textId="77777777" w:rsidR="00B44882" w:rsidRDefault="00000000">
      <w:pPr>
        <w:rPr>
          <w:sz w:val="32"/>
          <w:szCs w:val="32"/>
          <w:rtl/>
          <w:lang w:bidi="ar-DZ"/>
        </w:rPr>
      </w:pPr>
      <w:r>
        <w:rPr>
          <w:rFonts w:hint="cs"/>
          <w:sz w:val="32"/>
          <w:szCs w:val="32"/>
          <w:rtl/>
          <w:lang w:bidi="ar-DZ"/>
        </w:rPr>
        <w:t>جزء النظام المستخدم:</w:t>
      </w:r>
    </w:p>
    <w:p w14:paraId="1DB8C3ED" w14:textId="77777777" w:rsidR="00B44882" w:rsidRDefault="00000000">
      <w:pPr>
        <w:rPr>
          <w:sz w:val="32"/>
          <w:szCs w:val="32"/>
          <w:rtl/>
          <w:lang w:bidi="ar-DZ"/>
        </w:rPr>
      </w:pPr>
      <w:r>
        <w:rPr>
          <w:rFonts w:hint="cs"/>
          <w:sz w:val="32"/>
          <w:szCs w:val="32"/>
          <w:rtl/>
          <w:lang w:bidi="ar-DZ"/>
        </w:rPr>
        <w:t>· وحدة إدارة العجز (Deficit Management Module)</w:t>
      </w:r>
    </w:p>
    <w:p w14:paraId="54410F79" w14:textId="77777777" w:rsidR="00B44882" w:rsidRDefault="00000000">
      <w:pPr>
        <w:rPr>
          <w:sz w:val="32"/>
          <w:szCs w:val="32"/>
          <w:rtl/>
          <w:lang w:bidi="ar-DZ"/>
        </w:rPr>
      </w:pPr>
      <w:r>
        <w:rPr>
          <w:rFonts w:hint="cs"/>
          <w:sz w:val="32"/>
          <w:szCs w:val="32"/>
          <w:rtl/>
          <w:lang w:bidi="ar-DZ"/>
        </w:rPr>
        <w:t>· شاشة: "تسجيل حالة العجز التعليمي"</w:t>
      </w:r>
    </w:p>
    <w:p w14:paraId="5EFB6D85" w14:textId="77777777" w:rsidR="00B44882" w:rsidRDefault="00000000">
      <w:pPr>
        <w:rPr>
          <w:sz w:val="32"/>
          <w:szCs w:val="32"/>
          <w:rtl/>
          <w:lang w:bidi="ar-DZ"/>
        </w:rPr>
      </w:pPr>
      <w:r>
        <w:rPr>
          <w:rFonts w:hint="cs"/>
          <w:sz w:val="32"/>
          <w:szCs w:val="32"/>
          <w:rtl/>
          <w:lang w:bidi="ar-DZ"/>
        </w:rPr>
        <w:t>· قاعدة بيانات: جدول School_Deficits</w:t>
      </w:r>
    </w:p>
    <w:p w14:paraId="6EA57BFA" w14:textId="77777777" w:rsidR="00B44882" w:rsidRDefault="00B44882">
      <w:pPr>
        <w:rPr>
          <w:sz w:val="32"/>
          <w:szCs w:val="32"/>
          <w:rtl/>
          <w:lang w:bidi="ar-DZ"/>
        </w:rPr>
      </w:pPr>
    </w:p>
    <w:p w14:paraId="5D921EE7" w14:textId="77777777" w:rsidR="00B44882" w:rsidRDefault="00000000">
      <w:pPr>
        <w:rPr>
          <w:b/>
          <w:bCs/>
          <w:sz w:val="32"/>
          <w:szCs w:val="32"/>
          <w:rtl/>
          <w:lang w:bidi="ar-DZ"/>
        </w:rPr>
      </w:pPr>
      <w:r>
        <w:rPr>
          <w:rFonts w:hint="cs"/>
          <w:b/>
          <w:bCs/>
          <w:sz w:val="32"/>
          <w:szCs w:val="32"/>
          <w:rtl/>
          <w:lang w:bidi="ar-DZ"/>
        </w:rPr>
        <w:t>2. تسجيل حالة الفائض التعليمي للمدرسة (طاقة غير مستغلة)</w:t>
      </w:r>
    </w:p>
    <w:p w14:paraId="49B87223" w14:textId="77777777" w:rsidR="00B44882" w:rsidRDefault="00000000">
      <w:pPr>
        <w:rPr>
          <w:sz w:val="32"/>
          <w:szCs w:val="32"/>
          <w:rtl/>
          <w:lang w:bidi="ar-DZ"/>
        </w:rPr>
      </w:pPr>
      <w:r>
        <w:rPr>
          <w:rFonts w:hint="cs"/>
          <w:sz w:val="32"/>
          <w:szCs w:val="32"/>
          <w:rtl/>
          <w:lang w:bidi="ar-DZ"/>
        </w:rPr>
        <w:t>السيناريو:</w:t>
      </w:r>
    </w:p>
    <w:p w14:paraId="43FF89F9" w14:textId="77777777" w:rsidR="00B44882" w:rsidRDefault="00000000">
      <w:pPr>
        <w:rPr>
          <w:sz w:val="32"/>
          <w:szCs w:val="32"/>
          <w:rtl/>
          <w:lang w:bidi="ar-DZ"/>
        </w:rPr>
      </w:pPr>
      <w:r>
        <w:rPr>
          <w:rFonts w:hint="cs"/>
          <w:sz w:val="32"/>
          <w:szCs w:val="32"/>
          <w:rtl/>
          <w:lang w:bidi="ar-DZ"/>
        </w:rPr>
        <w:t>1. عند اكتشاف أن المدرسة لديها طاقة استيعابية غير مستغلة</w:t>
      </w:r>
    </w:p>
    <w:p w14:paraId="3D5CE674" w14:textId="77777777" w:rsidR="00B44882" w:rsidRDefault="00000000">
      <w:pPr>
        <w:rPr>
          <w:sz w:val="32"/>
          <w:szCs w:val="32"/>
          <w:rtl/>
          <w:lang w:bidi="ar-DZ"/>
        </w:rPr>
      </w:pPr>
      <w:r>
        <w:rPr>
          <w:rFonts w:hint="cs"/>
          <w:sz w:val="32"/>
          <w:szCs w:val="32"/>
          <w:rtl/>
          <w:lang w:bidi="ar-DZ"/>
        </w:rPr>
        <w:t>2. مقارنة الأعداد الفعلية بالحد الأدنى للكفاءة الاقتصادية</w:t>
      </w:r>
    </w:p>
    <w:p w14:paraId="3001D78B" w14:textId="77777777" w:rsidR="00B44882" w:rsidRDefault="00000000">
      <w:pPr>
        <w:rPr>
          <w:sz w:val="32"/>
          <w:szCs w:val="32"/>
          <w:rtl/>
          <w:lang w:bidi="ar-DZ"/>
        </w:rPr>
      </w:pPr>
      <w:r>
        <w:rPr>
          <w:rFonts w:hint="cs"/>
          <w:sz w:val="32"/>
          <w:szCs w:val="32"/>
          <w:rtl/>
          <w:lang w:bidi="ar-DZ"/>
        </w:rPr>
        <w:t>3. تحديد نوع الفائض:</w:t>
      </w:r>
    </w:p>
    <w:p w14:paraId="51B6BC72" w14:textId="77777777" w:rsidR="00B44882" w:rsidRDefault="00000000">
      <w:pPr>
        <w:rPr>
          <w:sz w:val="32"/>
          <w:szCs w:val="32"/>
          <w:rtl/>
          <w:lang w:bidi="ar-DZ"/>
        </w:rPr>
      </w:pPr>
      <w:r>
        <w:rPr>
          <w:rFonts w:hint="cs"/>
          <w:sz w:val="32"/>
          <w:szCs w:val="32"/>
          <w:rtl/>
          <w:lang w:bidi="ar-DZ"/>
        </w:rPr>
        <w:t xml:space="preserve">   · فائض في الفصول الدراسية</w:t>
      </w:r>
    </w:p>
    <w:p w14:paraId="6A685028" w14:textId="77777777" w:rsidR="00B44882" w:rsidRDefault="00000000">
      <w:pPr>
        <w:rPr>
          <w:sz w:val="32"/>
          <w:szCs w:val="32"/>
          <w:rtl/>
          <w:lang w:bidi="ar-DZ"/>
        </w:rPr>
      </w:pPr>
      <w:r>
        <w:rPr>
          <w:rFonts w:hint="cs"/>
          <w:sz w:val="32"/>
          <w:szCs w:val="32"/>
          <w:rtl/>
          <w:lang w:bidi="ar-DZ"/>
        </w:rPr>
        <w:t xml:space="preserve">   · فائض في التجهيزات</w:t>
      </w:r>
    </w:p>
    <w:p w14:paraId="3ED7FA34" w14:textId="77777777" w:rsidR="00B44882" w:rsidRDefault="00000000">
      <w:pPr>
        <w:rPr>
          <w:sz w:val="32"/>
          <w:szCs w:val="32"/>
          <w:rtl/>
          <w:lang w:bidi="ar-DZ"/>
        </w:rPr>
      </w:pPr>
      <w:r>
        <w:rPr>
          <w:rFonts w:hint="cs"/>
          <w:sz w:val="32"/>
          <w:szCs w:val="32"/>
          <w:rtl/>
          <w:lang w:bidi="ar-DZ"/>
        </w:rPr>
        <w:t xml:space="preserve">   · فائض في الكادر التعليمي</w:t>
      </w:r>
    </w:p>
    <w:p w14:paraId="7EA67767" w14:textId="77777777" w:rsidR="00B44882" w:rsidRDefault="00000000">
      <w:pPr>
        <w:rPr>
          <w:sz w:val="32"/>
          <w:szCs w:val="32"/>
          <w:rtl/>
          <w:lang w:bidi="ar-DZ"/>
        </w:rPr>
      </w:pPr>
      <w:r>
        <w:rPr>
          <w:rFonts w:hint="cs"/>
          <w:sz w:val="32"/>
          <w:szCs w:val="32"/>
          <w:rtl/>
          <w:lang w:bidi="ar-DZ"/>
        </w:rPr>
        <w:t xml:space="preserve">   · فائض في الموارد المالية</w:t>
      </w:r>
    </w:p>
    <w:p w14:paraId="533F9471" w14:textId="77777777" w:rsidR="00B44882" w:rsidRDefault="00000000">
      <w:pPr>
        <w:rPr>
          <w:sz w:val="32"/>
          <w:szCs w:val="32"/>
          <w:rtl/>
          <w:lang w:bidi="ar-DZ"/>
        </w:rPr>
      </w:pPr>
      <w:r>
        <w:rPr>
          <w:rFonts w:hint="cs"/>
          <w:sz w:val="32"/>
          <w:szCs w:val="32"/>
          <w:rtl/>
          <w:lang w:bidi="ar-DZ"/>
        </w:rPr>
        <w:lastRenderedPageBreak/>
        <w:t>4. إدخال بيانات الفائض في النظام:</w:t>
      </w:r>
    </w:p>
    <w:p w14:paraId="492E8DCA" w14:textId="77777777" w:rsidR="00B44882" w:rsidRDefault="00000000">
      <w:pPr>
        <w:rPr>
          <w:sz w:val="32"/>
          <w:szCs w:val="32"/>
          <w:rtl/>
          <w:lang w:bidi="ar-DZ"/>
        </w:rPr>
      </w:pPr>
      <w:r>
        <w:rPr>
          <w:rFonts w:hint="cs"/>
          <w:sz w:val="32"/>
          <w:szCs w:val="32"/>
          <w:rtl/>
          <w:lang w:bidi="ar-DZ"/>
        </w:rPr>
        <w:t xml:space="preserve">   · نوع الفائض</w:t>
      </w:r>
    </w:p>
    <w:p w14:paraId="1A0256F3" w14:textId="77777777" w:rsidR="00B44882" w:rsidRDefault="00000000">
      <w:pPr>
        <w:rPr>
          <w:sz w:val="32"/>
          <w:szCs w:val="32"/>
          <w:rtl/>
          <w:lang w:bidi="ar-DZ"/>
        </w:rPr>
      </w:pPr>
      <w:r>
        <w:rPr>
          <w:rFonts w:hint="cs"/>
          <w:sz w:val="32"/>
          <w:szCs w:val="32"/>
          <w:rtl/>
          <w:lang w:bidi="ar-DZ"/>
        </w:rPr>
        <w:t xml:space="preserve">   · مقدار الفائض (نسبة أو عدد)</w:t>
      </w:r>
    </w:p>
    <w:p w14:paraId="66CE7693" w14:textId="77777777" w:rsidR="00B44882" w:rsidRDefault="00000000">
      <w:pPr>
        <w:rPr>
          <w:sz w:val="32"/>
          <w:szCs w:val="32"/>
          <w:rtl/>
          <w:lang w:bidi="ar-DZ"/>
        </w:rPr>
      </w:pPr>
      <w:r>
        <w:rPr>
          <w:rFonts w:hint="cs"/>
          <w:sz w:val="32"/>
          <w:szCs w:val="32"/>
          <w:rtl/>
          <w:lang w:bidi="ar-DZ"/>
        </w:rPr>
        <w:t xml:space="preserve">   · الأسباب الرئيسية</w:t>
      </w:r>
    </w:p>
    <w:p w14:paraId="19A7DE7D" w14:textId="77777777" w:rsidR="00B44882" w:rsidRDefault="00000000">
      <w:pPr>
        <w:rPr>
          <w:sz w:val="32"/>
          <w:szCs w:val="32"/>
          <w:rtl/>
          <w:lang w:bidi="ar-DZ"/>
        </w:rPr>
      </w:pPr>
      <w:r>
        <w:rPr>
          <w:rFonts w:hint="cs"/>
          <w:sz w:val="32"/>
          <w:szCs w:val="32"/>
          <w:rtl/>
          <w:lang w:bidi="ar-DZ"/>
        </w:rPr>
        <w:t xml:space="preserve">   · الآثار السلبية (إن وجدت)</w:t>
      </w:r>
    </w:p>
    <w:p w14:paraId="580F2944" w14:textId="77777777" w:rsidR="00B44882" w:rsidRDefault="00000000">
      <w:pPr>
        <w:rPr>
          <w:sz w:val="32"/>
          <w:szCs w:val="32"/>
          <w:rtl/>
          <w:lang w:bidi="ar-DZ"/>
        </w:rPr>
      </w:pPr>
      <w:r>
        <w:rPr>
          <w:rFonts w:hint="cs"/>
          <w:sz w:val="32"/>
          <w:szCs w:val="32"/>
          <w:rtl/>
          <w:lang w:bidi="ar-DZ"/>
        </w:rPr>
        <w:t xml:space="preserve">   · الفترة المتوقعة للفائض</w:t>
      </w:r>
    </w:p>
    <w:p w14:paraId="58AEF6F5" w14:textId="77777777" w:rsidR="00B44882" w:rsidRDefault="00000000">
      <w:pPr>
        <w:rPr>
          <w:sz w:val="32"/>
          <w:szCs w:val="32"/>
          <w:rtl/>
          <w:lang w:bidi="ar-DZ"/>
        </w:rPr>
      </w:pPr>
      <w:r>
        <w:rPr>
          <w:rFonts w:hint="cs"/>
          <w:sz w:val="32"/>
          <w:szCs w:val="32"/>
          <w:rtl/>
          <w:lang w:bidi="ar-DZ"/>
        </w:rPr>
        <w:t>5. النظام يحفظ الحالة ويرسل تنبيه للمكتب</w:t>
      </w:r>
    </w:p>
    <w:p w14:paraId="4B450C5D" w14:textId="77777777" w:rsidR="00B44882" w:rsidRDefault="00000000">
      <w:pPr>
        <w:rPr>
          <w:sz w:val="32"/>
          <w:szCs w:val="32"/>
          <w:rtl/>
          <w:lang w:bidi="ar-DZ"/>
        </w:rPr>
      </w:pPr>
      <w:r>
        <w:rPr>
          <w:rFonts w:hint="cs"/>
          <w:sz w:val="32"/>
          <w:szCs w:val="32"/>
          <w:rtl/>
          <w:lang w:bidi="ar-DZ"/>
        </w:rPr>
        <w:t>6. تحديث لوحة مؤشرات المدرسة بوضع "فائض"</w:t>
      </w:r>
    </w:p>
    <w:p w14:paraId="32F83330" w14:textId="77777777" w:rsidR="00B44882" w:rsidRDefault="00B44882">
      <w:pPr>
        <w:rPr>
          <w:sz w:val="32"/>
          <w:szCs w:val="32"/>
          <w:rtl/>
          <w:lang w:bidi="ar-DZ"/>
        </w:rPr>
      </w:pPr>
    </w:p>
    <w:p w14:paraId="76D08563" w14:textId="77777777" w:rsidR="00B44882" w:rsidRDefault="00000000">
      <w:pPr>
        <w:rPr>
          <w:sz w:val="32"/>
          <w:szCs w:val="32"/>
          <w:rtl/>
          <w:lang w:bidi="ar-DZ"/>
        </w:rPr>
      </w:pPr>
      <w:r>
        <w:rPr>
          <w:rFonts w:hint="cs"/>
          <w:sz w:val="32"/>
          <w:szCs w:val="32"/>
          <w:rtl/>
          <w:lang w:bidi="ar-DZ"/>
        </w:rPr>
        <w:t>الجهة المنفذة:</w:t>
      </w:r>
    </w:p>
    <w:p w14:paraId="389A15B6" w14:textId="77777777" w:rsidR="00B44882" w:rsidRDefault="00000000">
      <w:pPr>
        <w:rPr>
          <w:sz w:val="32"/>
          <w:szCs w:val="32"/>
          <w:rtl/>
          <w:lang w:bidi="ar-DZ"/>
        </w:rPr>
      </w:pPr>
      <w:r>
        <w:rPr>
          <w:rFonts w:hint="cs"/>
          <w:sz w:val="32"/>
          <w:szCs w:val="32"/>
          <w:rtl/>
          <w:lang w:bidi="ar-DZ"/>
        </w:rPr>
        <w:t>· لجنة التخطيط والتطوير بالمدرسة</w:t>
      </w:r>
    </w:p>
    <w:p w14:paraId="0A3FAC94" w14:textId="77777777" w:rsidR="00B44882" w:rsidRDefault="00B44882">
      <w:pPr>
        <w:rPr>
          <w:sz w:val="32"/>
          <w:szCs w:val="32"/>
          <w:rtl/>
          <w:lang w:bidi="ar-DZ"/>
        </w:rPr>
      </w:pPr>
    </w:p>
    <w:p w14:paraId="47CC6BDA" w14:textId="77777777" w:rsidR="00B44882" w:rsidRDefault="00000000">
      <w:pPr>
        <w:rPr>
          <w:sz w:val="32"/>
          <w:szCs w:val="32"/>
          <w:rtl/>
          <w:lang w:bidi="ar-DZ"/>
        </w:rPr>
      </w:pPr>
      <w:r>
        <w:rPr>
          <w:rFonts w:hint="cs"/>
          <w:sz w:val="32"/>
          <w:szCs w:val="32"/>
          <w:rtl/>
          <w:lang w:bidi="ar-DZ"/>
        </w:rPr>
        <w:t>المسؤول عن العملية:</w:t>
      </w:r>
    </w:p>
    <w:p w14:paraId="08526BFB" w14:textId="77777777" w:rsidR="00B44882" w:rsidRDefault="00000000">
      <w:pPr>
        <w:rPr>
          <w:sz w:val="32"/>
          <w:szCs w:val="32"/>
          <w:rtl/>
          <w:lang w:bidi="ar-DZ"/>
        </w:rPr>
      </w:pPr>
      <w:r>
        <w:rPr>
          <w:rFonts w:hint="cs"/>
          <w:sz w:val="32"/>
          <w:szCs w:val="32"/>
          <w:rtl/>
          <w:lang w:bidi="ar-DZ"/>
        </w:rPr>
        <w:t>· رئيس لجنة التخطيط بالمدرسة</w:t>
      </w:r>
    </w:p>
    <w:p w14:paraId="5D05313B" w14:textId="77777777" w:rsidR="00B44882" w:rsidRDefault="00B44882">
      <w:pPr>
        <w:rPr>
          <w:sz w:val="32"/>
          <w:szCs w:val="32"/>
          <w:rtl/>
          <w:lang w:bidi="ar-DZ"/>
        </w:rPr>
      </w:pPr>
    </w:p>
    <w:p w14:paraId="2B3E955A" w14:textId="77777777" w:rsidR="00B44882" w:rsidRDefault="00000000">
      <w:pPr>
        <w:rPr>
          <w:sz w:val="32"/>
          <w:szCs w:val="32"/>
          <w:rtl/>
          <w:lang w:bidi="ar-DZ"/>
        </w:rPr>
      </w:pPr>
      <w:r>
        <w:rPr>
          <w:rFonts w:hint="cs"/>
          <w:sz w:val="32"/>
          <w:szCs w:val="32"/>
          <w:rtl/>
          <w:lang w:bidi="ar-DZ"/>
        </w:rPr>
        <w:t>جزء النظام المستخدم:</w:t>
      </w:r>
    </w:p>
    <w:p w14:paraId="1AF46D46" w14:textId="77777777" w:rsidR="00B44882" w:rsidRDefault="00000000">
      <w:pPr>
        <w:rPr>
          <w:sz w:val="32"/>
          <w:szCs w:val="32"/>
          <w:rtl/>
          <w:lang w:bidi="ar-DZ"/>
        </w:rPr>
      </w:pPr>
      <w:r>
        <w:rPr>
          <w:rFonts w:hint="cs"/>
          <w:sz w:val="32"/>
          <w:szCs w:val="32"/>
          <w:rtl/>
          <w:lang w:bidi="ar-DZ"/>
        </w:rPr>
        <w:t>· وحدة إدارة الفائض (Surplus Management Module)</w:t>
      </w:r>
    </w:p>
    <w:p w14:paraId="2E10C629" w14:textId="77777777" w:rsidR="00B44882" w:rsidRDefault="00000000">
      <w:pPr>
        <w:rPr>
          <w:sz w:val="32"/>
          <w:szCs w:val="32"/>
          <w:rtl/>
          <w:lang w:bidi="ar-DZ"/>
        </w:rPr>
      </w:pPr>
      <w:r>
        <w:rPr>
          <w:rFonts w:hint="cs"/>
          <w:sz w:val="32"/>
          <w:szCs w:val="32"/>
          <w:rtl/>
          <w:lang w:bidi="ar-DZ"/>
        </w:rPr>
        <w:t>· شاشة: "تسجيل حالة الفائض التعليمي"</w:t>
      </w:r>
    </w:p>
    <w:p w14:paraId="548EE16B" w14:textId="77777777" w:rsidR="00B44882" w:rsidRDefault="00000000">
      <w:pPr>
        <w:rPr>
          <w:sz w:val="32"/>
          <w:szCs w:val="32"/>
          <w:rtl/>
          <w:lang w:bidi="ar-DZ"/>
        </w:rPr>
      </w:pPr>
      <w:r>
        <w:rPr>
          <w:rFonts w:hint="cs"/>
          <w:sz w:val="32"/>
          <w:szCs w:val="32"/>
          <w:rtl/>
          <w:lang w:bidi="ar-DZ"/>
        </w:rPr>
        <w:t>· قاعدة بيانات: جدول School_Surpluses</w:t>
      </w:r>
    </w:p>
    <w:p w14:paraId="086AAD80" w14:textId="77777777" w:rsidR="00B44882" w:rsidRDefault="00B44882">
      <w:pPr>
        <w:rPr>
          <w:sz w:val="32"/>
          <w:szCs w:val="32"/>
          <w:rtl/>
          <w:lang w:bidi="ar-DZ"/>
        </w:rPr>
      </w:pPr>
    </w:p>
    <w:p w14:paraId="7F8EC2FD" w14:textId="77777777" w:rsidR="00B44882" w:rsidRDefault="00000000">
      <w:pPr>
        <w:rPr>
          <w:sz w:val="32"/>
          <w:szCs w:val="32"/>
          <w:rtl/>
          <w:lang w:bidi="ar-DZ"/>
        </w:rPr>
      </w:pPr>
      <w:r>
        <w:rPr>
          <w:rFonts w:hint="cs"/>
          <w:sz w:val="32"/>
          <w:szCs w:val="32"/>
          <w:rtl/>
          <w:lang w:bidi="ar-DZ"/>
        </w:rPr>
        <w:t xml:space="preserve"> </w:t>
      </w:r>
    </w:p>
    <w:p w14:paraId="22DB6CA8" w14:textId="77777777" w:rsidR="00B44882" w:rsidRDefault="00B44882">
      <w:pPr>
        <w:rPr>
          <w:sz w:val="32"/>
          <w:szCs w:val="32"/>
          <w:rtl/>
          <w:lang w:bidi="ar-DZ"/>
        </w:rPr>
      </w:pPr>
    </w:p>
    <w:p w14:paraId="56E42F8A" w14:textId="77777777" w:rsidR="00B44882" w:rsidRDefault="00000000">
      <w:pPr>
        <w:rPr>
          <w:b/>
          <w:bCs/>
          <w:sz w:val="32"/>
          <w:szCs w:val="32"/>
          <w:rtl/>
          <w:lang w:bidi="ar-DZ"/>
        </w:rPr>
      </w:pPr>
      <w:r>
        <w:rPr>
          <w:rFonts w:hint="cs"/>
          <w:b/>
          <w:bCs/>
          <w:sz w:val="32"/>
          <w:szCs w:val="32"/>
          <w:rtl/>
          <w:lang w:bidi="ar-DZ"/>
        </w:rPr>
        <w:lastRenderedPageBreak/>
        <w:t>3. رفع تقرير العجز والفائض إلى مكتب التربية</w:t>
      </w:r>
    </w:p>
    <w:p w14:paraId="0B00980E" w14:textId="77777777" w:rsidR="00B44882" w:rsidRDefault="00000000">
      <w:pPr>
        <w:rPr>
          <w:sz w:val="32"/>
          <w:szCs w:val="32"/>
          <w:rtl/>
          <w:lang w:bidi="ar-DZ"/>
        </w:rPr>
      </w:pPr>
      <w:r>
        <w:rPr>
          <w:rFonts w:hint="cs"/>
          <w:sz w:val="32"/>
          <w:szCs w:val="32"/>
          <w:rtl/>
          <w:lang w:bidi="ar-DZ"/>
        </w:rPr>
        <w:t>السيناريو:</w:t>
      </w:r>
    </w:p>
    <w:p w14:paraId="30D5F92D" w14:textId="77777777" w:rsidR="00B44882" w:rsidRDefault="00000000">
      <w:pPr>
        <w:rPr>
          <w:sz w:val="32"/>
          <w:szCs w:val="32"/>
          <w:rtl/>
          <w:lang w:bidi="ar-DZ"/>
        </w:rPr>
      </w:pPr>
      <w:r>
        <w:rPr>
          <w:rFonts w:hint="cs"/>
          <w:sz w:val="32"/>
          <w:szCs w:val="32"/>
          <w:rtl/>
          <w:lang w:bidi="ar-DZ"/>
        </w:rPr>
        <w:t>1. بعد تسجيل حالة العجز أو الفائض في النظام</w:t>
      </w:r>
    </w:p>
    <w:p w14:paraId="1BC4EDA5" w14:textId="77777777" w:rsidR="00B44882" w:rsidRDefault="00000000">
      <w:pPr>
        <w:rPr>
          <w:sz w:val="32"/>
          <w:szCs w:val="32"/>
          <w:rtl/>
          <w:lang w:bidi="ar-DZ"/>
        </w:rPr>
      </w:pPr>
      <w:r>
        <w:rPr>
          <w:rFonts w:hint="cs"/>
          <w:sz w:val="32"/>
          <w:szCs w:val="32"/>
          <w:rtl/>
          <w:lang w:bidi="ar-DZ"/>
        </w:rPr>
        <w:t>2. إعداد تقرير مفصل يشرح:</w:t>
      </w:r>
    </w:p>
    <w:p w14:paraId="6CDD928E" w14:textId="77777777" w:rsidR="00B44882" w:rsidRDefault="00000000">
      <w:pPr>
        <w:rPr>
          <w:sz w:val="32"/>
          <w:szCs w:val="32"/>
          <w:rtl/>
          <w:lang w:bidi="ar-DZ"/>
        </w:rPr>
      </w:pPr>
      <w:r>
        <w:rPr>
          <w:rFonts w:hint="cs"/>
          <w:sz w:val="32"/>
          <w:szCs w:val="32"/>
          <w:rtl/>
          <w:lang w:bidi="ar-DZ"/>
        </w:rPr>
        <w:t xml:space="preserve">   · الوضع الحالي للمدرسة</w:t>
      </w:r>
    </w:p>
    <w:p w14:paraId="0B4C3398" w14:textId="77777777" w:rsidR="00B44882" w:rsidRDefault="00000000">
      <w:pPr>
        <w:rPr>
          <w:sz w:val="32"/>
          <w:szCs w:val="32"/>
          <w:rtl/>
          <w:lang w:bidi="ar-DZ"/>
        </w:rPr>
      </w:pPr>
      <w:r>
        <w:rPr>
          <w:rFonts w:hint="cs"/>
          <w:sz w:val="32"/>
          <w:szCs w:val="32"/>
          <w:rtl/>
          <w:lang w:bidi="ar-DZ"/>
        </w:rPr>
        <w:t xml:space="preserve">   · تحليل أسباب العجز أو الفائض</w:t>
      </w:r>
    </w:p>
    <w:p w14:paraId="0564182D" w14:textId="77777777" w:rsidR="00B44882" w:rsidRDefault="00000000">
      <w:pPr>
        <w:rPr>
          <w:sz w:val="32"/>
          <w:szCs w:val="32"/>
          <w:rtl/>
          <w:lang w:bidi="ar-DZ"/>
        </w:rPr>
      </w:pPr>
      <w:r>
        <w:rPr>
          <w:rFonts w:hint="cs"/>
          <w:sz w:val="32"/>
          <w:szCs w:val="32"/>
          <w:rtl/>
          <w:lang w:bidi="ar-DZ"/>
        </w:rPr>
        <w:t xml:space="preserve">   · الآثار المترتبة على العملية التعليمية</w:t>
      </w:r>
    </w:p>
    <w:p w14:paraId="6C003489" w14:textId="77777777" w:rsidR="00B44882" w:rsidRDefault="00000000">
      <w:pPr>
        <w:rPr>
          <w:sz w:val="32"/>
          <w:szCs w:val="32"/>
          <w:rtl/>
          <w:lang w:bidi="ar-DZ"/>
        </w:rPr>
      </w:pPr>
      <w:r>
        <w:rPr>
          <w:rFonts w:hint="cs"/>
          <w:sz w:val="32"/>
          <w:szCs w:val="32"/>
          <w:rtl/>
          <w:lang w:bidi="ar-DZ"/>
        </w:rPr>
        <w:t xml:space="preserve">   · الحلول المقترحة من المدرسة</w:t>
      </w:r>
    </w:p>
    <w:p w14:paraId="5EEC62D4" w14:textId="77777777" w:rsidR="00B44882" w:rsidRDefault="00000000">
      <w:pPr>
        <w:rPr>
          <w:sz w:val="32"/>
          <w:szCs w:val="32"/>
          <w:rtl/>
          <w:lang w:bidi="ar-DZ"/>
        </w:rPr>
      </w:pPr>
      <w:r>
        <w:rPr>
          <w:rFonts w:hint="cs"/>
          <w:sz w:val="32"/>
          <w:szCs w:val="32"/>
          <w:rtl/>
          <w:lang w:bidi="ar-DZ"/>
        </w:rPr>
        <w:t xml:space="preserve">   · الاحتياجات المطلوبة (في حالة العجز)</w:t>
      </w:r>
    </w:p>
    <w:p w14:paraId="2D9850FC" w14:textId="77777777" w:rsidR="00B44882" w:rsidRDefault="00000000">
      <w:pPr>
        <w:rPr>
          <w:sz w:val="32"/>
          <w:szCs w:val="32"/>
          <w:rtl/>
          <w:lang w:bidi="ar-DZ"/>
        </w:rPr>
      </w:pPr>
      <w:r>
        <w:rPr>
          <w:rFonts w:hint="cs"/>
          <w:sz w:val="32"/>
          <w:szCs w:val="32"/>
          <w:rtl/>
          <w:lang w:bidi="ar-DZ"/>
        </w:rPr>
        <w:t xml:space="preserve">   · المقترحات للاستفادة (في حالة الفائض)</w:t>
      </w:r>
    </w:p>
    <w:p w14:paraId="47679196" w14:textId="77777777" w:rsidR="00B44882" w:rsidRDefault="00000000">
      <w:pPr>
        <w:rPr>
          <w:sz w:val="32"/>
          <w:szCs w:val="32"/>
          <w:rtl/>
          <w:lang w:bidi="ar-DZ"/>
        </w:rPr>
      </w:pPr>
      <w:r>
        <w:rPr>
          <w:rFonts w:hint="cs"/>
          <w:sz w:val="32"/>
          <w:szCs w:val="32"/>
          <w:rtl/>
          <w:lang w:bidi="ar-DZ"/>
        </w:rPr>
        <w:t>3. رفع التقرير مع البيانات الداعمة عبر النظام</w:t>
      </w:r>
    </w:p>
    <w:p w14:paraId="6B49109D" w14:textId="77777777" w:rsidR="00B44882" w:rsidRDefault="00000000">
      <w:pPr>
        <w:rPr>
          <w:sz w:val="32"/>
          <w:szCs w:val="32"/>
          <w:rtl/>
          <w:lang w:bidi="ar-DZ"/>
        </w:rPr>
      </w:pPr>
      <w:r>
        <w:rPr>
          <w:rFonts w:hint="cs"/>
          <w:sz w:val="32"/>
          <w:szCs w:val="32"/>
          <w:rtl/>
          <w:lang w:bidi="ar-DZ"/>
        </w:rPr>
        <w:t>4. النظام يسجل تاريخ الرفع ويرسل إشعار للمكتب</w:t>
      </w:r>
    </w:p>
    <w:p w14:paraId="6D0F512A" w14:textId="77777777" w:rsidR="00B44882" w:rsidRDefault="00000000">
      <w:pPr>
        <w:rPr>
          <w:sz w:val="32"/>
          <w:szCs w:val="32"/>
          <w:rtl/>
          <w:lang w:bidi="ar-DZ"/>
        </w:rPr>
      </w:pPr>
      <w:r>
        <w:rPr>
          <w:rFonts w:hint="cs"/>
          <w:sz w:val="32"/>
          <w:szCs w:val="32"/>
          <w:rtl/>
          <w:lang w:bidi="ar-DZ"/>
        </w:rPr>
        <w:t>5. المكتب يتلقى التقرير ويضعه في قائمة الأولويات</w:t>
      </w:r>
    </w:p>
    <w:p w14:paraId="7FA9BB74" w14:textId="77777777" w:rsidR="00B44882" w:rsidRDefault="00000000">
      <w:pPr>
        <w:rPr>
          <w:sz w:val="32"/>
          <w:szCs w:val="32"/>
          <w:rtl/>
          <w:lang w:bidi="ar-DZ"/>
        </w:rPr>
      </w:pPr>
      <w:r>
        <w:rPr>
          <w:rFonts w:hint="cs"/>
          <w:sz w:val="32"/>
          <w:szCs w:val="32"/>
          <w:rtl/>
          <w:lang w:bidi="ar-DZ"/>
        </w:rPr>
        <w:t>6. المدرسة تتلقى إشعاراً باستلام التقرير</w:t>
      </w:r>
    </w:p>
    <w:p w14:paraId="2D895371" w14:textId="77777777" w:rsidR="00B44882" w:rsidRDefault="00B44882">
      <w:pPr>
        <w:rPr>
          <w:sz w:val="32"/>
          <w:szCs w:val="32"/>
          <w:rtl/>
          <w:lang w:bidi="ar-DZ"/>
        </w:rPr>
      </w:pPr>
    </w:p>
    <w:p w14:paraId="0852EB19" w14:textId="77777777" w:rsidR="00B44882" w:rsidRDefault="00000000">
      <w:pPr>
        <w:rPr>
          <w:sz w:val="32"/>
          <w:szCs w:val="32"/>
          <w:rtl/>
          <w:lang w:bidi="ar-DZ"/>
        </w:rPr>
      </w:pPr>
      <w:r>
        <w:rPr>
          <w:rFonts w:hint="cs"/>
          <w:sz w:val="32"/>
          <w:szCs w:val="32"/>
          <w:rtl/>
          <w:lang w:bidi="ar-DZ"/>
        </w:rPr>
        <w:t>الجهة المنفذة:</w:t>
      </w:r>
    </w:p>
    <w:p w14:paraId="7011D7C6" w14:textId="77777777" w:rsidR="00B44882" w:rsidRDefault="00000000">
      <w:pPr>
        <w:rPr>
          <w:sz w:val="32"/>
          <w:szCs w:val="32"/>
          <w:rtl/>
          <w:lang w:bidi="ar-DZ"/>
        </w:rPr>
      </w:pPr>
      <w:r>
        <w:rPr>
          <w:rFonts w:hint="cs"/>
          <w:sz w:val="32"/>
          <w:szCs w:val="32"/>
          <w:rtl/>
          <w:lang w:bidi="ar-DZ"/>
        </w:rPr>
        <w:t>· إدارة المدرسة</w:t>
      </w:r>
    </w:p>
    <w:p w14:paraId="778FC1E2" w14:textId="77777777" w:rsidR="00B44882" w:rsidRDefault="00B44882">
      <w:pPr>
        <w:rPr>
          <w:sz w:val="32"/>
          <w:szCs w:val="32"/>
          <w:rtl/>
          <w:lang w:bidi="ar-DZ"/>
        </w:rPr>
      </w:pPr>
    </w:p>
    <w:p w14:paraId="610DFE26" w14:textId="77777777" w:rsidR="00B44882" w:rsidRDefault="00000000">
      <w:pPr>
        <w:rPr>
          <w:sz w:val="32"/>
          <w:szCs w:val="32"/>
          <w:rtl/>
          <w:lang w:bidi="ar-DZ"/>
        </w:rPr>
      </w:pPr>
      <w:r>
        <w:rPr>
          <w:rFonts w:hint="cs"/>
          <w:sz w:val="32"/>
          <w:szCs w:val="32"/>
          <w:rtl/>
          <w:lang w:bidi="ar-DZ"/>
        </w:rPr>
        <w:t>المسؤول عن العملية:</w:t>
      </w:r>
    </w:p>
    <w:p w14:paraId="70DBEC2A" w14:textId="77777777" w:rsidR="00B44882" w:rsidRDefault="00000000">
      <w:pPr>
        <w:rPr>
          <w:sz w:val="32"/>
          <w:szCs w:val="32"/>
          <w:rtl/>
          <w:lang w:bidi="ar-DZ"/>
        </w:rPr>
      </w:pPr>
      <w:r>
        <w:rPr>
          <w:rFonts w:hint="cs"/>
          <w:sz w:val="32"/>
          <w:szCs w:val="32"/>
          <w:rtl/>
          <w:lang w:bidi="ar-DZ"/>
        </w:rPr>
        <w:t>· مدير المدرسة</w:t>
      </w:r>
    </w:p>
    <w:p w14:paraId="40000AD5" w14:textId="77777777" w:rsidR="00B44882" w:rsidRDefault="00B44882">
      <w:pPr>
        <w:rPr>
          <w:sz w:val="32"/>
          <w:szCs w:val="32"/>
          <w:rtl/>
          <w:lang w:bidi="ar-DZ"/>
        </w:rPr>
      </w:pPr>
    </w:p>
    <w:p w14:paraId="5CAC65B8" w14:textId="77777777" w:rsidR="00B44882" w:rsidRDefault="00B44882">
      <w:pPr>
        <w:rPr>
          <w:sz w:val="32"/>
          <w:szCs w:val="32"/>
          <w:rtl/>
          <w:lang w:bidi="ar-DZ"/>
        </w:rPr>
      </w:pPr>
    </w:p>
    <w:p w14:paraId="5CC7239A" w14:textId="77777777" w:rsidR="00B44882" w:rsidRDefault="00000000">
      <w:pPr>
        <w:rPr>
          <w:sz w:val="32"/>
          <w:szCs w:val="32"/>
          <w:rtl/>
          <w:lang w:bidi="ar-DZ"/>
        </w:rPr>
      </w:pPr>
      <w:r>
        <w:rPr>
          <w:rFonts w:hint="cs"/>
          <w:sz w:val="32"/>
          <w:szCs w:val="32"/>
          <w:rtl/>
          <w:lang w:bidi="ar-DZ"/>
        </w:rPr>
        <w:lastRenderedPageBreak/>
        <w:t>جزء النظام المستخدم:</w:t>
      </w:r>
    </w:p>
    <w:p w14:paraId="5EADAA07" w14:textId="77777777" w:rsidR="00B44882" w:rsidRDefault="00000000">
      <w:pPr>
        <w:rPr>
          <w:sz w:val="32"/>
          <w:szCs w:val="32"/>
          <w:rtl/>
          <w:lang w:bidi="ar-DZ"/>
        </w:rPr>
      </w:pPr>
      <w:r>
        <w:rPr>
          <w:rFonts w:hint="cs"/>
          <w:sz w:val="32"/>
          <w:szCs w:val="32"/>
          <w:rtl/>
          <w:lang w:bidi="ar-DZ"/>
        </w:rPr>
        <w:t>· وحدة تقارير العجز والفائض (Deficit/Surplus Reports Module)</w:t>
      </w:r>
    </w:p>
    <w:p w14:paraId="4760BBA3" w14:textId="77777777" w:rsidR="00B44882" w:rsidRDefault="00000000">
      <w:pPr>
        <w:rPr>
          <w:sz w:val="32"/>
          <w:szCs w:val="32"/>
          <w:rtl/>
          <w:lang w:bidi="ar-DZ"/>
        </w:rPr>
      </w:pPr>
      <w:r>
        <w:rPr>
          <w:rFonts w:hint="cs"/>
          <w:sz w:val="32"/>
          <w:szCs w:val="32"/>
          <w:rtl/>
          <w:lang w:bidi="ar-DZ"/>
        </w:rPr>
        <w:t>· شاشة: "رفع تقرير العجز والفائض"</w:t>
      </w:r>
    </w:p>
    <w:p w14:paraId="650B4809" w14:textId="77777777" w:rsidR="00B44882" w:rsidRDefault="00000000">
      <w:pPr>
        <w:rPr>
          <w:sz w:val="32"/>
          <w:szCs w:val="32"/>
          <w:rtl/>
          <w:lang w:bidi="ar-DZ"/>
        </w:rPr>
      </w:pPr>
      <w:r>
        <w:rPr>
          <w:rFonts w:hint="cs"/>
          <w:sz w:val="32"/>
          <w:szCs w:val="32"/>
          <w:rtl/>
          <w:lang w:bidi="ar-DZ"/>
        </w:rPr>
        <w:t>· قاعدة بيانات: جدول Deficit_Surplus_Reports</w:t>
      </w:r>
    </w:p>
    <w:p w14:paraId="7CD769B7" w14:textId="77777777" w:rsidR="00B44882" w:rsidRDefault="00B44882">
      <w:pPr>
        <w:rPr>
          <w:sz w:val="32"/>
          <w:szCs w:val="32"/>
          <w:rtl/>
          <w:lang w:bidi="ar-DZ"/>
        </w:rPr>
      </w:pPr>
    </w:p>
    <w:p w14:paraId="6EFF999F" w14:textId="77777777" w:rsidR="00B44882" w:rsidRDefault="00000000">
      <w:pPr>
        <w:rPr>
          <w:b/>
          <w:bCs/>
          <w:sz w:val="32"/>
          <w:szCs w:val="32"/>
          <w:rtl/>
          <w:lang w:bidi="ar-DZ"/>
        </w:rPr>
      </w:pPr>
      <w:r>
        <w:rPr>
          <w:rFonts w:hint="cs"/>
          <w:b/>
          <w:bCs/>
          <w:sz w:val="32"/>
          <w:szCs w:val="32"/>
          <w:rtl/>
          <w:lang w:bidi="ar-DZ"/>
        </w:rPr>
        <w:t>4. تحديث حالة العجز والفائض دوريًا</w:t>
      </w:r>
    </w:p>
    <w:p w14:paraId="5EB56A9C" w14:textId="77777777" w:rsidR="00B44882" w:rsidRDefault="00000000">
      <w:pPr>
        <w:rPr>
          <w:sz w:val="32"/>
          <w:szCs w:val="32"/>
          <w:rtl/>
          <w:lang w:bidi="ar-DZ"/>
        </w:rPr>
      </w:pPr>
      <w:r>
        <w:rPr>
          <w:rFonts w:hint="cs"/>
          <w:sz w:val="32"/>
          <w:szCs w:val="32"/>
          <w:rtl/>
          <w:lang w:bidi="ar-DZ"/>
        </w:rPr>
        <w:t>السيناريو:</w:t>
      </w:r>
    </w:p>
    <w:p w14:paraId="70C7DAA1" w14:textId="77777777" w:rsidR="00B44882" w:rsidRDefault="00000000">
      <w:pPr>
        <w:rPr>
          <w:sz w:val="32"/>
          <w:szCs w:val="32"/>
          <w:rtl/>
          <w:lang w:bidi="ar-DZ"/>
        </w:rPr>
      </w:pPr>
      <w:r>
        <w:rPr>
          <w:rFonts w:hint="cs"/>
          <w:sz w:val="32"/>
          <w:szCs w:val="32"/>
          <w:rtl/>
          <w:lang w:bidi="ar-DZ"/>
        </w:rPr>
        <w:t>1. كل ربع سنة (كل 3 أشهر)</w:t>
      </w:r>
    </w:p>
    <w:p w14:paraId="3E1B4B46" w14:textId="77777777" w:rsidR="00B44882" w:rsidRDefault="00000000">
      <w:pPr>
        <w:rPr>
          <w:sz w:val="32"/>
          <w:szCs w:val="32"/>
          <w:rtl/>
          <w:lang w:bidi="ar-DZ"/>
        </w:rPr>
      </w:pPr>
      <w:r>
        <w:rPr>
          <w:rFonts w:hint="cs"/>
          <w:sz w:val="32"/>
          <w:szCs w:val="32"/>
          <w:rtl/>
          <w:lang w:bidi="ar-DZ"/>
        </w:rPr>
        <w:t>2. مراجعة حالة العجز أو الفائض المسجلة سابقاً</w:t>
      </w:r>
    </w:p>
    <w:p w14:paraId="38238EC7" w14:textId="77777777" w:rsidR="00B44882" w:rsidRDefault="00000000">
      <w:pPr>
        <w:rPr>
          <w:sz w:val="32"/>
          <w:szCs w:val="32"/>
          <w:rtl/>
          <w:lang w:bidi="ar-DZ"/>
        </w:rPr>
      </w:pPr>
      <w:r>
        <w:rPr>
          <w:rFonts w:hint="cs"/>
          <w:sz w:val="32"/>
          <w:szCs w:val="32"/>
          <w:rtl/>
          <w:lang w:bidi="ar-DZ"/>
        </w:rPr>
        <w:t>3. تقييم التغيرات التي حدثت خلال الفترة:</w:t>
      </w:r>
    </w:p>
    <w:p w14:paraId="472933AC" w14:textId="77777777" w:rsidR="00B44882" w:rsidRDefault="00000000">
      <w:pPr>
        <w:rPr>
          <w:sz w:val="32"/>
          <w:szCs w:val="32"/>
          <w:rtl/>
          <w:lang w:bidi="ar-DZ"/>
        </w:rPr>
      </w:pPr>
      <w:r>
        <w:rPr>
          <w:rFonts w:hint="cs"/>
          <w:sz w:val="32"/>
          <w:szCs w:val="32"/>
          <w:rtl/>
          <w:lang w:bidi="ar-DZ"/>
        </w:rPr>
        <w:t xml:space="preserve">   · تحسن في الوضع</w:t>
      </w:r>
    </w:p>
    <w:p w14:paraId="12B01CFD" w14:textId="77777777" w:rsidR="00B44882" w:rsidRDefault="00000000">
      <w:pPr>
        <w:rPr>
          <w:sz w:val="32"/>
          <w:szCs w:val="32"/>
          <w:rtl/>
          <w:lang w:bidi="ar-DZ"/>
        </w:rPr>
      </w:pPr>
      <w:r>
        <w:rPr>
          <w:rFonts w:hint="cs"/>
          <w:sz w:val="32"/>
          <w:szCs w:val="32"/>
          <w:rtl/>
          <w:lang w:bidi="ar-DZ"/>
        </w:rPr>
        <w:t xml:space="preserve">   · تدهور في الوضع</w:t>
      </w:r>
    </w:p>
    <w:p w14:paraId="0954BEAD" w14:textId="77777777" w:rsidR="00B44882" w:rsidRDefault="00000000">
      <w:pPr>
        <w:rPr>
          <w:sz w:val="32"/>
          <w:szCs w:val="32"/>
          <w:rtl/>
          <w:lang w:bidi="ar-DZ"/>
        </w:rPr>
      </w:pPr>
      <w:r>
        <w:rPr>
          <w:rFonts w:hint="cs"/>
          <w:sz w:val="32"/>
          <w:szCs w:val="32"/>
          <w:rtl/>
          <w:lang w:bidi="ar-DZ"/>
        </w:rPr>
        <w:t xml:space="preserve">   · استقرار الوضع</w:t>
      </w:r>
    </w:p>
    <w:p w14:paraId="13239F22" w14:textId="77777777" w:rsidR="00B44882" w:rsidRDefault="00000000">
      <w:pPr>
        <w:rPr>
          <w:sz w:val="32"/>
          <w:szCs w:val="32"/>
          <w:rtl/>
          <w:lang w:bidi="ar-DZ"/>
        </w:rPr>
      </w:pPr>
      <w:r>
        <w:rPr>
          <w:rFonts w:hint="cs"/>
          <w:sz w:val="32"/>
          <w:szCs w:val="32"/>
          <w:rtl/>
          <w:lang w:bidi="ar-DZ"/>
        </w:rPr>
        <w:t>4. إدخال البيانات المحدثة في النظام:</w:t>
      </w:r>
    </w:p>
    <w:p w14:paraId="589C9C3D" w14:textId="77777777" w:rsidR="00B44882" w:rsidRDefault="00000000">
      <w:pPr>
        <w:rPr>
          <w:sz w:val="32"/>
          <w:szCs w:val="32"/>
          <w:rtl/>
          <w:lang w:bidi="ar-DZ"/>
        </w:rPr>
      </w:pPr>
      <w:r>
        <w:rPr>
          <w:rFonts w:hint="cs"/>
          <w:sz w:val="32"/>
          <w:szCs w:val="32"/>
          <w:rtl/>
          <w:lang w:bidi="ar-DZ"/>
        </w:rPr>
        <w:t xml:space="preserve">   · الحالة الجديدة</w:t>
      </w:r>
    </w:p>
    <w:p w14:paraId="0B22B58B" w14:textId="77777777" w:rsidR="00B44882" w:rsidRDefault="00000000">
      <w:pPr>
        <w:rPr>
          <w:sz w:val="32"/>
          <w:szCs w:val="32"/>
          <w:rtl/>
          <w:lang w:bidi="ar-DZ"/>
        </w:rPr>
      </w:pPr>
      <w:r>
        <w:rPr>
          <w:rFonts w:hint="cs"/>
          <w:sz w:val="32"/>
          <w:szCs w:val="32"/>
          <w:rtl/>
          <w:lang w:bidi="ar-DZ"/>
        </w:rPr>
        <w:t xml:space="preserve">   · أسباب التغيير (إن وجد)</w:t>
      </w:r>
    </w:p>
    <w:p w14:paraId="4D9B3FC1" w14:textId="77777777" w:rsidR="00B44882" w:rsidRDefault="00000000">
      <w:pPr>
        <w:rPr>
          <w:sz w:val="32"/>
          <w:szCs w:val="32"/>
          <w:rtl/>
          <w:lang w:bidi="ar-DZ"/>
        </w:rPr>
      </w:pPr>
      <w:r>
        <w:rPr>
          <w:rFonts w:hint="cs"/>
          <w:sz w:val="32"/>
          <w:szCs w:val="32"/>
          <w:rtl/>
          <w:lang w:bidi="ar-DZ"/>
        </w:rPr>
        <w:t xml:space="preserve">   · الإجراءات المتخذة</w:t>
      </w:r>
    </w:p>
    <w:p w14:paraId="57E9BA09" w14:textId="77777777" w:rsidR="00B44882" w:rsidRDefault="00000000">
      <w:pPr>
        <w:rPr>
          <w:sz w:val="32"/>
          <w:szCs w:val="32"/>
          <w:rtl/>
          <w:lang w:bidi="ar-DZ"/>
        </w:rPr>
      </w:pPr>
      <w:r>
        <w:rPr>
          <w:rFonts w:hint="cs"/>
          <w:sz w:val="32"/>
          <w:szCs w:val="32"/>
          <w:rtl/>
          <w:lang w:bidi="ar-DZ"/>
        </w:rPr>
        <w:t xml:space="preserve">   · الاحتياجات الجديدة</w:t>
      </w:r>
    </w:p>
    <w:p w14:paraId="3C92CCD4" w14:textId="77777777" w:rsidR="00B44882" w:rsidRDefault="00000000">
      <w:pPr>
        <w:rPr>
          <w:sz w:val="32"/>
          <w:szCs w:val="32"/>
          <w:rtl/>
          <w:lang w:bidi="ar-DZ"/>
        </w:rPr>
      </w:pPr>
      <w:r>
        <w:rPr>
          <w:rFonts w:hint="cs"/>
          <w:sz w:val="32"/>
          <w:szCs w:val="32"/>
          <w:rtl/>
          <w:lang w:bidi="ar-DZ"/>
        </w:rPr>
        <w:t>5. حفظ سجل بالتحديثات مع التواريخ</w:t>
      </w:r>
    </w:p>
    <w:p w14:paraId="66C8A785" w14:textId="77777777" w:rsidR="00B44882" w:rsidRDefault="00000000">
      <w:pPr>
        <w:rPr>
          <w:sz w:val="32"/>
          <w:szCs w:val="32"/>
          <w:rtl/>
          <w:lang w:bidi="ar-DZ"/>
        </w:rPr>
      </w:pPr>
      <w:r>
        <w:rPr>
          <w:rFonts w:hint="cs"/>
          <w:sz w:val="32"/>
          <w:szCs w:val="32"/>
          <w:rtl/>
          <w:lang w:bidi="ar-DZ"/>
        </w:rPr>
        <w:t>6. إرسال إشعار تحديث للمكتب</w:t>
      </w:r>
    </w:p>
    <w:p w14:paraId="3ACF9699" w14:textId="77777777" w:rsidR="00B44882" w:rsidRDefault="00B44882">
      <w:pPr>
        <w:rPr>
          <w:sz w:val="32"/>
          <w:szCs w:val="32"/>
          <w:rtl/>
          <w:lang w:bidi="ar-DZ"/>
        </w:rPr>
      </w:pPr>
    </w:p>
    <w:p w14:paraId="48D13A08" w14:textId="77777777" w:rsidR="00B44882" w:rsidRDefault="00B44882">
      <w:pPr>
        <w:rPr>
          <w:sz w:val="32"/>
          <w:szCs w:val="32"/>
          <w:rtl/>
          <w:lang w:bidi="ar-DZ"/>
        </w:rPr>
      </w:pPr>
    </w:p>
    <w:p w14:paraId="1DAC2591" w14:textId="77777777" w:rsidR="00B44882" w:rsidRDefault="00000000">
      <w:pPr>
        <w:rPr>
          <w:sz w:val="32"/>
          <w:szCs w:val="32"/>
          <w:rtl/>
          <w:lang w:bidi="ar-DZ"/>
        </w:rPr>
      </w:pPr>
      <w:r>
        <w:rPr>
          <w:rFonts w:hint="cs"/>
          <w:sz w:val="32"/>
          <w:szCs w:val="32"/>
          <w:rtl/>
          <w:lang w:bidi="ar-DZ"/>
        </w:rPr>
        <w:lastRenderedPageBreak/>
        <w:t>الجهة المنفذة:</w:t>
      </w:r>
    </w:p>
    <w:p w14:paraId="7029EB4A" w14:textId="77777777" w:rsidR="00B44882" w:rsidRDefault="00000000">
      <w:pPr>
        <w:rPr>
          <w:sz w:val="32"/>
          <w:szCs w:val="32"/>
          <w:rtl/>
          <w:lang w:bidi="ar-DZ"/>
        </w:rPr>
      </w:pPr>
      <w:r>
        <w:rPr>
          <w:rFonts w:hint="cs"/>
          <w:sz w:val="32"/>
          <w:szCs w:val="32"/>
          <w:rtl/>
          <w:lang w:bidi="ar-DZ"/>
        </w:rPr>
        <w:t>· مسئول المتابعة والتقييم بالمدرسة</w:t>
      </w:r>
    </w:p>
    <w:p w14:paraId="133457E4" w14:textId="77777777" w:rsidR="00B44882" w:rsidRDefault="00B44882">
      <w:pPr>
        <w:rPr>
          <w:sz w:val="32"/>
          <w:szCs w:val="32"/>
          <w:rtl/>
          <w:lang w:bidi="ar-DZ"/>
        </w:rPr>
      </w:pPr>
    </w:p>
    <w:p w14:paraId="5A1C8FC8" w14:textId="77777777" w:rsidR="00B44882" w:rsidRDefault="00000000">
      <w:pPr>
        <w:rPr>
          <w:sz w:val="32"/>
          <w:szCs w:val="32"/>
          <w:rtl/>
          <w:lang w:bidi="ar-DZ"/>
        </w:rPr>
      </w:pPr>
      <w:r>
        <w:rPr>
          <w:rFonts w:hint="cs"/>
          <w:sz w:val="32"/>
          <w:szCs w:val="32"/>
          <w:rtl/>
          <w:lang w:bidi="ar-DZ"/>
        </w:rPr>
        <w:t>المسؤول عن العملية:</w:t>
      </w:r>
    </w:p>
    <w:p w14:paraId="14C4D037" w14:textId="77777777" w:rsidR="00B44882" w:rsidRDefault="00000000">
      <w:pPr>
        <w:rPr>
          <w:sz w:val="32"/>
          <w:szCs w:val="32"/>
          <w:rtl/>
          <w:lang w:bidi="ar-DZ"/>
        </w:rPr>
      </w:pPr>
      <w:r>
        <w:rPr>
          <w:rFonts w:hint="cs"/>
          <w:sz w:val="32"/>
          <w:szCs w:val="32"/>
          <w:rtl/>
          <w:lang w:bidi="ar-DZ"/>
        </w:rPr>
        <w:t>· منسق الجودة والمتابعة</w:t>
      </w:r>
    </w:p>
    <w:p w14:paraId="5D747850" w14:textId="77777777" w:rsidR="00B44882" w:rsidRDefault="00B44882">
      <w:pPr>
        <w:rPr>
          <w:sz w:val="32"/>
          <w:szCs w:val="32"/>
          <w:rtl/>
          <w:lang w:bidi="ar-DZ"/>
        </w:rPr>
      </w:pPr>
    </w:p>
    <w:p w14:paraId="583886F4" w14:textId="77777777" w:rsidR="00B44882" w:rsidRDefault="00000000">
      <w:pPr>
        <w:rPr>
          <w:sz w:val="32"/>
          <w:szCs w:val="32"/>
          <w:rtl/>
          <w:lang w:bidi="ar-DZ"/>
        </w:rPr>
      </w:pPr>
      <w:r>
        <w:rPr>
          <w:rFonts w:hint="cs"/>
          <w:sz w:val="32"/>
          <w:szCs w:val="32"/>
          <w:rtl/>
          <w:lang w:bidi="ar-DZ"/>
        </w:rPr>
        <w:t>جزء النظام المستخدم:</w:t>
      </w:r>
    </w:p>
    <w:p w14:paraId="0B9E1C14" w14:textId="77777777" w:rsidR="00B44882" w:rsidRDefault="00000000">
      <w:pPr>
        <w:rPr>
          <w:sz w:val="32"/>
          <w:szCs w:val="32"/>
          <w:rtl/>
          <w:lang w:bidi="ar-DZ"/>
        </w:rPr>
      </w:pPr>
      <w:r>
        <w:rPr>
          <w:rFonts w:hint="cs"/>
          <w:sz w:val="32"/>
          <w:szCs w:val="32"/>
          <w:rtl/>
          <w:lang w:bidi="ar-DZ"/>
        </w:rPr>
        <w:t>· وحدة تحديث الحالات (Status Update Module)</w:t>
      </w:r>
    </w:p>
    <w:p w14:paraId="4BA7F226" w14:textId="77777777" w:rsidR="00B44882" w:rsidRDefault="00000000">
      <w:pPr>
        <w:rPr>
          <w:sz w:val="32"/>
          <w:szCs w:val="32"/>
          <w:rtl/>
          <w:lang w:bidi="ar-DZ"/>
        </w:rPr>
      </w:pPr>
      <w:r>
        <w:rPr>
          <w:rFonts w:hint="cs"/>
          <w:sz w:val="32"/>
          <w:szCs w:val="32"/>
          <w:rtl/>
          <w:lang w:bidi="ar-DZ"/>
        </w:rPr>
        <w:t>· شاشة: "تحديث حالة العجز والفائض"</w:t>
      </w:r>
    </w:p>
    <w:p w14:paraId="05016F34" w14:textId="77777777" w:rsidR="00B44882" w:rsidRDefault="00000000">
      <w:pPr>
        <w:rPr>
          <w:sz w:val="32"/>
          <w:szCs w:val="32"/>
          <w:rtl/>
          <w:lang w:bidi="ar-DZ"/>
        </w:rPr>
      </w:pPr>
      <w:r>
        <w:rPr>
          <w:rFonts w:hint="cs"/>
          <w:sz w:val="32"/>
          <w:szCs w:val="32"/>
          <w:rtl/>
          <w:lang w:bidi="ar-DZ"/>
        </w:rPr>
        <w:t>· قاعدة بيانات: جدول Deficit_Surplus_Updates</w:t>
      </w:r>
    </w:p>
    <w:p w14:paraId="2313D7BD" w14:textId="77777777" w:rsidR="00B44882" w:rsidRDefault="00B44882">
      <w:pPr>
        <w:rPr>
          <w:sz w:val="32"/>
          <w:szCs w:val="32"/>
          <w:rtl/>
          <w:lang w:bidi="ar-DZ"/>
        </w:rPr>
      </w:pPr>
    </w:p>
    <w:p w14:paraId="4B4829D4" w14:textId="77777777" w:rsidR="00B44882" w:rsidRDefault="00000000">
      <w:pPr>
        <w:rPr>
          <w:b/>
          <w:bCs/>
          <w:sz w:val="32"/>
          <w:szCs w:val="32"/>
          <w:rtl/>
          <w:lang w:bidi="ar-DZ"/>
        </w:rPr>
      </w:pPr>
      <w:r>
        <w:rPr>
          <w:rFonts w:hint="cs"/>
          <w:b/>
          <w:bCs/>
          <w:sz w:val="32"/>
          <w:szCs w:val="32"/>
          <w:rtl/>
          <w:lang w:bidi="ar-DZ"/>
        </w:rPr>
        <w:t>6. تسجيل أسباب العجز أو الفائض</w:t>
      </w:r>
    </w:p>
    <w:p w14:paraId="2A797E63" w14:textId="77777777" w:rsidR="00B44882" w:rsidRDefault="00000000">
      <w:pPr>
        <w:rPr>
          <w:sz w:val="32"/>
          <w:szCs w:val="32"/>
          <w:rtl/>
          <w:lang w:bidi="ar-DZ"/>
        </w:rPr>
      </w:pPr>
      <w:r>
        <w:rPr>
          <w:rFonts w:hint="cs"/>
          <w:sz w:val="32"/>
          <w:szCs w:val="32"/>
          <w:rtl/>
          <w:lang w:bidi="ar-DZ"/>
        </w:rPr>
        <w:t>السيناريو:</w:t>
      </w:r>
    </w:p>
    <w:p w14:paraId="11F263AD" w14:textId="77777777" w:rsidR="00B44882" w:rsidRDefault="00000000">
      <w:pPr>
        <w:rPr>
          <w:sz w:val="32"/>
          <w:szCs w:val="32"/>
          <w:rtl/>
          <w:lang w:bidi="ar-DZ"/>
        </w:rPr>
      </w:pPr>
      <w:r>
        <w:rPr>
          <w:rFonts w:hint="cs"/>
          <w:sz w:val="32"/>
          <w:szCs w:val="32"/>
          <w:rtl/>
          <w:lang w:bidi="ar-DZ"/>
        </w:rPr>
        <w:t>1. عند تحديد وجود عجز أو فائض</w:t>
      </w:r>
    </w:p>
    <w:p w14:paraId="1AE690CF" w14:textId="77777777" w:rsidR="00B44882" w:rsidRDefault="00000000">
      <w:pPr>
        <w:rPr>
          <w:sz w:val="32"/>
          <w:szCs w:val="32"/>
          <w:rtl/>
          <w:lang w:bidi="ar-DZ"/>
        </w:rPr>
      </w:pPr>
      <w:r>
        <w:rPr>
          <w:rFonts w:hint="cs"/>
          <w:sz w:val="32"/>
          <w:szCs w:val="32"/>
          <w:rtl/>
          <w:lang w:bidi="ar-DZ"/>
        </w:rPr>
        <w:t>2. تحليل جذري للأسباب باستخدام منهجيات مثل:</w:t>
      </w:r>
    </w:p>
    <w:p w14:paraId="1A4E0814" w14:textId="77777777" w:rsidR="00B44882" w:rsidRDefault="00000000">
      <w:pPr>
        <w:rPr>
          <w:sz w:val="32"/>
          <w:szCs w:val="32"/>
          <w:rtl/>
          <w:lang w:bidi="ar-DZ"/>
        </w:rPr>
      </w:pPr>
      <w:r>
        <w:rPr>
          <w:rFonts w:hint="cs"/>
          <w:sz w:val="32"/>
          <w:szCs w:val="32"/>
          <w:rtl/>
          <w:lang w:bidi="ar-DZ"/>
        </w:rPr>
        <w:t xml:space="preserve">   · تحليل السبب الجذري (Root Cause Analysis)</w:t>
      </w:r>
    </w:p>
    <w:p w14:paraId="3E98A78E" w14:textId="77777777" w:rsidR="00B44882" w:rsidRDefault="00000000">
      <w:pPr>
        <w:rPr>
          <w:sz w:val="32"/>
          <w:szCs w:val="32"/>
          <w:rtl/>
          <w:lang w:bidi="ar-DZ"/>
        </w:rPr>
      </w:pPr>
      <w:r>
        <w:rPr>
          <w:rFonts w:hint="cs"/>
          <w:sz w:val="32"/>
          <w:szCs w:val="32"/>
          <w:rtl/>
          <w:lang w:bidi="ar-DZ"/>
        </w:rPr>
        <w:t xml:space="preserve">   · تحليل العوامل الخمسة (5 Whys)</w:t>
      </w:r>
    </w:p>
    <w:p w14:paraId="0160C696" w14:textId="77777777" w:rsidR="00B44882" w:rsidRDefault="00000000">
      <w:pPr>
        <w:rPr>
          <w:sz w:val="32"/>
          <w:szCs w:val="32"/>
          <w:rtl/>
          <w:lang w:bidi="ar-DZ"/>
        </w:rPr>
      </w:pPr>
      <w:r>
        <w:rPr>
          <w:rFonts w:hint="cs"/>
          <w:sz w:val="32"/>
          <w:szCs w:val="32"/>
          <w:rtl/>
          <w:lang w:bidi="ar-DZ"/>
        </w:rPr>
        <w:t>3. تصنيف الأسباب إلى:</w:t>
      </w:r>
    </w:p>
    <w:p w14:paraId="78AF0D5B" w14:textId="77777777" w:rsidR="00B44882" w:rsidRDefault="00000000">
      <w:pPr>
        <w:rPr>
          <w:sz w:val="32"/>
          <w:szCs w:val="32"/>
          <w:rtl/>
          <w:lang w:bidi="ar-DZ"/>
        </w:rPr>
      </w:pPr>
      <w:r>
        <w:rPr>
          <w:rFonts w:hint="cs"/>
          <w:sz w:val="32"/>
          <w:szCs w:val="32"/>
          <w:rtl/>
          <w:lang w:bidi="ar-DZ"/>
        </w:rPr>
        <w:t xml:space="preserve">   · أسباب داخلية (تحت سيطرة المدرسة)</w:t>
      </w:r>
    </w:p>
    <w:p w14:paraId="6EA043FC" w14:textId="77777777" w:rsidR="00B44882" w:rsidRDefault="00000000">
      <w:pPr>
        <w:rPr>
          <w:sz w:val="32"/>
          <w:szCs w:val="32"/>
          <w:rtl/>
          <w:lang w:bidi="ar-DZ"/>
        </w:rPr>
      </w:pPr>
      <w:r>
        <w:rPr>
          <w:rFonts w:hint="cs"/>
          <w:sz w:val="32"/>
          <w:szCs w:val="32"/>
          <w:rtl/>
          <w:lang w:bidi="ar-DZ"/>
        </w:rPr>
        <w:t xml:space="preserve">   · أسباب خارجية (خارج سيطرة المدرسة)</w:t>
      </w:r>
    </w:p>
    <w:p w14:paraId="155CFD88" w14:textId="77777777" w:rsidR="00B44882" w:rsidRDefault="00000000">
      <w:pPr>
        <w:rPr>
          <w:sz w:val="32"/>
          <w:szCs w:val="32"/>
          <w:rtl/>
          <w:lang w:bidi="ar-DZ"/>
        </w:rPr>
      </w:pPr>
      <w:r>
        <w:rPr>
          <w:rFonts w:hint="cs"/>
          <w:sz w:val="32"/>
          <w:szCs w:val="32"/>
          <w:rtl/>
          <w:lang w:bidi="ar-DZ"/>
        </w:rPr>
        <w:t xml:space="preserve">   · أسباب هيكلية (متعلقة بالسياسات العامة)</w:t>
      </w:r>
    </w:p>
    <w:p w14:paraId="2B76FBEF" w14:textId="77777777" w:rsidR="00B44882" w:rsidRDefault="00000000">
      <w:pPr>
        <w:rPr>
          <w:sz w:val="32"/>
          <w:szCs w:val="32"/>
          <w:rtl/>
          <w:lang w:bidi="ar-DZ"/>
        </w:rPr>
      </w:pPr>
      <w:r>
        <w:rPr>
          <w:rFonts w:hint="cs"/>
          <w:sz w:val="32"/>
          <w:szCs w:val="32"/>
          <w:rtl/>
          <w:lang w:bidi="ar-DZ"/>
        </w:rPr>
        <w:t xml:space="preserve">   · أسباب مؤقتة (ظرفية)</w:t>
      </w:r>
    </w:p>
    <w:p w14:paraId="0EABDC24" w14:textId="77777777" w:rsidR="00B44882" w:rsidRDefault="00000000">
      <w:pPr>
        <w:rPr>
          <w:sz w:val="32"/>
          <w:szCs w:val="32"/>
          <w:rtl/>
          <w:lang w:bidi="ar-DZ"/>
        </w:rPr>
      </w:pPr>
      <w:r>
        <w:rPr>
          <w:rFonts w:hint="cs"/>
          <w:sz w:val="32"/>
          <w:szCs w:val="32"/>
          <w:rtl/>
          <w:lang w:bidi="ar-DZ"/>
        </w:rPr>
        <w:lastRenderedPageBreak/>
        <w:t>4. إدخال الأسباب في النظام مع تقييم تأثير كل سبب</w:t>
      </w:r>
    </w:p>
    <w:p w14:paraId="7228FC29" w14:textId="77777777" w:rsidR="00B44882" w:rsidRDefault="00000000">
      <w:pPr>
        <w:rPr>
          <w:sz w:val="32"/>
          <w:szCs w:val="32"/>
          <w:rtl/>
          <w:lang w:bidi="ar-DZ"/>
        </w:rPr>
      </w:pPr>
      <w:r>
        <w:rPr>
          <w:rFonts w:hint="cs"/>
          <w:sz w:val="32"/>
          <w:szCs w:val="32"/>
          <w:rtl/>
          <w:lang w:bidi="ar-DZ"/>
        </w:rPr>
        <w:t>5. ربط الأسباب بالحلول المقترحة</w:t>
      </w:r>
    </w:p>
    <w:p w14:paraId="295E9BBE" w14:textId="77777777" w:rsidR="00B44882" w:rsidRDefault="00000000">
      <w:pPr>
        <w:rPr>
          <w:sz w:val="32"/>
          <w:szCs w:val="32"/>
          <w:rtl/>
          <w:lang w:bidi="ar-DZ"/>
        </w:rPr>
      </w:pPr>
      <w:r>
        <w:rPr>
          <w:rFonts w:hint="cs"/>
          <w:sz w:val="32"/>
          <w:szCs w:val="32"/>
          <w:rtl/>
          <w:lang w:bidi="ar-DZ"/>
        </w:rPr>
        <w:t>6. استخدام البيانات للتعلم المؤسسي وتجنب التكرار</w:t>
      </w:r>
    </w:p>
    <w:p w14:paraId="2D89A2C3" w14:textId="77777777" w:rsidR="00B44882" w:rsidRDefault="00B44882">
      <w:pPr>
        <w:rPr>
          <w:sz w:val="32"/>
          <w:szCs w:val="32"/>
          <w:rtl/>
          <w:lang w:bidi="ar-DZ"/>
        </w:rPr>
      </w:pPr>
    </w:p>
    <w:p w14:paraId="1435EB68" w14:textId="77777777" w:rsidR="00B44882" w:rsidRDefault="00000000">
      <w:pPr>
        <w:rPr>
          <w:sz w:val="32"/>
          <w:szCs w:val="32"/>
          <w:rtl/>
          <w:lang w:bidi="ar-DZ"/>
        </w:rPr>
      </w:pPr>
      <w:r>
        <w:rPr>
          <w:rFonts w:hint="cs"/>
          <w:sz w:val="32"/>
          <w:szCs w:val="32"/>
          <w:rtl/>
          <w:lang w:bidi="ar-DZ"/>
        </w:rPr>
        <w:t>الجهة المنفذة:</w:t>
      </w:r>
    </w:p>
    <w:p w14:paraId="7394C314" w14:textId="77777777" w:rsidR="00B44882" w:rsidRDefault="00000000">
      <w:pPr>
        <w:rPr>
          <w:sz w:val="32"/>
          <w:szCs w:val="32"/>
          <w:rtl/>
          <w:lang w:bidi="ar-DZ"/>
        </w:rPr>
      </w:pPr>
      <w:r>
        <w:rPr>
          <w:rFonts w:hint="cs"/>
          <w:sz w:val="32"/>
          <w:szCs w:val="32"/>
          <w:rtl/>
          <w:lang w:bidi="ar-DZ"/>
        </w:rPr>
        <w:t>· فريق التحليل والتقييم بالمدرسة</w:t>
      </w:r>
    </w:p>
    <w:p w14:paraId="2D0CCF5A" w14:textId="77777777" w:rsidR="00B44882" w:rsidRDefault="00B44882">
      <w:pPr>
        <w:rPr>
          <w:sz w:val="32"/>
          <w:szCs w:val="32"/>
          <w:rtl/>
          <w:lang w:bidi="ar-DZ"/>
        </w:rPr>
      </w:pPr>
    </w:p>
    <w:p w14:paraId="5F7B778D" w14:textId="77777777" w:rsidR="00B44882" w:rsidRDefault="00000000">
      <w:pPr>
        <w:rPr>
          <w:sz w:val="32"/>
          <w:szCs w:val="32"/>
          <w:rtl/>
          <w:lang w:bidi="ar-DZ"/>
        </w:rPr>
      </w:pPr>
      <w:r>
        <w:rPr>
          <w:rFonts w:hint="cs"/>
          <w:sz w:val="32"/>
          <w:szCs w:val="32"/>
          <w:rtl/>
          <w:lang w:bidi="ar-DZ"/>
        </w:rPr>
        <w:t>المسؤول عن العملية:</w:t>
      </w:r>
    </w:p>
    <w:p w14:paraId="1EA63D7B" w14:textId="77777777" w:rsidR="00B44882" w:rsidRDefault="00000000">
      <w:pPr>
        <w:rPr>
          <w:sz w:val="32"/>
          <w:szCs w:val="32"/>
          <w:rtl/>
          <w:lang w:bidi="ar-DZ"/>
        </w:rPr>
      </w:pPr>
      <w:r>
        <w:rPr>
          <w:rFonts w:hint="cs"/>
          <w:sz w:val="32"/>
          <w:szCs w:val="32"/>
          <w:rtl/>
          <w:lang w:bidi="ar-DZ"/>
        </w:rPr>
        <w:t>· مسئول التحليل المؤسسي</w:t>
      </w:r>
    </w:p>
    <w:p w14:paraId="6A9168AE" w14:textId="77777777" w:rsidR="00B44882" w:rsidRDefault="00B44882">
      <w:pPr>
        <w:rPr>
          <w:sz w:val="32"/>
          <w:szCs w:val="32"/>
          <w:rtl/>
          <w:lang w:bidi="ar-DZ"/>
        </w:rPr>
      </w:pPr>
    </w:p>
    <w:p w14:paraId="6769C29C" w14:textId="77777777" w:rsidR="00B44882" w:rsidRDefault="00000000">
      <w:pPr>
        <w:rPr>
          <w:sz w:val="32"/>
          <w:szCs w:val="32"/>
          <w:rtl/>
          <w:lang w:bidi="ar-DZ"/>
        </w:rPr>
      </w:pPr>
      <w:r>
        <w:rPr>
          <w:rFonts w:hint="cs"/>
          <w:sz w:val="32"/>
          <w:szCs w:val="32"/>
          <w:rtl/>
          <w:lang w:bidi="ar-DZ"/>
        </w:rPr>
        <w:t>جزء النظام المستخدم:</w:t>
      </w:r>
    </w:p>
    <w:p w14:paraId="5F5BCDFC" w14:textId="77777777" w:rsidR="00B44882" w:rsidRDefault="00000000">
      <w:pPr>
        <w:rPr>
          <w:sz w:val="32"/>
          <w:szCs w:val="32"/>
          <w:rtl/>
          <w:lang w:bidi="ar-DZ"/>
        </w:rPr>
      </w:pPr>
      <w:r>
        <w:rPr>
          <w:rFonts w:hint="cs"/>
          <w:sz w:val="32"/>
          <w:szCs w:val="32"/>
          <w:rtl/>
          <w:lang w:bidi="ar-DZ"/>
        </w:rPr>
        <w:t>· وحدة تحليل الأسباب (Cause Analysis Module)</w:t>
      </w:r>
    </w:p>
    <w:p w14:paraId="5FFA2B4A" w14:textId="77777777" w:rsidR="00B44882" w:rsidRDefault="00000000">
      <w:pPr>
        <w:rPr>
          <w:sz w:val="32"/>
          <w:szCs w:val="32"/>
          <w:rtl/>
          <w:lang w:bidi="ar-DZ"/>
        </w:rPr>
      </w:pPr>
      <w:r>
        <w:rPr>
          <w:rFonts w:hint="cs"/>
          <w:sz w:val="32"/>
          <w:szCs w:val="32"/>
          <w:rtl/>
          <w:lang w:bidi="ar-DZ"/>
        </w:rPr>
        <w:t>· شاشة: "تسجيل وتحليل أسباب العجز والفائض"</w:t>
      </w:r>
    </w:p>
    <w:p w14:paraId="1B5BA18F" w14:textId="77777777" w:rsidR="00B44882" w:rsidRDefault="00000000">
      <w:pPr>
        <w:rPr>
          <w:sz w:val="32"/>
          <w:szCs w:val="32"/>
          <w:rtl/>
          <w:lang w:bidi="ar-DZ"/>
        </w:rPr>
      </w:pPr>
      <w:r>
        <w:rPr>
          <w:rFonts w:hint="cs"/>
          <w:sz w:val="32"/>
          <w:szCs w:val="32"/>
          <w:rtl/>
          <w:lang w:bidi="ar-DZ"/>
        </w:rPr>
        <w:t>· قاعدة بيانات: جدول Deficit_Surplus_Causes</w:t>
      </w:r>
    </w:p>
    <w:p w14:paraId="25519F1A" w14:textId="77777777" w:rsidR="00B44882" w:rsidRDefault="00000000">
      <w:pPr>
        <w:rPr>
          <w:sz w:val="32"/>
          <w:szCs w:val="32"/>
          <w:rtl/>
          <w:lang w:bidi="ar-DZ"/>
        </w:rPr>
      </w:pPr>
      <w:r>
        <w:rPr>
          <w:rFonts w:hint="cs"/>
          <w:sz w:val="32"/>
          <w:szCs w:val="32"/>
          <w:rtl/>
          <w:lang w:bidi="ar-DZ"/>
        </w:rPr>
        <w:t>سيناريو كامل لإدارة حالة عجز نموذجية</w:t>
      </w:r>
    </w:p>
    <w:p w14:paraId="47516C1B" w14:textId="77777777" w:rsidR="00B44882" w:rsidRDefault="00000000">
      <w:pPr>
        <w:rPr>
          <w:sz w:val="32"/>
          <w:szCs w:val="32"/>
          <w:rtl/>
          <w:lang w:bidi="ar-DZ"/>
        </w:rPr>
      </w:pPr>
      <w:r>
        <w:rPr>
          <w:rFonts w:hint="cs"/>
          <w:sz w:val="32"/>
          <w:szCs w:val="32"/>
          <w:rtl/>
          <w:lang w:bidi="ar-DZ"/>
        </w:rPr>
        <w:t>الاكتشاف والتسجيل (الأسبوع 1)</w:t>
      </w:r>
    </w:p>
    <w:p w14:paraId="19AD2279" w14:textId="77777777" w:rsidR="00B44882" w:rsidRDefault="00000000">
      <w:pPr>
        <w:rPr>
          <w:sz w:val="32"/>
          <w:szCs w:val="32"/>
          <w:rtl/>
          <w:lang w:bidi="ar-DZ"/>
        </w:rPr>
      </w:pPr>
      <w:r>
        <w:rPr>
          <w:rFonts w:hint="cs"/>
          <w:sz w:val="32"/>
          <w:szCs w:val="32"/>
          <w:rtl/>
          <w:lang w:bidi="ar-DZ"/>
        </w:rPr>
        <w:t>1. اكتشاف زيادة في أعداد الطلاب المسجلين عن الطاقة الاستيعابية</w:t>
      </w:r>
    </w:p>
    <w:p w14:paraId="22104D8E" w14:textId="77777777" w:rsidR="00B44882" w:rsidRDefault="00000000">
      <w:pPr>
        <w:rPr>
          <w:sz w:val="32"/>
          <w:szCs w:val="32"/>
          <w:rtl/>
          <w:lang w:bidi="ar-DZ"/>
        </w:rPr>
      </w:pPr>
      <w:r>
        <w:rPr>
          <w:rFonts w:hint="cs"/>
          <w:sz w:val="32"/>
          <w:szCs w:val="32"/>
          <w:rtl/>
          <w:lang w:bidi="ar-DZ"/>
        </w:rPr>
        <w:t>2. حساب نسبة العجز: (عدد الطلاب الفعلي - الطاقة القصوى) ÷ الطاقة القصوى × 100</w:t>
      </w:r>
    </w:p>
    <w:p w14:paraId="667C1301" w14:textId="77777777" w:rsidR="00B44882" w:rsidRDefault="00000000">
      <w:pPr>
        <w:rPr>
          <w:sz w:val="32"/>
          <w:szCs w:val="32"/>
          <w:rtl/>
          <w:lang w:bidi="ar-DZ"/>
        </w:rPr>
      </w:pPr>
      <w:r>
        <w:rPr>
          <w:rFonts w:hint="cs"/>
          <w:sz w:val="32"/>
          <w:szCs w:val="32"/>
          <w:rtl/>
          <w:lang w:bidi="ar-DZ"/>
        </w:rPr>
        <w:t>3. تسجيل حالة العجز في النظام (71)</w:t>
      </w:r>
    </w:p>
    <w:p w14:paraId="40F20613" w14:textId="77777777" w:rsidR="00B44882" w:rsidRDefault="00000000">
      <w:pPr>
        <w:rPr>
          <w:sz w:val="32"/>
          <w:szCs w:val="32"/>
          <w:rtl/>
          <w:lang w:bidi="ar-DZ"/>
        </w:rPr>
      </w:pPr>
      <w:r>
        <w:rPr>
          <w:rFonts w:hint="cs"/>
          <w:sz w:val="32"/>
          <w:szCs w:val="32"/>
          <w:rtl/>
          <w:lang w:bidi="ar-DZ"/>
        </w:rPr>
        <w:t>4. تحليل أسباب العجز (75)</w:t>
      </w:r>
    </w:p>
    <w:p w14:paraId="1FDFD248" w14:textId="77777777" w:rsidR="00B44882" w:rsidRDefault="00B44882">
      <w:pPr>
        <w:rPr>
          <w:sz w:val="32"/>
          <w:szCs w:val="32"/>
          <w:rtl/>
          <w:lang w:bidi="ar-DZ"/>
        </w:rPr>
      </w:pPr>
    </w:p>
    <w:p w14:paraId="6892E3A7" w14:textId="77777777" w:rsidR="00B44882" w:rsidRDefault="00B44882">
      <w:pPr>
        <w:rPr>
          <w:sz w:val="32"/>
          <w:szCs w:val="32"/>
          <w:rtl/>
          <w:lang w:bidi="ar-DZ"/>
        </w:rPr>
      </w:pPr>
    </w:p>
    <w:p w14:paraId="66347327" w14:textId="77777777" w:rsidR="00B44882" w:rsidRDefault="00000000">
      <w:pPr>
        <w:rPr>
          <w:sz w:val="32"/>
          <w:szCs w:val="32"/>
          <w:rtl/>
          <w:lang w:bidi="ar-DZ"/>
        </w:rPr>
      </w:pPr>
      <w:r>
        <w:rPr>
          <w:rFonts w:hint="cs"/>
          <w:sz w:val="32"/>
          <w:szCs w:val="32"/>
          <w:rtl/>
          <w:lang w:bidi="ar-DZ"/>
        </w:rPr>
        <w:lastRenderedPageBreak/>
        <w:t>التقرير والمتابعة (الأسبوع 2)</w:t>
      </w:r>
    </w:p>
    <w:p w14:paraId="0532982E" w14:textId="77777777" w:rsidR="00B44882" w:rsidRDefault="00000000">
      <w:pPr>
        <w:rPr>
          <w:sz w:val="32"/>
          <w:szCs w:val="32"/>
          <w:rtl/>
          <w:lang w:bidi="ar-DZ"/>
        </w:rPr>
      </w:pPr>
      <w:r>
        <w:rPr>
          <w:rFonts w:hint="cs"/>
          <w:sz w:val="32"/>
          <w:szCs w:val="32"/>
          <w:rtl/>
          <w:lang w:bidi="ar-DZ"/>
        </w:rPr>
        <w:t>1. إعداد تقرير مفصل عن حالة العجز (73)</w:t>
      </w:r>
    </w:p>
    <w:p w14:paraId="0104DD9A" w14:textId="77777777" w:rsidR="00B44882" w:rsidRDefault="00000000">
      <w:pPr>
        <w:rPr>
          <w:sz w:val="32"/>
          <w:szCs w:val="32"/>
          <w:rtl/>
          <w:lang w:bidi="ar-DZ"/>
        </w:rPr>
      </w:pPr>
      <w:r>
        <w:rPr>
          <w:rFonts w:hint="cs"/>
          <w:sz w:val="32"/>
          <w:szCs w:val="32"/>
          <w:rtl/>
          <w:lang w:bidi="ar-DZ"/>
        </w:rPr>
        <w:t>2. رفع التقرير للمكتب وطلب الدعم</w:t>
      </w:r>
    </w:p>
    <w:p w14:paraId="32B61BF6" w14:textId="77777777" w:rsidR="00B44882" w:rsidRDefault="00B44882">
      <w:pPr>
        <w:rPr>
          <w:sz w:val="32"/>
          <w:szCs w:val="32"/>
          <w:rtl/>
          <w:lang w:bidi="ar-DZ"/>
        </w:rPr>
      </w:pPr>
    </w:p>
    <w:p w14:paraId="0F5B7CFF" w14:textId="77777777" w:rsidR="00B44882" w:rsidRDefault="00000000">
      <w:pPr>
        <w:rPr>
          <w:sz w:val="32"/>
          <w:szCs w:val="32"/>
          <w:rtl/>
          <w:lang w:bidi="ar-DZ"/>
        </w:rPr>
      </w:pPr>
      <w:r>
        <w:rPr>
          <w:rFonts w:hint="cs"/>
          <w:sz w:val="32"/>
          <w:szCs w:val="32"/>
          <w:rtl/>
          <w:lang w:bidi="ar-DZ"/>
        </w:rPr>
        <w:t>المعالجة (الأسبوع 3-8)</w:t>
      </w:r>
    </w:p>
    <w:p w14:paraId="43D6EC56" w14:textId="77777777" w:rsidR="00B44882" w:rsidRDefault="00000000">
      <w:pPr>
        <w:rPr>
          <w:sz w:val="32"/>
          <w:szCs w:val="32"/>
          <w:rtl/>
          <w:lang w:bidi="ar-DZ"/>
        </w:rPr>
      </w:pPr>
      <w:r>
        <w:rPr>
          <w:rFonts w:hint="cs"/>
          <w:sz w:val="32"/>
          <w:szCs w:val="32"/>
          <w:rtl/>
          <w:lang w:bidi="ar-DZ"/>
        </w:rPr>
        <w:t>1. المكتب يدرس التقرير ويقرر خطة المعالجة</w:t>
      </w:r>
    </w:p>
    <w:p w14:paraId="27356916" w14:textId="77777777" w:rsidR="00B44882" w:rsidRDefault="00000000">
      <w:pPr>
        <w:rPr>
          <w:sz w:val="32"/>
          <w:szCs w:val="32"/>
          <w:rtl/>
          <w:lang w:bidi="ar-DZ"/>
        </w:rPr>
      </w:pPr>
      <w:r>
        <w:rPr>
          <w:rFonts w:hint="cs"/>
          <w:sz w:val="32"/>
          <w:szCs w:val="32"/>
          <w:rtl/>
          <w:lang w:bidi="ar-DZ"/>
        </w:rPr>
        <w:t>2. تنفيذ خطة المعالجة (زيادة فصول، توزيع طلاب، إلخ)</w:t>
      </w:r>
    </w:p>
    <w:p w14:paraId="470D37E0" w14:textId="77777777" w:rsidR="00B44882" w:rsidRDefault="00B44882">
      <w:pPr>
        <w:rPr>
          <w:sz w:val="32"/>
          <w:szCs w:val="32"/>
          <w:rtl/>
          <w:lang w:bidi="ar-DZ"/>
        </w:rPr>
      </w:pPr>
    </w:p>
    <w:p w14:paraId="61255FC5" w14:textId="77777777" w:rsidR="00B44882" w:rsidRDefault="00000000">
      <w:pPr>
        <w:rPr>
          <w:sz w:val="32"/>
          <w:szCs w:val="32"/>
          <w:rtl/>
          <w:lang w:bidi="ar-DZ"/>
        </w:rPr>
      </w:pPr>
      <w:r>
        <w:rPr>
          <w:rFonts w:hint="cs"/>
          <w:sz w:val="32"/>
          <w:szCs w:val="32"/>
          <w:rtl/>
          <w:lang w:bidi="ar-DZ"/>
        </w:rPr>
        <w:t>المتابعة والتحديث (بعد 3 أشهر)</w:t>
      </w:r>
    </w:p>
    <w:p w14:paraId="71D7E8C6" w14:textId="77777777" w:rsidR="00B44882" w:rsidRDefault="00000000">
      <w:pPr>
        <w:rPr>
          <w:sz w:val="32"/>
          <w:szCs w:val="32"/>
          <w:rtl/>
          <w:lang w:bidi="ar-DZ"/>
        </w:rPr>
      </w:pPr>
      <w:r>
        <w:rPr>
          <w:rFonts w:hint="cs"/>
          <w:sz w:val="32"/>
          <w:szCs w:val="32"/>
          <w:rtl/>
          <w:lang w:bidi="ar-DZ"/>
        </w:rPr>
        <w:t>1. تحديث حالة العجر في النظام (74)</w:t>
      </w:r>
    </w:p>
    <w:p w14:paraId="0309D677" w14:textId="77777777" w:rsidR="00B44882" w:rsidRDefault="00000000">
      <w:pPr>
        <w:rPr>
          <w:sz w:val="32"/>
          <w:szCs w:val="32"/>
          <w:rtl/>
          <w:lang w:bidi="ar-DZ"/>
        </w:rPr>
      </w:pPr>
      <w:r>
        <w:rPr>
          <w:rFonts w:hint="cs"/>
          <w:sz w:val="32"/>
          <w:szCs w:val="32"/>
          <w:rtl/>
          <w:lang w:bidi="ar-DZ"/>
        </w:rPr>
        <w:t>2. تقييم فاعلية الحلول المطبقة</w:t>
      </w:r>
    </w:p>
    <w:p w14:paraId="2B754150" w14:textId="77777777" w:rsidR="00B44882" w:rsidRDefault="00B44882">
      <w:pPr>
        <w:rPr>
          <w:sz w:val="32"/>
          <w:szCs w:val="32"/>
          <w:rtl/>
          <w:lang w:bidi="ar-DZ"/>
        </w:rPr>
      </w:pPr>
    </w:p>
    <w:p w14:paraId="4C5768BD" w14:textId="77777777" w:rsidR="00B44882" w:rsidRDefault="00000000">
      <w:pPr>
        <w:rPr>
          <w:sz w:val="32"/>
          <w:szCs w:val="32"/>
          <w:rtl/>
          <w:lang w:bidi="ar-DZ"/>
        </w:rPr>
      </w:pPr>
      <w:r>
        <w:rPr>
          <w:rFonts w:hint="cs"/>
          <w:sz w:val="32"/>
          <w:szCs w:val="32"/>
          <w:rtl/>
          <w:lang w:bidi="ar-DZ"/>
        </w:rPr>
        <w:t>الإغلاق (عند زوال العجز)</w:t>
      </w:r>
    </w:p>
    <w:p w14:paraId="505A00DD" w14:textId="77777777" w:rsidR="00B44882" w:rsidRDefault="00000000">
      <w:pPr>
        <w:rPr>
          <w:sz w:val="32"/>
          <w:szCs w:val="32"/>
          <w:rtl/>
          <w:lang w:bidi="ar-DZ"/>
        </w:rPr>
      </w:pPr>
      <w:r>
        <w:rPr>
          <w:rFonts w:hint="cs"/>
          <w:sz w:val="32"/>
          <w:szCs w:val="32"/>
          <w:rtl/>
          <w:lang w:bidi="ar-DZ"/>
        </w:rPr>
        <w:t>1. تحديث الحالة إلى "طبيعي"</w:t>
      </w:r>
    </w:p>
    <w:p w14:paraId="27DFEED6" w14:textId="77777777" w:rsidR="00B44882" w:rsidRDefault="00000000">
      <w:pPr>
        <w:rPr>
          <w:sz w:val="32"/>
          <w:szCs w:val="32"/>
          <w:rtl/>
          <w:lang w:bidi="ar-DZ"/>
        </w:rPr>
      </w:pPr>
      <w:r>
        <w:rPr>
          <w:rFonts w:hint="cs"/>
          <w:sz w:val="32"/>
          <w:szCs w:val="32"/>
          <w:rtl/>
          <w:lang w:bidi="ar-DZ"/>
        </w:rPr>
        <w:t>2. أرشفة الحالة والخبرات المستفادة</w:t>
      </w:r>
    </w:p>
    <w:p w14:paraId="54DA4555" w14:textId="77777777" w:rsidR="00B44882" w:rsidRDefault="00B44882">
      <w:pPr>
        <w:rPr>
          <w:sz w:val="32"/>
          <w:szCs w:val="32"/>
          <w:rtl/>
          <w:lang w:bidi="ar-DZ"/>
        </w:rPr>
      </w:pPr>
    </w:p>
    <w:p w14:paraId="54A2B38E" w14:textId="77777777" w:rsidR="00B44882" w:rsidRDefault="00000000">
      <w:pPr>
        <w:rPr>
          <w:sz w:val="32"/>
          <w:szCs w:val="32"/>
          <w:rtl/>
          <w:lang w:bidi="ar-DZ"/>
        </w:rPr>
      </w:pPr>
      <w:r>
        <w:rPr>
          <w:rFonts w:hint="cs"/>
          <w:sz w:val="32"/>
          <w:szCs w:val="32"/>
          <w:rtl/>
          <w:lang w:bidi="ar-DZ"/>
        </w:rPr>
        <w:t>أنواع العجز والفائض الشائعة في المدارس</w:t>
      </w:r>
    </w:p>
    <w:p w14:paraId="00CF3B16" w14:textId="77777777" w:rsidR="00B44882" w:rsidRDefault="00000000">
      <w:pPr>
        <w:rPr>
          <w:sz w:val="32"/>
          <w:szCs w:val="32"/>
          <w:rtl/>
          <w:lang w:bidi="ar-DZ"/>
        </w:rPr>
      </w:pPr>
      <w:r>
        <w:rPr>
          <w:rFonts w:hint="cs"/>
          <w:sz w:val="32"/>
          <w:szCs w:val="32"/>
          <w:rtl/>
          <w:lang w:bidi="ar-DZ"/>
        </w:rPr>
        <w:t>أنواع العجز:</w:t>
      </w:r>
    </w:p>
    <w:p w14:paraId="291A6F12" w14:textId="77777777" w:rsidR="00B44882" w:rsidRDefault="00000000">
      <w:pPr>
        <w:rPr>
          <w:sz w:val="32"/>
          <w:szCs w:val="32"/>
          <w:rtl/>
          <w:lang w:bidi="ar-DZ"/>
        </w:rPr>
      </w:pPr>
      <w:r>
        <w:rPr>
          <w:rFonts w:hint="cs"/>
          <w:sz w:val="32"/>
          <w:szCs w:val="32"/>
          <w:rtl/>
          <w:lang w:bidi="ar-DZ"/>
        </w:rPr>
        <w:t>yaml</w:t>
      </w:r>
    </w:p>
    <w:p w14:paraId="7623C23B" w14:textId="77777777" w:rsidR="00B44882" w:rsidRDefault="00000000">
      <w:pPr>
        <w:rPr>
          <w:sz w:val="32"/>
          <w:szCs w:val="32"/>
          <w:rtl/>
          <w:lang w:bidi="ar-DZ"/>
        </w:rPr>
      </w:pPr>
      <w:r>
        <w:rPr>
          <w:rFonts w:hint="cs"/>
          <w:sz w:val="32"/>
          <w:szCs w:val="32"/>
          <w:rtl/>
          <w:lang w:bidi="ar-DZ"/>
        </w:rPr>
        <w:t>عجز في الفصول الدراسية:</w:t>
      </w:r>
    </w:p>
    <w:p w14:paraId="54DF3BB8" w14:textId="77777777" w:rsidR="00B44882" w:rsidRDefault="00000000">
      <w:pPr>
        <w:rPr>
          <w:sz w:val="32"/>
          <w:szCs w:val="32"/>
          <w:rtl/>
          <w:lang w:bidi="ar-DZ"/>
        </w:rPr>
      </w:pPr>
      <w:r>
        <w:rPr>
          <w:rFonts w:hint="cs"/>
          <w:sz w:val="32"/>
          <w:szCs w:val="32"/>
          <w:rtl/>
          <w:lang w:bidi="ar-DZ"/>
        </w:rPr>
        <w:t xml:space="preserve">  - المؤشر: كثافة صفية تزيد عن 30 طالب/فصل</w:t>
      </w:r>
    </w:p>
    <w:p w14:paraId="1302E1D4" w14:textId="77777777" w:rsidR="00B44882" w:rsidRDefault="00000000">
      <w:pPr>
        <w:rPr>
          <w:sz w:val="32"/>
          <w:szCs w:val="32"/>
          <w:rtl/>
          <w:lang w:bidi="ar-DZ"/>
        </w:rPr>
      </w:pPr>
      <w:r>
        <w:rPr>
          <w:rFonts w:hint="cs"/>
          <w:sz w:val="32"/>
          <w:szCs w:val="32"/>
          <w:rtl/>
          <w:lang w:bidi="ar-DZ"/>
        </w:rPr>
        <w:t xml:space="preserve">  - الآثار: صعوبة في المتابعة، ضعف التحصيل</w:t>
      </w:r>
    </w:p>
    <w:p w14:paraId="709E4FA4" w14:textId="77777777" w:rsidR="00B44882" w:rsidRDefault="00000000">
      <w:pPr>
        <w:rPr>
          <w:sz w:val="32"/>
          <w:szCs w:val="32"/>
          <w:rtl/>
          <w:lang w:bidi="ar-DZ"/>
        </w:rPr>
      </w:pPr>
      <w:r>
        <w:rPr>
          <w:rFonts w:hint="cs"/>
          <w:sz w:val="32"/>
          <w:szCs w:val="32"/>
          <w:rtl/>
          <w:lang w:bidi="ar-DZ"/>
        </w:rPr>
        <w:lastRenderedPageBreak/>
        <w:t xml:space="preserve">  - الحلول: زيادة الفصول، تقسيم الشعب</w:t>
      </w:r>
    </w:p>
    <w:p w14:paraId="04622751" w14:textId="77777777" w:rsidR="00B44882" w:rsidRDefault="00B44882">
      <w:pPr>
        <w:rPr>
          <w:sz w:val="32"/>
          <w:szCs w:val="32"/>
          <w:rtl/>
          <w:lang w:bidi="ar-DZ"/>
        </w:rPr>
      </w:pPr>
    </w:p>
    <w:p w14:paraId="448AEEB8" w14:textId="77777777" w:rsidR="00B44882" w:rsidRDefault="00000000">
      <w:pPr>
        <w:rPr>
          <w:sz w:val="32"/>
          <w:szCs w:val="32"/>
          <w:rtl/>
          <w:lang w:bidi="ar-DZ"/>
        </w:rPr>
      </w:pPr>
      <w:r>
        <w:rPr>
          <w:rFonts w:hint="cs"/>
          <w:sz w:val="32"/>
          <w:szCs w:val="32"/>
          <w:rtl/>
          <w:lang w:bidi="ar-DZ"/>
        </w:rPr>
        <w:t>عجز في الكادر التعليمي:</w:t>
      </w:r>
    </w:p>
    <w:p w14:paraId="20F4EDB3" w14:textId="77777777" w:rsidR="00B44882" w:rsidRDefault="00000000">
      <w:pPr>
        <w:rPr>
          <w:sz w:val="32"/>
          <w:szCs w:val="32"/>
          <w:rtl/>
          <w:lang w:bidi="ar-DZ"/>
        </w:rPr>
      </w:pPr>
      <w:r>
        <w:rPr>
          <w:rFonts w:hint="cs"/>
          <w:sz w:val="32"/>
          <w:szCs w:val="32"/>
          <w:rtl/>
          <w:lang w:bidi="ar-DZ"/>
        </w:rPr>
        <w:t xml:space="preserve">  - المؤشر: نسبة المعلم إلى الطالب تزيد عن 1:25</w:t>
      </w:r>
    </w:p>
    <w:p w14:paraId="6F4FB23C" w14:textId="77777777" w:rsidR="00B44882" w:rsidRDefault="00000000">
      <w:pPr>
        <w:rPr>
          <w:sz w:val="32"/>
          <w:szCs w:val="32"/>
          <w:rtl/>
          <w:lang w:bidi="ar-DZ"/>
        </w:rPr>
      </w:pPr>
      <w:r>
        <w:rPr>
          <w:rFonts w:hint="cs"/>
          <w:sz w:val="32"/>
          <w:szCs w:val="32"/>
          <w:rtl/>
          <w:lang w:bidi="ar-DZ"/>
        </w:rPr>
        <w:t xml:space="preserve">  - الآثار: زيادة العبء على المعلمين، جودة متدنية</w:t>
      </w:r>
    </w:p>
    <w:p w14:paraId="5F758934" w14:textId="77777777" w:rsidR="00B44882" w:rsidRDefault="00000000">
      <w:pPr>
        <w:rPr>
          <w:sz w:val="32"/>
          <w:szCs w:val="32"/>
          <w:rtl/>
          <w:lang w:bidi="ar-DZ"/>
        </w:rPr>
      </w:pPr>
      <w:r>
        <w:rPr>
          <w:rFonts w:hint="cs"/>
          <w:sz w:val="32"/>
          <w:szCs w:val="32"/>
          <w:rtl/>
          <w:lang w:bidi="ar-DZ"/>
        </w:rPr>
        <w:t xml:space="preserve">  - الحلول: تعيين معلمين، إعادة توزيع</w:t>
      </w:r>
    </w:p>
    <w:p w14:paraId="3B1D6ED3" w14:textId="77777777" w:rsidR="00B44882" w:rsidRDefault="00B44882">
      <w:pPr>
        <w:rPr>
          <w:sz w:val="32"/>
          <w:szCs w:val="32"/>
          <w:rtl/>
          <w:lang w:bidi="ar-DZ"/>
        </w:rPr>
      </w:pPr>
    </w:p>
    <w:p w14:paraId="733173CF" w14:textId="77777777" w:rsidR="00B44882" w:rsidRDefault="00000000">
      <w:pPr>
        <w:rPr>
          <w:sz w:val="32"/>
          <w:szCs w:val="32"/>
          <w:rtl/>
          <w:lang w:bidi="ar-DZ"/>
        </w:rPr>
      </w:pPr>
      <w:r>
        <w:rPr>
          <w:rFonts w:hint="cs"/>
          <w:sz w:val="32"/>
          <w:szCs w:val="32"/>
          <w:rtl/>
          <w:lang w:bidi="ar-DZ"/>
        </w:rPr>
        <w:t>عجز في التجهيزات:</w:t>
      </w:r>
    </w:p>
    <w:p w14:paraId="4B34C043" w14:textId="77777777" w:rsidR="00B44882" w:rsidRDefault="00000000">
      <w:pPr>
        <w:rPr>
          <w:sz w:val="32"/>
          <w:szCs w:val="32"/>
          <w:rtl/>
          <w:lang w:bidi="ar-DZ"/>
        </w:rPr>
      </w:pPr>
      <w:r>
        <w:rPr>
          <w:rFonts w:hint="cs"/>
          <w:sz w:val="32"/>
          <w:szCs w:val="32"/>
          <w:rtl/>
          <w:lang w:bidi="ar-DZ"/>
        </w:rPr>
        <w:t xml:space="preserve">  - المؤشر: نقص في الوسائل التعليمية الأساسية</w:t>
      </w:r>
    </w:p>
    <w:p w14:paraId="41C0B21E" w14:textId="77777777" w:rsidR="00B44882" w:rsidRDefault="00000000">
      <w:pPr>
        <w:rPr>
          <w:sz w:val="32"/>
          <w:szCs w:val="32"/>
          <w:rtl/>
          <w:lang w:bidi="ar-DZ"/>
        </w:rPr>
      </w:pPr>
      <w:r>
        <w:rPr>
          <w:rFonts w:hint="cs"/>
          <w:sz w:val="32"/>
          <w:szCs w:val="32"/>
          <w:rtl/>
          <w:lang w:bidi="ar-DZ"/>
        </w:rPr>
        <w:t xml:space="preserve">  - الآثار: صعوبة في تطوير المهارات العملية</w:t>
      </w:r>
    </w:p>
    <w:p w14:paraId="187DF255" w14:textId="77777777" w:rsidR="00B44882" w:rsidRDefault="00000000">
      <w:pPr>
        <w:rPr>
          <w:sz w:val="32"/>
          <w:szCs w:val="32"/>
          <w:rtl/>
          <w:lang w:bidi="ar-DZ"/>
        </w:rPr>
      </w:pPr>
      <w:r>
        <w:rPr>
          <w:rFonts w:hint="cs"/>
          <w:sz w:val="32"/>
          <w:szCs w:val="32"/>
          <w:rtl/>
          <w:lang w:bidi="ar-DZ"/>
        </w:rPr>
        <w:t xml:space="preserve">  - الحلول: توفير التجهيزات، شراكات مجتمعية</w:t>
      </w:r>
    </w:p>
    <w:p w14:paraId="32C65AA8" w14:textId="77777777" w:rsidR="00B44882" w:rsidRDefault="00B44882">
      <w:pPr>
        <w:rPr>
          <w:sz w:val="32"/>
          <w:szCs w:val="32"/>
          <w:rtl/>
          <w:lang w:bidi="ar-DZ"/>
        </w:rPr>
      </w:pPr>
    </w:p>
    <w:p w14:paraId="7E90A636" w14:textId="77777777" w:rsidR="00B44882" w:rsidRDefault="00000000">
      <w:pPr>
        <w:rPr>
          <w:sz w:val="32"/>
          <w:szCs w:val="32"/>
          <w:rtl/>
          <w:lang w:bidi="ar-DZ"/>
        </w:rPr>
      </w:pPr>
      <w:r>
        <w:rPr>
          <w:rFonts w:hint="cs"/>
          <w:sz w:val="32"/>
          <w:szCs w:val="32"/>
          <w:rtl/>
          <w:lang w:bidi="ar-DZ"/>
        </w:rPr>
        <w:t>عجز في المرافق:</w:t>
      </w:r>
    </w:p>
    <w:p w14:paraId="0E4554E4" w14:textId="77777777" w:rsidR="00B44882" w:rsidRDefault="00000000">
      <w:pPr>
        <w:rPr>
          <w:sz w:val="32"/>
          <w:szCs w:val="32"/>
          <w:rtl/>
          <w:lang w:bidi="ar-DZ"/>
        </w:rPr>
      </w:pPr>
      <w:r>
        <w:rPr>
          <w:rFonts w:hint="cs"/>
          <w:sz w:val="32"/>
          <w:szCs w:val="32"/>
          <w:rtl/>
          <w:lang w:bidi="ar-DZ"/>
        </w:rPr>
        <w:t xml:space="preserve">  - المؤشر: نقص في المختبرات، المكتبات، الملاعب</w:t>
      </w:r>
    </w:p>
    <w:p w14:paraId="14D65844" w14:textId="77777777" w:rsidR="00B44882" w:rsidRDefault="00000000">
      <w:pPr>
        <w:rPr>
          <w:sz w:val="32"/>
          <w:szCs w:val="32"/>
          <w:rtl/>
          <w:lang w:bidi="ar-DZ"/>
        </w:rPr>
      </w:pPr>
      <w:r>
        <w:rPr>
          <w:rFonts w:hint="cs"/>
          <w:sz w:val="32"/>
          <w:szCs w:val="32"/>
          <w:rtl/>
          <w:lang w:bidi="ar-DZ"/>
        </w:rPr>
        <w:t xml:space="preserve">  - الآثار: محدودية الأنشطة، بيئة غير جاذبة</w:t>
      </w:r>
    </w:p>
    <w:p w14:paraId="7E04ED55" w14:textId="77777777" w:rsidR="00B44882" w:rsidRDefault="00000000">
      <w:pPr>
        <w:rPr>
          <w:sz w:val="32"/>
          <w:szCs w:val="32"/>
          <w:rtl/>
          <w:lang w:bidi="ar-DZ"/>
        </w:rPr>
      </w:pPr>
      <w:r>
        <w:rPr>
          <w:rFonts w:hint="cs"/>
          <w:sz w:val="32"/>
          <w:szCs w:val="32"/>
          <w:rtl/>
          <w:lang w:bidi="ar-DZ"/>
        </w:rPr>
        <w:t xml:space="preserve">  - الحلول: إنشاء مرافق، تجديد وتطوير</w:t>
      </w:r>
    </w:p>
    <w:p w14:paraId="1E11E4C5" w14:textId="77777777" w:rsidR="00B44882" w:rsidRDefault="00B44882">
      <w:pPr>
        <w:rPr>
          <w:sz w:val="32"/>
          <w:szCs w:val="32"/>
          <w:rtl/>
          <w:lang w:bidi="ar-DZ"/>
        </w:rPr>
      </w:pPr>
    </w:p>
    <w:p w14:paraId="2F821C07" w14:textId="77777777" w:rsidR="00B44882" w:rsidRDefault="00000000">
      <w:pPr>
        <w:rPr>
          <w:sz w:val="32"/>
          <w:szCs w:val="32"/>
          <w:rtl/>
          <w:lang w:bidi="ar-DZ"/>
        </w:rPr>
      </w:pPr>
      <w:r>
        <w:rPr>
          <w:rFonts w:hint="cs"/>
          <w:sz w:val="32"/>
          <w:szCs w:val="32"/>
          <w:rtl/>
          <w:lang w:bidi="ar-DZ"/>
        </w:rPr>
        <w:t>أنواع الفائض:</w:t>
      </w:r>
    </w:p>
    <w:p w14:paraId="2D7A16CE" w14:textId="77777777" w:rsidR="00B44882" w:rsidRDefault="00000000">
      <w:pPr>
        <w:rPr>
          <w:sz w:val="32"/>
          <w:szCs w:val="32"/>
          <w:rtl/>
          <w:lang w:bidi="ar-DZ"/>
        </w:rPr>
      </w:pPr>
      <w:r>
        <w:rPr>
          <w:rFonts w:hint="cs"/>
          <w:sz w:val="32"/>
          <w:szCs w:val="32"/>
          <w:rtl/>
          <w:lang w:bidi="ar-DZ"/>
        </w:rPr>
        <w:t>yaml</w:t>
      </w:r>
    </w:p>
    <w:p w14:paraId="3FC9A3A5" w14:textId="77777777" w:rsidR="00B44882" w:rsidRDefault="00000000">
      <w:pPr>
        <w:rPr>
          <w:sz w:val="32"/>
          <w:szCs w:val="32"/>
          <w:rtl/>
          <w:lang w:bidi="ar-DZ"/>
        </w:rPr>
      </w:pPr>
      <w:r>
        <w:rPr>
          <w:rFonts w:hint="cs"/>
          <w:sz w:val="32"/>
          <w:szCs w:val="32"/>
          <w:rtl/>
          <w:lang w:bidi="ar-DZ"/>
        </w:rPr>
        <w:t>فائض في الفصول الدراسية:</w:t>
      </w:r>
    </w:p>
    <w:p w14:paraId="3597BD5F" w14:textId="77777777" w:rsidR="00B44882" w:rsidRDefault="00000000">
      <w:pPr>
        <w:rPr>
          <w:sz w:val="32"/>
          <w:szCs w:val="32"/>
          <w:rtl/>
          <w:lang w:bidi="ar-DZ"/>
        </w:rPr>
      </w:pPr>
      <w:r>
        <w:rPr>
          <w:rFonts w:hint="cs"/>
          <w:sz w:val="32"/>
          <w:szCs w:val="32"/>
          <w:rtl/>
          <w:lang w:bidi="ar-DZ"/>
        </w:rPr>
        <w:t xml:space="preserve">  - المؤشر: كثافة صفية أقل من 15 طالب/فصل</w:t>
      </w:r>
    </w:p>
    <w:p w14:paraId="1948A37B" w14:textId="77777777" w:rsidR="00B44882" w:rsidRDefault="00000000">
      <w:pPr>
        <w:rPr>
          <w:sz w:val="32"/>
          <w:szCs w:val="32"/>
          <w:rtl/>
          <w:lang w:bidi="ar-DZ"/>
        </w:rPr>
      </w:pPr>
      <w:r>
        <w:rPr>
          <w:rFonts w:hint="cs"/>
          <w:sz w:val="32"/>
          <w:szCs w:val="32"/>
          <w:rtl/>
          <w:lang w:bidi="ar-DZ"/>
        </w:rPr>
        <w:t xml:space="preserve">  - الآثار: هدر في الموارد، كلفة تشغيل عالية</w:t>
      </w:r>
    </w:p>
    <w:p w14:paraId="12B4617B" w14:textId="77777777" w:rsidR="00B44882" w:rsidRDefault="00000000">
      <w:pPr>
        <w:rPr>
          <w:sz w:val="32"/>
          <w:szCs w:val="32"/>
          <w:rtl/>
          <w:lang w:bidi="ar-DZ"/>
        </w:rPr>
      </w:pPr>
      <w:r>
        <w:rPr>
          <w:rFonts w:hint="cs"/>
          <w:sz w:val="32"/>
          <w:szCs w:val="32"/>
          <w:rtl/>
          <w:lang w:bidi="ar-DZ"/>
        </w:rPr>
        <w:lastRenderedPageBreak/>
        <w:t xml:space="preserve">  - الحلول: دمج فصول، استغلال لأغراض أخرى</w:t>
      </w:r>
    </w:p>
    <w:p w14:paraId="2D0C5D36" w14:textId="77777777" w:rsidR="00B44882" w:rsidRDefault="00B44882">
      <w:pPr>
        <w:rPr>
          <w:sz w:val="32"/>
          <w:szCs w:val="32"/>
          <w:rtl/>
          <w:lang w:bidi="ar-DZ"/>
        </w:rPr>
      </w:pPr>
    </w:p>
    <w:p w14:paraId="4E60BCEE" w14:textId="77777777" w:rsidR="00B44882" w:rsidRDefault="00000000">
      <w:pPr>
        <w:rPr>
          <w:sz w:val="32"/>
          <w:szCs w:val="32"/>
          <w:rtl/>
          <w:lang w:bidi="ar-DZ"/>
        </w:rPr>
      </w:pPr>
      <w:r>
        <w:rPr>
          <w:rFonts w:hint="cs"/>
          <w:sz w:val="32"/>
          <w:szCs w:val="32"/>
          <w:rtl/>
          <w:lang w:bidi="ar-DZ"/>
        </w:rPr>
        <w:t>فائض في الكادر التعليمي:</w:t>
      </w:r>
    </w:p>
    <w:p w14:paraId="703CC7E8" w14:textId="77777777" w:rsidR="00B44882" w:rsidRDefault="00000000">
      <w:pPr>
        <w:rPr>
          <w:sz w:val="32"/>
          <w:szCs w:val="32"/>
          <w:rtl/>
          <w:lang w:bidi="ar-DZ"/>
        </w:rPr>
      </w:pPr>
      <w:r>
        <w:rPr>
          <w:rFonts w:hint="cs"/>
          <w:sz w:val="32"/>
          <w:szCs w:val="32"/>
          <w:rtl/>
          <w:lang w:bidi="ar-DZ"/>
        </w:rPr>
        <w:t xml:space="preserve">  - المؤشر: نسبة المعلم إلى الطالب أقل من 1:10</w:t>
      </w:r>
    </w:p>
    <w:p w14:paraId="66CDFA21" w14:textId="77777777" w:rsidR="00B44882" w:rsidRDefault="00000000">
      <w:pPr>
        <w:rPr>
          <w:sz w:val="32"/>
          <w:szCs w:val="32"/>
          <w:rtl/>
          <w:lang w:bidi="ar-DZ"/>
        </w:rPr>
      </w:pPr>
      <w:r>
        <w:rPr>
          <w:rFonts w:hint="cs"/>
          <w:sz w:val="32"/>
          <w:szCs w:val="32"/>
          <w:rtl/>
          <w:lang w:bidi="ar-DZ"/>
        </w:rPr>
        <w:t xml:space="preserve">  - الآثار: تكاليف رواتب عالية، نقص في التحديات</w:t>
      </w:r>
    </w:p>
    <w:p w14:paraId="07019EBB" w14:textId="77777777" w:rsidR="00B44882" w:rsidRDefault="00000000">
      <w:pPr>
        <w:rPr>
          <w:sz w:val="32"/>
          <w:szCs w:val="32"/>
          <w:rtl/>
          <w:lang w:bidi="ar-DZ"/>
        </w:rPr>
      </w:pPr>
      <w:r>
        <w:rPr>
          <w:rFonts w:hint="cs"/>
          <w:sz w:val="32"/>
          <w:szCs w:val="32"/>
          <w:rtl/>
          <w:lang w:bidi="ar-DZ"/>
        </w:rPr>
        <w:t xml:space="preserve">  - الحلول: إعادة توزيع، تدريب وتطوير</w:t>
      </w:r>
    </w:p>
    <w:p w14:paraId="64331E22" w14:textId="77777777" w:rsidR="00B44882" w:rsidRDefault="00B44882">
      <w:pPr>
        <w:rPr>
          <w:sz w:val="32"/>
          <w:szCs w:val="32"/>
          <w:rtl/>
          <w:lang w:bidi="ar-DZ"/>
        </w:rPr>
      </w:pPr>
    </w:p>
    <w:p w14:paraId="1817F305" w14:textId="77777777" w:rsidR="00B44882" w:rsidRDefault="00000000">
      <w:pPr>
        <w:rPr>
          <w:sz w:val="32"/>
          <w:szCs w:val="32"/>
          <w:rtl/>
          <w:lang w:bidi="ar-DZ"/>
        </w:rPr>
      </w:pPr>
      <w:r>
        <w:rPr>
          <w:rFonts w:hint="cs"/>
          <w:sz w:val="32"/>
          <w:szCs w:val="32"/>
          <w:rtl/>
          <w:lang w:bidi="ar-DZ"/>
        </w:rPr>
        <w:t>فائض في الموارد المالية:</w:t>
      </w:r>
    </w:p>
    <w:p w14:paraId="69D2B32C" w14:textId="77777777" w:rsidR="00B44882" w:rsidRDefault="00000000">
      <w:pPr>
        <w:rPr>
          <w:sz w:val="32"/>
          <w:szCs w:val="32"/>
          <w:rtl/>
          <w:lang w:bidi="ar-DZ"/>
        </w:rPr>
      </w:pPr>
      <w:r>
        <w:rPr>
          <w:rFonts w:hint="cs"/>
          <w:sz w:val="32"/>
          <w:szCs w:val="32"/>
          <w:rtl/>
          <w:lang w:bidi="ar-DZ"/>
        </w:rPr>
        <w:t xml:space="preserve">  - المؤشر: ميزانية غير مستغلة بالكامل</w:t>
      </w:r>
    </w:p>
    <w:p w14:paraId="53308D34" w14:textId="77777777" w:rsidR="00B44882" w:rsidRDefault="00000000">
      <w:pPr>
        <w:rPr>
          <w:sz w:val="32"/>
          <w:szCs w:val="32"/>
          <w:rtl/>
          <w:lang w:bidi="ar-DZ"/>
        </w:rPr>
      </w:pPr>
      <w:r>
        <w:rPr>
          <w:rFonts w:hint="cs"/>
          <w:sz w:val="32"/>
          <w:szCs w:val="32"/>
          <w:rtl/>
          <w:lang w:bidi="ar-DZ"/>
        </w:rPr>
        <w:t xml:space="preserve">  - الآثار: ضياع فرص التحسين</w:t>
      </w:r>
    </w:p>
    <w:p w14:paraId="08A5E527" w14:textId="77777777" w:rsidR="00B44882" w:rsidRDefault="00000000">
      <w:pPr>
        <w:rPr>
          <w:sz w:val="32"/>
          <w:szCs w:val="32"/>
          <w:rtl/>
          <w:lang w:bidi="ar-DZ"/>
        </w:rPr>
      </w:pPr>
      <w:r>
        <w:rPr>
          <w:rFonts w:hint="cs"/>
          <w:sz w:val="32"/>
          <w:szCs w:val="32"/>
          <w:rtl/>
          <w:lang w:bidi="ar-DZ"/>
        </w:rPr>
        <w:t xml:space="preserve">  - الحلول: إعادة توجيه، استثمار في التطوير</w:t>
      </w:r>
    </w:p>
    <w:p w14:paraId="5F54B3CD" w14:textId="77777777" w:rsidR="00B44882" w:rsidRDefault="00B44882">
      <w:pPr>
        <w:rPr>
          <w:sz w:val="32"/>
          <w:szCs w:val="32"/>
          <w:rtl/>
          <w:lang w:bidi="ar-DZ"/>
        </w:rPr>
      </w:pPr>
    </w:p>
    <w:p w14:paraId="4F82A6E0" w14:textId="77777777" w:rsidR="00B44882" w:rsidRDefault="00000000">
      <w:pPr>
        <w:rPr>
          <w:sz w:val="32"/>
          <w:szCs w:val="32"/>
          <w:rtl/>
          <w:lang w:bidi="ar-DZ"/>
        </w:rPr>
      </w:pPr>
      <w:r>
        <w:rPr>
          <w:rFonts w:hint="cs"/>
          <w:sz w:val="32"/>
          <w:szCs w:val="32"/>
          <w:rtl/>
          <w:lang w:bidi="ar-DZ"/>
        </w:rPr>
        <w:t>مؤشرات قياس العجز والفائض</w:t>
      </w:r>
    </w:p>
    <w:p w14:paraId="6248AC53" w14:textId="77777777" w:rsidR="00B44882" w:rsidRDefault="00000000">
      <w:pPr>
        <w:rPr>
          <w:sz w:val="32"/>
          <w:szCs w:val="32"/>
          <w:rtl/>
          <w:lang w:bidi="ar-DZ"/>
        </w:rPr>
      </w:pPr>
      <w:r>
        <w:rPr>
          <w:rFonts w:hint="cs"/>
          <w:sz w:val="32"/>
          <w:szCs w:val="32"/>
          <w:rtl/>
          <w:lang w:bidi="ar-DZ"/>
        </w:rPr>
        <w:t>مؤشرات الكمية:</w:t>
      </w:r>
    </w:p>
    <w:p w14:paraId="1907DAE6" w14:textId="77777777" w:rsidR="00B44882" w:rsidRDefault="00000000">
      <w:pPr>
        <w:rPr>
          <w:sz w:val="32"/>
          <w:szCs w:val="32"/>
          <w:rtl/>
          <w:lang w:bidi="ar-DZ"/>
        </w:rPr>
      </w:pPr>
      <w:r>
        <w:rPr>
          <w:rFonts w:hint="cs"/>
          <w:sz w:val="32"/>
          <w:szCs w:val="32"/>
          <w:rtl/>
          <w:lang w:bidi="ar-DZ"/>
        </w:rPr>
        <w:t>1. نسبة العجز/الفائض: (الفعلي - المستهدف) ÷ المستهدف × 100</w:t>
      </w:r>
    </w:p>
    <w:p w14:paraId="5D656EDD" w14:textId="77777777" w:rsidR="00B44882" w:rsidRDefault="00000000">
      <w:pPr>
        <w:rPr>
          <w:sz w:val="32"/>
          <w:szCs w:val="32"/>
          <w:rtl/>
          <w:lang w:bidi="ar-DZ"/>
        </w:rPr>
      </w:pPr>
      <w:r>
        <w:rPr>
          <w:rFonts w:hint="cs"/>
          <w:sz w:val="32"/>
          <w:szCs w:val="32"/>
          <w:rtl/>
          <w:lang w:bidi="ar-DZ"/>
        </w:rPr>
        <w:t>2. معدل الكثافة الصفية: عدد الطلاب ÷ عدد الفصول</w:t>
      </w:r>
    </w:p>
    <w:p w14:paraId="175AEECD" w14:textId="77777777" w:rsidR="00B44882" w:rsidRDefault="00000000">
      <w:pPr>
        <w:rPr>
          <w:sz w:val="32"/>
          <w:szCs w:val="32"/>
          <w:rtl/>
          <w:lang w:bidi="ar-DZ"/>
        </w:rPr>
      </w:pPr>
      <w:r>
        <w:rPr>
          <w:rFonts w:hint="cs"/>
          <w:sz w:val="32"/>
          <w:szCs w:val="32"/>
          <w:rtl/>
          <w:lang w:bidi="ar-DZ"/>
        </w:rPr>
        <w:t>3. نسبة استغلال الطاقة: (الفعلي ÷ القصوى) × 100</w:t>
      </w:r>
    </w:p>
    <w:p w14:paraId="1687F223" w14:textId="77777777" w:rsidR="00B44882" w:rsidRDefault="00000000">
      <w:pPr>
        <w:rPr>
          <w:sz w:val="32"/>
          <w:szCs w:val="32"/>
          <w:rtl/>
          <w:lang w:bidi="ar-DZ"/>
        </w:rPr>
      </w:pPr>
      <w:r>
        <w:rPr>
          <w:rFonts w:hint="cs"/>
          <w:sz w:val="32"/>
          <w:szCs w:val="32"/>
          <w:rtl/>
          <w:lang w:bidi="ar-DZ"/>
        </w:rPr>
        <w:t>4. معدل المعلم/طالب: عدد الطلاب ÷ عدد المعلمين</w:t>
      </w:r>
    </w:p>
    <w:p w14:paraId="7860DD03" w14:textId="77777777" w:rsidR="00B44882" w:rsidRDefault="00B44882">
      <w:pPr>
        <w:rPr>
          <w:sz w:val="32"/>
          <w:szCs w:val="32"/>
          <w:rtl/>
          <w:lang w:bidi="ar-DZ"/>
        </w:rPr>
      </w:pPr>
    </w:p>
    <w:p w14:paraId="370BB40D" w14:textId="77777777" w:rsidR="00B44882" w:rsidRDefault="00000000">
      <w:pPr>
        <w:rPr>
          <w:sz w:val="32"/>
          <w:szCs w:val="32"/>
          <w:rtl/>
          <w:lang w:bidi="ar-DZ"/>
        </w:rPr>
      </w:pPr>
      <w:r>
        <w:rPr>
          <w:rFonts w:hint="cs"/>
          <w:sz w:val="32"/>
          <w:szCs w:val="32"/>
          <w:rtl/>
          <w:lang w:bidi="ar-DZ"/>
        </w:rPr>
        <w:t>مؤشرات الجودة:</w:t>
      </w:r>
    </w:p>
    <w:p w14:paraId="57072938" w14:textId="77777777" w:rsidR="00B44882" w:rsidRDefault="00000000">
      <w:pPr>
        <w:rPr>
          <w:sz w:val="32"/>
          <w:szCs w:val="32"/>
          <w:rtl/>
          <w:lang w:bidi="ar-DZ"/>
        </w:rPr>
      </w:pPr>
      <w:r>
        <w:rPr>
          <w:rFonts w:hint="cs"/>
          <w:sz w:val="32"/>
          <w:szCs w:val="32"/>
          <w:rtl/>
          <w:lang w:bidi="ar-DZ"/>
        </w:rPr>
        <w:t>1. زمن الاستجابة: من اكتشاف المشكلة إلى بدء المعالجة</w:t>
      </w:r>
    </w:p>
    <w:p w14:paraId="48C522A8" w14:textId="77777777" w:rsidR="00B44882" w:rsidRDefault="00000000">
      <w:pPr>
        <w:rPr>
          <w:sz w:val="32"/>
          <w:szCs w:val="32"/>
          <w:rtl/>
          <w:lang w:bidi="ar-DZ"/>
        </w:rPr>
      </w:pPr>
      <w:r>
        <w:rPr>
          <w:rFonts w:hint="cs"/>
          <w:sz w:val="32"/>
          <w:szCs w:val="32"/>
          <w:rtl/>
          <w:lang w:bidi="ar-DZ"/>
        </w:rPr>
        <w:t>2. فعالية الحلول: نسبة المشكلة المحلولة بعد المعالجة</w:t>
      </w:r>
    </w:p>
    <w:p w14:paraId="4DCF74A7" w14:textId="77777777" w:rsidR="00B44882" w:rsidRDefault="00000000">
      <w:pPr>
        <w:rPr>
          <w:sz w:val="32"/>
          <w:szCs w:val="32"/>
          <w:rtl/>
          <w:lang w:bidi="ar-DZ"/>
        </w:rPr>
      </w:pPr>
      <w:r>
        <w:rPr>
          <w:rFonts w:hint="cs"/>
          <w:sz w:val="32"/>
          <w:szCs w:val="32"/>
          <w:rtl/>
          <w:lang w:bidi="ar-DZ"/>
        </w:rPr>
        <w:lastRenderedPageBreak/>
        <w:t>3. تكرار المشكلة: عدد مرات تكرار نفس المشكلة</w:t>
      </w:r>
    </w:p>
    <w:p w14:paraId="2ABAFA8B" w14:textId="77777777" w:rsidR="00B44882" w:rsidRDefault="00000000">
      <w:pPr>
        <w:rPr>
          <w:sz w:val="32"/>
          <w:szCs w:val="32"/>
          <w:rtl/>
          <w:lang w:bidi="ar-DZ"/>
        </w:rPr>
      </w:pPr>
      <w:r>
        <w:rPr>
          <w:rFonts w:hint="cs"/>
          <w:sz w:val="32"/>
          <w:szCs w:val="32"/>
          <w:rtl/>
          <w:lang w:bidi="ar-DZ"/>
        </w:rPr>
        <w:t>4. رضا المستفيدين: تقييم المعلمين والطلاب للحلول</w:t>
      </w:r>
    </w:p>
    <w:p w14:paraId="622A7219" w14:textId="77777777" w:rsidR="00B44882" w:rsidRDefault="00B44882">
      <w:pPr>
        <w:rPr>
          <w:sz w:val="32"/>
          <w:szCs w:val="32"/>
          <w:rtl/>
          <w:lang w:bidi="ar-DZ"/>
        </w:rPr>
      </w:pPr>
    </w:p>
    <w:p w14:paraId="11680D7D" w14:textId="77777777" w:rsidR="00B44882" w:rsidRDefault="00000000">
      <w:pPr>
        <w:rPr>
          <w:sz w:val="32"/>
          <w:szCs w:val="32"/>
          <w:rtl/>
          <w:lang w:bidi="ar-DZ"/>
        </w:rPr>
      </w:pPr>
      <w:r>
        <w:rPr>
          <w:rFonts w:hint="cs"/>
          <w:sz w:val="32"/>
          <w:szCs w:val="32"/>
          <w:rtl/>
          <w:lang w:bidi="ar-DZ"/>
        </w:rPr>
        <w:t>مؤشرات التكلفة:</w:t>
      </w:r>
    </w:p>
    <w:p w14:paraId="5FDA372B" w14:textId="77777777" w:rsidR="00B44882" w:rsidRDefault="00000000">
      <w:pPr>
        <w:rPr>
          <w:sz w:val="32"/>
          <w:szCs w:val="32"/>
          <w:rtl/>
          <w:lang w:bidi="ar-DZ"/>
        </w:rPr>
      </w:pPr>
      <w:r>
        <w:rPr>
          <w:rFonts w:hint="cs"/>
          <w:sz w:val="32"/>
          <w:szCs w:val="32"/>
          <w:rtl/>
          <w:lang w:bidi="ar-DZ"/>
        </w:rPr>
        <w:t>1. التكلفة الإجمالية: مجموع تكاليف معالجة المشكلة</w:t>
      </w:r>
    </w:p>
    <w:p w14:paraId="518366C1" w14:textId="77777777" w:rsidR="00B44882" w:rsidRDefault="00000000">
      <w:pPr>
        <w:rPr>
          <w:sz w:val="32"/>
          <w:szCs w:val="32"/>
          <w:rtl/>
          <w:lang w:bidi="ar-DZ"/>
        </w:rPr>
      </w:pPr>
      <w:r>
        <w:rPr>
          <w:rFonts w:hint="cs"/>
          <w:sz w:val="32"/>
          <w:szCs w:val="32"/>
          <w:rtl/>
          <w:lang w:bidi="ar-DZ"/>
        </w:rPr>
        <w:t>2. العائد على الاستثمار: قيمة الفائدة ÷ التكلفة</w:t>
      </w:r>
    </w:p>
    <w:p w14:paraId="3909D6CD" w14:textId="77777777" w:rsidR="00B44882" w:rsidRDefault="00000000">
      <w:pPr>
        <w:rPr>
          <w:sz w:val="32"/>
          <w:szCs w:val="32"/>
          <w:rtl/>
          <w:lang w:bidi="ar-DZ"/>
        </w:rPr>
      </w:pPr>
      <w:r>
        <w:rPr>
          <w:rFonts w:hint="cs"/>
          <w:sz w:val="32"/>
          <w:szCs w:val="32"/>
          <w:rtl/>
          <w:lang w:bidi="ar-DZ"/>
        </w:rPr>
        <w:t>3. التوفير المحتمل: القيمة المالية للفائض المستغل</w:t>
      </w:r>
    </w:p>
    <w:p w14:paraId="49824466" w14:textId="77777777" w:rsidR="00B44882" w:rsidRDefault="00B44882">
      <w:pPr>
        <w:rPr>
          <w:sz w:val="32"/>
          <w:szCs w:val="32"/>
          <w:rtl/>
          <w:lang w:bidi="ar-DZ"/>
        </w:rPr>
      </w:pPr>
    </w:p>
    <w:p w14:paraId="2586D34D" w14:textId="77777777" w:rsidR="00B44882" w:rsidRDefault="00000000">
      <w:pPr>
        <w:rPr>
          <w:sz w:val="32"/>
          <w:szCs w:val="32"/>
          <w:rtl/>
          <w:lang w:bidi="ar-DZ"/>
        </w:rPr>
      </w:pPr>
      <w:r>
        <w:rPr>
          <w:rFonts w:hint="cs"/>
          <w:sz w:val="32"/>
          <w:szCs w:val="32"/>
          <w:rtl/>
          <w:lang w:bidi="ar-DZ"/>
        </w:rPr>
        <w:t>خيارات معالجة العجز والفائض</w:t>
      </w:r>
    </w:p>
    <w:p w14:paraId="4064E712" w14:textId="77777777" w:rsidR="00B44882" w:rsidRDefault="00000000">
      <w:pPr>
        <w:rPr>
          <w:sz w:val="32"/>
          <w:szCs w:val="32"/>
          <w:rtl/>
          <w:lang w:bidi="ar-DZ"/>
        </w:rPr>
      </w:pPr>
      <w:r>
        <w:rPr>
          <w:rFonts w:hint="cs"/>
          <w:sz w:val="32"/>
          <w:szCs w:val="32"/>
          <w:rtl/>
          <w:lang w:bidi="ar-DZ"/>
        </w:rPr>
        <w:t>خيارات معالجة العجز:</w:t>
      </w:r>
    </w:p>
    <w:p w14:paraId="7A017CEB" w14:textId="77777777" w:rsidR="00B44882" w:rsidRDefault="00000000">
      <w:pPr>
        <w:rPr>
          <w:sz w:val="32"/>
          <w:szCs w:val="32"/>
          <w:rtl/>
          <w:lang w:bidi="ar-DZ"/>
        </w:rPr>
      </w:pPr>
      <w:r>
        <w:rPr>
          <w:rFonts w:hint="cs"/>
          <w:sz w:val="32"/>
          <w:szCs w:val="32"/>
          <w:rtl/>
          <w:lang w:bidi="ar-DZ"/>
        </w:rPr>
        <w:t>1. التوسع الرأسي: زيادة عدد الشعب في الفصول الموجودة</w:t>
      </w:r>
    </w:p>
    <w:p w14:paraId="26224C58" w14:textId="77777777" w:rsidR="00B44882" w:rsidRDefault="00000000">
      <w:pPr>
        <w:rPr>
          <w:sz w:val="32"/>
          <w:szCs w:val="32"/>
          <w:rtl/>
          <w:lang w:bidi="ar-DZ"/>
        </w:rPr>
      </w:pPr>
      <w:r>
        <w:rPr>
          <w:rFonts w:hint="cs"/>
          <w:sz w:val="32"/>
          <w:szCs w:val="32"/>
          <w:rtl/>
          <w:lang w:bidi="ar-DZ"/>
        </w:rPr>
        <w:t>2. التوسع الأفقي: بناء فصول أو مبانٍ جديدة</w:t>
      </w:r>
    </w:p>
    <w:p w14:paraId="0CD780F2" w14:textId="77777777" w:rsidR="00B44882" w:rsidRDefault="00000000">
      <w:pPr>
        <w:rPr>
          <w:sz w:val="32"/>
          <w:szCs w:val="32"/>
          <w:rtl/>
          <w:lang w:bidi="ar-DZ"/>
        </w:rPr>
      </w:pPr>
      <w:r>
        <w:rPr>
          <w:rFonts w:hint="cs"/>
          <w:sz w:val="32"/>
          <w:szCs w:val="32"/>
          <w:rtl/>
          <w:lang w:bidi="ar-DZ"/>
        </w:rPr>
        <w:t>3. إعادة التوزيع: نقل بعض الطلاب لمدارس أخرى</w:t>
      </w:r>
    </w:p>
    <w:p w14:paraId="427A8780" w14:textId="77777777" w:rsidR="00B44882" w:rsidRDefault="00000000">
      <w:pPr>
        <w:rPr>
          <w:sz w:val="32"/>
          <w:szCs w:val="32"/>
          <w:rtl/>
          <w:lang w:bidi="ar-DZ"/>
        </w:rPr>
      </w:pPr>
      <w:r>
        <w:rPr>
          <w:rFonts w:hint="cs"/>
          <w:sz w:val="32"/>
          <w:szCs w:val="32"/>
          <w:rtl/>
          <w:lang w:bidi="ar-DZ"/>
        </w:rPr>
        <w:t>4. نظام الفترتين: تشغيل المدرسة لفترتين</w:t>
      </w:r>
    </w:p>
    <w:p w14:paraId="71AD0D31" w14:textId="77777777" w:rsidR="00B44882" w:rsidRDefault="00000000">
      <w:pPr>
        <w:rPr>
          <w:sz w:val="32"/>
          <w:szCs w:val="32"/>
          <w:rtl/>
          <w:lang w:bidi="ar-DZ"/>
        </w:rPr>
      </w:pPr>
      <w:r>
        <w:rPr>
          <w:rFonts w:hint="cs"/>
          <w:sz w:val="32"/>
          <w:szCs w:val="32"/>
          <w:rtl/>
          <w:lang w:bidi="ar-DZ"/>
        </w:rPr>
        <w:t>5. التعاقد المؤقت: تعيين معلمين بعقود مؤقتة</w:t>
      </w:r>
    </w:p>
    <w:p w14:paraId="16E00CE3" w14:textId="77777777" w:rsidR="00B44882" w:rsidRDefault="00000000">
      <w:pPr>
        <w:rPr>
          <w:sz w:val="32"/>
          <w:szCs w:val="32"/>
          <w:rtl/>
          <w:lang w:bidi="ar-DZ"/>
        </w:rPr>
      </w:pPr>
      <w:r>
        <w:rPr>
          <w:rFonts w:hint="cs"/>
          <w:sz w:val="32"/>
          <w:szCs w:val="32"/>
          <w:rtl/>
          <w:lang w:bidi="ar-DZ"/>
        </w:rPr>
        <w:t>6. الشراكات: شراكات مع مؤسسات لدعم التجهيزات</w:t>
      </w:r>
    </w:p>
    <w:p w14:paraId="2C5B0C26" w14:textId="77777777" w:rsidR="00B44882" w:rsidRDefault="00B44882">
      <w:pPr>
        <w:rPr>
          <w:sz w:val="32"/>
          <w:szCs w:val="32"/>
          <w:rtl/>
          <w:lang w:bidi="ar-DZ"/>
        </w:rPr>
      </w:pPr>
    </w:p>
    <w:p w14:paraId="3BEDE3AC" w14:textId="77777777" w:rsidR="00B44882" w:rsidRDefault="00000000">
      <w:pPr>
        <w:rPr>
          <w:sz w:val="32"/>
          <w:szCs w:val="32"/>
          <w:rtl/>
          <w:lang w:bidi="ar-DZ"/>
        </w:rPr>
      </w:pPr>
      <w:r>
        <w:rPr>
          <w:rFonts w:hint="cs"/>
          <w:sz w:val="32"/>
          <w:szCs w:val="32"/>
          <w:rtl/>
          <w:lang w:bidi="ar-DZ"/>
        </w:rPr>
        <w:t>خيارات استغلال الفائض:</w:t>
      </w:r>
    </w:p>
    <w:p w14:paraId="30441D78" w14:textId="77777777" w:rsidR="00B44882" w:rsidRDefault="00000000">
      <w:pPr>
        <w:rPr>
          <w:sz w:val="32"/>
          <w:szCs w:val="32"/>
          <w:rtl/>
          <w:lang w:bidi="ar-DZ"/>
        </w:rPr>
      </w:pPr>
      <w:r>
        <w:rPr>
          <w:rFonts w:hint="cs"/>
          <w:sz w:val="32"/>
          <w:szCs w:val="32"/>
          <w:rtl/>
          <w:lang w:bidi="ar-DZ"/>
        </w:rPr>
        <w:t>1. تحويل الاستخدام: تحويل الفصول الفائضة لمختبرات أو مكتبات</w:t>
      </w:r>
    </w:p>
    <w:p w14:paraId="402B5238" w14:textId="77777777" w:rsidR="00B44882" w:rsidRDefault="00000000">
      <w:pPr>
        <w:rPr>
          <w:sz w:val="32"/>
          <w:szCs w:val="32"/>
          <w:rtl/>
          <w:lang w:bidi="ar-DZ"/>
        </w:rPr>
      </w:pPr>
      <w:r>
        <w:rPr>
          <w:rFonts w:hint="cs"/>
          <w:sz w:val="32"/>
          <w:szCs w:val="32"/>
          <w:rtl/>
          <w:lang w:bidi="ar-DZ"/>
        </w:rPr>
        <w:t>2. الاستضافة: استضافة برامج أو أنشطة لمدارس أخرى</w:t>
      </w:r>
    </w:p>
    <w:p w14:paraId="58FE0F13" w14:textId="77777777" w:rsidR="00B44882" w:rsidRDefault="00000000">
      <w:pPr>
        <w:rPr>
          <w:sz w:val="32"/>
          <w:szCs w:val="32"/>
          <w:rtl/>
          <w:lang w:bidi="ar-DZ"/>
        </w:rPr>
      </w:pPr>
      <w:r>
        <w:rPr>
          <w:rFonts w:hint="cs"/>
          <w:sz w:val="32"/>
          <w:szCs w:val="32"/>
          <w:rtl/>
          <w:lang w:bidi="ar-DZ"/>
        </w:rPr>
        <w:t>3. التأجير: تأجير المرافق الفائضة لمؤسسات خارجية</w:t>
      </w:r>
    </w:p>
    <w:p w14:paraId="259538DA" w14:textId="77777777" w:rsidR="00B44882" w:rsidRDefault="00000000">
      <w:pPr>
        <w:rPr>
          <w:sz w:val="32"/>
          <w:szCs w:val="32"/>
          <w:rtl/>
          <w:lang w:bidi="ar-DZ"/>
        </w:rPr>
      </w:pPr>
      <w:r>
        <w:rPr>
          <w:rFonts w:hint="cs"/>
          <w:sz w:val="32"/>
          <w:szCs w:val="32"/>
          <w:rtl/>
          <w:lang w:bidi="ar-DZ"/>
        </w:rPr>
        <w:t>4. الإقراض: إقراض التجهيزات الفائضة لمدارس محتاجة</w:t>
      </w:r>
    </w:p>
    <w:p w14:paraId="68B2BAB7" w14:textId="77777777" w:rsidR="00B44882" w:rsidRDefault="00000000">
      <w:pPr>
        <w:rPr>
          <w:sz w:val="32"/>
          <w:szCs w:val="32"/>
          <w:rtl/>
          <w:lang w:bidi="ar-DZ"/>
        </w:rPr>
      </w:pPr>
      <w:r>
        <w:rPr>
          <w:rFonts w:hint="cs"/>
          <w:sz w:val="32"/>
          <w:szCs w:val="32"/>
          <w:rtl/>
          <w:lang w:bidi="ar-DZ"/>
        </w:rPr>
        <w:lastRenderedPageBreak/>
        <w:t>5. التدريب: استخدام الكادر الفائض في برامج تدريبية</w:t>
      </w:r>
    </w:p>
    <w:p w14:paraId="2BB1EF2D" w14:textId="77777777" w:rsidR="00B44882" w:rsidRDefault="00000000">
      <w:pPr>
        <w:rPr>
          <w:sz w:val="32"/>
          <w:szCs w:val="32"/>
          <w:rtl/>
          <w:lang w:bidi="ar-DZ"/>
        </w:rPr>
      </w:pPr>
      <w:r>
        <w:rPr>
          <w:rFonts w:hint="cs"/>
          <w:sz w:val="32"/>
          <w:szCs w:val="32"/>
          <w:rtl/>
          <w:lang w:bidi="ar-DZ"/>
        </w:rPr>
        <w:t>6. المشاريع: تنفيذ مشاريع تطويرية بالميزانية الفائضة</w:t>
      </w:r>
    </w:p>
    <w:p w14:paraId="64314C04" w14:textId="77777777" w:rsidR="00B44882" w:rsidRDefault="00B44882">
      <w:pPr>
        <w:rPr>
          <w:sz w:val="32"/>
          <w:szCs w:val="32"/>
          <w:rtl/>
          <w:lang w:bidi="ar-DZ"/>
        </w:rPr>
      </w:pPr>
    </w:p>
    <w:p w14:paraId="523E17E8" w14:textId="77777777" w:rsidR="00B44882" w:rsidRDefault="00B44882">
      <w:pPr>
        <w:rPr>
          <w:sz w:val="32"/>
          <w:szCs w:val="32"/>
          <w:rtl/>
          <w:lang w:bidi="ar-DZ"/>
        </w:rPr>
      </w:pPr>
    </w:p>
    <w:p w14:paraId="3328130C" w14:textId="77777777" w:rsidR="00B44882" w:rsidRDefault="00000000">
      <w:pPr>
        <w:rPr>
          <w:sz w:val="32"/>
          <w:szCs w:val="32"/>
          <w:rtl/>
          <w:lang w:bidi="ar-DZ"/>
        </w:rPr>
      </w:pPr>
      <w:r>
        <w:rPr>
          <w:rFonts w:hint="cs"/>
          <w:sz w:val="32"/>
          <w:szCs w:val="32"/>
          <w:rtl/>
          <w:lang w:bidi="ar-DZ"/>
        </w:rPr>
        <w:t>نقاط التحكم في إدارة العجز والفائض</w:t>
      </w:r>
    </w:p>
    <w:p w14:paraId="236F7F30" w14:textId="77777777" w:rsidR="00B44882" w:rsidRDefault="00000000">
      <w:pPr>
        <w:rPr>
          <w:sz w:val="32"/>
          <w:szCs w:val="32"/>
          <w:rtl/>
          <w:lang w:bidi="ar-DZ"/>
        </w:rPr>
      </w:pPr>
      <w:r>
        <w:rPr>
          <w:rFonts w:hint="cs"/>
          <w:sz w:val="32"/>
          <w:szCs w:val="32"/>
          <w:rtl/>
          <w:lang w:bidi="ar-DZ"/>
        </w:rPr>
        <w:t>قبل التسجيل:</w:t>
      </w:r>
    </w:p>
    <w:p w14:paraId="076F2763" w14:textId="77777777" w:rsidR="00B44882" w:rsidRDefault="00000000">
      <w:pPr>
        <w:rPr>
          <w:sz w:val="32"/>
          <w:szCs w:val="32"/>
          <w:rtl/>
          <w:lang w:bidi="ar-DZ"/>
        </w:rPr>
      </w:pPr>
      <w:r>
        <w:rPr>
          <w:rFonts w:hint="cs"/>
          <w:sz w:val="32"/>
          <w:szCs w:val="32"/>
          <w:rtl/>
          <w:lang w:bidi="ar-DZ"/>
        </w:rPr>
        <w:t>1. التحقق من الدقة: التأكد من صحة البيانات والإحصائيات</w:t>
      </w:r>
    </w:p>
    <w:p w14:paraId="4E46B75D" w14:textId="77777777" w:rsidR="00B44882" w:rsidRDefault="00000000">
      <w:pPr>
        <w:rPr>
          <w:sz w:val="32"/>
          <w:szCs w:val="32"/>
          <w:rtl/>
          <w:lang w:bidi="ar-DZ"/>
        </w:rPr>
      </w:pPr>
      <w:r>
        <w:rPr>
          <w:rFonts w:hint="cs"/>
          <w:sz w:val="32"/>
          <w:szCs w:val="32"/>
          <w:rtl/>
          <w:lang w:bidi="ar-DZ"/>
        </w:rPr>
        <w:t>2. تحديد العتبات: ما هي النسبة التي تعتبر عجزاً أو فائضاً؟</w:t>
      </w:r>
    </w:p>
    <w:p w14:paraId="09F53FAF" w14:textId="77777777" w:rsidR="00B44882" w:rsidRDefault="00000000">
      <w:pPr>
        <w:rPr>
          <w:sz w:val="32"/>
          <w:szCs w:val="32"/>
          <w:rtl/>
          <w:lang w:bidi="ar-DZ"/>
        </w:rPr>
      </w:pPr>
      <w:r>
        <w:rPr>
          <w:rFonts w:hint="cs"/>
          <w:sz w:val="32"/>
          <w:szCs w:val="32"/>
          <w:rtl/>
          <w:lang w:bidi="ar-DZ"/>
        </w:rPr>
        <w:t>3. التصنيف الصحيح: تصنيف المشكلة حسب النوع والأولوية</w:t>
      </w:r>
    </w:p>
    <w:p w14:paraId="2098C856" w14:textId="77777777" w:rsidR="00B44882" w:rsidRDefault="00B44882">
      <w:pPr>
        <w:rPr>
          <w:sz w:val="32"/>
          <w:szCs w:val="32"/>
          <w:rtl/>
          <w:lang w:bidi="ar-DZ"/>
        </w:rPr>
      </w:pPr>
    </w:p>
    <w:p w14:paraId="204A41B8" w14:textId="77777777" w:rsidR="00B44882" w:rsidRDefault="00000000">
      <w:pPr>
        <w:rPr>
          <w:sz w:val="32"/>
          <w:szCs w:val="32"/>
          <w:rtl/>
          <w:lang w:bidi="ar-DZ"/>
        </w:rPr>
      </w:pPr>
      <w:r>
        <w:rPr>
          <w:rFonts w:hint="cs"/>
          <w:sz w:val="32"/>
          <w:szCs w:val="32"/>
          <w:rtl/>
          <w:lang w:bidi="ar-DZ"/>
        </w:rPr>
        <w:t>أثناء المعالجة:</w:t>
      </w:r>
    </w:p>
    <w:p w14:paraId="5BC7E557" w14:textId="77777777" w:rsidR="00B44882" w:rsidRDefault="00000000">
      <w:pPr>
        <w:rPr>
          <w:sz w:val="32"/>
          <w:szCs w:val="32"/>
          <w:rtl/>
          <w:lang w:bidi="ar-DZ"/>
        </w:rPr>
      </w:pPr>
      <w:r>
        <w:rPr>
          <w:rFonts w:hint="cs"/>
          <w:sz w:val="32"/>
          <w:szCs w:val="32"/>
          <w:rtl/>
          <w:lang w:bidi="ar-DZ"/>
        </w:rPr>
        <w:t>1. متابعة التقدم: متابعة تنفيذ خطة المعالجة</w:t>
      </w:r>
    </w:p>
    <w:p w14:paraId="1EB62EF9" w14:textId="77777777" w:rsidR="00B44882" w:rsidRDefault="00000000">
      <w:pPr>
        <w:rPr>
          <w:sz w:val="32"/>
          <w:szCs w:val="32"/>
          <w:rtl/>
          <w:lang w:bidi="ar-DZ"/>
        </w:rPr>
      </w:pPr>
      <w:r>
        <w:rPr>
          <w:rFonts w:hint="cs"/>
          <w:sz w:val="32"/>
          <w:szCs w:val="32"/>
          <w:rtl/>
          <w:lang w:bidi="ar-DZ"/>
        </w:rPr>
        <w:t>2. قياس الأثر: تقييم تأثير الحلول المطبقة</w:t>
      </w:r>
    </w:p>
    <w:p w14:paraId="4E34BD4E" w14:textId="77777777" w:rsidR="00B44882" w:rsidRDefault="00000000">
      <w:pPr>
        <w:rPr>
          <w:sz w:val="32"/>
          <w:szCs w:val="32"/>
          <w:rtl/>
          <w:lang w:bidi="ar-DZ"/>
        </w:rPr>
      </w:pPr>
      <w:r>
        <w:rPr>
          <w:rFonts w:hint="cs"/>
          <w:sz w:val="32"/>
          <w:szCs w:val="32"/>
          <w:rtl/>
          <w:lang w:bidi="ar-DZ"/>
        </w:rPr>
        <w:t>3. المرونة: القدرة على تعديل الخطة حسب المستجدات</w:t>
      </w:r>
    </w:p>
    <w:p w14:paraId="584F31AD" w14:textId="77777777" w:rsidR="00B44882" w:rsidRDefault="00B44882">
      <w:pPr>
        <w:rPr>
          <w:sz w:val="32"/>
          <w:szCs w:val="32"/>
          <w:rtl/>
          <w:lang w:bidi="ar-DZ"/>
        </w:rPr>
      </w:pPr>
    </w:p>
    <w:p w14:paraId="7131999A" w14:textId="77777777" w:rsidR="00B44882" w:rsidRDefault="00000000">
      <w:pPr>
        <w:rPr>
          <w:sz w:val="32"/>
          <w:szCs w:val="32"/>
          <w:rtl/>
          <w:lang w:bidi="ar-DZ"/>
        </w:rPr>
      </w:pPr>
      <w:r>
        <w:rPr>
          <w:rFonts w:hint="cs"/>
          <w:sz w:val="32"/>
          <w:szCs w:val="32"/>
          <w:rtl/>
          <w:lang w:bidi="ar-DZ"/>
        </w:rPr>
        <w:t>بعد المعالجة:</w:t>
      </w:r>
    </w:p>
    <w:p w14:paraId="16DEAE65" w14:textId="77777777" w:rsidR="00B44882" w:rsidRDefault="00000000">
      <w:pPr>
        <w:rPr>
          <w:sz w:val="32"/>
          <w:szCs w:val="32"/>
          <w:rtl/>
          <w:lang w:bidi="ar-DZ"/>
        </w:rPr>
      </w:pPr>
      <w:r>
        <w:rPr>
          <w:rFonts w:hint="cs"/>
          <w:sz w:val="32"/>
          <w:szCs w:val="32"/>
          <w:rtl/>
          <w:lang w:bidi="ar-DZ"/>
        </w:rPr>
        <w:t>1. التقييم النهائي: تقييم نجاح حل المشكلة</w:t>
      </w:r>
    </w:p>
    <w:p w14:paraId="77D51F7F" w14:textId="77777777" w:rsidR="00B44882" w:rsidRDefault="00000000">
      <w:pPr>
        <w:rPr>
          <w:sz w:val="32"/>
          <w:szCs w:val="32"/>
          <w:rtl/>
          <w:lang w:bidi="ar-DZ"/>
        </w:rPr>
      </w:pPr>
      <w:r>
        <w:rPr>
          <w:rFonts w:hint="cs"/>
          <w:sz w:val="32"/>
          <w:szCs w:val="32"/>
          <w:rtl/>
          <w:lang w:bidi="ar-DZ"/>
        </w:rPr>
        <w:t>2. التعلم المؤسسي: توثيق الدروس المستفادة</w:t>
      </w:r>
    </w:p>
    <w:p w14:paraId="46263DED" w14:textId="77777777" w:rsidR="00B44882" w:rsidRDefault="00000000">
      <w:pPr>
        <w:rPr>
          <w:sz w:val="32"/>
          <w:szCs w:val="32"/>
          <w:rtl/>
          <w:lang w:bidi="ar-DZ"/>
        </w:rPr>
      </w:pPr>
      <w:r>
        <w:rPr>
          <w:rFonts w:hint="cs"/>
          <w:sz w:val="32"/>
          <w:szCs w:val="32"/>
          <w:rtl/>
          <w:lang w:bidi="ar-DZ"/>
        </w:rPr>
        <w:t>3. الوقاية: وضع آليات لمنع تكرار المشكلة</w:t>
      </w:r>
    </w:p>
    <w:p w14:paraId="4422916D" w14:textId="77777777" w:rsidR="00B44882" w:rsidRDefault="00B44882">
      <w:pPr>
        <w:rPr>
          <w:sz w:val="32"/>
          <w:szCs w:val="32"/>
          <w:rtl/>
          <w:lang w:bidi="ar-DZ"/>
        </w:rPr>
      </w:pPr>
    </w:p>
    <w:p w14:paraId="7D31E4C0" w14:textId="77777777" w:rsidR="00B44882" w:rsidRDefault="00B44882">
      <w:pPr>
        <w:rPr>
          <w:sz w:val="32"/>
          <w:szCs w:val="32"/>
          <w:rtl/>
          <w:lang w:bidi="ar-DZ"/>
        </w:rPr>
      </w:pPr>
    </w:p>
    <w:p w14:paraId="7E219800" w14:textId="77777777" w:rsidR="00B44882" w:rsidRDefault="00B44882">
      <w:pPr>
        <w:rPr>
          <w:sz w:val="32"/>
          <w:szCs w:val="32"/>
          <w:rtl/>
          <w:lang w:bidi="ar-DZ"/>
        </w:rPr>
      </w:pPr>
    </w:p>
    <w:p w14:paraId="69D13ABF" w14:textId="77777777" w:rsidR="00B44882" w:rsidRDefault="00000000">
      <w:pPr>
        <w:rPr>
          <w:sz w:val="32"/>
          <w:szCs w:val="32"/>
          <w:rtl/>
          <w:lang w:bidi="ar-DZ"/>
        </w:rPr>
      </w:pPr>
      <w:r>
        <w:rPr>
          <w:rFonts w:hint="cs"/>
          <w:sz w:val="32"/>
          <w:szCs w:val="32"/>
          <w:rtl/>
          <w:lang w:bidi="ar-DZ"/>
        </w:rPr>
        <w:lastRenderedPageBreak/>
        <w:t>تدفق إدارة حالة العجز/فائض</w:t>
      </w:r>
    </w:p>
    <w:p w14:paraId="1AC7B03E" w14:textId="77777777" w:rsidR="00B44882" w:rsidRDefault="00000000">
      <w:pPr>
        <w:rPr>
          <w:sz w:val="32"/>
          <w:szCs w:val="32"/>
          <w:rtl/>
          <w:lang w:bidi="ar-DZ"/>
        </w:rPr>
      </w:pPr>
      <w:r>
        <w:rPr>
          <w:rFonts w:hint="cs"/>
          <w:sz w:val="32"/>
          <w:szCs w:val="32"/>
          <w:rtl/>
          <w:lang w:bidi="ar-DZ"/>
        </w:rPr>
        <w:t xml:space="preserve">اكتشاف المشكلة → تحليل الأسباب (75) → تسجيل الحالة (71/72) </w:t>
      </w:r>
    </w:p>
    <w:p w14:paraId="79C101DA" w14:textId="77777777" w:rsidR="00B44882" w:rsidRDefault="00000000">
      <w:pPr>
        <w:rPr>
          <w:sz w:val="32"/>
          <w:szCs w:val="32"/>
          <w:rtl/>
          <w:lang w:bidi="ar-DZ"/>
        </w:rPr>
      </w:pPr>
      <w:r>
        <w:rPr>
          <w:rFonts w:hint="cs"/>
          <w:sz w:val="32"/>
          <w:szCs w:val="32"/>
          <w:rtl/>
          <w:lang w:bidi="ar-DZ"/>
        </w:rPr>
        <w:t xml:space="preserve">→ إعداد التقرير (73) → رفع للمكتب → المكتب يدرس → </w:t>
      </w:r>
    </w:p>
    <w:p w14:paraId="7C710566" w14:textId="77777777" w:rsidR="00B44882" w:rsidRDefault="00000000">
      <w:pPr>
        <w:rPr>
          <w:sz w:val="32"/>
          <w:szCs w:val="32"/>
          <w:rtl/>
          <w:lang w:bidi="ar-DZ"/>
        </w:rPr>
      </w:pPr>
      <w:r>
        <w:rPr>
          <w:rFonts w:hint="cs"/>
          <w:sz w:val="32"/>
          <w:szCs w:val="32"/>
          <w:rtl/>
          <w:lang w:bidi="ar-DZ"/>
        </w:rPr>
        <w:t xml:space="preserve">المكتب يقرر خطة → تنفيذ الخطة → تحديث الحالة (74) </w:t>
      </w:r>
    </w:p>
    <w:p w14:paraId="16E907FA" w14:textId="77777777" w:rsidR="00B44882" w:rsidRDefault="00000000">
      <w:pPr>
        <w:rPr>
          <w:sz w:val="32"/>
          <w:szCs w:val="32"/>
          <w:rtl/>
          <w:lang w:bidi="ar-DZ"/>
        </w:rPr>
      </w:pPr>
      <w:r>
        <w:rPr>
          <w:rFonts w:hint="cs"/>
          <w:sz w:val="32"/>
          <w:szCs w:val="32"/>
          <w:rtl/>
          <w:lang w:bidi="ar-DZ"/>
        </w:rPr>
        <w:t>→ تقييم النتائج → إغلاق الحالة أو متابعة</w:t>
      </w:r>
    </w:p>
    <w:p w14:paraId="04E3C748" w14:textId="77777777" w:rsidR="00B44882" w:rsidRDefault="00B44882">
      <w:pPr>
        <w:rPr>
          <w:sz w:val="32"/>
          <w:szCs w:val="32"/>
          <w:rtl/>
          <w:lang w:bidi="ar-DZ"/>
        </w:rPr>
      </w:pPr>
    </w:p>
    <w:p w14:paraId="3160D73F" w14:textId="77777777" w:rsidR="00B44882" w:rsidRDefault="00B44882">
      <w:pPr>
        <w:rPr>
          <w:sz w:val="32"/>
          <w:szCs w:val="32"/>
          <w:rtl/>
          <w:lang w:bidi="ar-DZ"/>
        </w:rPr>
      </w:pPr>
    </w:p>
    <w:p w14:paraId="6B2E474D" w14:textId="77777777" w:rsidR="00B44882" w:rsidRDefault="00000000">
      <w:pPr>
        <w:rPr>
          <w:sz w:val="32"/>
          <w:szCs w:val="32"/>
          <w:rtl/>
          <w:lang w:bidi="ar-DZ"/>
        </w:rPr>
      </w:pPr>
      <w:r>
        <w:rPr>
          <w:rFonts w:hint="cs"/>
          <w:sz w:val="32"/>
          <w:szCs w:val="32"/>
          <w:rtl/>
          <w:lang w:bidi="ar-DZ"/>
        </w:rPr>
        <w:t>تحديات إدارة العجز والفائض والحلول</w:t>
      </w:r>
    </w:p>
    <w:p w14:paraId="697256BF" w14:textId="77777777" w:rsidR="00B44882" w:rsidRDefault="00000000">
      <w:pPr>
        <w:rPr>
          <w:sz w:val="32"/>
          <w:szCs w:val="32"/>
          <w:rtl/>
          <w:lang w:bidi="ar-DZ"/>
        </w:rPr>
      </w:pPr>
      <w:r>
        <w:rPr>
          <w:rFonts w:hint="cs"/>
          <w:sz w:val="32"/>
          <w:szCs w:val="32"/>
          <w:rtl/>
          <w:lang w:bidi="ar-DZ"/>
        </w:rPr>
        <w:t>التحديات:</w:t>
      </w:r>
    </w:p>
    <w:p w14:paraId="6276CE4D" w14:textId="77777777" w:rsidR="00B44882" w:rsidRDefault="00000000">
      <w:pPr>
        <w:rPr>
          <w:sz w:val="32"/>
          <w:szCs w:val="32"/>
          <w:rtl/>
          <w:lang w:bidi="ar-DZ"/>
        </w:rPr>
      </w:pPr>
      <w:r>
        <w:rPr>
          <w:rFonts w:hint="cs"/>
          <w:sz w:val="32"/>
          <w:szCs w:val="32"/>
          <w:rtl/>
          <w:lang w:bidi="ar-DZ"/>
        </w:rPr>
        <w:t>1. التأخر في الاكتشاف: بعض المدارس تتأخر في الإبلاغ عن المشكلات</w:t>
      </w:r>
    </w:p>
    <w:p w14:paraId="02D555EA" w14:textId="77777777" w:rsidR="00B44882" w:rsidRDefault="00000000">
      <w:pPr>
        <w:rPr>
          <w:sz w:val="32"/>
          <w:szCs w:val="32"/>
          <w:rtl/>
          <w:lang w:bidi="ar-DZ"/>
        </w:rPr>
      </w:pPr>
      <w:r>
        <w:rPr>
          <w:rFonts w:hint="cs"/>
          <w:sz w:val="32"/>
          <w:szCs w:val="32"/>
          <w:rtl/>
          <w:lang w:bidi="ar-DZ"/>
        </w:rPr>
        <w:t>2. نقص البيانات الدقيقة: صعوبة تحديد حجم المشكلة بدقة</w:t>
      </w:r>
    </w:p>
    <w:p w14:paraId="4D4DA1BD" w14:textId="77777777" w:rsidR="00B44882" w:rsidRDefault="00000000">
      <w:pPr>
        <w:rPr>
          <w:sz w:val="32"/>
          <w:szCs w:val="32"/>
          <w:rtl/>
          <w:lang w:bidi="ar-DZ"/>
        </w:rPr>
      </w:pPr>
      <w:r>
        <w:rPr>
          <w:rFonts w:hint="cs"/>
          <w:sz w:val="32"/>
          <w:szCs w:val="32"/>
          <w:rtl/>
          <w:lang w:bidi="ar-DZ"/>
        </w:rPr>
        <w:t>3. محدودية الموارد: صعوبة تلبية جميع الاحتياجات</w:t>
      </w:r>
    </w:p>
    <w:p w14:paraId="36429E30" w14:textId="77777777" w:rsidR="00B44882" w:rsidRDefault="00000000">
      <w:pPr>
        <w:rPr>
          <w:sz w:val="32"/>
          <w:szCs w:val="32"/>
          <w:rtl/>
          <w:lang w:bidi="ar-DZ"/>
        </w:rPr>
      </w:pPr>
      <w:r>
        <w:rPr>
          <w:rFonts w:hint="cs"/>
          <w:sz w:val="32"/>
          <w:szCs w:val="32"/>
          <w:rtl/>
          <w:lang w:bidi="ar-DZ"/>
        </w:rPr>
        <w:t>4. المقاومة للتغيير: مقاومة بعض الحلول مثل نقل الطلاب أو المعلمين</w:t>
      </w:r>
    </w:p>
    <w:p w14:paraId="34BB6FB4" w14:textId="77777777" w:rsidR="00B44882" w:rsidRDefault="00000000">
      <w:pPr>
        <w:rPr>
          <w:sz w:val="32"/>
          <w:szCs w:val="32"/>
          <w:rtl/>
          <w:lang w:bidi="ar-DZ"/>
        </w:rPr>
      </w:pPr>
      <w:r>
        <w:rPr>
          <w:rFonts w:hint="cs"/>
          <w:sz w:val="32"/>
          <w:szCs w:val="32"/>
          <w:rtl/>
          <w:lang w:bidi="ar-DZ"/>
        </w:rPr>
        <w:t>5. البيروقراطية: تعقيد الإجراءات الإدارية للمعالجة</w:t>
      </w:r>
    </w:p>
    <w:p w14:paraId="15B9252F" w14:textId="77777777" w:rsidR="00B44882" w:rsidRDefault="00B44882">
      <w:pPr>
        <w:rPr>
          <w:sz w:val="32"/>
          <w:szCs w:val="32"/>
          <w:rtl/>
          <w:lang w:bidi="ar-DZ"/>
        </w:rPr>
      </w:pPr>
    </w:p>
    <w:p w14:paraId="7AD438EA" w14:textId="77777777" w:rsidR="00B44882" w:rsidRDefault="00000000">
      <w:pPr>
        <w:rPr>
          <w:sz w:val="32"/>
          <w:szCs w:val="32"/>
          <w:rtl/>
          <w:lang w:bidi="ar-DZ"/>
        </w:rPr>
      </w:pPr>
      <w:r>
        <w:rPr>
          <w:rFonts w:hint="cs"/>
          <w:sz w:val="32"/>
          <w:szCs w:val="32"/>
          <w:rtl/>
          <w:lang w:bidi="ar-DZ"/>
        </w:rPr>
        <w:t>الحلول المقترحة:</w:t>
      </w:r>
    </w:p>
    <w:p w14:paraId="3A9855BB" w14:textId="77777777" w:rsidR="00B44882" w:rsidRDefault="00000000">
      <w:pPr>
        <w:rPr>
          <w:sz w:val="32"/>
          <w:szCs w:val="32"/>
          <w:rtl/>
          <w:lang w:bidi="ar-DZ"/>
        </w:rPr>
      </w:pPr>
      <w:r>
        <w:rPr>
          <w:rFonts w:hint="cs"/>
          <w:sz w:val="32"/>
          <w:szCs w:val="32"/>
          <w:rtl/>
          <w:lang w:bidi="ar-DZ"/>
        </w:rPr>
        <w:t>1. نظام إنذار مبكر: إنذارات تلقائية عند اقتراب المؤشرات من الحدود</w:t>
      </w:r>
    </w:p>
    <w:p w14:paraId="011DAFFE" w14:textId="77777777" w:rsidR="00B44882" w:rsidRDefault="00000000">
      <w:pPr>
        <w:rPr>
          <w:sz w:val="32"/>
          <w:szCs w:val="32"/>
          <w:rtl/>
          <w:lang w:bidi="ar-DZ"/>
        </w:rPr>
      </w:pPr>
      <w:r>
        <w:rPr>
          <w:rFonts w:hint="cs"/>
          <w:sz w:val="32"/>
          <w:szCs w:val="32"/>
          <w:rtl/>
          <w:lang w:bidi="ar-DZ"/>
        </w:rPr>
        <w:t>2. أدوات تحليلية: أدوات تساعد في تحليل البيانات وتحديد المشكلات</w:t>
      </w:r>
    </w:p>
    <w:p w14:paraId="6AF55A91" w14:textId="77777777" w:rsidR="00B44882" w:rsidRDefault="00000000">
      <w:pPr>
        <w:rPr>
          <w:sz w:val="32"/>
          <w:szCs w:val="32"/>
          <w:rtl/>
          <w:lang w:bidi="ar-DZ"/>
        </w:rPr>
      </w:pPr>
      <w:r>
        <w:rPr>
          <w:rFonts w:hint="cs"/>
          <w:sz w:val="32"/>
          <w:szCs w:val="32"/>
          <w:rtl/>
          <w:lang w:bidi="ar-DZ"/>
        </w:rPr>
        <w:t>3. خطط طوارئ: خطط مسبقة للتعامل مع الأنواع الشائعة من المشكلات</w:t>
      </w:r>
    </w:p>
    <w:p w14:paraId="61A06ED3" w14:textId="77777777" w:rsidR="00B44882" w:rsidRDefault="00000000">
      <w:pPr>
        <w:rPr>
          <w:sz w:val="32"/>
          <w:szCs w:val="32"/>
          <w:rtl/>
          <w:lang w:bidi="ar-DZ"/>
        </w:rPr>
      </w:pPr>
      <w:r>
        <w:rPr>
          <w:rFonts w:hint="cs"/>
          <w:sz w:val="32"/>
          <w:szCs w:val="32"/>
          <w:rtl/>
          <w:lang w:bidi="ar-DZ"/>
        </w:rPr>
        <w:t>4. التواصل والتوعية: شرح فوائد الحلول للمعنيين</w:t>
      </w:r>
    </w:p>
    <w:p w14:paraId="62C88DA9" w14:textId="77777777" w:rsidR="00B44882" w:rsidRDefault="00000000">
      <w:pPr>
        <w:rPr>
          <w:sz w:val="32"/>
          <w:szCs w:val="32"/>
          <w:rtl/>
          <w:lang w:bidi="ar-DZ"/>
        </w:rPr>
      </w:pPr>
      <w:r>
        <w:rPr>
          <w:rFonts w:hint="cs"/>
          <w:sz w:val="32"/>
          <w:szCs w:val="32"/>
          <w:rtl/>
          <w:lang w:bidi="ar-DZ"/>
        </w:rPr>
        <w:t>5. إجراءات مبسطة: تبسيط إجراءات المعالجة للطوارئ</w:t>
      </w:r>
    </w:p>
    <w:p w14:paraId="42EF73A5" w14:textId="77777777" w:rsidR="00B44882" w:rsidRDefault="00000000">
      <w:pPr>
        <w:rPr>
          <w:sz w:val="32"/>
          <w:szCs w:val="32"/>
          <w:rtl/>
          <w:lang w:bidi="ar-DZ"/>
        </w:rPr>
      </w:pPr>
      <w:r>
        <w:rPr>
          <w:rFonts w:hint="cs"/>
          <w:sz w:val="32"/>
          <w:szCs w:val="32"/>
          <w:rtl/>
          <w:lang w:bidi="ar-DZ"/>
        </w:rPr>
        <w:t>6. حوكمة الموارد: نظام أفضل لتوزيع الموارد بين المدارس</w:t>
      </w:r>
    </w:p>
    <w:p w14:paraId="77346651" w14:textId="77777777" w:rsidR="00B44882" w:rsidRDefault="00000000">
      <w:pPr>
        <w:rPr>
          <w:sz w:val="32"/>
          <w:szCs w:val="32"/>
          <w:rtl/>
          <w:lang w:bidi="ar-DZ"/>
        </w:rPr>
      </w:pPr>
      <w:r>
        <w:rPr>
          <w:rFonts w:hint="cs"/>
          <w:sz w:val="32"/>
          <w:szCs w:val="32"/>
          <w:rtl/>
          <w:lang w:bidi="ar-DZ"/>
        </w:rPr>
        <w:lastRenderedPageBreak/>
        <w:t>فوائد نظام إدارة العجز والفائض</w:t>
      </w:r>
    </w:p>
    <w:p w14:paraId="3046286A" w14:textId="77777777" w:rsidR="00B44882" w:rsidRDefault="00000000">
      <w:pPr>
        <w:rPr>
          <w:sz w:val="32"/>
          <w:szCs w:val="32"/>
          <w:rtl/>
          <w:lang w:bidi="ar-DZ"/>
        </w:rPr>
      </w:pPr>
      <w:r>
        <w:rPr>
          <w:rFonts w:hint="cs"/>
          <w:sz w:val="32"/>
          <w:szCs w:val="32"/>
          <w:rtl/>
          <w:lang w:bidi="ar-DZ"/>
        </w:rPr>
        <w:t>1. الكفاءة: الاستخدام الأمثل للموارد التعليمية</w:t>
      </w:r>
    </w:p>
    <w:p w14:paraId="0E892F12" w14:textId="77777777" w:rsidR="00B44882" w:rsidRDefault="00000000">
      <w:pPr>
        <w:rPr>
          <w:sz w:val="32"/>
          <w:szCs w:val="32"/>
          <w:rtl/>
          <w:lang w:bidi="ar-DZ"/>
        </w:rPr>
      </w:pPr>
      <w:r>
        <w:rPr>
          <w:rFonts w:hint="cs"/>
          <w:sz w:val="32"/>
          <w:szCs w:val="32"/>
          <w:rtl/>
          <w:lang w:bidi="ar-DZ"/>
        </w:rPr>
        <w:t>2. العدالة: توزيع الموارد بشكل عادل بين المدارس</w:t>
      </w:r>
    </w:p>
    <w:p w14:paraId="3FDF80BC" w14:textId="77777777" w:rsidR="00B44882" w:rsidRDefault="00000000">
      <w:pPr>
        <w:rPr>
          <w:sz w:val="32"/>
          <w:szCs w:val="32"/>
          <w:rtl/>
          <w:lang w:bidi="ar-DZ"/>
        </w:rPr>
      </w:pPr>
      <w:r>
        <w:rPr>
          <w:rFonts w:hint="cs"/>
          <w:sz w:val="32"/>
          <w:szCs w:val="32"/>
          <w:rtl/>
          <w:lang w:bidi="ar-DZ"/>
        </w:rPr>
        <w:t>3. الجودة: تحسين بيئة التعلم والتدريس</w:t>
      </w:r>
    </w:p>
    <w:p w14:paraId="7C5A72CD" w14:textId="77777777" w:rsidR="00B44882" w:rsidRDefault="00000000">
      <w:pPr>
        <w:rPr>
          <w:sz w:val="32"/>
          <w:szCs w:val="32"/>
          <w:rtl/>
          <w:lang w:bidi="ar-DZ"/>
        </w:rPr>
      </w:pPr>
      <w:r>
        <w:rPr>
          <w:rFonts w:hint="cs"/>
          <w:sz w:val="32"/>
          <w:szCs w:val="32"/>
          <w:rtl/>
          <w:lang w:bidi="ar-DZ"/>
        </w:rPr>
        <w:t>4. الشفافية: وضوح في توزيع المواصر واتخاذ القرارات</w:t>
      </w:r>
    </w:p>
    <w:p w14:paraId="34F31FC1" w14:textId="77777777" w:rsidR="00B44882" w:rsidRDefault="00000000">
      <w:pPr>
        <w:rPr>
          <w:sz w:val="32"/>
          <w:szCs w:val="32"/>
          <w:rtl/>
          <w:lang w:bidi="ar-DZ"/>
        </w:rPr>
      </w:pPr>
      <w:r>
        <w:rPr>
          <w:rFonts w:hint="cs"/>
          <w:sz w:val="32"/>
          <w:szCs w:val="32"/>
          <w:rtl/>
          <w:lang w:bidi="ar-DZ"/>
        </w:rPr>
        <w:t>5. المرونة: قدرة النظام التعليمي على التكيف مع التغيرات</w:t>
      </w:r>
    </w:p>
    <w:p w14:paraId="6E15FD90" w14:textId="77777777" w:rsidR="00B44882" w:rsidRDefault="00000000">
      <w:pPr>
        <w:rPr>
          <w:sz w:val="32"/>
          <w:szCs w:val="32"/>
          <w:rtl/>
          <w:lang w:bidi="ar-DZ"/>
        </w:rPr>
      </w:pPr>
      <w:r>
        <w:rPr>
          <w:rFonts w:hint="cs"/>
          <w:sz w:val="32"/>
          <w:szCs w:val="32"/>
          <w:rtl/>
          <w:lang w:bidi="ar-DZ"/>
        </w:rPr>
        <w:t>6. التخطيط: بيانات دقيقة للتخطيط المستقبلي</w:t>
      </w:r>
    </w:p>
    <w:p w14:paraId="5CAD5DF8" w14:textId="77777777" w:rsidR="00B44882" w:rsidRDefault="00B44882">
      <w:pPr>
        <w:rPr>
          <w:sz w:val="32"/>
          <w:szCs w:val="32"/>
          <w:rtl/>
          <w:lang w:bidi="ar-DZ"/>
        </w:rPr>
      </w:pPr>
    </w:p>
    <w:p w14:paraId="01FAD93A" w14:textId="77777777" w:rsidR="00B44882" w:rsidRDefault="00000000">
      <w:pPr>
        <w:jc w:val="center"/>
        <w:rPr>
          <w:sz w:val="32"/>
          <w:szCs w:val="32"/>
          <w:rtl/>
          <w:lang w:bidi="ar-DZ"/>
        </w:rPr>
      </w:pPr>
      <w:r>
        <w:rPr>
          <w:rFonts w:hint="cs"/>
          <w:sz w:val="32"/>
          <w:szCs w:val="32"/>
          <w:highlight w:val="yellow"/>
          <w:rtl/>
          <w:lang w:bidi="ar-DZ"/>
        </w:rPr>
        <w:t>تحليل العمليات للفئة التاسعة</w:t>
      </w:r>
      <w:r>
        <w:rPr>
          <w:rFonts w:hint="cs"/>
          <w:sz w:val="32"/>
          <w:szCs w:val="32"/>
          <w:rtl/>
          <w:lang w:bidi="ar-DZ"/>
        </w:rPr>
        <w:t>:</w:t>
      </w:r>
    </w:p>
    <w:p w14:paraId="0F6C294A" w14:textId="77777777" w:rsidR="00B44882" w:rsidRDefault="00000000">
      <w:pPr>
        <w:rPr>
          <w:i/>
          <w:iCs/>
          <w:sz w:val="32"/>
          <w:szCs w:val="32"/>
          <w:u w:val="single"/>
          <w:rtl/>
          <w:lang w:bidi="ar-DZ"/>
        </w:rPr>
      </w:pPr>
      <w:r>
        <w:rPr>
          <w:rFonts w:hint="cs"/>
          <w:i/>
          <w:iCs/>
          <w:sz w:val="32"/>
          <w:szCs w:val="32"/>
          <w:u w:val="single"/>
          <w:rtl/>
          <w:lang w:bidi="ar-DZ"/>
        </w:rPr>
        <w:t>عمليات تنظيم وإدارة الاختبارات</w:t>
      </w:r>
    </w:p>
    <w:p w14:paraId="4378BD99" w14:textId="77777777" w:rsidR="00B44882" w:rsidRDefault="00000000">
      <w:pPr>
        <w:rPr>
          <w:b/>
          <w:bCs/>
          <w:sz w:val="32"/>
          <w:szCs w:val="32"/>
          <w:rtl/>
          <w:lang w:bidi="ar-DZ"/>
        </w:rPr>
      </w:pPr>
      <w:r>
        <w:rPr>
          <w:rFonts w:hint="cs"/>
          <w:b/>
          <w:bCs/>
          <w:sz w:val="32"/>
          <w:szCs w:val="32"/>
          <w:rtl/>
          <w:lang w:bidi="ar-DZ"/>
        </w:rPr>
        <w:t>1. تسجيل جاهزية المدرسة للاختبارات</w:t>
      </w:r>
    </w:p>
    <w:p w14:paraId="0A0E6C87" w14:textId="77777777" w:rsidR="00B44882" w:rsidRDefault="00000000">
      <w:pPr>
        <w:rPr>
          <w:sz w:val="32"/>
          <w:szCs w:val="32"/>
          <w:rtl/>
          <w:lang w:bidi="ar-DZ"/>
        </w:rPr>
      </w:pPr>
      <w:r>
        <w:rPr>
          <w:rFonts w:hint="cs"/>
          <w:sz w:val="32"/>
          <w:szCs w:val="32"/>
          <w:rtl/>
          <w:lang w:bidi="ar-DZ"/>
        </w:rPr>
        <w:t>السيناريو:</w:t>
      </w:r>
    </w:p>
    <w:p w14:paraId="666637A1" w14:textId="77777777" w:rsidR="00B44882" w:rsidRDefault="00000000">
      <w:pPr>
        <w:rPr>
          <w:sz w:val="32"/>
          <w:szCs w:val="32"/>
          <w:rtl/>
          <w:lang w:bidi="ar-DZ"/>
        </w:rPr>
      </w:pPr>
      <w:r>
        <w:rPr>
          <w:rFonts w:hint="cs"/>
          <w:sz w:val="32"/>
          <w:szCs w:val="32"/>
          <w:rtl/>
          <w:lang w:bidi="ar-DZ"/>
        </w:rPr>
        <w:t>1. قبل أسبوعين من بدء الاختبارات النهائية</w:t>
      </w:r>
    </w:p>
    <w:p w14:paraId="7A710B5A" w14:textId="77777777" w:rsidR="00B44882" w:rsidRDefault="00000000">
      <w:pPr>
        <w:rPr>
          <w:sz w:val="32"/>
          <w:szCs w:val="32"/>
          <w:rtl/>
          <w:lang w:bidi="ar-DZ"/>
        </w:rPr>
      </w:pPr>
      <w:r>
        <w:rPr>
          <w:rFonts w:hint="cs"/>
          <w:sz w:val="32"/>
          <w:szCs w:val="32"/>
          <w:rtl/>
          <w:lang w:bidi="ar-DZ"/>
        </w:rPr>
        <w:t>2. لجنة الاختبارات بالمدرسة تفحص الجاهزية في المجالات:</w:t>
      </w:r>
    </w:p>
    <w:p w14:paraId="5DCD832A" w14:textId="77777777" w:rsidR="00B44882" w:rsidRDefault="00000000">
      <w:pPr>
        <w:rPr>
          <w:sz w:val="32"/>
          <w:szCs w:val="32"/>
          <w:rtl/>
          <w:lang w:bidi="ar-DZ"/>
        </w:rPr>
      </w:pPr>
      <w:r>
        <w:rPr>
          <w:rFonts w:hint="cs"/>
          <w:sz w:val="32"/>
          <w:szCs w:val="32"/>
          <w:rtl/>
          <w:lang w:bidi="ar-DZ"/>
        </w:rPr>
        <w:t xml:space="preserve">   · الفصول والقاعات (النظافة، الترتيب، السعة)</w:t>
      </w:r>
    </w:p>
    <w:p w14:paraId="302DCBAF" w14:textId="77777777" w:rsidR="00B44882" w:rsidRDefault="00000000">
      <w:pPr>
        <w:rPr>
          <w:sz w:val="32"/>
          <w:szCs w:val="32"/>
          <w:rtl/>
          <w:lang w:bidi="ar-DZ"/>
        </w:rPr>
      </w:pPr>
      <w:r>
        <w:rPr>
          <w:rFonts w:hint="cs"/>
          <w:sz w:val="32"/>
          <w:szCs w:val="32"/>
          <w:rtl/>
          <w:lang w:bidi="ar-DZ"/>
        </w:rPr>
        <w:t xml:space="preserve">   · التجهيزات (مقاعد، سبورات، إضاءة، تهوية)</w:t>
      </w:r>
    </w:p>
    <w:p w14:paraId="67EBC1DA" w14:textId="77777777" w:rsidR="00B44882" w:rsidRDefault="00000000">
      <w:pPr>
        <w:rPr>
          <w:sz w:val="32"/>
          <w:szCs w:val="32"/>
          <w:rtl/>
          <w:lang w:bidi="ar-DZ"/>
        </w:rPr>
      </w:pPr>
      <w:r>
        <w:rPr>
          <w:rFonts w:hint="cs"/>
          <w:sz w:val="32"/>
          <w:szCs w:val="32"/>
          <w:rtl/>
          <w:lang w:bidi="ar-DZ"/>
        </w:rPr>
        <w:t xml:space="preserve">   · الخدمات (كهرباء، مياه، مرافق صحية)</w:t>
      </w:r>
    </w:p>
    <w:p w14:paraId="5A78BAC2" w14:textId="77777777" w:rsidR="00B44882" w:rsidRDefault="00000000">
      <w:pPr>
        <w:rPr>
          <w:sz w:val="32"/>
          <w:szCs w:val="32"/>
          <w:rtl/>
          <w:lang w:bidi="ar-DZ"/>
        </w:rPr>
      </w:pPr>
      <w:r>
        <w:rPr>
          <w:rFonts w:hint="cs"/>
          <w:sz w:val="32"/>
          <w:szCs w:val="32"/>
          <w:rtl/>
          <w:lang w:bidi="ar-DZ"/>
        </w:rPr>
        <w:t xml:space="preserve">   · الأمن والسلامة (مخارج طوارئ، معدات إطفاء)</w:t>
      </w:r>
    </w:p>
    <w:p w14:paraId="64A19A43" w14:textId="77777777" w:rsidR="00B44882" w:rsidRDefault="00000000">
      <w:pPr>
        <w:rPr>
          <w:sz w:val="32"/>
          <w:szCs w:val="32"/>
          <w:rtl/>
          <w:lang w:bidi="ar-DZ"/>
        </w:rPr>
      </w:pPr>
      <w:r>
        <w:rPr>
          <w:rFonts w:hint="cs"/>
          <w:sz w:val="32"/>
          <w:szCs w:val="32"/>
          <w:rtl/>
          <w:lang w:bidi="ar-DZ"/>
        </w:rPr>
        <w:t xml:space="preserve">   · وسائل الراحة (تبريد، تدفئة، مياه شرب)</w:t>
      </w:r>
    </w:p>
    <w:p w14:paraId="26A7EADC" w14:textId="77777777" w:rsidR="00B44882" w:rsidRDefault="00000000">
      <w:pPr>
        <w:rPr>
          <w:sz w:val="32"/>
          <w:szCs w:val="32"/>
          <w:rtl/>
          <w:lang w:bidi="ar-DZ"/>
        </w:rPr>
      </w:pPr>
      <w:r>
        <w:rPr>
          <w:rFonts w:hint="cs"/>
          <w:sz w:val="32"/>
          <w:szCs w:val="32"/>
          <w:rtl/>
          <w:lang w:bidi="ar-DZ"/>
        </w:rPr>
        <w:t>3. تعبئة نموذج الجاهزية الإلكتروني</w:t>
      </w:r>
    </w:p>
    <w:p w14:paraId="12E9D0B1" w14:textId="77777777" w:rsidR="00B44882" w:rsidRDefault="00000000">
      <w:pPr>
        <w:rPr>
          <w:sz w:val="32"/>
          <w:szCs w:val="32"/>
          <w:rtl/>
          <w:lang w:bidi="ar-DZ"/>
        </w:rPr>
      </w:pPr>
      <w:r>
        <w:rPr>
          <w:rFonts w:hint="cs"/>
          <w:sz w:val="32"/>
          <w:szCs w:val="32"/>
          <w:rtl/>
          <w:lang w:bidi="ar-DZ"/>
        </w:rPr>
        <w:t>4. النظام يسجل درجة الجاهزية الكلية</w:t>
      </w:r>
    </w:p>
    <w:p w14:paraId="2EF7D6D1" w14:textId="77777777" w:rsidR="00B44882" w:rsidRDefault="00000000">
      <w:pPr>
        <w:rPr>
          <w:sz w:val="32"/>
          <w:szCs w:val="32"/>
          <w:rtl/>
          <w:lang w:bidi="ar-DZ"/>
        </w:rPr>
      </w:pPr>
      <w:r>
        <w:rPr>
          <w:rFonts w:hint="cs"/>
          <w:sz w:val="32"/>
          <w:szCs w:val="32"/>
          <w:rtl/>
          <w:lang w:bidi="ar-DZ"/>
        </w:rPr>
        <w:t>5. في حال وجود نواقص، رفع تقرير باحتياجات عاجلة</w:t>
      </w:r>
    </w:p>
    <w:p w14:paraId="74F8D276" w14:textId="77777777" w:rsidR="00B44882" w:rsidRDefault="00000000">
      <w:pPr>
        <w:rPr>
          <w:sz w:val="32"/>
          <w:szCs w:val="32"/>
          <w:rtl/>
          <w:lang w:bidi="ar-DZ"/>
        </w:rPr>
      </w:pPr>
      <w:r>
        <w:rPr>
          <w:rFonts w:hint="cs"/>
          <w:sz w:val="32"/>
          <w:szCs w:val="32"/>
          <w:rtl/>
          <w:lang w:bidi="ar-DZ"/>
        </w:rPr>
        <w:lastRenderedPageBreak/>
        <w:t>6. إرسال إشعار الجاهزية للمكتب التربوي</w:t>
      </w:r>
    </w:p>
    <w:p w14:paraId="08AEDE19" w14:textId="77777777" w:rsidR="00B44882" w:rsidRDefault="00B44882">
      <w:pPr>
        <w:rPr>
          <w:sz w:val="32"/>
          <w:szCs w:val="32"/>
          <w:rtl/>
          <w:lang w:bidi="ar-DZ"/>
        </w:rPr>
      </w:pPr>
    </w:p>
    <w:p w14:paraId="378B27D8" w14:textId="77777777" w:rsidR="00B44882" w:rsidRDefault="00000000">
      <w:pPr>
        <w:rPr>
          <w:sz w:val="32"/>
          <w:szCs w:val="32"/>
          <w:rtl/>
          <w:lang w:bidi="ar-DZ"/>
        </w:rPr>
      </w:pPr>
      <w:r>
        <w:rPr>
          <w:rFonts w:hint="cs"/>
          <w:sz w:val="32"/>
          <w:szCs w:val="32"/>
          <w:rtl/>
          <w:lang w:bidi="ar-DZ"/>
        </w:rPr>
        <w:t>الجهة المنفذة:</w:t>
      </w:r>
    </w:p>
    <w:p w14:paraId="70845D3C" w14:textId="77777777" w:rsidR="00B44882" w:rsidRDefault="00000000">
      <w:pPr>
        <w:rPr>
          <w:sz w:val="32"/>
          <w:szCs w:val="32"/>
          <w:rtl/>
          <w:lang w:bidi="ar-DZ"/>
        </w:rPr>
      </w:pPr>
      <w:r>
        <w:rPr>
          <w:rFonts w:hint="cs"/>
          <w:sz w:val="32"/>
          <w:szCs w:val="32"/>
          <w:rtl/>
          <w:lang w:bidi="ar-DZ"/>
        </w:rPr>
        <w:t>· لجنة الاختبارات المركزية بالمدرسة</w:t>
      </w:r>
    </w:p>
    <w:p w14:paraId="20F9C9D9" w14:textId="77777777" w:rsidR="00B44882" w:rsidRDefault="00B44882">
      <w:pPr>
        <w:rPr>
          <w:sz w:val="32"/>
          <w:szCs w:val="32"/>
          <w:rtl/>
          <w:lang w:bidi="ar-DZ"/>
        </w:rPr>
      </w:pPr>
    </w:p>
    <w:p w14:paraId="29C157D6" w14:textId="77777777" w:rsidR="00B44882" w:rsidRDefault="00000000">
      <w:pPr>
        <w:rPr>
          <w:sz w:val="32"/>
          <w:szCs w:val="32"/>
          <w:rtl/>
          <w:lang w:bidi="ar-DZ"/>
        </w:rPr>
      </w:pPr>
      <w:r>
        <w:rPr>
          <w:rFonts w:hint="cs"/>
          <w:sz w:val="32"/>
          <w:szCs w:val="32"/>
          <w:rtl/>
          <w:lang w:bidi="ar-DZ"/>
        </w:rPr>
        <w:t>المسؤول عن العملية:</w:t>
      </w:r>
    </w:p>
    <w:p w14:paraId="79536396" w14:textId="77777777" w:rsidR="00B44882" w:rsidRDefault="00000000">
      <w:pPr>
        <w:rPr>
          <w:sz w:val="32"/>
          <w:szCs w:val="32"/>
          <w:rtl/>
          <w:lang w:bidi="ar-DZ"/>
        </w:rPr>
      </w:pPr>
      <w:r>
        <w:rPr>
          <w:rFonts w:hint="cs"/>
          <w:sz w:val="32"/>
          <w:szCs w:val="32"/>
          <w:rtl/>
          <w:lang w:bidi="ar-DZ"/>
        </w:rPr>
        <w:t>· رئيس لجنة الاختبارات (عادة مدير المدرسة أو نائبه)</w:t>
      </w:r>
    </w:p>
    <w:p w14:paraId="0F207033" w14:textId="77777777" w:rsidR="00B44882" w:rsidRDefault="00B44882">
      <w:pPr>
        <w:rPr>
          <w:sz w:val="32"/>
          <w:szCs w:val="32"/>
          <w:rtl/>
          <w:lang w:bidi="ar-DZ"/>
        </w:rPr>
      </w:pPr>
    </w:p>
    <w:p w14:paraId="6A7D0DFF" w14:textId="77777777" w:rsidR="00B44882" w:rsidRDefault="00000000">
      <w:pPr>
        <w:rPr>
          <w:sz w:val="32"/>
          <w:szCs w:val="32"/>
          <w:rtl/>
          <w:lang w:bidi="ar-DZ"/>
        </w:rPr>
      </w:pPr>
      <w:r>
        <w:rPr>
          <w:rFonts w:hint="cs"/>
          <w:sz w:val="32"/>
          <w:szCs w:val="32"/>
          <w:rtl/>
          <w:lang w:bidi="ar-DZ"/>
        </w:rPr>
        <w:t>جزء النظام المستخدم:</w:t>
      </w:r>
    </w:p>
    <w:p w14:paraId="5A8ED5B0" w14:textId="77777777" w:rsidR="00B44882" w:rsidRDefault="00000000">
      <w:pPr>
        <w:rPr>
          <w:sz w:val="32"/>
          <w:szCs w:val="32"/>
          <w:rtl/>
          <w:lang w:bidi="ar-DZ"/>
        </w:rPr>
      </w:pPr>
      <w:r>
        <w:rPr>
          <w:rFonts w:hint="cs"/>
          <w:sz w:val="32"/>
          <w:szCs w:val="32"/>
          <w:rtl/>
          <w:lang w:bidi="ar-DZ"/>
        </w:rPr>
        <w:t>· وحدة جاهزية الاختبارات (Exam Readiness Module)</w:t>
      </w:r>
    </w:p>
    <w:p w14:paraId="34A8A9EA" w14:textId="77777777" w:rsidR="00B44882" w:rsidRDefault="00000000">
      <w:pPr>
        <w:rPr>
          <w:sz w:val="32"/>
          <w:szCs w:val="32"/>
          <w:rtl/>
          <w:lang w:bidi="ar-DZ"/>
        </w:rPr>
      </w:pPr>
      <w:r>
        <w:rPr>
          <w:rFonts w:hint="cs"/>
          <w:sz w:val="32"/>
          <w:szCs w:val="32"/>
          <w:rtl/>
          <w:lang w:bidi="ar-DZ"/>
        </w:rPr>
        <w:t>· شاشة: "تسجيل جاهزية المدرسة للاختبارات"</w:t>
      </w:r>
    </w:p>
    <w:p w14:paraId="458B3BD7" w14:textId="77777777" w:rsidR="00B44882" w:rsidRDefault="00000000">
      <w:pPr>
        <w:rPr>
          <w:sz w:val="32"/>
          <w:szCs w:val="32"/>
          <w:rtl/>
          <w:lang w:bidi="ar-DZ"/>
        </w:rPr>
      </w:pPr>
      <w:r>
        <w:rPr>
          <w:rFonts w:hint="cs"/>
          <w:sz w:val="32"/>
          <w:szCs w:val="32"/>
          <w:rtl/>
          <w:lang w:bidi="ar-DZ"/>
        </w:rPr>
        <w:t>· قاعدة بيانات: جدول Exam_Readiness_Reports</w:t>
      </w:r>
    </w:p>
    <w:p w14:paraId="09838C0A" w14:textId="77777777" w:rsidR="00B44882" w:rsidRDefault="00000000">
      <w:pPr>
        <w:rPr>
          <w:b/>
          <w:bCs/>
          <w:sz w:val="32"/>
          <w:szCs w:val="32"/>
          <w:rtl/>
          <w:lang w:bidi="ar-DZ"/>
        </w:rPr>
      </w:pPr>
      <w:r>
        <w:rPr>
          <w:rFonts w:hint="cs"/>
          <w:b/>
          <w:bCs/>
          <w:sz w:val="32"/>
          <w:szCs w:val="32"/>
          <w:rtl/>
          <w:lang w:bidi="ar-DZ"/>
        </w:rPr>
        <w:t>2. اعتماد لجان الاختبارات الرئيسية والفرعية</w:t>
      </w:r>
    </w:p>
    <w:p w14:paraId="16A00273" w14:textId="77777777" w:rsidR="00B44882" w:rsidRDefault="00000000">
      <w:pPr>
        <w:rPr>
          <w:sz w:val="32"/>
          <w:szCs w:val="32"/>
          <w:rtl/>
          <w:lang w:bidi="ar-DZ"/>
        </w:rPr>
      </w:pPr>
      <w:r>
        <w:rPr>
          <w:rFonts w:hint="cs"/>
          <w:sz w:val="32"/>
          <w:szCs w:val="32"/>
          <w:rtl/>
          <w:lang w:bidi="ar-DZ"/>
        </w:rPr>
        <w:t>السيناريو:</w:t>
      </w:r>
    </w:p>
    <w:p w14:paraId="138AACB4" w14:textId="77777777" w:rsidR="00B44882" w:rsidRDefault="00000000">
      <w:pPr>
        <w:rPr>
          <w:sz w:val="32"/>
          <w:szCs w:val="32"/>
          <w:rtl/>
          <w:lang w:bidi="ar-DZ"/>
        </w:rPr>
      </w:pPr>
      <w:r>
        <w:rPr>
          <w:rFonts w:hint="cs"/>
          <w:sz w:val="32"/>
          <w:szCs w:val="32"/>
          <w:rtl/>
          <w:lang w:bidi="ar-DZ"/>
        </w:rPr>
        <w:t>1. قبل عشرة أيام من بدء الاختبارات</w:t>
      </w:r>
    </w:p>
    <w:p w14:paraId="4A102E56" w14:textId="77777777" w:rsidR="00B44882" w:rsidRDefault="00000000">
      <w:pPr>
        <w:rPr>
          <w:sz w:val="32"/>
          <w:szCs w:val="32"/>
          <w:rtl/>
          <w:lang w:bidi="ar-DZ"/>
        </w:rPr>
      </w:pPr>
      <w:r>
        <w:rPr>
          <w:rFonts w:hint="cs"/>
          <w:sz w:val="32"/>
          <w:szCs w:val="32"/>
          <w:rtl/>
          <w:lang w:bidi="ar-DZ"/>
        </w:rPr>
        <w:t>2. إدارة المدرسة تقترح تشكيل اللجان التالية:</w:t>
      </w:r>
    </w:p>
    <w:p w14:paraId="69CE74E1" w14:textId="77777777" w:rsidR="00B44882" w:rsidRDefault="00000000">
      <w:pPr>
        <w:rPr>
          <w:sz w:val="32"/>
          <w:szCs w:val="32"/>
          <w:rtl/>
          <w:lang w:bidi="ar-DZ"/>
        </w:rPr>
      </w:pPr>
      <w:r>
        <w:rPr>
          <w:rFonts w:hint="cs"/>
          <w:sz w:val="32"/>
          <w:szCs w:val="32"/>
          <w:rtl/>
          <w:lang w:bidi="ar-DZ"/>
        </w:rPr>
        <w:t xml:space="preserve">   · اللجنة الرئيسية (رئيس وأعضاء)</w:t>
      </w:r>
    </w:p>
    <w:p w14:paraId="3066BB33" w14:textId="77777777" w:rsidR="00B44882" w:rsidRDefault="00000000">
      <w:pPr>
        <w:rPr>
          <w:sz w:val="32"/>
          <w:szCs w:val="32"/>
          <w:rtl/>
          <w:lang w:bidi="ar-DZ"/>
        </w:rPr>
      </w:pPr>
      <w:r>
        <w:rPr>
          <w:rFonts w:hint="cs"/>
          <w:sz w:val="32"/>
          <w:szCs w:val="32"/>
          <w:rtl/>
          <w:lang w:bidi="ar-DZ"/>
        </w:rPr>
        <w:t xml:space="preserve">   · لجان القاعات (رؤساء وأعضاء)</w:t>
      </w:r>
    </w:p>
    <w:p w14:paraId="702856BC" w14:textId="77777777" w:rsidR="00B44882" w:rsidRDefault="00000000">
      <w:pPr>
        <w:rPr>
          <w:sz w:val="32"/>
          <w:szCs w:val="32"/>
          <w:rtl/>
          <w:lang w:bidi="ar-DZ"/>
        </w:rPr>
      </w:pPr>
      <w:r>
        <w:rPr>
          <w:rFonts w:hint="cs"/>
          <w:sz w:val="32"/>
          <w:szCs w:val="32"/>
          <w:rtl/>
          <w:lang w:bidi="ar-DZ"/>
        </w:rPr>
        <w:t xml:space="preserve">   · لجنة المراقبة والتفتيش</w:t>
      </w:r>
    </w:p>
    <w:p w14:paraId="569467E0" w14:textId="77777777" w:rsidR="00B44882" w:rsidRDefault="00000000">
      <w:pPr>
        <w:rPr>
          <w:sz w:val="32"/>
          <w:szCs w:val="32"/>
          <w:rtl/>
          <w:lang w:bidi="ar-DZ"/>
        </w:rPr>
      </w:pPr>
      <w:r>
        <w:rPr>
          <w:rFonts w:hint="cs"/>
          <w:sz w:val="32"/>
          <w:szCs w:val="32"/>
          <w:rtl/>
          <w:lang w:bidi="ar-DZ"/>
        </w:rPr>
        <w:t xml:space="preserve">   · لجنة تقدير الدرجات</w:t>
      </w:r>
    </w:p>
    <w:p w14:paraId="1661E6B3" w14:textId="77777777" w:rsidR="00B44882" w:rsidRDefault="00000000">
      <w:pPr>
        <w:rPr>
          <w:sz w:val="32"/>
          <w:szCs w:val="32"/>
          <w:rtl/>
          <w:lang w:bidi="ar-DZ"/>
        </w:rPr>
      </w:pPr>
      <w:r>
        <w:rPr>
          <w:rFonts w:hint="cs"/>
          <w:sz w:val="32"/>
          <w:szCs w:val="32"/>
          <w:rtl/>
          <w:lang w:bidi="ar-DZ"/>
        </w:rPr>
        <w:t xml:space="preserve">   · لجنة الشؤون الإدارية</w:t>
      </w:r>
    </w:p>
    <w:p w14:paraId="44DC3133" w14:textId="77777777" w:rsidR="00B44882" w:rsidRDefault="00000000">
      <w:pPr>
        <w:rPr>
          <w:sz w:val="32"/>
          <w:szCs w:val="32"/>
          <w:rtl/>
          <w:lang w:bidi="ar-DZ"/>
        </w:rPr>
      </w:pPr>
      <w:r>
        <w:rPr>
          <w:rFonts w:hint="cs"/>
          <w:sz w:val="32"/>
          <w:szCs w:val="32"/>
          <w:rtl/>
          <w:lang w:bidi="ar-DZ"/>
        </w:rPr>
        <w:t>3. إدخال أسماء المرشحين للجان في النظام</w:t>
      </w:r>
    </w:p>
    <w:p w14:paraId="4E585901" w14:textId="77777777" w:rsidR="00B44882" w:rsidRDefault="00000000">
      <w:pPr>
        <w:rPr>
          <w:sz w:val="32"/>
          <w:szCs w:val="32"/>
          <w:rtl/>
          <w:lang w:bidi="ar-DZ"/>
        </w:rPr>
      </w:pPr>
      <w:r>
        <w:rPr>
          <w:rFonts w:hint="cs"/>
          <w:sz w:val="32"/>
          <w:szCs w:val="32"/>
          <w:rtl/>
          <w:lang w:bidi="ar-DZ"/>
        </w:rPr>
        <w:lastRenderedPageBreak/>
        <w:t>4. رفع التشكيل المقترح للمكتب للاعتماد</w:t>
      </w:r>
    </w:p>
    <w:p w14:paraId="2E5B4F49" w14:textId="77777777" w:rsidR="00B44882" w:rsidRDefault="00000000">
      <w:pPr>
        <w:rPr>
          <w:sz w:val="32"/>
          <w:szCs w:val="32"/>
          <w:rtl/>
          <w:lang w:bidi="ar-DZ"/>
        </w:rPr>
      </w:pPr>
      <w:r>
        <w:rPr>
          <w:rFonts w:hint="cs"/>
          <w:sz w:val="32"/>
          <w:szCs w:val="32"/>
          <w:rtl/>
          <w:lang w:bidi="ar-DZ"/>
        </w:rPr>
        <w:t>5. المكتب يراجع التشكيل ويوافق أو يقترح تعديلات</w:t>
      </w:r>
    </w:p>
    <w:p w14:paraId="7FFD67C7" w14:textId="77777777" w:rsidR="00B44882" w:rsidRDefault="00000000">
      <w:pPr>
        <w:rPr>
          <w:sz w:val="32"/>
          <w:szCs w:val="32"/>
          <w:rtl/>
          <w:lang w:bidi="ar-DZ"/>
        </w:rPr>
      </w:pPr>
      <w:r>
        <w:rPr>
          <w:rFonts w:hint="cs"/>
          <w:sz w:val="32"/>
          <w:szCs w:val="32"/>
          <w:rtl/>
          <w:lang w:bidi="ar-DZ"/>
        </w:rPr>
        <w:t>6. بعد الاعتماد، إصدار قرار تشكيل اللجان وإعلانه</w:t>
      </w:r>
    </w:p>
    <w:p w14:paraId="37832957" w14:textId="77777777" w:rsidR="00B44882" w:rsidRDefault="00B44882">
      <w:pPr>
        <w:rPr>
          <w:sz w:val="32"/>
          <w:szCs w:val="32"/>
          <w:rtl/>
          <w:lang w:bidi="ar-DZ"/>
        </w:rPr>
      </w:pPr>
    </w:p>
    <w:p w14:paraId="3DD5C5BF" w14:textId="77777777" w:rsidR="00B44882" w:rsidRDefault="00000000">
      <w:pPr>
        <w:rPr>
          <w:sz w:val="32"/>
          <w:szCs w:val="32"/>
          <w:rtl/>
          <w:lang w:bidi="ar-DZ"/>
        </w:rPr>
      </w:pPr>
      <w:r>
        <w:rPr>
          <w:rFonts w:hint="cs"/>
          <w:sz w:val="32"/>
          <w:szCs w:val="32"/>
          <w:rtl/>
          <w:lang w:bidi="ar-DZ"/>
        </w:rPr>
        <w:t>الجهة المنفذة:</w:t>
      </w:r>
    </w:p>
    <w:p w14:paraId="4D1013BE" w14:textId="77777777" w:rsidR="00B44882" w:rsidRDefault="00000000">
      <w:pPr>
        <w:rPr>
          <w:sz w:val="32"/>
          <w:szCs w:val="32"/>
          <w:rtl/>
          <w:lang w:bidi="ar-DZ"/>
        </w:rPr>
      </w:pPr>
      <w:r>
        <w:rPr>
          <w:rFonts w:hint="cs"/>
          <w:sz w:val="32"/>
          <w:szCs w:val="32"/>
          <w:rtl/>
          <w:lang w:bidi="ar-DZ"/>
        </w:rPr>
        <w:t>· إدارة المدرسة</w:t>
      </w:r>
    </w:p>
    <w:p w14:paraId="7CD23450" w14:textId="77777777" w:rsidR="00B44882" w:rsidRDefault="00B44882">
      <w:pPr>
        <w:rPr>
          <w:sz w:val="32"/>
          <w:szCs w:val="32"/>
          <w:rtl/>
          <w:lang w:bidi="ar-DZ"/>
        </w:rPr>
      </w:pPr>
    </w:p>
    <w:p w14:paraId="272DEE87" w14:textId="77777777" w:rsidR="00B44882" w:rsidRDefault="00000000">
      <w:pPr>
        <w:rPr>
          <w:sz w:val="32"/>
          <w:szCs w:val="32"/>
          <w:rtl/>
          <w:lang w:bidi="ar-DZ"/>
        </w:rPr>
      </w:pPr>
      <w:r>
        <w:rPr>
          <w:rFonts w:hint="cs"/>
          <w:sz w:val="32"/>
          <w:szCs w:val="32"/>
          <w:rtl/>
          <w:lang w:bidi="ar-DZ"/>
        </w:rPr>
        <w:t>المسؤول عن العملية:</w:t>
      </w:r>
    </w:p>
    <w:p w14:paraId="2824887C" w14:textId="77777777" w:rsidR="00B44882" w:rsidRDefault="00000000">
      <w:pPr>
        <w:rPr>
          <w:sz w:val="32"/>
          <w:szCs w:val="32"/>
          <w:rtl/>
          <w:lang w:bidi="ar-DZ"/>
        </w:rPr>
      </w:pPr>
      <w:r>
        <w:rPr>
          <w:rFonts w:hint="cs"/>
          <w:sz w:val="32"/>
          <w:szCs w:val="32"/>
          <w:rtl/>
          <w:lang w:bidi="ar-DZ"/>
        </w:rPr>
        <w:t>· مدير المدرسة</w:t>
      </w:r>
    </w:p>
    <w:p w14:paraId="1C94D5EA" w14:textId="77777777" w:rsidR="00B44882" w:rsidRDefault="00B44882">
      <w:pPr>
        <w:rPr>
          <w:sz w:val="32"/>
          <w:szCs w:val="32"/>
          <w:rtl/>
          <w:lang w:bidi="ar-DZ"/>
        </w:rPr>
      </w:pPr>
    </w:p>
    <w:p w14:paraId="14DF35D2" w14:textId="77777777" w:rsidR="00B44882" w:rsidRDefault="00000000">
      <w:pPr>
        <w:rPr>
          <w:sz w:val="32"/>
          <w:szCs w:val="32"/>
          <w:rtl/>
          <w:lang w:bidi="ar-DZ"/>
        </w:rPr>
      </w:pPr>
      <w:r>
        <w:rPr>
          <w:rFonts w:hint="cs"/>
          <w:sz w:val="32"/>
          <w:szCs w:val="32"/>
          <w:rtl/>
          <w:lang w:bidi="ar-DZ"/>
        </w:rPr>
        <w:t>جزء النظام المستخدم:</w:t>
      </w:r>
    </w:p>
    <w:p w14:paraId="52207B86" w14:textId="77777777" w:rsidR="00B44882" w:rsidRDefault="00000000">
      <w:pPr>
        <w:rPr>
          <w:sz w:val="32"/>
          <w:szCs w:val="32"/>
          <w:rtl/>
          <w:lang w:bidi="ar-DZ"/>
        </w:rPr>
      </w:pPr>
      <w:r>
        <w:rPr>
          <w:rFonts w:hint="cs"/>
          <w:sz w:val="32"/>
          <w:szCs w:val="32"/>
          <w:rtl/>
          <w:lang w:bidi="ar-DZ"/>
        </w:rPr>
        <w:t>· وحدة تشكيل اللجان (Committees Formation Module)</w:t>
      </w:r>
    </w:p>
    <w:p w14:paraId="432FB366" w14:textId="77777777" w:rsidR="00B44882" w:rsidRDefault="00000000">
      <w:pPr>
        <w:rPr>
          <w:sz w:val="32"/>
          <w:szCs w:val="32"/>
          <w:rtl/>
          <w:lang w:bidi="ar-DZ"/>
        </w:rPr>
      </w:pPr>
      <w:r>
        <w:rPr>
          <w:rFonts w:hint="cs"/>
          <w:sz w:val="32"/>
          <w:szCs w:val="32"/>
          <w:rtl/>
          <w:lang w:bidi="ar-DZ"/>
        </w:rPr>
        <w:t>· شاشة: "اعتماد لجان الاختبارات"</w:t>
      </w:r>
    </w:p>
    <w:p w14:paraId="1802233A" w14:textId="77777777" w:rsidR="00B44882" w:rsidRDefault="00000000">
      <w:pPr>
        <w:rPr>
          <w:sz w:val="32"/>
          <w:szCs w:val="32"/>
          <w:rtl/>
          <w:lang w:bidi="ar-DZ"/>
        </w:rPr>
      </w:pPr>
      <w:r>
        <w:rPr>
          <w:rFonts w:hint="cs"/>
          <w:sz w:val="32"/>
          <w:szCs w:val="32"/>
          <w:rtl/>
          <w:lang w:bidi="ar-DZ"/>
        </w:rPr>
        <w:t>· قاعدة بيانات: جدول Exam_Committees</w:t>
      </w:r>
    </w:p>
    <w:p w14:paraId="250E3360" w14:textId="77777777" w:rsidR="00B44882" w:rsidRDefault="00B44882">
      <w:pPr>
        <w:rPr>
          <w:sz w:val="32"/>
          <w:szCs w:val="32"/>
          <w:rtl/>
          <w:lang w:bidi="ar-DZ"/>
        </w:rPr>
      </w:pPr>
    </w:p>
    <w:p w14:paraId="2CD5B268" w14:textId="77777777" w:rsidR="00B44882" w:rsidRDefault="00000000">
      <w:pPr>
        <w:rPr>
          <w:b/>
          <w:bCs/>
          <w:sz w:val="32"/>
          <w:szCs w:val="32"/>
          <w:rtl/>
          <w:lang w:bidi="ar-DZ"/>
        </w:rPr>
      </w:pPr>
      <w:r>
        <w:rPr>
          <w:rFonts w:hint="cs"/>
          <w:sz w:val="32"/>
          <w:szCs w:val="32"/>
          <w:rtl/>
          <w:lang w:bidi="ar-DZ"/>
        </w:rPr>
        <w:t xml:space="preserve">3. </w:t>
      </w:r>
      <w:r>
        <w:rPr>
          <w:rFonts w:hint="cs"/>
          <w:b/>
          <w:bCs/>
          <w:sz w:val="32"/>
          <w:szCs w:val="32"/>
          <w:rtl/>
          <w:lang w:bidi="ar-DZ"/>
        </w:rPr>
        <w:t>تسجيل عدد القاعات واللجان المتاحة</w:t>
      </w:r>
    </w:p>
    <w:p w14:paraId="1D2A1307" w14:textId="77777777" w:rsidR="00B44882" w:rsidRDefault="00000000">
      <w:pPr>
        <w:rPr>
          <w:sz w:val="32"/>
          <w:szCs w:val="32"/>
          <w:rtl/>
          <w:lang w:bidi="ar-DZ"/>
        </w:rPr>
      </w:pPr>
      <w:r>
        <w:rPr>
          <w:rFonts w:hint="cs"/>
          <w:sz w:val="32"/>
          <w:szCs w:val="32"/>
          <w:rtl/>
          <w:lang w:bidi="ar-DZ"/>
        </w:rPr>
        <w:t>السيناريو:</w:t>
      </w:r>
    </w:p>
    <w:p w14:paraId="7228C5D0" w14:textId="77777777" w:rsidR="00B44882" w:rsidRDefault="00000000">
      <w:pPr>
        <w:rPr>
          <w:sz w:val="32"/>
          <w:szCs w:val="32"/>
          <w:rtl/>
          <w:lang w:bidi="ar-DZ"/>
        </w:rPr>
      </w:pPr>
      <w:r>
        <w:rPr>
          <w:rFonts w:hint="cs"/>
          <w:sz w:val="32"/>
          <w:szCs w:val="32"/>
          <w:rtl/>
          <w:lang w:bidi="ar-DZ"/>
        </w:rPr>
        <w:t>1. قبل أسبوع من بدء الاختبارات</w:t>
      </w:r>
    </w:p>
    <w:p w14:paraId="2139A756" w14:textId="77777777" w:rsidR="00B44882" w:rsidRDefault="00000000">
      <w:pPr>
        <w:rPr>
          <w:sz w:val="32"/>
          <w:szCs w:val="32"/>
          <w:rtl/>
          <w:lang w:bidi="ar-DZ"/>
        </w:rPr>
      </w:pPr>
      <w:r>
        <w:rPr>
          <w:rFonts w:hint="cs"/>
          <w:sz w:val="32"/>
          <w:szCs w:val="32"/>
          <w:rtl/>
          <w:lang w:bidi="ar-DZ"/>
        </w:rPr>
        <w:t>2. حصر القاعات المتاحة للاختبارات:</w:t>
      </w:r>
    </w:p>
    <w:p w14:paraId="3BD561F0" w14:textId="77777777" w:rsidR="00B44882" w:rsidRDefault="00000000">
      <w:pPr>
        <w:rPr>
          <w:sz w:val="32"/>
          <w:szCs w:val="32"/>
          <w:rtl/>
          <w:lang w:bidi="ar-DZ"/>
        </w:rPr>
      </w:pPr>
      <w:r>
        <w:rPr>
          <w:rFonts w:hint="cs"/>
          <w:sz w:val="32"/>
          <w:szCs w:val="32"/>
          <w:rtl/>
          <w:lang w:bidi="ar-DZ"/>
        </w:rPr>
        <w:t xml:space="preserve">   · القاعات الرئيسية (الفصول الدراسية)</w:t>
      </w:r>
    </w:p>
    <w:p w14:paraId="041B09E9" w14:textId="77777777" w:rsidR="00B44882" w:rsidRDefault="00000000">
      <w:pPr>
        <w:rPr>
          <w:sz w:val="32"/>
          <w:szCs w:val="32"/>
          <w:rtl/>
          <w:lang w:bidi="ar-DZ"/>
        </w:rPr>
      </w:pPr>
      <w:r>
        <w:rPr>
          <w:rFonts w:hint="cs"/>
          <w:sz w:val="32"/>
          <w:szCs w:val="32"/>
          <w:rtl/>
          <w:lang w:bidi="ar-DZ"/>
        </w:rPr>
        <w:t xml:space="preserve">   · القاعات الاحتياطية (المكتبة، المعامل، الصالات)</w:t>
      </w:r>
    </w:p>
    <w:p w14:paraId="1C57DB55" w14:textId="77777777" w:rsidR="00B44882" w:rsidRDefault="00000000">
      <w:pPr>
        <w:rPr>
          <w:sz w:val="32"/>
          <w:szCs w:val="32"/>
          <w:rtl/>
          <w:lang w:bidi="ar-DZ"/>
        </w:rPr>
      </w:pPr>
      <w:r>
        <w:rPr>
          <w:rFonts w:hint="cs"/>
          <w:sz w:val="32"/>
          <w:szCs w:val="32"/>
          <w:rtl/>
          <w:lang w:bidi="ar-DZ"/>
        </w:rPr>
        <w:t xml:space="preserve">   · القاعات الخاصة (لذوي الاحتياجات الخاصة)</w:t>
      </w:r>
    </w:p>
    <w:p w14:paraId="7185FB61" w14:textId="77777777" w:rsidR="00B44882" w:rsidRDefault="00000000">
      <w:pPr>
        <w:rPr>
          <w:sz w:val="32"/>
          <w:szCs w:val="32"/>
          <w:rtl/>
          <w:lang w:bidi="ar-DZ"/>
        </w:rPr>
      </w:pPr>
      <w:r>
        <w:rPr>
          <w:rFonts w:hint="cs"/>
          <w:sz w:val="32"/>
          <w:szCs w:val="32"/>
          <w:rtl/>
          <w:lang w:bidi="ar-DZ"/>
        </w:rPr>
        <w:lastRenderedPageBreak/>
        <w:t>3. تحديد سعة كل قاعة حسب التباعد المطلوب</w:t>
      </w:r>
    </w:p>
    <w:p w14:paraId="3C09BE96" w14:textId="77777777" w:rsidR="00B44882" w:rsidRDefault="00000000">
      <w:pPr>
        <w:rPr>
          <w:sz w:val="32"/>
          <w:szCs w:val="32"/>
          <w:rtl/>
          <w:lang w:bidi="ar-DZ"/>
        </w:rPr>
      </w:pPr>
      <w:r>
        <w:rPr>
          <w:rFonts w:hint="cs"/>
          <w:sz w:val="32"/>
          <w:szCs w:val="32"/>
          <w:rtl/>
          <w:lang w:bidi="ar-DZ"/>
        </w:rPr>
        <w:t>4. حساب إجمالي الطاقة الاستيعابية للاختبارات</w:t>
      </w:r>
    </w:p>
    <w:p w14:paraId="5CE14E31" w14:textId="77777777" w:rsidR="00B44882" w:rsidRDefault="00000000">
      <w:pPr>
        <w:rPr>
          <w:sz w:val="32"/>
          <w:szCs w:val="32"/>
          <w:rtl/>
          <w:lang w:bidi="ar-DZ"/>
        </w:rPr>
      </w:pPr>
      <w:r>
        <w:rPr>
          <w:rFonts w:hint="cs"/>
          <w:sz w:val="32"/>
          <w:szCs w:val="32"/>
          <w:rtl/>
          <w:lang w:bidi="ar-DZ"/>
        </w:rPr>
        <w:t>5. توزيع الطلاب على القاعات بناءً على:</w:t>
      </w:r>
    </w:p>
    <w:p w14:paraId="4A819580" w14:textId="77777777" w:rsidR="00B44882" w:rsidRDefault="00000000">
      <w:pPr>
        <w:rPr>
          <w:sz w:val="32"/>
          <w:szCs w:val="32"/>
          <w:rtl/>
          <w:lang w:bidi="ar-DZ"/>
        </w:rPr>
      </w:pPr>
      <w:r>
        <w:rPr>
          <w:rFonts w:hint="cs"/>
          <w:sz w:val="32"/>
          <w:szCs w:val="32"/>
          <w:rtl/>
          <w:lang w:bidi="ar-DZ"/>
        </w:rPr>
        <w:t xml:space="preserve">   · الصف الدراسي</w:t>
      </w:r>
    </w:p>
    <w:p w14:paraId="68513853" w14:textId="77777777" w:rsidR="00B44882" w:rsidRDefault="00000000">
      <w:pPr>
        <w:rPr>
          <w:sz w:val="32"/>
          <w:szCs w:val="32"/>
          <w:rtl/>
          <w:lang w:bidi="ar-DZ"/>
        </w:rPr>
      </w:pPr>
      <w:r>
        <w:rPr>
          <w:rFonts w:hint="cs"/>
          <w:sz w:val="32"/>
          <w:szCs w:val="32"/>
          <w:rtl/>
          <w:lang w:bidi="ar-DZ"/>
        </w:rPr>
        <w:t xml:space="preserve">   · عدد الطلاب</w:t>
      </w:r>
    </w:p>
    <w:p w14:paraId="0EEAA66A" w14:textId="77777777" w:rsidR="00B44882" w:rsidRDefault="00000000">
      <w:pPr>
        <w:rPr>
          <w:sz w:val="32"/>
          <w:szCs w:val="32"/>
          <w:rtl/>
          <w:lang w:bidi="ar-DZ"/>
        </w:rPr>
      </w:pPr>
      <w:r>
        <w:rPr>
          <w:rFonts w:hint="cs"/>
          <w:sz w:val="32"/>
          <w:szCs w:val="32"/>
          <w:rtl/>
          <w:lang w:bidi="ar-DZ"/>
        </w:rPr>
        <w:t xml:space="preserve">   · طبيعة الاختبار</w:t>
      </w:r>
    </w:p>
    <w:p w14:paraId="5AFEF750" w14:textId="77777777" w:rsidR="00B44882" w:rsidRDefault="00000000">
      <w:pPr>
        <w:rPr>
          <w:sz w:val="32"/>
          <w:szCs w:val="32"/>
          <w:rtl/>
          <w:lang w:bidi="ar-DZ"/>
        </w:rPr>
      </w:pPr>
      <w:r>
        <w:rPr>
          <w:rFonts w:hint="cs"/>
          <w:sz w:val="32"/>
          <w:szCs w:val="32"/>
          <w:rtl/>
          <w:lang w:bidi="ar-DZ"/>
        </w:rPr>
        <w:t>6. إدخال البيانات في النظام وإنشاء جدول التوزيع</w:t>
      </w:r>
    </w:p>
    <w:p w14:paraId="0262AADB" w14:textId="77777777" w:rsidR="00B44882" w:rsidRDefault="00B44882">
      <w:pPr>
        <w:rPr>
          <w:sz w:val="32"/>
          <w:szCs w:val="32"/>
          <w:rtl/>
          <w:lang w:bidi="ar-DZ"/>
        </w:rPr>
      </w:pPr>
    </w:p>
    <w:p w14:paraId="1E415187" w14:textId="77777777" w:rsidR="00B44882" w:rsidRDefault="00000000">
      <w:pPr>
        <w:rPr>
          <w:sz w:val="32"/>
          <w:szCs w:val="32"/>
          <w:rtl/>
          <w:lang w:bidi="ar-DZ"/>
        </w:rPr>
      </w:pPr>
      <w:r>
        <w:rPr>
          <w:rFonts w:hint="cs"/>
          <w:sz w:val="32"/>
          <w:szCs w:val="32"/>
          <w:rtl/>
          <w:lang w:bidi="ar-DZ"/>
        </w:rPr>
        <w:t>الجهة المنفذة:</w:t>
      </w:r>
    </w:p>
    <w:p w14:paraId="4AE163D6" w14:textId="77777777" w:rsidR="00B44882" w:rsidRDefault="00000000">
      <w:pPr>
        <w:rPr>
          <w:sz w:val="32"/>
          <w:szCs w:val="32"/>
          <w:rtl/>
          <w:lang w:bidi="ar-DZ"/>
        </w:rPr>
      </w:pPr>
      <w:r>
        <w:rPr>
          <w:rFonts w:hint="cs"/>
          <w:sz w:val="32"/>
          <w:szCs w:val="32"/>
          <w:rtl/>
          <w:lang w:bidi="ar-DZ"/>
        </w:rPr>
        <w:t>· لجنة التنظيم والجدولة</w:t>
      </w:r>
    </w:p>
    <w:p w14:paraId="43BFF7A3" w14:textId="77777777" w:rsidR="00B44882" w:rsidRDefault="00B44882">
      <w:pPr>
        <w:rPr>
          <w:sz w:val="32"/>
          <w:szCs w:val="32"/>
          <w:rtl/>
          <w:lang w:bidi="ar-DZ"/>
        </w:rPr>
      </w:pPr>
    </w:p>
    <w:p w14:paraId="368BFB76" w14:textId="77777777" w:rsidR="00B44882" w:rsidRDefault="00000000">
      <w:pPr>
        <w:rPr>
          <w:sz w:val="32"/>
          <w:szCs w:val="32"/>
          <w:rtl/>
          <w:lang w:bidi="ar-DZ"/>
        </w:rPr>
      </w:pPr>
      <w:r>
        <w:rPr>
          <w:rFonts w:hint="cs"/>
          <w:sz w:val="32"/>
          <w:szCs w:val="32"/>
          <w:rtl/>
          <w:lang w:bidi="ar-DZ"/>
        </w:rPr>
        <w:t>المسؤول عن العملية:</w:t>
      </w:r>
    </w:p>
    <w:p w14:paraId="333AB024" w14:textId="77777777" w:rsidR="00B44882" w:rsidRDefault="00000000">
      <w:pPr>
        <w:rPr>
          <w:sz w:val="32"/>
          <w:szCs w:val="32"/>
          <w:rtl/>
          <w:lang w:bidi="ar-DZ"/>
        </w:rPr>
      </w:pPr>
      <w:r>
        <w:rPr>
          <w:rFonts w:hint="cs"/>
          <w:sz w:val="32"/>
          <w:szCs w:val="32"/>
          <w:rtl/>
          <w:lang w:bidi="ar-DZ"/>
        </w:rPr>
        <w:t>· رئيس لجنة التنظيم</w:t>
      </w:r>
    </w:p>
    <w:p w14:paraId="6D84197C" w14:textId="77777777" w:rsidR="00B44882" w:rsidRDefault="00B44882">
      <w:pPr>
        <w:rPr>
          <w:sz w:val="32"/>
          <w:szCs w:val="32"/>
          <w:rtl/>
          <w:lang w:bidi="ar-DZ"/>
        </w:rPr>
      </w:pPr>
    </w:p>
    <w:p w14:paraId="7FD2A407" w14:textId="77777777" w:rsidR="00B44882" w:rsidRDefault="00000000">
      <w:pPr>
        <w:rPr>
          <w:sz w:val="32"/>
          <w:szCs w:val="32"/>
          <w:rtl/>
          <w:lang w:bidi="ar-DZ"/>
        </w:rPr>
      </w:pPr>
      <w:r>
        <w:rPr>
          <w:rFonts w:hint="cs"/>
          <w:sz w:val="32"/>
          <w:szCs w:val="32"/>
          <w:rtl/>
          <w:lang w:bidi="ar-DZ"/>
        </w:rPr>
        <w:t>جزء النظام المستخدم:</w:t>
      </w:r>
    </w:p>
    <w:p w14:paraId="4EEB95A8" w14:textId="77777777" w:rsidR="00B44882" w:rsidRDefault="00000000">
      <w:pPr>
        <w:rPr>
          <w:sz w:val="32"/>
          <w:szCs w:val="32"/>
          <w:rtl/>
          <w:lang w:bidi="ar-DZ"/>
        </w:rPr>
      </w:pPr>
      <w:r>
        <w:rPr>
          <w:rFonts w:hint="cs"/>
          <w:sz w:val="32"/>
          <w:szCs w:val="32"/>
          <w:rtl/>
          <w:lang w:bidi="ar-DZ"/>
        </w:rPr>
        <w:t>· وحدة إدارة القاعات (Halls Management Module)</w:t>
      </w:r>
    </w:p>
    <w:p w14:paraId="3ED92446" w14:textId="77777777" w:rsidR="00B44882" w:rsidRDefault="00000000">
      <w:pPr>
        <w:rPr>
          <w:sz w:val="32"/>
          <w:szCs w:val="32"/>
          <w:rtl/>
          <w:lang w:bidi="ar-DZ"/>
        </w:rPr>
      </w:pPr>
      <w:r>
        <w:rPr>
          <w:rFonts w:hint="cs"/>
          <w:sz w:val="32"/>
          <w:szCs w:val="32"/>
          <w:rtl/>
          <w:lang w:bidi="ar-DZ"/>
        </w:rPr>
        <w:t>· شاشة: "تسجيل القاعات واللجان"</w:t>
      </w:r>
    </w:p>
    <w:p w14:paraId="2B516DE5" w14:textId="77777777" w:rsidR="00B44882" w:rsidRDefault="00000000">
      <w:pPr>
        <w:rPr>
          <w:sz w:val="32"/>
          <w:szCs w:val="32"/>
          <w:rtl/>
          <w:lang w:bidi="ar-DZ"/>
        </w:rPr>
      </w:pPr>
      <w:r>
        <w:rPr>
          <w:rFonts w:hint="cs"/>
          <w:sz w:val="32"/>
          <w:szCs w:val="32"/>
          <w:rtl/>
          <w:lang w:bidi="ar-DZ"/>
        </w:rPr>
        <w:t>· قاعدة بيانات: جدول Exam_Halls_Allocation</w:t>
      </w:r>
    </w:p>
    <w:p w14:paraId="6DF1A336" w14:textId="77777777" w:rsidR="00B44882" w:rsidRDefault="00B44882">
      <w:pPr>
        <w:rPr>
          <w:sz w:val="32"/>
          <w:szCs w:val="32"/>
          <w:rtl/>
          <w:lang w:bidi="ar-DZ"/>
        </w:rPr>
      </w:pPr>
    </w:p>
    <w:p w14:paraId="6A0F3138" w14:textId="77777777" w:rsidR="00B44882" w:rsidRDefault="00000000">
      <w:pPr>
        <w:rPr>
          <w:b/>
          <w:bCs/>
          <w:sz w:val="32"/>
          <w:szCs w:val="32"/>
          <w:rtl/>
          <w:lang w:bidi="ar-DZ"/>
        </w:rPr>
      </w:pPr>
      <w:r>
        <w:rPr>
          <w:rFonts w:hint="cs"/>
          <w:b/>
          <w:bCs/>
          <w:sz w:val="32"/>
          <w:szCs w:val="32"/>
          <w:rtl/>
          <w:lang w:bidi="ar-DZ"/>
        </w:rPr>
        <w:t>4. رفع تقرير استعدادات الاختبارات</w:t>
      </w:r>
    </w:p>
    <w:p w14:paraId="63E0330B" w14:textId="77777777" w:rsidR="00B44882" w:rsidRDefault="00000000">
      <w:pPr>
        <w:rPr>
          <w:sz w:val="32"/>
          <w:szCs w:val="32"/>
          <w:rtl/>
          <w:lang w:bidi="ar-DZ"/>
        </w:rPr>
      </w:pPr>
      <w:r>
        <w:rPr>
          <w:rFonts w:hint="cs"/>
          <w:sz w:val="32"/>
          <w:szCs w:val="32"/>
          <w:rtl/>
          <w:lang w:bidi="ar-DZ"/>
        </w:rPr>
        <w:t>السيناريو:</w:t>
      </w:r>
    </w:p>
    <w:p w14:paraId="2B1316F2" w14:textId="77777777" w:rsidR="00B44882" w:rsidRDefault="00000000">
      <w:pPr>
        <w:rPr>
          <w:sz w:val="32"/>
          <w:szCs w:val="32"/>
          <w:rtl/>
          <w:lang w:bidi="ar-DZ"/>
        </w:rPr>
      </w:pPr>
      <w:r>
        <w:rPr>
          <w:rFonts w:hint="cs"/>
          <w:sz w:val="32"/>
          <w:szCs w:val="32"/>
          <w:rtl/>
          <w:lang w:bidi="ar-DZ"/>
        </w:rPr>
        <w:t>1. قبل ثلاثة أيام من بدء الاختبارات</w:t>
      </w:r>
    </w:p>
    <w:p w14:paraId="1664159D" w14:textId="77777777" w:rsidR="00B44882" w:rsidRDefault="00000000">
      <w:pPr>
        <w:rPr>
          <w:sz w:val="32"/>
          <w:szCs w:val="32"/>
          <w:rtl/>
          <w:lang w:bidi="ar-DZ"/>
        </w:rPr>
      </w:pPr>
      <w:r>
        <w:rPr>
          <w:rFonts w:hint="cs"/>
          <w:sz w:val="32"/>
          <w:szCs w:val="32"/>
          <w:rtl/>
          <w:lang w:bidi="ar-DZ"/>
        </w:rPr>
        <w:lastRenderedPageBreak/>
        <w:t>2. إعداد تقرير شامل عن الاستعدادات يشمل:</w:t>
      </w:r>
    </w:p>
    <w:p w14:paraId="189DD764" w14:textId="77777777" w:rsidR="00B44882" w:rsidRDefault="00000000">
      <w:pPr>
        <w:rPr>
          <w:sz w:val="32"/>
          <w:szCs w:val="32"/>
          <w:rtl/>
          <w:lang w:bidi="ar-DZ"/>
        </w:rPr>
      </w:pPr>
      <w:r>
        <w:rPr>
          <w:rFonts w:hint="cs"/>
          <w:sz w:val="32"/>
          <w:szCs w:val="32"/>
          <w:rtl/>
          <w:lang w:bidi="ar-DZ"/>
        </w:rPr>
        <w:t xml:space="preserve">   · حالة الجاهزية (بناءً على الفحص السابق)</w:t>
      </w:r>
    </w:p>
    <w:p w14:paraId="7A5CE95F" w14:textId="77777777" w:rsidR="00B44882" w:rsidRDefault="00000000">
      <w:pPr>
        <w:rPr>
          <w:sz w:val="32"/>
          <w:szCs w:val="32"/>
          <w:rtl/>
          <w:lang w:bidi="ar-DZ"/>
        </w:rPr>
      </w:pPr>
      <w:r>
        <w:rPr>
          <w:rFonts w:hint="cs"/>
          <w:sz w:val="32"/>
          <w:szCs w:val="32"/>
          <w:rtl/>
          <w:lang w:bidi="ar-DZ"/>
        </w:rPr>
        <w:t xml:space="preserve">   · تشكيل اللجان المعتمدة</w:t>
      </w:r>
    </w:p>
    <w:p w14:paraId="5971DDBE" w14:textId="77777777" w:rsidR="00B44882" w:rsidRDefault="00000000">
      <w:pPr>
        <w:rPr>
          <w:sz w:val="32"/>
          <w:szCs w:val="32"/>
          <w:rtl/>
          <w:lang w:bidi="ar-DZ"/>
        </w:rPr>
      </w:pPr>
      <w:r>
        <w:rPr>
          <w:rFonts w:hint="cs"/>
          <w:sz w:val="32"/>
          <w:szCs w:val="32"/>
          <w:rtl/>
          <w:lang w:bidi="ar-DZ"/>
        </w:rPr>
        <w:t xml:space="preserve">   · توزيع القاعات واللجان</w:t>
      </w:r>
    </w:p>
    <w:p w14:paraId="0054A229" w14:textId="77777777" w:rsidR="00B44882" w:rsidRDefault="00000000">
      <w:pPr>
        <w:rPr>
          <w:sz w:val="32"/>
          <w:szCs w:val="32"/>
          <w:rtl/>
          <w:lang w:bidi="ar-DZ"/>
        </w:rPr>
      </w:pPr>
      <w:r>
        <w:rPr>
          <w:rFonts w:hint="cs"/>
          <w:sz w:val="32"/>
          <w:szCs w:val="32"/>
          <w:rtl/>
          <w:lang w:bidi="ar-DZ"/>
        </w:rPr>
        <w:t xml:space="preserve">   · أعداد الطلاب والمراقبين</w:t>
      </w:r>
    </w:p>
    <w:p w14:paraId="49DDB418" w14:textId="77777777" w:rsidR="00B44882" w:rsidRDefault="00000000">
      <w:pPr>
        <w:rPr>
          <w:sz w:val="32"/>
          <w:szCs w:val="32"/>
          <w:rtl/>
          <w:lang w:bidi="ar-DZ"/>
        </w:rPr>
      </w:pPr>
      <w:r>
        <w:rPr>
          <w:rFonts w:hint="cs"/>
          <w:sz w:val="32"/>
          <w:szCs w:val="32"/>
          <w:rtl/>
          <w:lang w:bidi="ar-DZ"/>
        </w:rPr>
        <w:t xml:space="preserve">   · الخطة الزمنية للاختبارات</w:t>
      </w:r>
    </w:p>
    <w:p w14:paraId="5952D536" w14:textId="77777777" w:rsidR="00B44882" w:rsidRDefault="00000000">
      <w:pPr>
        <w:rPr>
          <w:sz w:val="32"/>
          <w:szCs w:val="32"/>
          <w:rtl/>
          <w:lang w:bidi="ar-DZ"/>
        </w:rPr>
      </w:pPr>
      <w:r>
        <w:rPr>
          <w:rFonts w:hint="cs"/>
          <w:sz w:val="32"/>
          <w:szCs w:val="32"/>
          <w:rtl/>
          <w:lang w:bidi="ar-DZ"/>
        </w:rPr>
        <w:t xml:space="preserve">   · خطط الطوارئ والمخاطر</w:t>
      </w:r>
    </w:p>
    <w:p w14:paraId="59CA4E55" w14:textId="77777777" w:rsidR="00B44882" w:rsidRDefault="00000000">
      <w:pPr>
        <w:rPr>
          <w:sz w:val="32"/>
          <w:szCs w:val="32"/>
          <w:rtl/>
          <w:lang w:bidi="ar-DZ"/>
        </w:rPr>
      </w:pPr>
      <w:r>
        <w:rPr>
          <w:rFonts w:hint="cs"/>
          <w:sz w:val="32"/>
          <w:szCs w:val="32"/>
          <w:rtl/>
          <w:lang w:bidi="ar-DZ"/>
        </w:rPr>
        <w:t>3. رفع التقرير للمكتب عبر النظام</w:t>
      </w:r>
    </w:p>
    <w:p w14:paraId="412C0B4A" w14:textId="77777777" w:rsidR="00B44882" w:rsidRDefault="00000000">
      <w:pPr>
        <w:rPr>
          <w:sz w:val="32"/>
          <w:szCs w:val="32"/>
          <w:rtl/>
          <w:lang w:bidi="ar-DZ"/>
        </w:rPr>
      </w:pPr>
      <w:r>
        <w:rPr>
          <w:rFonts w:hint="cs"/>
          <w:sz w:val="32"/>
          <w:szCs w:val="32"/>
          <w:rtl/>
          <w:lang w:bidi="ar-DZ"/>
        </w:rPr>
        <w:t>4. النظام يسجل تاريخ الرفع ويرسل إشعار للمكتب</w:t>
      </w:r>
    </w:p>
    <w:p w14:paraId="51B9EBC0" w14:textId="77777777" w:rsidR="00B44882" w:rsidRDefault="00000000">
      <w:pPr>
        <w:rPr>
          <w:sz w:val="32"/>
          <w:szCs w:val="32"/>
          <w:rtl/>
          <w:lang w:bidi="ar-DZ"/>
        </w:rPr>
      </w:pPr>
      <w:r>
        <w:rPr>
          <w:rFonts w:hint="cs"/>
          <w:sz w:val="32"/>
          <w:szCs w:val="32"/>
          <w:rtl/>
          <w:lang w:bidi="ar-DZ"/>
        </w:rPr>
        <w:t>5. المكتب يراجع التقرير ويوافق على بدء الاختبارات</w:t>
      </w:r>
    </w:p>
    <w:p w14:paraId="649604BB" w14:textId="77777777" w:rsidR="00B44882" w:rsidRDefault="00000000">
      <w:pPr>
        <w:rPr>
          <w:sz w:val="32"/>
          <w:szCs w:val="32"/>
          <w:rtl/>
          <w:lang w:bidi="ar-DZ"/>
        </w:rPr>
      </w:pPr>
      <w:r>
        <w:rPr>
          <w:rFonts w:hint="cs"/>
          <w:sz w:val="32"/>
          <w:szCs w:val="32"/>
          <w:rtl/>
          <w:lang w:bidi="ar-DZ"/>
        </w:rPr>
        <w:t>6. المدرسة تتلقى الإذن بالبدء</w:t>
      </w:r>
    </w:p>
    <w:p w14:paraId="6A406DEC" w14:textId="77777777" w:rsidR="00B44882" w:rsidRDefault="00B44882">
      <w:pPr>
        <w:rPr>
          <w:sz w:val="32"/>
          <w:szCs w:val="32"/>
          <w:rtl/>
          <w:lang w:bidi="ar-DZ"/>
        </w:rPr>
      </w:pPr>
    </w:p>
    <w:p w14:paraId="44C5D778" w14:textId="77777777" w:rsidR="00B44882" w:rsidRDefault="00000000">
      <w:pPr>
        <w:rPr>
          <w:sz w:val="32"/>
          <w:szCs w:val="32"/>
          <w:rtl/>
          <w:lang w:bidi="ar-DZ"/>
        </w:rPr>
      </w:pPr>
      <w:r>
        <w:rPr>
          <w:rFonts w:hint="cs"/>
          <w:sz w:val="32"/>
          <w:szCs w:val="32"/>
          <w:rtl/>
          <w:lang w:bidi="ar-DZ"/>
        </w:rPr>
        <w:t>الجهة المنفذة:</w:t>
      </w:r>
    </w:p>
    <w:p w14:paraId="74E7DD2C" w14:textId="77777777" w:rsidR="00B44882" w:rsidRDefault="00000000">
      <w:pPr>
        <w:rPr>
          <w:sz w:val="32"/>
          <w:szCs w:val="32"/>
          <w:rtl/>
          <w:lang w:bidi="ar-DZ"/>
        </w:rPr>
      </w:pPr>
      <w:r>
        <w:rPr>
          <w:rFonts w:hint="cs"/>
          <w:sz w:val="32"/>
          <w:szCs w:val="32"/>
          <w:rtl/>
          <w:lang w:bidi="ar-DZ"/>
        </w:rPr>
        <w:t>· لجنة الاختبارات المركزية</w:t>
      </w:r>
    </w:p>
    <w:p w14:paraId="7E1CE53B" w14:textId="77777777" w:rsidR="00B44882" w:rsidRDefault="00B44882">
      <w:pPr>
        <w:rPr>
          <w:sz w:val="32"/>
          <w:szCs w:val="32"/>
          <w:rtl/>
          <w:lang w:bidi="ar-DZ"/>
        </w:rPr>
      </w:pPr>
    </w:p>
    <w:p w14:paraId="3592F934" w14:textId="77777777" w:rsidR="00B44882" w:rsidRDefault="00000000">
      <w:pPr>
        <w:rPr>
          <w:sz w:val="32"/>
          <w:szCs w:val="32"/>
          <w:rtl/>
          <w:lang w:bidi="ar-DZ"/>
        </w:rPr>
      </w:pPr>
      <w:r>
        <w:rPr>
          <w:rFonts w:hint="cs"/>
          <w:sz w:val="32"/>
          <w:szCs w:val="32"/>
          <w:rtl/>
          <w:lang w:bidi="ar-DZ"/>
        </w:rPr>
        <w:t>المسؤول عن العملية:</w:t>
      </w:r>
    </w:p>
    <w:p w14:paraId="626F019A" w14:textId="77777777" w:rsidR="00B44882" w:rsidRDefault="00000000">
      <w:pPr>
        <w:rPr>
          <w:sz w:val="32"/>
          <w:szCs w:val="32"/>
          <w:rtl/>
          <w:lang w:bidi="ar-DZ"/>
        </w:rPr>
      </w:pPr>
      <w:r>
        <w:rPr>
          <w:rFonts w:hint="cs"/>
          <w:sz w:val="32"/>
          <w:szCs w:val="32"/>
          <w:rtl/>
          <w:lang w:bidi="ar-DZ"/>
        </w:rPr>
        <w:t>· رئيس لجنة الاختبارات</w:t>
      </w:r>
    </w:p>
    <w:p w14:paraId="579D563F" w14:textId="77777777" w:rsidR="00B44882" w:rsidRDefault="00B44882">
      <w:pPr>
        <w:rPr>
          <w:sz w:val="32"/>
          <w:szCs w:val="32"/>
          <w:rtl/>
          <w:lang w:bidi="ar-DZ"/>
        </w:rPr>
      </w:pPr>
    </w:p>
    <w:p w14:paraId="4A029EE7" w14:textId="77777777" w:rsidR="00B44882" w:rsidRDefault="00000000">
      <w:pPr>
        <w:rPr>
          <w:sz w:val="32"/>
          <w:szCs w:val="32"/>
          <w:rtl/>
          <w:lang w:bidi="ar-DZ"/>
        </w:rPr>
      </w:pPr>
      <w:r>
        <w:rPr>
          <w:rFonts w:hint="cs"/>
          <w:sz w:val="32"/>
          <w:szCs w:val="32"/>
          <w:rtl/>
          <w:lang w:bidi="ar-DZ"/>
        </w:rPr>
        <w:t>جزء النظام المستخدم:</w:t>
      </w:r>
    </w:p>
    <w:p w14:paraId="6196F2F6" w14:textId="77777777" w:rsidR="00B44882" w:rsidRDefault="00000000">
      <w:pPr>
        <w:rPr>
          <w:sz w:val="32"/>
          <w:szCs w:val="32"/>
          <w:rtl/>
          <w:lang w:bidi="ar-DZ"/>
        </w:rPr>
      </w:pPr>
      <w:r>
        <w:rPr>
          <w:rFonts w:hint="cs"/>
          <w:sz w:val="32"/>
          <w:szCs w:val="32"/>
          <w:rtl/>
          <w:lang w:bidi="ar-DZ"/>
        </w:rPr>
        <w:t>· وحدة تقارير الاستعدادات (Preparations Reports Module)</w:t>
      </w:r>
    </w:p>
    <w:p w14:paraId="76F3A88C" w14:textId="77777777" w:rsidR="00B44882" w:rsidRDefault="00000000">
      <w:pPr>
        <w:rPr>
          <w:sz w:val="32"/>
          <w:szCs w:val="32"/>
          <w:rtl/>
          <w:lang w:bidi="ar-DZ"/>
        </w:rPr>
      </w:pPr>
      <w:r>
        <w:rPr>
          <w:rFonts w:hint="cs"/>
          <w:sz w:val="32"/>
          <w:szCs w:val="32"/>
          <w:rtl/>
          <w:lang w:bidi="ar-DZ"/>
        </w:rPr>
        <w:t>· شاشة: "رفع تقرير استعدادات الاختبارات"</w:t>
      </w:r>
    </w:p>
    <w:p w14:paraId="7C95F340" w14:textId="77777777" w:rsidR="00B44882" w:rsidRDefault="00000000">
      <w:pPr>
        <w:rPr>
          <w:sz w:val="32"/>
          <w:szCs w:val="32"/>
          <w:rtl/>
          <w:lang w:bidi="ar-DZ"/>
        </w:rPr>
      </w:pPr>
      <w:r>
        <w:rPr>
          <w:rFonts w:hint="cs"/>
          <w:sz w:val="32"/>
          <w:szCs w:val="32"/>
          <w:rtl/>
          <w:lang w:bidi="ar-DZ"/>
        </w:rPr>
        <w:t>· قاعدة بيانات: جدول Exam_Preparation_Reports</w:t>
      </w:r>
    </w:p>
    <w:p w14:paraId="1FA1C9C6" w14:textId="77777777" w:rsidR="00B44882" w:rsidRDefault="00000000">
      <w:pPr>
        <w:rPr>
          <w:b/>
          <w:bCs/>
          <w:sz w:val="32"/>
          <w:szCs w:val="32"/>
          <w:rtl/>
          <w:lang w:bidi="ar-DZ"/>
        </w:rPr>
      </w:pPr>
      <w:r>
        <w:rPr>
          <w:rFonts w:hint="cs"/>
          <w:b/>
          <w:bCs/>
          <w:sz w:val="32"/>
          <w:szCs w:val="32"/>
          <w:rtl/>
          <w:lang w:bidi="ar-DZ"/>
        </w:rPr>
        <w:lastRenderedPageBreak/>
        <w:t>5. رفع تقرير سير الاختبارات اليومي</w:t>
      </w:r>
    </w:p>
    <w:p w14:paraId="1CC67D95" w14:textId="77777777" w:rsidR="00B44882" w:rsidRDefault="00000000">
      <w:pPr>
        <w:rPr>
          <w:sz w:val="32"/>
          <w:szCs w:val="32"/>
          <w:rtl/>
          <w:lang w:bidi="ar-DZ"/>
        </w:rPr>
      </w:pPr>
      <w:r>
        <w:rPr>
          <w:rFonts w:hint="cs"/>
          <w:sz w:val="32"/>
          <w:szCs w:val="32"/>
          <w:rtl/>
          <w:lang w:bidi="ar-DZ"/>
        </w:rPr>
        <w:t>السيناريو:</w:t>
      </w:r>
    </w:p>
    <w:p w14:paraId="05CC9001" w14:textId="77777777" w:rsidR="00B44882" w:rsidRDefault="00000000">
      <w:pPr>
        <w:rPr>
          <w:sz w:val="32"/>
          <w:szCs w:val="32"/>
          <w:rtl/>
          <w:lang w:bidi="ar-DZ"/>
        </w:rPr>
      </w:pPr>
      <w:r>
        <w:rPr>
          <w:rFonts w:hint="cs"/>
          <w:sz w:val="32"/>
          <w:szCs w:val="32"/>
          <w:rtl/>
          <w:lang w:bidi="ar-DZ"/>
        </w:rPr>
        <w:t>1. نهاية كل يوم من أيام الاختبارات</w:t>
      </w:r>
    </w:p>
    <w:p w14:paraId="13BD25CC" w14:textId="77777777" w:rsidR="00B44882" w:rsidRDefault="00000000">
      <w:pPr>
        <w:rPr>
          <w:sz w:val="32"/>
          <w:szCs w:val="32"/>
          <w:rtl/>
          <w:lang w:bidi="ar-DZ"/>
        </w:rPr>
      </w:pPr>
      <w:r>
        <w:rPr>
          <w:rFonts w:hint="cs"/>
          <w:sz w:val="32"/>
          <w:szCs w:val="32"/>
          <w:rtl/>
          <w:lang w:bidi="ar-DZ"/>
        </w:rPr>
        <w:t>2. إعداد تقرير يومي يتضمن:</w:t>
      </w:r>
    </w:p>
    <w:p w14:paraId="5A5FB5C2" w14:textId="77777777" w:rsidR="00B44882" w:rsidRDefault="00000000">
      <w:pPr>
        <w:rPr>
          <w:sz w:val="32"/>
          <w:szCs w:val="32"/>
          <w:rtl/>
          <w:lang w:bidi="ar-DZ"/>
        </w:rPr>
      </w:pPr>
      <w:r>
        <w:rPr>
          <w:rFonts w:hint="cs"/>
          <w:sz w:val="32"/>
          <w:szCs w:val="32"/>
          <w:rtl/>
          <w:lang w:bidi="ar-DZ"/>
        </w:rPr>
        <w:t xml:space="preserve">   · عدد الطلاب الممتحنين والحاضرين والغائبين</w:t>
      </w:r>
    </w:p>
    <w:p w14:paraId="24CCCB97" w14:textId="77777777" w:rsidR="00B44882" w:rsidRDefault="00000000">
      <w:pPr>
        <w:rPr>
          <w:sz w:val="32"/>
          <w:szCs w:val="32"/>
          <w:rtl/>
          <w:lang w:bidi="ar-DZ"/>
        </w:rPr>
      </w:pPr>
      <w:r>
        <w:rPr>
          <w:rFonts w:hint="cs"/>
          <w:sz w:val="32"/>
          <w:szCs w:val="32"/>
          <w:rtl/>
          <w:lang w:bidi="ar-DZ"/>
        </w:rPr>
        <w:t xml:space="preserve">   · أية مشاكل أو صعوبات واجهت الاختبارات</w:t>
      </w:r>
    </w:p>
    <w:p w14:paraId="5FAB19D9" w14:textId="77777777" w:rsidR="00B44882" w:rsidRDefault="00000000">
      <w:pPr>
        <w:rPr>
          <w:sz w:val="32"/>
          <w:szCs w:val="32"/>
          <w:rtl/>
          <w:lang w:bidi="ar-DZ"/>
        </w:rPr>
      </w:pPr>
      <w:r>
        <w:rPr>
          <w:rFonts w:hint="cs"/>
          <w:sz w:val="32"/>
          <w:szCs w:val="32"/>
          <w:rtl/>
          <w:lang w:bidi="ar-DZ"/>
        </w:rPr>
        <w:t xml:space="preserve">   · حالات الغش والتعامل معها</w:t>
      </w:r>
    </w:p>
    <w:p w14:paraId="420B8A4D" w14:textId="77777777" w:rsidR="00B44882" w:rsidRDefault="00000000">
      <w:pPr>
        <w:rPr>
          <w:sz w:val="32"/>
          <w:szCs w:val="32"/>
          <w:rtl/>
          <w:lang w:bidi="ar-DZ"/>
        </w:rPr>
      </w:pPr>
      <w:r>
        <w:rPr>
          <w:rFonts w:hint="cs"/>
          <w:sz w:val="32"/>
          <w:szCs w:val="32"/>
          <w:rtl/>
          <w:lang w:bidi="ar-DZ"/>
        </w:rPr>
        <w:t xml:space="preserve">   · ملاحظات على الأسئلة والورقة الامتحانية</w:t>
      </w:r>
    </w:p>
    <w:p w14:paraId="4FC57819" w14:textId="77777777" w:rsidR="00B44882" w:rsidRDefault="00000000">
      <w:pPr>
        <w:rPr>
          <w:sz w:val="32"/>
          <w:szCs w:val="32"/>
          <w:rtl/>
          <w:lang w:bidi="ar-DZ"/>
        </w:rPr>
      </w:pPr>
      <w:r>
        <w:rPr>
          <w:rFonts w:hint="cs"/>
          <w:sz w:val="32"/>
          <w:szCs w:val="32"/>
          <w:rtl/>
          <w:lang w:bidi="ar-DZ"/>
        </w:rPr>
        <w:t xml:space="preserve">   · أية حوادث أو طوارئ</w:t>
      </w:r>
    </w:p>
    <w:p w14:paraId="659D45E6" w14:textId="77777777" w:rsidR="00B44882" w:rsidRDefault="00000000">
      <w:pPr>
        <w:rPr>
          <w:sz w:val="32"/>
          <w:szCs w:val="32"/>
          <w:rtl/>
          <w:lang w:bidi="ar-DZ"/>
        </w:rPr>
      </w:pPr>
      <w:r>
        <w:rPr>
          <w:rFonts w:hint="cs"/>
          <w:sz w:val="32"/>
          <w:szCs w:val="32"/>
          <w:rtl/>
          <w:lang w:bidi="ar-DZ"/>
        </w:rPr>
        <w:t xml:space="preserve">   · تقييم سير اليوم بشكل عام</w:t>
      </w:r>
    </w:p>
    <w:p w14:paraId="5D8F7B32" w14:textId="77777777" w:rsidR="00B44882" w:rsidRDefault="00000000">
      <w:pPr>
        <w:rPr>
          <w:sz w:val="32"/>
          <w:szCs w:val="32"/>
          <w:rtl/>
          <w:lang w:bidi="ar-DZ"/>
        </w:rPr>
      </w:pPr>
      <w:r>
        <w:rPr>
          <w:rFonts w:hint="cs"/>
          <w:sz w:val="32"/>
          <w:szCs w:val="32"/>
          <w:rtl/>
          <w:lang w:bidi="ar-DZ"/>
        </w:rPr>
        <w:t>3. رفع التقرير للمكتب قبل نهاية اليوم الدراسي</w:t>
      </w:r>
    </w:p>
    <w:p w14:paraId="6476038E" w14:textId="77777777" w:rsidR="00B44882" w:rsidRDefault="00000000">
      <w:pPr>
        <w:rPr>
          <w:sz w:val="32"/>
          <w:szCs w:val="32"/>
          <w:rtl/>
          <w:lang w:bidi="ar-DZ"/>
        </w:rPr>
      </w:pPr>
      <w:r>
        <w:rPr>
          <w:rFonts w:hint="cs"/>
          <w:sz w:val="32"/>
          <w:szCs w:val="32"/>
          <w:rtl/>
          <w:lang w:bidi="ar-DZ"/>
        </w:rPr>
        <w:t>4. المكتب يتابع التقارير اليومية ويتدخل إذا لزم الأمر</w:t>
      </w:r>
    </w:p>
    <w:p w14:paraId="1E7348FD" w14:textId="77777777" w:rsidR="00B44882" w:rsidRDefault="00000000">
      <w:pPr>
        <w:rPr>
          <w:sz w:val="32"/>
          <w:szCs w:val="32"/>
          <w:rtl/>
          <w:lang w:bidi="ar-DZ"/>
        </w:rPr>
      </w:pPr>
      <w:r>
        <w:rPr>
          <w:rFonts w:hint="cs"/>
          <w:sz w:val="32"/>
          <w:szCs w:val="32"/>
          <w:rtl/>
          <w:lang w:bidi="ar-DZ"/>
        </w:rPr>
        <w:t>5. حفظ التقارير لمراجعتها لاحقاً</w:t>
      </w:r>
    </w:p>
    <w:p w14:paraId="47C3C2B0" w14:textId="77777777" w:rsidR="00B44882" w:rsidRDefault="00B44882">
      <w:pPr>
        <w:rPr>
          <w:sz w:val="32"/>
          <w:szCs w:val="32"/>
          <w:rtl/>
          <w:lang w:bidi="ar-DZ"/>
        </w:rPr>
      </w:pPr>
    </w:p>
    <w:p w14:paraId="3C10BD4B" w14:textId="77777777" w:rsidR="00B44882" w:rsidRDefault="00000000">
      <w:pPr>
        <w:rPr>
          <w:sz w:val="32"/>
          <w:szCs w:val="32"/>
          <w:rtl/>
          <w:lang w:bidi="ar-DZ"/>
        </w:rPr>
      </w:pPr>
      <w:r>
        <w:rPr>
          <w:rFonts w:hint="cs"/>
          <w:sz w:val="32"/>
          <w:szCs w:val="32"/>
          <w:rtl/>
          <w:lang w:bidi="ar-DZ"/>
        </w:rPr>
        <w:t>الجهة المنفذة:</w:t>
      </w:r>
    </w:p>
    <w:p w14:paraId="693ABA8A" w14:textId="77777777" w:rsidR="00B44882" w:rsidRDefault="00000000">
      <w:pPr>
        <w:rPr>
          <w:sz w:val="32"/>
          <w:szCs w:val="32"/>
          <w:rtl/>
          <w:lang w:bidi="ar-DZ"/>
        </w:rPr>
      </w:pPr>
      <w:r>
        <w:rPr>
          <w:rFonts w:hint="cs"/>
          <w:sz w:val="32"/>
          <w:szCs w:val="32"/>
          <w:rtl/>
          <w:lang w:bidi="ar-DZ"/>
        </w:rPr>
        <w:t>· سكرتير الاختبارات</w:t>
      </w:r>
    </w:p>
    <w:p w14:paraId="0D13273D" w14:textId="77777777" w:rsidR="00B44882" w:rsidRDefault="00B44882">
      <w:pPr>
        <w:rPr>
          <w:sz w:val="32"/>
          <w:szCs w:val="32"/>
          <w:rtl/>
          <w:lang w:bidi="ar-DZ"/>
        </w:rPr>
      </w:pPr>
    </w:p>
    <w:p w14:paraId="32D5003D" w14:textId="77777777" w:rsidR="00B44882" w:rsidRDefault="00000000">
      <w:pPr>
        <w:rPr>
          <w:sz w:val="32"/>
          <w:szCs w:val="32"/>
          <w:rtl/>
          <w:lang w:bidi="ar-DZ"/>
        </w:rPr>
      </w:pPr>
      <w:r>
        <w:rPr>
          <w:rFonts w:hint="cs"/>
          <w:sz w:val="32"/>
          <w:szCs w:val="32"/>
          <w:rtl/>
          <w:lang w:bidi="ar-DZ"/>
        </w:rPr>
        <w:t>المسؤول عن العملية:</w:t>
      </w:r>
    </w:p>
    <w:p w14:paraId="3076FD07" w14:textId="77777777" w:rsidR="00B44882" w:rsidRDefault="00000000">
      <w:pPr>
        <w:rPr>
          <w:sz w:val="32"/>
          <w:szCs w:val="32"/>
          <w:rtl/>
          <w:lang w:bidi="ar-DZ"/>
        </w:rPr>
      </w:pPr>
      <w:r>
        <w:rPr>
          <w:rFonts w:hint="cs"/>
          <w:sz w:val="32"/>
          <w:szCs w:val="32"/>
          <w:rtl/>
          <w:lang w:bidi="ar-DZ"/>
        </w:rPr>
        <w:t>· رئيس لجنة الاختبارات</w:t>
      </w:r>
    </w:p>
    <w:p w14:paraId="5FD5B95A" w14:textId="77777777" w:rsidR="00B44882" w:rsidRDefault="00B44882">
      <w:pPr>
        <w:rPr>
          <w:sz w:val="32"/>
          <w:szCs w:val="32"/>
          <w:rtl/>
          <w:lang w:bidi="ar-DZ"/>
        </w:rPr>
      </w:pPr>
    </w:p>
    <w:p w14:paraId="25349A4C" w14:textId="77777777" w:rsidR="00B44882" w:rsidRDefault="00000000">
      <w:pPr>
        <w:rPr>
          <w:sz w:val="32"/>
          <w:szCs w:val="32"/>
          <w:rtl/>
          <w:lang w:bidi="ar-DZ"/>
        </w:rPr>
      </w:pPr>
      <w:r>
        <w:rPr>
          <w:rFonts w:hint="cs"/>
          <w:sz w:val="32"/>
          <w:szCs w:val="32"/>
          <w:rtl/>
          <w:lang w:bidi="ar-DZ"/>
        </w:rPr>
        <w:t>جزء النظام المستخدم:</w:t>
      </w:r>
    </w:p>
    <w:p w14:paraId="6E101EF6" w14:textId="77777777" w:rsidR="00B44882" w:rsidRDefault="00000000">
      <w:pPr>
        <w:rPr>
          <w:sz w:val="32"/>
          <w:szCs w:val="32"/>
          <w:rtl/>
          <w:lang w:bidi="ar-DZ"/>
        </w:rPr>
      </w:pPr>
      <w:r>
        <w:rPr>
          <w:rFonts w:hint="cs"/>
          <w:sz w:val="32"/>
          <w:szCs w:val="32"/>
          <w:rtl/>
          <w:lang w:bidi="ar-DZ"/>
        </w:rPr>
        <w:t>· وحدة التقارير اليومية (Daily Reports Module)</w:t>
      </w:r>
    </w:p>
    <w:p w14:paraId="7B80BCE6" w14:textId="77777777" w:rsidR="00B44882" w:rsidRDefault="00000000">
      <w:pPr>
        <w:rPr>
          <w:sz w:val="32"/>
          <w:szCs w:val="32"/>
          <w:rtl/>
          <w:lang w:bidi="ar-DZ"/>
        </w:rPr>
      </w:pPr>
      <w:r>
        <w:rPr>
          <w:rFonts w:hint="cs"/>
          <w:sz w:val="32"/>
          <w:szCs w:val="32"/>
          <w:rtl/>
          <w:lang w:bidi="ar-DZ"/>
        </w:rPr>
        <w:lastRenderedPageBreak/>
        <w:t>· شاشة: "تقرير سير الاختبارات اليومي"</w:t>
      </w:r>
    </w:p>
    <w:p w14:paraId="14DBB560" w14:textId="77777777" w:rsidR="00B44882" w:rsidRDefault="00000000">
      <w:pPr>
        <w:rPr>
          <w:sz w:val="32"/>
          <w:szCs w:val="32"/>
          <w:rtl/>
          <w:lang w:bidi="ar-DZ"/>
        </w:rPr>
      </w:pPr>
      <w:r>
        <w:rPr>
          <w:rFonts w:hint="cs"/>
          <w:sz w:val="32"/>
          <w:szCs w:val="32"/>
          <w:rtl/>
          <w:lang w:bidi="ar-DZ"/>
        </w:rPr>
        <w:t>· قاعدة بيانات: جدول Daily_Exam_Reports</w:t>
      </w:r>
    </w:p>
    <w:p w14:paraId="4BC9D40E" w14:textId="77777777" w:rsidR="00B44882" w:rsidRDefault="00B44882">
      <w:pPr>
        <w:rPr>
          <w:sz w:val="32"/>
          <w:szCs w:val="32"/>
          <w:rtl/>
          <w:lang w:bidi="ar-DZ"/>
        </w:rPr>
      </w:pPr>
    </w:p>
    <w:p w14:paraId="18D8EF0F" w14:textId="77777777" w:rsidR="00B44882" w:rsidRDefault="00000000">
      <w:pPr>
        <w:rPr>
          <w:b/>
          <w:bCs/>
          <w:sz w:val="32"/>
          <w:szCs w:val="32"/>
          <w:rtl/>
          <w:lang w:bidi="ar-DZ"/>
        </w:rPr>
      </w:pPr>
      <w:r>
        <w:rPr>
          <w:rFonts w:hint="cs"/>
          <w:b/>
          <w:bCs/>
          <w:sz w:val="32"/>
          <w:szCs w:val="32"/>
          <w:rtl/>
          <w:lang w:bidi="ar-DZ"/>
        </w:rPr>
        <w:t>6. رفع تقرير نهاية الاختبارات</w:t>
      </w:r>
    </w:p>
    <w:p w14:paraId="5557E159" w14:textId="77777777" w:rsidR="00B44882" w:rsidRDefault="00000000">
      <w:pPr>
        <w:rPr>
          <w:sz w:val="32"/>
          <w:szCs w:val="32"/>
          <w:rtl/>
          <w:lang w:bidi="ar-DZ"/>
        </w:rPr>
      </w:pPr>
      <w:r>
        <w:rPr>
          <w:rFonts w:hint="cs"/>
          <w:sz w:val="32"/>
          <w:szCs w:val="32"/>
          <w:rtl/>
          <w:lang w:bidi="ar-DZ"/>
        </w:rPr>
        <w:t>السيناريو:</w:t>
      </w:r>
    </w:p>
    <w:p w14:paraId="276CF770" w14:textId="77777777" w:rsidR="00B44882" w:rsidRDefault="00000000">
      <w:pPr>
        <w:rPr>
          <w:sz w:val="32"/>
          <w:szCs w:val="32"/>
          <w:rtl/>
          <w:lang w:bidi="ar-DZ"/>
        </w:rPr>
      </w:pPr>
      <w:r>
        <w:rPr>
          <w:rFonts w:hint="cs"/>
          <w:sz w:val="32"/>
          <w:szCs w:val="32"/>
          <w:rtl/>
          <w:lang w:bidi="ar-DZ"/>
        </w:rPr>
        <w:t>1. خلال ثلاثة أيام من انتهاء آخر اختبار</w:t>
      </w:r>
    </w:p>
    <w:p w14:paraId="1A5D50F1" w14:textId="77777777" w:rsidR="00B44882" w:rsidRDefault="00000000">
      <w:pPr>
        <w:rPr>
          <w:sz w:val="32"/>
          <w:szCs w:val="32"/>
          <w:rtl/>
          <w:lang w:bidi="ar-DZ"/>
        </w:rPr>
      </w:pPr>
      <w:r>
        <w:rPr>
          <w:rFonts w:hint="cs"/>
          <w:sz w:val="32"/>
          <w:szCs w:val="32"/>
          <w:rtl/>
          <w:lang w:bidi="ar-DZ"/>
        </w:rPr>
        <w:t>2. إعداد تقرير ختامي شامل يتضمن:</w:t>
      </w:r>
    </w:p>
    <w:p w14:paraId="08F6EB72" w14:textId="77777777" w:rsidR="00B44882" w:rsidRDefault="00000000">
      <w:pPr>
        <w:rPr>
          <w:sz w:val="32"/>
          <w:szCs w:val="32"/>
          <w:rtl/>
          <w:lang w:bidi="ar-DZ"/>
        </w:rPr>
      </w:pPr>
      <w:r>
        <w:rPr>
          <w:rFonts w:hint="cs"/>
          <w:sz w:val="32"/>
          <w:szCs w:val="32"/>
          <w:rtl/>
          <w:lang w:bidi="ar-DZ"/>
        </w:rPr>
        <w:t xml:space="preserve">   · إحصائية عامة عن الاختبارات (عدد الأيام، الجلسات، الطلاب)</w:t>
      </w:r>
    </w:p>
    <w:p w14:paraId="03B3293E" w14:textId="77777777" w:rsidR="00B44882" w:rsidRDefault="00000000">
      <w:pPr>
        <w:rPr>
          <w:sz w:val="32"/>
          <w:szCs w:val="32"/>
          <w:rtl/>
          <w:lang w:bidi="ar-DZ"/>
        </w:rPr>
      </w:pPr>
      <w:r>
        <w:rPr>
          <w:rFonts w:hint="cs"/>
          <w:sz w:val="32"/>
          <w:szCs w:val="32"/>
          <w:rtl/>
          <w:lang w:bidi="ar-DZ"/>
        </w:rPr>
        <w:t xml:space="preserve">   · تقييم عام لسير الاختبارات</w:t>
      </w:r>
    </w:p>
    <w:p w14:paraId="0B41E52D" w14:textId="77777777" w:rsidR="00B44882" w:rsidRDefault="00000000">
      <w:pPr>
        <w:rPr>
          <w:sz w:val="32"/>
          <w:szCs w:val="32"/>
          <w:rtl/>
          <w:lang w:bidi="ar-DZ"/>
        </w:rPr>
      </w:pPr>
      <w:r>
        <w:rPr>
          <w:rFonts w:hint="cs"/>
          <w:sz w:val="32"/>
          <w:szCs w:val="32"/>
          <w:rtl/>
          <w:lang w:bidi="ar-DZ"/>
        </w:rPr>
        <w:t xml:space="preserve">   · أبرز المشكلات التي واجهت والتوصيات لتفاديها</w:t>
      </w:r>
    </w:p>
    <w:p w14:paraId="7A01A4EB" w14:textId="77777777" w:rsidR="00B44882" w:rsidRDefault="00000000">
      <w:pPr>
        <w:rPr>
          <w:sz w:val="32"/>
          <w:szCs w:val="32"/>
          <w:rtl/>
          <w:lang w:bidi="ar-DZ"/>
        </w:rPr>
      </w:pPr>
      <w:r>
        <w:rPr>
          <w:rFonts w:hint="cs"/>
          <w:sz w:val="32"/>
          <w:szCs w:val="32"/>
          <w:rtl/>
          <w:lang w:bidi="ar-DZ"/>
        </w:rPr>
        <w:t xml:space="preserve">   · تقييم أداء اللجان المختلفة</w:t>
      </w:r>
    </w:p>
    <w:p w14:paraId="2C20C6B4" w14:textId="77777777" w:rsidR="00B44882" w:rsidRDefault="00000000">
      <w:pPr>
        <w:rPr>
          <w:sz w:val="32"/>
          <w:szCs w:val="32"/>
          <w:rtl/>
          <w:lang w:bidi="ar-DZ"/>
        </w:rPr>
      </w:pPr>
      <w:r>
        <w:rPr>
          <w:rFonts w:hint="cs"/>
          <w:sz w:val="32"/>
          <w:szCs w:val="32"/>
          <w:rtl/>
          <w:lang w:bidi="ar-DZ"/>
        </w:rPr>
        <w:t xml:space="preserve">   · أية إنجازات أو مبادرات مميزة</w:t>
      </w:r>
    </w:p>
    <w:p w14:paraId="0073C0A2" w14:textId="77777777" w:rsidR="00B44882" w:rsidRDefault="00000000">
      <w:pPr>
        <w:rPr>
          <w:sz w:val="32"/>
          <w:szCs w:val="32"/>
          <w:rtl/>
          <w:lang w:bidi="ar-DZ"/>
        </w:rPr>
      </w:pPr>
      <w:r>
        <w:rPr>
          <w:rFonts w:hint="cs"/>
          <w:sz w:val="32"/>
          <w:szCs w:val="32"/>
          <w:rtl/>
          <w:lang w:bidi="ar-DZ"/>
        </w:rPr>
        <w:t xml:space="preserve">   · التوصيات للاختبارات القادمة</w:t>
      </w:r>
    </w:p>
    <w:p w14:paraId="73B1C723" w14:textId="77777777" w:rsidR="00B44882" w:rsidRDefault="00000000">
      <w:pPr>
        <w:rPr>
          <w:sz w:val="32"/>
          <w:szCs w:val="32"/>
          <w:rtl/>
          <w:lang w:bidi="ar-DZ"/>
        </w:rPr>
      </w:pPr>
      <w:r>
        <w:rPr>
          <w:rFonts w:hint="cs"/>
          <w:sz w:val="32"/>
          <w:szCs w:val="32"/>
          <w:rtl/>
          <w:lang w:bidi="ar-DZ"/>
        </w:rPr>
        <w:t>3. رفع التقرير للمكتب عبر النظام</w:t>
      </w:r>
    </w:p>
    <w:p w14:paraId="06318414" w14:textId="77777777" w:rsidR="00B44882" w:rsidRDefault="00000000">
      <w:pPr>
        <w:rPr>
          <w:sz w:val="32"/>
          <w:szCs w:val="32"/>
          <w:rtl/>
          <w:lang w:bidi="ar-DZ"/>
        </w:rPr>
      </w:pPr>
      <w:r>
        <w:rPr>
          <w:rFonts w:hint="cs"/>
          <w:sz w:val="32"/>
          <w:szCs w:val="32"/>
          <w:rtl/>
          <w:lang w:bidi="ar-DZ"/>
        </w:rPr>
        <w:t>4. المكتب يراجع التقرير ويستخلص الدروس المستفادة</w:t>
      </w:r>
    </w:p>
    <w:p w14:paraId="34A4A3BF" w14:textId="77777777" w:rsidR="00B44882" w:rsidRDefault="00000000">
      <w:pPr>
        <w:rPr>
          <w:sz w:val="32"/>
          <w:szCs w:val="32"/>
          <w:rtl/>
          <w:lang w:bidi="ar-DZ"/>
        </w:rPr>
      </w:pPr>
      <w:r>
        <w:rPr>
          <w:rFonts w:hint="cs"/>
          <w:sz w:val="32"/>
          <w:szCs w:val="32"/>
          <w:rtl/>
          <w:lang w:bidi="ar-DZ"/>
        </w:rPr>
        <w:t>5. استخدام التقرير في تحسين تنظيم الاختبارات مستقبلاً</w:t>
      </w:r>
    </w:p>
    <w:p w14:paraId="2B2A9DDF" w14:textId="77777777" w:rsidR="00B44882" w:rsidRDefault="00B44882">
      <w:pPr>
        <w:rPr>
          <w:sz w:val="32"/>
          <w:szCs w:val="32"/>
          <w:rtl/>
          <w:lang w:bidi="ar-DZ"/>
        </w:rPr>
      </w:pPr>
    </w:p>
    <w:p w14:paraId="1CF7326E" w14:textId="77777777" w:rsidR="00B44882" w:rsidRDefault="00000000">
      <w:pPr>
        <w:rPr>
          <w:sz w:val="32"/>
          <w:szCs w:val="32"/>
          <w:rtl/>
          <w:lang w:bidi="ar-DZ"/>
        </w:rPr>
      </w:pPr>
      <w:r>
        <w:rPr>
          <w:rFonts w:hint="cs"/>
          <w:sz w:val="32"/>
          <w:szCs w:val="32"/>
          <w:rtl/>
          <w:lang w:bidi="ar-DZ"/>
        </w:rPr>
        <w:t>الجهة المنفذة:</w:t>
      </w:r>
    </w:p>
    <w:p w14:paraId="52566533" w14:textId="77777777" w:rsidR="00B44882" w:rsidRDefault="00000000">
      <w:pPr>
        <w:rPr>
          <w:sz w:val="32"/>
          <w:szCs w:val="32"/>
          <w:rtl/>
          <w:lang w:bidi="ar-DZ"/>
        </w:rPr>
      </w:pPr>
      <w:r>
        <w:rPr>
          <w:rFonts w:hint="cs"/>
          <w:sz w:val="32"/>
          <w:szCs w:val="32"/>
          <w:rtl/>
          <w:lang w:bidi="ar-DZ"/>
        </w:rPr>
        <w:t>· لجنة الاختبارات المركزية</w:t>
      </w:r>
    </w:p>
    <w:p w14:paraId="57753B0E" w14:textId="77777777" w:rsidR="00B44882" w:rsidRDefault="00B44882">
      <w:pPr>
        <w:rPr>
          <w:sz w:val="32"/>
          <w:szCs w:val="32"/>
          <w:rtl/>
          <w:lang w:bidi="ar-DZ"/>
        </w:rPr>
      </w:pPr>
    </w:p>
    <w:p w14:paraId="476766A5" w14:textId="77777777" w:rsidR="00B44882" w:rsidRDefault="00000000">
      <w:pPr>
        <w:rPr>
          <w:sz w:val="32"/>
          <w:szCs w:val="32"/>
          <w:rtl/>
          <w:lang w:bidi="ar-DZ"/>
        </w:rPr>
      </w:pPr>
      <w:r>
        <w:rPr>
          <w:rFonts w:hint="cs"/>
          <w:sz w:val="32"/>
          <w:szCs w:val="32"/>
          <w:rtl/>
          <w:lang w:bidi="ar-DZ"/>
        </w:rPr>
        <w:t>المسؤول عن العملية:</w:t>
      </w:r>
    </w:p>
    <w:p w14:paraId="64D9AA9F" w14:textId="77777777" w:rsidR="00B44882" w:rsidRDefault="00000000">
      <w:pPr>
        <w:rPr>
          <w:sz w:val="32"/>
          <w:szCs w:val="32"/>
          <w:rtl/>
          <w:lang w:bidi="ar-DZ"/>
        </w:rPr>
      </w:pPr>
      <w:r>
        <w:rPr>
          <w:rFonts w:hint="cs"/>
          <w:sz w:val="32"/>
          <w:szCs w:val="32"/>
          <w:rtl/>
          <w:lang w:bidi="ar-DZ"/>
        </w:rPr>
        <w:t>· مدير المدرسة</w:t>
      </w:r>
    </w:p>
    <w:p w14:paraId="0D737812" w14:textId="77777777" w:rsidR="00B44882" w:rsidRDefault="00B44882">
      <w:pPr>
        <w:rPr>
          <w:sz w:val="32"/>
          <w:szCs w:val="32"/>
          <w:rtl/>
          <w:lang w:bidi="ar-DZ"/>
        </w:rPr>
      </w:pPr>
    </w:p>
    <w:p w14:paraId="21D20A01" w14:textId="77777777" w:rsidR="00B44882" w:rsidRDefault="00000000">
      <w:pPr>
        <w:rPr>
          <w:sz w:val="32"/>
          <w:szCs w:val="32"/>
          <w:rtl/>
          <w:lang w:bidi="ar-DZ"/>
        </w:rPr>
      </w:pPr>
      <w:r>
        <w:rPr>
          <w:rFonts w:hint="cs"/>
          <w:sz w:val="32"/>
          <w:szCs w:val="32"/>
          <w:rtl/>
          <w:lang w:bidi="ar-DZ"/>
        </w:rPr>
        <w:t>جزء النظام المستخدم:</w:t>
      </w:r>
    </w:p>
    <w:p w14:paraId="11D69C70" w14:textId="77777777" w:rsidR="00B44882" w:rsidRDefault="00000000">
      <w:pPr>
        <w:rPr>
          <w:sz w:val="32"/>
          <w:szCs w:val="32"/>
          <w:rtl/>
          <w:lang w:bidi="ar-DZ"/>
        </w:rPr>
      </w:pPr>
      <w:r>
        <w:rPr>
          <w:rFonts w:hint="cs"/>
          <w:sz w:val="32"/>
          <w:szCs w:val="32"/>
          <w:rtl/>
          <w:lang w:bidi="ar-DZ"/>
        </w:rPr>
        <w:t>· وحدة التقارير الختامية (Final Reports Module)</w:t>
      </w:r>
    </w:p>
    <w:p w14:paraId="713C2085" w14:textId="77777777" w:rsidR="00B44882" w:rsidRDefault="00000000">
      <w:pPr>
        <w:rPr>
          <w:sz w:val="32"/>
          <w:szCs w:val="32"/>
          <w:rtl/>
          <w:lang w:bidi="ar-DZ"/>
        </w:rPr>
      </w:pPr>
      <w:r>
        <w:rPr>
          <w:rFonts w:hint="cs"/>
          <w:sz w:val="32"/>
          <w:szCs w:val="32"/>
          <w:rtl/>
          <w:lang w:bidi="ar-DZ"/>
        </w:rPr>
        <w:t>· شاشة: "تقرير نهاية الاختبارات"</w:t>
      </w:r>
    </w:p>
    <w:p w14:paraId="2AB8721F" w14:textId="77777777" w:rsidR="00B44882" w:rsidRDefault="00000000">
      <w:pPr>
        <w:rPr>
          <w:sz w:val="32"/>
          <w:szCs w:val="32"/>
          <w:rtl/>
          <w:lang w:bidi="ar-DZ"/>
        </w:rPr>
      </w:pPr>
      <w:r>
        <w:rPr>
          <w:rFonts w:hint="cs"/>
          <w:sz w:val="32"/>
          <w:szCs w:val="32"/>
          <w:rtl/>
          <w:lang w:bidi="ar-DZ"/>
        </w:rPr>
        <w:t>· قاعدة بيانات: جدول Final_Exam_Reports</w:t>
      </w:r>
    </w:p>
    <w:p w14:paraId="00FEE702" w14:textId="77777777" w:rsidR="00B44882" w:rsidRDefault="00B44882">
      <w:pPr>
        <w:rPr>
          <w:sz w:val="32"/>
          <w:szCs w:val="32"/>
          <w:rtl/>
          <w:lang w:bidi="ar-DZ"/>
        </w:rPr>
      </w:pPr>
    </w:p>
    <w:p w14:paraId="4DF0DFBD" w14:textId="77777777" w:rsidR="00B44882" w:rsidRDefault="00000000">
      <w:pPr>
        <w:rPr>
          <w:b/>
          <w:bCs/>
          <w:sz w:val="32"/>
          <w:szCs w:val="32"/>
          <w:rtl/>
          <w:lang w:bidi="ar-DZ"/>
        </w:rPr>
      </w:pPr>
      <w:r>
        <w:rPr>
          <w:rFonts w:hint="cs"/>
          <w:b/>
          <w:bCs/>
          <w:sz w:val="32"/>
          <w:szCs w:val="32"/>
          <w:rtl/>
          <w:lang w:bidi="ar-DZ"/>
        </w:rPr>
        <w:t>7. تسجيل الطلبات الاستثنائية للاختبارات (مرضى، ظروف خاصة)</w:t>
      </w:r>
    </w:p>
    <w:p w14:paraId="2CC42F5A" w14:textId="77777777" w:rsidR="00B44882" w:rsidRDefault="00000000">
      <w:pPr>
        <w:rPr>
          <w:sz w:val="32"/>
          <w:szCs w:val="32"/>
          <w:rtl/>
          <w:lang w:bidi="ar-DZ"/>
        </w:rPr>
      </w:pPr>
      <w:r>
        <w:rPr>
          <w:rFonts w:hint="cs"/>
          <w:sz w:val="32"/>
          <w:szCs w:val="32"/>
          <w:rtl/>
          <w:lang w:bidi="ar-DZ"/>
        </w:rPr>
        <w:t>السيناريو:</w:t>
      </w:r>
    </w:p>
    <w:p w14:paraId="7D595EE4" w14:textId="77777777" w:rsidR="00B44882" w:rsidRDefault="00000000">
      <w:pPr>
        <w:rPr>
          <w:sz w:val="32"/>
          <w:szCs w:val="32"/>
          <w:rtl/>
          <w:lang w:bidi="ar-DZ"/>
        </w:rPr>
      </w:pPr>
      <w:r>
        <w:rPr>
          <w:rFonts w:hint="cs"/>
          <w:sz w:val="32"/>
          <w:szCs w:val="32"/>
          <w:rtl/>
          <w:lang w:bidi="ar-DZ"/>
        </w:rPr>
        <w:t>1. قبل أو أثناء فترة الاختبارات</w:t>
      </w:r>
    </w:p>
    <w:p w14:paraId="689A50CE" w14:textId="77777777" w:rsidR="00B44882" w:rsidRDefault="00000000">
      <w:pPr>
        <w:rPr>
          <w:sz w:val="32"/>
          <w:szCs w:val="32"/>
          <w:rtl/>
          <w:lang w:bidi="ar-DZ"/>
        </w:rPr>
      </w:pPr>
      <w:r>
        <w:rPr>
          <w:rFonts w:hint="cs"/>
          <w:sz w:val="32"/>
          <w:szCs w:val="32"/>
          <w:rtl/>
          <w:lang w:bidi="ar-DZ"/>
        </w:rPr>
        <w:t>2. تسجيل الطلبات الاستثنائية مثل:</w:t>
      </w:r>
    </w:p>
    <w:p w14:paraId="031AD1F8" w14:textId="77777777" w:rsidR="00B44882" w:rsidRDefault="00000000">
      <w:pPr>
        <w:rPr>
          <w:sz w:val="32"/>
          <w:szCs w:val="32"/>
          <w:rtl/>
          <w:lang w:bidi="ar-DZ"/>
        </w:rPr>
      </w:pPr>
      <w:r>
        <w:rPr>
          <w:rFonts w:hint="cs"/>
          <w:sz w:val="32"/>
          <w:szCs w:val="32"/>
          <w:rtl/>
          <w:lang w:bidi="ar-DZ"/>
        </w:rPr>
        <w:t xml:space="preserve">   · اختبار بديل لطلاب مرضى</w:t>
      </w:r>
    </w:p>
    <w:p w14:paraId="36F5D67C" w14:textId="77777777" w:rsidR="00B44882" w:rsidRDefault="00000000">
      <w:pPr>
        <w:rPr>
          <w:sz w:val="32"/>
          <w:szCs w:val="32"/>
          <w:rtl/>
          <w:lang w:bidi="ar-DZ"/>
        </w:rPr>
      </w:pPr>
      <w:r>
        <w:rPr>
          <w:rFonts w:hint="cs"/>
          <w:sz w:val="32"/>
          <w:szCs w:val="32"/>
          <w:rtl/>
          <w:lang w:bidi="ar-DZ"/>
        </w:rPr>
        <w:t xml:space="preserve">   · تسهيلات لذوي الاحتياجات الخاصة</w:t>
      </w:r>
    </w:p>
    <w:p w14:paraId="10322027" w14:textId="77777777" w:rsidR="00B44882" w:rsidRDefault="00000000">
      <w:pPr>
        <w:rPr>
          <w:sz w:val="32"/>
          <w:szCs w:val="32"/>
          <w:rtl/>
          <w:lang w:bidi="ar-DZ"/>
        </w:rPr>
      </w:pPr>
      <w:r>
        <w:rPr>
          <w:rFonts w:hint="cs"/>
          <w:sz w:val="32"/>
          <w:szCs w:val="32"/>
          <w:rtl/>
          <w:lang w:bidi="ar-DZ"/>
        </w:rPr>
        <w:t xml:space="preserve">   · تأجيل اختبارات لظروف قاهرة</w:t>
      </w:r>
    </w:p>
    <w:p w14:paraId="6E083F1F" w14:textId="77777777" w:rsidR="00B44882" w:rsidRDefault="00000000">
      <w:pPr>
        <w:rPr>
          <w:sz w:val="32"/>
          <w:szCs w:val="32"/>
          <w:rtl/>
          <w:lang w:bidi="ar-DZ"/>
        </w:rPr>
      </w:pPr>
      <w:r>
        <w:rPr>
          <w:rFonts w:hint="cs"/>
          <w:sz w:val="32"/>
          <w:szCs w:val="32"/>
          <w:rtl/>
          <w:lang w:bidi="ar-DZ"/>
        </w:rPr>
        <w:t xml:space="preserve">   · تغيير قاعة اختبار لظروف خاصة</w:t>
      </w:r>
    </w:p>
    <w:p w14:paraId="4D6A88FD" w14:textId="77777777" w:rsidR="00B44882" w:rsidRDefault="00000000">
      <w:pPr>
        <w:rPr>
          <w:sz w:val="32"/>
          <w:szCs w:val="32"/>
          <w:rtl/>
          <w:lang w:bidi="ar-DZ"/>
        </w:rPr>
      </w:pPr>
      <w:r>
        <w:rPr>
          <w:rFonts w:hint="cs"/>
          <w:sz w:val="32"/>
          <w:szCs w:val="32"/>
          <w:rtl/>
          <w:lang w:bidi="ar-DZ"/>
        </w:rPr>
        <w:t>3. إدخال الطلب في النظام مع:</w:t>
      </w:r>
    </w:p>
    <w:p w14:paraId="0B162E27" w14:textId="77777777" w:rsidR="00B44882" w:rsidRDefault="00000000">
      <w:pPr>
        <w:rPr>
          <w:sz w:val="32"/>
          <w:szCs w:val="32"/>
          <w:rtl/>
          <w:lang w:bidi="ar-DZ"/>
        </w:rPr>
      </w:pPr>
      <w:r>
        <w:rPr>
          <w:rFonts w:hint="cs"/>
          <w:sz w:val="32"/>
          <w:szCs w:val="32"/>
          <w:rtl/>
          <w:lang w:bidi="ar-DZ"/>
        </w:rPr>
        <w:t xml:space="preserve">   · نوع الطلب</w:t>
      </w:r>
    </w:p>
    <w:p w14:paraId="6CF53248" w14:textId="77777777" w:rsidR="00B44882" w:rsidRDefault="00000000">
      <w:pPr>
        <w:rPr>
          <w:sz w:val="32"/>
          <w:szCs w:val="32"/>
          <w:rtl/>
          <w:lang w:bidi="ar-DZ"/>
        </w:rPr>
      </w:pPr>
      <w:r>
        <w:rPr>
          <w:rFonts w:hint="cs"/>
          <w:sz w:val="32"/>
          <w:szCs w:val="32"/>
          <w:rtl/>
          <w:lang w:bidi="ar-DZ"/>
        </w:rPr>
        <w:t xml:space="preserve">   · الطالب (بدون تفاصيل شخصية)</w:t>
      </w:r>
    </w:p>
    <w:p w14:paraId="1596E321" w14:textId="77777777" w:rsidR="00B44882" w:rsidRDefault="00000000">
      <w:pPr>
        <w:rPr>
          <w:sz w:val="32"/>
          <w:szCs w:val="32"/>
          <w:rtl/>
          <w:lang w:bidi="ar-DZ"/>
        </w:rPr>
      </w:pPr>
      <w:r>
        <w:rPr>
          <w:rFonts w:hint="cs"/>
          <w:sz w:val="32"/>
          <w:szCs w:val="32"/>
          <w:rtl/>
          <w:lang w:bidi="ar-DZ"/>
        </w:rPr>
        <w:t xml:space="preserve">   · السبب والمبررات</w:t>
      </w:r>
    </w:p>
    <w:p w14:paraId="58941CEA" w14:textId="77777777" w:rsidR="00B44882" w:rsidRDefault="00000000">
      <w:pPr>
        <w:rPr>
          <w:sz w:val="32"/>
          <w:szCs w:val="32"/>
          <w:rtl/>
          <w:lang w:bidi="ar-DZ"/>
        </w:rPr>
      </w:pPr>
      <w:r>
        <w:rPr>
          <w:rFonts w:hint="cs"/>
          <w:sz w:val="32"/>
          <w:szCs w:val="32"/>
          <w:rtl/>
          <w:lang w:bidi="ar-DZ"/>
        </w:rPr>
        <w:t xml:space="preserve">   · المستندات الداعمة</w:t>
      </w:r>
    </w:p>
    <w:p w14:paraId="45261220" w14:textId="77777777" w:rsidR="00B44882" w:rsidRDefault="00000000">
      <w:pPr>
        <w:rPr>
          <w:sz w:val="32"/>
          <w:szCs w:val="32"/>
          <w:rtl/>
          <w:lang w:bidi="ar-DZ"/>
        </w:rPr>
      </w:pPr>
      <w:r>
        <w:rPr>
          <w:rFonts w:hint="cs"/>
          <w:sz w:val="32"/>
          <w:szCs w:val="32"/>
          <w:rtl/>
          <w:lang w:bidi="ar-DZ"/>
        </w:rPr>
        <w:t xml:space="preserve">   · الحل المقترح</w:t>
      </w:r>
    </w:p>
    <w:p w14:paraId="60923CA6" w14:textId="77777777" w:rsidR="00B44882" w:rsidRDefault="00000000">
      <w:pPr>
        <w:rPr>
          <w:sz w:val="32"/>
          <w:szCs w:val="32"/>
          <w:rtl/>
          <w:lang w:bidi="ar-DZ"/>
        </w:rPr>
      </w:pPr>
      <w:r>
        <w:rPr>
          <w:rFonts w:hint="cs"/>
          <w:sz w:val="32"/>
          <w:szCs w:val="32"/>
          <w:rtl/>
          <w:lang w:bidi="ar-DZ"/>
        </w:rPr>
        <w:t>4. رفع الطلب للمكتب للموافقة</w:t>
      </w:r>
    </w:p>
    <w:p w14:paraId="652DA324" w14:textId="77777777" w:rsidR="00B44882" w:rsidRDefault="00000000">
      <w:pPr>
        <w:rPr>
          <w:sz w:val="32"/>
          <w:szCs w:val="32"/>
          <w:rtl/>
          <w:lang w:bidi="ar-DZ"/>
        </w:rPr>
      </w:pPr>
      <w:r>
        <w:rPr>
          <w:rFonts w:hint="cs"/>
          <w:sz w:val="32"/>
          <w:szCs w:val="32"/>
          <w:rtl/>
          <w:lang w:bidi="ar-DZ"/>
        </w:rPr>
        <w:t>5. بعد الموافقة، تنفيذ الترتيبات الخاصة</w:t>
      </w:r>
    </w:p>
    <w:p w14:paraId="22D87911" w14:textId="77777777" w:rsidR="00B44882" w:rsidRDefault="00000000">
      <w:pPr>
        <w:rPr>
          <w:sz w:val="32"/>
          <w:szCs w:val="32"/>
          <w:rtl/>
          <w:lang w:bidi="ar-DZ"/>
        </w:rPr>
      </w:pPr>
      <w:r>
        <w:rPr>
          <w:rFonts w:hint="cs"/>
          <w:sz w:val="32"/>
          <w:szCs w:val="32"/>
          <w:rtl/>
          <w:lang w:bidi="ar-DZ"/>
        </w:rPr>
        <w:lastRenderedPageBreak/>
        <w:t>6. تسجيل التنفيذ في سجل الاختبارات</w:t>
      </w:r>
    </w:p>
    <w:p w14:paraId="65A9449C" w14:textId="77777777" w:rsidR="00B44882" w:rsidRDefault="00B44882">
      <w:pPr>
        <w:rPr>
          <w:sz w:val="32"/>
          <w:szCs w:val="32"/>
          <w:rtl/>
          <w:lang w:bidi="ar-DZ"/>
        </w:rPr>
      </w:pPr>
    </w:p>
    <w:p w14:paraId="29BA00CC" w14:textId="77777777" w:rsidR="00B44882" w:rsidRDefault="00000000">
      <w:pPr>
        <w:rPr>
          <w:sz w:val="32"/>
          <w:szCs w:val="32"/>
          <w:rtl/>
          <w:lang w:bidi="ar-DZ"/>
        </w:rPr>
      </w:pPr>
      <w:r>
        <w:rPr>
          <w:rFonts w:hint="cs"/>
          <w:sz w:val="32"/>
          <w:szCs w:val="32"/>
          <w:rtl/>
          <w:lang w:bidi="ar-DZ"/>
        </w:rPr>
        <w:t>الجهة المنفذة:</w:t>
      </w:r>
    </w:p>
    <w:p w14:paraId="5FBD49B4" w14:textId="77777777" w:rsidR="00B44882" w:rsidRDefault="00000000">
      <w:pPr>
        <w:rPr>
          <w:sz w:val="32"/>
          <w:szCs w:val="32"/>
          <w:rtl/>
          <w:lang w:bidi="ar-DZ"/>
        </w:rPr>
      </w:pPr>
      <w:r>
        <w:rPr>
          <w:rFonts w:hint="cs"/>
          <w:sz w:val="32"/>
          <w:szCs w:val="32"/>
          <w:rtl/>
          <w:lang w:bidi="ar-DZ"/>
        </w:rPr>
        <w:t>· لجنة الاستثناءات والتسهيلات</w:t>
      </w:r>
    </w:p>
    <w:p w14:paraId="7BC1760C" w14:textId="77777777" w:rsidR="00B44882" w:rsidRDefault="00B44882">
      <w:pPr>
        <w:rPr>
          <w:sz w:val="32"/>
          <w:szCs w:val="32"/>
          <w:rtl/>
          <w:lang w:bidi="ar-DZ"/>
        </w:rPr>
      </w:pPr>
    </w:p>
    <w:p w14:paraId="47DAADA2" w14:textId="77777777" w:rsidR="00B44882" w:rsidRDefault="00000000">
      <w:pPr>
        <w:rPr>
          <w:sz w:val="32"/>
          <w:szCs w:val="32"/>
          <w:rtl/>
          <w:lang w:bidi="ar-DZ"/>
        </w:rPr>
      </w:pPr>
      <w:r>
        <w:rPr>
          <w:rFonts w:hint="cs"/>
          <w:sz w:val="32"/>
          <w:szCs w:val="32"/>
          <w:rtl/>
          <w:lang w:bidi="ar-DZ"/>
        </w:rPr>
        <w:t>المسؤول عن العملية:</w:t>
      </w:r>
    </w:p>
    <w:p w14:paraId="2B4402AF" w14:textId="77777777" w:rsidR="00B44882" w:rsidRDefault="00000000">
      <w:pPr>
        <w:rPr>
          <w:sz w:val="32"/>
          <w:szCs w:val="32"/>
          <w:rtl/>
          <w:lang w:bidi="ar-DZ"/>
        </w:rPr>
      </w:pPr>
      <w:r>
        <w:rPr>
          <w:rFonts w:hint="cs"/>
          <w:sz w:val="32"/>
          <w:szCs w:val="32"/>
          <w:rtl/>
          <w:lang w:bidi="ar-DZ"/>
        </w:rPr>
        <w:t>· رئيس لجنة الاستثناءات</w:t>
      </w:r>
    </w:p>
    <w:p w14:paraId="6B27BD74" w14:textId="77777777" w:rsidR="00B44882" w:rsidRDefault="00B44882">
      <w:pPr>
        <w:rPr>
          <w:sz w:val="32"/>
          <w:szCs w:val="32"/>
          <w:rtl/>
          <w:lang w:bidi="ar-DZ"/>
        </w:rPr>
      </w:pPr>
    </w:p>
    <w:p w14:paraId="6E9BE8B9" w14:textId="77777777" w:rsidR="00B44882" w:rsidRDefault="00000000">
      <w:pPr>
        <w:rPr>
          <w:sz w:val="32"/>
          <w:szCs w:val="32"/>
          <w:rtl/>
          <w:lang w:bidi="ar-DZ"/>
        </w:rPr>
      </w:pPr>
      <w:r>
        <w:rPr>
          <w:rFonts w:hint="cs"/>
          <w:sz w:val="32"/>
          <w:szCs w:val="32"/>
          <w:rtl/>
          <w:lang w:bidi="ar-DZ"/>
        </w:rPr>
        <w:t>جزء النظام المستخدم:</w:t>
      </w:r>
    </w:p>
    <w:p w14:paraId="6E3BFC76" w14:textId="77777777" w:rsidR="00B44882" w:rsidRDefault="00000000">
      <w:pPr>
        <w:rPr>
          <w:sz w:val="32"/>
          <w:szCs w:val="32"/>
          <w:rtl/>
          <w:lang w:bidi="ar-DZ"/>
        </w:rPr>
      </w:pPr>
      <w:r>
        <w:rPr>
          <w:rFonts w:hint="cs"/>
          <w:sz w:val="32"/>
          <w:szCs w:val="32"/>
          <w:rtl/>
          <w:lang w:bidi="ar-DZ"/>
        </w:rPr>
        <w:t>· وحدة الطلبات الاستثنائية (Special Requests Module)</w:t>
      </w:r>
    </w:p>
    <w:p w14:paraId="0E51336E" w14:textId="77777777" w:rsidR="00B44882" w:rsidRDefault="00000000">
      <w:pPr>
        <w:rPr>
          <w:sz w:val="32"/>
          <w:szCs w:val="32"/>
          <w:rtl/>
          <w:lang w:bidi="ar-DZ"/>
        </w:rPr>
      </w:pPr>
      <w:r>
        <w:rPr>
          <w:rFonts w:hint="cs"/>
          <w:sz w:val="32"/>
          <w:szCs w:val="32"/>
          <w:rtl/>
          <w:lang w:bidi="ar-DZ"/>
        </w:rPr>
        <w:t>· شاشة: "تسجيل طلبات استثنائية للاختبارات"</w:t>
      </w:r>
    </w:p>
    <w:p w14:paraId="5C2EC07A" w14:textId="77777777" w:rsidR="00B44882" w:rsidRDefault="00000000">
      <w:pPr>
        <w:rPr>
          <w:sz w:val="32"/>
          <w:szCs w:val="32"/>
          <w:rtl/>
          <w:lang w:bidi="ar-DZ"/>
        </w:rPr>
      </w:pPr>
      <w:r>
        <w:rPr>
          <w:rFonts w:hint="cs"/>
          <w:sz w:val="32"/>
          <w:szCs w:val="32"/>
          <w:rtl/>
          <w:lang w:bidi="ar-DZ"/>
        </w:rPr>
        <w:t>· قاعدة بيانات: جدول Special_Exam_Requests</w:t>
      </w:r>
    </w:p>
    <w:p w14:paraId="089AE709" w14:textId="77777777" w:rsidR="00B44882" w:rsidRDefault="00B44882">
      <w:pPr>
        <w:rPr>
          <w:sz w:val="32"/>
          <w:szCs w:val="32"/>
          <w:rtl/>
          <w:lang w:bidi="ar-DZ"/>
        </w:rPr>
      </w:pPr>
    </w:p>
    <w:p w14:paraId="399DE829" w14:textId="77777777" w:rsidR="00B44882" w:rsidRDefault="00000000">
      <w:pPr>
        <w:rPr>
          <w:sz w:val="32"/>
          <w:szCs w:val="32"/>
          <w:rtl/>
          <w:lang w:bidi="ar-DZ"/>
        </w:rPr>
      </w:pPr>
      <w:r>
        <w:rPr>
          <w:rFonts w:hint="cs"/>
          <w:sz w:val="32"/>
          <w:szCs w:val="32"/>
          <w:rtl/>
          <w:lang w:bidi="ar-DZ"/>
        </w:rPr>
        <w:t>سيناريو كامل لدورة الاختبارات النهائية</w:t>
      </w:r>
    </w:p>
    <w:p w14:paraId="79E046F5" w14:textId="77777777" w:rsidR="00B44882" w:rsidRDefault="00000000">
      <w:pPr>
        <w:rPr>
          <w:sz w:val="32"/>
          <w:szCs w:val="32"/>
          <w:rtl/>
          <w:lang w:bidi="ar-DZ"/>
        </w:rPr>
      </w:pPr>
      <w:r>
        <w:rPr>
          <w:rFonts w:hint="cs"/>
          <w:sz w:val="32"/>
          <w:szCs w:val="32"/>
          <w:rtl/>
          <w:lang w:bidi="ar-DZ"/>
        </w:rPr>
        <w:t>المرحلة التحضيرية (قبل 3 أسابيع)</w:t>
      </w:r>
    </w:p>
    <w:p w14:paraId="2C0F0B95" w14:textId="77777777" w:rsidR="00B44882" w:rsidRDefault="00000000">
      <w:pPr>
        <w:rPr>
          <w:sz w:val="32"/>
          <w:szCs w:val="32"/>
          <w:rtl/>
          <w:lang w:bidi="ar-DZ"/>
        </w:rPr>
      </w:pPr>
      <w:r>
        <w:rPr>
          <w:rFonts w:hint="cs"/>
          <w:sz w:val="32"/>
          <w:szCs w:val="32"/>
          <w:rtl/>
          <w:lang w:bidi="ar-DZ"/>
        </w:rPr>
        <w:t>1. تشكيل لجان الاختبارات وتحضير الخطط</w:t>
      </w:r>
    </w:p>
    <w:p w14:paraId="583C203B" w14:textId="77777777" w:rsidR="00B44882" w:rsidRDefault="00000000">
      <w:pPr>
        <w:rPr>
          <w:sz w:val="32"/>
          <w:szCs w:val="32"/>
          <w:rtl/>
          <w:lang w:bidi="ar-DZ"/>
        </w:rPr>
      </w:pPr>
      <w:r>
        <w:rPr>
          <w:rFonts w:hint="cs"/>
          <w:sz w:val="32"/>
          <w:szCs w:val="32"/>
          <w:rtl/>
          <w:lang w:bidi="ar-DZ"/>
        </w:rPr>
        <w:t>2. فحص جاهزية المدرسة والتجهيزات (76)</w:t>
      </w:r>
    </w:p>
    <w:p w14:paraId="15AD4DC1" w14:textId="77777777" w:rsidR="00B44882" w:rsidRDefault="00000000">
      <w:pPr>
        <w:rPr>
          <w:sz w:val="32"/>
          <w:szCs w:val="32"/>
          <w:rtl/>
          <w:lang w:bidi="ar-DZ"/>
        </w:rPr>
      </w:pPr>
      <w:r>
        <w:rPr>
          <w:rFonts w:hint="cs"/>
          <w:sz w:val="32"/>
          <w:szCs w:val="32"/>
          <w:rtl/>
          <w:lang w:bidi="ar-DZ"/>
        </w:rPr>
        <w:t>3. تسجيل القاعات واللجان المتاحة (78)</w:t>
      </w:r>
    </w:p>
    <w:p w14:paraId="348CA22E" w14:textId="77777777" w:rsidR="00B44882" w:rsidRDefault="00B44882">
      <w:pPr>
        <w:rPr>
          <w:sz w:val="32"/>
          <w:szCs w:val="32"/>
          <w:rtl/>
          <w:lang w:bidi="ar-DZ"/>
        </w:rPr>
      </w:pPr>
    </w:p>
    <w:p w14:paraId="123699FA" w14:textId="77777777" w:rsidR="00B44882" w:rsidRDefault="00000000">
      <w:pPr>
        <w:rPr>
          <w:sz w:val="32"/>
          <w:szCs w:val="32"/>
          <w:rtl/>
          <w:lang w:bidi="ar-DZ"/>
        </w:rPr>
      </w:pPr>
      <w:r>
        <w:rPr>
          <w:rFonts w:hint="cs"/>
          <w:sz w:val="32"/>
          <w:szCs w:val="32"/>
          <w:rtl/>
          <w:lang w:bidi="ar-DZ"/>
        </w:rPr>
        <w:t>مرحلة الاعتماد (قبل أسبوعين)</w:t>
      </w:r>
    </w:p>
    <w:p w14:paraId="53BDC870" w14:textId="77777777" w:rsidR="00B44882" w:rsidRDefault="00000000">
      <w:pPr>
        <w:rPr>
          <w:sz w:val="32"/>
          <w:szCs w:val="32"/>
          <w:rtl/>
          <w:lang w:bidi="ar-DZ"/>
        </w:rPr>
      </w:pPr>
      <w:r>
        <w:rPr>
          <w:rFonts w:hint="cs"/>
          <w:sz w:val="32"/>
          <w:szCs w:val="32"/>
          <w:rtl/>
          <w:lang w:bidi="ar-DZ"/>
        </w:rPr>
        <w:t>1. اعتماد لجان الاختبارات من المكتب (77)</w:t>
      </w:r>
    </w:p>
    <w:p w14:paraId="32BF4881" w14:textId="77777777" w:rsidR="00B44882" w:rsidRDefault="00000000">
      <w:pPr>
        <w:rPr>
          <w:sz w:val="32"/>
          <w:szCs w:val="32"/>
          <w:rtl/>
          <w:lang w:bidi="ar-DZ"/>
        </w:rPr>
      </w:pPr>
      <w:r>
        <w:rPr>
          <w:rFonts w:hint="cs"/>
          <w:sz w:val="32"/>
          <w:szCs w:val="32"/>
          <w:rtl/>
          <w:lang w:bidi="ar-DZ"/>
        </w:rPr>
        <w:t>2. رفع تقرير الاستعدادات النهائي (79)</w:t>
      </w:r>
    </w:p>
    <w:p w14:paraId="6F4D5234" w14:textId="77777777" w:rsidR="00B44882" w:rsidRDefault="00B44882">
      <w:pPr>
        <w:rPr>
          <w:sz w:val="32"/>
          <w:szCs w:val="32"/>
          <w:rtl/>
          <w:lang w:bidi="ar-DZ"/>
        </w:rPr>
      </w:pPr>
    </w:p>
    <w:p w14:paraId="045790D3" w14:textId="77777777" w:rsidR="00B44882" w:rsidRDefault="00000000">
      <w:pPr>
        <w:rPr>
          <w:sz w:val="32"/>
          <w:szCs w:val="32"/>
          <w:rtl/>
          <w:lang w:bidi="ar-DZ"/>
        </w:rPr>
      </w:pPr>
      <w:r>
        <w:rPr>
          <w:rFonts w:hint="cs"/>
          <w:sz w:val="32"/>
          <w:szCs w:val="32"/>
          <w:rtl/>
          <w:lang w:bidi="ar-DZ"/>
        </w:rPr>
        <w:t>مرحلة التنفيذ (أيام الاختبارات)</w:t>
      </w:r>
    </w:p>
    <w:p w14:paraId="2E5BB2EA" w14:textId="77777777" w:rsidR="00B44882" w:rsidRDefault="00000000">
      <w:pPr>
        <w:rPr>
          <w:sz w:val="32"/>
          <w:szCs w:val="32"/>
          <w:rtl/>
          <w:lang w:bidi="ar-DZ"/>
        </w:rPr>
      </w:pPr>
      <w:r>
        <w:rPr>
          <w:rFonts w:hint="cs"/>
          <w:sz w:val="32"/>
          <w:szCs w:val="32"/>
          <w:rtl/>
          <w:lang w:bidi="ar-DZ"/>
        </w:rPr>
        <w:t>1. تنفيذ الاختبارات حسب الجدول</w:t>
      </w:r>
    </w:p>
    <w:p w14:paraId="0EEB80B2" w14:textId="77777777" w:rsidR="00B44882" w:rsidRDefault="00000000">
      <w:pPr>
        <w:rPr>
          <w:sz w:val="32"/>
          <w:szCs w:val="32"/>
          <w:rtl/>
          <w:lang w:bidi="ar-DZ"/>
        </w:rPr>
      </w:pPr>
      <w:r>
        <w:rPr>
          <w:rFonts w:hint="cs"/>
          <w:sz w:val="32"/>
          <w:szCs w:val="32"/>
          <w:rtl/>
          <w:lang w:bidi="ar-DZ"/>
        </w:rPr>
        <w:t>2. رفع تقرير سير الاختبارات اليومي (80)</w:t>
      </w:r>
    </w:p>
    <w:p w14:paraId="7BB4DD4A" w14:textId="77777777" w:rsidR="00B44882" w:rsidRDefault="00000000">
      <w:pPr>
        <w:rPr>
          <w:sz w:val="32"/>
          <w:szCs w:val="32"/>
          <w:rtl/>
          <w:lang w:bidi="ar-DZ"/>
        </w:rPr>
      </w:pPr>
      <w:r>
        <w:rPr>
          <w:rFonts w:hint="cs"/>
          <w:sz w:val="32"/>
          <w:szCs w:val="32"/>
          <w:rtl/>
          <w:lang w:bidi="ar-DZ"/>
        </w:rPr>
        <w:t>3. معالجة الطلبات الاستثنائية (82)</w:t>
      </w:r>
    </w:p>
    <w:p w14:paraId="649A5BAA" w14:textId="77777777" w:rsidR="00B44882" w:rsidRDefault="00B44882">
      <w:pPr>
        <w:rPr>
          <w:sz w:val="32"/>
          <w:szCs w:val="32"/>
          <w:rtl/>
          <w:lang w:bidi="ar-DZ"/>
        </w:rPr>
      </w:pPr>
    </w:p>
    <w:p w14:paraId="10BB654C" w14:textId="77777777" w:rsidR="00B44882" w:rsidRDefault="00000000">
      <w:pPr>
        <w:rPr>
          <w:sz w:val="32"/>
          <w:szCs w:val="32"/>
          <w:rtl/>
          <w:lang w:bidi="ar-DZ"/>
        </w:rPr>
      </w:pPr>
      <w:r>
        <w:rPr>
          <w:rFonts w:hint="cs"/>
          <w:sz w:val="32"/>
          <w:szCs w:val="32"/>
          <w:rtl/>
          <w:lang w:bidi="ar-DZ"/>
        </w:rPr>
        <w:t>مرحلة ما بعد الاختبارات (3 أيام بعد الانتهاء)</w:t>
      </w:r>
    </w:p>
    <w:p w14:paraId="0029D49A" w14:textId="77777777" w:rsidR="00B44882" w:rsidRDefault="00000000">
      <w:pPr>
        <w:rPr>
          <w:sz w:val="32"/>
          <w:szCs w:val="32"/>
          <w:rtl/>
          <w:lang w:bidi="ar-DZ"/>
        </w:rPr>
      </w:pPr>
      <w:r>
        <w:rPr>
          <w:rFonts w:hint="cs"/>
          <w:sz w:val="32"/>
          <w:szCs w:val="32"/>
          <w:rtl/>
          <w:lang w:bidi="ar-DZ"/>
        </w:rPr>
        <w:t>1. رفع تقرير نهاية الاختبارات (81)</w:t>
      </w:r>
    </w:p>
    <w:p w14:paraId="5FCDD011" w14:textId="77777777" w:rsidR="00B44882" w:rsidRDefault="00000000">
      <w:pPr>
        <w:rPr>
          <w:sz w:val="32"/>
          <w:szCs w:val="32"/>
          <w:rtl/>
          <w:lang w:bidi="ar-DZ"/>
        </w:rPr>
      </w:pPr>
      <w:r>
        <w:rPr>
          <w:rFonts w:hint="cs"/>
          <w:sz w:val="32"/>
          <w:szCs w:val="32"/>
          <w:rtl/>
          <w:lang w:bidi="ar-DZ"/>
        </w:rPr>
        <w:t>2. أرشفة الوثائق وإعداد الدروس المستفادة</w:t>
      </w:r>
    </w:p>
    <w:p w14:paraId="75B3F7E3" w14:textId="77777777" w:rsidR="00B44882" w:rsidRDefault="00B44882">
      <w:pPr>
        <w:rPr>
          <w:sz w:val="32"/>
          <w:szCs w:val="32"/>
          <w:rtl/>
          <w:lang w:bidi="ar-DZ"/>
        </w:rPr>
      </w:pPr>
    </w:p>
    <w:p w14:paraId="1439B448" w14:textId="77777777" w:rsidR="00B44882" w:rsidRDefault="00000000">
      <w:pPr>
        <w:rPr>
          <w:sz w:val="32"/>
          <w:szCs w:val="32"/>
          <w:rtl/>
          <w:lang w:bidi="ar-DZ"/>
        </w:rPr>
      </w:pPr>
      <w:r>
        <w:rPr>
          <w:rFonts w:hint="cs"/>
          <w:sz w:val="32"/>
          <w:szCs w:val="32"/>
          <w:rtl/>
          <w:lang w:bidi="ar-DZ"/>
        </w:rPr>
        <w:t>هيكل لجان الاختبارات النموذجي</w:t>
      </w:r>
    </w:p>
    <w:p w14:paraId="04C5E888" w14:textId="77777777" w:rsidR="00B44882" w:rsidRDefault="00000000">
      <w:pPr>
        <w:rPr>
          <w:sz w:val="32"/>
          <w:szCs w:val="32"/>
          <w:rtl/>
          <w:lang w:bidi="ar-DZ"/>
        </w:rPr>
      </w:pPr>
      <w:r>
        <w:rPr>
          <w:rFonts w:hint="cs"/>
          <w:sz w:val="32"/>
          <w:szCs w:val="32"/>
          <w:rtl/>
          <w:lang w:bidi="ar-DZ"/>
        </w:rPr>
        <w:t>اللجنة الرئيسية:</w:t>
      </w:r>
    </w:p>
    <w:p w14:paraId="377649A0" w14:textId="77777777" w:rsidR="00B44882" w:rsidRDefault="00B44882">
      <w:pPr>
        <w:rPr>
          <w:sz w:val="32"/>
          <w:szCs w:val="32"/>
          <w:rtl/>
          <w:lang w:bidi="ar-DZ"/>
        </w:rPr>
      </w:pPr>
    </w:p>
    <w:p w14:paraId="4FF35D02" w14:textId="77777777" w:rsidR="00B44882" w:rsidRDefault="00000000">
      <w:pPr>
        <w:rPr>
          <w:sz w:val="32"/>
          <w:szCs w:val="32"/>
          <w:rtl/>
          <w:lang w:bidi="ar-DZ"/>
        </w:rPr>
      </w:pPr>
      <w:r>
        <w:rPr>
          <w:rFonts w:hint="cs"/>
          <w:sz w:val="32"/>
          <w:szCs w:val="32"/>
          <w:rtl/>
          <w:lang w:bidi="ar-DZ"/>
        </w:rPr>
        <w:t>yaml</w:t>
      </w:r>
    </w:p>
    <w:p w14:paraId="4644066B" w14:textId="77777777" w:rsidR="00B44882" w:rsidRDefault="00000000">
      <w:pPr>
        <w:rPr>
          <w:sz w:val="32"/>
          <w:szCs w:val="32"/>
          <w:rtl/>
          <w:lang w:bidi="ar-DZ"/>
        </w:rPr>
      </w:pPr>
      <w:r>
        <w:rPr>
          <w:rFonts w:hint="cs"/>
          <w:sz w:val="32"/>
          <w:szCs w:val="32"/>
          <w:rtl/>
          <w:lang w:bidi="ar-DZ"/>
        </w:rPr>
        <w:t>الرئيس: مدير المدرسة</w:t>
      </w:r>
    </w:p>
    <w:p w14:paraId="3AB717E7" w14:textId="77777777" w:rsidR="00B44882" w:rsidRDefault="00000000">
      <w:pPr>
        <w:rPr>
          <w:sz w:val="32"/>
          <w:szCs w:val="32"/>
          <w:rtl/>
          <w:lang w:bidi="ar-DZ"/>
        </w:rPr>
      </w:pPr>
      <w:r>
        <w:rPr>
          <w:rFonts w:hint="cs"/>
          <w:sz w:val="32"/>
          <w:szCs w:val="32"/>
          <w:rtl/>
          <w:lang w:bidi="ar-DZ"/>
        </w:rPr>
        <w:t>نائب الرئيس: نائب المدير للشؤون التعليمية</w:t>
      </w:r>
    </w:p>
    <w:p w14:paraId="1D1CDB60" w14:textId="77777777" w:rsidR="00B44882" w:rsidRDefault="00000000">
      <w:pPr>
        <w:rPr>
          <w:sz w:val="32"/>
          <w:szCs w:val="32"/>
          <w:rtl/>
          <w:lang w:bidi="ar-DZ"/>
        </w:rPr>
      </w:pPr>
      <w:r>
        <w:rPr>
          <w:rFonts w:hint="cs"/>
          <w:sz w:val="32"/>
          <w:szCs w:val="32"/>
          <w:rtl/>
          <w:lang w:bidi="ar-DZ"/>
        </w:rPr>
        <w:t>الأعضاء:</w:t>
      </w:r>
    </w:p>
    <w:p w14:paraId="7718BF46" w14:textId="77777777" w:rsidR="00B44882" w:rsidRDefault="00000000">
      <w:pPr>
        <w:rPr>
          <w:sz w:val="32"/>
          <w:szCs w:val="32"/>
          <w:rtl/>
          <w:lang w:bidi="ar-DZ"/>
        </w:rPr>
      </w:pPr>
      <w:r>
        <w:rPr>
          <w:rFonts w:hint="cs"/>
          <w:sz w:val="32"/>
          <w:szCs w:val="32"/>
          <w:rtl/>
          <w:lang w:bidi="ar-DZ"/>
        </w:rPr>
        <w:t xml:space="preserve">  - رئيس قسم الاختبارات</w:t>
      </w:r>
    </w:p>
    <w:p w14:paraId="0B6ED2A0" w14:textId="77777777" w:rsidR="00B44882" w:rsidRDefault="00000000">
      <w:pPr>
        <w:rPr>
          <w:sz w:val="32"/>
          <w:szCs w:val="32"/>
          <w:rtl/>
          <w:lang w:bidi="ar-DZ"/>
        </w:rPr>
      </w:pPr>
      <w:r>
        <w:rPr>
          <w:rFonts w:hint="cs"/>
          <w:sz w:val="32"/>
          <w:szCs w:val="32"/>
          <w:rtl/>
          <w:lang w:bidi="ar-DZ"/>
        </w:rPr>
        <w:t xml:space="preserve">  - مشرفو المواد الرئيسية</w:t>
      </w:r>
    </w:p>
    <w:p w14:paraId="3592F0B5" w14:textId="77777777" w:rsidR="00B44882" w:rsidRDefault="00000000">
      <w:pPr>
        <w:rPr>
          <w:sz w:val="32"/>
          <w:szCs w:val="32"/>
          <w:rtl/>
          <w:lang w:bidi="ar-DZ"/>
        </w:rPr>
      </w:pPr>
      <w:r>
        <w:rPr>
          <w:rFonts w:hint="cs"/>
          <w:sz w:val="32"/>
          <w:szCs w:val="32"/>
          <w:rtl/>
          <w:lang w:bidi="ar-DZ"/>
        </w:rPr>
        <w:t xml:space="preserve">  - مسئول النظام المعلوماتي</w:t>
      </w:r>
    </w:p>
    <w:p w14:paraId="61292C83" w14:textId="77777777" w:rsidR="00B44882" w:rsidRDefault="00000000">
      <w:pPr>
        <w:rPr>
          <w:sz w:val="32"/>
          <w:szCs w:val="32"/>
          <w:rtl/>
          <w:lang w:bidi="ar-DZ"/>
        </w:rPr>
      </w:pPr>
      <w:r>
        <w:rPr>
          <w:rFonts w:hint="cs"/>
          <w:sz w:val="32"/>
          <w:szCs w:val="32"/>
          <w:rtl/>
          <w:lang w:bidi="ar-DZ"/>
        </w:rPr>
        <w:t>المهام:</w:t>
      </w:r>
    </w:p>
    <w:p w14:paraId="039D98DA" w14:textId="77777777" w:rsidR="00B44882" w:rsidRDefault="00000000">
      <w:pPr>
        <w:rPr>
          <w:sz w:val="32"/>
          <w:szCs w:val="32"/>
          <w:rtl/>
          <w:lang w:bidi="ar-DZ"/>
        </w:rPr>
      </w:pPr>
      <w:r>
        <w:rPr>
          <w:rFonts w:hint="cs"/>
          <w:sz w:val="32"/>
          <w:szCs w:val="32"/>
          <w:rtl/>
          <w:lang w:bidi="ar-DZ"/>
        </w:rPr>
        <w:t xml:space="preserve">  - الإشراف العام على الاختبارات</w:t>
      </w:r>
    </w:p>
    <w:p w14:paraId="4FFD8EF4" w14:textId="77777777" w:rsidR="00B44882" w:rsidRDefault="00000000">
      <w:pPr>
        <w:rPr>
          <w:sz w:val="32"/>
          <w:szCs w:val="32"/>
          <w:rtl/>
          <w:lang w:bidi="ar-DZ"/>
        </w:rPr>
      </w:pPr>
      <w:r>
        <w:rPr>
          <w:rFonts w:hint="cs"/>
          <w:sz w:val="32"/>
          <w:szCs w:val="32"/>
          <w:rtl/>
          <w:lang w:bidi="ar-DZ"/>
        </w:rPr>
        <w:lastRenderedPageBreak/>
        <w:t xml:space="preserve">  - حل المشكلات والطوارئ</w:t>
      </w:r>
    </w:p>
    <w:p w14:paraId="4D62037A" w14:textId="77777777" w:rsidR="00B44882" w:rsidRDefault="00000000">
      <w:pPr>
        <w:rPr>
          <w:sz w:val="32"/>
          <w:szCs w:val="32"/>
          <w:rtl/>
          <w:lang w:bidi="ar-DZ"/>
        </w:rPr>
      </w:pPr>
      <w:r>
        <w:rPr>
          <w:rFonts w:hint="cs"/>
          <w:sz w:val="32"/>
          <w:szCs w:val="32"/>
          <w:rtl/>
          <w:lang w:bidi="ar-DZ"/>
        </w:rPr>
        <w:t xml:space="preserve">  - التنسيق مع المكتب التربوي</w:t>
      </w:r>
    </w:p>
    <w:p w14:paraId="442C3B2F" w14:textId="77777777" w:rsidR="00B44882" w:rsidRDefault="00B44882">
      <w:pPr>
        <w:rPr>
          <w:sz w:val="32"/>
          <w:szCs w:val="32"/>
          <w:rtl/>
          <w:lang w:bidi="ar-DZ"/>
        </w:rPr>
      </w:pPr>
    </w:p>
    <w:p w14:paraId="6FE74812" w14:textId="77777777" w:rsidR="00B44882" w:rsidRDefault="00000000">
      <w:pPr>
        <w:rPr>
          <w:sz w:val="32"/>
          <w:szCs w:val="32"/>
          <w:rtl/>
          <w:lang w:bidi="ar-DZ"/>
        </w:rPr>
      </w:pPr>
      <w:r>
        <w:rPr>
          <w:rFonts w:hint="cs"/>
          <w:sz w:val="32"/>
          <w:szCs w:val="32"/>
          <w:rtl/>
          <w:lang w:bidi="ar-DZ"/>
        </w:rPr>
        <w:t>لجان القاعات:</w:t>
      </w:r>
    </w:p>
    <w:p w14:paraId="16C4DE1E" w14:textId="77777777" w:rsidR="00B44882" w:rsidRDefault="00000000">
      <w:pPr>
        <w:rPr>
          <w:sz w:val="32"/>
          <w:szCs w:val="32"/>
          <w:rtl/>
          <w:lang w:bidi="ar-DZ"/>
        </w:rPr>
      </w:pPr>
      <w:r>
        <w:rPr>
          <w:rFonts w:hint="cs"/>
          <w:sz w:val="32"/>
          <w:szCs w:val="32"/>
          <w:rtl/>
          <w:lang w:bidi="ar-DZ"/>
        </w:rPr>
        <w:t>yaml</w:t>
      </w:r>
    </w:p>
    <w:p w14:paraId="1989D6E1" w14:textId="77777777" w:rsidR="00B44882" w:rsidRDefault="00000000">
      <w:pPr>
        <w:rPr>
          <w:sz w:val="32"/>
          <w:szCs w:val="32"/>
          <w:rtl/>
          <w:lang w:bidi="ar-DZ"/>
        </w:rPr>
      </w:pPr>
      <w:r>
        <w:rPr>
          <w:rFonts w:hint="cs"/>
          <w:sz w:val="32"/>
          <w:szCs w:val="32"/>
          <w:rtl/>
          <w:lang w:bidi="ar-DZ"/>
        </w:rPr>
        <w:t>لكل قاعة:</w:t>
      </w:r>
    </w:p>
    <w:p w14:paraId="58052F22" w14:textId="77777777" w:rsidR="00B44882" w:rsidRDefault="00000000">
      <w:pPr>
        <w:rPr>
          <w:sz w:val="32"/>
          <w:szCs w:val="32"/>
          <w:rtl/>
          <w:lang w:bidi="ar-DZ"/>
        </w:rPr>
      </w:pPr>
      <w:r>
        <w:rPr>
          <w:rFonts w:hint="cs"/>
          <w:sz w:val="32"/>
          <w:szCs w:val="32"/>
          <w:rtl/>
          <w:lang w:bidi="ar-DZ"/>
        </w:rPr>
        <w:t xml:space="preserve">  - رئيس القاعة (معلم كبير)</w:t>
      </w:r>
    </w:p>
    <w:p w14:paraId="59EE0A6F" w14:textId="77777777" w:rsidR="00B44882" w:rsidRDefault="00000000">
      <w:pPr>
        <w:rPr>
          <w:sz w:val="32"/>
          <w:szCs w:val="32"/>
          <w:rtl/>
          <w:lang w:bidi="ar-DZ"/>
        </w:rPr>
      </w:pPr>
      <w:r>
        <w:rPr>
          <w:rFonts w:hint="cs"/>
          <w:sz w:val="32"/>
          <w:szCs w:val="32"/>
          <w:rtl/>
          <w:lang w:bidi="ar-DZ"/>
        </w:rPr>
        <w:t xml:space="preserve">  - مراقبون (2-3 حسب حجم القاعة)</w:t>
      </w:r>
    </w:p>
    <w:p w14:paraId="1C13316C" w14:textId="77777777" w:rsidR="00B44882" w:rsidRDefault="00000000">
      <w:pPr>
        <w:rPr>
          <w:sz w:val="32"/>
          <w:szCs w:val="32"/>
          <w:rtl/>
          <w:lang w:bidi="ar-DZ"/>
        </w:rPr>
      </w:pPr>
      <w:r>
        <w:rPr>
          <w:rFonts w:hint="cs"/>
          <w:sz w:val="32"/>
          <w:szCs w:val="32"/>
          <w:rtl/>
          <w:lang w:bidi="ar-DZ"/>
        </w:rPr>
        <w:t xml:space="preserve">  - مراقب احتياطي</w:t>
      </w:r>
    </w:p>
    <w:p w14:paraId="275BC1B2" w14:textId="77777777" w:rsidR="00B44882" w:rsidRDefault="00000000">
      <w:pPr>
        <w:rPr>
          <w:sz w:val="32"/>
          <w:szCs w:val="32"/>
          <w:rtl/>
          <w:lang w:bidi="ar-DZ"/>
        </w:rPr>
      </w:pPr>
      <w:r>
        <w:rPr>
          <w:rFonts w:hint="cs"/>
          <w:sz w:val="32"/>
          <w:szCs w:val="32"/>
          <w:rtl/>
          <w:lang w:bidi="ar-DZ"/>
        </w:rPr>
        <w:t>المهام:</w:t>
      </w:r>
    </w:p>
    <w:p w14:paraId="06228BC1" w14:textId="77777777" w:rsidR="00B44882" w:rsidRDefault="00000000">
      <w:pPr>
        <w:rPr>
          <w:sz w:val="32"/>
          <w:szCs w:val="32"/>
          <w:rtl/>
          <w:lang w:bidi="ar-DZ"/>
        </w:rPr>
      </w:pPr>
      <w:r>
        <w:rPr>
          <w:rFonts w:hint="cs"/>
          <w:sz w:val="32"/>
          <w:szCs w:val="32"/>
          <w:rtl/>
          <w:lang w:bidi="ar-DZ"/>
        </w:rPr>
        <w:t xml:space="preserve">  - توزيع أوراق الأسئلة</w:t>
      </w:r>
    </w:p>
    <w:p w14:paraId="76582687" w14:textId="77777777" w:rsidR="00B44882" w:rsidRDefault="00000000">
      <w:pPr>
        <w:rPr>
          <w:sz w:val="32"/>
          <w:szCs w:val="32"/>
          <w:rtl/>
          <w:lang w:bidi="ar-DZ"/>
        </w:rPr>
      </w:pPr>
      <w:r>
        <w:rPr>
          <w:rFonts w:hint="cs"/>
          <w:sz w:val="32"/>
          <w:szCs w:val="32"/>
          <w:rtl/>
          <w:lang w:bidi="ar-DZ"/>
        </w:rPr>
        <w:t xml:space="preserve">  - مراقبة سير الاختبار</w:t>
      </w:r>
    </w:p>
    <w:p w14:paraId="2ECB0AD2" w14:textId="77777777" w:rsidR="00B44882" w:rsidRDefault="00000000">
      <w:pPr>
        <w:rPr>
          <w:sz w:val="32"/>
          <w:szCs w:val="32"/>
          <w:rtl/>
          <w:lang w:bidi="ar-DZ"/>
        </w:rPr>
      </w:pPr>
      <w:r>
        <w:rPr>
          <w:rFonts w:hint="cs"/>
          <w:sz w:val="32"/>
          <w:szCs w:val="32"/>
          <w:rtl/>
          <w:lang w:bidi="ar-DZ"/>
        </w:rPr>
        <w:t xml:space="preserve">  - جمع أوراق الإجابة</w:t>
      </w:r>
    </w:p>
    <w:p w14:paraId="3E6AE4D8" w14:textId="77777777" w:rsidR="00B44882" w:rsidRDefault="00000000">
      <w:pPr>
        <w:rPr>
          <w:sz w:val="32"/>
          <w:szCs w:val="32"/>
          <w:rtl/>
          <w:lang w:bidi="ar-DZ"/>
        </w:rPr>
      </w:pPr>
      <w:r>
        <w:rPr>
          <w:rFonts w:hint="cs"/>
          <w:sz w:val="32"/>
          <w:szCs w:val="32"/>
          <w:rtl/>
          <w:lang w:bidi="ar-DZ"/>
        </w:rPr>
        <w:t xml:space="preserve">  - كتابة محضر القاعة</w:t>
      </w:r>
    </w:p>
    <w:p w14:paraId="25DA020B" w14:textId="77777777" w:rsidR="00B44882" w:rsidRDefault="00B44882">
      <w:pPr>
        <w:rPr>
          <w:sz w:val="32"/>
          <w:szCs w:val="32"/>
          <w:rtl/>
          <w:lang w:bidi="ar-DZ"/>
        </w:rPr>
      </w:pPr>
    </w:p>
    <w:p w14:paraId="378D3617" w14:textId="77777777" w:rsidR="00B44882" w:rsidRDefault="00000000">
      <w:pPr>
        <w:rPr>
          <w:sz w:val="32"/>
          <w:szCs w:val="32"/>
          <w:rtl/>
          <w:lang w:bidi="ar-DZ"/>
        </w:rPr>
      </w:pPr>
      <w:r>
        <w:rPr>
          <w:rFonts w:hint="cs"/>
          <w:sz w:val="32"/>
          <w:szCs w:val="32"/>
          <w:rtl/>
          <w:lang w:bidi="ar-DZ"/>
        </w:rPr>
        <w:t>لجان الدعم:</w:t>
      </w:r>
    </w:p>
    <w:p w14:paraId="3F60DEE1" w14:textId="77777777" w:rsidR="00B44882" w:rsidRDefault="00000000">
      <w:pPr>
        <w:rPr>
          <w:sz w:val="32"/>
          <w:szCs w:val="32"/>
          <w:rtl/>
          <w:lang w:bidi="ar-DZ"/>
        </w:rPr>
      </w:pPr>
      <w:r>
        <w:rPr>
          <w:rFonts w:hint="cs"/>
          <w:sz w:val="32"/>
          <w:szCs w:val="32"/>
          <w:rtl/>
          <w:lang w:bidi="ar-DZ"/>
        </w:rPr>
        <w:t>yaml</w:t>
      </w:r>
    </w:p>
    <w:p w14:paraId="0253455E" w14:textId="77777777" w:rsidR="00B44882" w:rsidRDefault="00000000">
      <w:pPr>
        <w:rPr>
          <w:sz w:val="32"/>
          <w:szCs w:val="32"/>
          <w:rtl/>
          <w:lang w:bidi="ar-DZ"/>
        </w:rPr>
      </w:pPr>
      <w:r>
        <w:rPr>
          <w:rFonts w:hint="cs"/>
          <w:sz w:val="32"/>
          <w:szCs w:val="32"/>
          <w:rtl/>
          <w:lang w:bidi="ar-DZ"/>
        </w:rPr>
        <w:t>لجنة الأمن والسلامة:</w:t>
      </w:r>
    </w:p>
    <w:p w14:paraId="4F98E2A4" w14:textId="77777777" w:rsidR="00B44882" w:rsidRDefault="00000000">
      <w:pPr>
        <w:rPr>
          <w:sz w:val="32"/>
          <w:szCs w:val="32"/>
          <w:rtl/>
          <w:lang w:bidi="ar-DZ"/>
        </w:rPr>
      </w:pPr>
      <w:r>
        <w:rPr>
          <w:rFonts w:hint="cs"/>
          <w:sz w:val="32"/>
          <w:szCs w:val="32"/>
          <w:rtl/>
          <w:lang w:bidi="ar-DZ"/>
        </w:rPr>
        <w:t xml:space="preserve">  - توفير الأمن داخل وخارج القاعات</w:t>
      </w:r>
    </w:p>
    <w:p w14:paraId="373B8FF6" w14:textId="77777777" w:rsidR="00B44882" w:rsidRDefault="00000000">
      <w:pPr>
        <w:rPr>
          <w:sz w:val="32"/>
          <w:szCs w:val="32"/>
          <w:rtl/>
          <w:lang w:bidi="ar-DZ"/>
        </w:rPr>
      </w:pPr>
      <w:r>
        <w:rPr>
          <w:rFonts w:hint="cs"/>
          <w:sz w:val="32"/>
          <w:szCs w:val="32"/>
          <w:rtl/>
          <w:lang w:bidi="ar-DZ"/>
        </w:rPr>
        <w:t xml:space="preserve">  - التعامل مع الطوارئ</w:t>
      </w:r>
    </w:p>
    <w:p w14:paraId="030EADCF" w14:textId="77777777" w:rsidR="00B44882" w:rsidRDefault="00B44882">
      <w:pPr>
        <w:rPr>
          <w:sz w:val="32"/>
          <w:szCs w:val="32"/>
          <w:rtl/>
          <w:lang w:bidi="ar-DZ"/>
        </w:rPr>
      </w:pPr>
    </w:p>
    <w:p w14:paraId="652E7EB7" w14:textId="77777777" w:rsidR="00B44882" w:rsidRDefault="00B44882">
      <w:pPr>
        <w:rPr>
          <w:sz w:val="32"/>
          <w:szCs w:val="32"/>
          <w:rtl/>
          <w:lang w:bidi="ar-DZ"/>
        </w:rPr>
      </w:pPr>
    </w:p>
    <w:p w14:paraId="43C02C3E" w14:textId="77777777" w:rsidR="00B44882" w:rsidRDefault="00000000">
      <w:pPr>
        <w:rPr>
          <w:sz w:val="32"/>
          <w:szCs w:val="32"/>
          <w:rtl/>
          <w:lang w:bidi="ar-DZ"/>
        </w:rPr>
      </w:pPr>
      <w:r>
        <w:rPr>
          <w:rFonts w:hint="cs"/>
          <w:sz w:val="32"/>
          <w:szCs w:val="32"/>
          <w:rtl/>
          <w:lang w:bidi="ar-DZ"/>
        </w:rPr>
        <w:lastRenderedPageBreak/>
        <w:t>لجنة الخدمات:</w:t>
      </w:r>
    </w:p>
    <w:p w14:paraId="3E6E175F" w14:textId="77777777" w:rsidR="00B44882" w:rsidRDefault="00000000">
      <w:pPr>
        <w:rPr>
          <w:sz w:val="32"/>
          <w:szCs w:val="32"/>
          <w:rtl/>
          <w:lang w:bidi="ar-DZ"/>
        </w:rPr>
      </w:pPr>
      <w:r>
        <w:rPr>
          <w:rFonts w:hint="cs"/>
          <w:sz w:val="32"/>
          <w:szCs w:val="32"/>
          <w:rtl/>
          <w:lang w:bidi="ar-DZ"/>
        </w:rPr>
        <w:t xml:space="preserve">  - توفير المياه والمرطبات</w:t>
      </w:r>
    </w:p>
    <w:p w14:paraId="208370FA" w14:textId="77777777" w:rsidR="00B44882" w:rsidRDefault="00000000">
      <w:pPr>
        <w:rPr>
          <w:sz w:val="32"/>
          <w:szCs w:val="32"/>
          <w:rtl/>
          <w:lang w:bidi="ar-DZ"/>
        </w:rPr>
      </w:pPr>
      <w:r>
        <w:rPr>
          <w:rFonts w:hint="cs"/>
          <w:sz w:val="32"/>
          <w:szCs w:val="32"/>
          <w:rtl/>
          <w:lang w:bidi="ar-DZ"/>
        </w:rPr>
        <w:t xml:space="preserve">  - الصيانة السريعة للتجهيزات</w:t>
      </w:r>
    </w:p>
    <w:p w14:paraId="6D91FC03" w14:textId="77777777" w:rsidR="00B44882" w:rsidRDefault="00B44882">
      <w:pPr>
        <w:rPr>
          <w:sz w:val="32"/>
          <w:szCs w:val="32"/>
          <w:rtl/>
          <w:lang w:bidi="ar-DZ"/>
        </w:rPr>
      </w:pPr>
    </w:p>
    <w:p w14:paraId="147DED16" w14:textId="77777777" w:rsidR="00B44882" w:rsidRDefault="00000000">
      <w:pPr>
        <w:rPr>
          <w:sz w:val="32"/>
          <w:szCs w:val="32"/>
          <w:rtl/>
          <w:lang w:bidi="ar-DZ"/>
        </w:rPr>
      </w:pPr>
      <w:r>
        <w:rPr>
          <w:rFonts w:hint="cs"/>
          <w:sz w:val="32"/>
          <w:szCs w:val="32"/>
          <w:rtl/>
          <w:lang w:bidi="ar-DZ"/>
        </w:rPr>
        <w:t>لجنة التسهيلات:</w:t>
      </w:r>
    </w:p>
    <w:p w14:paraId="3DFD3158" w14:textId="77777777" w:rsidR="00B44882" w:rsidRDefault="00000000">
      <w:pPr>
        <w:rPr>
          <w:sz w:val="32"/>
          <w:szCs w:val="32"/>
          <w:rtl/>
          <w:lang w:bidi="ar-DZ"/>
        </w:rPr>
      </w:pPr>
      <w:r>
        <w:rPr>
          <w:rFonts w:hint="cs"/>
          <w:sz w:val="32"/>
          <w:szCs w:val="32"/>
          <w:rtl/>
          <w:lang w:bidi="ar-DZ"/>
        </w:rPr>
        <w:t xml:space="preserve">  - رعاية ذوي الاحتياجات الخاصة</w:t>
      </w:r>
    </w:p>
    <w:p w14:paraId="355ADA55" w14:textId="77777777" w:rsidR="00B44882" w:rsidRDefault="00000000">
      <w:pPr>
        <w:rPr>
          <w:sz w:val="32"/>
          <w:szCs w:val="32"/>
          <w:rtl/>
          <w:lang w:bidi="ar-DZ"/>
        </w:rPr>
      </w:pPr>
      <w:r>
        <w:rPr>
          <w:rFonts w:hint="cs"/>
          <w:sz w:val="32"/>
          <w:szCs w:val="32"/>
          <w:rtl/>
          <w:lang w:bidi="ar-DZ"/>
        </w:rPr>
        <w:t xml:space="preserve">  - تلبية الاحتياجات الخاصة للطلاب</w:t>
      </w:r>
    </w:p>
    <w:p w14:paraId="7976AECA" w14:textId="77777777" w:rsidR="00B44882" w:rsidRDefault="00B44882">
      <w:pPr>
        <w:rPr>
          <w:sz w:val="32"/>
          <w:szCs w:val="32"/>
          <w:rtl/>
          <w:lang w:bidi="ar-DZ"/>
        </w:rPr>
      </w:pPr>
    </w:p>
    <w:p w14:paraId="591C7943" w14:textId="77777777" w:rsidR="00B44882" w:rsidRDefault="00000000">
      <w:pPr>
        <w:rPr>
          <w:sz w:val="32"/>
          <w:szCs w:val="32"/>
          <w:rtl/>
          <w:lang w:bidi="ar-DZ"/>
        </w:rPr>
      </w:pPr>
      <w:r>
        <w:rPr>
          <w:rFonts w:hint="cs"/>
          <w:sz w:val="32"/>
          <w:szCs w:val="32"/>
          <w:rtl/>
          <w:lang w:bidi="ar-DZ"/>
        </w:rPr>
        <w:t>مؤشرات نجاح تنظيم الاختبارات</w:t>
      </w:r>
    </w:p>
    <w:p w14:paraId="3464DF2D" w14:textId="77777777" w:rsidR="00B44882" w:rsidRDefault="00000000">
      <w:pPr>
        <w:rPr>
          <w:sz w:val="32"/>
          <w:szCs w:val="32"/>
          <w:rtl/>
          <w:lang w:bidi="ar-DZ"/>
        </w:rPr>
      </w:pPr>
      <w:r>
        <w:rPr>
          <w:rFonts w:hint="cs"/>
          <w:sz w:val="32"/>
          <w:szCs w:val="32"/>
          <w:rtl/>
          <w:lang w:bidi="ar-DZ"/>
        </w:rPr>
        <w:t>مؤشرات التنظيم:</w:t>
      </w:r>
    </w:p>
    <w:p w14:paraId="1CD2810A" w14:textId="77777777" w:rsidR="00B44882" w:rsidRDefault="00000000">
      <w:pPr>
        <w:rPr>
          <w:sz w:val="32"/>
          <w:szCs w:val="32"/>
          <w:rtl/>
          <w:lang w:bidi="ar-DZ"/>
        </w:rPr>
      </w:pPr>
      <w:r>
        <w:rPr>
          <w:rFonts w:hint="cs"/>
          <w:sz w:val="32"/>
          <w:szCs w:val="32"/>
          <w:rtl/>
          <w:lang w:bidi="ar-DZ"/>
        </w:rPr>
        <w:t>1. معدل الجاهزية: نسبة الجاهزية المسجلة قبل الاختبارات</w:t>
      </w:r>
    </w:p>
    <w:p w14:paraId="52AD1F3E" w14:textId="77777777" w:rsidR="00B44882" w:rsidRDefault="00000000">
      <w:pPr>
        <w:rPr>
          <w:sz w:val="32"/>
          <w:szCs w:val="32"/>
          <w:rtl/>
          <w:lang w:bidi="ar-DZ"/>
        </w:rPr>
      </w:pPr>
      <w:r>
        <w:rPr>
          <w:rFonts w:hint="cs"/>
          <w:sz w:val="32"/>
          <w:szCs w:val="32"/>
          <w:rtl/>
          <w:lang w:bidi="ar-DZ"/>
        </w:rPr>
        <w:t>2. وقت الاعتماد: الزمن من رفع التشكيل إلى الاعتماد</w:t>
      </w:r>
    </w:p>
    <w:p w14:paraId="569479B8" w14:textId="77777777" w:rsidR="00B44882" w:rsidRDefault="00000000">
      <w:pPr>
        <w:rPr>
          <w:sz w:val="32"/>
          <w:szCs w:val="32"/>
          <w:rtl/>
          <w:lang w:bidi="ar-DZ"/>
        </w:rPr>
      </w:pPr>
      <w:r>
        <w:rPr>
          <w:rFonts w:hint="cs"/>
          <w:sz w:val="32"/>
          <w:szCs w:val="32"/>
          <w:rtl/>
          <w:lang w:bidi="ar-DZ"/>
        </w:rPr>
        <w:t>3. كفاءة التوزيع: نسبة الاستغلال الأمثل للقاعات</w:t>
      </w:r>
    </w:p>
    <w:p w14:paraId="190E6CC6" w14:textId="77777777" w:rsidR="00B44882" w:rsidRDefault="00000000">
      <w:pPr>
        <w:rPr>
          <w:sz w:val="32"/>
          <w:szCs w:val="32"/>
          <w:rtl/>
          <w:lang w:bidi="ar-DZ"/>
        </w:rPr>
      </w:pPr>
      <w:r>
        <w:rPr>
          <w:rFonts w:hint="cs"/>
          <w:sz w:val="32"/>
          <w:szCs w:val="32"/>
          <w:rtl/>
          <w:lang w:bidi="ar-DZ"/>
        </w:rPr>
        <w:t>4. الالتزام بالجدول: نسبة الاختبارات التي بدأت في وقتها</w:t>
      </w:r>
    </w:p>
    <w:p w14:paraId="596FB51B" w14:textId="77777777" w:rsidR="00B44882" w:rsidRDefault="00B44882">
      <w:pPr>
        <w:rPr>
          <w:sz w:val="32"/>
          <w:szCs w:val="32"/>
          <w:rtl/>
          <w:lang w:bidi="ar-DZ"/>
        </w:rPr>
      </w:pPr>
    </w:p>
    <w:p w14:paraId="2D83AA19" w14:textId="77777777" w:rsidR="00B44882" w:rsidRDefault="00000000">
      <w:pPr>
        <w:rPr>
          <w:sz w:val="32"/>
          <w:szCs w:val="32"/>
          <w:rtl/>
          <w:lang w:bidi="ar-DZ"/>
        </w:rPr>
      </w:pPr>
      <w:r>
        <w:rPr>
          <w:rFonts w:hint="cs"/>
          <w:sz w:val="32"/>
          <w:szCs w:val="32"/>
          <w:rtl/>
          <w:lang w:bidi="ar-DZ"/>
        </w:rPr>
        <w:t>مؤشرات التنفيذ:</w:t>
      </w:r>
    </w:p>
    <w:p w14:paraId="2F213A07" w14:textId="77777777" w:rsidR="00B44882" w:rsidRDefault="00000000">
      <w:pPr>
        <w:rPr>
          <w:sz w:val="32"/>
          <w:szCs w:val="32"/>
          <w:rtl/>
          <w:lang w:bidi="ar-DZ"/>
        </w:rPr>
      </w:pPr>
      <w:r>
        <w:rPr>
          <w:rFonts w:hint="cs"/>
          <w:sz w:val="32"/>
          <w:szCs w:val="32"/>
          <w:rtl/>
          <w:lang w:bidi="ar-DZ"/>
        </w:rPr>
        <w:t>1. معدل الحضور: نسبة الطلاب الحاضرين للاختبارات</w:t>
      </w:r>
    </w:p>
    <w:p w14:paraId="28BBFA2F" w14:textId="77777777" w:rsidR="00B44882" w:rsidRDefault="00000000">
      <w:pPr>
        <w:rPr>
          <w:sz w:val="32"/>
          <w:szCs w:val="32"/>
          <w:rtl/>
          <w:lang w:bidi="ar-DZ"/>
        </w:rPr>
      </w:pPr>
      <w:r>
        <w:rPr>
          <w:rFonts w:hint="cs"/>
          <w:sz w:val="32"/>
          <w:szCs w:val="32"/>
          <w:rtl/>
          <w:lang w:bidi="ar-DZ"/>
        </w:rPr>
        <w:t>2. حالات الغش: عدد حالات الغش المسجلة</w:t>
      </w:r>
    </w:p>
    <w:p w14:paraId="4E79962B" w14:textId="77777777" w:rsidR="00B44882" w:rsidRDefault="00000000">
      <w:pPr>
        <w:rPr>
          <w:sz w:val="32"/>
          <w:szCs w:val="32"/>
          <w:rtl/>
          <w:lang w:bidi="ar-DZ"/>
        </w:rPr>
      </w:pPr>
      <w:r>
        <w:rPr>
          <w:rFonts w:hint="cs"/>
          <w:sz w:val="32"/>
          <w:szCs w:val="32"/>
          <w:rtl/>
          <w:lang w:bidi="ar-DZ"/>
        </w:rPr>
        <w:t>3. الطوارئ: عدد الحالات الطارئة وكفاءة التعامل معها</w:t>
      </w:r>
    </w:p>
    <w:p w14:paraId="2982D932" w14:textId="77777777" w:rsidR="00B44882" w:rsidRDefault="00000000">
      <w:pPr>
        <w:rPr>
          <w:sz w:val="32"/>
          <w:szCs w:val="32"/>
          <w:rtl/>
          <w:lang w:bidi="ar-DZ"/>
        </w:rPr>
      </w:pPr>
      <w:r>
        <w:rPr>
          <w:rFonts w:hint="cs"/>
          <w:sz w:val="32"/>
          <w:szCs w:val="32"/>
          <w:rtl/>
          <w:lang w:bidi="ar-DZ"/>
        </w:rPr>
        <w:t>4. الرضا: تقييم المعلمين والطلاب لتنظيم الاختبارات</w:t>
      </w:r>
    </w:p>
    <w:p w14:paraId="1BD32A62" w14:textId="77777777" w:rsidR="00B44882" w:rsidRDefault="00B44882">
      <w:pPr>
        <w:rPr>
          <w:sz w:val="32"/>
          <w:szCs w:val="32"/>
          <w:rtl/>
          <w:lang w:bidi="ar-DZ"/>
        </w:rPr>
      </w:pPr>
    </w:p>
    <w:p w14:paraId="0F0DB591" w14:textId="77777777" w:rsidR="00B44882" w:rsidRDefault="00B44882">
      <w:pPr>
        <w:rPr>
          <w:sz w:val="32"/>
          <w:szCs w:val="32"/>
          <w:rtl/>
          <w:lang w:bidi="ar-DZ"/>
        </w:rPr>
      </w:pPr>
    </w:p>
    <w:p w14:paraId="1BFB257D" w14:textId="77777777" w:rsidR="00B44882" w:rsidRDefault="00000000">
      <w:pPr>
        <w:rPr>
          <w:sz w:val="32"/>
          <w:szCs w:val="32"/>
          <w:rtl/>
          <w:lang w:bidi="ar-DZ"/>
        </w:rPr>
      </w:pPr>
      <w:r>
        <w:rPr>
          <w:rFonts w:hint="cs"/>
          <w:sz w:val="32"/>
          <w:szCs w:val="32"/>
          <w:rtl/>
          <w:lang w:bidi="ar-DZ"/>
        </w:rPr>
        <w:lastRenderedPageBreak/>
        <w:t>مؤشرات الجودة:</w:t>
      </w:r>
    </w:p>
    <w:p w14:paraId="0CD9ED87" w14:textId="77777777" w:rsidR="00B44882" w:rsidRDefault="00000000">
      <w:pPr>
        <w:rPr>
          <w:sz w:val="32"/>
          <w:szCs w:val="32"/>
          <w:rtl/>
          <w:lang w:bidi="ar-DZ"/>
        </w:rPr>
      </w:pPr>
      <w:r>
        <w:rPr>
          <w:rFonts w:hint="cs"/>
          <w:sz w:val="32"/>
          <w:szCs w:val="32"/>
          <w:rtl/>
          <w:lang w:bidi="ar-DZ"/>
        </w:rPr>
        <w:t>1. انتظام التقارير: نسبة التقارير المرفوعة في وقتها</w:t>
      </w:r>
    </w:p>
    <w:p w14:paraId="1F7A019A" w14:textId="77777777" w:rsidR="00B44882" w:rsidRDefault="00000000">
      <w:pPr>
        <w:rPr>
          <w:sz w:val="32"/>
          <w:szCs w:val="32"/>
          <w:rtl/>
          <w:lang w:bidi="ar-DZ"/>
        </w:rPr>
      </w:pPr>
      <w:r>
        <w:rPr>
          <w:rFonts w:hint="cs"/>
          <w:sz w:val="32"/>
          <w:szCs w:val="32"/>
          <w:rtl/>
          <w:lang w:bidi="ar-DZ"/>
        </w:rPr>
        <w:t>2. جودة التقارير: شمولية ودقة التقارير المرفوعة</w:t>
      </w:r>
    </w:p>
    <w:p w14:paraId="269C3535" w14:textId="77777777" w:rsidR="00B44882" w:rsidRDefault="00000000">
      <w:pPr>
        <w:rPr>
          <w:sz w:val="32"/>
          <w:szCs w:val="32"/>
          <w:rtl/>
          <w:lang w:bidi="ar-DZ"/>
        </w:rPr>
      </w:pPr>
      <w:r>
        <w:rPr>
          <w:rFonts w:hint="cs"/>
          <w:sz w:val="32"/>
          <w:szCs w:val="32"/>
          <w:rtl/>
          <w:lang w:bidi="ar-DZ"/>
        </w:rPr>
        <w:t>3. التحسين: نسبة التوصيات المنفذة من التقارير السابقة</w:t>
      </w:r>
    </w:p>
    <w:p w14:paraId="51B1F7F0" w14:textId="77777777" w:rsidR="00B44882" w:rsidRDefault="00000000">
      <w:pPr>
        <w:rPr>
          <w:sz w:val="32"/>
          <w:szCs w:val="32"/>
          <w:rtl/>
          <w:lang w:bidi="ar-DZ"/>
        </w:rPr>
      </w:pPr>
      <w:r>
        <w:rPr>
          <w:rFonts w:hint="cs"/>
          <w:sz w:val="32"/>
          <w:szCs w:val="32"/>
          <w:rtl/>
          <w:lang w:bidi="ar-DZ"/>
        </w:rPr>
        <w:t>4. التعلم: عدد الدروس المستفادة المسجلة</w:t>
      </w:r>
    </w:p>
    <w:p w14:paraId="3381892E" w14:textId="77777777" w:rsidR="00B44882" w:rsidRDefault="00B44882">
      <w:pPr>
        <w:rPr>
          <w:sz w:val="32"/>
          <w:szCs w:val="32"/>
          <w:rtl/>
          <w:lang w:bidi="ar-DZ"/>
        </w:rPr>
      </w:pPr>
    </w:p>
    <w:p w14:paraId="0B787F22" w14:textId="77777777" w:rsidR="00B44882" w:rsidRDefault="00000000">
      <w:pPr>
        <w:rPr>
          <w:sz w:val="32"/>
          <w:szCs w:val="32"/>
          <w:rtl/>
          <w:lang w:bidi="ar-DZ"/>
        </w:rPr>
      </w:pPr>
      <w:r>
        <w:rPr>
          <w:rFonts w:hint="cs"/>
          <w:sz w:val="32"/>
          <w:szCs w:val="32"/>
          <w:rtl/>
          <w:lang w:bidi="ar-DZ"/>
        </w:rPr>
        <w:t>خطط الطوارئ للاختبارات</w:t>
      </w:r>
    </w:p>
    <w:p w14:paraId="28B1F187" w14:textId="77777777" w:rsidR="00B44882" w:rsidRDefault="00000000">
      <w:pPr>
        <w:rPr>
          <w:sz w:val="32"/>
          <w:szCs w:val="32"/>
          <w:rtl/>
          <w:lang w:bidi="ar-DZ"/>
        </w:rPr>
      </w:pPr>
      <w:r>
        <w:rPr>
          <w:rFonts w:hint="cs"/>
          <w:sz w:val="32"/>
          <w:szCs w:val="32"/>
          <w:rtl/>
          <w:lang w:bidi="ar-DZ"/>
        </w:rPr>
        <w:t>الطوارئ المتوقعة وإجراءات التعامل:</w:t>
      </w:r>
    </w:p>
    <w:p w14:paraId="4D8B8808" w14:textId="77777777" w:rsidR="00B44882" w:rsidRDefault="00000000">
      <w:pPr>
        <w:rPr>
          <w:sz w:val="32"/>
          <w:szCs w:val="32"/>
          <w:rtl/>
          <w:lang w:bidi="ar-DZ"/>
        </w:rPr>
      </w:pPr>
      <w:r>
        <w:rPr>
          <w:rFonts w:hint="cs"/>
          <w:sz w:val="32"/>
          <w:szCs w:val="32"/>
          <w:rtl/>
          <w:lang w:bidi="ar-DZ"/>
        </w:rPr>
        <w:t>yaml</w:t>
      </w:r>
    </w:p>
    <w:p w14:paraId="7CEE7963" w14:textId="77777777" w:rsidR="00B44882" w:rsidRDefault="00000000">
      <w:pPr>
        <w:rPr>
          <w:sz w:val="32"/>
          <w:szCs w:val="32"/>
          <w:rtl/>
          <w:lang w:bidi="ar-DZ"/>
        </w:rPr>
      </w:pPr>
      <w:r>
        <w:rPr>
          <w:rFonts w:hint="cs"/>
          <w:sz w:val="32"/>
          <w:szCs w:val="32"/>
          <w:rtl/>
          <w:lang w:bidi="ar-DZ"/>
        </w:rPr>
        <w:t>انقطاع الكهرباء:</w:t>
      </w:r>
    </w:p>
    <w:p w14:paraId="63B3CD0A" w14:textId="77777777" w:rsidR="00B44882" w:rsidRDefault="00000000">
      <w:pPr>
        <w:rPr>
          <w:sz w:val="32"/>
          <w:szCs w:val="32"/>
          <w:rtl/>
          <w:lang w:bidi="ar-DZ"/>
        </w:rPr>
      </w:pPr>
      <w:r>
        <w:rPr>
          <w:rFonts w:hint="cs"/>
          <w:sz w:val="32"/>
          <w:szCs w:val="32"/>
          <w:rtl/>
          <w:lang w:bidi="ar-DZ"/>
        </w:rPr>
        <w:t xml:space="preserve">  - الإجراء الفوري: استخدام الإضاءة الطبيعية/الطوارئ</w:t>
      </w:r>
    </w:p>
    <w:p w14:paraId="03CDDF10" w14:textId="77777777" w:rsidR="00B44882" w:rsidRDefault="00000000">
      <w:pPr>
        <w:rPr>
          <w:sz w:val="32"/>
          <w:szCs w:val="32"/>
          <w:rtl/>
          <w:lang w:bidi="ar-DZ"/>
        </w:rPr>
      </w:pPr>
      <w:r>
        <w:rPr>
          <w:rFonts w:hint="cs"/>
          <w:sz w:val="32"/>
          <w:szCs w:val="32"/>
          <w:rtl/>
          <w:lang w:bidi="ar-DZ"/>
        </w:rPr>
        <w:t xml:space="preserve">  - الإجراء الاحتياطي: تمديد وقت الاختبار</w:t>
      </w:r>
    </w:p>
    <w:p w14:paraId="0BF327E8" w14:textId="77777777" w:rsidR="00B44882" w:rsidRDefault="00000000">
      <w:pPr>
        <w:rPr>
          <w:sz w:val="32"/>
          <w:szCs w:val="32"/>
          <w:rtl/>
          <w:lang w:bidi="ar-DZ"/>
        </w:rPr>
      </w:pPr>
      <w:r>
        <w:rPr>
          <w:rFonts w:hint="cs"/>
          <w:sz w:val="32"/>
          <w:szCs w:val="32"/>
          <w:rtl/>
          <w:lang w:bidi="ar-DZ"/>
        </w:rPr>
        <w:t xml:space="preserve">  - المسؤول: لجنة الخدمات</w:t>
      </w:r>
    </w:p>
    <w:p w14:paraId="0A4EA083" w14:textId="77777777" w:rsidR="00B44882" w:rsidRDefault="00B44882">
      <w:pPr>
        <w:rPr>
          <w:sz w:val="32"/>
          <w:szCs w:val="32"/>
          <w:rtl/>
          <w:lang w:bidi="ar-DZ"/>
        </w:rPr>
      </w:pPr>
    </w:p>
    <w:p w14:paraId="05708208" w14:textId="77777777" w:rsidR="00B44882" w:rsidRDefault="00000000">
      <w:pPr>
        <w:rPr>
          <w:sz w:val="32"/>
          <w:szCs w:val="32"/>
          <w:rtl/>
          <w:lang w:bidi="ar-DZ"/>
        </w:rPr>
      </w:pPr>
      <w:r>
        <w:rPr>
          <w:rFonts w:hint="cs"/>
          <w:sz w:val="32"/>
          <w:szCs w:val="32"/>
          <w:rtl/>
          <w:lang w:bidi="ar-DZ"/>
        </w:rPr>
        <w:t>حالات مرضية طارئة:</w:t>
      </w:r>
    </w:p>
    <w:p w14:paraId="48392879" w14:textId="77777777" w:rsidR="00B44882" w:rsidRDefault="00000000">
      <w:pPr>
        <w:rPr>
          <w:sz w:val="32"/>
          <w:szCs w:val="32"/>
          <w:rtl/>
          <w:lang w:bidi="ar-DZ"/>
        </w:rPr>
      </w:pPr>
      <w:r>
        <w:rPr>
          <w:rFonts w:hint="cs"/>
          <w:sz w:val="32"/>
          <w:szCs w:val="32"/>
          <w:rtl/>
          <w:lang w:bidi="ar-DZ"/>
        </w:rPr>
        <w:t xml:space="preserve">  - الإجراء الفوري: نقل الطالب لعيادة المدرسة</w:t>
      </w:r>
    </w:p>
    <w:p w14:paraId="53D2934E" w14:textId="77777777" w:rsidR="00B44882" w:rsidRDefault="00000000">
      <w:pPr>
        <w:rPr>
          <w:sz w:val="32"/>
          <w:szCs w:val="32"/>
          <w:rtl/>
          <w:lang w:bidi="ar-DZ"/>
        </w:rPr>
      </w:pPr>
      <w:r>
        <w:rPr>
          <w:rFonts w:hint="cs"/>
          <w:sz w:val="32"/>
          <w:szCs w:val="32"/>
          <w:rtl/>
          <w:lang w:bidi="ar-DZ"/>
        </w:rPr>
        <w:t xml:space="preserve">  - الإجراء الاحتياطي: اختبار بديل في وقت لاحق</w:t>
      </w:r>
    </w:p>
    <w:p w14:paraId="506A0003" w14:textId="77777777" w:rsidR="00B44882" w:rsidRDefault="00000000">
      <w:pPr>
        <w:rPr>
          <w:sz w:val="32"/>
          <w:szCs w:val="32"/>
          <w:rtl/>
          <w:lang w:bidi="ar-DZ"/>
        </w:rPr>
      </w:pPr>
      <w:r>
        <w:rPr>
          <w:rFonts w:hint="cs"/>
          <w:sz w:val="32"/>
          <w:szCs w:val="32"/>
          <w:rtl/>
          <w:lang w:bidi="ar-DZ"/>
        </w:rPr>
        <w:t xml:space="preserve">  - المسؤول: لجنة التسهيلات</w:t>
      </w:r>
    </w:p>
    <w:p w14:paraId="0D8F436B" w14:textId="77777777" w:rsidR="00B44882" w:rsidRDefault="00B44882">
      <w:pPr>
        <w:rPr>
          <w:sz w:val="32"/>
          <w:szCs w:val="32"/>
          <w:rtl/>
          <w:lang w:bidi="ar-DZ"/>
        </w:rPr>
      </w:pPr>
    </w:p>
    <w:p w14:paraId="4C1A088F" w14:textId="77777777" w:rsidR="00B44882" w:rsidRDefault="00000000">
      <w:pPr>
        <w:rPr>
          <w:sz w:val="32"/>
          <w:szCs w:val="32"/>
          <w:rtl/>
          <w:lang w:bidi="ar-DZ"/>
        </w:rPr>
      </w:pPr>
      <w:r>
        <w:rPr>
          <w:rFonts w:hint="cs"/>
          <w:sz w:val="32"/>
          <w:szCs w:val="32"/>
          <w:rtl/>
          <w:lang w:bidi="ar-DZ"/>
        </w:rPr>
        <w:t>مشاكل في أوراق الأسئلة:</w:t>
      </w:r>
    </w:p>
    <w:p w14:paraId="1DC721A1" w14:textId="77777777" w:rsidR="00B44882" w:rsidRDefault="00000000">
      <w:pPr>
        <w:rPr>
          <w:sz w:val="32"/>
          <w:szCs w:val="32"/>
          <w:rtl/>
          <w:lang w:bidi="ar-DZ"/>
        </w:rPr>
      </w:pPr>
      <w:r>
        <w:rPr>
          <w:rFonts w:hint="cs"/>
          <w:sz w:val="32"/>
          <w:szCs w:val="32"/>
          <w:rtl/>
          <w:lang w:bidi="ar-DZ"/>
        </w:rPr>
        <w:t xml:space="preserve">  - الإجراء الفوري: استبدال الورقة المعيبة</w:t>
      </w:r>
    </w:p>
    <w:p w14:paraId="7B61E27E" w14:textId="77777777" w:rsidR="00B44882" w:rsidRDefault="00000000">
      <w:pPr>
        <w:rPr>
          <w:sz w:val="32"/>
          <w:szCs w:val="32"/>
          <w:rtl/>
          <w:lang w:bidi="ar-DZ"/>
        </w:rPr>
      </w:pPr>
      <w:r>
        <w:rPr>
          <w:rFonts w:hint="cs"/>
          <w:sz w:val="32"/>
          <w:szCs w:val="32"/>
          <w:rtl/>
          <w:lang w:bidi="ar-DZ"/>
        </w:rPr>
        <w:t xml:space="preserve">  - الإجراء الاحتياطي: تمديد الوقت للتعويض</w:t>
      </w:r>
    </w:p>
    <w:p w14:paraId="753B0723" w14:textId="77777777" w:rsidR="00B44882" w:rsidRDefault="00000000">
      <w:pPr>
        <w:rPr>
          <w:sz w:val="32"/>
          <w:szCs w:val="32"/>
          <w:rtl/>
          <w:lang w:bidi="ar-DZ"/>
        </w:rPr>
      </w:pPr>
      <w:r>
        <w:rPr>
          <w:rFonts w:hint="cs"/>
          <w:sz w:val="32"/>
          <w:szCs w:val="32"/>
          <w:rtl/>
          <w:lang w:bidi="ar-DZ"/>
        </w:rPr>
        <w:lastRenderedPageBreak/>
        <w:t xml:space="preserve">  - المسؤول: اللجنة الرئيسية</w:t>
      </w:r>
    </w:p>
    <w:p w14:paraId="748DC438" w14:textId="77777777" w:rsidR="00B44882" w:rsidRDefault="00B44882">
      <w:pPr>
        <w:rPr>
          <w:sz w:val="32"/>
          <w:szCs w:val="32"/>
          <w:rtl/>
          <w:lang w:bidi="ar-DZ"/>
        </w:rPr>
      </w:pPr>
    </w:p>
    <w:p w14:paraId="7DAD97F1" w14:textId="77777777" w:rsidR="00B44882" w:rsidRDefault="00000000">
      <w:pPr>
        <w:rPr>
          <w:sz w:val="32"/>
          <w:szCs w:val="32"/>
          <w:rtl/>
          <w:lang w:bidi="ar-DZ"/>
        </w:rPr>
      </w:pPr>
      <w:r>
        <w:rPr>
          <w:rFonts w:hint="cs"/>
          <w:sz w:val="32"/>
          <w:szCs w:val="32"/>
          <w:rtl/>
          <w:lang w:bidi="ar-DZ"/>
        </w:rPr>
        <w:t>حوادث أمنية:</w:t>
      </w:r>
    </w:p>
    <w:p w14:paraId="07AB05A5" w14:textId="77777777" w:rsidR="00B44882" w:rsidRDefault="00000000">
      <w:pPr>
        <w:rPr>
          <w:sz w:val="32"/>
          <w:szCs w:val="32"/>
          <w:rtl/>
          <w:lang w:bidi="ar-DZ"/>
        </w:rPr>
      </w:pPr>
      <w:r>
        <w:rPr>
          <w:rFonts w:hint="cs"/>
          <w:sz w:val="32"/>
          <w:szCs w:val="32"/>
          <w:rtl/>
          <w:lang w:bidi="ar-DZ"/>
        </w:rPr>
        <w:t xml:space="preserve">  - الإجراء الفوري: إخلاء القاعة إذا لزم الأمر</w:t>
      </w:r>
    </w:p>
    <w:p w14:paraId="47043F9E" w14:textId="77777777" w:rsidR="00B44882" w:rsidRDefault="00000000">
      <w:pPr>
        <w:rPr>
          <w:sz w:val="32"/>
          <w:szCs w:val="32"/>
          <w:rtl/>
          <w:lang w:bidi="ar-DZ"/>
        </w:rPr>
      </w:pPr>
      <w:r>
        <w:rPr>
          <w:rFonts w:hint="cs"/>
          <w:sz w:val="32"/>
          <w:szCs w:val="32"/>
          <w:rtl/>
          <w:lang w:bidi="ar-DZ"/>
        </w:rPr>
        <w:t xml:space="preserve">  - الإجراء الاحتياطي: اختبار بديل في وقت آخر</w:t>
      </w:r>
    </w:p>
    <w:p w14:paraId="09095E7A" w14:textId="77777777" w:rsidR="00B44882" w:rsidRDefault="00000000">
      <w:pPr>
        <w:rPr>
          <w:sz w:val="32"/>
          <w:szCs w:val="32"/>
          <w:rtl/>
          <w:lang w:bidi="ar-DZ"/>
        </w:rPr>
      </w:pPr>
      <w:r>
        <w:rPr>
          <w:rFonts w:hint="cs"/>
          <w:sz w:val="32"/>
          <w:szCs w:val="32"/>
          <w:rtl/>
          <w:lang w:bidi="ar-DZ"/>
        </w:rPr>
        <w:t xml:space="preserve">  - المسؤول: لجنة الأمن والسلامة</w:t>
      </w:r>
    </w:p>
    <w:p w14:paraId="477A2C23" w14:textId="77777777" w:rsidR="00B44882" w:rsidRDefault="00B44882">
      <w:pPr>
        <w:rPr>
          <w:sz w:val="32"/>
          <w:szCs w:val="32"/>
          <w:rtl/>
          <w:lang w:bidi="ar-DZ"/>
        </w:rPr>
      </w:pPr>
    </w:p>
    <w:p w14:paraId="34FC0EEF" w14:textId="77777777" w:rsidR="00B44882" w:rsidRDefault="00000000">
      <w:pPr>
        <w:rPr>
          <w:sz w:val="32"/>
          <w:szCs w:val="32"/>
          <w:rtl/>
          <w:lang w:bidi="ar-DZ"/>
        </w:rPr>
      </w:pPr>
      <w:r>
        <w:rPr>
          <w:rFonts w:hint="cs"/>
          <w:sz w:val="32"/>
          <w:szCs w:val="32"/>
          <w:rtl/>
          <w:lang w:bidi="ar-DZ"/>
        </w:rPr>
        <w:t>نقاط التحكم في جودة الاختبارات</w:t>
      </w:r>
    </w:p>
    <w:p w14:paraId="44D5C6F5" w14:textId="77777777" w:rsidR="00B44882" w:rsidRDefault="00000000">
      <w:pPr>
        <w:rPr>
          <w:sz w:val="32"/>
          <w:szCs w:val="32"/>
          <w:rtl/>
          <w:lang w:bidi="ar-DZ"/>
        </w:rPr>
      </w:pPr>
      <w:r>
        <w:rPr>
          <w:rFonts w:hint="cs"/>
          <w:sz w:val="32"/>
          <w:szCs w:val="32"/>
          <w:rtl/>
          <w:lang w:bidi="ar-DZ"/>
        </w:rPr>
        <w:t>قبل الاختبارات:</w:t>
      </w:r>
    </w:p>
    <w:p w14:paraId="583E8091" w14:textId="77777777" w:rsidR="00B44882" w:rsidRDefault="00000000">
      <w:pPr>
        <w:rPr>
          <w:sz w:val="32"/>
          <w:szCs w:val="32"/>
          <w:rtl/>
          <w:lang w:bidi="ar-DZ"/>
        </w:rPr>
      </w:pPr>
      <w:r>
        <w:rPr>
          <w:rFonts w:hint="cs"/>
          <w:sz w:val="32"/>
          <w:szCs w:val="32"/>
          <w:rtl/>
          <w:lang w:bidi="ar-DZ"/>
        </w:rPr>
        <w:t>1. فحص الجاهزية: التأكد من توفر جميع المتطلبات</w:t>
      </w:r>
    </w:p>
    <w:p w14:paraId="70D7132A" w14:textId="77777777" w:rsidR="00B44882" w:rsidRDefault="00000000">
      <w:pPr>
        <w:rPr>
          <w:sz w:val="32"/>
          <w:szCs w:val="32"/>
          <w:rtl/>
          <w:lang w:bidi="ar-DZ"/>
        </w:rPr>
      </w:pPr>
      <w:r>
        <w:rPr>
          <w:rFonts w:hint="cs"/>
          <w:sz w:val="32"/>
          <w:szCs w:val="32"/>
          <w:rtl/>
          <w:lang w:bidi="ar-DZ"/>
        </w:rPr>
        <w:t>2. اعتماد اللجان: التأكد من كفاءة المشرفين والمراقبين</w:t>
      </w:r>
    </w:p>
    <w:p w14:paraId="06071FF5" w14:textId="77777777" w:rsidR="00B44882" w:rsidRDefault="00000000">
      <w:pPr>
        <w:rPr>
          <w:sz w:val="32"/>
          <w:szCs w:val="32"/>
          <w:rtl/>
          <w:lang w:bidi="ar-DZ"/>
        </w:rPr>
      </w:pPr>
      <w:r>
        <w:rPr>
          <w:rFonts w:hint="cs"/>
          <w:sz w:val="32"/>
          <w:szCs w:val="32"/>
          <w:rtl/>
          <w:lang w:bidi="ar-DZ"/>
        </w:rPr>
        <w:t>3. التدريب: تدريب اللجان على الإجراءات والطوارئ</w:t>
      </w:r>
    </w:p>
    <w:p w14:paraId="5A61AA7B" w14:textId="77777777" w:rsidR="00B44882" w:rsidRDefault="00B44882">
      <w:pPr>
        <w:rPr>
          <w:sz w:val="32"/>
          <w:szCs w:val="32"/>
          <w:rtl/>
          <w:lang w:bidi="ar-DZ"/>
        </w:rPr>
      </w:pPr>
    </w:p>
    <w:p w14:paraId="6FD61E87" w14:textId="77777777" w:rsidR="00B44882" w:rsidRDefault="00000000">
      <w:pPr>
        <w:rPr>
          <w:sz w:val="32"/>
          <w:szCs w:val="32"/>
          <w:rtl/>
          <w:lang w:bidi="ar-DZ"/>
        </w:rPr>
      </w:pPr>
      <w:r>
        <w:rPr>
          <w:rFonts w:hint="cs"/>
          <w:sz w:val="32"/>
          <w:szCs w:val="32"/>
          <w:rtl/>
          <w:lang w:bidi="ar-DZ"/>
        </w:rPr>
        <w:t>أثناء الاختبارات:</w:t>
      </w:r>
    </w:p>
    <w:p w14:paraId="045E05D3" w14:textId="77777777" w:rsidR="00B44882" w:rsidRDefault="00000000">
      <w:pPr>
        <w:rPr>
          <w:sz w:val="32"/>
          <w:szCs w:val="32"/>
          <w:rtl/>
          <w:lang w:bidi="ar-DZ"/>
        </w:rPr>
      </w:pPr>
      <w:r>
        <w:rPr>
          <w:rFonts w:hint="cs"/>
          <w:sz w:val="32"/>
          <w:szCs w:val="32"/>
          <w:rtl/>
          <w:lang w:bidi="ar-DZ"/>
        </w:rPr>
        <w:t>1. المتابعة اليومية: متابعة سير الاختبارات يومياً</w:t>
      </w:r>
    </w:p>
    <w:p w14:paraId="26122EF8" w14:textId="77777777" w:rsidR="00B44882" w:rsidRDefault="00000000">
      <w:pPr>
        <w:rPr>
          <w:sz w:val="32"/>
          <w:szCs w:val="32"/>
          <w:rtl/>
          <w:lang w:bidi="ar-DZ"/>
        </w:rPr>
      </w:pPr>
      <w:r>
        <w:rPr>
          <w:rFonts w:hint="cs"/>
          <w:sz w:val="32"/>
          <w:szCs w:val="32"/>
          <w:rtl/>
          <w:lang w:bidi="ar-DZ"/>
        </w:rPr>
        <w:t>2. التدخل السريع: التعامل الفوري مع المشكلات</w:t>
      </w:r>
    </w:p>
    <w:p w14:paraId="22A0A63B" w14:textId="77777777" w:rsidR="00B44882" w:rsidRDefault="00000000">
      <w:pPr>
        <w:rPr>
          <w:sz w:val="32"/>
          <w:szCs w:val="32"/>
          <w:rtl/>
          <w:lang w:bidi="ar-DZ"/>
        </w:rPr>
      </w:pPr>
      <w:r>
        <w:rPr>
          <w:rFonts w:hint="cs"/>
          <w:sz w:val="32"/>
          <w:szCs w:val="32"/>
          <w:rtl/>
          <w:lang w:bidi="ar-DZ"/>
        </w:rPr>
        <w:t>3. التواصل: التواصل المستمر مع المكتب</w:t>
      </w:r>
    </w:p>
    <w:p w14:paraId="0815D983" w14:textId="77777777" w:rsidR="00B44882" w:rsidRDefault="00B44882">
      <w:pPr>
        <w:rPr>
          <w:sz w:val="32"/>
          <w:szCs w:val="32"/>
          <w:rtl/>
          <w:lang w:bidi="ar-DZ"/>
        </w:rPr>
      </w:pPr>
    </w:p>
    <w:p w14:paraId="49463348" w14:textId="77777777" w:rsidR="00B44882" w:rsidRDefault="00000000">
      <w:pPr>
        <w:rPr>
          <w:sz w:val="32"/>
          <w:szCs w:val="32"/>
          <w:rtl/>
          <w:lang w:bidi="ar-DZ"/>
        </w:rPr>
      </w:pPr>
      <w:r>
        <w:rPr>
          <w:rFonts w:hint="cs"/>
          <w:sz w:val="32"/>
          <w:szCs w:val="32"/>
          <w:rtl/>
          <w:lang w:bidi="ar-DZ"/>
        </w:rPr>
        <w:t>بعد الاختبارات:</w:t>
      </w:r>
    </w:p>
    <w:p w14:paraId="252A2FF1" w14:textId="77777777" w:rsidR="00B44882" w:rsidRDefault="00000000">
      <w:pPr>
        <w:rPr>
          <w:sz w:val="32"/>
          <w:szCs w:val="32"/>
          <w:rtl/>
          <w:lang w:bidi="ar-DZ"/>
        </w:rPr>
      </w:pPr>
      <w:r>
        <w:rPr>
          <w:rFonts w:hint="cs"/>
          <w:sz w:val="32"/>
          <w:szCs w:val="32"/>
          <w:rtl/>
          <w:lang w:bidi="ar-DZ"/>
        </w:rPr>
        <w:t>1. التقييم الشامل: تقييم كافة جوانب العملية</w:t>
      </w:r>
    </w:p>
    <w:p w14:paraId="5E7E01C6" w14:textId="77777777" w:rsidR="00B44882" w:rsidRDefault="00000000">
      <w:pPr>
        <w:rPr>
          <w:sz w:val="32"/>
          <w:szCs w:val="32"/>
          <w:rtl/>
          <w:lang w:bidi="ar-DZ"/>
        </w:rPr>
      </w:pPr>
      <w:r>
        <w:rPr>
          <w:rFonts w:hint="cs"/>
          <w:sz w:val="32"/>
          <w:szCs w:val="32"/>
          <w:rtl/>
          <w:lang w:bidi="ar-DZ"/>
        </w:rPr>
        <w:t>2. التغذية الراجعة: جمع ملاحظات المعنيين</w:t>
      </w:r>
    </w:p>
    <w:p w14:paraId="2316DEE0" w14:textId="77777777" w:rsidR="00B44882" w:rsidRDefault="00000000">
      <w:pPr>
        <w:rPr>
          <w:sz w:val="32"/>
          <w:szCs w:val="32"/>
          <w:rtl/>
          <w:lang w:bidi="ar-DZ"/>
        </w:rPr>
      </w:pPr>
      <w:r>
        <w:rPr>
          <w:rFonts w:hint="cs"/>
          <w:sz w:val="32"/>
          <w:szCs w:val="32"/>
          <w:rtl/>
          <w:lang w:bidi="ar-DZ"/>
        </w:rPr>
        <w:t>3. التعلم: استخلاص الدروس للتحسين المستقبلي</w:t>
      </w:r>
    </w:p>
    <w:p w14:paraId="3F70F7F7" w14:textId="77777777" w:rsidR="00B44882" w:rsidRDefault="00000000">
      <w:pPr>
        <w:rPr>
          <w:sz w:val="32"/>
          <w:szCs w:val="32"/>
          <w:rtl/>
          <w:lang w:bidi="ar-DZ"/>
        </w:rPr>
      </w:pPr>
      <w:r>
        <w:rPr>
          <w:rFonts w:hint="cs"/>
          <w:sz w:val="32"/>
          <w:szCs w:val="32"/>
          <w:rtl/>
          <w:lang w:bidi="ar-DZ"/>
        </w:rPr>
        <w:lastRenderedPageBreak/>
        <w:t>تدفق تنظيم الاختبارات</w:t>
      </w:r>
    </w:p>
    <w:p w14:paraId="6BE5883C" w14:textId="77777777" w:rsidR="00B44882" w:rsidRDefault="00000000">
      <w:pPr>
        <w:rPr>
          <w:sz w:val="32"/>
          <w:szCs w:val="32"/>
          <w:rtl/>
          <w:lang w:bidi="ar-DZ"/>
        </w:rPr>
      </w:pPr>
      <w:r>
        <w:rPr>
          <w:rFonts w:hint="cs"/>
          <w:sz w:val="32"/>
          <w:szCs w:val="32"/>
          <w:rtl/>
          <w:lang w:bidi="ar-DZ"/>
        </w:rPr>
        <w:t xml:space="preserve">التحضير (76،78) → تشكيل اللجان (77) → تقرير الاستعداد (79) </w:t>
      </w:r>
    </w:p>
    <w:p w14:paraId="5FA846E7" w14:textId="77777777" w:rsidR="00B44882" w:rsidRDefault="00000000">
      <w:pPr>
        <w:rPr>
          <w:sz w:val="32"/>
          <w:szCs w:val="32"/>
          <w:rtl/>
          <w:lang w:bidi="ar-DZ"/>
        </w:rPr>
      </w:pPr>
      <w:r>
        <w:rPr>
          <w:rFonts w:hint="cs"/>
          <w:sz w:val="32"/>
          <w:szCs w:val="32"/>
          <w:rtl/>
          <w:lang w:bidi="ar-DZ"/>
        </w:rPr>
        <w:t xml:space="preserve">→ بدء الاختبارات → تقارير يومية (80) → معالجة استثناءات (82) </w:t>
      </w:r>
    </w:p>
    <w:p w14:paraId="55B4F557" w14:textId="77777777" w:rsidR="00B44882" w:rsidRDefault="00000000">
      <w:pPr>
        <w:rPr>
          <w:sz w:val="32"/>
          <w:szCs w:val="32"/>
          <w:rtl/>
          <w:lang w:bidi="ar-DZ"/>
        </w:rPr>
      </w:pPr>
      <w:r>
        <w:rPr>
          <w:rFonts w:hint="cs"/>
          <w:sz w:val="32"/>
          <w:szCs w:val="32"/>
          <w:rtl/>
          <w:lang w:bidi="ar-DZ"/>
        </w:rPr>
        <w:t>→ انتهاء الاختبارات → تقرير ختامي (81) → تحسينات للمستقبل</w:t>
      </w:r>
    </w:p>
    <w:p w14:paraId="1A34FA40" w14:textId="77777777" w:rsidR="00B44882" w:rsidRDefault="00B44882">
      <w:pPr>
        <w:rPr>
          <w:sz w:val="32"/>
          <w:szCs w:val="32"/>
          <w:rtl/>
          <w:lang w:bidi="ar-DZ"/>
        </w:rPr>
      </w:pPr>
    </w:p>
    <w:p w14:paraId="7D713573" w14:textId="77777777" w:rsidR="00B44882" w:rsidRDefault="00B44882">
      <w:pPr>
        <w:rPr>
          <w:sz w:val="32"/>
          <w:szCs w:val="32"/>
          <w:rtl/>
          <w:lang w:bidi="ar-DZ"/>
        </w:rPr>
      </w:pPr>
    </w:p>
    <w:p w14:paraId="7B1C7290" w14:textId="77777777" w:rsidR="00B44882" w:rsidRDefault="00000000">
      <w:pPr>
        <w:rPr>
          <w:sz w:val="32"/>
          <w:szCs w:val="32"/>
          <w:rtl/>
          <w:lang w:bidi="ar-DZ"/>
        </w:rPr>
      </w:pPr>
      <w:r>
        <w:rPr>
          <w:rFonts w:hint="cs"/>
          <w:sz w:val="32"/>
          <w:szCs w:val="32"/>
          <w:rtl/>
          <w:lang w:bidi="ar-DZ"/>
        </w:rPr>
        <w:t>تحديات تنظيم الاختبارات والحلول</w:t>
      </w:r>
    </w:p>
    <w:p w14:paraId="0D63ECD6" w14:textId="77777777" w:rsidR="00B44882" w:rsidRDefault="00000000">
      <w:pPr>
        <w:rPr>
          <w:sz w:val="32"/>
          <w:szCs w:val="32"/>
          <w:rtl/>
          <w:lang w:bidi="ar-DZ"/>
        </w:rPr>
      </w:pPr>
      <w:r>
        <w:rPr>
          <w:rFonts w:hint="cs"/>
          <w:sz w:val="32"/>
          <w:szCs w:val="32"/>
          <w:rtl/>
          <w:lang w:bidi="ar-DZ"/>
        </w:rPr>
        <w:t>التحديات:</w:t>
      </w:r>
    </w:p>
    <w:p w14:paraId="4D817E38" w14:textId="77777777" w:rsidR="00B44882" w:rsidRDefault="00000000">
      <w:pPr>
        <w:rPr>
          <w:sz w:val="32"/>
          <w:szCs w:val="32"/>
          <w:rtl/>
          <w:lang w:bidi="ar-DZ"/>
        </w:rPr>
      </w:pPr>
      <w:r>
        <w:rPr>
          <w:rFonts w:hint="cs"/>
          <w:sz w:val="32"/>
          <w:szCs w:val="32"/>
          <w:rtl/>
          <w:lang w:bidi="ar-DZ"/>
        </w:rPr>
        <w:t>1. الضغط الزمني: الاختبارات في فترة زمنية محدودة</w:t>
      </w:r>
    </w:p>
    <w:p w14:paraId="7BD4182F" w14:textId="77777777" w:rsidR="00B44882" w:rsidRDefault="00000000">
      <w:pPr>
        <w:rPr>
          <w:sz w:val="32"/>
          <w:szCs w:val="32"/>
          <w:rtl/>
          <w:lang w:bidi="ar-DZ"/>
        </w:rPr>
      </w:pPr>
      <w:r>
        <w:rPr>
          <w:rFonts w:hint="cs"/>
          <w:sz w:val="32"/>
          <w:szCs w:val="32"/>
          <w:rtl/>
          <w:lang w:bidi="ar-DZ"/>
        </w:rPr>
        <w:t>2. الموارد المحدودة: نقص في القاعات أو المراقبين</w:t>
      </w:r>
    </w:p>
    <w:p w14:paraId="12B0CE38" w14:textId="77777777" w:rsidR="00B44882" w:rsidRDefault="00000000">
      <w:pPr>
        <w:rPr>
          <w:sz w:val="32"/>
          <w:szCs w:val="32"/>
          <w:rtl/>
          <w:lang w:bidi="ar-DZ"/>
        </w:rPr>
      </w:pPr>
      <w:r>
        <w:rPr>
          <w:rFonts w:hint="cs"/>
          <w:sz w:val="32"/>
          <w:szCs w:val="32"/>
          <w:rtl/>
          <w:lang w:bidi="ar-DZ"/>
        </w:rPr>
        <w:t>3. الضغوط النفسية: على الطلاب والكادر التعليمي</w:t>
      </w:r>
    </w:p>
    <w:p w14:paraId="23E3F9A9" w14:textId="77777777" w:rsidR="00B44882" w:rsidRDefault="00000000">
      <w:pPr>
        <w:rPr>
          <w:sz w:val="32"/>
          <w:szCs w:val="32"/>
          <w:rtl/>
          <w:lang w:bidi="ar-DZ"/>
        </w:rPr>
      </w:pPr>
      <w:r>
        <w:rPr>
          <w:rFonts w:hint="cs"/>
          <w:sz w:val="32"/>
          <w:szCs w:val="32"/>
          <w:rtl/>
          <w:lang w:bidi="ar-DZ"/>
        </w:rPr>
        <w:t>4. مخاطر الغش: صعوبة منع الغش تماماً</w:t>
      </w:r>
    </w:p>
    <w:p w14:paraId="7BED8E86" w14:textId="77777777" w:rsidR="00B44882" w:rsidRDefault="00000000">
      <w:pPr>
        <w:rPr>
          <w:sz w:val="32"/>
          <w:szCs w:val="32"/>
          <w:rtl/>
          <w:lang w:bidi="ar-DZ"/>
        </w:rPr>
      </w:pPr>
      <w:r>
        <w:rPr>
          <w:rFonts w:hint="cs"/>
          <w:sz w:val="32"/>
          <w:szCs w:val="32"/>
          <w:rtl/>
          <w:lang w:bidi="ar-DZ"/>
        </w:rPr>
        <w:t>5. الطوارئ: صعوبة التوقع والاستعداد لكل طارئ</w:t>
      </w:r>
    </w:p>
    <w:p w14:paraId="6381AB7B" w14:textId="77777777" w:rsidR="00B44882" w:rsidRDefault="00B44882">
      <w:pPr>
        <w:rPr>
          <w:sz w:val="32"/>
          <w:szCs w:val="32"/>
          <w:rtl/>
          <w:lang w:bidi="ar-DZ"/>
        </w:rPr>
      </w:pPr>
    </w:p>
    <w:p w14:paraId="009C70D1" w14:textId="77777777" w:rsidR="00B44882" w:rsidRDefault="00000000">
      <w:pPr>
        <w:rPr>
          <w:sz w:val="32"/>
          <w:szCs w:val="32"/>
          <w:rtl/>
          <w:lang w:bidi="ar-DZ"/>
        </w:rPr>
      </w:pPr>
      <w:r>
        <w:rPr>
          <w:rFonts w:hint="cs"/>
          <w:sz w:val="32"/>
          <w:szCs w:val="32"/>
          <w:rtl/>
          <w:lang w:bidi="ar-DZ"/>
        </w:rPr>
        <w:t>الحلول المقترحة:</w:t>
      </w:r>
    </w:p>
    <w:p w14:paraId="0CA0C152" w14:textId="77777777" w:rsidR="00B44882" w:rsidRDefault="00000000">
      <w:pPr>
        <w:rPr>
          <w:sz w:val="32"/>
          <w:szCs w:val="32"/>
          <w:rtl/>
          <w:lang w:bidi="ar-DZ"/>
        </w:rPr>
      </w:pPr>
      <w:r>
        <w:rPr>
          <w:rFonts w:hint="cs"/>
          <w:sz w:val="32"/>
          <w:szCs w:val="32"/>
          <w:rtl/>
          <w:lang w:bidi="ar-DZ"/>
        </w:rPr>
        <w:t>1. التخطيط المبكر: بدء التحضير قبل 4 أسابيع على الأقل</w:t>
      </w:r>
    </w:p>
    <w:p w14:paraId="0E250D88" w14:textId="77777777" w:rsidR="00B44882" w:rsidRDefault="00000000">
      <w:pPr>
        <w:rPr>
          <w:sz w:val="32"/>
          <w:szCs w:val="32"/>
          <w:rtl/>
          <w:lang w:bidi="ar-DZ"/>
        </w:rPr>
      </w:pPr>
      <w:r>
        <w:rPr>
          <w:rFonts w:hint="cs"/>
          <w:sz w:val="32"/>
          <w:szCs w:val="32"/>
          <w:rtl/>
          <w:lang w:bidi="ar-DZ"/>
        </w:rPr>
        <w:t>2. المرونة: إمكانية استخدام قاعات غير تقليدية</w:t>
      </w:r>
    </w:p>
    <w:p w14:paraId="3E84D5DD" w14:textId="77777777" w:rsidR="00B44882" w:rsidRDefault="00000000">
      <w:pPr>
        <w:rPr>
          <w:sz w:val="32"/>
          <w:szCs w:val="32"/>
          <w:rtl/>
          <w:lang w:bidi="ar-DZ"/>
        </w:rPr>
      </w:pPr>
      <w:r>
        <w:rPr>
          <w:rFonts w:hint="cs"/>
          <w:sz w:val="32"/>
          <w:szCs w:val="32"/>
          <w:rtl/>
          <w:lang w:bidi="ar-DZ"/>
        </w:rPr>
        <w:t>3. الدعم النفسي: توفير دعم نفسي للطلاب والمعلمين</w:t>
      </w:r>
    </w:p>
    <w:p w14:paraId="090D4B01" w14:textId="77777777" w:rsidR="00B44882" w:rsidRDefault="00000000">
      <w:pPr>
        <w:rPr>
          <w:sz w:val="32"/>
          <w:szCs w:val="32"/>
          <w:rtl/>
          <w:lang w:bidi="ar-DZ"/>
        </w:rPr>
      </w:pPr>
      <w:r>
        <w:rPr>
          <w:rFonts w:hint="cs"/>
          <w:sz w:val="32"/>
          <w:szCs w:val="32"/>
          <w:rtl/>
          <w:lang w:bidi="ar-DZ"/>
        </w:rPr>
        <w:t>4. التكنولوجيا: استخدام تقنيات للحد من الغش</w:t>
      </w:r>
    </w:p>
    <w:p w14:paraId="5E031AB6" w14:textId="77777777" w:rsidR="00B44882" w:rsidRDefault="00000000">
      <w:pPr>
        <w:rPr>
          <w:sz w:val="32"/>
          <w:szCs w:val="32"/>
          <w:rtl/>
          <w:lang w:bidi="ar-DZ"/>
        </w:rPr>
      </w:pPr>
      <w:r>
        <w:rPr>
          <w:rFonts w:hint="cs"/>
          <w:sz w:val="32"/>
          <w:szCs w:val="32"/>
          <w:rtl/>
          <w:lang w:bidi="ar-DZ"/>
        </w:rPr>
        <w:t>5. خطط طوارئ مفصلة: خطط مفصلة للسيناريوهات المتوقعة</w:t>
      </w:r>
    </w:p>
    <w:p w14:paraId="38249E8C" w14:textId="77777777" w:rsidR="00B44882" w:rsidRDefault="00000000">
      <w:pPr>
        <w:rPr>
          <w:sz w:val="32"/>
          <w:szCs w:val="32"/>
          <w:rtl/>
          <w:lang w:bidi="ar-DZ"/>
        </w:rPr>
      </w:pPr>
      <w:r>
        <w:rPr>
          <w:rFonts w:hint="cs"/>
          <w:sz w:val="32"/>
          <w:szCs w:val="32"/>
          <w:rtl/>
          <w:lang w:bidi="ar-DZ"/>
        </w:rPr>
        <w:t>6. التدريب: تدريب مكثف للجان على التعامل مع الطوارئ</w:t>
      </w:r>
    </w:p>
    <w:p w14:paraId="6FE31FF2" w14:textId="77777777" w:rsidR="00B44882" w:rsidRDefault="00B44882">
      <w:pPr>
        <w:rPr>
          <w:sz w:val="32"/>
          <w:szCs w:val="32"/>
          <w:rtl/>
          <w:lang w:bidi="ar-DZ"/>
        </w:rPr>
      </w:pPr>
    </w:p>
    <w:p w14:paraId="774D84DE" w14:textId="77777777" w:rsidR="00B44882" w:rsidRDefault="00B44882">
      <w:pPr>
        <w:rPr>
          <w:sz w:val="32"/>
          <w:szCs w:val="32"/>
          <w:rtl/>
          <w:lang w:bidi="ar-DZ"/>
        </w:rPr>
      </w:pPr>
    </w:p>
    <w:p w14:paraId="73EF1F86" w14:textId="77777777" w:rsidR="00B44882" w:rsidRDefault="00B44882">
      <w:pPr>
        <w:rPr>
          <w:sz w:val="32"/>
          <w:szCs w:val="32"/>
          <w:rtl/>
          <w:lang w:bidi="ar-DZ"/>
        </w:rPr>
      </w:pPr>
    </w:p>
    <w:p w14:paraId="379940A8" w14:textId="77777777" w:rsidR="00B44882" w:rsidRDefault="00000000">
      <w:pPr>
        <w:rPr>
          <w:sz w:val="32"/>
          <w:szCs w:val="32"/>
          <w:rtl/>
          <w:lang w:bidi="ar-DZ"/>
        </w:rPr>
      </w:pPr>
      <w:r>
        <w:rPr>
          <w:rFonts w:hint="cs"/>
          <w:sz w:val="32"/>
          <w:szCs w:val="32"/>
          <w:rtl/>
          <w:lang w:bidi="ar-DZ"/>
        </w:rPr>
        <w:t>فوائد نظام إدارة الاختبارات الإلكتروني</w:t>
      </w:r>
    </w:p>
    <w:p w14:paraId="0D5232F1" w14:textId="77777777" w:rsidR="00B44882" w:rsidRDefault="00000000">
      <w:pPr>
        <w:rPr>
          <w:sz w:val="32"/>
          <w:szCs w:val="32"/>
          <w:rtl/>
          <w:lang w:bidi="ar-DZ"/>
        </w:rPr>
      </w:pPr>
      <w:r>
        <w:rPr>
          <w:rFonts w:hint="cs"/>
          <w:sz w:val="32"/>
          <w:szCs w:val="32"/>
          <w:rtl/>
          <w:lang w:bidi="ar-DZ"/>
        </w:rPr>
        <w:t>1. الكفاءة: تنظيم أفضل للوقت والموارد</w:t>
      </w:r>
    </w:p>
    <w:p w14:paraId="25790D16" w14:textId="77777777" w:rsidR="00B44882" w:rsidRDefault="00000000">
      <w:pPr>
        <w:rPr>
          <w:sz w:val="32"/>
          <w:szCs w:val="32"/>
          <w:rtl/>
          <w:lang w:bidi="ar-DZ"/>
        </w:rPr>
      </w:pPr>
      <w:r>
        <w:rPr>
          <w:rFonts w:hint="cs"/>
          <w:sz w:val="32"/>
          <w:szCs w:val="32"/>
          <w:rtl/>
          <w:lang w:bidi="ar-DZ"/>
        </w:rPr>
        <w:t>2. الشفافية: وضوح في الإجراءات والنتائج</w:t>
      </w:r>
    </w:p>
    <w:p w14:paraId="2FF7CE0C" w14:textId="77777777" w:rsidR="00B44882" w:rsidRDefault="00000000">
      <w:pPr>
        <w:rPr>
          <w:sz w:val="32"/>
          <w:szCs w:val="32"/>
          <w:rtl/>
          <w:lang w:bidi="ar-DZ"/>
        </w:rPr>
      </w:pPr>
      <w:r>
        <w:rPr>
          <w:rFonts w:hint="cs"/>
          <w:sz w:val="32"/>
          <w:szCs w:val="32"/>
          <w:rtl/>
          <w:lang w:bidi="ar-DZ"/>
        </w:rPr>
        <w:t>3. المتابعة: متابعة فورية وسهلة من المكتب</w:t>
      </w:r>
    </w:p>
    <w:p w14:paraId="50A88005" w14:textId="77777777" w:rsidR="00B44882" w:rsidRDefault="00000000">
      <w:pPr>
        <w:rPr>
          <w:sz w:val="32"/>
          <w:szCs w:val="32"/>
          <w:rtl/>
          <w:lang w:bidi="ar-DZ"/>
        </w:rPr>
      </w:pPr>
      <w:r>
        <w:rPr>
          <w:rFonts w:hint="cs"/>
          <w:sz w:val="32"/>
          <w:szCs w:val="32"/>
          <w:rtl/>
          <w:lang w:bidi="ar-DZ"/>
        </w:rPr>
        <w:t>4. الأرشفة: حفظ جميع الوثائق بشكل منظم</w:t>
      </w:r>
    </w:p>
    <w:p w14:paraId="6B441B9A" w14:textId="77777777" w:rsidR="00B44882" w:rsidRDefault="00000000">
      <w:pPr>
        <w:rPr>
          <w:sz w:val="32"/>
          <w:szCs w:val="32"/>
          <w:rtl/>
          <w:lang w:bidi="ar-DZ"/>
        </w:rPr>
      </w:pPr>
      <w:r>
        <w:rPr>
          <w:rFonts w:hint="cs"/>
          <w:sz w:val="32"/>
          <w:szCs w:val="32"/>
          <w:rtl/>
          <w:lang w:bidi="ar-DZ"/>
        </w:rPr>
        <w:t>5. التحليل: إمكانية تحليل البيانات لتحسين الأداء</w:t>
      </w:r>
    </w:p>
    <w:p w14:paraId="2EE3D058" w14:textId="77777777" w:rsidR="00B44882" w:rsidRDefault="00000000">
      <w:pPr>
        <w:rPr>
          <w:sz w:val="32"/>
          <w:szCs w:val="32"/>
          <w:rtl/>
          <w:lang w:bidi="ar-DZ"/>
        </w:rPr>
      </w:pPr>
      <w:r>
        <w:rPr>
          <w:rFonts w:hint="cs"/>
          <w:sz w:val="32"/>
          <w:szCs w:val="32"/>
          <w:rtl/>
          <w:lang w:bidi="ar-DZ"/>
        </w:rPr>
        <w:t>6. الاتصال: اتصال سريع بين المدرسة والمكتب</w:t>
      </w:r>
    </w:p>
    <w:p w14:paraId="74BC7AEF" w14:textId="77777777" w:rsidR="00B44882" w:rsidRDefault="00B44882">
      <w:pPr>
        <w:rPr>
          <w:sz w:val="32"/>
          <w:szCs w:val="32"/>
          <w:rtl/>
          <w:lang w:bidi="ar-DZ"/>
        </w:rPr>
      </w:pPr>
    </w:p>
    <w:p w14:paraId="7DC52126" w14:textId="77777777" w:rsidR="00B44882" w:rsidRDefault="00000000">
      <w:pPr>
        <w:jc w:val="center"/>
        <w:rPr>
          <w:sz w:val="32"/>
          <w:szCs w:val="32"/>
          <w:rtl/>
          <w:lang w:bidi="ar-DZ"/>
        </w:rPr>
      </w:pPr>
      <w:r>
        <w:rPr>
          <w:rFonts w:hint="cs"/>
          <w:sz w:val="32"/>
          <w:szCs w:val="32"/>
          <w:highlight w:val="yellow"/>
          <w:rtl/>
          <w:lang w:bidi="ar-DZ"/>
        </w:rPr>
        <w:t>تحليل العمليات للفئة العاشرة:</w:t>
      </w:r>
    </w:p>
    <w:p w14:paraId="0E95B89A" w14:textId="77777777" w:rsidR="00B44882" w:rsidRDefault="00000000">
      <w:pPr>
        <w:rPr>
          <w:i/>
          <w:iCs/>
          <w:sz w:val="32"/>
          <w:szCs w:val="32"/>
          <w:u w:val="single"/>
          <w:rtl/>
          <w:lang w:bidi="ar-DZ"/>
        </w:rPr>
      </w:pPr>
      <w:r>
        <w:rPr>
          <w:rFonts w:hint="cs"/>
          <w:i/>
          <w:iCs/>
          <w:sz w:val="32"/>
          <w:szCs w:val="32"/>
          <w:u w:val="single"/>
          <w:rtl/>
          <w:lang w:bidi="ar-DZ"/>
        </w:rPr>
        <w:t xml:space="preserve"> عمليات التواصل والتعاميم الإدارية</w:t>
      </w:r>
    </w:p>
    <w:p w14:paraId="20D7A0EC" w14:textId="77777777" w:rsidR="00B44882" w:rsidRDefault="00000000">
      <w:pPr>
        <w:rPr>
          <w:b/>
          <w:bCs/>
          <w:sz w:val="32"/>
          <w:szCs w:val="32"/>
          <w:rtl/>
          <w:lang w:bidi="ar-DZ"/>
        </w:rPr>
      </w:pPr>
      <w:r>
        <w:rPr>
          <w:rFonts w:hint="cs"/>
          <w:b/>
          <w:bCs/>
          <w:sz w:val="32"/>
          <w:szCs w:val="32"/>
          <w:rtl/>
          <w:lang w:bidi="ar-DZ"/>
        </w:rPr>
        <w:t>1. استلام تعاميم مكتب التربية والتعليم</w:t>
      </w:r>
    </w:p>
    <w:p w14:paraId="0B454153" w14:textId="77777777" w:rsidR="00B44882" w:rsidRDefault="00000000">
      <w:pPr>
        <w:rPr>
          <w:sz w:val="32"/>
          <w:szCs w:val="32"/>
          <w:rtl/>
          <w:lang w:bidi="ar-DZ"/>
        </w:rPr>
      </w:pPr>
      <w:r>
        <w:rPr>
          <w:rFonts w:hint="cs"/>
          <w:sz w:val="32"/>
          <w:szCs w:val="32"/>
          <w:rtl/>
          <w:lang w:bidi="ar-DZ"/>
        </w:rPr>
        <w:t>السيناريو:</w:t>
      </w:r>
    </w:p>
    <w:p w14:paraId="7AE7BA7B" w14:textId="77777777" w:rsidR="00B44882" w:rsidRDefault="00000000">
      <w:pPr>
        <w:rPr>
          <w:sz w:val="32"/>
          <w:szCs w:val="32"/>
          <w:rtl/>
          <w:lang w:bidi="ar-DZ"/>
        </w:rPr>
      </w:pPr>
      <w:r>
        <w:rPr>
          <w:rFonts w:hint="cs"/>
          <w:sz w:val="32"/>
          <w:szCs w:val="32"/>
          <w:rtl/>
          <w:lang w:bidi="ar-DZ"/>
        </w:rPr>
        <w:t>1. المكتب يصدر تعميماً إلكترونياً عبر النظام</w:t>
      </w:r>
    </w:p>
    <w:p w14:paraId="26E9FCC4" w14:textId="77777777" w:rsidR="00B44882" w:rsidRDefault="00000000">
      <w:pPr>
        <w:rPr>
          <w:sz w:val="32"/>
          <w:szCs w:val="32"/>
          <w:rtl/>
          <w:lang w:bidi="ar-DZ"/>
        </w:rPr>
      </w:pPr>
      <w:r>
        <w:rPr>
          <w:rFonts w:hint="cs"/>
          <w:sz w:val="32"/>
          <w:szCs w:val="32"/>
          <w:rtl/>
          <w:lang w:bidi="ar-DZ"/>
        </w:rPr>
        <w:t>2. النظام يرسل إشعاراً تلقائياً للمدارس المعنية:</w:t>
      </w:r>
    </w:p>
    <w:p w14:paraId="7992BD3F" w14:textId="77777777" w:rsidR="00B44882" w:rsidRDefault="00000000">
      <w:pPr>
        <w:rPr>
          <w:sz w:val="32"/>
          <w:szCs w:val="32"/>
          <w:rtl/>
          <w:lang w:bidi="ar-DZ"/>
        </w:rPr>
      </w:pPr>
      <w:r>
        <w:rPr>
          <w:rFonts w:hint="cs"/>
          <w:sz w:val="32"/>
          <w:szCs w:val="32"/>
          <w:rtl/>
          <w:lang w:bidi="ar-DZ"/>
        </w:rPr>
        <w:t xml:space="preserve">   · إشعار في لوحة تحكم مدير المدرسة</w:t>
      </w:r>
    </w:p>
    <w:p w14:paraId="0D73161F" w14:textId="77777777" w:rsidR="00B44882" w:rsidRDefault="00000000">
      <w:pPr>
        <w:rPr>
          <w:sz w:val="32"/>
          <w:szCs w:val="32"/>
          <w:rtl/>
          <w:lang w:bidi="ar-DZ"/>
        </w:rPr>
      </w:pPr>
      <w:r>
        <w:rPr>
          <w:rFonts w:hint="cs"/>
          <w:sz w:val="32"/>
          <w:szCs w:val="32"/>
          <w:rtl/>
          <w:lang w:bidi="ar-DZ"/>
        </w:rPr>
        <w:t xml:space="preserve">   · إشعار بريد إلكتروني للمدير والسكرتير</w:t>
      </w:r>
    </w:p>
    <w:p w14:paraId="13245D09" w14:textId="77777777" w:rsidR="00B44882" w:rsidRDefault="00000000">
      <w:pPr>
        <w:rPr>
          <w:sz w:val="32"/>
          <w:szCs w:val="32"/>
          <w:rtl/>
          <w:lang w:bidi="ar-DZ"/>
        </w:rPr>
      </w:pPr>
      <w:r>
        <w:rPr>
          <w:rFonts w:hint="cs"/>
          <w:sz w:val="32"/>
          <w:szCs w:val="32"/>
          <w:rtl/>
          <w:lang w:bidi="ar-DZ"/>
        </w:rPr>
        <w:t xml:space="preserve">   · إشعار في تطبيق الهاتف المحمول (إن وجد)</w:t>
      </w:r>
    </w:p>
    <w:p w14:paraId="7511D777" w14:textId="77777777" w:rsidR="00B44882" w:rsidRDefault="00000000">
      <w:pPr>
        <w:rPr>
          <w:sz w:val="32"/>
          <w:szCs w:val="32"/>
          <w:rtl/>
          <w:lang w:bidi="ar-DZ"/>
        </w:rPr>
      </w:pPr>
      <w:r>
        <w:rPr>
          <w:rFonts w:hint="cs"/>
          <w:sz w:val="32"/>
          <w:szCs w:val="32"/>
          <w:rtl/>
          <w:lang w:bidi="ar-DZ"/>
        </w:rPr>
        <w:t>3. مدير المدرسة أو مفوضه يستلم التعميم عبر:</w:t>
      </w:r>
    </w:p>
    <w:p w14:paraId="4883EF15" w14:textId="77777777" w:rsidR="00B44882" w:rsidRDefault="00000000">
      <w:pPr>
        <w:rPr>
          <w:sz w:val="32"/>
          <w:szCs w:val="32"/>
          <w:rtl/>
          <w:lang w:bidi="ar-DZ"/>
        </w:rPr>
      </w:pPr>
      <w:r>
        <w:rPr>
          <w:rFonts w:hint="cs"/>
          <w:sz w:val="32"/>
          <w:szCs w:val="32"/>
          <w:rtl/>
          <w:lang w:bidi="ar-DZ"/>
        </w:rPr>
        <w:t xml:space="preserve">   · الدخول للنظام وفتح قسم التعاميم</w:t>
      </w:r>
    </w:p>
    <w:p w14:paraId="0877E667" w14:textId="77777777" w:rsidR="00B44882" w:rsidRDefault="00000000">
      <w:pPr>
        <w:rPr>
          <w:sz w:val="32"/>
          <w:szCs w:val="32"/>
          <w:rtl/>
          <w:lang w:bidi="ar-DZ"/>
        </w:rPr>
      </w:pPr>
      <w:r>
        <w:rPr>
          <w:rFonts w:hint="cs"/>
          <w:sz w:val="32"/>
          <w:szCs w:val="32"/>
          <w:rtl/>
          <w:lang w:bidi="ar-DZ"/>
        </w:rPr>
        <w:t xml:space="preserve">   · الاطلاع على تفاصيل التعميم (رقم، تاريخ، موضوع، محتوى)</w:t>
      </w:r>
    </w:p>
    <w:p w14:paraId="7ACEB4DD" w14:textId="77777777" w:rsidR="00B44882" w:rsidRDefault="00000000">
      <w:pPr>
        <w:rPr>
          <w:sz w:val="32"/>
          <w:szCs w:val="32"/>
          <w:rtl/>
          <w:lang w:bidi="ar-DZ"/>
        </w:rPr>
      </w:pPr>
      <w:r>
        <w:rPr>
          <w:rFonts w:hint="cs"/>
          <w:sz w:val="32"/>
          <w:szCs w:val="32"/>
          <w:rtl/>
          <w:lang w:bidi="ar-DZ"/>
        </w:rPr>
        <w:lastRenderedPageBreak/>
        <w:t xml:space="preserve">   · تحميل المرفقات إن وجدت</w:t>
      </w:r>
    </w:p>
    <w:p w14:paraId="66FD6C02" w14:textId="77777777" w:rsidR="00B44882" w:rsidRDefault="00000000">
      <w:pPr>
        <w:rPr>
          <w:sz w:val="32"/>
          <w:szCs w:val="32"/>
          <w:rtl/>
          <w:lang w:bidi="ar-DZ"/>
        </w:rPr>
      </w:pPr>
      <w:r>
        <w:rPr>
          <w:rFonts w:hint="cs"/>
          <w:sz w:val="32"/>
          <w:szCs w:val="32"/>
          <w:rtl/>
          <w:lang w:bidi="ar-DZ"/>
        </w:rPr>
        <w:t>4. النظام يسجل:</w:t>
      </w:r>
    </w:p>
    <w:p w14:paraId="23256DF5" w14:textId="77777777" w:rsidR="00B44882" w:rsidRDefault="00000000">
      <w:pPr>
        <w:rPr>
          <w:sz w:val="32"/>
          <w:szCs w:val="32"/>
          <w:rtl/>
          <w:lang w:bidi="ar-DZ"/>
        </w:rPr>
      </w:pPr>
      <w:r>
        <w:rPr>
          <w:rFonts w:hint="cs"/>
          <w:sz w:val="32"/>
          <w:szCs w:val="32"/>
          <w:rtl/>
          <w:lang w:bidi="ar-DZ"/>
        </w:rPr>
        <w:t xml:space="preserve">   · تاريخ ووقت الاستلام</w:t>
      </w:r>
    </w:p>
    <w:p w14:paraId="6DF812B0" w14:textId="77777777" w:rsidR="00B44882" w:rsidRDefault="00000000">
      <w:pPr>
        <w:rPr>
          <w:sz w:val="32"/>
          <w:szCs w:val="32"/>
          <w:rtl/>
          <w:lang w:bidi="ar-DZ"/>
        </w:rPr>
      </w:pPr>
      <w:r>
        <w:rPr>
          <w:rFonts w:hint="cs"/>
          <w:sz w:val="32"/>
          <w:szCs w:val="32"/>
          <w:rtl/>
          <w:lang w:bidi="ar-DZ"/>
        </w:rPr>
        <w:t xml:space="preserve">   · اسم المستخدم الذي استلم التعميم</w:t>
      </w:r>
    </w:p>
    <w:p w14:paraId="60F1DD1A" w14:textId="77777777" w:rsidR="00B44882" w:rsidRDefault="00000000">
      <w:pPr>
        <w:rPr>
          <w:sz w:val="32"/>
          <w:szCs w:val="32"/>
          <w:rtl/>
          <w:lang w:bidi="ar-DZ"/>
        </w:rPr>
      </w:pPr>
      <w:r>
        <w:rPr>
          <w:rFonts w:hint="cs"/>
          <w:sz w:val="32"/>
          <w:szCs w:val="32"/>
          <w:rtl/>
          <w:lang w:bidi="ar-DZ"/>
        </w:rPr>
        <w:t xml:space="preserve">   · حالة التعميم (مستلم، مقروء)</w:t>
      </w:r>
    </w:p>
    <w:p w14:paraId="39BC0F54" w14:textId="77777777" w:rsidR="00B44882" w:rsidRDefault="00000000">
      <w:pPr>
        <w:rPr>
          <w:sz w:val="32"/>
          <w:szCs w:val="32"/>
          <w:rtl/>
          <w:lang w:bidi="ar-DZ"/>
        </w:rPr>
      </w:pPr>
      <w:r>
        <w:rPr>
          <w:rFonts w:hint="cs"/>
          <w:sz w:val="32"/>
          <w:szCs w:val="32"/>
          <w:rtl/>
          <w:lang w:bidi="ar-DZ"/>
        </w:rPr>
        <w:t>5. التعميم يصنف حسب الأولوية (عاجل، مهم، عادي)</w:t>
      </w:r>
    </w:p>
    <w:p w14:paraId="7EA4DE08" w14:textId="77777777" w:rsidR="00B44882" w:rsidRDefault="00000000">
      <w:pPr>
        <w:rPr>
          <w:sz w:val="32"/>
          <w:szCs w:val="32"/>
          <w:rtl/>
          <w:lang w:bidi="ar-DZ"/>
        </w:rPr>
      </w:pPr>
      <w:r>
        <w:rPr>
          <w:rFonts w:hint="cs"/>
          <w:sz w:val="32"/>
          <w:szCs w:val="32"/>
          <w:rtl/>
          <w:lang w:bidi="ar-DZ"/>
        </w:rPr>
        <w:t>6. إشعارات متتابعة إذا لم يتم فتح التعميم خلال فترة محددة</w:t>
      </w:r>
    </w:p>
    <w:p w14:paraId="15E6D4EA" w14:textId="77777777" w:rsidR="00B44882" w:rsidRDefault="00B44882">
      <w:pPr>
        <w:rPr>
          <w:sz w:val="32"/>
          <w:szCs w:val="32"/>
          <w:rtl/>
          <w:lang w:bidi="ar-DZ"/>
        </w:rPr>
      </w:pPr>
    </w:p>
    <w:p w14:paraId="5382E029" w14:textId="77777777" w:rsidR="00B44882" w:rsidRDefault="00000000">
      <w:pPr>
        <w:rPr>
          <w:sz w:val="32"/>
          <w:szCs w:val="32"/>
          <w:rtl/>
          <w:lang w:bidi="ar-DZ"/>
        </w:rPr>
      </w:pPr>
      <w:r>
        <w:rPr>
          <w:rFonts w:hint="cs"/>
          <w:sz w:val="32"/>
          <w:szCs w:val="32"/>
          <w:rtl/>
          <w:lang w:bidi="ar-DZ"/>
        </w:rPr>
        <w:t>الجهة المنفذة:</w:t>
      </w:r>
    </w:p>
    <w:p w14:paraId="5EDE65DA" w14:textId="77777777" w:rsidR="00B44882" w:rsidRDefault="00000000">
      <w:pPr>
        <w:rPr>
          <w:sz w:val="32"/>
          <w:szCs w:val="32"/>
          <w:rtl/>
          <w:lang w:bidi="ar-DZ"/>
        </w:rPr>
      </w:pPr>
      <w:r>
        <w:rPr>
          <w:rFonts w:hint="cs"/>
          <w:sz w:val="32"/>
          <w:szCs w:val="32"/>
          <w:rtl/>
          <w:lang w:bidi="ar-DZ"/>
        </w:rPr>
        <w:t>· إدارة المدرسة (المدير أو السكرتير الإداري)</w:t>
      </w:r>
    </w:p>
    <w:p w14:paraId="14F637B0" w14:textId="77777777" w:rsidR="00B44882" w:rsidRDefault="00B44882">
      <w:pPr>
        <w:rPr>
          <w:sz w:val="32"/>
          <w:szCs w:val="32"/>
          <w:rtl/>
          <w:lang w:bidi="ar-DZ"/>
        </w:rPr>
      </w:pPr>
    </w:p>
    <w:p w14:paraId="44C30619" w14:textId="77777777" w:rsidR="00B44882" w:rsidRDefault="00000000">
      <w:pPr>
        <w:rPr>
          <w:sz w:val="32"/>
          <w:szCs w:val="32"/>
          <w:rtl/>
          <w:lang w:bidi="ar-DZ"/>
        </w:rPr>
      </w:pPr>
      <w:r>
        <w:rPr>
          <w:rFonts w:hint="cs"/>
          <w:sz w:val="32"/>
          <w:szCs w:val="32"/>
          <w:rtl/>
          <w:lang w:bidi="ar-DZ"/>
        </w:rPr>
        <w:t>المسؤول عن العملية:</w:t>
      </w:r>
    </w:p>
    <w:p w14:paraId="08CDB88A" w14:textId="77777777" w:rsidR="00B44882" w:rsidRDefault="00000000">
      <w:pPr>
        <w:rPr>
          <w:sz w:val="32"/>
          <w:szCs w:val="32"/>
          <w:rtl/>
          <w:lang w:bidi="ar-DZ"/>
        </w:rPr>
      </w:pPr>
      <w:r>
        <w:rPr>
          <w:rFonts w:hint="cs"/>
          <w:sz w:val="32"/>
          <w:szCs w:val="32"/>
          <w:rtl/>
          <w:lang w:bidi="ar-DZ"/>
        </w:rPr>
        <w:t>· مدير المدرسة</w:t>
      </w:r>
    </w:p>
    <w:p w14:paraId="572D363C" w14:textId="77777777" w:rsidR="00B44882" w:rsidRDefault="00B44882">
      <w:pPr>
        <w:rPr>
          <w:sz w:val="32"/>
          <w:szCs w:val="32"/>
          <w:rtl/>
          <w:lang w:bidi="ar-DZ"/>
        </w:rPr>
      </w:pPr>
    </w:p>
    <w:p w14:paraId="7C868D29" w14:textId="77777777" w:rsidR="00B44882" w:rsidRDefault="00000000">
      <w:pPr>
        <w:rPr>
          <w:sz w:val="32"/>
          <w:szCs w:val="32"/>
          <w:rtl/>
          <w:lang w:bidi="ar-DZ"/>
        </w:rPr>
      </w:pPr>
      <w:r>
        <w:rPr>
          <w:rFonts w:hint="cs"/>
          <w:sz w:val="32"/>
          <w:szCs w:val="32"/>
          <w:rtl/>
          <w:lang w:bidi="ar-DZ"/>
        </w:rPr>
        <w:t>جزء النظام المستخدم:</w:t>
      </w:r>
    </w:p>
    <w:p w14:paraId="50E25747" w14:textId="77777777" w:rsidR="00B44882" w:rsidRDefault="00000000">
      <w:pPr>
        <w:rPr>
          <w:sz w:val="32"/>
          <w:szCs w:val="32"/>
          <w:rtl/>
          <w:lang w:bidi="ar-DZ"/>
        </w:rPr>
      </w:pPr>
      <w:r>
        <w:rPr>
          <w:rFonts w:hint="cs"/>
          <w:sz w:val="32"/>
          <w:szCs w:val="32"/>
          <w:rtl/>
          <w:lang w:bidi="ar-DZ"/>
        </w:rPr>
        <w:t>· وحدة استلام التعاميم (Circulars Reception Module)</w:t>
      </w:r>
    </w:p>
    <w:p w14:paraId="163B2287" w14:textId="77777777" w:rsidR="00B44882" w:rsidRDefault="00000000">
      <w:pPr>
        <w:rPr>
          <w:sz w:val="32"/>
          <w:szCs w:val="32"/>
          <w:rtl/>
          <w:lang w:bidi="ar-DZ"/>
        </w:rPr>
      </w:pPr>
      <w:r>
        <w:rPr>
          <w:rFonts w:hint="cs"/>
          <w:sz w:val="32"/>
          <w:szCs w:val="32"/>
          <w:rtl/>
          <w:lang w:bidi="ar-DZ"/>
        </w:rPr>
        <w:t>· شاشة: "قائمة التعاميم الواردة"</w:t>
      </w:r>
    </w:p>
    <w:p w14:paraId="75A83F73" w14:textId="77777777" w:rsidR="00B44882" w:rsidRDefault="00000000">
      <w:pPr>
        <w:rPr>
          <w:sz w:val="32"/>
          <w:szCs w:val="32"/>
          <w:rtl/>
          <w:lang w:bidi="ar-DZ"/>
        </w:rPr>
      </w:pPr>
      <w:r>
        <w:rPr>
          <w:rFonts w:hint="cs"/>
          <w:sz w:val="32"/>
          <w:szCs w:val="32"/>
          <w:rtl/>
          <w:lang w:bidi="ar-DZ"/>
        </w:rPr>
        <w:t>· قاعدة بيانات: جدول Received_Circulars</w:t>
      </w:r>
    </w:p>
    <w:p w14:paraId="529717A3" w14:textId="77777777" w:rsidR="00B44882" w:rsidRDefault="00B44882">
      <w:pPr>
        <w:rPr>
          <w:sz w:val="32"/>
          <w:szCs w:val="32"/>
          <w:rtl/>
          <w:lang w:bidi="ar-DZ"/>
        </w:rPr>
      </w:pPr>
    </w:p>
    <w:p w14:paraId="0972A19C" w14:textId="77777777" w:rsidR="00B44882" w:rsidRDefault="00000000">
      <w:pPr>
        <w:rPr>
          <w:sz w:val="32"/>
          <w:szCs w:val="32"/>
          <w:rtl/>
          <w:lang w:bidi="ar-DZ"/>
        </w:rPr>
      </w:pPr>
      <w:r>
        <w:rPr>
          <w:rFonts w:hint="cs"/>
          <w:sz w:val="32"/>
          <w:szCs w:val="32"/>
          <w:rtl/>
          <w:lang w:bidi="ar-DZ"/>
        </w:rPr>
        <w:t>2. توثيق التعميم في السجل الرسمي للمدرسة</w:t>
      </w:r>
    </w:p>
    <w:p w14:paraId="0DAE858A" w14:textId="77777777" w:rsidR="00B44882" w:rsidRDefault="00000000">
      <w:pPr>
        <w:rPr>
          <w:sz w:val="32"/>
          <w:szCs w:val="32"/>
          <w:rtl/>
          <w:lang w:bidi="ar-DZ"/>
        </w:rPr>
      </w:pPr>
      <w:r>
        <w:rPr>
          <w:rFonts w:hint="cs"/>
          <w:sz w:val="32"/>
          <w:szCs w:val="32"/>
          <w:rtl/>
          <w:lang w:bidi="ar-DZ"/>
        </w:rPr>
        <w:t>السيناريو:</w:t>
      </w:r>
    </w:p>
    <w:p w14:paraId="7B45A485" w14:textId="77777777" w:rsidR="00B44882" w:rsidRDefault="00000000">
      <w:pPr>
        <w:rPr>
          <w:sz w:val="32"/>
          <w:szCs w:val="32"/>
          <w:rtl/>
          <w:lang w:bidi="ar-DZ"/>
        </w:rPr>
      </w:pPr>
      <w:r>
        <w:rPr>
          <w:rFonts w:hint="cs"/>
          <w:sz w:val="32"/>
          <w:szCs w:val="32"/>
          <w:rtl/>
          <w:lang w:bidi="ar-DZ"/>
        </w:rPr>
        <w:t>1. بعد استلام التعميم، يتم تسجيله في السجل الإلكتروني للمدرسة</w:t>
      </w:r>
    </w:p>
    <w:p w14:paraId="39C574A8" w14:textId="77777777" w:rsidR="00B44882" w:rsidRDefault="00000000">
      <w:pPr>
        <w:rPr>
          <w:sz w:val="32"/>
          <w:szCs w:val="32"/>
          <w:rtl/>
          <w:lang w:bidi="ar-DZ"/>
        </w:rPr>
      </w:pPr>
      <w:r>
        <w:rPr>
          <w:rFonts w:hint="cs"/>
          <w:sz w:val="32"/>
          <w:szCs w:val="32"/>
          <w:rtl/>
          <w:lang w:bidi="ar-DZ"/>
        </w:rPr>
        <w:lastRenderedPageBreak/>
        <w:t>2. إدخال البيانات الأساسية للتعميم:</w:t>
      </w:r>
    </w:p>
    <w:p w14:paraId="67193210" w14:textId="77777777" w:rsidR="00B44882" w:rsidRDefault="00000000">
      <w:pPr>
        <w:rPr>
          <w:sz w:val="32"/>
          <w:szCs w:val="32"/>
          <w:rtl/>
          <w:lang w:bidi="ar-DZ"/>
        </w:rPr>
      </w:pPr>
      <w:r>
        <w:rPr>
          <w:rFonts w:hint="cs"/>
          <w:sz w:val="32"/>
          <w:szCs w:val="32"/>
          <w:rtl/>
          <w:lang w:bidi="ar-DZ"/>
        </w:rPr>
        <w:t xml:space="preserve">   · رقم التعميم وتاريخه</w:t>
      </w:r>
    </w:p>
    <w:p w14:paraId="4CA27245" w14:textId="77777777" w:rsidR="00B44882" w:rsidRDefault="00000000">
      <w:pPr>
        <w:rPr>
          <w:sz w:val="32"/>
          <w:szCs w:val="32"/>
          <w:rtl/>
          <w:lang w:bidi="ar-DZ"/>
        </w:rPr>
      </w:pPr>
      <w:r>
        <w:rPr>
          <w:rFonts w:hint="cs"/>
          <w:sz w:val="32"/>
          <w:szCs w:val="32"/>
          <w:rtl/>
          <w:lang w:bidi="ar-DZ"/>
        </w:rPr>
        <w:t xml:space="preserve">   · الجهة المصدرة (المكتب، القسم)</w:t>
      </w:r>
    </w:p>
    <w:p w14:paraId="0F068E78" w14:textId="77777777" w:rsidR="00B44882" w:rsidRDefault="00000000">
      <w:pPr>
        <w:rPr>
          <w:sz w:val="32"/>
          <w:szCs w:val="32"/>
          <w:rtl/>
          <w:lang w:bidi="ar-DZ"/>
        </w:rPr>
      </w:pPr>
      <w:r>
        <w:rPr>
          <w:rFonts w:hint="cs"/>
          <w:sz w:val="32"/>
          <w:szCs w:val="32"/>
          <w:rtl/>
          <w:lang w:bidi="ar-DZ"/>
        </w:rPr>
        <w:t xml:space="preserve">   · موضوع التعميم</w:t>
      </w:r>
    </w:p>
    <w:p w14:paraId="09945D6D" w14:textId="77777777" w:rsidR="00B44882" w:rsidRDefault="00000000">
      <w:pPr>
        <w:rPr>
          <w:sz w:val="32"/>
          <w:szCs w:val="32"/>
          <w:rtl/>
          <w:lang w:bidi="ar-DZ"/>
        </w:rPr>
      </w:pPr>
      <w:r>
        <w:rPr>
          <w:rFonts w:hint="cs"/>
          <w:sz w:val="32"/>
          <w:szCs w:val="32"/>
          <w:rtl/>
          <w:lang w:bidi="ar-DZ"/>
        </w:rPr>
        <w:t xml:space="preserve">   · تاريخ الاستلام</w:t>
      </w:r>
    </w:p>
    <w:p w14:paraId="1BD0CB2F" w14:textId="77777777" w:rsidR="00B44882" w:rsidRDefault="00000000">
      <w:pPr>
        <w:rPr>
          <w:sz w:val="32"/>
          <w:szCs w:val="32"/>
          <w:rtl/>
          <w:lang w:bidi="ar-DZ"/>
        </w:rPr>
      </w:pPr>
      <w:r>
        <w:rPr>
          <w:rFonts w:hint="cs"/>
          <w:sz w:val="32"/>
          <w:szCs w:val="32"/>
          <w:rtl/>
          <w:lang w:bidi="ar-DZ"/>
        </w:rPr>
        <w:t xml:space="preserve">   · الأولوية (عاجل، مهم، عادي)</w:t>
      </w:r>
    </w:p>
    <w:p w14:paraId="340F8079" w14:textId="77777777" w:rsidR="00B44882" w:rsidRDefault="00000000">
      <w:pPr>
        <w:rPr>
          <w:sz w:val="32"/>
          <w:szCs w:val="32"/>
          <w:rtl/>
          <w:lang w:bidi="ar-DZ"/>
        </w:rPr>
      </w:pPr>
      <w:r>
        <w:rPr>
          <w:rFonts w:hint="cs"/>
          <w:sz w:val="32"/>
          <w:szCs w:val="32"/>
          <w:rtl/>
          <w:lang w:bidi="ar-DZ"/>
        </w:rPr>
        <w:t xml:space="preserve">   · تاريخ التنفيذ المطلوب</w:t>
      </w:r>
    </w:p>
    <w:p w14:paraId="51C076DA" w14:textId="77777777" w:rsidR="00B44882" w:rsidRDefault="00000000">
      <w:pPr>
        <w:rPr>
          <w:sz w:val="32"/>
          <w:szCs w:val="32"/>
          <w:rtl/>
          <w:lang w:bidi="ar-DZ"/>
        </w:rPr>
      </w:pPr>
      <w:r>
        <w:rPr>
          <w:rFonts w:hint="cs"/>
          <w:sz w:val="32"/>
          <w:szCs w:val="32"/>
          <w:rtl/>
          <w:lang w:bidi="ar-DZ"/>
        </w:rPr>
        <w:t>3. تعيين مسؤول تنفيذ التعميم داخل المدرسة</w:t>
      </w:r>
    </w:p>
    <w:p w14:paraId="5F9C5B51" w14:textId="77777777" w:rsidR="00B44882" w:rsidRDefault="00000000">
      <w:pPr>
        <w:rPr>
          <w:sz w:val="32"/>
          <w:szCs w:val="32"/>
          <w:rtl/>
          <w:lang w:bidi="ar-DZ"/>
        </w:rPr>
      </w:pPr>
      <w:r>
        <w:rPr>
          <w:rFonts w:hint="cs"/>
          <w:sz w:val="32"/>
          <w:szCs w:val="32"/>
          <w:rtl/>
          <w:lang w:bidi="ar-DZ"/>
        </w:rPr>
        <w:t>4. توزيع نسخ من التعميم على الأقسام المعنية:</w:t>
      </w:r>
    </w:p>
    <w:p w14:paraId="0C680F44" w14:textId="77777777" w:rsidR="00B44882" w:rsidRDefault="00000000">
      <w:pPr>
        <w:rPr>
          <w:sz w:val="32"/>
          <w:szCs w:val="32"/>
          <w:rtl/>
          <w:lang w:bidi="ar-DZ"/>
        </w:rPr>
      </w:pPr>
      <w:r>
        <w:rPr>
          <w:rFonts w:hint="cs"/>
          <w:sz w:val="32"/>
          <w:szCs w:val="32"/>
          <w:rtl/>
          <w:lang w:bidi="ar-DZ"/>
        </w:rPr>
        <w:t xml:space="preserve">   · نسخة لقسم الشؤون التعليمية (إن كان تعليمياً)</w:t>
      </w:r>
    </w:p>
    <w:p w14:paraId="0F1E5935" w14:textId="77777777" w:rsidR="00B44882" w:rsidRDefault="00000000">
      <w:pPr>
        <w:rPr>
          <w:sz w:val="32"/>
          <w:szCs w:val="32"/>
          <w:rtl/>
          <w:lang w:bidi="ar-DZ"/>
        </w:rPr>
      </w:pPr>
      <w:r>
        <w:rPr>
          <w:rFonts w:hint="cs"/>
          <w:sz w:val="32"/>
          <w:szCs w:val="32"/>
          <w:rtl/>
          <w:lang w:bidi="ar-DZ"/>
        </w:rPr>
        <w:t xml:space="preserve">   · نسخة لقسم الشؤون الإدارية (إن كان إدارياً)</w:t>
      </w:r>
    </w:p>
    <w:p w14:paraId="1A50EDE5" w14:textId="77777777" w:rsidR="00B44882" w:rsidRDefault="00000000">
      <w:pPr>
        <w:rPr>
          <w:sz w:val="32"/>
          <w:szCs w:val="32"/>
          <w:rtl/>
          <w:lang w:bidi="ar-DZ"/>
        </w:rPr>
      </w:pPr>
      <w:r>
        <w:rPr>
          <w:rFonts w:hint="cs"/>
          <w:sz w:val="32"/>
          <w:szCs w:val="32"/>
          <w:rtl/>
          <w:lang w:bidi="ar-DZ"/>
        </w:rPr>
        <w:t xml:space="preserve">   · نسخة لقسم التخطيط (إن كان تخطيطياً)</w:t>
      </w:r>
    </w:p>
    <w:p w14:paraId="2DC3210A" w14:textId="77777777" w:rsidR="00B44882" w:rsidRDefault="00000000">
      <w:pPr>
        <w:rPr>
          <w:sz w:val="32"/>
          <w:szCs w:val="32"/>
          <w:rtl/>
          <w:lang w:bidi="ar-DZ"/>
        </w:rPr>
      </w:pPr>
      <w:r>
        <w:rPr>
          <w:rFonts w:hint="cs"/>
          <w:sz w:val="32"/>
          <w:szCs w:val="32"/>
          <w:rtl/>
          <w:lang w:bidi="ar-DZ"/>
        </w:rPr>
        <w:t>5. النظام يحفظ نسخة أصلية في الأرشيف الرقمي</w:t>
      </w:r>
    </w:p>
    <w:p w14:paraId="31D754F9" w14:textId="77777777" w:rsidR="00B44882" w:rsidRDefault="00000000">
      <w:pPr>
        <w:rPr>
          <w:sz w:val="32"/>
          <w:szCs w:val="32"/>
          <w:rtl/>
          <w:lang w:bidi="ar-DZ"/>
        </w:rPr>
      </w:pPr>
      <w:r>
        <w:rPr>
          <w:rFonts w:hint="cs"/>
          <w:sz w:val="32"/>
          <w:szCs w:val="32"/>
          <w:rtl/>
          <w:lang w:bidi="ar-DZ"/>
        </w:rPr>
        <w:t>6. إنشاء رابط للتعميم في سجلات المدرسة المختلفة</w:t>
      </w:r>
    </w:p>
    <w:p w14:paraId="2CE3B438" w14:textId="77777777" w:rsidR="00B44882" w:rsidRDefault="00B44882">
      <w:pPr>
        <w:rPr>
          <w:sz w:val="32"/>
          <w:szCs w:val="32"/>
          <w:rtl/>
          <w:lang w:bidi="ar-DZ"/>
        </w:rPr>
      </w:pPr>
    </w:p>
    <w:p w14:paraId="36858111" w14:textId="77777777" w:rsidR="00B44882" w:rsidRDefault="00000000">
      <w:pPr>
        <w:rPr>
          <w:sz w:val="32"/>
          <w:szCs w:val="32"/>
          <w:rtl/>
          <w:lang w:bidi="ar-DZ"/>
        </w:rPr>
      </w:pPr>
      <w:r>
        <w:rPr>
          <w:rFonts w:hint="cs"/>
          <w:sz w:val="32"/>
          <w:szCs w:val="32"/>
          <w:rtl/>
          <w:lang w:bidi="ar-DZ"/>
        </w:rPr>
        <w:t>الجهة المنفذة:</w:t>
      </w:r>
    </w:p>
    <w:p w14:paraId="3AB52FE9" w14:textId="77777777" w:rsidR="00B44882" w:rsidRDefault="00000000">
      <w:pPr>
        <w:rPr>
          <w:sz w:val="32"/>
          <w:szCs w:val="32"/>
          <w:rtl/>
          <w:lang w:bidi="ar-DZ"/>
        </w:rPr>
      </w:pPr>
      <w:r>
        <w:rPr>
          <w:rFonts w:hint="cs"/>
          <w:sz w:val="32"/>
          <w:szCs w:val="32"/>
          <w:rtl/>
          <w:lang w:bidi="ar-DZ"/>
        </w:rPr>
        <w:t>· السكرتارية الإدارية للمدرسة</w:t>
      </w:r>
    </w:p>
    <w:p w14:paraId="53FBC31A" w14:textId="77777777" w:rsidR="00B44882" w:rsidRDefault="00B44882">
      <w:pPr>
        <w:rPr>
          <w:sz w:val="32"/>
          <w:szCs w:val="32"/>
          <w:rtl/>
          <w:lang w:bidi="ar-DZ"/>
        </w:rPr>
      </w:pPr>
    </w:p>
    <w:p w14:paraId="7C78A4E4" w14:textId="77777777" w:rsidR="00B44882" w:rsidRDefault="00000000">
      <w:pPr>
        <w:rPr>
          <w:sz w:val="32"/>
          <w:szCs w:val="32"/>
          <w:rtl/>
          <w:lang w:bidi="ar-DZ"/>
        </w:rPr>
      </w:pPr>
      <w:r>
        <w:rPr>
          <w:rFonts w:hint="cs"/>
          <w:sz w:val="32"/>
          <w:szCs w:val="32"/>
          <w:rtl/>
          <w:lang w:bidi="ar-DZ"/>
        </w:rPr>
        <w:t>المسؤول عن العملية:</w:t>
      </w:r>
    </w:p>
    <w:p w14:paraId="3B5AC6F9" w14:textId="77777777" w:rsidR="00B44882" w:rsidRDefault="00000000">
      <w:pPr>
        <w:rPr>
          <w:sz w:val="32"/>
          <w:szCs w:val="32"/>
          <w:rtl/>
          <w:lang w:bidi="ar-DZ"/>
        </w:rPr>
      </w:pPr>
      <w:r>
        <w:rPr>
          <w:rFonts w:hint="cs"/>
          <w:sz w:val="32"/>
          <w:szCs w:val="32"/>
          <w:rtl/>
          <w:lang w:bidi="ar-DZ"/>
        </w:rPr>
        <w:t>· السكرتير الإداري للمدرسة</w:t>
      </w:r>
    </w:p>
    <w:p w14:paraId="249019F2" w14:textId="77777777" w:rsidR="00B44882" w:rsidRDefault="00B44882">
      <w:pPr>
        <w:rPr>
          <w:sz w:val="32"/>
          <w:szCs w:val="32"/>
          <w:rtl/>
          <w:lang w:bidi="ar-DZ"/>
        </w:rPr>
      </w:pPr>
    </w:p>
    <w:p w14:paraId="47402A70" w14:textId="77777777" w:rsidR="00B44882" w:rsidRDefault="00B44882">
      <w:pPr>
        <w:rPr>
          <w:sz w:val="32"/>
          <w:szCs w:val="32"/>
          <w:rtl/>
          <w:lang w:bidi="ar-DZ"/>
        </w:rPr>
      </w:pPr>
    </w:p>
    <w:p w14:paraId="03A8D625" w14:textId="77777777" w:rsidR="00B44882" w:rsidRDefault="00000000">
      <w:pPr>
        <w:rPr>
          <w:sz w:val="32"/>
          <w:szCs w:val="32"/>
          <w:rtl/>
          <w:lang w:bidi="ar-DZ"/>
        </w:rPr>
      </w:pPr>
      <w:r>
        <w:rPr>
          <w:rFonts w:hint="cs"/>
          <w:sz w:val="32"/>
          <w:szCs w:val="32"/>
          <w:rtl/>
          <w:lang w:bidi="ar-DZ"/>
        </w:rPr>
        <w:lastRenderedPageBreak/>
        <w:t>جزء النظام المستخدم:</w:t>
      </w:r>
    </w:p>
    <w:p w14:paraId="7F2BF98B" w14:textId="77777777" w:rsidR="00B44882" w:rsidRDefault="00000000">
      <w:pPr>
        <w:rPr>
          <w:sz w:val="32"/>
          <w:szCs w:val="32"/>
          <w:rtl/>
          <w:lang w:bidi="ar-DZ"/>
        </w:rPr>
      </w:pPr>
      <w:r>
        <w:rPr>
          <w:rFonts w:hint="cs"/>
          <w:sz w:val="32"/>
          <w:szCs w:val="32"/>
          <w:rtl/>
          <w:lang w:bidi="ar-DZ"/>
        </w:rPr>
        <w:t>· وحدة توثيق التعاميم (Circulars Documentation Module)</w:t>
      </w:r>
    </w:p>
    <w:p w14:paraId="55113ADD" w14:textId="77777777" w:rsidR="00B44882" w:rsidRDefault="00000000">
      <w:pPr>
        <w:rPr>
          <w:sz w:val="32"/>
          <w:szCs w:val="32"/>
          <w:rtl/>
          <w:lang w:bidi="ar-DZ"/>
        </w:rPr>
      </w:pPr>
      <w:r>
        <w:rPr>
          <w:rFonts w:hint="cs"/>
          <w:sz w:val="32"/>
          <w:szCs w:val="32"/>
          <w:rtl/>
          <w:lang w:bidi="ar-DZ"/>
        </w:rPr>
        <w:t>· شاشة: "توثيق التعميم في السجلات"</w:t>
      </w:r>
    </w:p>
    <w:p w14:paraId="110C0362" w14:textId="77777777" w:rsidR="00B44882" w:rsidRDefault="00000000">
      <w:pPr>
        <w:rPr>
          <w:sz w:val="32"/>
          <w:szCs w:val="32"/>
          <w:rtl/>
          <w:lang w:bidi="ar-DZ"/>
        </w:rPr>
      </w:pPr>
      <w:r>
        <w:rPr>
          <w:rFonts w:hint="cs"/>
          <w:sz w:val="32"/>
          <w:szCs w:val="32"/>
          <w:rtl/>
          <w:lang w:bidi="ar-DZ"/>
        </w:rPr>
        <w:t>· قاعدة بيانات: جدول Circulars_Documentation</w:t>
      </w:r>
    </w:p>
    <w:p w14:paraId="14EA8AF0" w14:textId="77777777" w:rsidR="00B44882" w:rsidRDefault="00B44882">
      <w:pPr>
        <w:rPr>
          <w:b/>
          <w:bCs/>
          <w:sz w:val="32"/>
          <w:szCs w:val="32"/>
          <w:rtl/>
          <w:lang w:bidi="ar-DZ"/>
        </w:rPr>
      </w:pPr>
    </w:p>
    <w:p w14:paraId="04E0E5D8" w14:textId="77777777" w:rsidR="00B44882" w:rsidRDefault="00000000">
      <w:pPr>
        <w:rPr>
          <w:b/>
          <w:bCs/>
          <w:sz w:val="32"/>
          <w:szCs w:val="32"/>
          <w:rtl/>
          <w:lang w:bidi="ar-DZ"/>
        </w:rPr>
      </w:pPr>
      <w:r>
        <w:rPr>
          <w:rFonts w:hint="cs"/>
          <w:b/>
          <w:bCs/>
          <w:sz w:val="32"/>
          <w:szCs w:val="32"/>
          <w:rtl/>
          <w:lang w:bidi="ar-DZ"/>
        </w:rPr>
        <w:t>2. توزيع التعميم على الجهات المعنية داخلياً</w:t>
      </w:r>
    </w:p>
    <w:p w14:paraId="42DE3BFA" w14:textId="77777777" w:rsidR="00B44882" w:rsidRDefault="00000000">
      <w:pPr>
        <w:rPr>
          <w:sz w:val="32"/>
          <w:szCs w:val="32"/>
          <w:rtl/>
          <w:lang w:bidi="ar-DZ"/>
        </w:rPr>
      </w:pPr>
      <w:r>
        <w:rPr>
          <w:rFonts w:hint="cs"/>
          <w:sz w:val="32"/>
          <w:szCs w:val="32"/>
          <w:rtl/>
          <w:lang w:bidi="ar-DZ"/>
        </w:rPr>
        <w:t>السيناريو:</w:t>
      </w:r>
    </w:p>
    <w:p w14:paraId="62AFBB9D" w14:textId="77777777" w:rsidR="00B44882" w:rsidRDefault="00000000">
      <w:pPr>
        <w:rPr>
          <w:sz w:val="32"/>
          <w:szCs w:val="32"/>
          <w:rtl/>
          <w:lang w:bidi="ar-DZ"/>
        </w:rPr>
      </w:pPr>
      <w:r>
        <w:rPr>
          <w:rFonts w:hint="cs"/>
          <w:sz w:val="32"/>
          <w:szCs w:val="32"/>
          <w:rtl/>
          <w:lang w:bidi="ar-DZ"/>
        </w:rPr>
        <w:t>1. بعد توثيق التعميم، يتم توزيعه داخلياً</w:t>
      </w:r>
    </w:p>
    <w:p w14:paraId="0ABD4F0E" w14:textId="77777777" w:rsidR="00B44882" w:rsidRDefault="00000000">
      <w:pPr>
        <w:rPr>
          <w:sz w:val="32"/>
          <w:szCs w:val="32"/>
          <w:rtl/>
          <w:lang w:bidi="ar-DZ"/>
        </w:rPr>
      </w:pPr>
      <w:r>
        <w:rPr>
          <w:rFonts w:hint="cs"/>
          <w:sz w:val="32"/>
          <w:szCs w:val="32"/>
          <w:rtl/>
          <w:lang w:bidi="ar-DZ"/>
        </w:rPr>
        <w:t>2. تحديد الجهات المعنية بالتعميم داخل المدرسة:</w:t>
      </w:r>
    </w:p>
    <w:p w14:paraId="1B8E7779" w14:textId="77777777" w:rsidR="00B44882" w:rsidRDefault="00000000">
      <w:pPr>
        <w:rPr>
          <w:sz w:val="32"/>
          <w:szCs w:val="32"/>
          <w:rtl/>
          <w:lang w:bidi="ar-DZ"/>
        </w:rPr>
      </w:pPr>
      <w:r>
        <w:rPr>
          <w:rFonts w:hint="cs"/>
          <w:sz w:val="32"/>
          <w:szCs w:val="32"/>
          <w:rtl/>
          <w:lang w:bidi="ar-DZ"/>
        </w:rPr>
        <w:t xml:space="preserve">   · المدير ونوابه</w:t>
      </w:r>
    </w:p>
    <w:p w14:paraId="438A16F4" w14:textId="77777777" w:rsidR="00B44882" w:rsidRDefault="00000000">
      <w:pPr>
        <w:rPr>
          <w:sz w:val="32"/>
          <w:szCs w:val="32"/>
          <w:rtl/>
          <w:lang w:bidi="ar-DZ"/>
        </w:rPr>
      </w:pPr>
      <w:r>
        <w:rPr>
          <w:rFonts w:hint="cs"/>
          <w:sz w:val="32"/>
          <w:szCs w:val="32"/>
          <w:rtl/>
          <w:lang w:bidi="ar-DZ"/>
        </w:rPr>
        <w:t xml:space="preserve">   · رؤساء الأقسام</w:t>
      </w:r>
    </w:p>
    <w:p w14:paraId="239F58BF" w14:textId="77777777" w:rsidR="00B44882" w:rsidRDefault="00000000">
      <w:pPr>
        <w:rPr>
          <w:sz w:val="32"/>
          <w:szCs w:val="32"/>
          <w:rtl/>
          <w:lang w:bidi="ar-DZ"/>
        </w:rPr>
      </w:pPr>
      <w:r>
        <w:rPr>
          <w:rFonts w:hint="cs"/>
          <w:sz w:val="32"/>
          <w:szCs w:val="32"/>
          <w:rtl/>
          <w:lang w:bidi="ar-DZ"/>
        </w:rPr>
        <w:t xml:space="preserve">   · المعنيين بتنفيذ مضمون التعميم</w:t>
      </w:r>
    </w:p>
    <w:p w14:paraId="331C6384" w14:textId="77777777" w:rsidR="00B44882" w:rsidRDefault="00000000">
      <w:pPr>
        <w:rPr>
          <w:sz w:val="32"/>
          <w:szCs w:val="32"/>
          <w:rtl/>
          <w:lang w:bidi="ar-DZ"/>
        </w:rPr>
      </w:pPr>
      <w:r>
        <w:rPr>
          <w:rFonts w:hint="cs"/>
          <w:sz w:val="32"/>
          <w:szCs w:val="32"/>
          <w:rtl/>
          <w:lang w:bidi="ar-DZ"/>
        </w:rPr>
        <w:t>3. إرسال نسخ من التعميم عبر:</w:t>
      </w:r>
    </w:p>
    <w:p w14:paraId="63228768" w14:textId="77777777" w:rsidR="00B44882" w:rsidRDefault="00000000">
      <w:pPr>
        <w:rPr>
          <w:sz w:val="32"/>
          <w:szCs w:val="32"/>
          <w:rtl/>
          <w:lang w:bidi="ar-DZ"/>
        </w:rPr>
      </w:pPr>
      <w:r>
        <w:rPr>
          <w:rFonts w:hint="cs"/>
          <w:sz w:val="32"/>
          <w:szCs w:val="32"/>
          <w:rtl/>
          <w:lang w:bidi="ar-DZ"/>
        </w:rPr>
        <w:t xml:space="preserve">   · النظام الداخلي (إذا كان لديهم حسابات)</w:t>
      </w:r>
    </w:p>
    <w:p w14:paraId="3EB1936C" w14:textId="77777777" w:rsidR="00B44882" w:rsidRDefault="00000000">
      <w:pPr>
        <w:rPr>
          <w:sz w:val="32"/>
          <w:szCs w:val="32"/>
          <w:rtl/>
          <w:lang w:bidi="ar-DZ"/>
        </w:rPr>
      </w:pPr>
      <w:r>
        <w:rPr>
          <w:rFonts w:hint="cs"/>
          <w:sz w:val="32"/>
          <w:szCs w:val="32"/>
          <w:rtl/>
          <w:lang w:bidi="ar-DZ"/>
        </w:rPr>
        <w:t xml:space="preserve">   · البريد الإلكتروني الداخلي</w:t>
      </w:r>
    </w:p>
    <w:p w14:paraId="3D716CA1" w14:textId="77777777" w:rsidR="00B44882" w:rsidRDefault="00000000">
      <w:pPr>
        <w:rPr>
          <w:sz w:val="32"/>
          <w:szCs w:val="32"/>
          <w:rtl/>
          <w:lang w:bidi="ar-DZ"/>
        </w:rPr>
      </w:pPr>
      <w:r>
        <w:rPr>
          <w:rFonts w:hint="cs"/>
          <w:sz w:val="32"/>
          <w:szCs w:val="32"/>
          <w:rtl/>
          <w:lang w:bidi="ar-DZ"/>
        </w:rPr>
        <w:t xml:space="preserve">   · الطبع والنسخ الورقية (إذا تطلب الأمر)</w:t>
      </w:r>
    </w:p>
    <w:p w14:paraId="43612086" w14:textId="77777777" w:rsidR="00B44882" w:rsidRDefault="00000000">
      <w:pPr>
        <w:rPr>
          <w:sz w:val="32"/>
          <w:szCs w:val="32"/>
          <w:rtl/>
          <w:lang w:bidi="ar-DZ"/>
        </w:rPr>
      </w:pPr>
      <w:r>
        <w:rPr>
          <w:rFonts w:hint="cs"/>
          <w:sz w:val="32"/>
          <w:szCs w:val="32"/>
          <w:rtl/>
          <w:lang w:bidi="ar-DZ"/>
        </w:rPr>
        <w:t>4. النظام يسجل:</w:t>
      </w:r>
    </w:p>
    <w:p w14:paraId="00298BD3" w14:textId="77777777" w:rsidR="00B44882" w:rsidRDefault="00000000">
      <w:pPr>
        <w:rPr>
          <w:sz w:val="32"/>
          <w:szCs w:val="32"/>
          <w:rtl/>
          <w:lang w:bidi="ar-DZ"/>
        </w:rPr>
      </w:pPr>
      <w:r>
        <w:rPr>
          <w:rFonts w:hint="cs"/>
          <w:sz w:val="32"/>
          <w:szCs w:val="32"/>
          <w:rtl/>
          <w:lang w:bidi="ar-DZ"/>
        </w:rPr>
        <w:t xml:space="preserve">   · الجهات التي تم توزيع التعميم عليها</w:t>
      </w:r>
    </w:p>
    <w:p w14:paraId="54E5DAA5" w14:textId="77777777" w:rsidR="00B44882" w:rsidRDefault="00000000">
      <w:pPr>
        <w:rPr>
          <w:sz w:val="32"/>
          <w:szCs w:val="32"/>
          <w:rtl/>
          <w:lang w:bidi="ar-DZ"/>
        </w:rPr>
      </w:pPr>
      <w:r>
        <w:rPr>
          <w:rFonts w:hint="cs"/>
          <w:sz w:val="32"/>
          <w:szCs w:val="32"/>
          <w:rtl/>
          <w:lang w:bidi="ar-DZ"/>
        </w:rPr>
        <w:t xml:space="preserve">   · تاريخ ووقت التوزيع</w:t>
      </w:r>
    </w:p>
    <w:p w14:paraId="1101C03E" w14:textId="77777777" w:rsidR="00B44882" w:rsidRDefault="00000000">
      <w:pPr>
        <w:rPr>
          <w:sz w:val="32"/>
          <w:szCs w:val="32"/>
          <w:rtl/>
          <w:lang w:bidi="ar-DZ"/>
        </w:rPr>
      </w:pPr>
      <w:r>
        <w:rPr>
          <w:rFonts w:hint="cs"/>
          <w:sz w:val="32"/>
          <w:szCs w:val="32"/>
          <w:rtl/>
          <w:lang w:bidi="ar-DZ"/>
        </w:rPr>
        <w:t xml:space="preserve">   · حالة استلام كل جهة (مستلم، مقروء)</w:t>
      </w:r>
    </w:p>
    <w:p w14:paraId="0B38B34A" w14:textId="77777777" w:rsidR="00B44882" w:rsidRDefault="00000000">
      <w:pPr>
        <w:rPr>
          <w:sz w:val="32"/>
          <w:szCs w:val="32"/>
          <w:rtl/>
          <w:lang w:bidi="ar-DZ"/>
        </w:rPr>
      </w:pPr>
      <w:r>
        <w:rPr>
          <w:rFonts w:hint="cs"/>
          <w:sz w:val="32"/>
          <w:szCs w:val="32"/>
          <w:rtl/>
          <w:lang w:bidi="ar-DZ"/>
        </w:rPr>
        <w:t>5. متابعة تأكيد الاستلام من جميع الجهات</w:t>
      </w:r>
    </w:p>
    <w:p w14:paraId="1942CA2B" w14:textId="77777777" w:rsidR="00B44882" w:rsidRDefault="00000000">
      <w:pPr>
        <w:rPr>
          <w:sz w:val="32"/>
          <w:szCs w:val="32"/>
          <w:rtl/>
          <w:lang w:bidi="ar-DZ"/>
        </w:rPr>
      </w:pPr>
      <w:r>
        <w:rPr>
          <w:rFonts w:hint="cs"/>
          <w:sz w:val="32"/>
          <w:szCs w:val="32"/>
          <w:rtl/>
          <w:lang w:bidi="ar-DZ"/>
        </w:rPr>
        <w:t>6. إعداد قائمة بالتوزيع كسجل إثبات</w:t>
      </w:r>
    </w:p>
    <w:p w14:paraId="32529483" w14:textId="77777777" w:rsidR="00B44882" w:rsidRDefault="00B44882">
      <w:pPr>
        <w:rPr>
          <w:sz w:val="32"/>
          <w:szCs w:val="32"/>
          <w:rtl/>
          <w:lang w:bidi="ar-DZ"/>
        </w:rPr>
      </w:pPr>
    </w:p>
    <w:p w14:paraId="2518249B" w14:textId="77777777" w:rsidR="00B44882" w:rsidRDefault="00000000">
      <w:pPr>
        <w:rPr>
          <w:sz w:val="32"/>
          <w:szCs w:val="32"/>
          <w:rtl/>
          <w:lang w:bidi="ar-DZ"/>
        </w:rPr>
      </w:pPr>
      <w:r>
        <w:rPr>
          <w:rFonts w:hint="cs"/>
          <w:sz w:val="32"/>
          <w:szCs w:val="32"/>
          <w:rtl/>
          <w:lang w:bidi="ar-DZ"/>
        </w:rPr>
        <w:t>الجهة المنفذة:</w:t>
      </w:r>
    </w:p>
    <w:p w14:paraId="2A411EEF" w14:textId="77777777" w:rsidR="00B44882" w:rsidRDefault="00000000">
      <w:pPr>
        <w:rPr>
          <w:sz w:val="32"/>
          <w:szCs w:val="32"/>
          <w:rtl/>
          <w:lang w:bidi="ar-DZ"/>
        </w:rPr>
      </w:pPr>
      <w:r>
        <w:rPr>
          <w:rFonts w:hint="cs"/>
          <w:sz w:val="32"/>
          <w:szCs w:val="32"/>
          <w:rtl/>
          <w:lang w:bidi="ar-DZ"/>
        </w:rPr>
        <w:t>· السكرتارية الإدارية للمدرسة</w:t>
      </w:r>
    </w:p>
    <w:p w14:paraId="1F4C7B63" w14:textId="77777777" w:rsidR="00B44882" w:rsidRDefault="00B44882">
      <w:pPr>
        <w:rPr>
          <w:sz w:val="32"/>
          <w:szCs w:val="32"/>
          <w:rtl/>
          <w:lang w:bidi="ar-DZ"/>
        </w:rPr>
      </w:pPr>
    </w:p>
    <w:p w14:paraId="54264028" w14:textId="77777777" w:rsidR="00B44882" w:rsidRDefault="00000000">
      <w:pPr>
        <w:rPr>
          <w:sz w:val="32"/>
          <w:szCs w:val="32"/>
          <w:rtl/>
          <w:lang w:bidi="ar-DZ"/>
        </w:rPr>
      </w:pPr>
      <w:r>
        <w:rPr>
          <w:rFonts w:hint="cs"/>
          <w:sz w:val="32"/>
          <w:szCs w:val="32"/>
          <w:rtl/>
          <w:lang w:bidi="ar-DZ"/>
        </w:rPr>
        <w:t>المسؤول عن العملية:</w:t>
      </w:r>
    </w:p>
    <w:p w14:paraId="5A782B67" w14:textId="77777777" w:rsidR="00B44882" w:rsidRDefault="00000000">
      <w:pPr>
        <w:rPr>
          <w:sz w:val="32"/>
          <w:szCs w:val="32"/>
          <w:rtl/>
          <w:lang w:bidi="ar-DZ"/>
        </w:rPr>
      </w:pPr>
      <w:r>
        <w:rPr>
          <w:rFonts w:hint="cs"/>
          <w:sz w:val="32"/>
          <w:szCs w:val="32"/>
          <w:rtl/>
          <w:lang w:bidi="ar-DZ"/>
        </w:rPr>
        <w:t>· السكرتير الإداري للمدرسة</w:t>
      </w:r>
    </w:p>
    <w:p w14:paraId="4F25E556" w14:textId="77777777" w:rsidR="00B44882" w:rsidRDefault="00B44882">
      <w:pPr>
        <w:rPr>
          <w:sz w:val="32"/>
          <w:szCs w:val="32"/>
          <w:rtl/>
          <w:lang w:bidi="ar-DZ"/>
        </w:rPr>
      </w:pPr>
    </w:p>
    <w:p w14:paraId="7BDBE2B0" w14:textId="77777777" w:rsidR="00B44882" w:rsidRDefault="00000000">
      <w:pPr>
        <w:rPr>
          <w:sz w:val="32"/>
          <w:szCs w:val="32"/>
          <w:rtl/>
          <w:lang w:bidi="ar-DZ"/>
        </w:rPr>
      </w:pPr>
      <w:r>
        <w:rPr>
          <w:rFonts w:hint="cs"/>
          <w:sz w:val="32"/>
          <w:szCs w:val="32"/>
          <w:rtl/>
          <w:lang w:bidi="ar-DZ"/>
        </w:rPr>
        <w:t>جزء النظام المستخدم:</w:t>
      </w:r>
    </w:p>
    <w:p w14:paraId="3D9480F5" w14:textId="77777777" w:rsidR="00B44882" w:rsidRDefault="00B44882">
      <w:pPr>
        <w:rPr>
          <w:sz w:val="32"/>
          <w:szCs w:val="32"/>
          <w:rtl/>
          <w:lang w:bidi="ar-DZ"/>
        </w:rPr>
      </w:pPr>
    </w:p>
    <w:p w14:paraId="05241D23" w14:textId="77777777" w:rsidR="00B44882" w:rsidRDefault="00000000">
      <w:pPr>
        <w:rPr>
          <w:sz w:val="32"/>
          <w:szCs w:val="32"/>
          <w:rtl/>
          <w:lang w:bidi="ar-DZ"/>
        </w:rPr>
      </w:pPr>
      <w:r>
        <w:rPr>
          <w:rFonts w:hint="cs"/>
          <w:sz w:val="32"/>
          <w:szCs w:val="32"/>
          <w:rtl/>
          <w:lang w:bidi="ar-DZ"/>
        </w:rPr>
        <w:t>· وحدة التوزيع الداخلي (Internal Distribution Module)</w:t>
      </w:r>
    </w:p>
    <w:p w14:paraId="557E6AEE" w14:textId="77777777" w:rsidR="00B44882" w:rsidRDefault="00000000">
      <w:pPr>
        <w:rPr>
          <w:sz w:val="32"/>
          <w:szCs w:val="32"/>
          <w:rtl/>
          <w:lang w:bidi="ar-DZ"/>
        </w:rPr>
      </w:pPr>
      <w:r>
        <w:rPr>
          <w:rFonts w:hint="cs"/>
          <w:sz w:val="32"/>
          <w:szCs w:val="32"/>
          <w:rtl/>
          <w:lang w:bidi="ar-DZ"/>
        </w:rPr>
        <w:t>· شاشة: "توزيع التعميم داخلياً"</w:t>
      </w:r>
    </w:p>
    <w:p w14:paraId="6DD91489" w14:textId="77777777" w:rsidR="00B44882" w:rsidRDefault="00000000">
      <w:pPr>
        <w:rPr>
          <w:sz w:val="32"/>
          <w:szCs w:val="32"/>
          <w:rtl/>
          <w:lang w:bidi="ar-DZ"/>
        </w:rPr>
      </w:pPr>
      <w:r>
        <w:rPr>
          <w:rFonts w:hint="cs"/>
          <w:sz w:val="32"/>
          <w:szCs w:val="32"/>
          <w:rtl/>
          <w:lang w:bidi="ar-DZ"/>
        </w:rPr>
        <w:t>· قاعدة بيانات: جدول Circulars_Internal_Distribution</w:t>
      </w:r>
    </w:p>
    <w:p w14:paraId="3BF5B113" w14:textId="77777777" w:rsidR="00B44882" w:rsidRDefault="00B44882">
      <w:pPr>
        <w:rPr>
          <w:sz w:val="32"/>
          <w:szCs w:val="32"/>
          <w:rtl/>
          <w:lang w:bidi="ar-DZ"/>
        </w:rPr>
      </w:pPr>
    </w:p>
    <w:p w14:paraId="5B96EF8E" w14:textId="77777777" w:rsidR="00B44882" w:rsidRDefault="00000000">
      <w:pPr>
        <w:rPr>
          <w:b/>
          <w:bCs/>
          <w:sz w:val="32"/>
          <w:szCs w:val="32"/>
          <w:rtl/>
          <w:lang w:bidi="ar-DZ"/>
        </w:rPr>
      </w:pPr>
      <w:r>
        <w:rPr>
          <w:rFonts w:hint="cs"/>
          <w:b/>
          <w:bCs/>
          <w:sz w:val="32"/>
          <w:szCs w:val="32"/>
          <w:rtl/>
          <w:lang w:bidi="ar-DZ"/>
        </w:rPr>
        <w:t>3. تسجيل حالة تنفيذ التعميم</w:t>
      </w:r>
    </w:p>
    <w:p w14:paraId="487109A1" w14:textId="77777777" w:rsidR="00B44882" w:rsidRDefault="00000000">
      <w:pPr>
        <w:rPr>
          <w:sz w:val="32"/>
          <w:szCs w:val="32"/>
          <w:rtl/>
          <w:lang w:bidi="ar-DZ"/>
        </w:rPr>
      </w:pPr>
      <w:r>
        <w:rPr>
          <w:rFonts w:hint="cs"/>
          <w:sz w:val="32"/>
          <w:szCs w:val="32"/>
          <w:rtl/>
          <w:lang w:bidi="ar-DZ"/>
        </w:rPr>
        <w:t>السيناريو:</w:t>
      </w:r>
    </w:p>
    <w:p w14:paraId="338B46AC" w14:textId="77777777" w:rsidR="00B44882" w:rsidRDefault="00000000">
      <w:pPr>
        <w:rPr>
          <w:sz w:val="32"/>
          <w:szCs w:val="32"/>
          <w:rtl/>
          <w:lang w:bidi="ar-DZ"/>
        </w:rPr>
      </w:pPr>
      <w:r>
        <w:rPr>
          <w:rFonts w:hint="cs"/>
          <w:sz w:val="32"/>
          <w:szCs w:val="32"/>
          <w:rtl/>
          <w:lang w:bidi="ar-DZ"/>
        </w:rPr>
        <w:t>1. بدء تنفيذ مضمون التعميم</w:t>
      </w:r>
    </w:p>
    <w:p w14:paraId="0122FE85" w14:textId="77777777" w:rsidR="00B44882" w:rsidRDefault="00000000">
      <w:pPr>
        <w:rPr>
          <w:sz w:val="32"/>
          <w:szCs w:val="32"/>
          <w:rtl/>
          <w:lang w:bidi="ar-DZ"/>
        </w:rPr>
      </w:pPr>
      <w:r>
        <w:rPr>
          <w:rFonts w:hint="cs"/>
          <w:sz w:val="32"/>
          <w:szCs w:val="32"/>
          <w:rtl/>
          <w:lang w:bidi="ar-DZ"/>
        </w:rPr>
        <w:t>2. تسجيل مراحل التنفيذ في النظام:</w:t>
      </w:r>
    </w:p>
    <w:p w14:paraId="368AD31D" w14:textId="77777777" w:rsidR="00B44882" w:rsidRDefault="00000000">
      <w:pPr>
        <w:rPr>
          <w:sz w:val="32"/>
          <w:szCs w:val="32"/>
          <w:rtl/>
          <w:lang w:bidi="ar-DZ"/>
        </w:rPr>
      </w:pPr>
      <w:r>
        <w:rPr>
          <w:rFonts w:hint="cs"/>
          <w:sz w:val="32"/>
          <w:szCs w:val="32"/>
          <w:rtl/>
          <w:lang w:bidi="ar-DZ"/>
        </w:rPr>
        <w:t xml:space="preserve">   · مرحلة التحليل والفهم (ما المطلوب بالضبط؟)</w:t>
      </w:r>
    </w:p>
    <w:p w14:paraId="06D1CC1E" w14:textId="77777777" w:rsidR="00B44882" w:rsidRDefault="00000000">
      <w:pPr>
        <w:rPr>
          <w:sz w:val="32"/>
          <w:szCs w:val="32"/>
          <w:rtl/>
          <w:lang w:bidi="ar-DZ"/>
        </w:rPr>
      </w:pPr>
      <w:r>
        <w:rPr>
          <w:rFonts w:hint="cs"/>
          <w:sz w:val="32"/>
          <w:szCs w:val="32"/>
          <w:rtl/>
          <w:lang w:bidi="ar-DZ"/>
        </w:rPr>
        <w:t xml:space="preserve">   · مرحلة التخطيط للتنفيذ (كيف سننفذ؟)</w:t>
      </w:r>
    </w:p>
    <w:p w14:paraId="39904BE7" w14:textId="77777777" w:rsidR="00B44882" w:rsidRDefault="00000000">
      <w:pPr>
        <w:rPr>
          <w:sz w:val="32"/>
          <w:szCs w:val="32"/>
          <w:rtl/>
          <w:lang w:bidi="ar-DZ"/>
        </w:rPr>
      </w:pPr>
      <w:r>
        <w:rPr>
          <w:rFonts w:hint="cs"/>
          <w:sz w:val="32"/>
          <w:szCs w:val="32"/>
          <w:rtl/>
          <w:lang w:bidi="ar-DZ"/>
        </w:rPr>
        <w:t xml:space="preserve">   · مرحلة التنفيذ الفعلي</w:t>
      </w:r>
    </w:p>
    <w:p w14:paraId="6FBCAED0" w14:textId="77777777" w:rsidR="00B44882" w:rsidRDefault="00000000">
      <w:pPr>
        <w:rPr>
          <w:sz w:val="32"/>
          <w:szCs w:val="32"/>
          <w:rtl/>
          <w:lang w:bidi="ar-DZ"/>
        </w:rPr>
      </w:pPr>
      <w:r>
        <w:rPr>
          <w:rFonts w:hint="cs"/>
          <w:sz w:val="32"/>
          <w:szCs w:val="32"/>
          <w:rtl/>
          <w:lang w:bidi="ar-DZ"/>
        </w:rPr>
        <w:t xml:space="preserve">   · مرحلة المتابعة والتقييم</w:t>
      </w:r>
    </w:p>
    <w:p w14:paraId="348B4FDC" w14:textId="77777777" w:rsidR="00B44882" w:rsidRDefault="00000000">
      <w:pPr>
        <w:rPr>
          <w:sz w:val="32"/>
          <w:szCs w:val="32"/>
          <w:rtl/>
          <w:lang w:bidi="ar-DZ"/>
        </w:rPr>
      </w:pPr>
      <w:r>
        <w:rPr>
          <w:rFonts w:hint="cs"/>
          <w:sz w:val="32"/>
          <w:szCs w:val="32"/>
          <w:rtl/>
          <w:lang w:bidi="ar-DZ"/>
        </w:rPr>
        <w:t>3. إدخال بيانات عن التقدم في التنفيذ:</w:t>
      </w:r>
    </w:p>
    <w:p w14:paraId="5F836CC8" w14:textId="77777777" w:rsidR="00B44882" w:rsidRDefault="00000000">
      <w:pPr>
        <w:rPr>
          <w:sz w:val="32"/>
          <w:szCs w:val="32"/>
          <w:rtl/>
          <w:lang w:bidi="ar-DZ"/>
        </w:rPr>
      </w:pPr>
      <w:r>
        <w:rPr>
          <w:rFonts w:hint="cs"/>
          <w:sz w:val="32"/>
          <w:szCs w:val="32"/>
          <w:rtl/>
          <w:lang w:bidi="ar-DZ"/>
        </w:rPr>
        <w:lastRenderedPageBreak/>
        <w:t xml:space="preserve">   · نسبة الإنجاز</w:t>
      </w:r>
    </w:p>
    <w:p w14:paraId="4FF127E5" w14:textId="77777777" w:rsidR="00B44882" w:rsidRDefault="00000000">
      <w:pPr>
        <w:rPr>
          <w:sz w:val="32"/>
          <w:szCs w:val="32"/>
          <w:rtl/>
          <w:lang w:bidi="ar-DZ"/>
        </w:rPr>
      </w:pPr>
      <w:r>
        <w:rPr>
          <w:rFonts w:hint="cs"/>
          <w:sz w:val="32"/>
          <w:szCs w:val="32"/>
          <w:rtl/>
          <w:lang w:bidi="ar-DZ"/>
        </w:rPr>
        <w:t xml:space="preserve">   · الصعوبات التي واجهت التنفيذ</w:t>
      </w:r>
    </w:p>
    <w:p w14:paraId="719463F7" w14:textId="77777777" w:rsidR="00B44882" w:rsidRDefault="00000000">
      <w:pPr>
        <w:rPr>
          <w:sz w:val="32"/>
          <w:szCs w:val="32"/>
          <w:rtl/>
          <w:lang w:bidi="ar-DZ"/>
        </w:rPr>
      </w:pPr>
      <w:r>
        <w:rPr>
          <w:rFonts w:hint="cs"/>
          <w:sz w:val="32"/>
          <w:szCs w:val="32"/>
          <w:rtl/>
          <w:lang w:bidi="ar-DZ"/>
        </w:rPr>
        <w:t xml:space="preserve">   · الإجراءات المتخذة</w:t>
      </w:r>
    </w:p>
    <w:p w14:paraId="64CBEA86" w14:textId="77777777" w:rsidR="00B44882" w:rsidRDefault="00000000">
      <w:pPr>
        <w:rPr>
          <w:sz w:val="32"/>
          <w:szCs w:val="32"/>
          <w:rtl/>
          <w:lang w:bidi="ar-DZ"/>
        </w:rPr>
      </w:pPr>
      <w:r>
        <w:rPr>
          <w:rFonts w:hint="cs"/>
          <w:sz w:val="32"/>
          <w:szCs w:val="32"/>
          <w:rtl/>
          <w:lang w:bidi="ar-DZ"/>
        </w:rPr>
        <w:t xml:space="preserve">   · الموارد المستخدمة</w:t>
      </w:r>
    </w:p>
    <w:p w14:paraId="7DF0F0D1" w14:textId="77777777" w:rsidR="00B44882" w:rsidRDefault="00000000">
      <w:pPr>
        <w:rPr>
          <w:sz w:val="32"/>
          <w:szCs w:val="32"/>
          <w:rtl/>
          <w:lang w:bidi="ar-DZ"/>
        </w:rPr>
      </w:pPr>
      <w:r>
        <w:rPr>
          <w:rFonts w:hint="cs"/>
          <w:sz w:val="32"/>
          <w:szCs w:val="32"/>
          <w:rtl/>
          <w:lang w:bidi="ar-DZ"/>
        </w:rPr>
        <w:t>4. النظام يظهر شريط تقدم للتعميم</w:t>
      </w:r>
    </w:p>
    <w:p w14:paraId="1F536F79" w14:textId="77777777" w:rsidR="00B44882" w:rsidRDefault="00000000">
      <w:pPr>
        <w:rPr>
          <w:sz w:val="32"/>
          <w:szCs w:val="32"/>
          <w:rtl/>
          <w:lang w:bidi="ar-DZ"/>
        </w:rPr>
      </w:pPr>
      <w:r>
        <w:rPr>
          <w:rFonts w:hint="cs"/>
          <w:sz w:val="32"/>
          <w:szCs w:val="32"/>
          <w:rtl/>
          <w:lang w:bidi="ar-DZ"/>
        </w:rPr>
        <w:t>5. إشعارات تلقائية عند اقتراب موعد التنفيذ النهائي</w:t>
      </w:r>
    </w:p>
    <w:p w14:paraId="5EE83E03" w14:textId="77777777" w:rsidR="00B44882" w:rsidRDefault="00000000">
      <w:pPr>
        <w:rPr>
          <w:sz w:val="32"/>
          <w:szCs w:val="32"/>
          <w:rtl/>
          <w:lang w:bidi="ar-DZ"/>
        </w:rPr>
      </w:pPr>
      <w:r>
        <w:rPr>
          <w:rFonts w:hint="cs"/>
          <w:sz w:val="32"/>
          <w:szCs w:val="32"/>
          <w:rtl/>
          <w:lang w:bidi="ar-DZ"/>
        </w:rPr>
        <w:t>6. حفظ جميع مراحل التنفيذ في سجل التعميم</w:t>
      </w:r>
    </w:p>
    <w:p w14:paraId="0E9FD6C1" w14:textId="77777777" w:rsidR="00B44882" w:rsidRDefault="00B44882">
      <w:pPr>
        <w:rPr>
          <w:sz w:val="32"/>
          <w:szCs w:val="32"/>
          <w:rtl/>
          <w:lang w:bidi="ar-DZ"/>
        </w:rPr>
      </w:pPr>
    </w:p>
    <w:p w14:paraId="24FE5F8A" w14:textId="77777777" w:rsidR="00B44882" w:rsidRDefault="00000000">
      <w:pPr>
        <w:rPr>
          <w:sz w:val="32"/>
          <w:szCs w:val="32"/>
          <w:rtl/>
          <w:lang w:bidi="ar-DZ"/>
        </w:rPr>
      </w:pPr>
      <w:r>
        <w:rPr>
          <w:rFonts w:hint="cs"/>
          <w:sz w:val="32"/>
          <w:szCs w:val="32"/>
          <w:rtl/>
          <w:lang w:bidi="ar-DZ"/>
        </w:rPr>
        <w:t>الجهة المنفذة:</w:t>
      </w:r>
    </w:p>
    <w:p w14:paraId="4DA3F82A" w14:textId="77777777" w:rsidR="00B44882" w:rsidRDefault="00000000">
      <w:pPr>
        <w:rPr>
          <w:sz w:val="32"/>
          <w:szCs w:val="32"/>
          <w:rtl/>
          <w:lang w:bidi="ar-DZ"/>
        </w:rPr>
      </w:pPr>
      <w:r>
        <w:rPr>
          <w:rFonts w:hint="cs"/>
          <w:sz w:val="32"/>
          <w:szCs w:val="32"/>
          <w:rtl/>
          <w:lang w:bidi="ar-DZ"/>
        </w:rPr>
        <w:t>· الجهة المسؤولة عن التنفيذ داخل المدرسة</w:t>
      </w:r>
    </w:p>
    <w:p w14:paraId="26744497" w14:textId="77777777" w:rsidR="00B44882" w:rsidRDefault="00B44882">
      <w:pPr>
        <w:rPr>
          <w:sz w:val="32"/>
          <w:szCs w:val="32"/>
          <w:rtl/>
          <w:lang w:bidi="ar-DZ"/>
        </w:rPr>
      </w:pPr>
    </w:p>
    <w:p w14:paraId="55782CD2" w14:textId="77777777" w:rsidR="00B44882" w:rsidRDefault="00000000">
      <w:pPr>
        <w:rPr>
          <w:sz w:val="32"/>
          <w:szCs w:val="32"/>
          <w:rtl/>
          <w:lang w:bidi="ar-DZ"/>
        </w:rPr>
      </w:pPr>
      <w:r>
        <w:rPr>
          <w:rFonts w:hint="cs"/>
          <w:sz w:val="32"/>
          <w:szCs w:val="32"/>
          <w:rtl/>
          <w:lang w:bidi="ar-DZ"/>
        </w:rPr>
        <w:t>المسؤول عن العملية:</w:t>
      </w:r>
    </w:p>
    <w:p w14:paraId="7E5C5791" w14:textId="77777777" w:rsidR="00B44882" w:rsidRDefault="00000000">
      <w:pPr>
        <w:rPr>
          <w:sz w:val="32"/>
          <w:szCs w:val="32"/>
          <w:rtl/>
          <w:lang w:bidi="ar-DZ"/>
        </w:rPr>
      </w:pPr>
      <w:r>
        <w:rPr>
          <w:rFonts w:hint="cs"/>
          <w:sz w:val="32"/>
          <w:szCs w:val="32"/>
          <w:rtl/>
          <w:lang w:bidi="ar-DZ"/>
        </w:rPr>
        <w:t>· المسؤول المعين لتنفيذ التعميم</w:t>
      </w:r>
    </w:p>
    <w:p w14:paraId="3798495E" w14:textId="77777777" w:rsidR="00B44882" w:rsidRDefault="00B44882">
      <w:pPr>
        <w:rPr>
          <w:sz w:val="32"/>
          <w:szCs w:val="32"/>
          <w:rtl/>
          <w:lang w:bidi="ar-DZ"/>
        </w:rPr>
      </w:pPr>
    </w:p>
    <w:p w14:paraId="68436001" w14:textId="77777777" w:rsidR="00B44882" w:rsidRDefault="00000000">
      <w:pPr>
        <w:rPr>
          <w:sz w:val="32"/>
          <w:szCs w:val="32"/>
          <w:rtl/>
          <w:lang w:bidi="ar-DZ"/>
        </w:rPr>
      </w:pPr>
      <w:r>
        <w:rPr>
          <w:rFonts w:hint="cs"/>
          <w:sz w:val="32"/>
          <w:szCs w:val="32"/>
          <w:rtl/>
          <w:lang w:bidi="ar-DZ"/>
        </w:rPr>
        <w:t>جزء النظام المستخدم:</w:t>
      </w:r>
    </w:p>
    <w:p w14:paraId="7BC703CA" w14:textId="77777777" w:rsidR="00B44882" w:rsidRDefault="00000000">
      <w:pPr>
        <w:rPr>
          <w:sz w:val="32"/>
          <w:szCs w:val="32"/>
          <w:rtl/>
          <w:lang w:bidi="ar-DZ"/>
        </w:rPr>
      </w:pPr>
      <w:r>
        <w:rPr>
          <w:rFonts w:hint="cs"/>
          <w:sz w:val="32"/>
          <w:szCs w:val="32"/>
          <w:rtl/>
          <w:lang w:bidi="ar-DZ"/>
        </w:rPr>
        <w:t>· وحدة متابعة التنفيذ (Implementation Tracking Module)</w:t>
      </w:r>
    </w:p>
    <w:p w14:paraId="1CE95F23" w14:textId="77777777" w:rsidR="00B44882" w:rsidRDefault="00000000">
      <w:pPr>
        <w:rPr>
          <w:sz w:val="32"/>
          <w:szCs w:val="32"/>
          <w:rtl/>
          <w:lang w:bidi="ar-DZ"/>
        </w:rPr>
      </w:pPr>
      <w:r>
        <w:rPr>
          <w:rFonts w:hint="cs"/>
          <w:sz w:val="32"/>
          <w:szCs w:val="32"/>
          <w:rtl/>
          <w:lang w:bidi="ar-DZ"/>
        </w:rPr>
        <w:t>· شاشة: "تسجيل حالة تنفيذ التعميم"</w:t>
      </w:r>
    </w:p>
    <w:p w14:paraId="3FF373D8" w14:textId="77777777" w:rsidR="00B44882" w:rsidRDefault="00000000">
      <w:pPr>
        <w:rPr>
          <w:sz w:val="32"/>
          <w:szCs w:val="32"/>
          <w:rtl/>
          <w:lang w:bidi="ar-DZ"/>
        </w:rPr>
      </w:pPr>
      <w:r>
        <w:rPr>
          <w:rFonts w:hint="cs"/>
          <w:sz w:val="32"/>
          <w:szCs w:val="32"/>
          <w:rtl/>
          <w:lang w:bidi="ar-DZ"/>
        </w:rPr>
        <w:t>· قاعدة بيانات: جدول Circulars_Implementation_Status</w:t>
      </w:r>
    </w:p>
    <w:p w14:paraId="79AFECCC" w14:textId="77777777" w:rsidR="00B44882" w:rsidRDefault="00B44882">
      <w:pPr>
        <w:rPr>
          <w:sz w:val="32"/>
          <w:szCs w:val="32"/>
          <w:rtl/>
          <w:lang w:bidi="ar-DZ"/>
        </w:rPr>
      </w:pPr>
    </w:p>
    <w:p w14:paraId="6D1C4B50" w14:textId="77777777" w:rsidR="00B44882" w:rsidRDefault="00000000">
      <w:pPr>
        <w:rPr>
          <w:b/>
          <w:bCs/>
          <w:sz w:val="32"/>
          <w:szCs w:val="32"/>
          <w:rtl/>
          <w:lang w:bidi="ar-DZ"/>
        </w:rPr>
      </w:pPr>
      <w:r>
        <w:rPr>
          <w:rFonts w:hint="cs"/>
          <w:b/>
          <w:bCs/>
          <w:sz w:val="32"/>
          <w:szCs w:val="32"/>
          <w:rtl/>
          <w:lang w:bidi="ar-DZ"/>
        </w:rPr>
        <w:t>4. رفع إفادة تنفيذ التعميم إلى المكتب</w:t>
      </w:r>
    </w:p>
    <w:p w14:paraId="718229FB" w14:textId="77777777" w:rsidR="00B44882" w:rsidRDefault="00000000">
      <w:pPr>
        <w:rPr>
          <w:sz w:val="32"/>
          <w:szCs w:val="32"/>
          <w:rtl/>
          <w:lang w:bidi="ar-DZ"/>
        </w:rPr>
      </w:pPr>
      <w:r>
        <w:rPr>
          <w:rFonts w:hint="cs"/>
          <w:sz w:val="32"/>
          <w:szCs w:val="32"/>
          <w:rtl/>
          <w:lang w:bidi="ar-DZ"/>
        </w:rPr>
        <w:t>السيناريو:</w:t>
      </w:r>
    </w:p>
    <w:p w14:paraId="29916E02" w14:textId="77777777" w:rsidR="00B44882" w:rsidRDefault="00000000">
      <w:pPr>
        <w:rPr>
          <w:sz w:val="32"/>
          <w:szCs w:val="32"/>
          <w:rtl/>
          <w:lang w:bidi="ar-DZ"/>
        </w:rPr>
      </w:pPr>
      <w:r>
        <w:rPr>
          <w:rFonts w:hint="cs"/>
          <w:sz w:val="32"/>
          <w:szCs w:val="32"/>
          <w:rtl/>
          <w:lang w:bidi="ar-DZ"/>
        </w:rPr>
        <w:t>1. بعد اكتمال تنفيذ التعميم أو الوصول للتاريخ النهائي</w:t>
      </w:r>
    </w:p>
    <w:p w14:paraId="4B3604E3" w14:textId="77777777" w:rsidR="00B44882" w:rsidRDefault="00000000">
      <w:pPr>
        <w:rPr>
          <w:sz w:val="32"/>
          <w:szCs w:val="32"/>
          <w:rtl/>
          <w:lang w:bidi="ar-DZ"/>
        </w:rPr>
      </w:pPr>
      <w:r>
        <w:rPr>
          <w:rFonts w:hint="cs"/>
          <w:sz w:val="32"/>
          <w:szCs w:val="32"/>
          <w:rtl/>
          <w:lang w:bidi="ar-DZ"/>
        </w:rPr>
        <w:lastRenderedPageBreak/>
        <w:t>2. إعداد إفادة تنفيذ تشمل:</w:t>
      </w:r>
    </w:p>
    <w:p w14:paraId="72666136" w14:textId="77777777" w:rsidR="00B44882" w:rsidRDefault="00000000">
      <w:pPr>
        <w:rPr>
          <w:sz w:val="32"/>
          <w:szCs w:val="32"/>
          <w:rtl/>
          <w:lang w:bidi="ar-DZ"/>
        </w:rPr>
      </w:pPr>
      <w:r>
        <w:rPr>
          <w:rFonts w:hint="cs"/>
          <w:sz w:val="32"/>
          <w:szCs w:val="32"/>
          <w:rtl/>
          <w:lang w:bidi="ar-DZ"/>
        </w:rPr>
        <w:t xml:space="preserve">   · ملخص عن الإجراءات المتخذة</w:t>
      </w:r>
    </w:p>
    <w:p w14:paraId="5CAC5245" w14:textId="77777777" w:rsidR="00B44882" w:rsidRDefault="00000000">
      <w:pPr>
        <w:rPr>
          <w:sz w:val="32"/>
          <w:szCs w:val="32"/>
          <w:rtl/>
          <w:lang w:bidi="ar-DZ"/>
        </w:rPr>
      </w:pPr>
      <w:r>
        <w:rPr>
          <w:rFonts w:hint="cs"/>
          <w:sz w:val="32"/>
          <w:szCs w:val="32"/>
          <w:rtl/>
          <w:lang w:bidi="ar-DZ"/>
        </w:rPr>
        <w:t xml:space="preserve">   · نتائج التنفيذ</w:t>
      </w:r>
    </w:p>
    <w:p w14:paraId="59DD126F" w14:textId="77777777" w:rsidR="00B44882" w:rsidRDefault="00000000">
      <w:pPr>
        <w:rPr>
          <w:sz w:val="32"/>
          <w:szCs w:val="32"/>
          <w:rtl/>
          <w:lang w:bidi="ar-DZ"/>
        </w:rPr>
      </w:pPr>
      <w:r>
        <w:rPr>
          <w:rFonts w:hint="cs"/>
          <w:sz w:val="32"/>
          <w:szCs w:val="32"/>
          <w:rtl/>
          <w:lang w:bidi="ar-DZ"/>
        </w:rPr>
        <w:t xml:space="preserve">   · أية صعوبات واجهت التنفيذ</w:t>
      </w:r>
    </w:p>
    <w:p w14:paraId="1118FF59" w14:textId="77777777" w:rsidR="00B44882" w:rsidRDefault="00000000">
      <w:pPr>
        <w:rPr>
          <w:sz w:val="32"/>
          <w:szCs w:val="32"/>
          <w:rtl/>
          <w:lang w:bidi="ar-DZ"/>
        </w:rPr>
      </w:pPr>
      <w:r>
        <w:rPr>
          <w:rFonts w:hint="cs"/>
          <w:sz w:val="32"/>
          <w:szCs w:val="32"/>
          <w:rtl/>
          <w:lang w:bidi="ar-DZ"/>
        </w:rPr>
        <w:t xml:space="preserve">   · توصيات للمستقبل</w:t>
      </w:r>
    </w:p>
    <w:p w14:paraId="0708B6B4" w14:textId="77777777" w:rsidR="00B44882" w:rsidRDefault="00000000">
      <w:pPr>
        <w:rPr>
          <w:sz w:val="32"/>
          <w:szCs w:val="32"/>
          <w:rtl/>
          <w:lang w:bidi="ar-DZ"/>
        </w:rPr>
      </w:pPr>
      <w:r>
        <w:rPr>
          <w:rFonts w:hint="cs"/>
          <w:sz w:val="32"/>
          <w:szCs w:val="32"/>
          <w:rtl/>
          <w:lang w:bidi="ar-DZ"/>
        </w:rPr>
        <w:t xml:space="preserve">   · أدلة على التنفيذ (صور، تقارير، إلخ)</w:t>
      </w:r>
    </w:p>
    <w:p w14:paraId="7455C1CC" w14:textId="77777777" w:rsidR="00B44882" w:rsidRDefault="00000000">
      <w:pPr>
        <w:rPr>
          <w:sz w:val="32"/>
          <w:szCs w:val="32"/>
          <w:rtl/>
          <w:lang w:bidi="ar-DZ"/>
        </w:rPr>
      </w:pPr>
      <w:r>
        <w:rPr>
          <w:rFonts w:hint="cs"/>
          <w:sz w:val="32"/>
          <w:szCs w:val="32"/>
          <w:rtl/>
          <w:lang w:bidi="ar-DZ"/>
        </w:rPr>
        <w:t>3. رفع الإفادة عبر النظام إلى المكتب المصدر للتعميم</w:t>
      </w:r>
    </w:p>
    <w:p w14:paraId="18F8A7F9" w14:textId="77777777" w:rsidR="00B44882" w:rsidRDefault="00000000">
      <w:pPr>
        <w:rPr>
          <w:sz w:val="32"/>
          <w:szCs w:val="32"/>
          <w:rtl/>
          <w:lang w:bidi="ar-DZ"/>
        </w:rPr>
      </w:pPr>
      <w:r>
        <w:rPr>
          <w:rFonts w:hint="cs"/>
          <w:sz w:val="32"/>
          <w:szCs w:val="32"/>
          <w:rtl/>
          <w:lang w:bidi="ar-DZ"/>
        </w:rPr>
        <w:t>4. النظام يسجل:</w:t>
      </w:r>
    </w:p>
    <w:p w14:paraId="1650AE7C" w14:textId="77777777" w:rsidR="00B44882" w:rsidRDefault="00000000">
      <w:pPr>
        <w:rPr>
          <w:sz w:val="32"/>
          <w:szCs w:val="32"/>
          <w:rtl/>
          <w:lang w:bidi="ar-DZ"/>
        </w:rPr>
      </w:pPr>
      <w:r>
        <w:rPr>
          <w:rFonts w:hint="cs"/>
          <w:sz w:val="32"/>
          <w:szCs w:val="32"/>
          <w:rtl/>
          <w:lang w:bidi="ar-DZ"/>
        </w:rPr>
        <w:t xml:space="preserve">   · تاريخ ووقت رفع الإفادة</w:t>
      </w:r>
    </w:p>
    <w:p w14:paraId="30429946" w14:textId="77777777" w:rsidR="00B44882" w:rsidRDefault="00000000">
      <w:pPr>
        <w:rPr>
          <w:sz w:val="32"/>
          <w:szCs w:val="32"/>
          <w:rtl/>
          <w:lang w:bidi="ar-DZ"/>
        </w:rPr>
      </w:pPr>
      <w:r>
        <w:rPr>
          <w:rFonts w:hint="cs"/>
          <w:sz w:val="32"/>
          <w:szCs w:val="32"/>
          <w:rtl/>
          <w:lang w:bidi="ar-DZ"/>
        </w:rPr>
        <w:t xml:space="preserve">   · المسؤول عن رفع الإفادة</w:t>
      </w:r>
    </w:p>
    <w:p w14:paraId="05FEDE30" w14:textId="77777777" w:rsidR="00B44882" w:rsidRDefault="00000000">
      <w:pPr>
        <w:rPr>
          <w:sz w:val="32"/>
          <w:szCs w:val="32"/>
          <w:rtl/>
          <w:lang w:bidi="ar-DZ"/>
        </w:rPr>
      </w:pPr>
      <w:r>
        <w:rPr>
          <w:rFonts w:hint="cs"/>
          <w:sz w:val="32"/>
          <w:szCs w:val="32"/>
          <w:rtl/>
          <w:lang w:bidi="ar-DZ"/>
        </w:rPr>
        <w:t xml:space="preserve">   · حالة الإفادة (مرفوعة، مقبولة، مرفوضة)</w:t>
      </w:r>
    </w:p>
    <w:p w14:paraId="1D9E7D0E" w14:textId="77777777" w:rsidR="00B44882" w:rsidRDefault="00000000">
      <w:pPr>
        <w:rPr>
          <w:sz w:val="32"/>
          <w:szCs w:val="32"/>
          <w:rtl/>
          <w:lang w:bidi="ar-DZ"/>
        </w:rPr>
      </w:pPr>
      <w:r>
        <w:rPr>
          <w:rFonts w:hint="cs"/>
          <w:sz w:val="32"/>
          <w:szCs w:val="32"/>
          <w:rtl/>
          <w:lang w:bidi="ar-DZ"/>
        </w:rPr>
        <w:t>5. المكتب يستلم الإفادة ويراجعها</w:t>
      </w:r>
    </w:p>
    <w:p w14:paraId="64303C9A" w14:textId="77777777" w:rsidR="00B44882" w:rsidRDefault="00000000">
      <w:pPr>
        <w:rPr>
          <w:sz w:val="32"/>
          <w:szCs w:val="32"/>
          <w:rtl/>
          <w:lang w:bidi="ar-DZ"/>
        </w:rPr>
      </w:pPr>
      <w:r>
        <w:rPr>
          <w:rFonts w:hint="cs"/>
          <w:sz w:val="32"/>
          <w:szCs w:val="32"/>
          <w:rtl/>
          <w:lang w:bidi="ar-DZ"/>
        </w:rPr>
        <w:t>6. في حال القبول، يغلق التعميم في النظام</w:t>
      </w:r>
    </w:p>
    <w:p w14:paraId="2991DAD4" w14:textId="77777777" w:rsidR="00B44882" w:rsidRDefault="00000000">
      <w:pPr>
        <w:rPr>
          <w:sz w:val="32"/>
          <w:szCs w:val="32"/>
          <w:rtl/>
          <w:lang w:bidi="ar-DZ"/>
        </w:rPr>
      </w:pPr>
      <w:r>
        <w:rPr>
          <w:rFonts w:hint="cs"/>
          <w:sz w:val="32"/>
          <w:szCs w:val="32"/>
          <w:rtl/>
          <w:lang w:bidi="ar-DZ"/>
        </w:rPr>
        <w:t>7. في حال الرفض، يطلب تعديلات أو إعادة التنفيذ</w:t>
      </w:r>
    </w:p>
    <w:p w14:paraId="5B84CCA8" w14:textId="77777777" w:rsidR="00B44882" w:rsidRDefault="00B44882">
      <w:pPr>
        <w:rPr>
          <w:sz w:val="32"/>
          <w:szCs w:val="32"/>
          <w:rtl/>
          <w:lang w:bidi="ar-DZ"/>
        </w:rPr>
      </w:pPr>
    </w:p>
    <w:p w14:paraId="10AC3A7A" w14:textId="77777777" w:rsidR="00B44882" w:rsidRDefault="00000000">
      <w:pPr>
        <w:rPr>
          <w:sz w:val="32"/>
          <w:szCs w:val="32"/>
          <w:rtl/>
          <w:lang w:bidi="ar-DZ"/>
        </w:rPr>
      </w:pPr>
      <w:r>
        <w:rPr>
          <w:rFonts w:hint="cs"/>
          <w:sz w:val="32"/>
          <w:szCs w:val="32"/>
          <w:rtl/>
          <w:lang w:bidi="ar-DZ"/>
        </w:rPr>
        <w:t>الجهة المنفذة:</w:t>
      </w:r>
    </w:p>
    <w:p w14:paraId="3A4C0DF2" w14:textId="77777777" w:rsidR="00B44882" w:rsidRDefault="00000000">
      <w:pPr>
        <w:rPr>
          <w:sz w:val="32"/>
          <w:szCs w:val="32"/>
          <w:rtl/>
          <w:lang w:bidi="ar-DZ"/>
        </w:rPr>
      </w:pPr>
      <w:r>
        <w:rPr>
          <w:rFonts w:hint="cs"/>
          <w:sz w:val="32"/>
          <w:szCs w:val="32"/>
          <w:rtl/>
          <w:lang w:bidi="ar-DZ"/>
        </w:rPr>
        <w:t>· الجهة المسؤولة عن التنفيذ داخل المدرسة</w:t>
      </w:r>
    </w:p>
    <w:p w14:paraId="12BFDC87" w14:textId="77777777" w:rsidR="00B44882" w:rsidRDefault="00B44882">
      <w:pPr>
        <w:rPr>
          <w:sz w:val="32"/>
          <w:szCs w:val="32"/>
          <w:rtl/>
          <w:lang w:bidi="ar-DZ"/>
        </w:rPr>
      </w:pPr>
    </w:p>
    <w:p w14:paraId="657BD1D3" w14:textId="77777777" w:rsidR="00B44882" w:rsidRDefault="00000000">
      <w:pPr>
        <w:rPr>
          <w:sz w:val="32"/>
          <w:szCs w:val="32"/>
          <w:rtl/>
          <w:lang w:bidi="ar-DZ"/>
        </w:rPr>
      </w:pPr>
      <w:r>
        <w:rPr>
          <w:rFonts w:hint="cs"/>
          <w:sz w:val="32"/>
          <w:szCs w:val="32"/>
          <w:rtl/>
          <w:lang w:bidi="ar-DZ"/>
        </w:rPr>
        <w:t>المسؤول عن العملية:</w:t>
      </w:r>
    </w:p>
    <w:p w14:paraId="5A2D80FD" w14:textId="77777777" w:rsidR="00B44882" w:rsidRDefault="00000000">
      <w:pPr>
        <w:rPr>
          <w:sz w:val="32"/>
          <w:szCs w:val="32"/>
          <w:rtl/>
          <w:lang w:bidi="ar-DZ"/>
        </w:rPr>
      </w:pPr>
      <w:r>
        <w:rPr>
          <w:rFonts w:hint="cs"/>
          <w:sz w:val="32"/>
          <w:szCs w:val="32"/>
          <w:rtl/>
          <w:lang w:bidi="ar-DZ"/>
        </w:rPr>
        <w:t>· المسؤول المعين لتنفيذ التعميم</w:t>
      </w:r>
    </w:p>
    <w:p w14:paraId="1EBA54FC" w14:textId="77777777" w:rsidR="00B44882" w:rsidRDefault="00B44882">
      <w:pPr>
        <w:rPr>
          <w:sz w:val="32"/>
          <w:szCs w:val="32"/>
          <w:rtl/>
          <w:lang w:bidi="ar-DZ"/>
        </w:rPr>
      </w:pPr>
    </w:p>
    <w:p w14:paraId="6D5B10AD" w14:textId="77777777" w:rsidR="00B44882" w:rsidRDefault="00B44882">
      <w:pPr>
        <w:rPr>
          <w:sz w:val="32"/>
          <w:szCs w:val="32"/>
          <w:rtl/>
          <w:lang w:bidi="ar-DZ"/>
        </w:rPr>
      </w:pPr>
    </w:p>
    <w:p w14:paraId="599BA17A" w14:textId="77777777" w:rsidR="00B44882" w:rsidRDefault="00000000">
      <w:pPr>
        <w:rPr>
          <w:sz w:val="32"/>
          <w:szCs w:val="32"/>
          <w:rtl/>
          <w:lang w:bidi="ar-DZ"/>
        </w:rPr>
      </w:pPr>
      <w:r>
        <w:rPr>
          <w:rFonts w:hint="cs"/>
          <w:sz w:val="32"/>
          <w:szCs w:val="32"/>
          <w:rtl/>
          <w:lang w:bidi="ar-DZ"/>
        </w:rPr>
        <w:lastRenderedPageBreak/>
        <w:t>جزء النظام المستخدم:</w:t>
      </w:r>
    </w:p>
    <w:p w14:paraId="428E9D10" w14:textId="77777777" w:rsidR="00B44882" w:rsidRDefault="00000000">
      <w:pPr>
        <w:rPr>
          <w:sz w:val="32"/>
          <w:szCs w:val="32"/>
          <w:rtl/>
          <w:lang w:bidi="ar-DZ"/>
        </w:rPr>
      </w:pPr>
      <w:r>
        <w:rPr>
          <w:rFonts w:hint="cs"/>
          <w:sz w:val="32"/>
          <w:szCs w:val="32"/>
          <w:rtl/>
          <w:lang w:bidi="ar-DZ"/>
        </w:rPr>
        <w:t>· وحدة رفع الإفادات (Implementation Reports Module)</w:t>
      </w:r>
    </w:p>
    <w:p w14:paraId="742C3D2F" w14:textId="77777777" w:rsidR="00B44882" w:rsidRDefault="00000000">
      <w:pPr>
        <w:rPr>
          <w:sz w:val="32"/>
          <w:szCs w:val="32"/>
          <w:rtl/>
          <w:lang w:bidi="ar-DZ"/>
        </w:rPr>
      </w:pPr>
      <w:r>
        <w:rPr>
          <w:rFonts w:hint="cs"/>
          <w:sz w:val="32"/>
          <w:szCs w:val="32"/>
          <w:rtl/>
          <w:lang w:bidi="ar-DZ"/>
        </w:rPr>
        <w:t>· شاشة: "رفع إفادة تنفيذ التعميم"</w:t>
      </w:r>
    </w:p>
    <w:p w14:paraId="60343420" w14:textId="77777777" w:rsidR="00B44882" w:rsidRDefault="00000000">
      <w:pPr>
        <w:rPr>
          <w:sz w:val="32"/>
          <w:szCs w:val="32"/>
          <w:rtl/>
          <w:lang w:bidi="ar-DZ"/>
        </w:rPr>
      </w:pPr>
      <w:r>
        <w:rPr>
          <w:rFonts w:hint="cs"/>
          <w:sz w:val="32"/>
          <w:szCs w:val="32"/>
          <w:rtl/>
          <w:lang w:bidi="ar-DZ"/>
        </w:rPr>
        <w:t>· قاعدة بيانات: جدول Circulars_Implementation_Reports</w:t>
      </w:r>
    </w:p>
    <w:p w14:paraId="4DC099CC" w14:textId="77777777" w:rsidR="00B44882" w:rsidRDefault="00B44882">
      <w:pPr>
        <w:rPr>
          <w:b/>
          <w:bCs/>
          <w:sz w:val="32"/>
          <w:szCs w:val="32"/>
          <w:rtl/>
          <w:lang w:bidi="ar-DZ"/>
        </w:rPr>
      </w:pPr>
    </w:p>
    <w:p w14:paraId="70D90FB5" w14:textId="77777777" w:rsidR="00B44882" w:rsidRDefault="00000000">
      <w:pPr>
        <w:rPr>
          <w:b/>
          <w:bCs/>
          <w:sz w:val="32"/>
          <w:szCs w:val="32"/>
          <w:rtl/>
          <w:lang w:bidi="ar-DZ"/>
        </w:rPr>
      </w:pPr>
      <w:r>
        <w:rPr>
          <w:rFonts w:hint="cs"/>
          <w:b/>
          <w:bCs/>
          <w:sz w:val="32"/>
          <w:szCs w:val="32"/>
          <w:rtl/>
          <w:lang w:bidi="ar-DZ"/>
        </w:rPr>
        <w:t>5. أرشفة التعاميم المنفذة</w:t>
      </w:r>
    </w:p>
    <w:p w14:paraId="523C8279" w14:textId="77777777" w:rsidR="00B44882" w:rsidRDefault="00000000">
      <w:pPr>
        <w:rPr>
          <w:sz w:val="32"/>
          <w:szCs w:val="32"/>
          <w:rtl/>
          <w:lang w:bidi="ar-DZ"/>
        </w:rPr>
      </w:pPr>
      <w:r>
        <w:rPr>
          <w:rFonts w:hint="cs"/>
          <w:sz w:val="32"/>
          <w:szCs w:val="32"/>
          <w:rtl/>
          <w:lang w:bidi="ar-DZ"/>
        </w:rPr>
        <w:t>السيناريو:</w:t>
      </w:r>
    </w:p>
    <w:p w14:paraId="76662F33" w14:textId="77777777" w:rsidR="00B44882" w:rsidRDefault="00000000">
      <w:pPr>
        <w:rPr>
          <w:sz w:val="32"/>
          <w:szCs w:val="32"/>
          <w:rtl/>
          <w:lang w:bidi="ar-DZ"/>
        </w:rPr>
      </w:pPr>
      <w:r>
        <w:rPr>
          <w:rFonts w:hint="cs"/>
          <w:sz w:val="32"/>
          <w:szCs w:val="32"/>
          <w:rtl/>
          <w:lang w:bidi="ar-DZ"/>
        </w:rPr>
        <w:t>1. بعد قبول إفادة التنفيذ من المكتب</w:t>
      </w:r>
    </w:p>
    <w:p w14:paraId="492DB029" w14:textId="77777777" w:rsidR="00B44882" w:rsidRDefault="00000000">
      <w:pPr>
        <w:rPr>
          <w:sz w:val="32"/>
          <w:szCs w:val="32"/>
          <w:rtl/>
          <w:lang w:bidi="ar-DZ"/>
        </w:rPr>
      </w:pPr>
      <w:r>
        <w:rPr>
          <w:rFonts w:hint="cs"/>
          <w:sz w:val="32"/>
          <w:szCs w:val="32"/>
          <w:rtl/>
          <w:lang w:bidi="ar-DZ"/>
        </w:rPr>
        <w:t>2. نقل التعميم من قسم "قيد التنفيذ" إلى "الأرشيف"</w:t>
      </w:r>
    </w:p>
    <w:p w14:paraId="78CBFFD0" w14:textId="77777777" w:rsidR="00B44882" w:rsidRDefault="00000000">
      <w:pPr>
        <w:rPr>
          <w:sz w:val="32"/>
          <w:szCs w:val="32"/>
          <w:rtl/>
          <w:lang w:bidi="ar-DZ"/>
        </w:rPr>
      </w:pPr>
      <w:r>
        <w:rPr>
          <w:rFonts w:hint="cs"/>
          <w:sz w:val="32"/>
          <w:szCs w:val="32"/>
          <w:rtl/>
          <w:lang w:bidi="ar-DZ"/>
        </w:rPr>
        <w:t>3. تنظيم الأرشيف حسب:</w:t>
      </w:r>
    </w:p>
    <w:p w14:paraId="4521D67C" w14:textId="77777777" w:rsidR="00B44882" w:rsidRDefault="00000000">
      <w:pPr>
        <w:rPr>
          <w:sz w:val="32"/>
          <w:szCs w:val="32"/>
          <w:rtl/>
          <w:lang w:bidi="ar-DZ"/>
        </w:rPr>
      </w:pPr>
      <w:r>
        <w:rPr>
          <w:rFonts w:hint="cs"/>
          <w:sz w:val="32"/>
          <w:szCs w:val="32"/>
          <w:rtl/>
          <w:lang w:bidi="ar-DZ"/>
        </w:rPr>
        <w:t xml:space="preserve">   · السنة الدراسية</w:t>
      </w:r>
    </w:p>
    <w:p w14:paraId="3E2E19B4" w14:textId="77777777" w:rsidR="00B44882" w:rsidRDefault="00000000">
      <w:pPr>
        <w:rPr>
          <w:sz w:val="32"/>
          <w:szCs w:val="32"/>
          <w:rtl/>
          <w:lang w:bidi="ar-DZ"/>
        </w:rPr>
      </w:pPr>
      <w:r>
        <w:rPr>
          <w:rFonts w:hint="cs"/>
          <w:sz w:val="32"/>
          <w:szCs w:val="32"/>
          <w:rtl/>
          <w:lang w:bidi="ar-DZ"/>
        </w:rPr>
        <w:t xml:space="preserve">   · نوع التعميم (تعليمي، إداري، مالي، إلخ)</w:t>
      </w:r>
    </w:p>
    <w:p w14:paraId="099CF33F" w14:textId="77777777" w:rsidR="00B44882" w:rsidRDefault="00000000">
      <w:pPr>
        <w:rPr>
          <w:sz w:val="32"/>
          <w:szCs w:val="32"/>
          <w:rtl/>
          <w:lang w:bidi="ar-DZ"/>
        </w:rPr>
      </w:pPr>
      <w:r>
        <w:rPr>
          <w:rFonts w:hint="cs"/>
          <w:sz w:val="32"/>
          <w:szCs w:val="32"/>
          <w:rtl/>
          <w:lang w:bidi="ar-DZ"/>
        </w:rPr>
        <w:t xml:space="preserve">   · القسم المصدر (الإدارة العامة، قسم معين)</w:t>
      </w:r>
    </w:p>
    <w:p w14:paraId="652C7E18" w14:textId="77777777" w:rsidR="00B44882" w:rsidRDefault="00000000">
      <w:pPr>
        <w:rPr>
          <w:sz w:val="32"/>
          <w:szCs w:val="32"/>
          <w:rtl/>
          <w:lang w:bidi="ar-DZ"/>
        </w:rPr>
      </w:pPr>
      <w:r>
        <w:rPr>
          <w:rFonts w:hint="cs"/>
          <w:sz w:val="32"/>
          <w:szCs w:val="32"/>
          <w:rtl/>
          <w:lang w:bidi="ar-DZ"/>
        </w:rPr>
        <w:t xml:space="preserve">   · درجة الأهمية</w:t>
      </w:r>
    </w:p>
    <w:p w14:paraId="76EE401F" w14:textId="77777777" w:rsidR="00B44882" w:rsidRDefault="00000000">
      <w:pPr>
        <w:rPr>
          <w:sz w:val="32"/>
          <w:szCs w:val="32"/>
          <w:rtl/>
          <w:lang w:bidi="ar-DZ"/>
        </w:rPr>
      </w:pPr>
      <w:r>
        <w:rPr>
          <w:rFonts w:hint="cs"/>
          <w:sz w:val="32"/>
          <w:szCs w:val="32"/>
          <w:rtl/>
          <w:lang w:bidi="ar-DZ"/>
        </w:rPr>
        <w:t>4. حفظ جميع الوثائق المرتبطة بالتعميم:</w:t>
      </w:r>
    </w:p>
    <w:p w14:paraId="2D1EEA90" w14:textId="77777777" w:rsidR="00B44882" w:rsidRDefault="00000000">
      <w:pPr>
        <w:rPr>
          <w:sz w:val="32"/>
          <w:szCs w:val="32"/>
          <w:rtl/>
          <w:lang w:bidi="ar-DZ"/>
        </w:rPr>
      </w:pPr>
      <w:r>
        <w:rPr>
          <w:rFonts w:hint="cs"/>
          <w:sz w:val="32"/>
          <w:szCs w:val="32"/>
          <w:rtl/>
          <w:lang w:bidi="ar-DZ"/>
        </w:rPr>
        <w:t xml:space="preserve">   · التعميم الأصلي</w:t>
      </w:r>
    </w:p>
    <w:p w14:paraId="16194F30" w14:textId="77777777" w:rsidR="00B44882" w:rsidRDefault="00000000">
      <w:pPr>
        <w:rPr>
          <w:sz w:val="32"/>
          <w:szCs w:val="32"/>
          <w:rtl/>
          <w:lang w:bidi="ar-DZ"/>
        </w:rPr>
      </w:pPr>
      <w:r>
        <w:rPr>
          <w:rFonts w:hint="cs"/>
          <w:sz w:val="32"/>
          <w:szCs w:val="32"/>
          <w:rtl/>
          <w:lang w:bidi="ar-DZ"/>
        </w:rPr>
        <w:t xml:space="preserve">   · سجل التوزيع الداخلي</w:t>
      </w:r>
    </w:p>
    <w:p w14:paraId="63FF92BE" w14:textId="77777777" w:rsidR="00B44882" w:rsidRDefault="00000000">
      <w:pPr>
        <w:rPr>
          <w:sz w:val="32"/>
          <w:szCs w:val="32"/>
          <w:rtl/>
          <w:lang w:bidi="ar-DZ"/>
        </w:rPr>
      </w:pPr>
      <w:r>
        <w:rPr>
          <w:rFonts w:hint="cs"/>
          <w:sz w:val="32"/>
          <w:szCs w:val="32"/>
          <w:rtl/>
          <w:lang w:bidi="ar-DZ"/>
        </w:rPr>
        <w:t xml:space="preserve">   · سجل مراحل التنفيذ</w:t>
      </w:r>
    </w:p>
    <w:p w14:paraId="5EAD669A" w14:textId="77777777" w:rsidR="00B44882" w:rsidRDefault="00000000">
      <w:pPr>
        <w:rPr>
          <w:sz w:val="32"/>
          <w:szCs w:val="32"/>
          <w:rtl/>
          <w:lang w:bidi="ar-DZ"/>
        </w:rPr>
      </w:pPr>
      <w:r>
        <w:rPr>
          <w:rFonts w:hint="cs"/>
          <w:sz w:val="32"/>
          <w:szCs w:val="32"/>
          <w:rtl/>
          <w:lang w:bidi="ar-DZ"/>
        </w:rPr>
        <w:t xml:space="preserve">   · إفادة التنفيذ النهائية</w:t>
      </w:r>
    </w:p>
    <w:p w14:paraId="3D460B25" w14:textId="77777777" w:rsidR="00B44882" w:rsidRDefault="00000000">
      <w:pPr>
        <w:rPr>
          <w:sz w:val="32"/>
          <w:szCs w:val="32"/>
          <w:rtl/>
          <w:lang w:bidi="ar-DZ"/>
        </w:rPr>
      </w:pPr>
      <w:r>
        <w:rPr>
          <w:rFonts w:hint="cs"/>
          <w:sz w:val="32"/>
          <w:szCs w:val="32"/>
          <w:rtl/>
          <w:lang w:bidi="ar-DZ"/>
        </w:rPr>
        <w:t xml:space="preserve">   · أي مراسلات مرتبطة</w:t>
      </w:r>
    </w:p>
    <w:p w14:paraId="4326652E" w14:textId="77777777" w:rsidR="00B44882" w:rsidRDefault="00000000">
      <w:pPr>
        <w:rPr>
          <w:sz w:val="32"/>
          <w:szCs w:val="32"/>
          <w:rtl/>
          <w:lang w:bidi="ar-DZ"/>
        </w:rPr>
      </w:pPr>
      <w:r>
        <w:rPr>
          <w:rFonts w:hint="cs"/>
          <w:sz w:val="32"/>
          <w:szCs w:val="32"/>
          <w:rtl/>
          <w:lang w:bidi="ar-DZ"/>
        </w:rPr>
        <w:t>5. إمكانية البحث والاسترجاع من الأرشيف</w:t>
      </w:r>
    </w:p>
    <w:p w14:paraId="33046E47" w14:textId="77777777" w:rsidR="00B44882" w:rsidRDefault="00000000">
      <w:pPr>
        <w:rPr>
          <w:sz w:val="32"/>
          <w:szCs w:val="32"/>
          <w:rtl/>
          <w:lang w:bidi="ar-DZ"/>
        </w:rPr>
      </w:pPr>
      <w:r>
        <w:rPr>
          <w:rFonts w:hint="cs"/>
          <w:sz w:val="32"/>
          <w:szCs w:val="32"/>
          <w:rtl/>
          <w:lang w:bidi="ar-DZ"/>
        </w:rPr>
        <w:t>6. تطبيق سياسات الاحتفاظ (مثلاً: 5 سنوات للتعاميم العادية، 10 سنوات للتعاميم المهمة)</w:t>
      </w:r>
    </w:p>
    <w:p w14:paraId="4C076818" w14:textId="77777777" w:rsidR="00B44882" w:rsidRDefault="00B44882">
      <w:pPr>
        <w:rPr>
          <w:sz w:val="32"/>
          <w:szCs w:val="32"/>
          <w:rtl/>
          <w:lang w:bidi="ar-DZ"/>
        </w:rPr>
      </w:pPr>
    </w:p>
    <w:p w14:paraId="53313370" w14:textId="77777777" w:rsidR="00B44882" w:rsidRDefault="00000000">
      <w:pPr>
        <w:rPr>
          <w:sz w:val="32"/>
          <w:szCs w:val="32"/>
          <w:rtl/>
          <w:lang w:bidi="ar-DZ"/>
        </w:rPr>
      </w:pPr>
      <w:r>
        <w:rPr>
          <w:rFonts w:hint="cs"/>
          <w:sz w:val="32"/>
          <w:szCs w:val="32"/>
          <w:rtl/>
          <w:lang w:bidi="ar-DZ"/>
        </w:rPr>
        <w:t>الجهة المنفذة:</w:t>
      </w:r>
    </w:p>
    <w:p w14:paraId="218F3DE9" w14:textId="77777777" w:rsidR="00B44882" w:rsidRDefault="00B44882">
      <w:pPr>
        <w:rPr>
          <w:sz w:val="32"/>
          <w:szCs w:val="32"/>
          <w:rtl/>
          <w:lang w:bidi="ar-DZ"/>
        </w:rPr>
      </w:pPr>
    </w:p>
    <w:p w14:paraId="0F46CE8B" w14:textId="77777777" w:rsidR="00B44882" w:rsidRDefault="00000000">
      <w:pPr>
        <w:rPr>
          <w:sz w:val="32"/>
          <w:szCs w:val="32"/>
          <w:rtl/>
          <w:lang w:bidi="ar-DZ"/>
        </w:rPr>
      </w:pPr>
      <w:r>
        <w:rPr>
          <w:rFonts w:hint="cs"/>
          <w:sz w:val="32"/>
          <w:szCs w:val="32"/>
          <w:rtl/>
          <w:lang w:bidi="ar-DZ"/>
        </w:rPr>
        <w:t>· قسم الأرشيف والتوثيق بالمدرسة</w:t>
      </w:r>
    </w:p>
    <w:p w14:paraId="2A6E5522" w14:textId="77777777" w:rsidR="00B44882" w:rsidRDefault="00B44882">
      <w:pPr>
        <w:rPr>
          <w:sz w:val="32"/>
          <w:szCs w:val="32"/>
          <w:rtl/>
          <w:lang w:bidi="ar-DZ"/>
        </w:rPr>
      </w:pPr>
    </w:p>
    <w:p w14:paraId="65C4BA63" w14:textId="77777777" w:rsidR="00B44882" w:rsidRDefault="00000000">
      <w:pPr>
        <w:rPr>
          <w:sz w:val="32"/>
          <w:szCs w:val="32"/>
          <w:rtl/>
          <w:lang w:bidi="ar-DZ"/>
        </w:rPr>
      </w:pPr>
      <w:r>
        <w:rPr>
          <w:rFonts w:hint="cs"/>
          <w:sz w:val="32"/>
          <w:szCs w:val="32"/>
          <w:rtl/>
          <w:lang w:bidi="ar-DZ"/>
        </w:rPr>
        <w:t>المسؤول عن العملية:</w:t>
      </w:r>
    </w:p>
    <w:p w14:paraId="472F5B48" w14:textId="77777777" w:rsidR="00B44882" w:rsidRDefault="00000000">
      <w:pPr>
        <w:rPr>
          <w:sz w:val="32"/>
          <w:szCs w:val="32"/>
          <w:rtl/>
          <w:lang w:bidi="ar-DZ"/>
        </w:rPr>
      </w:pPr>
      <w:r>
        <w:rPr>
          <w:rFonts w:hint="cs"/>
          <w:sz w:val="32"/>
          <w:szCs w:val="32"/>
          <w:rtl/>
          <w:lang w:bidi="ar-DZ"/>
        </w:rPr>
        <w:t>· مسئول الأرشيف بالمدرسة</w:t>
      </w:r>
    </w:p>
    <w:p w14:paraId="7ECDA189" w14:textId="77777777" w:rsidR="00B44882" w:rsidRDefault="00B44882">
      <w:pPr>
        <w:rPr>
          <w:sz w:val="32"/>
          <w:szCs w:val="32"/>
          <w:rtl/>
          <w:lang w:bidi="ar-DZ"/>
        </w:rPr>
      </w:pPr>
    </w:p>
    <w:p w14:paraId="31BAF071" w14:textId="77777777" w:rsidR="00B44882" w:rsidRDefault="00000000">
      <w:pPr>
        <w:rPr>
          <w:sz w:val="32"/>
          <w:szCs w:val="32"/>
          <w:rtl/>
          <w:lang w:bidi="ar-DZ"/>
        </w:rPr>
      </w:pPr>
      <w:r>
        <w:rPr>
          <w:rFonts w:hint="cs"/>
          <w:sz w:val="32"/>
          <w:szCs w:val="32"/>
          <w:rtl/>
          <w:lang w:bidi="ar-DZ"/>
        </w:rPr>
        <w:t>جزء النظام المستخدم:</w:t>
      </w:r>
    </w:p>
    <w:p w14:paraId="6BA6F9A3" w14:textId="77777777" w:rsidR="00B44882" w:rsidRDefault="00000000">
      <w:pPr>
        <w:rPr>
          <w:sz w:val="32"/>
          <w:szCs w:val="32"/>
          <w:rtl/>
          <w:lang w:bidi="ar-DZ"/>
        </w:rPr>
      </w:pPr>
      <w:r>
        <w:rPr>
          <w:rFonts w:hint="cs"/>
          <w:sz w:val="32"/>
          <w:szCs w:val="32"/>
          <w:rtl/>
          <w:lang w:bidi="ar-DZ"/>
        </w:rPr>
        <w:t>· وحدة الأرشيف الرقمي (Digital Archive Module)</w:t>
      </w:r>
    </w:p>
    <w:p w14:paraId="7FC3D334" w14:textId="77777777" w:rsidR="00B44882" w:rsidRDefault="00000000">
      <w:pPr>
        <w:rPr>
          <w:sz w:val="32"/>
          <w:szCs w:val="32"/>
          <w:rtl/>
          <w:lang w:bidi="ar-DZ"/>
        </w:rPr>
      </w:pPr>
      <w:r>
        <w:rPr>
          <w:rFonts w:hint="cs"/>
          <w:sz w:val="32"/>
          <w:szCs w:val="32"/>
          <w:rtl/>
          <w:lang w:bidi="ar-DZ"/>
        </w:rPr>
        <w:t>· شاشة: "أرشفة التعاميم المنفذة"</w:t>
      </w:r>
    </w:p>
    <w:p w14:paraId="168A6ECD" w14:textId="77777777" w:rsidR="00B44882" w:rsidRDefault="00000000">
      <w:pPr>
        <w:rPr>
          <w:sz w:val="32"/>
          <w:szCs w:val="32"/>
          <w:rtl/>
          <w:lang w:bidi="ar-DZ"/>
        </w:rPr>
      </w:pPr>
      <w:r>
        <w:rPr>
          <w:rFonts w:hint="cs"/>
          <w:sz w:val="32"/>
          <w:szCs w:val="32"/>
          <w:rtl/>
          <w:lang w:bidi="ar-DZ"/>
        </w:rPr>
        <w:t>· قاعدة بيانات: جدول Archived_Circulars</w:t>
      </w:r>
    </w:p>
    <w:p w14:paraId="57C95A28" w14:textId="77777777" w:rsidR="00B44882" w:rsidRDefault="00B44882">
      <w:pPr>
        <w:rPr>
          <w:sz w:val="32"/>
          <w:szCs w:val="32"/>
          <w:rtl/>
          <w:lang w:bidi="ar-DZ"/>
        </w:rPr>
      </w:pPr>
    </w:p>
    <w:p w14:paraId="62948666" w14:textId="77777777" w:rsidR="00B44882" w:rsidRDefault="00000000">
      <w:pPr>
        <w:rPr>
          <w:b/>
          <w:bCs/>
          <w:sz w:val="32"/>
          <w:szCs w:val="32"/>
          <w:rtl/>
          <w:lang w:bidi="ar-DZ"/>
        </w:rPr>
      </w:pPr>
      <w:r>
        <w:rPr>
          <w:rFonts w:hint="cs"/>
          <w:b/>
          <w:bCs/>
          <w:sz w:val="32"/>
          <w:szCs w:val="32"/>
          <w:rtl/>
          <w:lang w:bidi="ar-DZ"/>
        </w:rPr>
        <w:t>6. متابعة المهلة الزمنية لتنفيذ التعاميم</w:t>
      </w:r>
    </w:p>
    <w:p w14:paraId="76F4D709" w14:textId="77777777" w:rsidR="00B44882" w:rsidRDefault="00000000">
      <w:pPr>
        <w:rPr>
          <w:sz w:val="32"/>
          <w:szCs w:val="32"/>
          <w:rtl/>
          <w:lang w:bidi="ar-DZ"/>
        </w:rPr>
      </w:pPr>
      <w:r>
        <w:rPr>
          <w:rFonts w:hint="cs"/>
          <w:sz w:val="32"/>
          <w:szCs w:val="32"/>
          <w:rtl/>
          <w:lang w:bidi="ar-DZ"/>
        </w:rPr>
        <w:t>السيناريو:</w:t>
      </w:r>
    </w:p>
    <w:p w14:paraId="29EA6843" w14:textId="77777777" w:rsidR="00B44882" w:rsidRDefault="00000000">
      <w:pPr>
        <w:rPr>
          <w:sz w:val="32"/>
          <w:szCs w:val="32"/>
          <w:rtl/>
          <w:lang w:bidi="ar-DZ"/>
        </w:rPr>
      </w:pPr>
      <w:r>
        <w:rPr>
          <w:rFonts w:hint="cs"/>
          <w:sz w:val="32"/>
          <w:szCs w:val="32"/>
          <w:rtl/>
          <w:lang w:bidi="ar-DZ"/>
        </w:rPr>
        <w:t>1. النظام يحسب تلقائياً المهلة الزمنية لكل تعميم</w:t>
      </w:r>
    </w:p>
    <w:p w14:paraId="20AE8CB6" w14:textId="77777777" w:rsidR="00B44882" w:rsidRDefault="00000000">
      <w:pPr>
        <w:rPr>
          <w:sz w:val="32"/>
          <w:szCs w:val="32"/>
          <w:rtl/>
          <w:lang w:bidi="ar-DZ"/>
        </w:rPr>
      </w:pPr>
      <w:r>
        <w:rPr>
          <w:rFonts w:hint="cs"/>
          <w:sz w:val="32"/>
          <w:szCs w:val="32"/>
          <w:rtl/>
          <w:lang w:bidi="ar-DZ"/>
        </w:rPr>
        <w:t>2. تقسيم المهلة إلى مراحل:</w:t>
      </w:r>
    </w:p>
    <w:p w14:paraId="6358E8B3" w14:textId="77777777" w:rsidR="00B44882" w:rsidRDefault="00000000">
      <w:pPr>
        <w:rPr>
          <w:sz w:val="32"/>
          <w:szCs w:val="32"/>
          <w:rtl/>
          <w:lang w:bidi="ar-DZ"/>
        </w:rPr>
      </w:pPr>
      <w:r>
        <w:rPr>
          <w:rFonts w:hint="cs"/>
          <w:sz w:val="32"/>
          <w:szCs w:val="32"/>
          <w:rtl/>
          <w:lang w:bidi="ar-DZ"/>
        </w:rPr>
        <w:t xml:space="preserve">   · مهلة التحليل والتخطيط (20% من الوقت)</w:t>
      </w:r>
    </w:p>
    <w:p w14:paraId="64E3F8E9" w14:textId="77777777" w:rsidR="00B44882" w:rsidRDefault="00000000">
      <w:pPr>
        <w:rPr>
          <w:sz w:val="32"/>
          <w:szCs w:val="32"/>
          <w:rtl/>
          <w:lang w:bidi="ar-DZ"/>
        </w:rPr>
      </w:pPr>
      <w:r>
        <w:rPr>
          <w:rFonts w:hint="cs"/>
          <w:sz w:val="32"/>
          <w:szCs w:val="32"/>
          <w:rtl/>
          <w:lang w:bidi="ar-DZ"/>
        </w:rPr>
        <w:t xml:space="preserve">   · مهلة التنفيذ (60% من الوقت)</w:t>
      </w:r>
    </w:p>
    <w:p w14:paraId="18D0F357" w14:textId="77777777" w:rsidR="00B44882" w:rsidRDefault="00000000">
      <w:pPr>
        <w:rPr>
          <w:sz w:val="32"/>
          <w:szCs w:val="32"/>
          <w:rtl/>
          <w:lang w:bidi="ar-DZ"/>
        </w:rPr>
      </w:pPr>
      <w:r>
        <w:rPr>
          <w:rFonts w:hint="cs"/>
          <w:sz w:val="32"/>
          <w:szCs w:val="32"/>
          <w:rtl/>
          <w:lang w:bidi="ar-DZ"/>
        </w:rPr>
        <w:t xml:space="preserve">   · مهلة التقرير والرفع (20% من الوقت)</w:t>
      </w:r>
    </w:p>
    <w:p w14:paraId="23140B47" w14:textId="77777777" w:rsidR="00B44882" w:rsidRDefault="00000000">
      <w:pPr>
        <w:rPr>
          <w:sz w:val="32"/>
          <w:szCs w:val="32"/>
          <w:rtl/>
          <w:lang w:bidi="ar-DZ"/>
        </w:rPr>
      </w:pPr>
      <w:r>
        <w:rPr>
          <w:rFonts w:hint="cs"/>
          <w:sz w:val="32"/>
          <w:szCs w:val="32"/>
          <w:rtl/>
          <w:lang w:bidi="ar-DZ"/>
        </w:rPr>
        <w:t>3. نظام تنبيهات متدرج:</w:t>
      </w:r>
    </w:p>
    <w:p w14:paraId="53015EE2" w14:textId="77777777" w:rsidR="00B44882" w:rsidRDefault="00000000">
      <w:pPr>
        <w:rPr>
          <w:sz w:val="32"/>
          <w:szCs w:val="32"/>
          <w:rtl/>
          <w:lang w:bidi="ar-DZ"/>
        </w:rPr>
      </w:pPr>
      <w:r>
        <w:rPr>
          <w:rFonts w:hint="cs"/>
          <w:sz w:val="32"/>
          <w:szCs w:val="32"/>
          <w:rtl/>
          <w:lang w:bidi="ar-DZ"/>
        </w:rPr>
        <w:t xml:space="preserve">   · تنبيه أخضر: عند بدء المهلة</w:t>
      </w:r>
    </w:p>
    <w:p w14:paraId="76A1F7DD" w14:textId="77777777" w:rsidR="00B44882" w:rsidRDefault="00000000">
      <w:pPr>
        <w:rPr>
          <w:sz w:val="32"/>
          <w:szCs w:val="32"/>
          <w:rtl/>
          <w:lang w:bidi="ar-DZ"/>
        </w:rPr>
      </w:pPr>
      <w:r>
        <w:rPr>
          <w:rFonts w:hint="cs"/>
          <w:sz w:val="32"/>
          <w:szCs w:val="32"/>
          <w:rtl/>
          <w:lang w:bidi="ar-DZ"/>
        </w:rPr>
        <w:lastRenderedPageBreak/>
        <w:t xml:space="preserve">   · تنبيه أصفر: عند منتصف المهلة</w:t>
      </w:r>
    </w:p>
    <w:p w14:paraId="3EAECB7A" w14:textId="77777777" w:rsidR="00B44882" w:rsidRDefault="00000000">
      <w:pPr>
        <w:rPr>
          <w:sz w:val="32"/>
          <w:szCs w:val="32"/>
          <w:rtl/>
          <w:lang w:bidi="ar-DZ"/>
        </w:rPr>
      </w:pPr>
      <w:r>
        <w:rPr>
          <w:rFonts w:hint="cs"/>
          <w:sz w:val="32"/>
          <w:szCs w:val="32"/>
          <w:rtl/>
          <w:lang w:bidi="ar-DZ"/>
        </w:rPr>
        <w:t xml:space="preserve">   · تنبيه برتقالي: عند 80% من المهلة</w:t>
      </w:r>
    </w:p>
    <w:p w14:paraId="52C0DA44" w14:textId="77777777" w:rsidR="00B44882" w:rsidRDefault="00000000">
      <w:pPr>
        <w:rPr>
          <w:sz w:val="32"/>
          <w:szCs w:val="32"/>
          <w:rtl/>
          <w:lang w:bidi="ar-DZ"/>
        </w:rPr>
      </w:pPr>
      <w:r>
        <w:rPr>
          <w:rFonts w:hint="cs"/>
          <w:sz w:val="32"/>
          <w:szCs w:val="32"/>
          <w:rtl/>
          <w:lang w:bidi="ar-DZ"/>
        </w:rPr>
        <w:t xml:space="preserve">   · تنبيه أحمر: عند 90% من المهلة</w:t>
      </w:r>
    </w:p>
    <w:p w14:paraId="4B823F77" w14:textId="77777777" w:rsidR="00B44882" w:rsidRDefault="00000000">
      <w:pPr>
        <w:rPr>
          <w:sz w:val="32"/>
          <w:szCs w:val="32"/>
          <w:rtl/>
          <w:lang w:bidi="ar-DZ"/>
        </w:rPr>
      </w:pPr>
      <w:r>
        <w:rPr>
          <w:rFonts w:hint="cs"/>
          <w:sz w:val="32"/>
          <w:szCs w:val="32"/>
          <w:rtl/>
          <w:lang w:bidi="ar-DZ"/>
        </w:rPr>
        <w:t xml:space="preserve">   · تنبيه طارئ: عند انتهاء المهلة دون تنفيذ</w:t>
      </w:r>
    </w:p>
    <w:p w14:paraId="5EC98D1F" w14:textId="77777777" w:rsidR="00B44882" w:rsidRDefault="00000000">
      <w:pPr>
        <w:rPr>
          <w:sz w:val="32"/>
          <w:szCs w:val="32"/>
          <w:rtl/>
          <w:lang w:bidi="ar-DZ"/>
        </w:rPr>
      </w:pPr>
      <w:r>
        <w:rPr>
          <w:rFonts w:hint="cs"/>
          <w:sz w:val="32"/>
          <w:szCs w:val="32"/>
          <w:rtl/>
          <w:lang w:bidi="ar-DZ"/>
        </w:rPr>
        <w:t>4. إرسال التنبيهات إلى:</w:t>
      </w:r>
    </w:p>
    <w:p w14:paraId="7537D6BE" w14:textId="77777777" w:rsidR="00B44882" w:rsidRDefault="00000000">
      <w:pPr>
        <w:rPr>
          <w:sz w:val="32"/>
          <w:szCs w:val="32"/>
          <w:rtl/>
          <w:lang w:bidi="ar-DZ"/>
        </w:rPr>
      </w:pPr>
      <w:r>
        <w:rPr>
          <w:rFonts w:hint="cs"/>
          <w:sz w:val="32"/>
          <w:szCs w:val="32"/>
          <w:rtl/>
          <w:lang w:bidi="ar-DZ"/>
        </w:rPr>
        <w:t xml:space="preserve">   · المسؤول المباشر عن التنفيذ</w:t>
      </w:r>
    </w:p>
    <w:p w14:paraId="7A363A38" w14:textId="77777777" w:rsidR="00B44882" w:rsidRDefault="00000000">
      <w:pPr>
        <w:rPr>
          <w:sz w:val="32"/>
          <w:szCs w:val="32"/>
          <w:rtl/>
          <w:lang w:bidi="ar-DZ"/>
        </w:rPr>
      </w:pPr>
      <w:r>
        <w:rPr>
          <w:rFonts w:hint="cs"/>
          <w:sz w:val="32"/>
          <w:szCs w:val="32"/>
          <w:rtl/>
          <w:lang w:bidi="ar-DZ"/>
        </w:rPr>
        <w:t xml:space="preserve">   · مدير المدرسة</w:t>
      </w:r>
    </w:p>
    <w:p w14:paraId="0D6478A6" w14:textId="77777777" w:rsidR="00B44882" w:rsidRDefault="00000000">
      <w:pPr>
        <w:rPr>
          <w:sz w:val="32"/>
          <w:szCs w:val="32"/>
          <w:rtl/>
          <w:lang w:bidi="ar-DZ"/>
        </w:rPr>
      </w:pPr>
      <w:r>
        <w:rPr>
          <w:rFonts w:hint="cs"/>
          <w:sz w:val="32"/>
          <w:szCs w:val="32"/>
          <w:rtl/>
          <w:lang w:bidi="ar-DZ"/>
        </w:rPr>
        <w:t xml:space="preserve">   · المكتب المصدر للتعميم (في حال التأخير الكبير)</w:t>
      </w:r>
    </w:p>
    <w:p w14:paraId="627526FC" w14:textId="77777777" w:rsidR="00B44882" w:rsidRDefault="00000000">
      <w:pPr>
        <w:rPr>
          <w:sz w:val="32"/>
          <w:szCs w:val="32"/>
          <w:rtl/>
          <w:lang w:bidi="ar-DZ"/>
        </w:rPr>
      </w:pPr>
      <w:r>
        <w:rPr>
          <w:rFonts w:hint="cs"/>
          <w:sz w:val="32"/>
          <w:szCs w:val="32"/>
          <w:rtl/>
          <w:lang w:bidi="ar-DZ"/>
        </w:rPr>
        <w:t>5. إمكانية طلب تمديد المهلة مع المبررات</w:t>
      </w:r>
    </w:p>
    <w:p w14:paraId="4365719B" w14:textId="77777777" w:rsidR="00B44882" w:rsidRDefault="00000000">
      <w:pPr>
        <w:rPr>
          <w:sz w:val="32"/>
          <w:szCs w:val="32"/>
          <w:rtl/>
          <w:lang w:bidi="ar-DZ"/>
        </w:rPr>
      </w:pPr>
      <w:r>
        <w:rPr>
          <w:rFonts w:hint="cs"/>
          <w:sz w:val="32"/>
          <w:szCs w:val="32"/>
          <w:rtl/>
          <w:lang w:bidi="ar-DZ"/>
        </w:rPr>
        <w:t>6. تحليل إحصائي لأداء المدرسة في الالتزام بالمدد الزمنية</w:t>
      </w:r>
    </w:p>
    <w:p w14:paraId="25C41BE8" w14:textId="77777777" w:rsidR="00B44882" w:rsidRDefault="00B44882">
      <w:pPr>
        <w:rPr>
          <w:sz w:val="32"/>
          <w:szCs w:val="32"/>
          <w:rtl/>
          <w:lang w:bidi="ar-DZ"/>
        </w:rPr>
      </w:pPr>
    </w:p>
    <w:p w14:paraId="6F6F4987" w14:textId="77777777" w:rsidR="00B44882" w:rsidRDefault="00000000">
      <w:pPr>
        <w:rPr>
          <w:sz w:val="32"/>
          <w:szCs w:val="32"/>
          <w:rtl/>
          <w:lang w:bidi="ar-DZ"/>
        </w:rPr>
      </w:pPr>
      <w:r>
        <w:rPr>
          <w:rFonts w:hint="cs"/>
          <w:sz w:val="32"/>
          <w:szCs w:val="32"/>
          <w:rtl/>
          <w:lang w:bidi="ar-DZ"/>
        </w:rPr>
        <w:t>الجهة المنفذة:</w:t>
      </w:r>
    </w:p>
    <w:p w14:paraId="1B64AD5E" w14:textId="77777777" w:rsidR="00B44882" w:rsidRDefault="00000000">
      <w:pPr>
        <w:rPr>
          <w:sz w:val="32"/>
          <w:szCs w:val="32"/>
          <w:rtl/>
          <w:lang w:bidi="ar-DZ"/>
        </w:rPr>
      </w:pPr>
      <w:r>
        <w:rPr>
          <w:rFonts w:hint="cs"/>
          <w:sz w:val="32"/>
          <w:szCs w:val="32"/>
          <w:rtl/>
          <w:lang w:bidi="ar-DZ"/>
        </w:rPr>
        <w:t>· النظام تلقائياً + قسم المتابعة والتقييم</w:t>
      </w:r>
    </w:p>
    <w:p w14:paraId="005BA33A" w14:textId="77777777" w:rsidR="00B44882" w:rsidRDefault="00B44882">
      <w:pPr>
        <w:rPr>
          <w:sz w:val="32"/>
          <w:szCs w:val="32"/>
          <w:rtl/>
          <w:lang w:bidi="ar-DZ"/>
        </w:rPr>
      </w:pPr>
    </w:p>
    <w:p w14:paraId="5691A4C3" w14:textId="77777777" w:rsidR="00B44882" w:rsidRDefault="00000000">
      <w:pPr>
        <w:rPr>
          <w:sz w:val="32"/>
          <w:szCs w:val="32"/>
          <w:rtl/>
          <w:lang w:bidi="ar-DZ"/>
        </w:rPr>
      </w:pPr>
      <w:r>
        <w:rPr>
          <w:rFonts w:hint="cs"/>
          <w:sz w:val="32"/>
          <w:szCs w:val="32"/>
          <w:rtl/>
          <w:lang w:bidi="ar-DZ"/>
        </w:rPr>
        <w:t>المسؤول عن العملية:</w:t>
      </w:r>
    </w:p>
    <w:p w14:paraId="2C6AABA1" w14:textId="77777777" w:rsidR="00B44882" w:rsidRDefault="00000000">
      <w:pPr>
        <w:rPr>
          <w:sz w:val="32"/>
          <w:szCs w:val="32"/>
          <w:rtl/>
          <w:lang w:bidi="ar-DZ"/>
        </w:rPr>
      </w:pPr>
      <w:r>
        <w:rPr>
          <w:rFonts w:hint="cs"/>
          <w:sz w:val="32"/>
          <w:szCs w:val="32"/>
          <w:rtl/>
          <w:lang w:bidi="ar-DZ"/>
        </w:rPr>
        <w:t>· منسق المتابعة والتقييم</w:t>
      </w:r>
    </w:p>
    <w:p w14:paraId="1346F8BD" w14:textId="77777777" w:rsidR="00B44882" w:rsidRDefault="00B44882">
      <w:pPr>
        <w:rPr>
          <w:sz w:val="32"/>
          <w:szCs w:val="32"/>
          <w:rtl/>
          <w:lang w:bidi="ar-DZ"/>
        </w:rPr>
      </w:pPr>
    </w:p>
    <w:p w14:paraId="24C11572" w14:textId="77777777" w:rsidR="00B44882" w:rsidRDefault="00000000">
      <w:pPr>
        <w:rPr>
          <w:sz w:val="32"/>
          <w:szCs w:val="32"/>
          <w:rtl/>
          <w:lang w:bidi="ar-DZ"/>
        </w:rPr>
      </w:pPr>
      <w:r>
        <w:rPr>
          <w:rFonts w:hint="cs"/>
          <w:sz w:val="32"/>
          <w:szCs w:val="32"/>
          <w:rtl/>
          <w:lang w:bidi="ar-DZ"/>
        </w:rPr>
        <w:t>جزء النظام المستخدم:</w:t>
      </w:r>
    </w:p>
    <w:p w14:paraId="1E608564" w14:textId="77777777" w:rsidR="00B44882" w:rsidRDefault="00000000">
      <w:pPr>
        <w:rPr>
          <w:sz w:val="32"/>
          <w:szCs w:val="32"/>
          <w:rtl/>
          <w:lang w:bidi="ar-DZ"/>
        </w:rPr>
      </w:pPr>
      <w:r>
        <w:rPr>
          <w:rFonts w:hint="cs"/>
          <w:sz w:val="32"/>
          <w:szCs w:val="32"/>
          <w:rtl/>
          <w:lang w:bidi="ar-DZ"/>
        </w:rPr>
        <w:t>· وحدة إدارة المهل الزمنية (Deadlines Management Module)</w:t>
      </w:r>
    </w:p>
    <w:p w14:paraId="77EA1209" w14:textId="77777777" w:rsidR="00B44882" w:rsidRDefault="00000000">
      <w:pPr>
        <w:rPr>
          <w:sz w:val="32"/>
          <w:szCs w:val="32"/>
          <w:rtl/>
          <w:lang w:bidi="ar-DZ"/>
        </w:rPr>
      </w:pPr>
      <w:r>
        <w:rPr>
          <w:rFonts w:hint="cs"/>
          <w:sz w:val="32"/>
          <w:szCs w:val="32"/>
          <w:rtl/>
          <w:lang w:bidi="ar-DZ"/>
        </w:rPr>
        <w:t>· شاشة: "متابعة مهل تنفيذ التعاميم"</w:t>
      </w:r>
    </w:p>
    <w:p w14:paraId="69C2D2C3" w14:textId="77777777" w:rsidR="00B44882" w:rsidRDefault="00000000">
      <w:pPr>
        <w:rPr>
          <w:sz w:val="32"/>
          <w:szCs w:val="32"/>
          <w:rtl/>
          <w:lang w:bidi="ar-DZ"/>
        </w:rPr>
      </w:pPr>
      <w:r>
        <w:rPr>
          <w:rFonts w:hint="cs"/>
          <w:sz w:val="32"/>
          <w:szCs w:val="32"/>
          <w:rtl/>
          <w:lang w:bidi="ar-DZ"/>
        </w:rPr>
        <w:t>· قاعدة بيانات: جدول Circulars_Deadlines_Tracking</w:t>
      </w:r>
    </w:p>
    <w:p w14:paraId="721C6777" w14:textId="77777777" w:rsidR="00B44882" w:rsidRDefault="00B44882">
      <w:pPr>
        <w:rPr>
          <w:sz w:val="32"/>
          <w:szCs w:val="32"/>
          <w:rtl/>
          <w:lang w:bidi="ar-DZ"/>
        </w:rPr>
      </w:pPr>
    </w:p>
    <w:p w14:paraId="46BA3E43" w14:textId="77777777" w:rsidR="00B44882" w:rsidRDefault="00000000">
      <w:pPr>
        <w:rPr>
          <w:sz w:val="32"/>
          <w:szCs w:val="32"/>
          <w:rtl/>
          <w:lang w:bidi="ar-DZ"/>
        </w:rPr>
      </w:pPr>
      <w:r>
        <w:rPr>
          <w:rFonts w:hint="cs"/>
          <w:sz w:val="32"/>
          <w:szCs w:val="32"/>
          <w:highlight w:val="lightGray"/>
          <w:rtl/>
          <w:lang w:bidi="ar-DZ"/>
        </w:rPr>
        <w:lastRenderedPageBreak/>
        <w:t>سيناريو كامل لدورة تعميم إداري نموذجي</w:t>
      </w:r>
    </w:p>
    <w:p w14:paraId="71F357E5" w14:textId="77777777" w:rsidR="00B44882" w:rsidRDefault="00000000">
      <w:pPr>
        <w:rPr>
          <w:sz w:val="32"/>
          <w:szCs w:val="32"/>
          <w:rtl/>
          <w:lang w:bidi="ar-DZ"/>
        </w:rPr>
      </w:pPr>
      <w:r>
        <w:rPr>
          <w:rFonts w:hint="cs"/>
          <w:sz w:val="32"/>
          <w:szCs w:val="32"/>
          <w:rtl/>
          <w:lang w:bidi="ar-DZ"/>
        </w:rPr>
        <w:t>اليوم 1: الاستلام والتحليل</w:t>
      </w:r>
    </w:p>
    <w:p w14:paraId="1F7FD7F1" w14:textId="77777777" w:rsidR="00B44882" w:rsidRDefault="00000000">
      <w:pPr>
        <w:rPr>
          <w:sz w:val="32"/>
          <w:szCs w:val="32"/>
          <w:rtl/>
          <w:lang w:bidi="ar-DZ"/>
        </w:rPr>
      </w:pPr>
      <w:r>
        <w:rPr>
          <w:rFonts w:hint="cs"/>
          <w:sz w:val="32"/>
          <w:szCs w:val="32"/>
          <w:rtl/>
          <w:lang w:bidi="ar-DZ"/>
        </w:rPr>
        <w:t>1. استلام التعميم من المكتب (83)</w:t>
      </w:r>
    </w:p>
    <w:p w14:paraId="068BF3D3" w14:textId="77777777" w:rsidR="00B44882" w:rsidRDefault="00000000">
      <w:pPr>
        <w:rPr>
          <w:sz w:val="32"/>
          <w:szCs w:val="32"/>
          <w:rtl/>
          <w:lang w:bidi="ar-DZ"/>
        </w:rPr>
      </w:pPr>
      <w:r>
        <w:rPr>
          <w:rFonts w:hint="cs"/>
          <w:sz w:val="32"/>
          <w:szCs w:val="32"/>
          <w:rtl/>
          <w:lang w:bidi="ar-DZ"/>
        </w:rPr>
        <w:t>2. توثيق التعميم في السجلات (84)</w:t>
      </w:r>
    </w:p>
    <w:p w14:paraId="42158CC4" w14:textId="77777777" w:rsidR="00B44882" w:rsidRDefault="00000000">
      <w:pPr>
        <w:rPr>
          <w:sz w:val="32"/>
          <w:szCs w:val="32"/>
          <w:rtl/>
          <w:lang w:bidi="ar-DZ"/>
        </w:rPr>
      </w:pPr>
      <w:r>
        <w:rPr>
          <w:rFonts w:hint="cs"/>
          <w:sz w:val="32"/>
          <w:szCs w:val="32"/>
          <w:rtl/>
          <w:lang w:bidi="ar-DZ"/>
        </w:rPr>
        <w:t>3. تحليل المضمون وتحديد متطلبات التنفيذ</w:t>
      </w:r>
    </w:p>
    <w:p w14:paraId="4FC60E00" w14:textId="77777777" w:rsidR="00B44882" w:rsidRDefault="00B44882">
      <w:pPr>
        <w:rPr>
          <w:sz w:val="32"/>
          <w:szCs w:val="32"/>
          <w:rtl/>
          <w:lang w:bidi="ar-DZ"/>
        </w:rPr>
      </w:pPr>
    </w:p>
    <w:p w14:paraId="7C13E4D2" w14:textId="77777777" w:rsidR="00B44882" w:rsidRDefault="00000000">
      <w:pPr>
        <w:rPr>
          <w:sz w:val="32"/>
          <w:szCs w:val="32"/>
          <w:rtl/>
          <w:lang w:bidi="ar-DZ"/>
        </w:rPr>
      </w:pPr>
      <w:r>
        <w:rPr>
          <w:rFonts w:hint="cs"/>
          <w:sz w:val="32"/>
          <w:szCs w:val="32"/>
          <w:rtl/>
          <w:lang w:bidi="ar-DZ"/>
        </w:rPr>
        <w:t>اليوم 2-3: التوزيع والتخطيط</w:t>
      </w:r>
    </w:p>
    <w:p w14:paraId="223E4FCA" w14:textId="77777777" w:rsidR="00B44882" w:rsidRDefault="00000000">
      <w:pPr>
        <w:rPr>
          <w:sz w:val="32"/>
          <w:szCs w:val="32"/>
          <w:rtl/>
          <w:lang w:bidi="ar-DZ"/>
        </w:rPr>
      </w:pPr>
      <w:r>
        <w:rPr>
          <w:rFonts w:hint="cs"/>
          <w:sz w:val="32"/>
          <w:szCs w:val="32"/>
          <w:rtl/>
          <w:lang w:bidi="ar-DZ"/>
        </w:rPr>
        <w:t>1. توزيع التعميم على الجهات المعنية (85)</w:t>
      </w:r>
    </w:p>
    <w:p w14:paraId="4B87C9D4" w14:textId="77777777" w:rsidR="00B44882" w:rsidRDefault="00000000">
      <w:pPr>
        <w:rPr>
          <w:sz w:val="32"/>
          <w:szCs w:val="32"/>
          <w:rtl/>
          <w:lang w:bidi="ar-DZ"/>
        </w:rPr>
      </w:pPr>
      <w:r>
        <w:rPr>
          <w:rFonts w:hint="cs"/>
          <w:sz w:val="32"/>
          <w:szCs w:val="32"/>
          <w:rtl/>
          <w:lang w:bidi="ar-DZ"/>
        </w:rPr>
        <w:t>2. عقد اجتماع للتخطيط للتنفيذ</w:t>
      </w:r>
    </w:p>
    <w:p w14:paraId="3356B4DD" w14:textId="77777777" w:rsidR="00B44882" w:rsidRDefault="00000000">
      <w:pPr>
        <w:rPr>
          <w:sz w:val="32"/>
          <w:szCs w:val="32"/>
          <w:rtl/>
          <w:lang w:bidi="ar-DZ"/>
        </w:rPr>
      </w:pPr>
      <w:r>
        <w:rPr>
          <w:rFonts w:hint="cs"/>
          <w:sz w:val="32"/>
          <w:szCs w:val="32"/>
          <w:rtl/>
          <w:lang w:bidi="ar-DZ"/>
        </w:rPr>
        <w:t>3. تعيين مسؤول التنفيذ وتحديد المهام</w:t>
      </w:r>
    </w:p>
    <w:p w14:paraId="20655CE0" w14:textId="77777777" w:rsidR="00B44882" w:rsidRDefault="00B44882">
      <w:pPr>
        <w:rPr>
          <w:sz w:val="32"/>
          <w:szCs w:val="32"/>
          <w:rtl/>
          <w:lang w:bidi="ar-DZ"/>
        </w:rPr>
      </w:pPr>
    </w:p>
    <w:p w14:paraId="6BA8C800" w14:textId="77777777" w:rsidR="00B44882" w:rsidRDefault="00000000">
      <w:pPr>
        <w:rPr>
          <w:sz w:val="32"/>
          <w:szCs w:val="32"/>
          <w:rtl/>
          <w:lang w:bidi="ar-DZ"/>
        </w:rPr>
      </w:pPr>
      <w:r>
        <w:rPr>
          <w:rFonts w:hint="cs"/>
          <w:sz w:val="32"/>
          <w:szCs w:val="32"/>
          <w:rtl/>
          <w:lang w:bidi="ar-DZ"/>
        </w:rPr>
        <w:t>اليوم 4-10: التنفيذ</w:t>
      </w:r>
    </w:p>
    <w:p w14:paraId="450DA4E8" w14:textId="77777777" w:rsidR="00B44882" w:rsidRDefault="00B44882">
      <w:pPr>
        <w:rPr>
          <w:sz w:val="32"/>
          <w:szCs w:val="32"/>
          <w:rtl/>
          <w:lang w:bidi="ar-DZ"/>
        </w:rPr>
      </w:pPr>
    </w:p>
    <w:p w14:paraId="377C2A54" w14:textId="77777777" w:rsidR="00B44882" w:rsidRDefault="00000000">
      <w:pPr>
        <w:rPr>
          <w:sz w:val="32"/>
          <w:szCs w:val="32"/>
          <w:rtl/>
          <w:lang w:bidi="ar-DZ"/>
        </w:rPr>
      </w:pPr>
      <w:r>
        <w:rPr>
          <w:rFonts w:hint="cs"/>
          <w:sz w:val="32"/>
          <w:szCs w:val="32"/>
          <w:rtl/>
          <w:lang w:bidi="ar-DZ"/>
        </w:rPr>
        <w:t>1. بدء التنفيذ وتسجيل التقدم (86)</w:t>
      </w:r>
    </w:p>
    <w:p w14:paraId="3170AE62" w14:textId="77777777" w:rsidR="00B44882" w:rsidRDefault="00000000">
      <w:pPr>
        <w:rPr>
          <w:sz w:val="32"/>
          <w:szCs w:val="32"/>
          <w:rtl/>
          <w:lang w:bidi="ar-DZ"/>
        </w:rPr>
      </w:pPr>
      <w:r>
        <w:rPr>
          <w:rFonts w:hint="cs"/>
          <w:sz w:val="32"/>
          <w:szCs w:val="32"/>
          <w:rtl/>
          <w:lang w:bidi="ar-DZ"/>
        </w:rPr>
        <w:t>2. متابعة المهلة الزمنية (89)</w:t>
      </w:r>
    </w:p>
    <w:p w14:paraId="4ADEC596" w14:textId="77777777" w:rsidR="00B44882" w:rsidRDefault="00000000">
      <w:pPr>
        <w:rPr>
          <w:sz w:val="32"/>
          <w:szCs w:val="32"/>
          <w:rtl/>
          <w:lang w:bidi="ar-DZ"/>
        </w:rPr>
      </w:pPr>
      <w:r>
        <w:rPr>
          <w:rFonts w:hint="cs"/>
          <w:sz w:val="32"/>
          <w:szCs w:val="32"/>
          <w:rtl/>
          <w:lang w:bidi="ar-DZ"/>
        </w:rPr>
        <w:t>3. تذكير بالمدد إذا لزم</w:t>
      </w:r>
    </w:p>
    <w:p w14:paraId="5F4ED91E" w14:textId="77777777" w:rsidR="00B44882" w:rsidRDefault="00B44882">
      <w:pPr>
        <w:rPr>
          <w:sz w:val="32"/>
          <w:szCs w:val="32"/>
          <w:rtl/>
          <w:lang w:bidi="ar-DZ"/>
        </w:rPr>
      </w:pPr>
    </w:p>
    <w:p w14:paraId="6EEC34A1" w14:textId="77777777" w:rsidR="00B44882" w:rsidRDefault="00000000">
      <w:pPr>
        <w:rPr>
          <w:sz w:val="32"/>
          <w:szCs w:val="32"/>
          <w:rtl/>
          <w:lang w:bidi="ar-DZ"/>
        </w:rPr>
      </w:pPr>
      <w:r>
        <w:rPr>
          <w:rFonts w:hint="cs"/>
          <w:sz w:val="32"/>
          <w:szCs w:val="32"/>
          <w:rtl/>
          <w:lang w:bidi="ar-DZ"/>
        </w:rPr>
        <w:t>اليوم 11: التقرير النهائي</w:t>
      </w:r>
    </w:p>
    <w:p w14:paraId="76ABF16E" w14:textId="77777777" w:rsidR="00B44882" w:rsidRDefault="00B44882">
      <w:pPr>
        <w:rPr>
          <w:sz w:val="32"/>
          <w:szCs w:val="32"/>
          <w:rtl/>
          <w:lang w:bidi="ar-DZ"/>
        </w:rPr>
      </w:pPr>
    </w:p>
    <w:p w14:paraId="3D5A0D5C" w14:textId="77777777" w:rsidR="00B44882" w:rsidRDefault="00000000">
      <w:pPr>
        <w:rPr>
          <w:sz w:val="32"/>
          <w:szCs w:val="32"/>
          <w:rtl/>
          <w:lang w:bidi="ar-DZ"/>
        </w:rPr>
      </w:pPr>
      <w:r>
        <w:rPr>
          <w:rFonts w:hint="cs"/>
          <w:sz w:val="32"/>
          <w:szCs w:val="32"/>
          <w:rtl/>
          <w:lang w:bidi="ar-DZ"/>
        </w:rPr>
        <w:t>1. إعداد إفادة التنفيذ (87)</w:t>
      </w:r>
    </w:p>
    <w:p w14:paraId="42BF5AC3" w14:textId="77777777" w:rsidR="00B44882" w:rsidRDefault="00000000">
      <w:pPr>
        <w:rPr>
          <w:sz w:val="32"/>
          <w:szCs w:val="32"/>
          <w:rtl/>
          <w:lang w:bidi="ar-DZ"/>
        </w:rPr>
      </w:pPr>
      <w:r>
        <w:rPr>
          <w:rFonts w:hint="cs"/>
          <w:sz w:val="32"/>
          <w:szCs w:val="32"/>
          <w:rtl/>
          <w:lang w:bidi="ar-DZ"/>
        </w:rPr>
        <w:t>2. رفع الإفادة للمكتب</w:t>
      </w:r>
    </w:p>
    <w:p w14:paraId="4209CA99" w14:textId="77777777" w:rsidR="00B44882" w:rsidRDefault="00B44882">
      <w:pPr>
        <w:rPr>
          <w:sz w:val="32"/>
          <w:szCs w:val="32"/>
          <w:rtl/>
          <w:lang w:bidi="ar-DZ"/>
        </w:rPr>
      </w:pPr>
    </w:p>
    <w:p w14:paraId="0CAE2EAB" w14:textId="77777777" w:rsidR="00B44882" w:rsidRDefault="00000000">
      <w:pPr>
        <w:rPr>
          <w:sz w:val="32"/>
          <w:szCs w:val="32"/>
          <w:rtl/>
          <w:lang w:bidi="ar-DZ"/>
        </w:rPr>
      </w:pPr>
      <w:r>
        <w:rPr>
          <w:rFonts w:hint="cs"/>
          <w:sz w:val="32"/>
          <w:szCs w:val="32"/>
          <w:rtl/>
          <w:lang w:bidi="ar-DZ"/>
        </w:rPr>
        <w:lastRenderedPageBreak/>
        <w:t>اليوم 12: الأرشيف</w:t>
      </w:r>
    </w:p>
    <w:p w14:paraId="11411CDB" w14:textId="77777777" w:rsidR="00B44882" w:rsidRDefault="00B44882">
      <w:pPr>
        <w:rPr>
          <w:sz w:val="32"/>
          <w:szCs w:val="32"/>
          <w:rtl/>
          <w:lang w:bidi="ar-DZ"/>
        </w:rPr>
      </w:pPr>
    </w:p>
    <w:p w14:paraId="09FCC305" w14:textId="77777777" w:rsidR="00B44882" w:rsidRDefault="00000000">
      <w:pPr>
        <w:rPr>
          <w:sz w:val="32"/>
          <w:szCs w:val="32"/>
          <w:rtl/>
          <w:lang w:bidi="ar-DZ"/>
        </w:rPr>
      </w:pPr>
      <w:r>
        <w:rPr>
          <w:rFonts w:hint="cs"/>
          <w:sz w:val="32"/>
          <w:szCs w:val="32"/>
          <w:rtl/>
          <w:lang w:bidi="ar-DZ"/>
        </w:rPr>
        <w:t>1. بعد قبول الإفادة، أرشفة التعميم (88)</w:t>
      </w:r>
    </w:p>
    <w:p w14:paraId="40D258E7" w14:textId="77777777" w:rsidR="00B44882" w:rsidRDefault="00000000">
      <w:pPr>
        <w:rPr>
          <w:sz w:val="32"/>
          <w:szCs w:val="32"/>
          <w:rtl/>
          <w:lang w:bidi="ar-DZ"/>
        </w:rPr>
      </w:pPr>
      <w:r>
        <w:rPr>
          <w:rFonts w:hint="cs"/>
          <w:sz w:val="32"/>
          <w:szCs w:val="32"/>
          <w:rtl/>
          <w:lang w:bidi="ar-DZ"/>
        </w:rPr>
        <w:t>2. إغلاق الملف</w:t>
      </w:r>
    </w:p>
    <w:p w14:paraId="60A977B3" w14:textId="77777777" w:rsidR="00B44882" w:rsidRDefault="00B44882">
      <w:pPr>
        <w:rPr>
          <w:sz w:val="32"/>
          <w:szCs w:val="32"/>
          <w:rtl/>
          <w:lang w:bidi="ar-DZ"/>
        </w:rPr>
      </w:pPr>
    </w:p>
    <w:p w14:paraId="6061E970" w14:textId="77777777" w:rsidR="00B44882" w:rsidRDefault="00000000">
      <w:pPr>
        <w:rPr>
          <w:sz w:val="32"/>
          <w:szCs w:val="32"/>
          <w:rtl/>
          <w:lang w:bidi="ar-DZ"/>
        </w:rPr>
      </w:pPr>
      <w:r>
        <w:rPr>
          <w:rFonts w:hint="cs"/>
          <w:sz w:val="32"/>
          <w:szCs w:val="32"/>
          <w:rtl/>
          <w:lang w:bidi="ar-DZ"/>
        </w:rPr>
        <w:t>---</w:t>
      </w:r>
    </w:p>
    <w:p w14:paraId="27455E9B" w14:textId="77777777" w:rsidR="00B44882" w:rsidRDefault="00B44882">
      <w:pPr>
        <w:rPr>
          <w:sz w:val="32"/>
          <w:szCs w:val="32"/>
          <w:rtl/>
          <w:lang w:bidi="ar-DZ"/>
        </w:rPr>
      </w:pPr>
    </w:p>
    <w:p w14:paraId="2B4B2FE2" w14:textId="77777777" w:rsidR="00B44882" w:rsidRDefault="00000000">
      <w:pPr>
        <w:rPr>
          <w:sz w:val="32"/>
          <w:szCs w:val="32"/>
          <w:rtl/>
          <w:lang w:bidi="ar-DZ"/>
        </w:rPr>
      </w:pPr>
      <w:r>
        <w:rPr>
          <w:rFonts w:hint="cs"/>
          <w:sz w:val="32"/>
          <w:szCs w:val="32"/>
          <w:rtl/>
          <w:lang w:bidi="ar-DZ"/>
        </w:rPr>
        <w:t>تصنيف التعاميم وأنواعها</w:t>
      </w:r>
    </w:p>
    <w:p w14:paraId="7E78C731" w14:textId="77777777" w:rsidR="00B44882" w:rsidRDefault="00B44882">
      <w:pPr>
        <w:rPr>
          <w:sz w:val="32"/>
          <w:szCs w:val="32"/>
          <w:rtl/>
          <w:lang w:bidi="ar-DZ"/>
        </w:rPr>
      </w:pPr>
    </w:p>
    <w:p w14:paraId="7A7E97B0" w14:textId="77777777" w:rsidR="00B44882" w:rsidRDefault="00000000">
      <w:pPr>
        <w:rPr>
          <w:sz w:val="32"/>
          <w:szCs w:val="32"/>
          <w:rtl/>
          <w:lang w:bidi="ar-DZ"/>
        </w:rPr>
      </w:pPr>
      <w:r>
        <w:rPr>
          <w:rFonts w:hint="cs"/>
          <w:sz w:val="32"/>
          <w:szCs w:val="32"/>
          <w:rtl/>
          <w:lang w:bidi="ar-DZ"/>
        </w:rPr>
        <w:t>حسب الأولوية:</w:t>
      </w:r>
    </w:p>
    <w:p w14:paraId="658E2290" w14:textId="77777777" w:rsidR="00B44882" w:rsidRDefault="00B44882">
      <w:pPr>
        <w:rPr>
          <w:sz w:val="32"/>
          <w:szCs w:val="32"/>
          <w:rtl/>
          <w:lang w:bidi="ar-DZ"/>
        </w:rPr>
      </w:pPr>
    </w:p>
    <w:p w14:paraId="18D0D03F" w14:textId="77777777" w:rsidR="00B44882" w:rsidRDefault="00000000">
      <w:pPr>
        <w:rPr>
          <w:sz w:val="32"/>
          <w:szCs w:val="32"/>
          <w:rtl/>
          <w:lang w:bidi="ar-DZ"/>
        </w:rPr>
      </w:pPr>
      <w:r>
        <w:rPr>
          <w:rFonts w:hint="cs"/>
          <w:sz w:val="32"/>
          <w:szCs w:val="32"/>
          <w:rtl/>
          <w:lang w:bidi="ar-DZ"/>
        </w:rPr>
        <w:t>```yaml</w:t>
      </w:r>
    </w:p>
    <w:p w14:paraId="1DD1C3E0" w14:textId="77777777" w:rsidR="00B44882" w:rsidRDefault="00000000">
      <w:pPr>
        <w:rPr>
          <w:sz w:val="32"/>
          <w:szCs w:val="32"/>
          <w:rtl/>
          <w:lang w:bidi="ar-DZ"/>
        </w:rPr>
      </w:pPr>
      <w:r>
        <w:rPr>
          <w:rFonts w:hint="cs"/>
          <w:sz w:val="32"/>
          <w:szCs w:val="32"/>
          <w:rtl/>
          <w:lang w:bidi="ar-DZ"/>
        </w:rPr>
        <w:t>عاجل:</w:t>
      </w:r>
    </w:p>
    <w:p w14:paraId="13542AB1" w14:textId="77777777" w:rsidR="00B44882" w:rsidRDefault="00000000">
      <w:pPr>
        <w:rPr>
          <w:sz w:val="32"/>
          <w:szCs w:val="32"/>
          <w:rtl/>
          <w:lang w:bidi="ar-DZ"/>
        </w:rPr>
      </w:pPr>
      <w:r>
        <w:rPr>
          <w:rFonts w:hint="cs"/>
          <w:sz w:val="32"/>
          <w:szCs w:val="32"/>
          <w:rtl/>
          <w:lang w:bidi="ar-DZ"/>
        </w:rPr>
        <w:t xml:space="preserve">  - المهلة: 24-48 ساعة</w:t>
      </w:r>
    </w:p>
    <w:p w14:paraId="1EF67243" w14:textId="77777777" w:rsidR="00B44882" w:rsidRDefault="00000000">
      <w:pPr>
        <w:rPr>
          <w:sz w:val="32"/>
          <w:szCs w:val="32"/>
          <w:rtl/>
          <w:lang w:bidi="ar-DZ"/>
        </w:rPr>
      </w:pPr>
      <w:r>
        <w:rPr>
          <w:rFonts w:hint="cs"/>
          <w:sz w:val="32"/>
          <w:szCs w:val="32"/>
          <w:rtl/>
          <w:lang w:bidi="ar-DZ"/>
        </w:rPr>
        <w:t xml:space="preserve">  - التبليغ: إشعارات متعددة</w:t>
      </w:r>
    </w:p>
    <w:p w14:paraId="6F8A4363" w14:textId="77777777" w:rsidR="00B44882" w:rsidRDefault="00000000">
      <w:pPr>
        <w:rPr>
          <w:sz w:val="32"/>
          <w:szCs w:val="32"/>
          <w:rtl/>
          <w:lang w:bidi="ar-DZ"/>
        </w:rPr>
      </w:pPr>
      <w:r>
        <w:rPr>
          <w:rFonts w:hint="cs"/>
          <w:sz w:val="32"/>
          <w:szCs w:val="32"/>
          <w:rtl/>
          <w:lang w:bidi="ar-DZ"/>
        </w:rPr>
        <w:t xml:space="preserve">  - المتابعة: مباشرة من مدير المدرسة</w:t>
      </w:r>
    </w:p>
    <w:p w14:paraId="26481F02" w14:textId="77777777" w:rsidR="00B44882" w:rsidRDefault="00000000">
      <w:pPr>
        <w:rPr>
          <w:sz w:val="32"/>
          <w:szCs w:val="32"/>
          <w:rtl/>
          <w:lang w:bidi="ar-DZ"/>
        </w:rPr>
      </w:pPr>
      <w:r>
        <w:rPr>
          <w:rFonts w:hint="cs"/>
          <w:sz w:val="32"/>
          <w:szCs w:val="32"/>
          <w:rtl/>
          <w:lang w:bidi="ar-DZ"/>
        </w:rPr>
        <w:t xml:space="preserve">  - أمثلة: قرارات فورية، طوارئ، تغييرات مفاجئة</w:t>
      </w:r>
    </w:p>
    <w:p w14:paraId="37DA54E3" w14:textId="77777777" w:rsidR="00B44882" w:rsidRDefault="00B44882">
      <w:pPr>
        <w:rPr>
          <w:sz w:val="32"/>
          <w:szCs w:val="32"/>
          <w:rtl/>
          <w:lang w:bidi="ar-DZ"/>
        </w:rPr>
      </w:pPr>
    </w:p>
    <w:p w14:paraId="4DF7550B" w14:textId="77777777" w:rsidR="00B44882" w:rsidRDefault="00000000">
      <w:pPr>
        <w:rPr>
          <w:sz w:val="32"/>
          <w:szCs w:val="32"/>
          <w:rtl/>
          <w:lang w:bidi="ar-DZ"/>
        </w:rPr>
      </w:pPr>
      <w:r>
        <w:rPr>
          <w:rFonts w:hint="cs"/>
          <w:sz w:val="32"/>
          <w:szCs w:val="32"/>
          <w:rtl/>
          <w:lang w:bidi="ar-DZ"/>
        </w:rPr>
        <w:t>مهم:</w:t>
      </w:r>
    </w:p>
    <w:p w14:paraId="248652E7" w14:textId="77777777" w:rsidR="00B44882" w:rsidRDefault="00000000">
      <w:pPr>
        <w:rPr>
          <w:sz w:val="32"/>
          <w:szCs w:val="32"/>
          <w:rtl/>
          <w:lang w:bidi="ar-DZ"/>
        </w:rPr>
      </w:pPr>
      <w:r>
        <w:rPr>
          <w:rFonts w:hint="cs"/>
          <w:sz w:val="32"/>
          <w:szCs w:val="32"/>
          <w:rtl/>
          <w:lang w:bidi="ar-DZ"/>
        </w:rPr>
        <w:t xml:space="preserve">  - المهلة: أسبوع إلى أسبوعين</w:t>
      </w:r>
    </w:p>
    <w:p w14:paraId="50271B78" w14:textId="77777777" w:rsidR="00B44882" w:rsidRDefault="00000000">
      <w:pPr>
        <w:rPr>
          <w:sz w:val="32"/>
          <w:szCs w:val="32"/>
          <w:rtl/>
          <w:lang w:bidi="ar-DZ"/>
        </w:rPr>
      </w:pPr>
      <w:r>
        <w:rPr>
          <w:rFonts w:hint="cs"/>
          <w:sz w:val="32"/>
          <w:szCs w:val="32"/>
          <w:rtl/>
          <w:lang w:bidi="ar-DZ"/>
        </w:rPr>
        <w:t xml:space="preserve">  - التبليغ: إشعار في النظام والبريد</w:t>
      </w:r>
    </w:p>
    <w:p w14:paraId="0755A33D" w14:textId="77777777" w:rsidR="00B44882" w:rsidRDefault="00000000">
      <w:pPr>
        <w:rPr>
          <w:sz w:val="32"/>
          <w:szCs w:val="32"/>
          <w:rtl/>
          <w:lang w:bidi="ar-DZ"/>
        </w:rPr>
      </w:pPr>
      <w:r>
        <w:rPr>
          <w:rFonts w:hint="cs"/>
          <w:sz w:val="32"/>
          <w:szCs w:val="32"/>
          <w:rtl/>
          <w:lang w:bidi="ar-DZ"/>
        </w:rPr>
        <w:t xml:space="preserve">  - المتابعة: من المسؤول المعين</w:t>
      </w:r>
    </w:p>
    <w:p w14:paraId="7B640A10" w14:textId="77777777" w:rsidR="00B44882" w:rsidRDefault="00000000">
      <w:pPr>
        <w:rPr>
          <w:sz w:val="32"/>
          <w:szCs w:val="32"/>
          <w:rtl/>
          <w:lang w:bidi="ar-DZ"/>
        </w:rPr>
      </w:pPr>
      <w:r>
        <w:rPr>
          <w:rFonts w:hint="cs"/>
          <w:sz w:val="32"/>
          <w:szCs w:val="32"/>
          <w:rtl/>
          <w:lang w:bidi="ar-DZ"/>
        </w:rPr>
        <w:lastRenderedPageBreak/>
        <w:t xml:space="preserve">  - أمثلة: برامج تدريبية، استبيانات، تقارير خاصة</w:t>
      </w:r>
    </w:p>
    <w:p w14:paraId="47E2FCC7" w14:textId="77777777" w:rsidR="00B44882" w:rsidRDefault="00B44882">
      <w:pPr>
        <w:rPr>
          <w:sz w:val="32"/>
          <w:szCs w:val="32"/>
          <w:rtl/>
          <w:lang w:bidi="ar-DZ"/>
        </w:rPr>
      </w:pPr>
    </w:p>
    <w:p w14:paraId="6A082699" w14:textId="77777777" w:rsidR="00B44882" w:rsidRDefault="00000000">
      <w:pPr>
        <w:rPr>
          <w:sz w:val="32"/>
          <w:szCs w:val="32"/>
          <w:rtl/>
          <w:lang w:bidi="ar-DZ"/>
        </w:rPr>
      </w:pPr>
      <w:r>
        <w:rPr>
          <w:rFonts w:hint="cs"/>
          <w:sz w:val="32"/>
          <w:szCs w:val="32"/>
          <w:rtl/>
          <w:lang w:bidi="ar-DZ"/>
        </w:rPr>
        <w:t>عادي:</w:t>
      </w:r>
    </w:p>
    <w:p w14:paraId="55BDA049" w14:textId="77777777" w:rsidR="00B44882" w:rsidRDefault="00000000">
      <w:pPr>
        <w:rPr>
          <w:sz w:val="32"/>
          <w:szCs w:val="32"/>
          <w:rtl/>
          <w:lang w:bidi="ar-DZ"/>
        </w:rPr>
      </w:pPr>
      <w:r>
        <w:rPr>
          <w:rFonts w:hint="cs"/>
          <w:sz w:val="32"/>
          <w:szCs w:val="32"/>
          <w:rtl/>
          <w:lang w:bidi="ar-DZ"/>
        </w:rPr>
        <w:t xml:space="preserve">  - المهلة: شهر أو أكثر</w:t>
      </w:r>
    </w:p>
    <w:p w14:paraId="66BAEF27" w14:textId="77777777" w:rsidR="00B44882" w:rsidRDefault="00000000">
      <w:pPr>
        <w:rPr>
          <w:sz w:val="32"/>
          <w:szCs w:val="32"/>
          <w:rtl/>
          <w:lang w:bidi="ar-DZ"/>
        </w:rPr>
      </w:pPr>
      <w:r>
        <w:rPr>
          <w:rFonts w:hint="cs"/>
          <w:sz w:val="32"/>
          <w:szCs w:val="32"/>
          <w:rtl/>
          <w:lang w:bidi="ar-DZ"/>
        </w:rPr>
        <w:t xml:space="preserve">  - التبليغ: إشعار في النظام</w:t>
      </w:r>
    </w:p>
    <w:p w14:paraId="2C7594D2" w14:textId="77777777" w:rsidR="00B44882" w:rsidRDefault="00000000">
      <w:pPr>
        <w:rPr>
          <w:sz w:val="32"/>
          <w:szCs w:val="32"/>
          <w:rtl/>
          <w:lang w:bidi="ar-DZ"/>
        </w:rPr>
      </w:pPr>
      <w:r>
        <w:rPr>
          <w:rFonts w:hint="cs"/>
          <w:sz w:val="32"/>
          <w:szCs w:val="32"/>
          <w:rtl/>
          <w:lang w:bidi="ar-DZ"/>
        </w:rPr>
        <w:t xml:space="preserve">  - المتابعة: دورية</w:t>
      </w:r>
    </w:p>
    <w:p w14:paraId="35DAF41D" w14:textId="77777777" w:rsidR="00B44882" w:rsidRDefault="00000000">
      <w:pPr>
        <w:rPr>
          <w:sz w:val="32"/>
          <w:szCs w:val="32"/>
          <w:rtl/>
          <w:lang w:bidi="ar-DZ"/>
        </w:rPr>
      </w:pPr>
      <w:r>
        <w:rPr>
          <w:rFonts w:hint="cs"/>
          <w:sz w:val="32"/>
          <w:szCs w:val="32"/>
          <w:rtl/>
          <w:lang w:bidi="ar-DZ"/>
        </w:rPr>
        <w:t xml:space="preserve">  - أمثلة: خطط سنوية، تجديدات روتينية</w:t>
      </w:r>
    </w:p>
    <w:p w14:paraId="2BD3BC60" w14:textId="77777777" w:rsidR="00B44882" w:rsidRDefault="00000000">
      <w:pPr>
        <w:rPr>
          <w:sz w:val="32"/>
          <w:szCs w:val="32"/>
          <w:rtl/>
          <w:lang w:bidi="ar-DZ"/>
        </w:rPr>
      </w:pPr>
      <w:r>
        <w:rPr>
          <w:rFonts w:hint="cs"/>
          <w:sz w:val="32"/>
          <w:szCs w:val="32"/>
          <w:rtl/>
          <w:lang w:bidi="ar-DZ"/>
        </w:rPr>
        <w:t>```</w:t>
      </w:r>
    </w:p>
    <w:p w14:paraId="74EE7F6C" w14:textId="77777777" w:rsidR="00B44882" w:rsidRDefault="00B44882">
      <w:pPr>
        <w:rPr>
          <w:sz w:val="32"/>
          <w:szCs w:val="32"/>
          <w:rtl/>
          <w:lang w:bidi="ar-DZ"/>
        </w:rPr>
      </w:pPr>
    </w:p>
    <w:p w14:paraId="7C9B362F" w14:textId="77777777" w:rsidR="00B44882" w:rsidRDefault="00000000">
      <w:pPr>
        <w:rPr>
          <w:sz w:val="32"/>
          <w:szCs w:val="32"/>
          <w:rtl/>
          <w:lang w:bidi="ar-DZ"/>
        </w:rPr>
      </w:pPr>
      <w:r>
        <w:rPr>
          <w:rFonts w:hint="cs"/>
          <w:sz w:val="32"/>
          <w:szCs w:val="32"/>
          <w:rtl/>
          <w:lang w:bidi="ar-DZ"/>
        </w:rPr>
        <w:t>حسب النوع:</w:t>
      </w:r>
    </w:p>
    <w:p w14:paraId="697AB543" w14:textId="77777777" w:rsidR="00B44882" w:rsidRDefault="00B44882">
      <w:pPr>
        <w:rPr>
          <w:sz w:val="32"/>
          <w:szCs w:val="32"/>
          <w:rtl/>
          <w:lang w:bidi="ar-DZ"/>
        </w:rPr>
      </w:pPr>
    </w:p>
    <w:p w14:paraId="2388C5DA" w14:textId="77777777" w:rsidR="00B44882" w:rsidRDefault="00000000">
      <w:pPr>
        <w:rPr>
          <w:sz w:val="32"/>
          <w:szCs w:val="32"/>
          <w:rtl/>
          <w:lang w:bidi="ar-DZ"/>
        </w:rPr>
      </w:pPr>
      <w:r>
        <w:rPr>
          <w:rFonts w:hint="cs"/>
          <w:sz w:val="32"/>
          <w:szCs w:val="32"/>
          <w:rtl/>
          <w:lang w:bidi="ar-DZ"/>
        </w:rPr>
        <w:t>```yaml</w:t>
      </w:r>
    </w:p>
    <w:p w14:paraId="511AEEFF" w14:textId="77777777" w:rsidR="00B44882" w:rsidRDefault="00000000">
      <w:pPr>
        <w:rPr>
          <w:sz w:val="32"/>
          <w:szCs w:val="32"/>
          <w:rtl/>
          <w:lang w:bidi="ar-DZ"/>
        </w:rPr>
      </w:pPr>
      <w:r>
        <w:rPr>
          <w:rFonts w:hint="cs"/>
          <w:sz w:val="32"/>
          <w:szCs w:val="32"/>
          <w:rtl/>
          <w:lang w:bidi="ar-DZ"/>
        </w:rPr>
        <w:t>تعليمي:</w:t>
      </w:r>
    </w:p>
    <w:p w14:paraId="114F8C53" w14:textId="77777777" w:rsidR="00B44882" w:rsidRDefault="00000000">
      <w:pPr>
        <w:rPr>
          <w:sz w:val="32"/>
          <w:szCs w:val="32"/>
          <w:rtl/>
          <w:lang w:bidi="ar-DZ"/>
        </w:rPr>
      </w:pPr>
      <w:r>
        <w:rPr>
          <w:rFonts w:hint="cs"/>
          <w:sz w:val="32"/>
          <w:szCs w:val="32"/>
          <w:rtl/>
          <w:lang w:bidi="ar-DZ"/>
        </w:rPr>
        <w:t xml:space="preserve">  - متعلق بالمناهج والتدريس</w:t>
      </w:r>
    </w:p>
    <w:p w14:paraId="33C6FDE8" w14:textId="77777777" w:rsidR="00B44882" w:rsidRDefault="00000000">
      <w:pPr>
        <w:rPr>
          <w:sz w:val="32"/>
          <w:szCs w:val="32"/>
          <w:rtl/>
          <w:lang w:bidi="ar-DZ"/>
        </w:rPr>
      </w:pPr>
      <w:r>
        <w:rPr>
          <w:rFonts w:hint="cs"/>
          <w:sz w:val="32"/>
          <w:szCs w:val="32"/>
          <w:rtl/>
          <w:lang w:bidi="ar-DZ"/>
        </w:rPr>
        <w:t xml:space="preserve">  - المسؤول: نائب المدير للشؤون التعليمية</w:t>
      </w:r>
    </w:p>
    <w:p w14:paraId="74077822" w14:textId="77777777" w:rsidR="00B44882" w:rsidRDefault="00000000">
      <w:pPr>
        <w:rPr>
          <w:sz w:val="32"/>
          <w:szCs w:val="32"/>
          <w:rtl/>
          <w:lang w:bidi="ar-DZ"/>
        </w:rPr>
      </w:pPr>
      <w:r>
        <w:rPr>
          <w:rFonts w:hint="cs"/>
          <w:sz w:val="32"/>
          <w:szCs w:val="32"/>
          <w:rtl/>
          <w:lang w:bidi="ar-DZ"/>
        </w:rPr>
        <w:t xml:space="preserve">  - أمثلة: تعليمات الاختبارات، تعديلات المناهج</w:t>
      </w:r>
    </w:p>
    <w:p w14:paraId="5D989BCC" w14:textId="77777777" w:rsidR="00B44882" w:rsidRDefault="00B44882">
      <w:pPr>
        <w:rPr>
          <w:sz w:val="32"/>
          <w:szCs w:val="32"/>
          <w:rtl/>
          <w:lang w:bidi="ar-DZ"/>
        </w:rPr>
      </w:pPr>
    </w:p>
    <w:p w14:paraId="429DCD3B" w14:textId="77777777" w:rsidR="00B44882" w:rsidRDefault="00000000">
      <w:pPr>
        <w:rPr>
          <w:sz w:val="32"/>
          <w:szCs w:val="32"/>
          <w:rtl/>
          <w:lang w:bidi="ar-DZ"/>
        </w:rPr>
      </w:pPr>
      <w:r>
        <w:rPr>
          <w:rFonts w:hint="cs"/>
          <w:sz w:val="32"/>
          <w:szCs w:val="32"/>
          <w:rtl/>
          <w:lang w:bidi="ar-DZ"/>
        </w:rPr>
        <w:t>إداري:</w:t>
      </w:r>
    </w:p>
    <w:p w14:paraId="3AD72E65" w14:textId="77777777" w:rsidR="00B44882" w:rsidRDefault="00000000">
      <w:pPr>
        <w:rPr>
          <w:sz w:val="32"/>
          <w:szCs w:val="32"/>
          <w:rtl/>
          <w:lang w:bidi="ar-DZ"/>
        </w:rPr>
      </w:pPr>
      <w:r>
        <w:rPr>
          <w:rFonts w:hint="cs"/>
          <w:sz w:val="32"/>
          <w:szCs w:val="32"/>
          <w:rtl/>
          <w:lang w:bidi="ar-DZ"/>
        </w:rPr>
        <w:t xml:space="preserve">  - متعلق بالإدارة والتنظيم</w:t>
      </w:r>
    </w:p>
    <w:p w14:paraId="6C1BA9FC" w14:textId="77777777" w:rsidR="00B44882" w:rsidRDefault="00000000">
      <w:pPr>
        <w:rPr>
          <w:sz w:val="32"/>
          <w:szCs w:val="32"/>
          <w:rtl/>
          <w:lang w:bidi="ar-DZ"/>
        </w:rPr>
      </w:pPr>
      <w:r>
        <w:rPr>
          <w:rFonts w:hint="cs"/>
          <w:sz w:val="32"/>
          <w:szCs w:val="32"/>
          <w:rtl/>
          <w:lang w:bidi="ar-DZ"/>
        </w:rPr>
        <w:t xml:space="preserve">  - المسؤول: نائب المدير للشؤون الإدارية</w:t>
      </w:r>
    </w:p>
    <w:p w14:paraId="7C552BD1" w14:textId="77777777" w:rsidR="00B44882" w:rsidRDefault="00000000">
      <w:pPr>
        <w:rPr>
          <w:sz w:val="32"/>
          <w:szCs w:val="32"/>
          <w:rtl/>
          <w:lang w:bidi="ar-DZ"/>
        </w:rPr>
      </w:pPr>
      <w:r>
        <w:rPr>
          <w:rFonts w:hint="cs"/>
          <w:sz w:val="32"/>
          <w:szCs w:val="32"/>
          <w:rtl/>
          <w:lang w:bidi="ar-DZ"/>
        </w:rPr>
        <w:t xml:space="preserve">  - أمثلة: تعليمات الحضور، تنظيم الاجتماعات</w:t>
      </w:r>
    </w:p>
    <w:p w14:paraId="6A7EFA1E" w14:textId="77777777" w:rsidR="00B44882" w:rsidRDefault="00B44882">
      <w:pPr>
        <w:rPr>
          <w:sz w:val="32"/>
          <w:szCs w:val="32"/>
          <w:rtl/>
          <w:lang w:bidi="ar-DZ"/>
        </w:rPr>
      </w:pPr>
    </w:p>
    <w:p w14:paraId="244E4138" w14:textId="77777777" w:rsidR="00B44882" w:rsidRDefault="00000000">
      <w:pPr>
        <w:rPr>
          <w:sz w:val="32"/>
          <w:szCs w:val="32"/>
          <w:rtl/>
          <w:lang w:bidi="ar-DZ"/>
        </w:rPr>
      </w:pPr>
      <w:r>
        <w:rPr>
          <w:rFonts w:hint="cs"/>
          <w:sz w:val="32"/>
          <w:szCs w:val="32"/>
          <w:rtl/>
          <w:lang w:bidi="ar-DZ"/>
        </w:rPr>
        <w:lastRenderedPageBreak/>
        <w:t>مالي:</w:t>
      </w:r>
    </w:p>
    <w:p w14:paraId="6928BF88" w14:textId="77777777" w:rsidR="00B44882" w:rsidRDefault="00000000">
      <w:pPr>
        <w:rPr>
          <w:sz w:val="32"/>
          <w:szCs w:val="32"/>
          <w:rtl/>
          <w:lang w:bidi="ar-DZ"/>
        </w:rPr>
      </w:pPr>
      <w:r>
        <w:rPr>
          <w:rFonts w:hint="cs"/>
          <w:sz w:val="32"/>
          <w:szCs w:val="32"/>
          <w:rtl/>
          <w:lang w:bidi="ar-DZ"/>
        </w:rPr>
        <w:t xml:space="preserve">  - متعلق بالميزانية والمشتريات</w:t>
      </w:r>
    </w:p>
    <w:p w14:paraId="5B48BB77" w14:textId="77777777" w:rsidR="00B44882" w:rsidRDefault="00000000">
      <w:pPr>
        <w:rPr>
          <w:sz w:val="32"/>
          <w:szCs w:val="32"/>
          <w:rtl/>
          <w:lang w:bidi="ar-DZ"/>
        </w:rPr>
      </w:pPr>
      <w:r>
        <w:rPr>
          <w:rFonts w:hint="cs"/>
          <w:sz w:val="32"/>
          <w:szCs w:val="32"/>
          <w:rtl/>
          <w:lang w:bidi="ar-DZ"/>
        </w:rPr>
        <w:t xml:space="preserve">  - المسؤول: أمين المدرسة</w:t>
      </w:r>
    </w:p>
    <w:p w14:paraId="104CB620" w14:textId="77777777" w:rsidR="00B44882" w:rsidRDefault="00000000">
      <w:pPr>
        <w:rPr>
          <w:sz w:val="32"/>
          <w:szCs w:val="32"/>
          <w:rtl/>
          <w:lang w:bidi="ar-DZ"/>
        </w:rPr>
      </w:pPr>
      <w:r>
        <w:rPr>
          <w:rFonts w:hint="cs"/>
          <w:sz w:val="32"/>
          <w:szCs w:val="32"/>
          <w:rtl/>
          <w:lang w:bidi="ar-DZ"/>
        </w:rPr>
        <w:t xml:space="preserve">  - أمثلة: تعليمات الصرف، الميزانيات</w:t>
      </w:r>
    </w:p>
    <w:p w14:paraId="69F3A0B2" w14:textId="77777777" w:rsidR="00B44882" w:rsidRDefault="00B44882">
      <w:pPr>
        <w:rPr>
          <w:sz w:val="32"/>
          <w:szCs w:val="32"/>
          <w:rtl/>
          <w:lang w:bidi="ar-DZ"/>
        </w:rPr>
      </w:pPr>
    </w:p>
    <w:p w14:paraId="4268B9E9" w14:textId="77777777" w:rsidR="00B44882" w:rsidRDefault="00000000">
      <w:pPr>
        <w:rPr>
          <w:sz w:val="32"/>
          <w:szCs w:val="32"/>
          <w:rtl/>
          <w:lang w:bidi="ar-DZ"/>
        </w:rPr>
      </w:pPr>
      <w:r>
        <w:rPr>
          <w:rFonts w:hint="cs"/>
          <w:sz w:val="32"/>
          <w:szCs w:val="32"/>
          <w:rtl/>
          <w:lang w:bidi="ar-DZ"/>
        </w:rPr>
        <w:t>تنظيمي:</w:t>
      </w:r>
    </w:p>
    <w:p w14:paraId="46B0F30A" w14:textId="77777777" w:rsidR="00B44882" w:rsidRDefault="00000000">
      <w:pPr>
        <w:rPr>
          <w:sz w:val="32"/>
          <w:szCs w:val="32"/>
          <w:rtl/>
          <w:lang w:bidi="ar-DZ"/>
        </w:rPr>
      </w:pPr>
      <w:r>
        <w:rPr>
          <w:rFonts w:hint="cs"/>
          <w:sz w:val="32"/>
          <w:szCs w:val="32"/>
          <w:rtl/>
          <w:lang w:bidi="ar-DZ"/>
        </w:rPr>
        <w:t xml:space="preserve">  - متعلق بالهيكل والسياسات</w:t>
      </w:r>
    </w:p>
    <w:p w14:paraId="0D68A6D8" w14:textId="77777777" w:rsidR="00B44882" w:rsidRDefault="00000000">
      <w:pPr>
        <w:rPr>
          <w:sz w:val="32"/>
          <w:szCs w:val="32"/>
          <w:rtl/>
          <w:lang w:bidi="ar-DZ"/>
        </w:rPr>
      </w:pPr>
      <w:r>
        <w:rPr>
          <w:rFonts w:hint="cs"/>
          <w:sz w:val="32"/>
          <w:szCs w:val="32"/>
          <w:rtl/>
          <w:lang w:bidi="ar-DZ"/>
        </w:rPr>
        <w:t xml:space="preserve">  - المسؤول: مدير المدرسة</w:t>
      </w:r>
    </w:p>
    <w:p w14:paraId="02D568A4" w14:textId="77777777" w:rsidR="00B44882" w:rsidRDefault="00000000">
      <w:pPr>
        <w:rPr>
          <w:sz w:val="32"/>
          <w:szCs w:val="32"/>
          <w:rtl/>
          <w:lang w:bidi="ar-DZ"/>
        </w:rPr>
      </w:pPr>
      <w:r>
        <w:rPr>
          <w:rFonts w:hint="cs"/>
          <w:sz w:val="32"/>
          <w:szCs w:val="32"/>
          <w:rtl/>
          <w:lang w:bidi="ar-DZ"/>
        </w:rPr>
        <w:t xml:space="preserve">  - أمثلة: تعديل الهيكل، السياسات العامة</w:t>
      </w:r>
    </w:p>
    <w:p w14:paraId="501C0995" w14:textId="77777777" w:rsidR="00B44882" w:rsidRDefault="00B44882">
      <w:pPr>
        <w:rPr>
          <w:sz w:val="32"/>
          <w:szCs w:val="32"/>
          <w:rtl/>
          <w:lang w:bidi="ar-DZ"/>
        </w:rPr>
      </w:pPr>
    </w:p>
    <w:p w14:paraId="5EA88733" w14:textId="77777777" w:rsidR="00B44882" w:rsidRDefault="00B44882">
      <w:pPr>
        <w:rPr>
          <w:sz w:val="32"/>
          <w:szCs w:val="32"/>
          <w:rtl/>
          <w:lang w:bidi="ar-DZ"/>
        </w:rPr>
      </w:pPr>
    </w:p>
    <w:p w14:paraId="025799DB" w14:textId="77777777" w:rsidR="00B44882" w:rsidRDefault="00000000">
      <w:pPr>
        <w:rPr>
          <w:sz w:val="32"/>
          <w:szCs w:val="32"/>
          <w:rtl/>
          <w:lang w:bidi="ar-DZ"/>
        </w:rPr>
      </w:pPr>
      <w:r>
        <w:rPr>
          <w:rFonts w:hint="cs"/>
          <w:sz w:val="32"/>
          <w:szCs w:val="32"/>
          <w:rtl/>
          <w:lang w:bidi="ar-DZ"/>
        </w:rPr>
        <w:t>مؤشرات أداء نظام التعاميم</w:t>
      </w:r>
    </w:p>
    <w:p w14:paraId="75B6105E" w14:textId="77777777" w:rsidR="00B44882" w:rsidRDefault="00B44882">
      <w:pPr>
        <w:rPr>
          <w:sz w:val="32"/>
          <w:szCs w:val="32"/>
          <w:rtl/>
          <w:lang w:bidi="ar-DZ"/>
        </w:rPr>
      </w:pPr>
    </w:p>
    <w:p w14:paraId="649ECDA0" w14:textId="77777777" w:rsidR="00B44882" w:rsidRDefault="00000000">
      <w:pPr>
        <w:rPr>
          <w:sz w:val="32"/>
          <w:szCs w:val="32"/>
          <w:rtl/>
          <w:lang w:bidi="ar-DZ"/>
        </w:rPr>
      </w:pPr>
      <w:r>
        <w:rPr>
          <w:rFonts w:hint="cs"/>
          <w:sz w:val="32"/>
          <w:szCs w:val="32"/>
          <w:rtl/>
          <w:lang w:bidi="ar-DZ"/>
        </w:rPr>
        <w:t>مؤشرات الكفاءة:</w:t>
      </w:r>
    </w:p>
    <w:p w14:paraId="3B435E0C" w14:textId="77777777" w:rsidR="00B44882" w:rsidRDefault="00B44882">
      <w:pPr>
        <w:rPr>
          <w:sz w:val="32"/>
          <w:szCs w:val="32"/>
          <w:rtl/>
          <w:lang w:bidi="ar-DZ"/>
        </w:rPr>
      </w:pPr>
    </w:p>
    <w:p w14:paraId="227BD3EB" w14:textId="77777777" w:rsidR="00B44882" w:rsidRDefault="00000000">
      <w:pPr>
        <w:rPr>
          <w:sz w:val="32"/>
          <w:szCs w:val="32"/>
          <w:rtl/>
          <w:lang w:bidi="ar-DZ"/>
        </w:rPr>
      </w:pPr>
      <w:r>
        <w:rPr>
          <w:rFonts w:hint="cs"/>
          <w:sz w:val="32"/>
          <w:szCs w:val="32"/>
          <w:rtl/>
          <w:lang w:bidi="ar-DZ"/>
        </w:rPr>
        <w:t>1. زمن الاستجابة: من إصدار التعميم إلى استلام المدرسة</w:t>
      </w:r>
    </w:p>
    <w:p w14:paraId="037DA4E2" w14:textId="77777777" w:rsidR="00B44882" w:rsidRDefault="00000000">
      <w:pPr>
        <w:rPr>
          <w:sz w:val="32"/>
          <w:szCs w:val="32"/>
          <w:rtl/>
          <w:lang w:bidi="ar-DZ"/>
        </w:rPr>
      </w:pPr>
      <w:r>
        <w:rPr>
          <w:rFonts w:hint="cs"/>
          <w:sz w:val="32"/>
          <w:szCs w:val="32"/>
          <w:rtl/>
          <w:lang w:bidi="ar-DZ"/>
        </w:rPr>
        <w:t>2. زمن التنفيذ: من الاستلام إلى رفع الإفادة</w:t>
      </w:r>
    </w:p>
    <w:p w14:paraId="062B22A9" w14:textId="77777777" w:rsidR="00B44882" w:rsidRDefault="00000000">
      <w:pPr>
        <w:rPr>
          <w:sz w:val="32"/>
          <w:szCs w:val="32"/>
          <w:rtl/>
          <w:lang w:bidi="ar-DZ"/>
        </w:rPr>
      </w:pPr>
      <w:r>
        <w:rPr>
          <w:rFonts w:hint="cs"/>
          <w:sz w:val="32"/>
          <w:szCs w:val="32"/>
          <w:rtl/>
          <w:lang w:bidi="ar-DZ"/>
        </w:rPr>
        <w:t>3. معدل الالتزام بالمدد: نسبة التعاميم المنفذة في الوقت المحدد</w:t>
      </w:r>
    </w:p>
    <w:p w14:paraId="3FDD557B" w14:textId="77777777" w:rsidR="00B44882" w:rsidRDefault="00000000">
      <w:pPr>
        <w:rPr>
          <w:sz w:val="32"/>
          <w:szCs w:val="32"/>
          <w:rtl/>
          <w:lang w:bidi="ar-DZ"/>
        </w:rPr>
      </w:pPr>
      <w:r>
        <w:rPr>
          <w:rFonts w:hint="cs"/>
          <w:sz w:val="32"/>
          <w:szCs w:val="32"/>
          <w:rtl/>
          <w:lang w:bidi="ar-DZ"/>
        </w:rPr>
        <w:t>4. دورة التعميم: متوسط الوقت الكامل لدورة التعميم</w:t>
      </w:r>
    </w:p>
    <w:p w14:paraId="29253058" w14:textId="77777777" w:rsidR="00B44882" w:rsidRDefault="00B44882">
      <w:pPr>
        <w:rPr>
          <w:sz w:val="32"/>
          <w:szCs w:val="32"/>
          <w:rtl/>
          <w:lang w:bidi="ar-DZ"/>
        </w:rPr>
      </w:pPr>
    </w:p>
    <w:p w14:paraId="12BC5F96" w14:textId="77777777" w:rsidR="00B44882" w:rsidRDefault="00000000">
      <w:pPr>
        <w:rPr>
          <w:sz w:val="32"/>
          <w:szCs w:val="32"/>
          <w:rtl/>
          <w:lang w:bidi="ar-DZ"/>
        </w:rPr>
      </w:pPr>
      <w:r>
        <w:rPr>
          <w:rFonts w:hint="cs"/>
          <w:sz w:val="32"/>
          <w:szCs w:val="32"/>
          <w:rtl/>
          <w:lang w:bidi="ar-DZ"/>
        </w:rPr>
        <w:t>مؤشرات الجودة:</w:t>
      </w:r>
    </w:p>
    <w:p w14:paraId="5FABB922" w14:textId="77777777" w:rsidR="00B44882" w:rsidRDefault="00B44882">
      <w:pPr>
        <w:rPr>
          <w:sz w:val="32"/>
          <w:szCs w:val="32"/>
          <w:rtl/>
          <w:lang w:bidi="ar-DZ"/>
        </w:rPr>
      </w:pPr>
    </w:p>
    <w:p w14:paraId="59EA3DAB" w14:textId="77777777" w:rsidR="00B44882" w:rsidRDefault="00000000">
      <w:pPr>
        <w:rPr>
          <w:sz w:val="32"/>
          <w:szCs w:val="32"/>
          <w:rtl/>
          <w:lang w:bidi="ar-DZ"/>
        </w:rPr>
      </w:pPr>
      <w:r>
        <w:rPr>
          <w:rFonts w:hint="cs"/>
          <w:sz w:val="32"/>
          <w:szCs w:val="32"/>
          <w:rtl/>
          <w:lang w:bidi="ar-DZ"/>
        </w:rPr>
        <w:lastRenderedPageBreak/>
        <w:t>1. اكتمال التنفيذ: نسبة المتطلبات المنفذة إلى المطلوبة</w:t>
      </w:r>
    </w:p>
    <w:p w14:paraId="0A4CADAE" w14:textId="77777777" w:rsidR="00B44882" w:rsidRDefault="00000000">
      <w:pPr>
        <w:rPr>
          <w:sz w:val="32"/>
          <w:szCs w:val="32"/>
          <w:rtl/>
          <w:lang w:bidi="ar-DZ"/>
        </w:rPr>
      </w:pPr>
      <w:r>
        <w:rPr>
          <w:rFonts w:hint="cs"/>
          <w:sz w:val="32"/>
          <w:szCs w:val="32"/>
          <w:rtl/>
          <w:lang w:bidi="ar-DZ"/>
        </w:rPr>
        <w:t>2. جودة الإفادات: تقييم جودة إفادات التنفيذ</w:t>
      </w:r>
    </w:p>
    <w:p w14:paraId="3AAF968C" w14:textId="77777777" w:rsidR="00B44882" w:rsidRDefault="00000000">
      <w:pPr>
        <w:rPr>
          <w:sz w:val="32"/>
          <w:szCs w:val="32"/>
          <w:rtl/>
          <w:lang w:bidi="ar-DZ"/>
        </w:rPr>
      </w:pPr>
      <w:r>
        <w:rPr>
          <w:rFonts w:hint="cs"/>
          <w:sz w:val="32"/>
          <w:szCs w:val="32"/>
          <w:rtl/>
          <w:lang w:bidi="ar-DZ"/>
        </w:rPr>
        <w:t>3. رضا المكتب: تقييم المكتب لكفاءة التنفيذ</w:t>
      </w:r>
    </w:p>
    <w:p w14:paraId="7D2F4462" w14:textId="77777777" w:rsidR="00B44882" w:rsidRDefault="00000000">
      <w:pPr>
        <w:rPr>
          <w:sz w:val="32"/>
          <w:szCs w:val="32"/>
          <w:rtl/>
          <w:lang w:bidi="ar-DZ"/>
        </w:rPr>
      </w:pPr>
      <w:r>
        <w:rPr>
          <w:rFonts w:hint="cs"/>
          <w:sz w:val="32"/>
          <w:szCs w:val="32"/>
          <w:rtl/>
          <w:lang w:bidi="ar-DZ"/>
        </w:rPr>
        <w:t>4. التعلم: عدد الدروس المستفادة المسجلة</w:t>
      </w:r>
    </w:p>
    <w:p w14:paraId="195F6767" w14:textId="77777777" w:rsidR="00B44882" w:rsidRDefault="00B44882">
      <w:pPr>
        <w:rPr>
          <w:sz w:val="32"/>
          <w:szCs w:val="32"/>
          <w:rtl/>
          <w:lang w:bidi="ar-DZ"/>
        </w:rPr>
      </w:pPr>
    </w:p>
    <w:p w14:paraId="7C0EA15F" w14:textId="77777777" w:rsidR="00B44882" w:rsidRDefault="00000000">
      <w:pPr>
        <w:rPr>
          <w:sz w:val="32"/>
          <w:szCs w:val="32"/>
          <w:rtl/>
          <w:lang w:bidi="ar-DZ"/>
        </w:rPr>
      </w:pPr>
      <w:r>
        <w:rPr>
          <w:rFonts w:hint="cs"/>
          <w:sz w:val="32"/>
          <w:szCs w:val="32"/>
          <w:rtl/>
          <w:lang w:bidi="ar-DZ"/>
        </w:rPr>
        <w:t>مؤشرات التنظيم:</w:t>
      </w:r>
    </w:p>
    <w:p w14:paraId="5851BA3D" w14:textId="77777777" w:rsidR="00B44882" w:rsidRDefault="00B44882">
      <w:pPr>
        <w:rPr>
          <w:sz w:val="32"/>
          <w:szCs w:val="32"/>
          <w:rtl/>
          <w:lang w:bidi="ar-DZ"/>
        </w:rPr>
      </w:pPr>
    </w:p>
    <w:p w14:paraId="52629265" w14:textId="77777777" w:rsidR="00B44882" w:rsidRDefault="00000000">
      <w:pPr>
        <w:rPr>
          <w:sz w:val="32"/>
          <w:szCs w:val="32"/>
          <w:rtl/>
          <w:lang w:bidi="ar-DZ"/>
        </w:rPr>
      </w:pPr>
      <w:r>
        <w:rPr>
          <w:rFonts w:hint="cs"/>
          <w:sz w:val="32"/>
          <w:szCs w:val="32"/>
          <w:rtl/>
          <w:lang w:bidi="ar-DZ"/>
        </w:rPr>
        <w:t>1. انتظام التوثيق: نسبة التعاميم الموثقة بشكل صحيح</w:t>
      </w:r>
    </w:p>
    <w:p w14:paraId="2A971D89" w14:textId="77777777" w:rsidR="00B44882" w:rsidRDefault="00000000">
      <w:pPr>
        <w:rPr>
          <w:sz w:val="32"/>
          <w:szCs w:val="32"/>
          <w:rtl/>
          <w:lang w:bidi="ar-DZ"/>
        </w:rPr>
      </w:pPr>
      <w:r>
        <w:rPr>
          <w:rFonts w:hint="cs"/>
          <w:sz w:val="32"/>
          <w:szCs w:val="32"/>
          <w:rtl/>
          <w:lang w:bidi="ar-DZ"/>
        </w:rPr>
        <w:t>2. كفاءة التوزيع: نسبة الجهات المعنية التي استلمت التعميم</w:t>
      </w:r>
    </w:p>
    <w:p w14:paraId="0254D961" w14:textId="77777777" w:rsidR="00B44882" w:rsidRDefault="00000000">
      <w:pPr>
        <w:rPr>
          <w:sz w:val="32"/>
          <w:szCs w:val="32"/>
          <w:rtl/>
          <w:lang w:bidi="ar-DZ"/>
        </w:rPr>
      </w:pPr>
      <w:r>
        <w:rPr>
          <w:rFonts w:hint="cs"/>
          <w:sz w:val="32"/>
          <w:szCs w:val="32"/>
          <w:rtl/>
          <w:lang w:bidi="ar-DZ"/>
        </w:rPr>
        <w:t>3. نظام الأرشيف: سهولة البحث والاسترجاع من الأرشيف</w:t>
      </w:r>
    </w:p>
    <w:p w14:paraId="0C241218" w14:textId="77777777" w:rsidR="00B44882" w:rsidRDefault="00000000">
      <w:pPr>
        <w:rPr>
          <w:sz w:val="32"/>
          <w:szCs w:val="32"/>
          <w:rtl/>
          <w:lang w:bidi="ar-DZ"/>
        </w:rPr>
      </w:pPr>
      <w:r>
        <w:rPr>
          <w:rFonts w:hint="cs"/>
          <w:sz w:val="32"/>
          <w:szCs w:val="32"/>
          <w:rtl/>
          <w:lang w:bidi="ar-DZ"/>
        </w:rPr>
        <w:t>4. استخدام النظام: نسبة التعاميم التي تمت إدارتها عبر النظام</w:t>
      </w:r>
    </w:p>
    <w:p w14:paraId="5ED6CA82" w14:textId="77777777" w:rsidR="00B44882" w:rsidRDefault="00B44882">
      <w:pPr>
        <w:rPr>
          <w:sz w:val="32"/>
          <w:szCs w:val="32"/>
          <w:rtl/>
          <w:lang w:bidi="ar-DZ"/>
        </w:rPr>
      </w:pPr>
    </w:p>
    <w:p w14:paraId="7123B900" w14:textId="77777777" w:rsidR="00B44882" w:rsidRDefault="00B44882">
      <w:pPr>
        <w:rPr>
          <w:sz w:val="32"/>
          <w:szCs w:val="32"/>
          <w:rtl/>
          <w:lang w:bidi="ar-DZ"/>
        </w:rPr>
      </w:pPr>
    </w:p>
    <w:p w14:paraId="027D397A" w14:textId="77777777" w:rsidR="00B44882" w:rsidRDefault="00B44882">
      <w:pPr>
        <w:rPr>
          <w:sz w:val="32"/>
          <w:szCs w:val="32"/>
          <w:rtl/>
          <w:lang w:bidi="ar-DZ"/>
        </w:rPr>
      </w:pPr>
    </w:p>
    <w:p w14:paraId="1912B632" w14:textId="77777777" w:rsidR="00B44882" w:rsidRDefault="00B44882">
      <w:pPr>
        <w:rPr>
          <w:sz w:val="32"/>
          <w:szCs w:val="32"/>
          <w:rtl/>
          <w:lang w:bidi="ar-DZ"/>
        </w:rPr>
      </w:pPr>
    </w:p>
    <w:p w14:paraId="7DE44A78" w14:textId="77777777" w:rsidR="00B44882" w:rsidRDefault="00000000">
      <w:pPr>
        <w:rPr>
          <w:sz w:val="32"/>
          <w:szCs w:val="32"/>
          <w:rtl/>
          <w:lang w:bidi="ar-DZ"/>
        </w:rPr>
      </w:pPr>
      <w:r>
        <w:rPr>
          <w:rFonts w:hint="cs"/>
          <w:sz w:val="32"/>
          <w:szCs w:val="32"/>
          <w:rtl/>
          <w:lang w:bidi="ar-DZ"/>
        </w:rPr>
        <w:t>نظام التنبيهات والإنذارات</w:t>
      </w:r>
    </w:p>
    <w:p w14:paraId="3A09D82D" w14:textId="77777777" w:rsidR="00B44882" w:rsidRDefault="00B44882">
      <w:pPr>
        <w:rPr>
          <w:sz w:val="32"/>
          <w:szCs w:val="32"/>
          <w:rtl/>
          <w:lang w:bidi="ar-DZ"/>
        </w:rPr>
      </w:pPr>
    </w:p>
    <w:p w14:paraId="26B7167C" w14:textId="77777777" w:rsidR="00B44882" w:rsidRDefault="00000000">
      <w:pPr>
        <w:rPr>
          <w:sz w:val="32"/>
          <w:szCs w:val="32"/>
          <w:rtl/>
          <w:lang w:bidi="ar-DZ"/>
        </w:rPr>
      </w:pPr>
      <w:r>
        <w:rPr>
          <w:rFonts w:hint="cs"/>
          <w:sz w:val="32"/>
          <w:szCs w:val="32"/>
          <w:rtl/>
          <w:lang w:bidi="ar-DZ"/>
        </w:rPr>
        <w:t>مستويات التنبيه:</w:t>
      </w:r>
    </w:p>
    <w:p w14:paraId="58E6483F" w14:textId="77777777" w:rsidR="00B44882" w:rsidRDefault="00B44882">
      <w:pPr>
        <w:rPr>
          <w:sz w:val="32"/>
          <w:szCs w:val="32"/>
          <w:rtl/>
          <w:lang w:bidi="ar-DZ"/>
        </w:rPr>
      </w:pPr>
    </w:p>
    <w:p w14:paraId="156E7161" w14:textId="77777777" w:rsidR="00B44882" w:rsidRDefault="00000000">
      <w:pPr>
        <w:rPr>
          <w:sz w:val="32"/>
          <w:szCs w:val="32"/>
          <w:rtl/>
          <w:lang w:bidi="ar-DZ"/>
        </w:rPr>
      </w:pPr>
      <w:r>
        <w:rPr>
          <w:rFonts w:hint="cs"/>
          <w:sz w:val="32"/>
          <w:szCs w:val="32"/>
          <w:rtl/>
          <w:lang w:bidi="ar-DZ"/>
        </w:rPr>
        <w:t>```yaml</w:t>
      </w:r>
    </w:p>
    <w:p w14:paraId="49005D92" w14:textId="77777777" w:rsidR="00B44882" w:rsidRDefault="00000000">
      <w:pPr>
        <w:rPr>
          <w:sz w:val="32"/>
          <w:szCs w:val="32"/>
          <w:rtl/>
          <w:lang w:bidi="ar-DZ"/>
        </w:rPr>
      </w:pPr>
      <w:r>
        <w:rPr>
          <w:rFonts w:hint="cs"/>
          <w:sz w:val="32"/>
          <w:szCs w:val="32"/>
          <w:rtl/>
          <w:lang w:bidi="ar-DZ"/>
        </w:rPr>
        <w:t>مستوى 1 (معلوماتي):</w:t>
      </w:r>
    </w:p>
    <w:p w14:paraId="2E1280E2" w14:textId="77777777" w:rsidR="00B44882" w:rsidRDefault="00000000">
      <w:pPr>
        <w:rPr>
          <w:sz w:val="32"/>
          <w:szCs w:val="32"/>
          <w:rtl/>
          <w:lang w:bidi="ar-DZ"/>
        </w:rPr>
      </w:pPr>
      <w:r>
        <w:rPr>
          <w:rFonts w:hint="cs"/>
          <w:sz w:val="32"/>
          <w:szCs w:val="32"/>
          <w:rtl/>
          <w:lang w:bidi="ar-DZ"/>
        </w:rPr>
        <w:t xml:space="preserve">  - لون: أزرق</w:t>
      </w:r>
    </w:p>
    <w:p w14:paraId="16E72596" w14:textId="77777777" w:rsidR="00B44882" w:rsidRDefault="00000000">
      <w:pPr>
        <w:rPr>
          <w:sz w:val="32"/>
          <w:szCs w:val="32"/>
          <w:rtl/>
          <w:lang w:bidi="ar-DZ"/>
        </w:rPr>
      </w:pPr>
      <w:r>
        <w:rPr>
          <w:rFonts w:hint="cs"/>
          <w:sz w:val="32"/>
          <w:szCs w:val="32"/>
          <w:rtl/>
          <w:lang w:bidi="ar-DZ"/>
        </w:rPr>
        <w:lastRenderedPageBreak/>
        <w:t xml:space="preserve">  - التوقيت: عند استلام تعميم جديد</w:t>
      </w:r>
    </w:p>
    <w:p w14:paraId="3C99A9E8" w14:textId="77777777" w:rsidR="00B44882" w:rsidRDefault="00000000">
      <w:pPr>
        <w:rPr>
          <w:sz w:val="32"/>
          <w:szCs w:val="32"/>
          <w:rtl/>
          <w:lang w:bidi="ar-DZ"/>
        </w:rPr>
      </w:pPr>
      <w:r>
        <w:rPr>
          <w:rFonts w:hint="cs"/>
          <w:sz w:val="32"/>
          <w:szCs w:val="32"/>
          <w:rtl/>
          <w:lang w:bidi="ar-DZ"/>
        </w:rPr>
        <w:t xml:space="preserve">  - الإجراء: إشعار في النظام</w:t>
      </w:r>
    </w:p>
    <w:p w14:paraId="6E180EE2" w14:textId="77777777" w:rsidR="00B44882" w:rsidRDefault="00B44882">
      <w:pPr>
        <w:rPr>
          <w:sz w:val="32"/>
          <w:szCs w:val="32"/>
          <w:rtl/>
          <w:lang w:bidi="ar-DZ"/>
        </w:rPr>
      </w:pPr>
    </w:p>
    <w:p w14:paraId="2BFFD9A2" w14:textId="77777777" w:rsidR="00B44882" w:rsidRDefault="00000000">
      <w:pPr>
        <w:rPr>
          <w:sz w:val="32"/>
          <w:szCs w:val="32"/>
          <w:rtl/>
          <w:lang w:bidi="ar-DZ"/>
        </w:rPr>
      </w:pPr>
      <w:r>
        <w:rPr>
          <w:rFonts w:hint="cs"/>
          <w:sz w:val="32"/>
          <w:szCs w:val="32"/>
          <w:rtl/>
          <w:lang w:bidi="ar-DZ"/>
        </w:rPr>
        <w:t>مستوى 2 (تذكير):</w:t>
      </w:r>
    </w:p>
    <w:p w14:paraId="114CD420" w14:textId="77777777" w:rsidR="00B44882" w:rsidRDefault="00000000">
      <w:pPr>
        <w:rPr>
          <w:sz w:val="32"/>
          <w:szCs w:val="32"/>
          <w:rtl/>
          <w:lang w:bidi="ar-DZ"/>
        </w:rPr>
      </w:pPr>
      <w:r>
        <w:rPr>
          <w:rFonts w:hint="cs"/>
          <w:sz w:val="32"/>
          <w:szCs w:val="32"/>
          <w:rtl/>
          <w:lang w:bidi="ar-DZ"/>
        </w:rPr>
        <w:t xml:space="preserve">  - لون: أخضر</w:t>
      </w:r>
    </w:p>
    <w:p w14:paraId="4B7292E9" w14:textId="77777777" w:rsidR="00B44882" w:rsidRDefault="00000000">
      <w:pPr>
        <w:rPr>
          <w:sz w:val="32"/>
          <w:szCs w:val="32"/>
          <w:rtl/>
          <w:lang w:bidi="ar-DZ"/>
        </w:rPr>
      </w:pPr>
      <w:r>
        <w:rPr>
          <w:rFonts w:hint="cs"/>
          <w:sz w:val="32"/>
          <w:szCs w:val="32"/>
          <w:rtl/>
          <w:lang w:bidi="ar-DZ"/>
        </w:rPr>
        <w:t xml:space="preserve">  - التوقيت: بعد 50% من المهلة</w:t>
      </w:r>
    </w:p>
    <w:p w14:paraId="057AD2D5" w14:textId="77777777" w:rsidR="00B44882" w:rsidRDefault="00000000">
      <w:pPr>
        <w:rPr>
          <w:sz w:val="32"/>
          <w:szCs w:val="32"/>
          <w:rtl/>
          <w:lang w:bidi="ar-DZ"/>
        </w:rPr>
      </w:pPr>
      <w:r>
        <w:rPr>
          <w:rFonts w:hint="cs"/>
          <w:sz w:val="32"/>
          <w:szCs w:val="32"/>
          <w:rtl/>
          <w:lang w:bidi="ar-DZ"/>
        </w:rPr>
        <w:t xml:space="preserve">  - الإجراء: إشعار في النظام والبريد</w:t>
      </w:r>
    </w:p>
    <w:p w14:paraId="53F6F538" w14:textId="77777777" w:rsidR="00B44882" w:rsidRDefault="00B44882">
      <w:pPr>
        <w:rPr>
          <w:sz w:val="32"/>
          <w:szCs w:val="32"/>
          <w:rtl/>
          <w:lang w:bidi="ar-DZ"/>
        </w:rPr>
      </w:pPr>
    </w:p>
    <w:p w14:paraId="442A35E4" w14:textId="77777777" w:rsidR="00B44882" w:rsidRDefault="00000000">
      <w:pPr>
        <w:rPr>
          <w:sz w:val="32"/>
          <w:szCs w:val="32"/>
          <w:rtl/>
          <w:lang w:bidi="ar-DZ"/>
        </w:rPr>
      </w:pPr>
      <w:r>
        <w:rPr>
          <w:rFonts w:hint="cs"/>
          <w:sz w:val="32"/>
          <w:szCs w:val="32"/>
          <w:rtl/>
          <w:lang w:bidi="ar-DZ"/>
        </w:rPr>
        <w:t>مستوى 3 (تحذير):</w:t>
      </w:r>
    </w:p>
    <w:p w14:paraId="22624FC9" w14:textId="77777777" w:rsidR="00B44882" w:rsidRDefault="00000000">
      <w:pPr>
        <w:rPr>
          <w:sz w:val="32"/>
          <w:szCs w:val="32"/>
          <w:rtl/>
          <w:lang w:bidi="ar-DZ"/>
        </w:rPr>
      </w:pPr>
      <w:r>
        <w:rPr>
          <w:rFonts w:hint="cs"/>
          <w:sz w:val="32"/>
          <w:szCs w:val="32"/>
          <w:rtl/>
          <w:lang w:bidi="ar-DZ"/>
        </w:rPr>
        <w:t xml:space="preserve">  - لون: أصفر</w:t>
      </w:r>
    </w:p>
    <w:p w14:paraId="309B9156" w14:textId="77777777" w:rsidR="00B44882" w:rsidRDefault="00000000">
      <w:pPr>
        <w:rPr>
          <w:sz w:val="32"/>
          <w:szCs w:val="32"/>
          <w:rtl/>
          <w:lang w:bidi="ar-DZ"/>
        </w:rPr>
      </w:pPr>
      <w:r>
        <w:rPr>
          <w:rFonts w:hint="cs"/>
          <w:sz w:val="32"/>
          <w:szCs w:val="32"/>
          <w:rtl/>
          <w:lang w:bidi="ar-DZ"/>
        </w:rPr>
        <w:t xml:space="preserve">  - التوقيت: بعد 75% من المهلة</w:t>
      </w:r>
    </w:p>
    <w:p w14:paraId="5B235660" w14:textId="77777777" w:rsidR="00B44882" w:rsidRDefault="00000000">
      <w:pPr>
        <w:rPr>
          <w:sz w:val="32"/>
          <w:szCs w:val="32"/>
          <w:rtl/>
          <w:lang w:bidi="ar-DZ"/>
        </w:rPr>
      </w:pPr>
      <w:r>
        <w:rPr>
          <w:rFonts w:hint="cs"/>
          <w:sz w:val="32"/>
          <w:szCs w:val="32"/>
          <w:rtl/>
          <w:lang w:bidi="ar-DZ"/>
        </w:rPr>
        <w:t xml:space="preserve">  - الإجراء: إشعار للمسؤول ومدير المدرسة</w:t>
      </w:r>
    </w:p>
    <w:p w14:paraId="75B57B4F" w14:textId="77777777" w:rsidR="00B44882" w:rsidRDefault="00B44882">
      <w:pPr>
        <w:rPr>
          <w:sz w:val="32"/>
          <w:szCs w:val="32"/>
          <w:rtl/>
          <w:lang w:bidi="ar-DZ"/>
        </w:rPr>
      </w:pPr>
    </w:p>
    <w:p w14:paraId="4E488F1E" w14:textId="77777777" w:rsidR="00B44882" w:rsidRDefault="00000000">
      <w:pPr>
        <w:rPr>
          <w:sz w:val="32"/>
          <w:szCs w:val="32"/>
          <w:rtl/>
          <w:lang w:bidi="ar-DZ"/>
        </w:rPr>
      </w:pPr>
      <w:r>
        <w:rPr>
          <w:rFonts w:hint="cs"/>
          <w:sz w:val="32"/>
          <w:szCs w:val="32"/>
          <w:rtl/>
          <w:lang w:bidi="ar-DZ"/>
        </w:rPr>
        <w:t>مستوى 4 (إنذار):</w:t>
      </w:r>
    </w:p>
    <w:p w14:paraId="50A750D5" w14:textId="77777777" w:rsidR="00B44882" w:rsidRDefault="00000000">
      <w:pPr>
        <w:rPr>
          <w:sz w:val="32"/>
          <w:szCs w:val="32"/>
          <w:rtl/>
          <w:lang w:bidi="ar-DZ"/>
        </w:rPr>
      </w:pPr>
      <w:r>
        <w:rPr>
          <w:rFonts w:hint="cs"/>
          <w:sz w:val="32"/>
          <w:szCs w:val="32"/>
          <w:rtl/>
          <w:lang w:bidi="ar-DZ"/>
        </w:rPr>
        <w:t xml:space="preserve">  - لون: برتقالي</w:t>
      </w:r>
    </w:p>
    <w:p w14:paraId="3DD4DA8A" w14:textId="77777777" w:rsidR="00B44882" w:rsidRDefault="00000000">
      <w:pPr>
        <w:rPr>
          <w:sz w:val="32"/>
          <w:szCs w:val="32"/>
          <w:rtl/>
          <w:lang w:bidi="ar-DZ"/>
        </w:rPr>
      </w:pPr>
      <w:r>
        <w:rPr>
          <w:rFonts w:hint="cs"/>
          <w:sz w:val="32"/>
          <w:szCs w:val="32"/>
          <w:rtl/>
          <w:lang w:bidi="ar-DZ"/>
        </w:rPr>
        <w:t xml:space="preserve">  - التوقيت: بعد 90% من المهلة</w:t>
      </w:r>
    </w:p>
    <w:p w14:paraId="29D0ADD6" w14:textId="77777777" w:rsidR="00B44882" w:rsidRDefault="00000000">
      <w:pPr>
        <w:rPr>
          <w:sz w:val="32"/>
          <w:szCs w:val="32"/>
          <w:rtl/>
          <w:lang w:bidi="ar-DZ"/>
        </w:rPr>
      </w:pPr>
      <w:r>
        <w:rPr>
          <w:rFonts w:hint="cs"/>
          <w:sz w:val="32"/>
          <w:szCs w:val="32"/>
          <w:rtl/>
          <w:lang w:bidi="ar-DZ"/>
        </w:rPr>
        <w:t xml:space="preserve">  - الإجراء: إشعار لمدير المدرسة والمكتب</w:t>
      </w:r>
    </w:p>
    <w:p w14:paraId="45A9AC14" w14:textId="77777777" w:rsidR="00B44882" w:rsidRDefault="00B44882">
      <w:pPr>
        <w:rPr>
          <w:sz w:val="32"/>
          <w:szCs w:val="32"/>
          <w:rtl/>
          <w:lang w:bidi="ar-DZ"/>
        </w:rPr>
      </w:pPr>
    </w:p>
    <w:p w14:paraId="193B6418" w14:textId="77777777" w:rsidR="00B44882" w:rsidRDefault="00000000">
      <w:pPr>
        <w:rPr>
          <w:sz w:val="32"/>
          <w:szCs w:val="32"/>
          <w:rtl/>
          <w:lang w:bidi="ar-DZ"/>
        </w:rPr>
      </w:pPr>
      <w:r>
        <w:rPr>
          <w:rFonts w:hint="cs"/>
          <w:sz w:val="32"/>
          <w:szCs w:val="32"/>
          <w:rtl/>
          <w:lang w:bidi="ar-DZ"/>
        </w:rPr>
        <w:t>مستوى 5 (طارئ):</w:t>
      </w:r>
    </w:p>
    <w:p w14:paraId="167BA49E" w14:textId="77777777" w:rsidR="00B44882" w:rsidRDefault="00000000">
      <w:pPr>
        <w:rPr>
          <w:sz w:val="32"/>
          <w:szCs w:val="32"/>
          <w:rtl/>
          <w:lang w:bidi="ar-DZ"/>
        </w:rPr>
      </w:pPr>
      <w:r>
        <w:rPr>
          <w:rFonts w:hint="cs"/>
          <w:sz w:val="32"/>
          <w:szCs w:val="32"/>
          <w:rtl/>
          <w:lang w:bidi="ar-DZ"/>
        </w:rPr>
        <w:t xml:space="preserve">  - لون: أحمر</w:t>
      </w:r>
    </w:p>
    <w:p w14:paraId="20670835" w14:textId="77777777" w:rsidR="00B44882" w:rsidRDefault="00000000">
      <w:pPr>
        <w:rPr>
          <w:sz w:val="32"/>
          <w:szCs w:val="32"/>
          <w:rtl/>
          <w:lang w:bidi="ar-DZ"/>
        </w:rPr>
      </w:pPr>
      <w:r>
        <w:rPr>
          <w:rFonts w:hint="cs"/>
          <w:sz w:val="32"/>
          <w:szCs w:val="32"/>
          <w:rtl/>
          <w:lang w:bidi="ar-DZ"/>
        </w:rPr>
        <w:t xml:space="preserve">  - التوقيت: بعد انتهاء المهلة</w:t>
      </w:r>
    </w:p>
    <w:p w14:paraId="2BB2A5AF" w14:textId="77777777" w:rsidR="00B44882" w:rsidRDefault="00000000">
      <w:pPr>
        <w:rPr>
          <w:sz w:val="32"/>
          <w:szCs w:val="32"/>
          <w:rtl/>
          <w:lang w:bidi="ar-DZ"/>
        </w:rPr>
      </w:pPr>
      <w:r>
        <w:rPr>
          <w:rFonts w:hint="cs"/>
          <w:sz w:val="32"/>
          <w:szCs w:val="32"/>
          <w:rtl/>
          <w:lang w:bidi="ar-DZ"/>
        </w:rPr>
        <w:t xml:space="preserve">  - الإجراء: إشعار للمكتب وإدارة المدرسة</w:t>
      </w:r>
    </w:p>
    <w:p w14:paraId="7F8AE889" w14:textId="77777777" w:rsidR="00B44882" w:rsidRDefault="00000000">
      <w:pPr>
        <w:rPr>
          <w:sz w:val="32"/>
          <w:szCs w:val="32"/>
          <w:rtl/>
          <w:lang w:bidi="ar-DZ"/>
        </w:rPr>
      </w:pPr>
      <w:r>
        <w:rPr>
          <w:rFonts w:hint="cs"/>
          <w:sz w:val="32"/>
          <w:szCs w:val="32"/>
          <w:rtl/>
          <w:lang w:bidi="ar-DZ"/>
        </w:rPr>
        <w:lastRenderedPageBreak/>
        <w:t>```</w:t>
      </w:r>
    </w:p>
    <w:p w14:paraId="0F07D84B" w14:textId="77777777" w:rsidR="00B44882" w:rsidRDefault="00B44882">
      <w:pPr>
        <w:rPr>
          <w:sz w:val="32"/>
          <w:szCs w:val="32"/>
          <w:rtl/>
          <w:lang w:bidi="ar-DZ"/>
        </w:rPr>
      </w:pPr>
    </w:p>
    <w:p w14:paraId="3B0166ED" w14:textId="77777777" w:rsidR="00B44882" w:rsidRDefault="00B44882">
      <w:pPr>
        <w:rPr>
          <w:sz w:val="32"/>
          <w:szCs w:val="32"/>
          <w:rtl/>
          <w:lang w:bidi="ar-DZ"/>
        </w:rPr>
      </w:pPr>
    </w:p>
    <w:p w14:paraId="3FD655FC" w14:textId="77777777" w:rsidR="00B44882" w:rsidRDefault="00B44882">
      <w:pPr>
        <w:rPr>
          <w:sz w:val="32"/>
          <w:szCs w:val="32"/>
          <w:rtl/>
          <w:lang w:bidi="ar-DZ"/>
        </w:rPr>
      </w:pPr>
    </w:p>
    <w:p w14:paraId="1CAD6DC1" w14:textId="77777777" w:rsidR="00B44882" w:rsidRDefault="00000000">
      <w:pPr>
        <w:rPr>
          <w:sz w:val="32"/>
          <w:szCs w:val="32"/>
          <w:rtl/>
          <w:lang w:bidi="ar-DZ"/>
        </w:rPr>
      </w:pPr>
      <w:r>
        <w:rPr>
          <w:rFonts w:hint="cs"/>
          <w:sz w:val="32"/>
          <w:szCs w:val="32"/>
          <w:rtl/>
          <w:lang w:bidi="ar-DZ"/>
        </w:rPr>
        <w:t>نقاط التحكم في جودة التواصل</w:t>
      </w:r>
    </w:p>
    <w:p w14:paraId="44584A59" w14:textId="77777777" w:rsidR="00B44882" w:rsidRDefault="00B44882">
      <w:pPr>
        <w:rPr>
          <w:sz w:val="32"/>
          <w:szCs w:val="32"/>
          <w:rtl/>
          <w:lang w:bidi="ar-DZ"/>
        </w:rPr>
      </w:pPr>
    </w:p>
    <w:p w14:paraId="0A290BE1" w14:textId="77777777" w:rsidR="00B44882" w:rsidRDefault="00000000">
      <w:pPr>
        <w:rPr>
          <w:sz w:val="32"/>
          <w:szCs w:val="32"/>
          <w:rtl/>
          <w:lang w:bidi="ar-DZ"/>
        </w:rPr>
      </w:pPr>
      <w:r>
        <w:rPr>
          <w:rFonts w:hint="cs"/>
          <w:sz w:val="32"/>
          <w:szCs w:val="32"/>
          <w:rtl/>
          <w:lang w:bidi="ar-DZ"/>
        </w:rPr>
        <w:t>قبل التنفيذ:</w:t>
      </w:r>
    </w:p>
    <w:p w14:paraId="63B97E85" w14:textId="77777777" w:rsidR="00B44882" w:rsidRDefault="00B44882">
      <w:pPr>
        <w:rPr>
          <w:sz w:val="32"/>
          <w:szCs w:val="32"/>
          <w:rtl/>
          <w:lang w:bidi="ar-DZ"/>
        </w:rPr>
      </w:pPr>
    </w:p>
    <w:p w14:paraId="5E378E9A" w14:textId="77777777" w:rsidR="00B44882" w:rsidRDefault="00000000">
      <w:pPr>
        <w:rPr>
          <w:sz w:val="32"/>
          <w:szCs w:val="32"/>
          <w:rtl/>
          <w:lang w:bidi="ar-DZ"/>
        </w:rPr>
      </w:pPr>
      <w:r>
        <w:rPr>
          <w:rFonts w:hint="cs"/>
          <w:sz w:val="32"/>
          <w:szCs w:val="32"/>
          <w:rtl/>
          <w:lang w:bidi="ar-DZ"/>
        </w:rPr>
        <w:t>1. فحص الصلاحية: التأكد من صحة وسلامة التعميم</w:t>
      </w:r>
    </w:p>
    <w:p w14:paraId="1466A56E" w14:textId="77777777" w:rsidR="00B44882" w:rsidRDefault="00000000">
      <w:pPr>
        <w:rPr>
          <w:sz w:val="32"/>
          <w:szCs w:val="32"/>
          <w:rtl/>
          <w:lang w:bidi="ar-DZ"/>
        </w:rPr>
      </w:pPr>
      <w:r>
        <w:rPr>
          <w:rFonts w:hint="cs"/>
          <w:sz w:val="32"/>
          <w:szCs w:val="32"/>
          <w:rtl/>
          <w:lang w:bidi="ar-DZ"/>
        </w:rPr>
        <w:t>2. التحليل الدقيق: فهم المطلوب بدقة</w:t>
      </w:r>
    </w:p>
    <w:p w14:paraId="40E52DA0" w14:textId="77777777" w:rsidR="00B44882" w:rsidRDefault="00000000">
      <w:pPr>
        <w:rPr>
          <w:sz w:val="32"/>
          <w:szCs w:val="32"/>
          <w:rtl/>
          <w:lang w:bidi="ar-DZ"/>
        </w:rPr>
      </w:pPr>
      <w:r>
        <w:rPr>
          <w:rFonts w:hint="cs"/>
          <w:sz w:val="32"/>
          <w:szCs w:val="32"/>
          <w:rtl/>
          <w:lang w:bidi="ar-DZ"/>
        </w:rPr>
        <w:t>3. التخطيط السليم: وضع خطة واقعية للتنفيذ</w:t>
      </w:r>
    </w:p>
    <w:p w14:paraId="33142399" w14:textId="77777777" w:rsidR="00B44882" w:rsidRDefault="00B44882">
      <w:pPr>
        <w:rPr>
          <w:sz w:val="32"/>
          <w:szCs w:val="32"/>
          <w:rtl/>
          <w:lang w:bidi="ar-DZ"/>
        </w:rPr>
      </w:pPr>
    </w:p>
    <w:p w14:paraId="26A68192" w14:textId="77777777" w:rsidR="00B44882" w:rsidRDefault="00000000">
      <w:pPr>
        <w:rPr>
          <w:sz w:val="32"/>
          <w:szCs w:val="32"/>
          <w:rtl/>
          <w:lang w:bidi="ar-DZ"/>
        </w:rPr>
      </w:pPr>
      <w:r>
        <w:rPr>
          <w:rFonts w:hint="cs"/>
          <w:sz w:val="32"/>
          <w:szCs w:val="32"/>
          <w:rtl/>
          <w:lang w:bidi="ar-DZ"/>
        </w:rPr>
        <w:t>أثناء التنفيذ:</w:t>
      </w:r>
    </w:p>
    <w:p w14:paraId="5CC58179" w14:textId="77777777" w:rsidR="00B44882" w:rsidRDefault="00B44882">
      <w:pPr>
        <w:rPr>
          <w:sz w:val="32"/>
          <w:szCs w:val="32"/>
          <w:rtl/>
          <w:lang w:bidi="ar-DZ"/>
        </w:rPr>
      </w:pPr>
    </w:p>
    <w:p w14:paraId="2004EB15" w14:textId="77777777" w:rsidR="00B44882" w:rsidRDefault="00000000">
      <w:pPr>
        <w:rPr>
          <w:sz w:val="32"/>
          <w:szCs w:val="32"/>
          <w:rtl/>
          <w:lang w:bidi="ar-DZ"/>
        </w:rPr>
      </w:pPr>
      <w:r>
        <w:rPr>
          <w:rFonts w:hint="cs"/>
          <w:sz w:val="32"/>
          <w:szCs w:val="32"/>
          <w:rtl/>
          <w:lang w:bidi="ar-DZ"/>
        </w:rPr>
        <w:t>1. المتابعة المستمرة: متابعة التقدم بانتظام</w:t>
      </w:r>
    </w:p>
    <w:p w14:paraId="77BB3C39" w14:textId="77777777" w:rsidR="00B44882" w:rsidRDefault="00000000">
      <w:pPr>
        <w:rPr>
          <w:sz w:val="32"/>
          <w:szCs w:val="32"/>
          <w:rtl/>
          <w:lang w:bidi="ar-DZ"/>
        </w:rPr>
      </w:pPr>
      <w:r>
        <w:rPr>
          <w:rFonts w:hint="cs"/>
          <w:sz w:val="32"/>
          <w:szCs w:val="32"/>
          <w:rtl/>
          <w:lang w:bidi="ar-DZ"/>
        </w:rPr>
        <w:t>2. التسجيل الدقيق: تسجيل جميع الإجراءات والنتائج</w:t>
      </w:r>
    </w:p>
    <w:p w14:paraId="65024E5E" w14:textId="77777777" w:rsidR="00B44882" w:rsidRDefault="00000000">
      <w:pPr>
        <w:rPr>
          <w:sz w:val="32"/>
          <w:szCs w:val="32"/>
          <w:rtl/>
          <w:lang w:bidi="ar-DZ"/>
        </w:rPr>
      </w:pPr>
      <w:r>
        <w:rPr>
          <w:rFonts w:hint="cs"/>
          <w:sz w:val="32"/>
          <w:szCs w:val="32"/>
          <w:rtl/>
          <w:lang w:bidi="ar-DZ"/>
        </w:rPr>
        <w:t>3. التواصل: التواصل مع المكتب في حالة الصعوبات</w:t>
      </w:r>
    </w:p>
    <w:p w14:paraId="24854923" w14:textId="77777777" w:rsidR="00B44882" w:rsidRDefault="00B44882">
      <w:pPr>
        <w:rPr>
          <w:sz w:val="32"/>
          <w:szCs w:val="32"/>
          <w:rtl/>
          <w:lang w:bidi="ar-DZ"/>
        </w:rPr>
      </w:pPr>
    </w:p>
    <w:p w14:paraId="28538727" w14:textId="77777777" w:rsidR="00B44882" w:rsidRDefault="00000000">
      <w:pPr>
        <w:rPr>
          <w:sz w:val="32"/>
          <w:szCs w:val="32"/>
          <w:rtl/>
          <w:lang w:bidi="ar-DZ"/>
        </w:rPr>
      </w:pPr>
      <w:r>
        <w:rPr>
          <w:rFonts w:hint="cs"/>
          <w:sz w:val="32"/>
          <w:szCs w:val="32"/>
          <w:rtl/>
          <w:lang w:bidi="ar-DZ"/>
        </w:rPr>
        <w:t>بعد التنفيذ:</w:t>
      </w:r>
    </w:p>
    <w:p w14:paraId="2774A8EE" w14:textId="77777777" w:rsidR="00B44882" w:rsidRDefault="00B44882">
      <w:pPr>
        <w:rPr>
          <w:sz w:val="32"/>
          <w:szCs w:val="32"/>
          <w:rtl/>
          <w:lang w:bidi="ar-DZ"/>
        </w:rPr>
      </w:pPr>
    </w:p>
    <w:p w14:paraId="41816A0F" w14:textId="77777777" w:rsidR="00B44882" w:rsidRDefault="00000000">
      <w:pPr>
        <w:rPr>
          <w:sz w:val="32"/>
          <w:szCs w:val="32"/>
          <w:rtl/>
          <w:lang w:bidi="ar-DZ"/>
        </w:rPr>
      </w:pPr>
      <w:r>
        <w:rPr>
          <w:rFonts w:hint="cs"/>
          <w:sz w:val="32"/>
          <w:szCs w:val="32"/>
          <w:rtl/>
          <w:lang w:bidi="ar-DZ"/>
        </w:rPr>
        <w:t>1. التقييم الموضوعي: تقييم صادق للنتائج</w:t>
      </w:r>
    </w:p>
    <w:p w14:paraId="1CCE92C0" w14:textId="77777777" w:rsidR="00B44882" w:rsidRDefault="00000000">
      <w:pPr>
        <w:rPr>
          <w:sz w:val="32"/>
          <w:szCs w:val="32"/>
          <w:rtl/>
          <w:lang w:bidi="ar-DZ"/>
        </w:rPr>
      </w:pPr>
      <w:r>
        <w:rPr>
          <w:rFonts w:hint="cs"/>
          <w:sz w:val="32"/>
          <w:szCs w:val="32"/>
          <w:rtl/>
          <w:lang w:bidi="ar-DZ"/>
        </w:rPr>
        <w:t>2. التوثيق الكامل: توثيق جميع مراحل العمل</w:t>
      </w:r>
    </w:p>
    <w:p w14:paraId="3BE0864C" w14:textId="77777777" w:rsidR="00B44882" w:rsidRDefault="00000000">
      <w:pPr>
        <w:rPr>
          <w:sz w:val="32"/>
          <w:szCs w:val="32"/>
          <w:rtl/>
          <w:lang w:bidi="ar-DZ"/>
        </w:rPr>
      </w:pPr>
      <w:r>
        <w:rPr>
          <w:rFonts w:hint="cs"/>
          <w:sz w:val="32"/>
          <w:szCs w:val="32"/>
          <w:rtl/>
          <w:lang w:bidi="ar-DZ"/>
        </w:rPr>
        <w:lastRenderedPageBreak/>
        <w:t>3. التعلم المؤسسي: استخلاص الدروس للمستقبل</w:t>
      </w:r>
    </w:p>
    <w:p w14:paraId="2F8CF471" w14:textId="77777777" w:rsidR="00B44882" w:rsidRDefault="00B44882">
      <w:pPr>
        <w:rPr>
          <w:sz w:val="32"/>
          <w:szCs w:val="32"/>
          <w:rtl/>
          <w:lang w:bidi="ar-DZ"/>
        </w:rPr>
      </w:pPr>
    </w:p>
    <w:p w14:paraId="4D8A5CEE" w14:textId="77777777" w:rsidR="00B44882" w:rsidRDefault="00B44882">
      <w:pPr>
        <w:rPr>
          <w:sz w:val="32"/>
          <w:szCs w:val="32"/>
          <w:rtl/>
          <w:lang w:bidi="ar-DZ"/>
        </w:rPr>
      </w:pPr>
    </w:p>
    <w:p w14:paraId="501BF40C" w14:textId="77777777" w:rsidR="00B44882" w:rsidRDefault="00B44882">
      <w:pPr>
        <w:rPr>
          <w:sz w:val="32"/>
          <w:szCs w:val="32"/>
          <w:rtl/>
          <w:lang w:bidi="ar-DZ"/>
        </w:rPr>
      </w:pPr>
    </w:p>
    <w:p w14:paraId="5B6E452D" w14:textId="77777777" w:rsidR="00B44882" w:rsidRDefault="00B44882">
      <w:pPr>
        <w:rPr>
          <w:sz w:val="32"/>
          <w:szCs w:val="32"/>
          <w:rtl/>
          <w:lang w:bidi="ar-DZ"/>
        </w:rPr>
      </w:pPr>
    </w:p>
    <w:p w14:paraId="3060C0DE" w14:textId="77777777" w:rsidR="00B44882" w:rsidRDefault="00B44882">
      <w:pPr>
        <w:rPr>
          <w:sz w:val="32"/>
          <w:szCs w:val="32"/>
          <w:rtl/>
          <w:lang w:bidi="ar-DZ"/>
        </w:rPr>
      </w:pPr>
    </w:p>
    <w:p w14:paraId="0AD3BF3F" w14:textId="77777777" w:rsidR="00B44882" w:rsidRDefault="00000000">
      <w:pPr>
        <w:rPr>
          <w:sz w:val="32"/>
          <w:szCs w:val="32"/>
          <w:rtl/>
          <w:lang w:bidi="ar-DZ"/>
        </w:rPr>
      </w:pPr>
      <w:r>
        <w:rPr>
          <w:rFonts w:hint="cs"/>
          <w:sz w:val="32"/>
          <w:szCs w:val="32"/>
          <w:rtl/>
          <w:lang w:bidi="ar-DZ"/>
        </w:rPr>
        <w:t>تدفق دورة التعميم الكاملة</w:t>
      </w:r>
    </w:p>
    <w:p w14:paraId="785C8902" w14:textId="77777777" w:rsidR="00B44882" w:rsidRDefault="00B44882">
      <w:pPr>
        <w:rPr>
          <w:sz w:val="32"/>
          <w:szCs w:val="32"/>
          <w:rtl/>
          <w:lang w:bidi="ar-DZ"/>
        </w:rPr>
      </w:pPr>
    </w:p>
    <w:p w14:paraId="1101099D" w14:textId="77777777" w:rsidR="00B44882" w:rsidRDefault="00000000">
      <w:pPr>
        <w:rPr>
          <w:sz w:val="32"/>
          <w:szCs w:val="32"/>
          <w:rtl/>
          <w:lang w:bidi="ar-DZ"/>
        </w:rPr>
      </w:pPr>
      <w:r>
        <w:rPr>
          <w:rFonts w:hint="cs"/>
          <w:sz w:val="32"/>
          <w:szCs w:val="32"/>
          <w:rtl/>
          <w:lang w:bidi="ar-DZ"/>
        </w:rPr>
        <w:t>```</w:t>
      </w:r>
    </w:p>
    <w:p w14:paraId="6FDA977C" w14:textId="77777777" w:rsidR="00B44882" w:rsidRDefault="00000000">
      <w:pPr>
        <w:rPr>
          <w:sz w:val="32"/>
          <w:szCs w:val="32"/>
          <w:rtl/>
          <w:lang w:bidi="ar-DZ"/>
        </w:rPr>
      </w:pPr>
      <w:r>
        <w:rPr>
          <w:rFonts w:hint="cs"/>
          <w:sz w:val="32"/>
          <w:szCs w:val="32"/>
          <w:rtl/>
          <w:lang w:bidi="ar-DZ"/>
        </w:rPr>
        <w:t xml:space="preserve">المكتب يصدر التعميم → المدرسة تستلم (83) → توثيق (84) </w:t>
      </w:r>
    </w:p>
    <w:p w14:paraId="2FF26CE1" w14:textId="77777777" w:rsidR="00B44882" w:rsidRDefault="00000000">
      <w:pPr>
        <w:rPr>
          <w:sz w:val="32"/>
          <w:szCs w:val="32"/>
          <w:rtl/>
          <w:lang w:bidi="ar-DZ"/>
        </w:rPr>
      </w:pPr>
      <w:r>
        <w:rPr>
          <w:rFonts w:hint="cs"/>
          <w:sz w:val="32"/>
          <w:szCs w:val="32"/>
          <w:rtl/>
          <w:lang w:bidi="ar-DZ"/>
        </w:rPr>
        <w:t xml:space="preserve">→ توزيع داخلي (85) → تنفيذ ومتابعة (86،89) </w:t>
      </w:r>
    </w:p>
    <w:p w14:paraId="0247BEE5" w14:textId="77777777" w:rsidR="00B44882" w:rsidRDefault="00000000">
      <w:pPr>
        <w:rPr>
          <w:sz w:val="32"/>
          <w:szCs w:val="32"/>
          <w:rtl/>
          <w:lang w:bidi="ar-DZ"/>
        </w:rPr>
      </w:pPr>
      <w:r>
        <w:rPr>
          <w:rFonts w:hint="cs"/>
          <w:sz w:val="32"/>
          <w:szCs w:val="32"/>
          <w:rtl/>
          <w:lang w:bidi="ar-DZ"/>
        </w:rPr>
        <w:t xml:space="preserve">→ رفع إفادة (87) → المكتب يراجع → إذا وافق: أرشيف (88) </w:t>
      </w:r>
    </w:p>
    <w:p w14:paraId="157311CA" w14:textId="77777777" w:rsidR="00B44882" w:rsidRDefault="00000000">
      <w:pPr>
        <w:rPr>
          <w:sz w:val="32"/>
          <w:szCs w:val="32"/>
          <w:rtl/>
          <w:lang w:bidi="ar-DZ"/>
        </w:rPr>
      </w:pPr>
      <w:r>
        <w:rPr>
          <w:rFonts w:hint="cs"/>
          <w:sz w:val="32"/>
          <w:szCs w:val="32"/>
          <w:rtl/>
          <w:lang w:bidi="ar-DZ"/>
        </w:rPr>
        <w:t>→ إذا رفض: تعديل وإعادة</w:t>
      </w:r>
    </w:p>
    <w:p w14:paraId="7A7E2782" w14:textId="77777777" w:rsidR="00B44882" w:rsidRDefault="00000000">
      <w:pPr>
        <w:rPr>
          <w:sz w:val="32"/>
          <w:szCs w:val="32"/>
          <w:rtl/>
          <w:lang w:bidi="ar-DZ"/>
        </w:rPr>
      </w:pPr>
      <w:r>
        <w:rPr>
          <w:rFonts w:hint="cs"/>
          <w:sz w:val="32"/>
          <w:szCs w:val="32"/>
          <w:rtl/>
          <w:lang w:bidi="ar-DZ"/>
        </w:rPr>
        <w:t>```</w:t>
      </w:r>
    </w:p>
    <w:p w14:paraId="54BE8EC0" w14:textId="77777777" w:rsidR="00B44882" w:rsidRDefault="00B44882">
      <w:pPr>
        <w:rPr>
          <w:sz w:val="32"/>
          <w:szCs w:val="32"/>
          <w:rtl/>
          <w:lang w:bidi="ar-DZ"/>
        </w:rPr>
      </w:pPr>
    </w:p>
    <w:p w14:paraId="2D774493" w14:textId="77777777" w:rsidR="00B44882" w:rsidRDefault="00B44882">
      <w:pPr>
        <w:rPr>
          <w:sz w:val="32"/>
          <w:szCs w:val="32"/>
          <w:rtl/>
          <w:lang w:bidi="ar-DZ"/>
        </w:rPr>
      </w:pPr>
    </w:p>
    <w:p w14:paraId="538E99A9" w14:textId="77777777" w:rsidR="00B44882" w:rsidRDefault="00B44882">
      <w:pPr>
        <w:rPr>
          <w:sz w:val="32"/>
          <w:szCs w:val="32"/>
          <w:rtl/>
          <w:lang w:bidi="ar-DZ"/>
        </w:rPr>
      </w:pPr>
    </w:p>
    <w:p w14:paraId="20A9D591" w14:textId="77777777" w:rsidR="00B44882" w:rsidRDefault="00000000">
      <w:pPr>
        <w:rPr>
          <w:sz w:val="32"/>
          <w:szCs w:val="32"/>
          <w:rtl/>
          <w:lang w:bidi="ar-DZ"/>
        </w:rPr>
      </w:pPr>
      <w:r>
        <w:rPr>
          <w:rFonts w:hint="cs"/>
          <w:sz w:val="32"/>
          <w:szCs w:val="32"/>
          <w:rtl/>
          <w:lang w:bidi="ar-DZ"/>
        </w:rPr>
        <w:t>تحديات نظام التعاميم والحلول</w:t>
      </w:r>
    </w:p>
    <w:p w14:paraId="2E72E81B" w14:textId="77777777" w:rsidR="00B44882" w:rsidRDefault="00B44882">
      <w:pPr>
        <w:rPr>
          <w:sz w:val="32"/>
          <w:szCs w:val="32"/>
          <w:rtl/>
          <w:lang w:bidi="ar-DZ"/>
        </w:rPr>
      </w:pPr>
    </w:p>
    <w:p w14:paraId="093F11C7" w14:textId="77777777" w:rsidR="00B44882" w:rsidRDefault="00000000">
      <w:pPr>
        <w:rPr>
          <w:sz w:val="32"/>
          <w:szCs w:val="32"/>
          <w:rtl/>
          <w:lang w:bidi="ar-DZ"/>
        </w:rPr>
      </w:pPr>
      <w:r>
        <w:rPr>
          <w:rFonts w:hint="cs"/>
          <w:sz w:val="32"/>
          <w:szCs w:val="32"/>
          <w:rtl/>
          <w:lang w:bidi="ar-DZ"/>
        </w:rPr>
        <w:t>التحديات:</w:t>
      </w:r>
    </w:p>
    <w:p w14:paraId="5399BB16" w14:textId="77777777" w:rsidR="00B44882" w:rsidRDefault="00B44882">
      <w:pPr>
        <w:rPr>
          <w:sz w:val="32"/>
          <w:szCs w:val="32"/>
          <w:rtl/>
          <w:lang w:bidi="ar-DZ"/>
        </w:rPr>
      </w:pPr>
    </w:p>
    <w:p w14:paraId="4BAB12E2" w14:textId="77777777" w:rsidR="00B44882" w:rsidRDefault="00000000">
      <w:pPr>
        <w:rPr>
          <w:sz w:val="32"/>
          <w:szCs w:val="32"/>
          <w:rtl/>
          <w:lang w:bidi="ar-DZ"/>
        </w:rPr>
      </w:pPr>
      <w:r>
        <w:rPr>
          <w:rFonts w:hint="cs"/>
          <w:sz w:val="32"/>
          <w:szCs w:val="32"/>
          <w:rtl/>
          <w:lang w:bidi="ar-DZ"/>
        </w:rPr>
        <w:t>1. الفيض المعلوماتي: كثرة التعاميم تؤدي إلى التشتت</w:t>
      </w:r>
    </w:p>
    <w:p w14:paraId="7D004469" w14:textId="77777777" w:rsidR="00B44882" w:rsidRDefault="00000000">
      <w:pPr>
        <w:rPr>
          <w:sz w:val="32"/>
          <w:szCs w:val="32"/>
          <w:rtl/>
          <w:lang w:bidi="ar-DZ"/>
        </w:rPr>
      </w:pPr>
      <w:r>
        <w:rPr>
          <w:rFonts w:hint="cs"/>
          <w:sz w:val="32"/>
          <w:szCs w:val="32"/>
          <w:rtl/>
          <w:lang w:bidi="ar-DZ"/>
        </w:rPr>
        <w:lastRenderedPageBreak/>
        <w:t>2. التأخر في التنفيذ: بعض التعاميم تتأخر عن موعدها</w:t>
      </w:r>
    </w:p>
    <w:p w14:paraId="0E4D67F5" w14:textId="77777777" w:rsidR="00B44882" w:rsidRDefault="00000000">
      <w:pPr>
        <w:rPr>
          <w:sz w:val="32"/>
          <w:szCs w:val="32"/>
          <w:rtl/>
          <w:lang w:bidi="ar-DZ"/>
        </w:rPr>
      </w:pPr>
      <w:r>
        <w:rPr>
          <w:rFonts w:hint="cs"/>
          <w:sz w:val="32"/>
          <w:szCs w:val="32"/>
          <w:rtl/>
          <w:lang w:bidi="ar-DZ"/>
        </w:rPr>
        <w:t>3. ضعف المتابعة: عدم متابعة التنفيذ بفعالية</w:t>
      </w:r>
    </w:p>
    <w:p w14:paraId="4A99E690" w14:textId="77777777" w:rsidR="00B44882" w:rsidRDefault="00000000">
      <w:pPr>
        <w:rPr>
          <w:sz w:val="32"/>
          <w:szCs w:val="32"/>
          <w:rtl/>
          <w:lang w:bidi="ar-DZ"/>
        </w:rPr>
      </w:pPr>
      <w:r>
        <w:rPr>
          <w:rFonts w:hint="cs"/>
          <w:sz w:val="32"/>
          <w:szCs w:val="32"/>
          <w:rtl/>
          <w:lang w:bidi="ar-DZ"/>
        </w:rPr>
        <w:t>4. صعوبة الأرشيف: صعوبة البحث في الأرشيف الورقي</w:t>
      </w:r>
    </w:p>
    <w:p w14:paraId="0D2F03DF" w14:textId="77777777" w:rsidR="00B44882" w:rsidRDefault="00000000">
      <w:pPr>
        <w:rPr>
          <w:sz w:val="32"/>
          <w:szCs w:val="32"/>
          <w:rtl/>
          <w:lang w:bidi="ar-DZ"/>
        </w:rPr>
      </w:pPr>
      <w:r>
        <w:rPr>
          <w:rFonts w:hint="cs"/>
          <w:sz w:val="32"/>
          <w:szCs w:val="32"/>
          <w:rtl/>
          <w:lang w:bidi="ar-DZ"/>
        </w:rPr>
        <w:t>5. التواصل أحادي: غالباً من المكتب للمدرسة فقط</w:t>
      </w:r>
    </w:p>
    <w:p w14:paraId="5FB44885" w14:textId="77777777" w:rsidR="00B44882" w:rsidRDefault="00B44882">
      <w:pPr>
        <w:rPr>
          <w:sz w:val="32"/>
          <w:szCs w:val="32"/>
          <w:rtl/>
          <w:lang w:bidi="ar-DZ"/>
        </w:rPr>
      </w:pPr>
    </w:p>
    <w:p w14:paraId="224EED3C" w14:textId="77777777" w:rsidR="00B44882" w:rsidRDefault="00000000">
      <w:pPr>
        <w:rPr>
          <w:sz w:val="32"/>
          <w:szCs w:val="32"/>
          <w:rtl/>
          <w:lang w:bidi="ar-DZ"/>
        </w:rPr>
      </w:pPr>
      <w:r>
        <w:rPr>
          <w:rFonts w:hint="cs"/>
          <w:sz w:val="32"/>
          <w:szCs w:val="32"/>
          <w:rtl/>
          <w:lang w:bidi="ar-DZ"/>
        </w:rPr>
        <w:t>الحلول المقترحة:</w:t>
      </w:r>
    </w:p>
    <w:p w14:paraId="48EFE53F" w14:textId="77777777" w:rsidR="00B44882" w:rsidRDefault="00B44882">
      <w:pPr>
        <w:rPr>
          <w:sz w:val="32"/>
          <w:szCs w:val="32"/>
          <w:rtl/>
          <w:lang w:bidi="ar-DZ"/>
        </w:rPr>
      </w:pPr>
    </w:p>
    <w:p w14:paraId="363A828C" w14:textId="77777777" w:rsidR="00B44882" w:rsidRDefault="00000000">
      <w:pPr>
        <w:rPr>
          <w:sz w:val="32"/>
          <w:szCs w:val="32"/>
          <w:rtl/>
          <w:lang w:bidi="ar-DZ"/>
        </w:rPr>
      </w:pPr>
      <w:r>
        <w:rPr>
          <w:rFonts w:hint="cs"/>
          <w:sz w:val="32"/>
          <w:szCs w:val="32"/>
          <w:rtl/>
          <w:lang w:bidi="ar-DZ"/>
        </w:rPr>
        <w:t>1. التصنيف الذكي: تصنيف تلقائي للتعاميم حسب الأولوية والنوع</w:t>
      </w:r>
    </w:p>
    <w:p w14:paraId="7DAEF478" w14:textId="77777777" w:rsidR="00B44882" w:rsidRDefault="00000000">
      <w:pPr>
        <w:rPr>
          <w:sz w:val="32"/>
          <w:szCs w:val="32"/>
          <w:rtl/>
          <w:lang w:bidi="ar-DZ"/>
        </w:rPr>
      </w:pPr>
      <w:r>
        <w:rPr>
          <w:rFonts w:hint="cs"/>
          <w:sz w:val="32"/>
          <w:szCs w:val="32"/>
          <w:rtl/>
          <w:lang w:bidi="ar-DZ"/>
        </w:rPr>
        <w:t>2. نظام المهل: نظام تنبيهات متدرج للمهل الزمنية</w:t>
      </w:r>
    </w:p>
    <w:p w14:paraId="3BE5A7F7" w14:textId="77777777" w:rsidR="00B44882" w:rsidRDefault="00000000">
      <w:pPr>
        <w:rPr>
          <w:sz w:val="32"/>
          <w:szCs w:val="32"/>
          <w:rtl/>
          <w:lang w:bidi="ar-DZ"/>
        </w:rPr>
      </w:pPr>
      <w:r>
        <w:rPr>
          <w:rFonts w:hint="cs"/>
          <w:sz w:val="32"/>
          <w:szCs w:val="32"/>
          <w:rtl/>
          <w:lang w:bidi="ar-DZ"/>
        </w:rPr>
        <w:t>3. لوحات متابعة: لوحات تحكم للمتابعة البصرية</w:t>
      </w:r>
    </w:p>
    <w:p w14:paraId="746978AF" w14:textId="77777777" w:rsidR="00B44882" w:rsidRDefault="00000000">
      <w:pPr>
        <w:rPr>
          <w:sz w:val="32"/>
          <w:szCs w:val="32"/>
          <w:rtl/>
          <w:lang w:bidi="ar-DZ"/>
        </w:rPr>
      </w:pPr>
      <w:r>
        <w:rPr>
          <w:rFonts w:hint="cs"/>
          <w:sz w:val="32"/>
          <w:szCs w:val="32"/>
          <w:rtl/>
          <w:lang w:bidi="ar-DZ"/>
        </w:rPr>
        <w:t>4. أرشيف رقمي: أرشيف رقمي مع إمكانيات بحث متقدمة</w:t>
      </w:r>
    </w:p>
    <w:p w14:paraId="0D47B622" w14:textId="77777777" w:rsidR="00B44882" w:rsidRDefault="00000000">
      <w:pPr>
        <w:rPr>
          <w:sz w:val="32"/>
          <w:szCs w:val="32"/>
          <w:rtl/>
          <w:lang w:bidi="ar-DZ"/>
        </w:rPr>
      </w:pPr>
      <w:r>
        <w:rPr>
          <w:rFonts w:hint="cs"/>
          <w:sz w:val="32"/>
          <w:szCs w:val="32"/>
          <w:rtl/>
          <w:lang w:bidi="ar-DZ"/>
        </w:rPr>
        <w:t>5. قنوات اتصال ثنائية: إمكانية المدرسة للتواصل مع المكتب بخصوص التعاميم</w:t>
      </w:r>
    </w:p>
    <w:p w14:paraId="1322E0D7" w14:textId="77777777" w:rsidR="00B44882" w:rsidRDefault="00000000">
      <w:pPr>
        <w:rPr>
          <w:sz w:val="32"/>
          <w:szCs w:val="32"/>
          <w:rtl/>
          <w:lang w:bidi="ar-DZ"/>
        </w:rPr>
      </w:pPr>
      <w:r>
        <w:rPr>
          <w:rFonts w:hint="cs"/>
          <w:sz w:val="32"/>
          <w:szCs w:val="32"/>
          <w:rtl/>
          <w:lang w:bidi="ar-DZ"/>
        </w:rPr>
        <w:t>6. التقييم الدوري: تقييم دوري لكفاءة نظام التعاميم</w:t>
      </w:r>
    </w:p>
    <w:p w14:paraId="3C184B35" w14:textId="77777777" w:rsidR="00B44882" w:rsidRDefault="00B44882">
      <w:pPr>
        <w:rPr>
          <w:sz w:val="32"/>
          <w:szCs w:val="32"/>
          <w:rtl/>
          <w:lang w:bidi="ar-DZ"/>
        </w:rPr>
      </w:pPr>
    </w:p>
    <w:p w14:paraId="0B0A0573" w14:textId="77777777" w:rsidR="00B44882" w:rsidRDefault="00B44882">
      <w:pPr>
        <w:rPr>
          <w:sz w:val="32"/>
          <w:szCs w:val="32"/>
          <w:rtl/>
          <w:lang w:bidi="ar-DZ"/>
        </w:rPr>
      </w:pPr>
    </w:p>
    <w:p w14:paraId="1A7FD469" w14:textId="77777777" w:rsidR="00B44882" w:rsidRDefault="00B44882">
      <w:pPr>
        <w:rPr>
          <w:sz w:val="32"/>
          <w:szCs w:val="32"/>
          <w:rtl/>
          <w:lang w:bidi="ar-DZ"/>
        </w:rPr>
      </w:pPr>
    </w:p>
    <w:p w14:paraId="35048C7F" w14:textId="77777777" w:rsidR="00B44882" w:rsidRDefault="00000000">
      <w:pPr>
        <w:rPr>
          <w:sz w:val="32"/>
          <w:szCs w:val="32"/>
          <w:rtl/>
          <w:lang w:bidi="ar-DZ"/>
        </w:rPr>
      </w:pPr>
      <w:r>
        <w:rPr>
          <w:rFonts w:hint="cs"/>
          <w:sz w:val="32"/>
          <w:szCs w:val="32"/>
          <w:rtl/>
          <w:lang w:bidi="ar-DZ"/>
        </w:rPr>
        <w:t>فوائد نظام التعاميم الإلكتروني المتكامل</w:t>
      </w:r>
    </w:p>
    <w:p w14:paraId="0A8EC180" w14:textId="77777777" w:rsidR="00B44882" w:rsidRDefault="00B44882">
      <w:pPr>
        <w:rPr>
          <w:sz w:val="32"/>
          <w:szCs w:val="32"/>
          <w:rtl/>
          <w:lang w:bidi="ar-DZ"/>
        </w:rPr>
      </w:pPr>
    </w:p>
    <w:p w14:paraId="21A20B6A" w14:textId="77777777" w:rsidR="00B44882" w:rsidRDefault="00000000">
      <w:pPr>
        <w:rPr>
          <w:sz w:val="32"/>
          <w:szCs w:val="32"/>
          <w:rtl/>
          <w:lang w:bidi="ar-DZ"/>
        </w:rPr>
      </w:pPr>
      <w:r>
        <w:rPr>
          <w:rFonts w:hint="cs"/>
          <w:sz w:val="32"/>
          <w:szCs w:val="32"/>
          <w:rtl/>
          <w:lang w:bidi="ar-DZ"/>
        </w:rPr>
        <w:t>1. الكفاءة: تقليل الوقت والجهد في إدارة التعاميم</w:t>
      </w:r>
    </w:p>
    <w:p w14:paraId="609CB906" w14:textId="77777777" w:rsidR="00B44882" w:rsidRDefault="00000000">
      <w:pPr>
        <w:rPr>
          <w:sz w:val="32"/>
          <w:szCs w:val="32"/>
          <w:rtl/>
          <w:lang w:bidi="ar-DZ"/>
        </w:rPr>
      </w:pPr>
      <w:r>
        <w:rPr>
          <w:rFonts w:hint="cs"/>
          <w:sz w:val="32"/>
          <w:szCs w:val="32"/>
          <w:rtl/>
          <w:lang w:bidi="ar-DZ"/>
        </w:rPr>
        <w:t>2. الدقة: تقليل الأخطاء في التوثيق والمتابعة</w:t>
      </w:r>
    </w:p>
    <w:p w14:paraId="7772FB03" w14:textId="77777777" w:rsidR="00B44882" w:rsidRDefault="00000000">
      <w:pPr>
        <w:rPr>
          <w:sz w:val="32"/>
          <w:szCs w:val="32"/>
          <w:rtl/>
          <w:lang w:bidi="ar-DZ"/>
        </w:rPr>
      </w:pPr>
      <w:r>
        <w:rPr>
          <w:rFonts w:hint="cs"/>
          <w:sz w:val="32"/>
          <w:szCs w:val="32"/>
          <w:rtl/>
          <w:lang w:bidi="ar-DZ"/>
        </w:rPr>
        <w:t>3. الشفافية: وضوح في حالة كل تعميم</w:t>
      </w:r>
    </w:p>
    <w:p w14:paraId="11148825" w14:textId="77777777" w:rsidR="00B44882" w:rsidRDefault="00000000">
      <w:pPr>
        <w:rPr>
          <w:sz w:val="32"/>
          <w:szCs w:val="32"/>
          <w:rtl/>
          <w:lang w:bidi="ar-DZ"/>
        </w:rPr>
      </w:pPr>
      <w:r>
        <w:rPr>
          <w:rFonts w:hint="cs"/>
          <w:sz w:val="32"/>
          <w:szCs w:val="32"/>
          <w:rtl/>
          <w:lang w:bidi="ar-DZ"/>
        </w:rPr>
        <w:t>4. المساءلة: تحديد المسؤوليات بشكل واضح</w:t>
      </w:r>
    </w:p>
    <w:p w14:paraId="5BB7B633" w14:textId="77777777" w:rsidR="00B44882" w:rsidRDefault="00000000">
      <w:pPr>
        <w:rPr>
          <w:sz w:val="32"/>
          <w:szCs w:val="32"/>
          <w:rtl/>
          <w:lang w:bidi="ar-DZ"/>
        </w:rPr>
      </w:pPr>
      <w:r>
        <w:rPr>
          <w:rFonts w:hint="cs"/>
          <w:sz w:val="32"/>
          <w:szCs w:val="32"/>
          <w:rtl/>
          <w:lang w:bidi="ar-DZ"/>
        </w:rPr>
        <w:lastRenderedPageBreak/>
        <w:t>5. الأرشفة: حفظ منظم وسهل الاسترجاع</w:t>
      </w:r>
    </w:p>
    <w:p w14:paraId="31D5BCA9" w14:textId="77777777" w:rsidR="00B44882" w:rsidRDefault="00000000">
      <w:pPr>
        <w:rPr>
          <w:sz w:val="32"/>
          <w:szCs w:val="32"/>
          <w:rtl/>
          <w:lang w:bidi="ar-DZ"/>
        </w:rPr>
      </w:pPr>
      <w:r>
        <w:rPr>
          <w:rFonts w:hint="cs"/>
          <w:sz w:val="32"/>
          <w:szCs w:val="32"/>
          <w:rtl/>
          <w:lang w:bidi="ar-DZ"/>
        </w:rPr>
        <w:t>6. التحليل: إمكانية تحليل أداء التعاميم وأنماطها</w:t>
      </w:r>
    </w:p>
    <w:p w14:paraId="6FB37C14" w14:textId="77777777" w:rsidR="00B44882" w:rsidRDefault="00000000">
      <w:pPr>
        <w:rPr>
          <w:sz w:val="32"/>
          <w:szCs w:val="32"/>
          <w:rtl/>
          <w:lang w:bidi="ar-DZ"/>
        </w:rPr>
      </w:pPr>
      <w:r>
        <w:rPr>
          <w:rFonts w:hint="cs"/>
          <w:sz w:val="32"/>
          <w:szCs w:val="32"/>
          <w:rtl/>
          <w:lang w:bidi="ar-DZ"/>
        </w:rPr>
        <w:t>7. التكامل: تكامل مع الأنظمة الأخرى (التقارير، التخطيط، إلخ)</w:t>
      </w:r>
    </w:p>
    <w:p w14:paraId="53ABFF8E" w14:textId="77777777" w:rsidR="00B44882" w:rsidRDefault="00B44882">
      <w:pPr>
        <w:rPr>
          <w:sz w:val="32"/>
          <w:szCs w:val="32"/>
          <w:rtl/>
          <w:lang w:bidi="ar-DZ"/>
        </w:rPr>
      </w:pPr>
    </w:p>
    <w:p w14:paraId="0877C0D5" w14:textId="77777777" w:rsidR="00B44882" w:rsidRDefault="00B44882">
      <w:pPr>
        <w:rPr>
          <w:sz w:val="32"/>
          <w:szCs w:val="32"/>
          <w:rtl/>
          <w:lang w:bidi="ar-DZ"/>
        </w:rPr>
      </w:pPr>
    </w:p>
    <w:p w14:paraId="752D6179" w14:textId="77777777" w:rsidR="00B44882" w:rsidRDefault="00000000">
      <w:pPr>
        <w:rPr>
          <w:sz w:val="32"/>
          <w:szCs w:val="32"/>
          <w:highlight w:val="yellow"/>
          <w:rtl/>
          <w:lang w:bidi="ar-DZ"/>
        </w:rPr>
      </w:pPr>
      <w:r>
        <w:rPr>
          <w:rFonts w:hint="cs"/>
          <w:sz w:val="32"/>
          <w:szCs w:val="32"/>
          <w:highlight w:val="yellow"/>
          <w:rtl/>
          <w:lang w:bidi="ar-DZ"/>
        </w:rPr>
        <w:t>تحليل العمليات للفئة الحادية عشرة: عمليات إدارة المبنى والتجهيزات (وصفية)</w:t>
      </w:r>
    </w:p>
    <w:p w14:paraId="690164B4" w14:textId="77777777" w:rsidR="00B44882" w:rsidRDefault="00B44882">
      <w:pPr>
        <w:rPr>
          <w:sz w:val="32"/>
          <w:szCs w:val="32"/>
          <w:rtl/>
          <w:lang w:bidi="ar-DZ"/>
        </w:rPr>
      </w:pPr>
    </w:p>
    <w:p w14:paraId="75813011" w14:textId="77777777" w:rsidR="00B44882" w:rsidRDefault="00000000">
      <w:pPr>
        <w:rPr>
          <w:sz w:val="32"/>
          <w:szCs w:val="32"/>
          <w:rtl/>
          <w:lang w:bidi="ar-DZ"/>
        </w:rPr>
      </w:pPr>
      <w:r>
        <w:rPr>
          <w:rFonts w:hint="cs"/>
          <w:sz w:val="32"/>
          <w:szCs w:val="32"/>
          <w:rtl/>
          <w:lang w:bidi="ar-DZ"/>
        </w:rPr>
        <w:t>90. تسجيل الحالة الفنية للمبنى المدرسي</w:t>
      </w:r>
    </w:p>
    <w:p w14:paraId="781E04D8" w14:textId="77777777" w:rsidR="00B44882" w:rsidRDefault="00B44882">
      <w:pPr>
        <w:rPr>
          <w:sz w:val="32"/>
          <w:szCs w:val="32"/>
          <w:rtl/>
          <w:lang w:bidi="ar-DZ"/>
        </w:rPr>
      </w:pPr>
    </w:p>
    <w:p w14:paraId="32ACB84C" w14:textId="77777777" w:rsidR="00B44882" w:rsidRDefault="00000000">
      <w:pPr>
        <w:rPr>
          <w:sz w:val="32"/>
          <w:szCs w:val="32"/>
          <w:rtl/>
          <w:lang w:bidi="ar-DZ"/>
        </w:rPr>
      </w:pPr>
      <w:r>
        <w:rPr>
          <w:rFonts w:hint="cs"/>
          <w:sz w:val="32"/>
          <w:szCs w:val="32"/>
          <w:rtl/>
          <w:lang w:bidi="ar-DZ"/>
        </w:rPr>
        <w:t>السيناريو:</w:t>
      </w:r>
    </w:p>
    <w:p w14:paraId="27270FC1" w14:textId="77777777" w:rsidR="00B44882" w:rsidRDefault="00B44882">
      <w:pPr>
        <w:rPr>
          <w:sz w:val="32"/>
          <w:szCs w:val="32"/>
          <w:rtl/>
          <w:lang w:bidi="ar-DZ"/>
        </w:rPr>
      </w:pPr>
    </w:p>
    <w:p w14:paraId="20943848" w14:textId="77777777" w:rsidR="00B44882" w:rsidRDefault="00000000">
      <w:pPr>
        <w:rPr>
          <w:sz w:val="32"/>
          <w:szCs w:val="32"/>
          <w:rtl/>
          <w:lang w:bidi="ar-DZ"/>
        </w:rPr>
      </w:pPr>
      <w:r>
        <w:rPr>
          <w:rFonts w:hint="cs"/>
          <w:sz w:val="32"/>
          <w:szCs w:val="32"/>
          <w:rtl/>
          <w:lang w:bidi="ar-DZ"/>
        </w:rPr>
        <w:t>1. كل ثلاثة أشهر (ربع سنوي) وأيضاً بعد أحداث طارئة</w:t>
      </w:r>
    </w:p>
    <w:p w14:paraId="713FDB79" w14:textId="77777777" w:rsidR="00B44882" w:rsidRDefault="00000000">
      <w:pPr>
        <w:rPr>
          <w:sz w:val="32"/>
          <w:szCs w:val="32"/>
          <w:rtl/>
          <w:lang w:bidi="ar-DZ"/>
        </w:rPr>
      </w:pPr>
      <w:r>
        <w:rPr>
          <w:rFonts w:hint="cs"/>
          <w:sz w:val="32"/>
          <w:szCs w:val="32"/>
          <w:rtl/>
          <w:lang w:bidi="ar-DZ"/>
        </w:rPr>
        <w:t>2. لجنة المبنى والصيانة تقوم بجولة تفتيشية شاملة:</w:t>
      </w:r>
    </w:p>
    <w:p w14:paraId="39D3AF70" w14:textId="77777777" w:rsidR="00B44882" w:rsidRDefault="00000000">
      <w:pPr>
        <w:rPr>
          <w:sz w:val="32"/>
          <w:szCs w:val="32"/>
          <w:rtl/>
          <w:lang w:bidi="ar-DZ"/>
        </w:rPr>
      </w:pPr>
      <w:r>
        <w:rPr>
          <w:rFonts w:hint="cs"/>
          <w:sz w:val="32"/>
          <w:szCs w:val="32"/>
          <w:rtl/>
          <w:lang w:bidi="ar-DZ"/>
        </w:rPr>
        <w:t xml:space="preserve">   · الهيكل الإنشائي (الجدران، الأسقف، الأساسات)</w:t>
      </w:r>
    </w:p>
    <w:p w14:paraId="08FE268B" w14:textId="77777777" w:rsidR="00B44882" w:rsidRDefault="00000000">
      <w:pPr>
        <w:rPr>
          <w:sz w:val="32"/>
          <w:szCs w:val="32"/>
          <w:rtl/>
          <w:lang w:bidi="ar-DZ"/>
        </w:rPr>
      </w:pPr>
      <w:r>
        <w:rPr>
          <w:rFonts w:hint="cs"/>
          <w:sz w:val="32"/>
          <w:szCs w:val="32"/>
          <w:rtl/>
          <w:lang w:bidi="ar-DZ"/>
        </w:rPr>
        <w:t xml:space="preserve">   · الأسطح والنوافذ والأبواب</w:t>
      </w:r>
    </w:p>
    <w:p w14:paraId="19196795" w14:textId="77777777" w:rsidR="00B44882" w:rsidRDefault="00000000">
      <w:pPr>
        <w:rPr>
          <w:sz w:val="32"/>
          <w:szCs w:val="32"/>
          <w:rtl/>
          <w:lang w:bidi="ar-DZ"/>
        </w:rPr>
      </w:pPr>
      <w:r>
        <w:rPr>
          <w:rFonts w:hint="cs"/>
          <w:sz w:val="32"/>
          <w:szCs w:val="32"/>
          <w:rtl/>
          <w:lang w:bidi="ar-DZ"/>
        </w:rPr>
        <w:t xml:space="preserve">   · الأرضيات والبلاط</w:t>
      </w:r>
    </w:p>
    <w:p w14:paraId="7EA784BC" w14:textId="77777777" w:rsidR="00B44882" w:rsidRDefault="00000000">
      <w:pPr>
        <w:rPr>
          <w:sz w:val="32"/>
          <w:szCs w:val="32"/>
          <w:rtl/>
          <w:lang w:bidi="ar-DZ"/>
        </w:rPr>
      </w:pPr>
      <w:r>
        <w:rPr>
          <w:rFonts w:hint="cs"/>
          <w:sz w:val="32"/>
          <w:szCs w:val="32"/>
          <w:rtl/>
          <w:lang w:bidi="ar-DZ"/>
        </w:rPr>
        <w:t xml:space="preserve">   · الطلاء والدهانات</w:t>
      </w:r>
    </w:p>
    <w:p w14:paraId="7B9C16AE" w14:textId="77777777" w:rsidR="00B44882" w:rsidRDefault="00000000">
      <w:pPr>
        <w:rPr>
          <w:sz w:val="32"/>
          <w:szCs w:val="32"/>
          <w:rtl/>
          <w:lang w:bidi="ar-DZ"/>
        </w:rPr>
      </w:pPr>
      <w:r>
        <w:rPr>
          <w:rFonts w:hint="cs"/>
          <w:sz w:val="32"/>
          <w:szCs w:val="32"/>
          <w:rtl/>
          <w:lang w:bidi="ar-DZ"/>
        </w:rPr>
        <w:t xml:space="preserve">   · التمديدات الكهربائية والإنارة</w:t>
      </w:r>
    </w:p>
    <w:p w14:paraId="2E1F111D" w14:textId="77777777" w:rsidR="00B44882" w:rsidRDefault="00000000">
      <w:pPr>
        <w:rPr>
          <w:sz w:val="32"/>
          <w:szCs w:val="32"/>
          <w:rtl/>
          <w:lang w:bidi="ar-DZ"/>
        </w:rPr>
      </w:pPr>
      <w:r>
        <w:rPr>
          <w:rFonts w:hint="cs"/>
          <w:sz w:val="32"/>
          <w:szCs w:val="32"/>
          <w:rtl/>
          <w:lang w:bidi="ar-DZ"/>
        </w:rPr>
        <w:t xml:space="preserve">   · التمديدات الصحية والصرف الصحي</w:t>
      </w:r>
    </w:p>
    <w:p w14:paraId="78E061C5" w14:textId="77777777" w:rsidR="00B44882" w:rsidRDefault="00000000">
      <w:pPr>
        <w:rPr>
          <w:sz w:val="32"/>
          <w:szCs w:val="32"/>
          <w:rtl/>
          <w:lang w:bidi="ar-DZ"/>
        </w:rPr>
      </w:pPr>
      <w:r>
        <w:rPr>
          <w:rFonts w:hint="cs"/>
          <w:sz w:val="32"/>
          <w:szCs w:val="32"/>
          <w:rtl/>
          <w:lang w:bidi="ar-DZ"/>
        </w:rPr>
        <w:t xml:space="preserve">   · أنظمة التكييف والتهوية</w:t>
      </w:r>
    </w:p>
    <w:p w14:paraId="5313B368" w14:textId="77777777" w:rsidR="00B44882" w:rsidRDefault="00000000">
      <w:pPr>
        <w:rPr>
          <w:sz w:val="32"/>
          <w:szCs w:val="32"/>
          <w:rtl/>
          <w:lang w:bidi="ar-DZ"/>
        </w:rPr>
      </w:pPr>
      <w:r>
        <w:rPr>
          <w:rFonts w:hint="cs"/>
          <w:sz w:val="32"/>
          <w:szCs w:val="32"/>
          <w:rtl/>
          <w:lang w:bidi="ar-DZ"/>
        </w:rPr>
        <w:t>3. تعبئة نموذج التفتيش الإلكتروني الذي يحتوي على:</w:t>
      </w:r>
    </w:p>
    <w:p w14:paraId="35D68BE7" w14:textId="77777777" w:rsidR="00B44882" w:rsidRDefault="00000000">
      <w:pPr>
        <w:rPr>
          <w:sz w:val="32"/>
          <w:szCs w:val="32"/>
          <w:rtl/>
          <w:lang w:bidi="ar-DZ"/>
        </w:rPr>
      </w:pPr>
      <w:r>
        <w:rPr>
          <w:rFonts w:hint="cs"/>
          <w:sz w:val="32"/>
          <w:szCs w:val="32"/>
          <w:rtl/>
          <w:lang w:bidi="ar-DZ"/>
        </w:rPr>
        <w:t xml:space="preserve">   · تقييم كل عنصر (جيد، يحتاج صيانة، خطير)</w:t>
      </w:r>
    </w:p>
    <w:p w14:paraId="02C1DEB6" w14:textId="77777777" w:rsidR="00B44882" w:rsidRDefault="00000000">
      <w:pPr>
        <w:rPr>
          <w:sz w:val="32"/>
          <w:szCs w:val="32"/>
          <w:rtl/>
          <w:lang w:bidi="ar-DZ"/>
        </w:rPr>
      </w:pPr>
      <w:r>
        <w:rPr>
          <w:rFonts w:hint="cs"/>
          <w:sz w:val="32"/>
          <w:szCs w:val="32"/>
          <w:rtl/>
          <w:lang w:bidi="ar-DZ"/>
        </w:rPr>
        <w:lastRenderedPageBreak/>
        <w:t xml:space="preserve">   · ملاحظات مفصلة عن أي عيوب</w:t>
      </w:r>
    </w:p>
    <w:p w14:paraId="62898BA9" w14:textId="77777777" w:rsidR="00B44882" w:rsidRDefault="00000000">
      <w:pPr>
        <w:rPr>
          <w:sz w:val="32"/>
          <w:szCs w:val="32"/>
          <w:rtl/>
          <w:lang w:bidi="ar-DZ"/>
        </w:rPr>
      </w:pPr>
      <w:r>
        <w:rPr>
          <w:rFonts w:hint="cs"/>
          <w:sz w:val="32"/>
          <w:szCs w:val="32"/>
          <w:rtl/>
          <w:lang w:bidi="ar-DZ"/>
        </w:rPr>
        <w:t xml:space="preserve">   · صور للأضرار إن وجدت</w:t>
      </w:r>
    </w:p>
    <w:p w14:paraId="51BFBE4B" w14:textId="77777777" w:rsidR="00B44882" w:rsidRDefault="00000000">
      <w:pPr>
        <w:rPr>
          <w:sz w:val="32"/>
          <w:szCs w:val="32"/>
          <w:rtl/>
          <w:lang w:bidi="ar-DZ"/>
        </w:rPr>
      </w:pPr>
      <w:r>
        <w:rPr>
          <w:rFonts w:hint="cs"/>
          <w:sz w:val="32"/>
          <w:szCs w:val="32"/>
          <w:rtl/>
          <w:lang w:bidi="ar-DZ"/>
        </w:rPr>
        <w:t xml:space="preserve">   · توصيات أولية بالعلاج</w:t>
      </w:r>
    </w:p>
    <w:p w14:paraId="43F4234E" w14:textId="77777777" w:rsidR="00B44882" w:rsidRDefault="00000000">
      <w:pPr>
        <w:rPr>
          <w:sz w:val="32"/>
          <w:szCs w:val="32"/>
          <w:rtl/>
          <w:lang w:bidi="ar-DZ"/>
        </w:rPr>
      </w:pPr>
      <w:r>
        <w:rPr>
          <w:rFonts w:hint="cs"/>
          <w:sz w:val="32"/>
          <w:szCs w:val="32"/>
          <w:rtl/>
          <w:lang w:bidi="ar-DZ"/>
        </w:rPr>
        <w:t>4. حساب مؤشر الحالة العامة للمبنى (مثلاً: 85%)</w:t>
      </w:r>
    </w:p>
    <w:p w14:paraId="07FB3BEF" w14:textId="77777777" w:rsidR="00B44882" w:rsidRDefault="00000000">
      <w:pPr>
        <w:rPr>
          <w:sz w:val="32"/>
          <w:szCs w:val="32"/>
          <w:rtl/>
          <w:lang w:bidi="ar-DZ"/>
        </w:rPr>
      </w:pPr>
      <w:r>
        <w:rPr>
          <w:rFonts w:hint="cs"/>
          <w:sz w:val="32"/>
          <w:szCs w:val="32"/>
          <w:rtl/>
          <w:lang w:bidi="ar-DZ"/>
        </w:rPr>
        <w:t>5. رفع التقرير عبر النظام</w:t>
      </w:r>
    </w:p>
    <w:p w14:paraId="4C36F612" w14:textId="77777777" w:rsidR="00B44882" w:rsidRDefault="00000000">
      <w:pPr>
        <w:rPr>
          <w:sz w:val="32"/>
          <w:szCs w:val="32"/>
          <w:rtl/>
          <w:lang w:bidi="ar-DZ"/>
        </w:rPr>
      </w:pPr>
      <w:r>
        <w:rPr>
          <w:rFonts w:hint="cs"/>
          <w:sz w:val="32"/>
          <w:szCs w:val="32"/>
          <w:rtl/>
          <w:lang w:bidi="ar-DZ"/>
        </w:rPr>
        <w:t>6. إرسال نسخة لقسم المباني بالمكتب للعلم</w:t>
      </w:r>
    </w:p>
    <w:p w14:paraId="738AFDDB" w14:textId="77777777" w:rsidR="00B44882" w:rsidRDefault="00B44882">
      <w:pPr>
        <w:rPr>
          <w:sz w:val="32"/>
          <w:szCs w:val="32"/>
          <w:rtl/>
          <w:lang w:bidi="ar-DZ"/>
        </w:rPr>
      </w:pPr>
    </w:p>
    <w:p w14:paraId="3639BB49" w14:textId="77777777" w:rsidR="00B44882" w:rsidRDefault="00000000">
      <w:pPr>
        <w:rPr>
          <w:sz w:val="32"/>
          <w:szCs w:val="32"/>
          <w:rtl/>
          <w:lang w:bidi="ar-DZ"/>
        </w:rPr>
      </w:pPr>
      <w:r>
        <w:rPr>
          <w:rFonts w:hint="cs"/>
          <w:sz w:val="32"/>
          <w:szCs w:val="32"/>
          <w:rtl/>
          <w:lang w:bidi="ar-DZ"/>
        </w:rPr>
        <w:t>الجهة المنفذة:</w:t>
      </w:r>
    </w:p>
    <w:p w14:paraId="5FD2BBC1" w14:textId="77777777" w:rsidR="00B44882" w:rsidRDefault="00B44882">
      <w:pPr>
        <w:rPr>
          <w:sz w:val="32"/>
          <w:szCs w:val="32"/>
          <w:rtl/>
          <w:lang w:bidi="ar-DZ"/>
        </w:rPr>
      </w:pPr>
    </w:p>
    <w:p w14:paraId="3279CBF5" w14:textId="77777777" w:rsidR="00B44882" w:rsidRDefault="00000000">
      <w:pPr>
        <w:rPr>
          <w:sz w:val="32"/>
          <w:szCs w:val="32"/>
          <w:rtl/>
          <w:lang w:bidi="ar-DZ"/>
        </w:rPr>
      </w:pPr>
      <w:r>
        <w:rPr>
          <w:rFonts w:hint="cs"/>
          <w:sz w:val="32"/>
          <w:szCs w:val="32"/>
          <w:rtl/>
          <w:lang w:bidi="ar-DZ"/>
        </w:rPr>
        <w:t>· لجنة المبنى والصيانة بالمدرسة</w:t>
      </w:r>
    </w:p>
    <w:p w14:paraId="05923E9D" w14:textId="77777777" w:rsidR="00B44882" w:rsidRDefault="00B44882">
      <w:pPr>
        <w:rPr>
          <w:sz w:val="32"/>
          <w:szCs w:val="32"/>
          <w:rtl/>
          <w:lang w:bidi="ar-DZ"/>
        </w:rPr>
      </w:pPr>
    </w:p>
    <w:p w14:paraId="5678C0E2" w14:textId="77777777" w:rsidR="00B44882" w:rsidRDefault="00000000">
      <w:pPr>
        <w:rPr>
          <w:sz w:val="32"/>
          <w:szCs w:val="32"/>
          <w:rtl/>
          <w:lang w:bidi="ar-DZ"/>
        </w:rPr>
      </w:pPr>
      <w:r>
        <w:rPr>
          <w:rFonts w:hint="cs"/>
          <w:sz w:val="32"/>
          <w:szCs w:val="32"/>
          <w:rtl/>
          <w:lang w:bidi="ar-DZ"/>
        </w:rPr>
        <w:t>المسؤول عن العملية:</w:t>
      </w:r>
    </w:p>
    <w:p w14:paraId="718C929D" w14:textId="77777777" w:rsidR="00B44882" w:rsidRDefault="00B44882">
      <w:pPr>
        <w:rPr>
          <w:sz w:val="32"/>
          <w:szCs w:val="32"/>
          <w:rtl/>
          <w:lang w:bidi="ar-DZ"/>
        </w:rPr>
      </w:pPr>
    </w:p>
    <w:p w14:paraId="38E17C2F" w14:textId="77777777" w:rsidR="00B44882" w:rsidRDefault="00000000">
      <w:pPr>
        <w:rPr>
          <w:sz w:val="32"/>
          <w:szCs w:val="32"/>
          <w:rtl/>
          <w:lang w:bidi="ar-DZ"/>
        </w:rPr>
      </w:pPr>
      <w:r>
        <w:rPr>
          <w:rFonts w:hint="cs"/>
          <w:sz w:val="32"/>
          <w:szCs w:val="32"/>
          <w:rtl/>
          <w:lang w:bidi="ar-DZ"/>
        </w:rPr>
        <w:t>· رئيس لجنة المبنى والصيانة</w:t>
      </w:r>
    </w:p>
    <w:p w14:paraId="3D65E753" w14:textId="77777777" w:rsidR="00B44882" w:rsidRDefault="00B44882">
      <w:pPr>
        <w:rPr>
          <w:sz w:val="32"/>
          <w:szCs w:val="32"/>
          <w:rtl/>
          <w:lang w:bidi="ar-DZ"/>
        </w:rPr>
      </w:pPr>
    </w:p>
    <w:p w14:paraId="0968233D" w14:textId="77777777" w:rsidR="00B44882" w:rsidRDefault="00000000">
      <w:pPr>
        <w:rPr>
          <w:sz w:val="32"/>
          <w:szCs w:val="32"/>
          <w:rtl/>
          <w:lang w:bidi="ar-DZ"/>
        </w:rPr>
      </w:pPr>
      <w:r>
        <w:rPr>
          <w:rFonts w:hint="cs"/>
          <w:sz w:val="32"/>
          <w:szCs w:val="32"/>
          <w:rtl/>
          <w:lang w:bidi="ar-DZ"/>
        </w:rPr>
        <w:t>جزء النظام المستخدم:</w:t>
      </w:r>
    </w:p>
    <w:p w14:paraId="7B1C8498" w14:textId="77777777" w:rsidR="00B44882" w:rsidRDefault="00B44882">
      <w:pPr>
        <w:rPr>
          <w:sz w:val="32"/>
          <w:szCs w:val="32"/>
          <w:rtl/>
          <w:lang w:bidi="ar-DZ"/>
        </w:rPr>
      </w:pPr>
    </w:p>
    <w:p w14:paraId="1017A638" w14:textId="77777777" w:rsidR="00B44882" w:rsidRDefault="00000000">
      <w:pPr>
        <w:rPr>
          <w:sz w:val="32"/>
          <w:szCs w:val="32"/>
          <w:rtl/>
          <w:lang w:bidi="ar-DZ"/>
        </w:rPr>
      </w:pPr>
      <w:r>
        <w:rPr>
          <w:rFonts w:hint="cs"/>
          <w:sz w:val="32"/>
          <w:szCs w:val="32"/>
          <w:rtl/>
          <w:lang w:bidi="ar-DZ"/>
        </w:rPr>
        <w:t>· وحدة الحالة الفنية للمباني (Building Condition Module)</w:t>
      </w:r>
    </w:p>
    <w:p w14:paraId="76507481" w14:textId="77777777" w:rsidR="00B44882" w:rsidRDefault="00000000">
      <w:pPr>
        <w:rPr>
          <w:sz w:val="32"/>
          <w:szCs w:val="32"/>
          <w:rtl/>
          <w:lang w:bidi="ar-DZ"/>
        </w:rPr>
      </w:pPr>
      <w:r>
        <w:rPr>
          <w:rFonts w:hint="cs"/>
          <w:sz w:val="32"/>
          <w:szCs w:val="32"/>
          <w:rtl/>
          <w:lang w:bidi="ar-DZ"/>
        </w:rPr>
        <w:t>· شاشة: "تسجيل الحالة الفنية للمبنى"</w:t>
      </w:r>
    </w:p>
    <w:p w14:paraId="0792619E" w14:textId="77777777" w:rsidR="00B44882" w:rsidRDefault="00000000">
      <w:pPr>
        <w:rPr>
          <w:sz w:val="32"/>
          <w:szCs w:val="32"/>
          <w:rtl/>
          <w:lang w:bidi="ar-DZ"/>
        </w:rPr>
      </w:pPr>
      <w:r>
        <w:rPr>
          <w:rFonts w:hint="cs"/>
          <w:sz w:val="32"/>
          <w:szCs w:val="32"/>
          <w:rtl/>
          <w:lang w:bidi="ar-DZ"/>
        </w:rPr>
        <w:t>· قاعدة بيانات: جدول Building_Condition_Reports</w:t>
      </w:r>
    </w:p>
    <w:p w14:paraId="15B79B7B" w14:textId="77777777" w:rsidR="00B44882" w:rsidRDefault="00B44882">
      <w:pPr>
        <w:rPr>
          <w:sz w:val="32"/>
          <w:szCs w:val="32"/>
          <w:rtl/>
          <w:lang w:bidi="ar-DZ"/>
        </w:rPr>
      </w:pPr>
    </w:p>
    <w:p w14:paraId="3FD47030" w14:textId="77777777" w:rsidR="00B44882" w:rsidRDefault="00000000">
      <w:pPr>
        <w:rPr>
          <w:sz w:val="32"/>
          <w:szCs w:val="32"/>
          <w:rtl/>
          <w:lang w:bidi="ar-DZ"/>
        </w:rPr>
      </w:pPr>
      <w:r>
        <w:rPr>
          <w:rFonts w:hint="cs"/>
          <w:sz w:val="32"/>
          <w:szCs w:val="32"/>
          <w:rtl/>
          <w:lang w:bidi="ar-DZ"/>
        </w:rPr>
        <w:t>---</w:t>
      </w:r>
    </w:p>
    <w:p w14:paraId="53E0A53F" w14:textId="77777777" w:rsidR="00B44882" w:rsidRDefault="00B44882">
      <w:pPr>
        <w:rPr>
          <w:sz w:val="32"/>
          <w:szCs w:val="32"/>
          <w:rtl/>
          <w:lang w:bidi="ar-DZ"/>
        </w:rPr>
      </w:pPr>
    </w:p>
    <w:p w14:paraId="6C304A7C" w14:textId="77777777" w:rsidR="00B44882" w:rsidRDefault="00000000">
      <w:pPr>
        <w:rPr>
          <w:sz w:val="32"/>
          <w:szCs w:val="32"/>
          <w:rtl/>
          <w:lang w:bidi="ar-DZ"/>
        </w:rPr>
      </w:pPr>
      <w:r>
        <w:rPr>
          <w:rFonts w:hint="cs"/>
          <w:sz w:val="32"/>
          <w:szCs w:val="32"/>
          <w:rtl/>
          <w:lang w:bidi="ar-DZ"/>
        </w:rPr>
        <w:t>91. تحديث بيانات مكونات المبنى</w:t>
      </w:r>
    </w:p>
    <w:p w14:paraId="13A666C5" w14:textId="77777777" w:rsidR="00B44882" w:rsidRDefault="00B44882">
      <w:pPr>
        <w:rPr>
          <w:sz w:val="32"/>
          <w:szCs w:val="32"/>
          <w:rtl/>
          <w:lang w:bidi="ar-DZ"/>
        </w:rPr>
      </w:pPr>
    </w:p>
    <w:p w14:paraId="71C14072" w14:textId="77777777" w:rsidR="00B44882" w:rsidRDefault="00000000">
      <w:pPr>
        <w:rPr>
          <w:sz w:val="32"/>
          <w:szCs w:val="32"/>
          <w:rtl/>
          <w:lang w:bidi="ar-DZ"/>
        </w:rPr>
      </w:pPr>
      <w:r>
        <w:rPr>
          <w:rFonts w:hint="cs"/>
          <w:sz w:val="32"/>
          <w:szCs w:val="32"/>
          <w:rtl/>
          <w:lang w:bidi="ar-DZ"/>
        </w:rPr>
        <w:t>السيناريو:</w:t>
      </w:r>
    </w:p>
    <w:p w14:paraId="1DD24E0D" w14:textId="77777777" w:rsidR="00B44882" w:rsidRDefault="00B44882">
      <w:pPr>
        <w:rPr>
          <w:sz w:val="32"/>
          <w:szCs w:val="32"/>
          <w:rtl/>
          <w:lang w:bidi="ar-DZ"/>
        </w:rPr>
      </w:pPr>
    </w:p>
    <w:p w14:paraId="28090D49" w14:textId="77777777" w:rsidR="00B44882" w:rsidRDefault="00000000">
      <w:pPr>
        <w:rPr>
          <w:sz w:val="32"/>
          <w:szCs w:val="32"/>
          <w:rtl/>
          <w:lang w:bidi="ar-DZ"/>
        </w:rPr>
      </w:pPr>
      <w:r>
        <w:rPr>
          <w:rFonts w:hint="cs"/>
          <w:sz w:val="32"/>
          <w:szCs w:val="32"/>
          <w:rtl/>
          <w:lang w:bidi="ar-DZ"/>
        </w:rPr>
        <w:t>1. عند حدوث أي تغيير في مكونات المبنى:</w:t>
      </w:r>
    </w:p>
    <w:p w14:paraId="7E4F64B6" w14:textId="77777777" w:rsidR="00B44882" w:rsidRDefault="00000000">
      <w:pPr>
        <w:rPr>
          <w:sz w:val="32"/>
          <w:szCs w:val="32"/>
          <w:rtl/>
          <w:lang w:bidi="ar-DZ"/>
        </w:rPr>
      </w:pPr>
      <w:r>
        <w:rPr>
          <w:rFonts w:hint="cs"/>
          <w:sz w:val="32"/>
          <w:szCs w:val="32"/>
          <w:rtl/>
          <w:lang w:bidi="ar-DZ"/>
        </w:rPr>
        <w:t xml:space="preserve">   · إضافة فصول جديدة</w:t>
      </w:r>
    </w:p>
    <w:p w14:paraId="46D786FD" w14:textId="77777777" w:rsidR="00B44882" w:rsidRDefault="00000000">
      <w:pPr>
        <w:rPr>
          <w:sz w:val="32"/>
          <w:szCs w:val="32"/>
          <w:rtl/>
          <w:lang w:bidi="ar-DZ"/>
        </w:rPr>
      </w:pPr>
      <w:r>
        <w:rPr>
          <w:rFonts w:hint="cs"/>
          <w:sz w:val="32"/>
          <w:szCs w:val="32"/>
          <w:rtl/>
          <w:lang w:bidi="ar-DZ"/>
        </w:rPr>
        <w:t xml:space="preserve">   · تجديد أو تغيير معمل أو مكتبة</w:t>
      </w:r>
    </w:p>
    <w:p w14:paraId="55626EE7" w14:textId="77777777" w:rsidR="00B44882" w:rsidRDefault="00000000">
      <w:pPr>
        <w:rPr>
          <w:sz w:val="32"/>
          <w:szCs w:val="32"/>
          <w:rtl/>
          <w:lang w:bidi="ar-DZ"/>
        </w:rPr>
      </w:pPr>
      <w:r>
        <w:rPr>
          <w:rFonts w:hint="cs"/>
          <w:sz w:val="32"/>
          <w:szCs w:val="32"/>
          <w:rtl/>
          <w:lang w:bidi="ar-DZ"/>
        </w:rPr>
        <w:t xml:space="preserve">   · تعديل في التقسيمات الداخلية</w:t>
      </w:r>
    </w:p>
    <w:p w14:paraId="3C456956" w14:textId="77777777" w:rsidR="00B44882" w:rsidRDefault="00000000">
      <w:pPr>
        <w:rPr>
          <w:sz w:val="32"/>
          <w:szCs w:val="32"/>
          <w:rtl/>
          <w:lang w:bidi="ar-DZ"/>
        </w:rPr>
      </w:pPr>
      <w:r>
        <w:rPr>
          <w:rFonts w:hint="cs"/>
          <w:sz w:val="32"/>
          <w:szCs w:val="32"/>
          <w:rtl/>
          <w:lang w:bidi="ar-DZ"/>
        </w:rPr>
        <w:t xml:space="preserve">   · إضافة مرافق جديدة</w:t>
      </w:r>
    </w:p>
    <w:p w14:paraId="4DE6E4C7" w14:textId="77777777" w:rsidR="00B44882" w:rsidRDefault="00000000">
      <w:pPr>
        <w:rPr>
          <w:sz w:val="32"/>
          <w:szCs w:val="32"/>
          <w:rtl/>
          <w:lang w:bidi="ar-DZ"/>
        </w:rPr>
      </w:pPr>
      <w:r>
        <w:rPr>
          <w:rFonts w:hint="cs"/>
          <w:sz w:val="32"/>
          <w:szCs w:val="32"/>
          <w:rtl/>
          <w:lang w:bidi="ar-DZ"/>
        </w:rPr>
        <w:t>2. تحديث السجل الرقمي للمبنى الذي يتضمن:</w:t>
      </w:r>
    </w:p>
    <w:p w14:paraId="2DE38CA5" w14:textId="77777777" w:rsidR="00B44882" w:rsidRDefault="00000000">
      <w:pPr>
        <w:rPr>
          <w:sz w:val="32"/>
          <w:szCs w:val="32"/>
          <w:rtl/>
          <w:lang w:bidi="ar-DZ"/>
        </w:rPr>
      </w:pPr>
      <w:r>
        <w:rPr>
          <w:rFonts w:hint="cs"/>
          <w:sz w:val="32"/>
          <w:szCs w:val="32"/>
          <w:rtl/>
          <w:lang w:bidi="ar-DZ"/>
        </w:rPr>
        <w:t xml:space="preserve">   · عدد الفصول وتوزيعها</w:t>
      </w:r>
    </w:p>
    <w:p w14:paraId="0D97746E" w14:textId="77777777" w:rsidR="00B44882" w:rsidRDefault="00000000">
      <w:pPr>
        <w:rPr>
          <w:sz w:val="32"/>
          <w:szCs w:val="32"/>
          <w:rtl/>
          <w:lang w:bidi="ar-DZ"/>
        </w:rPr>
      </w:pPr>
      <w:r>
        <w:rPr>
          <w:rFonts w:hint="cs"/>
          <w:sz w:val="32"/>
          <w:szCs w:val="32"/>
          <w:rtl/>
          <w:lang w:bidi="ar-DZ"/>
        </w:rPr>
        <w:t xml:space="preserve">   · عدد المختبرات ونوعها</w:t>
      </w:r>
    </w:p>
    <w:p w14:paraId="065A5550" w14:textId="77777777" w:rsidR="00B44882" w:rsidRDefault="00000000">
      <w:pPr>
        <w:rPr>
          <w:sz w:val="32"/>
          <w:szCs w:val="32"/>
          <w:rtl/>
          <w:lang w:bidi="ar-DZ"/>
        </w:rPr>
      </w:pPr>
      <w:r>
        <w:rPr>
          <w:rFonts w:hint="cs"/>
          <w:sz w:val="32"/>
          <w:szCs w:val="32"/>
          <w:rtl/>
          <w:lang w:bidi="ar-DZ"/>
        </w:rPr>
        <w:t xml:space="preserve">   · المكتبة ومساحتها وتجهيزاتها</w:t>
      </w:r>
    </w:p>
    <w:p w14:paraId="52879E20" w14:textId="77777777" w:rsidR="00B44882" w:rsidRDefault="00000000">
      <w:pPr>
        <w:rPr>
          <w:sz w:val="32"/>
          <w:szCs w:val="32"/>
          <w:rtl/>
          <w:lang w:bidi="ar-DZ"/>
        </w:rPr>
      </w:pPr>
      <w:r>
        <w:rPr>
          <w:rFonts w:hint="cs"/>
          <w:sz w:val="32"/>
          <w:szCs w:val="32"/>
          <w:rtl/>
          <w:lang w:bidi="ar-DZ"/>
        </w:rPr>
        <w:t xml:space="preserve">   · المكاتب الإدارية</w:t>
      </w:r>
    </w:p>
    <w:p w14:paraId="37CA1714" w14:textId="77777777" w:rsidR="00B44882" w:rsidRDefault="00000000">
      <w:pPr>
        <w:rPr>
          <w:sz w:val="32"/>
          <w:szCs w:val="32"/>
          <w:rtl/>
          <w:lang w:bidi="ar-DZ"/>
        </w:rPr>
      </w:pPr>
      <w:r>
        <w:rPr>
          <w:rFonts w:hint="cs"/>
          <w:sz w:val="32"/>
          <w:szCs w:val="32"/>
          <w:rtl/>
          <w:lang w:bidi="ar-DZ"/>
        </w:rPr>
        <w:t xml:space="preserve">   · الصالات الرياضية والملاعب</w:t>
      </w:r>
    </w:p>
    <w:p w14:paraId="5EE431DB" w14:textId="77777777" w:rsidR="00B44882" w:rsidRDefault="00000000">
      <w:pPr>
        <w:rPr>
          <w:sz w:val="32"/>
          <w:szCs w:val="32"/>
          <w:rtl/>
          <w:lang w:bidi="ar-DZ"/>
        </w:rPr>
      </w:pPr>
      <w:r>
        <w:rPr>
          <w:rFonts w:hint="cs"/>
          <w:sz w:val="32"/>
          <w:szCs w:val="32"/>
          <w:rtl/>
          <w:lang w:bidi="ar-DZ"/>
        </w:rPr>
        <w:t xml:space="preserve">   · المرافق الصحية (دورات مياه)</w:t>
      </w:r>
    </w:p>
    <w:p w14:paraId="7359855B" w14:textId="77777777" w:rsidR="00B44882" w:rsidRDefault="00000000">
      <w:pPr>
        <w:rPr>
          <w:sz w:val="32"/>
          <w:szCs w:val="32"/>
          <w:rtl/>
          <w:lang w:bidi="ar-DZ"/>
        </w:rPr>
      </w:pPr>
      <w:r>
        <w:rPr>
          <w:rFonts w:hint="cs"/>
          <w:sz w:val="32"/>
          <w:szCs w:val="32"/>
          <w:rtl/>
          <w:lang w:bidi="ar-DZ"/>
        </w:rPr>
        <w:t xml:space="preserve">   · المطاعم والمقاصف</w:t>
      </w:r>
    </w:p>
    <w:p w14:paraId="4C5DFC5A" w14:textId="77777777" w:rsidR="00B44882" w:rsidRDefault="00000000">
      <w:pPr>
        <w:rPr>
          <w:sz w:val="32"/>
          <w:szCs w:val="32"/>
          <w:rtl/>
          <w:lang w:bidi="ar-DZ"/>
        </w:rPr>
      </w:pPr>
      <w:r>
        <w:rPr>
          <w:rFonts w:hint="cs"/>
          <w:sz w:val="32"/>
          <w:szCs w:val="32"/>
          <w:rtl/>
          <w:lang w:bidi="ar-DZ"/>
        </w:rPr>
        <w:t xml:space="preserve">   · المخازن والساحات</w:t>
      </w:r>
    </w:p>
    <w:p w14:paraId="4CA6F21E" w14:textId="77777777" w:rsidR="00B44882" w:rsidRDefault="00000000">
      <w:pPr>
        <w:rPr>
          <w:sz w:val="32"/>
          <w:szCs w:val="32"/>
          <w:rtl/>
          <w:lang w:bidi="ar-DZ"/>
        </w:rPr>
      </w:pPr>
      <w:r>
        <w:rPr>
          <w:rFonts w:hint="cs"/>
          <w:sz w:val="32"/>
          <w:szCs w:val="32"/>
          <w:rtl/>
          <w:lang w:bidi="ar-DZ"/>
        </w:rPr>
        <w:t>3. رفع مخططات المبنى المحدثة (إن وجدت)</w:t>
      </w:r>
    </w:p>
    <w:p w14:paraId="3BA3588B" w14:textId="77777777" w:rsidR="00B44882" w:rsidRDefault="00000000">
      <w:pPr>
        <w:rPr>
          <w:sz w:val="32"/>
          <w:szCs w:val="32"/>
          <w:rtl/>
          <w:lang w:bidi="ar-DZ"/>
        </w:rPr>
      </w:pPr>
      <w:r>
        <w:rPr>
          <w:rFonts w:hint="cs"/>
          <w:sz w:val="32"/>
          <w:szCs w:val="32"/>
          <w:rtl/>
          <w:lang w:bidi="ar-DZ"/>
        </w:rPr>
        <w:t>4. النظام يحفظ نسخة تاريخية من التغييرات</w:t>
      </w:r>
    </w:p>
    <w:p w14:paraId="048898B4" w14:textId="77777777" w:rsidR="00B44882" w:rsidRDefault="00000000">
      <w:pPr>
        <w:rPr>
          <w:sz w:val="32"/>
          <w:szCs w:val="32"/>
          <w:rtl/>
          <w:lang w:bidi="ar-DZ"/>
        </w:rPr>
      </w:pPr>
      <w:r>
        <w:rPr>
          <w:rFonts w:hint="cs"/>
          <w:sz w:val="32"/>
          <w:szCs w:val="32"/>
          <w:rtl/>
          <w:lang w:bidi="ar-DZ"/>
        </w:rPr>
        <w:t>5. إرسال إشعار للتحديث لقسم المباني بالمكتب</w:t>
      </w:r>
    </w:p>
    <w:p w14:paraId="0756DA75" w14:textId="77777777" w:rsidR="00B44882" w:rsidRDefault="00B44882">
      <w:pPr>
        <w:rPr>
          <w:sz w:val="32"/>
          <w:szCs w:val="32"/>
          <w:rtl/>
          <w:lang w:bidi="ar-DZ"/>
        </w:rPr>
      </w:pPr>
    </w:p>
    <w:p w14:paraId="2A075C4C" w14:textId="77777777" w:rsidR="00B44882" w:rsidRDefault="00000000">
      <w:pPr>
        <w:rPr>
          <w:sz w:val="32"/>
          <w:szCs w:val="32"/>
          <w:rtl/>
          <w:lang w:bidi="ar-DZ"/>
        </w:rPr>
      </w:pPr>
      <w:r>
        <w:rPr>
          <w:rFonts w:hint="cs"/>
          <w:sz w:val="32"/>
          <w:szCs w:val="32"/>
          <w:rtl/>
          <w:lang w:bidi="ar-DZ"/>
        </w:rPr>
        <w:t>الجهة المنفذة:</w:t>
      </w:r>
    </w:p>
    <w:p w14:paraId="776CA660" w14:textId="77777777" w:rsidR="00B44882" w:rsidRDefault="00B44882">
      <w:pPr>
        <w:rPr>
          <w:sz w:val="32"/>
          <w:szCs w:val="32"/>
          <w:rtl/>
          <w:lang w:bidi="ar-DZ"/>
        </w:rPr>
      </w:pPr>
    </w:p>
    <w:p w14:paraId="1E3797C1" w14:textId="77777777" w:rsidR="00B44882" w:rsidRDefault="00000000">
      <w:pPr>
        <w:rPr>
          <w:sz w:val="32"/>
          <w:szCs w:val="32"/>
          <w:rtl/>
          <w:lang w:bidi="ar-DZ"/>
        </w:rPr>
      </w:pPr>
      <w:r>
        <w:rPr>
          <w:rFonts w:hint="cs"/>
          <w:sz w:val="32"/>
          <w:szCs w:val="32"/>
          <w:rtl/>
          <w:lang w:bidi="ar-DZ"/>
        </w:rPr>
        <w:t>· قسم التخطيط والتطوير بالمدرسة</w:t>
      </w:r>
    </w:p>
    <w:p w14:paraId="55C589B9" w14:textId="77777777" w:rsidR="00B44882" w:rsidRDefault="00B44882">
      <w:pPr>
        <w:rPr>
          <w:sz w:val="32"/>
          <w:szCs w:val="32"/>
          <w:rtl/>
          <w:lang w:bidi="ar-DZ"/>
        </w:rPr>
      </w:pPr>
    </w:p>
    <w:p w14:paraId="16416A68" w14:textId="77777777" w:rsidR="00B44882" w:rsidRDefault="00000000">
      <w:pPr>
        <w:rPr>
          <w:sz w:val="32"/>
          <w:szCs w:val="32"/>
          <w:rtl/>
          <w:lang w:bidi="ar-DZ"/>
        </w:rPr>
      </w:pPr>
      <w:r>
        <w:rPr>
          <w:rFonts w:hint="cs"/>
          <w:sz w:val="32"/>
          <w:szCs w:val="32"/>
          <w:rtl/>
          <w:lang w:bidi="ar-DZ"/>
        </w:rPr>
        <w:t>المسؤول عن العملية:</w:t>
      </w:r>
    </w:p>
    <w:p w14:paraId="669BD658" w14:textId="77777777" w:rsidR="00B44882" w:rsidRDefault="00B44882">
      <w:pPr>
        <w:rPr>
          <w:sz w:val="32"/>
          <w:szCs w:val="32"/>
          <w:rtl/>
          <w:lang w:bidi="ar-DZ"/>
        </w:rPr>
      </w:pPr>
    </w:p>
    <w:p w14:paraId="037AE183" w14:textId="77777777" w:rsidR="00B44882" w:rsidRDefault="00000000">
      <w:pPr>
        <w:rPr>
          <w:sz w:val="32"/>
          <w:szCs w:val="32"/>
          <w:rtl/>
          <w:lang w:bidi="ar-DZ"/>
        </w:rPr>
      </w:pPr>
      <w:r>
        <w:rPr>
          <w:rFonts w:hint="cs"/>
          <w:sz w:val="32"/>
          <w:szCs w:val="32"/>
          <w:rtl/>
          <w:lang w:bidi="ar-DZ"/>
        </w:rPr>
        <w:t>· مسئول الأصول الثابتة بالمدرسة</w:t>
      </w:r>
    </w:p>
    <w:p w14:paraId="1C2A1584" w14:textId="77777777" w:rsidR="00B44882" w:rsidRDefault="00B44882">
      <w:pPr>
        <w:rPr>
          <w:sz w:val="32"/>
          <w:szCs w:val="32"/>
          <w:rtl/>
          <w:lang w:bidi="ar-DZ"/>
        </w:rPr>
      </w:pPr>
    </w:p>
    <w:p w14:paraId="158821E7" w14:textId="77777777" w:rsidR="00B44882" w:rsidRDefault="00000000">
      <w:pPr>
        <w:rPr>
          <w:sz w:val="32"/>
          <w:szCs w:val="32"/>
          <w:rtl/>
          <w:lang w:bidi="ar-DZ"/>
        </w:rPr>
      </w:pPr>
      <w:r>
        <w:rPr>
          <w:rFonts w:hint="cs"/>
          <w:sz w:val="32"/>
          <w:szCs w:val="32"/>
          <w:rtl/>
          <w:lang w:bidi="ar-DZ"/>
        </w:rPr>
        <w:t>جزء النظام المستخدم:</w:t>
      </w:r>
    </w:p>
    <w:p w14:paraId="22895032" w14:textId="77777777" w:rsidR="00B44882" w:rsidRDefault="00B44882">
      <w:pPr>
        <w:rPr>
          <w:sz w:val="32"/>
          <w:szCs w:val="32"/>
          <w:rtl/>
          <w:lang w:bidi="ar-DZ"/>
        </w:rPr>
      </w:pPr>
    </w:p>
    <w:p w14:paraId="08D64743" w14:textId="77777777" w:rsidR="00B44882" w:rsidRDefault="00000000">
      <w:pPr>
        <w:rPr>
          <w:sz w:val="32"/>
          <w:szCs w:val="32"/>
          <w:rtl/>
          <w:lang w:bidi="ar-DZ"/>
        </w:rPr>
      </w:pPr>
      <w:r>
        <w:rPr>
          <w:rFonts w:hint="cs"/>
          <w:sz w:val="32"/>
          <w:szCs w:val="32"/>
          <w:rtl/>
          <w:lang w:bidi="ar-DZ"/>
        </w:rPr>
        <w:t>· وحلة تحديث مكونات المبنى (Building Components Module)</w:t>
      </w:r>
    </w:p>
    <w:p w14:paraId="1F78988E" w14:textId="77777777" w:rsidR="00B44882" w:rsidRDefault="00000000">
      <w:pPr>
        <w:rPr>
          <w:sz w:val="32"/>
          <w:szCs w:val="32"/>
          <w:rtl/>
          <w:lang w:bidi="ar-DZ"/>
        </w:rPr>
      </w:pPr>
      <w:r>
        <w:rPr>
          <w:rFonts w:hint="cs"/>
          <w:sz w:val="32"/>
          <w:szCs w:val="32"/>
          <w:rtl/>
          <w:lang w:bidi="ar-DZ"/>
        </w:rPr>
        <w:t>· شاشة: "تحديث بيانات مكونات المبنى"</w:t>
      </w:r>
    </w:p>
    <w:p w14:paraId="70813070" w14:textId="77777777" w:rsidR="00B44882" w:rsidRDefault="00000000">
      <w:pPr>
        <w:rPr>
          <w:sz w:val="32"/>
          <w:szCs w:val="32"/>
          <w:rtl/>
          <w:lang w:bidi="ar-DZ"/>
        </w:rPr>
      </w:pPr>
      <w:r>
        <w:rPr>
          <w:rFonts w:hint="cs"/>
          <w:sz w:val="32"/>
          <w:szCs w:val="32"/>
          <w:rtl/>
          <w:lang w:bidi="ar-DZ"/>
        </w:rPr>
        <w:t>· قاعدة بيانات: جدول Building_Components</w:t>
      </w:r>
    </w:p>
    <w:p w14:paraId="272C2303" w14:textId="77777777" w:rsidR="00B44882" w:rsidRDefault="00B44882">
      <w:pPr>
        <w:rPr>
          <w:sz w:val="32"/>
          <w:szCs w:val="32"/>
          <w:rtl/>
          <w:lang w:bidi="ar-DZ"/>
        </w:rPr>
      </w:pPr>
    </w:p>
    <w:p w14:paraId="6347FA56" w14:textId="77777777" w:rsidR="00B44882" w:rsidRDefault="00000000">
      <w:pPr>
        <w:rPr>
          <w:sz w:val="32"/>
          <w:szCs w:val="32"/>
          <w:rtl/>
          <w:lang w:bidi="ar-DZ"/>
        </w:rPr>
      </w:pPr>
      <w:r>
        <w:rPr>
          <w:rFonts w:hint="cs"/>
          <w:sz w:val="32"/>
          <w:szCs w:val="32"/>
          <w:rtl/>
          <w:lang w:bidi="ar-DZ"/>
        </w:rPr>
        <w:t>---</w:t>
      </w:r>
    </w:p>
    <w:p w14:paraId="5B5BA3AF" w14:textId="77777777" w:rsidR="00B44882" w:rsidRDefault="00B44882">
      <w:pPr>
        <w:rPr>
          <w:sz w:val="32"/>
          <w:szCs w:val="32"/>
          <w:rtl/>
          <w:lang w:bidi="ar-DZ"/>
        </w:rPr>
      </w:pPr>
    </w:p>
    <w:p w14:paraId="65A366BC" w14:textId="77777777" w:rsidR="00B44882" w:rsidRDefault="00000000">
      <w:pPr>
        <w:rPr>
          <w:sz w:val="32"/>
          <w:szCs w:val="32"/>
          <w:rtl/>
          <w:lang w:bidi="ar-DZ"/>
        </w:rPr>
      </w:pPr>
      <w:r>
        <w:rPr>
          <w:rFonts w:hint="cs"/>
          <w:sz w:val="32"/>
          <w:szCs w:val="32"/>
          <w:rtl/>
          <w:lang w:bidi="ar-DZ"/>
        </w:rPr>
        <w:t>92. رفع تقرير التجهيزات المدرسية المتوفرة</w:t>
      </w:r>
    </w:p>
    <w:p w14:paraId="48A9254B" w14:textId="77777777" w:rsidR="00B44882" w:rsidRDefault="00B44882">
      <w:pPr>
        <w:rPr>
          <w:sz w:val="32"/>
          <w:szCs w:val="32"/>
          <w:rtl/>
          <w:lang w:bidi="ar-DZ"/>
        </w:rPr>
      </w:pPr>
    </w:p>
    <w:p w14:paraId="1C0896C6" w14:textId="77777777" w:rsidR="00B44882" w:rsidRDefault="00000000">
      <w:pPr>
        <w:rPr>
          <w:sz w:val="32"/>
          <w:szCs w:val="32"/>
          <w:rtl/>
          <w:lang w:bidi="ar-DZ"/>
        </w:rPr>
      </w:pPr>
      <w:r>
        <w:rPr>
          <w:rFonts w:hint="cs"/>
          <w:sz w:val="32"/>
          <w:szCs w:val="32"/>
          <w:rtl/>
          <w:lang w:bidi="ar-DZ"/>
        </w:rPr>
        <w:t>السيناريو:</w:t>
      </w:r>
    </w:p>
    <w:p w14:paraId="108CEC52" w14:textId="77777777" w:rsidR="00B44882" w:rsidRDefault="00B44882">
      <w:pPr>
        <w:rPr>
          <w:sz w:val="32"/>
          <w:szCs w:val="32"/>
          <w:rtl/>
          <w:lang w:bidi="ar-DZ"/>
        </w:rPr>
      </w:pPr>
    </w:p>
    <w:p w14:paraId="0952B6B9" w14:textId="77777777" w:rsidR="00B44882" w:rsidRDefault="00000000">
      <w:pPr>
        <w:rPr>
          <w:sz w:val="32"/>
          <w:szCs w:val="32"/>
          <w:rtl/>
          <w:lang w:bidi="ar-DZ"/>
        </w:rPr>
      </w:pPr>
      <w:r>
        <w:rPr>
          <w:rFonts w:hint="cs"/>
          <w:sz w:val="32"/>
          <w:szCs w:val="32"/>
          <w:rtl/>
          <w:lang w:bidi="ar-DZ"/>
        </w:rPr>
        <w:t>1. في بداية كل عام دراسي وأيضاً عند طلب المكتب</w:t>
      </w:r>
    </w:p>
    <w:p w14:paraId="45387BC6" w14:textId="77777777" w:rsidR="00B44882" w:rsidRDefault="00000000">
      <w:pPr>
        <w:rPr>
          <w:sz w:val="32"/>
          <w:szCs w:val="32"/>
          <w:rtl/>
          <w:lang w:bidi="ar-DZ"/>
        </w:rPr>
      </w:pPr>
      <w:r>
        <w:rPr>
          <w:rFonts w:hint="cs"/>
          <w:sz w:val="32"/>
          <w:szCs w:val="32"/>
          <w:rtl/>
          <w:lang w:bidi="ar-DZ"/>
        </w:rPr>
        <w:lastRenderedPageBreak/>
        <w:t>2. جرد شامل للتجهيزات المتوفرة بالمدرسة:</w:t>
      </w:r>
    </w:p>
    <w:p w14:paraId="22F126FC" w14:textId="77777777" w:rsidR="00B44882" w:rsidRDefault="00000000">
      <w:pPr>
        <w:rPr>
          <w:sz w:val="32"/>
          <w:szCs w:val="32"/>
          <w:rtl/>
          <w:lang w:bidi="ar-DZ"/>
        </w:rPr>
      </w:pPr>
      <w:r>
        <w:rPr>
          <w:rFonts w:hint="cs"/>
          <w:sz w:val="32"/>
          <w:szCs w:val="32"/>
          <w:rtl/>
          <w:lang w:bidi="ar-DZ"/>
        </w:rPr>
        <w:t xml:space="preserve">   · الأثاث المدرسي (مقاعد، طاولات، سبورات)</w:t>
      </w:r>
    </w:p>
    <w:p w14:paraId="18715309" w14:textId="77777777" w:rsidR="00B44882" w:rsidRDefault="00000000">
      <w:pPr>
        <w:rPr>
          <w:sz w:val="32"/>
          <w:szCs w:val="32"/>
          <w:rtl/>
          <w:lang w:bidi="ar-DZ"/>
        </w:rPr>
      </w:pPr>
      <w:r>
        <w:rPr>
          <w:rFonts w:hint="cs"/>
          <w:sz w:val="32"/>
          <w:szCs w:val="32"/>
          <w:rtl/>
          <w:lang w:bidi="ar-DZ"/>
        </w:rPr>
        <w:t xml:space="preserve">   · الأجهزة التعليمية (حواسيب، أجهزة عرض، معامل)</w:t>
      </w:r>
    </w:p>
    <w:p w14:paraId="4E8B50AB" w14:textId="77777777" w:rsidR="00B44882" w:rsidRDefault="00000000">
      <w:pPr>
        <w:rPr>
          <w:sz w:val="32"/>
          <w:szCs w:val="32"/>
          <w:rtl/>
          <w:lang w:bidi="ar-DZ"/>
        </w:rPr>
      </w:pPr>
      <w:r>
        <w:rPr>
          <w:rFonts w:hint="cs"/>
          <w:sz w:val="32"/>
          <w:szCs w:val="32"/>
          <w:rtl/>
          <w:lang w:bidi="ar-DZ"/>
        </w:rPr>
        <w:t xml:space="preserve">   · المعدات المكتبية (طابعات، أجهزة نسخ)</w:t>
      </w:r>
    </w:p>
    <w:p w14:paraId="51A28623" w14:textId="77777777" w:rsidR="00B44882" w:rsidRDefault="00000000">
      <w:pPr>
        <w:rPr>
          <w:sz w:val="32"/>
          <w:szCs w:val="32"/>
          <w:rtl/>
          <w:lang w:bidi="ar-DZ"/>
        </w:rPr>
      </w:pPr>
      <w:r>
        <w:rPr>
          <w:rFonts w:hint="cs"/>
          <w:sz w:val="32"/>
          <w:szCs w:val="32"/>
          <w:rtl/>
          <w:lang w:bidi="ar-DZ"/>
        </w:rPr>
        <w:t xml:space="preserve">   · تجهيزات المختبرات (أجهزة، أدوات، كيماويات)</w:t>
      </w:r>
    </w:p>
    <w:p w14:paraId="6300DAA2" w14:textId="77777777" w:rsidR="00B44882" w:rsidRDefault="00000000">
      <w:pPr>
        <w:rPr>
          <w:sz w:val="32"/>
          <w:szCs w:val="32"/>
          <w:rtl/>
          <w:lang w:bidi="ar-DZ"/>
        </w:rPr>
      </w:pPr>
      <w:r>
        <w:rPr>
          <w:rFonts w:hint="cs"/>
          <w:sz w:val="32"/>
          <w:szCs w:val="32"/>
          <w:rtl/>
          <w:lang w:bidi="ar-DZ"/>
        </w:rPr>
        <w:t xml:space="preserve">   · تجهيزات المكتبة (كتب، أرفف، أجهزة)</w:t>
      </w:r>
    </w:p>
    <w:p w14:paraId="32D06499" w14:textId="77777777" w:rsidR="00B44882" w:rsidRDefault="00000000">
      <w:pPr>
        <w:rPr>
          <w:sz w:val="32"/>
          <w:szCs w:val="32"/>
          <w:rtl/>
          <w:lang w:bidi="ar-DZ"/>
        </w:rPr>
      </w:pPr>
      <w:r>
        <w:rPr>
          <w:rFonts w:hint="cs"/>
          <w:sz w:val="32"/>
          <w:szCs w:val="32"/>
          <w:rtl/>
          <w:lang w:bidi="ar-DZ"/>
        </w:rPr>
        <w:t xml:space="preserve">   · تجهيزات الأنشطة (رياضية، فنية، مسرحية)</w:t>
      </w:r>
    </w:p>
    <w:p w14:paraId="7FB0230F" w14:textId="77777777" w:rsidR="00B44882" w:rsidRDefault="00000000">
      <w:pPr>
        <w:rPr>
          <w:sz w:val="32"/>
          <w:szCs w:val="32"/>
          <w:rtl/>
          <w:lang w:bidi="ar-DZ"/>
        </w:rPr>
      </w:pPr>
      <w:r>
        <w:rPr>
          <w:rFonts w:hint="cs"/>
          <w:sz w:val="32"/>
          <w:szCs w:val="32"/>
          <w:rtl/>
          <w:lang w:bidi="ar-DZ"/>
        </w:rPr>
        <w:t>3. تعبئة نموذج الجرد الإلكتروني لكل فئة</w:t>
      </w:r>
    </w:p>
    <w:p w14:paraId="233E02B8" w14:textId="77777777" w:rsidR="00B44882" w:rsidRDefault="00000000">
      <w:pPr>
        <w:rPr>
          <w:sz w:val="32"/>
          <w:szCs w:val="32"/>
          <w:rtl/>
          <w:lang w:bidi="ar-DZ"/>
        </w:rPr>
      </w:pPr>
      <w:r>
        <w:rPr>
          <w:rFonts w:hint="cs"/>
          <w:sz w:val="32"/>
          <w:szCs w:val="32"/>
          <w:rtl/>
          <w:lang w:bidi="ar-DZ"/>
        </w:rPr>
        <w:t>4. تحديد حالة كل تجهيزة (جديدة، مستعملة جيدة، تحتاج صيانة، تالفة)</w:t>
      </w:r>
    </w:p>
    <w:p w14:paraId="1CFB0185" w14:textId="77777777" w:rsidR="00B44882" w:rsidRDefault="00000000">
      <w:pPr>
        <w:rPr>
          <w:sz w:val="32"/>
          <w:szCs w:val="32"/>
          <w:rtl/>
          <w:lang w:bidi="ar-DZ"/>
        </w:rPr>
      </w:pPr>
      <w:r>
        <w:rPr>
          <w:rFonts w:hint="cs"/>
          <w:sz w:val="32"/>
          <w:szCs w:val="32"/>
          <w:rtl/>
          <w:lang w:bidi="ar-DZ"/>
        </w:rPr>
        <w:t>5. حساب نسبة الكفاية للتجهيزات (نسبة المتوفر إلى المطلوب)</w:t>
      </w:r>
    </w:p>
    <w:p w14:paraId="64761964" w14:textId="77777777" w:rsidR="00B44882" w:rsidRDefault="00000000">
      <w:pPr>
        <w:rPr>
          <w:sz w:val="32"/>
          <w:szCs w:val="32"/>
          <w:rtl/>
          <w:lang w:bidi="ar-DZ"/>
        </w:rPr>
      </w:pPr>
      <w:r>
        <w:rPr>
          <w:rFonts w:hint="cs"/>
          <w:sz w:val="32"/>
          <w:szCs w:val="32"/>
          <w:rtl/>
          <w:lang w:bidi="ar-DZ"/>
        </w:rPr>
        <w:t>6. رفع التقرير مع صور للتجهيزات الرئيسية</w:t>
      </w:r>
    </w:p>
    <w:p w14:paraId="21B8F582" w14:textId="77777777" w:rsidR="00B44882" w:rsidRDefault="00B44882">
      <w:pPr>
        <w:rPr>
          <w:sz w:val="32"/>
          <w:szCs w:val="32"/>
          <w:rtl/>
          <w:lang w:bidi="ar-DZ"/>
        </w:rPr>
      </w:pPr>
    </w:p>
    <w:p w14:paraId="4FAF5072" w14:textId="77777777" w:rsidR="00B44882" w:rsidRDefault="00000000">
      <w:pPr>
        <w:rPr>
          <w:sz w:val="32"/>
          <w:szCs w:val="32"/>
          <w:rtl/>
          <w:lang w:bidi="ar-DZ"/>
        </w:rPr>
      </w:pPr>
      <w:r>
        <w:rPr>
          <w:rFonts w:hint="cs"/>
          <w:sz w:val="32"/>
          <w:szCs w:val="32"/>
          <w:rtl/>
          <w:lang w:bidi="ar-DZ"/>
        </w:rPr>
        <w:t>الجهة المنفذة:</w:t>
      </w:r>
    </w:p>
    <w:p w14:paraId="13AE058D" w14:textId="77777777" w:rsidR="00B44882" w:rsidRDefault="00B44882">
      <w:pPr>
        <w:rPr>
          <w:sz w:val="32"/>
          <w:szCs w:val="32"/>
          <w:rtl/>
          <w:lang w:bidi="ar-DZ"/>
        </w:rPr>
      </w:pPr>
    </w:p>
    <w:p w14:paraId="1617A76D" w14:textId="77777777" w:rsidR="00B44882" w:rsidRDefault="00000000">
      <w:pPr>
        <w:rPr>
          <w:sz w:val="32"/>
          <w:szCs w:val="32"/>
          <w:rtl/>
          <w:lang w:bidi="ar-DZ"/>
        </w:rPr>
      </w:pPr>
      <w:r>
        <w:rPr>
          <w:rFonts w:hint="cs"/>
          <w:sz w:val="32"/>
          <w:szCs w:val="32"/>
          <w:rtl/>
          <w:lang w:bidi="ar-DZ"/>
        </w:rPr>
        <w:t>· لجنة الجرد والتجهيزات بالمدرسة</w:t>
      </w:r>
    </w:p>
    <w:p w14:paraId="247EB2BA" w14:textId="77777777" w:rsidR="00B44882" w:rsidRDefault="00B44882">
      <w:pPr>
        <w:rPr>
          <w:sz w:val="32"/>
          <w:szCs w:val="32"/>
          <w:rtl/>
          <w:lang w:bidi="ar-DZ"/>
        </w:rPr>
      </w:pPr>
    </w:p>
    <w:p w14:paraId="2B9B50E7" w14:textId="77777777" w:rsidR="00B44882" w:rsidRDefault="00000000">
      <w:pPr>
        <w:rPr>
          <w:sz w:val="32"/>
          <w:szCs w:val="32"/>
          <w:rtl/>
          <w:lang w:bidi="ar-DZ"/>
        </w:rPr>
      </w:pPr>
      <w:r>
        <w:rPr>
          <w:rFonts w:hint="cs"/>
          <w:sz w:val="32"/>
          <w:szCs w:val="32"/>
          <w:rtl/>
          <w:lang w:bidi="ar-DZ"/>
        </w:rPr>
        <w:t>المسؤول عن العملية:</w:t>
      </w:r>
    </w:p>
    <w:p w14:paraId="007B84C4" w14:textId="77777777" w:rsidR="00B44882" w:rsidRDefault="00B44882">
      <w:pPr>
        <w:rPr>
          <w:sz w:val="32"/>
          <w:szCs w:val="32"/>
          <w:rtl/>
          <w:lang w:bidi="ar-DZ"/>
        </w:rPr>
      </w:pPr>
    </w:p>
    <w:p w14:paraId="1DA0F453" w14:textId="77777777" w:rsidR="00B44882" w:rsidRDefault="00000000">
      <w:pPr>
        <w:rPr>
          <w:sz w:val="32"/>
          <w:szCs w:val="32"/>
          <w:rtl/>
          <w:lang w:bidi="ar-DZ"/>
        </w:rPr>
      </w:pPr>
      <w:r>
        <w:rPr>
          <w:rFonts w:hint="cs"/>
          <w:sz w:val="32"/>
          <w:szCs w:val="32"/>
          <w:rtl/>
          <w:lang w:bidi="ar-DZ"/>
        </w:rPr>
        <w:t>· أمين المستودع أو مسئول التجهيزات</w:t>
      </w:r>
    </w:p>
    <w:p w14:paraId="42C9D292" w14:textId="77777777" w:rsidR="00B44882" w:rsidRDefault="00B44882">
      <w:pPr>
        <w:rPr>
          <w:sz w:val="32"/>
          <w:szCs w:val="32"/>
          <w:rtl/>
          <w:lang w:bidi="ar-DZ"/>
        </w:rPr>
      </w:pPr>
    </w:p>
    <w:p w14:paraId="539FF5C7" w14:textId="77777777" w:rsidR="00B44882" w:rsidRDefault="00000000">
      <w:pPr>
        <w:rPr>
          <w:sz w:val="32"/>
          <w:szCs w:val="32"/>
          <w:rtl/>
          <w:lang w:bidi="ar-DZ"/>
        </w:rPr>
      </w:pPr>
      <w:r>
        <w:rPr>
          <w:rFonts w:hint="cs"/>
          <w:sz w:val="32"/>
          <w:szCs w:val="32"/>
          <w:rtl/>
          <w:lang w:bidi="ar-DZ"/>
        </w:rPr>
        <w:t>جزء النظام المستخدم:</w:t>
      </w:r>
    </w:p>
    <w:p w14:paraId="3AA4C76F" w14:textId="77777777" w:rsidR="00B44882" w:rsidRDefault="00B44882">
      <w:pPr>
        <w:rPr>
          <w:sz w:val="32"/>
          <w:szCs w:val="32"/>
          <w:rtl/>
          <w:lang w:bidi="ar-DZ"/>
        </w:rPr>
      </w:pPr>
    </w:p>
    <w:p w14:paraId="5E83B5A1" w14:textId="77777777" w:rsidR="00B44882" w:rsidRDefault="00000000">
      <w:pPr>
        <w:rPr>
          <w:sz w:val="32"/>
          <w:szCs w:val="32"/>
          <w:rtl/>
          <w:lang w:bidi="ar-DZ"/>
        </w:rPr>
      </w:pPr>
      <w:r>
        <w:rPr>
          <w:rFonts w:hint="cs"/>
          <w:sz w:val="32"/>
          <w:szCs w:val="32"/>
          <w:rtl/>
          <w:lang w:bidi="ar-DZ"/>
        </w:rPr>
        <w:lastRenderedPageBreak/>
        <w:t>· وحدة تقارير التجهيزات (Equipment Reports Module)</w:t>
      </w:r>
    </w:p>
    <w:p w14:paraId="7DDBC630" w14:textId="77777777" w:rsidR="00B44882" w:rsidRDefault="00000000">
      <w:pPr>
        <w:rPr>
          <w:sz w:val="32"/>
          <w:szCs w:val="32"/>
          <w:rtl/>
          <w:lang w:bidi="ar-DZ"/>
        </w:rPr>
      </w:pPr>
      <w:r>
        <w:rPr>
          <w:rFonts w:hint="cs"/>
          <w:sz w:val="32"/>
          <w:szCs w:val="32"/>
          <w:rtl/>
          <w:lang w:bidi="ar-DZ"/>
        </w:rPr>
        <w:t>· شاشة: "تقرير التجهيزات المدرسية المتوفرة"</w:t>
      </w:r>
    </w:p>
    <w:p w14:paraId="734F246F" w14:textId="77777777" w:rsidR="00B44882" w:rsidRDefault="00000000">
      <w:pPr>
        <w:rPr>
          <w:sz w:val="32"/>
          <w:szCs w:val="32"/>
          <w:rtl/>
          <w:lang w:bidi="ar-DZ"/>
        </w:rPr>
      </w:pPr>
      <w:r>
        <w:rPr>
          <w:rFonts w:hint="cs"/>
          <w:sz w:val="32"/>
          <w:szCs w:val="32"/>
          <w:rtl/>
          <w:lang w:bidi="ar-DZ"/>
        </w:rPr>
        <w:t>· قاعدة بيانات: جدول Equipment_Inventory_Reports</w:t>
      </w:r>
    </w:p>
    <w:p w14:paraId="3E35A00C" w14:textId="77777777" w:rsidR="00B44882" w:rsidRDefault="00B44882">
      <w:pPr>
        <w:rPr>
          <w:sz w:val="32"/>
          <w:szCs w:val="32"/>
          <w:rtl/>
          <w:lang w:bidi="ar-DZ"/>
        </w:rPr>
      </w:pPr>
    </w:p>
    <w:p w14:paraId="2A49D197" w14:textId="77777777" w:rsidR="00B44882" w:rsidRDefault="00000000">
      <w:pPr>
        <w:rPr>
          <w:sz w:val="32"/>
          <w:szCs w:val="32"/>
          <w:rtl/>
          <w:lang w:bidi="ar-DZ"/>
        </w:rPr>
      </w:pPr>
      <w:r>
        <w:rPr>
          <w:rFonts w:hint="cs"/>
          <w:sz w:val="32"/>
          <w:szCs w:val="32"/>
          <w:rtl/>
          <w:lang w:bidi="ar-DZ"/>
        </w:rPr>
        <w:t>---</w:t>
      </w:r>
    </w:p>
    <w:p w14:paraId="6CFA508A" w14:textId="77777777" w:rsidR="00B44882" w:rsidRDefault="00B44882">
      <w:pPr>
        <w:rPr>
          <w:sz w:val="32"/>
          <w:szCs w:val="32"/>
          <w:rtl/>
          <w:lang w:bidi="ar-DZ"/>
        </w:rPr>
      </w:pPr>
    </w:p>
    <w:p w14:paraId="59F0B14C" w14:textId="77777777" w:rsidR="00B44882" w:rsidRDefault="00000000">
      <w:pPr>
        <w:rPr>
          <w:sz w:val="32"/>
          <w:szCs w:val="32"/>
          <w:rtl/>
          <w:lang w:bidi="ar-DZ"/>
        </w:rPr>
      </w:pPr>
      <w:r>
        <w:rPr>
          <w:rFonts w:hint="cs"/>
          <w:sz w:val="32"/>
          <w:szCs w:val="32"/>
          <w:rtl/>
          <w:lang w:bidi="ar-DZ"/>
        </w:rPr>
        <w:t>93. رفع احتياجات المدرسة من التجهيزات</w:t>
      </w:r>
    </w:p>
    <w:p w14:paraId="01CE917F" w14:textId="77777777" w:rsidR="00B44882" w:rsidRDefault="00B44882">
      <w:pPr>
        <w:rPr>
          <w:sz w:val="32"/>
          <w:szCs w:val="32"/>
          <w:rtl/>
          <w:lang w:bidi="ar-DZ"/>
        </w:rPr>
      </w:pPr>
    </w:p>
    <w:p w14:paraId="6CB0634A" w14:textId="77777777" w:rsidR="00B44882" w:rsidRDefault="00000000">
      <w:pPr>
        <w:rPr>
          <w:sz w:val="32"/>
          <w:szCs w:val="32"/>
          <w:rtl/>
          <w:lang w:bidi="ar-DZ"/>
        </w:rPr>
      </w:pPr>
      <w:r>
        <w:rPr>
          <w:rFonts w:hint="cs"/>
          <w:sz w:val="32"/>
          <w:szCs w:val="32"/>
          <w:rtl/>
          <w:lang w:bidi="ar-DZ"/>
        </w:rPr>
        <w:t>السيناريو:</w:t>
      </w:r>
    </w:p>
    <w:p w14:paraId="45DE09E4" w14:textId="77777777" w:rsidR="00B44882" w:rsidRDefault="00B44882">
      <w:pPr>
        <w:rPr>
          <w:sz w:val="32"/>
          <w:szCs w:val="32"/>
          <w:rtl/>
          <w:lang w:bidi="ar-DZ"/>
        </w:rPr>
      </w:pPr>
    </w:p>
    <w:p w14:paraId="722E51E8" w14:textId="77777777" w:rsidR="00B44882" w:rsidRDefault="00000000">
      <w:pPr>
        <w:rPr>
          <w:sz w:val="32"/>
          <w:szCs w:val="32"/>
          <w:rtl/>
          <w:lang w:bidi="ar-DZ"/>
        </w:rPr>
      </w:pPr>
      <w:r>
        <w:rPr>
          <w:rFonts w:hint="cs"/>
          <w:sz w:val="32"/>
          <w:szCs w:val="32"/>
          <w:rtl/>
          <w:lang w:bidi="ar-DZ"/>
        </w:rPr>
        <w:t>1. بناءً على تقرير التجهيزات المتوفرة</w:t>
      </w:r>
    </w:p>
    <w:p w14:paraId="76092890" w14:textId="77777777" w:rsidR="00B44882" w:rsidRDefault="00000000">
      <w:pPr>
        <w:rPr>
          <w:sz w:val="32"/>
          <w:szCs w:val="32"/>
          <w:rtl/>
          <w:lang w:bidi="ar-DZ"/>
        </w:rPr>
      </w:pPr>
      <w:r>
        <w:rPr>
          <w:rFonts w:hint="cs"/>
          <w:sz w:val="32"/>
          <w:szCs w:val="32"/>
          <w:rtl/>
          <w:lang w:bidi="ar-DZ"/>
        </w:rPr>
        <w:t>2. تحديد الفجوات بين المتوفر والمطلوب</w:t>
      </w:r>
    </w:p>
    <w:p w14:paraId="5866231B" w14:textId="77777777" w:rsidR="00B44882" w:rsidRDefault="00000000">
      <w:pPr>
        <w:rPr>
          <w:sz w:val="32"/>
          <w:szCs w:val="32"/>
          <w:rtl/>
          <w:lang w:bidi="ar-DZ"/>
        </w:rPr>
      </w:pPr>
      <w:r>
        <w:rPr>
          <w:rFonts w:hint="cs"/>
          <w:sz w:val="32"/>
          <w:szCs w:val="32"/>
          <w:rtl/>
          <w:lang w:bidi="ar-DZ"/>
        </w:rPr>
        <w:t>3. إعداد قائمة احتياجات تشمل:</w:t>
      </w:r>
    </w:p>
    <w:p w14:paraId="615DBA51" w14:textId="77777777" w:rsidR="00B44882" w:rsidRDefault="00000000">
      <w:pPr>
        <w:rPr>
          <w:sz w:val="32"/>
          <w:szCs w:val="32"/>
          <w:rtl/>
          <w:lang w:bidi="ar-DZ"/>
        </w:rPr>
      </w:pPr>
      <w:r>
        <w:rPr>
          <w:rFonts w:hint="cs"/>
          <w:sz w:val="32"/>
          <w:szCs w:val="32"/>
          <w:rtl/>
          <w:lang w:bidi="ar-DZ"/>
        </w:rPr>
        <w:t xml:space="preserve">   · التجهيزات المطلوبة (بالاسم والمواصفات)</w:t>
      </w:r>
    </w:p>
    <w:p w14:paraId="63C1AAC3" w14:textId="77777777" w:rsidR="00B44882" w:rsidRDefault="00000000">
      <w:pPr>
        <w:rPr>
          <w:sz w:val="32"/>
          <w:szCs w:val="32"/>
          <w:rtl/>
          <w:lang w:bidi="ar-DZ"/>
        </w:rPr>
      </w:pPr>
      <w:r>
        <w:rPr>
          <w:rFonts w:hint="cs"/>
          <w:sz w:val="32"/>
          <w:szCs w:val="32"/>
          <w:rtl/>
          <w:lang w:bidi="ar-DZ"/>
        </w:rPr>
        <w:t xml:space="preserve">   · الكمية المطلوبة من كل نوع</w:t>
      </w:r>
    </w:p>
    <w:p w14:paraId="17C0E5EA" w14:textId="77777777" w:rsidR="00B44882" w:rsidRDefault="00000000">
      <w:pPr>
        <w:rPr>
          <w:sz w:val="32"/>
          <w:szCs w:val="32"/>
          <w:rtl/>
          <w:lang w:bidi="ar-DZ"/>
        </w:rPr>
      </w:pPr>
      <w:r>
        <w:rPr>
          <w:rFonts w:hint="cs"/>
          <w:sz w:val="32"/>
          <w:szCs w:val="32"/>
          <w:rtl/>
          <w:lang w:bidi="ar-DZ"/>
        </w:rPr>
        <w:t xml:space="preserve">   · الأولوية (عاجل، مهم، عادي)</w:t>
      </w:r>
    </w:p>
    <w:p w14:paraId="5E410B23" w14:textId="77777777" w:rsidR="00B44882" w:rsidRDefault="00000000">
      <w:pPr>
        <w:rPr>
          <w:sz w:val="32"/>
          <w:szCs w:val="32"/>
          <w:rtl/>
          <w:lang w:bidi="ar-DZ"/>
        </w:rPr>
      </w:pPr>
      <w:r>
        <w:rPr>
          <w:rFonts w:hint="cs"/>
          <w:sz w:val="32"/>
          <w:szCs w:val="32"/>
          <w:rtl/>
          <w:lang w:bidi="ar-DZ"/>
        </w:rPr>
        <w:t xml:space="preserve">   · المبررات (سبب الطلب)</w:t>
      </w:r>
    </w:p>
    <w:p w14:paraId="00552259" w14:textId="77777777" w:rsidR="00B44882" w:rsidRDefault="00000000">
      <w:pPr>
        <w:rPr>
          <w:sz w:val="32"/>
          <w:szCs w:val="32"/>
          <w:rtl/>
          <w:lang w:bidi="ar-DZ"/>
        </w:rPr>
      </w:pPr>
      <w:r>
        <w:rPr>
          <w:rFonts w:hint="cs"/>
          <w:sz w:val="32"/>
          <w:szCs w:val="32"/>
          <w:rtl/>
          <w:lang w:bidi="ar-DZ"/>
        </w:rPr>
        <w:t xml:space="preserve">   · الاستخدام المتوقع</w:t>
      </w:r>
    </w:p>
    <w:p w14:paraId="5D1361A2" w14:textId="77777777" w:rsidR="00B44882" w:rsidRDefault="00000000">
      <w:pPr>
        <w:rPr>
          <w:sz w:val="32"/>
          <w:szCs w:val="32"/>
          <w:rtl/>
          <w:lang w:bidi="ar-DZ"/>
        </w:rPr>
      </w:pPr>
      <w:r>
        <w:rPr>
          <w:rFonts w:hint="cs"/>
          <w:sz w:val="32"/>
          <w:szCs w:val="32"/>
          <w:rtl/>
          <w:lang w:bidi="ar-DZ"/>
        </w:rPr>
        <w:t xml:space="preserve">   · التكلفة التقديرية</w:t>
      </w:r>
    </w:p>
    <w:p w14:paraId="4B95719F" w14:textId="77777777" w:rsidR="00B44882" w:rsidRDefault="00000000">
      <w:pPr>
        <w:rPr>
          <w:sz w:val="32"/>
          <w:szCs w:val="32"/>
          <w:rtl/>
          <w:lang w:bidi="ar-DZ"/>
        </w:rPr>
      </w:pPr>
      <w:r>
        <w:rPr>
          <w:rFonts w:hint="cs"/>
          <w:sz w:val="32"/>
          <w:szCs w:val="32"/>
          <w:rtl/>
          <w:lang w:bidi="ar-DZ"/>
        </w:rPr>
        <w:t>4. تصنيف الاحتياجات إلى:</w:t>
      </w:r>
    </w:p>
    <w:p w14:paraId="3F34CCF5" w14:textId="77777777" w:rsidR="00B44882" w:rsidRDefault="00000000">
      <w:pPr>
        <w:rPr>
          <w:sz w:val="32"/>
          <w:szCs w:val="32"/>
          <w:rtl/>
          <w:lang w:bidi="ar-DZ"/>
        </w:rPr>
      </w:pPr>
      <w:r>
        <w:rPr>
          <w:rFonts w:hint="cs"/>
          <w:sz w:val="32"/>
          <w:szCs w:val="32"/>
          <w:rtl/>
          <w:lang w:bidi="ar-DZ"/>
        </w:rPr>
        <w:t xml:space="preserve">   · تجهيزات تعليمية أساسية</w:t>
      </w:r>
    </w:p>
    <w:p w14:paraId="67A7B7EE" w14:textId="77777777" w:rsidR="00B44882" w:rsidRDefault="00000000">
      <w:pPr>
        <w:rPr>
          <w:sz w:val="32"/>
          <w:szCs w:val="32"/>
          <w:rtl/>
          <w:lang w:bidi="ar-DZ"/>
        </w:rPr>
      </w:pPr>
      <w:r>
        <w:rPr>
          <w:rFonts w:hint="cs"/>
          <w:sz w:val="32"/>
          <w:szCs w:val="32"/>
          <w:rtl/>
          <w:lang w:bidi="ar-DZ"/>
        </w:rPr>
        <w:t xml:space="preserve">   · تجهيزات إدارية</w:t>
      </w:r>
    </w:p>
    <w:p w14:paraId="28481901" w14:textId="77777777" w:rsidR="00B44882" w:rsidRDefault="00000000">
      <w:pPr>
        <w:rPr>
          <w:sz w:val="32"/>
          <w:szCs w:val="32"/>
          <w:rtl/>
          <w:lang w:bidi="ar-DZ"/>
        </w:rPr>
      </w:pPr>
      <w:r>
        <w:rPr>
          <w:rFonts w:hint="cs"/>
          <w:sz w:val="32"/>
          <w:szCs w:val="32"/>
          <w:rtl/>
          <w:lang w:bidi="ar-DZ"/>
        </w:rPr>
        <w:lastRenderedPageBreak/>
        <w:t xml:space="preserve">   · تجهيزات صيانة وطوارئ</w:t>
      </w:r>
    </w:p>
    <w:p w14:paraId="70F3F248" w14:textId="77777777" w:rsidR="00B44882" w:rsidRDefault="00000000">
      <w:pPr>
        <w:rPr>
          <w:sz w:val="32"/>
          <w:szCs w:val="32"/>
          <w:rtl/>
          <w:lang w:bidi="ar-DZ"/>
        </w:rPr>
      </w:pPr>
      <w:r>
        <w:rPr>
          <w:rFonts w:hint="cs"/>
          <w:sz w:val="32"/>
          <w:szCs w:val="32"/>
          <w:rtl/>
          <w:lang w:bidi="ar-DZ"/>
        </w:rPr>
        <w:t xml:space="preserve">   · تجهيزات تطوير وتحسين</w:t>
      </w:r>
    </w:p>
    <w:p w14:paraId="59A2B9D4" w14:textId="77777777" w:rsidR="00B44882" w:rsidRDefault="00000000">
      <w:pPr>
        <w:rPr>
          <w:sz w:val="32"/>
          <w:szCs w:val="32"/>
          <w:rtl/>
          <w:lang w:bidi="ar-DZ"/>
        </w:rPr>
      </w:pPr>
      <w:r>
        <w:rPr>
          <w:rFonts w:hint="cs"/>
          <w:sz w:val="32"/>
          <w:szCs w:val="32"/>
          <w:rtl/>
          <w:lang w:bidi="ar-DZ"/>
        </w:rPr>
        <w:t>5. رفع قائمة الاحتياجات للمكتب عبر النظام</w:t>
      </w:r>
    </w:p>
    <w:p w14:paraId="52BFD5A7" w14:textId="77777777" w:rsidR="00B44882" w:rsidRDefault="00000000">
      <w:pPr>
        <w:rPr>
          <w:sz w:val="32"/>
          <w:szCs w:val="32"/>
          <w:rtl/>
          <w:lang w:bidi="ar-DZ"/>
        </w:rPr>
      </w:pPr>
      <w:r>
        <w:rPr>
          <w:rFonts w:hint="cs"/>
          <w:sz w:val="32"/>
          <w:szCs w:val="32"/>
          <w:rtl/>
          <w:lang w:bidi="ar-DZ"/>
        </w:rPr>
        <w:t>6. متابعة حالة الطلب (قيد الدراسة، معتمد، مرفوض)</w:t>
      </w:r>
    </w:p>
    <w:p w14:paraId="24744721" w14:textId="77777777" w:rsidR="00B44882" w:rsidRDefault="00B44882">
      <w:pPr>
        <w:rPr>
          <w:sz w:val="32"/>
          <w:szCs w:val="32"/>
          <w:rtl/>
          <w:lang w:bidi="ar-DZ"/>
        </w:rPr>
      </w:pPr>
    </w:p>
    <w:p w14:paraId="1BD98034" w14:textId="77777777" w:rsidR="00B44882" w:rsidRDefault="00000000">
      <w:pPr>
        <w:rPr>
          <w:sz w:val="32"/>
          <w:szCs w:val="32"/>
          <w:rtl/>
          <w:lang w:bidi="ar-DZ"/>
        </w:rPr>
      </w:pPr>
      <w:r>
        <w:rPr>
          <w:rFonts w:hint="cs"/>
          <w:sz w:val="32"/>
          <w:szCs w:val="32"/>
          <w:rtl/>
          <w:lang w:bidi="ar-DZ"/>
        </w:rPr>
        <w:t>الجهة المنفذة:</w:t>
      </w:r>
    </w:p>
    <w:p w14:paraId="0217FBBF" w14:textId="77777777" w:rsidR="00B44882" w:rsidRDefault="00B44882">
      <w:pPr>
        <w:rPr>
          <w:sz w:val="32"/>
          <w:szCs w:val="32"/>
          <w:rtl/>
          <w:lang w:bidi="ar-DZ"/>
        </w:rPr>
      </w:pPr>
    </w:p>
    <w:p w14:paraId="6D219258" w14:textId="77777777" w:rsidR="00B44882" w:rsidRDefault="00000000">
      <w:pPr>
        <w:rPr>
          <w:sz w:val="32"/>
          <w:szCs w:val="32"/>
          <w:rtl/>
          <w:lang w:bidi="ar-DZ"/>
        </w:rPr>
      </w:pPr>
      <w:r>
        <w:rPr>
          <w:rFonts w:hint="cs"/>
          <w:sz w:val="32"/>
          <w:szCs w:val="32"/>
          <w:rtl/>
          <w:lang w:bidi="ar-DZ"/>
        </w:rPr>
        <w:t>· لجنة المشتريات والتجهيزات بالمدرسة</w:t>
      </w:r>
    </w:p>
    <w:p w14:paraId="3BF83082" w14:textId="77777777" w:rsidR="00B44882" w:rsidRDefault="00B44882">
      <w:pPr>
        <w:rPr>
          <w:sz w:val="32"/>
          <w:szCs w:val="32"/>
          <w:rtl/>
          <w:lang w:bidi="ar-DZ"/>
        </w:rPr>
      </w:pPr>
    </w:p>
    <w:p w14:paraId="3B69C36B" w14:textId="77777777" w:rsidR="00B44882" w:rsidRDefault="00000000">
      <w:pPr>
        <w:rPr>
          <w:sz w:val="32"/>
          <w:szCs w:val="32"/>
          <w:rtl/>
          <w:lang w:bidi="ar-DZ"/>
        </w:rPr>
      </w:pPr>
      <w:r>
        <w:rPr>
          <w:rFonts w:hint="cs"/>
          <w:sz w:val="32"/>
          <w:szCs w:val="32"/>
          <w:rtl/>
          <w:lang w:bidi="ar-DZ"/>
        </w:rPr>
        <w:t>المسؤول عن العملية:</w:t>
      </w:r>
    </w:p>
    <w:p w14:paraId="637AB1B1" w14:textId="77777777" w:rsidR="00B44882" w:rsidRDefault="00B44882">
      <w:pPr>
        <w:rPr>
          <w:sz w:val="32"/>
          <w:szCs w:val="32"/>
          <w:rtl/>
          <w:lang w:bidi="ar-DZ"/>
        </w:rPr>
      </w:pPr>
    </w:p>
    <w:p w14:paraId="74FFBAA0" w14:textId="77777777" w:rsidR="00B44882" w:rsidRDefault="00000000">
      <w:pPr>
        <w:rPr>
          <w:sz w:val="32"/>
          <w:szCs w:val="32"/>
          <w:rtl/>
          <w:lang w:bidi="ar-DZ"/>
        </w:rPr>
      </w:pPr>
      <w:r>
        <w:rPr>
          <w:rFonts w:hint="cs"/>
          <w:sz w:val="32"/>
          <w:szCs w:val="32"/>
          <w:rtl/>
          <w:lang w:bidi="ar-DZ"/>
        </w:rPr>
        <w:t>· رئيس لجنة المشتريات والتجهيزات</w:t>
      </w:r>
    </w:p>
    <w:p w14:paraId="11A77879" w14:textId="77777777" w:rsidR="00B44882" w:rsidRDefault="00B44882">
      <w:pPr>
        <w:rPr>
          <w:sz w:val="32"/>
          <w:szCs w:val="32"/>
          <w:rtl/>
          <w:lang w:bidi="ar-DZ"/>
        </w:rPr>
      </w:pPr>
    </w:p>
    <w:p w14:paraId="60C5869B" w14:textId="77777777" w:rsidR="00B44882" w:rsidRDefault="00000000">
      <w:pPr>
        <w:rPr>
          <w:sz w:val="32"/>
          <w:szCs w:val="32"/>
          <w:rtl/>
          <w:lang w:bidi="ar-DZ"/>
        </w:rPr>
      </w:pPr>
      <w:r>
        <w:rPr>
          <w:rFonts w:hint="cs"/>
          <w:sz w:val="32"/>
          <w:szCs w:val="32"/>
          <w:rtl/>
          <w:lang w:bidi="ar-DZ"/>
        </w:rPr>
        <w:t>جزء النظام المستخدم:</w:t>
      </w:r>
    </w:p>
    <w:p w14:paraId="14C9E18C" w14:textId="77777777" w:rsidR="00B44882" w:rsidRDefault="00B44882">
      <w:pPr>
        <w:rPr>
          <w:sz w:val="32"/>
          <w:szCs w:val="32"/>
          <w:rtl/>
          <w:lang w:bidi="ar-DZ"/>
        </w:rPr>
      </w:pPr>
    </w:p>
    <w:p w14:paraId="1FDE674B" w14:textId="77777777" w:rsidR="00B44882" w:rsidRDefault="00000000">
      <w:pPr>
        <w:rPr>
          <w:sz w:val="32"/>
          <w:szCs w:val="32"/>
          <w:rtl/>
          <w:lang w:bidi="ar-DZ"/>
        </w:rPr>
      </w:pPr>
      <w:r>
        <w:rPr>
          <w:rFonts w:hint="cs"/>
          <w:sz w:val="32"/>
          <w:szCs w:val="32"/>
          <w:rtl/>
          <w:lang w:bidi="ar-DZ"/>
        </w:rPr>
        <w:t>· وحلة طلبات الاحتياجات (Needs Requests Module)</w:t>
      </w:r>
    </w:p>
    <w:p w14:paraId="322D5AE6" w14:textId="77777777" w:rsidR="00B44882" w:rsidRDefault="00000000">
      <w:pPr>
        <w:rPr>
          <w:sz w:val="32"/>
          <w:szCs w:val="32"/>
          <w:rtl/>
          <w:lang w:bidi="ar-DZ"/>
        </w:rPr>
      </w:pPr>
      <w:r>
        <w:rPr>
          <w:rFonts w:hint="cs"/>
          <w:sz w:val="32"/>
          <w:szCs w:val="32"/>
          <w:rtl/>
          <w:lang w:bidi="ar-DZ"/>
        </w:rPr>
        <w:t>· شاشة: "رفع احتياجات المدرسة من التجهيزات"</w:t>
      </w:r>
    </w:p>
    <w:p w14:paraId="1104FB4E" w14:textId="77777777" w:rsidR="00B44882" w:rsidRDefault="00000000">
      <w:pPr>
        <w:rPr>
          <w:sz w:val="32"/>
          <w:szCs w:val="32"/>
          <w:rtl/>
          <w:lang w:bidi="ar-DZ"/>
        </w:rPr>
      </w:pPr>
      <w:r>
        <w:rPr>
          <w:rFonts w:hint="cs"/>
          <w:sz w:val="32"/>
          <w:szCs w:val="32"/>
          <w:rtl/>
          <w:lang w:bidi="ar-DZ"/>
        </w:rPr>
        <w:t>· قاعدة بيانات: جدول Equipment_Needs_Requests</w:t>
      </w:r>
    </w:p>
    <w:p w14:paraId="07299956" w14:textId="77777777" w:rsidR="00B44882" w:rsidRDefault="00B44882">
      <w:pPr>
        <w:rPr>
          <w:sz w:val="32"/>
          <w:szCs w:val="32"/>
          <w:rtl/>
          <w:lang w:bidi="ar-DZ"/>
        </w:rPr>
      </w:pPr>
    </w:p>
    <w:p w14:paraId="61EC1BFB" w14:textId="77777777" w:rsidR="00B44882" w:rsidRDefault="00000000">
      <w:pPr>
        <w:rPr>
          <w:sz w:val="32"/>
          <w:szCs w:val="32"/>
          <w:rtl/>
          <w:lang w:bidi="ar-DZ"/>
        </w:rPr>
      </w:pPr>
      <w:r>
        <w:rPr>
          <w:rFonts w:hint="cs"/>
          <w:sz w:val="32"/>
          <w:szCs w:val="32"/>
          <w:rtl/>
          <w:lang w:bidi="ar-DZ"/>
        </w:rPr>
        <w:t>---</w:t>
      </w:r>
    </w:p>
    <w:p w14:paraId="39FA5EAD" w14:textId="77777777" w:rsidR="00B44882" w:rsidRDefault="00B44882">
      <w:pPr>
        <w:rPr>
          <w:sz w:val="32"/>
          <w:szCs w:val="32"/>
          <w:rtl/>
          <w:lang w:bidi="ar-DZ"/>
        </w:rPr>
      </w:pPr>
    </w:p>
    <w:p w14:paraId="550EDB4D" w14:textId="77777777" w:rsidR="00B44882" w:rsidRDefault="00000000">
      <w:pPr>
        <w:rPr>
          <w:sz w:val="32"/>
          <w:szCs w:val="32"/>
          <w:rtl/>
          <w:lang w:bidi="ar-DZ"/>
        </w:rPr>
      </w:pPr>
      <w:r>
        <w:rPr>
          <w:rFonts w:hint="cs"/>
          <w:sz w:val="32"/>
          <w:szCs w:val="32"/>
          <w:rtl/>
          <w:lang w:bidi="ar-DZ"/>
        </w:rPr>
        <w:t>94. تسجيل حالة التأمين على المبنى</w:t>
      </w:r>
    </w:p>
    <w:p w14:paraId="36000B9D" w14:textId="77777777" w:rsidR="00B44882" w:rsidRDefault="00B44882">
      <w:pPr>
        <w:rPr>
          <w:sz w:val="32"/>
          <w:szCs w:val="32"/>
          <w:rtl/>
          <w:lang w:bidi="ar-DZ"/>
        </w:rPr>
      </w:pPr>
    </w:p>
    <w:p w14:paraId="3ACA5C6E" w14:textId="77777777" w:rsidR="00B44882" w:rsidRDefault="00000000">
      <w:pPr>
        <w:rPr>
          <w:sz w:val="32"/>
          <w:szCs w:val="32"/>
          <w:rtl/>
          <w:lang w:bidi="ar-DZ"/>
        </w:rPr>
      </w:pPr>
      <w:r>
        <w:rPr>
          <w:rFonts w:hint="cs"/>
          <w:sz w:val="32"/>
          <w:szCs w:val="32"/>
          <w:rtl/>
          <w:lang w:bidi="ar-DZ"/>
        </w:rPr>
        <w:t>السيناريو:</w:t>
      </w:r>
    </w:p>
    <w:p w14:paraId="0048AC00" w14:textId="77777777" w:rsidR="00B44882" w:rsidRDefault="00B44882">
      <w:pPr>
        <w:rPr>
          <w:sz w:val="32"/>
          <w:szCs w:val="32"/>
          <w:rtl/>
          <w:lang w:bidi="ar-DZ"/>
        </w:rPr>
      </w:pPr>
    </w:p>
    <w:p w14:paraId="7EFB2CC6" w14:textId="77777777" w:rsidR="00B44882" w:rsidRDefault="00000000">
      <w:pPr>
        <w:rPr>
          <w:sz w:val="32"/>
          <w:szCs w:val="32"/>
          <w:rtl/>
          <w:lang w:bidi="ar-DZ"/>
        </w:rPr>
      </w:pPr>
      <w:r>
        <w:rPr>
          <w:rFonts w:hint="cs"/>
          <w:sz w:val="32"/>
          <w:szCs w:val="32"/>
          <w:rtl/>
          <w:lang w:bidi="ar-DZ"/>
        </w:rPr>
        <w:t>1. عند تجديد أو شراء بوليصة تأمين جديدة</w:t>
      </w:r>
    </w:p>
    <w:p w14:paraId="04F1B1A7" w14:textId="77777777" w:rsidR="00B44882" w:rsidRDefault="00000000">
      <w:pPr>
        <w:rPr>
          <w:sz w:val="32"/>
          <w:szCs w:val="32"/>
          <w:rtl/>
          <w:lang w:bidi="ar-DZ"/>
        </w:rPr>
      </w:pPr>
      <w:r>
        <w:rPr>
          <w:rFonts w:hint="cs"/>
          <w:sz w:val="32"/>
          <w:szCs w:val="32"/>
          <w:rtl/>
          <w:lang w:bidi="ar-DZ"/>
        </w:rPr>
        <w:t>2. إدخال بيانات التأمين في النظام:</w:t>
      </w:r>
    </w:p>
    <w:p w14:paraId="47390FFC" w14:textId="77777777" w:rsidR="00B44882" w:rsidRDefault="00000000">
      <w:pPr>
        <w:rPr>
          <w:sz w:val="32"/>
          <w:szCs w:val="32"/>
          <w:rtl/>
          <w:lang w:bidi="ar-DZ"/>
        </w:rPr>
      </w:pPr>
      <w:r>
        <w:rPr>
          <w:rFonts w:hint="cs"/>
          <w:sz w:val="32"/>
          <w:szCs w:val="32"/>
          <w:rtl/>
          <w:lang w:bidi="ar-DZ"/>
        </w:rPr>
        <w:t xml:space="preserve">   · شركة التأمين</w:t>
      </w:r>
    </w:p>
    <w:p w14:paraId="732718DA" w14:textId="77777777" w:rsidR="00B44882" w:rsidRDefault="00000000">
      <w:pPr>
        <w:rPr>
          <w:sz w:val="32"/>
          <w:szCs w:val="32"/>
          <w:rtl/>
          <w:lang w:bidi="ar-DZ"/>
        </w:rPr>
      </w:pPr>
      <w:r>
        <w:rPr>
          <w:rFonts w:hint="cs"/>
          <w:sz w:val="32"/>
          <w:szCs w:val="32"/>
          <w:rtl/>
          <w:lang w:bidi="ar-DZ"/>
        </w:rPr>
        <w:t xml:space="preserve">   · رقم البوليصة</w:t>
      </w:r>
    </w:p>
    <w:p w14:paraId="3DF14906" w14:textId="77777777" w:rsidR="00B44882" w:rsidRDefault="00000000">
      <w:pPr>
        <w:rPr>
          <w:sz w:val="32"/>
          <w:szCs w:val="32"/>
          <w:rtl/>
          <w:lang w:bidi="ar-DZ"/>
        </w:rPr>
      </w:pPr>
      <w:r>
        <w:rPr>
          <w:rFonts w:hint="cs"/>
          <w:sz w:val="32"/>
          <w:szCs w:val="32"/>
          <w:rtl/>
          <w:lang w:bidi="ar-DZ"/>
        </w:rPr>
        <w:t xml:space="preserve">   · تاريخ البدء والانتهاء</w:t>
      </w:r>
    </w:p>
    <w:p w14:paraId="6C8B3F52" w14:textId="77777777" w:rsidR="00B44882" w:rsidRDefault="00000000">
      <w:pPr>
        <w:rPr>
          <w:sz w:val="32"/>
          <w:szCs w:val="32"/>
          <w:rtl/>
          <w:lang w:bidi="ar-DZ"/>
        </w:rPr>
      </w:pPr>
      <w:r>
        <w:rPr>
          <w:rFonts w:hint="cs"/>
          <w:sz w:val="32"/>
          <w:szCs w:val="32"/>
          <w:rtl/>
          <w:lang w:bidi="ar-DZ"/>
        </w:rPr>
        <w:t xml:space="preserve">   · قيمة التأمين</w:t>
      </w:r>
    </w:p>
    <w:p w14:paraId="35092C51" w14:textId="77777777" w:rsidR="00B44882" w:rsidRDefault="00000000">
      <w:pPr>
        <w:rPr>
          <w:sz w:val="32"/>
          <w:szCs w:val="32"/>
          <w:rtl/>
          <w:lang w:bidi="ar-DZ"/>
        </w:rPr>
      </w:pPr>
      <w:r>
        <w:rPr>
          <w:rFonts w:hint="cs"/>
          <w:sz w:val="32"/>
          <w:szCs w:val="32"/>
          <w:rtl/>
          <w:lang w:bidi="ar-DZ"/>
        </w:rPr>
        <w:t xml:space="preserve">   · التغطيات المتضمنة (حريق، سرقة، أضرار طبيعية)</w:t>
      </w:r>
    </w:p>
    <w:p w14:paraId="3BF5FF42" w14:textId="77777777" w:rsidR="00B44882" w:rsidRDefault="00000000">
      <w:pPr>
        <w:rPr>
          <w:sz w:val="32"/>
          <w:szCs w:val="32"/>
          <w:rtl/>
          <w:lang w:bidi="ar-DZ"/>
        </w:rPr>
      </w:pPr>
      <w:r>
        <w:rPr>
          <w:rFonts w:hint="cs"/>
          <w:sz w:val="32"/>
          <w:szCs w:val="32"/>
          <w:rtl/>
          <w:lang w:bidi="ar-DZ"/>
        </w:rPr>
        <w:t xml:space="preserve">   · الاستثناءات</w:t>
      </w:r>
    </w:p>
    <w:p w14:paraId="674E6D07" w14:textId="77777777" w:rsidR="00B44882" w:rsidRDefault="00000000">
      <w:pPr>
        <w:rPr>
          <w:sz w:val="32"/>
          <w:szCs w:val="32"/>
          <w:rtl/>
          <w:lang w:bidi="ar-DZ"/>
        </w:rPr>
      </w:pPr>
      <w:r>
        <w:rPr>
          <w:rFonts w:hint="cs"/>
          <w:sz w:val="32"/>
          <w:szCs w:val="32"/>
          <w:rtl/>
          <w:lang w:bidi="ar-DZ"/>
        </w:rPr>
        <w:t xml:space="preserve">   · معلومات الاتصال بشركة التأمين</w:t>
      </w:r>
    </w:p>
    <w:p w14:paraId="46B98E84" w14:textId="77777777" w:rsidR="00B44882" w:rsidRDefault="00000000">
      <w:pPr>
        <w:rPr>
          <w:sz w:val="32"/>
          <w:szCs w:val="32"/>
          <w:rtl/>
          <w:lang w:bidi="ar-DZ"/>
        </w:rPr>
      </w:pPr>
      <w:r>
        <w:rPr>
          <w:rFonts w:hint="cs"/>
          <w:sz w:val="32"/>
          <w:szCs w:val="32"/>
          <w:rtl/>
          <w:lang w:bidi="ar-DZ"/>
        </w:rPr>
        <w:t>3. رفع نسخة إلكترونية من وثيقة التأمين</w:t>
      </w:r>
    </w:p>
    <w:p w14:paraId="579D4A26" w14:textId="77777777" w:rsidR="00B44882" w:rsidRDefault="00000000">
      <w:pPr>
        <w:rPr>
          <w:sz w:val="32"/>
          <w:szCs w:val="32"/>
          <w:rtl/>
          <w:lang w:bidi="ar-DZ"/>
        </w:rPr>
      </w:pPr>
      <w:r>
        <w:rPr>
          <w:rFonts w:hint="cs"/>
          <w:sz w:val="32"/>
          <w:szCs w:val="32"/>
          <w:rtl/>
          <w:lang w:bidi="ar-DZ"/>
        </w:rPr>
        <w:t>4. النظام يرسل تنبيهات قبل 30 يوم من انتهاء التأمين</w:t>
      </w:r>
    </w:p>
    <w:p w14:paraId="483278BC" w14:textId="77777777" w:rsidR="00B44882" w:rsidRDefault="00000000">
      <w:pPr>
        <w:rPr>
          <w:sz w:val="32"/>
          <w:szCs w:val="32"/>
          <w:rtl/>
          <w:lang w:bidi="ar-DZ"/>
        </w:rPr>
      </w:pPr>
      <w:r>
        <w:rPr>
          <w:rFonts w:hint="cs"/>
          <w:sz w:val="32"/>
          <w:szCs w:val="32"/>
          <w:rtl/>
          <w:lang w:bidi="ar-DZ"/>
        </w:rPr>
        <w:t>5. تسجيل أي مطالبات تأمينية سابقة ونتائجها</w:t>
      </w:r>
    </w:p>
    <w:p w14:paraId="534E9179" w14:textId="77777777" w:rsidR="00B44882" w:rsidRDefault="00000000">
      <w:pPr>
        <w:rPr>
          <w:sz w:val="32"/>
          <w:szCs w:val="32"/>
          <w:rtl/>
          <w:lang w:bidi="ar-DZ"/>
        </w:rPr>
      </w:pPr>
      <w:r>
        <w:rPr>
          <w:rFonts w:hint="cs"/>
          <w:sz w:val="32"/>
          <w:szCs w:val="32"/>
          <w:rtl/>
          <w:lang w:bidi="ar-DZ"/>
        </w:rPr>
        <w:t>6. تحديث البيانات عند أي تغيير في شروط التأمين</w:t>
      </w:r>
    </w:p>
    <w:p w14:paraId="082FAC3F" w14:textId="77777777" w:rsidR="00B44882" w:rsidRDefault="00B44882">
      <w:pPr>
        <w:rPr>
          <w:sz w:val="32"/>
          <w:szCs w:val="32"/>
          <w:rtl/>
          <w:lang w:bidi="ar-DZ"/>
        </w:rPr>
      </w:pPr>
    </w:p>
    <w:p w14:paraId="27EFA5D6" w14:textId="77777777" w:rsidR="00B44882" w:rsidRDefault="00000000">
      <w:pPr>
        <w:rPr>
          <w:sz w:val="32"/>
          <w:szCs w:val="32"/>
          <w:rtl/>
          <w:lang w:bidi="ar-DZ"/>
        </w:rPr>
      </w:pPr>
      <w:r>
        <w:rPr>
          <w:rFonts w:hint="cs"/>
          <w:sz w:val="32"/>
          <w:szCs w:val="32"/>
          <w:rtl/>
          <w:lang w:bidi="ar-DZ"/>
        </w:rPr>
        <w:t>الجهة المنفذة:</w:t>
      </w:r>
    </w:p>
    <w:p w14:paraId="2FB9B804" w14:textId="77777777" w:rsidR="00B44882" w:rsidRDefault="00B44882">
      <w:pPr>
        <w:rPr>
          <w:sz w:val="32"/>
          <w:szCs w:val="32"/>
          <w:rtl/>
          <w:lang w:bidi="ar-DZ"/>
        </w:rPr>
      </w:pPr>
    </w:p>
    <w:p w14:paraId="02D550EA" w14:textId="77777777" w:rsidR="00B44882" w:rsidRDefault="00000000">
      <w:pPr>
        <w:rPr>
          <w:sz w:val="32"/>
          <w:szCs w:val="32"/>
          <w:rtl/>
          <w:lang w:bidi="ar-DZ"/>
        </w:rPr>
      </w:pPr>
      <w:r>
        <w:rPr>
          <w:rFonts w:hint="cs"/>
          <w:sz w:val="32"/>
          <w:szCs w:val="32"/>
          <w:rtl/>
          <w:lang w:bidi="ar-DZ"/>
        </w:rPr>
        <w:t>· القسم المالي والإداري بالمدرسة</w:t>
      </w:r>
    </w:p>
    <w:p w14:paraId="4C8DE438" w14:textId="77777777" w:rsidR="00B44882" w:rsidRDefault="00B44882">
      <w:pPr>
        <w:rPr>
          <w:sz w:val="32"/>
          <w:szCs w:val="32"/>
          <w:rtl/>
          <w:lang w:bidi="ar-DZ"/>
        </w:rPr>
      </w:pPr>
    </w:p>
    <w:p w14:paraId="7A790F8F" w14:textId="77777777" w:rsidR="00B44882" w:rsidRDefault="00000000">
      <w:pPr>
        <w:rPr>
          <w:sz w:val="32"/>
          <w:szCs w:val="32"/>
          <w:rtl/>
          <w:lang w:bidi="ar-DZ"/>
        </w:rPr>
      </w:pPr>
      <w:r>
        <w:rPr>
          <w:rFonts w:hint="cs"/>
          <w:sz w:val="32"/>
          <w:szCs w:val="32"/>
          <w:rtl/>
          <w:lang w:bidi="ar-DZ"/>
        </w:rPr>
        <w:t>المسؤول عن العملية:</w:t>
      </w:r>
    </w:p>
    <w:p w14:paraId="1156E247" w14:textId="77777777" w:rsidR="00B44882" w:rsidRDefault="00B44882">
      <w:pPr>
        <w:rPr>
          <w:sz w:val="32"/>
          <w:szCs w:val="32"/>
          <w:rtl/>
          <w:lang w:bidi="ar-DZ"/>
        </w:rPr>
      </w:pPr>
    </w:p>
    <w:p w14:paraId="4D33850D" w14:textId="77777777" w:rsidR="00B44882" w:rsidRDefault="00000000">
      <w:pPr>
        <w:rPr>
          <w:sz w:val="32"/>
          <w:szCs w:val="32"/>
          <w:rtl/>
          <w:lang w:bidi="ar-DZ"/>
        </w:rPr>
      </w:pPr>
      <w:r>
        <w:rPr>
          <w:rFonts w:hint="cs"/>
          <w:sz w:val="32"/>
          <w:szCs w:val="32"/>
          <w:rtl/>
          <w:lang w:bidi="ar-DZ"/>
        </w:rPr>
        <w:t>· أمين المدرسة أو المسئول المالي</w:t>
      </w:r>
    </w:p>
    <w:p w14:paraId="4C841399" w14:textId="77777777" w:rsidR="00B44882" w:rsidRDefault="00B44882">
      <w:pPr>
        <w:rPr>
          <w:sz w:val="32"/>
          <w:szCs w:val="32"/>
          <w:rtl/>
          <w:lang w:bidi="ar-DZ"/>
        </w:rPr>
      </w:pPr>
    </w:p>
    <w:p w14:paraId="01F0A030" w14:textId="77777777" w:rsidR="00B44882" w:rsidRDefault="00000000">
      <w:pPr>
        <w:rPr>
          <w:sz w:val="32"/>
          <w:szCs w:val="32"/>
          <w:rtl/>
          <w:lang w:bidi="ar-DZ"/>
        </w:rPr>
      </w:pPr>
      <w:r>
        <w:rPr>
          <w:rFonts w:hint="cs"/>
          <w:sz w:val="32"/>
          <w:szCs w:val="32"/>
          <w:rtl/>
          <w:lang w:bidi="ar-DZ"/>
        </w:rPr>
        <w:t>جزء النظام المستخدم:</w:t>
      </w:r>
    </w:p>
    <w:p w14:paraId="073E0F7B" w14:textId="77777777" w:rsidR="00B44882" w:rsidRDefault="00B44882">
      <w:pPr>
        <w:rPr>
          <w:sz w:val="32"/>
          <w:szCs w:val="32"/>
          <w:rtl/>
          <w:lang w:bidi="ar-DZ"/>
        </w:rPr>
      </w:pPr>
    </w:p>
    <w:p w14:paraId="72E4A472" w14:textId="77777777" w:rsidR="00B44882" w:rsidRDefault="00000000">
      <w:pPr>
        <w:rPr>
          <w:sz w:val="32"/>
          <w:szCs w:val="32"/>
          <w:rtl/>
          <w:lang w:bidi="ar-DZ"/>
        </w:rPr>
      </w:pPr>
      <w:r>
        <w:rPr>
          <w:rFonts w:hint="cs"/>
          <w:sz w:val="32"/>
          <w:szCs w:val="32"/>
          <w:rtl/>
          <w:lang w:bidi="ar-DZ"/>
        </w:rPr>
        <w:t>· وحدة إدارة التأمينات (Insurance Management Module)</w:t>
      </w:r>
    </w:p>
    <w:p w14:paraId="4885942D" w14:textId="77777777" w:rsidR="00B44882" w:rsidRDefault="00000000">
      <w:pPr>
        <w:rPr>
          <w:sz w:val="32"/>
          <w:szCs w:val="32"/>
          <w:rtl/>
          <w:lang w:bidi="ar-DZ"/>
        </w:rPr>
      </w:pPr>
      <w:r>
        <w:rPr>
          <w:rFonts w:hint="cs"/>
          <w:sz w:val="32"/>
          <w:szCs w:val="32"/>
          <w:rtl/>
          <w:lang w:bidi="ar-DZ"/>
        </w:rPr>
        <w:t>· شاشة: "تسجيل حالة التأمين على المبنى"</w:t>
      </w:r>
    </w:p>
    <w:p w14:paraId="47926D1F" w14:textId="77777777" w:rsidR="00B44882" w:rsidRDefault="00000000">
      <w:pPr>
        <w:rPr>
          <w:sz w:val="32"/>
          <w:szCs w:val="32"/>
          <w:rtl/>
          <w:lang w:bidi="ar-DZ"/>
        </w:rPr>
      </w:pPr>
      <w:r>
        <w:rPr>
          <w:rFonts w:hint="cs"/>
          <w:sz w:val="32"/>
          <w:szCs w:val="32"/>
          <w:rtl/>
          <w:lang w:bidi="ar-DZ"/>
        </w:rPr>
        <w:t>· قاعدة بيانات: جدول Building_Insurance_Records</w:t>
      </w:r>
    </w:p>
    <w:p w14:paraId="577111E1" w14:textId="77777777" w:rsidR="00B44882" w:rsidRDefault="00B44882">
      <w:pPr>
        <w:rPr>
          <w:sz w:val="32"/>
          <w:szCs w:val="32"/>
          <w:rtl/>
          <w:lang w:bidi="ar-DZ"/>
        </w:rPr>
      </w:pPr>
    </w:p>
    <w:p w14:paraId="27C7D9DA" w14:textId="77777777" w:rsidR="00B44882" w:rsidRDefault="00000000">
      <w:pPr>
        <w:rPr>
          <w:sz w:val="32"/>
          <w:szCs w:val="32"/>
          <w:rtl/>
          <w:lang w:bidi="ar-DZ"/>
        </w:rPr>
      </w:pPr>
      <w:r>
        <w:rPr>
          <w:rFonts w:hint="cs"/>
          <w:sz w:val="32"/>
          <w:szCs w:val="32"/>
          <w:rtl/>
          <w:lang w:bidi="ar-DZ"/>
        </w:rPr>
        <w:t>---</w:t>
      </w:r>
    </w:p>
    <w:p w14:paraId="38FD565D" w14:textId="77777777" w:rsidR="00B44882" w:rsidRDefault="00B44882">
      <w:pPr>
        <w:rPr>
          <w:sz w:val="32"/>
          <w:szCs w:val="32"/>
          <w:rtl/>
          <w:lang w:bidi="ar-DZ"/>
        </w:rPr>
      </w:pPr>
    </w:p>
    <w:p w14:paraId="69E70347" w14:textId="77777777" w:rsidR="00B44882" w:rsidRDefault="00000000">
      <w:pPr>
        <w:rPr>
          <w:sz w:val="32"/>
          <w:szCs w:val="32"/>
          <w:rtl/>
          <w:lang w:bidi="ar-DZ"/>
        </w:rPr>
      </w:pPr>
      <w:r>
        <w:rPr>
          <w:rFonts w:hint="cs"/>
          <w:sz w:val="32"/>
          <w:szCs w:val="32"/>
          <w:rtl/>
          <w:lang w:bidi="ar-DZ"/>
        </w:rPr>
        <w:t>95. تسجيل الشراكات المجتمعية لدعم التجهيزات</w:t>
      </w:r>
    </w:p>
    <w:p w14:paraId="5E759E4C" w14:textId="77777777" w:rsidR="00B44882" w:rsidRDefault="00B44882">
      <w:pPr>
        <w:rPr>
          <w:sz w:val="32"/>
          <w:szCs w:val="32"/>
          <w:rtl/>
          <w:lang w:bidi="ar-DZ"/>
        </w:rPr>
      </w:pPr>
    </w:p>
    <w:p w14:paraId="6146ABD7" w14:textId="77777777" w:rsidR="00B44882" w:rsidRDefault="00000000">
      <w:pPr>
        <w:rPr>
          <w:sz w:val="32"/>
          <w:szCs w:val="32"/>
          <w:rtl/>
          <w:lang w:bidi="ar-DZ"/>
        </w:rPr>
      </w:pPr>
      <w:r>
        <w:rPr>
          <w:rFonts w:hint="cs"/>
          <w:sz w:val="32"/>
          <w:szCs w:val="32"/>
          <w:rtl/>
          <w:lang w:bidi="ar-DZ"/>
        </w:rPr>
        <w:t>السيناريو:</w:t>
      </w:r>
    </w:p>
    <w:p w14:paraId="6F3B35F6" w14:textId="77777777" w:rsidR="00B44882" w:rsidRDefault="00B44882">
      <w:pPr>
        <w:rPr>
          <w:sz w:val="32"/>
          <w:szCs w:val="32"/>
          <w:rtl/>
          <w:lang w:bidi="ar-DZ"/>
        </w:rPr>
      </w:pPr>
    </w:p>
    <w:p w14:paraId="4D921CEC" w14:textId="77777777" w:rsidR="00B44882" w:rsidRDefault="00000000">
      <w:pPr>
        <w:rPr>
          <w:sz w:val="32"/>
          <w:szCs w:val="32"/>
          <w:rtl/>
          <w:lang w:bidi="ar-DZ"/>
        </w:rPr>
      </w:pPr>
      <w:r>
        <w:rPr>
          <w:rFonts w:hint="cs"/>
          <w:sz w:val="32"/>
          <w:szCs w:val="32"/>
          <w:rtl/>
          <w:lang w:bidi="ar-DZ"/>
        </w:rPr>
        <w:t>1. عند إنشاء شراكة مع مؤسسة مجتمعية لدعم المدرسة</w:t>
      </w:r>
    </w:p>
    <w:p w14:paraId="796C5BA1" w14:textId="77777777" w:rsidR="00B44882" w:rsidRDefault="00000000">
      <w:pPr>
        <w:rPr>
          <w:sz w:val="32"/>
          <w:szCs w:val="32"/>
          <w:rtl/>
          <w:lang w:bidi="ar-DZ"/>
        </w:rPr>
      </w:pPr>
      <w:r>
        <w:rPr>
          <w:rFonts w:hint="cs"/>
          <w:sz w:val="32"/>
          <w:szCs w:val="32"/>
          <w:rtl/>
          <w:lang w:bidi="ar-DZ"/>
        </w:rPr>
        <w:t>2. إدخال بيانات الشراكة في النظام:</w:t>
      </w:r>
    </w:p>
    <w:p w14:paraId="4D041DC8" w14:textId="77777777" w:rsidR="00B44882" w:rsidRDefault="00000000">
      <w:pPr>
        <w:rPr>
          <w:sz w:val="32"/>
          <w:szCs w:val="32"/>
          <w:rtl/>
          <w:lang w:bidi="ar-DZ"/>
        </w:rPr>
      </w:pPr>
      <w:r>
        <w:rPr>
          <w:rFonts w:hint="cs"/>
          <w:sz w:val="32"/>
          <w:szCs w:val="32"/>
          <w:rtl/>
          <w:lang w:bidi="ar-DZ"/>
        </w:rPr>
        <w:t xml:space="preserve">   · اسم المؤسسة الشريكة</w:t>
      </w:r>
    </w:p>
    <w:p w14:paraId="31F769E2" w14:textId="77777777" w:rsidR="00B44882" w:rsidRDefault="00000000">
      <w:pPr>
        <w:rPr>
          <w:sz w:val="32"/>
          <w:szCs w:val="32"/>
          <w:rtl/>
          <w:lang w:bidi="ar-DZ"/>
        </w:rPr>
      </w:pPr>
      <w:r>
        <w:rPr>
          <w:rFonts w:hint="cs"/>
          <w:sz w:val="32"/>
          <w:szCs w:val="32"/>
          <w:rtl/>
          <w:lang w:bidi="ar-DZ"/>
        </w:rPr>
        <w:t xml:space="preserve">   · نوع المؤسسة (خاصة، خيرية، حكومية، أهلية)</w:t>
      </w:r>
    </w:p>
    <w:p w14:paraId="7BA5CFFA" w14:textId="77777777" w:rsidR="00B44882" w:rsidRDefault="00000000">
      <w:pPr>
        <w:rPr>
          <w:sz w:val="32"/>
          <w:szCs w:val="32"/>
          <w:rtl/>
          <w:lang w:bidi="ar-DZ"/>
        </w:rPr>
      </w:pPr>
      <w:r>
        <w:rPr>
          <w:rFonts w:hint="cs"/>
          <w:sz w:val="32"/>
          <w:szCs w:val="32"/>
          <w:rtl/>
          <w:lang w:bidi="ar-DZ"/>
        </w:rPr>
        <w:t xml:space="preserve">   · مجال الشراكة (تجهيزات، صيانة، تطوير)</w:t>
      </w:r>
    </w:p>
    <w:p w14:paraId="23289199" w14:textId="77777777" w:rsidR="00B44882" w:rsidRDefault="00000000">
      <w:pPr>
        <w:rPr>
          <w:sz w:val="32"/>
          <w:szCs w:val="32"/>
          <w:rtl/>
          <w:lang w:bidi="ar-DZ"/>
        </w:rPr>
      </w:pPr>
      <w:r>
        <w:rPr>
          <w:rFonts w:hint="cs"/>
          <w:sz w:val="32"/>
          <w:szCs w:val="32"/>
          <w:rtl/>
          <w:lang w:bidi="ar-DZ"/>
        </w:rPr>
        <w:t xml:space="preserve">   · التجهيزات المقدمة أو المتوقع تقديمها</w:t>
      </w:r>
    </w:p>
    <w:p w14:paraId="66666416" w14:textId="77777777" w:rsidR="00B44882" w:rsidRDefault="00000000">
      <w:pPr>
        <w:rPr>
          <w:sz w:val="32"/>
          <w:szCs w:val="32"/>
          <w:rtl/>
          <w:lang w:bidi="ar-DZ"/>
        </w:rPr>
      </w:pPr>
      <w:r>
        <w:rPr>
          <w:rFonts w:hint="cs"/>
          <w:sz w:val="32"/>
          <w:szCs w:val="32"/>
          <w:rtl/>
          <w:lang w:bidi="ar-DZ"/>
        </w:rPr>
        <w:t xml:space="preserve">   · قيمة الدعم (إن وجدت)</w:t>
      </w:r>
    </w:p>
    <w:p w14:paraId="011A811A" w14:textId="77777777" w:rsidR="00B44882" w:rsidRDefault="00000000">
      <w:pPr>
        <w:rPr>
          <w:sz w:val="32"/>
          <w:szCs w:val="32"/>
          <w:rtl/>
          <w:lang w:bidi="ar-DZ"/>
        </w:rPr>
      </w:pPr>
      <w:r>
        <w:rPr>
          <w:rFonts w:hint="cs"/>
          <w:sz w:val="32"/>
          <w:szCs w:val="32"/>
          <w:rtl/>
          <w:lang w:bidi="ar-DZ"/>
        </w:rPr>
        <w:lastRenderedPageBreak/>
        <w:t xml:space="preserve">   · مدة الشراكة</w:t>
      </w:r>
    </w:p>
    <w:p w14:paraId="70D78581" w14:textId="77777777" w:rsidR="00B44882" w:rsidRDefault="00000000">
      <w:pPr>
        <w:rPr>
          <w:sz w:val="32"/>
          <w:szCs w:val="32"/>
          <w:rtl/>
          <w:lang w:bidi="ar-DZ"/>
        </w:rPr>
      </w:pPr>
      <w:r>
        <w:rPr>
          <w:rFonts w:hint="cs"/>
          <w:sz w:val="32"/>
          <w:szCs w:val="32"/>
          <w:rtl/>
          <w:lang w:bidi="ar-DZ"/>
        </w:rPr>
        <w:t xml:space="preserve">   · بنود الاتفاقية</w:t>
      </w:r>
    </w:p>
    <w:p w14:paraId="17299583" w14:textId="77777777" w:rsidR="00B44882" w:rsidRDefault="00000000">
      <w:pPr>
        <w:rPr>
          <w:sz w:val="32"/>
          <w:szCs w:val="32"/>
          <w:rtl/>
          <w:lang w:bidi="ar-DZ"/>
        </w:rPr>
      </w:pPr>
      <w:r>
        <w:rPr>
          <w:rFonts w:hint="cs"/>
          <w:sz w:val="32"/>
          <w:szCs w:val="32"/>
          <w:rtl/>
          <w:lang w:bidi="ar-DZ"/>
        </w:rPr>
        <w:t>3. رفع نسخة من اتفاقية الشراكة (إن وجدت)</w:t>
      </w:r>
    </w:p>
    <w:p w14:paraId="315973F8" w14:textId="77777777" w:rsidR="00B44882" w:rsidRDefault="00000000">
      <w:pPr>
        <w:rPr>
          <w:sz w:val="32"/>
          <w:szCs w:val="32"/>
          <w:rtl/>
          <w:lang w:bidi="ar-DZ"/>
        </w:rPr>
      </w:pPr>
      <w:r>
        <w:rPr>
          <w:rFonts w:hint="cs"/>
          <w:sz w:val="32"/>
          <w:szCs w:val="32"/>
          <w:rtl/>
          <w:lang w:bidi="ar-DZ"/>
        </w:rPr>
        <w:t>4. تسجيل مراحل تنفيذ الشراكة</w:t>
      </w:r>
    </w:p>
    <w:p w14:paraId="4FC2BF78" w14:textId="77777777" w:rsidR="00B44882" w:rsidRDefault="00000000">
      <w:pPr>
        <w:rPr>
          <w:sz w:val="32"/>
          <w:szCs w:val="32"/>
          <w:rtl/>
          <w:lang w:bidi="ar-DZ"/>
        </w:rPr>
      </w:pPr>
      <w:r>
        <w:rPr>
          <w:rFonts w:hint="cs"/>
          <w:sz w:val="32"/>
          <w:szCs w:val="32"/>
          <w:rtl/>
          <w:lang w:bidi="ar-DZ"/>
        </w:rPr>
        <w:t>5. تقييم أثر الشراكة على المدرسة</w:t>
      </w:r>
    </w:p>
    <w:p w14:paraId="7D383848" w14:textId="77777777" w:rsidR="00B44882" w:rsidRDefault="00000000">
      <w:pPr>
        <w:rPr>
          <w:sz w:val="32"/>
          <w:szCs w:val="32"/>
          <w:rtl/>
          <w:lang w:bidi="ar-DZ"/>
        </w:rPr>
      </w:pPr>
      <w:r>
        <w:rPr>
          <w:rFonts w:hint="cs"/>
          <w:sz w:val="32"/>
          <w:szCs w:val="32"/>
          <w:rtl/>
          <w:lang w:bidi="ar-DZ"/>
        </w:rPr>
        <w:t>6. إنشاء سجل إنجازات للشراكات المجتمعية</w:t>
      </w:r>
    </w:p>
    <w:p w14:paraId="70D40C41" w14:textId="77777777" w:rsidR="00B44882" w:rsidRDefault="00B44882">
      <w:pPr>
        <w:rPr>
          <w:sz w:val="32"/>
          <w:szCs w:val="32"/>
          <w:rtl/>
          <w:lang w:bidi="ar-DZ"/>
        </w:rPr>
      </w:pPr>
    </w:p>
    <w:p w14:paraId="11E6FB3F" w14:textId="77777777" w:rsidR="00B44882" w:rsidRDefault="00000000">
      <w:pPr>
        <w:rPr>
          <w:sz w:val="32"/>
          <w:szCs w:val="32"/>
          <w:rtl/>
          <w:lang w:bidi="ar-DZ"/>
        </w:rPr>
      </w:pPr>
      <w:r>
        <w:rPr>
          <w:rFonts w:hint="cs"/>
          <w:sz w:val="32"/>
          <w:szCs w:val="32"/>
          <w:rtl/>
          <w:lang w:bidi="ar-DZ"/>
        </w:rPr>
        <w:t>الجهة المنفذة:</w:t>
      </w:r>
    </w:p>
    <w:p w14:paraId="65416D70" w14:textId="77777777" w:rsidR="00B44882" w:rsidRDefault="00B44882">
      <w:pPr>
        <w:rPr>
          <w:sz w:val="32"/>
          <w:szCs w:val="32"/>
          <w:rtl/>
          <w:lang w:bidi="ar-DZ"/>
        </w:rPr>
      </w:pPr>
    </w:p>
    <w:p w14:paraId="1A103B74" w14:textId="77777777" w:rsidR="00B44882" w:rsidRDefault="00000000">
      <w:pPr>
        <w:rPr>
          <w:sz w:val="32"/>
          <w:szCs w:val="32"/>
          <w:rtl/>
          <w:lang w:bidi="ar-DZ"/>
        </w:rPr>
      </w:pPr>
      <w:r>
        <w:rPr>
          <w:rFonts w:hint="cs"/>
          <w:sz w:val="32"/>
          <w:szCs w:val="32"/>
          <w:rtl/>
          <w:lang w:bidi="ar-DZ"/>
        </w:rPr>
        <w:t>· قسم العلاقات المجتمعية بالمدرسة</w:t>
      </w:r>
    </w:p>
    <w:p w14:paraId="7BC59BD7" w14:textId="77777777" w:rsidR="00B44882" w:rsidRDefault="00B44882">
      <w:pPr>
        <w:rPr>
          <w:sz w:val="32"/>
          <w:szCs w:val="32"/>
          <w:rtl/>
          <w:lang w:bidi="ar-DZ"/>
        </w:rPr>
      </w:pPr>
    </w:p>
    <w:p w14:paraId="66F88AFA" w14:textId="77777777" w:rsidR="00B44882" w:rsidRDefault="00000000">
      <w:pPr>
        <w:rPr>
          <w:sz w:val="32"/>
          <w:szCs w:val="32"/>
          <w:rtl/>
          <w:lang w:bidi="ar-DZ"/>
        </w:rPr>
      </w:pPr>
      <w:r>
        <w:rPr>
          <w:rFonts w:hint="cs"/>
          <w:sz w:val="32"/>
          <w:szCs w:val="32"/>
          <w:rtl/>
          <w:lang w:bidi="ar-DZ"/>
        </w:rPr>
        <w:t>المسؤول عن العملية:</w:t>
      </w:r>
    </w:p>
    <w:p w14:paraId="67F88D08" w14:textId="77777777" w:rsidR="00B44882" w:rsidRDefault="00B44882">
      <w:pPr>
        <w:rPr>
          <w:sz w:val="32"/>
          <w:szCs w:val="32"/>
          <w:rtl/>
          <w:lang w:bidi="ar-DZ"/>
        </w:rPr>
      </w:pPr>
    </w:p>
    <w:p w14:paraId="4547618B" w14:textId="77777777" w:rsidR="00B44882" w:rsidRDefault="00000000">
      <w:pPr>
        <w:rPr>
          <w:sz w:val="32"/>
          <w:szCs w:val="32"/>
          <w:rtl/>
          <w:lang w:bidi="ar-DZ"/>
        </w:rPr>
      </w:pPr>
      <w:r>
        <w:rPr>
          <w:rFonts w:hint="cs"/>
          <w:sz w:val="32"/>
          <w:szCs w:val="32"/>
          <w:rtl/>
          <w:lang w:bidi="ar-DZ"/>
        </w:rPr>
        <w:t>· مسئول العلاقات المجتمعية</w:t>
      </w:r>
    </w:p>
    <w:p w14:paraId="5E75F214" w14:textId="77777777" w:rsidR="00B44882" w:rsidRDefault="00B44882">
      <w:pPr>
        <w:rPr>
          <w:sz w:val="32"/>
          <w:szCs w:val="32"/>
          <w:rtl/>
          <w:lang w:bidi="ar-DZ"/>
        </w:rPr>
      </w:pPr>
    </w:p>
    <w:p w14:paraId="6DD4C846" w14:textId="77777777" w:rsidR="00B44882" w:rsidRDefault="00000000">
      <w:pPr>
        <w:rPr>
          <w:sz w:val="32"/>
          <w:szCs w:val="32"/>
          <w:rtl/>
          <w:lang w:bidi="ar-DZ"/>
        </w:rPr>
      </w:pPr>
      <w:r>
        <w:rPr>
          <w:rFonts w:hint="cs"/>
          <w:sz w:val="32"/>
          <w:szCs w:val="32"/>
          <w:rtl/>
          <w:lang w:bidi="ar-DZ"/>
        </w:rPr>
        <w:t>جزء النظام المستخدم:</w:t>
      </w:r>
    </w:p>
    <w:p w14:paraId="17140B8F" w14:textId="77777777" w:rsidR="00B44882" w:rsidRDefault="00B44882">
      <w:pPr>
        <w:rPr>
          <w:sz w:val="32"/>
          <w:szCs w:val="32"/>
          <w:rtl/>
          <w:lang w:bidi="ar-DZ"/>
        </w:rPr>
      </w:pPr>
    </w:p>
    <w:p w14:paraId="770C369A" w14:textId="77777777" w:rsidR="00B44882" w:rsidRDefault="00000000">
      <w:pPr>
        <w:rPr>
          <w:sz w:val="32"/>
          <w:szCs w:val="32"/>
          <w:rtl/>
          <w:lang w:bidi="ar-DZ"/>
        </w:rPr>
      </w:pPr>
      <w:r>
        <w:rPr>
          <w:rFonts w:hint="cs"/>
          <w:sz w:val="32"/>
          <w:szCs w:val="32"/>
          <w:rtl/>
          <w:lang w:bidi="ar-DZ"/>
        </w:rPr>
        <w:t>· وحلة إدارة الشراكات (Partnerships Management Module)</w:t>
      </w:r>
    </w:p>
    <w:p w14:paraId="2A97A0FE" w14:textId="77777777" w:rsidR="00B44882" w:rsidRDefault="00000000">
      <w:pPr>
        <w:rPr>
          <w:sz w:val="32"/>
          <w:szCs w:val="32"/>
          <w:rtl/>
          <w:lang w:bidi="ar-DZ"/>
        </w:rPr>
      </w:pPr>
      <w:r>
        <w:rPr>
          <w:rFonts w:hint="cs"/>
          <w:sz w:val="32"/>
          <w:szCs w:val="32"/>
          <w:rtl/>
          <w:lang w:bidi="ar-DZ"/>
        </w:rPr>
        <w:t>· شاشة: "تسجيل الشراكات المجتمعية"</w:t>
      </w:r>
    </w:p>
    <w:p w14:paraId="1607EB3F" w14:textId="77777777" w:rsidR="00B44882" w:rsidRDefault="00000000">
      <w:pPr>
        <w:rPr>
          <w:sz w:val="32"/>
          <w:szCs w:val="32"/>
          <w:rtl/>
          <w:lang w:bidi="ar-DZ"/>
        </w:rPr>
      </w:pPr>
      <w:r>
        <w:rPr>
          <w:rFonts w:hint="cs"/>
          <w:sz w:val="32"/>
          <w:szCs w:val="32"/>
          <w:rtl/>
          <w:lang w:bidi="ar-DZ"/>
        </w:rPr>
        <w:t>· قاعدة بيانات: جدول Community_Partnerships</w:t>
      </w:r>
    </w:p>
    <w:p w14:paraId="48D8817D" w14:textId="77777777" w:rsidR="00B44882" w:rsidRDefault="00B44882">
      <w:pPr>
        <w:rPr>
          <w:sz w:val="32"/>
          <w:szCs w:val="32"/>
          <w:rtl/>
          <w:lang w:bidi="ar-DZ"/>
        </w:rPr>
      </w:pPr>
    </w:p>
    <w:p w14:paraId="34EC7BB1" w14:textId="77777777" w:rsidR="00B44882" w:rsidRDefault="00000000">
      <w:pPr>
        <w:rPr>
          <w:sz w:val="32"/>
          <w:szCs w:val="32"/>
          <w:rtl/>
          <w:lang w:bidi="ar-DZ"/>
        </w:rPr>
      </w:pPr>
      <w:r>
        <w:rPr>
          <w:rFonts w:hint="cs"/>
          <w:sz w:val="32"/>
          <w:szCs w:val="32"/>
          <w:rtl/>
          <w:lang w:bidi="ar-DZ"/>
        </w:rPr>
        <w:t>---</w:t>
      </w:r>
    </w:p>
    <w:p w14:paraId="6F5202A0" w14:textId="77777777" w:rsidR="00B44882" w:rsidRDefault="00B44882">
      <w:pPr>
        <w:rPr>
          <w:sz w:val="32"/>
          <w:szCs w:val="32"/>
          <w:rtl/>
          <w:lang w:bidi="ar-DZ"/>
        </w:rPr>
      </w:pPr>
    </w:p>
    <w:p w14:paraId="383B9F59" w14:textId="77777777" w:rsidR="00B44882" w:rsidRDefault="00000000">
      <w:pPr>
        <w:rPr>
          <w:sz w:val="32"/>
          <w:szCs w:val="32"/>
          <w:rtl/>
          <w:lang w:bidi="ar-DZ"/>
        </w:rPr>
      </w:pPr>
      <w:r>
        <w:rPr>
          <w:rFonts w:hint="cs"/>
          <w:sz w:val="32"/>
          <w:szCs w:val="32"/>
          <w:rtl/>
          <w:lang w:bidi="ar-DZ"/>
        </w:rPr>
        <w:t>96. تسجيل توفر خدمة النقل المدرسي</w:t>
      </w:r>
    </w:p>
    <w:p w14:paraId="625CF079" w14:textId="77777777" w:rsidR="00B44882" w:rsidRDefault="00B44882">
      <w:pPr>
        <w:rPr>
          <w:sz w:val="32"/>
          <w:szCs w:val="32"/>
          <w:rtl/>
          <w:lang w:bidi="ar-DZ"/>
        </w:rPr>
      </w:pPr>
    </w:p>
    <w:p w14:paraId="22823550" w14:textId="77777777" w:rsidR="00B44882" w:rsidRDefault="00000000">
      <w:pPr>
        <w:rPr>
          <w:sz w:val="32"/>
          <w:szCs w:val="32"/>
          <w:rtl/>
          <w:lang w:bidi="ar-DZ"/>
        </w:rPr>
      </w:pPr>
      <w:r>
        <w:rPr>
          <w:rFonts w:hint="cs"/>
          <w:sz w:val="32"/>
          <w:szCs w:val="32"/>
          <w:rtl/>
          <w:lang w:bidi="ar-DZ"/>
        </w:rPr>
        <w:t>السيناريو:</w:t>
      </w:r>
    </w:p>
    <w:p w14:paraId="7844125B" w14:textId="77777777" w:rsidR="00B44882" w:rsidRDefault="00B44882">
      <w:pPr>
        <w:rPr>
          <w:sz w:val="32"/>
          <w:szCs w:val="32"/>
          <w:rtl/>
          <w:lang w:bidi="ar-DZ"/>
        </w:rPr>
      </w:pPr>
    </w:p>
    <w:p w14:paraId="66811428" w14:textId="77777777" w:rsidR="00B44882" w:rsidRDefault="00000000">
      <w:pPr>
        <w:rPr>
          <w:sz w:val="32"/>
          <w:szCs w:val="32"/>
          <w:rtl/>
          <w:lang w:bidi="ar-DZ"/>
        </w:rPr>
      </w:pPr>
      <w:r>
        <w:rPr>
          <w:rFonts w:hint="cs"/>
          <w:sz w:val="32"/>
          <w:szCs w:val="32"/>
          <w:rtl/>
          <w:lang w:bidi="ar-DZ"/>
        </w:rPr>
        <w:t>1. في بداية كل عام دراسي</w:t>
      </w:r>
    </w:p>
    <w:p w14:paraId="00EF4057" w14:textId="77777777" w:rsidR="00B44882" w:rsidRDefault="00000000">
      <w:pPr>
        <w:rPr>
          <w:sz w:val="32"/>
          <w:szCs w:val="32"/>
          <w:rtl/>
          <w:lang w:bidi="ar-DZ"/>
        </w:rPr>
      </w:pPr>
      <w:r>
        <w:rPr>
          <w:rFonts w:hint="cs"/>
          <w:sz w:val="32"/>
          <w:szCs w:val="32"/>
          <w:rtl/>
          <w:lang w:bidi="ar-DZ"/>
        </w:rPr>
        <w:t>2. تحديد إذا ما كانت المدرسة توفر خدمة النقل للطلاب</w:t>
      </w:r>
    </w:p>
    <w:p w14:paraId="7583FC1B" w14:textId="77777777" w:rsidR="00B44882" w:rsidRDefault="00000000">
      <w:pPr>
        <w:rPr>
          <w:sz w:val="32"/>
          <w:szCs w:val="32"/>
          <w:rtl/>
          <w:lang w:bidi="ar-DZ"/>
        </w:rPr>
      </w:pPr>
      <w:r>
        <w:rPr>
          <w:rFonts w:hint="cs"/>
          <w:sz w:val="32"/>
          <w:szCs w:val="32"/>
          <w:rtl/>
          <w:lang w:bidi="ar-DZ"/>
        </w:rPr>
        <w:t>3. في حال التوفر، إدخال بيانات الخدمة:</w:t>
      </w:r>
    </w:p>
    <w:p w14:paraId="636B81FB" w14:textId="77777777" w:rsidR="00B44882" w:rsidRDefault="00000000">
      <w:pPr>
        <w:rPr>
          <w:sz w:val="32"/>
          <w:szCs w:val="32"/>
          <w:rtl/>
          <w:lang w:bidi="ar-DZ"/>
        </w:rPr>
      </w:pPr>
      <w:r>
        <w:rPr>
          <w:rFonts w:hint="cs"/>
          <w:sz w:val="32"/>
          <w:szCs w:val="32"/>
          <w:rtl/>
          <w:lang w:bidi="ar-DZ"/>
        </w:rPr>
        <w:t xml:space="preserve">   · عدد الحافلات أو وسائل النقل</w:t>
      </w:r>
    </w:p>
    <w:p w14:paraId="2E666E66" w14:textId="77777777" w:rsidR="00B44882" w:rsidRDefault="00000000">
      <w:pPr>
        <w:rPr>
          <w:sz w:val="32"/>
          <w:szCs w:val="32"/>
          <w:rtl/>
          <w:lang w:bidi="ar-DZ"/>
        </w:rPr>
      </w:pPr>
      <w:r>
        <w:rPr>
          <w:rFonts w:hint="cs"/>
          <w:sz w:val="32"/>
          <w:szCs w:val="32"/>
          <w:rtl/>
          <w:lang w:bidi="ar-DZ"/>
        </w:rPr>
        <w:t xml:space="preserve">   · سعة كل وسيلة</w:t>
      </w:r>
    </w:p>
    <w:p w14:paraId="2AA60E55" w14:textId="77777777" w:rsidR="00B44882" w:rsidRDefault="00000000">
      <w:pPr>
        <w:rPr>
          <w:sz w:val="32"/>
          <w:szCs w:val="32"/>
          <w:rtl/>
          <w:lang w:bidi="ar-DZ"/>
        </w:rPr>
      </w:pPr>
      <w:r>
        <w:rPr>
          <w:rFonts w:hint="cs"/>
          <w:sz w:val="32"/>
          <w:szCs w:val="32"/>
          <w:rtl/>
          <w:lang w:bidi="ar-DZ"/>
        </w:rPr>
        <w:t xml:space="preserve">   · المسارات والمناطق المشمولة</w:t>
      </w:r>
    </w:p>
    <w:p w14:paraId="3F808D19" w14:textId="77777777" w:rsidR="00B44882" w:rsidRDefault="00000000">
      <w:pPr>
        <w:rPr>
          <w:sz w:val="32"/>
          <w:szCs w:val="32"/>
          <w:rtl/>
          <w:lang w:bidi="ar-DZ"/>
        </w:rPr>
      </w:pPr>
      <w:r>
        <w:rPr>
          <w:rFonts w:hint="cs"/>
          <w:sz w:val="32"/>
          <w:szCs w:val="32"/>
          <w:rtl/>
          <w:lang w:bidi="ar-DZ"/>
        </w:rPr>
        <w:t xml:space="preserve">   · مواعيد الذهاب والإياب</w:t>
      </w:r>
    </w:p>
    <w:p w14:paraId="41B1D717" w14:textId="77777777" w:rsidR="00B44882" w:rsidRDefault="00000000">
      <w:pPr>
        <w:rPr>
          <w:sz w:val="32"/>
          <w:szCs w:val="32"/>
          <w:rtl/>
          <w:lang w:bidi="ar-DZ"/>
        </w:rPr>
      </w:pPr>
      <w:r>
        <w:rPr>
          <w:rFonts w:hint="cs"/>
          <w:sz w:val="32"/>
          <w:szCs w:val="32"/>
          <w:rtl/>
          <w:lang w:bidi="ar-DZ"/>
        </w:rPr>
        <w:t xml:space="preserve">   · تكلفة الخدمة (إن وجدت)</w:t>
      </w:r>
    </w:p>
    <w:p w14:paraId="5E95737B" w14:textId="77777777" w:rsidR="00B44882" w:rsidRDefault="00000000">
      <w:pPr>
        <w:rPr>
          <w:sz w:val="32"/>
          <w:szCs w:val="32"/>
          <w:rtl/>
          <w:lang w:bidi="ar-DZ"/>
        </w:rPr>
      </w:pPr>
      <w:r>
        <w:rPr>
          <w:rFonts w:hint="cs"/>
          <w:sz w:val="32"/>
          <w:szCs w:val="32"/>
          <w:rtl/>
          <w:lang w:bidi="ar-DZ"/>
        </w:rPr>
        <w:t xml:space="preserve">   · شروط الاستفادة من الخدمة</w:t>
      </w:r>
    </w:p>
    <w:p w14:paraId="267C25A1" w14:textId="77777777" w:rsidR="00B44882" w:rsidRDefault="00000000">
      <w:pPr>
        <w:rPr>
          <w:sz w:val="32"/>
          <w:szCs w:val="32"/>
          <w:rtl/>
          <w:lang w:bidi="ar-DZ"/>
        </w:rPr>
      </w:pPr>
      <w:r>
        <w:rPr>
          <w:rFonts w:hint="cs"/>
          <w:sz w:val="32"/>
          <w:szCs w:val="32"/>
          <w:rtl/>
          <w:lang w:bidi="ar-DZ"/>
        </w:rPr>
        <w:t xml:space="preserve">   · معلومات عن الشركة المشغلة (إن كانت طرف ثالث)</w:t>
      </w:r>
    </w:p>
    <w:p w14:paraId="03BC5334" w14:textId="77777777" w:rsidR="00B44882" w:rsidRDefault="00000000">
      <w:pPr>
        <w:rPr>
          <w:sz w:val="32"/>
          <w:szCs w:val="32"/>
          <w:rtl/>
          <w:lang w:bidi="ar-DZ"/>
        </w:rPr>
      </w:pPr>
      <w:r>
        <w:rPr>
          <w:rFonts w:hint="cs"/>
          <w:sz w:val="32"/>
          <w:szCs w:val="32"/>
          <w:rtl/>
          <w:lang w:bidi="ar-DZ"/>
        </w:rPr>
        <w:t>4. في حال عدم التوفر، تسجيل ذلك مع الأسباب</w:t>
      </w:r>
    </w:p>
    <w:p w14:paraId="6AD0B0D4" w14:textId="77777777" w:rsidR="00B44882" w:rsidRDefault="00000000">
      <w:pPr>
        <w:rPr>
          <w:sz w:val="32"/>
          <w:szCs w:val="32"/>
          <w:rtl/>
          <w:lang w:bidi="ar-DZ"/>
        </w:rPr>
      </w:pPr>
      <w:r>
        <w:rPr>
          <w:rFonts w:hint="cs"/>
          <w:sz w:val="32"/>
          <w:szCs w:val="32"/>
          <w:rtl/>
          <w:lang w:bidi="ar-DZ"/>
        </w:rPr>
        <w:t>5. تحديث البيانات عند أي تغيير في الخدمة</w:t>
      </w:r>
    </w:p>
    <w:p w14:paraId="631CA508" w14:textId="77777777" w:rsidR="00B44882" w:rsidRDefault="00000000">
      <w:pPr>
        <w:rPr>
          <w:sz w:val="32"/>
          <w:szCs w:val="32"/>
          <w:rtl/>
          <w:lang w:bidi="ar-DZ"/>
        </w:rPr>
      </w:pPr>
      <w:r>
        <w:rPr>
          <w:rFonts w:hint="cs"/>
          <w:sz w:val="32"/>
          <w:szCs w:val="32"/>
          <w:rtl/>
          <w:lang w:bidi="ar-DZ"/>
        </w:rPr>
        <w:t>6. رفع تقرير عن خدمة النقل للمكتب للعلم</w:t>
      </w:r>
    </w:p>
    <w:p w14:paraId="5CF41306" w14:textId="77777777" w:rsidR="00B44882" w:rsidRDefault="00B44882">
      <w:pPr>
        <w:rPr>
          <w:sz w:val="32"/>
          <w:szCs w:val="32"/>
          <w:rtl/>
          <w:lang w:bidi="ar-DZ"/>
        </w:rPr>
      </w:pPr>
    </w:p>
    <w:p w14:paraId="1A8AB555" w14:textId="77777777" w:rsidR="00B44882" w:rsidRDefault="00000000">
      <w:pPr>
        <w:rPr>
          <w:sz w:val="32"/>
          <w:szCs w:val="32"/>
          <w:rtl/>
          <w:lang w:bidi="ar-DZ"/>
        </w:rPr>
      </w:pPr>
      <w:r>
        <w:rPr>
          <w:rFonts w:hint="cs"/>
          <w:sz w:val="32"/>
          <w:szCs w:val="32"/>
          <w:rtl/>
          <w:lang w:bidi="ar-DZ"/>
        </w:rPr>
        <w:t>الجهة المنفذة:</w:t>
      </w:r>
    </w:p>
    <w:p w14:paraId="565B43C9" w14:textId="77777777" w:rsidR="00B44882" w:rsidRDefault="00B44882">
      <w:pPr>
        <w:rPr>
          <w:sz w:val="32"/>
          <w:szCs w:val="32"/>
          <w:rtl/>
          <w:lang w:bidi="ar-DZ"/>
        </w:rPr>
      </w:pPr>
    </w:p>
    <w:p w14:paraId="064461EC" w14:textId="77777777" w:rsidR="00B44882" w:rsidRDefault="00000000">
      <w:pPr>
        <w:rPr>
          <w:sz w:val="32"/>
          <w:szCs w:val="32"/>
          <w:rtl/>
          <w:lang w:bidi="ar-DZ"/>
        </w:rPr>
      </w:pPr>
      <w:r>
        <w:rPr>
          <w:rFonts w:hint="cs"/>
          <w:sz w:val="32"/>
          <w:szCs w:val="32"/>
          <w:rtl/>
          <w:lang w:bidi="ar-DZ"/>
        </w:rPr>
        <w:t>· قسم الأنشطة والخدمات الطلابية</w:t>
      </w:r>
    </w:p>
    <w:p w14:paraId="086D3D6E" w14:textId="77777777" w:rsidR="00B44882" w:rsidRDefault="00B44882">
      <w:pPr>
        <w:rPr>
          <w:sz w:val="32"/>
          <w:szCs w:val="32"/>
          <w:rtl/>
          <w:lang w:bidi="ar-DZ"/>
        </w:rPr>
      </w:pPr>
    </w:p>
    <w:p w14:paraId="61DA5C42" w14:textId="77777777" w:rsidR="00B44882" w:rsidRDefault="00000000">
      <w:pPr>
        <w:rPr>
          <w:sz w:val="32"/>
          <w:szCs w:val="32"/>
          <w:rtl/>
          <w:lang w:bidi="ar-DZ"/>
        </w:rPr>
      </w:pPr>
      <w:r>
        <w:rPr>
          <w:rFonts w:hint="cs"/>
          <w:sz w:val="32"/>
          <w:szCs w:val="32"/>
          <w:rtl/>
          <w:lang w:bidi="ar-DZ"/>
        </w:rPr>
        <w:t>المسؤول عن العملية:</w:t>
      </w:r>
    </w:p>
    <w:p w14:paraId="11122BC4" w14:textId="77777777" w:rsidR="00B44882" w:rsidRDefault="00B44882">
      <w:pPr>
        <w:rPr>
          <w:sz w:val="32"/>
          <w:szCs w:val="32"/>
          <w:rtl/>
          <w:lang w:bidi="ar-DZ"/>
        </w:rPr>
      </w:pPr>
    </w:p>
    <w:p w14:paraId="0125C53D" w14:textId="77777777" w:rsidR="00B44882" w:rsidRDefault="00000000">
      <w:pPr>
        <w:rPr>
          <w:sz w:val="32"/>
          <w:szCs w:val="32"/>
          <w:rtl/>
          <w:lang w:bidi="ar-DZ"/>
        </w:rPr>
      </w:pPr>
      <w:r>
        <w:rPr>
          <w:rFonts w:hint="cs"/>
          <w:sz w:val="32"/>
          <w:szCs w:val="32"/>
          <w:rtl/>
          <w:lang w:bidi="ar-DZ"/>
        </w:rPr>
        <w:t>· مسئول الأنشطة والخدمات الطلابية</w:t>
      </w:r>
    </w:p>
    <w:p w14:paraId="210C7022" w14:textId="77777777" w:rsidR="00B44882" w:rsidRDefault="00B44882">
      <w:pPr>
        <w:rPr>
          <w:sz w:val="32"/>
          <w:szCs w:val="32"/>
          <w:rtl/>
          <w:lang w:bidi="ar-DZ"/>
        </w:rPr>
      </w:pPr>
    </w:p>
    <w:p w14:paraId="753679F4" w14:textId="77777777" w:rsidR="00B44882" w:rsidRDefault="00000000">
      <w:pPr>
        <w:rPr>
          <w:sz w:val="32"/>
          <w:szCs w:val="32"/>
          <w:rtl/>
          <w:lang w:bidi="ar-DZ"/>
        </w:rPr>
      </w:pPr>
      <w:r>
        <w:rPr>
          <w:rFonts w:hint="cs"/>
          <w:sz w:val="32"/>
          <w:szCs w:val="32"/>
          <w:rtl/>
          <w:lang w:bidi="ar-DZ"/>
        </w:rPr>
        <w:t>جزء النظام المستخدم:</w:t>
      </w:r>
    </w:p>
    <w:p w14:paraId="45F1746C" w14:textId="77777777" w:rsidR="00B44882" w:rsidRDefault="00B44882">
      <w:pPr>
        <w:rPr>
          <w:sz w:val="32"/>
          <w:szCs w:val="32"/>
          <w:rtl/>
          <w:lang w:bidi="ar-DZ"/>
        </w:rPr>
      </w:pPr>
    </w:p>
    <w:p w14:paraId="5B0C2F52" w14:textId="77777777" w:rsidR="00B44882" w:rsidRDefault="00000000">
      <w:pPr>
        <w:rPr>
          <w:sz w:val="32"/>
          <w:szCs w:val="32"/>
          <w:rtl/>
          <w:lang w:bidi="ar-DZ"/>
        </w:rPr>
      </w:pPr>
      <w:r>
        <w:rPr>
          <w:rFonts w:hint="cs"/>
          <w:sz w:val="32"/>
          <w:szCs w:val="32"/>
          <w:rtl/>
          <w:lang w:bidi="ar-DZ"/>
        </w:rPr>
        <w:t>· وحلة خدمات النقل (Transportation Services Module)</w:t>
      </w:r>
    </w:p>
    <w:p w14:paraId="7D803FB1" w14:textId="77777777" w:rsidR="00B44882" w:rsidRDefault="00000000">
      <w:pPr>
        <w:rPr>
          <w:sz w:val="32"/>
          <w:szCs w:val="32"/>
          <w:rtl/>
          <w:lang w:bidi="ar-DZ"/>
        </w:rPr>
      </w:pPr>
      <w:r>
        <w:rPr>
          <w:rFonts w:hint="cs"/>
          <w:sz w:val="32"/>
          <w:szCs w:val="32"/>
          <w:rtl/>
          <w:lang w:bidi="ar-DZ"/>
        </w:rPr>
        <w:t>· شاشة: "تسجيل خدمة النقل المدرسي"</w:t>
      </w:r>
    </w:p>
    <w:p w14:paraId="3C186083" w14:textId="77777777" w:rsidR="00B44882" w:rsidRDefault="00000000">
      <w:pPr>
        <w:rPr>
          <w:sz w:val="32"/>
          <w:szCs w:val="32"/>
          <w:rtl/>
          <w:lang w:bidi="ar-DZ"/>
        </w:rPr>
      </w:pPr>
      <w:r>
        <w:rPr>
          <w:rFonts w:hint="cs"/>
          <w:sz w:val="32"/>
          <w:szCs w:val="32"/>
          <w:rtl/>
          <w:lang w:bidi="ar-DZ"/>
        </w:rPr>
        <w:t>· قاعدة بيانات: جدول Transportation_Services</w:t>
      </w:r>
    </w:p>
    <w:p w14:paraId="0E3B5B22" w14:textId="77777777" w:rsidR="00B44882" w:rsidRDefault="00B44882">
      <w:pPr>
        <w:rPr>
          <w:sz w:val="32"/>
          <w:szCs w:val="32"/>
          <w:rtl/>
          <w:lang w:bidi="ar-DZ"/>
        </w:rPr>
      </w:pPr>
    </w:p>
    <w:p w14:paraId="1623DD27" w14:textId="77777777" w:rsidR="00B44882" w:rsidRDefault="00000000">
      <w:pPr>
        <w:rPr>
          <w:sz w:val="32"/>
          <w:szCs w:val="32"/>
          <w:rtl/>
          <w:lang w:bidi="ar-DZ"/>
        </w:rPr>
      </w:pPr>
      <w:r>
        <w:rPr>
          <w:rFonts w:hint="cs"/>
          <w:sz w:val="32"/>
          <w:szCs w:val="32"/>
          <w:rtl/>
          <w:lang w:bidi="ar-DZ"/>
        </w:rPr>
        <w:t>---</w:t>
      </w:r>
    </w:p>
    <w:p w14:paraId="78E7E4AD" w14:textId="77777777" w:rsidR="00B44882" w:rsidRDefault="00B44882">
      <w:pPr>
        <w:rPr>
          <w:sz w:val="32"/>
          <w:szCs w:val="32"/>
          <w:rtl/>
          <w:lang w:bidi="ar-DZ"/>
        </w:rPr>
      </w:pPr>
    </w:p>
    <w:p w14:paraId="733CB3EF" w14:textId="77777777" w:rsidR="00B44882" w:rsidRDefault="00000000">
      <w:pPr>
        <w:rPr>
          <w:sz w:val="32"/>
          <w:szCs w:val="32"/>
          <w:rtl/>
          <w:lang w:bidi="ar-DZ"/>
        </w:rPr>
      </w:pPr>
      <w:r>
        <w:rPr>
          <w:rFonts w:hint="cs"/>
          <w:sz w:val="32"/>
          <w:szCs w:val="32"/>
          <w:rtl/>
          <w:lang w:bidi="ar-DZ"/>
        </w:rPr>
        <w:t>97. تسجيل حالة السلامة والأمان بالمبنى</w:t>
      </w:r>
    </w:p>
    <w:p w14:paraId="7ACFD806" w14:textId="77777777" w:rsidR="00B44882" w:rsidRDefault="00B44882">
      <w:pPr>
        <w:rPr>
          <w:sz w:val="32"/>
          <w:szCs w:val="32"/>
          <w:rtl/>
          <w:lang w:bidi="ar-DZ"/>
        </w:rPr>
      </w:pPr>
    </w:p>
    <w:p w14:paraId="129F564B" w14:textId="77777777" w:rsidR="00B44882" w:rsidRDefault="00000000">
      <w:pPr>
        <w:rPr>
          <w:sz w:val="32"/>
          <w:szCs w:val="32"/>
          <w:rtl/>
          <w:lang w:bidi="ar-DZ"/>
        </w:rPr>
      </w:pPr>
      <w:r>
        <w:rPr>
          <w:rFonts w:hint="cs"/>
          <w:sz w:val="32"/>
          <w:szCs w:val="32"/>
          <w:rtl/>
          <w:lang w:bidi="ar-DZ"/>
        </w:rPr>
        <w:t>السيناريو:</w:t>
      </w:r>
    </w:p>
    <w:p w14:paraId="05BE3552" w14:textId="77777777" w:rsidR="00B44882" w:rsidRDefault="00B44882">
      <w:pPr>
        <w:rPr>
          <w:sz w:val="32"/>
          <w:szCs w:val="32"/>
          <w:rtl/>
          <w:lang w:bidi="ar-DZ"/>
        </w:rPr>
      </w:pPr>
    </w:p>
    <w:p w14:paraId="6D10357F" w14:textId="77777777" w:rsidR="00B44882" w:rsidRDefault="00000000">
      <w:pPr>
        <w:rPr>
          <w:sz w:val="32"/>
          <w:szCs w:val="32"/>
          <w:rtl/>
          <w:lang w:bidi="ar-DZ"/>
        </w:rPr>
      </w:pPr>
      <w:r>
        <w:rPr>
          <w:rFonts w:hint="cs"/>
          <w:sz w:val="32"/>
          <w:szCs w:val="32"/>
          <w:rtl/>
          <w:lang w:bidi="ar-DZ"/>
        </w:rPr>
        <w:t>1. كل ستة أشهر (نصف سنوي)</w:t>
      </w:r>
    </w:p>
    <w:p w14:paraId="21E13782" w14:textId="77777777" w:rsidR="00B44882" w:rsidRDefault="00000000">
      <w:pPr>
        <w:rPr>
          <w:sz w:val="32"/>
          <w:szCs w:val="32"/>
          <w:rtl/>
          <w:lang w:bidi="ar-DZ"/>
        </w:rPr>
      </w:pPr>
      <w:r>
        <w:rPr>
          <w:rFonts w:hint="cs"/>
          <w:sz w:val="32"/>
          <w:szCs w:val="32"/>
          <w:rtl/>
          <w:lang w:bidi="ar-DZ"/>
        </w:rPr>
        <w:t>2. فحص شامل لأنظمة السلامة والأمان:</w:t>
      </w:r>
    </w:p>
    <w:p w14:paraId="581B3F21" w14:textId="77777777" w:rsidR="00B44882" w:rsidRDefault="00000000">
      <w:pPr>
        <w:rPr>
          <w:sz w:val="32"/>
          <w:szCs w:val="32"/>
          <w:rtl/>
          <w:lang w:bidi="ar-DZ"/>
        </w:rPr>
      </w:pPr>
      <w:r>
        <w:rPr>
          <w:rFonts w:hint="cs"/>
          <w:sz w:val="32"/>
          <w:szCs w:val="32"/>
          <w:rtl/>
          <w:lang w:bidi="ar-DZ"/>
        </w:rPr>
        <w:t xml:space="preserve">   · أجهزة إنذار الحريق</w:t>
      </w:r>
    </w:p>
    <w:p w14:paraId="2851CB14" w14:textId="77777777" w:rsidR="00B44882" w:rsidRDefault="00000000">
      <w:pPr>
        <w:rPr>
          <w:sz w:val="32"/>
          <w:szCs w:val="32"/>
          <w:rtl/>
          <w:lang w:bidi="ar-DZ"/>
        </w:rPr>
      </w:pPr>
      <w:r>
        <w:rPr>
          <w:rFonts w:hint="cs"/>
          <w:sz w:val="32"/>
          <w:szCs w:val="32"/>
          <w:rtl/>
          <w:lang w:bidi="ar-DZ"/>
        </w:rPr>
        <w:t xml:space="preserve">   · طفايات الحريق وتواريخ صلاحيتها</w:t>
      </w:r>
    </w:p>
    <w:p w14:paraId="64E87BEE" w14:textId="77777777" w:rsidR="00B44882" w:rsidRDefault="00000000">
      <w:pPr>
        <w:rPr>
          <w:sz w:val="32"/>
          <w:szCs w:val="32"/>
          <w:rtl/>
          <w:lang w:bidi="ar-DZ"/>
        </w:rPr>
      </w:pPr>
      <w:r>
        <w:rPr>
          <w:rFonts w:hint="cs"/>
          <w:sz w:val="32"/>
          <w:szCs w:val="32"/>
          <w:rtl/>
          <w:lang w:bidi="ar-DZ"/>
        </w:rPr>
        <w:t xml:space="preserve">   · مخارج الطوارئ وعلامات الإرشاد</w:t>
      </w:r>
    </w:p>
    <w:p w14:paraId="45E7461B" w14:textId="77777777" w:rsidR="00B44882" w:rsidRDefault="00000000">
      <w:pPr>
        <w:rPr>
          <w:sz w:val="32"/>
          <w:szCs w:val="32"/>
          <w:rtl/>
          <w:lang w:bidi="ar-DZ"/>
        </w:rPr>
      </w:pPr>
      <w:r>
        <w:rPr>
          <w:rFonts w:hint="cs"/>
          <w:sz w:val="32"/>
          <w:szCs w:val="32"/>
          <w:rtl/>
          <w:lang w:bidi="ar-DZ"/>
        </w:rPr>
        <w:lastRenderedPageBreak/>
        <w:t xml:space="preserve">   · أنظمة الإضاءة الطارئة</w:t>
      </w:r>
    </w:p>
    <w:p w14:paraId="5479622F" w14:textId="77777777" w:rsidR="00B44882" w:rsidRDefault="00000000">
      <w:pPr>
        <w:rPr>
          <w:sz w:val="32"/>
          <w:szCs w:val="32"/>
          <w:rtl/>
          <w:lang w:bidi="ar-DZ"/>
        </w:rPr>
      </w:pPr>
      <w:r>
        <w:rPr>
          <w:rFonts w:hint="cs"/>
          <w:sz w:val="32"/>
          <w:szCs w:val="32"/>
          <w:rtl/>
          <w:lang w:bidi="ar-DZ"/>
        </w:rPr>
        <w:t xml:space="preserve">   · أنظمة المراقبة (كاميرات إن وجدت)</w:t>
      </w:r>
    </w:p>
    <w:p w14:paraId="4FB87FE3" w14:textId="77777777" w:rsidR="00B44882" w:rsidRDefault="00000000">
      <w:pPr>
        <w:rPr>
          <w:sz w:val="32"/>
          <w:szCs w:val="32"/>
          <w:rtl/>
          <w:lang w:bidi="ar-DZ"/>
        </w:rPr>
      </w:pPr>
      <w:r>
        <w:rPr>
          <w:rFonts w:hint="cs"/>
          <w:sz w:val="32"/>
          <w:szCs w:val="32"/>
          <w:rtl/>
          <w:lang w:bidi="ar-DZ"/>
        </w:rPr>
        <w:t xml:space="preserve">   · أنظمة التحكم في الدخول</w:t>
      </w:r>
    </w:p>
    <w:p w14:paraId="740F06FF" w14:textId="77777777" w:rsidR="00B44882" w:rsidRDefault="00000000">
      <w:pPr>
        <w:rPr>
          <w:sz w:val="32"/>
          <w:szCs w:val="32"/>
          <w:rtl/>
          <w:lang w:bidi="ar-DZ"/>
        </w:rPr>
      </w:pPr>
      <w:r>
        <w:rPr>
          <w:rFonts w:hint="cs"/>
          <w:sz w:val="32"/>
          <w:szCs w:val="32"/>
          <w:rtl/>
          <w:lang w:bidi="ar-DZ"/>
        </w:rPr>
        <w:t xml:space="preserve">   · معدات الإسعافات الأولية</w:t>
      </w:r>
    </w:p>
    <w:p w14:paraId="7F8C552D" w14:textId="77777777" w:rsidR="00B44882" w:rsidRDefault="00000000">
      <w:pPr>
        <w:rPr>
          <w:sz w:val="32"/>
          <w:szCs w:val="32"/>
          <w:rtl/>
          <w:lang w:bidi="ar-DZ"/>
        </w:rPr>
      </w:pPr>
      <w:r>
        <w:rPr>
          <w:rFonts w:hint="cs"/>
          <w:sz w:val="32"/>
          <w:szCs w:val="32"/>
          <w:rtl/>
          <w:lang w:bidi="ar-DZ"/>
        </w:rPr>
        <w:t>3. تعبئة تقرير السلامة الإلكتروني</w:t>
      </w:r>
    </w:p>
    <w:p w14:paraId="45AC98F5" w14:textId="77777777" w:rsidR="00B44882" w:rsidRDefault="00000000">
      <w:pPr>
        <w:rPr>
          <w:sz w:val="32"/>
          <w:szCs w:val="32"/>
          <w:rtl/>
          <w:lang w:bidi="ar-DZ"/>
        </w:rPr>
      </w:pPr>
      <w:r>
        <w:rPr>
          <w:rFonts w:hint="cs"/>
          <w:sz w:val="32"/>
          <w:szCs w:val="32"/>
          <w:rtl/>
          <w:lang w:bidi="ar-DZ"/>
        </w:rPr>
        <w:t>4. تحديد مستوى السلامة العام (ممتاز، جيد، مقبول، يحتاج تحسين)</w:t>
      </w:r>
    </w:p>
    <w:p w14:paraId="0974C15B" w14:textId="77777777" w:rsidR="00B44882" w:rsidRDefault="00000000">
      <w:pPr>
        <w:rPr>
          <w:sz w:val="32"/>
          <w:szCs w:val="32"/>
          <w:rtl/>
          <w:lang w:bidi="ar-DZ"/>
        </w:rPr>
      </w:pPr>
      <w:r>
        <w:rPr>
          <w:rFonts w:hint="cs"/>
          <w:sz w:val="32"/>
          <w:szCs w:val="32"/>
          <w:rtl/>
          <w:lang w:bidi="ar-DZ"/>
        </w:rPr>
        <w:t>5. رفع التقرير للمكتب مع توصيات التحسين</w:t>
      </w:r>
    </w:p>
    <w:p w14:paraId="5F2A6512" w14:textId="77777777" w:rsidR="00B44882" w:rsidRDefault="00000000">
      <w:pPr>
        <w:rPr>
          <w:sz w:val="32"/>
          <w:szCs w:val="32"/>
          <w:rtl/>
          <w:lang w:bidi="ar-DZ"/>
        </w:rPr>
      </w:pPr>
      <w:r>
        <w:rPr>
          <w:rFonts w:hint="cs"/>
          <w:sz w:val="32"/>
          <w:szCs w:val="32"/>
          <w:rtl/>
          <w:lang w:bidi="ar-DZ"/>
        </w:rPr>
        <w:t>6. في حال وجود مخاطر جسيمة، رفع تقرير عاجل</w:t>
      </w:r>
    </w:p>
    <w:p w14:paraId="78745966" w14:textId="77777777" w:rsidR="00B44882" w:rsidRDefault="00B44882">
      <w:pPr>
        <w:rPr>
          <w:sz w:val="32"/>
          <w:szCs w:val="32"/>
          <w:rtl/>
          <w:lang w:bidi="ar-DZ"/>
        </w:rPr>
      </w:pPr>
    </w:p>
    <w:p w14:paraId="2296938B" w14:textId="77777777" w:rsidR="00B44882" w:rsidRDefault="00000000">
      <w:pPr>
        <w:rPr>
          <w:sz w:val="32"/>
          <w:szCs w:val="32"/>
          <w:rtl/>
          <w:lang w:bidi="ar-DZ"/>
        </w:rPr>
      </w:pPr>
      <w:r>
        <w:rPr>
          <w:rFonts w:hint="cs"/>
          <w:sz w:val="32"/>
          <w:szCs w:val="32"/>
          <w:rtl/>
          <w:lang w:bidi="ar-DZ"/>
        </w:rPr>
        <w:t>الجهة المنفذة:</w:t>
      </w:r>
    </w:p>
    <w:p w14:paraId="05A70E25" w14:textId="77777777" w:rsidR="00B44882" w:rsidRDefault="00B44882">
      <w:pPr>
        <w:rPr>
          <w:sz w:val="32"/>
          <w:szCs w:val="32"/>
          <w:rtl/>
          <w:lang w:bidi="ar-DZ"/>
        </w:rPr>
      </w:pPr>
    </w:p>
    <w:p w14:paraId="74D66254" w14:textId="77777777" w:rsidR="00B44882" w:rsidRDefault="00000000">
      <w:pPr>
        <w:rPr>
          <w:sz w:val="32"/>
          <w:szCs w:val="32"/>
          <w:rtl/>
          <w:lang w:bidi="ar-DZ"/>
        </w:rPr>
      </w:pPr>
      <w:r>
        <w:rPr>
          <w:rFonts w:hint="cs"/>
          <w:sz w:val="32"/>
          <w:szCs w:val="32"/>
          <w:rtl/>
          <w:lang w:bidi="ar-DZ"/>
        </w:rPr>
        <w:t>· لجنة السلامة والأمن المدرسي</w:t>
      </w:r>
    </w:p>
    <w:p w14:paraId="5F8715E4" w14:textId="77777777" w:rsidR="00B44882" w:rsidRDefault="00B44882">
      <w:pPr>
        <w:rPr>
          <w:sz w:val="32"/>
          <w:szCs w:val="32"/>
          <w:rtl/>
          <w:lang w:bidi="ar-DZ"/>
        </w:rPr>
      </w:pPr>
    </w:p>
    <w:p w14:paraId="5C5FC2E3" w14:textId="77777777" w:rsidR="00B44882" w:rsidRDefault="00000000">
      <w:pPr>
        <w:rPr>
          <w:sz w:val="32"/>
          <w:szCs w:val="32"/>
          <w:rtl/>
          <w:lang w:bidi="ar-DZ"/>
        </w:rPr>
      </w:pPr>
      <w:r>
        <w:rPr>
          <w:rFonts w:hint="cs"/>
          <w:sz w:val="32"/>
          <w:szCs w:val="32"/>
          <w:rtl/>
          <w:lang w:bidi="ar-DZ"/>
        </w:rPr>
        <w:t>المسؤول عن العملية:</w:t>
      </w:r>
    </w:p>
    <w:p w14:paraId="60C4705B" w14:textId="77777777" w:rsidR="00B44882" w:rsidRDefault="00B44882">
      <w:pPr>
        <w:rPr>
          <w:sz w:val="32"/>
          <w:szCs w:val="32"/>
          <w:rtl/>
          <w:lang w:bidi="ar-DZ"/>
        </w:rPr>
      </w:pPr>
    </w:p>
    <w:p w14:paraId="6B17307E" w14:textId="77777777" w:rsidR="00B44882" w:rsidRDefault="00000000">
      <w:pPr>
        <w:rPr>
          <w:sz w:val="32"/>
          <w:szCs w:val="32"/>
          <w:rtl/>
          <w:lang w:bidi="ar-DZ"/>
        </w:rPr>
      </w:pPr>
      <w:r>
        <w:rPr>
          <w:rFonts w:hint="cs"/>
          <w:sz w:val="32"/>
          <w:szCs w:val="32"/>
          <w:rtl/>
          <w:lang w:bidi="ar-DZ"/>
        </w:rPr>
        <w:t>· مسئول السلامة والأمن المدرسي</w:t>
      </w:r>
    </w:p>
    <w:p w14:paraId="73AC3F04" w14:textId="77777777" w:rsidR="00B44882" w:rsidRDefault="00B44882">
      <w:pPr>
        <w:rPr>
          <w:sz w:val="32"/>
          <w:szCs w:val="32"/>
          <w:rtl/>
          <w:lang w:bidi="ar-DZ"/>
        </w:rPr>
      </w:pPr>
    </w:p>
    <w:p w14:paraId="31FA765D" w14:textId="77777777" w:rsidR="00B44882" w:rsidRDefault="00000000">
      <w:pPr>
        <w:rPr>
          <w:sz w:val="32"/>
          <w:szCs w:val="32"/>
          <w:rtl/>
          <w:lang w:bidi="ar-DZ"/>
        </w:rPr>
      </w:pPr>
      <w:r>
        <w:rPr>
          <w:rFonts w:hint="cs"/>
          <w:sz w:val="32"/>
          <w:szCs w:val="32"/>
          <w:rtl/>
          <w:lang w:bidi="ar-DZ"/>
        </w:rPr>
        <w:t>جزء النظام المستخدم:</w:t>
      </w:r>
    </w:p>
    <w:p w14:paraId="709B95A4" w14:textId="77777777" w:rsidR="00B44882" w:rsidRDefault="00B44882">
      <w:pPr>
        <w:rPr>
          <w:sz w:val="32"/>
          <w:szCs w:val="32"/>
          <w:rtl/>
          <w:lang w:bidi="ar-DZ"/>
        </w:rPr>
      </w:pPr>
    </w:p>
    <w:p w14:paraId="1BC895D6" w14:textId="77777777" w:rsidR="00B44882" w:rsidRDefault="00000000">
      <w:pPr>
        <w:rPr>
          <w:sz w:val="32"/>
          <w:szCs w:val="32"/>
          <w:rtl/>
          <w:lang w:bidi="ar-DZ"/>
        </w:rPr>
      </w:pPr>
      <w:r>
        <w:rPr>
          <w:rFonts w:hint="cs"/>
          <w:sz w:val="32"/>
          <w:szCs w:val="32"/>
          <w:rtl/>
          <w:lang w:bidi="ar-DZ"/>
        </w:rPr>
        <w:t>· وحلة السلامة والأمان (Safety &amp; Security Module)</w:t>
      </w:r>
    </w:p>
    <w:p w14:paraId="792903E3" w14:textId="77777777" w:rsidR="00B44882" w:rsidRDefault="00000000">
      <w:pPr>
        <w:rPr>
          <w:sz w:val="32"/>
          <w:szCs w:val="32"/>
          <w:rtl/>
          <w:lang w:bidi="ar-DZ"/>
        </w:rPr>
      </w:pPr>
      <w:r>
        <w:rPr>
          <w:rFonts w:hint="cs"/>
          <w:sz w:val="32"/>
          <w:szCs w:val="32"/>
          <w:rtl/>
          <w:lang w:bidi="ar-DZ"/>
        </w:rPr>
        <w:t>· شاشة: "تسجيل حالة السلامة والأمان"</w:t>
      </w:r>
    </w:p>
    <w:p w14:paraId="358710CE" w14:textId="77777777" w:rsidR="00B44882" w:rsidRDefault="00000000">
      <w:pPr>
        <w:rPr>
          <w:sz w:val="32"/>
          <w:szCs w:val="32"/>
          <w:rtl/>
          <w:lang w:bidi="ar-DZ"/>
        </w:rPr>
      </w:pPr>
      <w:r>
        <w:rPr>
          <w:rFonts w:hint="cs"/>
          <w:sz w:val="32"/>
          <w:szCs w:val="32"/>
          <w:rtl/>
          <w:lang w:bidi="ar-DZ"/>
        </w:rPr>
        <w:t>· قاعدة بيانات: جدول Safety_Security_Reports</w:t>
      </w:r>
    </w:p>
    <w:p w14:paraId="199C73B3" w14:textId="77777777" w:rsidR="00B44882" w:rsidRDefault="00B44882">
      <w:pPr>
        <w:rPr>
          <w:sz w:val="32"/>
          <w:szCs w:val="32"/>
          <w:rtl/>
          <w:lang w:bidi="ar-DZ"/>
        </w:rPr>
      </w:pPr>
    </w:p>
    <w:p w14:paraId="220F4ABC" w14:textId="77777777" w:rsidR="00B44882" w:rsidRDefault="00000000">
      <w:pPr>
        <w:rPr>
          <w:sz w:val="32"/>
          <w:szCs w:val="32"/>
          <w:rtl/>
          <w:lang w:bidi="ar-DZ"/>
        </w:rPr>
      </w:pPr>
      <w:r>
        <w:rPr>
          <w:rFonts w:hint="cs"/>
          <w:sz w:val="32"/>
          <w:szCs w:val="32"/>
          <w:rtl/>
          <w:lang w:bidi="ar-DZ"/>
        </w:rPr>
        <w:t>---</w:t>
      </w:r>
    </w:p>
    <w:p w14:paraId="3FB2C452" w14:textId="77777777" w:rsidR="00B44882" w:rsidRDefault="00B44882">
      <w:pPr>
        <w:rPr>
          <w:sz w:val="32"/>
          <w:szCs w:val="32"/>
          <w:rtl/>
          <w:lang w:bidi="ar-DZ"/>
        </w:rPr>
      </w:pPr>
    </w:p>
    <w:p w14:paraId="48225634" w14:textId="77777777" w:rsidR="00B44882" w:rsidRDefault="00000000">
      <w:pPr>
        <w:rPr>
          <w:sz w:val="32"/>
          <w:szCs w:val="32"/>
          <w:rtl/>
          <w:lang w:bidi="ar-DZ"/>
        </w:rPr>
      </w:pPr>
      <w:r>
        <w:rPr>
          <w:rFonts w:hint="cs"/>
          <w:sz w:val="32"/>
          <w:szCs w:val="32"/>
          <w:rtl/>
          <w:lang w:bidi="ar-DZ"/>
        </w:rPr>
        <w:t>سيناريو كامل لإدارة المبنى المدرسي سنوياً</w:t>
      </w:r>
    </w:p>
    <w:p w14:paraId="6851EF9D" w14:textId="77777777" w:rsidR="00B44882" w:rsidRDefault="00B44882">
      <w:pPr>
        <w:rPr>
          <w:sz w:val="32"/>
          <w:szCs w:val="32"/>
          <w:rtl/>
          <w:lang w:bidi="ar-DZ"/>
        </w:rPr>
      </w:pPr>
    </w:p>
    <w:p w14:paraId="2A625B5D" w14:textId="77777777" w:rsidR="00B44882" w:rsidRDefault="00000000">
      <w:pPr>
        <w:rPr>
          <w:sz w:val="32"/>
          <w:szCs w:val="32"/>
          <w:rtl/>
          <w:lang w:bidi="ar-DZ"/>
        </w:rPr>
      </w:pPr>
      <w:r>
        <w:rPr>
          <w:rFonts w:hint="cs"/>
          <w:sz w:val="32"/>
          <w:szCs w:val="32"/>
          <w:rtl/>
          <w:lang w:bidi="ar-DZ"/>
        </w:rPr>
        <w:t>بداية العام الدراسي (سبتمبر)</w:t>
      </w:r>
    </w:p>
    <w:p w14:paraId="1A57C5E5" w14:textId="77777777" w:rsidR="00B44882" w:rsidRDefault="00B44882">
      <w:pPr>
        <w:rPr>
          <w:sz w:val="32"/>
          <w:szCs w:val="32"/>
          <w:rtl/>
          <w:lang w:bidi="ar-DZ"/>
        </w:rPr>
      </w:pPr>
    </w:p>
    <w:p w14:paraId="344FA421" w14:textId="77777777" w:rsidR="00B44882" w:rsidRDefault="00000000">
      <w:pPr>
        <w:rPr>
          <w:sz w:val="32"/>
          <w:szCs w:val="32"/>
          <w:rtl/>
          <w:lang w:bidi="ar-DZ"/>
        </w:rPr>
      </w:pPr>
      <w:r>
        <w:rPr>
          <w:rFonts w:hint="cs"/>
          <w:sz w:val="32"/>
          <w:szCs w:val="32"/>
          <w:rtl/>
          <w:lang w:bidi="ar-DZ"/>
        </w:rPr>
        <w:t>1. تسجيل خدمة النقل المدرسي (96)</w:t>
      </w:r>
    </w:p>
    <w:p w14:paraId="6E5859D5" w14:textId="77777777" w:rsidR="00B44882" w:rsidRDefault="00000000">
      <w:pPr>
        <w:rPr>
          <w:sz w:val="32"/>
          <w:szCs w:val="32"/>
          <w:rtl/>
          <w:lang w:bidi="ar-DZ"/>
        </w:rPr>
      </w:pPr>
      <w:r>
        <w:rPr>
          <w:rFonts w:hint="cs"/>
          <w:sz w:val="32"/>
          <w:szCs w:val="32"/>
          <w:rtl/>
          <w:lang w:bidi="ar-DZ"/>
        </w:rPr>
        <w:t>2. تسجيل التجهيزات المتوفرة (92)</w:t>
      </w:r>
    </w:p>
    <w:p w14:paraId="4E7B2408" w14:textId="77777777" w:rsidR="00B44882" w:rsidRDefault="00000000">
      <w:pPr>
        <w:rPr>
          <w:sz w:val="32"/>
          <w:szCs w:val="32"/>
          <w:rtl/>
          <w:lang w:bidi="ar-DZ"/>
        </w:rPr>
      </w:pPr>
      <w:r>
        <w:rPr>
          <w:rFonts w:hint="cs"/>
          <w:sz w:val="32"/>
          <w:szCs w:val="32"/>
          <w:rtl/>
          <w:lang w:bidi="ar-DZ"/>
        </w:rPr>
        <w:t>3. رفع احتياجات التجهيزات (93)</w:t>
      </w:r>
    </w:p>
    <w:p w14:paraId="65223739" w14:textId="77777777" w:rsidR="00B44882" w:rsidRDefault="00B44882">
      <w:pPr>
        <w:rPr>
          <w:sz w:val="32"/>
          <w:szCs w:val="32"/>
          <w:rtl/>
          <w:lang w:bidi="ar-DZ"/>
        </w:rPr>
      </w:pPr>
    </w:p>
    <w:p w14:paraId="6CAD6A42" w14:textId="77777777" w:rsidR="00B44882" w:rsidRDefault="00000000">
      <w:pPr>
        <w:rPr>
          <w:sz w:val="32"/>
          <w:szCs w:val="32"/>
          <w:rtl/>
          <w:lang w:bidi="ar-DZ"/>
        </w:rPr>
      </w:pPr>
      <w:r>
        <w:rPr>
          <w:rFonts w:hint="cs"/>
          <w:sz w:val="32"/>
          <w:szCs w:val="32"/>
          <w:rtl/>
          <w:lang w:bidi="ar-DZ"/>
        </w:rPr>
        <w:t>أثناء العام الدراسي</w:t>
      </w:r>
    </w:p>
    <w:p w14:paraId="53D25D09" w14:textId="77777777" w:rsidR="00B44882" w:rsidRDefault="00B44882">
      <w:pPr>
        <w:rPr>
          <w:sz w:val="32"/>
          <w:szCs w:val="32"/>
          <w:rtl/>
          <w:lang w:bidi="ar-DZ"/>
        </w:rPr>
      </w:pPr>
    </w:p>
    <w:p w14:paraId="4848143C" w14:textId="77777777" w:rsidR="00B44882" w:rsidRDefault="00000000">
      <w:pPr>
        <w:rPr>
          <w:sz w:val="32"/>
          <w:szCs w:val="32"/>
          <w:rtl/>
          <w:lang w:bidi="ar-DZ"/>
        </w:rPr>
      </w:pPr>
      <w:r>
        <w:rPr>
          <w:rFonts w:hint="cs"/>
          <w:sz w:val="32"/>
          <w:szCs w:val="32"/>
          <w:rtl/>
          <w:lang w:bidi="ar-DZ"/>
        </w:rPr>
        <w:t>1. الربع الأول (أكتوبر): تسجيل الحالة الفنية (90)</w:t>
      </w:r>
    </w:p>
    <w:p w14:paraId="103D2634" w14:textId="77777777" w:rsidR="00B44882" w:rsidRDefault="00000000">
      <w:pPr>
        <w:rPr>
          <w:sz w:val="32"/>
          <w:szCs w:val="32"/>
          <w:rtl/>
          <w:lang w:bidi="ar-DZ"/>
        </w:rPr>
      </w:pPr>
      <w:r>
        <w:rPr>
          <w:rFonts w:hint="cs"/>
          <w:sz w:val="32"/>
          <w:szCs w:val="32"/>
          <w:rtl/>
          <w:lang w:bidi="ar-DZ"/>
        </w:rPr>
        <w:t>2. النصف الأول (يناير): تسجيل السلامة والأمان (97)</w:t>
      </w:r>
    </w:p>
    <w:p w14:paraId="14EF5BA8" w14:textId="77777777" w:rsidR="00B44882" w:rsidRDefault="00000000">
      <w:pPr>
        <w:rPr>
          <w:sz w:val="32"/>
          <w:szCs w:val="32"/>
          <w:rtl/>
          <w:lang w:bidi="ar-DZ"/>
        </w:rPr>
      </w:pPr>
      <w:r>
        <w:rPr>
          <w:rFonts w:hint="cs"/>
          <w:sz w:val="32"/>
          <w:szCs w:val="32"/>
          <w:rtl/>
          <w:lang w:bidi="ar-DZ"/>
        </w:rPr>
        <w:t>3. الربع الثالث (أبريل): تسجيل الحالة الفنية (90)</w:t>
      </w:r>
    </w:p>
    <w:p w14:paraId="3D9BE970" w14:textId="77777777" w:rsidR="00B44882" w:rsidRDefault="00000000">
      <w:pPr>
        <w:rPr>
          <w:sz w:val="32"/>
          <w:szCs w:val="32"/>
          <w:rtl/>
          <w:lang w:bidi="ar-DZ"/>
        </w:rPr>
      </w:pPr>
      <w:r>
        <w:rPr>
          <w:rFonts w:hint="cs"/>
          <w:sz w:val="32"/>
          <w:szCs w:val="32"/>
          <w:rtl/>
          <w:lang w:bidi="ar-DZ"/>
        </w:rPr>
        <w:t>4. عند التغييرات: تحديث مكونات المبنى (91)</w:t>
      </w:r>
    </w:p>
    <w:p w14:paraId="21574A60" w14:textId="77777777" w:rsidR="00B44882" w:rsidRDefault="00000000">
      <w:pPr>
        <w:rPr>
          <w:sz w:val="32"/>
          <w:szCs w:val="32"/>
          <w:rtl/>
          <w:lang w:bidi="ar-DZ"/>
        </w:rPr>
      </w:pPr>
      <w:r>
        <w:rPr>
          <w:rFonts w:hint="cs"/>
          <w:sz w:val="32"/>
          <w:szCs w:val="32"/>
          <w:rtl/>
          <w:lang w:bidi="ar-DZ"/>
        </w:rPr>
        <w:t>5. عند التجديد: تسجيل التأمين (94)</w:t>
      </w:r>
    </w:p>
    <w:p w14:paraId="2CCD12CD" w14:textId="77777777" w:rsidR="00B44882" w:rsidRDefault="00000000">
      <w:pPr>
        <w:rPr>
          <w:sz w:val="32"/>
          <w:szCs w:val="32"/>
          <w:rtl/>
          <w:lang w:bidi="ar-DZ"/>
        </w:rPr>
      </w:pPr>
      <w:r>
        <w:rPr>
          <w:rFonts w:hint="cs"/>
          <w:sz w:val="32"/>
          <w:szCs w:val="32"/>
          <w:rtl/>
          <w:lang w:bidi="ar-DZ"/>
        </w:rPr>
        <w:t>6. عند الشراكة: تسجيل الشراكات المجتمعية (95)</w:t>
      </w:r>
    </w:p>
    <w:p w14:paraId="525718B7" w14:textId="77777777" w:rsidR="00B44882" w:rsidRDefault="00B44882">
      <w:pPr>
        <w:rPr>
          <w:sz w:val="32"/>
          <w:szCs w:val="32"/>
          <w:rtl/>
          <w:lang w:bidi="ar-DZ"/>
        </w:rPr>
      </w:pPr>
    </w:p>
    <w:p w14:paraId="725C00F0" w14:textId="77777777" w:rsidR="00B44882" w:rsidRDefault="00000000">
      <w:pPr>
        <w:rPr>
          <w:sz w:val="32"/>
          <w:szCs w:val="32"/>
          <w:rtl/>
          <w:lang w:bidi="ar-DZ"/>
        </w:rPr>
      </w:pPr>
      <w:r>
        <w:rPr>
          <w:rFonts w:hint="cs"/>
          <w:sz w:val="32"/>
          <w:szCs w:val="32"/>
          <w:rtl/>
          <w:lang w:bidi="ar-DZ"/>
        </w:rPr>
        <w:t>نهاية العام الدراسي (يونيو)</w:t>
      </w:r>
    </w:p>
    <w:p w14:paraId="4E9CFCEF" w14:textId="77777777" w:rsidR="00B44882" w:rsidRDefault="00B44882">
      <w:pPr>
        <w:rPr>
          <w:sz w:val="32"/>
          <w:szCs w:val="32"/>
          <w:rtl/>
          <w:lang w:bidi="ar-DZ"/>
        </w:rPr>
      </w:pPr>
    </w:p>
    <w:p w14:paraId="77A03F80" w14:textId="77777777" w:rsidR="00B44882" w:rsidRDefault="00000000">
      <w:pPr>
        <w:rPr>
          <w:sz w:val="32"/>
          <w:szCs w:val="32"/>
          <w:rtl/>
          <w:lang w:bidi="ar-DZ"/>
        </w:rPr>
      </w:pPr>
      <w:r>
        <w:rPr>
          <w:rFonts w:hint="cs"/>
          <w:sz w:val="32"/>
          <w:szCs w:val="32"/>
          <w:rtl/>
          <w:lang w:bidi="ar-DZ"/>
        </w:rPr>
        <w:lastRenderedPageBreak/>
        <w:t>1. مراجعة شاملة لجميع السجلات</w:t>
      </w:r>
    </w:p>
    <w:p w14:paraId="59B11A2B" w14:textId="77777777" w:rsidR="00B44882" w:rsidRDefault="00000000">
      <w:pPr>
        <w:rPr>
          <w:sz w:val="32"/>
          <w:szCs w:val="32"/>
          <w:rtl/>
          <w:lang w:bidi="ar-DZ"/>
        </w:rPr>
      </w:pPr>
      <w:r>
        <w:rPr>
          <w:rFonts w:hint="cs"/>
          <w:sz w:val="32"/>
          <w:szCs w:val="32"/>
          <w:rtl/>
          <w:lang w:bidi="ar-DZ"/>
        </w:rPr>
        <w:t>2. إعداد خطة صيانة وتطوير للعام القادم</w:t>
      </w:r>
    </w:p>
    <w:p w14:paraId="7A45C972" w14:textId="77777777" w:rsidR="00B44882" w:rsidRDefault="00000000">
      <w:pPr>
        <w:rPr>
          <w:sz w:val="32"/>
          <w:szCs w:val="32"/>
          <w:rtl/>
          <w:lang w:bidi="ar-DZ"/>
        </w:rPr>
      </w:pPr>
      <w:r>
        <w:rPr>
          <w:rFonts w:hint="cs"/>
          <w:sz w:val="32"/>
          <w:szCs w:val="32"/>
          <w:rtl/>
          <w:lang w:bidi="ar-DZ"/>
        </w:rPr>
        <w:t>3. رفع تقارير موجزة للمكتب</w:t>
      </w:r>
    </w:p>
    <w:p w14:paraId="624E14D8" w14:textId="77777777" w:rsidR="00B44882" w:rsidRDefault="00B44882">
      <w:pPr>
        <w:rPr>
          <w:sz w:val="32"/>
          <w:szCs w:val="32"/>
          <w:rtl/>
          <w:lang w:bidi="ar-DZ"/>
        </w:rPr>
      </w:pPr>
    </w:p>
    <w:p w14:paraId="68829B2D" w14:textId="77777777" w:rsidR="00B44882" w:rsidRDefault="00000000">
      <w:pPr>
        <w:rPr>
          <w:sz w:val="32"/>
          <w:szCs w:val="32"/>
          <w:rtl/>
          <w:lang w:bidi="ar-DZ"/>
        </w:rPr>
      </w:pPr>
      <w:r>
        <w:rPr>
          <w:rFonts w:hint="cs"/>
          <w:sz w:val="32"/>
          <w:szCs w:val="32"/>
          <w:rtl/>
          <w:lang w:bidi="ar-DZ"/>
        </w:rPr>
        <w:t>---</w:t>
      </w:r>
    </w:p>
    <w:p w14:paraId="7587FF16" w14:textId="77777777" w:rsidR="00B44882" w:rsidRDefault="00B44882">
      <w:pPr>
        <w:rPr>
          <w:sz w:val="32"/>
          <w:szCs w:val="32"/>
          <w:rtl/>
          <w:lang w:bidi="ar-DZ"/>
        </w:rPr>
      </w:pPr>
    </w:p>
    <w:p w14:paraId="7D51E4DA" w14:textId="77777777" w:rsidR="00B44882" w:rsidRDefault="00000000">
      <w:pPr>
        <w:rPr>
          <w:sz w:val="32"/>
          <w:szCs w:val="32"/>
          <w:rtl/>
          <w:lang w:bidi="ar-DZ"/>
        </w:rPr>
      </w:pPr>
      <w:r>
        <w:rPr>
          <w:rFonts w:hint="cs"/>
          <w:sz w:val="32"/>
          <w:szCs w:val="32"/>
          <w:rtl/>
          <w:lang w:bidi="ar-DZ"/>
        </w:rPr>
        <w:t>هيكل بيانات المبنى المدرسي النموذجي</w:t>
      </w:r>
    </w:p>
    <w:p w14:paraId="49C574C2" w14:textId="77777777" w:rsidR="00B44882" w:rsidRDefault="00B44882">
      <w:pPr>
        <w:rPr>
          <w:sz w:val="32"/>
          <w:szCs w:val="32"/>
          <w:rtl/>
          <w:lang w:bidi="ar-DZ"/>
        </w:rPr>
      </w:pPr>
    </w:p>
    <w:p w14:paraId="371D102B" w14:textId="77777777" w:rsidR="00B44882" w:rsidRDefault="00000000">
      <w:pPr>
        <w:rPr>
          <w:sz w:val="32"/>
          <w:szCs w:val="32"/>
          <w:rtl/>
          <w:lang w:bidi="ar-DZ"/>
        </w:rPr>
      </w:pPr>
      <w:r>
        <w:rPr>
          <w:rFonts w:hint="cs"/>
          <w:sz w:val="32"/>
          <w:szCs w:val="32"/>
          <w:rtl/>
          <w:lang w:bidi="ar-DZ"/>
        </w:rPr>
        <w:t>البيانات الأساسية:</w:t>
      </w:r>
    </w:p>
    <w:p w14:paraId="7102055B" w14:textId="77777777" w:rsidR="00B44882" w:rsidRDefault="00B44882">
      <w:pPr>
        <w:rPr>
          <w:sz w:val="32"/>
          <w:szCs w:val="32"/>
          <w:rtl/>
          <w:lang w:bidi="ar-DZ"/>
        </w:rPr>
      </w:pPr>
    </w:p>
    <w:p w14:paraId="759455B0" w14:textId="77777777" w:rsidR="00B44882" w:rsidRDefault="00000000">
      <w:pPr>
        <w:rPr>
          <w:sz w:val="32"/>
          <w:szCs w:val="32"/>
          <w:rtl/>
          <w:lang w:bidi="ar-DZ"/>
        </w:rPr>
      </w:pPr>
      <w:r>
        <w:rPr>
          <w:sz w:val="32"/>
          <w:szCs w:val="32"/>
          <w:lang w:bidi="ar-DZ"/>
        </w:rPr>
        <w:t>json</w:t>
      </w:r>
    </w:p>
    <w:p w14:paraId="56A834DA" w14:textId="77777777" w:rsidR="00B44882" w:rsidRDefault="00000000">
      <w:pPr>
        <w:rPr>
          <w:sz w:val="32"/>
          <w:szCs w:val="32"/>
          <w:rtl/>
          <w:lang w:bidi="ar-DZ"/>
        </w:rPr>
      </w:pPr>
      <w:r>
        <w:rPr>
          <w:rFonts w:hint="cs"/>
          <w:sz w:val="32"/>
          <w:szCs w:val="32"/>
          <w:rtl/>
          <w:lang w:bidi="ar-DZ"/>
        </w:rPr>
        <w:t>{</w:t>
      </w:r>
    </w:p>
    <w:p w14:paraId="0E00690A" w14:textId="77777777" w:rsidR="00B44882" w:rsidRDefault="00000000">
      <w:pPr>
        <w:rPr>
          <w:sz w:val="32"/>
          <w:szCs w:val="32"/>
          <w:rtl/>
          <w:lang w:bidi="ar-DZ"/>
        </w:rPr>
      </w:pPr>
      <w:r>
        <w:rPr>
          <w:rFonts w:hint="cs"/>
          <w:sz w:val="32"/>
          <w:szCs w:val="32"/>
          <w:rtl/>
          <w:lang w:bidi="ar-DZ"/>
        </w:rPr>
        <w:t xml:space="preserve">  "المبنى": {</w:t>
      </w:r>
    </w:p>
    <w:p w14:paraId="40CA4FF1" w14:textId="77777777" w:rsidR="00B44882" w:rsidRDefault="00000000">
      <w:pPr>
        <w:rPr>
          <w:sz w:val="32"/>
          <w:szCs w:val="32"/>
          <w:rtl/>
          <w:lang w:bidi="ar-DZ"/>
        </w:rPr>
      </w:pPr>
      <w:r>
        <w:rPr>
          <w:rFonts w:hint="cs"/>
          <w:sz w:val="32"/>
          <w:szCs w:val="32"/>
          <w:rtl/>
          <w:lang w:bidi="ar-DZ"/>
        </w:rPr>
        <w:t xml:space="preserve">    "مساحة_الأرض": "5000 م²",</w:t>
      </w:r>
    </w:p>
    <w:p w14:paraId="2C69A9F1" w14:textId="77777777" w:rsidR="00B44882" w:rsidRDefault="00000000">
      <w:pPr>
        <w:rPr>
          <w:sz w:val="32"/>
          <w:szCs w:val="32"/>
          <w:rtl/>
          <w:lang w:bidi="ar-DZ"/>
        </w:rPr>
      </w:pPr>
      <w:r>
        <w:rPr>
          <w:rFonts w:hint="cs"/>
          <w:sz w:val="32"/>
          <w:szCs w:val="32"/>
          <w:rtl/>
          <w:lang w:bidi="ar-DZ"/>
        </w:rPr>
        <w:t xml:space="preserve">    "مساحة_المباني": "3000 م²",</w:t>
      </w:r>
    </w:p>
    <w:p w14:paraId="6CA950C6" w14:textId="77777777" w:rsidR="00B44882" w:rsidRDefault="00000000">
      <w:pPr>
        <w:rPr>
          <w:sz w:val="32"/>
          <w:szCs w:val="32"/>
          <w:rtl/>
          <w:lang w:bidi="ar-DZ"/>
        </w:rPr>
      </w:pPr>
      <w:r>
        <w:rPr>
          <w:rFonts w:hint="cs"/>
          <w:sz w:val="32"/>
          <w:szCs w:val="32"/>
          <w:rtl/>
          <w:lang w:bidi="ar-DZ"/>
        </w:rPr>
        <w:t xml:space="preserve">    "عدد_الأدوار": "3",</w:t>
      </w:r>
    </w:p>
    <w:p w14:paraId="368CAE0C" w14:textId="77777777" w:rsidR="00B44882" w:rsidRDefault="00000000">
      <w:pPr>
        <w:rPr>
          <w:sz w:val="32"/>
          <w:szCs w:val="32"/>
          <w:rtl/>
          <w:lang w:bidi="ar-DZ"/>
        </w:rPr>
      </w:pPr>
      <w:r>
        <w:rPr>
          <w:rFonts w:hint="cs"/>
          <w:sz w:val="32"/>
          <w:szCs w:val="32"/>
          <w:rtl/>
          <w:lang w:bidi="ar-DZ"/>
        </w:rPr>
        <w:t xml:space="preserve">    "سنة_البناء": "2010",</w:t>
      </w:r>
    </w:p>
    <w:p w14:paraId="4DFDCE69" w14:textId="77777777" w:rsidR="00B44882" w:rsidRDefault="00000000">
      <w:pPr>
        <w:rPr>
          <w:sz w:val="32"/>
          <w:szCs w:val="32"/>
          <w:rtl/>
          <w:lang w:bidi="ar-DZ"/>
        </w:rPr>
      </w:pPr>
      <w:r>
        <w:rPr>
          <w:rFonts w:hint="cs"/>
          <w:sz w:val="32"/>
          <w:szCs w:val="32"/>
          <w:rtl/>
          <w:lang w:bidi="ar-DZ"/>
        </w:rPr>
        <w:t xml:space="preserve">    "آخر_تجديد": "2020",</w:t>
      </w:r>
    </w:p>
    <w:p w14:paraId="1CE479FF" w14:textId="77777777" w:rsidR="00B44882" w:rsidRDefault="00000000">
      <w:pPr>
        <w:rPr>
          <w:sz w:val="32"/>
          <w:szCs w:val="32"/>
          <w:rtl/>
          <w:lang w:bidi="ar-DZ"/>
        </w:rPr>
      </w:pPr>
      <w:r>
        <w:rPr>
          <w:rFonts w:hint="cs"/>
          <w:sz w:val="32"/>
          <w:szCs w:val="32"/>
          <w:rtl/>
          <w:lang w:bidi="ar-DZ"/>
        </w:rPr>
        <w:t xml:space="preserve">    "الحالة_الهيكلية": "جيدة",</w:t>
      </w:r>
    </w:p>
    <w:p w14:paraId="0428FC0A" w14:textId="77777777" w:rsidR="00B44882" w:rsidRDefault="00000000">
      <w:pPr>
        <w:rPr>
          <w:sz w:val="32"/>
          <w:szCs w:val="32"/>
          <w:rtl/>
          <w:lang w:bidi="ar-DZ"/>
        </w:rPr>
      </w:pPr>
      <w:r>
        <w:rPr>
          <w:rFonts w:hint="cs"/>
          <w:sz w:val="32"/>
          <w:szCs w:val="32"/>
          <w:rtl/>
          <w:lang w:bidi="ar-DZ"/>
        </w:rPr>
        <w:t xml:space="preserve">    "قيمة_التأمين": "5,000,000 ريال"</w:t>
      </w:r>
    </w:p>
    <w:p w14:paraId="3359BB4A" w14:textId="77777777" w:rsidR="00B44882" w:rsidRDefault="00000000">
      <w:pPr>
        <w:rPr>
          <w:sz w:val="32"/>
          <w:szCs w:val="32"/>
          <w:rtl/>
          <w:lang w:bidi="ar-DZ"/>
        </w:rPr>
      </w:pPr>
      <w:r>
        <w:rPr>
          <w:rFonts w:hint="cs"/>
          <w:sz w:val="32"/>
          <w:szCs w:val="32"/>
          <w:rtl/>
          <w:lang w:bidi="ar-DZ"/>
        </w:rPr>
        <w:t xml:space="preserve">  },</w:t>
      </w:r>
    </w:p>
    <w:p w14:paraId="1472CD71" w14:textId="77777777" w:rsidR="00B44882" w:rsidRDefault="00000000">
      <w:pPr>
        <w:rPr>
          <w:sz w:val="32"/>
          <w:szCs w:val="32"/>
          <w:rtl/>
          <w:lang w:bidi="ar-DZ"/>
        </w:rPr>
      </w:pPr>
      <w:r>
        <w:rPr>
          <w:rFonts w:hint="cs"/>
          <w:sz w:val="32"/>
          <w:szCs w:val="32"/>
          <w:rtl/>
          <w:lang w:bidi="ar-DZ"/>
        </w:rPr>
        <w:t xml:space="preserve">  "التجهيزات": {</w:t>
      </w:r>
    </w:p>
    <w:p w14:paraId="13402D70" w14:textId="77777777" w:rsidR="00B44882" w:rsidRDefault="00000000">
      <w:pPr>
        <w:rPr>
          <w:sz w:val="32"/>
          <w:szCs w:val="32"/>
          <w:rtl/>
          <w:lang w:bidi="ar-DZ"/>
        </w:rPr>
      </w:pPr>
      <w:r>
        <w:rPr>
          <w:rFonts w:hint="cs"/>
          <w:sz w:val="32"/>
          <w:szCs w:val="32"/>
          <w:rtl/>
          <w:lang w:bidi="ar-DZ"/>
        </w:rPr>
        <w:lastRenderedPageBreak/>
        <w:t xml:space="preserve">    "الفصول": {</w:t>
      </w:r>
    </w:p>
    <w:p w14:paraId="201BDCCF" w14:textId="77777777" w:rsidR="00B44882" w:rsidRDefault="00000000">
      <w:pPr>
        <w:rPr>
          <w:sz w:val="32"/>
          <w:szCs w:val="32"/>
          <w:rtl/>
          <w:lang w:bidi="ar-DZ"/>
        </w:rPr>
      </w:pPr>
      <w:r>
        <w:rPr>
          <w:rFonts w:hint="cs"/>
          <w:sz w:val="32"/>
          <w:szCs w:val="32"/>
          <w:rtl/>
          <w:lang w:bidi="ar-DZ"/>
        </w:rPr>
        <w:t xml:space="preserve">      "عدد": "30",</w:t>
      </w:r>
    </w:p>
    <w:p w14:paraId="67F2B0BC" w14:textId="77777777" w:rsidR="00B44882" w:rsidRDefault="00000000">
      <w:pPr>
        <w:rPr>
          <w:sz w:val="32"/>
          <w:szCs w:val="32"/>
          <w:rtl/>
          <w:lang w:bidi="ar-DZ"/>
        </w:rPr>
      </w:pPr>
      <w:r>
        <w:rPr>
          <w:rFonts w:hint="cs"/>
          <w:sz w:val="32"/>
          <w:szCs w:val="32"/>
          <w:rtl/>
          <w:lang w:bidi="ar-DZ"/>
        </w:rPr>
        <w:t xml:space="preserve">      "السعة": "25 طالب/فصل",</w:t>
      </w:r>
    </w:p>
    <w:p w14:paraId="64731DB2" w14:textId="77777777" w:rsidR="00B44882" w:rsidRDefault="00000000">
      <w:pPr>
        <w:rPr>
          <w:sz w:val="32"/>
          <w:szCs w:val="32"/>
          <w:rtl/>
          <w:lang w:bidi="ar-DZ"/>
        </w:rPr>
      </w:pPr>
      <w:r>
        <w:rPr>
          <w:rFonts w:hint="cs"/>
          <w:sz w:val="32"/>
          <w:szCs w:val="32"/>
          <w:rtl/>
          <w:lang w:bidi="ar-DZ"/>
        </w:rPr>
        <w:t xml:space="preserve">      "الحالة": "28 جيدة، 2 تحتاج صيانة"</w:t>
      </w:r>
    </w:p>
    <w:p w14:paraId="2F472A1B" w14:textId="77777777" w:rsidR="00B44882" w:rsidRDefault="00000000">
      <w:pPr>
        <w:rPr>
          <w:sz w:val="32"/>
          <w:szCs w:val="32"/>
          <w:rtl/>
          <w:lang w:bidi="ar-DZ"/>
        </w:rPr>
      </w:pPr>
      <w:r>
        <w:rPr>
          <w:rFonts w:hint="cs"/>
          <w:sz w:val="32"/>
          <w:szCs w:val="32"/>
          <w:rtl/>
          <w:lang w:bidi="ar-DZ"/>
        </w:rPr>
        <w:t xml:space="preserve">    },</w:t>
      </w:r>
    </w:p>
    <w:p w14:paraId="58270BA0" w14:textId="77777777" w:rsidR="00B44882" w:rsidRDefault="00000000">
      <w:pPr>
        <w:rPr>
          <w:sz w:val="32"/>
          <w:szCs w:val="32"/>
          <w:rtl/>
          <w:lang w:bidi="ar-DZ"/>
        </w:rPr>
      </w:pPr>
      <w:r>
        <w:rPr>
          <w:rFonts w:hint="cs"/>
          <w:sz w:val="32"/>
          <w:szCs w:val="32"/>
          <w:rtl/>
          <w:lang w:bidi="ar-DZ"/>
        </w:rPr>
        <w:t xml:space="preserve">    "المعامل": {</w:t>
      </w:r>
    </w:p>
    <w:p w14:paraId="6CF5CD58" w14:textId="77777777" w:rsidR="00B44882" w:rsidRDefault="00000000">
      <w:pPr>
        <w:rPr>
          <w:sz w:val="32"/>
          <w:szCs w:val="32"/>
          <w:rtl/>
          <w:lang w:bidi="ar-DZ"/>
        </w:rPr>
      </w:pPr>
      <w:r>
        <w:rPr>
          <w:rFonts w:hint="cs"/>
          <w:sz w:val="32"/>
          <w:szCs w:val="32"/>
          <w:rtl/>
          <w:lang w:bidi="ar-DZ"/>
        </w:rPr>
        <w:t xml:space="preserve">      "العلمية": "2 معمل",</w:t>
      </w:r>
    </w:p>
    <w:p w14:paraId="2CD3891A" w14:textId="77777777" w:rsidR="00B44882" w:rsidRDefault="00000000">
      <w:pPr>
        <w:rPr>
          <w:sz w:val="32"/>
          <w:szCs w:val="32"/>
          <w:rtl/>
          <w:lang w:bidi="ar-DZ"/>
        </w:rPr>
      </w:pPr>
      <w:r>
        <w:rPr>
          <w:rFonts w:hint="cs"/>
          <w:sz w:val="32"/>
          <w:szCs w:val="32"/>
          <w:rtl/>
          <w:lang w:bidi="ar-DZ"/>
        </w:rPr>
        <w:t xml:space="preserve">      "الحاسوب": "1 معمل (20 جهاز)"</w:t>
      </w:r>
    </w:p>
    <w:p w14:paraId="4A3F8615" w14:textId="77777777" w:rsidR="00B44882" w:rsidRDefault="00000000">
      <w:pPr>
        <w:rPr>
          <w:sz w:val="32"/>
          <w:szCs w:val="32"/>
          <w:rtl/>
          <w:lang w:bidi="ar-DZ"/>
        </w:rPr>
      </w:pPr>
      <w:r>
        <w:rPr>
          <w:rFonts w:hint="cs"/>
          <w:sz w:val="32"/>
          <w:szCs w:val="32"/>
          <w:rtl/>
          <w:lang w:bidi="ar-DZ"/>
        </w:rPr>
        <w:t xml:space="preserve">    },</w:t>
      </w:r>
    </w:p>
    <w:p w14:paraId="0207B317" w14:textId="77777777" w:rsidR="00B44882" w:rsidRDefault="00000000">
      <w:pPr>
        <w:rPr>
          <w:sz w:val="32"/>
          <w:szCs w:val="32"/>
          <w:rtl/>
          <w:lang w:bidi="ar-DZ"/>
        </w:rPr>
      </w:pPr>
      <w:r>
        <w:rPr>
          <w:rFonts w:hint="cs"/>
          <w:sz w:val="32"/>
          <w:szCs w:val="32"/>
          <w:rtl/>
          <w:lang w:bidi="ar-DZ"/>
        </w:rPr>
        <w:t xml:space="preserve">    "المرافق": {</w:t>
      </w:r>
    </w:p>
    <w:p w14:paraId="7C6E3C90" w14:textId="77777777" w:rsidR="00B44882" w:rsidRDefault="00000000">
      <w:pPr>
        <w:rPr>
          <w:sz w:val="32"/>
          <w:szCs w:val="32"/>
          <w:rtl/>
          <w:lang w:bidi="ar-DZ"/>
        </w:rPr>
      </w:pPr>
      <w:r>
        <w:rPr>
          <w:rFonts w:hint="cs"/>
          <w:sz w:val="32"/>
          <w:szCs w:val="32"/>
          <w:rtl/>
          <w:lang w:bidi="ar-DZ"/>
        </w:rPr>
        <w:t xml:space="preserve">      "المكتبة": "1 (2000 كتاب)",</w:t>
      </w:r>
    </w:p>
    <w:p w14:paraId="2C165DE5" w14:textId="77777777" w:rsidR="00B44882" w:rsidRDefault="00000000">
      <w:pPr>
        <w:rPr>
          <w:sz w:val="32"/>
          <w:szCs w:val="32"/>
          <w:rtl/>
          <w:lang w:bidi="ar-DZ"/>
        </w:rPr>
      </w:pPr>
      <w:r>
        <w:rPr>
          <w:rFonts w:hint="cs"/>
          <w:sz w:val="32"/>
          <w:szCs w:val="32"/>
          <w:rtl/>
          <w:lang w:bidi="ar-DZ"/>
        </w:rPr>
        <w:t xml:space="preserve">      "الملاعب": "ملعب كرة قدم، ملعب كرة سلة",</w:t>
      </w:r>
    </w:p>
    <w:p w14:paraId="711CF53A" w14:textId="77777777" w:rsidR="00B44882" w:rsidRDefault="00000000">
      <w:pPr>
        <w:rPr>
          <w:sz w:val="32"/>
          <w:szCs w:val="32"/>
          <w:rtl/>
          <w:lang w:bidi="ar-DZ"/>
        </w:rPr>
      </w:pPr>
      <w:r>
        <w:rPr>
          <w:rFonts w:hint="cs"/>
          <w:sz w:val="32"/>
          <w:szCs w:val="32"/>
          <w:rtl/>
          <w:lang w:bidi="ar-DZ"/>
        </w:rPr>
        <w:t xml:space="preserve">      "المقصف": "1"</w:t>
      </w:r>
    </w:p>
    <w:p w14:paraId="7EF8A681" w14:textId="77777777" w:rsidR="00B44882" w:rsidRDefault="00000000">
      <w:pPr>
        <w:rPr>
          <w:sz w:val="32"/>
          <w:szCs w:val="32"/>
          <w:rtl/>
          <w:lang w:bidi="ar-DZ"/>
        </w:rPr>
      </w:pPr>
      <w:r>
        <w:rPr>
          <w:rFonts w:hint="cs"/>
          <w:sz w:val="32"/>
          <w:szCs w:val="32"/>
          <w:rtl/>
          <w:lang w:bidi="ar-DZ"/>
        </w:rPr>
        <w:t xml:space="preserve">    }</w:t>
      </w:r>
    </w:p>
    <w:p w14:paraId="2418AD8F" w14:textId="77777777" w:rsidR="00B44882" w:rsidRDefault="00000000">
      <w:pPr>
        <w:rPr>
          <w:sz w:val="32"/>
          <w:szCs w:val="32"/>
          <w:rtl/>
          <w:lang w:bidi="ar-DZ"/>
        </w:rPr>
      </w:pPr>
      <w:r>
        <w:rPr>
          <w:rFonts w:hint="cs"/>
          <w:sz w:val="32"/>
          <w:szCs w:val="32"/>
          <w:rtl/>
          <w:lang w:bidi="ar-DZ"/>
        </w:rPr>
        <w:t xml:space="preserve">  }</w:t>
      </w:r>
    </w:p>
    <w:p w14:paraId="61C702D1" w14:textId="77777777" w:rsidR="00B44882" w:rsidRDefault="00000000">
      <w:pPr>
        <w:rPr>
          <w:sz w:val="32"/>
          <w:szCs w:val="32"/>
          <w:rtl/>
          <w:lang w:bidi="ar-DZ"/>
        </w:rPr>
      </w:pPr>
      <w:r>
        <w:rPr>
          <w:rFonts w:hint="cs"/>
          <w:sz w:val="32"/>
          <w:szCs w:val="32"/>
          <w:rtl/>
          <w:lang w:bidi="ar-DZ"/>
        </w:rPr>
        <w:t>}</w:t>
      </w:r>
    </w:p>
    <w:p w14:paraId="2AC3EAC9" w14:textId="77777777" w:rsidR="00B44882" w:rsidRDefault="00B44882">
      <w:pPr>
        <w:rPr>
          <w:sz w:val="32"/>
          <w:szCs w:val="32"/>
          <w:rtl/>
          <w:lang w:bidi="ar-DZ"/>
        </w:rPr>
      </w:pPr>
    </w:p>
    <w:p w14:paraId="3912F936" w14:textId="77777777" w:rsidR="00B44882" w:rsidRDefault="00B44882">
      <w:pPr>
        <w:rPr>
          <w:sz w:val="32"/>
          <w:szCs w:val="32"/>
          <w:rtl/>
          <w:lang w:bidi="ar-DZ"/>
        </w:rPr>
      </w:pPr>
    </w:p>
    <w:p w14:paraId="27EF5E71" w14:textId="77777777" w:rsidR="00B44882" w:rsidRDefault="00000000">
      <w:pPr>
        <w:rPr>
          <w:sz w:val="32"/>
          <w:szCs w:val="32"/>
          <w:rtl/>
          <w:lang w:bidi="ar-DZ"/>
        </w:rPr>
      </w:pPr>
      <w:r>
        <w:rPr>
          <w:rFonts w:hint="cs"/>
          <w:sz w:val="32"/>
          <w:szCs w:val="32"/>
          <w:rtl/>
          <w:lang w:bidi="ar-DZ"/>
        </w:rPr>
        <w:t>مؤشرات أداء إدارة المبنى والتجهيزات</w:t>
      </w:r>
    </w:p>
    <w:p w14:paraId="2506D604" w14:textId="77777777" w:rsidR="00B44882" w:rsidRDefault="00B44882">
      <w:pPr>
        <w:rPr>
          <w:sz w:val="32"/>
          <w:szCs w:val="32"/>
          <w:rtl/>
          <w:lang w:bidi="ar-DZ"/>
        </w:rPr>
      </w:pPr>
    </w:p>
    <w:p w14:paraId="124D1D70" w14:textId="77777777" w:rsidR="00B44882" w:rsidRDefault="00000000">
      <w:pPr>
        <w:rPr>
          <w:sz w:val="32"/>
          <w:szCs w:val="32"/>
          <w:rtl/>
          <w:lang w:bidi="ar-DZ"/>
        </w:rPr>
      </w:pPr>
      <w:r>
        <w:rPr>
          <w:rFonts w:hint="cs"/>
          <w:sz w:val="32"/>
          <w:szCs w:val="32"/>
          <w:rtl/>
          <w:lang w:bidi="ar-DZ"/>
        </w:rPr>
        <w:t>مؤشرات السلامة:</w:t>
      </w:r>
    </w:p>
    <w:p w14:paraId="336F1E31" w14:textId="77777777" w:rsidR="00B44882" w:rsidRDefault="00B44882">
      <w:pPr>
        <w:rPr>
          <w:sz w:val="32"/>
          <w:szCs w:val="32"/>
          <w:rtl/>
          <w:lang w:bidi="ar-DZ"/>
        </w:rPr>
      </w:pPr>
    </w:p>
    <w:p w14:paraId="48E602BC" w14:textId="77777777" w:rsidR="00B44882" w:rsidRDefault="00000000">
      <w:pPr>
        <w:rPr>
          <w:sz w:val="32"/>
          <w:szCs w:val="32"/>
          <w:rtl/>
          <w:lang w:bidi="ar-DZ"/>
        </w:rPr>
      </w:pPr>
      <w:r>
        <w:rPr>
          <w:rFonts w:hint="cs"/>
          <w:sz w:val="32"/>
          <w:szCs w:val="32"/>
          <w:rtl/>
          <w:lang w:bidi="ar-DZ"/>
        </w:rPr>
        <w:lastRenderedPageBreak/>
        <w:t>1. مؤشر السلامة: متوسط تقييم أنظمة السلامة</w:t>
      </w:r>
    </w:p>
    <w:p w14:paraId="3B03C455" w14:textId="77777777" w:rsidR="00B44882" w:rsidRDefault="00000000">
      <w:pPr>
        <w:rPr>
          <w:sz w:val="32"/>
          <w:szCs w:val="32"/>
          <w:rtl/>
          <w:lang w:bidi="ar-DZ"/>
        </w:rPr>
      </w:pPr>
      <w:r>
        <w:rPr>
          <w:rFonts w:hint="cs"/>
          <w:sz w:val="32"/>
          <w:szCs w:val="32"/>
          <w:rtl/>
          <w:lang w:bidi="ar-DZ"/>
        </w:rPr>
        <w:t>2. التدريبات: عدد تدريبات الإخلاء التي تم تنفيذها</w:t>
      </w:r>
    </w:p>
    <w:p w14:paraId="1A8FC926" w14:textId="77777777" w:rsidR="00B44882" w:rsidRDefault="00000000">
      <w:pPr>
        <w:rPr>
          <w:sz w:val="32"/>
          <w:szCs w:val="32"/>
          <w:rtl/>
          <w:lang w:bidi="ar-DZ"/>
        </w:rPr>
      </w:pPr>
      <w:r>
        <w:rPr>
          <w:rFonts w:hint="cs"/>
          <w:sz w:val="32"/>
          <w:szCs w:val="32"/>
          <w:rtl/>
          <w:lang w:bidi="ar-DZ"/>
        </w:rPr>
        <w:t>3. المخاطر: عدد المخاطر المكتشفة والمعالجة</w:t>
      </w:r>
    </w:p>
    <w:p w14:paraId="1924693C" w14:textId="77777777" w:rsidR="00B44882" w:rsidRDefault="00B44882">
      <w:pPr>
        <w:rPr>
          <w:sz w:val="32"/>
          <w:szCs w:val="32"/>
          <w:rtl/>
          <w:lang w:bidi="ar-DZ"/>
        </w:rPr>
      </w:pPr>
    </w:p>
    <w:p w14:paraId="24E5DFA4" w14:textId="77777777" w:rsidR="00B44882" w:rsidRDefault="00000000">
      <w:pPr>
        <w:rPr>
          <w:sz w:val="32"/>
          <w:szCs w:val="32"/>
          <w:rtl/>
          <w:lang w:bidi="ar-DZ"/>
        </w:rPr>
      </w:pPr>
      <w:r>
        <w:rPr>
          <w:rFonts w:hint="cs"/>
          <w:sz w:val="32"/>
          <w:szCs w:val="32"/>
          <w:rtl/>
          <w:lang w:bidi="ar-DZ"/>
        </w:rPr>
        <w:t>مؤشرات الكفاءة:</w:t>
      </w:r>
    </w:p>
    <w:p w14:paraId="21C15CF0" w14:textId="77777777" w:rsidR="00B44882" w:rsidRDefault="00B44882">
      <w:pPr>
        <w:rPr>
          <w:sz w:val="32"/>
          <w:szCs w:val="32"/>
          <w:rtl/>
          <w:lang w:bidi="ar-DZ"/>
        </w:rPr>
      </w:pPr>
    </w:p>
    <w:p w14:paraId="12172C2C" w14:textId="77777777" w:rsidR="00B44882" w:rsidRDefault="00000000">
      <w:pPr>
        <w:rPr>
          <w:sz w:val="32"/>
          <w:szCs w:val="32"/>
          <w:rtl/>
          <w:lang w:bidi="ar-DZ"/>
        </w:rPr>
      </w:pPr>
      <w:r>
        <w:rPr>
          <w:rFonts w:hint="cs"/>
          <w:sz w:val="32"/>
          <w:szCs w:val="32"/>
          <w:rtl/>
          <w:lang w:bidi="ar-DZ"/>
        </w:rPr>
        <w:t>1. كفاءة المساحات: نسبة استغلال المساحات المتاحة</w:t>
      </w:r>
    </w:p>
    <w:p w14:paraId="1E064451" w14:textId="77777777" w:rsidR="00B44882" w:rsidRDefault="00000000">
      <w:pPr>
        <w:rPr>
          <w:sz w:val="32"/>
          <w:szCs w:val="32"/>
          <w:rtl/>
          <w:lang w:bidi="ar-DZ"/>
        </w:rPr>
      </w:pPr>
      <w:r>
        <w:rPr>
          <w:rFonts w:hint="cs"/>
          <w:sz w:val="32"/>
          <w:szCs w:val="32"/>
          <w:rtl/>
          <w:lang w:bidi="ar-DZ"/>
        </w:rPr>
        <w:t>2. كفاية التجهيزات: نسبة التجهيزات المتوفرة إلى المطلوبة</w:t>
      </w:r>
    </w:p>
    <w:p w14:paraId="717790F8" w14:textId="77777777" w:rsidR="00B44882" w:rsidRDefault="00000000">
      <w:pPr>
        <w:rPr>
          <w:sz w:val="32"/>
          <w:szCs w:val="32"/>
          <w:rtl/>
          <w:lang w:bidi="ar-DZ"/>
        </w:rPr>
      </w:pPr>
      <w:r>
        <w:rPr>
          <w:rFonts w:hint="cs"/>
          <w:sz w:val="32"/>
          <w:szCs w:val="32"/>
          <w:rtl/>
          <w:lang w:bidi="ar-DZ"/>
        </w:rPr>
        <w:t>3. الحالة الفنية: متوسط تقييم الحالة الفنية للمبنى</w:t>
      </w:r>
    </w:p>
    <w:p w14:paraId="1301671E" w14:textId="77777777" w:rsidR="00B44882" w:rsidRDefault="00B44882">
      <w:pPr>
        <w:rPr>
          <w:sz w:val="32"/>
          <w:szCs w:val="32"/>
          <w:rtl/>
          <w:lang w:bidi="ar-DZ"/>
        </w:rPr>
      </w:pPr>
    </w:p>
    <w:p w14:paraId="37DDA877" w14:textId="77777777" w:rsidR="00B44882" w:rsidRDefault="00000000">
      <w:pPr>
        <w:rPr>
          <w:sz w:val="32"/>
          <w:szCs w:val="32"/>
          <w:rtl/>
          <w:lang w:bidi="ar-DZ"/>
        </w:rPr>
      </w:pPr>
      <w:r>
        <w:rPr>
          <w:rFonts w:hint="cs"/>
          <w:sz w:val="32"/>
          <w:szCs w:val="32"/>
          <w:rtl/>
          <w:lang w:bidi="ar-DZ"/>
        </w:rPr>
        <w:t>مؤشرات الصيانة:</w:t>
      </w:r>
    </w:p>
    <w:p w14:paraId="4D94AA68" w14:textId="77777777" w:rsidR="00B44882" w:rsidRDefault="00B44882">
      <w:pPr>
        <w:rPr>
          <w:sz w:val="32"/>
          <w:szCs w:val="32"/>
          <w:rtl/>
          <w:lang w:bidi="ar-DZ"/>
        </w:rPr>
      </w:pPr>
    </w:p>
    <w:p w14:paraId="5B5A3511" w14:textId="77777777" w:rsidR="00B44882" w:rsidRDefault="00000000">
      <w:pPr>
        <w:rPr>
          <w:sz w:val="32"/>
          <w:szCs w:val="32"/>
          <w:rtl/>
          <w:lang w:bidi="ar-DZ"/>
        </w:rPr>
      </w:pPr>
      <w:r>
        <w:rPr>
          <w:rFonts w:hint="cs"/>
          <w:sz w:val="32"/>
          <w:szCs w:val="32"/>
          <w:rtl/>
          <w:lang w:bidi="ar-DZ"/>
        </w:rPr>
        <w:t>1. الاستباقية: نسبة أعمال الصيانة الاستباقية إلى التفاعلية</w:t>
      </w:r>
    </w:p>
    <w:p w14:paraId="2EB2AC7C" w14:textId="77777777" w:rsidR="00B44882" w:rsidRDefault="00000000">
      <w:pPr>
        <w:rPr>
          <w:sz w:val="32"/>
          <w:szCs w:val="32"/>
          <w:rtl/>
          <w:lang w:bidi="ar-DZ"/>
        </w:rPr>
      </w:pPr>
      <w:r>
        <w:rPr>
          <w:rFonts w:hint="cs"/>
          <w:sz w:val="32"/>
          <w:szCs w:val="32"/>
          <w:rtl/>
          <w:lang w:bidi="ar-DZ"/>
        </w:rPr>
        <w:t>2. زمن الإصلاح: متوسط الوقت اللازم لإصلاح الأعطال</w:t>
      </w:r>
    </w:p>
    <w:p w14:paraId="178FECB0" w14:textId="77777777" w:rsidR="00B44882" w:rsidRDefault="00000000">
      <w:pPr>
        <w:rPr>
          <w:sz w:val="32"/>
          <w:szCs w:val="32"/>
          <w:rtl/>
          <w:lang w:bidi="ar-DZ"/>
        </w:rPr>
      </w:pPr>
      <w:r>
        <w:rPr>
          <w:rFonts w:hint="cs"/>
          <w:sz w:val="32"/>
          <w:szCs w:val="32"/>
          <w:rtl/>
          <w:lang w:bidi="ar-DZ"/>
        </w:rPr>
        <w:t>3. التكلفة: تكلفة الصيانة لكل متر مربع</w:t>
      </w:r>
    </w:p>
    <w:p w14:paraId="0777D509" w14:textId="77777777" w:rsidR="00B44882" w:rsidRDefault="00B44882">
      <w:pPr>
        <w:rPr>
          <w:sz w:val="32"/>
          <w:szCs w:val="32"/>
          <w:rtl/>
          <w:lang w:bidi="ar-DZ"/>
        </w:rPr>
      </w:pPr>
    </w:p>
    <w:p w14:paraId="1B347D7C" w14:textId="77777777" w:rsidR="00B44882" w:rsidRDefault="00B44882">
      <w:pPr>
        <w:rPr>
          <w:sz w:val="32"/>
          <w:szCs w:val="32"/>
          <w:rtl/>
          <w:lang w:bidi="ar-DZ"/>
        </w:rPr>
      </w:pPr>
    </w:p>
    <w:p w14:paraId="47BEAEE6" w14:textId="77777777" w:rsidR="00B44882" w:rsidRDefault="00B44882">
      <w:pPr>
        <w:rPr>
          <w:sz w:val="32"/>
          <w:szCs w:val="32"/>
          <w:rtl/>
          <w:lang w:bidi="ar-DZ"/>
        </w:rPr>
      </w:pPr>
    </w:p>
    <w:p w14:paraId="794897E0" w14:textId="77777777" w:rsidR="00B44882" w:rsidRDefault="00000000">
      <w:pPr>
        <w:rPr>
          <w:sz w:val="32"/>
          <w:szCs w:val="32"/>
          <w:rtl/>
          <w:lang w:bidi="ar-DZ"/>
        </w:rPr>
      </w:pPr>
      <w:r>
        <w:rPr>
          <w:rFonts w:hint="cs"/>
          <w:sz w:val="32"/>
          <w:szCs w:val="32"/>
          <w:rtl/>
          <w:lang w:bidi="ar-DZ"/>
        </w:rPr>
        <w:t>تصنيف أعطال المبنى وأولويات المعالجة</w:t>
      </w:r>
    </w:p>
    <w:p w14:paraId="70F762E9" w14:textId="77777777" w:rsidR="00B44882" w:rsidRDefault="00B44882">
      <w:pPr>
        <w:rPr>
          <w:sz w:val="32"/>
          <w:szCs w:val="32"/>
          <w:rtl/>
          <w:lang w:bidi="ar-DZ"/>
        </w:rPr>
      </w:pPr>
    </w:p>
    <w:p w14:paraId="5D9A6C45" w14:textId="77777777" w:rsidR="00B44882" w:rsidRDefault="00000000">
      <w:pPr>
        <w:rPr>
          <w:sz w:val="32"/>
          <w:szCs w:val="32"/>
          <w:rtl/>
          <w:lang w:bidi="ar-DZ"/>
        </w:rPr>
      </w:pPr>
      <w:r>
        <w:rPr>
          <w:rFonts w:hint="cs"/>
          <w:sz w:val="32"/>
          <w:szCs w:val="32"/>
          <w:rtl/>
          <w:lang w:bidi="ar-DZ"/>
        </w:rPr>
        <w:t>التصنيف حسب الأولوية:</w:t>
      </w:r>
    </w:p>
    <w:p w14:paraId="08387500" w14:textId="77777777" w:rsidR="00B44882" w:rsidRDefault="00B44882">
      <w:pPr>
        <w:rPr>
          <w:sz w:val="32"/>
          <w:szCs w:val="32"/>
          <w:rtl/>
          <w:lang w:bidi="ar-DZ"/>
        </w:rPr>
      </w:pPr>
    </w:p>
    <w:p w14:paraId="78ED43FC" w14:textId="77777777" w:rsidR="00B44882" w:rsidRDefault="00000000">
      <w:pPr>
        <w:rPr>
          <w:sz w:val="32"/>
          <w:szCs w:val="32"/>
          <w:rtl/>
          <w:lang w:bidi="ar-DZ"/>
        </w:rPr>
      </w:pPr>
      <w:r>
        <w:rPr>
          <w:rFonts w:hint="cs"/>
          <w:sz w:val="32"/>
          <w:szCs w:val="32"/>
          <w:rtl/>
          <w:lang w:bidi="ar-DZ"/>
        </w:rPr>
        <w:lastRenderedPageBreak/>
        <w:t>`yaml</w:t>
      </w:r>
    </w:p>
    <w:p w14:paraId="41560339" w14:textId="77777777" w:rsidR="00B44882" w:rsidRDefault="00000000">
      <w:pPr>
        <w:rPr>
          <w:sz w:val="32"/>
          <w:szCs w:val="32"/>
          <w:rtl/>
          <w:lang w:bidi="ar-DZ"/>
        </w:rPr>
      </w:pPr>
      <w:r>
        <w:rPr>
          <w:rFonts w:hint="cs"/>
          <w:sz w:val="32"/>
          <w:szCs w:val="32"/>
          <w:rtl/>
          <w:lang w:bidi="ar-DZ"/>
        </w:rPr>
        <w:t>P1 (طارئ/خطير):</w:t>
      </w:r>
    </w:p>
    <w:p w14:paraId="1BC6721C" w14:textId="77777777" w:rsidR="00B44882" w:rsidRDefault="00000000">
      <w:pPr>
        <w:rPr>
          <w:sz w:val="32"/>
          <w:szCs w:val="32"/>
          <w:rtl/>
          <w:lang w:bidi="ar-DZ"/>
        </w:rPr>
      </w:pPr>
      <w:r>
        <w:rPr>
          <w:rFonts w:hint="cs"/>
          <w:sz w:val="32"/>
          <w:szCs w:val="32"/>
          <w:rtl/>
          <w:lang w:bidi="ar-DZ"/>
        </w:rPr>
        <w:t xml:space="preserve">  - أمثلة: شقوق إنشائية، تهديد انهيار، خطر كهربائي</w:t>
      </w:r>
    </w:p>
    <w:p w14:paraId="27144BD4" w14:textId="77777777" w:rsidR="00B44882" w:rsidRDefault="00000000">
      <w:pPr>
        <w:rPr>
          <w:sz w:val="32"/>
          <w:szCs w:val="32"/>
          <w:rtl/>
          <w:lang w:bidi="ar-DZ"/>
        </w:rPr>
      </w:pPr>
      <w:r>
        <w:rPr>
          <w:rFonts w:hint="cs"/>
          <w:sz w:val="32"/>
          <w:szCs w:val="32"/>
          <w:rtl/>
          <w:lang w:bidi="ar-DZ"/>
        </w:rPr>
        <w:t xml:space="preserve">  - المهلة: فوري (24 ساعة)</w:t>
      </w:r>
    </w:p>
    <w:p w14:paraId="50ADCB92" w14:textId="77777777" w:rsidR="00B44882" w:rsidRDefault="00000000">
      <w:pPr>
        <w:rPr>
          <w:sz w:val="32"/>
          <w:szCs w:val="32"/>
          <w:rtl/>
          <w:lang w:bidi="ar-DZ"/>
        </w:rPr>
      </w:pPr>
      <w:r>
        <w:rPr>
          <w:rFonts w:hint="cs"/>
          <w:sz w:val="32"/>
          <w:szCs w:val="32"/>
          <w:rtl/>
          <w:lang w:bidi="ar-DZ"/>
        </w:rPr>
        <w:t xml:space="preserve">  - المسؤولية: المكتب + المدرسة</w:t>
      </w:r>
    </w:p>
    <w:p w14:paraId="36678BC9" w14:textId="77777777" w:rsidR="00B44882" w:rsidRDefault="00B44882">
      <w:pPr>
        <w:rPr>
          <w:sz w:val="32"/>
          <w:szCs w:val="32"/>
          <w:rtl/>
          <w:lang w:bidi="ar-DZ"/>
        </w:rPr>
      </w:pPr>
    </w:p>
    <w:p w14:paraId="3D6A7F80" w14:textId="77777777" w:rsidR="00B44882" w:rsidRDefault="00000000">
      <w:pPr>
        <w:rPr>
          <w:sz w:val="32"/>
          <w:szCs w:val="32"/>
          <w:rtl/>
          <w:lang w:bidi="ar-DZ"/>
        </w:rPr>
      </w:pPr>
      <w:r>
        <w:rPr>
          <w:rFonts w:hint="cs"/>
          <w:sz w:val="32"/>
          <w:szCs w:val="32"/>
          <w:rtl/>
          <w:lang w:bidi="ar-DZ"/>
        </w:rPr>
        <w:t>P2 (عالي/حرج):</w:t>
      </w:r>
    </w:p>
    <w:p w14:paraId="39AA3767" w14:textId="77777777" w:rsidR="00B44882" w:rsidRDefault="00000000">
      <w:pPr>
        <w:rPr>
          <w:sz w:val="32"/>
          <w:szCs w:val="32"/>
          <w:rtl/>
          <w:lang w:bidi="ar-DZ"/>
        </w:rPr>
      </w:pPr>
      <w:r>
        <w:rPr>
          <w:rFonts w:hint="cs"/>
          <w:sz w:val="32"/>
          <w:szCs w:val="32"/>
          <w:rtl/>
          <w:lang w:bidi="ar-DZ"/>
        </w:rPr>
        <w:t xml:space="preserve">  - أمثلة: تسرب مياه، عطل تكييف جماعي، عطل سبورة رئيسية</w:t>
      </w:r>
    </w:p>
    <w:p w14:paraId="521C4574" w14:textId="77777777" w:rsidR="00B44882" w:rsidRDefault="00000000">
      <w:pPr>
        <w:rPr>
          <w:sz w:val="32"/>
          <w:szCs w:val="32"/>
          <w:rtl/>
          <w:lang w:bidi="ar-DZ"/>
        </w:rPr>
      </w:pPr>
      <w:r>
        <w:rPr>
          <w:rFonts w:hint="cs"/>
          <w:sz w:val="32"/>
          <w:szCs w:val="32"/>
          <w:rtl/>
          <w:lang w:bidi="ar-DZ"/>
        </w:rPr>
        <w:t xml:space="preserve">  - المهلة: 3 أيام عمل</w:t>
      </w:r>
    </w:p>
    <w:p w14:paraId="21A16795" w14:textId="77777777" w:rsidR="00B44882" w:rsidRDefault="00000000">
      <w:pPr>
        <w:rPr>
          <w:sz w:val="32"/>
          <w:szCs w:val="32"/>
          <w:rtl/>
          <w:lang w:bidi="ar-DZ"/>
        </w:rPr>
      </w:pPr>
      <w:r>
        <w:rPr>
          <w:rFonts w:hint="cs"/>
          <w:sz w:val="32"/>
          <w:szCs w:val="32"/>
          <w:rtl/>
          <w:lang w:bidi="ar-DZ"/>
        </w:rPr>
        <w:t xml:space="preserve">  - المسؤولية: المدرسة مع دعم المكتب</w:t>
      </w:r>
    </w:p>
    <w:p w14:paraId="480F7CF2" w14:textId="77777777" w:rsidR="00B44882" w:rsidRDefault="00B44882">
      <w:pPr>
        <w:rPr>
          <w:sz w:val="32"/>
          <w:szCs w:val="32"/>
          <w:rtl/>
          <w:lang w:bidi="ar-DZ"/>
        </w:rPr>
      </w:pPr>
    </w:p>
    <w:p w14:paraId="15392423" w14:textId="77777777" w:rsidR="00B44882" w:rsidRDefault="00000000">
      <w:pPr>
        <w:rPr>
          <w:sz w:val="32"/>
          <w:szCs w:val="32"/>
          <w:rtl/>
          <w:lang w:bidi="ar-DZ"/>
        </w:rPr>
      </w:pPr>
      <w:r>
        <w:rPr>
          <w:rFonts w:hint="cs"/>
          <w:sz w:val="32"/>
          <w:szCs w:val="32"/>
          <w:rtl/>
          <w:lang w:bidi="ar-DZ"/>
        </w:rPr>
        <w:t>P3 (متوسط/هام):</w:t>
      </w:r>
    </w:p>
    <w:p w14:paraId="4C2C0C7C" w14:textId="77777777" w:rsidR="00B44882" w:rsidRDefault="00000000">
      <w:pPr>
        <w:rPr>
          <w:sz w:val="32"/>
          <w:szCs w:val="32"/>
          <w:rtl/>
          <w:lang w:bidi="ar-DZ"/>
        </w:rPr>
      </w:pPr>
      <w:r>
        <w:rPr>
          <w:rFonts w:hint="cs"/>
          <w:sz w:val="32"/>
          <w:szCs w:val="32"/>
          <w:rtl/>
          <w:lang w:bidi="ar-DZ"/>
        </w:rPr>
        <w:t xml:space="preserve">  - أمثلة: كسر نوافذ، عطل في إضاءة فصل، تلف أثاث</w:t>
      </w:r>
    </w:p>
    <w:p w14:paraId="50E7CC9C" w14:textId="77777777" w:rsidR="00B44882" w:rsidRDefault="00000000">
      <w:pPr>
        <w:rPr>
          <w:sz w:val="32"/>
          <w:szCs w:val="32"/>
          <w:rtl/>
          <w:lang w:bidi="ar-DZ"/>
        </w:rPr>
      </w:pPr>
      <w:r>
        <w:rPr>
          <w:rFonts w:hint="cs"/>
          <w:sz w:val="32"/>
          <w:szCs w:val="32"/>
          <w:rtl/>
          <w:lang w:bidi="ar-DZ"/>
        </w:rPr>
        <w:t xml:space="preserve">  - المهلة: أسبوعين</w:t>
      </w:r>
    </w:p>
    <w:p w14:paraId="67A15529" w14:textId="77777777" w:rsidR="00B44882" w:rsidRDefault="00000000">
      <w:pPr>
        <w:rPr>
          <w:sz w:val="32"/>
          <w:szCs w:val="32"/>
          <w:rtl/>
          <w:lang w:bidi="ar-DZ"/>
        </w:rPr>
      </w:pPr>
      <w:r>
        <w:rPr>
          <w:rFonts w:hint="cs"/>
          <w:sz w:val="32"/>
          <w:szCs w:val="32"/>
          <w:rtl/>
          <w:lang w:bidi="ar-DZ"/>
        </w:rPr>
        <w:t xml:space="preserve">  - المسؤولية: المدرسة</w:t>
      </w:r>
    </w:p>
    <w:p w14:paraId="334CF397" w14:textId="77777777" w:rsidR="00B44882" w:rsidRDefault="00B44882">
      <w:pPr>
        <w:rPr>
          <w:sz w:val="32"/>
          <w:szCs w:val="32"/>
          <w:rtl/>
          <w:lang w:bidi="ar-DZ"/>
        </w:rPr>
      </w:pPr>
    </w:p>
    <w:p w14:paraId="2A29BEB3" w14:textId="77777777" w:rsidR="00B44882" w:rsidRDefault="00000000">
      <w:pPr>
        <w:rPr>
          <w:sz w:val="32"/>
          <w:szCs w:val="32"/>
          <w:rtl/>
          <w:lang w:bidi="ar-DZ"/>
        </w:rPr>
      </w:pPr>
      <w:r>
        <w:rPr>
          <w:rFonts w:hint="cs"/>
          <w:sz w:val="32"/>
          <w:szCs w:val="32"/>
          <w:rtl/>
          <w:lang w:bidi="ar-DZ"/>
        </w:rPr>
        <w:t>P4 (منخفض/تحسيني):</w:t>
      </w:r>
    </w:p>
    <w:p w14:paraId="1E85A083" w14:textId="77777777" w:rsidR="00B44882" w:rsidRDefault="00000000">
      <w:pPr>
        <w:rPr>
          <w:sz w:val="32"/>
          <w:szCs w:val="32"/>
          <w:rtl/>
          <w:lang w:bidi="ar-DZ"/>
        </w:rPr>
      </w:pPr>
      <w:r>
        <w:rPr>
          <w:rFonts w:hint="cs"/>
          <w:sz w:val="32"/>
          <w:szCs w:val="32"/>
          <w:rtl/>
          <w:lang w:bidi="ar-DZ"/>
        </w:rPr>
        <w:t xml:space="preserve">  - أمثلة: طلاء متقشر، تحسين ديكور، تجميل</w:t>
      </w:r>
    </w:p>
    <w:p w14:paraId="076B8002" w14:textId="77777777" w:rsidR="00B44882" w:rsidRDefault="00000000">
      <w:pPr>
        <w:rPr>
          <w:sz w:val="32"/>
          <w:szCs w:val="32"/>
          <w:rtl/>
          <w:lang w:bidi="ar-DZ"/>
        </w:rPr>
      </w:pPr>
      <w:r>
        <w:rPr>
          <w:rFonts w:hint="cs"/>
          <w:sz w:val="32"/>
          <w:szCs w:val="32"/>
          <w:rtl/>
          <w:lang w:bidi="ar-DZ"/>
        </w:rPr>
        <w:t xml:space="preserve">  - المهلة: حسب الخطة</w:t>
      </w:r>
    </w:p>
    <w:p w14:paraId="421A8BF7" w14:textId="77777777" w:rsidR="00B44882" w:rsidRDefault="00000000">
      <w:pPr>
        <w:rPr>
          <w:sz w:val="32"/>
          <w:szCs w:val="32"/>
          <w:rtl/>
          <w:lang w:bidi="ar-DZ"/>
        </w:rPr>
      </w:pPr>
      <w:r>
        <w:rPr>
          <w:rFonts w:hint="cs"/>
          <w:sz w:val="32"/>
          <w:szCs w:val="32"/>
          <w:rtl/>
          <w:lang w:bidi="ar-DZ"/>
        </w:rPr>
        <w:t xml:space="preserve">  - المسؤولية: المدرسة</w:t>
      </w:r>
    </w:p>
    <w:p w14:paraId="0F786843" w14:textId="77777777" w:rsidR="00B44882" w:rsidRDefault="00B44882">
      <w:pPr>
        <w:rPr>
          <w:sz w:val="32"/>
          <w:szCs w:val="32"/>
          <w:rtl/>
          <w:lang w:bidi="ar-DZ"/>
        </w:rPr>
      </w:pPr>
    </w:p>
    <w:p w14:paraId="19448A8A" w14:textId="77777777" w:rsidR="00B44882" w:rsidRDefault="00B44882">
      <w:pPr>
        <w:rPr>
          <w:sz w:val="32"/>
          <w:szCs w:val="32"/>
          <w:rtl/>
          <w:lang w:bidi="ar-DZ"/>
        </w:rPr>
      </w:pPr>
    </w:p>
    <w:p w14:paraId="75838C72" w14:textId="77777777" w:rsidR="00B44882" w:rsidRDefault="00B44882">
      <w:pPr>
        <w:rPr>
          <w:sz w:val="32"/>
          <w:szCs w:val="32"/>
          <w:rtl/>
          <w:lang w:bidi="ar-DZ"/>
        </w:rPr>
      </w:pPr>
    </w:p>
    <w:p w14:paraId="52AFFA15" w14:textId="77777777" w:rsidR="00B44882" w:rsidRDefault="00000000">
      <w:pPr>
        <w:rPr>
          <w:sz w:val="32"/>
          <w:szCs w:val="32"/>
          <w:rtl/>
          <w:lang w:bidi="ar-DZ"/>
        </w:rPr>
      </w:pPr>
      <w:r>
        <w:rPr>
          <w:rFonts w:hint="cs"/>
          <w:sz w:val="32"/>
          <w:szCs w:val="32"/>
          <w:rtl/>
          <w:lang w:bidi="ar-DZ"/>
        </w:rPr>
        <w:t>نقاط التحكم في جودة إدارة المبنى</w:t>
      </w:r>
    </w:p>
    <w:p w14:paraId="4419DD75" w14:textId="77777777" w:rsidR="00B44882" w:rsidRDefault="00B44882">
      <w:pPr>
        <w:rPr>
          <w:sz w:val="32"/>
          <w:szCs w:val="32"/>
          <w:rtl/>
          <w:lang w:bidi="ar-DZ"/>
        </w:rPr>
      </w:pPr>
    </w:p>
    <w:p w14:paraId="2F51A593" w14:textId="77777777" w:rsidR="00B44882" w:rsidRDefault="00000000">
      <w:pPr>
        <w:rPr>
          <w:sz w:val="32"/>
          <w:szCs w:val="32"/>
          <w:rtl/>
          <w:lang w:bidi="ar-DZ"/>
        </w:rPr>
      </w:pPr>
      <w:r>
        <w:rPr>
          <w:rFonts w:hint="cs"/>
          <w:sz w:val="32"/>
          <w:szCs w:val="32"/>
          <w:rtl/>
          <w:lang w:bidi="ar-DZ"/>
        </w:rPr>
        <w:t>قبل الصيانة/التطوير:</w:t>
      </w:r>
    </w:p>
    <w:p w14:paraId="6A49CA99" w14:textId="77777777" w:rsidR="00B44882" w:rsidRDefault="00B44882">
      <w:pPr>
        <w:rPr>
          <w:sz w:val="32"/>
          <w:szCs w:val="32"/>
          <w:rtl/>
          <w:lang w:bidi="ar-DZ"/>
        </w:rPr>
      </w:pPr>
    </w:p>
    <w:p w14:paraId="2BEE3363" w14:textId="77777777" w:rsidR="00B44882" w:rsidRDefault="00000000">
      <w:pPr>
        <w:rPr>
          <w:sz w:val="32"/>
          <w:szCs w:val="32"/>
          <w:rtl/>
          <w:lang w:bidi="ar-DZ"/>
        </w:rPr>
      </w:pPr>
      <w:r>
        <w:rPr>
          <w:rFonts w:hint="cs"/>
          <w:sz w:val="32"/>
          <w:szCs w:val="32"/>
          <w:rtl/>
          <w:lang w:bidi="ar-DZ"/>
        </w:rPr>
        <w:t>1. التشخيص الدقيق: تحديد المشكلة بدقة</w:t>
      </w:r>
    </w:p>
    <w:p w14:paraId="6C3634B4" w14:textId="77777777" w:rsidR="00B44882" w:rsidRDefault="00000000">
      <w:pPr>
        <w:rPr>
          <w:sz w:val="32"/>
          <w:szCs w:val="32"/>
          <w:rtl/>
          <w:lang w:bidi="ar-DZ"/>
        </w:rPr>
      </w:pPr>
      <w:r>
        <w:rPr>
          <w:rFonts w:hint="cs"/>
          <w:sz w:val="32"/>
          <w:szCs w:val="32"/>
          <w:rtl/>
          <w:lang w:bidi="ar-DZ"/>
        </w:rPr>
        <w:t>2. التحليل التقني: تحليل الأسباب والحلول الممكنة</w:t>
      </w:r>
    </w:p>
    <w:p w14:paraId="7690D220" w14:textId="77777777" w:rsidR="00B44882" w:rsidRDefault="00000000">
      <w:pPr>
        <w:rPr>
          <w:sz w:val="32"/>
          <w:szCs w:val="32"/>
          <w:rtl/>
          <w:lang w:bidi="ar-DZ"/>
        </w:rPr>
      </w:pPr>
      <w:r>
        <w:rPr>
          <w:rFonts w:hint="cs"/>
          <w:sz w:val="32"/>
          <w:szCs w:val="32"/>
          <w:rtl/>
          <w:lang w:bidi="ar-DZ"/>
        </w:rPr>
        <w:t>3. التخطيط المالي: تقدير التكاليف والميزانية</w:t>
      </w:r>
    </w:p>
    <w:p w14:paraId="2CDA15D4" w14:textId="77777777" w:rsidR="00B44882" w:rsidRDefault="00B44882">
      <w:pPr>
        <w:rPr>
          <w:sz w:val="32"/>
          <w:szCs w:val="32"/>
          <w:rtl/>
          <w:lang w:bidi="ar-DZ"/>
        </w:rPr>
      </w:pPr>
    </w:p>
    <w:p w14:paraId="458437C3" w14:textId="77777777" w:rsidR="00B44882" w:rsidRDefault="00000000">
      <w:pPr>
        <w:rPr>
          <w:sz w:val="32"/>
          <w:szCs w:val="32"/>
          <w:rtl/>
          <w:lang w:bidi="ar-DZ"/>
        </w:rPr>
      </w:pPr>
      <w:r>
        <w:rPr>
          <w:rFonts w:hint="cs"/>
          <w:sz w:val="32"/>
          <w:szCs w:val="32"/>
          <w:rtl/>
          <w:lang w:bidi="ar-DZ"/>
        </w:rPr>
        <w:t>أثناء التنفيذ:</w:t>
      </w:r>
    </w:p>
    <w:p w14:paraId="7C5C1432" w14:textId="77777777" w:rsidR="00B44882" w:rsidRDefault="00B44882">
      <w:pPr>
        <w:rPr>
          <w:sz w:val="32"/>
          <w:szCs w:val="32"/>
          <w:rtl/>
          <w:lang w:bidi="ar-DZ"/>
        </w:rPr>
      </w:pPr>
    </w:p>
    <w:p w14:paraId="737FB2A1" w14:textId="77777777" w:rsidR="00B44882" w:rsidRDefault="00000000">
      <w:pPr>
        <w:rPr>
          <w:sz w:val="32"/>
          <w:szCs w:val="32"/>
          <w:rtl/>
          <w:lang w:bidi="ar-DZ"/>
        </w:rPr>
      </w:pPr>
      <w:r>
        <w:rPr>
          <w:rFonts w:hint="cs"/>
          <w:sz w:val="32"/>
          <w:szCs w:val="32"/>
          <w:rtl/>
          <w:lang w:bidi="ar-DZ"/>
        </w:rPr>
        <w:t>1. الإشراف المباشر: إشراف على جودة التنفيذ</w:t>
      </w:r>
    </w:p>
    <w:p w14:paraId="04F4BD0F" w14:textId="77777777" w:rsidR="00B44882" w:rsidRDefault="00000000">
      <w:pPr>
        <w:rPr>
          <w:sz w:val="32"/>
          <w:szCs w:val="32"/>
          <w:rtl/>
          <w:lang w:bidi="ar-DZ"/>
        </w:rPr>
      </w:pPr>
      <w:r>
        <w:rPr>
          <w:rFonts w:hint="cs"/>
          <w:sz w:val="32"/>
          <w:szCs w:val="32"/>
          <w:rtl/>
          <w:lang w:bidi="ar-DZ"/>
        </w:rPr>
        <w:t>2. السلامة: مراعاة معايير السلامة خلال العمل</w:t>
      </w:r>
    </w:p>
    <w:p w14:paraId="3C059196" w14:textId="77777777" w:rsidR="00B44882" w:rsidRDefault="00000000">
      <w:pPr>
        <w:rPr>
          <w:sz w:val="32"/>
          <w:szCs w:val="32"/>
          <w:rtl/>
          <w:lang w:bidi="ar-DZ"/>
        </w:rPr>
      </w:pPr>
      <w:r>
        <w:rPr>
          <w:rFonts w:hint="cs"/>
          <w:sz w:val="32"/>
          <w:szCs w:val="32"/>
          <w:rtl/>
          <w:lang w:bidi="ar-DZ"/>
        </w:rPr>
        <w:t>3. التوثيق: توثيق مراحل العمل</w:t>
      </w:r>
    </w:p>
    <w:p w14:paraId="3CAEF69E" w14:textId="77777777" w:rsidR="00B44882" w:rsidRDefault="00B44882">
      <w:pPr>
        <w:rPr>
          <w:sz w:val="32"/>
          <w:szCs w:val="32"/>
          <w:rtl/>
          <w:lang w:bidi="ar-DZ"/>
        </w:rPr>
      </w:pPr>
    </w:p>
    <w:p w14:paraId="1F37DE0C" w14:textId="77777777" w:rsidR="00B44882" w:rsidRDefault="00000000">
      <w:pPr>
        <w:rPr>
          <w:sz w:val="32"/>
          <w:szCs w:val="32"/>
          <w:rtl/>
          <w:lang w:bidi="ar-DZ"/>
        </w:rPr>
      </w:pPr>
      <w:r>
        <w:rPr>
          <w:rFonts w:hint="cs"/>
          <w:sz w:val="32"/>
          <w:szCs w:val="32"/>
          <w:rtl/>
          <w:lang w:bidi="ar-DZ"/>
        </w:rPr>
        <w:t>بعد التنفيذ:</w:t>
      </w:r>
    </w:p>
    <w:p w14:paraId="3D4E333F" w14:textId="77777777" w:rsidR="00B44882" w:rsidRDefault="00B44882">
      <w:pPr>
        <w:rPr>
          <w:sz w:val="32"/>
          <w:szCs w:val="32"/>
          <w:rtl/>
          <w:lang w:bidi="ar-DZ"/>
        </w:rPr>
      </w:pPr>
    </w:p>
    <w:p w14:paraId="7C10DD43" w14:textId="77777777" w:rsidR="00B44882" w:rsidRDefault="00000000">
      <w:pPr>
        <w:rPr>
          <w:sz w:val="32"/>
          <w:szCs w:val="32"/>
          <w:rtl/>
          <w:lang w:bidi="ar-DZ"/>
        </w:rPr>
      </w:pPr>
      <w:r>
        <w:rPr>
          <w:rFonts w:hint="cs"/>
          <w:sz w:val="32"/>
          <w:szCs w:val="32"/>
          <w:rtl/>
          <w:lang w:bidi="ar-DZ"/>
        </w:rPr>
        <w:t>1. التسليم والتشغيل: اختبار التشغيل والتسليم الرسمي</w:t>
      </w:r>
    </w:p>
    <w:p w14:paraId="2E054A54" w14:textId="77777777" w:rsidR="00B44882" w:rsidRDefault="00000000">
      <w:pPr>
        <w:rPr>
          <w:sz w:val="32"/>
          <w:szCs w:val="32"/>
          <w:rtl/>
          <w:lang w:bidi="ar-DZ"/>
        </w:rPr>
      </w:pPr>
      <w:r>
        <w:rPr>
          <w:rFonts w:hint="cs"/>
          <w:sz w:val="32"/>
          <w:szCs w:val="32"/>
          <w:rtl/>
          <w:lang w:bidi="ar-DZ"/>
        </w:rPr>
        <w:t>2. الضمان: تسجيل فترات الضمان والضمانات</w:t>
      </w:r>
    </w:p>
    <w:p w14:paraId="1C013D14" w14:textId="77777777" w:rsidR="00B44882" w:rsidRDefault="00000000">
      <w:pPr>
        <w:rPr>
          <w:sz w:val="32"/>
          <w:szCs w:val="32"/>
          <w:rtl/>
          <w:lang w:bidi="ar-DZ"/>
        </w:rPr>
      </w:pPr>
      <w:r>
        <w:rPr>
          <w:rFonts w:hint="cs"/>
          <w:sz w:val="32"/>
          <w:szCs w:val="32"/>
          <w:rtl/>
          <w:lang w:bidi="ar-DZ"/>
        </w:rPr>
        <w:t>3. التقييم: تقييم جودة العمل وأثره</w:t>
      </w:r>
    </w:p>
    <w:p w14:paraId="7690E375" w14:textId="77777777" w:rsidR="00B44882" w:rsidRDefault="00B44882">
      <w:pPr>
        <w:rPr>
          <w:sz w:val="32"/>
          <w:szCs w:val="32"/>
          <w:rtl/>
          <w:lang w:bidi="ar-DZ"/>
        </w:rPr>
      </w:pPr>
    </w:p>
    <w:p w14:paraId="2F72EC60" w14:textId="77777777" w:rsidR="00B44882" w:rsidRDefault="00B44882">
      <w:pPr>
        <w:rPr>
          <w:sz w:val="32"/>
          <w:szCs w:val="32"/>
          <w:rtl/>
          <w:lang w:bidi="ar-DZ"/>
        </w:rPr>
      </w:pPr>
    </w:p>
    <w:p w14:paraId="66E2F5DD" w14:textId="77777777" w:rsidR="00B44882" w:rsidRDefault="00B44882">
      <w:pPr>
        <w:rPr>
          <w:sz w:val="32"/>
          <w:szCs w:val="32"/>
          <w:rtl/>
          <w:lang w:bidi="ar-DZ"/>
        </w:rPr>
      </w:pPr>
    </w:p>
    <w:p w14:paraId="2BFF1B11" w14:textId="77777777" w:rsidR="00B44882" w:rsidRDefault="00B44882">
      <w:pPr>
        <w:rPr>
          <w:sz w:val="32"/>
          <w:szCs w:val="32"/>
          <w:rtl/>
          <w:lang w:bidi="ar-DZ"/>
        </w:rPr>
      </w:pPr>
    </w:p>
    <w:p w14:paraId="74BE37B6" w14:textId="77777777" w:rsidR="00B44882" w:rsidRDefault="00B44882">
      <w:pPr>
        <w:rPr>
          <w:sz w:val="32"/>
          <w:szCs w:val="32"/>
          <w:rtl/>
          <w:lang w:bidi="ar-DZ"/>
        </w:rPr>
      </w:pPr>
    </w:p>
    <w:p w14:paraId="406C2778" w14:textId="77777777" w:rsidR="00B44882" w:rsidRDefault="00000000">
      <w:pPr>
        <w:rPr>
          <w:sz w:val="32"/>
          <w:szCs w:val="32"/>
          <w:rtl/>
          <w:lang w:bidi="ar-DZ"/>
        </w:rPr>
      </w:pPr>
      <w:r>
        <w:rPr>
          <w:rFonts w:hint="cs"/>
          <w:sz w:val="32"/>
          <w:szCs w:val="32"/>
          <w:rtl/>
          <w:lang w:bidi="ar-DZ"/>
        </w:rPr>
        <w:t>تدفق إدارة المبنى والتجهيزات</w:t>
      </w:r>
    </w:p>
    <w:p w14:paraId="1033053B" w14:textId="77777777" w:rsidR="00B44882" w:rsidRDefault="00000000">
      <w:pPr>
        <w:rPr>
          <w:sz w:val="32"/>
          <w:szCs w:val="32"/>
          <w:rtl/>
          <w:lang w:bidi="ar-DZ"/>
        </w:rPr>
      </w:pPr>
      <w:r>
        <w:rPr>
          <w:rFonts w:hint="cs"/>
          <w:sz w:val="32"/>
          <w:szCs w:val="32"/>
          <w:rtl/>
          <w:lang w:bidi="ar-DZ"/>
        </w:rPr>
        <w:t xml:space="preserve">التسجيل الدوري (90،92،97) → التحليل → تحديد الاحتياجات (93) </w:t>
      </w:r>
    </w:p>
    <w:p w14:paraId="105C6BB9" w14:textId="77777777" w:rsidR="00B44882" w:rsidRDefault="00000000">
      <w:pPr>
        <w:rPr>
          <w:sz w:val="32"/>
          <w:szCs w:val="32"/>
          <w:rtl/>
          <w:lang w:bidi="ar-DZ"/>
        </w:rPr>
      </w:pPr>
      <w:r>
        <w:rPr>
          <w:rFonts w:hint="cs"/>
          <w:sz w:val="32"/>
          <w:szCs w:val="32"/>
          <w:rtl/>
          <w:lang w:bidi="ar-DZ"/>
        </w:rPr>
        <w:t xml:space="preserve">→ رفع للمكتب → المكتب يدرس → إذا وافق: تمويل وتنفيذ </w:t>
      </w:r>
    </w:p>
    <w:p w14:paraId="449D5007" w14:textId="77777777" w:rsidR="00B44882" w:rsidRDefault="00000000">
      <w:pPr>
        <w:rPr>
          <w:sz w:val="32"/>
          <w:szCs w:val="32"/>
          <w:rtl/>
          <w:lang w:bidi="ar-DZ"/>
        </w:rPr>
      </w:pPr>
      <w:r>
        <w:rPr>
          <w:rFonts w:hint="cs"/>
          <w:sz w:val="32"/>
          <w:szCs w:val="32"/>
          <w:rtl/>
          <w:lang w:bidi="ar-DZ"/>
        </w:rPr>
        <w:t xml:space="preserve">→ إذا رفض: إعادة دراسة → التنفيذ → التسجيل (91،94،95) </w:t>
      </w:r>
    </w:p>
    <w:p w14:paraId="621402BE" w14:textId="77777777" w:rsidR="00B44882" w:rsidRDefault="00000000">
      <w:pPr>
        <w:rPr>
          <w:sz w:val="32"/>
          <w:szCs w:val="32"/>
          <w:rtl/>
          <w:lang w:bidi="ar-DZ"/>
        </w:rPr>
      </w:pPr>
      <w:r>
        <w:rPr>
          <w:rFonts w:hint="cs"/>
          <w:sz w:val="32"/>
          <w:szCs w:val="32"/>
          <w:rtl/>
          <w:lang w:bidi="ar-DZ"/>
        </w:rPr>
        <w:t>→ التقييم → تحسين مستمر</w:t>
      </w:r>
    </w:p>
    <w:p w14:paraId="34BA29F0" w14:textId="77777777" w:rsidR="00B44882" w:rsidRDefault="00000000">
      <w:pPr>
        <w:rPr>
          <w:sz w:val="32"/>
          <w:szCs w:val="32"/>
          <w:rtl/>
          <w:lang w:bidi="ar-DZ"/>
        </w:rPr>
      </w:pPr>
      <w:r>
        <w:rPr>
          <w:rFonts w:hint="cs"/>
          <w:sz w:val="32"/>
          <w:szCs w:val="32"/>
          <w:rtl/>
          <w:lang w:bidi="ar-DZ"/>
        </w:rPr>
        <w:t>```</w:t>
      </w:r>
    </w:p>
    <w:p w14:paraId="64E799C7" w14:textId="77777777" w:rsidR="00B44882" w:rsidRDefault="00B44882">
      <w:pPr>
        <w:rPr>
          <w:sz w:val="32"/>
          <w:szCs w:val="32"/>
          <w:rtl/>
          <w:lang w:bidi="ar-DZ"/>
        </w:rPr>
      </w:pPr>
    </w:p>
    <w:p w14:paraId="24034CF9" w14:textId="77777777" w:rsidR="00B44882" w:rsidRDefault="00B44882">
      <w:pPr>
        <w:rPr>
          <w:sz w:val="32"/>
          <w:szCs w:val="32"/>
          <w:rtl/>
          <w:lang w:bidi="ar-DZ"/>
        </w:rPr>
      </w:pPr>
    </w:p>
    <w:p w14:paraId="2DACB297" w14:textId="77777777" w:rsidR="00B44882" w:rsidRDefault="00B44882">
      <w:pPr>
        <w:rPr>
          <w:sz w:val="32"/>
          <w:szCs w:val="32"/>
          <w:rtl/>
          <w:lang w:bidi="ar-DZ"/>
        </w:rPr>
      </w:pPr>
    </w:p>
    <w:p w14:paraId="554C254B" w14:textId="77777777" w:rsidR="00B44882" w:rsidRDefault="00000000">
      <w:pPr>
        <w:rPr>
          <w:sz w:val="32"/>
          <w:szCs w:val="32"/>
          <w:rtl/>
          <w:lang w:bidi="ar-DZ"/>
        </w:rPr>
      </w:pPr>
      <w:r>
        <w:rPr>
          <w:rFonts w:hint="cs"/>
          <w:sz w:val="32"/>
          <w:szCs w:val="32"/>
          <w:rtl/>
          <w:lang w:bidi="ar-DZ"/>
        </w:rPr>
        <w:t>تحديات إدارة المبنى والتجهيزات والحلول</w:t>
      </w:r>
    </w:p>
    <w:p w14:paraId="653F914D" w14:textId="77777777" w:rsidR="00B44882" w:rsidRDefault="00B44882">
      <w:pPr>
        <w:rPr>
          <w:sz w:val="32"/>
          <w:szCs w:val="32"/>
          <w:rtl/>
          <w:lang w:bidi="ar-DZ"/>
        </w:rPr>
      </w:pPr>
    </w:p>
    <w:p w14:paraId="52B615C2" w14:textId="77777777" w:rsidR="00B44882" w:rsidRDefault="00000000">
      <w:pPr>
        <w:rPr>
          <w:sz w:val="32"/>
          <w:szCs w:val="32"/>
          <w:rtl/>
          <w:lang w:bidi="ar-DZ"/>
        </w:rPr>
      </w:pPr>
      <w:r>
        <w:rPr>
          <w:rFonts w:hint="cs"/>
          <w:sz w:val="32"/>
          <w:szCs w:val="32"/>
          <w:rtl/>
          <w:lang w:bidi="ar-DZ"/>
        </w:rPr>
        <w:t>التحديات:</w:t>
      </w:r>
    </w:p>
    <w:p w14:paraId="2E6D84B3" w14:textId="77777777" w:rsidR="00B44882" w:rsidRDefault="00B44882">
      <w:pPr>
        <w:rPr>
          <w:sz w:val="32"/>
          <w:szCs w:val="32"/>
          <w:rtl/>
          <w:lang w:bidi="ar-DZ"/>
        </w:rPr>
      </w:pPr>
    </w:p>
    <w:p w14:paraId="3A889CF9" w14:textId="77777777" w:rsidR="00B44882" w:rsidRDefault="00000000">
      <w:pPr>
        <w:rPr>
          <w:sz w:val="32"/>
          <w:szCs w:val="32"/>
          <w:rtl/>
          <w:lang w:bidi="ar-DZ"/>
        </w:rPr>
      </w:pPr>
      <w:r>
        <w:rPr>
          <w:rFonts w:hint="cs"/>
          <w:sz w:val="32"/>
          <w:szCs w:val="32"/>
          <w:rtl/>
          <w:lang w:bidi="ar-DZ"/>
        </w:rPr>
        <w:t>1. التقادم: تقدم عمر المباني والتجهيزات</w:t>
      </w:r>
    </w:p>
    <w:p w14:paraId="25FABD0C" w14:textId="77777777" w:rsidR="00B44882" w:rsidRDefault="00000000">
      <w:pPr>
        <w:rPr>
          <w:sz w:val="32"/>
          <w:szCs w:val="32"/>
          <w:rtl/>
          <w:lang w:bidi="ar-DZ"/>
        </w:rPr>
      </w:pPr>
      <w:r>
        <w:rPr>
          <w:rFonts w:hint="cs"/>
          <w:sz w:val="32"/>
          <w:szCs w:val="32"/>
          <w:rtl/>
          <w:lang w:bidi="ar-DZ"/>
        </w:rPr>
        <w:t>2. النمو: زيادة أعداد الطلاب تتطلب توسعة</w:t>
      </w:r>
    </w:p>
    <w:p w14:paraId="1F333EDE" w14:textId="77777777" w:rsidR="00B44882" w:rsidRDefault="00000000">
      <w:pPr>
        <w:rPr>
          <w:sz w:val="32"/>
          <w:szCs w:val="32"/>
          <w:rtl/>
          <w:lang w:bidi="ar-DZ"/>
        </w:rPr>
      </w:pPr>
      <w:r>
        <w:rPr>
          <w:rFonts w:hint="cs"/>
          <w:sz w:val="32"/>
          <w:szCs w:val="32"/>
          <w:rtl/>
          <w:lang w:bidi="ar-DZ"/>
        </w:rPr>
        <w:t>3. التكاليف: ارتفاع تكاليف الصيانة والتجديد</w:t>
      </w:r>
    </w:p>
    <w:p w14:paraId="0BFF8565" w14:textId="77777777" w:rsidR="00B44882" w:rsidRDefault="00000000">
      <w:pPr>
        <w:rPr>
          <w:sz w:val="32"/>
          <w:szCs w:val="32"/>
          <w:rtl/>
          <w:lang w:bidi="ar-DZ"/>
        </w:rPr>
      </w:pPr>
      <w:r>
        <w:rPr>
          <w:rFonts w:hint="cs"/>
          <w:sz w:val="32"/>
          <w:szCs w:val="32"/>
          <w:rtl/>
          <w:lang w:bidi="ar-DZ"/>
        </w:rPr>
        <w:t>4. التخصص: الحاجة لمتخصصين في أنواع مختلفة من الصيانة</w:t>
      </w:r>
    </w:p>
    <w:p w14:paraId="64AD36C0" w14:textId="77777777" w:rsidR="00B44882" w:rsidRDefault="00000000">
      <w:pPr>
        <w:rPr>
          <w:sz w:val="32"/>
          <w:szCs w:val="32"/>
          <w:rtl/>
          <w:lang w:bidi="ar-DZ"/>
        </w:rPr>
      </w:pPr>
      <w:r>
        <w:rPr>
          <w:rFonts w:hint="cs"/>
          <w:sz w:val="32"/>
          <w:szCs w:val="32"/>
          <w:rtl/>
          <w:lang w:bidi="ar-DZ"/>
        </w:rPr>
        <w:t>5. الأمن: حماية المبنى والتجهيزات من السرقة والتخريب</w:t>
      </w:r>
    </w:p>
    <w:p w14:paraId="641A5364" w14:textId="77777777" w:rsidR="00B44882" w:rsidRDefault="00B44882">
      <w:pPr>
        <w:rPr>
          <w:sz w:val="32"/>
          <w:szCs w:val="32"/>
          <w:rtl/>
          <w:lang w:bidi="ar-DZ"/>
        </w:rPr>
      </w:pPr>
    </w:p>
    <w:p w14:paraId="60FE15E4" w14:textId="77777777" w:rsidR="00B44882" w:rsidRDefault="00000000">
      <w:pPr>
        <w:rPr>
          <w:sz w:val="32"/>
          <w:szCs w:val="32"/>
          <w:rtl/>
          <w:lang w:bidi="ar-DZ"/>
        </w:rPr>
      </w:pPr>
      <w:r>
        <w:rPr>
          <w:rFonts w:hint="cs"/>
          <w:sz w:val="32"/>
          <w:szCs w:val="32"/>
          <w:rtl/>
          <w:lang w:bidi="ar-DZ"/>
        </w:rPr>
        <w:lastRenderedPageBreak/>
        <w:t>الحلول المقترحة:</w:t>
      </w:r>
    </w:p>
    <w:p w14:paraId="0E9AC19E" w14:textId="77777777" w:rsidR="00B44882" w:rsidRDefault="00B44882">
      <w:pPr>
        <w:rPr>
          <w:sz w:val="32"/>
          <w:szCs w:val="32"/>
          <w:rtl/>
          <w:lang w:bidi="ar-DZ"/>
        </w:rPr>
      </w:pPr>
    </w:p>
    <w:p w14:paraId="6202928D" w14:textId="77777777" w:rsidR="00B44882" w:rsidRDefault="00000000">
      <w:pPr>
        <w:rPr>
          <w:sz w:val="32"/>
          <w:szCs w:val="32"/>
          <w:rtl/>
          <w:lang w:bidi="ar-DZ"/>
        </w:rPr>
      </w:pPr>
      <w:r>
        <w:rPr>
          <w:rFonts w:hint="cs"/>
          <w:sz w:val="32"/>
          <w:szCs w:val="32"/>
          <w:rtl/>
          <w:lang w:bidi="ar-DZ"/>
        </w:rPr>
        <w:t>1. الصيانة الوقائية: برنامج منتظم للصيانة الوقائية</w:t>
      </w:r>
    </w:p>
    <w:p w14:paraId="17BD285B" w14:textId="77777777" w:rsidR="00B44882" w:rsidRDefault="00000000">
      <w:pPr>
        <w:rPr>
          <w:sz w:val="32"/>
          <w:szCs w:val="32"/>
          <w:rtl/>
          <w:lang w:bidi="ar-DZ"/>
        </w:rPr>
      </w:pPr>
      <w:r>
        <w:rPr>
          <w:rFonts w:hint="cs"/>
          <w:sz w:val="32"/>
          <w:szCs w:val="32"/>
          <w:rtl/>
          <w:lang w:bidi="ar-DZ"/>
        </w:rPr>
        <w:t>2. التخطيط الاستراتيجي: تخطيط طويل المدى للتوسعة</w:t>
      </w:r>
    </w:p>
    <w:p w14:paraId="4EC1EB92" w14:textId="77777777" w:rsidR="00B44882" w:rsidRDefault="00000000">
      <w:pPr>
        <w:rPr>
          <w:sz w:val="32"/>
          <w:szCs w:val="32"/>
          <w:rtl/>
          <w:lang w:bidi="ar-DZ"/>
        </w:rPr>
      </w:pPr>
      <w:r>
        <w:rPr>
          <w:rFonts w:hint="cs"/>
          <w:sz w:val="32"/>
          <w:szCs w:val="32"/>
          <w:rtl/>
          <w:lang w:bidi="ar-DZ"/>
        </w:rPr>
        <w:t>3. الموازنات المخصصة: تخصيص موازنات كافية للصيانة</w:t>
      </w:r>
    </w:p>
    <w:p w14:paraId="007728F1" w14:textId="77777777" w:rsidR="00B44882" w:rsidRDefault="00000000">
      <w:pPr>
        <w:rPr>
          <w:sz w:val="32"/>
          <w:szCs w:val="32"/>
          <w:rtl/>
          <w:lang w:bidi="ar-DZ"/>
        </w:rPr>
      </w:pPr>
      <w:r>
        <w:rPr>
          <w:rFonts w:hint="cs"/>
          <w:sz w:val="32"/>
          <w:szCs w:val="32"/>
          <w:rtl/>
          <w:lang w:bidi="ar-DZ"/>
        </w:rPr>
        <w:t>4. عقود الصيانة: عقود مع شركات متخصصة للصيانة</w:t>
      </w:r>
    </w:p>
    <w:p w14:paraId="766A646A" w14:textId="77777777" w:rsidR="00B44882" w:rsidRDefault="00000000">
      <w:pPr>
        <w:rPr>
          <w:sz w:val="32"/>
          <w:szCs w:val="32"/>
          <w:rtl/>
          <w:lang w:bidi="ar-DZ"/>
        </w:rPr>
      </w:pPr>
      <w:r>
        <w:rPr>
          <w:rFonts w:hint="cs"/>
          <w:sz w:val="32"/>
          <w:szCs w:val="32"/>
          <w:rtl/>
          <w:lang w:bidi="ar-DZ"/>
        </w:rPr>
        <w:t>5. أنظمة المراقبة: أنظمة مراقبة متطورة للمباني</w:t>
      </w:r>
    </w:p>
    <w:p w14:paraId="6A9B1F8E" w14:textId="77777777" w:rsidR="00B44882" w:rsidRDefault="00000000">
      <w:pPr>
        <w:rPr>
          <w:sz w:val="32"/>
          <w:szCs w:val="32"/>
          <w:rtl/>
          <w:lang w:bidi="ar-DZ"/>
        </w:rPr>
      </w:pPr>
      <w:r>
        <w:rPr>
          <w:rFonts w:hint="cs"/>
          <w:sz w:val="32"/>
          <w:szCs w:val="32"/>
          <w:rtl/>
          <w:lang w:bidi="ar-DZ"/>
        </w:rPr>
        <w:t>6. التأمين: تأمين شامل على المبنى والتجهيزات</w:t>
      </w:r>
    </w:p>
    <w:p w14:paraId="5C16894A" w14:textId="77777777" w:rsidR="00B44882" w:rsidRDefault="00000000">
      <w:pPr>
        <w:rPr>
          <w:sz w:val="32"/>
          <w:szCs w:val="32"/>
          <w:rtl/>
          <w:lang w:bidi="ar-DZ"/>
        </w:rPr>
      </w:pPr>
      <w:r>
        <w:rPr>
          <w:rFonts w:hint="cs"/>
          <w:sz w:val="32"/>
          <w:szCs w:val="32"/>
          <w:rtl/>
          <w:lang w:bidi="ar-DZ"/>
        </w:rPr>
        <w:t>7. الشراكات: شراكات مع المجتمع لدعم التجهيزات</w:t>
      </w:r>
    </w:p>
    <w:p w14:paraId="679DBBA4" w14:textId="77777777" w:rsidR="00B44882" w:rsidRDefault="00B44882">
      <w:pPr>
        <w:rPr>
          <w:sz w:val="32"/>
          <w:szCs w:val="32"/>
          <w:rtl/>
          <w:lang w:bidi="ar-DZ"/>
        </w:rPr>
      </w:pPr>
    </w:p>
    <w:p w14:paraId="293461AA" w14:textId="77777777" w:rsidR="00B44882" w:rsidRDefault="00B44882">
      <w:pPr>
        <w:rPr>
          <w:sz w:val="32"/>
          <w:szCs w:val="32"/>
          <w:rtl/>
          <w:lang w:bidi="ar-DZ"/>
        </w:rPr>
      </w:pPr>
    </w:p>
    <w:p w14:paraId="59937D7D" w14:textId="77777777" w:rsidR="00B44882" w:rsidRDefault="00B44882">
      <w:pPr>
        <w:rPr>
          <w:sz w:val="32"/>
          <w:szCs w:val="32"/>
          <w:rtl/>
          <w:lang w:bidi="ar-DZ"/>
        </w:rPr>
      </w:pPr>
    </w:p>
    <w:p w14:paraId="0A42103C" w14:textId="77777777" w:rsidR="00B44882" w:rsidRDefault="00000000">
      <w:pPr>
        <w:rPr>
          <w:sz w:val="32"/>
          <w:szCs w:val="32"/>
          <w:rtl/>
          <w:lang w:bidi="ar-DZ"/>
        </w:rPr>
      </w:pPr>
      <w:r>
        <w:rPr>
          <w:rFonts w:hint="cs"/>
          <w:sz w:val="32"/>
          <w:szCs w:val="32"/>
          <w:rtl/>
          <w:lang w:bidi="ar-DZ"/>
        </w:rPr>
        <w:t>فوائد نظام إدارة المباني الإلكتروني</w:t>
      </w:r>
    </w:p>
    <w:p w14:paraId="23758FE3" w14:textId="77777777" w:rsidR="00B44882" w:rsidRDefault="00B44882">
      <w:pPr>
        <w:rPr>
          <w:sz w:val="32"/>
          <w:szCs w:val="32"/>
          <w:rtl/>
          <w:lang w:bidi="ar-DZ"/>
        </w:rPr>
      </w:pPr>
    </w:p>
    <w:p w14:paraId="701DB2E1" w14:textId="77777777" w:rsidR="00B44882" w:rsidRDefault="00000000">
      <w:pPr>
        <w:rPr>
          <w:sz w:val="32"/>
          <w:szCs w:val="32"/>
          <w:rtl/>
          <w:lang w:bidi="ar-DZ"/>
        </w:rPr>
      </w:pPr>
      <w:r>
        <w:rPr>
          <w:rFonts w:hint="cs"/>
          <w:sz w:val="32"/>
          <w:szCs w:val="32"/>
          <w:rtl/>
          <w:lang w:bidi="ar-DZ"/>
        </w:rPr>
        <w:t>1. السجلات المنظمة: سجلات كاملة ومنظمة للمبنى والتجهيزات</w:t>
      </w:r>
    </w:p>
    <w:p w14:paraId="3E646384" w14:textId="77777777" w:rsidR="00B44882" w:rsidRDefault="00000000">
      <w:pPr>
        <w:rPr>
          <w:sz w:val="32"/>
          <w:szCs w:val="32"/>
          <w:rtl/>
          <w:lang w:bidi="ar-DZ"/>
        </w:rPr>
      </w:pPr>
      <w:r>
        <w:rPr>
          <w:rFonts w:hint="cs"/>
          <w:sz w:val="32"/>
          <w:szCs w:val="32"/>
          <w:rtl/>
          <w:lang w:bidi="ar-DZ"/>
        </w:rPr>
        <w:t>2. المتابعة: متابعة دورية للحالة الفنية والسلامة</w:t>
      </w:r>
    </w:p>
    <w:p w14:paraId="2C4A8982" w14:textId="77777777" w:rsidR="00B44882" w:rsidRDefault="00000000">
      <w:pPr>
        <w:rPr>
          <w:sz w:val="32"/>
          <w:szCs w:val="32"/>
          <w:rtl/>
          <w:lang w:bidi="ar-DZ"/>
        </w:rPr>
      </w:pPr>
      <w:r>
        <w:rPr>
          <w:rFonts w:hint="cs"/>
          <w:sz w:val="32"/>
          <w:szCs w:val="32"/>
          <w:rtl/>
          <w:lang w:bidi="ar-DZ"/>
        </w:rPr>
        <w:t>3. التخطيط: بيانات دقيقة للتخطيط للصيانة والتطوير</w:t>
      </w:r>
    </w:p>
    <w:p w14:paraId="428A0FCD" w14:textId="77777777" w:rsidR="00B44882" w:rsidRDefault="00000000">
      <w:pPr>
        <w:rPr>
          <w:sz w:val="32"/>
          <w:szCs w:val="32"/>
          <w:rtl/>
          <w:lang w:bidi="ar-DZ"/>
        </w:rPr>
      </w:pPr>
      <w:r>
        <w:rPr>
          <w:rFonts w:hint="cs"/>
          <w:sz w:val="32"/>
          <w:szCs w:val="32"/>
          <w:rtl/>
          <w:lang w:bidi="ar-DZ"/>
        </w:rPr>
        <w:t>4. التحكم في التكاليف: تحكم أفضل في تكاليف الصيانة</w:t>
      </w:r>
    </w:p>
    <w:p w14:paraId="458D0191" w14:textId="77777777" w:rsidR="00B44882" w:rsidRDefault="00000000">
      <w:pPr>
        <w:rPr>
          <w:sz w:val="32"/>
          <w:szCs w:val="32"/>
          <w:rtl/>
          <w:lang w:bidi="ar-DZ"/>
        </w:rPr>
      </w:pPr>
      <w:r>
        <w:rPr>
          <w:rFonts w:hint="cs"/>
          <w:sz w:val="32"/>
          <w:szCs w:val="32"/>
          <w:rtl/>
          <w:lang w:bidi="ar-DZ"/>
        </w:rPr>
        <w:t>5. الامتثال: ضمان الامتثال لمعايير السلامة والجودة</w:t>
      </w:r>
    </w:p>
    <w:p w14:paraId="4D81E633" w14:textId="77777777" w:rsidR="00B44882" w:rsidRDefault="00000000">
      <w:pPr>
        <w:rPr>
          <w:sz w:val="32"/>
          <w:szCs w:val="32"/>
          <w:rtl/>
          <w:lang w:bidi="ar-DZ"/>
        </w:rPr>
      </w:pPr>
      <w:r>
        <w:rPr>
          <w:rFonts w:hint="cs"/>
          <w:sz w:val="32"/>
          <w:szCs w:val="32"/>
          <w:rtl/>
          <w:lang w:bidi="ar-DZ"/>
        </w:rPr>
        <w:t>6. الاتصال: اتصال فعال مع المكتب بخصوص احتياجات المبنى</w:t>
      </w:r>
    </w:p>
    <w:p w14:paraId="0B691A28" w14:textId="77777777" w:rsidR="00B44882" w:rsidRDefault="00000000">
      <w:pPr>
        <w:rPr>
          <w:sz w:val="32"/>
          <w:szCs w:val="32"/>
          <w:rtl/>
          <w:lang w:bidi="ar-DZ"/>
        </w:rPr>
      </w:pPr>
      <w:r>
        <w:rPr>
          <w:rFonts w:hint="cs"/>
          <w:sz w:val="32"/>
          <w:szCs w:val="32"/>
          <w:rtl/>
          <w:lang w:bidi="ar-DZ"/>
        </w:rPr>
        <w:t>7. الأرشفة: أرشيف كامل لتاريخ المبنى وصيانته</w:t>
      </w:r>
    </w:p>
    <w:p w14:paraId="5A1D2C06" w14:textId="77777777" w:rsidR="00B44882" w:rsidRDefault="00B44882">
      <w:pPr>
        <w:rPr>
          <w:sz w:val="32"/>
          <w:szCs w:val="32"/>
          <w:rtl/>
          <w:lang w:bidi="ar-DZ"/>
        </w:rPr>
      </w:pPr>
    </w:p>
    <w:p w14:paraId="2C2EC490" w14:textId="77777777" w:rsidR="00B44882" w:rsidRDefault="00B44882">
      <w:pPr>
        <w:rPr>
          <w:sz w:val="32"/>
          <w:szCs w:val="32"/>
          <w:rtl/>
          <w:lang w:bidi="ar-DZ"/>
        </w:rPr>
      </w:pPr>
    </w:p>
    <w:p w14:paraId="19378EBF" w14:textId="77777777" w:rsidR="00B44882" w:rsidRDefault="00000000">
      <w:pPr>
        <w:rPr>
          <w:sz w:val="32"/>
          <w:szCs w:val="32"/>
          <w:highlight w:val="yellow"/>
          <w:rtl/>
          <w:lang w:bidi="ar-DZ"/>
        </w:rPr>
      </w:pPr>
      <w:r>
        <w:rPr>
          <w:rFonts w:hint="cs"/>
          <w:sz w:val="32"/>
          <w:szCs w:val="32"/>
          <w:highlight w:val="yellow"/>
          <w:rtl/>
          <w:lang w:bidi="ar-DZ"/>
        </w:rPr>
        <w:t>تحليل العمليات للفئة الثانية عشرة: العمليات الاستثنائية وإدارة الطوارئ</w:t>
      </w:r>
    </w:p>
    <w:p w14:paraId="036C0557" w14:textId="77777777" w:rsidR="00B44882" w:rsidRDefault="00B44882">
      <w:pPr>
        <w:rPr>
          <w:sz w:val="32"/>
          <w:szCs w:val="32"/>
          <w:highlight w:val="yellow"/>
          <w:rtl/>
          <w:lang w:bidi="ar-DZ"/>
        </w:rPr>
      </w:pPr>
    </w:p>
    <w:p w14:paraId="621586D0" w14:textId="77777777" w:rsidR="00B44882" w:rsidRDefault="00000000">
      <w:pPr>
        <w:rPr>
          <w:sz w:val="32"/>
          <w:szCs w:val="32"/>
          <w:rtl/>
          <w:lang w:bidi="ar-DZ"/>
        </w:rPr>
      </w:pPr>
      <w:r>
        <w:rPr>
          <w:rFonts w:hint="cs"/>
          <w:sz w:val="32"/>
          <w:szCs w:val="32"/>
          <w:rtl/>
          <w:lang w:bidi="ar-DZ"/>
        </w:rPr>
        <w:t>98. دمج مدرسة مع مدرسة أخرى</w:t>
      </w:r>
    </w:p>
    <w:p w14:paraId="6EE1B9D8" w14:textId="77777777" w:rsidR="00B44882" w:rsidRDefault="00B44882">
      <w:pPr>
        <w:rPr>
          <w:sz w:val="32"/>
          <w:szCs w:val="32"/>
          <w:rtl/>
          <w:lang w:bidi="ar-DZ"/>
        </w:rPr>
      </w:pPr>
    </w:p>
    <w:p w14:paraId="64A37CF7" w14:textId="77777777" w:rsidR="00B44882" w:rsidRDefault="00000000">
      <w:pPr>
        <w:rPr>
          <w:sz w:val="32"/>
          <w:szCs w:val="32"/>
          <w:rtl/>
          <w:lang w:bidi="ar-DZ"/>
        </w:rPr>
      </w:pPr>
      <w:r>
        <w:rPr>
          <w:rFonts w:hint="cs"/>
          <w:sz w:val="32"/>
          <w:szCs w:val="32"/>
          <w:rtl/>
          <w:lang w:bidi="ar-DZ"/>
        </w:rPr>
        <w:t>السيناريو:</w:t>
      </w:r>
    </w:p>
    <w:p w14:paraId="6EFE0657" w14:textId="77777777" w:rsidR="00B44882" w:rsidRDefault="00B44882">
      <w:pPr>
        <w:rPr>
          <w:sz w:val="32"/>
          <w:szCs w:val="32"/>
          <w:rtl/>
          <w:lang w:bidi="ar-DZ"/>
        </w:rPr>
      </w:pPr>
    </w:p>
    <w:p w14:paraId="2246260D" w14:textId="77777777" w:rsidR="00B44882" w:rsidRDefault="00000000">
      <w:pPr>
        <w:rPr>
          <w:sz w:val="32"/>
          <w:szCs w:val="32"/>
          <w:rtl/>
          <w:lang w:bidi="ar-DZ"/>
        </w:rPr>
      </w:pPr>
      <w:r>
        <w:rPr>
          <w:rFonts w:hint="cs"/>
          <w:sz w:val="32"/>
          <w:szCs w:val="32"/>
          <w:rtl/>
          <w:lang w:bidi="ar-DZ"/>
        </w:rPr>
        <w:t>1. صدور قرار من مكتب التربية بدمج مدرستين</w:t>
      </w:r>
    </w:p>
    <w:p w14:paraId="782E90AB" w14:textId="77777777" w:rsidR="00B44882" w:rsidRDefault="00000000">
      <w:pPr>
        <w:rPr>
          <w:sz w:val="32"/>
          <w:szCs w:val="32"/>
          <w:rtl/>
          <w:lang w:bidi="ar-DZ"/>
        </w:rPr>
      </w:pPr>
      <w:r>
        <w:rPr>
          <w:rFonts w:hint="cs"/>
          <w:sz w:val="32"/>
          <w:szCs w:val="32"/>
          <w:rtl/>
          <w:lang w:bidi="ar-DZ"/>
        </w:rPr>
        <w:t>2. المدرسة الرئيسية (المضيفة) تستلم الإخطار الرسمي بالدمج</w:t>
      </w:r>
    </w:p>
    <w:p w14:paraId="2D70E90F" w14:textId="77777777" w:rsidR="00B44882" w:rsidRDefault="00000000">
      <w:pPr>
        <w:rPr>
          <w:sz w:val="32"/>
          <w:szCs w:val="32"/>
          <w:rtl/>
          <w:lang w:bidi="ar-DZ"/>
        </w:rPr>
      </w:pPr>
      <w:r>
        <w:rPr>
          <w:rFonts w:hint="cs"/>
          <w:sz w:val="32"/>
          <w:szCs w:val="32"/>
          <w:rtl/>
          <w:lang w:bidi="ar-DZ"/>
        </w:rPr>
        <w:t>3. تشكيل لجنة الدمج المشتركة تضم ممثلين من المدرستين</w:t>
      </w:r>
    </w:p>
    <w:p w14:paraId="5FA99E84" w14:textId="77777777" w:rsidR="00B44882" w:rsidRDefault="00000000">
      <w:pPr>
        <w:rPr>
          <w:sz w:val="32"/>
          <w:szCs w:val="32"/>
          <w:rtl/>
          <w:lang w:bidi="ar-DZ"/>
        </w:rPr>
      </w:pPr>
      <w:r>
        <w:rPr>
          <w:rFonts w:hint="cs"/>
          <w:sz w:val="32"/>
          <w:szCs w:val="32"/>
          <w:rtl/>
          <w:lang w:bidi="ar-DZ"/>
        </w:rPr>
        <w:t>4. إدخال بيانات الدمج في النظام:</w:t>
      </w:r>
    </w:p>
    <w:p w14:paraId="09332564" w14:textId="77777777" w:rsidR="00B44882" w:rsidRDefault="00000000">
      <w:pPr>
        <w:rPr>
          <w:sz w:val="32"/>
          <w:szCs w:val="32"/>
          <w:rtl/>
          <w:lang w:bidi="ar-DZ"/>
        </w:rPr>
      </w:pPr>
      <w:r>
        <w:rPr>
          <w:rFonts w:hint="cs"/>
          <w:sz w:val="32"/>
          <w:szCs w:val="32"/>
          <w:rtl/>
          <w:lang w:bidi="ar-DZ"/>
        </w:rPr>
        <w:t xml:space="preserve">   · تاريخ بدء الدمج</w:t>
      </w:r>
    </w:p>
    <w:p w14:paraId="0A2E3556" w14:textId="77777777" w:rsidR="00B44882" w:rsidRDefault="00000000">
      <w:pPr>
        <w:rPr>
          <w:sz w:val="32"/>
          <w:szCs w:val="32"/>
          <w:rtl/>
          <w:lang w:bidi="ar-DZ"/>
        </w:rPr>
      </w:pPr>
      <w:r>
        <w:rPr>
          <w:rFonts w:hint="cs"/>
          <w:sz w:val="32"/>
          <w:szCs w:val="32"/>
          <w:rtl/>
          <w:lang w:bidi="ar-DZ"/>
        </w:rPr>
        <w:t xml:space="preserve">   · المدرسة المندمجة (التي سيتم إلغاؤها)</w:t>
      </w:r>
    </w:p>
    <w:p w14:paraId="29C0ED13" w14:textId="77777777" w:rsidR="00B44882" w:rsidRDefault="00000000">
      <w:pPr>
        <w:rPr>
          <w:sz w:val="32"/>
          <w:szCs w:val="32"/>
          <w:rtl/>
          <w:lang w:bidi="ar-DZ"/>
        </w:rPr>
      </w:pPr>
      <w:r>
        <w:rPr>
          <w:rFonts w:hint="cs"/>
          <w:sz w:val="32"/>
          <w:szCs w:val="32"/>
          <w:rtl/>
          <w:lang w:bidi="ar-DZ"/>
        </w:rPr>
        <w:t xml:space="preserve">   · المدرسة المضيفة (التي ستستقبل)</w:t>
      </w:r>
    </w:p>
    <w:p w14:paraId="6953BAA8" w14:textId="77777777" w:rsidR="00B44882" w:rsidRDefault="00000000">
      <w:pPr>
        <w:rPr>
          <w:sz w:val="32"/>
          <w:szCs w:val="32"/>
          <w:rtl/>
          <w:lang w:bidi="ar-DZ"/>
        </w:rPr>
      </w:pPr>
      <w:r>
        <w:rPr>
          <w:rFonts w:hint="cs"/>
          <w:sz w:val="32"/>
          <w:szCs w:val="32"/>
          <w:rtl/>
          <w:lang w:bidi="ar-DZ"/>
        </w:rPr>
        <w:t xml:space="preserve">   · أسباب الدمج (ترشيد، نقص أعداد، تطوير)</w:t>
      </w:r>
    </w:p>
    <w:p w14:paraId="4C2CA72E" w14:textId="77777777" w:rsidR="00B44882" w:rsidRDefault="00000000">
      <w:pPr>
        <w:rPr>
          <w:sz w:val="32"/>
          <w:szCs w:val="32"/>
          <w:rtl/>
          <w:lang w:bidi="ar-DZ"/>
        </w:rPr>
      </w:pPr>
      <w:r>
        <w:rPr>
          <w:rFonts w:hint="cs"/>
          <w:sz w:val="32"/>
          <w:szCs w:val="32"/>
          <w:rtl/>
          <w:lang w:bidi="ar-DZ"/>
        </w:rPr>
        <w:t xml:space="preserve">   · خطة الدمج التفصيلية</w:t>
      </w:r>
    </w:p>
    <w:p w14:paraId="68167BFB" w14:textId="77777777" w:rsidR="00B44882" w:rsidRDefault="00000000">
      <w:pPr>
        <w:rPr>
          <w:sz w:val="32"/>
          <w:szCs w:val="32"/>
          <w:rtl/>
          <w:lang w:bidi="ar-DZ"/>
        </w:rPr>
      </w:pPr>
      <w:r>
        <w:rPr>
          <w:rFonts w:hint="cs"/>
          <w:sz w:val="32"/>
          <w:szCs w:val="32"/>
          <w:rtl/>
          <w:lang w:bidi="ar-DZ"/>
        </w:rPr>
        <w:t>5. نقل السجلات والبيانات المؤسسية للمدرسة المندمجة</w:t>
      </w:r>
    </w:p>
    <w:p w14:paraId="419F3815" w14:textId="77777777" w:rsidR="00B44882" w:rsidRDefault="00000000">
      <w:pPr>
        <w:rPr>
          <w:sz w:val="32"/>
          <w:szCs w:val="32"/>
          <w:rtl/>
          <w:lang w:bidi="ar-DZ"/>
        </w:rPr>
      </w:pPr>
      <w:r>
        <w:rPr>
          <w:rFonts w:hint="cs"/>
          <w:sz w:val="32"/>
          <w:szCs w:val="32"/>
          <w:rtl/>
          <w:lang w:bidi="ar-DZ"/>
        </w:rPr>
        <w:t>6. تحديث سجلات المدرسة المضيفة لتعكس الدمج</w:t>
      </w:r>
    </w:p>
    <w:p w14:paraId="143746B0" w14:textId="77777777" w:rsidR="00B44882" w:rsidRDefault="00000000">
      <w:pPr>
        <w:rPr>
          <w:sz w:val="32"/>
          <w:szCs w:val="32"/>
          <w:rtl/>
          <w:lang w:bidi="ar-DZ"/>
        </w:rPr>
      </w:pPr>
      <w:r>
        <w:rPr>
          <w:rFonts w:hint="cs"/>
          <w:sz w:val="32"/>
          <w:szCs w:val="32"/>
          <w:rtl/>
          <w:lang w:bidi="ar-DZ"/>
        </w:rPr>
        <w:t>7. إغلاق سجل المدرسة المندمجة في النظام</w:t>
      </w:r>
    </w:p>
    <w:p w14:paraId="279F853D" w14:textId="77777777" w:rsidR="00B44882" w:rsidRDefault="00000000">
      <w:pPr>
        <w:rPr>
          <w:sz w:val="32"/>
          <w:szCs w:val="32"/>
          <w:rtl/>
          <w:lang w:bidi="ar-DZ"/>
        </w:rPr>
      </w:pPr>
      <w:r>
        <w:rPr>
          <w:rFonts w:hint="cs"/>
          <w:sz w:val="32"/>
          <w:szCs w:val="32"/>
          <w:rtl/>
          <w:lang w:bidi="ar-DZ"/>
        </w:rPr>
        <w:t>8. إرسال إشعارات لجميع الأطراف المعنية</w:t>
      </w:r>
    </w:p>
    <w:p w14:paraId="2DC72A96" w14:textId="77777777" w:rsidR="00B44882" w:rsidRDefault="00B44882">
      <w:pPr>
        <w:rPr>
          <w:sz w:val="32"/>
          <w:szCs w:val="32"/>
          <w:rtl/>
          <w:lang w:bidi="ar-DZ"/>
        </w:rPr>
      </w:pPr>
    </w:p>
    <w:p w14:paraId="4CB98386" w14:textId="77777777" w:rsidR="00B44882" w:rsidRDefault="00000000">
      <w:pPr>
        <w:rPr>
          <w:sz w:val="32"/>
          <w:szCs w:val="32"/>
          <w:rtl/>
          <w:lang w:bidi="ar-DZ"/>
        </w:rPr>
      </w:pPr>
      <w:r>
        <w:rPr>
          <w:rFonts w:hint="cs"/>
          <w:sz w:val="32"/>
          <w:szCs w:val="32"/>
          <w:rtl/>
          <w:lang w:bidi="ar-DZ"/>
        </w:rPr>
        <w:t>الجهة المنفذة:</w:t>
      </w:r>
    </w:p>
    <w:p w14:paraId="03F78D04" w14:textId="77777777" w:rsidR="00B44882" w:rsidRDefault="00B44882">
      <w:pPr>
        <w:rPr>
          <w:sz w:val="32"/>
          <w:szCs w:val="32"/>
          <w:rtl/>
          <w:lang w:bidi="ar-DZ"/>
        </w:rPr>
      </w:pPr>
    </w:p>
    <w:p w14:paraId="4AE9840E" w14:textId="77777777" w:rsidR="00B44882" w:rsidRDefault="00000000">
      <w:pPr>
        <w:rPr>
          <w:sz w:val="32"/>
          <w:szCs w:val="32"/>
          <w:rtl/>
          <w:lang w:bidi="ar-DZ"/>
        </w:rPr>
      </w:pPr>
      <w:r>
        <w:rPr>
          <w:rFonts w:hint="cs"/>
          <w:sz w:val="32"/>
          <w:szCs w:val="32"/>
          <w:rtl/>
          <w:lang w:bidi="ar-DZ"/>
        </w:rPr>
        <w:t>· لجنة الدمج بالمكتب التربوي + إدارتي المدرستين</w:t>
      </w:r>
    </w:p>
    <w:p w14:paraId="7B7BF05D" w14:textId="77777777" w:rsidR="00B44882" w:rsidRDefault="00B44882">
      <w:pPr>
        <w:rPr>
          <w:sz w:val="32"/>
          <w:szCs w:val="32"/>
          <w:rtl/>
          <w:lang w:bidi="ar-DZ"/>
        </w:rPr>
      </w:pPr>
    </w:p>
    <w:p w14:paraId="5CC11379" w14:textId="77777777" w:rsidR="00B44882" w:rsidRDefault="00000000">
      <w:pPr>
        <w:rPr>
          <w:sz w:val="32"/>
          <w:szCs w:val="32"/>
          <w:rtl/>
          <w:lang w:bidi="ar-DZ"/>
        </w:rPr>
      </w:pPr>
      <w:r>
        <w:rPr>
          <w:rFonts w:hint="cs"/>
          <w:sz w:val="32"/>
          <w:szCs w:val="32"/>
          <w:rtl/>
          <w:lang w:bidi="ar-DZ"/>
        </w:rPr>
        <w:t>المسؤول عن العملية:</w:t>
      </w:r>
    </w:p>
    <w:p w14:paraId="7614F42D" w14:textId="77777777" w:rsidR="00B44882" w:rsidRDefault="00B44882">
      <w:pPr>
        <w:rPr>
          <w:sz w:val="32"/>
          <w:szCs w:val="32"/>
          <w:rtl/>
          <w:lang w:bidi="ar-DZ"/>
        </w:rPr>
      </w:pPr>
    </w:p>
    <w:p w14:paraId="1CE85FC8" w14:textId="77777777" w:rsidR="00B44882" w:rsidRDefault="00000000">
      <w:pPr>
        <w:rPr>
          <w:sz w:val="32"/>
          <w:szCs w:val="32"/>
          <w:rtl/>
          <w:lang w:bidi="ar-DZ"/>
        </w:rPr>
      </w:pPr>
      <w:r>
        <w:rPr>
          <w:rFonts w:hint="cs"/>
          <w:sz w:val="32"/>
          <w:szCs w:val="32"/>
          <w:rtl/>
          <w:lang w:bidi="ar-DZ"/>
        </w:rPr>
        <w:t>· رئيس لجنة الدمج من المكتب التربوي</w:t>
      </w:r>
    </w:p>
    <w:p w14:paraId="19AF31D5" w14:textId="77777777" w:rsidR="00B44882" w:rsidRDefault="00B44882">
      <w:pPr>
        <w:rPr>
          <w:sz w:val="32"/>
          <w:szCs w:val="32"/>
          <w:rtl/>
          <w:lang w:bidi="ar-DZ"/>
        </w:rPr>
      </w:pPr>
    </w:p>
    <w:p w14:paraId="7117785D" w14:textId="77777777" w:rsidR="00B44882" w:rsidRDefault="00000000">
      <w:pPr>
        <w:rPr>
          <w:sz w:val="32"/>
          <w:szCs w:val="32"/>
          <w:rtl/>
          <w:lang w:bidi="ar-DZ"/>
        </w:rPr>
      </w:pPr>
      <w:r>
        <w:rPr>
          <w:rFonts w:hint="cs"/>
          <w:sz w:val="32"/>
          <w:szCs w:val="32"/>
          <w:rtl/>
          <w:lang w:bidi="ar-DZ"/>
        </w:rPr>
        <w:t>جزء النظام المستخدم:</w:t>
      </w:r>
    </w:p>
    <w:p w14:paraId="2C718CA2" w14:textId="77777777" w:rsidR="00B44882" w:rsidRDefault="00B44882">
      <w:pPr>
        <w:rPr>
          <w:sz w:val="32"/>
          <w:szCs w:val="32"/>
          <w:rtl/>
          <w:lang w:bidi="ar-DZ"/>
        </w:rPr>
      </w:pPr>
    </w:p>
    <w:p w14:paraId="1B2CFEA4" w14:textId="77777777" w:rsidR="00B44882" w:rsidRDefault="00000000">
      <w:pPr>
        <w:rPr>
          <w:sz w:val="32"/>
          <w:szCs w:val="32"/>
          <w:rtl/>
          <w:lang w:bidi="ar-DZ"/>
        </w:rPr>
      </w:pPr>
      <w:r>
        <w:rPr>
          <w:rFonts w:hint="cs"/>
          <w:sz w:val="32"/>
          <w:szCs w:val="32"/>
          <w:rtl/>
          <w:lang w:bidi="ar-DZ"/>
        </w:rPr>
        <w:t>· وحلة إدارة الدمج (Mergers Management Module)</w:t>
      </w:r>
    </w:p>
    <w:p w14:paraId="2831A09D" w14:textId="77777777" w:rsidR="00B44882" w:rsidRDefault="00000000">
      <w:pPr>
        <w:rPr>
          <w:sz w:val="32"/>
          <w:szCs w:val="32"/>
          <w:rtl/>
          <w:lang w:bidi="ar-DZ"/>
        </w:rPr>
      </w:pPr>
      <w:r>
        <w:rPr>
          <w:rFonts w:hint="cs"/>
          <w:sz w:val="32"/>
          <w:szCs w:val="32"/>
          <w:rtl/>
          <w:lang w:bidi="ar-DZ"/>
        </w:rPr>
        <w:t>· شاشة: "تنفيذ عملية دمج المدارس"</w:t>
      </w:r>
    </w:p>
    <w:p w14:paraId="12EB6202" w14:textId="77777777" w:rsidR="00B44882" w:rsidRDefault="00000000">
      <w:pPr>
        <w:rPr>
          <w:sz w:val="32"/>
          <w:szCs w:val="32"/>
          <w:rtl/>
          <w:lang w:bidi="ar-DZ"/>
        </w:rPr>
      </w:pPr>
      <w:r>
        <w:rPr>
          <w:rFonts w:hint="cs"/>
          <w:sz w:val="32"/>
          <w:szCs w:val="32"/>
          <w:rtl/>
          <w:lang w:bidi="ar-DZ"/>
        </w:rPr>
        <w:t>· قاعدة بيانات: جدول School_Mergers</w:t>
      </w:r>
    </w:p>
    <w:p w14:paraId="6B1B9854" w14:textId="77777777" w:rsidR="00B44882" w:rsidRDefault="00B44882">
      <w:pPr>
        <w:rPr>
          <w:sz w:val="32"/>
          <w:szCs w:val="32"/>
          <w:rtl/>
          <w:lang w:bidi="ar-DZ"/>
        </w:rPr>
      </w:pPr>
    </w:p>
    <w:p w14:paraId="1CAFB1CC" w14:textId="77777777" w:rsidR="00B44882" w:rsidRDefault="00000000">
      <w:pPr>
        <w:rPr>
          <w:sz w:val="32"/>
          <w:szCs w:val="32"/>
          <w:rtl/>
          <w:lang w:bidi="ar-DZ"/>
        </w:rPr>
      </w:pPr>
      <w:r>
        <w:rPr>
          <w:rFonts w:hint="cs"/>
          <w:sz w:val="32"/>
          <w:szCs w:val="32"/>
          <w:rtl/>
          <w:lang w:bidi="ar-DZ"/>
        </w:rPr>
        <w:t>---</w:t>
      </w:r>
    </w:p>
    <w:p w14:paraId="1B44AC83" w14:textId="77777777" w:rsidR="00B44882" w:rsidRDefault="00B44882">
      <w:pPr>
        <w:rPr>
          <w:sz w:val="32"/>
          <w:szCs w:val="32"/>
          <w:rtl/>
          <w:lang w:bidi="ar-DZ"/>
        </w:rPr>
      </w:pPr>
    </w:p>
    <w:p w14:paraId="349AE96B" w14:textId="77777777" w:rsidR="00B44882" w:rsidRDefault="00000000">
      <w:pPr>
        <w:rPr>
          <w:sz w:val="32"/>
          <w:szCs w:val="32"/>
          <w:rtl/>
          <w:lang w:bidi="ar-DZ"/>
        </w:rPr>
      </w:pPr>
      <w:r>
        <w:rPr>
          <w:rFonts w:hint="cs"/>
          <w:sz w:val="32"/>
          <w:szCs w:val="32"/>
          <w:rtl/>
          <w:lang w:bidi="ar-DZ"/>
        </w:rPr>
        <w:t>99. فصل مدرسة عن مجمع مدرسي</w:t>
      </w:r>
    </w:p>
    <w:p w14:paraId="35F980D1" w14:textId="77777777" w:rsidR="00B44882" w:rsidRDefault="00B44882">
      <w:pPr>
        <w:rPr>
          <w:sz w:val="32"/>
          <w:szCs w:val="32"/>
          <w:rtl/>
          <w:lang w:bidi="ar-DZ"/>
        </w:rPr>
      </w:pPr>
    </w:p>
    <w:p w14:paraId="3FCFAEB0" w14:textId="77777777" w:rsidR="00B44882" w:rsidRDefault="00000000">
      <w:pPr>
        <w:rPr>
          <w:sz w:val="32"/>
          <w:szCs w:val="32"/>
          <w:rtl/>
          <w:lang w:bidi="ar-DZ"/>
        </w:rPr>
      </w:pPr>
      <w:r>
        <w:rPr>
          <w:rFonts w:hint="cs"/>
          <w:sz w:val="32"/>
          <w:szCs w:val="32"/>
          <w:rtl/>
          <w:lang w:bidi="ar-DZ"/>
        </w:rPr>
        <w:t>السيناريو:</w:t>
      </w:r>
    </w:p>
    <w:p w14:paraId="1D6D6AD5" w14:textId="77777777" w:rsidR="00B44882" w:rsidRDefault="00B44882">
      <w:pPr>
        <w:rPr>
          <w:sz w:val="32"/>
          <w:szCs w:val="32"/>
          <w:rtl/>
          <w:lang w:bidi="ar-DZ"/>
        </w:rPr>
      </w:pPr>
    </w:p>
    <w:p w14:paraId="09A83F81" w14:textId="77777777" w:rsidR="00B44882" w:rsidRDefault="00000000">
      <w:pPr>
        <w:rPr>
          <w:sz w:val="32"/>
          <w:szCs w:val="32"/>
          <w:rtl/>
          <w:lang w:bidi="ar-DZ"/>
        </w:rPr>
      </w:pPr>
      <w:r>
        <w:rPr>
          <w:rFonts w:hint="cs"/>
          <w:sz w:val="32"/>
          <w:szCs w:val="32"/>
          <w:rtl/>
          <w:lang w:bidi="ar-DZ"/>
        </w:rPr>
        <w:t>1. صدور قرار بفصل فرع أو قسم من مدرسة ليصبح مدرسة مستقلة</w:t>
      </w:r>
    </w:p>
    <w:p w14:paraId="1698EE57" w14:textId="77777777" w:rsidR="00B44882" w:rsidRDefault="00000000">
      <w:pPr>
        <w:rPr>
          <w:sz w:val="32"/>
          <w:szCs w:val="32"/>
          <w:rtl/>
          <w:lang w:bidi="ar-DZ"/>
        </w:rPr>
      </w:pPr>
      <w:r>
        <w:rPr>
          <w:rFonts w:hint="cs"/>
          <w:sz w:val="32"/>
          <w:szCs w:val="32"/>
          <w:rtl/>
          <w:lang w:bidi="ar-DZ"/>
        </w:rPr>
        <w:t>2. تحديد المدرسة الأم والمدرسة الجديدة المنفصلة</w:t>
      </w:r>
    </w:p>
    <w:p w14:paraId="03FC351C" w14:textId="77777777" w:rsidR="00B44882" w:rsidRDefault="00000000">
      <w:pPr>
        <w:rPr>
          <w:sz w:val="32"/>
          <w:szCs w:val="32"/>
          <w:rtl/>
          <w:lang w:bidi="ar-DZ"/>
        </w:rPr>
      </w:pPr>
      <w:r>
        <w:rPr>
          <w:rFonts w:hint="cs"/>
          <w:sz w:val="32"/>
          <w:szCs w:val="32"/>
          <w:rtl/>
          <w:lang w:bidi="ar-DZ"/>
        </w:rPr>
        <w:t>3. تشكيل لجنة الفصل لتنظيم عملية الفصل</w:t>
      </w:r>
    </w:p>
    <w:p w14:paraId="7D8E1ACE" w14:textId="77777777" w:rsidR="00B44882" w:rsidRDefault="00000000">
      <w:pPr>
        <w:rPr>
          <w:sz w:val="32"/>
          <w:szCs w:val="32"/>
          <w:rtl/>
          <w:lang w:bidi="ar-DZ"/>
        </w:rPr>
      </w:pPr>
      <w:r>
        <w:rPr>
          <w:rFonts w:hint="cs"/>
          <w:sz w:val="32"/>
          <w:szCs w:val="32"/>
          <w:rtl/>
          <w:lang w:bidi="ar-DZ"/>
        </w:rPr>
        <w:lastRenderedPageBreak/>
        <w:t>4. إدخال بيانات الفصل في النظام:</w:t>
      </w:r>
    </w:p>
    <w:p w14:paraId="4FA75469" w14:textId="77777777" w:rsidR="00B44882" w:rsidRDefault="00000000">
      <w:pPr>
        <w:rPr>
          <w:sz w:val="32"/>
          <w:szCs w:val="32"/>
          <w:rtl/>
          <w:lang w:bidi="ar-DZ"/>
        </w:rPr>
      </w:pPr>
      <w:r>
        <w:rPr>
          <w:rFonts w:hint="cs"/>
          <w:sz w:val="32"/>
          <w:szCs w:val="32"/>
          <w:rtl/>
          <w:lang w:bidi="ar-DZ"/>
        </w:rPr>
        <w:t xml:space="preserve">   · تاريخ الفصل</w:t>
      </w:r>
    </w:p>
    <w:p w14:paraId="615E187C" w14:textId="77777777" w:rsidR="00B44882" w:rsidRDefault="00000000">
      <w:pPr>
        <w:rPr>
          <w:sz w:val="32"/>
          <w:szCs w:val="32"/>
          <w:rtl/>
          <w:lang w:bidi="ar-DZ"/>
        </w:rPr>
      </w:pPr>
      <w:r>
        <w:rPr>
          <w:rFonts w:hint="cs"/>
          <w:sz w:val="32"/>
          <w:szCs w:val="32"/>
          <w:rtl/>
          <w:lang w:bidi="ar-DZ"/>
        </w:rPr>
        <w:t xml:space="preserve">   · المدرسة الأم (الأصلية)</w:t>
      </w:r>
    </w:p>
    <w:p w14:paraId="71DE2CCD" w14:textId="77777777" w:rsidR="00B44882" w:rsidRDefault="00000000">
      <w:pPr>
        <w:rPr>
          <w:sz w:val="32"/>
          <w:szCs w:val="32"/>
          <w:rtl/>
          <w:lang w:bidi="ar-DZ"/>
        </w:rPr>
      </w:pPr>
      <w:r>
        <w:rPr>
          <w:rFonts w:hint="cs"/>
          <w:sz w:val="32"/>
          <w:szCs w:val="32"/>
          <w:rtl/>
          <w:lang w:bidi="ar-DZ"/>
        </w:rPr>
        <w:t xml:space="preserve">   · المدرسة المنفصلة (الجديدة)</w:t>
      </w:r>
    </w:p>
    <w:p w14:paraId="7369B9EB" w14:textId="77777777" w:rsidR="00B44882" w:rsidRDefault="00000000">
      <w:pPr>
        <w:rPr>
          <w:sz w:val="32"/>
          <w:szCs w:val="32"/>
          <w:rtl/>
          <w:lang w:bidi="ar-DZ"/>
        </w:rPr>
      </w:pPr>
      <w:r>
        <w:rPr>
          <w:rFonts w:hint="cs"/>
          <w:sz w:val="32"/>
          <w:szCs w:val="32"/>
          <w:rtl/>
          <w:lang w:bidi="ar-DZ"/>
        </w:rPr>
        <w:t xml:space="preserve">   · أسباب الفصل (توسع، كبر حجم، تخصص)</w:t>
      </w:r>
    </w:p>
    <w:p w14:paraId="3A0E598B" w14:textId="77777777" w:rsidR="00B44882" w:rsidRDefault="00000000">
      <w:pPr>
        <w:rPr>
          <w:sz w:val="32"/>
          <w:szCs w:val="32"/>
          <w:rtl/>
          <w:lang w:bidi="ar-DZ"/>
        </w:rPr>
      </w:pPr>
      <w:r>
        <w:rPr>
          <w:rFonts w:hint="cs"/>
          <w:sz w:val="32"/>
          <w:szCs w:val="32"/>
          <w:rtl/>
          <w:lang w:bidi="ar-DZ"/>
        </w:rPr>
        <w:t xml:space="preserve">   · الموارد المنقولة (فصول، تجهيزات، طلاب)</w:t>
      </w:r>
    </w:p>
    <w:p w14:paraId="538DF5FF" w14:textId="77777777" w:rsidR="00B44882" w:rsidRDefault="00000000">
      <w:pPr>
        <w:rPr>
          <w:sz w:val="32"/>
          <w:szCs w:val="32"/>
          <w:rtl/>
          <w:lang w:bidi="ar-DZ"/>
        </w:rPr>
      </w:pPr>
      <w:r>
        <w:rPr>
          <w:rFonts w:hint="cs"/>
          <w:sz w:val="32"/>
          <w:szCs w:val="32"/>
          <w:rtl/>
          <w:lang w:bidi="ar-DZ"/>
        </w:rPr>
        <w:t>5. إنشاء سجل جديد للمدرسة المنفصلة في النظام</w:t>
      </w:r>
    </w:p>
    <w:p w14:paraId="082322F0" w14:textId="77777777" w:rsidR="00B44882" w:rsidRDefault="00000000">
      <w:pPr>
        <w:rPr>
          <w:sz w:val="32"/>
          <w:szCs w:val="32"/>
          <w:rtl/>
          <w:lang w:bidi="ar-DZ"/>
        </w:rPr>
      </w:pPr>
      <w:r>
        <w:rPr>
          <w:rFonts w:hint="cs"/>
          <w:sz w:val="32"/>
          <w:szCs w:val="32"/>
          <w:rtl/>
          <w:lang w:bidi="ar-DZ"/>
        </w:rPr>
        <w:t>6. توزيع الموارد والسجلات بين المدرستين</w:t>
      </w:r>
    </w:p>
    <w:p w14:paraId="470008DC" w14:textId="77777777" w:rsidR="00B44882" w:rsidRDefault="00000000">
      <w:pPr>
        <w:rPr>
          <w:sz w:val="32"/>
          <w:szCs w:val="32"/>
          <w:rtl/>
          <w:lang w:bidi="ar-DZ"/>
        </w:rPr>
      </w:pPr>
      <w:r>
        <w:rPr>
          <w:rFonts w:hint="cs"/>
          <w:sz w:val="32"/>
          <w:szCs w:val="32"/>
          <w:rtl/>
          <w:lang w:bidi="ar-DZ"/>
        </w:rPr>
        <w:t>7. تحديث سجلات المدرسة الأم لتعكس الفصل</w:t>
      </w:r>
    </w:p>
    <w:p w14:paraId="6760B82F" w14:textId="77777777" w:rsidR="00B44882" w:rsidRDefault="00000000">
      <w:pPr>
        <w:rPr>
          <w:sz w:val="32"/>
          <w:szCs w:val="32"/>
          <w:rtl/>
          <w:lang w:bidi="ar-DZ"/>
        </w:rPr>
      </w:pPr>
      <w:r>
        <w:rPr>
          <w:rFonts w:hint="cs"/>
          <w:sz w:val="32"/>
          <w:szCs w:val="32"/>
          <w:rtl/>
          <w:lang w:bidi="ar-DZ"/>
        </w:rPr>
        <w:t>8. إرسال إشعارات للجهات المعنية بالتغيير</w:t>
      </w:r>
    </w:p>
    <w:p w14:paraId="0486E23B" w14:textId="77777777" w:rsidR="00B44882" w:rsidRDefault="00B44882">
      <w:pPr>
        <w:rPr>
          <w:sz w:val="32"/>
          <w:szCs w:val="32"/>
          <w:rtl/>
          <w:lang w:bidi="ar-DZ"/>
        </w:rPr>
      </w:pPr>
    </w:p>
    <w:p w14:paraId="45A1AE46" w14:textId="77777777" w:rsidR="00B44882" w:rsidRDefault="00000000">
      <w:pPr>
        <w:rPr>
          <w:sz w:val="32"/>
          <w:szCs w:val="32"/>
          <w:rtl/>
          <w:lang w:bidi="ar-DZ"/>
        </w:rPr>
      </w:pPr>
      <w:r>
        <w:rPr>
          <w:rFonts w:hint="cs"/>
          <w:sz w:val="32"/>
          <w:szCs w:val="32"/>
          <w:rtl/>
          <w:lang w:bidi="ar-DZ"/>
        </w:rPr>
        <w:t>الجهة المنفذة:</w:t>
      </w:r>
    </w:p>
    <w:p w14:paraId="66A7A026" w14:textId="77777777" w:rsidR="00B44882" w:rsidRDefault="00B44882">
      <w:pPr>
        <w:rPr>
          <w:sz w:val="32"/>
          <w:szCs w:val="32"/>
          <w:rtl/>
          <w:lang w:bidi="ar-DZ"/>
        </w:rPr>
      </w:pPr>
    </w:p>
    <w:p w14:paraId="47B7C126" w14:textId="77777777" w:rsidR="00B44882" w:rsidRDefault="00000000">
      <w:pPr>
        <w:rPr>
          <w:sz w:val="32"/>
          <w:szCs w:val="32"/>
          <w:rtl/>
          <w:lang w:bidi="ar-DZ"/>
        </w:rPr>
      </w:pPr>
      <w:r>
        <w:rPr>
          <w:rFonts w:hint="cs"/>
          <w:sz w:val="32"/>
          <w:szCs w:val="32"/>
          <w:rtl/>
          <w:lang w:bidi="ar-DZ"/>
        </w:rPr>
        <w:t>· لجنة إعادة التنظيم بالمكتب التربوي</w:t>
      </w:r>
    </w:p>
    <w:p w14:paraId="6F79A57F" w14:textId="77777777" w:rsidR="00B44882" w:rsidRDefault="00B44882">
      <w:pPr>
        <w:rPr>
          <w:sz w:val="32"/>
          <w:szCs w:val="32"/>
          <w:rtl/>
          <w:lang w:bidi="ar-DZ"/>
        </w:rPr>
      </w:pPr>
    </w:p>
    <w:p w14:paraId="28CED90C" w14:textId="77777777" w:rsidR="00B44882" w:rsidRDefault="00000000">
      <w:pPr>
        <w:rPr>
          <w:sz w:val="32"/>
          <w:szCs w:val="32"/>
          <w:rtl/>
          <w:lang w:bidi="ar-DZ"/>
        </w:rPr>
      </w:pPr>
      <w:r>
        <w:rPr>
          <w:rFonts w:hint="cs"/>
          <w:sz w:val="32"/>
          <w:szCs w:val="32"/>
          <w:rtl/>
          <w:lang w:bidi="ar-DZ"/>
        </w:rPr>
        <w:t>المسؤول عن العملية:</w:t>
      </w:r>
    </w:p>
    <w:p w14:paraId="22696805" w14:textId="77777777" w:rsidR="00B44882" w:rsidRDefault="00B44882">
      <w:pPr>
        <w:rPr>
          <w:sz w:val="32"/>
          <w:szCs w:val="32"/>
          <w:rtl/>
          <w:lang w:bidi="ar-DZ"/>
        </w:rPr>
      </w:pPr>
    </w:p>
    <w:p w14:paraId="40C8464F" w14:textId="77777777" w:rsidR="00B44882" w:rsidRDefault="00000000">
      <w:pPr>
        <w:rPr>
          <w:sz w:val="32"/>
          <w:szCs w:val="32"/>
          <w:rtl/>
          <w:lang w:bidi="ar-DZ"/>
        </w:rPr>
      </w:pPr>
      <w:r>
        <w:rPr>
          <w:rFonts w:hint="cs"/>
          <w:sz w:val="32"/>
          <w:szCs w:val="32"/>
          <w:rtl/>
          <w:lang w:bidi="ar-DZ"/>
        </w:rPr>
        <w:t>· رئيس لجنة إعادة التنظيم بالمكتب</w:t>
      </w:r>
    </w:p>
    <w:p w14:paraId="5E3E0AE8" w14:textId="77777777" w:rsidR="00B44882" w:rsidRDefault="00B44882">
      <w:pPr>
        <w:rPr>
          <w:sz w:val="32"/>
          <w:szCs w:val="32"/>
          <w:rtl/>
          <w:lang w:bidi="ar-DZ"/>
        </w:rPr>
      </w:pPr>
    </w:p>
    <w:p w14:paraId="0D3547B1" w14:textId="77777777" w:rsidR="00B44882" w:rsidRDefault="00000000">
      <w:pPr>
        <w:rPr>
          <w:sz w:val="32"/>
          <w:szCs w:val="32"/>
          <w:rtl/>
          <w:lang w:bidi="ar-DZ"/>
        </w:rPr>
      </w:pPr>
      <w:r>
        <w:rPr>
          <w:rFonts w:hint="cs"/>
          <w:sz w:val="32"/>
          <w:szCs w:val="32"/>
          <w:rtl/>
          <w:lang w:bidi="ar-DZ"/>
        </w:rPr>
        <w:t>جزء النظام المستخدم:</w:t>
      </w:r>
    </w:p>
    <w:p w14:paraId="500C09DF" w14:textId="77777777" w:rsidR="00B44882" w:rsidRDefault="00B44882">
      <w:pPr>
        <w:rPr>
          <w:sz w:val="32"/>
          <w:szCs w:val="32"/>
          <w:rtl/>
          <w:lang w:bidi="ar-DZ"/>
        </w:rPr>
      </w:pPr>
    </w:p>
    <w:p w14:paraId="78E38F2B" w14:textId="77777777" w:rsidR="00B44882" w:rsidRDefault="00000000">
      <w:pPr>
        <w:rPr>
          <w:sz w:val="32"/>
          <w:szCs w:val="32"/>
          <w:rtl/>
          <w:lang w:bidi="ar-DZ"/>
        </w:rPr>
      </w:pPr>
      <w:r>
        <w:rPr>
          <w:rFonts w:hint="cs"/>
          <w:sz w:val="32"/>
          <w:szCs w:val="32"/>
          <w:rtl/>
          <w:lang w:bidi="ar-DZ"/>
        </w:rPr>
        <w:t>· وحلة إدارة الفصل (Splits Management Module)</w:t>
      </w:r>
    </w:p>
    <w:p w14:paraId="4CF858AF" w14:textId="77777777" w:rsidR="00B44882" w:rsidRDefault="00000000">
      <w:pPr>
        <w:rPr>
          <w:sz w:val="32"/>
          <w:szCs w:val="32"/>
          <w:rtl/>
          <w:lang w:bidi="ar-DZ"/>
        </w:rPr>
      </w:pPr>
      <w:r>
        <w:rPr>
          <w:rFonts w:hint="cs"/>
          <w:sz w:val="32"/>
          <w:szCs w:val="32"/>
          <w:rtl/>
          <w:lang w:bidi="ar-DZ"/>
        </w:rPr>
        <w:lastRenderedPageBreak/>
        <w:t>· شاشة: "تنفيذ عملية فصل المدارس"</w:t>
      </w:r>
    </w:p>
    <w:p w14:paraId="6E6F1959" w14:textId="77777777" w:rsidR="00B44882" w:rsidRDefault="00000000">
      <w:pPr>
        <w:rPr>
          <w:sz w:val="32"/>
          <w:szCs w:val="32"/>
          <w:rtl/>
          <w:lang w:bidi="ar-DZ"/>
        </w:rPr>
      </w:pPr>
      <w:r>
        <w:rPr>
          <w:rFonts w:hint="cs"/>
          <w:sz w:val="32"/>
          <w:szCs w:val="32"/>
          <w:rtl/>
          <w:lang w:bidi="ar-DZ"/>
        </w:rPr>
        <w:t>· قاعدة بيانات: جدول School_Splits</w:t>
      </w:r>
    </w:p>
    <w:p w14:paraId="372C5B20" w14:textId="77777777" w:rsidR="00B44882" w:rsidRDefault="00B44882">
      <w:pPr>
        <w:rPr>
          <w:sz w:val="32"/>
          <w:szCs w:val="32"/>
          <w:rtl/>
          <w:lang w:bidi="ar-DZ"/>
        </w:rPr>
      </w:pPr>
    </w:p>
    <w:p w14:paraId="3BB0B4C4" w14:textId="77777777" w:rsidR="00B44882" w:rsidRDefault="00000000">
      <w:pPr>
        <w:rPr>
          <w:sz w:val="32"/>
          <w:szCs w:val="32"/>
          <w:rtl/>
          <w:lang w:bidi="ar-DZ"/>
        </w:rPr>
      </w:pPr>
      <w:r>
        <w:rPr>
          <w:rFonts w:hint="cs"/>
          <w:sz w:val="32"/>
          <w:szCs w:val="32"/>
          <w:rtl/>
          <w:lang w:bidi="ar-DZ"/>
        </w:rPr>
        <w:t>---</w:t>
      </w:r>
    </w:p>
    <w:p w14:paraId="05138A64" w14:textId="77777777" w:rsidR="00B44882" w:rsidRDefault="00B44882">
      <w:pPr>
        <w:rPr>
          <w:sz w:val="32"/>
          <w:szCs w:val="32"/>
          <w:rtl/>
          <w:lang w:bidi="ar-DZ"/>
        </w:rPr>
      </w:pPr>
    </w:p>
    <w:p w14:paraId="59B0C0DE" w14:textId="77777777" w:rsidR="00B44882" w:rsidRDefault="00000000">
      <w:pPr>
        <w:rPr>
          <w:sz w:val="32"/>
          <w:szCs w:val="32"/>
          <w:rtl/>
          <w:lang w:bidi="ar-DZ"/>
        </w:rPr>
      </w:pPr>
      <w:r>
        <w:rPr>
          <w:rFonts w:hint="cs"/>
          <w:sz w:val="32"/>
          <w:szCs w:val="32"/>
          <w:rtl/>
          <w:lang w:bidi="ar-DZ"/>
        </w:rPr>
        <w:t>100. تسجيل المدرسة كمستضيفة للنازحين أو لأغراض خاصة</w:t>
      </w:r>
    </w:p>
    <w:p w14:paraId="6CE3FABC" w14:textId="77777777" w:rsidR="00B44882" w:rsidRDefault="00B44882">
      <w:pPr>
        <w:rPr>
          <w:sz w:val="32"/>
          <w:szCs w:val="32"/>
          <w:rtl/>
          <w:lang w:bidi="ar-DZ"/>
        </w:rPr>
      </w:pPr>
    </w:p>
    <w:p w14:paraId="0116E255" w14:textId="77777777" w:rsidR="00B44882" w:rsidRDefault="00000000">
      <w:pPr>
        <w:rPr>
          <w:sz w:val="32"/>
          <w:szCs w:val="32"/>
          <w:rtl/>
          <w:lang w:bidi="ar-DZ"/>
        </w:rPr>
      </w:pPr>
      <w:r>
        <w:rPr>
          <w:rFonts w:hint="cs"/>
          <w:sz w:val="32"/>
          <w:szCs w:val="32"/>
          <w:rtl/>
          <w:lang w:bidi="ar-DZ"/>
        </w:rPr>
        <w:t>السيناريو:</w:t>
      </w:r>
    </w:p>
    <w:p w14:paraId="65F576DF" w14:textId="77777777" w:rsidR="00B44882" w:rsidRDefault="00B44882">
      <w:pPr>
        <w:rPr>
          <w:sz w:val="32"/>
          <w:szCs w:val="32"/>
          <w:rtl/>
          <w:lang w:bidi="ar-DZ"/>
        </w:rPr>
      </w:pPr>
    </w:p>
    <w:p w14:paraId="14DE385C" w14:textId="77777777" w:rsidR="00B44882" w:rsidRDefault="00000000">
      <w:pPr>
        <w:rPr>
          <w:sz w:val="32"/>
          <w:szCs w:val="32"/>
          <w:rtl/>
          <w:lang w:bidi="ar-DZ"/>
        </w:rPr>
      </w:pPr>
      <w:r>
        <w:rPr>
          <w:rFonts w:hint="cs"/>
          <w:sz w:val="32"/>
          <w:szCs w:val="32"/>
          <w:rtl/>
          <w:lang w:bidi="ar-DZ"/>
        </w:rPr>
        <w:t>1. صدور قرار باستضافة فئة خاصة في المدرسة (نازحين، متضررين من كوارث)</w:t>
      </w:r>
    </w:p>
    <w:p w14:paraId="2C24DD37" w14:textId="77777777" w:rsidR="00B44882" w:rsidRDefault="00000000">
      <w:pPr>
        <w:rPr>
          <w:sz w:val="32"/>
          <w:szCs w:val="32"/>
          <w:rtl/>
          <w:lang w:bidi="ar-DZ"/>
        </w:rPr>
      </w:pPr>
      <w:r>
        <w:rPr>
          <w:rFonts w:hint="cs"/>
          <w:sz w:val="32"/>
          <w:szCs w:val="32"/>
          <w:rtl/>
          <w:lang w:bidi="ar-DZ"/>
        </w:rPr>
        <w:t>2. تحديد فترة الاستضافة والغرض منها</w:t>
      </w:r>
    </w:p>
    <w:p w14:paraId="1D475EE0" w14:textId="77777777" w:rsidR="00B44882" w:rsidRDefault="00000000">
      <w:pPr>
        <w:rPr>
          <w:sz w:val="32"/>
          <w:szCs w:val="32"/>
          <w:rtl/>
          <w:lang w:bidi="ar-DZ"/>
        </w:rPr>
      </w:pPr>
      <w:r>
        <w:rPr>
          <w:rFonts w:hint="cs"/>
          <w:sz w:val="32"/>
          <w:szCs w:val="32"/>
          <w:rtl/>
          <w:lang w:bidi="ar-DZ"/>
        </w:rPr>
        <w:t>3. تعديل حالة المدرسة في النظام إلى "مستضيفة"</w:t>
      </w:r>
    </w:p>
    <w:p w14:paraId="560F6D53" w14:textId="77777777" w:rsidR="00B44882" w:rsidRDefault="00000000">
      <w:pPr>
        <w:rPr>
          <w:sz w:val="32"/>
          <w:szCs w:val="32"/>
          <w:rtl/>
          <w:lang w:bidi="ar-DZ"/>
        </w:rPr>
      </w:pPr>
      <w:r>
        <w:rPr>
          <w:rFonts w:hint="cs"/>
          <w:sz w:val="32"/>
          <w:szCs w:val="32"/>
          <w:rtl/>
          <w:lang w:bidi="ar-DZ"/>
        </w:rPr>
        <w:t>4. إدخال بيانات الاستضافة:</w:t>
      </w:r>
    </w:p>
    <w:p w14:paraId="28E1DA9A" w14:textId="77777777" w:rsidR="00B44882" w:rsidRDefault="00000000">
      <w:pPr>
        <w:rPr>
          <w:sz w:val="32"/>
          <w:szCs w:val="32"/>
          <w:rtl/>
          <w:lang w:bidi="ar-DZ"/>
        </w:rPr>
      </w:pPr>
      <w:r>
        <w:rPr>
          <w:rFonts w:hint="cs"/>
          <w:sz w:val="32"/>
          <w:szCs w:val="32"/>
          <w:rtl/>
          <w:lang w:bidi="ar-DZ"/>
        </w:rPr>
        <w:t xml:space="preserve">   · نوع الفئة المستضافة</w:t>
      </w:r>
    </w:p>
    <w:p w14:paraId="7B8C0A6D" w14:textId="77777777" w:rsidR="00B44882" w:rsidRDefault="00000000">
      <w:pPr>
        <w:rPr>
          <w:sz w:val="32"/>
          <w:szCs w:val="32"/>
          <w:rtl/>
          <w:lang w:bidi="ar-DZ"/>
        </w:rPr>
      </w:pPr>
      <w:r>
        <w:rPr>
          <w:rFonts w:hint="cs"/>
          <w:sz w:val="32"/>
          <w:szCs w:val="32"/>
          <w:rtl/>
          <w:lang w:bidi="ar-DZ"/>
        </w:rPr>
        <w:t xml:space="preserve">   · العدد المتوقع</w:t>
      </w:r>
    </w:p>
    <w:p w14:paraId="4678F88D" w14:textId="77777777" w:rsidR="00B44882" w:rsidRDefault="00000000">
      <w:pPr>
        <w:rPr>
          <w:sz w:val="32"/>
          <w:szCs w:val="32"/>
          <w:rtl/>
          <w:lang w:bidi="ar-DZ"/>
        </w:rPr>
      </w:pPr>
      <w:r>
        <w:rPr>
          <w:rFonts w:hint="cs"/>
          <w:sz w:val="32"/>
          <w:szCs w:val="32"/>
          <w:rtl/>
          <w:lang w:bidi="ar-DZ"/>
        </w:rPr>
        <w:t xml:space="preserve">   · فترة الاستضافة (تاريخ البدء والانتهاء المتوقع)</w:t>
      </w:r>
    </w:p>
    <w:p w14:paraId="29E403EE" w14:textId="77777777" w:rsidR="00B44882" w:rsidRDefault="00000000">
      <w:pPr>
        <w:rPr>
          <w:sz w:val="32"/>
          <w:szCs w:val="32"/>
          <w:rtl/>
          <w:lang w:bidi="ar-DZ"/>
        </w:rPr>
      </w:pPr>
      <w:r>
        <w:rPr>
          <w:rFonts w:hint="cs"/>
          <w:sz w:val="32"/>
          <w:szCs w:val="32"/>
          <w:rtl/>
          <w:lang w:bidi="ar-DZ"/>
        </w:rPr>
        <w:t xml:space="preserve">   · الغرض من الاستضافة (إيواء، تعليم، رعاية)</w:t>
      </w:r>
    </w:p>
    <w:p w14:paraId="2B77789C" w14:textId="77777777" w:rsidR="00B44882" w:rsidRDefault="00000000">
      <w:pPr>
        <w:rPr>
          <w:sz w:val="32"/>
          <w:szCs w:val="32"/>
          <w:rtl/>
          <w:lang w:bidi="ar-DZ"/>
        </w:rPr>
      </w:pPr>
      <w:r>
        <w:rPr>
          <w:rFonts w:hint="cs"/>
          <w:sz w:val="32"/>
          <w:szCs w:val="32"/>
          <w:rtl/>
          <w:lang w:bidi="ar-DZ"/>
        </w:rPr>
        <w:t xml:space="preserve">   · التعديلات المطلوبة على المبنى والخدمات</w:t>
      </w:r>
    </w:p>
    <w:p w14:paraId="215AC686" w14:textId="77777777" w:rsidR="00B44882" w:rsidRDefault="00000000">
      <w:pPr>
        <w:rPr>
          <w:sz w:val="32"/>
          <w:szCs w:val="32"/>
          <w:rtl/>
          <w:lang w:bidi="ar-DZ"/>
        </w:rPr>
      </w:pPr>
      <w:r>
        <w:rPr>
          <w:rFonts w:hint="cs"/>
          <w:sz w:val="32"/>
          <w:szCs w:val="32"/>
          <w:rtl/>
          <w:lang w:bidi="ar-DZ"/>
        </w:rPr>
        <w:t xml:space="preserve">   · الجهة المسؤولة عن المستضافين</w:t>
      </w:r>
    </w:p>
    <w:p w14:paraId="327ED1F4" w14:textId="77777777" w:rsidR="00B44882" w:rsidRDefault="00000000">
      <w:pPr>
        <w:rPr>
          <w:sz w:val="32"/>
          <w:szCs w:val="32"/>
          <w:rtl/>
          <w:lang w:bidi="ar-DZ"/>
        </w:rPr>
      </w:pPr>
      <w:r>
        <w:rPr>
          <w:rFonts w:hint="cs"/>
          <w:sz w:val="32"/>
          <w:szCs w:val="32"/>
          <w:rtl/>
          <w:lang w:bidi="ar-DZ"/>
        </w:rPr>
        <w:t>5. إعداد خطة تشغيلية للمدرسة خلال فترة الاستضافة</w:t>
      </w:r>
    </w:p>
    <w:p w14:paraId="46495E39" w14:textId="77777777" w:rsidR="00B44882" w:rsidRDefault="00000000">
      <w:pPr>
        <w:rPr>
          <w:sz w:val="32"/>
          <w:szCs w:val="32"/>
          <w:rtl/>
          <w:lang w:bidi="ar-DZ"/>
        </w:rPr>
      </w:pPr>
      <w:r>
        <w:rPr>
          <w:rFonts w:hint="cs"/>
          <w:sz w:val="32"/>
          <w:szCs w:val="32"/>
          <w:rtl/>
          <w:lang w:bidi="ar-DZ"/>
        </w:rPr>
        <w:t>6. توفير الدعم اللازم للمدرسة (موارد، كوادر، تمويل)</w:t>
      </w:r>
    </w:p>
    <w:p w14:paraId="07B08FB8" w14:textId="77777777" w:rsidR="00B44882" w:rsidRDefault="00000000">
      <w:pPr>
        <w:rPr>
          <w:sz w:val="32"/>
          <w:szCs w:val="32"/>
          <w:rtl/>
          <w:lang w:bidi="ar-DZ"/>
        </w:rPr>
      </w:pPr>
      <w:r>
        <w:rPr>
          <w:rFonts w:hint="cs"/>
          <w:sz w:val="32"/>
          <w:szCs w:val="32"/>
          <w:rtl/>
          <w:lang w:bidi="ar-DZ"/>
        </w:rPr>
        <w:t>7. مراجعة دورية للوضع وتحديث البيانات</w:t>
      </w:r>
    </w:p>
    <w:p w14:paraId="1B86459C" w14:textId="77777777" w:rsidR="00B44882" w:rsidRDefault="00000000">
      <w:pPr>
        <w:rPr>
          <w:sz w:val="32"/>
          <w:szCs w:val="32"/>
          <w:rtl/>
          <w:lang w:bidi="ar-DZ"/>
        </w:rPr>
      </w:pPr>
      <w:r>
        <w:rPr>
          <w:rFonts w:hint="cs"/>
          <w:sz w:val="32"/>
          <w:szCs w:val="32"/>
          <w:rtl/>
          <w:lang w:bidi="ar-DZ"/>
        </w:rPr>
        <w:lastRenderedPageBreak/>
        <w:t>8. بعد انتهاء الاستضافة، إعادة المدرسة لوضعها الطبيعي</w:t>
      </w:r>
    </w:p>
    <w:p w14:paraId="09293B41" w14:textId="77777777" w:rsidR="00B44882" w:rsidRDefault="00B44882">
      <w:pPr>
        <w:rPr>
          <w:sz w:val="32"/>
          <w:szCs w:val="32"/>
          <w:rtl/>
          <w:lang w:bidi="ar-DZ"/>
        </w:rPr>
      </w:pPr>
    </w:p>
    <w:p w14:paraId="0DD2EE54" w14:textId="77777777" w:rsidR="00B44882" w:rsidRDefault="00000000">
      <w:pPr>
        <w:rPr>
          <w:sz w:val="32"/>
          <w:szCs w:val="32"/>
          <w:rtl/>
          <w:lang w:bidi="ar-DZ"/>
        </w:rPr>
      </w:pPr>
      <w:r>
        <w:rPr>
          <w:rFonts w:hint="cs"/>
          <w:sz w:val="32"/>
          <w:szCs w:val="32"/>
          <w:rtl/>
          <w:lang w:bidi="ar-DZ"/>
        </w:rPr>
        <w:t>الجهة المنفذة:</w:t>
      </w:r>
    </w:p>
    <w:p w14:paraId="700DCB74" w14:textId="77777777" w:rsidR="00B44882" w:rsidRDefault="00B44882">
      <w:pPr>
        <w:rPr>
          <w:sz w:val="32"/>
          <w:szCs w:val="32"/>
          <w:rtl/>
          <w:lang w:bidi="ar-DZ"/>
        </w:rPr>
      </w:pPr>
    </w:p>
    <w:p w14:paraId="5C431128" w14:textId="77777777" w:rsidR="00B44882" w:rsidRDefault="00000000">
      <w:pPr>
        <w:rPr>
          <w:sz w:val="32"/>
          <w:szCs w:val="32"/>
          <w:rtl/>
          <w:lang w:bidi="ar-DZ"/>
        </w:rPr>
      </w:pPr>
      <w:r>
        <w:rPr>
          <w:rFonts w:hint="cs"/>
          <w:sz w:val="32"/>
          <w:szCs w:val="32"/>
          <w:rtl/>
          <w:lang w:bidi="ar-DZ"/>
        </w:rPr>
        <w:t>· إدارة الطوارئ والأزمات بالمكتب التربوي</w:t>
      </w:r>
    </w:p>
    <w:p w14:paraId="13F61AA7" w14:textId="77777777" w:rsidR="00B44882" w:rsidRDefault="00B44882">
      <w:pPr>
        <w:rPr>
          <w:sz w:val="32"/>
          <w:szCs w:val="32"/>
          <w:rtl/>
          <w:lang w:bidi="ar-DZ"/>
        </w:rPr>
      </w:pPr>
    </w:p>
    <w:p w14:paraId="63693A74" w14:textId="77777777" w:rsidR="00B44882" w:rsidRDefault="00000000">
      <w:pPr>
        <w:rPr>
          <w:sz w:val="32"/>
          <w:szCs w:val="32"/>
          <w:rtl/>
          <w:lang w:bidi="ar-DZ"/>
        </w:rPr>
      </w:pPr>
      <w:r>
        <w:rPr>
          <w:rFonts w:hint="cs"/>
          <w:sz w:val="32"/>
          <w:szCs w:val="32"/>
          <w:rtl/>
          <w:lang w:bidi="ar-DZ"/>
        </w:rPr>
        <w:t>المسؤول عن العملية:</w:t>
      </w:r>
    </w:p>
    <w:p w14:paraId="56F46069" w14:textId="77777777" w:rsidR="00B44882" w:rsidRDefault="00B44882">
      <w:pPr>
        <w:rPr>
          <w:sz w:val="32"/>
          <w:szCs w:val="32"/>
          <w:rtl/>
          <w:lang w:bidi="ar-DZ"/>
        </w:rPr>
      </w:pPr>
    </w:p>
    <w:p w14:paraId="7823880A" w14:textId="77777777" w:rsidR="00B44882" w:rsidRDefault="00000000">
      <w:pPr>
        <w:rPr>
          <w:sz w:val="32"/>
          <w:szCs w:val="32"/>
          <w:rtl/>
          <w:lang w:bidi="ar-DZ"/>
        </w:rPr>
      </w:pPr>
      <w:r>
        <w:rPr>
          <w:rFonts w:hint="cs"/>
          <w:sz w:val="32"/>
          <w:szCs w:val="32"/>
          <w:rtl/>
          <w:lang w:bidi="ar-DZ"/>
        </w:rPr>
        <w:t>· مدير إدارة الطوارئ والأزمات</w:t>
      </w:r>
    </w:p>
    <w:p w14:paraId="0626D70E" w14:textId="77777777" w:rsidR="00B44882" w:rsidRDefault="00B44882">
      <w:pPr>
        <w:rPr>
          <w:sz w:val="32"/>
          <w:szCs w:val="32"/>
          <w:rtl/>
          <w:lang w:bidi="ar-DZ"/>
        </w:rPr>
      </w:pPr>
    </w:p>
    <w:p w14:paraId="1B14EB76" w14:textId="77777777" w:rsidR="00B44882" w:rsidRDefault="00000000">
      <w:pPr>
        <w:rPr>
          <w:sz w:val="32"/>
          <w:szCs w:val="32"/>
          <w:rtl/>
          <w:lang w:bidi="ar-DZ"/>
        </w:rPr>
      </w:pPr>
      <w:r>
        <w:rPr>
          <w:rFonts w:hint="cs"/>
          <w:sz w:val="32"/>
          <w:szCs w:val="32"/>
          <w:rtl/>
          <w:lang w:bidi="ar-DZ"/>
        </w:rPr>
        <w:t>جزء النظام المستخدم:</w:t>
      </w:r>
    </w:p>
    <w:p w14:paraId="0C99CA43" w14:textId="77777777" w:rsidR="00B44882" w:rsidRDefault="00B44882">
      <w:pPr>
        <w:rPr>
          <w:sz w:val="32"/>
          <w:szCs w:val="32"/>
          <w:rtl/>
          <w:lang w:bidi="ar-DZ"/>
        </w:rPr>
      </w:pPr>
    </w:p>
    <w:p w14:paraId="02F12F41" w14:textId="77777777" w:rsidR="00B44882" w:rsidRDefault="00000000">
      <w:pPr>
        <w:rPr>
          <w:sz w:val="32"/>
          <w:szCs w:val="32"/>
          <w:rtl/>
          <w:lang w:bidi="ar-DZ"/>
        </w:rPr>
      </w:pPr>
      <w:r>
        <w:rPr>
          <w:rFonts w:hint="cs"/>
          <w:sz w:val="32"/>
          <w:szCs w:val="32"/>
          <w:rtl/>
          <w:lang w:bidi="ar-DZ"/>
        </w:rPr>
        <w:t>· وحلة الاستضافة الخاصة (Special Hosting Module)</w:t>
      </w:r>
    </w:p>
    <w:p w14:paraId="79AE8BF4" w14:textId="77777777" w:rsidR="00B44882" w:rsidRDefault="00000000">
      <w:pPr>
        <w:rPr>
          <w:sz w:val="32"/>
          <w:szCs w:val="32"/>
          <w:rtl/>
          <w:lang w:bidi="ar-DZ"/>
        </w:rPr>
      </w:pPr>
      <w:r>
        <w:rPr>
          <w:rFonts w:hint="cs"/>
          <w:sz w:val="32"/>
          <w:szCs w:val="32"/>
          <w:rtl/>
          <w:lang w:bidi="ar-DZ"/>
        </w:rPr>
        <w:t>· شاشة: "تسجيل المدرسة كمستضيفة"</w:t>
      </w:r>
    </w:p>
    <w:p w14:paraId="383C0A74" w14:textId="77777777" w:rsidR="00B44882" w:rsidRDefault="00000000">
      <w:pPr>
        <w:rPr>
          <w:sz w:val="32"/>
          <w:szCs w:val="32"/>
          <w:rtl/>
          <w:lang w:bidi="ar-DZ"/>
        </w:rPr>
      </w:pPr>
      <w:r>
        <w:rPr>
          <w:rFonts w:hint="cs"/>
          <w:sz w:val="32"/>
          <w:szCs w:val="32"/>
          <w:rtl/>
          <w:lang w:bidi="ar-DZ"/>
        </w:rPr>
        <w:t>· قاعدة بيانات: جدول School_Hosting_Records</w:t>
      </w:r>
    </w:p>
    <w:p w14:paraId="7269C374" w14:textId="77777777" w:rsidR="00B44882" w:rsidRDefault="00B44882">
      <w:pPr>
        <w:rPr>
          <w:sz w:val="32"/>
          <w:szCs w:val="32"/>
          <w:rtl/>
          <w:lang w:bidi="ar-DZ"/>
        </w:rPr>
      </w:pPr>
    </w:p>
    <w:p w14:paraId="5E7C25A3" w14:textId="77777777" w:rsidR="00B44882" w:rsidRDefault="00000000">
      <w:pPr>
        <w:rPr>
          <w:sz w:val="32"/>
          <w:szCs w:val="32"/>
          <w:rtl/>
          <w:lang w:bidi="ar-DZ"/>
        </w:rPr>
      </w:pPr>
      <w:r>
        <w:rPr>
          <w:rFonts w:hint="cs"/>
          <w:sz w:val="32"/>
          <w:szCs w:val="32"/>
          <w:rtl/>
          <w:lang w:bidi="ar-DZ"/>
        </w:rPr>
        <w:t>---</w:t>
      </w:r>
    </w:p>
    <w:p w14:paraId="5BBCB8A7" w14:textId="77777777" w:rsidR="00B44882" w:rsidRDefault="00B44882">
      <w:pPr>
        <w:rPr>
          <w:sz w:val="32"/>
          <w:szCs w:val="32"/>
          <w:rtl/>
          <w:lang w:bidi="ar-DZ"/>
        </w:rPr>
      </w:pPr>
    </w:p>
    <w:p w14:paraId="7204C1B8" w14:textId="77777777" w:rsidR="00B44882" w:rsidRDefault="00000000">
      <w:pPr>
        <w:rPr>
          <w:sz w:val="32"/>
          <w:szCs w:val="32"/>
          <w:rtl/>
          <w:lang w:bidi="ar-DZ"/>
        </w:rPr>
      </w:pPr>
      <w:r>
        <w:rPr>
          <w:rFonts w:hint="cs"/>
          <w:sz w:val="32"/>
          <w:szCs w:val="32"/>
          <w:rtl/>
          <w:lang w:bidi="ar-DZ"/>
        </w:rPr>
        <w:t>101. إدارة حالة الطوارئ (كوارث، أزمات، كوارث طبيعية)</w:t>
      </w:r>
    </w:p>
    <w:p w14:paraId="3B88B4FE" w14:textId="77777777" w:rsidR="00B44882" w:rsidRDefault="00B44882">
      <w:pPr>
        <w:rPr>
          <w:sz w:val="32"/>
          <w:szCs w:val="32"/>
          <w:rtl/>
          <w:lang w:bidi="ar-DZ"/>
        </w:rPr>
      </w:pPr>
    </w:p>
    <w:p w14:paraId="06944593" w14:textId="77777777" w:rsidR="00B44882" w:rsidRDefault="00000000">
      <w:pPr>
        <w:rPr>
          <w:sz w:val="32"/>
          <w:szCs w:val="32"/>
          <w:rtl/>
          <w:lang w:bidi="ar-DZ"/>
        </w:rPr>
      </w:pPr>
      <w:r>
        <w:rPr>
          <w:rFonts w:hint="cs"/>
          <w:sz w:val="32"/>
          <w:szCs w:val="32"/>
          <w:rtl/>
          <w:lang w:bidi="ar-DZ"/>
        </w:rPr>
        <w:t>السيناريو:</w:t>
      </w:r>
    </w:p>
    <w:p w14:paraId="013DCEF4" w14:textId="77777777" w:rsidR="00B44882" w:rsidRDefault="00B44882">
      <w:pPr>
        <w:rPr>
          <w:sz w:val="32"/>
          <w:szCs w:val="32"/>
          <w:rtl/>
          <w:lang w:bidi="ar-DZ"/>
        </w:rPr>
      </w:pPr>
    </w:p>
    <w:p w14:paraId="3B39231C" w14:textId="77777777" w:rsidR="00B44882" w:rsidRDefault="00000000">
      <w:pPr>
        <w:rPr>
          <w:sz w:val="32"/>
          <w:szCs w:val="32"/>
          <w:rtl/>
          <w:lang w:bidi="ar-DZ"/>
        </w:rPr>
      </w:pPr>
      <w:r>
        <w:rPr>
          <w:rFonts w:hint="cs"/>
          <w:sz w:val="32"/>
          <w:szCs w:val="32"/>
          <w:rtl/>
          <w:lang w:bidi="ar-DZ"/>
        </w:rPr>
        <w:lastRenderedPageBreak/>
        <w:t>1. عند وقوع حالة طارئة (حريق، فيضان، زلزال، حادث كبير)</w:t>
      </w:r>
    </w:p>
    <w:p w14:paraId="1A04B30E" w14:textId="77777777" w:rsidR="00B44882" w:rsidRDefault="00000000">
      <w:pPr>
        <w:rPr>
          <w:sz w:val="32"/>
          <w:szCs w:val="32"/>
          <w:rtl/>
          <w:lang w:bidi="ar-DZ"/>
        </w:rPr>
      </w:pPr>
      <w:r>
        <w:rPr>
          <w:rFonts w:hint="cs"/>
          <w:sz w:val="32"/>
          <w:szCs w:val="32"/>
          <w:rtl/>
          <w:lang w:bidi="ar-DZ"/>
        </w:rPr>
        <w:t>2. تفعيل خطة الطوارئ المدرسية</w:t>
      </w:r>
    </w:p>
    <w:p w14:paraId="4155E2C6" w14:textId="77777777" w:rsidR="00B44882" w:rsidRDefault="00000000">
      <w:pPr>
        <w:rPr>
          <w:sz w:val="32"/>
          <w:szCs w:val="32"/>
          <w:rtl/>
          <w:lang w:bidi="ar-DZ"/>
        </w:rPr>
      </w:pPr>
      <w:r>
        <w:rPr>
          <w:rFonts w:hint="cs"/>
          <w:sz w:val="32"/>
          <w:szCs w:val="32"/>
          <w:rtl/>
          <w:lang w:bidi="ar-DZ"/>
        </w:rPr>
        <w:t>3. إدخال بيانات الحالة الطارئة في النظام:</w:t>
      </w:r>
    </w:p>
    <w:p w14:paraId="16E992BC" w14:textId="77777777" w:rsidR="00B44882" w:rsidRDefault="00000000">
      <w:pPr>
        <w:rPr>
          <w:sz w:val="32"/>
          <w:szCs w:val="32"/>
          <w:rtl/>
          <w:lang w:bidi="ar-DZ"/>
        </w:rPr>
      </w:pPr>
      <w:r>
        <w:rPr>
          <w:rFonts w:hint="cs"/>
          <w:sz w:val="32"/>
          <w:szCs w:val="32"/>
          <w:rtl/>
          <w:lang w:bidi="ar-DZ"/>
        </w:rPr>
        <w:t xml:space="preserve">   · نوع الطارئ</w:t>
      </w:r>
    </w:p>
    <w:p w14:paraId="19AEF0BE" w14:textId="77777777" w:rsidR="00B44882" w:rsidRDefault="00000000">
      <w:pPr>
        <w:rPr>
          <w:sz w:val="32"/>
          <w:szCs w:val="32"/>
          <w:rtl/>
          <w:lang w:bidi="ar-DZ"/>
        </w:rPr>
      </w:pPr>
      <w:r>
        <w:rPr>
          <w:rFonts w:hint="cs"/>
          <w:sz w:val="32"/>
          <w:szCs w:val="32"/>
          <w:rtl/>
          <w:lang w:bidi="ar-DZ"/>
        </w:rPr>
        <w:t xml:space="preserve">   · تاريخ ووقت الحدوث</w:t>
      </w:r>
    </w:p>
    <w:p w14:paraId="67567692" w14:textId="77777777" w:rsidR="00B44882" w:rsidRDefault="00000000">
      <w:pPr>
        <w:rPr>
          <w:sz w:val="32"/>
          <w:szCs w:val="32"/>
          <w:rtl/>
          <w:lang w:bidi="ar-DZ"/>
        </w:rPr>
      </w:pPr>
      <w:r>
        <w:rPr>
          <w:rFonts w:hint="cs"/>
          <w:sz w:val="32"/>
          <w:szCs w:val="32"/>
          <w:rtl/>
          <w:lang w:bidi="ar-DZ"/>
        </w:rPr>
        <w:t xml:space="preserve">   · الوصف التفصيلي</w:t>
      </w:r>
    </w:p>
    <w:p w14:paraId="7B0FBF2A" w14:textId="77777777" w:rsidR="00B44882" w:rsidRDefault="00000000">
      <w:pPr>
        <w:rPr>
          <w:sz w:val="32"/>
          <w:szCs w:val="32"/>
          <w:rtl/>
          <w:lang w:bidi="ar-DZ"/>
        </w:rPr>
      </w:pPr>
      <w:r>
        <w:rPr>
          <w:rFonts w:hint="cs"/>
          <w:sz w:val="32"/>
          <w:szCs w:val="32"/>
          <w:rtl/>
          <w:lang w:bidi="ar-DZ"/>
        </w:rPr>
        <w:t xml:space="preserve">   · الخسائر الأولية (أرواح، إصابات، أضرار مادية)</w:t>
      </w:r>
    </w:p>
    <w:p w14:paraId="26259F54" w14:textId="77777777" w:rsidR="00B44882" w:rsidRDefault="00000000">
      <w:pPr>
        <w:rPr>
          <w:sz w:val="32"/>
          <w:szCs w:val="32"/>
          <w:rtl/>
          <w:lang w:bidi="ar-DZ"/>
        </w:rPr>
      </w:pPr>
      <w:r>
        <w:rPr>
          <w:rFonts w:hint="cs"/>
          <w:sz w:val="32"/>
          <w:szCs w:val="32"/>
          <w:rtl/>
          <w:lang w:bidi="ar-DZ"/>
        </w:rPr>
        <w:t xml:space="preserve">   · الإجراءات المتخذة فوراً</w:t>
      </w:r>
    </w:p>
    <w:p w14:paraId="0C5E10BE" w14:textId="77777777" w:rsidR="00B44882" w:rsidRDefault="00000000">
      <w:pPr>
        <w:rPr>
          <w:sz w:val="32"/>
          <w:szCs w:val="32"/>
          <w:rtl/>
          <w:lang w:bidi="ar-DZ"/>
        </w:rPr>
      </w:pPr>
      <w:r>
        <w:rPr>
          <w:rFonts w:hint="cs"/>
          <w:sz w:val="32"/>
          <w:szCs w:val="32"/>
          <w:rtl/>
          <w:lang w:bidi="ar-DZ"/>
        </w:rPr>
        <w:t>4. إرسال إشعار عاجل للمكتب التربوي والجهات المعنية</w:t>
      </w:r>
    </w:p>
    <w:p w14:paraId="0FB4F77B" w14:textId="77777777" w:rsidR="00B44882" w:rsidRDefault="00000000">
      <w:pPr>
        <w:rPr>
          <w:sz w:val="32"/>
          <w:szCs w:val="32"/>
          <w:rtl/>
          <w:lang w:bidi="ar-DZ"/>
        </w:rPr>
      </w:pPr>
      <w:r>
        <w:rPr>
          <w:rFonts w:hint="cs"/>
          <w:sz w:val="32"/>
          <w:szCs w:val="32"/>
          <w:rtl/>
          <w:lang w:bidi="ar-DZ"/>
        </w:rPr>
        <w:t>5. تنسيق جهود الإغاثة والإنقاذ مع الجهات المختصة</w:t>
      </w:r>
    </w:p>
    <w:p w14:paraId="2C86F4D7" w14:textId="77777777" w:rsidR="00B44882" w:rsidRDefault="00000000">
      <w:pPr>
        <w:rPr>
          <w:sz w:val="32"/>
          <w:szCs w:val="32"/>
          <w:rtl/>
          <w:lang w:bidi="ar-DZ"/>
        </w:rPr>
      </w:pPr>
      <w:r>
        <w:rPr>
          <w:rFonts w:hint="cs"/>
          <w:sz w:val="32"/>
          <w:szCs w:val="32"/>
          <w:rtl/>
          <w:lang w:bidi="ar-DZ"/>
        </w:rPr>
        <w:t>6. تحديث بيانات الحالة باستمرار (كل ساعة في المرحلة الحرجة)</w:t>
      </w:r>
    </w:p>
    <w:p w14:paraId="506B96B3" w14:textId="77777777" w:rsidR="00B44882" w:rsidRDefault="00000000">
      <w:pPr>
        <w:rPr>
          <w:sz w:val="32"/>
          <w:szCs w:val="32"/>
          <w:rtl/>
          <w:lang w:bidi="ar-DZ"/>
        </w:rPr>
      </w:pPr>
      <w:r>
        <w:rPr>
          <w:rFonts w:hint="cs"/>
          <w:sz w:val="32"/>
          <w:szCs w:val="32"/>
          <w:rtl/>
          <w:lang w:bidi="ar-DZ"/>
        </w:rPr>
        <w:t>7. تسجيل جميع الإجراءات والمساعدات المقدمة</w:t>
      </w:r>
    </w:p>
    <w:p w14:paraId="4A812C84" w14:textId="77777777" w:rsidR="00B44882" w:rsidRDefault="00000000">
      <w:pPr>
        <w:rPr>
          <w:sz w:val="32"/>
          <w:szCs w:val="32"/>
          <w:rtl/>
          <w:lang w:bidi="ar-DZ"/>
        </w:rPr>
      </w:pPr>
      <w:r>
        <w:rPr>
          <w:rFonts w:hint="cs"/>
          <w:sz w:val="32"/>
          <w:szCs w:val="32"/>
          <w:rtl/>
          <w:lang w:bidi="ar-DZ"/>
        </w:rPr>
        <w:t>8. بعد انتهاء الطارئ، إعداد تقرير شامل وتحليل الدروس المستفادة</w:t>
      </w:r>
    </w:p>
    <w:p w14:paraId="58959579" w14:textId="77777777" w:rsidR="00B44882" w:rsidRDefault="00B44882">
      <w:pPr>
        <w:rPr>
          <w:sz w:val="32"/>
          <w:szCs w:val="32"/>
          <w:rtl/>
          <w:lang w:bidi="ar-DZ"/>
        </w:rPr>
      </w:pPr>
    </w:p>
    <w:p w14:paraId="7D9434C5" w14:textId="77777777" w:rsidR="00B44882" w:rsidRDefault="00000000">
      <w:pPr>
        <w:rPr>
          <w:sz w:val="32"/>
          <w:szCs w:val="32"/>
          <w:rtl/>
          <w:lang w:bidi="ar-DZ"/>
        </w:rPr>
      </w:pPr>
      <w:r>
        <w:rPr>
          <w:rFonts w:hint="cs"/>
          <w:sz w:val="32"/>
          <w:szCs w:val="32"/>
          <w:rtl/>
          <w:lang w:bidi="ar-DZ"/>
        </w:rPr>
        <w:t>الجهة المنفذة:</w:t>
      </w:r>
    </w:p>
    <w:p w14:paraId="39B96666" w14:textId="77777777" w:rsidR="00B44882" w:rsidRDefault="00B44882">
      <w:pPr>
        <w:rPr>
          <w:sz w:val="32"/>
          <w:szCs w:val="32"/>
          <w:rtl/>
          <w:lang w:bidi="ar-DZ"/>
        </w:rPr>
      </w:pPr>
    </w:p>
    <w:p w14:paraId="189A2236" w14:textId="77777777" w:rsidR="00B44882" w:rsidRDefault="00000000">
      <w:pPr>
        <w:rPr>
          <w:sz w:val="32"/>
          <w:szCs w:val="32"/>
          <w:rtl/>
          <w:lang w:bidi="ar-DZ"/>
        </w:rPr>
      </w:pPr>
      <w:r>
        <w:rPr>
          <w:rFonts w:hint="cs"/>
          <w:sz w:val="32"/>
          <w:szCs w:val="32"/>
          <w:rtl/>
          <w:lang w:bidi="ar-DZ"/>
        </w:rPr>
        <w:t>· لجنة الطوارئ والأزمات بالمدرسة + المكتب التربوي</w:t>
      </w:r>
    </w:p>
    <w:p w14:paraId="6C1F2C35" w14:textId="77777777" w:rsidR="00B44882" w:rsidRDefault="00B44882">
      <w:pPr>
        <w:rPr>
          <w:sz w:val="32"/>
          <w:szCs w:val="32"/>
          <w:rtl/>
          <w:lang w:bidi="ar-DZ"/>
        </w:rPr>
      </w:pPr>
    </w:p>
    <w:p w14:paraId="02EFEF1C" w14:textId="77777777" w:rsidR="00B44882" w:rsidRDefault="00000000">
      <w:pPr>
        <w:rPr>
          <w:sz w:val="32"/>
          <w:szCs w:val="32"/>
          <w:rtl/>
          <w:lang w:bidi="ar-DZ"/>
        </w:rPr>
      </w:pPr>
      <w:r>
        <w:rPr>
          <w:rFonts w:hint="cs"/>
          <w:sz w:val="32"/>
          <w:szCs w:val="32"/>
          <w:rtl/>
          <w:lang w:bidi="ar-DZ"/>
        </w:rPr>
        <w:t>المسؤول عن العملية:</w:t>
      </w:r>
    </w:p>
    <w:p w14:paraId="49B4B068" w14:textId="77777777" w:rsidR="00B44882" w:rsidRDefault="00B44882">
      <w:pPr>
        <w:rPr>
          <w:sz w:val="32"/>
          <w:szCs w:val="32"/>
          <w:rtl/>
          <w:lang w:bidi="ar-DZ"/>
        </w:rPr>
      </w:pPr>
    </w:p>
    <w:p w14:paraId="33E05835" w14:textId="77777777" w:rsidR="00B44882" w:rsidRDefault="00000000">
      <w:pPr>
        <w:rPr>
          <w:sz w:val="32"/>
          <w:szCs w:val="32"/>
          <w:rtl/>
          <w:lang w:bidi="ar-DZ"/>
        </w:rPr>
      </w:pPr>
      <w:r>
        <w:rPr>
          <w:rFonts w:hint="cs"/>
          <w:sz w:val="32"/>
          <w:szCs w:val="32"/>
          <w:rtl/>
          <w:lang w:bidi="ar-DZ"/>
        </w:rPr>
        <w:t>· مدير المدرسة (في الحالات المدرسية) + مدير الطوارئ بالمكتب (في الحالات الكبرى)</w:t>
      </w:r>
    </w:p>
    <w:p w14:paraId="40A4AC3D" w14:textId="77777777" w:rsidR="00B44882" w:rsidRDefault="00B44882">
      <w:pPr>
        <w:rPr>
          <w:sz w:val="32"/>
          <w:szCs w:val="32"/>
          <w:rtl/>
          <w:lang w:bidi="ar-DZ"/>
        </w:rPr>
      </w:pPr>
    </w:p>
    <w:p w14:paraId="087088D7" w14:textId="77777777" w:rsidR="00B44882" w:rsidRDefault="00000000">
      <w:pPr>
        <w:rPr>
          <w:sz w:val="32"/>
          <w:szCs w:val="32"/>
          <w:rtl/>
          <w:lang w:bidi="ar-DZ"/>
        </w:rPr>
      </w:pPr>
      <w:r>
        <w:rPr>
          <w:rFonts w:hint="cs"/>
          <w:sz w:val="32"/>
          <w:szCs w:val="32"/>
          <w:rtl/>
          <w:lang w:bidi="ar-DZ"/>
        </w:rPr>
        <w:lastRenderedPageBreak/>
        <w:t>جزء النظام المستخدم:</w:t>
      </w:r>
    </w:p>
    <w:p w14:paraId="603E4A10" w14:textId="77777777" w:rsidR="00B44882" w:rsidRDefault="00B44882">
      <w:pPr>
        <w:rPr>
          <w:sz w:val="32"/>
          <w:szCs w:val="32"/>
          <w:rtl/>
          <w:lang w:bidi="ar-DZ"/>
        </w:rPr>
      </w:pPr>
    </w:p>
    <w:p w14:paraId="50AC3D39" w14:textId="77777777" w:rsidR="00B44882" w:rsidRDefault="00000000">
      <w:pPr>
        <w:rPr>
          <w:sz w:val="32"/>
          <w:szCs w:val="32"/>
          <w:rtl/>
          <w:lang w:bidi="ar-DZ"/>
        </w:rPr>
      </w:pPr>
      <w:r>
        <w:rPr>
          <w:rFonts w:hint="cs"/>
          <w:sz w:val="32"/>
          <w:szCs w:val="32"/>
          <w:rtl/>
          <w:lang w:bidi="ar-DZ"/>
        </w:rPr>
        <w:t>· وحلة إدارة الطوارئ (Emergency Management Module)</w:t>
      </w:r>
    </w:p>
    <w:p w14:paraId="7AB5A5BF" w14:textId="77777777" w:rsidR="00B44882" w:rsidRDefault="00000000">
      <w:pPr>
        <w:rPr>
          <w:sz w:val="32"/>
          <w:szCs w:val="32"/>
          <w:rtl/>
          <w:lang w:bidi="ar-DZ"/>
        </w:rPr>
      </w:pPr>
      <w:r>
        <w:rPr>
          <w:rFonts w:hint="cs"/>
          <w:sz w:val="32"/>
          <w:szCs w:val="32"/>
          <w:rtl/>
          <w:lang w:bidi="ar-DZ"/>
        </w:rPr>
        <w:t>· شاشة: "إدارة حالة الطوارئ"</w:t>
      </w:r>
    </w:p>
    <w:p w14:paraId="25A47BC3" w14:textId="77777777" w:rsidR="00B44882" w:rsidRDefault="00000000">
      <w:pPr>
        <w:rPr>
          <w:sz w:val="32"/>
          <w:szCs w:val="32"/>
          <w:rtl/>
          <w:lang w:bidi="ar-DZ"/>
        </w:rPr>
      </w:pPr>
      <w:r>
        <w:rPr>
          <w:rFonts w:hint="cs"/>
          <w:sz w:val="32"/>
          <w:szCs w:val="32"/>
          <w:rtl/>
          <w:lang w:bidi="ar-DZ"/>
        </w:rPr>
        <w:t>· قاعدة بيانات: جدول Emergency_Cases</w:t>
      </w:r>
    </w:p>
    <w:p w14:paraId="322CA68E" w14:textId="77777777" w:rsidR="00B44882" w:rsidRDefault="00B44882">
      <w:pPr>
        <w:rPr>
          <w:sz w:val="32"/>
          <w:szCs w:val="32"/>
          <w:rtl/>
          <w:lang w:bidi="ar-DZ"/>
        </w:rPr>
      </w:pPr>
    </w:p>
    <w:p w14:paraId="75FE70B2" w14:textId="77777777" w:rsidR="00B44882" w:rsidRDefault="00000000">
      <w:pPr>
        <w:rPr>
          <w:sz w:val="32"/>
          <w:szCs w:val="32"/>
          <w:rtl/>
          <w:lang w:bidi="ar-DZ"/>
        </w:rPr>
      </w:pPr>
      <w:r>
        <w:rPr>
          <w:rFonts w:hint="cs"/>
          <w:sz w:val="32"/>
          <w:szCs w:val="32"/>
          <w:rtl/>
          <w:lang w:bidi="ar-DZ"/>
        </w:rPr>
        <w:t>---</w:t>
      </w:r>
    </w:p>
    <w:p w14:paraId="3D365812" w14:textId="77777777" w:rsidR="00B44882" w:rsidRDefault="00B44882">
      <w:pPr>
        <w:rPr>
          <w:sz w:val="32"/>
          <w:szCs w:val="32"/>
          <w:rtl/>
          <w:lang w:bidi="ar-DZ"/>
        </w:rPr>
      </w:pPr>
    </w:p>
    <w:p w14:paraId="68DD8AAB" w14:textId="77777777" w:rsidR="00B44882" w:rsidRDefault="00000000">
      <w:pPr>
        <w:rPr>
          <w:sz w:val="32"/>
          <w:szCs w:val="32"/>
          <w:rtl/>
          <w:lang w:bidi="ar-DZ"/>
        </w:rPr>
      </w:pPr>
      <w:r>
        <w:rPr>
          <w:rFonts w:hint="cs"/>
          <w:sz w:val="32"/>
          <w:szCs w:val="32"/>
          <w:rtl/>
          <w:lang w:bidi="ar-DZ"/>
        </w:rPr>
        <w:t>102. إغلاق المدرسة طارئاً لأسباب أمنية أو صحية</w:t>
      </w:r>
    </w:p>
    <w:p w14:paraId="161DC40D" w14:textId="77777777" w:rsidR="00B44882" w:rsidRDefault="00B44882">
      <w:pPr>
        <w:rPr>
          <w:sz w:val="32"/>
          <w:szCs w:val="32"/>
          <w:rtl/>
          <w:lang w:bidi="ar-DZ"/>
        </w:rPr>
      </w:pPr>
    </w:p>
    <w:p w14:paraId="0EF6D8DA" w14:textId="77777777" w:rsidR="00B44882" w:rsidRDefault="00000000">
      <w:pPr>
        <w:rPr>
          <w:sz w:val="32"/>
          <w:szCs w:val="32"/>
          <w:rtl/>
          <w:lang w:bidi="ar-DZ"/>
        </w:rPr>
      </w:pPr>
      <w:r>
        <w:rPr>
          <w:rFonts w:hint="cs"/>
          <w:sz w:val="32"/>
          <w:szCs w:val="32"/>
          <w:rtl/>
          <w:lang w:bidi="ar-DZ"/>
        </w:rPr>
        <w:t>السيناريو:</w:t>
      </w:r>
    </w:p>
    <w:p w14:paraId="2EE9EA87" w14:textId="77777777" w:rsidR="00B44882" w:rsidRDefault="00B44882">
      <w:pPr>
        <w:rPr>
          <w:sz w:val="32"/>
          <w:szCs w:val="32"/>
          <w:rtl/>
          <w:lang w:bidi="ar-DZ"/>
        </w:rPr>
      </w:pPr>
    </w:p>
    <w:p w14:paraId="5ED713E2" w14:textId="77777777" w:rsidR="00B44882" w:rsidRDefault="00000000">
      <w:pPr>
        <w:rPr>
          <w:sz w:val="32"/>
          <w:szCs w:val="32"/>
          <w:rtl/>
          <w:lang w:bidi="ar-DZ"/>
        </w:rPr>
      </w:pPr>
      <w:r>
        <w:rPr>
          <w:rFonts w:hint="cs"/>
          <w:sz w:val="32"/>
          <w:szCs w:val="32"/>
          <w:rtl/>
          <w:lang w:bidi="ar-DZ"/>
        </w:rPr>
        <w:t>1. عند وجود تهديد أمني أو خطر صحي (وباء، تهديد أمني)</w:t>
      </w:r>
    </w:p>
    <w:p w14:paraId="7C22B2F1" w14:textId="77777777" w:rsidR="00B44882" w:rsidRDefault="00000000">
      <w:pPr>
        <w:rPr>
          <w:sz w:val="32"/>
          <w:szCs w:val="32"/>
          <w:rtl/>
          <w:lang w:bidi="ar-DZ"/>
        </w:rPr>
      </w:pPr>
      <w:r>
        <w:rPr>
          <w:rFonts w:hint="cs"/>
          <w:sz w:val="32"/>
          <w:szCs w:val="32"/>
          <w:rtl/>
          <w:lang w:bidi="ar-DZ"/>
        </w:rPr>
        <w:t>2. اتخاذ قرار إغلاق طارئ من:</w:t>
      </w:r>
    </w:p>
    <w:p w14:paraId="5A37D2B1" w14:textId="77777777" w:rsidR="00B44882" w:rsidRDefault="00000000">
      <w:pPr>
        <w:rPr>
          <w:sz w:val="32"/>
          <w:szCs w:val="32"/>
          <w:rtl/>
          <w:lang w:bidi="ar-DZ"/>
        </w:rPr>
      </w:pPr>
      <w:r>
        <w:rPr>
          <w:rFonts w:hint="cs"/>
          <w:sz w:val="32"/>
          <w:szCs w:val="32"/>
          <w:rtl/>
          <w:lang w:bidi="ar-DZ"/>
        </w:rPr>
        <w:t xml:space="preserve">   · مدير المدرسة (للأسباب المدرسية المحدودة)</w:t>
      </w:r>
    </w:p>
    <w:p w14:paraId="2A9AB5FB" w14:textId="77777777" w:rsidR="00B44882" w:rsidRDefault="00000000">
      <w:pPr>
        <w:rPr>
          <w:sz w:val="32"/>
          <w:szCs w:val="32"/>
          <w:rtl/>
          <w:lang w:bidi="ar-DZ"/>
        </w:rPr>
      </w:pPr>
      <w:r>
        <w:rPr>
          <w:rFonts w:hint="cs"/>
          <w:sz w:val="32"/>
          <w:szCs w:val="32"/>
          <w:rtl/>
          <w:lang w:bidi="ar-DZ"/>
        </w:rPr>
        <w:t xml:space="preserve">   · المكتب التربوي (للأسباب العامة)</w:t>
      </w:r>
    </w:p>
    <w:p w14:paraId="0C442452" w14:textId="77777777" w:rsidR="00B44882" w:rsidRDefault="00000000">
      <w:pPr>
        <w:rPr>
          <w:sz w:val="32"/>
          <w:szCs w:val="32"/>
          <w:rtl/>
          <w:lang w:bidi="ar-DZ"/>
        </w:rPr>
      </w:pPr>
      <w:r>
        <w:rPr>
          <w:rFonts w:hint="cs"/>
          <w:sz w:val="32"/>
          <w:szCs w:val="32"/>
          <w:rtl/>
          <w:lang w:bidi="ar-DZ"/>
        </w:rPr>
        <w:t xml:space="preserve">   · الجهات الرسمية (الصحة، الدفاع المدني، الأمن)</w:t>
      </w:r>
    </w:p>
    <w:p w14:paraId="2D3211DE" w14:textId="77777777" w:rsidR="00B44882" w:rsidRDefault="00000000">
      <w:pPr>
        <w:rPr>
          <w:sz w:val="32"/>
          <w:szCs w:val="32"/>
          <w:rtl/>
          <w:lang w:bidi="ar-DZ"/>
        </w:rPr>
      </w:pPr>
      <w:r>
        <w:rPr>
          <w:rFonts w:hint="cs"/>
          <w:sz w:val="32"/>
          <w:szCs w:val="32"/>
          <w:rtl/>
          <w:lang w:bidi="ar-DZ"/>
        </w:rPr>
        <w:t>3. إدخال بيانات الإغلاق الطارئ في النظام:</w:t>
      </w:r>
    </w:p>
    <w:p w14:paraId="74E42E56" w14:textId="77777777" w:rsidR="00B44882" w:rsidRDefault="00000000">
      <w:pPr>
        <w:rPr>
          <w:sz w:val="32"/>
          <w:szCs w:val="32"/>
          <w:rtl/>
          <w:lang w:bidi="ar-DZ"/>
        </w:rPr>
      </w:pPr>
      <w:r>
        <w:rPr>
          <w:rFonts w:hint="cs"/>
          <w:sz w:val="32"/>
          <w:szCs w:val="32"/>
          <w:rtl/>
          <w:lang w:bidi="ar-DZ"/>
        </w:rPr>
        <w:t xml:space="preserve">   · سبب الإغلاق</w:t>
      </w:r>
    </w:p>
    <w:p w14:paraId="70D29E63" w14:textId="77777777" w:rsidR="00B44882" w:rsidRDefault="00000000">
      <w:pPr>
        <w:rPr>
          <w:sz w:val="32"/>
          <w:szCs w:val="32"/>
          <w:rtl/>
          <w:lang w:bidi="ar-DZ"/>
        </w:rPr>
      </w:pPr>
      <w:r>
        <w:rPr>
          <w:rFonts w:hint="cs"/>
          <w:sz w:val="32"/>
          <w:szCs w:val="32"/>
          <w:rtl/>
          <w:lang w:bidi="ar-DZ"/>
        </w:rPr>
        <w:t xml:space="preserve">   · تاريخ ووقت بدء الإغلاق</w:t>
      </w:r>
    </w:p>
    <w:p w14:paraId="5B1333A0" w14:textId="77777777" w:rsidR="00B44882" w:rsidRDefault="00000000">
      <w:pPr>
        <w:rPr>
          <w:sz w:val="32"/>
          <w:szCs w:val="32"/>
          <w:rtl/>
          <w:lang w:bidi="ar-DZ"/>
        </w:rPr>
      </w:pPr>
      <w:r>
        <w:rPr>
          <w:rFonts w:hint="cs"/>
          <w:sz w:val="32"/>
          <w:szCs w:val="32"/>
          <w:rtl/>
          <w:lang w:bidi="ar-DZ"/>
        </w:rPr>
        <w:t xml:space="preserve">   · المدة المتوقعة</w:t>
      </w:r>
    </w:p>
    <w:p w14:paraId="0AB05E1D" w14:textId="77777777" w:rsidR="00B44882" w:rsidRDefault="00000000">
      <w:pPr>
        <w:rPr>
          <w:sz w:val="32"/>
          <w:szCs w:val="32"/>
          <w:rtl/>
          <w:lang w:bidi="ar-DZ"/>
        </w:rPr>
      </w:pPr>
      <w:r>
        <w:rPr>
          <w:rFonts w:hint="cs"/>
          <w:sz w:val="32"/>
          <w:szCs w:val="32"/>
          <w:rtl/>
          <w:lang w:bidi="ar-DZ"/>
        </w:rPr>
        <w:t xml:space="preserve">   · الجهة التي أمرت بالإغلاق</w:t>
      </w:r>
    </w:p>
    <w:p w14:paraId="2B1741F9" w14:textId="77777777" w:rsidR="00B44882" w:rsidRDefault="00000000">
      <w:pPr>
        <w:rPr>
          <w:sz w:val="32"/>
          <w:szCs w:val="32"/>
          <w:rtl/>
          <w:lang w:bidi="ar-DZ"/>
        </w:rPr>
      </w:pPr>
      <w:r>
        <w:rPr>
          <w:rFonts w:hint="cs"/>
          <w:sz w:val="32"/>
          <w:szCs w:val="32"/>
          <w:rtl/>
          <w:lang w:bidi="ar-DZ"/>
        </w:rPr>
        <w:lastRenderedPageBreak/>
        <w:t xml:space="preserve">   · رقم القرار أو الأمر الرسمي</w:t>
      </w:r>
    </w:p>
    <w:p w14:paraId="364AB337" w14:textId="77777777" w:rsidR="00B44882" w:rsidRDefault="00000000">
      <w:pPr>
        <w:rPr>
          <w:sz w:val="32"/>
          <w:szCs w:val="32"/>
          <w:rtl/>
          <w:lang w:bidi="ar-DZ"/>
        </w:rPr>
      </w:pPr>
      <w:r>
        <w:rPr>
          <w:rFonts w:hint="cs"/>
          <w:sz w:val="32"/>
          <w:szCs w:val="32"/>
          <w:rtl/>
          <w:lang w:bidi="ar-DZ"/>
        </w:rPr>
        <w:t>4. إرسال إشعارات عاجلة لجميع المعنيين:</w:t>
      </w:r>
    </w:p>
    <w:p w14:paraId="6ACA22F0" w14:textId="77777777" w:rsidR="00B44882" w:rsidRDefault="00000000">
      <w:pPr>
        <w:rPr>
          <w:sz w:val="32"/>
          <w:szCs w:val="32"/>
          <w:rtl/>
          <w:lang w:bidi="ar-DZ"/>
        </w:rPr>
      </w:pPr>
      <w:r>
        <w:rPr>
          <w:rFonts w:hint="cs"/>
          <w:sz w:val="32"/>
          <w:szCs w:val="32"/>
          <w:rtl/>
          <w:lang w:bidi="ar-DZ"/>
        </w:rPr>
        <w:t xml:space="preserve">   · الطلاب وأولياء الأمور</w:t>
      </w:r>
    </w:p>
    <w:p w14:paraId="67AB48D9" w14:textId="77777777" w:rsidR="00B44882" w:rsidRDefault="00000000">
      <w:pPr>
        <w:rPr>
          <w:sz w:val="32"/>
          <w:szCs w:val="32"/>
          <w:rtl/>
          <w:lang w:bidi="ar-DZ"/>
        </w:rPr>
      </w:pPr>
      <w:r>
        <w:rPr>
          <w:rFonts w:hint="cs"/>
          <w:sz w:val="32"/>
          <w:szCs w:val="32"/>
          <w:rtl/>
          <w:lang w:bidi="ar-DZ"/>
        </w:rPr>
        <w:t xml:space="preserve">   · الكادر التعليمي والإداري</w:t>
      </w:r>
    </w:p>
    <w:p w14:paraId="311689D2" w14:textId="77777777" w:rsidR="00B44882" w:rsidRDefault="00000000">
      <w:pPr>
        <w:rPr>
          <w:sz w:val="32"/>
          <w:szCs w:val="32"/>
          <w:rtl/>
          <w:lang w:bidi="ar-DZ"/>
        </w:rPr>
      </w:pPr>
      <w:r>
        <w:rPr>
          <w:rFonts w:hint="cs"/>
          <w:sz w:val="32"/>
          <w:szCs w:val="32"/>
          <w:rtl/>
          <w:lang w:bidi="ar-DZ"/>
        </w:rPr>
        <w:t xml:space="preserve">   · المكتب التربوي والجهات المعنية</w:t>
      </w:r>
    </w:p>
    <w:p w14:paraId="48B200B9" w14:textId="77777777" w:rsidR="00B44882" w:rsidRDefault="00000000">
      <w:pPr>
        <w:rPr>
          <w:sz w:val="32"/>
          <w:szCs w:val="32"/>
          <w:rtl/>
          <w:lang w:bidi="ar-DZ"/>
        </w:rPr>
      </w:pPr>
      <w:r>
        <w:rPr>
          <w:rFonts w:hint="cs"/>
          <w:sz w:val="32"/>
          <w:szCs w:val="32"/>
          <w:rtl/>
          <w:lang w:bidi="ar-DZ"/>
        </w:rPr>
        <w:t>5. تنفيذ إجراءات ما بعد الإغلاق:</w:t>
      </w:r>
    </w:p>
    <w:p w14:paraId="6FD2A553" w14:textId="77777777" w:rsidR="00B44882" w:rsidRDefault="00000000">
      <w:pPr>
        <w:rPr>
          <w:sz w:val="32"/>
          <w:szCs w:val="32"/>
          <w:rtl/>
          <w:lang w:bidi="ar-DZ"/>
        </w:rPr>
      </w:pPr>
      <w:r>
        <w:rPr>
          <w:rFonts w:hint="cs"/>
          <w:sz w:val="32"/>
          <w:szCs w:val="32"/>
          <w:rtl/>
          <w:lang w:bidi="ar-DZ"/>
        </w:rPr>
        <w:t xml:space="preserve">   · تأمين المبنى</w:t>
      </w:r>
    </w:p>
    <w:p w14:paraId="7F1D6579" w14:textId="77777777" w:rsidR="00B44882" w:rsidRDefault="00000000">
      <w:pPr>
        <w:rPr>
          <w:sz w:val="32"/>
          <w:szCs w:val="32"/>
          <w:rtl/>
          <w:lang w:bidi="ar-DZ"/>
        </w:rPr>
      </w:pPr>
      <w:r>
        <w:rPr>
          <w:rFonts w:hint="cs"/>
          <w:sz w:val="32"/>
          <w:szCs w:val="32"/>
          <w:rtl/>
          <w:lang w:bidi="ar-DZ"/>
        </w:rPr>
        <w:t xml:space="preserve">   · إعداد خطط التعويض عن الدروس المفقودة</w:t>
      </w:r>
    </w:p>
    <w:p w14:paraId="25CACAC5" w14:textId="77777777" w:rsidR="00B44882" w:rsidRDefault="00000000">
      <w:pPr>
        <w:rPr>
          <w:sz w:val="32"/>
          <w:szCs w:val="32"/>
          <w:rtl/>
          <w:lang w:bidi="ar-DZ"/>
        </w:rPr>
      </w:pPr>
      <w:r>
        <w:rPr>
          <w:rFonts w:hint="cs"/>
          <w:sz w:val="32"/>
          <w:szCs w:val="32"/>
          <w:rtl/>
          <w:lang w:bidi="ar-DZ"/>
        </w:rPr>
        <w:t xml:space="preserve">   · ترتيبات العمل عن بعد (إن أمكن)</w:t>
      </w:r>
    </w:p>
    <w:p w14:paraId="6FD1AC20" w14:textId="77777777" w:rsidR="00B44882" w:rsidRDefault="00000000">
      <w:pPr>
        <w:rPr>
          <w:sz w:val="32"/>
          <w:szCs w:val="32"/>
          <w:rtl/>
          <w:lang w:bidi="ar-DZ"/>
        </w:rPr>
      </w:pPr>
      <w:r>
        <w:rPr>
          <w:rFonts w:hint="cs"/>
          <w:sz w:val="32"/>
          <w:szCs w:val="32"/>
          <w:rtl/>
          <w:lang w:bidi="ar-DZ"/>
        </w:rPr>
        <w:t>6. رفع تقارير يومية عن الوضع خلال فترة الإغلاق</w:t>
      </w:r>
    </w:p>
    <w:p w14:paraId="59C5292E" w14:textId="77777777" w:rsidR="00B44882" w:rsidRDefault="00000000">
      <w:pPr>
        <w:rPr>
          <w:sz w:val="32"/>
          <w:szCs w:val="32"/>
          <w:rtl/>
          <w:lang w:bidi="ar-DZ"/>
        </w:rPr>
      </w:pPr>
      <w:r>
        <w:rPr>
          <w:rFonts w:hint="cs"/>
          <w:sz w:val="32"/>
          <w:szCs w:val="32"/>
          <w:rtl/>
          <w:lang w:bidi="ar-DZ"/>
        </w:rPr>
        <w:t>7. بعد انتهاء السبب، اتخاذ قرار إعادة الفتح مع الإجراءات الاحترازية</w:t>
      </w:r>
    </w:p>
    <w:p w14:paraId="7BC9B6BA" w14:textId="77777777" w:rsidR="00B44882" w:rsidRDefault="00B44882">
      <w:pPr>
        <w:rPr>
          <w:sz w:val="32"/>
          <w:szCs w:val="32"/>
          <w:rtl/>
          <w:lang w:bidi="ar-DZ"/>
        </w:rPr>
      </w:pPr>
    </w:p>
    <w:p w14:paraId="047408CB" w14:textId="77777777" w:rsidR="00B44882" w:rsidRDefault="00000000">
      <w:pPr>
        <w:rPr>
          <w:sz w:val="32"/>
          <w:szCs w:val="32"/>
          <w:rtl/>
          <w:lang w:bidi="ar-DZ"/>
        </w:rPr>
      </w:pPr>
      <w:r>
        <w:rPr>
          <w:rFonts w:hint="cs"/>
          <w:sz w:val="32"/>
          <w:szCs w:val="32"/>
          <w:rtl/>
          <w:lang w:bidi="ar-DZ"/>
        </w:rPr>
        <w:t>الجهة المنفذة:</w:t>
      </w:r>
    </w:p>
    <w:p w14:paraId="7281F3BD" w14:textId="77777777" w:rsidR="00B44882" w:rsidRDefault="00B44882">
      <w:pPr>
        <w:rPr>
          <w:sz w:val="32"/>
          <w:szCs w:val="32"/>
          <w:rtl/>
          <w:lang w:bidi="ar-DZ"/>
        </w:rPr>
      </w:pPr>
    </w:p>
    <w:p w14:paraId="7E708900" w14:textId="77777777" w:rsidR="00B44882" w:rsidRDefault="00000000">
      <w:pPr>
        <w:rPr>
          <w:sz w:val="32"/>
          <w:szCs w:val="32"/>
          <w:rtl/>
          <w:lang w:bidi="ar-DZ"/>
        </w:rPr>
      </w:pPr>
      <w:r>
        <w:rPr>
          <w:rFonts w:hint="cs"/>
          <w:sz w:val="32"/>
          <w:szCs w:val="32"/>
          <w:rtl/>
          <w:lang w:bidi="ar-DZ"/>
        </w:rPr>
        <w:t>· المكتب التربوي + إدارة المدرسة + الجهات الرسمية المختصة</w:t>
      </w:r>
    </w:p>
    <w:p w14:paraId="3E44C235" w14:textId="77777777" w:rsidR="00B44882" w:rsidRDefault="00B44882">
      <w:pPr>
        <w:rPr>
          <w:sz w:val="32"/>
          <w:szCs w:val="32"/>
          <w:rtl/>
          <w:lang w:bidi="ar-DZ"/>
        </w:rPr>
      </w:pPr>
    </w:p>
    <w:p w14:paraId="6EDB32CF" w14:textId="77777777" w:rsidR="00B44882" w:rsidRDefault="00000000">
      <w:pPr>
        <w:rPr>
          <w:sz w:val="32"/>
          <w:szCs w:val="32"/>
          <w:rtl/>
          <w:lang w:bidi="ar-DZ"/>
        </w:rPr>
      </w:pPr>
      <w:r>
        <w:rPr>
          <w:rFonts w:hint="cs"/>
          <w:sz w:val="32"/>
          <w:szCs w:val="32"/>
          <w:rtl/>
          <w:lang w:bidi="ar-DZ"/>
        </w:rPr>
        <w:t>المسؤول عن العملية:</w:t>
      </w:r>
    </w:p>
    <w:p w14:paraId="6A391AF2" w14:textId="77777777" w:rsidR="00B44882" w:rsidRDefault="00B44882">
      <w:pPr>
        <w:rPr>
          <w:sz w:val="32"/>
          <w:szCs w:val="32"/>
          <w:rtl/>
          <w:lang w:bidi="ar-DZ"/>
        </w:rPr>
      </w:pPr>
    </w:p>
    <w:p w14:paraId="2BCB978C" w14:textId="77777777" w:rsidR="00B44882" w:rsidRDefault="00000000">
      <w:pPr>
        <w:rPr>
          <w:sz w:val="32"/>
          <w:szCs w:val="32"/>
          <w:rtl/>
          <w:lang w:bidi="ar-DZ"/>
        </w:rPr>
      </w:pPr>
      <w:r>
        <w:rPr>
          <w:rFonts w:hint="cs"/>
          <w:sz w:val="32"/>
          <w:szCs w:val="32"/>
          <w:rtl/>
          <w:lang w:bidi="ar-DZ"/>
        </w:rPr>
        <w:t>· مدير المكتب التربوي (للأوامر العامة) + مدير المدرسة (للتنفيذ)</w:t>
      </w:r>
    </w:p>
    <w:p w14:paraId="3C81A356" w14:textId="77777777" w:rsidR="00B44882" w:rsidRDefault="00B44882">
      <w:pPr>
        <w:rPr>
          <w:sz w:val="32"/>
          <w:szCs w:val="32"/>
          <w:rtl/>
          <w:lang w:bidi="ar-DZ"/>
        </w:rPr>
      </w:pPr>
    </w:p>
    <w:p w14:paraId="5463ED09" w14:textId="77777777" w:rsidR="00B44882" w:rsidRDefault="00000000">
      <w:pPr>
        <w:rPr>
          <w:sz w:val="32"/>
          <w:szCs w:val="32"/>
          <w:rtl/>
          <w:lang w:bidi="ar-DZ"/>
        </w:rPr>
      </w:pPr>
      <w:r>
        <w:rPr>
          <w:rFonts w:hint="cs"/>
          <w:sz w:val="32"/>
          <w:szCs w:val="32"/>
          <w:rtl/>
          <w:lang w:bidi="ar-DZ"/>
        </w:rPr>
        <w:t>جزء النظام المستخدم:</w:t>
      </w:r>
    </w:p>
    <w:p w14:paraId="18896776" w14:textId="77777777" w:rsidR="00B44882" w:rsidRDefault="00B44882">
      <w:pPr>
        <w:rPr>
          <w:sz w:val="32"/>
          <w:szCs w:val="32"/>
          <w:rtl/>
          <w:lang w:bidi="ar-DZ"/>
        </w:rPr>
      </w:pPr>
    </w:p>
    <w:p w14:paraId="6A52D0A3" w14:textId="77777777" w:rsidR="00B44882" w:rsidRDefault="00000000">
      <w:pPr>
        <w:rPr>
          <w:sz w:val="32"/>
          <w:szCs w:val="32"/>
          <w:rtl/>
          <w:lang w:bidi="ar-DZ"/>
        </w:rPr>
      </w:pPr>
      <w:r>
        <w:rPr>
          <w:rFonts w:hint="cs"/>
          <w:sz w:val="32"/>
          <w:szCs w:val="32"/>
          <w:rtl/>
          <w:lang w:bidi="ar-DZ"/>
        </w:rPr>
        <w:lastRenderedPageBreak/>
        <w:t>· وحلة الإغلاق الطارئ (Emergency Closure Module)</w:t>
      </w:r>
    </w:p>
    <w:p w14:paraId="061AF4F4" w14:textId="77777777" w:rsidR="00B44882" w:rsidRDefault="00000000">
      <w:pPr>
        <w:rPr>
          <w:sz w:val="32"/>
          <w:szCs w:val="32"/>
          <w:rtl/>
          <w:lang w:bidi="ar-DZ"/>
        </w:rPr>
      </w:pPr>
      <w:r>
        <w:rPr>
          <w:rFonts w:hint="cs"/>
          <w:sz w:val="32"/>
          <w:szCs w:val="32"/>
          <w:rtl/>
          <w:lang w:bidi="ar-DZ"/>
        </w:rPr>
        <w:t>· شاشة: "إغلاق المدرسة طارئاً"</w:t>
      </w:r>
    </w:p>
    <w:p w14:paraId="5333F228" w14:textId="77777777" w:rsidR="00B44882" w:rsidRDefault="00000000">
      <w:pPr>
        <w:rPr>
          <w:sz w:val="32"/>
          <w:szCs w:val="32"/>
          <w:rtl/>
          <w:lang w:bidi="ar-DZ"/>
        </w:rPr>
      </w:pPr>
      <w:r>
        <w:rPr>
          <w:rFonts w:hint="cs"/>
          <w:sz w:val="32"/>
          <w:szCs w:val="32"/>
          <w:rtl/>
          <w:lang w:bidi="ar-DZ"/>
        </w:rPr>
        <w:t>· قاعدة بيانات: جدول Emergency_Closures</w:t>
      </w:r>
    </w:p>
    <w:p w14:paraId="0ADDC73F" w14:textId="77777777" w:rsidR="00B44882" w:rsidRDefault="00B44882">
      <w:pPr>
        <w:rPr>
          <w:sz w:val="32"/>
          <w:szCs w:val="32"/>
          <w:rtl/>
          <w:lang w:bidi="ar-DZ"/>
        </w:rPr>
      </w:pPr>
    </w:p>
    <w:p w14:paraId="79315FC6" w14:textId="77777777" w:rsidR="00B44882" w:rsidRDefault="00000000">
      <w:pPr>
        <w:rPr>
          <w:sz w:val="32"/>
          <w:szCs w:val="32"/>
          <w:rtl/>
          <w:lang w:bidi="ar-DZ"/>
        </w:rPr>
      </w:pPr>
      <w:r>
        <w:rPr>
          <w:rFonts w:hint="cs"/>
          <w:sz w:val="32"/>
          <w:szCs w:val="32"/>
          <w:rtl/>
          <w:lang w:bidi="ar-DZ"/>
        </w:rPr>
        <w:t>---</w:t>
      </w:r>
    </w:p>
    <w:p w14:paraId="76342F5B" w14:textId="77777777" w:rsidR="00B44882" w:rsidRDefault="00B44882">
      <w:pPr>
        <w:rPr>
          <w:sz w:val="32"/>
          <w:szCs w:val="32"/>
          <w:rtl/>
          <w:lang w:bidi="ar-DZ"/>
        </w:rPr>
      </w:pPr>
    </w:p>
    <w:p w14:paraId="4B099CC9" w14:textId="77777777" w:rsidR="00B44882" w:rsidRDefault="00000000">
      <w:pPr>
        <w:rPr>
          <w:sz w:val="32"/>
          <w:szCs w:val="32"/>
          <w:rtl/>
          <w:lang w:bidi="ar-DZ"/>
        </w:rPr>
      </w:pPr>
      <w:r>
        <w:rPr>
          <w:rFonts w:hint="cs"/>
          <w:sz w:val="32"/>
          <w:szCs w:val="32"/>
          <w:rtl/>
          <w:lang w:bidi="ar-DZ"/>
        </w:rPr>
        <w:t>103. رفع إحصائيات الحالات الاستثنائية</w:t>
      </w:r>
    </w:p>
    <w:p w14:paraId="4AD0A60F" w14:textId="77777777" w:rsidR="00B44882" w:rsidRDefault="00B44882">
      <w:pPr>
        <w:rPr>
          <w:sz w:val="32"/>
          <w:szCs w:val="32"/>
          <w:rtl/>
          <w:lang w:bidi="ar-DZ"/>
        </w:rPr>
      </w:pPr>
    </w:p>
    <w:p w14:paraId="417F5B86" w14:textId="77777777" w:rsidR="00B44882" w:rsidRDefault="00000000">
      <w:pPr>
        <w:rPr>
          <w:sz w:val="32"/>
          <w:szCs w:val="32"/>
          <w:rtl/>
          <w:lang w:bidi="ar-DZ"/>
        </w:rPr>
      </w:pPr>
      <w:r>
        <w:rPr>
          <w:rFonts w:hint="cs"/>
          <w:sz w:val="32"/>
          <w:szCs w:val="32"/>
          <w:rtl/>
          <w:lang w:bidi="ar-DZ"/>
        </w:rPr>
        <w:t>السيناريو:</w:t>
      </w:r>
    </w:p>
    <w:p w14:paraId="4DE707DC" w14:textId="77777777" w:rsidR="00B44882" w:rsidRDefault="00B44882">
      <w:pPr>
        <w:rPr>
          <w:sz w:val="32"/>
          <w:szCs w:val="32"/>
          <w:rtl/>
          <w:lang w:bidi="ar-DZ"/>
        </w:rPr>
      </w:pPr>
    </w:p>
    <w:p w14:paraId="33255724" w14:textId="77777777" w:rsidR="00B44882" w:rsidRDefault="00000000">
      <w:pPr>
        <w:rPr>
          <w:sz w:val="32"/>
          <w:szCs w:val="32"/>
          <w:rtl/>
          <w:lang w:bidi="ar-DZ"/>
        </w:rPr>
      </w:pPr>
      <w:r>
        <w:rPr>
          <w:rFonts w:hint="cs"/>
          <w:sz w:val="32"/>
          <w:szCs w:val="32"/>
          <w:rtl/>
          <w:lang w:bidi="ar-DZ"/>
        </w:rPr>
        <w:t>1. بعد انتهاء حالة استثنائية أو دورياً خلالها</w:t>
      </w:r>
    </w:p>
    <w:p w14:paraId="3A8CE036" w14:textId="77777777" w:rsidR="00B44882" w:rsidRDefault="00000000">
      <w:pPr>
        <w:rPr>
          <w:sz w:val="32"/>
          <w:szCs w:val="32"/>
          <w:rtl/>
          <w:lang w:bidi="ar-DZ"/>
        </w:rPr>
      </w:pPr>
      <w:r>
        <w:rPr>
          <w:rFonts w:hint="cs"/>
          <w:sz w:val="32"/>
          <w:szCs w:val="32"/>
          <w:rtl/>
          <w:lang w:bidi="ar-DZ"/>
        </w:rPr>
        <w:t>2. جمع البيانات والإحصائيات المتعلقة بالحالة:</w:t>
      </w:r>
    </w:p>
    <w:p w14:paraId="4982532E" w14:textId="77777777" w:rsidR="00B44882" w:rsidRDefault="00000000">
      <w:pPr>
        <w:rPr>
          <w:sz w:val="32"/>
          <w:szCs w:val="32"/>
          <w:rtl/>
          <w:lang w:bidi="ar-DZ"/>
        </w:rPr>
      </w:pPr>
      <w:r>
        <w:rPr>
          <w:rFonts w:hint="cs"/>
          <w:sz w:val="32"/>
          <w:szCs w:val="32"/>
          <w:rtl/>
          <w:lang w:bidi="ar-DZ"/>
        </w:rPr>
        <w:t xml:space="preserve">   · البيانات الكمية (أعداد المتأثرين، الخسائر، التكاليف)</w:t>
      </w:r>
    </w:p>
    <w:p w14:paraId="27BDE434" w14:textId="77777777" w:rsidR="00B44882" w:rsidRDefault="00000000">
      <w:pPr>
        <w:rPr>
          <w:sz w:val="32"/>
          <w:szCs w:val="32"/>
          <w:rtl/>
          <w:lang w:bidi="ar-DZ"/>
        </w:rPr>
      </w:pPr>
      <w:r>
        <w:rPr>
          <w:rFonts w:hint="cs"/>
          <w:sz w:val="32"/>
          <w:szCs w:val="32"/>
          <w:rtl/>
          <w:lang w:bidi="ar-DZ"/>
        </w:rPr>
        <w:t xml:space="preserve">   · البيانات النوعية (الأثر التعليمي، النفسي، الاجتماعي)</w:t>
      </w:r>
    </w:p>
    <w:p w14:paraId="3AE86639" w14:textId="77777777" w:rsidR="00B44882" w:rsidRDefault="00000000">
      <w:pPr>
        <w:rPr>
          <w:sz w:val="32"/>
          <w:szCs w:val="32"/>
          <w:rtl/>
          <w:lang w:bidi="ar-DZ"/>
        </w:rPr>
      </w:pPr>
      <w:r>
        <w:rPr>
          <w:rFonts w:hint="cs"/>
          <w:sz w:val="32"/>
          <w:szCs w:val="32"/>
          <w:rtl/>
          <w:lang w:bidi="ar-DZ"/>
        </w:rPr>
        <w:t xml:space="preserve">   · بيانات الموارد (المساعدات المستلمة، الدعم المقدم)</w:t>
      </w:r>
    </w:p>
    <w:p w14:paraId="00A66F8E" w14:textId="77777777" w:rsidR="00B44882" w:rsidRDefault="00000000">
      <w:pPr>
        <w:rPr>
          <w:sz w:val="32"/>
          <w:szCs w:val="32"/>
          <w:rtl/>
          <w:lang w:bidi="ar-DZ"/>
        </w:rPr>
      </w:pPr>
      <w:r>
        <w:rPr>
          <w:rFonts w:hint="cs"/>
          <w:sz w:val="32"/>
          <w:szCs w:val="32"/>
          <w:rtl/>
          <w:lang w:bidi="ar-DZ"/>
        </w:rPr>
        <w:t>3. تحليل البيانات واستخراج المؤشرات المهمة</w:t>
      </w:r>
    </w:p>
    <w:p w14:paraId="0C123BB5" w14:textId="77777777" w:rsidR="00B44882" w:rsidRDefault="00000000">
      <w:pPr>
        <w:rPr>
          <w:sz w:val="32"/>
          <w:szCs w:val="32"/>
          <w:rtl/>
          <w:lang w:bidi="ar-DZ"/>
        </w:rPr>
      </w:pPr>
      <w:r>
        <w:rPr>
          <w:rFonts w:hint="cs"/>
          <w:sz w:val="32"/>
          <w:szCs w:val="32"/>
          <w:rtl/>
          <w:lang w:bidi="ar-DZ"/>
        </w:rPr>
        <w:t>4. إعداد تقرير إحصائي شامل</w:t>
      </w:r>
    </w:p>
    <w:p w14:paraId="32894D2C" w14:textId="77777777" w:rsidR="00B44882" w:rsidRDefault="00000000">
      <w:pPr>
        <w:rPr>
          <w:sz w:val="32"/>
          <w:szCs w:val="32"/>
          <w:rtl/>
          <w:lang w:bidi="ar-DZ"/>
        </w:rPr>
      </w:pPr>
      <w:r>
        <w:rPr>
          <w:rFonts w:hint="cs"/>
          <w:sz w:val="32"/>
          <w:szCs w:val="32"/>
          <w:rtl/>
          <w:lang w:bidi="ar-DZ"/>
        </w:rPr>
        <w:t>5. رفع التقرير للمكتب التربوي والجهات المعنية</w:t>
      </w:r>
    </w:p>
    <w:p w14:paraId="58625BB9" w14:textId="77777777" w:rsidR="00B44882" w:rsidRDefault="00000000">
      <w:pPr>
        <w:rPr>
          <w:sz w:val="32"/>
          <w:szCs w:val="32"/>
          <w:rtl/>
          <w:lang w:bidi="ar-DZ"/>
        </w:rPr>
      </w:pPr>
      <w:r>
        <w:rPr>
          <w:rFonts w:hint="cs"/>
          <w:sz w:val="32"/>
          <w:szCs w:val="32"/>
          <w:rtl/>
          <w:lang w:bidi="ar-DZ"/>
        </w:rPr>
        <w:t>6. استخدام البيانات للتخطيط للطوارئ المستقبلية</w:t>
      </w:r>
    </w:p>
    <w:p w14:paraId="5065BC62" w14:textId="77777777" w:rsidR="00B44882" w:rsidRDefault="00000000">
      <w:pPr>
        <w:rPr>
          <w:sz w:val="32"/>
          <w:szCs w:val="32"/>
          <w:rtl/>
          <w:lang w:bidi="ar-DZ"/>
        </w:rPr>
      </w:pPr>
      <w:r>
        <w:rPr>
          <w:rFonts w:hint="cs"/>
          <w:sz w:val="32"/>
          <w:szCs w:val="32"/>
          <w:rtl/>
          <w:lang w:bidi="ar-DZ"/>
        </w:rPr>
        <w:t>7. أرشفة التقارير الإحصائية للرجوع إليها لاحقاً</w:t>
      </w:r>
    </w:p>
    <w:p w14:paraId="69F8DA9C" w14:textId="77777777" w:rsidR="00B44882" w:rsidRDefault="00000000">
      <w:pPr>
        <w:rPr>
          <w:sz w:val="32"/>
          <w:szCs w:val="32"/>
          <w:rtl/>
          <w:lang w:bidi="ar-DZ"/>
        </w:rPr>
      </w:pPr>
      <w:r>
        <w:rPr>
          <w:rFonts w:hint="cs"/>
          <w:sz w:val="32"/>
          <w:szCs w:val="32"/>
          <w:rtl/>
          <w:lang w:bidi="ar-DZ"/>
        </w:rPr>
        <w:t>8. مشاركة الدروس المستفادة مع المدارس الأخرى</w:t>
      </w:r>
    </w:p>
    <w:p w14:paraId="0AE778CD" w14:textId="77777777" w:rsidR="00B44882" w:rsidRDefault="00B44882">
      <w:pPr>
        <w:rPr>
          <w:sz w:val="32"/>
          <w:szCs w:val="32"/>
          <w:rtl/>
          <w:lang w:bidi="ar-DZ"/>
        </w:rPr>
      </w:pPr>
    </w:p>
    <w:p w14:paraId="6D121A0D" w14:textId="77777777" w:rsidR="00B44882" w:rsidRDefault="00000000">
      <w:pPr>
        <w:rPr>
          <w:sz w:val="32"/>
          <w:szCs w:val="32"/>
          <w:rtl/>
          <w:lang w:bidi="ar-DZ"/>
        </w:rPr>
      </w:pPr>
      <w:r>
        <w:rPr>
          <w:rFonts w:hint="cs"/>
          <w:sz w:val="32"/>
          <w:szCs w:val="32"/>
          <w:rtl/>
          <w:lang w:bidi="ar-DZ"/>
        </w:rPr>
        <w:lastRenderedPageBreak/>
        <w:t>الجهة المنفذة:</w:t>
      </w:r>
    </w:p>
    <w:p w14:paraId="6A7E4CCC" w14:textId="77777777" w:rsidR="00B44882" w:rsidRDefault="00B44882">
      <w:pPr>
        <w:rPr>
          <w:sz w:val="32"/>
          <w:szCs w:val="32"/>
          <w:rtl/>
          <w:lang w:bidi="ar-DZ"/>
        </w:rPr>
      </w:pPr>
    </w:p>
    <w:p w14:paraId="0A55137E" w14:textId="77777777" w:rsidR="00B44882" w:rsidRDefault="00000000">
      <w:pPr>
        <w:rPr>
          <w:sz w:val="32"/>
          <w:szCs w:val="32"/>
          <w:rtl/>
          <w:lang w:bidi="ar-DZ"/>
        </w:rPr>
      </w:pPr>
      <w:r>
        <w:rPr>
          <w:rFonts w:hint="cs"/>
          <w:sz w:val="32"/>
          <w:szCs w:val="32"/>
          <w:rtl/>
          <w:lang w:bidi="ar-DZ"/>
        </w:rPr>
        <w:t>· قسم الإحصاء والمعلومات بالمكتب التربوي + إدارة المدرسة</w:t>
      </w:r>
    </w:p>
    <w:p w14:paraId="7CD97308" w14:textId="77777777" w:rsidR="00B44882" w:rsidRDefault="00B44882">
      <w:pPr>
        <w:rPr>
          <w:sz w:val="32"/>
          <w:szCs w:val="32"/>
          <w:rtl/>
          <w:lang w:bidi="ar-DZ"/>
        </w:rPr>
      </w:pPr>
    </w:p>
    <w:p w14:paraId="3D1EE4D4" w14:textId="77777777" w:rsidR="00B44882" w:rsidRDefault="00000000">
      <w:pPr>
        <w:rPr>
          <w:sz w:val="32"/>
          <w:szCs w:val="32"/>
          <w:rtl/>
          <w:lang w:bidi="ar-DZ"/>
        </w:rPr>
      </w:pPr>
      <w:r>
        <w:rPr>
          <w:rFonts w:hint="cs"/>
          <w:sz w:val="32"/>
          <w:szCs w:val="32"/>
          <w:rtl/>
          <w:lang w:bidi="ar-DZ"/>
        </w:rPr>
        <w:t>المسؤول عن العملية:</w:t>
      </w:r>
    </w:p>
    <w:p w14:paraId="653D7AA5" w14:textId="77777777" w:rsidR="00B44882" w:rsidRDefault="00B44882">
      <w:pPr>
        <w:rPr>
          <w:sz w:val="32"/>
          <w:szCs w:val="32"/>
          <w:rtl/>
          <w:lang w:bidi="ar-DZ"/>
        </w:rPr>
      </w:pPr>
    </w:p>
    <w:p w14:paraId="0296FFC9" w14:textId="77777777" w:rsidR="00B44882" w:rsidRDefault="00000000">
      <w:pPr>
        <w:rPr>
          <w:sz w:val="32"/>
          <w:szCs w:val="32"/>
          <w:rtl/>
          <w:lang w:bidi="ar-DZ"/>
        </w:rPr>
      </w:pPr>
      <w:r>
        <w:rPr>
          <w:rFonts w:hint="cs"/>
          <w:sz w:val="32"/>
          <w:szCs w:val="32"/>
          <w:rtl/>
          <w:lang w:bidi="ar-DZ"/>
        </w:rPr>
        <w:t>· رئيس قسم الإحصاء بالمكتب</w:t>
      </w:r>
    </w:p>
    <w:p w14:paraId="75DF6E73" w14:textId="77777777" w:rsidR="00B44882" w:rsidRDefault="00B44882">
      <w:pPr>
        <w:rPr>
          <w:sz w:val="32"/>
          <w:szCs w:val="32"/>
          <w:rtl/>
          <w:lang w:bidi="ar-DZ"/>
        </w:rPr>
      </w:pPr>
    </w:p>
    <w:p w14:paraId="179D26F8" w14:textId="77777777" w:rsidR="00B44882" w:rsidRDefault="00000000">
      <w:pPr>
        <w:rPr>
          <w:sz w:val="32"/>
          <w:szCs w:val="32"/>
          <w:rtl/>
          <w:lang w:bidi="ar-DZ"/>
        </w:rPr>
      </w:pPr>
      <w:r>
        <w:rPr>
          <w:rFonts w:hint="cs"/>
          <w:sz w:val="32"/>
          <w:szCs w:val="32"/>
          <w:rtl/>
          <w:lang w:bidi="ar-DZ"/>
        </w:rPr>
        <w:t>جزء النظام المستخدم:</w:t>
      </w:r>
    </w:p>
    <w:p w14:paraId="02ECC5F3" w14:textId="77777777" w:rsidR="00B44882" w:rsidRDefault="00B44882">
      <w:pPr>
        <w:rPr>
          <w:sz w:val="32"/>
          <w:szCs w:val="32"/>
          <w:rtl/>
          <w:lang w:bidi="ar-DZ"/>
        </w:rPr>
      </w:pPr>
    </w:p>
    <w:p w14:paraId="5072A430" w14:textId="77777777" w:rsidR="00B44882" w:rsidRDefault="00000000">
      <w:pPr>
        <w:rPr>
          <w:sz w:val="32"/>
          <w:szCs w:val="32"/>
          <w:rtl/>
          <w:lang w:bidi="ar-DZ"/>
        </w:rPr>
      </w:pPr>
      <w:r>
        <w:rPr>
          <w:rFonts w:hint="cs"/>
          <w:sz w:val="32"/>
          <w:szCs w:val="32"/>
          <w:rtl/>
          <w:lang w:bidi="ar-DZ"/>
        </w:rPr>
        <w:t>· وحلة الإحصائيات الاستثنائية (Exception Statistics Module)</w:t>
      </w:r>
    </w:p>
    <w:p w14:paraId="5911A605" w14:textId="77777777" w:rsidR="00B44882" w:rsidRDefault="00000000">
      <w:pPr>
        <w:rPr>
          <w:sz w:val="32"/>
          <w:szCs w:val="32"/>
          <w:rtl/>
          <w:lang w:bidi="ar-DZ"/>
        </w:rPr>
      </w:pPr>
      <w:r>
        <w:rPr>
          <w:rFonts w:hint="cs"/>
          <w:sz w:val="32"/>
          <w:szCs w:val="32"/>
          <w:rtl/>
          <w:lang w:bidi="ar-DZ"/>
        </w:rPr>
        <w:t>· شاشة: "رفع إحصائيات الحالات الاستثنائية"</w:t>
      </w:r>
    </w:p>
    <w:p w14:paraId="151B03D5" w14:textId="77777777" w:rsidR="00B44882" w:rsidRDefault="00000000">
      <w:pPr>
        <w:rPr>
          <w:sz w:val="32"/>
          <w:szCs w:val="32"/>
          <w:rtl/>
          <w:lang w:bidi="ar-DZ"/>
        </w:rPr>
      </w:pPr>
      <w:r>
        <w:rPr>
          <w:rFonts w:hint="cs"/>
          <w:sz w:val="32"/>
          <w:szCs w:val="32"/>
          <w:rtl/>
          <w:lang w:bidi="ar-DZ"/>
        </w:rPr>
        <w:t>· قاعدة بيانات: جدول Exception_Statistics</w:t>
      </w:r>
    </w:p>
    <w:p w14:paraId="486EB914" w14:textId="77777777" w:rsidR="00B44882" w:rsidRDefault="00B44882">
      <w:pPr>
        <w:rPr>
          <w:sz w:val="32"/>
          <w:szCs w:val="32"/>
          <w:rtl/>
          <w:lang w:bidi="ar-DZ"/>
        </w:rPr>
      </w:pPr>
    </w:p>
    <w:p w14:paraId="5ABEFEAB" w14:textId="77777777" w:rsidR="00B44882" w:rsidRDefault="00000000">
      <w:pPr>
        <w:rPr>
          <w:sz w:val="32"/>
          <w:szCs w:val="32"/>
          <w:rtl/>
          <w:lang w:bidi="ar-DZ"/>
        </w:rPr>
      </w:pPr>
      <w:r>
        <w:rPr>
          <w:rFonts w:hint="cs"/>
          <w:sz w:val="32"/>
          <w:szCs w:val="32"/>
          <w:rtl/>
          <w:lang w:bidi="ar-DZ"/>
        </w:rPr>
        <w:t>---</w:t>
      </w:r>
    </w:p>
    <w:p w14:paraId="6C3CCE1F" w14:textId="77777777" w:rsidR="00B44882" w:rsidRDefault="00B44882">
      <w:pPr>
        <w:rPr>
          <w:sz w:val="32"/>
          <w:szCs w:val="32"/>
          <w:rtl/>
          <w:lang w:bidi="ar-DZ"/>
        </w:rPr>
      </w:pPr>
    </w:p>
    <w:p w14:paraId="73BC5998" w14:textId="77777777" w:rsidR="00B44882" w:rsidRDefault="00000000">
      <w:pPr>
        <w:rPr>
          <w:sz w:val="32"/>
          <w:szCs w:val="32"/>
          <w:rtl/>
          <w:lang w:bidi="ar-DZ"/>
        </w:rPr>
      </w:pPr>
      <w:r>
        <w:rPr>
          <w:rFonts w:hint="cs"/>
          <w:sz w:val="32"/>
          <w:szCs w:val="32"/>
          <w:rtl/>
          <w:lang w:bidi="ar-DZ"/>
        </w:rPr>
        <w:t>104. توثيق القرارات الاستثنائية الصادرة من المكتب</w:t>
      </w:r>
    </w:p>
    <w:p w14:paraId="1BC6106F" w14:textId="77777777" w:rsidR="00B44882" w:rsidRDefault="00B44882">
      <w:pPr>
        <w:rPr>
          <w:sz w:val="32"/>
          <w:szCs w:val="32"/>
          <w:rtl/>
          <w:lang w:bidi="ar-DZ"/>
        </w:rPr>
      </w:pPr>
    </w:p>
    <w:p w14:paraId="187141AD" w14:textId="77777777" w:rsidR="00B44882" w:rsidRDefault="00000000">
      <w:pPr>
        <w:rPr>
          <w:sz w:val="32"/>
          <w:szCs w:val="32"/>
          <w:rtl/>
          <w:lang w:bidi="ar-DZ"/>
        </w:rPr>
      </w:pPr>
      <w:r>
        <w:rPr>
          <w:rFonts w:hint="cs"/>
          <w:sz w:val="32"/>
          <w:szCs w:val="32"/>
          <w:rtl/>
          <w:lang w:bidi="ar-DZ"/>
        </w:rPr>
        <w:t>السيناريو:</w:t>
      </w:r>
    </w:p>
    <w:p w14:paraId="4BF14B09" w14:textId="77777777" w:rsidR="00B44882" w:rsidRDefault="00B44882">
      <w:pPr>
        <w:rPr>
          <w:sz w:val="32"/>
          <w:szCs w:val="32"/>
          <w:rtl/>
          <w:lang w:bidi="ar-DZ"/>
        </w:rPr>
      </w:pPr>
    </w:p>
    <w:p w14:paraId="02D87329" w14:textId="77777777" w:rsidR="00B44882" w:rsidRDefault="00000000">
      <w:pPr>
        <w:rPr>
          <w:sz w:val="32"/>
          <w:szCs w:val="32"/>
          <w:rtl/>
          <w:lang w:bidi="ar-DZ"/>
        </w:rPr>
      </w:pPr>
      <w:r>
        <w:rPr>
          <w:rFonts w:hint="cs"/>
          <w:sz w:val="32"/>
          <w:szCs w:val="32"/>
          <w:rtl/>
          <w:lang w:bidi="ar-DZ"/>
        </w:rPr>
        <w:t>1. عند صدور قرار استثنائي من المكتب التربوي</w:t>
      </w:r>
    </w:p>
    <w:p w14:paraId="44C6AC08" w14:textId="77777777" w:rsidR="00B44882" w:rsidRDefault="00000000">
      <w:pPr>
        <w:rPr>
          <w:sz w:val="32"/>
          <w:szCs w:val="32"/>
          <w:rtl/>
          <w:lang w:bidi="ar-DZ"/>
        </w:rPr>
      </w:pPr>
      <w:r>
        <w:rPr>
          <w:rFonts w:hint="cs"/>
          <w:sz w:val="32"/>
          <w:szCs w:val="32"/>
          <w:rtl/>
          <w:lang w:bidi="ar-DZ"/>
        </w:rPr>
        <w:t>2. استلام القرار وتسجيله في النظام</w:t>
      </w:r>
    </w:p>
    <w:p w14:paraId="14C29B55" w14:textId="77777777" w:rsidR="00B44882" w:rsidRDefault="00000000">
      <w:pPr>
        <w:rPr>
          <w:sz w:val="32"/>
          <w:szCs w:val="32"/>
          <w:rtl/>
          <w:lang w:bidi="ar-DZ"/>
        </w:rPr>
      </w:pPr>
      <w:r>
        <w:rPr>
          <w:rFonts w:hint="cs"/>
          <w:sz w:val="32"/>
          <w:szCs w:val="32"/>
          <w:rtl/>
          <w:lang w:bidi="ar-DZ"/>
        </w:rPr>
        <w:lastRenderedPageBreak/>
        <w:t>3. إدخال بيانات القرار:</w:t>
      </w:r>
    </w:p>
    <w:p w14:paraId="08CDCFFE" w14:textId="77777777" w:rsidR="00B44882" w:rsidRDefault="00000000">
      <w:pPr>
        <w:rPr>
          <w:sz w:val="32"/>
          <w:szCs w:val="32"/>
          <w:rtl/>
          <w:lang w:bidi="ar-DZ"/>
        </w:rPr>
      </w:pPr>
      <w:r>
        <w:rPr>
          <w:rFonts w:hint="cs"/>
          <w:sz w:val="32"/>
          <w:szCs w:val="32"/>
          <w:rtl/>
          <w:lang w:bidi="ar-DZ"/>
        </w:rPr>
        <w:t xml:space="preserve">   · رقم القرار وتاريخه</w:t>
      </w:r>
    </w:p>
    <w:p w14:paraId="5AB0FB05" w14:textId="77777777" w:rsidR="00B44882" w:rsidRDefault="00000000">
      <w:pPr>
        <w:rPr>
          <w:sz w:val="32"/>
          <w:szCs w:val="32"/>
          <w:rtl/>
          <w:lang w:bidi="ar-DZ"/>
        </w:rPr>
      </w:pPr>
      <w:r>
        <w:rPr>
          <w:rFonts w:hint="cs"/>
          <w:sz w:val="32"/>
          <w:szCs w:val="32"/>
          <w:rtl/>
          <w:lang w:bidi="ar-DZ"/>
        </w:rPr>
        <w:t xml:space="preserve">   · الجهة المصدرة</w:t>
      </w:r>
    </w:p>
    <w:p w14:paraId="529ACE0D" w14:textId="77777777" w:rsidR="00B44882" w:rsidRDefault="00000000">
      <w:pPr>
        <w:rPr>
          <w:sz w:val="32"/>
          <w:szCs w:val="32"/>
          <w:rtl/>
          <w:lang w:bidi="ar-DZ"/>
        </w:rPr>
      </w:pPr>
      <w:r>
        <w:rPr>
          <w:rFonts w:hint="cs"/>
          <w:sz w:val="32"/>
          <w:szCs w:val="32"/>
          <w:rtl/>
          <w:lang w:bidi="ar-DZ"/>
        </w:rPr>
        <w:t xml:space="preserve">   · موضوع القرار</w:t>
      </w:r>
    </w:p>
    <w:p w14:paraId="17DF9D65" w14:textId="77777777" w:rsidR="00B44882" w:rsidRDefault="00000000">
      <w:pPr>
        <w:rPr>
          <w:sz w:val="32"/>
          <w:szCs w:val="32"/>
          <w:rtl/>
          <w:lang w:bidi="ar-DZ"/>
        </w:rPr>
      </w:pPr>
      <w:r>
        <w:rPr>
          <w:rFonts w:hint="cs"/>
          <w:sz w:val="32"/>
          <w:szCs w:val="32"/>
          <w:rtl/>
          <w:lang w:bidi="ar-DZ"/>
        </w:rPr>
        <w:t xml:space="preserve">   · المبررات والأسباب</w:t>
      </w:r>
    </w:p>
    <w:p w14:paraId="78A5E8E8" w14:textId="77777777" w:rsidR="00B44882" w:rsidRDefault="00000000">
      <w:pPr>
        <w:rPr>
          <w:sz w:val="32"/>
          <w:szCs w:val="32"/>
          <w:rtl/>
          <w:lang w:bidi="ar-DZ"/>
        </w:rPr>
      </w:pPr>
      <w:r>
        <w:rPr>
          <w:rFonts w:hint="cs"/>
          <w:sz w:val="32"/>
          <w:szCs w:val="32"/>
          <w:rtl/>
          <w:lang w:bidi="ar-DZ"/>
        </w:rPr>
        <w:t xml:space="preserve">   · النص الكامل للقرار</w:t>
      </w:r>
    </w:p>
    <w:p w14:paraId="0FE4F57C" w14:textId="77777777" w:rsidR="00B44882" w:rsidRDefault="00000000">
      <w:pPr>
        <w:rPr>
          <w:sz w:val="32"/>
          <w:szCs w:val="32"/>
          <w:rtl/>
          <w:lang w:bidi="ar-DZ"/>
        </w:rPr>
      </w:pPr>
      <w:r>
        <w:rPr>
          <w:rFonts w:hint="cs"/>
          <w:sz w:val="32"/>
          <w:szCs w:val="32"/>
          <w:rtl/>
          <w:lang w:bidi="ar-DZ"/>
        </w:rPr>
        <w:t xml:space="preserve">   · الإجراءات المطلوبة</w:t>
      </w:r>
    </w:p>
    <w:p w14:paraId="5DAA4A6C" w14:textId="77777777" w:rsidR="00B44882" w:rsidRDefault="00000000">
      <w:pPr>
        <w:rPr>
          <w:sz w:val="32"/>
          <w:szCs w:val="32"/>
          <w:rtl/>
          <w:lang w:bidi="ar-DZ"/>
        </w:rPr>
      </w:pPr>
      <w:r>
        <w:rPr>
          <w:rFonts w:hint="cs"/>
          <w:sz w:val="32"/>
          <w:szCs w:val="32"/>
          <w:rtl/>
          <w:lang w:bidi="ar-DZ"/>
        </w:rPr>
        <w:t xml:space="preserve">   · الفترة الزمنية للتطبيق</w:t>
      </w:r>
    </w:p>
    <w:p w14:paraId="68F5E9CC" w14:textId="77777777" w:rsidR="00B44882" w:rsidRDefault="00000000">
      <w:pPr>
        <w:rPr>
          <w:sz w:val="32"/>
          <w:szCs w:val="32"/>
          <w:rtl/>
          <w:lang w:bidi="ar-DZ"/>
        </w:rPr>
      </w:pPr>
      <w:r>
        <w:rPr>
          <w:rFonts w:hint="cs"/>
          <w:sz w:val="32"/>
          <w:szCs w:val="32"/>
          <w:rtl/>
          <w:lang w:bidi="ar-DZ"/>
        </w:rPr>
        <w:t>4. رفع نسخة إلكترونية من القرار الرسمي</w:t>
      </w:r>
    </w:p>
    <w:p w14:paraId="3D172BC6" w14:textId="77777777" w:rsidR="00B44882" w:rsidRDefault="00000000">
      <w:pPr>
        <w:rPr>
          <w:sz w:val="32"/>
          <w:szCs w:val="32"/>
          <w:rtl/>
          <w:lang w:bidi="ar-DZ"/>
        </w:rPr>
      </w:pPr>
      <w:r>
        <w:rPr>
          <w:rFonts w:hint="cs"/>
          <w:sz w:val="32"/>
          <w:szCs w:val="32"/>
          <w:rtl/>
          <w:lang w:bidi="ar-DZ"/>
        </w:rPr>
        <w:t>5. توزيع القرار على الجهات المعنية داخل المدرسة</w:t>
      </w:r>
    </w:p>
    <w:p w14:paraId="3CF71DA7" w14:textId="77777777" w:rsidR="00B44882" w:rsidRDefault="00000000">
      <w:pPr>
        <w:rPr>
          <w:sz w:val="32"/>
          <w:szCs w:val="32"/>
          <w:rtl/>
          <w:lang w:bidi="ar-DZ"/>
        </w:rPr>
      </w:pPr>
      <w:r>
        <w:rPr>
          <w:rFonts w:hint="cs"/>
          <w:sz w:val="32"/>
          <w:szCs w:val="32"/>
          <w:rtl/>
          <w:lang w:bidi="ar-DZ"/>
        </w:rPr>
        <w:t>6. متابعة تنفيذ القرار وتقييم آثاره</w:t>
      </w:r>
    </w:p>
    <w:p w14:paraId="6F395786" w14:textId="77777777" w:rsidR="00B44882" w:rsidRDefault="00000000">
      <w:pPr>
        <w:rPr>
          <w:sz w:val="32"/>
          <w:szCs w:val="32"/>
          <w:rtl/>
          <w:lang w:bidi="ar-DZ"/>
        </w:rPr>
      </w:pPr>
      <w:r>
        <w:rPr>
          <w:rFonts w:hint="cs"/>
          <w:sz w:val="32"/>
          <w:szCs w:val="32"/>
          <w:rtl/>
          <w:lang w:bidi="ar-DZ"/>
        </w:rPr>
        <w:t>7. تسجيل التحديات والصعوبات في التنفيذ</w:t>
      </w:r>
    </w:p>
    <w:p w14:paraId="05DF90F1" w14:textId="77777777" w:rsidR="00B44882" w:rsidRDefault="00000000">
      <w:pPr>
        <w:rPr>
          <w:sz w:val="32"/>
          <w:szCs w:val="32"/>
          <w:rtl/>
          <w:lang w:bidi="ar-DZ"/>
        </w:rPr>
      </w:pPr>
      <w:r>
        <w:rPr>
          <w:rFonts w:hint="cs"/>
          <w:sz w:val="32"/>
          <w:szCs w:val="32"/>
          <w:rtl/>
          <w:lang w:bidi="ar-DZ"/>
        </w:rPr>
        <w:t>8. بعد انتهاء فترة التطبيق، تقييم فعالية القرار</w:t>
      </w:r>
    </w:p>
    <w:p w14:paraId="6CC81855" w14:textId="77777777" w:rsidR="00B44882" w:rsidRDefault="00B44882">
      <w:pPr>
        <w:rPr>
          <w:sz w:val="32"/>
          <w:szCs w:val="32"/>
          <w:rtl/>
          <w:lang w:bidi="ar-DZ"/>
        </w:rPr>
      </w:pPr>
    </w:p>
    <w:p w14:paraId="535A6A37" w14:textId="77777777" w:rsidR="00B44882" w:rsidRDefault="00000000">
      <w:pPr>
        <w:rPr>
          <w:sz w:val="32"/>
          <w:szCs w:val="32"/>
          <w:rtl/>
          <w:lang w:bidi="ar-DZ"/>
        </w:rPr>
      </w:pPr>
      <w:r>
        <w:rPr>
          <w:rFonts w:hint="cs"/>
          <w:sz w:val="32"/>
          <w:szCs w:val="32"/>
          <w:rtl/>
          <w:lang w:bidi="ar-DZ"/>
        </w:rPr>
        <w:t>الجهة المنفذة:</w:t>
      </w:r>
    </w:p>
    <w:p w14:paraId="4EA9AB34" w14:textId="77777777" w:rsidR="00B44882" w:rsidRDefault="00B44882">
      <w:pPr>
        <w:rPr>
          <w:sz w:val="32"/>
          <w:szCs w:val="32"/>
          <w:rtl/>
          <w:lang w:bidi="ar-DZ"/>
        </w:rPr>
      </w:pPr>
    </w:p>
    <w:p w14:paraId="5E19C0F5" w14:textId="77777777" w:rsidR="00B44882" w:rsidRDefault="00000000">
      <w:pPr>
        <w:rPr>
          <w:sz w:val="32"/>
          <w:szCs w:val="32"/>
          <w:rtl/>
          <w:lang w:bidi="ar-DZ"/>
        </w:rPr>
      </w:pPr>
      <w:r>
        <w:rPr>
          <w:rFonts w:hint="cs"/>
          <w:sz w:val="32"/>
          <w:szCs w:val="32"/>
          <w:rtl/>
          <w:lang w:bidi="ar-DZ"/>
        </w:rPr>
        <w:t>· السكرتارية الإدارية للمدرسة</w:t>
      </w:r>
    </w:p>
    <w:p w14:paraId="1D0C5365" w14:textId="77777777" w:rsidR="00B44882" w:rsidRDefault="00B44882">
      <w:pPr>
        <w:rPr>
          <w:sz w:val="32"/>
          <w:szCs w:val="32"/>
          <w:rtl/>
          <w:lang w:bidi="ar-DZ"/>
        </w:rPr>
      </w:pPr>
    </w:p>
    <w:p w14:paraId="7CE7FBBD" w14:textId="77777777" w:rsidR="00B44882" w:rsidRDefault="00000000">
      <w:pPr>
        <w:rPr>
          <w:sz w:val="32"/>
          <w:szCs w:val="32"/>
          <w:rtl/>
          <w:lang w:bidi="ar-DZ"/>
        </w:rPr>
      </w:pPr>
      <w:r>
        <w:rPr>
          <w:rFonts w:hint="cs"/>
          <w:sz w:val="32"/>
          <w:szCs w:val="32"/>
          <w:rtl/>
          <w:lang w:bidi="ar-DZ"/>
        </w:rPr>
        <w:t>المسؤول عن العملية:</w:t>
      </w:r>
    </w:p>
    <w:p w14:paraId="6AB18EBF" w14:textId="77777777" w:rsidR="00B44882" w:rsidRDefault="00B44882">
      <w:pPr>
        <w:rPr>
          <w:sz w:val="32"/>
          <w:szCs w:val="32"/>
          <w:rtl/>
          <w:lang w:bidi="ar-DZ"/>
        </w:rPr>
      </w:pPr>
    </w:p>
    <w:p w14:paraId="38BE36CA" w14:textId="77777777" w:rsidR="00B44882" w:rsidRDefault="00000000">
      <w:pPr>
        <w:rPr>
          <w:sz w:val="32"/>
          <w:szCs w:val="32"/>
          <w:rtl/>
          <w:lang w:bidi="ar-DZ"/>
        </w:rPr>
      </w:pPr>
      <w:r>
        <w:rPr>
          <w:rFonts w:hint="cs"/>
          <w:sz w:val="32"/>
          <w:szCs w:val="32"/>
          <w:rtl/>
          <w:lang w:bidi="ar-DZ"/>
        </w:rPr>
        <w:t>· السكرتير الإداري للمدرسة</w:t>
      </w:r>
    </w:p>
    <w:p w14:paraId="7448B175" w14:textId="77777777" w:rsidR="00B44882" w:rsidRDefault="00B44882">
      <w:pPr>
        <w:rPr>
          <w:sz w:val="32"/>
          <w:szCs w:val="32"/>
          <w:rtl/>
          <w:lang w:bidi="ar-DZ"/>
        </w:rPr>
      </w:pPr>
    </w:p>
    <w:p w14:paraId="23CCB9AF" w14:textId="77777777" w:rsidR="00B44882" w:rsidRDefault="00000000">
      <w:pPr>
        <w:rPr>
          <w:sz w:val="32"/>
          <w:szCs w:val="32"/>
          <w:rtl/>
          <w:lang w:bidi="ar-DZ"/>
        </w:rPr>
      </w:pPr>
      <w:r>
        <w:rPr>
          <w:rFonts w:hint="cs"/>
          <w:sz w:val="32"/>
          <w:szCs w:val="32"/>
          <w:rtl/>
          <w:lang w:bidi="ar-DZ"/>
        </w:rPr>
        <w:lastRenderedPageBreak/>
        <w:t>جزء النظام المستخدم:</w:t>
      </w:r>
    </w:p>
    <w:p w14:paraId="7FFC42DD" w14:textId="77777777" w:rsidR="00B44882" w:rsidRDefault="00B44882">
      <w:pPr>
        <w:rPr>
          <w:sz w:val="32"/>
          <w:szCs w:val="32"/>
          <w:rtl/>
          <w:lang w:bidi="ar-DZ"/>
        </w:rPr>
      </w:pPr>
    </w:p>
    <w:p w14:paraId="0B9E25C1" w14:textId="77777777" w:rsidR="00B44882" w:rsidRDefault="00000000">
      <w:pPr>
        <w:rPr>
          <w:sz w:val="32"/>
          <w:szCs w:val="32"/>
          <w:rtl/>
          <w:lang w:bidi="ar-DZ"/>
        </w:rPr>
      </w:pPr>
      <w:r>
        <w:rPr>
          <w:rFonts w:hint="cs"/>
          <w:sz w:val="32"/>
          <w:szCs w:val="32"/>
          <w:rtl/>
          <w:lang w:bidi="ar-DZ"/>
        </w:rPr>
        <w:t>· وحلة توثيق القرارات الاستثنائية (Exception Decisions Module)</w:t>
      </w:r>
    </w:p>
    <w:p w14:paraId="4D1B0E31" w14:textId="77777777" w:rsidR="00B44882" w:rsidRDefault="00000000">
      <w:pPr>
        <w:rPr>
          <w:sz w:val="32"/>
          <w:szCs w:val="32"/>
          <w:rtl/>
          <w:lang w:bidi="ar-DZ"/>
        </w:rPr>
      </w:pPr>
      <w:r>
        <w:rPr>
          <w:rFonts w:hint="cs"/>
          <w:sz w:val="32"/>
          <w:szCs w:val="32"/>
          <w:rtl/>
          <w:lang w:bidi="ar-DZ"/>
        </w:rPr>
        <w:t>· شاشة: "توثيق القرارات الاستثنائية"</w:t>
      </w:r>
    </w:p>
    <w:p w14:paraId="21FC46AB" w14:textId="77777777" w:rsidR="00B44882" w:rsidRDefault="00000000">
      <w:pPr>
        <w:rPr>
          <w:sz w:val="32"/>
          <w:szCs w:val="32"/>
          <w:rtl/>
          <w:lang w:bidi="ar-DZ"/>
        </w:rPr>
      </w:pPr>
      <w:r>
        <w:rPr>
          <w:rFonts w:hint="cs"/>
          <w:sz w:val="32"/>
          <w:szCs w:val="32"/>
          <w:rtl/>
          <w:lang w:bidi="ar-DZ"/>
        </w:rPr>
        <w:t>· قاعدة بيانات: جدول Exception_Decisions</w:t>
      </w:r>
    </w:p>
    <w:p w14:paraId="662FD1EE" w14:textId="77777777" w:rsidR="00B44882" w:rsidRDefault="00B44882">
      <w:pPr>
        <w:rPr>
          <w:sz w:val="32"/>
          <w:szCs w:val="32"/>
          <w:rtl/>
          <w:lang w:bidi="ar-DZ"/>
        </w:rPr>
      </w:pPr>
    </w:p>
    <w:p w14:paraId="5395800F" w14:textId="77777777" w:rsidR="00B44882" w:rsidRDefault="00000000">
      <w:pPr>
        <w:rPr>
          <w:sz w:val="32"/>
          <w:szCs w:val="32"/>
          <w:rtl/>
          <w:lang w:bidi="ar-DZ"/>
        </w:rPr>
      </w:pPr>
      <w:r>
        <w:rPr>
          <w:rFonts w:hint="cs"/>
          <w:sz w:val="32"/>
          <w:szCs w:val="32"/>
          <w:rtl/>
          <w:lang w:bidi="ar-DZ"/>
        </w:rPr>
        <w:t>---</w:t>
      </w:r>
    </w:p>
    <w:p w14:paraId="295EAF2B" w14:textId="77777777" w:rsidR="00B44882" w:rsidRDefault="00B44882">
      <w:pPr>
        <w:rPr>
          <w:sz w:val="32"/>
          <w:szCs w:val="32"/>
          <w:rtl/>
          <w:lang w:bidi="ar-DZ"/>
        </w:rPr>
      </w:pPr>
    </w:p>
    <w:p w14:paraId="3072D7CB" w14:textId="77777777" w:rsidR="00B44882" w:rsidRDefault="00000000">
      <w:pPr>
        <w:rPr>
          <w:sz w:val="32"/>
          <w:szCs w:val="32"/>
          <w:rtl/>
          <w:lang w:bidi="ar-DZ"/>
        </w:rPr>
      </w:pPr>
      <w:r>
        <w:rPr>
          <w:rFonts w:hint="cs"/>
          <w:sz w:val="32"/>
          <w:szCs w:val="32"/>
          <w:rtl/>
          <w:lang w:bidi="ar-DZ"/>
        </w:rPr>
        <w:t>105. تسجيل الجوائز والتقديرات التي تحصل عليها المدرسة</w:t>
      </w:r>
    </w:p>
    <w:p w14:paraId="40CD520D" w14:textId="77777777" w:rsidR="00B44882" w:rsidRDefault="00B44882">
      <w:pPr>
        <w:rPr>
          <w:sz w:val="32"/>
          <w:szCs w:val="32"/>
          <w:rtl/>
          <w:lang w:bidi="ar-DZ"/>
        </w:rPr>
      </w:pPr>
    </w:p>
    <w:p w14:paraId="1FD18541" w14:textId="77777777" w:rsidR="00B44882" w:rsidRDefault="00000000">
      <w:pPr>
        <w:rPr>
          <w:sz w:val="32"/>
          <w:szCs w:val="32"/>
          <w:rtl/>
          <w:lang w:bidi="ar-DZ"/>
        </w:rPr>
      </w:pPr>
      <w:r>
        <w:rPr>
          <w:rFonts w:hint="cs"/>
          <w:sz w:val="32"/>
          <w:szCs w:val="32"/>
          <w:rtl/>
          <w:lang w:bidi="ar-DZ"/>
        </w:rPr>
        <w:t>السيناريو:</w:t>
      </w:r>
    </w:p>
    <w:p w14:paraId="43F1E1DC" w14:textId="77777777" w:rsidR="00B44882" w:rsidRDefault="00B44882">
      <w:pPr>
        <w:rPr>
          <w:sz w:val="32"/>
          <w:szCs w:val="32"/>
          <w:rtl/>
          <w:lang w:bidi="ar-DZ"/>
        </w:rPr>
      </w:pPr>
    </w:p>
    <w:p w14:paraId="31728732" w14:textId="77777777" w:rsidR="00B44882" w:rsidRDefault="00000000">
      <w:pPr>
        <w:rPr>
          <w:sz w:val="32"/>
          <w:szCs w:val="32"/>
          <w:rtl/>
          <w:lang w:bidi="ar-DZ"/>
        </w:rPr>
      </w:pPr>
      <w:r>
        <w:rPr>
          <w:rFonts w:hint="cs"/>
          <w:sz w:val="32"/>
          <w:szCs w:val="32"/>
          <w:rtl/>
          <w:lang w:bidi="ar-DZ"/>
        </w:rPr>
        <w:t>1. عند حصول المدرسة على جائزة أو تقدير</w:t>
      </w:r>
    </w:p>
    <w:p w14:paraId="11B94D94" w14:textId="77777777" w:rsidR="00B44882" w:rsidRDefault="00000000">
      <w:pPr>
        <w:rPr>
          <w:sz w:val="32"/>
          <w:szCs w:val="32"/>
          <w:rtl/>
          <w:lang w:bidi="ar-DZ"/>
        </w:rPr>
      </w:pPr>
      <w:r>
        <w:rPr>
          <w:rFonts w:hint="cs"/>
          <w:sz w:val="32"/>
          <w:szCs w:val="32"/>
          <w:rtl/>
          <w:lang w:bidi="ar-DZ"/>
        </w:rPr>
        <w:t>2. تسجيل بيانات الجائزة في النظام:</w:t>
      </w:r>
    </w:p>
    <w:p w14:paraId="0CE1D407" w14:textId="77777777" w:rsidR="00B44882" w:rsidRDefault="00000000">
      <w:pPr>
        <w:rPr>
          <w:sz w:val="32"/>
          <w:szCs w:val="32"/>
          <w:rtl/>
          <w:lang w:bidi="ar-DZ"/>
        </w:rPr>
      </w:pPr>
      <w:r>
        <w:rPr>
          <w:rFonts w:hint="cs"/>
          <w:sz w:val="32"/>
          <w:szCs w:val="32"/>
          <w:rtl/>
          <w:lang w:bidi="ar-DZ"/>
        </w:rPr>
        <w:t xml:space="preserve">   · اسم الجائزة أو التقدير</w:t>
      </w:r>
    </w:p>
    <w:p w14:paraId="4E8FB8EE" w14:textId="77777777" w:rsidR="00B44882" w:rsidRDefault="00000000">
      <w:pPr>
        <w:rPr>
          <w:sz w:val="32"/>
          <w:szCs w:val="32"/>
          <w:rtl/>
          <w:lang w:bidi="ar-DZ"/>
        </w:rPr>
      </w:pPr>
      <w:r>
        <w:rPr>
          <w:rFonts w:hint="cs"/>
          <w:sz w:val="32"/>
          <w:szCs w:val="32"/>
          <w:rtl/>
          <w:lang w:bidi="ar-DZ"/>
        </w:rPr>
        <w:t xml:space="preserve">   · الجهة المانحة</w:t>
      </w:r>
    </w:p>
    <w:p w14:paraId="7AB658A0" w14:textId="77777777" w:rsidR="00B44882" w:rsidRDefault="00000000">
      <w:pPr>
        <w:rPr>
          <w:sz w:val="32"/>
          <w:szCs w:val="32"/>
          <w:rtl/>
          <w:lang w:bidi="ar-DZ"/>
        </w:rPr>
      </w:pPr>
      <w:r>
        <w:rPr>
          <w:rFonts w:hint="cs"/>
          <w:sz w:val="32"/>
          <w:szCs w:val="32"/>
          <w:rtl/>
          <w:lang w:bidi="ar-DZ"/>
        </w:rPr>
        <w:t xml:space="preserve">   · تاريخ منح الجائزة</w:t>
      </w:r>
    </w:p>
    <w:p w14:paraId="4072EDFB" w14:textId="77777777" w:rsidR="00B44882" w:rsidRDefault="00000000">
      <w:pPr>
        <w:rPr>
          <w:sz w:val="32"/>
          <w:szCs w:val="32"/>
          <w:rtl/>
          <w:lang w:bidi="ar-DZ"/>
        </w:rPr>
      </w:pPr>
      <w:r>
        <w:rPr>
          <w:rFonts w:hint="cs"/>
          <w:sz w:val="32"/>
          <w:szCs w:val="32"/>
          <w:rtl/>
          <w:lang w:bidi="ar-DZ"/>
        </w:rPr>
        <w:t xml:space="preserve">   · سبب منح الجائزة (الإنجاز المميز)</w:t>
      </w:r>
    </w:p>
    <w:p w14:paraId="142099C4" w14:textId="77777777" w:rsidR="00B44882" w:rsidRDefault="00000000">
      <w:pPr>
        <w:rPr>
          <w:sz w:val="32"/>
          <w:szCs w:val="32"/>
          <w:rtl/>
          <w:lang w:bidi="ar-DZ"/>
        </w:rPr>
      </w:pPr>
      <w:r>
        <w:rPr>
          <w:rFonts w:hint="cs"/>
          <w:sz w:val="32"/>
          <w:szCs w:val="32"/>
          <w:rtl/>
          <w:lang w:bidi="ar-DZ"/>
        </w:rPr>
        <w:t xml:space="preserve">   · فئة الجائزة (تعليمية، إدارية، مجتمعية، بيئية)</w:t>
      </w:r>
    </w:p>
    <w:p w14:paraId="41B7B70A" w14:textId="77777777" w:rsidR="00B44882" w:rsidRDefault="00000000">
      <w:pPr>
        <w:rPr>
          <w:sz w:val="32"/>
          <w:szCs w:val="32"/>
          <w:rtl/>
          <w:lang w:bidi="ar-DZ"/>
        </w:rPr>
      </w:pPr>
      <w:r>
        <w:rPr>
          <w:rFonts w:hint="cs"/>
          <w:sz w:val="32"/>
          <w:szCs w:val="32"/>
          <w:rtl/>
          <w:lang w:bidi="ar-DZ"/>
        </w:rPr>
        <w:t xml:space="preserve">   · قيمة الجائزة (إن وجدت مادية)</w:t>
      </w:r>
    </w:p>
    <w:p w14:paraId="3FF5D55F" w14:textId="77777777" w:rsidR="00B44882" w:rsidRDefault="00000000">
      <w:pPr>
        <w:rPr>
          <w:sz w:val="32"/>
          <w:szCs w:val="32"/>
          <w:rtl/>
          <w:lang w:bidi="ar-DZ"/>
        </w:rPr>
      </w:pPr>
      <w:r>
        <w:rPr>
          <w:rFonts w:hint="cs"/>
          <w:sz w:val="32"/>
          <w:szCs w:val="32"/>
          <w:rtl/>
          <w:lang w:bidi="ar-DZ"/>
        </w:rPr>
        <w:t xml:space="preserve">   · فترة سريان التقدير (إن كان مؤقتاً)</w:t>
      </w:r>
    </w:p>
    <w:p w14:paraId="55077613" w14:textId="77777777" w:rsidR="00B44882" w:rsidRDefault="00000000">
      <w:pPr>
        <w:rPr>
          <w:sz w:val="32"/>
          <w:szCs w:val="32"/>
          <w:rtl/>
          <w:lang w:bidi="ar-DZ"/>
        </w:rPr>
      </w:pPr>
      <w:r>
        <w:rPr>
          <w:rFonts w:hint="cs"/>
          <w:sz w:val="32"/>
          <w:szCs w:val="32"/>
          <w:rtl/>
          <w:lang w:bidi="ar-DZ"/>
        </w:rPr>
        <w:t>3. رفع مستندات الجائزة (شهادات، صور، تقارير)</w:t>
      </w:r>
    </w:p>
    <w:p w14:paraId="1A49AB91" w14:textId="77777777" w:rsidR="00B44882" w:rsidRDefault="00000000">
      <w:pPr>
        <w:rPr>
          <w:sz w:val="32"/>
          <w:szCs w:val="32"/>
          <w:rtl/>
          <w:lang w:bidi="ar-DZ"/>
        </w:rPr>
      </w:pPr>
      <w:r>
        <w:rPr>
          <w:rFonts w:hint="cs"/>
          <w:sz w:val="32"/>
          <w:szCs w:val="32"/>
          <w:rtl/>
          <w:lang w:bidi="ar-DZ"/>
        </w:rPr>
        <w:lastRenderedPageBreak/>
        <w:t>4. إضافة الجائزة لسجل إنجازات المدرسة</w:t>
      </w:r>
    </w:p>
    <w:p w14:paraId="1747AC66" w14:textId="77777777" w:rsidR="00B44882" w:rsidRDefault="00000000">
      <w:pPr>
        <w:rPr>
          <w:sz w:val="32"/>
          <w:szCs w:val="32"/>
          <w:rtl/>
          <w:lang w:bidi="ar-DZ"/>
        </w:rPr>
      </w:pPr>
      <w:r>
        <w:rPr>
          <w:rFonts w:hint="cs"/>
          <w:sz w:val="32"/>
          <w:szCs w:val="32"/>
          <w:rtl/>
          <w:lang w:bidi="ar-DZ"/>
        </w:rPr>
        <w:t>5. عرض الجائزة في صفحة المدرسة الإلكترونية (إن وجدت)</w:t>
      </w:r>
    </w:p>
    <w:p w14:paraId="33AD8CE9" w14:textId="77777777" w:rsidR="00B44882" w:rsidRDefault="00000000">
      <w:pPr>
        <w:rPr>
          <w:sz w:val="32"/>
          <w:szCs w:val="32"/>
          <w:rtl/>
          <w:lang w:bidi="ar-DZ"/>
        </w:rPr>
      </w:pPr>
      <w:r>
        <w:rPr>
          <w:rFonts w:hint="cs"/>
          <w:sz w:val="32"/>
          <w:szCs w:val="32"/>
          <w:rtl/>
          <w:lang w:bidi="ar-DZ"/>
        </w:rPr>
        <w:t>6. استخدام الجائزة في تعزيز سمعة المدرسة</w:t>
      </w:r>
    </w:p>
    <w:p w14:paraId="2403A7E7" w14:textId="77777777" w:rsidR="00B44882" w:rsidRDefault="00000000">
      <w:pPr>
        <w:rPr>
          <w:sz w:val="32"/>
          <w:szCs w:val="32"/>
          <w:rtl/>
          <w:lang w:bidi="ar-DZ"/>
        </w:rPr>
      </w:pPr>
      <w:r>
        <w:rPr>
          <w:rFonts w:hint="cs"/>
          <w:sz w:val="32"/>
          <w:szCs w:val="32"/>
          <w:rtl/>
          <w:lang w:bidi="ar-DZ"/>
        </w:rPr>
        <w:t>7. مشاركة الخبرة مع المدارس الأخرى</w:t>
      </w:r>
    </w:p>
    <w:p w14:paraId="3B4D19EB" w14:textId="77777777" w:rsidR="00B44882" w:rsidRDefault="00000000">
      <w:pPr>
        <w:rPr>
          <w:sz w:val="32"/>
          <w:szCs w:val="32"/>
          <w:rtl/>
          <w:lang w:bidi="ar-DZ"/>
        </w:rPr>
      </w:pPr>
      <w:r>
        <w:rPr>
          <w:rFonts w:hint="cs"/>
          <w:sz w:val="32"/>
          <w:szCs w:val="32"/>
          <w:rtl/>
          <w:lang w:bidi="ar-DZ"/>
        </w:rPr>
        <w:t>8. متابعة تجديد الجوائز الدورية (إن كانت)</w:t>
      </w:r>
    </w:p>
    <w:p w14:paraId="17E80D69" w14:textId="77777777" w:rsidR="00B44882" w:rsidRDefault="00B44882">
      <w:pPr>
        <w:rPr>
          <w:sz w:val="32"/>
          <w:szCs w:val="32"/>
          <w:rtl/>
          <w:lang w:bidi="ar-DZ"/>
        </w:rPr>
      </w:pPr>
    </w:p>
    <w:p w14:paraId="3C574219" w14:textId="77777777" w:rsidR="00B44882" w:rsidRDefault="00000000">
      <w:pPr>
        <w:rPr>
          <w:sz w:val="32"/>
          <w:szCs w:val="32"/>
          <w:rtl/>
          <w:lang w:bidi="ar-DZ"/>
        </w:rPr>
      </w:pPr>
      <w:r>
        <w:rPr>
          <w:rFonts w:hint="cs"/>
          <w:sz w:val="32"/>
          <w:szCs w:val="32"/>
          <w:rtl/>
          <w:lang w:bidi="ar-DZ"/>
        </w:rPr>
        <w:t>الجهة المنفذة:</w:t>
      </w:r>
    </w:p>
    <w:p w14:paraId="7A8F8176" w14:textId="77777777" w:rsidR="00B44882" w:rsidRDefault="00B44882">
      <w:pPr>
        <w:rPr>
          <w:sz w:val="32"/>
          <w:szCs w:val="32"/>
          <w:rtl/>
          <w:lang w:bidi="ar-DZ"/>
        </w:rPr>
      </w:pPr>
    </w:p>
    <w:p w14:paraId="6E667789" w14:textId="77777777" w:rsidR="00B44882" w:rsidRDefault="00000000">
      <w:pPr>
        <w:rPr>
          <w:sz w:val="32"/>
          <w:szCs w:val="32"/>
          <w:rtl/>
          <w:lang w:bidi="ar-DZ"/>
        </w:rPr>
      </w:pPr>
      <w:r>
        <w:rPr>
          <w:rFonts w:hint="cs"/>
          <w:sz w:val="32"/>
          <w:szCs w:val="32"/>
          <w:rtl/>
          <w:lang w:bidi="ar-DZ"/>
        </w:rPr>
        <w:t>· قسم العلاقات العامة والتطوير بالمدرسة</w:t>
      </w:r>
    </w:p>
    <w:p w14:paraId="6C04C3B8" w14:textId="77777777" w:rsidR="00B44882" w:rsidRDefault="00B44882">
      <w:pPr>
        <w:rPr>
          <w:sz w:val="32"/>
          <w:szCs w:val="32"/>
          <w:rtl/>
          <w:lang w:bidi="ar-DZ"/>
        </w:rPr>
      </w:pPr>
    </w:p>
    <w:p w14:paraId="0DD55AEA" w14:textId="77777777" w:rsidR="00B44882" w:rsidRDefault="00000000">
      <w:pPr>
        <w:rPr>
          <w:sz w:val="32"/>
          <w:szCs w:val="32"/>
          <w:rtl/>
          <w:lang w:bidi="ar-DZ"/>
        </w:rPr>
      </w:pPr>
      <w:r>
        <w:rPr>
          <w:rFonts w:hint="cs"/>
          <w:sz w:val="32"/>
          <w:szCs w:val="32"/>
          <w:rtl/>
          <w:lang w:bidi="ar-DZ"/>
        </w:rPr>
        <w:t>المسؤول عن العملية:</w:t>
      </w:r>
    </w:p>
    <w:p w14:paraId="4D0D7A3B" w14:textId="77777777" w:rsidR="00B44882" w:rsidRDefault="00B44882">
      <w:pPr>
        <w:rPr>
          <w:sz w:val="32"/>
          <w:szCs w:val="32"/>
          <w:rtl/>
          <w:lang w:bidi="ar-DZ"/>
        </w:rPr>
      </w:pPr>
    </w:p>
    <w:p w14:paraId="1916FE41" w14:textId="77777777" w:rsidR="00B44882" w:rsidRDefault="00000000">
      <w:pPr>
        <w:rPr>
          <w:sz w:val="32"/>
          <w:szCs w:val="32"/>
          <w:rtl/>
          <w:lang w:bidi="ar-DZ"/>
        </w:rPr>
      </w:pPr>
      <w:r>
        <w:rPr>
          <w:rFonts w:hint="cs"/>
          <w:sz w:val="32"/>
          <w:szCs w:val="32"/>
          <w:rtl/>
          <w:lang w:bidi="ar-DZ"/>
        </w:rPr>
        <w:t>· مسئول العلاقات العامة بالمدرسة</w:t>
      </w:r>
    </w:p>
    <w:p w14:paraId="2224CEC5" w14:textId="77777777" w:rsidR="00B44882" w:rsidRDefault="00B44882">
      <w:pPr>
        <w:rPr>
          <w:sz w:val="32"/>
          <w:szCs w:val="32"/>
          <w:rtl/>
          <w:lang w:bidi="ar-DZ"/>
        </w:rPr>
      </w:pPr>
    </w:p>
    <w:p w14:paraId="791D1628" w14:textId="77777777" w:rsidR="00B44882" w:rsidRDefault="00000000">
      <w:pPr>
        <w:rPr>
          <w:sz w:val="32"/>
          <w:szCs w:val="32"/>
          <w:rtl/>
          <w:lang w:bidi="ar-DZ"/>
        </w:rPr>
      </w:pPr>
      <w:r>
        <w:rPr>
          <w:rFonts w:hint="cs"/>
          <w:sz w:val="32"/>
          <w:szCs w:val="32"/>
          <w:rtl/>
          <w:lang w:bidi="ar-DZ"/>
        </w:rPr>
        <w:t>جزء النظام المستخدم:</w:t>
      </w:r>
    </w:p>
    <w:p w14:paraId="6BE7FE61" w14:textId="77777777" w:rsidR="00B44882" w:rsidRDefault="00B44882">
      <w:pPr>
        <w:rPr>
          <w:sz w:val="32"/>
          <w:szCs w:val="32"/>
          <w:rtl/>
          <w:lang w:bidi="ar-DZ"/>
        </w:rPr>
      </w:pPr>
    </w:p>
    <w:p w14:paraId="3E16C733" w14:textId="77777777" w:rsidR="00B44882" w:rsidRDefault="00000000">
      <w:pPr>
        <w:rPr>
          <w:sz w:val="32"/>
          <w:szCs w:val="32"/>
          <w:rtl/>
          <w:lang w:bidi="ar-DZ"/>
        </w:rPr>
      </w:pPr>
      <w:r>
        <w:rPr>
          <w:rFonts w:hint="cs"/>
          <w:sz w:val="32"/>
          <w:szCs w:val="32"/>
          <w:rtl/>
          <w:lang w:bidi="ar-DZ"/>
        </w:rPr>
        <w:t>· وحلة الجوائز والتقديرات (Awards &amp; Recognitions Module)</w:t>
      </w:r>
    </w:p>
    <w:p w14:paraId="0AE4C207" w14:textId="77777777" w:rsidR="00B44882" w:rsidRDefault="00000000">
      <w:pPr>
        <w:rPr>
          <w:sz w:val="32"/>
          <w:szCs w:val="32"/>
          <w:rtl/>
          <w:lang w:bidi="ar-DZ"/>
        </w:rPr>
      </w:pPr>
      <w:r>
        <w:rPr>
          <w:rFonts w:hint="cs"/>
          <w:sz w:val="32"/>
          <w:szCs w:val="32"/>
          <w:rtl/>
          <w:lang w:bidi="ar-DZ"/>
        </w:rPr>
        <w:t>· شاشة: "تسجيل الجوائز والتقديرات"</w:t>
      </w:r>
    </w:p>
    <w:p w14:paraId="04F43980" w14:textId="77777777" w:rsidR="00B44882" w:rsidRDefault="00000000">
      <w:pPr>
        <w:rPr>
          <w:sz w:val="32"/>
          <w:szCs w:val="32"/>
          <w:rtl/>
          <w:lang w:bidi="ar-DZ"/>
        </w:rPr>
      </w:pPr>
      <w:r>
        <w:rPr>
          <w:rFonts w:hint="cs"/>
          <w:sz w:val="32"/>
          <w:szCs w:val="32"/>
          <w:rtl/>
          <w:lang w:bidi="ar-DZ"/>
        </w:rPr>
        <w:t>· قاعدة بيانات: جدول School_Awards</w:t>
      </w:r>
    </w:p>
    <w:p w14:paraId="284E8465" w14:textId="77777777" w:rsidR="00B44882" w:rsidRDefault="00B44882">
      <w:pPr>
        <w:rPr>
          <w:sz w:val="32"/>
          <w:szCs w:val="32"/>
          <w:rtl/>
          <w:lang w:bidi="ar-DZ"/>
        </w:rPr>
      </w:pPr>
    </w:p>
    <w:p w14:paraId="6739E690" w14:textId="77777777" w:rsidR="00B44882" w:rsidRDefault="00000000">
      <w:pPr>
        <w:rPr>
          <w:sz w:val="32"/>
          <w:szCs w:val="32"/>
          <w:rtl/>
          <w:lang w:bidi="ar-DZ"/>
        </w:rPr>
      </w:pPr>
      <w:r>
        <w:rPr>
          <w:rFonts w:hint="cs"/>
          <w:sz w:val="32"/>
          <w:szCs w:val="32"/>
          <w:rtl/>
          <w:lang w:bidi="ar-DZ"/>
        </w:rPr>
        <w:t>---</w:t>
      </w:r>
    </w:p>
    <w:p w14:paraId="334F1448" w14:textId="77777777" w:rsidR="00B44882" w:rsidRDefault="00B44882">
      <w:pPr>
        <w:rPr>
          <w:sz w:val="32"/>
          <w:szCs w:val="32"/>
          <w:rtl/>
          <w:lang w:bidi="ar-DZ"/>
        </w:rPr>
      </w:pPr>
    </w:p>
    <w:p w14:paraId="7BC9CC32" w14:textId="77777777" w:rsidR="00B44882" w:rsidRDefault="00000000">
      <w:pPr>
        <w:rPr>
          <w:sz w:val="32"/>
          <w:szCs w:val="32"/>
          <w:rtl/>
          <w:lang w:bidi="ar-DZ"/>
        </w:rPr>
      </w:pPr>
      <w:r>
        <w:rPr>
          <w:rFonts w:hint="cs"/>
          <w:sz w:val="32"/>
          <w:szCs w:val="32"/>
          <w:rtl/>
          <w:lang w:bidi="ar-DZ"/>
        </w:rPr>
        <w:lastRenderedPageBreak/>
        <w:t>106. تسجيل المشاركات والتمثيلات الخارجية للمدرسة</w:t>
      </w:r>
    </w:p>
    <w:p w14:paraId="07AB834B" w14:textId="77777777" w:rsidR="00B44882" w:rsidRDefault="00B44882">
      <w:pPr>
        <w:rPr>
          <w:sz w:val="32"/>
          <w:szCs w:val="32"/>
          <w:rtl/>
          <w:lang w:bidi="ar-DZ"/>
        </w:rPr>
      </w:pPr>
    </w:p>
    <w:p w14:paraId="59D881BA" w14:textId="77777777" w:rsidR="00B44882" w:rsidRDefault="00000000">
      <w:pPr>
        <w:rPr>
          <w:sz w:val="32"/>
          <w:szCs w:val="32"/>
          <w:rtl/>
          <w:lang w:bidi="ar-DZ"/>
        </w:rPr>
      </w:pPr>
      <w:r>
        <w:rPr>
          <w:rFonts w:hint="cs"/>
          <w:sz w:val="32"/>
          <w:szCs w:val="32"/>
          <w:rtl/>
          <w:lang w:bidi="ar-DZ"/>
        </w:rPr>
        <w:t>السيناريو:</w:t>
      </w:r>
    </w:p>
    <w:p w14:paraId="61F5A039" w14:textId="77777777" w:rsidR="00B44882" w:rsidRDefault="00B44882">
      <w:pPr>
        <w:rPr>
          <w:sz w:val="32"/>
          <w:szCs w:val="32"/>
          <w:rtl/>
          <w:lang w:bidi="ar-DZ"/>
        </w:rPr>
      </w:pPr>
    </w:p>
    <w:p w14:paraId="27109AE0" w14:textId="77777777" w:rsidR="00B44882" w:rsidRDefault="00000000">
      <w:pPr>
        <w:rPr>
          <w:sz w:val="32"/>
          <w:szCs w:val="32"/>
          <w:rtl/>
          <w:lang w:bidi="ar-DZ"/>
        </w:rPr>
      </w:pPr>
      <w:r>
        <w:rPr>
          <w:rFonts w:hint="cs"/>
          <w:sz w:val="32"/>
          <w:szCs w:val="32"/>
          <w:rtl/>
          <w:lang w:bidi="ar-DZ"/>
        </w:rPr>
        <w:t>1. عند مشاركة المدرسة في فعاليات خارجية</w:t>
      </w:r>
    </w:p>
    <w:p w14:paraId="431259FE" w14:textId="77777777" w:rsidR="00B44882" w:rsidRDefault="00000000">
      <w:pPr>
        <w:rPr>
          <w:sz w:val="32"/>
          <w:szCs w:val="32"/>
          <w:rtl/>
          <w:lang w:bidi="ar-DZ"/>
        </w:rPr>
      </w:pPr>
      <w:r>
        <w:rPr>
          <w:rFonts w:hint="cs"/>
          <w:sz w:val="32"/>
          <w:szCs w:val="32"/>
          <w:rtl/>
          <w:lang w:bidi="ar-DZ"/>
        </w:rPr>
        <w:t>2. تسجيل بيانات المشاركة في النظام:</w:t>
      </w:r>
    </w:p>
    <w:p w14:paraId="32133E37" w14:textId="77777777" w:rsidR="00B44882" w:rsidRDefault="00000000">
      <w:pPr>
        <w:rPr>
          <w:sz w:val="32"/>
          <w:szCs w:val="32"/>
          <w:rtl/>
          <w:lang w:bidi="ar-DZ"/>
        </w:rPr>
      </w:pPr>
      <w:r>
        <w:rPr>
          <w:rFonts w:hint="cs"/>
          <w:sz w:val="32"/>
          <w:szCs w:val="32"/>
          <w:rtl/>
          <w:lang w:bidi="ar-DZ"/>
        </w:rPr>
        <w:t xml:space="preserve">   · اسم الفعالية</w:t>
      </w:r>
    </w:p>
    <w:p w14:paraId="27468EC3" w14:textId="77777777" w:rsidR="00B44882" w:rsidRDefault="00000000">
      <w:pPr>
        <w:rPr>
          <w:sz w:val="32"/>
          <w:szCs w:val="32"/>
          <w:rtl/>
          <w:lang w:bidi="ar-DZ"/>
        </w:rPr>
      </w:pPr>
      <w:r>
        <w:rPr>
          <w:rFonts w:hint="cs"/>
          <w:sz w:val="32"/>
          <w:szCs w:val="32"/>
          <w:rtl/>
          <w:lang w:bidi="ar-DZ"/>
        </w:rPr>
        <w:t xml:space="preserve">   · الجهة المنظمة</w:t>
      </w:r>
    </w:p>
    <w:p w14:paraId="58DF8CF4" w14:textId="77777777" w:rsidR="00B44882" w:rsidRDefault="00000000">
      <w:pPr>
        <w:rPr>
          <w:sz w:val="32"/>
          <w:szCs w:val="32"/>
          <w:rtl/>
          <w:lang w:bidi="ar-DZ"/>
        </w:rPr>
      </w:pPr>
      <w:r>
        <w:rPr>
          <w:rFonts w:hint="cs"/>
          <w:sz w:val="32"/>
          <w:szCs w:val="32"/>
          <w:rtl/>
          <w:lang w:bidi="ar-DZ"/>
        </w:rPr>
        <w:t xml:space="preserve">   · تاريخ وموقع الفعالية</w:t>
      </w:r>
    </w:p>
    <w:p w14:paraId="132F5CBD" w14:textId="77777777" w:rsidR="00B44882" w:rsidRDefault="00000000">
      <w:pPr>
        <w:rPr>
          <w:sz w:val="32"/>
          <w:szCs w:val="32"/>
          <w:rtl/>
          <w:lang w:bidi="ar-DZ"/>
        </w:rPr>
      </w:pPr>
      <w:r>
        <w:rPr>
          <w:rFonts w:hint="cs"/>
          <w:sz w:val="32"/>
          <w:szCs w:val="32"/>
          <w:rtl/>
          <w:lang w:bidi="ar-DZ"/>
        </w:rPr>
        <w:t xml:space="preserve">   · نوع المشاركة (منافسة، معرض، مؤتمر، ورشة)</w:t>
      </w:r>
    </w:p>
    <w:p w14:paraId="1B0567F3" w14:textId="77777777" w:rsidR="00B44882" w:rsidRDefault="00000000">
      <w:pPr>
        <w:rPr>
          <w:sz w:val="32"/>
          <w:szCs w:val="32"/>
          <w:rtl/>
          <w:lang w:bidi="ar-DZ"/>
        </w:rPr>
      </w:pPr>
      <w:r>
        <w:rPr>
          <w:rFonts w:hint="cs"/>
          <w:sz w:val="32"/>
          <w:szCs w:val="32"/>
          <w:rtl/>
          <w:lang w:bidi="ar-DZ"/>
        </w:rPr>
        <w:t xml:space="preserve">   · ممثلي المدرسة (بدون تفاصيل شخصية)</w:t>
      </w:r>
    </w:p>
    <w:p w14:paraId="39718BFA" w14:textId="77777777" w:rsidR="00B44882" w:rsidRDefault="00000000">
      <w:pPr>
        <w:rPr>
          <w:sz w:val="32"/>
          <w:szCs w:val="32"/>
          <w:rtl/>
          <w:lang w:bidi="ar-DZ"/>
        </w:rPr>
      </w:pPr>
      <w:r>
        <w:rPr>
          <w:rFonts w:hint="cs"/>
          <w:sz w:val="32"/>
          <w:szCs w:val="32"/>
          <w:rtl/>
          <w:lang w:bidi="ar-DZ"/>
        </w:rPr>
        <w:t xml:space="preserve">   · نتائج المشاركة</w:t>
      </w:r>
    </w:p>
    <w:p w14:paraId="5413C039" w14:textId="77777777" w:rsidR="00B44882" w:rsidRDefault="00000000">
      <w:pPr>
        <w:rPr>
          <w:sz w:val="32"/>
          <w:szCs w:val="32"/>
          <w:rtl/>
          <w:lang w:bidi="ar-DZ"/>
        </w:rPr>
      </w:pPr>
      <w:r>
        <w:rPr>
          <w:rFonts w:hint="cs"/>
          <w:sz w:val="32"/>
          <w:szCs w:val="32"/>
          <w:rtl/>
          <w:lang w:bidi="ar-DZ"/>
        </w:rPr>
        <w:t xml:space="preserve">   · الفائدة المتحققة للمدرسة</w:t>
      </w:r>
    </w:p>
    <w:p w14:paraId="14C232B6" w14:textId="77777777" w:rsidR="00B44882" w:rsidRDefault="00000000">
      <w:pPr>
        <w:rPr>
          <w:sz w:val="32"/>
          <w:szCs w:val="32"/>
          <w:rtl/>
          <w:lang w:bidi="ar-DZ"/>
        </w:rPr>
      </w:pPr>
      <w:r>
        <w:rPr>
          <w:rFonts w:hint="cs"/>
          <w:sz w:val="32"/>
          <w:szCs w:val="32"/>
          <w:rtl/>
          <w:lang w:bidi="ar-DZ"/>
        </w:rPr>
        <w:t>3. رفع مستندات المشاركة (شهادات، صور، تقارير)</w:t>
      </w:r>
    </w:p>
    <w:p w14:paraId="79202816" w14:textId="77777777" w:rsidR="00B44882" w:rsidRDefault="00000000">
      <w:pPr>
        <w:rPr>
          <w:sz w:val="32"/>
          <w:szCs w:val="32"/>
          <w:rtl/>
          <w:lang w:bidi="ar-DZ"/>
        </w:rPr>
      </w:pPr>
      <w:r>
        <w:rPr>
          <w:rFonts w:hint="cs"/>
          <w:sz w:val="32"/>
          <w:szCs w:val="32"/>
          <w:rtl/>
          <w:lang w:bidi="ar-DZ"/>
        </w:rPr>
        <w:t>4. تقييم أثر المشاركة على المدرسة</w:t>
      </w:r>
    </w:p>
    <w:p w14:paraId="61AEC821" w14:textId="77777777" w:rsidR="00B44882" w:rsidRDefault="00000000">
      <w:pPr>
        <w:rPr>
          <w:sz w:val="32"/>
          <w:szCs w:val="32"/>
          <w:rtl/>
          <w:lang w:bidi="ar-DZ"/>
        </w:rPr>
      </w:pPr>
      <w:r>
        <w:rPr>
          <w:rFonts w:hint="cs"/>
          <w:sz w:val="32"/>
          <w:szCs w:val="32"/>
          <w:rtl/>
          <w:lang w:bidi="ar-DZ"/>
        </w:rPr>
        <w:t>5. استخدام المشاركات في تطوير المدرسة</w:t>
      </w:r>
    </w:p>
    <w:p w14:paraId="094088D0" w14:textId="77777777" w:rsidR="00B44882" w:rsidRDefault="00000000">
      <w:pPr>
        <w:rPr>
          <w:sz w:val="32"/>
          <w:szCs w:val="32"/>
          <w:rtl/>
          <w:lang w:bidi="ar-DZ"/>
        </w:rPr>
      </w:pPr>
      <w:r>
        <w:rPr>
          <w:rFonts w:hint="cs"/>
          <w:sz w:val="32"/>
          <w:szCs w:val="32"/>
          <w:rtl/>
          <w:lang w:bidi="ar-DZ"/>
        </w:rPr>
        <w:t>6. تخطيط المشاركات المستقبلية بناءً على الخبرات</w:t>
      </w:r>
    </w:p>
    <w:p w14:paraId="0BCD397B" w14:textId="77777777" w:rsidR="00B44882" w:rsidRDefault="00000000">
      <w:pPr>
        <w:rPr>
          <w:sz w:val="32"/>
          <w:szCs w:val="32"/>
          <w:rtl/>
          <w:lang w:bidi="ar-DZ"/>
        </w:rPr>
      </w:pPr>
      <w:r>
        <w:rPr>
          <w:rFonts w:hint="cs"/>
          <w:sz w:val="32"/>
          <w:szCs w:val="32"/>
          <w:rtl/>
          <w:lang w:bidi="ar-DZ"/>
        </w:rPr>
        <w:t>7. مشاركة الدروس المستفادة مع الكادر المدرسي</w:t>
      </w:r>
    </w:p>
    <w:p w14:paraId="5B22D3B6" w14:textId="77777777" w:rsidR="00B44882" w:rsidRDefault="00000000">
      <w:pPr>
        <w:rPr>
          <w:sz w:val="32"/>
          <w:szCs w:val="32"/>
          <w:rtl/>
          <w:lang w:bidi="ar-DZ"/>
        </w:rPr>
      </w:pPr>
      <w:r>
        <w:rPr>
          <w:rFonts w:hint="cs"/>
          <w:sz w:val="32"/>
          <w:szCs w:val="32"/>
          <w:rtl/>
          <w:lang w:bidi="ar-DZ"/>
        </w:rPr>
        <w:t>8. تحديث سجل المشاركات الدوري</w:t>
      </w:r>
    </w:p>
    <w:p w14:paraId="6220D783" w14:textId="77777777" w:rsidR="00B44882" w:rsidRDefault="00B44882">
      <w:pPr>
        <w:rPr>
          <w:sz w:val="32"/>
          <w:szCs w:val="32"/>
          <w:rtl/>
          <w:lang w:bidi="ar-DZ"/>
        </w:rPr>
      </w:pPr>
    </w:p>
    <w:p w14:paraId="20F8BA19" w14:textId="77777777" w:rsidR="00B44882" w:rsidRDefault="00000000">
      <w:pPr>
        <w:rPr>
          <w:sz w:val="32"/>
          <w:szCs w:val="32"/>
          <w:rtl/>
          <w:lang w:bidi="ar-DZ"/>
        </w:rPr>
      </w:pPr>
      <w:r>
        <w:rPr>
          <w:rFonts w:hint="cs"/>
          <w:sz w:val="32"/>
          <w:szCs w:val="32"/>
          <w:rtl/>
          <w:lang w:bidi="ar-DZ"/>
        </w:rPr>
        <w:t>الجهة المنفذة:</w:t>
      </w:r>
    </w:p>
    <w:p w14:paraId="01080E14" w14:textId="77777777" w:rsidR="00B44882" w:rsidRDefault="00B44882">
      <w:pPr>
        <w:rPr>
          <w:sz w:val="32"/>
          <w:szCs w:val="32"/>
          <w:rtl/>
          <w:lang w:bidi="ar-DZ"/>
        </w:rPr>
      </w:pPr>
    </w:p>
    <w:p w14:paraId="2D10C333" w14:textId="77777777" w:rsidR="00B44882" w:rsidRDefault="00000000">
      <w:pPr>
        <w:rPr>
          <w:sz w:val="32"/>
          <w:szCs w:val="32"/>
          <w:rtl/>
          <w:lang w:bidi="ar-DZ"/>
        </w:rPr>
      </w:pPr>
      <w:r>
        <w:rPr>
          <w:rFonts w:hint="cs"/>
          <w:sz w:val="32"/>
          <w:szCs w:val="32"/>
          <w:rtl/>
          <w:lang w:bidi="ar-DZ"/>
        </w:rPr>
        <w:lastRenderedPageBreak/>
        <w:t>· قسم الأنشطة والتمثيل الخارجي بالمدرسة</w:t>
      </w:r>
    </w:p>
    <w:p w14:paraId="771D3C43" w14:textId="77777777" w:rsidR="00B44882" w:rsidRDefault="00B44882">
      <w:pPr>
        <w:rPr>
          <w:sz w:val="32"/>
          <w:szCs w:val="32"/>
          <w:rtl/>
          <w:lang w:bidi="ar-DZ"/>
        </w:rPr>
      </w:pPr>
    </w:p>
    <w:p w14:paraId="379DDFA6" w14:textId="77777777" w:rsidR="00B44882" w:rsidRDefault="00000000">
      <w:pPr>
        <w:rPr>
          <w:sz w:val="32"/>
          <w:szCs w:val="32"/>
          <w:rtl/>
          <w:lang w:bidi="ar-DZ"/>
        </w:rPr>
      </w:pPr>
      <w:r>
        <w:rPr>
          <w:rFonts w:hint="cs"/>
          <w:sz w:val="32"/>
          <w:szCs w:val="32"/>
          <w:rtl/>
          <w:lang w:bidi="ar-DZ"/>
        </w:rPr>
        <w:t>المسؤول عن العملية:</w:t>
      </w:r>
    </w:p>
    <w:p w14:paraId="3E99A491" w14:textId="77777777" w:rsidR="00B44882" w:rsidRDefault="00B44882">
      <w:pPr>
        <w:rPr>
          <w:sz w:val="32"/>
          <w:szCs w:val="32"/>
          <w:rtl/>
          <w:lang w:bidi="ar-DZ"/>
        </w:rPr>
      </w:pPr>
    </w:p>
    <w:p w14:paraId="274B3089" w14:textId="77777777" w:rsidR="00B44882" w:rsidRDefault="00000000">
      <w:pPr>
        <w:rPr>
          <w:sz w:val="32"/>
          <w:szCs w:val="32"/>
          <w:rtl/>
          <w:lang w:bidi="ar-DZ"/>
        </w:rPr>
      </w:pPr>
      <w:r>
        <w:rPr>
          <w:rFonts w:hint="cs"/>
          <w:sz w:val="32"/>
          <w:szCs w:val="32"/>
          <w:rtl/>
          <w:lang w:bidi="ar-DZ"/>
        </w:rPr>
        <w:t>· مسئول الأنشطة الخارجية بالمدرسة</w:t>
      </w:r>
    </w:p>
    <w:p w14:paraId="0A91B3CA" w14:textId="77777777" w:rsidR="00B44882" w:rsidRDefault="00B44882">
      <w:pPr>
        <w:rPr>
          <w:sz w:val="32"/>
          <w:szCs w:val="32"/>
          <w:rtl/>
          <w:lang w:bidi="ar-DZ"/>
        </w:rPr>
      </w:pPr>
    </w:p>
    <w:p w14:paraId="12AB12D2" w14:textId="77777777" w:rsidR="00B44882" w:rsidRDefault="00000000">
      <w:pPr>
        <w:rPr>
          <w:sz w:val="32"/>
          <w:szCs w:val="32"/>
          <w:rtl/>
          <w:lang w:bidi="ar-DZ"/>
        </w:rPr>
      </w:pPr>
      <w:r>
        <w:rPr>
          <w:rFonts w:hint="cs"/>
          <w:sz w:val="32"/>
          <w:szCs w:val="32"/>
          <w:rtl/>
          <w:lang w:bidi="ar-DZ"/>
        </w:rPr>
        <w:t>جزء النظام المستخدم:</w:t>
      </w:r>
    </w:p>
    <w:p w14:paraId="47FDABE0" w14:textId="77777777" w:rsidR="00B44882" w:rsidRDefault="00B44882">
      <w:pPr>
        <w:rPr>
          <w:sz w:val="32"/>
          <w:szCs w:val="32"/>
          <w:rtl/>
          <w:lang w:bidi="ar-DZ"/>
        </w:rPr>
      </w:pPr>
    </w:p>
    <w:p w14:paraId="69B782F2" w14:textId="77777777" w:rsidR="00B44882" w:rsidRDefault="00000000">
      <w:pPr>
        <w:rPr>
          <w:sz w:val="32"/>
          <w:szCs w:val="32"/>
          <w:rtl/>
          <w:lang w:bidi="ar-DZ"/>
        </w:rPr>
      </w:pPr>
      <w:r>
        <w:rPr>
          <w:rFonts w:hint="cs"/>
          <w:sz w:val="32"/>
          <w:szCs w:val="32"/>
          <w:rtl/>
          <w:lang w:bidi="ar-DZ"/>
        </w:rPr>
        <w:t>· وحلة المشاركات الخارجية (External Participation Module)</w:t>
      </w:r>
    </w:p>
    <w:p w14:paraId="40275E32" w14:textId="77777777" w:rsidR="00B44882" w:rsidRDefault="00000000">
      <w:pPr>
        <w:rPr>
          <w:sz w:val="32"/>
          <w:szCs w:val="32"/>
          <w:rtl/>
          <w:lang w:bidi="ar-DZ"/>
        </w:rPr>
      </w:pPr>
      <w:r>
        <w:rPr>
          <w:rFonts w:hint="cs"/>
          <w:sz w:val="32"/>
          <w:szCs w:val="32"/>
          <w:rtl/>
          <w:lang w:bidi="ar-DZ"/>
        </w:rPr>
        <w:t>· شاشة: "تسجيل المشاركات والتمثيلات الخارجية"</w:t>
      </w:r>
    </w:p>
    <w:p w14:paraId="41558DAA" w14:textId="77777777" w:rsidR="00B44882" w:rsidRDefault="00000000">
      <w:pPr>
        <w:rPr>
          <w:sz w:val="32"/>
          <w:szCs w:val="32"/>
          <w:rtl/>
          <w:lang w:bidi="ar-DZ"/>
        </w:rPr>
      </w:pPr>
      <w:r>
        <w:rPr>
          <w:rFonts w:hint="cs"/>
          <w:sz w:val="32"/>
          <w:szCs w:val="32"/>
          <w:rtl/>
          <w:lang w:bidi="ar-DZ"/>
        </w:rPr>
        <w:t>· قاعدة بيانات: جدول External_Participations</w:t>
      </w:r>
    </w:p>
    <w:p w14:paraId="0A288302" w14:textId="77777777" w:rsidR="00B44882" w:rsidRDefault="00B44882">
      <w:pPr>
        <w:rPr>
          <w:sz w:val="32"/>
          <w:szCs w:val="32"/>
          <w:rtl/>
          <w:lang w:bidi="ar-DZ"/>
        </w:rPr>
      </w:pPr>
    </w:p>
    <w:p w14:paraId="4F36ABCF" w14:textId="77777777" w:rsidR="00B44882" w:rsidRDefault="00000000">
      <w:pPr>
        <w:rPr>
          <w:sz w:val="32"/>
          <w:szCs w:val="32"/>
          <w:rtl/>
          <w:lang w:bidi="ar-DZ"/>
        </w:rPr>
      </w:pPr>
      <w:r>
        <w:rPr>
          <w:rFonts w:hint="cs"/>
          <w:sz w:val="32"/>
          <w:szCs w:val="32"/>
          <w:rtl/>
          <w:lang w:bidi="ar-DZ"/>
        </w:rPr>
        <w:t>---</w:t>
      </w:r>
    </w:p>
    <w:p w14:paraId="7F69F3FF" w14:textId="77777777" w:rsidR="00B44882" w:rsidRDefault="00B44882">
      <w:pPr>
        <w:rPr>
          <w:sz w:val="32"/>
          <w:szCs w:val="32"/>
          <w:rtl/>
          <w:lang w:bidi="ar-DZ"/>
        </w:rPr>
      </w:pPr>
    </w:p>
    <w:p w14:paraId="1EC268A3" w14:textId="77777777" w:rsidR="00B44882" w:rsidRDefault="00000000">
      <w:pPr>
        <w:rPr>
          <w:sz w:val="32"/>
          <w:szCs w:val="32"/>
          <w:rtl/>
          <w:lang w:bidi="ar-DZ"/>
        </w:rPr>
      </w:pPr>
      <w:r>
        <w:rPr>
          <w:rFonts w:hint="cs"/>
          <w:sz w:val="32"/>
          <w:szCs w:val="32"/>
          <w:rtl/>
          <w:lang w:bidi="ar-DZ"/>
        </w:rPr>
        <w:t>سيناريو كامل لإدارة أزمة صحية (وباء)</w:t>
      </w:r>
    </w:p>
    <w:p w14:paraId="2334F761" w14:textId="77777777" w:rsidR="00B44882" w:rsidRDefault="00B44882">
      <w:pPr>
        <w:rPr>
          <w:sz w:val="32"/>
          <w:szCs w:val="32"/>
          <w:rtl/>
          <w:lang w:bidi="ar-DZ"/>
        </w:rPr>
      </w:pPr>
    </w:p>
    <w:p w14:paraId="420306A0" w14:textId="77777777" w:rsidR="00B44882" w:rsidRDefault="00000000">
      <w:pPr>
        <w:rPr>
          <w:sz w:val="32"/>
          <w:szCs w:val="32"/>
          <w:rtl/>
          <w:lang w:bidi="ar-DZ"/>
        </w:rPr>
      </w:pPr>
      <w:r>
        <w:rPr>
          <w:rFonts w:hint="cs"/>
          <w:sz w:val="32"/>
          <w:szCs w:val="32"/>
          <w:rtl/>
          <w:lang w:bidi="ar-DZ"/>
        </w:rPr>
        <w:t>المرحلة الأولى: التحذير (الأسبوع 1)</w:t>
      </w:r>
    </w:p>
    <w:p w14:paraId="0921FF6C" w14:textId="77777777" w:rsidR="00B44882" w:rsidRDefault="00B44882">
      <w:pPr>
        <w:rPr>
          <w:sz w:val="32"/>
          <w:szCs w:val="32"/>
          <w:rtl/>
          <w:lang w:bidi="ar-DZ"/>
        </w:rPr>
      </w:pPr>
    </w:p>
    <w:p w14:paraId="785076CC" w14:textId="77777777" w:rsidR="00B44882" w:rsidRDefault="00000000">
      <w:pPr>
        <w:rPr>
          <w:sz w:val="32"/>
          <w:szCs w:val="32"/>
          <w:rtl/>
          <w:lang w:bidi="ar-DZ"/>
        </w:rPr>
      </w:pPr>
      <w:r>
        <w:rPr>
          <w:rFonts w:hint="cs"/>
          <w:sz w:val="32"/>
          <w:szCs w:val="32"/>
          <w:rtl/>
          <w:lang w:bidi="ar-DZ"/>
        </w:rPr>
        <w:t>1. المكتب يصدر قرارات استثنائية (104)</w:t>
      </w:r>
    </w:p>
    <w:p w14:paraId="41EA6286" w14:textId="77777777" w:rsidR="00B44882" w:rsidRDefault="00000000">
      <w:pPr>
        <w:rPr>
          <w:sz w:val="32"/>
          <w:szCs w:val="32"/>
          <w:rtl/>
          <w:lang w:bidi="ar-DZ"/>
        </w:rPr>
      </w:pPr>
      <w:r>
        <w:rPr>
          <w:rFonts w:hint="cs"/>
          <w:sz w:val="32"/>
          <w:szCs w:val="32"/>
          <w:rtl/>
          <w:lang w:bidi="ar-DZ"/>
        </w:rPr>
        <w:t>2. المدرسة تستلم وتوثق القرارات</w:t>
      </w:r>
    </w:p>
    <w:p w14:paraId="57D2969B" w14:textId="77777777" w:rsidR="00B44882" w:rsidRDefault="00B44882">
      <w:pPr>
        <w:rPr>
          <w:sz w:val="32"/>
          <w:szCs w:val="32"/>
          <w:rtl/>
          <w:lang w:bidi="ar-DZ"/>
        </w:rPr>
      </w:pPr>
    </w:p>
    <w:p w14:paraId="44E88FAD" w14:textId="77777777" w:rsidR="00B44882" w:rsidRDefault="00000000">
      <w:pPr>
        <w:rPr>
          <w:sz w:val="32"/>
          <w:szCs w:val="32"/>
          <w:rtl/>
          <w:lang w:bidi="ar-DZ"/>
        </w:rPr>
      </w:pPr>
      <w:r>
        <w:rPr>
          <w:rFonts w:hint="cs"/>
          <w:sz w:val="32"/>
          <w:szCs w:val="32"/>
          <w:rtl/>
          <w:lang w:bidi="ar-DZ"/>
        </w:rPr>
        <w:t>المرحلة الثانية: الإغلاق (الأسبوع 2)</w:t>
      </w:r>
    </w:p>
    <w:p w14:paraId="28DCB1BF" w14:textId="77777777" w:rsidR="00B44882" w:rsidRDefault="00B44882">
      <w:pPr>
        <w:rPr>
          <w:sz w:val="32"/>
          <w:szCs w:val="32"/>
          <w:rtl/>
          <w:lang w:bidi="ar-DZ"/>
        </w:rPr>
      </w:pPr>
    </w:p>
    <w:p w14:paraId="359BB452" w14:textId="77777777" w:rsidR="00B44882" w:rsidRDefault="00000000">
      <w:pPr>
        <w:rPr>
          <w:sz w:val="32"/>
          <w:szCs w:val="32"/>
          <w:rtl/>
          <w:lang w:bidi="ar-DZ"/>
        </w:rPr>
      </w:pPr>
      <w:r>
        <w:rPr>
          <w:rFonts w:hint="cs"/>
          <w:sz w:val="32"/>
          <w:szCs w:val="32"/>
          <w:rtl/>
          <w:lang w:bidi="ar-DZ"/>
        </w:rPr>
        <w:t>1. إغلاق المدرسة طارئاً لأسباب صحية (102)</w:t>
      </w:r>
    </w:p>
    <w:p w14:paraId="31616FA7" w14:textId="77777777" w:rsidR="00B44882" w:rsidRDefault="00000000">
      <w:pPr>
        <w:rPr>
          <w:sz w:val="32"/>
          <w:szCs w:val="32"/>
          <w:rtl/>
          <w:lang w:bidi="ar-DZ"/>
        </w:rPr>
      </w:pPr>
      <w:r>
        <w:rPr>
          <w:rFonts w:hint="cs"/>
          <w:sz w:val="32"/>
          <w:szCs w:val="32"/>
          <w:rtl/>
          <w:lang w:bidi="ar-DZ"/>
        </w:rPr>
        <w:t>2. إدارة حالة الطوارئ (101)</w:t>
      </w:r>
    </w:p>
    <w:p w14:paraId="0205268C" w14:textId="77777777" w:rsidR="00B44882" w:rsidRDefault="00B44882">
      <w:pPr>
        <w:rPr>
          <w:sz w:val="32"/>
          <w:szCs w:val="32"/>
          <w:rtl/>
          <w:lang w:bidi="ar-DZ"/>
        </w:rPr>
      </w:pPr>
    </w:p>
    <w:p w14:paraId="1AA48A46" w14:textId="77777777" w:rsidR="00B44882" w:rsidRDefault="00000000">
      <w:pPr>
        <w:rPr>
          <w:sz w:val="32"/>
          <w:szCs w:val="32"/>
          <w:rtl/>
          <w:lang w:bidi="ar-DZ"/>
        </w:rPr>
      </w:pPr>
      <w:r>
        <w:rPr>
          <w:rFonts w:hint="cs"/>
          <w:sz w:val="32"/>
          <w:szCs w:val="32"/>
          <w:rtl/>
          <w:lang w:bidi="ar-DZ"/>
        </w:rPr>
        <w:t>المرحلة الثالثة: التشغيل عن بعد (الأسبوع 3-8)</w:t>
      </w:r>
    </w:p>
    <w:p w14:paraId="355968DD" w14:textId="77777777" w:rsidR="00B44882" w:rsidRDefault="00B44882">
      <w:pPr>
        <w:rPr>
          <w:sz w:val="32"/>
          <w:szCs w:val="32"/>
          <w:rtl/>
          <w:lang w:bidi="ar-DZ"/>
        </w:rPr>
      </w:pPr>
    </w:p>
    <w:p w14:paraId="4218B110" w14:textId="77777777" w:rsidR="00B44882" w:rsidRDefault="00000000">
      <w:pPr>
        <w:rPr>
          <w:sz w:val="32"/>
          <w:szCs w:val="32"/>
          <w:rtl/>
          <w:lang w:bidi="ar-DZ"/>
        </w:rPr>
      </w:pPr>
      <w:r>
        <w:rPr>
          <w:rFonts w:hint="cs"/>
          <w:sz w:val="32"/>
          <w:szCs w:val="32"/>
          <w:rtl/>
          <w:lang w:bidi="ar-DZ"/>
        </w:rPr>
        <w:t>1. تسجيل المدرسة كمستضيفة للتعليم عن بعد (100)</w:t>
      </w:r>
    </w:p>
    <w:p w14:paraId="484D974B" w14:textId="77777777" w:rsidR="00B44882" w:rsidRDefault="00000000">
      <w:pPr>
        <w:rPr>
          <w:sz w:val="32"/>
          <w:szCs w:val="32"/>
          <w:rtl/>
          <w:lang w:bidi="ar-DZ"/>
        </w:rPr>
      </w:pPr>
      <w:r>
        <w:rPr>
          <w:rFonts w:hint="cs"/>
          <w:sz w:val="32"/>
          <w:szCs w:val="32"/>
          <w:rtl/>
          <w:lang w:bidi="ar-DZ"/>
        </w:rPr>
        <w:t>2. متابعة الوضع يومياً</w:t>
      </w:r>
    </w:p>
    <w:p w14:paraId="63B1E1F9" w14:textId="77777777" w:rsidR="00B44882" w:rsidRDefault="00B44882">
      <w:pPr>
        <w:rPr>
          <w:sz w:val="32"/>
          <w:szCs w:val="32"/>
          <w:rtl/>
          <w:lang w:bidi="ar-DZ"/>
        </w:rPr>
      </w:pPr>
    </w:p>
    <w:p w14:paraId="3A370378" w14:textId="77777777" w:rsidR="00B44882" w:rsidRDefault="00000000">
      <w:pPr>
        <w:rPr>
          <w:sz w:val="32"/>
          <w:szCs w:val="32"/>
          <w:rtl/>
          <w:lang w:bidi="ar-DZ"/>
        </w:rPr>
      </w:pPr>
      <w:r>
        <w:rPr>
          <w:rFonts w:hint="cs"/>
          <w:sz w:val="32"/>
          <w:szCs w:val="32"/>
          <w:rtl/>
          <w:lang w:bidi="ar-DZ"/>
        </w:rPr>
        <w:t>المرحلة الرابعة: الإعادة التدريجية (الأسبوع 9-12)</w:t>
      </w:r>
    </w:p>
    <w:p w14:paraId="6B8CEFA7" w14:textId="77777777" w:rsidR="00B44882" w:rsidRDefault="00B44882">
      <w:pPr>
        <w:rPr>
          <w:sz w:val="32"/>
          <w:szCs w:val="32"/>
          <w:rtl/>
          <w:lang w:bidi="ar-DZ"/>
        </w:rPr>
      </w:pPr>
    </w:p>
    <w:p w14:paraId="18D2CA70" w14:textId="77777777" w:rsidR="00B44882" w:rsidRDefault="00000000">
      <w:pPr>
        <w:rPr>
          <w:sz w:val="32"/>
          <w:szCs w:val="32"/>
          <w:rtl/>
          <w:lang w:bidi="ar-DZ"/>
        </w:rPr>
      </w:pPr>
      <w:r>
        <w:rPr>
          <w:rFonts w:hint="cs"/>
          <w:sz w:val="32"/>
          <w:szCs w:val="32"/>
          <w:rtl/>
          <w:lang w:bidi="ar-DZ"/>
        </w:rPr>
        <w:t>1. رفع إحصائيات الحالة (103)</w:t>
      </w:r>
    </w:p>
    <w:p w14:paraId="69ACEC66" w14:textId="77777777" w:rsidR="00B44882" w:rsidRDefault="00000000">
      <w:pPr>
        <w:rPr>
          <w:sz w:val="32"/>
          <w:szCs w:val="32"/>
          <w:rtl/>
          <w:lang w:bidi="ar-DZ"/>
        </w:rPr>
      </w:pPr>
      <w:r>
        <w:rPr>
          <w:rFonts w:hint="cs"/>
          <w:sz w:val="32"/>
          <w:szCs w:val="32"/>
          <w:rtl/>
          <w:lang w:bidi="ar-DZ"/>
        </w:rPr>
        <w:t>2. التخطيط للإعادة الآمنة</w:t>
      </w:r>
    </w:p>
    <w:p w14:paraId="29F5EA5C" w14:textId="77777777" w:rsidR="00B44882" w:rsidRDefault="00B44882">
      <w:pPr>
        <w:rPr>
          <w:sz w:val="32"/>
          <w:szCs w:val="32"/>
          <w:rtl/>
          <w:lang w:bidi="ar-DZ"/>
        </w:rPr>
      </w:pPr>
    </w:p>
    <w:p w14:paraId="5A2C9513" w14:textId="77777777" w:rsidR="00B44882" w:rsidRDefault="00000000">
      <w:pPr>
        <w:rPr>
          <w:sz w:val="32"/>
          <w:szCs w:val="32"/>
          <w:rtl/>
          <w:lang w:bidi="ar-DZ"/>
        </w:rPr>
      </w:pPr>
      <w:r>
        <w:rPr>
          <w:rFonts w:hint="cs"/>
          <w:sz w:val="32"/>
          <w:szCs w:val="32"/>
          <w:rtl/>
          <w:lang w:bidi="ar-DZ"/>
        </w:rPr>
        <w:t>المرحلة الخامسة: التعافي (بعد 3 أشهر)</w:t>
      </w:r>
    </w:p>
    <w:p w14:paraId="7B5FE8F1" w14:textId="77777777" w:rsidR="00B44882" w:rsidRDefault="00B44882">
      <w:pPr>
        <w:rPr>
          <w:sz w:val="32"/>
          <w:szCs w:val="32"/>
          <w:rtl/>
          <w:lang w:bidi="ar-DZ"/>
        </w:rPr>
      </w:pPr>
    </w:p>
    <w:p w14:paraId="29786D19" w14:textId="77777777" w:rsidR="00B44882" w:rsidRDefault="00000000">
      <w:pPr>
        <w:rPr>
          <w:sz w:val="32"/>
          <w:szCs w:val="32"/>
          <w:rtl/>
          <w:lang w:bidi="ar-DZ"/>
        </w:rPr>
      </w:pPr>
      <w:r>
        <w:rPr>
          <w:rFonts w:hint="cs"/>
          <w:sz w:val="32"/>
          <w:szCs w:val="32"/>
          <w:rtl/>
          <w:lang w:bidi="ar-DZ"/>
        </w:rPr>
        <w:t>1. تقييم التجربة وتسجيل الدروس المستفادة</w:t>
      </w:r>
    </w:p>
    <w:p w14:paraId="0BFE2231" w14:textId="77777777" w:rsidR="00B44882" w:rsidRDefault="00000000">
      <w:pPr>
        <w:rPr>
          <w:sz w:val="32"/>
          <w:szCs w:val="32"/>
          <w:rtl/>
          <w:lang w:bidi="ar-DZ"/>
        </w:rPr>
      </w:pPr>
      <w:r>
        <w:rPr>
          <w:rFonts w:hint="cs"/>
          <w:sz w:val="32"/>
          <w:szCs w:val="32"/>
          <w:rtl/>
          <w:lang w:bidi="ar-DZ"/>
        </w:rPr>
        <w:t>2. مشاركة الخبرة مع المدارس الأخرى</w:t>
      </w:r>
    </w:p>
    <w:p w14:paraId="2F725791" w14:textId="77777777" w:rsidR="00B44882" w:rsidRDefault="00B44882">
      <w:pPr>
        <w:rPr>
          <w:sz w:val="32"/>
          <w:szCs w:val="32"/>
          <w:rtl/>
          <w:lang w:bidi="ar-DZ"/>
        </w:rPr>
      </w:pPr>
    </w:p>
    <w:p w14:paraId="50961E21" w14:textId="77777777" w:rsidR="00B44882" w:rsidRDefault="00000000">
      <w:pPr>
        <w:rPr>
          <w:sz w:val="32"/>
          <w:szCs w:val="32"/>
          <w:rtl/>
          <w:lang w:bidi="ar-DZ"/>
        </w:rPr>
      </w:pPr>
      <w:r>
        <w:rPr>
          <w:rFonts w:hint="cs"/>
          <w:sz w:val="32"/>
          <w:szCs w:val="32"/>
          <w:rtl/>
          <w:lang w:bidi="ar-DZ"/>
        </w:rPr>
        <w:t>---</w:t>
      </w:r>
    </w:p>
    <w:p w14:paraId="2A0ECAA1" w14:textId="77777777" w:rsidR="00B44882" w:rsidRDefault="00B44882">
      <w:pPr>
        <w:rPr>
          <w:sz w:val="32"/>
          <w:szCs w:val="32"/>
          <w:rtl/>
          <w:lang w:bidi="ar-DZ"/>
        </w:rPr>
      </w:pPr>
    </w:p>
    <w:p w14:paraId="148058E2" w14:textId="77777777" w:rsidR="00B44882" w:rsidRDefault="00000000">
      <w:pPr>
        <w:rPr>
          <w:sz w:val="32"/>
          <w:szCs w:val="32"/>
          <w:rtl/>
          <w:lang w:bidi="ar-DZ"/>
        </w:rPr>
      </w:pPr>
      <w:r>
        <w:rPr>
          <w:rFonts w:hint="cs"/>
          <w:sz w:val="32"/>
          <w:szCs w:val="32"/>
          <w:rtl/>
          <w:lang w:bidi="ar-DZ"/>
        </w:rPr>
        <w:t>تصنيف الحالات الاستثنائية</w:t>
      </w:r>
    </w:p>
    <w:p w14:paraId="1ADE9A24" w14:textId="77777777" w:rsidR="00B44882" w:rsidRDefault="00B44882">
      <w:pPr>
        <w:rPr>
          <w:sz w:val="32"/>
          <w:szCs w:val="32"/>
          <w:rtl/>
          <w:lang w:bidi="ar-DZ"/>
        </w:rPr>
      </w:pPr>
    </w:p>
    <w:p w14:paraId="68CC07DB" w14:textId="77777777" w:rsidR="00B44882" w:rsidRDefault="00000000">
      <w:pPr>
        <w:rPr>
          <w:sz w:val="32"/>
          <w:szCs w:val="32"/>
          <w:rtl/>
          <w:lang w:bidi="ar-DZ"/>
        </w:rPr>
      </w:pPr>
      <w:r>
        <w:rPr>
          <w:rFonts w:hint="cs"/>
          <w:sz w:val="32"/>
          <w:szCs w:val="32"/>
          <w:rtl/>
          <w:lang w:bidi="ar-DZ"/>
        </w:rPr>
        <w:t>حسب المستوى:</w:t>
      </w:r>
    </w:p>
    <w:p w14:paraId="76563FE9" w14:textId="77777777" w:rsidR="00B44882" w:rsidRDefault="00B44882">
      <w:pPr>
        <w:rPr>
          <w:sz w:val="32"/>
          <w:szCs w:val="32"/>
          <w:rtl/>
          <w:lang w:bidi="ar-DZ"/>
        </w:rPr>
      </w:pPr>
    </w:p>
    <w:p w14:paraId="65DEC84D" w14:textId="77777777" w:rsidR="00B44882" w:rsidRDefault="00000000">
      <w:pPr>
        <w:rPr>
          <w:sz w:val="32"/>
          <w:szCs w:val="32"/>
          <w:rtl/>
          <w:lang w:bidi="ar-DZ"/>
        </w:rPr>
      </w:pPr>
      <w:r>
        <w:rPr>
          <w:rFonts w:hint="cs"/>
          <w:sz w:val="32"/>
          <w:szCs w:val="32"/>
          <w:rtl/>
          <w:lang w:bidi="ar-DZ"/>
        </w:rPr>
        <w:t>```yaml</w:t>
      </w:r>
    </w:p>
    <w:p w14:paraId="2EB71926" w14:textId="77777777" w:rsidR="00B44882" w:rsidRDefault="00000000">
      <w:pPr>
        <w:rPr>
          <w:sz w:val="32"/>
          <w:szCs w:val="32"/>
          <w:rtl/>
          <w:lang w:bidi="ar-DZ"/>
        </w:rPr>
      </w:pPr>
      <w:r>
        <w:rPr>
          <w:rFonts w:hint="cs"/>
          <w:sz w:val="32"/>
          <w:szCs w:val="32"/>
          <w:rtl/>
          <w:lang w:bidi="ar-DZ"/>
        </w:rPr>
        <w:t>مستوى 1 (مدرسي):</w:t>
      </w:r>
    </w:p>
    <w:p w14:paraId="414CA537" w14:textId="77777777" w:rsidR="00B44882" w:rsidRDefault="00000000">
      <w:pPr>
        <w:rPr>
          <w:sz w:val="32"/>
          <w:szCs w:val="32"/>
          <w:rtl/>
          <w:lang w:bidi="ar-DZ"/>
        </w:rPr>
      </w:pPr>
      <w:r>
        <w:rPr>
          <w:rFonts w:hint="cs"/>
          <w:sz w:val="32"/>
          <w:szCs w:val="32"/>
          <w:rtl/>
          <w:lang w:bidi="ar-DZ"/>
        </w:rPr>
        <w:t xml:space="preserve">  - يدار داخلياً بالمدرسة</w:t>
      </w:r>
    </w:p>
    <w:p w14:paraId="346B03BA" w14:textId="77777777" w:rsidR="00B44882" w:rsidRDefault="00000000">
      <w:pPr>
        <w:rPr>
          <w:sz w:val="32"/>
          <w:szCs w:val="32"/>
          <w:rtl/>
          <w:lang w:bidi="ar-DZ"/>
        </w:rPr>
      </w:pPr>
      <w:r>
        <w:rPr>
          <w:rFonts w:hint="cs"/>
          <w:sz w:val="32"/>
          <w:szCs w:val="32"/>
          <w:rtl/>
          <w:lang w:bidi="ar-DZ"/>
        </w:rPr>
        <w:t xml:space="preserve">  - أمثلة: حريق صغير، مشاكل تأمينية، جوائز محلية</w:t>
      </w:r>
    </w:p>
    <w:p w14:paraId="087ABAC2" w14:textId="77777777" w:rsidR="00B44882" w:rsidRDefault="00000000">
      <w:pPr>
        <w:rPr>
          <w:sz w:val="32"/>
          <w:szCs w:val="32"/>
          <w:rtl/>
          <w:lang w:bidi="ar-DZ"/>
        </w:rPr>
      </w:pPr>
      <w:r>
        <w:rPr>
          <w:rFonts w:hint="cs"/>
          <w:sz w:val="32"/>
          <w:szCs w:val="32"/>
          <w:rtl/>
          <w:lang w:bidi="ar-DZ"/>
        </w:rPr>
        <w:t xml:space="preserve">  - الإبلاغ: للمكتب للإعلام فقط</w:t>
      </w:r>
    </w:p>
    <w:p w14:paraId="675B6331" w14:textId="77777777" w:rsidR="00B44882" w:rsidRDefault="00B44882">
      <w:pPr>
        <w:rPr>
          <w:sz w:val="32"/>
          <w:szCs w:val="32"/>
          <w:rtl/>
          <w:lang w:bidi="ar-DZ"/>
        </w:rPr>
      </w:pPr>
    </w:p>
    <w:p w14:paraId="37F929EA" w14:textId="77777777" w:rsidR="00B44882" w:rsidRDefault="00000000">
      <w:pPr>
        <w:rPr>
          <w:sz w:val="32"/>
          <w:szCs w:val="32"/>
          <w:rtl/>
          <w:lang w:bidi="ar-DZ"/>
        </w:rPr>
      </w:pPr>
      <w:r>
        <w:rPr>
          <w:rFonts w:hint="cs"/>
          <w:sz w:val="32"/>
          <w:szCs w:val="32"/>
          <w:rtl/>
          <w:lang w:bidi="ar-DZ"/>
        </w:rPr>
        <w:t>مستوى 2 (محلي):</w:t>
      </w:r>
    </w:p>
    <w:p w14:paraId="6CC9CB0D" w14:textId="77777777" w:rsidR="00B44882" w:rsidRDefault="00000000">
      <w:pPr>
        <w:rPr>
          <w:sz w:val="32"/>
          <w:szCs w:val="32"/>
          <w:rtl/>
          <w:lang w:bidi="ar-DZ"/>
        </w:rPr>
      </w:pPr>
      <w:r>
        <w:rPr>
          <w:rFonts w:hint="cs"/>
          <w:sz w:val="32"/>
          <w:szCs w:val="32"/>
          <w:rtl/>
          <w:lang w:bidi="ar-DZ"/>
        </w:rPr>
        <w:t xml:space="preserve">  - يحتاج تدخل المكتب التربوي</w:t>
      </w:r>
    </w:p>
    <w:p w14:paraId="147F91C9" w14:textId="77777777" w:rsidR="00B44882" w:rsidRDefault="00000000">
      <w:pPr>
        <w:rPr>
          <w:sz w:val="32"/>
          <w:szCs w:val="32"/>
          <w:rtl/>
          <w:lang w:bidi="ar-DZ"/>
        </w:rPr>
      </w:pPr>
      <w:r>
        <w:rPr>
          <w:rFonts w:hint="cs"/>
          <w:sz w:val="32"/>
          <w:szCs w:val="32"/>
          <w:rtl/>
          <w:lang w:bidi="ar-DZ"/>
        </w:rPr>
        <w:t xml:space="preserve">  - أمثلة: دمج أو فصل مدارس، أزمات متوسطة</w:t>
      </w:r>
    </w:p>
    <w:p w14:paraId="7D087A66" w14:textId="77777777" w:rsidR="00B44882" w:rsidRDefault="00000000">
      <w:pPr>
        <w:rPr>
          <w:sz w:val="32"/>
          <w:szCs w:val="32"/>
          <w:rtl/>
          <w:lang w:bidi="ar-DZ"/>
        </w:rPr>
      </w:pPr>
      <w:r>
        <w:rPr>
          <w:rFonts w:hint="cs"/>
          <w:sz w:val="32"/>
          <w:szCs w:val="32"/>
          <w:rtl/>
          <w:lang w:bidi="ar-DZ"/>
        </w:rPr>
        <w:t xml:space="preserve">  - الإبلاغ: للمكتب للتدخل والمتابعة</w:t>
      </w:r>
    </w:p>
    <w:p w14:paraId="494C859A" w14:textId="77777777" w:rsidR="00B44882" w:rsidRDefault="00B44882">
      <w:pPr>
        <w:rPr>
          <w:sz w:val="32"/>
          <w:szCs w:val="32"/>
          <w:rtl/>
          <w:lang w:bidi="ar-DZ"/>
        </w:rPr>
      </w:pPr>
    </w:p>
    <w:p w14:paraId="17AE4A2D" w14:textId="77777777" w:rsidR="00B44882" w:rsidRDefault="00000000">
      <w:pPr>
        <w:rPr>
          <w:sz w:val="32"/>
          <w:szCs w:val="32"/>
          <w:rtl/>
          <w:lang w:bidi="ar-DZ"/>
        </w:rPr>
      </w:pPr>
      <w:r>
        <w:rPr>
          <w:rFonts w:hint="cs"/>
          <w:sz w:val="32"/>
          <w:szCs w:val="32"/>
          <w:rtl/>
          <w:lang w:bidi="ar-DZ"/>
        </w:rPr>
        <w:t>مستوى 3 (إقليمي/وطني):</w:t>
      </w:r>
    </w:p>
    <w:p w14:paraId="14606309" w14:textId="77777777" w:rsidR="00B44882" w:rsidRDefault="00000000">
      <w:pPr>
        <w:rPr>
          <w:sz w:val="32"/>
          <w:szCs w:val="32"/>
          <w:rtl/>
          <w:lang w:bidi="ar-DZ"/>
        </w:rPr>
      </w:pPr>
      <w:r>
        <w:rPr>
          <w:rFonts w:hint="cs"/>
          <w:sz w:val="32"/>
          <w:szCs w:val="32"/>
          <w:rtl/>
          <w:lang w:bidi="ar-DZ"/>
        </w:rPr>
        <w:t xml:space="preserve">  - يحتاج تدخل جهات عليا</w:t>
      </w:r>
    </w:p>
    <w:p w14:paraId="50C41D12" w14:textId="77777777" w:rsidR="00B44882" w:rsidRDefault="00000000">
      <w:pPr>
        <w:rPr>
          <w:sz w:val="32"/>
          <w:szCs w:val="32"/>
          <w:rtl/>
          <w:lang w:bidi="ar-DZ"/>
        </w:rPr>
      </w:pPr>
      <w:r>
        <w:rPr>
          <w:rFonts w:hint="cs"/>
          <w:sz w:val="32"/>
          <w:szCs w:val="32"/>
          <w:rtl/>
          <w:lang w:bidi="ar-DZ"/>
        </w:rPr>
        <w:t xml:space="preserve">  - أمثلة: كوارث طبيعية، أوبئة، أزمات أمنية كبرى</w:t>
      </w:r>
    </w:p>
    <w:p w14:paraId="0E9C1C5A" w14:textId="77777777" w:rsidR="00B44882" w:rsidRDefault="00000000">
      <w:pPr>
        <w:rPr>
          <w:sz w:val="32"/>
          <w:szCs w:val="32"/>
          <w:rtl/>
          <w:lang w:bidi="ar-DZ"/>
        </w:rPr>
      </w:pPr>
      <w:r>
        <w:rPr>
          <w:rFonts w:hint="cs"/>
          <w:sz w:val="32"/>
          <w:szCs w:val="32"/>
          <w:rtl/>
          <w:lang w:bidi="ar-DZ"/>
        </w:rPr>
        <w:t xml:space="preserve">  - الإبلاغ: للمكتب والجهات الرسمية المختصة</w:t>
      </w:r>
    </w:p>
    <w:p w14:paraId="15F84FE3" w14:textId="77777777" w:rsidR="00B44882" w:rsidRDefault="00000000">
      <w:pPr>
        <w:rPr>
          <w:sz w:val="32"/>
          <w:szCs w:val="32"/>
          <w:rtl/>
          <w:lang w:bidi="ar-DZ"/>
        </w:rPr>
      </w:pPr>
      <w:r>
        <w:rPr>
          <w:rFonts w:hint="cs"/>
          <w:sz w:val="32"/>
          <w:szCs w:val="32"/>
          <w:rtl/>
          <w:lang w:bidi="ar-DZ"/>
        </w:rPr>
        <w:t>```</w:t>
      </w:r>
    </w:p>
    <w:p w14:paraId="721D6ADD" w14:textId="77777777" w:rsidR="00B44882" w:rsidRDefault="00B44882">
      <w:pPr>
        <w:rPr>
          <w:sz w:val="32"/>
          <w:szCs w:val="32"/>
          <w:rtl/>
          <w:lang w:bidi="ar-DZ"/>
        </w:rPr>
      </w:pPr>
    </w:p>
    <w:p w14:paraId="6D999159" w14:textId="77777777" w:rsidR="00B44882" w:rsidRDefault="00000000">
      <w:pPr>
        <w:rPr>
          <w:sz w:val="32"/>
          <w:szCs w:val="32"/>
          <w:rtl/>
          <w:lang w:bidi="ar-DZ"/>
        </w:rPr>
      </w:pPr>
      <w:r>
        <w:rPr>
          <w:rFonts w:hint="cs"/>
          <w:sz w:val="32"/>
          <w:szCs w:val="32"/>
          <w:rtl/>
          <w:lang w:bidi="ar-DZ"/>
        </w:rPr>
        <w:t>حسب النوع:</w:t>
      </w:r>
    </w:p>
    <w:p w14:paraId="376A0748" w14:textId="77777777" w:rsidR="00B44882" w:rsidRDefault="00B44882">
      <w:pPr>
        <w:rPr>
          <w:sz w:val="32"/>
          <w:szCs w:val="32"/>
          <w:rtl/>
          <w:lang w:bidi="ar-DZ"/>
        </w:rPr>
      </w:pPr>
    </w:p>
    <w:p w14:paraId="79A62A0C" w14:textId="77777777" w:rsidR="00B44882" w:rsidRDefault="00000000">
      <w:pPr>
        <w:rPr>
          <w:sz w:val="32"/>
          <w:szCs w:val="32"/>
          <w:rtl/>
          <w:lang w:bidi="ar-DZ"/>
        </w:rPr>
      </w:pPr>
      <w:r>
        <w:rPr>
          <w:rFonts w:hint="cs"/>
          <w:sz w:val="32"/>
          <w:szCs w:val="32"/>
          <w:rtl/>
          <w:lang w:bidi="ar-DZ"/>
        </w:rPr>
        <w:lastRenderedPageBreak/>
        <w:t>```yaml</w:t>
      </w:r>
    </w:p>
    <w:p w14:paraId="76A806D7" w14:textId="77777777" w:rsidR="00B44882" w:rsidRDefault="00000000">
      <w:pPr>
        <w:rPr>
          <w:sz w:val="32"/>
          <w:szCs w:val="32"/>
          <w:rtl/>
          <w:lang w:bidi="ar-DZ"/>
        </w:rPr>
      </w:pPr>
      <w:r>
        <w:rPr>
          <w:rFonts w:hint="cs"/>
          <w:sz w:val="32"/>
          <w:szCs w:val="32"/>
          <w:rtl/>
          <w:lang w:bidi="ar-DZ"/>
        </w:rPr>
        <w:t>هيكلية:</w:t>
      </w:r>
    </w:p>
    <w:p w14:paraId="271B694F" w14:textId="77777777" w:rsidR="00B44882" w:rsidRDefault="00000000">
      <w:pPr>
        <w:rPr>
          <w:sz w:val="32"/>
          <w:szCs w:val="32"/>
          <w:rtl/>
          <w:lang w:bidi="ar-DZ"/>
        </w:rPr>
      </w:pPr>
      <w:r>
        <w:rPr>
          <w:rFonts w:hint="cs"/>
          <w:sz w:val="32"/>
          <w:szCs w:val="32"/>
          <w:rtl/>
          <w:lang w:bidi="ar-DZ"/>
        </w:rPr>
        <w:t xml:space="preserve">  - تتعلق بهيكل المدرسة</w:t>
      </w:r>
    </w:p>
    <w:p w14:paraId="61A3B145" w14:textId="77777777" w:rsidR="00B44882" w:rsidRDefault="00000000">
      <w:pPr>
        <w:rPr>
          <w:sz w:val="32"/>
          <w:szCs w:val="32"/>
          <w:rtl/>
          <w:lang w:bidi="ar-DZ"/>
        </w:rPr>
      </w:pPr>
      <w:r>
        <w:rPr>
          <w:rFonts w:hint="cs"/>
          <w:sz w:val="32"/>
          <w:szCs w:val="32"/>
          <w:rtl/>
          <w:lang w:bidi="ar-DZ"/>
        </w:rPr>
        <w:t xml:space="preserve">  - أمثلة: دمج، فصل، تحويل نوع</w:t>
      </w:r>
    </w:p>
    <w:p w14:paraId="5FD49F66" w14:textId="77777777" w:rsidR="00B44882" w:rsidRDefault="00000000">
      <w:pPr>
        <w:rPr>
          <w:sz w:val="32"/>
          <w:szCs w:val="32"/>
          <w:rtl/>
          <w:lang w:bidi="ar-DZ"/>
        </w:rPr>
      </w:pPr>
      <w:r>
        <w:rPr>
          <w:rFonts w:hint="cs"/>
          <w:sz w:val="32"/>
          <w:szCs w:val="32"/>
          <w:rtl/>
          <w:lang w:bidi="ar-DZ"/>
        </w:rPr>
        <w:t xml:space="preserve">  - الإجراء: تخطيط طويل المدى</w:t>
      </w:r>
    </w:p>
    <w:p w14:paraId="7AF3E524" w14:textId="77777777" w:rsidR="00B44882" w:rsidRDefault="00B44882">
      <w:pPr>
        <w:rPr>
          <w:sz w:val="32"/>
          <w:szCs w:val="32"/>
          <w:rtl/>
          <w:lang w:bidi="ar-DZ"/>
        </w:rPr>
      </w:pPr>
    </w:p>
    <w:p w14:paraId="79AA9527" w14:textId="77777777" w:rsidR="00B44882" w:rsidRDefault="00000000">
      <w:pPr>
        <w:rPr>
          <w:sz w:val="32"/>
          <w:szCs w:val="32"/>
          <w:rtl/>
          <w:lang w:bidi="ar-DZ"/>
        </w:rPr>
      </w:pPr>
      <w:r>
        <w:rPr>
          <w:rFonts w:hint="cs"/>
          <w:sz w:val="32"/>
          <w:szCs w:val="32"/>
          <w:rtl/>
          <w:lang w:bidi="ar-DZ"/>
        </w:rPr>
        <w:t>طارئة:</w:t>
      </w:r>
    </w:p>
    <w:p w14:paraId="2028FBC5" w14:textId="77777777" w:rsidR="00B44882" w:rsidRDefault="00000000">
      <w:pPr>
        <w:rPr>
          <w:sz w:val="32"/>
          <w:szCs w:val="32"/>
          <w:rtl/>
          <w:lang w:bidi="ar-DZ"/>
        </w:rPr>
      </w:pPr>
      <w:r>
        <w:rPr>
          <w:rFonts w:hint="cs"/>
          <w:sz w:val="32"/>
          <w:szCs w:val="32"/>
          <w:rtl/>
          <w:lang w:bidi="ar-DZ"/>
        </w:rPr>
        <w:t xml:space="preserve">  - تحدث فجأة</w:t>
      </w:r>
    </w:p>
    <w:p w14:paraId="5F4F7F1E" w14:textId="77777777" w:rsidR="00B44882" w:rsidRDefault="00000000">
      <w:pPr>
        <w:rPr>
          <w:sz w:val="32"/>
          <w:szCs w:val="32"/>
          <w:rtl/>
          <w:lang w:bidi="ar-DZ"/>
        </w:rPr>
      </w:pPr>
      <w:r>
        <w:rPr>
          <w:rFonts w:hint="cs"/>
          <w:sz w:val="32"/>
          <w:szCs w:val="32"/>
          <w:rtl/>
          <w:lang w:bidi="ar-DZ"/>
        </w:rPr>
        <w:t xml:space="preserve">  - أمثلة: كوارث، حوادث، أزمات</w:t>
      </w:r>
    </w:p>
    <w:p w14:paraId="07CC97D7" w14:textId="77777777" w:rsidR="00B44882" w:rsidRDefault="00000000">
      <w:pPr>
        <w:rPr>
          <w:sz w:val="32"/>
          <w:szCs w:val="32"/>
          <w:rtl/>
          <w:lang w:bidi="ar-DZ"/>
        </w:rPr>
      </w:pPr>
      <w:r>
        <w:rPr>
          <w:rFonts w:hint="cs"/>
          <w:sz w:val="32"/>
          <w:szCs w:val="32"/>
          <w:rtl/>
          <w:lang w:bidi="ar-DZ"/>
        </w:rPr>
        <w:t xml:space="preserve">  - الإجراء: خطط طوارئ فورية</w:t>
      </w:r>
    </w:p>
    <w:p w14:paraId="4EE9C2D6" w14:textId="77777777" w:rsidR="00B44882" w:rsidRDefault="00B44882">
      <w:pPr>
        <w:rPr>
          <w:sz w:val="32"/>
          <w:szCs w:val="32"/>
          <w:rtl/>
          <w:lang w:bidi="ar-DZ"/>
        </w:rPr>
      </w:pPr>
    </w:p>
    <w:p w14:paraId="78E45A44" w14:textId="77777777" w:rsidR="00B44882" w:rsidRDefault="00000000">
      <w:pPr>
        <w:rPr>
          <w:sz w:val="32"/>
          <w:szCs w:val="32"/>
          <w:rtl/>
          <w:lang w:bidi="ar-DZ"/>
        </w:rPr>
      </w:pPr>
      <w:r>
        <w:rPr>
          <w:rFonts w:hint="cs"/>
          <w:sz w:val="32"/>
          <w:szCs w:val="32"/>
          <w:rtl/>
          <w:lang w:bidi="ar-DZ"/>
        </w:rPr>
        <w:t>تطويرية:</w:t>
      </w:r>
    </w:p>
    <w:p w14:paraId="6B67CA54" w14:textId="77777777" w:rsidR="00B44882" w:rsidRDefault="00000000">
      <w:pPr>
        <w:rPr>
          <w:sz w:val="32"/>
          <w:szCs w:val="32"/>
          <w:rtl/>
          <w:lang w:bidi="ar-DZ"/>
        </w:rPr>
      </w:pPr>
      <w:r>
        <w:rPr>
          <w:rFonts w:hint="cs"/>
          <w:sz w:val="32"/>
          <w:szCs w:val="32"/>
          <w:rtl/>
          <w:lang w:bidi="ar-DZ"/>
        </w:rPr>
        <w:t xml:space="preserve">  - إيجابية وتحسينية</w:t>
      </w:r>
    </w:p>
    <w:p w14:paraId="07C9DA73" w14:textId="77777777" w:rsidR="00B44882" w:rsidRDefault="00000000">
      <w:pPr>
        <w:rPr>
          <w:sz w:val="32"/>
          <w:szCs w:val="32"/>
          <w:rtl/>
          <w:lang w:bidi="ar-DZ"/>
        </w:rPr>
      </w:pPr>
      <w:r>
        <w:rPr>
          <w:rFonts w:hint="cs"/>
          <w:sz w:val="32"/>
          <w:szCs w:val="32"/>
          <w:rtl/>
          <w:lang w:bidi="ar-DZ"/>
        </w:rPr>
        <w:t xml:space="preserve">  - أمثلة: جوائز، مشاركات، شراكات</w:t>
      </w:r>
    </w:p>
    <w:p w14:paraId="65CE30D6" w14:textId="77777777" w:rsidR="00B44882" w:rsidRDefault="00000000">
      <w:pPr>
        <w:rPr>
          <w:sz w:val="32"/>
          <w:szCs w:val="32"/>
          <w:rtl/>
          <w:lang w:bidi="ar-DZ"/>
        </w:rPr>
      </w:pPr>
      <w:r>
        <w:rPr>
          <w:rFonts w:hint="cs"/>
          <w:sz w:val="32"/>
          <w:szCs w:val="32"/>
          <w:rtl/>
          <w:lang w:bidi="ar-DZ"/>
        </w:rPr>
        <w:t xml:space="preserve">  - الإجراء: توثيق واستثمار</w:t>
      </w:r>
    </w:p>
    <w:p w14:paraId="32347163" w14:textId="77777777" w:rsidR="00B44882" w:rsidRDefault="00000000">
      <w:pPr>
        <w:rPr>
          <w:sz w:val="32"/>
          <w:szCs w:val="32"/>
          <w:rtl/>
          <w:lang w:bidi="ar-DZ"/>
        </w:rPr>
      </w:pPr>
      <w:r>
        <w:rPr>
          <w:rFonts w:hint="cs"/>
          <w:sz w:val="32"/>
          <w:szCs w:val="32"/>
          <w:rtl/>
          <w:lang w:bidi="ar-DZ"/>
        </w:rPr>
        <w:t>```</w:t>
      </w:r>
    </w:p>
    <w:p w14:paraId="20EEAF2B" w14:textId="77777777" w:rsidR="00B44882" w:rsidRDefault="00B44882">
      <w:pPr>
        <w:rPr>
          <w:sz w:val="32"/>
          <w:szCs w:val="32"/>
          <w:rtl/>
          <w:lang w:bidi="ar-DZ"/>
        </w:rPr>
      </w:pPr>
    </w:p>
    <w:p w14:paraId="7FC2D40B" w14:textId="77777777" w:rsidR="00B44882" w:rsidRDefault="00000000">
      <w:pPr>
        <w:rPr>
          <w:sz w:val="32"/>
          <w:szCs w:val="32"/>
          <w:rtl/>
          <w:lang w:bidi="ar-DZ"/>
        </w:rPr>
      </w:pPr>
      <w:r>
        <w:rPr>
          <w:rFonts w:hint="cs"/>
          <w:sz w:val="32"/>
          <w:szCs w:val="32"/>
          <w:rtl/>
          <w:lang w:bidi="ar-DZ"/>
        </w:rPr>
        <w:t>---</w:t>
      </w:r>
    </w:p>
    <w:p w14:paraId="704D9883" w14:textId="77777777" w:rsidR="00B44882" w:rsidRDefault="00B44882">
      <w:pPr>
        <w:rPr>
          <w:sz w:val="32"/>
          <w:szCs w:val="32"/>
          <w:rtl/>
          <w:lang w:bidi="ar-DZ"/>
        </w:rPr>
      </w:pPr>
    </w:p>
    <w:p w14:paraId="6BE0D6CB" w14:textId="77777777" w:rsidR="00B44882" w:rsidRDefault="00000000">
      <w:pPr>
        <w:rPr>
          <w:sz w:val="32"/>
          <w:szCs w:val="32"/>
          <w:rtl/>
          <w:lang w:bidi="ar-DZ"/>
        </w:rPr>
      </w:pPr>
      <w:r>
        <w:rPr>
          <w:rFonts w:hint="cs"/>
          <w:sz w:val="32"/>
          <w:szCs w:val="32"/>
          <w:rtl/>
          <w:lang w:bidi="ar-DZ"/>
        </w:rPr>
        <w:t>مؤشرات إدارة الحالات الاستثنائية</w:t>
      </w:r>
    </w:p>
    <w:p w14:paraId="2B9D17AB" w14:textId="77777777" w:rsidR="00B44882" w:rsidRDefault="00B44882">
      <w:pPr>
        <w:rPr>
          <w:sz w:val="32"/>
          <w:szCs w:val="32"/>
          <w:rtl/>
          <w:lang w:bidi="ar-DZ"/>
        </w:rPr>
      </w:pPr>
    </w:p>
    <w:p w14:paraId="44A1C094" w14:textId="77777777" w:rsidR="00B44882" w:rsidRDefault="00000000">
      <w:pPr>
        <w:rPr>
          <w:sz w:val="32"/>
          <w:szCs w:val="32"/>
          <w:rtl/>
          <w:lang w:bidi="ar-DZ"/>
        </w:rPr>
      </w:pPr>
      <w:r>
        <w:rPr>
          <w:rFonts w:hint="cs"/>
          <w:sz w:val="32"/>
          <w:szCs w:val="32"/>
          <w:rtl/>
          <w:lang w:bidi="ar-DZ"/>
        </w:rPr>
        <w:t>مؤشرات الاستجابة:</w:t>
      </w:r>
    </w:p>
    <w:p w14:paraId="0C65D638" w14:textId="77777777" w:rsidR="00B44882" w:rsidRDefault="00B44882">
      <w:pPr>
        <w:rPr>
          <w:sz w:val="32"/>
          <w:szCs w:val="32"/>
          <w:rtl/>
          <w:lang w:bidi="ar-DZ"/>
        </w:rPr>
      </w:pPr>
    </w:p>
    <w:p w14:paraId="39D7DDC3" w14:textId="77777777" w:rsidR="00B44882" w:rsidRDefault="00000000">
      <w:pPr>
        <w:rPr>
          <w:sz w:val="32"/>
          <w:szCs w:val="32"/>
          <w:rtl/>
          <w:lang w:bidi="ar-DZ"/>
        </w:rPr>
      </w:pPr>
      <w:r>
        <w:rPr>
          <w:rFonts w:hint="cs"/>
          <w:sz w:val="32"/>
          <w:szCs w:val="32"/>
          <w:rtl/>
          <w:lang w:bidi="ar-DZ"/>
        </w:rPr>
        <w:t>1. زمن الاستجابة: من وقوع الحالة إلى البدء في التعامل</w:t>
      </w:r>
    </w:p>
    <w:p w14:paraId="29635D41" w14:textId="77777777" w:rsidR="00B44882" w:rsidRDefault="00000000">
      <w:pPr>
        <w:rPr>
          <w:sz w:val="32"/>
          <w:szCs w:val="32"/>
          <w:rtl/>
          <w:lang w:bidi="ar-DZ"/>
        </w:rPr>
      </w:pPr>
      <w:r>
        <w:rPr>
          <w:rFonts w:hint="cs"/>
          <w:sz w:val="32"/>
          <w:szCs w:val="32"/>
          <w:rtl/>
          <w:lang w:bidi="ar-DZ"/>
        </w:rPr>
        <w:t>2. كفاءة التعامل: فعالية الإجراءات المتخذة</w:t>
      </w:r>
    </w:p>
    <w:p w14:paraId="63FD512A" w14:textId="77777777" w:rsidR="00B44882" w:rsidRDefault="00000000">
      <w:pPr>
        <w:rPr>
          <w:sz w:val="32"/>
          <w:szCs w:val="32"/>
          <w:rtl/>
          <w:lang w:bidi="ar-DZ"/>
        </w:rPr>
      </w:pPr>
      <w:r>
        <w:rPr>
          <w:rFonts w:hint="cs"/>
          <w:sz w:val="32"/>
          <w:szCs w:val="32"/>
          <w:rtl/>
          <w:lang w:bidi="ar-DZ"/>
        </w:rPr>
        <w:t>3. التنسيق: جودة التنسيق بين الجهات المعنية</w:t>
      </w:r>
    </w:p>
    <w:p w14:paraId="081FAE33" w14:textId="77777777" w:rsidR="00B44882" w:rsidRDefault="00B44882">
      <w:pPr>
        <w:rPr>
          <w:sz w:val="32"/>
          <w:szCs w:val="32"/>
          <w:rtl/>
          <w:lang w:bidi="ar-DZ"/>
        </w:rPr>
      </w:pPr>
    </w:p>
    <w:p w14:paraId="426A8A42" w14:textId="77777777" w:rsidR="00B44882" w:rsidRDefault="00000000">
      <w:pPr>
        <w:rPr>
          <w:sz w:val="32"/>
          <w:szCs w:val="32"/>
          <w:rtl/>
          <w:lang w:bidi="ar-DZ"/>
        </w:rPr>
      </w:pPr>
      <w:r>
        <w:rPr>
          <w:rFonts w:hint="cs"/>
          <w:sz w:val="32"/>
          <w:szCs w:val="32"/>
          <w:rtl/>
          <w:lang w:bidi="ar-DZ"/>
        </w:rPr>
        <w:t>مؤشرات التأثير:</w:t>
      </w:r>
    </w:p>
    <w:p w14:paraId="0C46D481" w14:textId="77777777" w:rsidR="00B44882" w:rsidRDefault="00B44882">
      <w:pPr>
        <w:rPr>
          <w:sz w:val="32"/>
          <w:szCs w:val="32"/>
          <w:rtl/>
          <w:lang w:bidi="ar-DZ"/>
        </w:rPr>
      </w:pPr>
    </w:p>
    <w:p w14:paraId="14531A21" w14:textId="77777777" w:rsidR="00B44882" w:rsidRDefault="00000000">
      <w:pPr>
        <w:rPr>
          <w:sz w:val="32"/>
          <w:szCs w:val="32"/>
          <w:rtl/>
          <w:lang w:bidi="ar-DZ"/>
        </w:rPr>
      </w:pPr>
      <w:r>
        <w:rPr>
          <w:rFonts w:hint="cs"/>
          <w:sz w:val="32"/>
          <w:szCs w:val="32"/>
          <w:rtl/>
          <w:lang w:bidi="ar-DZ"/>
        </w:rPr>
        <w:t>1. التأثير على التعليم: نسبة التأثير على العملية التعليمية</w:t>
      </w:r>
    </w:p>
    <w:p w14:paraId="531E1F7B" w14:textId="77777777" w:rsidR="00B44882" w:rsidRDefault="00000000">
      <w:pPr>
        <w:rPr>
          <w:sz w:val="32"/>
          <w:szCs w:val="32"/>
          <w:rtl/>
          <w:lang w:bidi="ar-DZ"/>
        </w:rPr>
      </w:pPr>
      <w:r>
        <w:rPr>
          <w:rFonts w:hint="cs"/>
          <w:sz w:val="32"/>
          <w:szCs w:val="32"/>
          <w:rtl/>
          <w:lang w:bidi="ar-DZ"/>
        </w:rPr>
        <w:t>2. التكاليف: التكاليف المادية للتعامل مع الحالة</w:t>
      </w:r>
    </w:p>
    <w:p w14:paraId="45AA9410" w14:textId="77777777" w:rsidR="00B44882" w:rsidRDefault="00000000">
      <w:pPr>
        <w:rPr>
          <w:sz w:val="32"/>
          <w:szCs w:val="32"/>
          <w:rtl/>
          <w:lang w:bidi="ar-DZ"/>
        </w:rPr>
      </w:pPr>
      <w:r>
        <w:rPr>
          <w:rFonts w:hint="cs"/>
          <w:sz w:val="32"/>
          <w:szCs w:val="32"/>
          <w:rtl/>
          <w:lang w:bidi="ar-DZ"/>
        </w:rPr>
        <w:t>3. الأثر النفسي: تقييم الأثر النفسي على المعنيين</w:t>
      </w:r>
    </w:p>
    <w:p w14:paraId="3BFF169C" w14:textId="77777777" w:rsidR="00B44882" w:rsidRDefault="00B44882">
      <w:pPr>
        <w:rPr>
          <w:sz w:val="32"/>
          <w:szCs w:val="32"/>
          <w:rtl/>
          <w:lang w:bidi="ar-DZ"/>
        </w:rPr>
      </w:pPr>
    </w:p>
    <w:p w14:paraId="44132E9F" w14:textId="77777777" w:rsidR="00B44882" w:rsidRDefault="00000000">
      <w:pPr>
        <w:rPr>
          <w:sz w:val="32"/>
          <w:szCs w:val="32"/>
          <w:rtl/>
          <w:lang w:bidi="ar-DZ"/>
        </w:rPr>
      </w:pPr>
      <w:r>
        <w:rPr>
          <w:rFonts w:hint="cs"/>
          <w:sz w:val="32"/>
          <w:szCs w:val="32"/>
          <w:rtl/>
          <w:lang w:bidi="ar-DZ"/>
        </w:rPr>
        <w:t>مؤشرات التعافي:</w:t>
      </w:r>
    </w:p>
    <w:p w14:paraId="2EF05C56" w14:textId="77777777" w:rsidR="00B44882" w:rsidRDefault="00B44882">
      <w:pPr>
        <w:rPr>
          <w:sz w:val="32"/>
          <w:szCs w:val="32"/>
          <w:rtl/>
          <w:lang w:bidi="ar-DZ"/>
        </w:rPr>
      </w:pPr>
    </w:p>
    <w:p w14:paraId="56130929" w14:textId="77777777" w:rsidR="00B44882" w:rsidRDefault="00000000">
      <w:pPr>
        <w:rPr>
          <w:sz w:val="32"/>
          <w:szCs w:val="32"/>
          <w:rtl/>
          <w:lang w:bidi="ar-DZ"/>
        </w:rPr>
      </w:pPr>
      <w:r>
        <w:rPr>
          <w:rFonts w:hint="cs"/>
          <w:sz w:val="32"/>
          <w:szCs w:val="32"/>
          <w:rtl/>
          <w:lang w:bidi="ar-DZ"/>
        </w:rPr>
        <w:t>1. زمن التعافي: الوقت اللازم للعودة إلى الوضع الطبيعي</w:t>
      </w:r>
    </w:p>
    <w:p w14:paraId="33535365" w14:textId="77777777" w:rsidR="00B44882" w:rsidRDefault="00000000">
      <w:pPr>
        <w:rPr>
          <w:sz w:val="32"/>
          <w:szCs w:val="32"/>
          <w:rtl/>
          <w:lang w:bidi="ar-DZ"/>
        </w:rPr>
      </w:pPr>
      <w:r>
        <w:rPr>
          <w:rFonts w:hint="cs"/>
          <w:sz w:val="32"/>
          <w:szCs w:val="32"/>
          <w:rtl/>
          <w:lang w:bidi="ar-DZ"/>
        </w:rPr>
        <w:t>2. جودة التعافي: مدى اكتمال التعافي واستعادة القدرات</w:t>
      </w:r>
    </w:p>
    <w:p w14:paraId="1EB319F1" w14:textId="77777777" w:rsidR="00B44882" w:rsidRDefault="00000000">
      <w:pPr>
        <w:rPr>
          <w:sz w:val="32"/>
          <w:szCs w:val="32"/>
          <w:rtl/>
          <w:lang w:bidi="ar-DZ"/>
        </w:rPr>
      </w:pPr>
      <w:r>
        <w:rPr>
          <w:rFonts w:hint="cs"/>
          <w:sz w:val="32"/>
          <w:szCs w:val="32"/>
          <w:rtl/>
          <w:lang w:bidi="ar-DZ"/>
        </w:rPr>
        <w:t>3. التعلم: عدد الدروس المستفادة المسجلة والمطبقة</w:t>
      </w:r>
    </w:p>
    <w:p w14:paraId="57F6FAA1" w14:textId="77777777" w:rsidR="00B44882" w:rsidRDefault="00B44882">
      <w:pPr>
        <w:rPr>
          <w:sz w:val="32"/>
          <w:szCs w:val="32"/>
          <w:rtl/>
          <w:lang w:bidi="ar-DZ"/>
        </w:rPr>
      </w:pPr>
    </w:p>
    <w:p w14:paraId="38F9E8A7" w14:textId="77777777" w:rsidR="00B44882" w:rsidRDefault="00000000">
      <w:pPr>
        <w:rPr>
          <w:sz w:val="32"/>
          <w:szCs w:val="32"/>
          <w:rtl/>
          <w:lang w:bidi="ar-DZ"/>
        </w:rPr>
      </w:pPr>
      <w:r>
        <w:rPr>
          <w:rFonts w:hint="cs"/>
          <w:sz w:val="32"/>
          <w:szCs w:val="32"/>
          <w:rtl/>
          <w:lang w:bidi="ar-DZ"/>
        </w:rPr>
        <w:t>---</w:t>
      </w:r>
    </w:p>
    <w:p w14:paraId="665F134D" w14:textId="77777777" w:rsidR="00B44882" w:rsidRDefault="00B44882">
      <w:pPr>
        <w:rPr>
          <w:sz w:val="32"/>
          <w:szCs w:val="32"/>
          <w:rtl/>
          <w:lang w:bidi="ar-DZ"/>
        </w:rPr>
      </w:pPr>
    </w:p>
    <w:p w14:paraId="6874597F" w14:textId="77777777" w:rsidR="00B44882" w:rsidRDefault="00000000">
      <w:pPr>
        <w:rPr>
          <w:sz w:val="32"/>
          <w:szCs w:val="32"/>
          <w:rtl/>
          <w:lang w:bidi="ar-DZ"/>
        </w:rPr>
      </w:pPr>
      <w:r>
        <w:rPr>
          <w:rFonts w:hint="cs"/>
          <w:sz w:val="32"/>
          <w:szCs w:val="32"/>
          <w:rtl/>
          <w:lang w:bidi="ar-DZ"/>
        </w:rPr>
        <w:t>العلاقة مع مكتب التربية في الفئة الثانية عشرة</w:t>
      </w:r>
    </w:p>
    <w:p w14:paraId="529A45E3" w14:textId="77777777" w:rsidR="00B44882" w:rsidRDefault="00B44882">
      <w:pPr>
        <w:rPr>
          <w:sz w:val="32"/>
          <w:szCs w:val="32"/>
          <w:rtl/>
          <w:lang w:bidi="ar-DZ"/>
        </w:rPr>
      </w:pPr>
    </w:p>
    <w:p w14:paraId="0377ECC3" w14:textId="77777777" w:rsidR="00B44882" w:rsidRDefault="00000000">
      <w:pPr>
        <w:rPr>
          <w:sz w:val="32"/>
          <w:szCs w:val="32"/>
          <w:rtl/>
          <w:lang w:bidi="ar-DZ"/>
        </w:rPr>
      </w:pPr>
      <w:r>
        <w:rPr>
          <w:rFonts w:hint="cs"/>
          <w:sz w:val="32"/>
          <w:szCs w:val="32"/>
          <w:rtl/>
          <w:lang w:bidi="ar-DZ"/>
        </w:rPr>
        <w:t>العملية دور المكتب دور المدرسة طبيعة القرار</w:t>
      </w:r>
    </w:p>
    <w:p w14:paraId="2AC29968" w14:textId="77777777" w:rsidR="00B44882" w:rsidRDefault="00000000">
      <w:pPr>
        <w:rPr>
          <w:sz w:val="32"/>
          <w:szCs w:val="32"/>
          <w:rtl/>
          <w:lang w:bidi="ar-DZ"/>
        </w:rPr>
      </w:pPr>
      <w:r>
        <w:rPr>
          <w:rFonts w:hint="cs"/>
          <w:sz w:val="32"/>
          <w:szCs w:val="32"/>
          <w:rtl/>
          <w:lang w:bidi="ar-DZ"/>
        </w:rPr>
        <w:lastRenderedPageBreak/>
        <w:t>98. الدمج مصدر القرار والمشرف منفذ ومتلق مكتبي (مركزي)</w:t>
      </w:r>
    </w:p>
    <w:p w14:paraId="0683F6D6" w14:textId="77777777" w:rsidR="00B44882" w:rsidRDefault="00000000">
      <w:pPr>
        <w:rPr>
          <w:sz w:val="32"/>
          <w:szCs w:val="32"/>
          <w:rtl/>
          <w:lang w:bidi="ar-DZ"/>
        </w:rPr>
      </w:pPr>
      <w:r>
        <w:rPr>
          <w:rFonts w:hint="cs"/>
          <w:sz w:val="32"/>
          <w:szCs w:val="32"/>
          <w:rtl/>
          <w:lang w:bidi="ar-DZ"/>
        </w:rPr>
        <w:t>99. الفصل مصدر القرار والمشرف منفذ ومتلق مكتبي (مركزي)</w:t>
      </w:r>
    </w:p>
    <w:p w14:paraId="0FA1313C" w14:textId="77777777" w:rsidR="00B44882" w:rsidRDefault="00000000">
      <w:pPr>
        <w:rPr>
          <w:sz w:val="32"/>
          <w:szCs w:val="32"/>
          <w:rtl/>
          <w:lang w:bidi="ar-DZ"/>
        </w:rPr>
      </w:pPr>
      <w:r>
        <w:rPr>
          <w:rFonts w:hint="cs"/>
          <w:sz w:val="32"/>
          <w:szCs w:val="32"/>
          <w:rtl/>
          <w:lang w:bidi="ar-DZ"/>
        </w:rPr>
        <w:t>100. الاستضافة موافق ومنظم مستضيف ومنفذ مشترك</w:t>
      </w:r>
    </w:p>
    <w:p w14:paraId="35EA74D5" w14:textId="77777777" w:rsidR="00B44882" w:rsidRDefault="00000000">
      <w:pPr>
        <w:rPr>
          <w:sz w:val="32"/>
          <w:szCs w:val="32"/>
          <w:rtl/>
          <w:lang w:bidi="ar-DZ"/>
        </w:rPr>
      </w:pPr>
      <w:r>
        <w:rPr>
          <w:rFonts w:hint="cs"/>
          <w:sz w:val="32"/>
          <w:szCs w:val="32"/>
          <w:rtl/>
          <w:lang w:bidi="ar-DZ"/>
        </w:rPr>
        <w:t>101. إدارة الطوارئ مشرف ومنسق منفذ ومبلغ مشترك (بتفويض)</w:t>
      </w:r>
    </w:p>
    <w:p w14:paraId="7E90E565" w14:textId="77777777" w:rsidR="00B44882" w:rsidRDefault="00000000">
      <w:pPr>
        <w:rPr>
          <w:sz w:val="32"/>
          <w:szCs w:val="32"/>
          <w:rtl/>
          <w:lang w:bidi="ar-DZ"/>
        </w:rPr>
      </w:pPr>
      <w:r>
        <w:rPr>
          <w:rFonts w:hint="cs"/>
          <w:sz w:val="32"/>
          <w:szCs w:val="32"/>
          <w:rtl/>
          <w:lang w:bidi="ar-DZ"/>
        </w:rPr>
        <w:t>102. الإغلاق الطارئ مصدر القرار (للعمومي) منفذ (للمحلي) مشترك حسب المستوى</w:t>
      </w:r>
    </w:p>
    <w:p w14:paraId="17BD419D" w14:textId="77777777" w:rsidR="00B44882" w:rsidRDefault="00000000">
      <w:pPr>
        <w:rPr>
          <w:sz w:val="32"/>
          <w:szCs w:val="32"/>
          <w:rtl/>
          <w:lang w:bidi="ar-DZ"/>
        </w:rPr>
      </w:pPr>
      <w:r>
        <w:rPr>
          <w:rFonts w:hint="cs"/>
          <w:sz w:val="32"/>
          <w:szCs w:val="32"/>
          <w:rtl/>
          <w:lang w:bidi="ar-DZ"/>
        </w:rPr>
        <w:t>103. إحصائيات الحالات مستلم ومحلل مقدم وجامع تقريري</w:t>
      </w:r>
    </w:p>
    <w:p w14:paraId="528AE97E" w14:textId="77777777" w:rsidR="00B44882" w:rsidRDefault="00000000">
      <w:pPr>
        <w:rPr>
          <w:sz w:val="32"/>
          <w:szCs w:val="32"/>
          <w:rtl/>
          <w:lang w:bidi="ar-DZ"/>
        </w:rPr>
      </w:pPr>
      <w:r>
        <w:rPr>
          <w:rFonts w:hint="cs"/>
          <w:sz w:val="32"/>
          <w:szCs w:val="32"/>
          <w:rtl/>
          <w:lang w:bidi="ar-DZ"/>
        </w:rPr>
        <w:t>104. توثيق القرارات مصدر مستقبل وموثق مكتبي (مرسَل)</w:t>
      </w:r>
    </w:p>
    <w:p w14:paraId="362C6F39" w14:textId="77777777" w:rsidR="00B44882" w:rsidRDefault="00000000">
      <w:pPr>
        <w:rPr>
          <w:sz w:val="32"/>
          <w:szCs w:val="32"/>
          <w:rtl/>
          <w:lang w:bidi="ar-DZ"/>
        </w:rPr>
      </w:pPr>
      <w:r>
        <w:rPr>
          <w:rFonts w:hint="cs"/>
          <w:sz w:val="32"/>
          <w:szCs w:val="32"/>
          <w:rtl/>
          <w:lang w:bidi="ar-DZ"/>
        </w:rPr>
        <w:t>105. الجوائز مسجل ومحتفى مكتسب ومباهٍ مدرسي (مع إعلام المكتب)</w:t>
      </w:r>
    </w:p>
    <w:p w14:paraId="61B3BF7D" w14:textId="77777777" w:rsidR="00B44882" w:rsidRDefault="00000000">
      <w:pPr>
        <w:rPr>
          <w:sz w:val="32"/>
          <w:szCs w:val="32"/>
          <w:rtl/>
          <w:lang w:bidi="ar-DZ"/>
        </w:rPr>
      </w:pPr>
      <w:r>
        <w:rPr>
          <w:rFonts w:hint="cs"/>
          <w:sz w:val="32"/>
          <w:szCs w:val="32"/>
          <w:rtl/>
          <w:lang w:bidi="ar-DZ"/>
        </w:rPr>
        <w:t>106. المشاركات الخارجية مرخص ومشجع ممثل ومشارك مدرسي (بموافقة المكتب)</w:t>
      </w:r>
    </w:p>
    <w:p w14:paraId="47C5F9D3" w14:textId="77777777" w:rsidR="00B44882" w:rsidRDefault="00B44882">
      <w:pPr>
        <w:rPr>
          <w:sz w:val="32"/>
          <w:szCs w:val="32"/>
          <w:rtl/>
          <w:lang w:bidi="ar-DZ"/>
        </w:rPr>
      </w:pPr>
    </w:p>
    <w:p w14:paraId="110DDE36" w14:textId="77777777" w:rsidR="00B44882" w:rsidRDefault="00000000">
      <w:pPr>
        <w:rPr>
          <w:sz w:val="32"/>
          <w:szCs w:val="32"/>
          <w:rtl/>
          <w:lang w:bidi="ar-DZ"/>
        </w:rPr>
      </w:pPr>
      <w:r>
        <w:rPr>
          <w:rFonts w:hint="cs"/>
          <w:sz w:val="32"/>
          <w:szCs w:val="32"/>
          <w:rtl/>
          <w:lang w:bidi="ar-DZ"/>
        </w:rPr>
        <w:t>---</w:t>
      </w:r>
    </w:p>
    <w:p w14:paraId="5C1266D4" w14:textId="77777777" w:rsidR="00B44882" w:rsidRDefault="00B44882">
      <w:pPr>
        <w:rPr>
          <w:sz w:val="32"/>
          <w:szCs w:val="32"/>
          <w:rtl/>
          <w:lang w:bidi="ar-DZ"/>
        </w:rPr>
      </w:pPr>
    </w:p>
    <w:p w14:paraId="48FFA91C" w14:textId="77777777" w:rsidR="00B44882" w:rsidRDefault="00000000">
      <w:pPr>
        <w:rPr>
          <w:sz w:val="32"/>
          <w:szCs w:val="32"/>
          <w:rtl/>
          <w:lang w:bidi="ar-DZ"/>
        </w:rPr>
      </w:pPr>
      <w:r>
        <w:rPr>
          <w:rFonts w:hint="cs"/>
          <w:sz w:val="32"/>
          <w:szCs w:val="32"/>
          <w:rtl/>
          <w:lang w:bidi="ar-DZ"/>
        </w:rPr>
        <w:t>خطط الطوارئ المدرسية</w:t>
      </w:r>
    </w:p>
    <w:p w14:paraId="130765B3" w14:textId="77777777" w:rsidR="00B44882" w:rsidRDefault="00B44882">
      <w:pPr>
        <w:rPr>
          <w:sz w:val="32"/>
          <w:szCs w:val="32"/>
          <w:rtl/>
          <w:lang w:bidi="ar-DZ"/>
        </w:rPr>
      </w:pPr>
    </w:p>
    <w:p w14:paraId="1DD5454B" w14:textId="77777777" w:rsidR="00B44882" w:rsidRDefault="00000000">
      <w:pPr>
        <w:rPr>
          <w:sz w:val="32"/>
          <w:szCs w:val="32"/>
          <w:rtl/>
          <w:lang w:bidi="ar-DZ"/>
        </w:rPr>
      </w:pPr>
      <w:r>
        <w:rPr>
          <w:rFonts w:hint="cs"/>
          <w:sz w:val="32"/>
          <w:szCs w:val="32"/>
          <w:rtl/>
          <w:lang w:bidi="ar-DZ"/>
        </w:rPr>
        <w:t>مكونات خطة الطوارئ النموذجية:</w:t>
      </w:r>
    </w:p>
    <w:p w14:paraId="19D009BE" w14:textId="77777777" w:rsidR="00B44882" w:rsidRDefault="00B44882">
      <w:pPr>
        <w:rPr>
          <w:sz w:val="32"/>
          <w:szCs w:val="32"/>
          <w:rtl/>
          <w:lang w:bidi="ar-DZ"/>
        </w:rPr>
      </w:pPr>
    </w:p>
    <w:p w14:paraId="5D127A0A" w14:textId="77777777" w:rsidR="00B44882" w:rsidRDefault="00000000">
      <w:pPr>
        <w:rPr>
          <w:sz w:val="32"/>
          <w:szCs w:val="32"/>
          <w:rtl/>
          <w:lang w:bidi="ar-DZ"/>
        </w:rPr>
      </w:pPr>
      <w:r>
        <w:rPr>
          <w:rFonts w:hint="cs"/>
          <w:sz w:val="32"/>
          <w:szCs w:val="32"/>
          <w:rtl/>
          <w:lang w:bidi="ar-DZ"/>
        </w:rPr>
        <w:t>```yaml</w:t>
      </w:r>
    </w:p>
    <w:p w14:paraId="28E0BE6E" w14:textId="77777777" w:rsidR="00B44882" w:rsidRDefault="00000000">
      <w:pPr>
        <w:rPr>
          <w:sz w:val="32"/>
          <w:szCs w:val="32"/>
          <w:rtl/>
          <w:lang w:bidi="ar-DZ"/>
        </w:rPr>
      </w:pPr>
      <w:r>
        <w:rPr>
          <w:rFonts w:hint="cs"/>
          <w:sz w:val="32"/>
          <w:szCs w:val="32"/>
          <w:rtl/>
          <w:lang w:bidi="ar-DZ"/>
        </w:rPr>
        <w:t>الهيكل التنظيمي:</w:t>
      </w:r>
    </w:p>
    <w:p w14:paraId="50F651E9" w14:textId="77777777" w:rsidR="00B44882" w:rsidRDefault="00000000">
      <w:pPr>
        <w:rPr>
          <w:sz w:val="32"/>
          <w:szCs w:val="32"/>
          <w:rtl/>
          <w:lang w:bidi="ar-DZ"/>
        </w:rPr>
      </w:pPr>
      <w:r>
        <w:rPr>
          <w:rFonts w:hint="cs"/>
          <w:sz w:val="32"/>
          <w:szCs w:val="32"/>
          <w:rtl/>
          <w:lang w:bidi="ar-DZ"/>
        </w:rPr>
        <w:t xml:space="preserve">  - لجنة الطوارئ المدرسية</w:t>
      </w:r>
    </w:p>
    <w:p w14:paraId="14B12A38" w14:textId="77777777" w:rsidR="00B44882" w:rsidRDefault="00000000">
      <w:pPr>
        <w:rPr>
          <w:sz w:val="32"/>
          <w:szCs w:val="32"/>
          <w:rtl/>
          <w:lang w:bidi="ar-DZ"/>
        </w:rPr>
      </w:pPr>
      <w:r>
        <w:rPr>
          <w:rFonts w:hint="cs"/>
          <w:sz w:val="32"/>
          <w:szCs w:val="32"/>
          <w:rtl/>
          <w:lang w:bidi="ar-DZ"/>
        </w:rPr>
        <w:t xml:space="preserve">  - أدوار ومسؤوليات محددة</w:t>
      </w:r>
    </w:p>
    <w:p w14:paraId="6BAD6043" w14:textId="77777777" w:rsidR="00B44882" w:rsidRDefault="00000000">
      <w:pPr>
        <w:rPr>
          <w:sz w:val="32"/>
          <w:szCs w:val="32"/>
          <w:rtl/>
          <w:lang w:bidi="ar-DZ"/>
        </w:rPr>
      </w:pPr>
      <w:r>
        <w:rPr>
          <w:rFonts w:hint="cs"/>
          <w:sz w:val="32"/>
          <w:szCs w:val="32"/>
          <w:rtl/>
          <w:lang w:bidi="ar-DZ"/>
        </w:rPr>
        <w:t xml:space="preserve">  - قنوات اتصال واضحة</w:t>
      </w:r>
    </w:p>
    <w:p w14:paraId="7552D3D6" w14:textId="77777777" w:rsidR="00B44882" w:rsidRDefault="00B44882">
      <w:pPr>
        <w:rPr>
          <w:sz w:val="32"/>
          <w:szCs w:val="32"/>
          <w:rtl/>
          <w:lang w:bidi="ar-DZ"/>
        </w:rPr>
      </w:pPr>
    </w:p>
    <w:p w14:paraId="0595AF5C" w14:textId="77777777" w:rsidR="00B44882" w:rsidRDefault="00000000">
      <w:pPr>
        <w:rPr>
          <w:sz w:val="32"/>
          <w:szCs w:val="32"/>
          <w:rtl/>
          <w:lang w:bidi="ar-DZ"/>
        </w:rPr>
      </w:pPr>
      <w:r>
        <w:rPr>
          <w:rFonts w:hint="cs"/>
          <w:sz w:val="32"/>
          <w:szCs w:val="32"/>
          <w:rtl/>
          <w:lang w:bidi="ar-DZ"/>
        </w:rPr>
        <w:t>التجهيزات:</w:t>
      </w:r>
    </w:p>
    <w:p w14:paraId="5A74FE37" w14:textId="77777777" w:rsidR="00B44882" w:rsidRDefault="00000000">
      <w:pPr>
        <w:rPr>
          <w:sz w:val="32"/>
          <w:szCs w:val="32"/>
          <w:rtl/>
          <w:lang w:bidi="ar-DZ"/>
        </w:rPr>
      </w:pPr>
      <w:r>
        <w:rPr>
          <w:rFonts w:hint="cs"/>
          <w:sz w:val="32"/>
          <w:szCs w:val="32"/>
          <w:rtl/>
          <w:lang w:bidi="ar-DZ"/>
        </w:rPr>
        <w:t xml:space="preserve">  - معدات الطوارئ والإسعافات الأولية</w:t>
      </w:r>
    </w:p>
    <w:p w14:paraId="55495ABF" w14:textId="77777777" w:rsidR="00B44882" w:rsidRDefault="00000000">
      <w:pPr>
        <w:rPr>
          <w:sz w:val="32"/>
          <w:szCs w:val="32"/>
          <w:rtl/>
          <w:lang w:bidi="ar-DZ"/>
        </w:rPr>
      </w:pPr>
      <w:r>
        <w:rPr>
          <w:rFonts w:hint="cs"/>
          <w:sz w:val="32"/>
          <w:szCs w:val="32"/>
          <w:rtl/>
          <w:lang w:bidi="ar-DZ"/>
        </w:rPr>
        <w:t xml:space="preserve">  - أنظمة اتصال بديلة</w:t>
      </w:r>
    </w:p>
    <w:p w14:paraId="7A2B3843" w14:textId="77777777" w:rsidR="00B44882" w:rsidRDefault="00000000">
      <w:pPr>
        <w:rPr>
          <w:sz w:val="32"/>
          <w:szCs w:val="32"/>
          <w:rtl/>
          <w:lang w:bidi="ar-DZ"/>
        </w:rPr>
      </w:pPr>
      <w:r>
        <w:rPr>
          <w:rFonts w:hint="cs"/>
          <w:sz w:val="32"/>
          <w:szCs w:val="32"/>
          <w:rtl/>
          <w:lang w:bidi="ar-DZ"/>
        </w:rPr>
        <w:t xml:space="preserve">  - مصادر طاقة احتياطية</w:t>
      </w:r>
    </w:p>
    <w:p w14:paraId="671A4B3D" w14:textId="77777777" w:rsidR="00B44882" w:rsidRDefault="00B44882">
      <w:pPr>
        <w:rPr>
          <w:sz w:val="32"/>
          <w:szCs w:val="32"/>
          <w:rtl/>
          <w:lang w:bidi="ar-DZ"/>
        </w:rPr>
      </w:pPr>
    </w:p>
    <w:p w14:paraId="76C54863" w14:textId="77777777" w:rsidR="00B44882" w:rsidRDefault="00000000">
      <w:pPr>
        <w:rPr>
          <w:sz w:val="32"/>
          <w:szCs w:val="32"/>
          <w:rtl/>
          <w:lang w:bidi="ar-DZ"/>
        </w:rPr>
      </w:pPr>
      <w:r>
        <w:rPr>
          <w:rFonts w:hint="cs"/>
          <w:sz w:val="32"/>
          <w:szCs w:val="32"/>
          <w:rtl/>
          <w:lang w:bidi="ar-DZ"/>
        </w:rPr>
        <w:t>الإجراءات:</w:t>
      </w:r>
    </w:p>
    <w:p w14:paraId="0976E705" w14:textId="77777777" w:rsidR="00B44882" w:rsidRDefault="00000000">
      <w:pPr>
        <w:rPr>
          <w:sz w:val="32"/>
          <w:szCs w:val="32"/>
          <w:rtl/>
          <w:lang w:bidi="ar-DZ"/>
        </w:rPr>
      </w:pPr>
      <w:r>
        <w:rPr>
          <w:rFonts w:hint="cs"/>
          <w:sz w:val="32"/>
          <w:szCs w:val="32"/>
          <w:rtl/>
          <w:lang w:bidi="ar-DZ"/>
        </w:rPr>
        <w:t xml:space="preserve">  - إجراءات الإخلاء</w:t>
      </w:r>
    </w:p>
    <w:p w14:paraId="31895168" w14:textId="77777777" w:rsidR="00B44882" w:rsidRDefault="00000000">
      <w:pPr>
        <w:rPr>
          <w:sz w:val="32"/>
          <w:szCs w:val="32"/>
          <w:rtl/>
          <w:lang w:bidi="ar-DZ"/>
        </w:rPr>
      </w:pPr>
      <w:r>
        <w:rPr>
          <w:rFonts w:hint="cs"/>
          <w:sz w:val="32"/>
          <w:szCs w:val="32"/>
          <w:rtl/>
          <w:lang w:bidi="ar-DZ"/>
        </w:rPr>
        <w:t xml:space="preserve">  - إجراءات الإيواء</w:t>
      </w:r>
    </w:p>
    <w:p w14:paraId="7C04CB29" w14:textId="77777777" w:rsidR="00B44882" w:rsidRDefault="00000000">
      <w:pPr>
        <w:rPr>
          <w:sz w:val="32"/>
          <w:szCs w:val="32"/>
          <w:rtl/>
          <w:lang w:bidi="ar-DZ"/>
        </w:rPr>
      </w:pPr>
      <w:r>
        <w:rPr>
          <w:rFonts w:hint="cs"/>
          <w:sz w:val="32"/>
          <w:szCs w:val="32"/>
          <w:rtl/>
          <w:lang w:bidi="ar-DZ"/>
        </w:rPr>
        <w:t xml:space="preserve">  - إجراءات الاتصال</w:t>
      </w:r>
    </w:p>
    <w:p w14:paraId="5EF2CF91" w14:textId="77777777" w:rsidR="00B44882" w:rsidRDefault="00000000">
      <w:pPr>
        <w:rPr>
          <w:sz w:val="32"/>
          <w:szCs w:val="32"/>
          <w:rtl/>
          <w:lang w:bidi="ar-DZ"/>
        </w:rPr>
      </w:pPr>
      <w:r>
        <w:rPr>
          <w:rFonts w:hint="cs"/>
          <w:sz w:val="32"/>
          <w:szCs w:val="32"/>
          <w:rtl/>
          <w:lang w:bidi="ar-DZ"/>
        </w:rPr>
        <w:t xml:space="preserve">  - إجراءات الإغاثة</w:t>
      </w:r>
    </w:p>
    <w:p w14:paraId="2411C844" w14:textId="77777777" w:rsidR="00B44882" w:rsidRDefault="00B44882">
      <w:pPr>
        <w:rPr>
          <w:sz w:val="32"/>
          <w:szCs w:val="32"/>
          <w:rtl/>
          <w:lang w:bidi="ar-DZ"/>
        </w:rPr>
      </w:pPr>
    </w:p>
    <w:p w14:paraId="593CA355" w14:textId="77777777" w:rsidR="00B44882" w:rsidRDefault="00000000">
      <w:pPr>
        <w:rPr>
          <w:sz w:val="32"/>
          <w:szCs w:val="32"/>
          <w:rtl/>
          <w:lang w:bidi="ar-DZ"/>
        </w:rPr>
      </w:pPr>
      <w:r>
        <w:rPr>
          <w:rFonts w:hint="cs"/>
          <w:sz w:val="32"/>
          <w:szCs w:val="32"/>
          <w:rtl/>
          <w:lang w:bidi="ar-DZ"/>
        </w:rPr>
        <w:t>التدريب:</w:t>
      </w:r>
    </w:p>
    <w:p w14:paraId="0652CA6D" w14:textId="77777777" w:rsidR="00B44882" w:rsidRDefault="00000000">
      <w:pPr>
        <w:rPr>
          <w:sz w:val="32"/>
          <w:szCs w:val="32"/>
          <w:rtl/>
          <w:lang w:bidi="ar-DZ"/>
        </w:rPr>
      </w:pPr>
      <w:r>
        <w:rPr>
          <w:rFonts w:hint="cs"/>
          <w:sz w:val="32"/>
          <w:szCs w:val="32"/>
          <w:rtl/>
          <w:lang w:bidi="ar-DZ"/>
        </w:rPr>
        <w:t xml:space="preserve">  - تدريبات دورية للكادر والطلاب</w:t>
      </w:r>
    </w:p>
    <w:p w14:paraId="312C6335" w14:textId="77777777" w:rsidR="00B44882" w:rsidRDefault="00000000">
      <w:pPr>
        <w:rPr>
          <w:sz w:val="32"/>
          <w:szCs w:val="32"/>
          <w:rtl/>
          <w:lang w:bidi="ar-DZ"/>
        </w:rPr>
      </w:pPr>
      <w:r>
        <w:rPr>
          <w:rFonts w:hint="cs"/>
          <w:sz w:val="32"/>
          <w:szCs w:val="32"/>
          <w:rtl/>
          <w:lang w:bidi="ar-DZ"/>
        </w:rPr>
        <w:t xml:space="preserve">  - محاكاة لحالات طوارئ</w:t>
      </w:r>
    </w:p>
    <w:p w14:paraId="0EE6B728" w14:textId="77777777" w:rsidR="00B44882" w:rsidRDefault="00000000">
      <w:pPr>
        <w:rPr>
          <w:sz w:val="32"/>
          <w:szCs w:val="32"/>
          <w:rtl/>
          <w:lang w:bidi="ar-DZ"/>
        </w:rPr>
      </w:pPr>
      <w:r>
        <w:rPr>
          <w:rFonts w:hint="cs"/>
          <w:sz w:val="32"/>
          <w:szCs w:val="32"/>
          <w:rtl/>
          <w:lang w:bidi="ar-DZ"/>
        </w:rPr>
        <w:t xml:space="preserve">  - مراجعة وتحديث الخطط</w:t>
      </w:r>
    </w:p>
    <w:p w14:paraId="440D3746" w14:textId="77777777" w:rsidR="00B44882" w:rsidRDefault="00000000">
      <w:pPr>
        <w:rPr>
          <w:sz w:val="32"/>
          <w:szCs w:val="32"/>
          <w:rtl/>
          <w:lang w:bidi="ar-DZ"/>
        </w:rPr>
      </w:pPr>
      <w:r>
        <w:rPr>
          <w:rFonts w:hint="cs"/>
          <w:sz w:val="32"/>
          <w:szCs w:val="32"/>
          <w:rtl/>
          <w:lang w:bidi="ar-DZ"/>
        </w:rPr>
        <w:t>```</w:t>
      </w:r>
    </w:p>
    <w:p w14:paraId="4A0E45AE" w14:textId="77777777" w:rsidR="00B44882" w:rsidRDefault="00B44882">
      <w:pPr>
        <w:rPr>
          <w:sz w:val="32"/>
          <w:szCs w:val="32"/>
          <w:rtl/>
          <w:lang w:bidi="ar-DZ"/>
        </w:rPr>
      </w:pPr>
    </w:p>
    <w:p w14:paraId="20940878" w14:textId="77777777" w:rsidR="00B44882" w:rsidRDefault="00000000">
      <w:pPr>
        <w:rPr>
          <w:sz w:val="32"/>
          <w:szCs w:val="32"/>
          <w:rtl/>
          <w:lang w:bidi="ar-DZ"/>
        </w:rPr>
      </w:pPr>
      <w:r>
        <w:rPr>
          <w:rFonts w:hint="cs"/>
          <w:sz w:val="32"/>
          <w:szCs w:val="32"/>
          <w:rtl/>
          <w:lang w:bidi="ar-DZ"/>
        </w:rPr>
        <w:t>---</w:t>
      </w:r>
    </w:p>
    <w:p w14:paraId="6A15986A" w14:textId="77777777" w:rsidR="00B44882" w:rsidRDefault="00B44882">
      <w:pPr>
        <w:rPr>
          <w:sz w:val="32"/>
          <w:szCs w:val="32"/>
          <w:rtl/>
          <w:lang w:bidi="ar-DZ"/>
        </w:rPr>
      </w:pPr>
    </w:p>
    <w:p w14:paraId="59851CE2" w14:textId="77777777" w:rsidR="00B44882" w:rsidRDefault="00000000">
      <w:pPr>
        <w:rPr>
          <w:sz w:val="32"/>
          <w:szCs w:val="32"/>
          <w:rtl/>
          <w:lang w:bidi="ar-DZ"/>
        </w:rPr>
      </w:pPr>
      <w:r>
        <w:rPr>
          <w:rFonts w:hint="cs"/>
          <w:sz w:val="32"/>
          <w:szCs w:val="32"/>
          <w:rtl/>
          <w:lang w:bidi="ar-DZ"/>
        </w:rPr>
        <w:t>نقاط التحكم في إدارة الحالات الاستثنائية</w:t>
      </w:r>
    </w:p>
    <w:p w14:paraId="62B1E609" w14:textId="77777777" w:rsidR="00B44882" w:rsidRDefault="00B44882">
      <w:pPr>
        <w:rPr>
          <w:sz w:val="32"/>
          <w:szCs w:val="32"/>
          <w:rtl/>
          <w:lang w:bidi="ar-DZ"/>
        </w:rPr>
      </w:pPr>
    </w:p>
    <w:p w14:paraId="5DD2E29A" w14:textId="77777777" w:rsidR="00B44882" w:rsidRDefault="00000000">
      <w:pPr>
        <w:rPr>
          <w:sz w:val="32"/>
          <w:szCs w:val="32"/>
          <w:rtl/>
          <w:lang w:bidi="ar-DZ"/>
        </w:rPr>
      </w:pPr>
      <w:r>
        <w:rPr>
          <w:rFonts w:hint="cs"/>
          <w:sz w:val="32"/>
          <w:szCs w:val="32"/>
          <w:rtl/>
          <w:lang w:bidi="ar-DZ"/>
        </w:rPr>
        <w:lastRenderedPageBreak/>
        <w:t>قبل الحالة:</w:t>
      </w:r>
    </w:p>
    <w:p w14:paraId="7E4C0708" w14:textId="77777777" w:rsidR="00B44882" w:rsidRDefault="00B44882">
      <w:pPr>
        <w:rPr>
          <w:sz w:val="32"/>
          <w:szCs w:val="32"/>
          <w:rtl/>
          <w:lang w:bidi="ar-DZ"/>
        </w:rPr>
      </w:pPr>
    </w:p>
    <w:p w14:paraId="45B6BCFC" w14:textId="77777777" w:rsidR="00B44882" w:rsidRDefault="00000000">
      <w:pPr>
        <w:rPr>
          <w:sz w:val="32"/>
          <w:szCs w:val="32"/>
          <w:rtl/>
          <w:lang w:bidi="ar-DZ"/>
        </w:rPr>
      </w:pPr>
      <w:r>
        <w:rPr>
          <w:rFonts w:hint="cs"/>
          <w:sz w:val="32"/>
          <w:szCs w:val="32"/>
          <w:rtl/>
          <w:lang w:bidi="ar-DZ"/>
        </w:rPr>
        <w:t>1. التخطيط المسبق: وجود خطط للطوارئ المتوقعة</w:t>
      </w:r>
    </w:p>
    <w:p w14:paraId="0E7CEBC9" w14:textId="77777777" w:rsidR="00B44882" w:rsidRDefault="00000000">
      <w:pPr>
        <w:rPr>
          <w:sz w:val="32"/>
          <w:szCs w:val="32"/>
          <w:rtl/>
          <w:lang w:bidi="ar-DZ"/>
        </w:rPr>
      </w:pPr>
      <w:r>
        <w:rPr>
          <w:rFonts w:hint="cs"/>
          <w:sz w:val="32"/>
          <w:szCs w:val="32"/>
          <w:rtl/>
          <w:lang w:bidi="ar-DZ"/>
        </w:rPr>
        <w:t>2. التدريب: تدريب الكادر على خطط الطوارئ</w:t>
      </w:r>
    </w:p>
    <w:p w14:paraId="696E487F" w14:textId="77777777" w:rsidR="00B44882" w:rsidRDefault="00000000">
      <w:pPr>
        <w:rPr>
          <w:sz w:val="32"/>
          <w:szCs w:val="32"/>
          <w:rtl/>
          <w:lang w:bidi="ar-DZ"/>
        </w:rPr>
      </w:pPr>
      <w:r>
        <w:rPr>
          <w:rFonts w:hint="cs"/>
          <w:sz w:val="32"/>
          <w:szCs w:val="32"/>
          <w:rtl/>
          <w:lang w:bidi="ar-DZ"/>
        </w:rPr>
        <w:t>3. التجهيز: توفر التجهيزات اللازمة</w:t>
      </w:r>
    </w:p>
    <w:p w14:paraId="46E01F1B" w14:textId="77777777" w:rsidR="00B44882" w:rsidRDefault="00B44882">
      <w:pPr>
        <w:rPr>
          <w:sz w:val="32"/>
          <w:szCs w:val="32"/>
          <w:rtl/>
          <w:lang w:bidi="ar-DZ"/>
        </w:rPr>
      </w:pPr>
    </w:p>
    <w:p w14:paraId="1F162906" w14:textId="77777777" w:rsidR="00B44882" w:rsidRDefault="00000000">
      <w:pPr>
        <w:rPr>
          <w:sz w:val="32"/>
          <w:szCs w:val="32"/>
          <w:rtl/>
          <w:lang w:bidi="ar-DZ"/>
        </w:rPr>
      </w:pPr>
      <w:r>
        <w:rPr>
          <w:rFonts w:hint="cs"/>
          <w:sz w:val="32"/>
          <w:szCs w:val="32"/>
          <w:rtl/>
          <w:lang w:bidi="ar-DZ"/>
        </w:rPr>
        <w:t>أثناء الحالة:</w:t>
      </w:r>
    </w:p>
    <w:p w14:paraId="30309955" w14:textId="77777777" w:rsidR="00B44882" w:rsidRDefault="00B44882">
      <w:pPr>
        <w:rPr>
          <w:sz w:val="32"/>
          <w:szCs w:val="32"/>
          <w:rtl/>
          <w:lang w:bidi="ar-DZ"/>
        </w:rPr>
      </w:pPr>
    </w:p>
    <w:p w14:paraId="537716AA" w14:textId="77777777" w:rsidR="00B44882" w:rsidRDefault="00000000">
      <w:pPr>
        <w:rPr>
          <w:sz w:val="32"/>
          <w:szCs w:val="32"/>
          <w:rtl/>
          <w:lang w:bidi="ar-DZ"/>
        </w:rPr>
      </w:pPr>
      <w:r>
        <w:rPr>
          <w:rFonts w:hint="cs"/>
          <w:sz w:val="32"/>
          <w:szCs w:val="32"/>
          <w:rtl/>
          <w:lang w:bidi="ar-DZ"/>
        </w:rPr>
        <w:t>1. القيادة الواضحة: تحديد قيادة واضحة لإدارة الأزمة</w:t>
      </w:r>
    </w:p>
    <w:p w14:paraId="1AAD47DC" w14:textId="77777777" w:rsidR="00B44882" w:rsidRDefault="00000000">
      <w:pPr>
        <w:rPr>
          <w:sz w:val="32"/>
          <w:szCs w:val="32"/>
          <w:rtl/>
          <w:lang w:bidi="ar-DZ"/>
        </w:rPr>
      </w:pPr>
      <w:r>
        <w:rPr>
          <w:rFonts w:hint="cs"/>
          <w:sz w:val="32"/>
          <w:szCs w:val="32"/>
          <w:rtl/>
          <w:lang w:bidi="ar-DZ"/>
        </w:rPr>
        <w:t>2. الاتصال الفعال: اتصال واضح مع جميع المعنيين</w:t>
      </w:r>
    </w:p>
    <w:p w14:paraId="04AA7D12" w14:textId="77777777" w:rsidR="00B44882" w:rsidRDefault="00000000">
      <w:pPr>
        <w:rPr>
          <w:sz w:val="32"/>
          <w:szCs w:val="32"/>
          <w:rtl/>
          <w:lang w:bidi="ar-DZ"/>
        </w:rPr>
      </w:pPr>
      <w:r>
        <w:rPr>
          <w:rFonts w:hint="cs"/>
          <w:sz w:val="32"/>
          <w:szCs w:val="32"/>
          <w:rtl/>
          <w:lang w:bidi="ar-DZ"/>
        </w:rPr>
        <w:t>3. التسجيل الدقيق: تسجيل جميع الإجراءات والنتائج</w:t>
      </w:r>
    </w:p>
    <w:p w14:paraId="1B8CCD38" w14:textId="77777777" w:rsidR="00B44882" w:rsidRDefault="00B44882">
      <w:pPr>
        <w:rPr>
          <w:sz w:val="32"/>
          <w:szCs w:val="32"/>
          <w:rtl/>
          <w:lang w:bidi="ar-DZ"/>
        </w:rPr>
      </w:pPr>
    </w:p>
    <w:p w14:paraId="03A9A13C" w14:textId="77777777" w:rsidR="00B44882" w:rsidRDefault="00000000">
      <w:pPr>
        <w:rPr>
          <w:sz w:val="32"/>
          <w:szCs w:val="32"/>
          <w:rtl/>
          <w:lang w:bidi="ar-DZ"/>
        </w:rPr>
      </w:pPr>
      <w:r>
        <w:rPr>
          <w:rFonts w:hint="cs"/>
          <w:sz w:val="32"/>
          <w:szCs w:val="32"/>
          <w:rtl/>
          <w:lang w:bidi="ar-DZ"/>
        </w:rPr>
        <w:t>بعد الحالة:</w:t>
      </w:r>
    </w:p>
    <w:p w14:paraId="1D9B1DA4" w14:textId="77777777" w:rsidR="00B44882" w:rsidRDefault="00B44882">
      <w:pPr>
        <w:rPr>
          <w:sz w:val="32"/>
          <w:szCs w:val="32"/>
          <w:rtl/>
          <w:lang w:bidi="ar-DZ"/>
        </w:rPr>
      </w:pPr>
    </w:p>
    <w:p w14:paraId="62CCE1CF" w14:textId="77777777" w:rsidR="00B44882" w:rsidRDefault="00000000">
      <w:pPr>
        <w:rPr>
          <w:sz w:val="32"/>
          <w:szCs w:val="32"/>
          <w:rtl/>
          <w:lang w:bidi="ar-DZ"/>
        </w:rPr>
      </w:pPr>
      <w:r>
        <w:rPr>
          <w:rFonts w:hint="cs"/>
          <w:sz w:val="32"/>
          <w:szCs w:val="32"/>
          <w:rtl/>
          <w:lang w:bidi="ar-DZ"/>
        </w:rPr>
        <w:t>1. التقييم الشامل: تقييم شامل للتعامل مع الحالة</w:t>
      </w:r>
    </w:p>
    <w:p w14:paraId="68FFBC1B" w14:textId="77777777" w:rsidR="00B44882" w:rsidRDefault="00000000">
      <w:pPr>
        <w:rPr>
          <w:sz w:val="32"/>
          <w:szCs w:val="32"/>
          <w:rtl/>
          <w:lang w:bidi="ar-DZ"/>
        </w:rPr>
      </w:pPr>
      <w:r>
        <w:rPr>
          <w:rFonts w:hint="cs"/>
          <w:sz w:val="32"/>
          <w:szCs w:val="32"/>
          <w:rtl/>
          <w:lang w:bidi="ar-DZ"/>
        </w:rPr>
        <w:t>2. التعلم المؤسسي: استخلاص الدروس المستفادة</w:t>
      </w:r>
    </w:p>
    <w:p w14:paraId="35E045F4" w14:textId="77777777" w:rsidR="00B44882" w:rsidRDefault="00000000">
      <w:pPr>
        <w:rPr>
          <w:sz w:val="32"/>
          <w:szCs w:val="32"/>
          <w:rtl/>
          <w:lang w:bidi="ar-DZ"/>
        </w:rPr>
      </w:pPr>
      <w:r>
        <w:rPr>
          <w:rFonts w:hint="cs"/>
          <w:sz w:val="32"/>
          <w:szCs w:val="32"/>
          <w:rtl/>
          <w:lang w:bidi="ar-DZ"/>
        </w:rPr>
        <w:t>3. التطوير: تطوير الخطط والإجراءات بناءً على الخبرة</w:t>
      </w:r>
    </w:p>
    <w:p w14:paraId="77E87BED" w14:textId="77777777" w:rsidR="00B44882" w:rsidRDefault="00B44882">
      <w:pPr>
        <w:rPr>
          <w:sz w:val="32"/>
          <w:szCs w:val="32"/>
          <w:rtl/>
          <w:lang w:bidi="ar-DZ"/>
        </w:rPr>
      </w:pPr>
    </w:p>
    <w:p w14:paraId="2CE72E95" w14:textId="77777777" w:rsidR="00B44882" w:rsidRDefault="00000000">
      <w:pPr>
        <w:rPr>
          <w:sz w:val="32"/>
          <w:szCs w:val="32"/>
          <w:rtl/>
          <w:lang w:bidi="ar-DZ"/>
        </w:rPr>
      </w:pPr>
      <w:r>
        <w:rPr>
          <w:rFonts w:hint="cs"/>
          <w:sz w:val="32"/>
          <w:szCs w:val="32"/>
          <w:rtl/>
          <w:lang w:bidi="ar-DZ"/>
        </w:rPr>
        <w:t>---</w:t>
      </w:r>
    </w:p>
    <w:p w14:paraId="3BF2CACB" w14:textId="77777777" w:rsidR="00B44882" w:rsidRDefault="00B44882">
      <w:pPr>
        <w:rPr>
          <w:sz w:val="32"/>
          <w:szCs w:val="32"/>
          <w:rtl/>
          <w:lang w:bidi="ar-DZ"/>
        </w:rPr>
      </w:pPr>
    </w:p>
    <w:p w14:paraId="6C5A9E37" w14:textId="77777777" w:rsidR="00B44882" w:rsidRDefault="00000000">
      <w:pPr>
        <w:rPr>
          <w:sz w:val="32"/>
          <w:szCs w:val="32"/>
          <w:rtl/>
          <w:lang w:bidi="ar-DZ"/>
        </w:rPr>
      </w:pPr>
      <w:r>
        <w:rPr>
          <w:rFonts w:hint="cs"/>
          <w:sz w:val="32"/>
          <w:szCs w:val="32"/>
          <w:rtl/>
          <w:lang w:bidi="ar-DZ"/>
        </w:rPr>
        <w:t>ملخص الفئة الثانية عشرة:</w:t>
      </w:r>
    </w:p>
    <w:p w14:paraId="6B74A754" w14:textId="77777777" w:rsidR="00B44882" w:rsidRDefault="00B44882">
      <w:pPr>
        <w:rPr>
          <w:sz w:val="32"/>
          <w:szCs w:val="32"/>
          <w:rtl/>
          <w:lang w:bidi="ar-DZ"/>
        </w:rPr>
      </w:pPr>
    </w:p>
    <w:p w14:paraId="75442B63" w14:textId="77777777" w:rsidR="00B44882" w:rsidRDefault="00000000">
      <w:pPr>
        <w:rPr>
          <w:sz w:val="32"/>
          <w:szCs w:val="32"/>
          <w:rtl/>
          <w:lang w:bidi="ar-DZ"/>
        </w:rPr>
      </w:pPr>
      <w:r>
        <w:rPr>
          <w:rFonts w:hint="cs"/>
          <w:sz w:val="32"/>
          <w:szCs w:val="32"/>
          <w:rtl/>
          <w:lang w:bidi="ar-DZ"/>
        </w:rPr>
        <w:lastRenderedPageBreak/>
        <w:t>المعيار القيمة</w:t>
      </w:r>
    </w:p>
    <w:p w14:paraId="53416821" w14:textId="77777777" w:rsidR="00B44882" w:rsidRDefault="00000000">
      <w:pPr>
        <w:rPr>
          <w:sz w:val="32"/>
          <w:szCs w:val="32"/>
          <w:rtl/>
          <w:lang w:bidi="ar-DZ"/>
        </w:rPr>
      </w:pPr>
      <w:r>
        <w:rPr>
          <w:rFonts w:hint="cs"/>
          <w:sz w:val="32"/>
          <w:szCs w:val="32"/>
          <w:rtl/>
          <w:lang w:bidi="ar-DZ"/>
        </w:rPr>
        <w:t>عدد العمليات 9 عمليات</w:t>
      </w:r>
    </w:p>
    <w:p w14:paraId="0F449AE0" w14:textId="77777777" w:rsidR="00B44882" w:rsidRDefault="00000000">
      <w:pPr>
        <w:rPr>
          <w:sz w:val="32"/>
          <w:szCs w:val="32"/>
          <w:rtl/>
          <w:lang w:bidi="ar-DZ"/>
        </w:rPr>
      </w:pPr>
      <w:r>
        <w:rPr>
          <w:rFonts w:hint="cs"/>
          <w:sz w:val="32"/>
          <w:szCs w:val="32"/>
          <w:rtl/>
          <w:lang w:bidi="ar-DZ"/>
        </w:rPr>
        <w:t>العمليات الهيكلية 2 عملية (98، 99)</w:t>
      </w:r>
    </w:p>
    <w:p w14:paraId="55F63188" w14:textId="77777777" w:rsidR="00B44882" w:rsidRDefault="00000000">
      <w:pPr>
        <w:rPr>
          <w:sz w:val="32"/>
          <w:szCs w:val="32"/>
          <w:rtl/>
          <w:lang w:bidi="ar-DZ"/>
        </w:rPr>
      </w:pPr>
      <w:r>
        <w:rPr>
          <w:rFonts w:hint="cs"/>
          <w:sz w:val="32"/>
          <w:szCs w:val="32"/>
          <w:rtl/>
          <w:lang w:bidi="ar-DZ"/>
        </w:rPr>
        <w:t>العمليات الطارئة 4 عمليات (100، 101， 102، 103)</w:t>
      </w:r>
    </w:p>
    <w:p w14:paraId="60D7040C" w14:textId="77777777" w:rsidR="00B44882" w:rsidRDefault="00000000">
      <w:pPr>
        <w:rPr>
          <w:sz w:val="32"/>
          <w:szCs w:val="32"/>
          <w:rtl/>
          <w:lang w:bidi="ar-DZ"/>
        </w:rPr>
      </w:pPr>
      <w:r>
        <w:rPr>
          <w:rFonts w:hint="cs"/>
          <w:sz w:val="32"/>
          <w:szCs w:val="32"/>
          <w:rtl/>
          <w:lang w:bidi="ar-DZ"/>
        </w:rPr>
        <w:t>العمليات التطويرية 3 عمليات (104، 105، 106)</w:t>
      </w:r>
    </w:p>
    <w:p w14:paraId="33C331CD" w14:textId="77777777" w:rsidR="00B44882" w:rsidRDefault="00000000">
      <w:pPr>
        <w:rPr>
          <w:sz w:val="32"/>
          <w:szCs w:val="32"/>
          <w:rtl/>
          <w:lang w:bidi="ar-DZ"/>
        </w:rPr>
      </w:pPr>
      <w:r>
        <w:rPr>
          <w:rFonts w:hint="cs"/>
          <w:sz w:val="32"/>
          <w:szCs w:val="32"/>
          <w:rtl/>
          <w:lang w:bidi="ar-DZ"/>
        </w:rPr>
        <w:t>وحدات النظام المستخدمة 9 وحدات مختلفة</w:t>
      </w:r>
    </w:p>
    <w:p w14:paraId="625A5F76" w14:textId="77777777" w:rsidR="00B44882" w:rsidRDefault="00000000">
      <w:pPr>
        <w:rPr>
          <w:sz w:val="32"/>
          <w:szCs w:val="32"/>
          <w:rtl/>
          <w:lang w:bidi="ar-DZ"/>
        </w:rPr>
      </w:pPr>
      <w:r>
        <w:rPr>
          <w:rFonts w:hint="cs"/>
          <w:sz w:val="32"/>
          <w:szCs w:val="32"/>
          <w:rtl/>
          <w:lang w:bidi="ar-DZ"/>
        </w:rPr>
        <w:t>تكرار الحالات الاستثنائية 1-2 حالة سنوياً في المتوسط</w:t>
      </w:r>
    </w:p>
    <w:p w14:paraId="400D117A" w14:textId="77777777" w:rsidR="00B44882" w:rsidRDefault="00000000">
      <w:pPr>
        <w:rPr>
          <w:sz w:val="32"/>
          <w:szCs w:val="32"/>
          <w:rtl/>
          <w:lang w:bidi="ar-DZ"/>
        </w:rPr>
      </w:pPr>
      <w:r>
        <w:rPr>
          <w:rFonts w:hint="cs"/>
          <w:sz w:val="32"/>
          <w:szCs w:val="32"/>
          <w:rtl/>
          <w:lang w:bidi="ar-DZ"/>
        </w:rPr>
        <w:t>زمن الاستجابة المستهدف 2-4 ساعات للحالات الطارئة</w:t>
      </w:r>
    </w:p>
    <w:p w14:paraId="50644678" w14:textId="77777777" w:rsidR="00B44882" w:rsidRDefault="00000000">
      <w:pPr>
        <w:rPr>
          <w:sz w:val="32"/>
          <w:szCs w:val="32"/>
          <w:rtl/>
          <w:lang w:bidi="ar-DZ"/>
        </w:rPr>
      </w:pPr>
      <w:r>
        <w:rPr>
          <w:rFonts w:hint="cs"/>
          <w:sz w:val="32"/>
          <w:szCs w:val="32"/>
          <w:rtl/>
          <w:lang w:bidi="ar-DZ"/>
        </w:rPr>
        <w:t>نسبة المدارس التي تواجه حالات طارئة سنوياً 20-30% (افتراضياً)</w:t>
      </w:r>
    </w:p>
    <w:p w14:paraId="31F03892" w14:textId="77777777" w:rsidR="00B44882" w:rsidRDefault="00B44882">
      <w:pPr>
        <w:rPr>
          <w:sz w:val="32"/>
          <w:szCs w:val="32"/>
          <w:rtl/>
          <w:lang w:bidi="ar-DZ"/>
        </w:rPr>
      </w:pPr>
    </w:p>
    <w:p w14:paraId="67B6FDBF" w14:textId="77777777" w:rsidR="00B44882" w:rsidRDefault="00000000">
      <w:pPr>
        <w:rPr>
          <w:sz w:val="32"/>
          <w:szCs w:val="32"/>
          <w:rtl/>
          <w:lang w:bidi="ar-DZ"/>
        </w:rPr>
      </w:pPr>
      <w:r>
        <w:rPr>
          <w:rFonts w:hint="cs"/>
          <w:sz w:val="32"/>
          <w:szCs w:val="32"/>
          <w:rtl/>
          <w:lang w:bidi="ar-DZ"/>
        </w:rPr>
        <w:t>---</w:t>
      </w:r>
    </w:p>
    <w:p w14:paraId="723177E1" w14:textId="77777777" w:rsidR="00B44882" w:rsidRDefault="00B44882">
      <w:pPr>
        <w:rPr>
          <w:sz w:val="32"/>
          <w:szCs w:val="32"/>
          <w:rtl/>
          <w:lang w:bidi="ar-DZ"/>
        </w:rPr>
      </w:pPr>
    </w:p>
    <w:p w14:paraId="6ED0D75D" w14:textId="77777777" w:rsidR="00B44882" w:rsidRDefault="00000000">
      <w:pPr>
        <w:rPr>
          <w:sz w:val="32"/>
          <w:szCs w:val="32"/>
          <w:rtl/>
          <w:lang w:bidi="ar-DZ"/>
        </w:rPr>
      </w:pPr>
      <w:r>
        <w:rPr>
          <w:rFonts w:hint="cs"/>
          <w:sz w:val="32"/>
          <w:szCs w:val="32"/>
          <w:rtl/>
          <w:lang w:bidi="ar-DZ"/>
        </w:rPr>
        <w:t>تدفق إدارة حالة طارئة كبرى</w:t>
      </w:r>
    </w:p>
    <w:p w14:paraId="5CE308E3" w14:textId="77777777" w:rsidR="00B44882" w:rsidRDefault="00B44882">
      <w:pPr>
        <w:rPr>
          <w:sz w:val="32"/>
          <w:szCs w:val="32"/>
          <w:rtl/>
          <w:lang w:bidi="ar-DZ"/>
        </w:rPr>
      </w:pPr>
    </w:p>
    <w:p w14:paraId="0CD8E148" w14:textId="77777777" w:rsidR="00B44882" w:rsidRDefault="00000000">
      <w:pPr>
        <w:rPr>
          <w:sz w:val="32"/>
          <w:szCs w:val="32"/>
          <w:rtl/>
          <w:lang w:bidi="ar-DZ"/>
        </w:rPr>
      </w:pPr>
      <w:r>
        <w:rPr>
          <w:rFonts w:hint="cs"/>
          <w:sz w:val="32"/>
          <w:szCs w:val="32"/>
          <w:rtl/>
          <w:lang w:bidi="ar-DZ"/>
        </w:rPr>
        <w:t>```</w:t>
      </w:r>
    </w:p>
    <w:p w14:paraId="77474173" w14:textId="77777777" w:rsidR="00B44882" w:rsidRDefault="00000000">
      <w:pPr>
        <w:rPr>
          <w:sz w:val="32"/>
          <w:szCs w:val="32"/>
          <w:rtl/>
          <w:lang w:bidi="ar-DZ"/>
        </w:rPr>
      </w:pPr>
      <w:r>
        <w:rPr>
          <w:rFonts w:hint="cs"/>
          <w:sz w:val="32"/>
          <w:szCs w:val="32"/>
          <w:rtl/>
          <w:lang w:bidi="ar-DZ"/>
        </w:rPr>
        <w:t xml:space="preserve">وقوع الحالة → إدارة الطوارئ (101) → تقييم الوضع </w:t>
      </w:r>
    </w:p>
    <w:p w14:paraId="03A6BEC2" w14:textId="77777777" w:rsidR="00B44882" w:rsidRDefault="00000000">
      <w:pPr>
        <w:rPr>
          <w:sz w:val="32"/>
          <w:szCs w:val="32"/>
          <w:rtl/>
          <w:lang w:bidi="ar-DZ"/>
        </w:rPr>
      </w:pPr>
      <w:r>
        <w:rPr>
          <w:rFonts w:hint="cs"/>
          <w:sz w:val="32"/>
          <w:szCs w:val="32"/>
          <w:rtl/>
          <w:lang w:bidi="ar-DZ"/>
        </w:rPr>
        <w:t xml:space="preserve">→ إذا تطلب: إغلاق طارئ (102) → تنسيق مع المكتب </w:t>
      </w:r>
    </w:p>
    <w:p w14:paraId="2EF0D432" w14:textId="77777777" w:rsidR="00B44882" w:rsidRDefault="00000000">
      <w:pPr>
        <w:rPr>
          <w:sz w:val="32"/>
          <w:szCs w:val="32"/>
          <w:rtl/>
          <w:lang w:bidi="ar-DZ"/>
        </w:rPr>
      </w:pPr>
      <w:r>
        <w:rPr>
          <w:rFonts w:hint="cs"/>
          <w:sz w:val="32"/>
          <w:szCs w:val="32"/>
          <w:rtl/>
          <w:lang w:bidi="ar-DZ"/>
        </w:rPr>
        <w:t xml:space="preserve">→ تنفيذ الإجراءات → رفع إحصائيات (103) </w:t>
      </w:r>
    </w:p>
    <w:p w14:paraId="68095316" w14:textId="77777777" w:rsidR="00B44882" w:rsidRDefault="00000000">
      <w:pPr>
        <w:rPr>
          <w:sz w:val="32"/>
          <w:szCs w:val="32"/>
          <w:rtl/>
          <w:lang w:bidi="ar-DZ"/>
        </w:rPr>
      </w:pPr>
      <w:r>
        <w:rPr>
          <w:rFonts w:hint="cs"/>
          <w:sz w:val="32"/>
          <w:szCs w:val="32"/>
          <w:rtl/>
          <w:lang w:bidi="ar-DZ"/>
        </w:rPr>
        <w:t>→ التعافي → تقييم وتعلم → تحسين الخطط</w:t>
      </w:r>
    </w:p>
    <w:p w14:paraId="48C5536D" w14:textId="77777777" w:rsidR="00B44882" w:rsidRDefault="00000000">
      <w:pPr>
        <w:rPr>
          <w:sz w:val="32"/>
          <w:szCs w:val="32"/>
          <w:rtl/>
          <w:lang w:bidi="ar-DZ"/>
        </w:rPr>
      </w:pPr>
      <w:r>
        <w:rPr>
          <w:rFonts w:hint="cs"/>
          <w:sz w:val="32"/>
          <w:szCs w:val="32"/>
          <w:rtl/>
          <w:lang w:bidi="ar-DZ"/>
        </w:rPr>
        <w:t>```</w:t>
      </w:r>
    </w:p>
    <w:p w14:paraId="551E4DAB" w14:textId="77777777" w:rsidR="00B44882" w:rsidRDefault="00B44882">
      <w:pPr>
        <w:rPr>
          <w:sz w:val="32"/>
          <w:szCs w:val="32"/>
          <w:rtl/>
          <w:lang w:bidi="ar-DZ"/>
        </w:rPr>
      </w:pPr>
    </w:p>
    <w:p w14:paraId="0696877F" w14:textId="77777777" w:rsidR="00B44882" w:rsidRDefault="00000000">
      <w:pPr>
        <w:rPr>
          <w:sz w:val="32"/>
          <w:szCs w:val="32"/>
          <w:rtl/>
          <w:lang w:bidi="ar-DZ"/>
        </w:rPr>
      </w:pPr>
      <w:r>
        <w:rPr>
          <w:rFonts w:hint="cs"/>
          <w:sz w:val="32"/>
          <w:szCs w:val="32"/>
          <w:rtl/>
          <w:lang w:bidi="ar-DZ"/>
        </w:rPr>
        <w:t>---</w:t>
      </w:r>
    </w:p>
    <w:p w14:paraId="57D8B59A" w14:textId="77777777" w:rsidR="00B44882" w:rsidRDefault="00B44882">
      <w:pPr>
        <w:rPr>
          <w:sz w:val="32"/>
          <w:szCs w:val="32"/>
          <w:rtl/>
          <w:lang w:bidi="ar-DZ"/>
        </w:rPr>
      </w:pPr>
    </w:p>
    <w:p w14:paraId="2FBBC411" w14:textId="77777777" w:rsidR="00B44882" w:rsidRDefault="00000000">
      <w:pPr>
        <w:rPr>
          <w:sz w:val="32"/>
          <w:szCs w:val="32"/>
          <w:rtl/>
          <w:lang w:bidi="ar-DZ"/>
        </w:rPr>
      </w:pPr>
      <w:r>
        <w:rPr>
          <w:rFonts w:hint="cs"/>
          <w:sz w:val="32"/>
          <w:szCs w:val="32"/>
          <w:rtl/>
          <w:lang w:bidi="ar-DZ"/>
        </w:rPr>
        <w:t>تحديات إدارة الحالات الاستثنائية والحلول</w:t>
      </w:r>
    </w:p>
    <w:p w14:paraId="515D81F6" w14:textId="77777777" w:rsidR="00B44882" w:rsidRDefault="00B44882">
      <w:pPr>
        <w:rPr>
          <w:sz w:val="32"/>
          <w:szCs w:val="32"/>
          <w:rtl/>
          <w:lang w:bidi="ar-DZ"/>
        </w:rPr>
      </w:pPr>
    </w:p>
    <w:p w14:paraId="0B4FA6A4" w14:textId="77777777" w:rsidR="00B44882" w:rsidRDefault="00000000">
      <w:pPr>
        <w:rPr>
          <w:sz w:val="32"/>
          <w:szCs w:val="32"/>
          <w:rtl/>
          <w:lang w:bidi="ar-DZ"/>
        </w:rPr>
      </w:pPr>
      <w:r>
        <w:rPr>
          <w:rFonts w:hint="cs"/>
          <w:sz w:val="32"/>
          <w:szCs w:val="32"/>
          <w:rtl/>
          <w:lang w:bidi="ar-DZ"/>
        </w:rPr>
        <w:t>التحديات:</w:t>
      </w:r>
    </w:p>
    <w:p w14:paraId="09B8A71D" w14:textId="77777777" w:rsidR="00B44882" w:rsidRDefault="00B44882">
      <w:pPr>
        <w:rPr>
          <w:sz w:val="32"/>
          <w:szCs w:val="32"/>
          <w:rtl/>
          <w:lang w:bidi="ar-DZ"/>
        </w:rPr>
      </w:pPr>
    </w:p>
    <w:p w14:paraId="0BEFCC98" w14:textId="77777777" w:rsidR="00B44882" w:rsidRDefault="00000000">
      <w:pPr>
        <w:rPr>
          <w:sz w:val="32"/>
          <w:szCs w:val="32"/>
          <w:rtl/>
          <w:lang w:bidi="ar-DZ"/>
        </w:rPr>
      </w:pPr>
      <w:r>
        <w:rPr>
          <w:rFonts w:hint="cs"/>
          <w:sz w:val="32"/>
          <w:szCs w:val="32"/>
          <w:rtl/>
          <w:lang w:bidi="ar-DZ"/>
        </w:rPr>
        <w:t>1. التكهن: صعوبة توقع جميع الحالات الاستثنائية</w:t>
      </w:r>
    </w:p>
    <w:p w14:paraId="09889A85" w14:textId="77777777" w:rsidR="00B44882" w:rsidRDefault="00000000">
      <w:pPr>
        <w:rPr>
          <w:sz w:val="32"/>
          <w:szCs w:val="32"/>
          <w:rtl/>
          <w:lang w:bidi="ar-DZ"/>
        </w:rPr>
      </w:pPr>
      <w:r>
        <w:rPr>
          <w:rFonts w:hint="cs"/>
          <w:sz w:val="32"/>
          <w:szCs w:val="32"/>
          <w:rtl/>
          <w:lang w:bidi="ar-DZ"/>
        </w:rPr>
        <w:t>2. الموارد: محدودية الموارد للتعامل مع الحالات الكبرى</w:t>
      </w:r>
    </w:p>
    <w:p w14:paraId="589C95BD" w14:textId="77777777" w:rsidR="00B44882" w:rsidRDefault="00000000">
      <w:pPr>
        <w:rPr>
          <w:sz w:val="32"/>
          <w:szCs w:val="32"/>
          <w:rtl/>
          <w:lang w:bidi="ar-DZ"/>
        </w:rPr>
      </w:pPr>
      <w:r>
        <w:rPr>
          <w:rFonts w:hint="cs"/>
          <w:sz w:val="32"/>
          <w:szCs w:val="32"/>
          <w:rtl/>
          <w:lang w:bidi="ar-DZ"/>
        </w:rPr>
        <w:t>3. التنسيق: صعوبة التنسيق بين الجهات المختلفة</w:t>
      </w:r>
    </w:p>
    <w:p w14:paraId="0A29610F" w14:textId="77777777" w:rsidR="00B44882" w:rsidRDefault="00000000">
      <w:pPr>
        <w:rPr>
          <w:sz w:val="32"/>
          <w:szCs w:val="32"/>
          <w:rtl/>
          <w:lang w:bidi="ar-DZ"/>
        </w:rPr>
      </w:pPr>
      <w:r>
        <w:rPr>
          <w:rFonts w:hint="cs"/>
          <w:sz w:val="32"/>
          <w:szCs w:val="32"/>
          <w:rtl/>
          <w:lang w:bidi="ar-DZ"/>
        </w:rPr>
        <w:t>4. الأثر النفسي: الأثر النفسي على الطلاب والكادر</w:t>
      </w:r>
    </w:p>
    <w:p w14:paraId="707D376A" w14:textId="77777777" w:rsidR="00B44882" w:rsidRDefault="00000000">
      <w:pPr>
        <w:rPr>
          <w:sz w:val="32"/>
          <w:szCs w:val="32"/>
          <w:rtl/>
          <w:lang w:bidi="ar-DZ"/>
        </w:rPr>
      </w:pPr>
      <w:r>
        <w:rPr>
          <w:rFonts w:hint="cs"/>
          <w:sz w:val="32"/>
          <w:szCs w:val="32"/>
          <w:rtl/>
          <w:lang w:bidi="ar-DZ"/>
        </w:rPr>
        <w:t>5. استمرارية التعليم: صعوبة استمرار التعليم خلال الأزمات</w:t>
      </w:r>
    </w:p>
    <w:p w14:paraId="0EC3DBD7" w14:textId="77777777" w:rsidR="00B44882" w:rsidRDefault="00B44882">
      <w:pPr>
        <w:rPr>
          <w:sz w:val="32"/>
          <w:szCs w:val="32"/>
          <w:rtl/>
          <w:lang w:bidi="ar-DZ"/>
        </w:rPr>
      </w:pPr>
    </w:p>
    <w:p w14:paraId="0AD5842D" w14:textId="77777777" w:rsidR="00B44882" w:rsidRDefault="00000000">
      <w:pPr>
        <w:rPr>
          <w:sz w:val="32"/>
          <w:szCs w:val="32"/>
          <w:rtl/>
          <w:lang w:bidi="ar-DZ"/>
        </w:rPr>
      </w:pPr>
      <w:r>
        <w:rPr>
          <w:rFonts w:hint="cs"/>
          <w:sz w:val="32"/>
          <w:szCs w:val="32"/>
          <w:rtl/>
          <w:lang w:bidi="ar-DZ"/>
        </w:rPr>
        <w:t>الحلول المقترحة:</w:t>
      </w:r>
    </w:p>
    <w:p w14:paraId="3C3C673F" w14:textId="77777777" w:rsidR="00B44882" w:rsidRDefault="00B44882">
      <w:pPr>
        <w:rPr>
          <w:sz w:val="32"/>
          <w:szCs w:val="32"/>
          <w:rtl/>
          <w:lang w:bidi="ar-DZ"/>
        </w:rPr>
      </w:pPr>
    </w:p>
    <w:p w14:paraId="7451BEDD" w14:textId="77777777" w:rsidR="00B44882" w:rsidRDefault="00000000">
      <w:pPr>
        <w:rPr>
          <w:sz w:val="32"/>
          <w:szCs w:val="32"/>
          <w:rtl/>
          <w:lang w:bidi="ar-DZ"/>
        </w:rPr>
      </w:pPr>
      <w:r>
        <w:rPr>
          <w:rFonts w:hint="cs"/>
          <w:sz w:val="32"/>
          <w:szCs w:val="32"/>
          <w:rtl/>
          <w:lang w:bidi="ar-DZ"/>
        </w:rPr>
        <w:t>1. خطط مرنة: خطط طوارئ مرنة وقابلة للتكيف</w:t>
      </w:r>
    </w:p>
    <w:p w14:paraId="7F142276" w14:textId="77777777" w:rsidR="00B44882" w:rsidRDefault="00000000">
      <w:pPr>
        <w:rPr>
          <w:sz w:val="32"/>
          <w:szCs w:val="32"/>
          <w:rtl/>
          <w:lang w:bidi="ar-DZ"/>
        </w:rPr>
      </w:pPr>
      <w:r>
        <w:rPr>
          <w:rFonts w:hint="cs"/>
          <w:sz w:val="32"/>
          <w:szCs w:val="32"/>
          <w:rtl/>
          <w:lang w:bidi="ar-DZ"/>
        </w:rPr>
        <w:t>2. الشراكات: شراكات مع جهات خارجية للدعم</w:t>
      </w:r>
    </w:p>
    <w:p w14:paraId="427B0493" w14:textId="77777777" w:rsidR="00B44882" w:rsidRDefault="00000000">
      <w:pPr>
        <w:rPr>
          <w:sz w:val="32"/>
          <w:szCs w:val="32"/>
          <w:rtl/>
          <w:lang w:bidi="ar-DZ"/>
        </w:rPr>
      </w:pPr>
      <w:r>
        <w:rPr>
          <w:rFonts w:hint="cs"/>
          <w:sz w:val="32"/>
          <w:szCs w:val="32"/>
          <w:rtl/>
          <w:lang w:bidi="ar-DZ"/>
        </w:rPr>
        <w:t>3. منصات تنسيق: منصات تنسيق بين الجهات المعنية</w:t>
      </w:r>
    </w:p>
    <w:p w14:paraId="046B510D" w14:textId="77777777" w:rsidR="00B44882" w:rsidRDefault="00000000">
      <w:pPr>
        <w:rPr>
          <w:sz w:val="32"/>
          <w:szCs w:val="32"/>
          <w:rtl/>
          <w:lang w:bidi="ar-DZ"/>
        </w:rPr>
      </w:pPr>
      <w:r>
        <w:rPr>
          <w:rFonts w:hint="cs"/>
          <w:sz w:val="32"/>
          <w:szCs w:val="32"/>
          <w:rtl/>
          <w:lang w:bidi="ar-DZ"/>
        </w:rPr>
        <w:t>4. الدعم النفسي: برامج دعم نفسي خلال وبعد الأزمات</w:t>
      </w:r>
    </w:p>
    <w:p w14:paraId="24110471" w14:textId="77777777" w:rsidR="00B44882" w:rsidRDefault="00000000">
      <w:pPr>
        <w:rPr>
          <w:sz w:val="32"/>
          <w:szCs w:val="32"/>
          <w:rtl/>
          <w:lang w:bidi="ar-DZ"/>
        </w:rPr>
      </w:pPr>
      <w:r>
        <w:rPr>
          <w:rFonts w:hint="cs"/>
          <w:sz w:val="32"/>
          <w:szCs w:val="32"/>
          <w:rtl/>
          <w:lang w:bidi="ar-DZ"/>
        </w:rPr>
        <w:t>5. التعليم البديل: خطط للتعليم البديل خلال الأزمات</w:t>
      </w:r>
    </w:p>
    <w:p w14:paraId="3BE416AD" w14:textId="77777777" w:rsidR="00B44882" w:rsidRDefault="00000000">
      <w:pPr>
        <w:rPr>
          <w:sz w:val="32"/>
          <w:szCs w:val="32"/>
          <w:rtl/>
          <w:lang w:bidi="ar-DZ"/>
        </w:rPr>
      </w:pPr>
      <w:r>
        <w:rPr>
          <w:rFonts w:hint="cs"/>
          <w:sz w:val="32"/>
          <w:szCs w:val="32"/>
          <w:rtl/>
          <w:lang w:bidi="ar-DZ"/>
        </w:rPr>
        <w:t>6. التدريب: تدريب مكثف ومتكرر على خطط الطوارئ</w:t>
      </w:r>
    </w:p>
    <w:p w14:paraId="3846CA75" w14:textId="77777777" w:rsidR="00B44882" w:rsidRDefault="00000000">
      <w:pPr>
        <w:rPr>
          <w:sz w:val="32"/>
          <w:szCs w:val="32"/>
          <w:rtl/>
          <w:lang w:bidi="ar-DZ"/>
        </w:rPr>
      </w:pPr>
      <w:r>
        <w:rPr>
          <w:rFonts w:hint="cs"/>
          <w:sz w:val="32"/>
          <w:szCs w:val="32"/>
          <w:rtl/>
          <w:lang w:bidi="ar-DZ"/>
        </w:rPr>
        <w:t>7. التقييم المستمر: تقييم مستمر وتحسين للخطط</w:t>
      </w:r>
    </w:p>
    <w:p w14:paraId="0ED1BBA8" w14:textId="77777777" w:rsidR="00B44882" w:rsidRDefault="00B44882">
      <w:pPr>
        <w:rPr>
          <w:sz w:val="32"/>
          <w:szCs w:val="32"/>
          <w:rtl/>
          <w:lang w:bidi="ar-DZ"/>
        </w:rPr>
      </w:pPr>
    </w:p>
    <w:p w14:paraId="1F18C4A5" w14:textId="77777777" w:rsidR="00B44882" w:rsidRDefault="00000000">
      <w:pPr>
        <w:rPr>
          <w:sz w:val="32"/>
          <w:szCs w:val="32"/>
          <w:rtl/>
          <w:lang w:bidi="ar-DZ"/>
        </w:rPr>
      </w:pPr>
      <w:r>
        <w:rPr>
          <w:rFonts w:hint="cs"/>
          <w:sz w:val="32"/>
          <w:szCs w:val="32"/>
          <w:rtl/>
          <w:lang w:bidi="ar-DZ"/>
        </w:rPr>
        <w:t>---</w:t>
      </w:r>
    </w:p>
    <w:p w14:paraId="143CB2A7" w14:textId="77777777" w:rsidR="00B44882" w:rsidRDefault="00B44882">
      <w:pPr>
        <w:rPr>
          <w:sz w:val="32"/>
          <w:szCs w:val="32"/>
          <w:rtl/>
          <w:lang w:bidi="ar-DZ"/>
        </w:rPr>
      </w:pPr>
    </w:p>
    <w:p w14:paraId="779E79CB" w14:textId="77777777" w:rsidR="00B44882" w:rsidRDefault="00000000">
      <w:pPr>
        <w:rPr>
          <w:sz w:val="32"/>
          <w:szCs w:val="32"/>
          <w:rtl/>
          <w:lang w:bidi="ar-DZ"/>
        </w:rPr>
      </w:pPr>
      <w:r>
        <w:rPr>
          <w:rFonts w:hint="cs"/>
          <w:sz w:val="32"/>
          <w:szCs w:val="32"/>
          <w:rtl/>
          <w:lang w:bidi="ar-DZ"/>
        </w:rPr>
        <w:t>فوائد نظام إدارة الحالات الاستثنائية</w:t>
      </w:r>
    </w:p>
    <w:p w14:paraId="15B36BBE" w14:textId="77777777" w:rsidR="00B44882" w:rsidRDefault="00B44882">
      <w:pPr>
        <w:rPr>
          <w:sz w:val="32"/>
          <w:szCs w:val="32"/>
          <w:rtl/>
          <w:lang w:bidi="ar-DZ"/>
        </w:rPr>
      </w:pPr>
    </w:p>
    <w:p w14:paraId="1F390967" w14:textId="77777777" w:rsidR="00B44882" w:rsidRDefault="00000000">
      <w:pPr>
        <w:rPr>
          <w:sz w:val="32"/>
          <w:szCs w:val="32"/>
          <w:rtl/>
          <w:lang w:bidi="ar-DZ"/>
        </w:rPr>
      </w:pPr>
      <w:r>
        <w:rPr>
          <w:rFonts w:hint="cs"/>
          <w:sz w:val="32"/>
          <w:szCs w:val="32"/>
          <w:rtl/>
          <w:lang w:bidi="ar-DZ"/>
        </w:rPr>
        <w:t>1. الاستعداد: استعداد أفضل للحالات الطارئة</w:t>
      </w:r>
    </w:p>
    <w:p w14:paraId="6A2A82CA" w14:textId="77777777" w:rsidR="00B44882" w:rsidRDefault="00000000">
      <w:pPr>
        <w:rPr>
          <w:sz w:val="32"/>
          <w:szCs w:val="32"/>
          <w:rtl/>
          <w:lang w:bidi="ar-DZ"/>
        </w:rPr>
      </w:pPr>
      <w:r>
        <w:rPr>
          <w:rFonts w:hint="cs"/>
          <w:sz w:val="32"/>
          <w:szCs w:val="32"/>
          <w:rtl/>
          <w:lang w:bidi="ar-DZ"/>
        </w:rPr>
        <w:t>2. الكفاءة: كفاءة أعلى في التعامل مع الحالات</w:t>
      </w:r>
    </w:p>
    <w:p w14:paraId="7BE87F6F" w14:textId="77777777" w:rsidR="00B44882" w:rsidRDefault="00000000">
      <w:pPr>
        <w:rPr>
          <w:sz w:val="32"/>
          <w:szCs w:val="32"/>
          <w:rtl/>
          <w:lang w:bidi="ar-DZ"/>
        </w:rPr>
      </w:pPr>
      <w:r>
        <w:rPr>
          <w:rFonts w:hint="cs"/>
          <w:sz w:val="32"/>
          <w:szCs w:val="32"/>
          <w:rtl/>
          <w:lang w:bidi="ar-DZ"/>
        </w:rPr>
        <w:t>3. التعلم: تعلم مؤسسي من الحالات السابقة</w:t>
      </w:r>
    </w:p>
    <w:p w14:paraId="216DAF6D" w14:textId="77777777" w:rsidR="00B44882" w:rsidRDefault="00000000">
      <w:pPr>
        <w:rPr>
          <w:sz w:val="32"/>
          <w:szCs w:val="32"/>
          <w:rtl/>
          <w:lang w:bidi="ar-DZ"/>
        </w:rPr>
      </w:pPr>
      <w:r>
        <w:rPr>
          <w:rFonts w:hint="cs"/>
          <w:sz w:val="32"/>
          <w:szCs w:val="32"/>
          <w:rtl/>
          <w:lang w:bidi="ar-DZ"/>
        </w:rPr>
        <w:t>4. التنسيق: تنسيق أفضل بين الجهات المعنية</w:t>
      </w:r>
    </w:p>
    <w:p w14:paraId="07EFA3DF" w14:textId="77777777" w:rsidR="00B44882" w:rsidRDefault="00000000">
      <w:pPr>
        <w:rPr>
          <w:sz w:val="32"/>
          <w:szCs w:val="32"/>
          <w:rtl/>
          <w:lang w:bidi="ar-DZ"/>
        </w:rPr>
      </w:pPr>
      <w:r>
        <w:rPr>
          <w:rFonts w:hint="cs"/>
          <w:sz w:val="32"/>
          <w:szCs w:val="32"/>
          <w:rtl/>
          <w:lang w:bidi="ar-DZ"/>
        </w:rPr>
        <w:t>5. التوثيق: توثيق كامل للحالات والدروس المستفادة</w:t>
      </w:r>
    </w:p>
    <w:p w14:paraId="0F6E4921" w14:textId="77777777" w:rsidR="00B44882" w:rsidRDefault="00000000">
      <w:pPr>
        <w:rPr>
          <w:sz w:val="32"/>
          <w:szCs w:val="32"/>
          <w:rtl/>
          <w:lang w:bidi="ar-DZ"/>
        </w:rPr>
      </w:pPr>
      <w:r>
        <w:rPr>
          <w:rFonts w:hint="cs"/>
          <w:sz w:val="32"/>
          <w:szCs w:val="32"/>
          <w:rtl/>
          <w:lang w:bidi="ar-DZ"/>
        </w:rPr>
        <w:t>6. الشفافية: شفافية في التعامل مع الحالات</w:t>
      </w:r>
    </w:p>
    <w:p w14:paraId="14F8236C" w14:textId="77777777" w:rsidR="00B44882" w:rsidRDefault="00000000">
      <w:pPr>
        <w:rPr>
          <w:sz w:val="32"/>
          <w:szCs w:val="32"/>
          <w:rtl/>
          <w:lang w:bidi="ar-DZ"/>
        </w:rPr>
      </w:pPr>
      <w:r>
        <w:rPr>
          <w:rFonts w:hint="cs"/>
          <w:sz w:val="32"/>
          <w:szCs w:val="32"/>
          <w:rtl/>
          <w:lang w:bidi="ar-DZ"/>
        </w:rPr>
        <w:t>7. المساءلة: مساءلة واضحة في التعامل مع الحالات</w:t>
      </w:r>
    </w:p>
    <w:p w14:paraId="0E73B510" w14:textId="77777777" w:rsidR="00B44882" w:rsidRDefault="00B44882">
      <w:pPr>
        <w:rPr>
          <w:sz w:val="32"/>
          <w:szCs w:val="32"/>
          <w:rtl/>
          <w:lang w:bidi="ar-DZ"/>
        </w:rPr>
      </w:pPr>
    </w:p>
    <w:p w14:paraId="07F5DD97" w14:textId="77777777" w:rsidR="00B44882" w:rsidRDefault="00000000">
      <w:pPr>
        <w:rPr>
          <w:sz w:val="32"/>
          <w:szCs w:val="32"/>
          <w:rtl/>
          <w:lang w:bidi="ar-DZ"/>
        </w:rPr>
      </w:pPr>
      <w:r>
        <w:rPr>
          <w:rFonts w:hint="cs"/>
          <w:sz w:val="32"/>
          <w:szCs w:val="32"/>
          <w:rtl/>
          <w:lang w:bidi="ar-DZ"/>
        </w:rPr>
        <w:t>---</w:t>
      </w:r>
    </w:p>
    <w:p w14:paraId="7E4294DC" w14:textId="77777777" w:rsidR="00B44882" w:rsidRDefault="00B44882">
      <w:pPr>
        <w:rPr>
          <w:sz w:val="32"/>
          <w:szCs w:val="32"/>
          <w:rtl/>
          <w:lang w:bidi="ar-DZ"/>
        </w:rPr>
      </w:pPr>
    </w:p>
    <w:p w14:paraId="5B55C62A" w14:textId="77777777" w:rsidR="00B44882" w:rsidRDefault="00000000">
      <w:pPr>
        <w:rPr>
          <w:sz w:val="32"/>
          <w:szCs w:val="32"/>
          <w:rtl/>
          <w:lang w:bidi="ar-DZ"/>
        </w:rPr>
      </w:pPr>
      <w:r>
        <w:rPr>
          <w:rFonts w:hint="cs"/>
          <w:sz w:val="32"/>
          <w:szCs w:val="32"/>
          <w:rtl/>
          <w:lang w:bidi="ar-DZ"/>
        </w:rPr>
        <w:t>الخاتمة: اكتمال تحليل جميع عمليات كيان المدرسة</w:t>
      </w:r>
    </w:p>
    <w:p w14:paraId="04A0180C" w14:textId="77777777" w:rsidR="00B44882" w:rsidRDefault="00B44882">
      <w:pPr>
        <w:rPr>
          <w:sz w:val="32"/>
          <w:szCs w:val="32"/>
          <w:rtl/>
          <w:lang w:bidi="ar-DZ"/>
        </w:rPr>
      </w:pPr>
    </w:p>
    <w:p w14:paraId="0CC72F39" w14:textId="77777777" w:rsidR="00B44882" w:rsidRDefault="00000000">
      <w:pPr>
        <w:rPr>
          <w:sz w:val="32"/>
          <w:szCs w:val="32"/>
          <w:rtl/>
          <w:lang w:bidi="ar-DZ"/>
        </w:rPr>
      </w:pPr>
      <w:r>
        <w:rPr>
          <w:rFonts w:hint="cs"/>
          <w:sz w:val="32"/>
          <w:szCs w:val="32"/>
          <w:rtl/>
          <w:lang w:bidi="ar-DZ"/>
        </w:rPr>
        <w:t>لقد أكملنا تحليل جميع الفئات الـ12 لكيان المدرسة، والتي تضم 106 عملية مفصلة، كل منها يشمل:</w:t>
      </w:r>
    </w:p>
    <w:p w14:paraId="506B4D49" w14:textId="77777777" w:rsidR="00B44882" w:rsidRDefault="00B44882">
      <w:pPr>
        <w:rPr>
          <w:sz w:val="32"/>
          <w:szCs w:val="32"/>
          <w:rtl/>
          <w:lang w:bidi="ar-DZ"/>
        </w:rPr>
      </w:pPr>
    </w:p>
    <w:p w14:paraId="3F80D079" w14:textId="77777777" w:rsidR="00B44882" w:rsidRDefault="00000000">
      <w:pPr>
        <w:rPr>
          <w:sz w:val="32"/>
          <w:szCs w:val="32"/>
          <w:rtl/>
          <w:lang w:bidi="ar-DZ"/>
        </w:rPr>
      </w:pPr>
      <w:r>
        <w:rPr>
          <w:rFonts w:hint="cs"/>
          <w:sz w:val="32"/>
          <w:szCs w:val="32"/>
          <w:rtl/>
          <w:lang w:bidi="ar-DZ"/>
        </w:rPr>
        <w:t>1. السيناريو التفصيلي - كيف تجري العملية خطوة بخطوة</w:t>
      </w:r>
    </w:p>
    <w:p w14:paraId="4BCA7B76" w14:textId="77777777" w:rsidR="00B44882" w:rsidRDefault="00000000">
      <w:pPr>
        <w:rPr>
          <w:sz w:val="32"/>
          <w:szCs w:val="32"/>
          <w:rtl/>
          <w:lang w:bidi="ar-DZ"/>
        </w:rPr>
      </w:pPr>
      <w:r>
        <w:rPr>
          <w:rFonts w:hint="cs"/>
          <w:sz w:val="32"/>
          <w:szCs w:val="32"/>
          <w:rtl/>
          <w:lang w:bidi="ar-DZ"/>
        </w:rPr>
        <w:t>2. الجهة المنفذة - من ينفذ العملية على الأرض</w:t>
      </w:r>
    </w:p>
    <w:p w14:paraId="31EF3EFA" w14:textId="77777777" w:rsidR="00B44882" w:rsidRDefault="00000000">
      <w:pPr>
        <w:rPr>
          <w:sz w:val="32"/>
          <w:szCs w:val="32"/>
          <w:rtl/>
          <w:lang w:bidi="ar-DZ"/>
        </w:rPr>
      </w:pPr>
      <w:r>
        <w:rPr>
          <w:rFonts w:hint="cs"/>
          <w:sz w:val="32"/>
          <w:szCs w:val="32"/>
          <w:rtl/>
          <w:lang w:bidi="ar-DZ"/>
        </w:rPr>
        <w:t>3. المسؤول عن العملية - من يتحمل المسؤولية النهائية</w:t>
      </w:r>
    </w:p>
    <w:p w14:paraId="424FBFE2" w14:textId="77777777" w:rsidR="00B44882" w:rsidRDefault="00000000">
      <w:pPr>
        <w:rPr>
          <w:sz w:val="32"/>
          <w:szCs w:val="32"/>
          <w:rtl/>
          <w:lang w:bidi="ar-DZ"/>
        </w:rPr>
      </w:pPr>
      <w:r>
        <w:rPr>
          <w:rFonts w:hint="cs"/>
          <w:sz w:val="32"/>
          <w:szCs w:val="32"/>
          <w:rtl/>
          <w:lang w:bidi="ar-DZ"/>
        </w:rPr>
        <w:t>4. جزء النظام المستخدم - الوحدة البرمجية والشاشة وقاعدة البيانات</w:t>
      </w:r>
    </w:p>
    <w:p w14:paraId="08810A63" w14:textId="77777777" w:rsidR="00B44882" w:rsidRDefault="00B44882">
      <w:pPr>
        <w:rPr>
          <w:sz w:val="32"/>
          <w:szCs w:val="32"/>
          <w:rtl/>
          <w:lang w:bidi="ar-DZ"/>
        </w:rPr>
      </w:pPr>
    </w:p>
    <w:p w14:paraId="59781DCD" w14:textId="77777777" w:rsidR="00B44882" w:rsidRDefault="00000000">
      <w:pPr>
        <w:rPr>
          <w:sz w:val="32"/>
          <w:szCs w:val="32"/>
          <w:rtl/>
          <w:lang w:bidi="ar-DZ"/>
        </w:rPr>
      </w:pPr>
      <w:r>
        <w:rPr>
          <w:rFonts w:hint="cs"/>
          <w:sz w:val="32"/>
          <w:szCs w:val="32"/>
          <w:rtl/>
          <w:lang w:bidi="ar-DZ"/>
        </w:rPr>
        <w:lastRenderedPageBreak/>
        <w:t>ملخص إحصائي نهائي:</w:t>
      </w:r>
    </w:p>
    <w:p w14:paraId="701C3742" w14:textId="77777777" w:rsidR="00B44882" w:rsidRDefault="00B44882">
      <w:pPr>
        <w:rPr>
          <w:sz w:val="32"/>
          <w:szCs w:val="32"/>
          <w:rtl/>
          <w:lang w:bidi="ar-DZ"/>
        </w:rPr>
      </w:pPr>
    </w:p>
    <w:p w14:paraId="0580CD80" w14:textId="77777777" w:rsidR="00B44882" w:rsidRDefault="00000000">
      <w:pPr>
        <w:rPr>
          <w:sz w:val="32"/>
          <w:szCs w:val="32"/>
          <w:rtl/>
          <w:lang w:bidi="ar-DZ"/>
        </w:rPr>
      </w:pPr>
      <w:r>
        <w:rPr>
          <w:rFonts w:hint="cs"/>
          <w:sz w:val="32"/>
          <w:szCs w:val="32"/>
          <w:rtl/>
          <w:lang w:bidi="ar-DZ"/>
        </w:rPr>
        <w:t>الفئة عدد العمليات النسبة</w:t>
      </w:r>
    </w:p>
    <w:p w14:paraId="395857FB" w14:textId="77777777" w:rsidR="00B44882" w:rsidRDefault="00000000">
      <w:pPr>
        <w:rPr>
          <w:sz w:val="32"/>
          <w:szCs w:val="32"/>
          <w:rtl/>
          <w:lang w:bidi="ar-DZ"/>
        </w:rPr>
      </w:pPr>
      <w:r>
        <w:rPr>
          <w:rFonts w:hint="cs"/>
          <w:sz w:val="32"/>
          <w:szCs w:val="32"/>
          <w:rtl/>
          <w:lang w:bidi="ar-DZ"/>
        </w:rPr>
        <w:t>1. إدارة الهوية ودورة الحياة 14 13.2%</w:t>
      </w:r>
    </w:p>
    <w:p w14:paraId="0D33FFAB" w14:textId="77777777" w:rsidR="00B44882" w:rsidRDefault="00000000">
      <w:pPr>
        <w:rPr>
          <w:sz w:val="32"/>
          <w:szCs w:val="32"/>
          <w:rtl/>
          <w:lang w:bidi="ar-DZ"/>
        </w:rPr>
      </w:pPr>
      <w:r>
        <w:rPr>
          <w:rFonts w:hint="cs"/>
          <w:sz w:val="32"/>
          <w:szCs w:val="32"/>
          <w:rtl/>
          <w:lang w:bidi="ar-DZ"/>
        </w:rPr>
        <w:t>2. التنظيم الأكاديمي 10 9.4%</w:t>
      </w:r>
    </w:p>
    <w:p w14:paraId="1EE4018A" w14:textId="77777777" w:rsidR="00B44882" w:rsidRDefault="00000000">
      <w:pPr>
        <w:rPr>
          <w:sz w:val="32"/>
          <w:szCs w:val="32"/>
          <w:rtl/>
          <w:lang w:bidi="ar-DZ"/>
        </w:rPr>
      </w:pPr>
      <w:r>
        <w:rPr>
          <w:rFonts w:hint="cs"/>
          <w:sz w:val="32"/>
          <w:szCs w:val="32"/>
          <w:rtl/>
          <w:lang w:bidi="ar-DZ"/>
        </w:rPr>
        <w:t>3. القيادة والهيكل الإداري 10 9.4%</w:t>
      </w:r>
    </w:p>
    <w:p w14:paraId="2C1BCA60" w14:textId="77777777" w:rsidR="00B44882" w:rsidRDefault="00000000">
      <w:pPr>
        <w:rPr>
          <w:sz w:val="32"/>
          <w:szCs w:val="32"/>
          <w:rtl/>
          <w:lang w:bidi="ar-DZ"/>
        </w:rPr>
      </w:pPr>
      <w:r>
        <w:rPr>
          <w:rFonts w:hint="cs"/>
          <w:sz w:val="32"/>
          <w:szCs w:val="32"/>
          <w:rtl/>
          <w:lang w:bidi="ar-DZ"/>
        </w:rPr>
        <w:t>4. الاعتماد والجودة والإشراف 14 13.2%</w:t>
      </w:r>
    </w:p>
    <w:p w14:paraId="412F840A" w14:textId="77777777" w:rsidR="00B44882" w:rsidRDefault="00000000">
      <w:pPr>
        <w:rPr>
          <w:sz w:val="32"/>
          <w:szCs w:val="32"/>
          <w:rtl/>
          <w:lang w:bidi="ar-DZ"/>
        </w:rPr>
      </w:pPr>
      <w:r>
        <w:rPr>
          <w:rFonts w:hint="cs"/>
          <w:sz w:val="32"/>
          <w:szCs w:val="32"/>
          <w:rtl/>
          <w:lang w:bidi="ar-DZ"/>
        </w:rPr>
        <w:t>5. الإحصاء والبيانات الرقمية 8 7.5%</w:t>
      </w:r>
    </w:p>
    <w:p w14:paraId="56E95231" w14:textId="77777777" w:rsidR="00B44882" w:rsidRDefault="00000000">
      <w:pPr>
        <w:rPr>
          <w:sz w:val="32"/>
          <w:szCs w:val="32"/>
          <w:rtl/>
          <w:lang w:bidi="ar-DZ"/>
        </w:rPr>
      </w:pPr>
      <w:r>
        <w:rPr>
          <w:rFonts w:hint="cs"/>
          <w:sz w:val="32"/>
          <w:szCs w:val="32"/>
          <w:rtl/>
          <w:lang w:bidi="ar-DZ"/>
        </w:rPr>
        <w:t>6. التخطيط الاستراتيجي والتنفيذي 7 6.6%</w:t>
      </w:r>
    </w:p>
    <w:p w14:paraId="5003047B" w14:textId="77777777" w:rsidR="00B44882" w:rsidRDefault="00000000">
      <w:pPr>
        <w:rPr>
          <w:sz w:val="32"/>
          <w:szCs w:val="32"/>
          <w:rtl/>
          <w:lang w:bidi="ar-DZ"/>
        </w:rPr>
      </w:pPr>
      <w:r>
        <w:rPr>
          <w:rFonts w:hint="cs"/>
          <w:sz w:val="32"/>
          <w:szCs w:val="32"/>
          <w:rtl/>
          <w:lang w:bidi="ar-DZ"/>
        </w:rPr>
        <w:t>7. التقارير الدورية والإلزامية 7 6.6%</w:t>
      </w:r>
    </w:p>
    <w:p w14:paraId="1ECFC4FE" w14:textId="77777777" w:rsidR="00B44882" w:rsidRDefault="00000000">
      <w:pPr>
        <w:rPr>
          <w:sz w:val="32"/>
          <w:szCs w:val="32"/>
          <w:rtl/>
          <w:lang w:bidi="ar-DZ"/>
        </w:rPr>
      </w:pPr>
      <w:r>
        <w:rPr>
          <w:rFonts w:hint="cs"/>
          <w:sz w:val="32"/>
          <w:szCs w:val="32"/>
          <w:rtl/>
          <w:lang w:bidi="ar-DZ"/>
        </w:rPr>
        <w:t>8. العجز والفائض المؤسسي 5 4.7%</w:t>
      </w:r>
    </w:p>
    <w:p w14:paraId="23C503BD" w14:textId="77777777" w:rsidR="00B44882" w:rsidRDefault="00000000">
      <w:pPr>
        <w:rPr>
          <w:sz w:val="32"/>
          <w:szCs w:val="32"/>
          <w:rtl/>
          <w:lang w:bidi="ar-DZ"/>
        </w:rPr>
      </w:pPr>
      <w:r>
        <w:rPr>
          <w:rFonts w:hint="cs"/>
          <w:sz w:val="32"/>
          <w:szCs w:val="32"/>
          <w:rtl/>
          <w:lang w:bidi="ar-DZ"/>
        </w:rPr>
        <w:t>9. تنظيم وإدارة الاختبارات 7 6.6%</w:t>
      </w:r>
    </w:p>
    <w:p w14:paraId="582D3DBB" w14:textId="77777777" w:rsidR="00B44882" w:rsidRDefault="00000000">
      <w:pPr>
        <w:rPr>
          <w:sz w:val="32"/>
          <w:szCs w:val="32"/>
          <w:rtl/>
          <w:lang w:bidi="ar-DZ"/>
        </w:rPr>
      </w:pPr>
      <w:r>
        <w:rPr>
          <w:rFonts w:hint="cs"/>
          <w:sz w:val="32"/>
          <w:szCs w:val="32"/>
          <w:rtl/>
          <w:lang w:bidi="ar-DZ"/>
        </w:rPr>
        <w:t>10. التواصل والتعاميم الإدارية 7 6.6%</w:t>
      </w:r>
    </w:p>
    <w:p w14:paraId="5AA60121" w14:textId="77777777" w:rsidR="00B44882" w:rsidRDefault="00000000">
      <w:pPr>
        <w:rPr>
          <w:sz w:val="32"/>
          <w:szCs w:val="32"/>
          <w:rtl/>
          <w:lang w:bidi="ar-DZ"/>
        </w:rPr>
      </w:pPr>
      <w:r>
        <w:rPr>
          <w:rFonts w:hint="cs"/>
          <w:sz w:val="32"/>
          <w:szCs w:val="32"/>
          <w:rtl/>
          <w:lang w:bidi="ar-DZ"/>
        </w:rPr>
        <w:t>11. إدارة المبنى والتجهيزات 8 7.5%</w:t>
      </w:r>
    </w:p>
    <w:p w14:paraId="2D8632CB" w14:textId="77777777" w:rsidR="00B44882" w:rsidRDefault="00000000">
      <w:pPr>
        <w:rPr>
          <w:sz w:val="32"/>
          <w:szCs w:val="32"/>
          <w:rtl/>
          <w:lang w:bidi="ar-DZ"/>
        </w:rPr>
      </w:pPr>
      <w:r>
        <w:rPr>
          <w:rFonts w:hint="cs"/>
          <w:sz w:val="32"/>
          <w:szCs w:val="32"/>
          <w:rtl/>
          <w:lang w:bidi="ar-DZ"/>
        </w:rPr>
        <w:t>12. العمليات الاستثنائية والطوارئ 9 8.5%</w:t>
      </w:r>
    </w:p>
    <w:p w14:paraId="10576D7E" w14:textId="77777777" w:rsidR="00B44882" w:rsidRDefault="00000000">
      <w:pPr>
        <w:rPr>
          <w:sz w:val="32"/>
          <w:szCs w:val="32"/>
          <w:rtl/>
          <w:lang w:bidi="ar-DZ"/>
        </w:rPr>
      </w:pPr>
      <w:r>
        <w:rPr>
          <w:rFonts w:hint="cs"/>
          <w:sz w:val="32"/>
          <w:szCs w:val="32"/>
          <w:rtl/>
          <w:lang w:bidi="ar-DZ"/>
        </w:rPr>
        <w:t>الإجمالي 106 100%</w:t>
      </w:r>
    </w:p>
    <w:p w14:paraId="051022CA" w14:textId="77777777" w:rsidR="00B44882" w:rsidRDefault="00B44882">
      <w:pPr>
        <w:rPr>
          <w:sz w:val="32"/>
          <w:szCs w:val="32"/>
          <w:rtl/>
          <w:lang w:bidi="ar-DZ"/>
        </w:rPr>
      </w:pPr>
    </w:p>
    <w:p w14:paraId="571352B5" w14:textId="77777777" w:rsidR="00B44882" w:rsidRDefault="00000000">
      <w:pPr>
        <w:rPr>
          <w:sz w:val="32"/>
          <w:szCs w:val="32"/>
          <w:rtl/>
          <w:lang w:bidi="ar-DZ"/>
        </w:rPr>
      </w:pPr>
      <w:r>
        <w:rPr>
          <w:rFonts w:hint="cs"/>
          <w:sz w:val="32"/>
          <w:szCs w:val="32"/>
          <w:rtl/>
          <w:lang w:bidi="ar-DZ"/>
        </w:rPr>
        <w:t>المخرجات الرئيسية من هذا التحليل:</w:t>
      </w:r>
    </w:p>
    <w:p w14:paraId="1B58D3DB" w14:textId="77777777" w:rsidR="00B44882" w:rsidRDefault="00B44882">
      <w:pPr>
        <w:rPr>
          <w:sz w:val="32"/>
          <w:szCs w:val="32"/>
          <w:rtl/>
          <w:lang w:bidi="ar-DZ"/>
        </w:rPr>
      </w:pPr>
    </w:p>
    <w:p w14:paraId="39C433D4" w14:textId="77777777" w:rsidR="00B44882" w:rsidRDefault="00000000">
      <w:pPr>
        <w:rPr>
          <w:sz w:val="32"/>
          <w:szCs w:val="32"/>
          <w:rtl/>
          <w:lang w:bidi="ar-DZ"/>
        </w:rPr>
      </w:pPr>
      <w:r>
        <w:rPr>
          <w:rFonts w:hint="cs"/>
          <w:sz w:val="32"/>
          <w:szCs w:val="32"/>
          <w:rtl/>
          <w:lang w:bidi="ar-DZ"/>
        </w:rPr>
        <w:t>1. تحليل منهجي شامل باستخدام Functional Decomposition</w:t>
      </w:r>
    </w:p>
    <w:p w14:paraId="3705197E" w14:textId="77777777" w:rsidR="00B44882" w:rsidRDefault="00000000">
      <w:pPr>
        <w:rPr>
          <w:sz w:val="32"/>
          <w:szCs w:val="32"/>
          <w:rtl/>
          <w:lang w:bidi="ar-DZ"/>
        </w:rPr>
      </w:pPr>
      <w:r>
        <w:rPr>
          <w:rFonts w:hint="cs"/>
          <w:sz w:val="32"/>
          <w:szCs w:val="32"/>
          <w:rtl/>
          <w:lang w:bidi="ar-DZ"/>
        </w:rPr>
        <w:t>2. تحديد واضح لحدود كيان المدرسة دون تداخل مع الكيانات الأخرى</w:t>
      </w:r>
    </w:p>
    <w:p w14:paraId="59AFC991" w14:textId="77777777" w:rsidR="00B44882" w:rsidRDefault="00000000">
      <w:pPr>
        <w:rPr>
          <w:sz w:val="32"/>
          <w:szCs w:val="32"/>
          <w:rtl/>
          <w:lang w:bidi="ar-DZ"/>
        </w:rPr>
      </w:pPr>
      <w:r>
        <w:rPr>
          <w:rFonts w:hint="cs"/>
          <w:sz w:val="32"/>
          <w:szCs w:val="32"/>
          <w:rtl/>
          <w:lang w:bidi="ar-DZ"/>
        </w:rPr>
        <w:t>3. توصيف دقيق لنقاط الربط مع مكتب التربية والتعليم</w:t>
      </w:r>
    </w:p>
    <w:p w14:paraId="47D4B4DD" w14:textId="77777777" w:rsidR="00B44882" w:rsidRDefault="00000000">
      <w:pPr>
        <w:rPr>
          <w:sz w:val="32"/>
          <w:szCs w:val="32"/>
          <w:rtl/>
          <w:lang w:bidi="ar-DZ"/>
        </w:rPr>
      </w:pPr>
      <w:r>
        <w:rPr>
          <w:rFonts w:hint="cs"/>
          <w:sz w:val="32"/>
          <w:szCs w:val="32"/>
          <w:rtl/>
          <w:lang w:bidi="ar-DZ"/>
        </w:rPr>
        <w:lastRenderedPageBreak/>
        <w:t>4. تصنيف أكاديمي واضح للعمليات (أساسية، تنظيمية، إشرافية، تقارير)</w:t>
      </w:r>
    </w:p>
    <w:p w14:paraId="462B5F6C" w14:textId="77777777" w:rsidR="00B44882" w:rsidRDefault="00000000">
      <w:pPr>
        <w:rPr>
          <w:sz w:val="32"/>
          <w:szCs w:val="32"/>
          <w:rtl/>
          <w:lang w:bidi="ar-DZ"/>
        </w:rPr>
      </w:pPr>
      <w:r>
        <w:rPr>
          <w:rFonts w:hint="cs"/>
          <w:sz w:val="32"/>
          <w:szCs w:val="32"/>
          <w:rtl/>
          <w:lang w:bidi="ar-DZ"/>
        </w:rPr>
        <w:t>5. توضيح مستويات اتخاذ القرار (مدرسي، مكتبي، مشترك)</w:t>
      </w:r>
    </w:p>
    <w:p w14:paraId="08F8839C" w14:textId="77777777" w:rsidR="00B44882" w:rsidRDefault="00000000">
      <w:pPr>
        <w:rPr>
          <w:sz w:val="32"/>
          <w:szCs w:val="32"/>
          <w:rtl/>
          <w:lang w:bidi="ar-DZ"/>
        </w:rPr>
      </w:pPr>
      <w:r>
        <w:rPr>
          <w:rFonts w:hint="cs"/>
          <w:sz w:val="32"/>
          <w:szCs w:val="32"/>
          <w:rtl/>
          <w:lang w:bidi="ar-DZ"/>
        </w:rPr>
        <w:t>6. تصميم قابل للتطوير والتكامل مع بقية النظام</w:t>
      </w:r>
    </w:p>
    <w:p w14:paraId="40DDB530" w14:textId="77777777" w:rsidR="00B44882" w:rsidRDefault="00B44882">
      <w:pPr>
        <w:rPr>
          <w:sz w:val="32"/>
          <w:szCs w:val="32"/>
          <w:rtl/>
          <w:lang w:bidi="ar-DZ"/>
        </w:rPr>
      </w:pPr>
    </w:p>
    <w:p w14:paraId="147CD126" w14:textId="77777777" w:rsidR="00B44882" w:rsidRDefault="00000000">
      <w:pPr>
        <w:rPr>
          <w:sz w:val="32"/>
          <w:szCs w:val="32"/>
          <w:rtl/>
          <w:lang w:bidi="ar-DZ"/>
        </w:rPr>
      </w:pPr>
      <w:r>
        <w:rPr>
          <w:rFonts w:hint="cs"/>
          <w:sz w:val="32"/>
          <w:szCs w:val="32"/>
          <w:rtl/>
          <w:lang w:bidi="ar-DZ"/>
        </w:rPr>
        <w:t>جاهزية للخطوة التالية:</w:t>
      </w:r>
    </w:p>
    <w:p w14:paraId="13706910" w14:textId="77777777" w:rsidR="00B44882" w:rsidRDefault="00B44882">
      <w:pPr>
        <w:rPr>
          <w:sz w:val="32"/>
          <w:szCs w:val="32"/>
          <w:rtl/>
          <w:lang w:bidi="ar-DZ"/>
        </w:rPr>
      </w:pPr>
    </w:p>
    <w:p w14:paraId="5A7B3E83" w14:textId="77777777" w:rsidR="00B44882" w:rsidRDefault="00000000">
      <w:pPr>
        <w:rPr>
          <w:sz w:val="32"/>
          <w:szCs w:val="32"/>
          <w:rtl/>
          <w:lang w:bidi="ar-DZ"/>
        </w:rPr>
      </w:pPr>
      <w:r>
        <w:rPr>
          <w:rFonts w:hint="cs"/>
          <w:sz w:val="32"/>
          <w:szCs w:val="32"/>
          <w:rtl/>
          <w:lang w:bidi="ar-DZ"/>
        </w:rPr>
        <w:t>هذا التحليل يُشكل الأسس المتينة لمرحلة التصميم التفصيلي للنظام، حيث يمكن الآن:</w:t>
      </w:r>
    </w:p>
    <w:p w14:paraId="451A0E2B" w14:textId="77777777" w:rsidR="00B44882" w:rsidRDefault="00B44882">
      <w:pPr>
        <w:rPr>
          <w:sz w:val="32"/>
          <w:szCs w:val="32"/>
          <w:rtl/>
          <w:lang w:bidi="ar-DZ"/>
        </w:rPr>
      </w:pPr>
    </w:p>
    <w:p w14:paraId="139E54A7" w14:textId="77777777" w:rsidR="00B44882" w:rsidRDefault="00000000">
      <w:pPr>
        <w:rPr>
          <w:sz w:val="32"/>
          <w:szCs w:val="32"/>
          <w:rtl/>
          <w:lang w:bidi="ar-DZ"/>
        </w:rPr>
      </w:pPr>
      <w:r>
        <w:rPr>
          <w:rFonts w:hint="cs"/>
          <w:sz w:val="32"/>
          <w:szCs w:val="32"/>
          <w:rtl/>
          <w:lang w:bidi="ar-DZ"/>
        </w:rPr>
        <w:t>1. تصميم نماذج البيانات (Data Models)</w:t>
      </w:r>
    </w:p>
    <w:p w14:paraId="3C2233A8" w14:textId="77777777" w:rsidR="00B44882" w:rsidRDefault="00000000">
      <w:pPr>
        <w:rPr>
          <w:sz w:val="32"/>
          <w:szCs w:val="32"/>
          <w:rtl/>
          <w:lang w:bidi="ar-DZ"/>
        </w:rPr>
      </w:pPr>
      <w:r>
        <w:rPr>
          <w:rFonts w:hint="cs"/>
          <w:sz w:val="32"/>
          <w:szCs w:val="32"/>
          <w:rtl/>
          <w:lang w:bidi="ar-DZ"/>
        </w:rPr>
        <w:t>2. تصميم واجهات المستخدم (UI/UX)</w:t>
      </w:r>
    </w:p>
    <w:p w14:paraId="07247539" w14:textId="77777777" w:rsidR="00B44882" w:rsidRDefault="00000000">
      <w:pPr>
        <w:rPr>
          <w:sz w:val="32"/>
          <w:szCs w:val="32"/>
          <w:rtl/>
          <w:lang w:bidi="ar-DZ"/>
        </w:rPr>
      </w:pPr>
      <w:r>
        <w:rPr>
          <w:rFonts w:hint="cs"/>
          <w:sz w:val="32"/>
          <w:szCs w:val="32"/>
          <w:rtl/>
          <w:lang w:bidi="ar-DZ"/>
        </w:rPr>
        <w:t>3. تصميم تدفقات العمل (Workflows)</w:t>
      </w:r>
    </w:p>
    <w:p w14:paraId="1CB1C03C" w14:textId="77777777" w:rsidR="00B44882" w:rsidRDefault="00000000">
      <w:pPr>
        <w:rPr>
          <w:sz w:val="32"/>
          <w:szCs w:val="32"/>
          <w:rtl/>
          <w:lang w:bidi="ar-DZ"/>
        </w:rPr>
      </w:pPr>
      <w:r>
        <w:rPr>
          <w:rFonts w:hint="cs"/>
          <w:sz w:val="32"/>
          <w:szCs w:val="32"/>
          <w:rtl/>
          <w:lang w:bidi="ar-DZ"/>
        </w:rPr>
        <w:t>4. تصميم واجهات التكامل (APIs)</w:t>
      </w:r>
    </w:p>
    <w:p w14:paraId="34A74EF0" w14:textId="77777777" w:rsidR="005C384C" w:rsidRDefault="005C384C">
      <w:pPr>
        <w:rPr>
          <w:sz w:val="32"/>
          <w:szCs w:val="32"/>
          <w:rtl/>
          <w:lang w:bidi="ar-DZ"/>
        </w:rPr>
      </w:pPr>
    </w:p>
    <w:p w14:paraId="44B457E7" w14:textId="77777777" w:rsidR="005C384C" w:rsidRDefault="005C384C">
      <w:pPr>
        <w:rPr>
          <w:sz w:val="32"/>
          <w:szCs w:val="32"/>
          <w:rtl/>
          <w:lang w:bidi="ar-DZ"/>
        </w:rPr>
      </w:pPr>
    </w:p>
    <w:p w14:paraId="048F5D8B" w14:textId="77777777" w:rsidR="005C384C" w:rsidRDefault="005C384C">
      <w:pPr>
        <w:rPr>
          <w:sz w:val="32"/>
          <w:szCs w:val="32"/>
          <w:rtl/>
          <w:lang w:bidi="ar-DZ"/>
        </w:rPr>
      </w:pPr>
    </w:p>
    <w:p w14:paraId="3E52E143" w14:textId="77777777" w:rsidR="005C384C" w:rsidRDefault="005C384C">
      <w:pPr>
        <w:rPr>
          <w:sz w:val="32"/>
          <w:szCs w:val="32"/>
          <w:rtl/>
          <w:lang w:bidi="ar-DZ"/>
        </w:rPr>
      </w:pPr>
    </w:p>
    <w:p w14:paraId="53DFB0BD" w14:textId="77777777" w:rsidR="005C384C" w:rsidRDefault="005C384C">
      <w:pPr>
        <w:rPr>
          <w:sz w:val="32"/>
          <w:szCs w:val="32"/>
          <w:rtl/>
          <w:lang w:bidi="ar-DZ"/>
        </w:rPr>
      </w:pPr>
    </w:p>
    <w:p w14:paraId="67533378" w14:textId="77777777" w:rsidR="005C384C" w:rsidRDefault="005C384C">
      <w:pPr>
        <w:rPr>
          <w:sz w:val="32"/>
          <w:szCs w:val="32"/>
          <w:rtl/>
          <w:lang w:bidi="ar-DZ"/>
        </w:rPr>
      </w:pPr>
    </w:p>
    <w:p w14:paraId="259DA0D5" w14:textId="77777777" w:rsidR="005C384C" w:rsidRDefault="005C384C">
      <w:pPr>
        <w:rPr>
          <w:sz w:val="32"/>
          <w:szCs w:val="32"/>
          <w:rtl/>
          <w:lang w:bidi="ar-DZ"/>
        </w:rPr>
      </w:pPr>
    </w:p>
    <w:p w14:paraId="624F2281" w14:textId="77777777" w:rsidR="005C384C" w:rsidRDefault="005C384C">
      <w:pPr>
        <w:rPr>
          <w:sz w:val="32"/>
          <w:szCs w:val="32"/>
          <w:rtl/>
          <w:lang w:bidi="ar-DZ"/>
        </w:rPr>
      </w:pPr>
    </w:p>
    <w:p w14:paraId="3938586C" w14:textId="77777777" w:rsidR="005C384C" w:rsidRDefault="005C384C">
      <w:pPr>
        <w:rPr>
          <w:sz w:val="32"/>
          <w:szCs w:val="32"/>
          <w:rtl/>
          <w:lang w:bidi="ar-DZ"/>
        </w:rPr>
      </w:pPr>
    </w:p>
    <w:p w14:paraId="715810E2" w14:textId="77777777" w:rsidR="005C384C" w:rsidRDefault="005C384C">
      <w:pPr>
        <w:rPr>
          <w:sz w:val="32"/>
          <w:szCs w:val="32"/>
          <w:rtl/>
          <w:lang w:bidi="ar-DZ"/>
        </w:rPr>
      </w:pPr>
    </w:p>
    <w:p w14:paraId="631646FC" w14:textId="77777777" w:rsidR="005C384C" w:rsidRDefault="005C384C" w:rsidP="005C384C">
      <w:pPr>
        <w:rPr>
          <w:rtl/>
          <w:lang w:bidi="ar-DZ"/>
        </w:rPr>
      </w:pPr>
    </w:p>
    <w:p w14:paraId="68AE0B3C" w14:textId="77777777" w:rsidR="005C384C" w:rsidRPr="00551E79" w:rsidRDefault="005C384C" w:rsidP="005C384C">
      <w:pPr>
        <w:jc w:val="center"/>
        <w:rPr>
          <w:b/>
          <w:bCs/>
          <w:sz w:val="36"/>
          <w:szCs w:val="36"/>
          <w:rtl/>
          <w:lang w:bidi="ar-DZ"/>
        </w:rPr>
      </w:pPr>
      <w:r w:rsidRPr="005C384C">
        <w:rPr>
          <w:b/>
          <w:bCs/>
          <w:sz w:val="36"/>
          <w:szCs w:val="36"/>
          <w:highlight w:val="lightGray"/>
          <w:rtl/>
          <w:lang w:bidi="ar-DZ"/>
        </w:rPr>
        <w:t>مرحلة (أ): خصائص كيان الطالب (Student Entity Attributes)</w:t>
      </w:r>
    </w:p>
    <w:p w14:paraId="77F1E6E4" w14:textId="77777777" w:rsidR="005C384C" w:rsidRPr="0046678C" w:rsidRDefault="005C384C" w:rsidP="005C384C">
      <w:pPr>
        <w:rPr>
          <w:sz w:val="32"/>
          <w:szCs w:val="32"/>
          <w:rtl/>
        </w:rPr>
      </w:pPr>
      <w:r w:rsidRPr="0046678C">
        <w:rPr>
          <w:sz w:val="32"/>
          <w:szCs w:val="32"/>
          <w:rtl/>
          <w:lang w:bidi="ar-DZ"/>
        </w:rPr>
        <w:t>سيتم تقسيم الخصائص إلى فئات منطقية، مع مراعاة كلا المستويين (المدرسة والمكتب):</w:t>
      </w:r>
    </w:p>
    <w:p w14:paraId="1633C0D3" w14:textId="77777777" w:rsidR="005C384C" w:rsidRPr="0046678C" w:rsidRDefault="005C384C" w:rsidP="005C384C">
      <w:pPr>
        <w:rPr>
          <w:sz w:val="32"/>
          <w:szCs w:val="32"/>
          <w:rtl/>
          <w:lang w:bidi="ar-DZ"/>
        </w:rPr>
      </w:pPr>
    </w:p>
    <w:p w14:paraId="5A792C34" w14:textId="77777777" w:rsidR="005C384C" w:rsidRPr="0046678C" w:rsidRDefault="005C384C" w:rsidP="005C384C">
      <w:pPr>
        <w:rPr>
          <w:sz w:val="32"/>
          <w:szCs w:val="32"/>
          <w:rtl/>
        </w:rPr>
      </w:pPr>
      <w:r w:rsidRPr="005C384C">
        <w:rPr>
          <w:sz w:val="32"/>
          <w:szCs w:val="32"/>
          <w:highlight w:val="lightGray"/>
          <w:lang w:bidi="ar-DZ"/>
        </w:rPr>
        <w:t>1</w:t>
      </w:r>
      <w:r w:rsidRPr="0046678C">
        <w:rPr>
          <w:sz w:val="32"/>
          <w:szCs w:val="32"/>
          <w:lang w:bidi="ar-DZ"/>
        </w:rPr>
        <w:t>. البيانات الأساسية والهوية (Core &amp; Identity)</w:t>
      </w:r>
    </w:p>
    <w:p w14:paraId="75A1A0A7" w14:textId="77777777" w:rsidR="005C384C" w:rsidRPr="0046678C" w:rsidRDefault="005C384C" w:rsidP="005C384C">
      <w:pPr>
        <w:rPr>
          <w:sz w:val="32"/>
          <w:szCs w:val="32"/>
          <w:rtl/>
        </w:rPr>
      </w:pPr>
    </w:p>
    <w:p w14:paraId="549D17BC" w14:textId="77777777" w:rsidR="005C384C" w:rsidRPr="0046678C" w:rsidRDefault="005C384C" w:rsidP="005C384C">
      <w:pPr>
        <w:rPr>
          <w:sz w:val="32"/>
          <w:szCs w:val="32"/>
          <w:rtl/>
          <w:lang w:bidi="ar-DZ"/>
        </w:rPr>
      </w:pPr>
      <w:r w:rsidRPr="0046678C">
        <w:rPr>
          <w:sz w:val="32"/>
          <w:szCs w:val="32"/>
          <w:rtl/>
          <w:lang w:bidi="ar-DZ"/>
        </w:rPr>
        <w:t>· الرقم الأكاديمي (StudentID): المفتاح الأساسي، فريد على مستوى النظام.</w:t>
      </w:r>
    </w:p>
    <w:p w14:paraId="29A464E2" w14:textId="77777777" w:rsidR="005C384C" w:rsidRPr="0046678C" w:rsidRDefault="005C384C" w:rsidP="005C384C">
      <w:pPr>
        <w:rPr>
          <w:sz w:val="32"/>
          <w:szCs w:val="32"/>
          <w:rtl/>
          <w:lang w:bidi="ar-DZ"/>
        </w:rPr>
      </w:pPr>
      <w:r w:rsidRPr="0046678C">
        <w:rPr>
          <w:sz w:val="32"/>
          <w:szCs w:val="32"/>
          <w:rtl/>
          <w:lang w:bidi="ar-DZ"/>
        </w:rPr>
        <w:t>· الرقم الوطني/رقم الهوية: (فريد، إجباري).</w:t>
      </w:r>
    </w:p>
    <w:p w14:paraId="22BF06EC" w14:textId="77777777" w:rsidR="005C384C" w:rsidRPr="0046678C" w:rsidRDefault="005C384C" w:rsidP="005C384C">
      <w:pPr>
        <w:rPr>
          <w:sz w:val="32"/>
          <w:szCs w:val="32"/>
          <w:rtl/>
          <w:lang w:bidi="ar-DZ"/>
        </w:rPr>
      </w:pPr>
      <w:r w:rsidRPr="0046678C">
        <w:rPr>
          <w:sz w:val="32"/>
          <w:szCs w:val="32"/>
          <w:rtl/>
          <w:lang w:bidi="ar-DZ"/>
        </w:rPr>
        <w:t>· الاسم الكامل (عربي، إنجليزي): مع تقسيم لاسم الأب والجد والعائلة إذا لزم.</w:t>
      </w:r>
    </w:p>
    <w:p w14:paraId="157956E4" w14:textId="77777777" w:rsidR="005C384C" w:rsidRPr="0046678C" w:rsidRDefault="005C384C" w:rsidP="005C384C">
      <w:pPr>
        <w:rPr>
          <w:sz w:val="32"/>
          <w:szCs w:val="32"/>
          <w:rtl/>
          <w:lang w:bidi="ar-DZ"/>
        </w:rPr>
      </w:pPr>
      <w:r w:rsidRPr="0046678C">
        <w:rPr>
          <w:sz w:val="32"/>
          <w:szCs w:val="32"/>
          <w:rtl/>
          <w:lang w:bidi="ar-DZ"/>
        </w:rPr>
        <w:t>· الجنس: (ذكر / أنثى).</w:t>
      </w:r>
    </w:p>
    <w:p w14:paraId="6B07236B" w14:textId="77777777" w:rsidR="005C384C" w:rsidRPr="0046678C" w:rsidRDefault="005C384C" w:rsidP="005C384C">
      <w:pPr>
        <w:rPr>
          <w:sz w:val="32"/>
          <w:szCs w:val="32"/>
          <w:rtl/>
          <w:lang w:bidi="ar-DZ"/>
        </w:rPr>
      </w:pPr>
      <w:r w:rsidRPr="0046678C">
        <w:rPr>
          <w:sz w:val="32"/>
          <w:szCs w:val="32"/>
          <w:rtl/>
          <w:lang w:bidi="ar-DZ"/>
        </w:rPr>
        <w:t>· تاريخ الميلاد.</w:t>
      </w:r>
    </w:p>
    <w:p w14:paraId="0BE6C1BA" w14:textId="77777777" w:rsidR="005C384C" w:rsidRPr="0046678C" w:rsidRDefault="005C384C" w:rsidP="005C384C">
      <w:pPr>
        <w:rPr>
          <w:sz w:val="32"/>
          <w:szCs w:val="32"/>
          <w:rtl/>
          <w:lang w:bidi="ar-DZ"/>
        </w:rPr>
      </w:pPr>
      <w:r w:rsidRPr="0046678C">
        <w:rPr>
          <w:sz w:val="32"/>
          <w:szCs w:val="32"/>
          <w:rtl/>
          <w:lang w:bidi="ar-DZ"/>
        </w:rPr>
        <w:t>· مكان الميلاد.</w:t>
      </w:r>
    </w:p>
    <w:p w14:paraId="2EA2A7CE" w14:textId="77777777" w:rsidR="005C384C" w:rsidRPr="0046678C" w:rsidRDefault="005C384C" w:rsidP="005C384C">
      <w:pPr>
        <w:rPr>
          <w:sz w:val="32"/>
          <w:szCs w:val="32"/>
          <w:rtl/>
          <w:lang w:bidi="ar-DZ"/>
        </w:rPr>
      </w:pPr>
      <w:r w:rsidRPr="0046678C">
        <w:rPr>
          <w:sz w:val="32"/>
          <w:szCs w:val="32"/>
          <w:rtl/>
          <w:lang w:bidi="ar-DZ"/>
        </w:rPr>
        <w:t>· الجنسية.</w:t>
      </w:r>
    </w:p>
    <w:p w14:paraId="310C5C42" w14:textId="77777777" w:rsidR="005C384C" w:rsidRPr="0046678C" w:rsidRDefault="005C384C" w:rsidP="005C384C">
      <w:pPr>
        <w:rPr>
          <w:sz w:val="32"/>
          <w:szCs w:val="32"/>
          <w:rtl/>
          <w:lang w:bidi="ar-DZ"/>
        </w:rPr>
      </w:pPr>
      <w:r w:rsidRPr="0046678C">
        <w:rPr>
          <w:sz w:val="32"/>
          <w:szCs w:val="32"/>
          <w:rtl/>
          <w:lang w:bidi="ar-DZ"/>
        </w:rPr>
        <w:t>· نوع الطالب: (منتظم، منتسب، تعليم منازل، تعليم خاص).</w:t>
      </w:r>
    </w:p>
    <w:p w14:paraId="423C2253" w14:textId="77777777" w:rsidR="005C384C" w:rsidRPr="0046678C" w:rsidRDefault="005C384C" w:rsidP="005C384C">
      <w:pPr>
        <w:rPr>
          <w:sz w:val="32"/>
          <w:szCs w:val="32"/>
          <w:rtl/>
          <w:lang w:bidi="ar-DZ"/>
        </w:rPr>
      </w:pPr>
      <w:r w:rsidRPr="0046678C">
        <w:rPr>
          <w:sz w:val="32"/>
          <w:szCs w:val="32"/>
          <w:rtl/>
          <w:lang w:bidi="ar-DZ"/>
        </w:rPr>
        <w:t>· حالة الطالب (الحالة الرئيسية): محتمل، مسجل، نشط، مقيد (متخرج)، منسحب، منقول، متوفى. (سيتم رسمها في دورة الحياة)</w:t>
      </w:r>
    </w:p>
    <w:p w14:paraId="17FD9588" w14:textId="77777777" w:rsidR="005C384C" w:rsidRPr="0046678C" w:rsidRDefault="005C384C" w:rsidP="005C384C">
      <w:pPr>
        <w:rPr>
          <w:sz w:val="32"/>
          <w:szCs w:val="32"/>
          <w:rtl/>
          <w:lang w:bidi="ar-DZ"/>
        </w:rPr>
      </w:pPr>
      <w:r w:rsidRPr="0046678C">
        <w:rPr>
          <w:sz w:val="32"/>
          <w:szCs w:val="32"/>
          <w:rtl/>
          <w:lang w:bidi="ar-DZ"/>
        </w:rPr>
        <w:t>· صورة شخصية.</w:t>
      </w:r>
    </w:p>
    <w:p w14:paraId="765E51E7" w14:textId="77777777" w:rsidR="005C384C" w:rsidRPr="0046678C" w:rsidRDefault="005C384C" w:rsidP="005C384C">
      <w:pPr>
        <w:rPr>
          <w:sz w:val="32"/>
          <w:szCs w:val="32"/>
          <w:rtl/>
          <w:lang w:bidi="ar-DZ"/>
        </w:rPr>
      </w:pPr>
    </w:p>
    <w:p w14:paraId="1B790068" w14:textId="77777777" w:rsidR="005C384C" w:rsidRPr="0046678C" w:rsidRDefault="005C384C" w:rsidP="005C384C">
      <w:pPr>
        <w:rPr>
          <w:sz w:val="32"/>
          <w:szCs w:val="32"/>
          <w:rtl/>
          <w:lang w:bidi="ar-DZ"/>
        </w:rPr>
      </w:pPr>
      <w:r w:rsidRPr="005C384C">
        <w:rPr>
          <w:sz w:val="32"/>
          <w:szCs w:val="32"/>
          <w:highlight w:val="lightGray"/>
          <w:lang w:bidi="ar-DZ"/>
        </w:rPr>
        <w:t>2</w:t>
      </w:r>
      <w:r w:rsidRPr="0046678C">
        <w:rPr>
          <w:sz w:val="32"/>
          <w:szCs w:val="32"/>
          <w:lang w:bidi="ar-DZ"/>
        </w:rPr>
        <w:t>. بيانات الاتصال والسكن (Contact &amp; Residence)</w:t>
      </w:r>
    </w:p>
    <w:p w14:paraId="0C11686E" w14:textId="77777777" w:rsidR="005C384C" w:rsidRPr="0046678C" w:rsidRDefault="005C384C" w:rsidP="005C384C">
      <w:pPr>
        <w:rPr>
          <w:sz w:val="32"/>
          <w:szCs w:val="32"/>
          <w:rtl/>
          <w:lang w:bidi="ar-DZ"/>
        </w:rPr>
      </w:pPr>
    </w:p>
    <w:p w14:paraId="12E004DA" w14:textId="77777777" w:rsidR="005C384C" w:rsidRPr="0046678C" w:rsidRDefault="005C384C" w:rsidP="005C384C">
      <w:pPr>
        <w:rPr>
          <w:sz w:val="32"/>
          <w:szCs w:val="32"/>
          <w:rtl/>
        </w:rPr>
      </w:pPr>
      <w:r w:rsidRPr="0046678C">
        <w:rPr>
          <w:sz w:val="32"/>
          <w:szCs w:val="32"/>
          <w:rtl/>
          <w:lang w:bidi="ar-DZ"/>
        </w:rPr>
        <w:t>· عنوان السكن الدائم.</w:t>
      </w:r>
    </w:p>
    <w:p w14:paraId="3726DE36" w14:textId="77777777" w:rsidR="005C384C" w:rsidRPr="0046678C" w:rsidRDefault="005C384C" w:rsidP="005C384C">
      <w:pPr>
        <w:rPr>
          <w:sz w:val="32"/>
          <w:szCs w:val="32"/>
          <w:rtl/>
          <w:lang w:bidi="ar-DZ"/>
        </w:rPr>
      </w:pPr>
      <w:r w:rsidRPr="0046678C">
        <w:rPr>
          <w:sz w:val="32"/>
          <w:szCs w:val="32"/>
          <w:rtl/>
          <w:lang w:bidi="ar-DZ"/>
        </w:rPr>
        <w:lastRenderedPageBreak/>
        <w:t>· عنوان السكن الحالي (إذا اختلف).</w:t>
      </w:r>
    </w:p>
    <w:p w14:paraId="69278E3D" w14:textId="77777777" w:rsidR="005C384C" w:rsidRPr="0046678C" w:rsidRDefault="005C384C" w:rsidP="005C384C">
      <w:pPr>
        <w:rPr>
          <w:sz w:val="32"/>
          <w:szCs w:val="32"/>
          <w:rtl/>
          <w:lang w:bidi="ar-DZ"/>
        </w:rPr>
      </w:pPr>
      <w:r w:rsidRPr="0046678C">
        <w:rPr>
          <w:sz w:val="32"/>
          <w:szCs w:val="32"/>
          <w:rtl/>
          <w:lang w:bidi="ar-DZ"/>
        </w:rPr>
        <w:t>· رقم هاتف المنزل.</w:t>
      </w:r>
    </w:p>
    <w:p w14:paraId="2D88A516" w14:textId="77777777" w:rsidR="005C384C" w:rsidRPr="0046678C" w:rsidRDefault="005C384C" w:rsidP="005C384C">
      <w:pPr>
        <w:rPr>
          <w:sz w:val="32"/>
          <w:szCs w:val="32"/>
          <w:rtl/>
          <w:lang w:bidi="ar-DZ"/>
        </w:rPr>
      </w:pPr>
      <w:r w:rsidRPr="0046678C">
        <w:rPr>
          <w:sz w:val="32"/>
          <w:szCs w:val="32"/>
          <w:rtl/>
          <w:lang w:bidi="ar-DZ"/>
        </w:rPr>
        <w:t>· رقم هاتف الطالب/الجوال (للكبار).</w:t>
      </w:r>
    </w:p>
    <w:p w14:paraId="6E31F82F" w14:textId="77777777" w:rsidR="005C384C" w:rsidRPr="0046678C" w:rsidRDefault="005C384C" w:rsidP="005C384C">
      <w:pPr>
        <w:rPr>
          <w:sz w:val="32"/>
          <w:szCs w:val="32"/>
          <w:rtl/>
          <w:lang w:bidi="ar-DZ"/>
        </w:rPr>
      </w:pPr>
      <w:r w:rsidRPr="0046678C">
        <w:rPr>
          <w:sz w:val="32"/>
          <w:szCs w:val="32"/>
          <w:rtl/>
          <w:lang w:bidi="ar-DZ"/>
        </w:rPr>
        <w:t>· البريد الإلكتروني (للكبار).</w:t>
      </w:r>
    </w:p>
    <w:p w14:paraId="0E0B0FF3" w14:textId="77777777" w:rsidR="005C384C" w:rsidRPr="0046678C" w:rsidRDefault="005C384C" w:rsidP="005C384C">
      <w:pPr>
        <w:rPr>
          <w:sz w:val="32"/>
          <w:szCs w:val="32"/>
          <w:rtl/>
          <w:lang w:bidi="ar-DZ"/>
        </w:rPr>
      </w:pPr>
    </w:p>
    <w:p w14:paraId="596F8DE8" w14:textId="77777777" w:rsidR="005C384C" w:rsidRPr="0046678C" w:rsidRDefault="005C384C" w:rsidP="005C384C">
      <w:pPr>
        <w:rPr>
          <w:sz w:val="32"/>
          <w:szCs w:val="32"/>
          <w:rtl/>
          <w:lang w:bidi="ar-DZ"/>
        </w:rPr>
      </w:pPr>
      <w:r w:rsidRPr="005C384C">
        <w:rPr>
          <w:sz w:val="32"/>
          <w:szCs w:val="32"/>
          <w:highlight w:val="lightGray"/>
          <w:lang w:bidi="ar-DZ"/>
        </w:rPr>
        <w:t>3</w:t>
      </w:r>
      <w:r w:rsidRPr="0046678C">
        <w:rPr>
          <w:sz w:val="32"/>
          <w:szCs w:val="32"/>
          <w:lang w:bidi="ar-DZ"/>
        </w:rPr>
        <w:t>. بيانات الأسرة وولي الأمر (Family &amp; Guardian)</w:t>
      </w:r>
    </w:p>
    <w:p w14:paraId="27A3D2B4" w14:textId="77777777" w:rsidR="005C384C" w:rsidRPr="0046678C" w:rsidRDefault="005C384C" w:rsidP="005C384C">
      <w:pPr>
        <w:rPr>
          <w:sz w:val="32"/>
          <w:szCs w:val="32"/>
          <w:rtl/>
          <w:lang w:bidi="ar-DZ"/>
        </w:rPr>
      </w:pPr>
    </w:p>
    <w:p w14:paraId="52D6F990" w14:textId="77777777" w:rsidR="005C384C" w:rsidRPr="0046678C" w:rsidRDefault="005C384C" w:rsidP="005C384C">
      <w:pPr>
        <w:rPr>
          <w:sz w:val="32"/>
          <w:szCs w:val="32"/>
          <w:rtl/>
          <w:lang w:bidi="ar-DZ"/>
        </w:rPr>
      </w:pPr>
      <w:r w:rsidRPr="0046678C">
        <w:rPr>
          <w:sz w:val="32"/>
          <w:szCs w:val="32"/>
          <w:rtl/>
          <w:lang w:bidi="ar-DZ"/>
        </w:rPr>
        <w:t>· رقم ولي الأمر (ParentID): (مفتاح أجنبي لكيان ولي الأمر).</w:t>
      </w:r>
    </w:p>
    <w:p w14:paraId="1C30EFAB" w14:textId="77777777" w:rsidR="005C384C" w:rsidRPr="0046678C" w:rsidRDefault="005C384C" w:rsidP="005C384C">
      <w:pPr>
        <w:rPr>
          <w:sz w:val="32"/>
          <w:szCs w:val="32"/>
          <w:rtl/>
          <w:lang w:bidi="ar-DZ"/>
        </w:rPr>
      </w:pPr>
      <w:r w:rsidRPr="0046678C">
        <w:rPr>
          <w:sz w:val="32"/>
          <w:szCs w:val="32"/>
          <w:rtl/>
          <w:lang w:bidi="ar-DZ"/>
        </w:rPr>
        <w:t>· صلة القرابة: (أب، أم، ولي أمر آخر).</w:t>
      </w:r>
    </w:p>
    <w:p w14:paraId="1C672B3F" w14:textId="77777777" w:rsidR="005C384C" w:rsidRPr="0046678C" w:rsidRDefault="005C384C" w:rsidP="005C384C">
      <w:pPr>
        <w:rPr>
          <w:sz w:val="32"/>
          <w:szCs w:val="32"/>
          <w:rtl/>
          <w:lang w:bidi="ar-DZ"/>
        </w:rPr>
      </w:pPr>
      <w:r w:rsidRPr="0046678C">
        <w:rPr>
          <w:sz w:val="32"/>
          <w:szCs w:val="32"/>
          <w:rtl/>
          <w:lang w:bidi="ar-DZ"/>
        </w:rPr>
        <w:t>· بيانات التواصل الخاصة بولي الأمر: (جوال، بريد، عمل).</w:t>
      </w:r>
    </w:p>
    <w:p w14:paraId="3CF2C53C" w14:textId="77777777" w:rsidR="005C384C" w:rsidRPr="0046678C" w:rsidRDefault="005C384C" w:rsidP="005C384C">
      <w:pPr>
        <w:rPr>
          <w:sz w:val="32"/>
          <w:szCs w:val="32"/>
          <w:rtl/>
          <w:lang w:bidi="ar-DZ"/>
        </w:rPr>
      </w:pPr>
      <w:r w:rsidRPr="0046678C">
        <w:rPr>
          <w:sz w:val="32"/>
          <w:szCs w:val="32"/>
          <w:rtl/>
          <w:lang w:bidi="ar-DZ"/>
        </w:rPr>
        <w:t>· الحالة الاجتماعية للأسرة.</w:t>
      </w:r>
    </w:p>
    <w:p w14:paraId="48857539" w14:textId="77777777" w:rsidR="005C384C" w:rsidRPr="0046678C" w:rsidRDefault="005C384C" w:rsidP="005C384C">
      <w:pPr>
        <w:rPr>
          <w:sz w:val="32"/>
          <w:szCs w:val="32"/>
          <w:rtl/>
          <w:lang w:bidi="ar-DZ"/>
        </w:rPr>
      </w:pPr>
    </w:p>
    <w:p w14:paraId="42EEF129" w14:textId="77777777" w:rsidR="005C384C" w:rsidRPr="0046678C" w:rsidRDefault="005C384C" w:rsidP="005C384C">
      <w:pPr>
        <w:rPr>
          <w:sz w:val="32"/>
          <w:szCs w:val="32"/>
          <w:rtl/>
          <w:lang w:bidi="ar-DZ"/>
        </w:rPr>
      </w:pPr>
      <w:r w:rsidRPr="005C384C">
        <w:rPr>
          <w:sz w:val="32"/>
          <w:szCs w:val="32"/>
          <w:highlight w:val="lightGray"/>
          <w:lang w:bidi="ar-DZ"/>
        </w:rPr>
        <w:t>4</w:t>
      </w:r>
      <w:r w:rsidRPr="0046678C">
        <w:rPr>
          <w:sz w:val="32"/>
          <w:szCs w:val="32"/>
          <w:lang w:bidi="ar-DZ"/>
        </w:rPr>
        <w:t>. بيانات القيد والتسجيل الأكاديمي (Enrollment &amp; Registration)</w:t>
      </w:r>
    </w:p>
    <w:p w14:paraId="63A6897C" w14:textId="77777777" w:rsidR="005C384C" w:rsidRPr="0046678C" w:rsidRDefault="005C384C" w:rsidP="005C384C">
      <w:pPr>
        <w:rPr>
          <w:sz w:val="32"/>
          <w:szCs w:val="32"/>
          <w:rtl/>
          <w:lang w:bidi="ar-DZ"/>
        </w:rPr>
      </w:pPr>
    </w:p>
    <w:p w14:paraId="06F540DA" w14:textId="77777777" w:rsidR="005C384C" w:rsidRPr="0046678C" w:rsidRDefault="005C384C" w:rsidP="005C384C">
      <w:pPr>
        <w:rPr>
          <w:sz w:val="32"/>
          <w:szCs w:val="32"/>
          <w:rtl/>
          <w:lang w:bidi="ar-DZ"/>
        </w:rPr>
      </w:pPr>
      <w:r w:rsidRPr="0046678C">
        <w:rPr>
          <w:sz w:val="32"/>
          <w:szCs w:val="32"/>
          <w:rtl/>
          <w:lang w:bidi="ar-DZ"/>
        </w:rPr>
        <w:t>· رقم المدرسة الحالية (SchoolID): مفتاح أجنبي.</w:t>
      </w:r>
    </w:p>
    <w:p w14:paraId="09C5A6C4" w14:textId="77777777" w:rsidR="005C384C" w:rsidRPr="0046678C" w:rsidRDefault="005C384C" w:rsidP="005C384C">
      <w:pPr>
        <w:rPr>
          <w:sz w:val="32"/>
          <w:szCs w:val="32"/>
          <w:rtl/>
          <w:lang w:bidi="ar-DZ"/>
        </w:rPr>
      </w:pPr>
      <w:r w:rsidRPr="0046678C">
        <w:rPr>
          <w:sz w:val="32"/>
          <w:szCs w:val="32"/>
          <w:rtl/>
          <w:lang w:bidi="ar-DZ"/>
        </w:rPr>
        <w:t>· رقم المكتب التربوي التابع له (OfficeID): مفتاح أجنبي.</w:t>
      </w:r>
    </w:p>
    <w:p w14:paraId="7E9B702F" w14:textId="77777777" w:rsidR="005C384C" w:rsidRPr="0046678C" w:rsidRDefault="005C384C" w:rsidP="005C384C">
      <w:pPr>
        <w:rPr>
          <w:sz w:val="32"/>
          <w:szCs w:val="32"/>
          <w:rtl/>
          <w:lang w:bidi="ar-DZ"/>
        </w:rPr>
      </w:pPr>
      <w:r w:rsidRPr="0046678C">
        <w:rPr>
          <w:sz w:val="32"/>
          <w:szCs w:val="32"/>
          <w:rtl/>
          <w:lang w:bidi="ar-DZ"/>
        </w:rPr>
        <w:t>· تاريخ أول قيد في النظام التعليمي.</w:t>
      </w:r>
    </w:p>
    <w:p w14:paraId="2C2BCA1D" w14:textId="77777777" w:rsidR="005C384C" w:rsidRPr="0046678C" w:rsidRDefault="005C384C" w:rsidP="005C384C">
      <w:pPr>
        <w:rPr>
          <w:sz w:val="32"/>
          <w:szCs w:val="32"/>
          <w:rtl/>
          <w:lang w:bidi="ar-DZ"/>
        </w:rPr>
      </w:pPr>
      <w:r w:rsidRPr="0046678C">
        <w:rPr>
          <w:sz w:val="32"/>
          <w:szCs w:val="32"/>
          <w:rtl/>
          <w:lang w:bidi="ar-DZ"/>
        </w:rPr>
        <w:t>· تاريخ القيد في المدرسة الحالية.</w:t>
      </w:r>
    </w:p>
    <w:p w14:paraId="26F58AEF" w14:textId="77777777" w:rsidR="005C384C" w:rsidRPr="0046678C" w:rsidRDefault="005C384C" w:rsidP="005C384C">
      <w:pPr>
        <w:rPr>
          <w:sz w:val="32"/>
          <w:szCs w:val="32"/>
          <w:rtl/>
          <w:lang w:bidi="ar-DZ"/>
        </w:rPr>
      </w:pPr>
      <w:r w:rsidRPr="0046678C">
        <w:rPr>
          <w:sz w:val="32"/>
          <w:szCs w:val="32"/>
          <w:rtl/>
          <w:lang w:bidi="ar-DZ"/>
        </w:rPr>
        <w:t>· آخر سنة دراسية تم اجتيازها.</w:t>
      </w:r>
    </w:p>
    <w:p w14:paraId="34DFC8D8" w14:textId="77777777" w:rsidR="005C384C" w:rsidRPr="0046678C" w:rsidRDefault="005C384C" w:rsidP="005C384C">
      <w:pPr>
        <w:rPr>
          <w:sz w:val="32"/>
          <w:szCs w:val="32"/>
          <w:rtl/>
          <w:lang w:bidi="ar-DZ"/>
        </w:rPr>
      </w:pPr>
    </w:p>
    <w:p w14:paraId="0828CE07" w14:textId="77777777" w:rsidR="005C384C" w:rsidRPr="0046678C" w:rsidRDefault="005C384C" w:rsidP="005C384C">
      <w:pPr>
        <w:rPr>
          <w:sz w:val="32"/>
          <w:szCs w:val="32"/>
          <w:rtl/>
          <w:lang w:bidi="ar-DZ"/>
        </w:rPr>
      </w:pPr>
      <w:r w:rsidRPr="005C384C">
        <w:rPr>
          <w:sz w:val="32"/>
          <w:szCs w:val="32"/>
          <w:highlight w:val="lightGray"/>
          <w:lang w:bidi="ar-DZ"/>
        </w:rPr>
        <w:t>5</w:t>
      </w:r>
      <w:r w:rsidRPr="0046678C">
        <w:rPr>
          <w:sz w:val="32"/>
          <w:szCs w:val="32"/>
          <w:lang w:bidi="ar-DZ"/>
        </w:rPr>
        <w:t>. البيانات الأكاديمية الحالية (Current Academic Info)</w:t>
      </w:r>
    </w:p>
    <w:p w14:paraId="2074A7EE" w14:textId="77777777" w:rsidR="005C384C" w:rsidRPr="0046678C" w:rsidRDefault="005C384C" w:rsidP="005C384C">
      <w:pPr>
        <w:rPr>
          <w:sz w:val="32"/>
          <w:szCs w:val="32"/>
          <w:rtl/>
          <w:lang w:bidi="ar-DZ"/>
        </w:rPr>
      </w:pPr>
    </w:p>
    <w:p w14:paraId="365B1095" w14:textId="77777777" w:rsidR="005C384C" w:rsidRPr="0046678C" w:rsidRDefault="005C384C" w:rsidP="005C384C">
      <w:pPr>
        <w:rPr>
          <w:sz w:val="32"/>
          <w:szCs w:val="32"/>
          <w:rtl/>
        </w:rPr>
      </w:pPr>
      <w:r w:rsidRPr="0046678C">
        <w:rPr>
          <w:sz w:val="32"/>
          <w:szCs w:val="32"/>
          <w:rtl/>
          <w:lang w:bidi="ar-DZ"/>
        </w:rPr>
        <w:lastRenderedPageBreak/>
        <w:t>· السنة الدراسية الحالية (مثال: 1445-1446).</w:t>
      </w:r>
    </w:p>
    <w:p w14:paraId="5E97E3AB" w14:textId="77777777" w:rsidR="005C384C" w:rsidRPr="0046678C" w:rsidRDefault="005C384C" w:rsidP="005C384C">
      <w:pPr>
        <w:rPr>
          <w:sz w:val="32"/>
          <w:szCs w:val="32"/>
          <w:rtl/>
          <w:lang w:bidi="ar-DZ"/>
        </w:rPr>
      </w:pPr>
      <w:r w:rsidRPr="0046678C">
        <w:rPr>
          <w:sz w:val="32"/>
          <w:szCs w:val="32"/>
          <w:rtl/>
          <w:lang w:bidi="ar-DZ"/>
        </w:rPr>
        <w:t>· الفصل الدراسي الحالي: (الأول، الثاني، الصيفي).</w:t>
      </w:r>
    </w:p>
    <w:p w14:paraId="0405F22A" w14:textId="77777777" w:rsidR="005C384C" w:rsidRPr="0046678C" w:rsidRDefault="005C384C" w:rsidP="005C384C">
      <w:pPr>
        <w:rPr>
          <w:sz w:val="32"/>
          <w:szCs w:val="32"/>
          <w:rtl/>
          <w:lang w:bidi="ar-DZ"/>
        </w:rPr>
      </w:pPr>
      <w:r w:rsidRPr="0046678C">
        <w:rPr>
          <w:sz w:val="32"/>
          <w:szCs w:val="32"/>
          <w:rtl/>
          <w:lang w:bidi="ar-DZ"/>
        </w:rPr>
        <w:t>· الصف الدراسي الحالي: (العاشر، الحادي عشر...).</w:t>
      </w:r>
    </w:p>
    <w:p w14:paraId="7327DCF8" w14:textId="77777777" w:rsidR="005C384C" w:rsidRPr="0046678C" w:rsidRDefault="005C384C" w:rsidP="005C384C">
      <w:pPr>
        <w:rPr>
          <w:sz w:val="32"/>
          <w:szCs w:val="32"/>
          <w:rtl/>
          <w:lang w:bidi="ar-DZ"/>
        </w:rPr>
      </w:pPr>
      <w:r w:rsidRPr="0046678C">
        <w:rPr>
          <w:sz w:val="32"/>
          <w:szCs w:val="32"/>
          <w:rtl/>
          <w:lang w:bidi="ar-DZ"/>
        </w:rPr>
        <w:t>· المسار/التخصص الحالي (للثانوية: علمي، أدبي، مهني).</w:t>
      </w:r>
    </w:p>
    <w:p w14:paraId="5B54FA46" w14:textId="77777777" w:rsidR="005C384C" w:rsidRPr="0046678C" w:rsidRDefault="005C384C" w:rsidP="005C384C">
      <w:pPr>
        <w:rPr>
          <w:sz w:val="32"/>
          <w:szCs w:val="32"/>
          <w:rtl/>
          <w:lang w:bidi="ar-DZ"/>
        </w:rPr>
      </w:pPr>
      <w:r w:rsidRPr="0046678C">
        <w:rPr>
          <w:sz w:val="32"/>
          <w:szCs w:val="32"/>
          <w:rtl/>
          <w:lang w:bidi="ar-DZ"/>
        </w:rPr>
        <w:t>· الشعبة/الفصل الحالي (مثال: 10أ).</w:t>
      </w:r>
    </w:p>
    <w:p w14:paraId="661223B9" w14:textId="77777777" w:rsidR="005C384C" w:rsidRPr="0046678C" w:rsidRDefault="005C384C" w:rsidP="005C384C">
      <w:pPr>
        <w:rPr>
          <w:sz w:val="32"/>
          <w:szCs w:val="32"/>
          <w:rtl/>
          <w:lang w:bidi="ar-DZ"/>
        </w:rPr>
      </w:pPr>
      <w:r w:rsidRPr="0046678C">
        <w:rPr>
          <w:sz w:val="32"/>
          <w:szCs w:val="32"/>
          <w:rtl/>
          <w:lang w:bidi="ar-DZ"/>
        </w:rPr>
        <w:t>· رقم المجموعة (إن وجدت).</w:t>
      </w:r>
    </w:p>
    <w:p w14:paraId="60F1574F" w14:textId="77777777" w:rsidR="005C384C" w:rsidRPr="0046678C" w:rsidRDefault="005C384C" w:rsidP="005C384C">
      <w:pPr>
        <w:rPr>
          <w:sz w:val="32"/>
          <w:szCs w:val="32"/>
          <w:rtl/>
          <w:lang w:bidi="ar-DZ"/>
        </w:rPr>
      </w:pPr>
      <w:r w:rsidRPr="0046678C">
        <w:rPr>
          <w:sz w:val="32"/>
          <w:szCs w:val="32"/>
          <w:rtl/>
          <w:lang w:bidi="ar-DZ"/>
        </w:rPr>
        <w:t>· حالة القيد الحالية: مجدد، منتقل داخلي، معاد.</w:t>
      </w:r>
    </w:p>
    <w:p w14:paraId="25AF4924" w14:textId="77777777" w:rsidR="005C384C" w:rsidRPr="0046678C" w:rsidRDefault="005C384C" w:rsidP="005C384C">
      <w:pPr>
        <w:rPr>
          <w:sz w:val="32"/>
          <w:szCs w:val="32"/>
          <w:rtl/>
          <w:lang w:bidi="ar-DZ"/>
        </w:rPr>
      </w:pPr>
    </w:p>
    <w:p w14:paraId="5095C2F1" w14:textId="77777777" w:rsidR="005C384C" w:rsidRPr="0046678C" w:rsidRDefault="005C384C" w:rsidP="005C384C">
      <w:pPr>
        <w:rPr>
          <w:sz w:val="32"/>
          <w:szCs w:val="32"/>
          <w:rtl/>
          <w:lang w:bidi="ar-DZ"/>
        </w:rPr>
      </w:pPr>
      <w:r w:rsidRPr="005C384C">
        <w:rPr>
          <w:sz w:val="32"/>
          <w:szCs w:val="32"/>
          <w:highlight w:val="lightGray"/>
          <w:lang w:bidi="ar-DZ"/>
        </w:rPr>
        <w:t>6</w:t>
      </w:r>
      <w:r w:rsidRPr="0046678C">
        <w:rPr>
          <w:sz w:val="32"/>
          <w:szCs w:val="32"/>
          <w:lang w:bidi="ar-DZ"/>
        </w:rPr>
        <w:t>. البيانات الصحية (Health Information)</w:t>
      </w:r>
    </w:p>
    <w:p w14:paraId="1C6481BA" w14:textId="77777777" w:rsidR="005C384C" w:rsidRPr="0046678C" w:rsidRDefault="005C384C" w:rsidP="005C384C">
      <w:pPr>
        <w:rPr>
          <w:sz w:val="32"/>
          <w:szCs w:val="32"/>
          <w:rtl/>
          <w:lang w:bidi="ar-DZ"/>
        </w:rPr>
      </w:pPr>
    </w:p>
    <w:p w14:paraId="56D17ECE" w14:textId="77777777" w:rsidR="005C384C" w:rsidRPr="0046678C" w:rsidRDefault="005C384C" w:rsidP="005C384C">
      <w:pPr>
        <w:rPr>
          <w:sz w:val="32"/>
          <w:szCs w:val="32"/>
          <w:rtl/>
          <w:lang w:bidi="ar-DZ"/>
        </w:rPr>
      </w:pPr>
      <w:r w:rsidRPr="0046678C">
        <w:rPr>
          <w:sz w:val="32"/>
          <w:szCs w:val="32"/>
          <w:rtl/>
          <w:lang w:bidi="ar-DZ"/>
        </w:rPr>
        <w:t>· فصيلة الدم.</w:t>
      </w:r>
    </w:p>
    <w:p w14:paraId="3DFA948E" w14:textId="77777777" w:rsidR="005C384C" w:rsidRPr="0046678C" w:rsidRDefault="005C384C" w:rsidP="005C384C">
      <w:pPr>
        <w:rPr>
          <w:sz w:val="32"/>
          <w:szCs w:val="32"/>
          <w:rtl/>
          <w:lang w:bidi="ar-DZ"/>
        </w:rPr>
      </w:pPr>
      <w:r w:rsidRPr="0046678C">
        <w:rPr>
          <w:sz w:val="32"/>
          <w:szCs w:val="32"/>
          <w:rtl/>
          <w:lang w:bidi="ar-DZ"/>
        </w:rPr>
        <w:t>· الأمراض المزمنة/الحساسيات.</w:t>
      </w:r>
    </w:p>
    <w:p w14:paraId="5121DEC1" w14:textId="77777777" w:rsidR="005C384C" w:rsidRPr="0046678C" w:rsidRDefault="005C384C" w:rsidP="005C384C">
      <w:pPr>
        <w:rPr>
          <w:sz w:val="32"/>
          <w:szCs w:val="32"/>
          <w:rtl/>
          <w:lang w:bidi="ar-DZ"/>
        </w:rPr>
      </w:pPr>
      <w:r w:rsidRPr="0046678C">
        <w:rPr>
          <w:sz w:val="32"/>
          <w:szCs w:val="32"/>
          <w:rtl/>
          <w:lang w:bidi="ar-DZ"/>
        </w:rPr>
        <w:t>· الاحتياجات الخاصة (نعم/لا، مع التفاصيل).</w:t>
      </w:r>
    </w:p>
    <w:p w14:paraId="1B6B83C8" w14:textId="77777777" w:rsidR="005C384C" w:rsidRPr="0046678C" w:rsidRDefault="005C384C" w:rsidP="005C384C">
      <w:pPr>
        <w:rPr>
          <w:sz w:val="32"/>
          <w:szCs w:val="32"/>
          <w:rtl/>
          <w:lang w:bidi="ar-DZ"/>
        </w:rPr>
      </w:pPr>
      <w:r w:rsidRPr="0046678C">
        <w:rPr>
          <w:sz w:val="32"/>
          <w:szCs w:val="32"/>
          <w:rtl/>
          <w:lang w:bidi="ar-DZ"/>
        </w:rPr>
        <w:t>· ملاحظات صحية عامة.</w:t>
      </w:r>
    </w:p>
    <w:p w14:paraId="06AB5831" w14:textId="77777777" w:rsidR="005C384C" w:rsidRPr="0046678C" w:rsidRDefault="005C384C" w:rsidP="005C384C">
      <w:pPr>
        <w:rPr>
          <w:sz w:val="32"/>
          <w:szCs w:val="32"/>
          <w:rtl/>
          <w:lang w:bidi="ar-DZ"/>
        </w:rPr>
      </w:pPr>
    </w:p>
    <w:p w14:paraId="7662FCAE" w14:textId="77777777" w:rsidR="005C384C" w:rsidRPr="0046678C" w:rsidRDefault="005C384C" w:rsidP="005C384C">
      <w:pPr>
        <w:rPr>
          <w:sz w:val="32"/>
          <w:szCs w:val="32"/>
          <w:rtl/>
          <w:lang w:bidi="ar-DZ"/>
        </w:rPr>
      </w:pPr>
      <w:r w:rsidRPr="005C384C">
        <w:rPr>
          <w:sz w:val="32"/>
          <w:szCs w:val="32"/>
          <w:highlight w:val="lightGray"/>
          <w:lang w:bidi="ar-DZ"/>
        </w:rPr>
        <w:t>7</w:t>
      </w:r>
      <w:r w:rsidRPr="0046678C">
        <w:rPr>
          <w:sz w:val="32"/>
          <w:szCs w:val="32"/>
          <w:lang w:bidi="ar-DZ"/>
        </w:rPr>
        <w:t>. البيانات السلوكية والانضباطية (Behavioral)</w:t>
      </w:r>
    </w:p>
    <w:p w14:paraId="4E8497D8" w14:textId="77777777" w:rsidR="005C384C" w:rsidRPr="0046678C" w:rsidRDefault="005C384C" w:rsidP="005C384C">
      <w:pPr>
        <w:rPr>
          <w:sz w:val="32"/>
          <w:szCs w:val="32"/>
          <w:rtl/>
          <w:lang w:bidi="ar-DZ"/>
        </w:rPr>
      </w:pPr>
    </w:p>
    <w:p w14:paraId="4FC22464" w14:textId="77777777" w:rsidR="005C384C" w:rsidRPr="0046678C" w:rsidRDefault="005C384C" w:rsidP="005C384C">
      <w:pPr>
        <w:rPr>
          <w:sz w:val="32"/>
          <w:szCs w:val="32"/>
          <w:rtl/>
          <w:lang w:bidi="ar-DZ"/>
        </w:rPr>
      </w:pPr>
      <w:r w:rsidRPr="0046678C">
        <w:rPr>
          <w:sz w:val="32"/>
          <w:szCs w:val="32"/>
          <w:rtl/>
          <w:lang w:bidi="ar-DZ"/>
        </w:rPr>
        <w:t>· مستوى السلوك الحالي (مثال: ممتاز، جيد جداً، ...).</w:t>
      </w:r>
    </w:p>
    <w:p w14:paraId="65FAF1E2" w14:textId="77777777" w:rsidR="005C384C" w:rsidRPr="0046678C" w:rsidRDefault="005C384C" w:rsidP="005C384C">
      <w:pPr>
        <w:rPr>
          <w:sz w:val="32"/>
          <w:szCs w:val="32"/>
          <w:rtl/>
          <w:lang w:bidi="ar-DZ"/>
        </w:rPr>
      </w:pPr>
      <w:r w:rsidRPr="0046678C">
        <w:rPr>
          <w:sz w:val="32"/>
          <w:szCs w:val="32"/>
          <w:rtl/>
          <w:lang w:bidi="ar-DZ"/>
        </w:rPr>
        <w:t>· مجموع النقاط (نظام النقاط) إن وجد.</w:t>
      </w:r>
    </w:p>
    <w:p w14:paraId="671E57F8" w14:textId="77777777" w:rsidR="005C384C" w:rsidRPr="0046678C" w:rsidRDefault="005C384C" w:rsidP="005C384C">
      <w:pPr>
        <w:rPr>
          <w:sz w:val="32"/>
          <w:szCs w:val="32"/>
          <w:rtl/>
          <w:lang w:bidi="ar-DZ"/>
        </w:rPr>
      </w:pPr>
    </w:p>
    <w:p w14:paraId="1221C261" w14:textId="77777777" w:rsidR="005C384C" w:rsidRPr="0046678C" w:rsidRDefault="005C384C" w:rsidP="005C384C">
      <w:pPr>
        <w:rPr>
          <w:sz w:val="32"/>
          <w:szCs w:val="32"/>
          <w:rtl/>
          <w:lang w:bidi="ar-DZ"/>
        </w:rPr>
      </w:pPr>
      <w:r w:rsidRPr="005C384C">
        <w:rPr>
          <w:sz w:val="32"/>
          <w:szCs w:val="32"/>
          <w:highlight w:val="lightGray"/>
          <w:lang w:bidi="ar-DZ"/>
        </w:rPr>
        <w:t>8</w:t>
      </w:r>
      <w:r w:rsidRPr="0046678C">
        <w:rPr>
          <w:sz w:val="32"/>
          <w:szCs w:val="32"/>
          <w:lang w:bidi="ar-DZ"/>
        </w:rPr>
        <w:t>. البيانات المالية (Financial) - إن وجدت</w:t>
      </w:r>
    </w:p>
    <w:p w14:paraId="342AAB53" w14:textId="77777777" w:rsidR="005C384C" w:rsidRPr="0046678C" w:rsidRDefault="005C384C" w:rsidP="005C384C">
      <w:pPr>
        <w:rPr>
          <w:sz w:val="32"/>
          <w:szCs w:val="32"/>
          <w:rtl/>
        </w:rPr>
      </w:pPr>
    </w:p>
    <w:p w14:paraId="63FB6FCF" w14:textId="77777777" w:rsidR="005C384C" w:rsidRPr="0046678C" w:rsidRDefault="005C384C" w:rsidP="005C384C">
      <w:pPr>
        <w:rPr>
          <w:sz w:val="32"/>
          <w:szCs w:val="32"/>
          <w:rtl/>
          <w:lang w:bidi="ar-DZ"/>
        </w:rPr>
      </w:pPr>
      <w:r w:rsidRPr="0046678C">
        <w:rPr>
          <w:sz w:val="32"/>
          <w:szCs w:val="32"/>
          <w:rtl/>
          <w:lang w:bidi="ar-DZ"/>
        </w:rPr>
        <w:lastRenderedPageBreak/>
        <w:t>· رمز الرسوم الدراسية.</w:t>
      </w:r>
    </w:p>
    <w:p w14:paraId="3FFD3E2D" w14:textId="77777777" w:rsidR="005C384C" w:rsidRPr="0046678C" w:rsidRDefault="005C384C" w:rsidP="005C384C">
      <w:pPr>
        <w:rPr>
          <w:sz w:val="32"/>
          <w:szCs w:val="32"/>
          <w:rtl/>
          <w:lang w:bidi="ar-DZ"/>
        </w:rPr>
      </w:pPr>
      <w:r w:rsidRPr="0046678C">
        <w:rPr>
          <w:sz w:val="32"/>
          <w:szCs w:val="32"/>
          <w:rtl/>
          <w:lang w:bidi="ar-DZ"/>
        </w:rPr>
        <w:t>· حالة السداد: (مسدد، مدين، معفى).</w:t>
      </w:r>
    </w:p>
    <w:p w14:paraId="7147265A" w14:textId="77777777" w:rsidR="005C384C" w:rsidRPr="0046678C" w:rsidRDefault="005C384C" w:rsidP="005C384C">
      <w:pPr>
        <w:rPr>
          <w:sz w:val="32"/>
          <w:szCs w:val="32"/>
          <w:rtl/>
          <w:lang w:bidi="ar-DZ"/>
        </w:rPr>
      </w:pPr>
      <w:r w:rsidRPr="0046678C">
        <w:rPr>
          <w:sz w:val="32"/>
          <w:szCs w:val="32"/>
          <w:rtl/>
          <w:lang w:bidi="ar-DZ"/>
        </w:rPr>
        <w:t>· آخر تاريخ سداد.</w:t>
      </w:r>
    </w:p>
    <w:p w14:paraId="51973B03" w14:textId="77777777" w:rsidR="005C384C" w:rsidRPr="0046678C" w:rsidRDefault="005C384C" w:rsidP="005C384C">
      <w:pPr>
        <w:rPr>
          <w:sz w:val="32"/>
          <w:szCs w:val="32"/>
          <w:rtl/>
          <w:lang w:bidi="ar-DZ"/>
        </w:rPr>
      </w:pPr>
      <w:r w:rsidRPr="0046678C">
        <w:rPr>
          <w:sz w:val="32"/>
          <w:szCs w:val="32"/>
          <w:rtl/>
          <w:lang w:bidi="ar-DZ"/>
        </w:rPr>
        <w:t>· رصيد المدينية.</w:t>
      </w:r>
    </w:p>
    <w:p w14:paraId="31BFC6B8" w14:textId="77777777" w:rsidR="005C384C" w:rsidRPr="0046678C" w:rsidRDefault="005C384C" w:rsidP="005C384C">
      <w:pPr>
        <w:rPr>
          <w:sz w:val="32"/>
          <w:szCs w:val="32"/>
          <w:rtl/>
          <w:lang w:bidi="ar-DZ"/>
        </w:rPr>
      </w:pPr>
    </w:p>
    <w:p w14:paraId="25375883" w14:textId="77777777" w:rsidR="005C384C" w:rsidRPr="0046678C" w:rsidRDefault="005C384C" w:rsidP="005C384C">
      <w:pPr>
        <w:rPr>
          <w:sz w:val="32"/>
          <w:szCs w:val="32"/>
          <w:rtl/>
          <w:lang w:bidi="ar-DZ"/>
        </w:rPr>
      </w:pPr>
      <w:r w:rsidRPr="005C384C">
        <w:rPr>
          <w:sz w:val="32"/>
          <w:szCs w:val="32"/>
          <w:highlight w:val="lightGray"/>
          <w:lang w:bidi="ar-DZ"/>
        </w:rPr>
        <w:t>9</w:t>
      </w:r>
      <w:r w:rsidRPr="0046678C">
        <w:rPr>
          <w:sz w:val="32"/>
          <w:szCs w:val="32"/>
          <w:lang w:bidi="ar-DZ"/>
        </w:rPr>
        <w:t>. بيانات النظام والتأريخ (System &amp; Audit)</w:t>
      </w:r>
    </w:p>
    <w:p w14:paraId="574B60FF" w14:textId="77777777" w:rsidR="005C384C" w:rsidRPr="0046678C" w:rsidRDefault="005C384C" w:rsidP="005C384C">
      <w:pPr>
        <w:rPr>
          <w:sz w:val="32"/>
          <w:szCs w:val="32"/>
          <w:rtl/>
          <w:lang w:bidi="ar-DZ"/>
        </w:rPr>
      </w:pPr>
    </w:p>
    <w:p w14:paraId="01D4F473" w14:textId="77777777" w:rsidR="005C384C" w:rsidRPr="0046678C" w:rsidRDefault="005C384C" w:rsidP="005C384C">
      <w:pPr>
        <w:rPr>
          <w:sz w:val="32"/>
          <w:szCs w:val="32"/>
          <w:rtl/>
        </w:rPr>
      </w:pPr>
      <w:r w:rsidRPr="0046678C">
        <w:rPr>
          <w:sz w:val="32"/>
          <w:szCs w:val="32"/>
          <w:rtl/>
          <w:lang w:bidi="ar-DZ"/>
        </w:rPr>
        <w:t>· اسم المستخدم الذي أنشأ السجل.</w:t>
      </w:r>
    </w:p>
    <w:p w14:paraId="61B2A323" w14:textId="77777777" w:rsidR="005C384C" w:rsidRPr="0046678C" w:rsidRDefault="005C384C" w:rsidP="005C384C">
      <w:pPr>
        <w:rPr>
          <w:sz w:val="32"/>
          <w:szCs w:val="32"/>
          <w:rtl/>
          <w:lang w:bidi="ar-DZ"/>
        </w:rPr>
      </w:pPr>
      <w:r w:rsidRPr="0046678C">
        <w:rPr>
          <w:sz w:val="32"/>
          <w:szCs w:val="32"/>
          <w:rtl/>
          <w:lang w:bidi="ar-DZ"/>
        </w:rPr>
        <w:t>· تاريخ ووقت الإنشاء.</w:t>
      </w:r>
    </w:p>
    <w:p w14:paraId="1D295ADF" w14:textId="77777777" w:rsidR="005C384C" w:rsidRPr="0046678C" w:rsidRDefault="005C384C" w:rsidP="005C384C">
      <w:pPr>
        <w:rPr>
          <w:sz w:val="32"/>
          <w:szCs w:val="32"/>
          <w:rtl/>
          <w:lang w:bidi="ar-DZ"/>
        </w:rPr>
      </w:pPr>
      <w:r w:rsidRPr="0046678C">
        <w:rPr>
          <w:sz w:val="32"/>
          <w:szCs w:val="32"/>
          <w:rtl/>
          <w:lang w:bidi="ar-DZ"/>
        </w:rPr>
        <w:t>· آخر مستخدم عدل السجل.</w:t>
      </w:r>
    </w:p>
    <w:p w14:paraId="568FEFBB" w14:textId="77777777" w:rsidR="005C384C" w:rsidRDefault="005C384C" w:rsidP="005C384C">
      <w:pPr>
        <w:rPr>
          <w:sz w:val="32"/>
          <w:szCs w:val="32"/>
          <w:rtl/>
          <w:lang w:bidi="ar-DZ"/>
        </w:rPr>
      </w:pPr>
      <w:r w:rsidRPr="0046678C">
        <w:rPr>
          <w:sz w:val="32"/>
          <w:szCs w:val="32"/>
          <w:rtl/>
          <w:lang w:bidi="ar-DZ"/>
        </w:rPr>
        <w:t>· تاريخ ووقت آخر تعديل.</w:t>
      </w:r>
    </w:p>
    <w:p w14:paraId="6AECC727" w14:textId="77777777" w:rsidR="005C384C" w:rsidRDefault="005C384C" w:rsidP="005C384C">
      <w:pPr>
        <w:rPr>
          <w:sz w:val="32"/>
          <w:szCs w:val="32"/>
          <w:rtl/>
          <w:lang w:bidi="ar-DZ"/>
        </w:rPr>
      </w:pPr>
      <w:r w:rsidRPr="0046678C">
        <w:rPr>
          <w:sz w:val="32"/>
          <w:szCs w:val="32"/>
          <w:rtl/>
          <w:lang w:bidi="ar-DZ"/>
        </w:rPr>
        <w:t>· سبب آخر تعديل (للتأريخ).</w:t>
      </w:r>
    </w:p>
    <w:p w14:paraId="18A1046D" w14:textId="77777777" w:rsidR="005C384C" w:rsidRDefault="005C384C" w:rsidP="005C384C">
      <w:pPr>
        <w:rPr>
          <w:sz w:val="32"/>
          <w:szCs w:val="32"/>
          <w:rtl/>
          <w:lang w:bidi="ar-DZ"/>
        </w:rPr>
      </w:pPr>
    </w:p>
    <w:p w14:paraId="74339ABE" w14:textId="77777777" w:rsidR="005C384C" w:rsidRPr="0046678C" w:rsidRDefault="005C384C" w:rsidP="005C384C">
      <w:pPr>
        <w:rPr>
          <w:sz w:val="32"/>
          <w:szCs w:val="32"/>
          <w:rtl/>
          <w:lang w:bidi="ar-DZ"/>
        </w:rPr>
      </w:pPr>
    </w:p>
    <w:p w14:paraId="7AC4605C" w14:textId="77777777" w:rsidR="005C384C" w:rsidRPr="00551E79" w:rsidRDefault="005C384C" w:rsidP="005C384C">
      <w:pPr>
        <w:rPr>
          <w:b/>
          <w:bCs/>
          <w:sz w:val="36"/>
          <w:szCs w:val="36"/>
          <w:rtl/>
          <w:lang w:bidi="ar-DZ"/>
        </w:rPr>
      </w:pPr>
      <w:r w:rsidRPr="005C384C">
        <w:rPr>
          <w:rFonts w:hint="cs"/>
          <w:b/>
          <w:bCs/>
          <w:sz w:val="32"/>
          <w:szCs w:val="32"/>
          <w:highlight w:val="lightGray"/>
          <w:rtl/>
          <w:lang w:bidi="ar-DZ"/>
        </w:rPr>
        <w:t>مرحلة (ب): رسم دورة حياة الطالب (Student Lifecycle Diagram).</w:t>
      </w:r>
    </w:p>
    <w:p w14:paraId="5AB194A5" w14:textId="77777777" w:rsidR="005C384C" w:rsidRPr="0046678C" w:rsidRDefault="005C384C" w:rsidP="005C384C">
      <w:pPr>
        <w:rPr>
          <w:sz w:val="32"/>
          <w:szCs w:val="32"/>
          <w:rtl/>
          <w:lang w:bidi="ar-DZ"/>
        </w:rPr>
      </w:pPr>
    </w:p>
    <w:p w14:paraId="69A05515" w14:textId="77777777" w:rsidR="005C384C" w:rsidRPr="0046678C" w:rsidRDefault="005C384C" w:rsidP="005C384C">
      <w:pPr>
        <w:rPr>
          <w:sz w:val="32"/>
          <w:szCs w:val="32"/>
          <w:rtl/>
          <w:lang w:bidi="ar-DZ"/>
        </w:rPr>
      </w:pPr>
      <w:r w:rsidRPr="0046678C">
        <w:rPr>
          <w:rFonts w:hint="cs"/>
          <w:sz w:val="32"/>
          <w:szCs w:val="32"/>
          <w:rtl/>
          <w:lang w:bidi="ar-DZ"/>
        </w:rPr>
        <w:t>سيوضح هذا المخطط الحالات الأساسية التي يمر بها الطالب خلال وجوده في المنظومة التعليمية، و العمليات/الأحداث التي تسبب الانتقال من حالة إلى أخرى. هذا سيكون مرجعنا الأساسي لتحديد جميع العمليات الواجب تحليلها.</w:t>
      </w:r>
    </w:p>
    <w:p w14:paraId="46ECE9FC" w14:textId="77777777" w:rsidR="005C384C" w:rsidRDefault="005C384C" w:rsidP="005C384C">
      <w:pPr>
        <w:rPr>
          <w:sz w:val="32"/>
          <w:szCs w:val="32"/>
          <w:rtl/>
          <w:lang w:bidi="ar-DZ"/>
        </w:rPr>
      </w:pPr>
    </w:p>
    <w:p w14:paraId="09D93CD8" w14:textId="77777777" w:rsidR="005C384C" w:rsidRDefault="005C384C" w:rsidP="005C384C">
      <w:pPr>
        <w:rPr>
          <w:sz w:val="32"/>
          <w:szCs w:val="32"/>
          <w:rtl/>
          <w:lang w:bidi="ar-DZ"/>
        </w:rPr>
      </w:pPr>
    </w:p>
    <w:p w14:paraId="6DFFEB34" w14:textId="77777777" w:rsidR="005C384C" w:rsidRDefault="005C384C" w:rsidP="005C384C">
      <w:pPr>
        <w:rPr>
          <w:sz w:val="32"/>
          <w:szCs w:val="32"/>
          <w:rtl/>
          <w:lang w:bidi="ar-DZ"/>
        </w:rPr>
      </w:pPr>
    </w:p>
    <w:p w14:paraId="0DEF27B3" w14:textId="77777777" w:rsidR="005C384C" w:rsidRDefault="005C384C" w:rsidP="005C384C">
      <w:pPr>
        <w:rPr>
          <w:sz w:val="32"/>
          <w:szCs w:val="32"/>
          <w:rtl/>
          <w:lang w:bidi="ar-DZ"/>
        </w:rPr>
      </w:pPr>
    </w:p>
    <w:p w14:paraId="2AD2B09B" w14:textId="77777777" w:rsidR="005C384C" w:rsidRDefault="005C384C" w:rsidP="005C384C">
      <w:pPr>
        <w:rPr>
          <w:sz w:val="32"/>
          <w:szCs w:val="32"/>
          <w:rtl/>
          <w:lang w:bidi="ar-DZ"/>
        </w:rPr>
      </w:pPr>
    </w:p>
    <w:p w14:paraId="6FCDF516" w14:textId="77777777" w:rsidR="005C384C" w:rsidRDefault="005C384C" w:rsidP="005C384C">
      <w:pPr>
        <w:rPr>
          <w:sz w:val="32"/>
          <w:szCs w:val="32"/>
          <w:rtl/>
          <w:lang w:bidi="ar-DZ"/>
        </w:rPr>
      </w:pPr>
      <w:r w:rsidRPr="0046678C">
        <w:rPr>
          <w:rFonts w:hint="cs"/>
          <w:sz w:val="32"/>
          <w:szCs w:val="32"/>
          <w:rtl/>
          <w:lang w:bidi="ar-DZ"/>
        </w:rPr>
        <w:t>دورة حياة الطالب (Student Lifecycle) -</w:t>
      </w:r>
    </w:p>
    <w:p w14:paraId="4B403178" w14:textId="77777777" w:rsidR="005C384C" w:rsidRPr="0046678C" w:rsidRDefault="005C384C" w:rsidP="005C384C">
      <w:pPr>
        <w:rPr>
          <w:sz w:val="32"/>
          <w:szCs w:val="32"/>
          <w:rtl/>
          <w:lang w:bidi="ar-DZ"/>
        </w:rPr>
      </w:pPr>
      <w:r w:rsidRPr="0046678C">
        <w:rPr>
          <w:rFonts w:hint="cs"/>
          <w:sz w:val="32"/>
          <w:szCs w:val="32"/>
          <w:rtl/>
          <w:lang w:bidi="ar-DZ"/>
        </w:rPr>
        <w:t>نصية توضيحية</w:t>
      </w:r>
      <w:r>
        <w:rPr>
          <w:rFonts w:hint="cs"/>
          <w:sz w:val="32"/>
          <w:szCs w:val="32"/>
          <w:rtl/>
          <w:lang w:bidi="ar-DZ"/>
        </w:rPr>
        <w:t xml:space="preserve"> </w:t>
      </w:r>
      <w:r w:rsidRPr="0046678C">
        <w:rPr>
          <w:rFonts w:hint="cs"/>
          <w:sz w:val="32"/>
          <w:szCs w:val="32"/>
          <w:rtl/>
          <w:lang w:bidi="ar-DZ"/>
        </w:rPr>
        <w:t>(يتبعها رسم تخطيطي مفاهيمي)</w:t>
      </w:r>
    </w:p>
    <w:p w14:paraId="78B6B8C2" w14:textId="77777777" w:rsidR="005C384C" w:rsidRPr="0046678C" w:rsidRDefault="005C384C" w:rsidP="005C384C">
      <w:pPr>
        <w:rPr>
          <w:sz w:val="32"/>
          <w:szCs w:val="32"/>
          <w:rtl/>
          <w:lang w:bidi="ar-DZ"/>
        </w:rPr>
      </w:pPr>
      <w:r w:rsidRPr="0046678C">
        <w:rPr>
          <w:rFonts w:hint="cs"/>
          <w:sz w:val="32"/>
          <w:szCs w:val="32"/>
          <w:rtl/>
          <w:lang w:bidi="ar-DZ"/>
        </w:rPr>
        <w:t>الحالات الأساسية (Core States):</w:t>
      </w:r>
    </w:p>
    <w:p w14:paraId="14DAE776" w14:textId="77777777" w:rsidR="005C384C" w:rsidRPr="0046678C" w:rsidRDefault="005C384C" w:rsidP="005C384C">
      <w:pPr>
        <w:rPr>
          <w:sz w:val="32"/>
          <w:szCs w:val="32"/>
          <w:rtl/>
          <w:lang w:bidi="ar-DZ"/>
        </w:rPr>
      </w:pPr>
    </w:p>
    <w:p w14:paraId="2CEE4C72" w14:textId="77777777" w:rsidR="005C384C" w:rsidRPr="0046678C" w:rsidRDefault="005C384C" w:rsidP="005C384C">
      <w:pPr>
        <w:rPr>
          <w:sz w:val="32"/>
          <w:szCs w:val="32"/>
          <w:rtl/>
          <w:lang w:bidi="ar-DZ"/>
        </w:rPr>
      </w:pPr>
      <w:r w:rsidRPr="0046678C">
        <w:rPr>
          <w:rFonts w:hint="cs"/>
          <w:sz w:val="32"/>
          <w:szCs w:val="32"/>
          <w:rtl/>
          <w:lang w:bidi="ar-DZ"/>
        </w:rPr>
        <w:t>1. محتمل (Prospective): بيانات الطالب مسجلة مبدئياً (مقابلة، طلب تسجيل) ولكن لم يتم اعتماد القيد بعد.</w:t>
      </w:r>
    </w:p>
    <w:p w14:paraId="4CF77C31" w14:textId="77777777" w:rsidR="005C384C" w:rsidRPr="0046678C" w:rsidRDefault="005C384C" w:rsidP="005C384C">
      <w:pPr>
        <w:rPr>
          <w:sz w:val="32"/>
          <w:szCs w:val="32"/>
          <w:rtl/>
          <w:lang w:bidi="ar-DZ"/>
        </w:rPr>
      </w:pPr>
      <w:r w:rsidRPr="0046678C">
        <w:rPr>
          <w:rFonts w:hint="cs"/>
          <w:sz w:val="32"/>
          <w:szCs w:val="32"/>
          <w:rtl/>
          <w:lang w:bidi="ar-DZ"/>
        </w:rPr>
        <w:t>2. مسجل (Enrolled): تم اعتماد قيد الطالب رسمياً في المدرسة، لكنه قد لا يكون بدأ الدراسة الفعلية.</w:t>
      </w:r>
    </w:p>
    <w:p w14:paraId="4D644847" w14:textId="77777777" w:rsidR="005C384C" w:rsidRPr="0046678C" w:rsidRDefault="005C384C" w:rsidP="005C384C">
      <w:pPr>
        <w:rPr>
          <w:sz w:val="32"/>
          <w:szCs w:val="32"/>
          <w:rtl/>
          <w:lang w:bidi="ar-DZ"/>
        </w:rPr>
      </w:pPr>
      <w:r w:rsidRPr="0046678C">
        <w:rPr>
          <w:rFonts w:hint="cs"/>
          <w:sz w:val="32"/>
          <w:szCs w:val="32"/>
          <w:rtl/>
          <w:lang w:bidi="ar-DZ"/>
        </w:rPr>
        <w:t>3. نشط (Active): الطالب منتظم في الدراسة، ومسجل في فصل دراسي، ويشارك في العملية التعليمية. (هذه الحالة قد تتضمن مراحل أكاديمية فرعية مثل: في إجازة، مستمر، متأخر أكاديمياً).</w:t>
      </w:r>
    </w:p>
    <w:p w14:paraId="1B35BBE3" w14:textId="77777777" w:rsidR="005C384C" w:rsidRPr="0046678C" w:rsidRDefault="005C384C" w:rsidP="005C384C">
      <w:pPr>
        <w:rPr>
          <w:sz w:val="32"/>
          <w:szCs w:val="32"/>
          <w:rtl/>
          <w:lang w:bidi="ar-DZ"/>
        </w:rPr>
      </w:pPr>
      <w:r w:rsidRPr="0046678C">
        <w:rPr>
          <w:rFonts w:hint="cs"/>
          <w:sz w:val="32"/>
          <w:szCs w:val="32"/>
          <w:rtl/>
          <w:lang w:bidi="ar-DZ"/>
        </w:rPr>
        <w:t>4. مقيد (Inactive / Archived): حالة نهائية للطالب في المدرسة بعد انتهاء علاقته الأكاديمية. وتنقسم إلى:</w:t>
      </w:r>
    </w:p>
    <w:p w14:paraId="7775C31C" w14:textId="77777777" w:rsidR="005C384C" w:rsidRPr="0046678C" w:rsidRDefault="005C384C" w:rsidP="005C384C">
      <w:pPr>
        <w:rPr>
          <w:sz w:val="32"/>
          <w:szCs w:val="32"/>
          <w:rtl/>
          <w:lang w:bidi="ar-DZ"/>
        </w:rPr>
      </w:pPr>
      <w:r w:rsidRPr="0046678C">
        <w:rPr>
          <w:rFonts w:hint="cs"/>
          <w:sz w:val="32"/>
          <w:szCs w:val="32"/>
          <w:rtl/>
          <w:lang w:bidi="ar-DZ"/>
        </w:rPr>
        <w:t xml:space="preserve">   · متخرج (Graduated): أكمل المرحلة الدراسية بنجاح.</w:t>
      </w:r>
    </w:p>
    <w:p w14:paraId="7BCB0C98" w14:textId="77777777" w:rsidR="005C384C" w:rsidRPr="0046678C" w:rsidRDefault="005C384C" w:rsidP="005C384C">
      <w:pPr>
        <w:rPr>
          <w:sz w:val="32"/>
          <w:szCs w:val="32"/>
          <w:rtl/>
          <w:lang w:bidi="ar-DZ"/>
        </w:rPr>
      </w:pPr>
      <w:r w:rsidRPr="0046678C">
        <w:rPr>
          <w:rFonts w:hint="cs"/>
          <w:sz w:val="32"/>
          <w:szCs w:val="32"/>
          <w:rtl/>
          <w:lang w:bidi="ar-DZ"/>
        </w:rPr>
        <w:t xml:space="preserve">   · منقول (Transferred Out): انتقل إلى مدرسة أخرى (داخل أو خارج مكتب التربية).</w:t>
      </w:r>
    </w:p>
    <w:p w14:paraId="37AF1423" w14:textId="77777777" w:rsidR="005C384C" w:rsidRPr="0046678C" w:rsidRDefault="005C384C" w:rsidP="005C384C">
      <w:pPr>
        <w:rPr>
          <w:sz w:val="32"/>
          <w:szCs w:val="32"/>
          <w:rtl/>
          <w:lang w:bidi="ar-DZ"/>
        </w:rPr>
      </w:pPr>
      <w:r w:rsidRPr="0046678C">
        <w:rPr>
          <w:rFonts w:hint="cs"/>
          <w:sz w:val="32"/>
          <w:szCs w:val="32"/>
          <w:rtl/>
          <w:lang w:bidi="ar-DZ"/>
        </w:rPr>
        <w:t xml:space="preserve">   · منسحب (Withdrawn): ترك المدرسة لأسباب غير الانتقال (صحية، اجتماعية...).</w:t>
      </w:r>
    </w:p>
    <w:p w14:paraId="52A4525D" w14:textId="77777777" w:rsidR="005C384C" w:rsidRPr="0046678C" w:rsidRDefault="005C384C" w:rsidP="005C384C">
      <w:pPr>
        <w:rPr>
          <w:sz w:val="32"/>
          <w:szCs w:val="32"/>
          <w:rtl/>
          <w:lang w:bidi="ar-DZ"/>
        </w:rPr>
      </w:pPr>
      <w:r w:rsidRPr="0046678C">
        <w:rPr>
          <w:rFonts w:hint="cs"/>
          <w:sz w:val="32"/>
          <w:szCs w:val="32"/>
          <w:rtl/>
          <w:lang w:bidi="ar-DZ"/>
        </w:rPr>
        <w:t xml:space="preserve">   · مستبعد (Expelled): إنهاء علاقته لأسباب تأديبية.</w:t>
      </w:r>
    </w:p>
    <w:p w14:paraId="04F896DA" w14:textId="77777777" w:rsidR="005C384C" w:rsidRPr="0046678C" w:rsidRDefault="005C384C" w:rsidP="005C384C">
      <w:pPr>
        <w:rPr>
          <w:sz w:val="32"/>
          <w:szCs w:val="32"/>
          <w:rtl/>
          <w:lang w:bidi="ar-DZ"/>
        </w:rPr>
      </w:pPr>
      <w:r w:rsidRPr="0046678C">
        <w:rPr>
          <w:rFonts w:hint="cs"/>
          <w:sz w:val="32"/>
          <w:szCs w:val="32"/>
          <w:rtl/>
          <w:lang w:bidi="ar-DZ"/>
        </w:rPr>
        <w:t xml:space="preserve">   · متوفى (Deceased).</w:t>
      </w:r>
    </w:p>
    <w:p w14:paraId="4FBFCD3C" w14:textId="77777777" w:rsidR="005C384C" w:rsidRPr="0046678C" w:rsidRDefault="005C384C" w:rsidP="005C384C">
      <w:pPr>
        <w:rPr>
          <w:sz w:val="32"/>
          <w:szCs w:val="32"/>
          <w:rtl/>
          <w:lang w:bidi="ar-DZ"/>
        </w:rPr>
      </w:pPr>
      <w:r w:rsidRPr="0046678C">
        <w:rPr>
          <w:rFonts w:hint="cs"/>
          <w:sz w:val="32"/>
          <w:szCs w:val="32"/>
          <w:rtl/>
          <w:lang w:bidi="ar-DZ"/>
        </w:rPr>
        <w:t>5. متجمد (Frozen / Suspended): حالة مؤقتة توقف فيها نشاط الطالب الأكاديمي (أسباب صحية، إدارية، مالية) مع إمكانية عودته لحالة نشط.</w:t>
      </w:r>
    </w:p>
    <w:p w14:paraId="0C315ECD" w14:textId="77777777" w:rsidR="005C384C" w:rsidRPr="0046678C" w:rsidRDefault="005C384C" w:rsidP="005C384C">
      <w:pPr>
        <w:rPr>
          <w:sz w:val="32"/>
          <w:szCs w:val="32"/>
          <w:rtl/>
          <w:lang w:bidi="ar-DZ"/>
        </w:rPr>
      </w:pPr>
      <w:r w:rsidRPr="0046678C">
        <w:rPr>
          <w:rFonts w:hint="cs"/>
          <w:sz w:val="32"/>
          <w:szCs w:val="32"/>
          <w:rtl/>
          <w:lang w:bidi="ar-DZ"/>
        </w:rPr>
        <w:t>6. منقطع (Dropped-Out / Inactive-Attendance): حالة فرعية ضمن نشط أو مقيد تشير لتسرب أكاديمي أو انقطاع طويل عن الحضور دون إجراء رسمي.</w:t>
      </w:r>
    </w:p>
    <w:p w14:paraId="5D0E9671" w14:textId="77777777" w:rsidR="005C384C" w:rsidRPr="00551E79" w:rsidRDefault="005C384C" w:rsidP="005C384C">
      <w:pPr>
        <w:rPr>
          <w:i/>
          <w:iCs/>
          <w:sz w:val="32"/>
          <w:szCs w:val="32"/>
          <w:rtl/>
          <w:lang w:bidi="ar-DZ"/>
        </w:rPr>
      </w:pPr>
    </w:p>
    <w:p w14:paraId="13AE6131" w14:textId="77777777" w:rsidR="005C384C" w:rsidRPr="00551E79" w:rsidRDefault="005C384C" w:rsidP="005C384C">
      <w:pPr>
        <w:rPr>
          <w:i/>
          <w:iCs/>
          <w:sz w:val="32"/>
          <w:szCs w:val="32"/>
          <w:rtl/>
          <w:lang w:bidi="ar-DZ"/>
        </w:rPr>
      </w:pPr>
      <w:r w:rsidRPr="00551E79">
        <w:rPr>
          <w:rFonts w:hint="cs"/>
          <w:i/>
          <w:iCs/>
          <w:sz w:val="32"/>
          <w:szCs w:val="32"/>
          <w:rtl/>
          <w:lang w:bidi="ar-DZ"/>
        </w:rPr>
        <w:t>التحولات الرئيسية والأحداث (Transitions &amp; Triggers):</w:t>
      </w:r>
    </w:p>
    <w:p w14:paraId="23D35D1C" w14:textId="77777777" w:rsidR="005C384C" w:rsidRPr="0046678C" w:rsidRDefault="005C384C" w:rsidP="005C384C">
      <w:pPr>
        <w:rPr>
          <w:sz w:val="32"/>
          <w:szCs w:val="32"/>
          <w:rtl/>
          <w:lang w:bidi="ar-DZ"/>
        </w:rPr>
      </w:pPr>
    </w:p>
    <w:p w14:paraId="7EA7B982" w14:textId="77777777" w:rsidR="005C384C" w:rsidRPr="0046678C" w:rsidRDefault="005C384C" w:rsidP="005C384C">
      <w:pPr>
        <w:rPr>
          <w:sz w:val="32"/>
          <w:szCs w:val="32"/>
          <w:rtl/>
          <w:lang w:bidi="ar-DZ"/>
        </w:rPr>
      </w:pPr>
      <w:r w:rsidRPr="0046678C">
        <w:rPr>
          <w:rFonts w:hint="cs"/>
          <w:sz w:val="32"/>
          <w:szCs w:val="32"/>
          <w:rtl/>
          <w:lang w:bidi="ar-DZ"/>
        </w:rPr>
        <w:t>1. من محتمل إلى مسجل: حدث تسجيل قيد جديد و اعتماد القيد من مكتب التربية.</w:t>
      </w:r>
    </w:p>
    <w:p w14:paraId="0384B53A" w14:textId="77777777" w:rsidR="005C384C" w:rsidRPr="0046678C" w:rsidRDefault="005C384C" w:rsidP="005C384C">
      <w:pPr>
        <w:rPr>
          <w:sz w:val="32"/>
          <w:szCs w:val="32"/>
          <w:rtl/>
          <w:lang w:bidi="ar-DZ"/>
        </w:rPr>
      </w:pPr>
      <w:r w:rsidRPr="0046678C">
        <w:rPr>
          <w:rFonts w:hint="cs"/>
          <w:sz w:val="32"/>
          <w:szCs w:val="32"/>
          <w:rtl/>
          <w:lang w:bidi="ar-DZ"/>
        </w:rPr>
        <w:t>2. من مسجل إلى نشط: حدث بدء الفصل الدراسي أو تفعيل تسجيل الطالب.</w:t>
      </w:r>
    </w:p>
    <w:p w14:paraId="1529356F" w14:textId="77777777" w:rsidR="005C384C" w:rsidRPr="0046678C" w:rsidRDefault="005C384C" w:rsidP="005C384C">
      <w:pPr>
        <w:rPr>
          <w:sz w:val="32"/>
          <w:szCs w:val="32"/>
          <w:rtl/>
          <w:lang w:bidi="ar-DZ"/>
        </w:rPr>
      </w:pPr>
      <w:r w:rsidRPr="0046678C">
        <w:rPr>
          <w:rFonts w:hint="cs"/>
          <w:sz w:val="32"/>
          <w:szCs w:val="32"/>
          <w:rtl/>
          <w:lang w:bidi="ar-DZ"/>
        </w:rPr>
        <w:t>3. داخل حالة نشط: أحداث ترقية صف، تسجيل فصل جديد، تحديث شعبة.</w:t>
      </w:r>
    </w:p>
    <w:p w14:paraId="68F3A21D" w14:textId="77777777" w:rsidR="005C384C" w:rsidRPr="0046678C" w:rsidRDefault="005C384C" w:rsidP="005C384C">
      <w:pPr>
        <w:rPr>
          <w:sz w:val="32"/>
          <w:szCs w:val="32"/>
          <w:rtl/>
          <w:lang w:bidi="ar-DZ"/>
        </w:rPr>
      </w:pPr>
      <w:r w:rsidRPr="0046678C">
        <w:rPr>
          <w:rFonts w:hint="cs"/>
          <w:sz w:val="32"/>
          <w:szCs w:val="32"/>
          <w:rtl/>
          <w:lang w:bidi="ar-DZ"/>
        </w:rPr>
        <w:t>4. من نشط إلى متجمد: حدث تجميد القيد (لسبب صحي، مالي).</w:t>
      </w:r>
    </w:p>
    <w:p w14:paraId="659F149D" w14:textId="77777777" w:rsidR="005C384C" w:rsidRPr="0046678C" w:rsidRDefault="005C384C" w:rsidP="005C384C">
      <w:pPr>
        <w:rPr>
          <w:sz w:val="32"/>
          <w:szCs w:val="32"/>
          <w:rtl/>
          <w:lang w:bidi="ar-DZ"/>
        </w:rPr>
      </w:pPr>
      <w:r w:rsidRPr="0046678C">
        <w:rPr>
          <w:rFonts w:hint="cs"/>
          <w:sz w:val="32"/>
          <w:szCs w:val="32"/>
          <w:rtl/>
          <w:lang w:bidi="ar-DZ"/>
        </w:rPr>
        <w:t>5. من متجمد إلى نشط: حدث إعادة تفعيل القيد.</w:t>
      </w:r>
    </w:p>
    <w:p w14:paraId="22E6C253" w14:textId="77777777" w:rsidR="005C384C" w:rsidRPr="0046678C" w:rsidRDefault="005C384C" w:rsidP="005C384C">
      <w:pPr>
        <w:rPr>
          <w:sz w:val="32"/>
          <w:szCs w:val="32"/>
          <w:rtl/>
          <w:lang w:bidi="ar-DZ"/>
        </w:rPr>
      </w:pPr>
      <w:r w:rsidRPr="0046678C">
        <w:rPr>
          <w:rFonts w:hint="cs"/>
          <w:sz w:val="32"/>
          <w:szCs w:val="32"/>
          <w:rtl/>
          <w:lang w:bidi="ar-DZ"/>
        </w:rPr>
        <w:t>6. من نشط إلى مقيد (متخرج): حدث إتمام متطلبات التخرج و اعتماد التخرج.</w:t>
      </w:r>
    </w:p>
    <w:p w14:paraId="09B9A43A" w14:textId="77777777" w:rsidR="005C384C" w:rsidRPr="0046678C" w:rsidRDefault="005C384C" w:rsidP="005C384C">
      <w:pPr>
        <w:rPr>
          <w:sz w:val="32"/>
          <w:szCs w:val="32"/>
          <w:rtl/>
          <w:lang w:bidi="ar-DZ"/>
        </w:rPr>
      </w:pPr>
      <w:r w:rsidRPr="0046678C">
        <w:rPr>
          <w:rFonts w:hint="cs"/>
          <w:sz w:val="32"/>
          <w:szCs w:val="32"/>
          <w:rtl/>
          <w:lang w:bidi="ar-DZ"/>
        </w:rPr>
        <w:t>7. من نشط إلى مقيد (منقول): حدث نقل طالب و اعتماد النقل.</w:t>
      </w:r>
    </w:p>
    <w:p w14:paraId="31DDEFC8" w14:textId="77777777" w:rsidR="005C384C" w:rsidRPr="0046678C" w:rsidRDefault="005C384C" w:rsidP="005C384C">
      <w:pPr>
        <w:rPr>
          <w:sz w:val="32"/>
          <w:szCs w:val="32"/>
          <w:rtl/>
          <w:lang w:bidi="ar-DZ"/>
        </w:rPr>
      </w:pPr>
      <w:r w:rsidRPr="0046678C">
        <w:rPr>
          <w:rFonts w:hint="cs"/>
          <w:sz w:val="32"/>
          <w:szCs w:val="32"/>
          <w:rtl/>
          <w:lang w:bidi="ar-DZ"/>
        </w:rPr>
        <w:t>8. من نشط أو متجمد إلى مقيد (منسحب): حدث طلب إلغاء قيد و اعتماد الإلغاء.</w:t>
      </w:r>
    </w:p>
    <w:p w14:paraId="2A4493AA" w14:textId="77777777" w:rsidR="005C384C" w:rsidRPr="0046678C" w:rsidRDefault="005C384C" w:rsidP="005C384C">
      <w:pPr>
        <w:rPr>
          <w:sz w:val="32"/>
          <w:szCs w:val="32"/>
          <w:rtl/>
          <w:lang w:bidi="ar-DZ"/>
        </w:rPr>
      </w:pPr>
      <w:r w:rsidRPr="0046678C">
        <w:rPr>
          <w:rFonts w:hint="cs"/>
          <w:sz w:val="32"/>
          <w:szCs w:val="32"/>
          <w:rtl/>
          <w:lang w:bidi="ar-DZ"/>
        </w:rPr>
        <w:t>9. من نشط إلى منقطع: حدث آلي بعد رصد نظامي لغياب متكرر.</w:t>
      </w:r>
    </w:p>
    <w:p w14:paraId="23E1A997" w14:textId="77777777" w:rsidR="005C384C" w:rsidRPr="0046678C" w:rsidRDefault="005C384C" w:rsidP="005C384C">
      <w:pPr>
        <w:rPr>
          <w:sz w:val="32"/>
          <w:szCs w:val="32"/>
          <w:rtl/>
          <w:lang w:bidi="ar-DZ"/>
        </w:rPr>
      </w:pPr>
      <w:r w:rsidRPr="0046678C">
        <w:rPr>
          <w:rFonts w:hint="cs"/>
          <w:sz w:val="32"/>
          <w:szCs w:val="32"/>
          <w:rtl/>
          <w:lang w:bidi="ar-DZ"/>
        </w:rPr>
        <w:t>10. من منقطع إلى نشط: حدث إعادة قيد أو معالجة حالة الانقطاع.</w:t>
      </w:r>
    </w:p>
    <w:p w14:paraId="2333CE9D" w14:textId="77777777" w:rsidR="005C384C" w:rsidRPr="0046678C" w:rsidRDefault="005C384C" w:rsidP="005C384C">
      <w:pPr>
        <w:rPr>
          <w:sz w:val="32"/>
          <w:szCs w:val="32"/>
          <w:rtl/>
          <w:lang w:bidi="ar-DZ"/>
        </w:rPr>
      </w:pPr>
      <w:r w:rsidRPr="0046678C">
        <w:rPr>
          <w:rFonts w:hint="cs"/>
          <w:sz w:val="32"/>
          <w:szCs w:val="32"/>
          <w:rtl/>
          <w:lang w:bidi="ar-DZ"/>
        </w:rPr>
        <w:t>11. من أي حالة إلى مقيد (متوفى): حدث تسجيل حالة وفاة.</w:t>
      </w:r>
    </w:p>
    <w:p w14:paraId="158A1ED3" w14:textId="77777777" w:rsidR="005C384C" w:rsidRPr="0046678C" w:rsidRDefault="005C384C" w:rsidP="005C384C">
      <w:pPr>
        <w:rPr>
          <w:sz w:val="32"/>
          <w:szCs w:val="32"/>
          <w:rtl/>
          <w:lang w:bidi="ar-DZ"/>
        </w:rPr>
      </w:pPr>
    </w:p>
    <w:p w14:paraId="6ECD4A8F" w14:textId="77777777" w:rsidR="005C384C" w:rsidRPr="0046678C" w:rsidRDefault="005C384C" w:rsidP="005C384C">
      <w:pPr>
        <w:rPr>
          <w:sz w:val="32"/>
          <w:szCs w:val="32"/>
          <w:rtl/>
          <w:lang w:bidi="ar-DZ"/>
        </w:rPr>
      </w:pPr>
      <w:r w:rsidRPr="00551E79">
        <w:rPr>
          <w:rFonts w:hint="cs"/>
          <w:color w:val="00B0F0"/>
          <w:sz w:val="32"/>
          <w:szCs w:val="32"/>
          <w:rtl/>
          <w:lang w:bidi="ar-DZ"/>
        </w:rPr>
        <w:t>الرسم التخطيطي المفاهيمي</w:t>
      </w:r>
      <w:r w:rsidRPr="0046678C">
        <w:rPr>
          <w:rFonts w:hint="cs"/>
          <w:sz w:val="32"/>
          <w:szCs w:val="32"/>
          <w:rtl/>
          <w:lang w:bidi="ar-DZ"/>
        </w:rPr>
        <w:t xml:space="preserve"> (Conceptual Diagram)</w:t>
      </w:r>
    </w:p>
    <w:p w14:paraId="54B23BD8" w14:textId="77777777" w:rsidR="005C384C" w:rsidRPr="0046678C" w:rsidRDefault="005C384C" w:rsidP="005C384C">
      <w:pPr>
        <w:rPr>
          <w:sz w:val="32"/>
          <w:szCs w:val="32"/>
          <w:rtl/>
          <w:lang w:bidi="ar-DZ"/>
        </w:rPr>
      </w:pPr>
      <w:r w:rsidRPr="0046678C">
        <w:rPr>
          <w:rFonts w:hint="cs"/>
          <w:sz w:val="32"/>
          <w:szCs w:val="32"/>
          <w:rtl/>
          <w:lang w:bidi="ar-DZ"/>
        </w:rPr>
        <w:t>+------------+</w:t>
      </w:r>
    </w:p>
    <w:p w14:paraId="54AEBCE3" w14:textId="77777777" w:rsidR="005C384C" w:rsidRPr="0046678C" w:rsidRDefault="005C384C" w:rsidP="005C384C">
      <w:pPr>
        <w:rPr>
          <w:sz w:val="32"/>
          <w:szCs w:val="32"/>
          <w:rtl/>
          <w:lang w:bidi="ar-DZ"/>
        </w:rPr>
      </w:pPr>
      <w:r w:rsidRPr="0046678C">
        <w:rPr>
          <w:rFonts w:hint="cs"/>
          <w:sz w:val="32"/>
          <w:szCs w:val="32"/>
          <w:rtl/>
          <w:lang w:bidi="ar-DZ"/>
        </w:rPr>
        <w:t>|  محتمل     |</w:t>
      </w:r>
    </w:p>
    <w:p w14:paraId="4E912E20" w14:textId="77777777" w:rsidR="005C384C" w:rsidRPr="0046678C" w:rsidRDefault="005C384C" w:rsidP="005C384C">
      <w:pPr>
        <w:rPr>
          <w:sz w:val="32"/>
          <w:szCs w:val="32"/>
          <w:rtl/>
          <w:lang w:bidi="ar-DZ"/>
        </w:rPr>
      </w:pPr>
      <w:r w:rsidRPr="0046678C">
        <w:rPr>
          <w:rFonts w:hint="cs"/>
          <w:sz w:val="32"/>
          <w:szCs w:val="32"/>
          <w:rtl/>
          <w:lang w:bidi="ar-DZ"/>
        </w:rPr>
        <w:t>| (Prospective)|</w:t>
      </w:r>
    </w:p>
    <w:p w14:paraId="32A35D6A" w14:textId="77777777" w:rsidR="005C384C" w:rsidRPr="0046678C" w:rsidRDefault="005C384C" w:rsidP="005C384C">
      <w:pPr>
        <w:rPr>
          <w:sz w:val="32"/>
          <w:szCs w:val="32"/>
          <w:rtl/>
          <w:lang w:bidi="ar-DZ"/>
        </w:rPr>
      </w:pPr>
      <w:r w:rsidRPr="0046678C">
        <w:rPr>
          <w:rFonts w:hint="cs"/>
          <w:sz w:val="32"/>
          <w:szCs w:val="32"/>
          <w:rtl/>
          <w:lang w:bidi="ar-DZ"/>
        </w:rPr>
        <w:t>+------+-----+</w:t>
      </w:r>
    </w:p>
    <w:p w14:paraId="4043728A" w14:textId="77777777" w:rsidR="005C384C" w:rsidRPr="0046678C" w:rsidRDefault="005C384C" w:rsidP="005C384C">
      <w:pPr>
        <w:rPr>
          <w:sz w:val="32"/>
          <w:szCs w:val="32"/>
          <w:rtl/>
          <w:lang w:bidi="ar-DZ"/>
        </w:rPr>
      </w:pPr>
      <w:r w:rsidRPr="0046678C">
        <w:rPr>
          <w:rFonts w:hint="cs"/>
          <w:sz w:val="32"/>
          <w:szCs w:val="32"/>
          <w:rtl/>
          <w:lang w:bidi="ar-DZ"/>
        </w:rPr>
        <w:t xml:space="preserve">       | (عملية: تسجيل واعتماد قيد جديد)</w:t>
      </w:r>
    </w:p>
    <w:p w14:paraId="768DF976" w14:textId="77777777" w:rsidR="005C384C" w:rsidRPr="0046678C" w:rsidRDefault="005C384C" w:rsidP="005C384C">
      <w:pPr>
        <w:rPr>
          <w:sz w:val="32"/>
          <w:szCs w:val="32"/>
          <w:rtl/>
          <w:lang w:bidi="ar-DZ"/>
        </w:rPr>
      </w:pPr>
      <w:r w:rsidRPr="0046678C">
        <w:rPr>
          <w:rFonts w:hint="cs"/>
          <w:sz w:val="32"/>
          <w:szCs w:val="32"/>
          <w:rtl/>
          <w:lang w:bidi="ar-DZ"/>
        </w:rPr>
        <w:t xml:space="preserve">       v</w:t>
      </w:r>
    </w:p>
    <w:p w14:paraId="3FA82232" w14:textId="77777777" w:rsidR="005C384C" w:rsidRPr="0046678C" w:rsidRDefault="005C384C" w:rsidP="005C384C">
      <w:pPr>
        <w:rPr>
          <w:sz w:val="32"/>
          <w:szCs w:val="32"/>
          <w:rtl/>
          <w:lang w:bidi="ar-DZ"/>
        </w:rPr>
      </w:pPr>
      <w:r w:rsidRPr="0046678C">
        <w:rPr>
          <w:rFonts w:hint="cs"/>
          <w:sz w:val="32"/>
          <w:szCs w:val="32"/>
          <w:rtl/>
          <w:lang w:bidi="ar-DZ"/>
        </w:rPr>
        <w:lastRenderedPageBreak/>
        <w:t>+------+-----+</w:t>
      </w:r>
    </w:p>
    <w:p w14:paraId="3034BB98" w14:textId="77777777" w:rsidR="005C384C" w:rsidRPr="0046678C" w:rsidRDefault="005C384C" w:rsidP="005C384C">
      <w:pPr>
        <w:rPr>
          <w:sz w:val="32"/>
          <w:szCs w:val="32"/>
          <w:rtl/>
          <w:lang w:bidi="ar-DZ"/>
        </w:rPr>
      </w:pPr>
      <w:r w:rsidRPr="0046678C">
        <w:rPr>
          <w:rFonts w:hint="cs"/>
          <w:sz w:val="32"/>
          <w:szCs w:val="32"/>
          <w:rtl/>
          <w:lang w:bidi="ar-DZ"/>
        </w:rPr>
        <w:t>|   مسجل     |</w:t>
      </w:r>
    </w:p>
    <w:p w14:paraId="720D917B" w14:textId="77777777" w:rsidR="005C384C" w:rsidRPr="0046678C" w:rsidRDefault="005C384C" w:rsidP="005C384C">
      <w:pPr>
        <w:rPr>
          <w:sz w:val="32"/>
          <w:szCs w:val="32"/>
          <w:rtl/>
          <w:lang w:bidi="ar-DZ"/>
        </w:rPr>
      </w:pPr>
      <w:r w:rsidRPr="0046678C">
        <w:rPr>
          <w:rFonts w:hint="cs"/>
          <w:sz w:val="32"/>
          <w:szCs w:val="32"/>
          <w:rtl/>
          <w:lang w:bidi="ar-DZ"/>
        </w:rPr>
        <w:t>| (Enrolled) |</w:t>
      </w:r>
    </w:p>
    <w:p w14:paraId="0D92FEAB" w14:textId="77777777" w:rsidR="005C384C" w:rsidRPr="0046678C" w:rsidRDefault="005C384C" w:rsidP="005C384C">
      <w:pPr>
        <w:rPr>
          <w:sz w:val="32"/>
          <w:szCs w:val="32"/>
          <w:rtl/>
          <w:lang w:bidi="ar-DZ"/>
        </w:rPr>
      </w:pPr>
      <w:r w:rsidRPr="0046678C">
        <w:rPr>
          <w:rFonts w:hint="cs"/>
          <w:sz w:val="32"/>
          <w:szCs w:val="32"/>
          <w:rtl/>
          <w:lang w:bidi="ar-DZ"/>
        </w:rPr>
        <w:t>+------+-----+</w:t>
      </w:r>
    </w:p>
    <w:p w14:paraId="5B4097A6" w14:textId="77777777" w:rsidR="005C384C" w:rsidRPr="0046678C" w:rsidRDefault="005C384C" w:rsidP="005C384C">
      <w:pPr>
        <w:rPr>
          <w:sz w:val="32"/>
          <w:szCs w:val="32"/>
          <w:rtl/>
          <w:lang w:bidi="ar-DZ"/>
        </w:rPr>
      </w:pPr>
      <w:r w:rsidRPr="0046678C">
        <w:rPr>
          <w:rFonts w:hint="cs"/>
          <w:sz w:val="32"/>
          <w:szCs w:val="32"/>
          <w:rtl/>
          <w:lang w:bidi="ar-DZ"/>
        </w:rPr>
        <w:t xml:space="preserve">       | (عملية: بدء الفصل/التفعيل)</w:t>
      </w:r>
    </w:p>
    <w:p w14:paraId="5806979D" w14:textId="77777777" w:rsidR="005C384C" w:rsidRPr="0046678C" w:rsidRDefault="005C384C" w:rsidP="005C384C">
      <w:pPr>
        <w:rPr>
          <w:sz w:val="32"/>
          <w:szCs w:val="32"/>
          <w:rtl/>
          <w:lang w:bidi="ar-DZ"/>
        </w:rPr>
      </w:pPr>
      <w:r w:rsidRPr="0046678C">
        <w:rPr>
          <w:rFonts w:hint="cs"/>
          <w:sz w:val="32"/>
          <w:szCs w:val="32"/>
          <w:rtl/>
          <w:lang w:bidi="ar-DZ"/>
        </w:rPr>
        <w:t xml:space="preserve">       v</w:t>
      </w:r>
    </w:p>
    <w:p w14:paraId="0FF359D9" w14:textId="77777777" w:rsidR="005C384C" w:rsidRPr="0046678C" w:rsidRDefault="005C384C" w:rsidP="005C384C">
      <w:pPr>
        <w:rPr>
          <w:sz w:val="32"/>
          <w:szCs w:val="32"/>
          <w:rtl/>
          <w:lang w:bidi="ar-DZ"/>
        </w:rPr>
      </w:pPr>
      <w:r w:rsidRPr="0046678C">
        <w:rPr>
          <w:rFonts w:hint="cs"/>
          <w:sz w:val="32"/>
          <w:szCs w:val="32"/>
          <w:rtl/>
          <w:lang w:bidi="ar-DZ"/>
        </w:rPr>
        <w:t>+------------+  &lt;-------------------------------------+</w:t>
      </w:r>
    </w:p>
    <w:p w14:paraId="05CA9E52" w14:textId="77777777" w:rsidR="005C384C" w:rsidRPr="0046678C" w:rsidRDefault="005C384C" w:rsidP="005C384C">
      <w:pPr>
        <w:rPr>
          <w:sz w:val="32"/>
          <w:szCs w:val="32"/>
          <w:rtl/>
          <w:lang w:bidi="ar-DZ"/>
        </w:rPr>
      </w:pPr>
      <w:r w:rsidRPr="0046678C">
        <w:rPr>
          <w:rFonts w:hint="cs"/>
          <w:sz w:val="32"/>
          <w:szCs w:val="32"/>
          <w:rtl/>
          <w:lang w:bidi="ar-DZ"/>
        </w:rPr>
        <w:t>|   نشط      |                                        |</w:t>
      </w:r>
    </w:p>
    <w:p w14:paraId="49286404" w14:textId="77777777" w:rsidR="005C384C" w:rsidRPr="0046678C" w:rsidRDefault="005C384C" w:rsidP="005C384C">
      <w:pPr>
        <w:rPr>
          <w:sz w:val="32"/>
          <w:szCs w:val="32"/>
          <w:rtl/>
          <w:lang w:bidi="ar-DZ"/>
        </w:rPr>
      </w:pPr>
      <w:r w:rsidRPr="0046678C">
        <w:rPr>
          <w:rFonts w:hint="cs"/>
          <w:sz w:val="32"/>
          <w:szCs w:val="32"/>
          <w:rtl/>
          <w:lang w:bidi="ar-DZ"/>
        </w:rPr>
        <w:t>|  (Active)  +---+ (عملية: تجميد القيد)               |</w:t>
      </w:r>
    </w:p>
    <w:p w14:paraId="2D91B815" w14:textId="77777777" w:rsidR="005C384C" w:rsidRPr="0046678C" w:rsidRDefault="005C384C" w:rsidP="005C384C">
      <w:pPr>
        <w:rPr>
          <w:sz w:val="32"/>
          <w:szCs w:val="32"/>
          <w:rtl/>
          <w:lang w:bidi="ar-DZ"/>
        </w:rPr>
      </w:pPr>
      <w:r w:rsidRPr="0046678C">
        <w:rPr>
          <w:rFonts w:hint="cs"/>
          <w:sz w:val="32"/>
          <w:szCs w:val="32"/>
          <w:rtl/>
          <w:lang w:bidi="ar-DZ"/>
        </w:rPr>
        <w:t>+------------+   |                                    |</w:t>
      </w:r>
    </w:p>
    <w:p w14:paraId="4A4FD42C" w14:textId="77777777" w:rsidR="005C384C" w:rsidRPr="0046678C" w:rsidRDefault="005C384C" w:rsidP="005C384C">
      <w:pPr>
        <w:rPr>
          <w:sz w:val="32"/>
          <w:szCs w:val="32"/>
          <w:rtl/>
          <w:lang w:bidi="ar-DZ"/>
        </w:rPr>
      </w:pPr>
      <w:r w:rsidRPr="0046678C">
        <w:rPr>
          <w:rFonts w:hint="cs"/>
          <w:sz w:val="32"/>
          <w:szCs w:val="32"/>
          <w:rtl/>
          <w:lang w:bidi="ar-DZ"/>
        </w:rPr>
        <w:t xml:space="preserve">       |         v                                    | (عملية: إعادة التفعيل)</w:t>
      </w:r>
    </w:p>
    <w:p w14:paraId="738B6DF4" w14:textId="77777777" w:rsidR="005C384C" w:rsidRPr="0046678C" w:rsidRDefault="005C384C" w:rsidP="005C384C">
      <w:pPr>
        <w:rPr>
          <w:sz w:val="32"/>
          <w:szCs w:val="32"/>
          <w:rtl/>
          <w:lang w:bidi="ar-DZ"/>
        </w:rPr>
      </w:pPr>
      <w:r w:rsidRPr="0046678C">
        <w:rPr>
          <w:rFonts w:hint="cs"/>
          <w:sz w:val="32"/>
          <w:szCs w:val="32"/>
          <w:rtl/>
          <w:lang w:bidi="ar-DZ"/>
        </w:rPr>
        <w:t xml:space="preserve">       |  +------------+                             |</w:t>
      </w:r>
    </w:p>
    <w:p w14:paraId="47061EE7" w14:textId="77777777" w:rsidR="005C384C" w:rsidRPr="0046678C" w:rsidRDefault="005C384C" w:rsidP="005C384C">
      <w:pPr>
        <w:rPr>
          <w:sz w:val="32"/>
          <w:szCs w:val="32"/>
          <w:rtl/>
          <w:lang w:bidi="ar-DZ"/>
        </w:rPr>
      </w:pPr>
      <w:r w:rsidRPr="0046678C">
        <w:rPr>
          <w:rFonts w:hint="cs"/>
          <w:sz w:val="32"/>
          <w:szCs w:val="32"/>
          <w:rtl/>
          <w:lang w:bidi="ar-DZ"/>
        </w:rPr>
        <w:t xml:space="preserve">       |  |  متجمد     |-----------------------------+</w:t>
      </w:r>
    </w:p>
    <w:p w14:paraId="50DC6819" w14:textId="77777777" w:rsidR="005C384C" w:rsidRPr="0046678C" w:rsidRDefault="005C384C" w:rsidP="005C384C">
      <w:pPr>
        <w:rPr>
          <w:sz w:val="32"/>
          <w:szCs w:val="32"/>
          <w:rtl/>
          <w:lang w:bidi="ar-DZ"/>
        </w:rPr>
      </w:pPr>
      <w:r w:rsidRPr="0046678C">
        <w:rPr>
          <w:rFonts w:hint="cs"/>
          <w:sz w:val="32"/>
          <w:szCs w:val="32"/>
          <w:rtl/>
          <w:lang w:bidi="ar-DZ"/>
        </w:rPr>
        <w:t xml:space="preserve">       |  | (Frozen)   |</w:t>
      </w:r>
    </w:p>
    <w:p w14:paraId="32925B4D" w14:textId="77777777" w:rsidR="005C384C" w:rsidRPr="0046678C" w:rsidRDefault="005C384C" w:rsidP="005C384C">
      <w:pPr>
        <w:rPr>
          <w:sz w:val="32"/>
          <w:szCs w:val="32"/>
          <w:rtl/>
          <w:lang w:bidi="ar-DZ"/>
        </w:rPr>
      </w:pPr>
      <w:r w:rsidRPr="0046678C">
        <w:rPr>
          <w:rFonts w:hint="cs"/>
          <w:sz w:val="32"/>
          <w:szCs w:val="32"/>
          <w:rtl/>
          <w:lang w:bidi="ar-DZ"/>
        </w:rPr>
        <w:t xml:space="preserve">       |  +------------+</w:t>
      </w:r>
    </w:p>
    <w:p w14:paraId="33C5791B" w14:textId="77777777" w:rsidR="005C384C" w:rsidRPr="0046678C" w:rsidRDefault="005C384C" w:rsidP="005C384C">
      <w:pPr>
        <w:rPr>
          <w:sz w:val="32"/>
          <w:szCs w:val="32"/>
          <w:rtl/>
          <w:lang w:bidi="ar-DZ"/>
        </w:rPr>
      </w:pPr>
      <w:r w:rsidRPr="0046678C">
        <w:rPr>
          <w:rFonts w:hint="cs"/>
          <w:sz w:val="32"/>
          <w:szCs w:val="32"/>
          <w:rtl/>
          <w:lang w:bidi="ar-DZ"/>
        </w:rPr>
        <w:t xml:space="preserve">       |</w:t>
      </w:r>
    </w:p>
    <w:p w14:paraId="39C3DC5F" w14:textId="77777777" w:rsidR="005C384C" w:rsidRPr="0046678C" w:rsidRDefault="005C384C" w:rsidP="005C384C">
      <w:pPr>
        <w:rPr>
          <w:sz w:val="32"/>
          <w:szCs w:val="32"/>
          <w:rtl/>
          <w:lang w:bidi="ar-DZ"/>
        </w:rPr>
      </w:pPr>
      <w:r w:rsidRPr="0046678C">
        <w:rPr>
          <w:rFonts w:hint="cs"/>
          <w:sz w:val="32"/>
          <w:szCs w:val="32"/>
          <w:rtl/>
          <w:lang w:bidi="ar-DZ"/>
        </w:rPr>
        <w:t xml:space="preserve">       | (أحداث مختلفة)</w:t>
      </w:r>
    </w:p>
    <w:p w14:paraId="29EA0101" w14:textId="77777777" w:rsidR="005C384C" w:rsidRPr="0046678C" w:rsidRDefault="005C384C" w:rsidP="005C384C">
      <w:pPr>
        <w:rPr>
          <w:sz w:val="32"/>
          <w:szCs w:val="32"/>
          <w:rtl/>
          <w:lang w:bidi="ar-DZ"/>
        </w:rPr>
      </w:pPr>
      <w:r w:rsidRPr="0046678C">
        <w:rPr>
          <w:rFonts w:hint="cs"/>
          <w:sz w:val="32"/>
          <w:szCs w:val="32"/>
          <w:rtl/>
          <w:lang w:bidi="ar-DZ"/>
        </w:rPr>
        <w:t xml:space="preserve">       v</w:t>
      </w:r>
    </w:p>
    <w:p w14:paraId="11354AB3" w14:textId="77777777" w:rsidR="005C384C" w:rsidRPr="0046678C" w:rsidRDefault="005C384C" w:rsidP="005C384C">
      <w:pPr>
        <w:rPr>
          <w:sz w:val="32"/>
          <w:szCs w:val="32"/>
          <w:rtl/>
          <w:lang w:bidi="ar-DZ"/>
        </w:rPr>
      </w:pPr>
      <w:r w:rsidRPr="0046678C">
        <w:rPr>
          <w:rFonts w:hint="cs"/>
          <w:sz w:val="32"/>
          <w:szCs w:val="32"/>
          <w:rtl/>
          <w:lang w:bidi="ar-DZ"/>
        </w:rPr>
        <w:t>+---------------------------------------------------+</w:t>
      </w:r>
    </w:p>
    <w:p w14:paraId="447F6582" w14:textId="77777777" w:rsidR="005C384C" w:rsidRPr="0046678C" w:rsidRDefault="005C384C" w:rsidP="005C384C">
      <w:pPr>
        <w:rPr>
          <w:sz w:val="32"/>
          <w:szCs w:val="32"/>
          <w:rtl/>
          <w:lang w:bidi="ar-DZ"/>
        </w:rPr>
      </w:pPr>
      <w:r w:rsidRPr="0046678C">
        <w:rPr>
          <w:rFonts w:hint="cs"/>
          <w:sz w:val="32"/>
          <w:szCs w:val="32"/>
          <w:rtl/>
          <w:lang w:bidi="ar-DZ"/>
        </w:rPr>
        <w:t>|                    مقيد                           |</w:t>
      </w:r>
    </w:p>
    <w:p w14:paraId="6665F3B5" w14:textId="77777777" w:rsidR="005C384C" w:rsidRPr="0046678C" w:rsidRDefault="005C384C" w:rsidP="005C384C">
      <w:pPr>
        <w:rPr>
          <w:sz w:val="32"/>
          <w:szCs w:val="32"/>
          <w:rtl/>
          <w:lang w:bidi="ar-DZ"/>
        </w:rPr>
      </w:pPr>
      <w:r w:rsidRPr="0046678C">
        <w:rPr>
          <w:rFonts w:hint="cs"/>
          <w:sz w:val="32"/>
          <w:szCs w:val="32"/>
          <w:rtl/>
          <w:lang w:bidi="ar-DZ"/>
        </w:rPr>
        <w:t>|                 (Inactive)                        |</w:t>
      </w:r>
    </w:p>
    <w:p w14:paraId="70434B88" w14:textId="77777777" w:rsidR="005C384C" w:rsidRPr="0046678C" w:rsidRDefault="005C384C" w:rsidP="005C384C">
      <w:pPr>
        <w:rPr>
          <w:sz w:val="32"/>
          <w:szCs w:val="32"/>
          <w:rtl/>
          <w:lang w:bidi="ar-DZ"/>
        </w:rPr>
      </w:pPr>
      <w:r w:rsidRPr="0046678C">
        <w:rPr>
          <w:rFonts w:hint="cs"/>
          <w:sz w:val="32"/>
          <w:szCs w:val="32"/>
          <w:rtl/>
          <w:lang w:bidi="ar-DZ"/>
        </w:rPr>
        <w:t>+----+--------+--------+-----------+--------+-------+</w:t>
      </w:r>
    </w:p>
    <w:p w14:paraId="60B58602" w14:textId="77777777" w:rsidR="005C384C" w:rsidRPr="0046678C" w:rsidRDefault="005C384C" w:rsidP="005C384C">
      <w:pPr>
        <w:rPr>
          <w:sz w:val="32"/>
          <w:szCs w:val="32"/>
          <w:rtl/>
          <w:lang w:bidi="ar-DZ"/>
        </w:rPr>
      </w:pPr>
      <w:r w:rsidRPr="0046678C">
        <w:rPr>
          <w:rFonts w:hint="cs"/>
          <w:sz w:val="32"/>
          <w:szCs w:val="32"/>
          <w:rtl/>
          <w:lang w:bidi="ar-DZ"/>
        </w:rPr>
        <w:lastRenderedPageBreak/>
        <w:t xml:space="preserve">     |          |        |           |        |</w:t>
      </w:r>
    </w:p>
    <w:p w14:paraId="2EE2E041" w14:textId="77777777" w:rsidR="005C384C" w:rsidRPr="0046678C" w:rsidRDefault="005C384C" w:rsidP="005C384C">
      <w:pPr>
        <w:rPr>
          <w:sz w:val="32"/>
          <w:szCs w:val="32"/>
          <w:rtl/>
          <w:lang w:bidi="ar-DZ"/>
        </w:rPr>
      </w:pPr>
      <w:r w:rsidRPr="0046678C">
        <w:rPr>
          <w:rFonts w:hint="cs"/>
          <w:sz w:val="32"/>
          <w:szCs w:val="32"/>
          <w:rtl/>
          <w:lang w:bidi="ar-DZ"/>
        </w:rPr>
        <w:t>+----v----+ +---v---+ +--v------+ +-v-----+ +-v------+</w:t>
      </w:r>
    </w:p>
    <w:p w14:paraId="50C1FC2C" w14:textId="77777777" w:rsidR="005C384C" w:rsidRPr="0046678C" w:rsidRDefault="005C384C" w:rsidP="005C384C">
      <w:pPr>
        <w:rPr>
          <w:sz w:val="32"/>
          <w:szCs w:val="32"/>
          <w:rtl/>
          <w:lang w:bidi="ar-DZ"/>
        </w:rPr>
      </w:pPr>
      <w:r w:rsidRPr="0046678C">
        <w:rPr>
          <w:rFonts w:hint="cs"/>
          <w:sz w:val="32"/>
          <w:szCs w:val="32"/>
          <w:rtl/>
          <w:lang w:bidi="ar-DZ"/>
        </w:rPr>
        <w:t>| متخرج   | | منقول | | منسحب   | |مستبعد| | متوفى  |</w:t>
      </w:r>
    </w:p>
    <w:p w14:paraId="3CF406AA" w14:textId="77777777" w:rsidR="005C384C" w:rsidRPr="0046678C" w:rsidRDefault="005C384C" w:rsidP="005C384C">
      <w:pPr>
        <w:rPr>
          <w:sz w:val="32"/>
          <w:szCs w:val="32"/>
          <w:rtl/>
          <w:lang w:bidi="ar-DZ"/>
        </w:rPr>
      </w:pPr>
      <w:r w:rsidRPr="0046678C">
        <w:rPr>
          <w:rFonts w:hint="cs"/>
          <w:sz w:val="32"/>
          <w:szCs w:val="32"/>
          <w:rtl/>
          <w:lang w:bidi="ar-DZ"/>
        </w:rPr>
        <w:t>|(Graduated)|(Transferred)|(Withdrawn)|(Expelled)|(Deceased)|</w:t>
      </w:r>
    </w:p>
    <w:p w14:paraId="78B08A10" w14:textId="77777777" w:rsidR="005C384C" w:rsidRPr="0046678C" w:rsidRDefault="005C384C" w:rsidP="005C384C">
      <w:pPr>
        <w:rPr>
          <w:sz w:val="32"/>
          <w:szCs w:val="32"/>
          <w:rtl/>
          <w:lang w:bidi="ar-DZ"/>
        </w:rPr>
      </w:pPr>
      <w:r w:rsidRPr="0046678C">
        <w:rPr>
          <w:rFonts w:hint="cs"/>
          <w:sz w:val="32"/>
          <w:szCs w:val="32"/>
          <w:rtl/>
          <w:lang w:bidi="ar-DZ"/>
        </w:rPr>
        <w:t>+---------+ +-------+ +---------+ +-------+ +-------+</w:t>
      </w:r>
    </w:p>
    <w:p w14:paraId="27AD6DA4" w14:textId="77777777" w:rsidR="005C384C" w:rsidRPr="0046678C" w:rsidRDefault="005C384C" w:rsidP="005C384C">
      <w:pPr>
        <w:rPr>
          <w:sz w:val="32"/>
          <w:szCs w:val="32"/>
          <w:rtl/>
          <w:lang w:bidi="ar-DZ"/>
        </w:rPr>
      </w:pPr>
    </w:p>
    <w:p w14:paraId="435400B9" w14:textId="77777777" w:rsidR="005C384C" w:rsidRPr="0046678C" w:rsidRDefault="005C384C" w:rsidP="005C384C">
      <w:pPr>
        <w:rPr>
          <w:sz w:val="32"/>
          <w:szCs w:val="32"/>
          <w:rtl/>
          <w:lang w:bidi="ar-DZ"/>
        </w:rPr>
      </w:pPr>
      <w:r w:rsidRPr="0046678C">
        <w:rPr>
          <w:rFonts w:hint="cs"/>
          <w:sz w:val="32"/>
          <w:szCs w:val="32"/>
          <w:rtl/>
          <w:lang w:bidi="ar-DZ"/>
        </w:rPr>
        <w:t>(</w:t>
      </w:r>
      <w:r w:rsidRPr="00551E79">
        <w:rPr>
          <w:rFonts w:hint="cs"/>
          <w:color w:val="FF0000"/>
          <w:sz w:val="32"/>
          <w:szCs w:val="32"/>
          <w:rtl/>
          <w:lang w:bidi="ar-DZ"/>
        </w:rPr>
        <w:t>ملاحظة:</w:t>
      </w:r>
      <w:r w:rsidRPr="0046678C">
        <w:rPr>
          <w:rFonts w:hint="cs"/>
          <w:sz w:val="32"/>
          <w:szCs w:val="32"/>
          <w:rtl/>
          <w:lang w:bidi="ar-DZ"/>
        </w:rPr>
        <w:t xml:space="preserve"> </w:t>
      </w:r>
      <w:r w:rsidRPr="00551E79">
        <w:rPr>
          <w:rFonts w:hint="cs"/>
          <w:i/>
          <w:iCs/>
          <w:sz w:val="32"/>
          <w:szCs w:val="32"/>
          <w:rtl/>
          <w:lang w:bidi="ar-DZ"/>
        </w:rPr>
        <w:t>حالة منقطع هي حالة فرعية تظهر كعلامة (Flag) على الحالات نشط أو مقيد وليست حالة مستقلة بالضرورة في التدفق الأساسي).</w:t>
      </w:r>
    </w:p>
    <w:p w14:paraId="08AC9260" w14:textId="77777777" w:rsidR="005C384C" w:rsidRDefault="005C384C" w:rsidP="005C384C">
      <w:pPr>
        <w:rPr>
          <w:sz w:val="32"/>
          <w:szCs w:val="32"/>
          <w:rtl/>
          <w:lang w:bidi="ar-DZ"/>
        </w:rPr>
      </w:pPr>
    </w:p>
    <w:p w14:paraId="5F782632" w14:textId="77777777" w:rsidR="005C384C" w:rsidRPr="00551E79" w:rsidRDefault="005C384C" w:rsidP="005C384C">
      <w:pPr>
        <w:jc w:val="center"/>
        <w:rPr>
          <w:b/>
          <w:bCs/>
          <w:sz w:val="40"/>
          <w:szCs w:val="40"/>
          <w:rtl/>
          <w:lang w:bidi="ar-DZ"/>
        </w:rPr>
      </w:pPr>
      <w:r w:rsidRPr="00551E79">
        <w:rPr>
          <w:rFonts w:hint="cs"/>
          <w:b/>
          <w:bCs/>
          <w:sz w:val="40"/>
          <w:szCs w:val="40"/>
          <w:rtl/>
          <w:lang w:bidi="ar-DZ"/>
        </w:rPr>
        <w:t>المستوى</w:t>
      </w:r>
      <w:r w:rsidRPr="00551E79">
        <w:rPr>
          <w:b/>
          <w:bCs/>
          <w:sz w:val="40"/>
          <w:szCs w:val="40"/>
          <w:rtl/>
          <w:lang w:bidi="ar-DZ"/>
        </w:rPr>
        <w:t xml:space="preserve"> </w:t>
      </w:r>
      <w:r w:rsidRPr="00551E79">
        <w:rPr>
          <w:rFonts w:hint="cs"/>
          <w:b/>
          <w:bCs/>
          <w:sz w:val="40"/>
          <w:szCs w:val="40"/>
          <w:rtl/>
          <w:lang w:bidi="ar-DZ"/>
        </w:rPr>
        <w:t>الأول:</w:t>
      </w:r>
      <w:r>
        <w:rPr>
          <w:rFonts w:hint="cs"/>
          <w:b/>
          <w:bCs/>
          <w:sz w:val="40"/>
          <w:szCs w:val="40"/>
          <w:rtl/>
          <w:lang w:bidi="ar-DZ"/>
        </w:rPr>
        <w:t>(ِ</w:t>
      </w:r>
      <w:r>
        <w:rPr>
          <w:b/>
          <w:bCs/>
          <w:sz w:val="40"/>
          <w:szCs w:val="40"/>
          <w:lang w:bidi="ar-DZ"/>
        </w:rPr>
        <w:t>A</w:t>
      </w:r>
      <w:r>
        <w:rPr>
          <w:rFonts w:hint="cs"/>
          <w:b/>
          <w:bCs/>
          <w:sz w:val="40"/>
          <w:szCs w:val="40"/>
          <w:rtl/>
          <w:lang w:bidi="ar-DZ"/>
        </w:rPr>
        <w:t>)</w:t>
      </w:r>
    </w:p>
    <w:p w14:paraId="1F5E2448" w14:textId="77777777" w:rsidR="005C384C" w:rsidRPr="0046678C" w:rsidRDefault="005C384C" w:rsidP="005C384C">
      <w:pPr>
        <w:rPr>
          <w:sz w:val="32"/>
          <w:szCs w:val="32"/>
          <w:rtl/>
          <w:lang w:bidi="ar-DZ"/>
        </w:rPr>
      </w:pPr>
      <w:r w:rsidRPr="005C384C">
        <w:rPr>
          <w:rFonts w:hint="cs"/>
          <w:b/>
          <w:bCs/>
          <w:sz w:val="32"/>
          <w:szCs w:val="32"/>
          <w:highlight w:val="lightGray"/>
          <w:rtl/>
          <w:lang w:bidi="ar-DZ"/>
        </w:rPr>
        <w:t>العمليات</w:t>
      </w:r>
      <w:r w:rsidRPr="005C384C">
        <w:rPr>
          <w:b/>
          <w:bCs/>
          <w:sz w:val="32"/>
          <w:szCs w:val="32"/>
          <w:highlight w:val="lightGray"/>
          <w:rtl/>
          <w:lang w:bidi="ar-DZ"/>
        </w:rPr>
        <w:t xml:space="preserve"> </w:t>
      </w:r>
      <w:r w:rsidRPr="005C384C">
        <w:rPr>
          <w:rFonts w:hint="cs"/>
          <w:b/>
          <w:bCs/>
          <w:sz w:val="32"/>
          <w:szCs w:val="32"/>
          <w:highlight w:val="lightGray"/>
          <w:rtl/>
          <w:lang w:bidi="ar-DZ"/>
        </w:rPr>
        <w:t>الأساسية</w:t>
      </w:r>
      <w:r w:rsidRPr="005C384C">
        <w:rPr>
          <w:b/>
          <w:bCs/>
          <w:sz w:val="32"/>
          <w:szCs w:val="32"/>
          <w:highlight w:val="lightGray"/>
          <w:rtl/>
          <w:lang w:bidi="ar-DZ"/>
        </w:rPr>
        <w:t xml:space="preserve"> </w:t>
      </w:r>
      <w:r w:rsidRPr="005C384C">
        <w:rPr>
          <w:rFonts w:hint="cs"/>
          <w:b/>
          <w:bCs/>
          <w:sz w:val="32"/>
          <w:szCs w:val="32"/>
          <w:highlight w:val="lightGray"/>
          <w:rtl/>
          <w:lang w:bidi="ar-DZ"/>
        </w:rPr>
        <w:t>للتأسيس</w:t>
      </w:r>
      <w:r w:rsidRPr="005C384C">
        <w:rPr>
          <w:b/>
          <w:bCs/>
          <w:sz w:val="32"/>
          <w:szCs w:val="32"/>
          <w:highlight w:val="lightGray"/>
          <w:rtl/>
          <w:lang w:bidi="ar-DZ"/>
        </w:rPr>
        <w:t xml:space="preserve"> </w:t>
      </w:r>
      <w:r w:rsidRPr="005C384C">
        <w:rPr>
          <w:rFonts w:hint="cs"/>
          <w:b/>
          <w:bCs/>
          <w:sz w:val="32"/>
          <w:szCs w:val="32"/>
          <w:highlight w:val="lightGray"/>
          <w:rtl/>
          <w:lang w:bidi="ar-DZ"/>
        </w:rPr>
        <w:t>والتسجيل</w:t>
      </w:r>
      <w:r w:rsidRPr="005C384C">
        <w:rPr>
          <w:b/>
          <w:bCs/>
          <w:sz w:val="32"/>
          <w:szCs w:val="32"/>
          <w:highlight w:val="lightGray"/>
          <w:rtl/>
          <w:lang w:bidi="ar-DZ"/>
        </w:rPr>
        <w:t xml:space="preserve"> (من "محتمل" </w:t>
      </w:r>
      <w:r w:rsidRPr="005C384C">
        <w:rPr>
          <w:rFonts w:hint="cs"/>
          <w:b/>
          <w:bCs/>
          <w:sz w:val="32"/>
          <w:szCs w:val="32"/>
          <w:highlight w:val="lightGray"/>
          <w:rtl/>
          <w:lang w:bidi="ar-DZ"/>
        </w:rPr>
        <w:t>إلى</w:t>
      </w:r>
      <w:r w:rsidRPr="005C384C">
        <w:rPr>
          <w:b/>
          <w:bCs/>
          <w:sz w:val="32"/>
          <w:szCs w:val="32"/>
          <w:highlight w:val="lightGray"/>
          <w:rtl/>
          <w:lang w:bidi="ar-DZ"/>
        </w:rPr>
        <w:t xml:space="preserve"> "نشط")</w:t>
      </w:r>
    </w:p>
    <w:p w14:paraId="79A2A902" w14:textId="77777777" w:rsidR="005C384C" w:rsidRPr="0046678C" w:rsidRDefault="005C384C" w:rsidP="005C384C">
      <w:pPr>
        <w:rPr>
          <w:sz w:val="32"/>
          <w:szCs w:val="32"/>
          <w:rtl/>
          <w:lang w:bidi="ar-DZ"/>
        </w:rPr>
      </w:pPr>
    </w:p>
    <w:p w14:paraId="703A9D2C" w14:textId="77777777" w:rsidR="005C384C" w:rsidRPr="0046678C" w:rsidRDefault="005C384C" w:rsidP="005C384C">
      <w:pPr>
        <w:rPr>
          <w:sz w:val="32"/>
          <w:szCs w:val="32"/>
          <w:rtl/>
          <w:lang w:bidi="ar-DZ"/>
        </w:rPr>
      </w:pPr>
      <w:r w:rsidRPr="0046678C">
        <w:rPr>
          <w:b/>
          <w:bCs/>
          <w:sz w:val="32"/>
          <w:szCs w:val="32"/>
          <w:rtl/>
          <w:lang w:bidi="ar-DZ"/>
        </w:rPr>
        <w:t xml:space="preserve">1. </w:t>
      </w:r>
      <w:r w:rsidRPr="0046678C">
        <w:rPr>
          <w:rFonts w:hint="cs"/>
          <w:b/>
          <w:bCs/>
          <w:sz w:val="32"/>
          <w:szCs w:val="32"/>
          <w:rtl/>
          <w:lang w:bidi="ar-DZ"/>
        </w:rPr>
        <w:t>تقديم</w:t>
      </w:r>
      <w:r w:rsidRPr="0046678C">
        <w:rPr>
          <w:b/>
          <w:bCs/>
          <w:sz w:val="32"/>
          <w:szCs w:val="32"/>
          <w:rtl/>
          <w:lang w:bidi="ar-DZ"/>
        </w:rPr>
        <w:t xml:space="preserve"> </w:t>
      </w:r>
      <w:r w:rsidRPr="0046678C">
        <w:rPr>
          <w:rFonts w:hint="cs"/>
          <w:b/>
          <w:bCs/>
          <w:sz w:val="32"/>
          <w:szCs w:val="32"/>
          <w:rtl/>
          <w:lang w:bidi="ar-DZ"/>
        </w:rPr>
        <w:t>طلب</w:t>
      </w:r>
      <w:r w:rsidRPr="0046678C">
        <w:rPr>
          <w:b/>
          <w:bCs/>
          <w:sz w:val="32"/>
          <w:szCs w:val="32"/>
          <w:rtl/>
          <w:lang w:bidi="ar-DZ"/>
        </w:rPr>
        <w:t xml:space="preserve"> </w:t>
      </w:r>
      <w:r w:rsidRPr="0046678C">
        <w:rPr>
          <w:rFonts w:hint="cs"/>
          <w:b/>
          <w:bCs/>
          <w:sz w:val="32"/>
          <w:szCs w:val="32"/>
          <w:rtl/>
          <w:lang w:bidi="ar-DZ"/>
        </w:rPr>
        <w:t>تسجيل</w:t>
      </w:r>
      <w:r w:rsidRPr="0046678C">
        <w:rPr>
          <w:b/>
          <w:bCs/>
          <w:sz w:val="32"/>
          <w:szCs w:val="32"/>
          <w:rtl/>
          <w:lang w:bidi="ar-DZ"/>
        </w:rPr>
        <w:t xml:space="preserve"> </w:t>
      </w:r>
      <w:r w:rsidRPr="0046678C">
        <w:rPr>
          <w:rFonts w:hint="cs"/>
          <w:b/>
          <w:bCs/>
          <w:sz w:val="32"/>
          <w:szCs w:val="32"/>
          <w:rtl/>
          <w:lang w:bidi="ar-DZ"/>
        </w:rPr>
        <w:t>طالب</w:t>
      </w:r>
      <w:r w:rsidRPr="0046678C">
        <w:rPr>
          <w:b/>
          <w:bCs/>
          <w:sz w:val="32"/>
          <w:szCs w:val="32"/>
          <w:rtl/>
          <w:lang w:bidi="ar-DZ"/>
        </w:rPr>
        <w:t xml:space="preserve"> </w:t>
      </w:r>
      <w:r w:rsidRPr="0046678C">
        <w:rPr>
          <w:rFonts w:hint="cs"/>
          <w:b/>
          <w:bCs/>
          <w:sz w:val="32"/>
          <w:szCs w:val="32"/>
          <w:rtl/>
          <w:lang w:bidi="ar-DZ"/>
        </w:rPr>
        <w:t>جديد</w:t>
      </w:r>
      <w:r w:rsidRPr="0046678C">
        <w:rPr>
          <w:b/>
          <w:bCs/>
          <w:sz w:val="32"/>
          <w:szCs w:val="32"/>
          <w:rtl/>
          <w:lang w:bidi="ar-DZ"/>
        </w:rPr>
        <w:t xml:space="preserve"> (بواسطة </w:t>
      </w:r>
      <w:r w:rsidRPr="0046678C">
        <w:rPr>
          <w:rFonts w:hint="cs"/>
          <w:b/>
          <w:bCs/>
          <w:sz w:val="32"/>
          <w:szCs w:val="32"/>
          <w:rtl/>
          <w:lang w:bidi="ar-DZ"/>
        </w:rPr>
        <w:t>ولي</w:t>
      </w:r>
      <w:r w:rsidRPr="0046678C">
        <w:rPr>
          <w:b/>
          <w:bCs/>
          <w:sz w:val="32"/>
          <w:szCs w:val="32"/>
          <w:rtl/>
          <w:lang w:bidi="ar-DZ"/>
        </w:rPr>
        <w:t xml:space="preserve"> </w:t>
      </w:r>
      <w:r w:rsidRPr="0046678C">
        <w:rPr>
          <w:rFonts w:hint="cs"/>
          <w:b/>
          <w:bCs/>
          <w:sz w:val="32"/>
          <w:szCs w:val="32"/>
          <w:rtl/>
          <w:lang w:bidi="ar-DZ"/>
        </w:rPr>
        <w:t>الأمر/المدرسة).</w:t>
      </w:r>
    </w:p>
    <w:p w14:paraId="13AC8D1C" w14:textId="77777777" w:rsidR="005C384C" w:rsidRPr="0046678C" w:rsidRDefault="005C384C" w:rsidP="005C384C">
      <w:pPr>
        <w:rPr>
          <w:sz w:val="32"/>
          <w:szCs w:val="32"/>
          <w:rtl/>
          <w:lang w:bidi="ar-DZ"/>
        </w:rPr>
      </w:pPr>
      <w:r w:rsidRPr="0046678C">
        <w:rPr>
          <w:b/>
          <w:bCs/>
          <w:sz w:val="32"/>
          <w:szCs w:val="32"/>
          <w:rtl/>
          <w:lang w:bidi="ar-DZ"/>
        </w:rPr>
        <w:t xml:space="preserve">2. </w:t>
      </w:r>
      <w:r w:rsidRPr="0046678C">
        <w:rPr>
          <w:rFonts w:hint="cs"/>
          <w:b/>
          <w:bCs/>
          <w:sz w:val="32"/>
          <w:szCs w:val="32"/>
          <w:rtl/>
          <w:lang w:bidi="ar-DZ"/>
        </w:rPr>
        <w:t>مراجعة</w:t>
      </w:r>
      <w:r w:rsidRPr="0046678C">
        <w:rPr>
          <w:b/>
          <w:bCs/>
          <w:sz w:val="32"/>
          <w:szCs w:val="32"/>
          <w:rtl/>
          <w:lang w:bidi="ar-DZ"/>
        </w:rPr>
        <w:t xml:space="preserve"> </w:t>
      </w:r>
      <w:r w:rsidRPr="0046678C">
        <w:rPr>
          <w:rFonts w:hint="cs"/>
          <w:b/>
          <w:bCs/>
          <w:sz w:val="32"/>
          <w:szCs w:val="32"/>
          <w:rtl/>
          <w:lang w:bidi="ar-DZ"/>
        </w:rPr>
        <w:t>واعتماد</w:t>
      </w:r>
      <w:r w:rsidRPr="0046678C">
        <w:rPr>
          <w:b/>
          <w:bCs/>
          <w:sz w:val="32"/>
          <w:szCs w:val="32"/>
          <w:rtl/>
          <w:lang w:bidi="ar-DZ"/>
        </w:rPr>
        <w:t xml:space="preserve"> </w:t>
      </w:r>
      <w:r w:rsidRPr="0046678C">
        <w:rPr>
          <w:rFonts w:hint="cs"/>
          <w:b/>
          <w:bCs/>
          <w:sz w:val="32"/>
          <w:szCs w:val="32"/>
          <w:rtl/>
          <w:lang w:bidi="ar-DZ"/>
        </w:rPr>
        <w:t>طلب</w:t>
      </w:r>
      <w:r w:rsidRPr="0046678C">
        <w:rPr>
          <w:b/>
          <w:bCs/>
          <w:sz w:val="32"/>
          <w:szCs w:val="32"/>
          <w:rtl/>
          <w:lang w:bidi="ar-DZ"/>
        </w:rPr>
        <w:t xml:space="preserve"> </w:t>
      </w:r>
      <w:r w:rsidRPr="0046678C">
        <w:rPr>
          <w:rFonts w:hint="cs"/>
          <w:b/>
          <w:bCs/>
          <w:sz w:val="32"/>
          <w:szCs w:val="32"/>
          <w:rtl/>
          <w:lang w:bidi="ar-DZ"/>
        </w:rPr>
        <w:t>التسجيل</w:t>
      </w:r>
      <w:r w:rsidRPr="0046678C">
        <w:rPr>
          <w:b/>
          <w:bCs/>
          <w:sz w:val="32"/>
          <w:szCs w:val="32"/>
          <w:rtl/>
          <w:lang w:bidi="ar-DZ"/>
        </w:rPr>
        <w:t xml:space="preserve"> (بواسطة </w:t>
      </w:r>
      <w:r w:rsidRPr="0046678C">
        <w:rPr>
          <w:rFonts w:hint="cs"/>
          <w:b/>
          <w:bCs/>
          <w:sz w:val="32"/>
          <w:szCs w:val="32"/>
          <w:rtl/>
          <w:lang w:bidi="ar-DZ"/>
        </w:rPr>
        <w:t>المدرسة).</w:t>
      </w:r>
    </w:p>
    <w:p w14:paraId="5DAE22D8" w14:textId="77777777" w:rsidR="005C384C" w:rsidRPr="0046678C" w:rsidRDefault="005C384C" w:rsidP="005C384C">
      <w:pPr>
        <w:rPr>
          <w:sz w:val="32"/>
          <w:szCs w:val="32"/>
          <w:rtl/>
          <w:lang w:bidi="ar-DZ"/>
        </w:rPr>
      </w:pPr>
      <w:r w:rsidRPr="0046678C">
        <w:rPr>
          <w:b/>
          <w:bCs/>
          <w:sz w:val="32"/>
          <w:szCs w:val="32"/>
          <w:rtl/>
          <w:lang w:bidi="ar-DZ"/>
        </w:rPr>
        <w:t xml:space="preserve">3. </w:t>
      </w:r>
      <w:r w:rsidRPr="0046678C">
        <w:rPr>
          <w:rFonts w:hint="cs"/>
          <w:b/>
          <w:bCs/>
          <w:sz w:val="32"/>
          <w:szCs w:val="32"/>
          <w:rtl/>
          <w:lang w:bidi="ar-DZ"/>
        </w:rPr>
        <w:t>إنشاء</w:t>
      </w:r>
      <w:r w:rsidRPr="0046678C">
        <w:rPr>
          <w:b/>
          <w:bCs/>
          <w:sz w:val="32"/>
          <w:szCs w:val="32"/>
          <w:rtl/>
          <w:lang w:bidi="ar-DZ"/>
        </w:rPr>
        <w:t xml:space="preserve"> </w:t>
      </w:r>
      <w:r w:rsidRPr="0046678C">
        <w:rPr>
          <w:rFonts w:hint="cs"/>
          <w:b/>
          <w:bCs/>
          <w:sz w:val="32"/>
          <w:szCs w:val="32"/>
          <w:rtl/>
          <w:lang w:bidi="ar-DZ"/>
        </w:rPr>
        <w:t>سجل</w:t>
      </w:r>
      <w:r w:rsidRPr="0046678C">
        <w:rPr>
          <w:b/>
          <w:bCs/>
          <w:sz w:val="32"/>
          <w:szCs w:val="32"/>
          <w:rtl/>
          <w:lang w:bidi="ar-DZ"/>
        </w:rPr>
        <w:t xml:space="preserve"> </w:t>
      </w:r>
      <w:r w:rsidRPr="0046678C">
        <w:rPr>
          <w:rFonts w:hint="cs"/>
          <w:b/>
          <w:bCs/>
          <w:sz w:val="32"/>
          <w:szCs w:val="32"/>
          <w:rtl/>
          <w:lang w:bidi="ar-DZ"/>
        </w:rPr>
        <w:t>طالب</w:t>
      </w:r>
      <w:r w:rsidRPr="0046678C">
        <w:rPr>
          <w:b/>
          <w:bCs/>
          <w:sz w:val="32"/>
          <w:szCs w:val="32"/>
          <w:rtl/>
          <w:lang w:bidi="ar-DZ"/>
        </w:rPr>
        <w:t xml:space="preserve"> </w:t>
      </w:r>
      <w:r w:rsidRPr="0046678C">
        <w:rPr>
          <w:rFonts w:hint="cs"/>
          <w:b/>
          <w:bCs/>
          <w:sz w:val="32"/>
          <w:szCs w:val="32"/>
          <w:rtl/>
          <w:lang w:bidi="ar-DZ"/>
        </w:rPr>
        <w:t>جديد</w:t>
      </w:r>
      <w:r w:rsidRPr="0046678C">
        <w:rPr>
          <w:b/>
          <w:bCs/>
          <w:sz w:val="32"/>
          <w:szCs w:val="32"/>
          <w:rtl/>
          <w:lang w:bidi="ar-DZ"/>
        </w:rPr>
        <w:t xml:space="preserve"> </w:t>
      </w:r>
      <w:r w:rsidRPr="0046678C">
        <w:rPr>
          <w:rFonts w:hint="cs"/>
          <w:b/>
          <w:bCs/>
          <w:sz w:val="32"/>
          <w:szCs w:val="32"/>
          <w:rtl/>
          <w:lang w:bidi="ar-DZ"/>
        </w:rPr>
        <w:t>في</w:t>
      </w:r>
      <w:r w:rsidRPr="0046678C">
        <w:rPr>
          <w:b/>
          <w:bCs/>
          <w:sz w:val="32"/>
          <w:szCs w:val="32"/>
          <w:rtl/>
          <w:lang w:bidi="ar-DZ"/>
        </w:rPr>
        <w:t xml:space="preserve"> </w:t>
      </w:r>
      <w:r w:rsidRPr="0046678C">
        <w:rPr>
          <w:rFonts w:hint="cs"/>
          <w:b/>
          <w:bCs/>
          <w:sz w:val="32"/>
          <w:szCs w:val="32"/>
          <w:rtl/>
          <w:lang w:bidi="ar-DZ"/>
        </w:rPr>
        <w:t>النظام</w:t>
      </w:r>
      <w:r w:rsidRPr="0046678C">
        <w:rPr>
          <w:b/>
          <w:bCs/>
          <w:sz w:val="32"/>
          <w:szCs w:val="32"/>
          <w:rtl/>
          <w:lang w:bidi="ar-DZ"/>
        </w:rPr>
        <w:t xml:space="preserve"> </w:t>
      </w:r>
      <w:r w:rsidRPr="0046678C">
        <w:rPr>
          <w:rFonts w:hint="cs"/>
          <w:b/>
          <w:bCs/>
          <w:sz w:val="32"/>
          <w:szCs w:val="32"/>
          <w:rtl/>
          <w:lang w:bidi="ar-DZ"/>
        </w:rPr>
        <w:t>المركزي</w:t>
      </w:r>
      <w:r w:rsidRPr="0046678C">
        <w:rPr>
          <w:b/>
          <w:bCs/>
          <w:sz w:val="32"/>
          <w:szCs w:val="32"/>
          <w:rtl/>
          <w:lang w:bidi="ar-DZ"/>
        </w:rPr>
        <w:t xml:space="preserve"> (بواسطة </w:t>
      </w:r>
      <w:r w:rsidRPr="0046678C">
        <w:rPr>
          <w:rFonts w:hint="cs"/>
          <w:b/>
          <w:bCs/>
          <w:sz w:val="32"/>
          <w:szCs w:val="32"/>
          <w:rtl/>
          <w:lang w:bidi="ar-DZ"/>
        </w:rPr>
        <w:t>المدرسة).</w:t>
      </w:r>
    </w:p>
    <w:p w14:paraId="7C7B90BB" w14:textId="77777777" w:rsidR="005C384C" w:rsidRPr="0046678C" w:rsidRDefault="005C384C" w:rsidP="005C384C">
      <w:pPr>
        <w:rPr>
          <w:sz w:val="32"/>
          <w:szCs w:val="32"/>
          <w:rtl/>
          <w:lang w:bidi="ar-DZ"/>
        </w:rPr>
      </w:pPr>
      <w:r w:rsidRPr="0046678C">
        <w:rPr>
          <w:b/>
          <w:bCs/>
          <w:sz w:val="32"/>
          <w:szCs w:val="32"/>
          <w:rtl/>
          <w:lang w:bidi="ar-DZ"/>
        </w:rPr>
        <w:t xml:space="preserve">4. </w:t>
      </w:r>
      <w:r w:rsidRPr="0046678C">
        <w:rPr>
          <w:rFonts w:hint="cs"/>
          <w:b/>
          <w:bCs/>
          <w:sz w:val="32"/>
          <w:szCs w:val="32"/>
          <w:rtl/>
          <w:lang w:bidi="ar-DZ"/>
        </w:rPr>
        <w:t>ربط</w:t>
      </w:r>
      <w:r w:rsidRPr="0046678C">
        <w:rPr>
          <w:b/>
          <w:bCs/>
          <w:sz w:val="32"/>
          <w:szCs w:val="32"/>
          <w:rtl/>
          <w:lang w:bidi="ar-DZ"/>
        </w:rPr>
        <w:t xml:space="preserve"> </w:t>
      </w:r>
      <w:r w:rsidRPr="0046678C">
        <w:rPr>
          <w:rFonts w:hint="cs"/>
          <w:b/>
          <w:bCs/>
          <w:sz w:val="32"/>
          <w:szCs w:val="32"/>
          <w:rtl/>
          <w:lang w:bidi="ar-DZ"/>
        </w:rPr>
        <w:t>الطالب</w:t>
      </w:r>
      <w:r w:rsidRPr="0046678C">
        <w:rPr>
          <w:b/>
          <w:bCs/>
          <w:sz w:val="32"/>
          <w:szCs w:val="32"/>
          <w:rtl/>
          <w:lang w:bidi="ar-DZ"/>
        </w:rPr>
        <w:t xml:space="preserve"> </w:t>
      </w:r>
      <w:r w:rsidRPr="0046678C">
        <w:rPr>
          <w:rFonts w:hint="cs"/>
          <w:b/>
          <w:bCs/>
          <w:sz w:val="32"/>
          <w:szCs w:val="32"/>
          <w:rtl/>
          <w:lang w:bidi="ar-DZ"/>
        </w:rPr>
        <w:t>بولي</w:t>
      </w:r>
      <w:r w:rsidRPr="0046678C">
        <w:rPr>
          <w:b/>
          <w:bCs/>
          <w:sz w:val="32"/>
          <w:szCs w:val="32"/>
          <w:rtl/>
          <w:lang w:bidi="ar-DZ"/>
        </w:rPr>
        <w:t xml:space="preserve"> </w:t>
      </w:r>
      <w:r w:rsidRPr="0046678C">
        <w:rPr>
          <w:rFonts w:hint="cs"/>
          <w:b/>
          <w:bCs/>
          <w:sz w:val="32"/>
          <w:szCs w:val="32"/>
          <w:rtl/>
          <w:lang w:bidi="ar-DZ"/>
        </w:rPr>
        <w:t>الأمر</w:t>
      </w:r>
      <w:r w:rsidRPr="0046678C">
        <w:rPr>
          <w:b/>
          <w:bCs/>
          <w:sz w:val="32"/>
          <w:szCs w:val="32"/>
          <w:rtl/>
          <w:lang w:bidi="ar-DZ"/>
        </w:rPr>
        <w:t xml:space="preserve"> (بواسطة </w:t>
      </w:r>
      <w:r w:rsidRPr="0046678C">
        <w:rPr>
          <w:rFonts w:hint="cs"/>
          <w:b/>
          <w:bCs/>
          <w:sz w:val="32"/>
          <w:szCs w:val="32"/>
          <w:rtl/>
          <w:lang w:bidi="ar-DZ"/>
        </w:rPr>
        <w:t>المدرسة).</w:t>
      </w:r>
    </w:p>
    <w:p w14:paraId="2B6C5517" w14:textId="77777777" w:rsidR="005C384C" w:rsidRPr="0046678C" w:rsidRDefault="005C384C" w:rsidP="005C384C">
      <w:pPr>
        <w:rPr>
          <w:sz w:val="32"/>
          <w:szCs w:val="32"/>
          <w:rtl/>
          <w:lang w:bidi="ar-DZ"/>
        </w:rPr>
      </w:pPr>
      <w:r w:rsidRPr="0046678C">
        <w:rPr>
          <w:b/>
          <w:bCs/>
          <w:sz w:val="32"/>
          <w:szCs w:val="32"/>
          <w:rtl/>
          <w:lang w:bidi="ar-DZ"/>
        </w:rPr>
        <w:t xml:space="preserve">5. </w:t>
      </w:r>
      <w:r w:rsidRPr="0046678C">
        <w:rPr>
          <w:rFonts w:hint="cs"/>
          <w:b/>
          <w:bCs/>
          <w:sz w:val="32"/>
          <w:szCs w:val="32"/>
          <w:rtl/>
          <w:lang w:bidi="ar-DZ"/>
        </w:rPr>
        <w:t>تسجيل</w:t>
      </w:r>
      <w:r w:rsidRPr="0046678C">
        <w:rPr>
          <w:b/>
          <w:bCs/>
          <w:sz w:val="32"/>
          <w:szCs w:val="32"/>
          <w:rtl/>
          <w:lang w:bidi="ar-DZ"/>
        </w:rPr>
        <w:t xml:space="preserve"> </w:t>
      </w:r>
      <w:r w:rsidRPr="0046678C">
        <w:rPr>
          <w:rFonts w:hint="cs"/>
          <w:b/>
          <w:bCs/>
          <w:sz w:val="32"/>
          <w:szCs w:val="32"/>
          <w:rtl/>
          <w:lang w:bidi="ar-DZ"/>
        </w:rPr>
        <w:t>ورفع</w:t>
      </w:r>
      <w:r w:rsidRPr="0046678C">
        <w:rPr>
          <w:b/>
          <w:bCs/>
          <w:sz w:val="32"/>
          <w:szCs w:val="32"/>
          <w:rtl/>
          <w:lang w:bidi="ar-DZ"/>
        </w:rPr>
        <w:t xml:space="preserve"> </w:t>
      </w:r>
      <w:r w:rsidRPr="0046678C">
        <w:rPr>
          <w:rFonts w:hint="cs"/>
          <w:b/>
          <w:bCs/>
          <w:sz w:val="32"/>
          <w:szCs w:val="32"/>
          <w:rtl/>
          <w:lang w:bidi="ar-DZ"/>
        </w:rPr>
        <w:t>طلب</w:t>
      </w:r>
      <w:r w:rsidRPr="0046678C">
        <w:rPr>
          <w:b/>
          <w:bCs/>
          <w:sz w:val="32"/>
          <w:szCs w:val="32"/>
          <w:rtl/>
          <w:lang w:bidi="ar-DZ"/>
        </w:rPr>
        <w:t xml:space="preserve"> </w:t>
      </w:r>
      <w:r w:rsidRPr="0046678C">
        <w:rPr>
          <w:rFonts w:hint="cs"/>
          <w:b/>
          <w:bCs/>
          <w:sz w:val="32"/>
          <w:szCs w:val="32"/>
          <w:rtl/>
          <w:lang w:bidi="ar-DZ"/>
        </w:rPr>
        <w:t>قيد</w:t>
      </w:r>
      <w:r w:rsidRPr="0046678C">
        <w:rPr>
          <w:b/>
          <w:bCs/>
          <w:sz w:val="32"/>
          <w:szCs w:val="32"/>
          <w:rtl/>
          <w:lang w:bidi="ar-DZ"/>
        </w:rPr>
        <w:t xml:space="preserve"> </w:t>
      </w:r>
      <w:r w:rsidRPr="0046678C">
        <w:rPr>
          <w:rFonts w:hint="cs"/>
          <w:b/>
          <w:bCs/>
          <w:sz w:val="32"/>
          <w:szCs w:val="32"/>
          <w:rtl/>
          <w:lang w:bidi="ar-DZ"/>
        </w:rPr>
        <w:t>الطالب</w:t>
      </w:r>
      <w:r w:rsidRPr="0046678C">
        <w:rPr>
          <w:b/>
          <w:bCs/>
          <w:sz w:val="32"/>
          <w:szCs w:val="32"/>
          <w:rtl/>
          <w:lang w:bidi="ar-DZ"/>
        </w:rPr>
        <w:t xml:space="preserve"> </w:t>
      </w:r>
      <w:r w:rsidRPr="0046678C">
        <w:rPr>
          <w:rFonts w:hint="cs"/>
          <w:b/>
          <w:bCs/>
          <w:sz w:val="32"/>
          <w:szCs w:val="32"/>
          <w:rtl/>
          <w:lang w:bidi="ar-DZ"/>
        </w:rPr>
        <w:t>إلى</w:t>
      </w:r>
      <w:r w:rsidRPr="0046678C">
        <w:rPr>
          <w:b/>
          <w:bCs/>
          <w:sz w:val="32"/>
          <w:szCs w:val="32"/>
          <w:rtl/>
          <w:lang w:bidi="ar-DZ"/>
        </w:rPr>
        <w:t xml:space="preserve"> </w:t>
      </w:r>
      <w:r w:rsidRPr="0046678C">
        <w:rPr>
          <w:rFonts w:hint="cs"/>
          <w:b/>
          <w:bCs/>
          <w:sz w:val="32"/>
          <w:szCs w:val="32"/>
          <w:rtl/>
          <w:lang w:bidi="ar-DZ"/>
        </w:rPr>
        <w:t>مكتب</w:t>
      </w:r>
      <w:r w:rsidRPr="0046678C">
        <w:rPr>
          <w:b/>
          <w:bCs/>
          <w:sz w:val="32"/>
          <w:szCs w:val="32"/>
          <w:rtl/>
          <w:lang w:bidi="ar-DZ"/>
        </w:rPr>
        <w:t xml:space="preserve"> </w:t>
      </w:r>
      <w:r w:rsidRPr="0046678C">
        <w:rPr>
          <w:rFonts w:hint="cs"/>
          <w:b/>
          <w:bCs/>
          <w:sz w:val="32"/>
          <w:szCs w:val="32"/>
          <w:rtl/>
          <w:lang w:bidi="ar-DZ"/>
        </w:rPr>
        <w:t>التربية</w:t>
      </w:r>
      <w:r w:rsidRPr="0046678C">
        <w:rPr>
          <w:b/>
          <w:bCs/>
          <w:sz w:val="32"/>
          <w:szCs w:val="32"/>
          <w:rtl/>
          <w:lang w:bidi="ar-DZ"/>
        </w:rPr>
        <w:t xml:space="preserve"> (بواسطة </w:t>
      </w:r>
      <w:r w:rsidRPr="0046678C">
        <w:rPr>
          <w:rFonts w:hint="cs"/>
          <w:b/>
          <w:bCs/>
          <w:sz w:val="32"/>
          <w:szCs w:val="32"/>
          <w:rtl/>
          <w:lang w:bidi="ar-DZ"/>
        </w:rPr>
        <w:t>المدرسة).</w:t>
      </w:r>
    </w:p>
    <w:p w14:paraId="76091045" w14:textId="77777777" w:rsidR="005C384C" w:rsidRPr="0046678C" w:rsidRDefault="005C384C" w:rsidP="005C384C">
      <w:pPr>
        <w:rPr>
          <w:sz w:val="32"/>
          <w:szCs w:val="32"/>
          <w:rtl/>
          <w:lang w:bidi="ar-DZ"/>
        </w:rPr>
      </w:pPr>
      <w:r w:rsidRPr="0046678C">
        <w:rPr>
          <w:b/>
          <w:bCs/>
          <w:sz w:val="32"/>
          <w:szCs w:val="32"/>
          <w:rtl/>
          <w:lang w:bidi="ar-DZ"/>
        </w:rPr>
        <w:t xml:space="preserve">6. </w:t>
      </w:r>
      <w:r w:rsidRPr="0046678C">
        <w:rPr>
          <w:rFonts w:hint="cs"/>
          <w:b/>
          <w:bCs/>
          <w:sz w:val="32"/>
          <w:szCs w:val="32"/>
          <w:rtl/>
          <w:lang w:bidi="ar-DZ"/>
        </w:rPr>
        <w:t>اعتماد</w:t>
      </w:r>
      <w:r w:rsidRPr="0046678C">
        <w:rPr>
          <w:b/>
          <w:bCs/>
          <w:sz w:val="32"/>
          <w:szCs w:val="32"/>
          <w:rtl/>
          <w:lang w:bidi="ar-DZ"/>
        </w:rPr>
        <w:t xml:space="preserve"> </w:t>
      </w:r>
      <w:r w:rsidRPr="0046678C">
        <w:rPr>
          <w:rFonts w:hint="cs"/>
          <w:b/>
          <w:bCs/>
          <w:sz w:val="32"/>
          <w:szCs w:val="32"/>
          <w:rtl/>
          <w:lang w:bidi="ar-DZ"/>
        </w:rPr>
        <w:t>قيد</w:t>
      </w:r>
      <w:r w:rsidRPr="0046678C">
        <w:rPr>
          <w:b/>
          <w:bCs/>
          <w:sz w:val="32"/>
          <w:szCs w:val="32"/>
          <w:rtl/>
          <w:lang w:bidi="ar-DZ"/>
        </w:rPr>
        <w:t xml:space="preserve"> </w:t>
      </w:r>
      <w:r w:rsidRPr="0046678C">
        <w:rPr>
          <w:rFonts w:hint="cs"/>
          <w:b/>
          <w:bCs/>
          <w:sz w:val="32"/>
          <w:szCs w:val="32"/>
          <w:rtl/>
          <w:lang w:bidi="ar-DZ"/>
        </w:rPr>
        <w:t>الطالب</w:t>
      </w:r>
      <w:r w:rsidRPr="0046678C">
        <w:rPr>
          <w:b/>
          <w:bCs/>
          <w:sz w:val="32"/>
          <w:szCs w:val="32"/>
          <w:rtl/>
          <w:lang w:bidi="ar-DZ"/>
        </w:rPr>
        <w:t xml:space="preserve"> </w:t>
      </w:r>
      <w:r w:rsidRPr="0046678C">
        <w:rPr>
          <w:rFonts w:hint="cs"/>
          <w:b/>
          <w:bCs/>
          <w:sz w:val="32"/>
          <w:szCs w:val="32"/>
          <w:rtl/>
          <w:lang w:bidi="ar-DZ"/>
        </w:rPr>
        <w:t>رسمياً</w:t>
      </w:r>
      <w:r w:rsidRPr="0046678C">
        <w:rPr>
          <w:b/>
          <w:bCs/>
          <w:sz w:val="32"/>
          <w:szCs w:val="32"/>
          <w:rtl/>
          <w:lang w:bidi="ar-DZ"/>
        </w:rPr>
        <w:t xml:space="preserve"> (بواسطة </w:t>
      </w:r>
      <w:r w:rsidRPr="0046678C">
        <w:rPr>
          <w:rFonts w:hint="cs"/>
          <w:b/>
          <w:bCs/>
          <w:sz w:val="32"/>
          <w:szCs w:val="32"/>
          <w:rtl/>
          <w:lang w:bidi="ar-DZ"/>
        </w:rPr>
        <w:t>مكتب</w:t>
      </w:r>
      <w:r w:rsidRPr="0046678C">
        <w:rPr>
          <w:b/>
          <w:bCs/>
          <w:sz w:val="32"/>
          <w:szCs w:val="32"/>
          <w:rtl/>
          <w:lang w:bidi="ar-DZ"/>
        </w:rPr>
        <w:t xml:space="preserve"> </w:t>
      </w:r>
      <w:r w:rsidRPr="0046678C">
        <w:rPr>
          <w:rFonts w:hint="cs"/>
          <w:b/>
          <w:bCs/>
          <w:sz w:val="32"/>
          <w:szCs w:val="32"/>
          <w:rtl/>
          <w:lang w:bidi="ar-DZ"/>
        </w:rPr>
        <w:t>التربية)</w:t>
      </w:r>
      <w:r w:rsidRPr="0046678C">
        <w:rPr>
          <w:b/>
          <w:bCs/>
          <w:sz w:val="32"/>
          <w:szCs w:val="32"/>
          <w:rtl/>
          <w:lang w:bidi="ar-DZ"/>
        </w:rPr>
        <w:t xml:space="preserve"> (ينتقل </w:t>
      </w:r>
      <w:r w:rsidRPr="0046678C">
        <w:rPr>
          <w:rFonts w:hint="cs"/>
          <w:b/>
          <w:bCs/>
          <w:sz w:val="32"/>
          <w:szCs w:val="32"/>
          <w:rtl/>
          <w:lang w:bidi="ar-DZ"/>
        </w:rPr>
        <w:t>من</w:t>
      </w:r>
      <w:r w:rsidRPr="0046678C">
        <w:rPr>
          <w:b/>
          <w:bCs/>
          <w:sz w:val="32"/>
          <w:szCs w:val="32"/>
          <w:rtl/>
          <w:lang w:bidi="ar-DZ"/>
        </w:rPr>
        <w:t xml:space="preserve"> </w:t>
      </w:r>
      <w:r w:rsidRPr="0046678C">
        <w:rPr>
          <w:rFonts w:hint="cs"/>
          <w:b/>
          <w:bCs/>
          <w:sz w:val="32"/>
          <w:szCs w:val="32"/>
          <w:rtl/>
          <w:lang w:bidi="ar-DZ"/>
        </w:rPr>
        <w:t>محتمل</w:t>
      </w:r>
      <w:r w:rsidRPr="0046678C">
        <w:rPr>
          <w:b/>
          <w:bCs/>
          <w:sz w:val="32"/>
          <w:szCs w:val="32"/>
          <w:rtl/>
          <w:lang w:bidi="ar-DZ"/>
        </w:rPr>
        <w:t xml:space="preserve"> </w:t>
      </w:r>
      <w:r w:rsidRPr="0046678C">
        <w:rPr>
          <w:rFonts w:hint="cs"/>
          <w:b/>
          <w:bCs/>
          <w:sz w:val="32"/>
          <w:szCs w:val="32"/>
          <w:rtl/>
          <w:lang w:bidi="ar-DZ"/>
        </w:rPr>
        <w:t>إلى</w:t>
      </w:r>
      <w:r w:rsidRPr="0046678C">
        <w:rPr>
          <w:b/>
          <w:bCs/>
          <w:sz w:val="32"/>
          <w:szCs w:val="32"/>
          <w:rtl/>
          <w:lang w:bidi="ar-DZ"/>
        </w:rPr>
        <w:t xml:space="preserve"> </w:t>
      </w:r>
      <w:r w:rsidRPr="0046678C">
        <w:rPr>
          <w:rFonts w:hint="cs"/>
          <w:b/>
          <w:bCs/>
          <w:sz w:val="32"/>
          <w:szCs w:val="32"/>
          <w:rtl/>
          <w:lang w:bidi="ar-DZ"/>
        </w:rPr>
        <w:t>مسجل).</w:t>
      </w:r>
    </w:p>
    <w:p w14:paraId="54C21AC1" w14:textId="77777777" w:rsidR="005C384C" w:rsidRPr="0046678C" w:rsidRDefault="005C384C" w:rsidP="005C384C">
      <w:pPr>
        <w:rPr>
          <w:sz w:val="32"/>
          <w:szCs w:val="32"/>
          <w:rtl/>
          <w:lang w:bidi="ar-DZ"/>
        </w:rPr>
      </w:pPr>
      <w:r w:rsidRPr="0046678C">
        <w:rPr>
          <w:b/>
          <w:bCs/>
          <w:sz w:val="32"/>
          <w:szCs w:val="32"/>
          <w:rtl/>
          <w:lang w:bidi="ar-DZ"/>
        </w:rPr>
        <w:t xml:space="preserve">7. </w:t>
      </w:r>
      <w:r w:rsidRPr="0046678C">
        <w:rPr>
          <w:rFonts w:hint="cs"/>
          <w:b/>
          <w:bCs/>
          <w:sz w:val="32"/>
          <w:szCs w:val="32"/>
          <w:rtl/>
          <w:lang w:bidi="ar-DZ"/>
        </w:rPr>
        <w:t>تحديد</w:t>
      </w:r>
      <w:r w:rsidRPr="0046678C">
        <w:rPr>
          <w:b/>
          <w:bCs/>
          <w:sz w:val="32"/>
          <w:szCs w:val="32"/>
          <w:rtl/>
          <w:lang w:bidi="ar-DZ"/>
        </w:rPr>
        <w:t xml:space="preserve"> </w:t>
      </w:r>
      <w:r w:rsidRPr="0046678C">
        <w:rPr>
          <w:rFonts w:hint="cs"/>
          <w:b/>
          <w:bCs/>
          <w:sz w:val="32"/>
          <w:szCs w:val="32"/>
          <w:rtl/>
          <w:lang w:bidi="ar-DZ"/>
        </w:rPr>
        <w:t>الصف</w:t>
      </w:r>
      <w:r w:rsidRPr="0046678C">
        <w:rPr>
          <w:b/>
          <w:bCs/>
          <w:sz w:val="32"/>
          <w:szCs w:val="32"/>
          <w:rtl/>
          <w:lang w:bidi="ar-DZ"/>
        </w:rPr>
        <w:t xml:space="preserve"> </w:t>
      </w:r>
      <w:r w:rsidRPr="0046678C">
        <w:rPr>
          <w:rFonts w:hint="cs"/>
          <w:b/>
          <w:bCs/>
          <w:sz w:val="32"/>
          <w:szCs w:val="32"/>
          <w:rtl/>
          <w:lang w:bidi="ar-DZ"/>
        </w:rPr>
        <w:t>والشعبة</w:t>
      </w:r>
      <w:r w:rsidRPr="0046678C">
        <w:rPr>
          <w:b/>
          <w:bCs/>
          <w:sz w:val="32"/>
          <w:szCs w:val="32"/>
          <w:rtl/>
          <w:lang w:bidi="ar-DZ"/>
        </w:rPr>
        <w:t xml:space="preserve"> </w:t>
      </w:r>
      <w:r w:rsidRPr="0046678C">
        <w:rPr>
          <w:rFonts w:hint="cs"/>
          <w:b/>
          <w:bCs/>
          <w:sz w:val="32"/>
          <w:szCs w:val="32"/>
          <w:rtl/>
          <w:lang w:bidi="ar-DZ"/>
        </w:rPr>
        <w:t>والتسجيل</w:t>
      </w:r>
      <w:r w:rsidRPr="0046678C">
        <w:rPr>
          <w:b/>
          <w:bCs/>
          <w:sz w:val="32"/>
          <w:szCs w:val="32"/>
          <w:rtl/>
          <w:lang w:bidi="ar-DZ"/>
        </w:rPr>
        <w:t xml:space="preserve"> </w:t>
      </w:r>
      <w:r w:rsidRPr="0046678C">
        <w:rPr>
          <w:rFonts w:hint="cs"/>
          <w:b/>
          <w:bCs/>
          <w:sz w:val="32"/>
          <w:szCs w:val="32"/>
          <w:rtl/>
          <w:lang w:bidi="ar-DZ"/>
        </w:rPr>
        <w:t>في</w:t>
      </w:r>
      <w:r w:rsidRPr="0046678C">
        <w:rPr>
          <w:b/>
          <w:bCs/>
          <w:sz w:val="32"/>
          <w:szCs w:val="32"/>
          <w:rtl/>
          <w:lang w:bidi="ar-DZ"/>
        </w:rPr>
        <w:t xml:space="preserve"> </w:t>
      </w:r>
      <w:r w:rsidRPr="0046678C">
        <w:rPr>
          <w:rFonts w:hint="cs"/>
          <w:b/>
          <w:bCs/>
          <w:sz w:val="32"/>
          <w:szCs w:val="32"/>
          <w:rtl/>
          <w:lang w:bidi="ar-DZ"/>
        </w:rPr>
        <w:t>الفصل</w:t>
      </w:r>
      <w:r w:rsidRPr="0046678C">
        <w:rPr>
          <w:b/>
          <w:bCs/>
          <w:sz w:val="32"/>
          <w:szCs w:val="32"/>
          <w:rtl/>
          <w:lang w:bidi="ar-DZ"/>
        </w:rPr>
        <w:t xml:space="preserve"> </w:t>
      </w:r>
      <w:r w:rsidRPr="0046678C">
        <w:rPr>
          <w:rFonts w:hint="cs"/>
          <w:b/>
          <w:bCs/>
          <w:sz w:val="32"/>
          <w:szCs w:val="32"/>
          <w:rtl/>
          <w:lang w:bidi="ar-DZ"/>
        </w:rPr>
        <w:t>الدراسي</w:t>
      </w:r>
      <w:r w:rsidRPr="0046678C">
        <w:rPr>
          <w:b/>
          <w:bCs/>
          <w:sz w:val="32"/>
          <w:szCs w:val="32"/>
          <w:rtl/>
          <w:lang w:bidi="ar-DZ"/>
        </w:rPr>
        <w:t xml:space="preserve"> </w:t>
      </w:r>
      <w:r w:rsidRPr="0046678C">
        <w:rPr>
          <w:rFonts w:hint="cs"/>
          <w:b/>
          <w:bCs/>
          <w:sz w:val="32"/>
          <w:szCs w:val="32"/>
          <w:rtl/>
          <w:lang w:bidi="ar-DZ"/>
        </w:rPr>
        <w:t>للطالب</w:t>
      </w:r>
      <w:r w:rsidRPr="0046678C">
        <w:rPr>
          <w:b/>
          <w:bCs/>
          <w:sz w:val="32"/>
          <w:szCs w:val="32"/>
          <w:rtl/>
          <w:lang w:bidi="ar-DZ"/>
        </w:rPr>
        <w:t xml:space="preserve"> (بواسطة </w:t>
      </w:r>
      <w:r w:rsidRPr="0046678C">
        <w:rPr>
          <w:rFonts w:hint="cs"/>
          <w:b/>
          <w:bCs/>
          <w:sz w:val="32"/>
          <w:szCs w:val="32"/>
          <w:rtl/>
          <w:lang w:bidi="ar-DZ"/>
        </w:rPr>
        <w:t>المدرسة)</w:t>
      </w:r>
      <w:r w:rsidRPr="0046678C">
        <w:rPr>
          <w:b/>
          <w:bCs/>
          <w:sz w:val="32"/>
          <w:szCs w:val="32"/>
          <w:rtl/>
          <w:lang w:bidi="ar-DZ"/>
        </w:rPr>
        <w:t xml:space="preserve"> (ينتقل </w:t>
      </w:r>
      <w:r w:rsidRPr="0046678C">
        <w:rPr>
          <w:rFonts w:hint="cs"/>
          <w:b/>
          <w:bCs/>
          <w:sz w:val="32"/>
          <w:szCs w:val="32"/>
          <w:rtl/>
          <w:lang w:bidi="ar-DZ"/>
        </w:rPr>
        <w:t>إلى</w:t>
      </w:r>
      <w:r w:rsidRPr="0046678C">
        <w:rPr>
          <w:b/>
          <w:bCs/>
          <w:sz w:val="32"/>
          <w:szCs w:val="32"/>
          <w:rtl/>
          <w:lang w:bidi="ar-DZ"/>
        </w:rPr>
        <w:t xml:space="preserve"> </w:t>
      </w:r>
      <w:r w:rsidRPr="0046678C">
        <w:rPr>
          <w:rFonts w:hint="cs"/>
          <w:b/>
          <w:bCs/>
          <w:sz w:val="32"/>
          <w:szCs w:val="32"/>
          <w:rtl/>
          <w:lang w:bidi="ar-DZ"/>
        </w:rPr>
        <w:t>نشط).</w:t>
      </w:r>
    </w:p>
    <w:p w14:paraId="35894956" w14:textId="77777777" w:rsidR="005C384C" w:rsidRPr="0046678C" w:rsidRDefault="005C384C" w:rsidP="005C384C">
      <w:pPr>
        <w:rPr>
          <w:sz w:val="32"/>
          <w:szCs w:val="32"/>
          <w:rtl/>
          <w:lang w:bidi="ar-DZ"/>
        </w:rPr>
      </w:pPr>
      <w:r w:rsidRPr="0046678C">
        <w:rPr>
          <w:b/>
          <w:bCs/>
          <w:sz w:val="32"/>
          <w:szCs w:val="32"/>
          <w:rtl/>
          <w:lang w:bidi="ar-DZ"/>
        </w:rPr>
        <w:t xml:space="preserve">8. </w:t>
      </w:r>
      <w:r w:rsidRPr="0046678C">
        <w:rPr>
          <w:rFonts w:hint="cs"/>
          <w:b/>
          <w:bCs/>
          <w:sz w:val="32"/>
          <w:szCs w:val="32"/>
          <w:rtl/>
          <w:lang w:bidi="ar-DZ"/>
        </w:rPr>
        <w:t>تسجيل</w:t>
      </w:r>
      <w:r w:rsidRPr="0046678C">
        <w:rPr>
          <w:b/>
          <w:bCs/>
          <w:sz w:val="32"/>
          <w:szCs w:val="32"/>
          <w:rtl/>
          <w:lang w:bidi="ar-DZ"/>
        </w:rPr>
        <w:t xml:space="preserve"> </w:t>
      </w:r>
      <w:r w:rsidRPr="0046678C">
        <w:rPr>
          <w:rFonts w:hint="cs"/>
          <w:b/>
          <w:bCs/>
          <w:sz w:val="32"/>
          <w:szCs w:val="32"/>
          <w:rtl/>
          <w:lang w:bidi="ar-DZ"/>
        </w:rPr>
        <w:t>المقررات/المواد</w:t>
      </w:r>
      <w:r w:rsidRPr="0046678C">
        <w:rPr>
          <w:b/>
          <w:bCs/>
          <w:sz w:val="32"/>
          <w:szCs w:val="32"/>
          <w:rtl/>
          <w:lang w:bidi="ar-DZ"/>
        </w:rPr>
        <w:t xml:space="preserve"> </w:t>
      </w:r>
      <w:r w:rsidRPr="0046678C">
        <w:rPr>
          <w:rFonts w:hint="cs"/>
          <w:b/>
          <w:bCs/>
          <w:sz w:val="32"/>
          <w:szCs w:val="32"/>
          <w:rtl/>
          <w:lang w:bidi="ar-DZ"/>
        </w:rPr>
        <w:t>الدراسية</w:t>
      </w:r>
      <w:r w:rsidRPr="0046678C">
        <w:rPr>
          <w:b/>
          <w:bCs/>
          <w:sz w:val="32"/>
          <w:szCs w:val="32"/>
          <w:rtl/>
          <w:lang w:bidi="ar-DZ"/>
        </w:rPr>
        <w:t xml:space="preserve"> </w:t>
      </w:r>
      <w:r w:rsidRPr="0046678C">
        <w:rPr>
          <w:rFonts w:hint="cs"/>
          <w:b/>
          <w:bCs/>
          <w:sz w:val="32"/>
          <w:szCs w:val="32"/>
          <w:rtl/>
          <w:lang w:bidi="ar-DZ"/>
        </w:rPr>
        <w:t>للطالب</w:t>
      </w:r>
      <w:r w:rsidRPr="0046678C">
        <w:rPr>
          <w:b/>
          <w:bCs/>
          <w:sz w:val="32"/>
          <w:szCs w:val="32"/>
          <w:rtl/>
          <w:lang w:bidi="ar-DZ"/>
        </w:rPr>
        <w:t xml:space="preserve"> (إن </w:t>
      </w:r>
      <w:r w:rsidRPr="0046678C">
        <w:rPr>
          <w:rFonts w:hint="cs"/>
          <w:b/>
          <w:bCs/>
          <w:sz w:val="32"/>
          <w:szCs w:val="32"/>
          <w:rtl/>
          <w:lang w:bidi="ar-DZ"/>
        </w:rPr>
        <w:t>وجد</w:t>
      </w:r>
      <w:r w:rsidRPr="0046678C">
        <w:rPr>
          <w:b/>
          <w:bCs/>
          <w:sz w:val="32"/>
          <w:szCs w:val="32"/>
          <w:rtl/>
          <w:lang w:bidi="ar-DZ"/>
        </w:rPr>
        <w:t xml:space="preserve"> </w:t>
      </w:r>
      <w:r w:rsidRPr="0046678C">
        <w:rPr>
          <w:rFonts w:hint="cs"/>
          <w:b/>
          <w:bCs/>
          <w:sz w:val="32"/>
          <w:szCs w:val="32"/>
          <w:rtl/>
          <w:lang w:bidi="ar-DZ"/>
        </w:rPr>
        <w:t>النظام</w:t>
      </w:r>
      <w:r w:rsidRPr="0046678C">
        <w:rPr>
          <w:b/>
          <w:bCs/>
          <w:sz w:val="32"/>
          <w:szCs w:val="32"/>
          <w:rtl/>
          <w:lang w:bidi="ar-DZ"/>
        </w:rPr>
        <w:t xml:space="preserve"> </w:t>
      </w:r>
      <w:r w:rsidRPr="0046678C">
        <w:rPr>
          <w:rFonts w:hint="cs"/>
          <w:b/>
          <w:bCs/>
          <w:sz w:val="32"/>
          <w:szCs w:val="32"/>
          <w:rtl/>
          <w:lang w:bidi="ar-DZ"/>
        </w:rPr>
        <w:t>الاختياري).</w:t>
      </w:r>
    </w:p>
    <w:p w14:paraId="6ECF3F4E" w14:textId="77777777" w:rsidR="005C384C" w:rsidRPr="0046678C" w:rsidRDefault="005C384C" w:rsidP="005C384C">
      <w:pPr>
        <w:rPr>
          <w:sz w:val="32"/>
          <w:szCs w:val="32"/>
          <w:rtl/>
          <w:lang w:bidi="ar-DZ"/>
        </w:rPr>
      </w:pPr>
      <w:r w:rsidRPr="00551E79">
        <w:rPr>
          <w:rFonts w:hint="cs"/>
          <w:sz w:val="32"/>
          <w:szCs w:val="32"/>
          <w:highlight w:val="yellow"/>
          <w:rtl/>
          <w:lang w:bidi="ar-DZ"/>
        </w:rPr>
        <w:lastRenderedPageBreak/>
        <w:t xml:space="preserve">العملية </w:t>
      </w:r>
      <w:r>
        <w:rPr>
          <w:sz w:val="32"/>
          <w:szCs w:val="32"/>
          <w:highlight w:val="yellow"/>
        </w:rPr>
        <w:t>a</w:t>
      </w:r>
      <w:r w:rsidRPr="00551E79">
        <w:rPr>
          <w:rFonts w:hint="cs"/>
          <w:sz w:val="32"/>
          <w:szCs w:val="32"/>
          <w:highlight w:val="yellow"/>
          <w:rtl/>
          <w:lang w:bidi="ar-DZ"/>
        </w:rPr>
        <w:t xml:space="preserve"> (</w:t>
      </w:r>
      <w:r>
        <w:rPr>
          <w:sz w:val="32"/>
          <w:szCs w:val="32"/>
          <w:highlight w:val="yellow"/>
          <w:lang w:bidi="ar-DZ"/>
        </w:rPr>
        <w:t>1</w:t>
      </w:r>
      <w:r w:rsidRPr="00551E79">
        <w:rPr>
          <w:rFonts w:hint="cs"/>
          <w:sz w:val="32"/>
          <w:szCs w:val="32"/>
          <w:highlight w:val="yellow"/>
          <w:rtl/>
          <w:lang w:bidi="ar-DZ"/>
        </w:rPr>
        <w:t>): تقديم طلب تسجيل طالب جديد</w:t>
      </w:r>
    </w:p>
    <w:p w14:paraId="1FBC9617" w14:textId="77777777" w:rsidR="005C384C" w:rsidRPr="0046678C" w:rsidRDefault="005C384C" w:rsidP="005C384C">
      <w:pPr>
        <w:rPr>
          <w:sz w:val="32"/>
          <w:szCs w:val="32"/>
          <w:rtl/>
          <w:lang w:bidi="ar-DZ"/>
        </w:rPr>
      </w:pPr>
      <w:r w:rsidRPr="0046678C">
        <w:rPr>
          <w:rFonts w:hint="cs"/>
          <w:sz w:val="32"/>
          <w:szCs w:val="32"/>
          <w:rtl/>
          <w:lang w:bidi="ar-DZ"/>
        </w:rPr>
        <w:t>1. اسم العملية</w:t>
      </w:r>
    </w:p>
    <w:p w14:paraId="20D6A27C" w14:textId="77777777" w:rsidR="005C384C" w:rsidRPr="00551E79" w:rsidRDefault="005C384C" w:rsidP="005C384C">
      <w:pPr>
        <w:jc w:val="center"/>
        <w:rPr>
          <w:sz w:val="32"/>
          <w:szCs w:val="32"/>
          <w:u w:val="single"/>
          <w:rtl/>
          <w:lang w:bidi="ar-DZ"/>
        </w:rPr>
      </w:pPr>
      <w:r w:rsidRPr="00551E79">
        <w:rPr>
          <w:rFonts w:hint="cs"/>
          <w:sz w:val="32"/>
          <w:szCs w:val="32"/>
          <w:u w:val="single"/>
          <w:rtl/>
          <w:lang w:bidi="ar-DZ"/>
        </w:rPr>
        <w:t>تقديم طلب تسجيل طالب جديد</w:t>
      </w:r>
    </w:p>
    <w:p w14:paraId="65243660" w14:textId="77777777" w:rsidR="005C384C" w:rsidRPr="0046678C" w:rsidRDefault="005C384C" w:rsidP="005C384C">
      <w:pPr>
        <w:rPr>
          <w:sz w:val="32"/>
          <w:szCs w:val="32"/>
          <w:rtl/>
          <w:lang w:bidi="ar-DZ"/>
        </w:rPr>
      </w:pPr>
      <w:r w:rsidRPr="0046678C">
        <w:rPr>
          <w:rFonts w:hint="cs"/>
          <w:sz w:val="32"/>
          <w:szCs w:val="32"/>
          <w:rtl/>
          <w:lang w:bidi="ar-DZ"/>
        </w:rPr>
        <w:t>2. وصف العملية</w:t>
      </w:r>
    </w:p>
    <w:p w14:paraId="3946FE15" w14:textId="77777777" w:rsidR="005C384C" w:rsidRPr="0046678C" w:rsidRDefault="005C384C" w:rsidP="005C384C">
      <w:pPr>
        <w:rPr>
          <w:sz w:val="32"/>
          <w:szCs w:val="32"/>
          <w:rtl/>
          <w:lang w:bidi="ar-DZ"/>
        </w:rPr>
      </w:pPr>
      <w:r w:rsidRPr="0046678C">
        <w:rPr>
          <w:rFonts w:hint="cs"/>
          <w:sz w:val="32"/>
          <w:szCs w:val="32"/>
          <w:rtl/>
          <w:lang w:bidi="ar-DZ"/>
        </w:rPr>
        <w:t>هي العملية الأولية التي يقوم من خلالها ولي أمر الطالب (أو من ينوب عنه) بتعبئة نموذج إلكتروني وإرفاق المستندات المطلوبة للتسجيل في مدرسة محددة عبر النظام المركزي. تهدف هذه العملية إلى بدء المسار الرسمي لقبول الطالب، حيث تنتقل البيانات تلقائياً إلى إدارة المدرسة للمراجعة، دون أن يكون للطالب أي وجود فعلي في قاعدة البيانات التشغيلية للنظام في هذه المرحلة.</w:t>
      </w:r>
    </w:p>
    <w:p w14:paraId="738E331C" w14:textId="77777777" w:rsidR="005C384C" w:rsidRPr="0046678C" w:rsidRDefault="005C384C" w:rsidP="005C384C">
      <w:pPr>
        <w:rPr>
          <w:sz w:val="32"/>
          <w:szCs w:val="32"/>
          <w:rtl/>
          <w:lang w:bidi="ar-DZ"/>
        </w:rPr>
      </w:pPr>
    </w:p>
    <w:p w14:paraId="314B9DF4" w14:textId="77777777" w:rsidR="005C384C" w:rsidRPr="0046678C" w:rsidRDefault="005C384C" w:rsidP="005C384C">
      <w:pPr>
        <w:rPr>
          <w:sz w:val="32"/>
          <w:szCs w:val="32"/>
          <w:rtl/>
          <w:lang w:bidi="ar-DZ"/>
        </w:rPr>
      </w:pPr>
      <w:r w:rsidRPr="0046678C">
        <w:rPr>
          <w:rFonts w:hint="cs"/>
          <w:sz w:val="32"/>
          <w:szCs w:val="32"/>
          <w:rtl/>
          <w:lang w:bidi="ar-DZ"/>
        </w:rPr>
        <w:t>3. الهدف من العملية</w:t>
      </w:r>
    </w:p>
    <w:p w14:paraId="3CF758F5" w14:textId="77777777" w:rsidR="005C384C" w:rsidRPr="0046678C" w:rsidRDefault="005C384C" w:rsidP="005C384C">
      <w:pPr>
        <w:rPr>
          <w:sz w:val="32"/>
          <w:szCs w:val="32"/>
          <w:rtl/>
          <w:lang w:bidi="ar-DZ"/>
        </w:rPr>
      </w:pPr>
      <w:r w:rsidRPr="0046678C">
        <w:rPr>
          <w:rFonts w:hint="cs"/>
          <w:sz w:val="32"/>
          <w:szCs w:val="32"/>
          <w:rtl/>
          <w:lang w:bidi="ar-DZ"/>
        </w:rPr>
        <w:t>· توفير قناة موحدة وشفافة لتقديم طلبات التسجيل.</w:t>
      </w:r>
    </w:p>
    <w:p w14:paraId="781C7522" w14:textId="77777777" w:rsidR="005C384C" w:rsidRPr="0046678C" w:rsidRDefault="005C384C" w:rsidP="005C384C">
      <w:pPr>
        <w:rPr>
          <w:sz w:val="32"/>
          <w:szCs w:val="32"/>
          <w:rtl/>
          <w:lang w:bidi="ar-DZ"/>
        </w:rPr>
      </w:pPr>
      <w:r w:rsidRPr="0046678C">
        <w:rPr>
          <w:rFonts w:hint="cs"/>
          <w:sz w:val="32"/>
          <w:szCs w:val="32"/>
          <w:rtl/>
          <w:lang w:bidi="ar-DZ"/>
        </w:rPr>
        <w:t>· رقمنة وجمع البيانات الأساسية والمستندات للطالب وولي الأمر.</w:t>
      </w:r>
    </w:p>
    <w:p w14:paraId="76C69A26" w14:textId="77777777" w:rsidR="005C384C" w:rsidRPr="0046678C" w:rsidRDefault="005C384C" w:rsidP="005C384C">
      <w:pPr>
        <w:rPr>
          <w:sz w:val="32"/>
          <w:szCs w:val="32"/>
          <w:rtl/>
          <w:lang w:bidi="ar-DZ"/>
        </w:rPr>
      </w:pPr>
      <w:r w:rsidRPr="0046678C">
        <w:rPr>
          <w:rFonts w:hint="cs"/>
          <w:sz w:val="32"/>
          <w:szCs w:val="32"/>
          <w:rtl/>
          <w:lang w:bidi="ar-DZ"/>
        </w:rPr>
        <w:t>· تمكين إدارة المدرسة من فرز الطلبات وإدارتها إلكترونياً.</w:t>
      </w:r>
    </w:p>
    <w:p w14:paraId="3C14AD4C" w14:textId="77777777" w:rsidR="005C384C" w:rsidRPr="0046678C" w:rsidRDefault="005C384C" w:rsidP="005C384C">
      <w:pPr>
        <w:rPr>
          <w:sz w:val="32"/>
          <w:szCs w:val="32"/>
          <w:rtl/>
          <w:lang w:bidi="ar-DZ"/>
        </w:rPr>
      </w:pPr>
      <w:r w:rsidRPr="0046678C">
        <w:rPr>
          <w:rFonts w:hint="cs"/>
          <w:sz w:val="32"/>
          <w:szCs w:val="32"/>
          <w:rtl/>
          <w:lang w:bidi="ar-DZ"/>
        </w:rPr>
        <w:t>· تقليل الازدحام والوقت المستغرق في التسجيل الورقي.</w:t>
      </w:r>
    </w:p>
    <w:p w14:paraId="00492271" w14:textId="77777777" w:rsidR="005C384C" w:rsidRDefault="005C384C" w:rsidP="005C384C">
      <w:pPr>
        <w:rPr>
          <w:sz w:val="32"/>
          <w:szCs w:val="32"/>
          <w:rtl/>
          <w:lang w:bidi="ar-DZ"/>
        </w:rPr>
      </w:pPr>
    </w:p>
    <w:p w14:paraId="10BAF6C3" w14:textId="77777777" w:rsidR="005C384C" w:rsidRDefault="005C384C" w:rsidP="005C384C">
      <w:pPr>
        <w:rPr>
          <w:sz w:val="32"/>
          <w:szCs w:val="32"/>
          <w:rtl/>
          <w:lang w:bidi="ar-DZ"/>
        </w:rPr>
      </w:pPr>
    </w:p>
    <w:p w14:paraId="6F9942AC" w14:textId="77777777" w:rsidR="005C384C" w:rsidRPr="0046678C" w:rsidRDefault="005C384C" w:rsidP="005C384C">
      <w:pPr>
        <w:rPr>
          <w:sz w:val="32"/>
          <w:szCs w:val="32"/>
          <w:rtl/>
          <w:lang w:bidi="ar-DZ"/>
        </w:rPr>
      </w:pPr>
    </w:p>
    <w:p w14:paraId="659FB2A8" w14:textId="77777777" w:rsidR="005C384C" w:rsidRPr="0046678C" w:rsidRDefault="005C384C" w:rsidP="005C384C">
      <w:pPr>
        <w:rPr>
          <w:sz w:val="32"/>
          <w:szCs w:val="32"/>
          <w:rtl/>
          <w:lang w:bidi="ar-DZ"/>
        </w:rPr>
      </w:pPr>
      <w:r w:rsidRPr="0046678C">
        <w:rPr>
          <w:rFonts w:hint="cs"/>
          <w:sz w:val="32"/>
          <w:szCs w:val="32"/>
          <w:rtl/>
          <w:lang w:bidi="ar-DZ"/>
        </w:rPr>
        <w:t>4. الجهة المسؤولة عن التنفيذ</w:t>
      </w:r>
    </w:p>
    <w:p w14:paraId="3A95B1EC" w14:textId="77777777" w:rsidR="005C384C" w:rsidRPr="0046678C" w:rsidRDefault="005C384C" w:rsidP="005C384C">
      <w:pPr>
        <w:rPr>
          <w:sz w:val="32"/>
          <w:szCs w:val="32"/>
          <w:rtl/>
          <w:lang w:bidi="ar-DZ"/>
        </w:rPr>
      </w:pPr>
      <w:r w:rsidRPr="0046678C">
        <w:rPr>
          <w:rFonts w:hint="cs"/>
          <w:sz w:val="32"/>
          <w:szCs w:val="32"/>
          <w:rtl/>
          <w:lang w:bidi="ar-DZ"/>
        </w:rPr>
        <w:t>· المنفذ الرئيسي: ولي أمر الطالب (عبر البوابة الإلكترونية المخصصة).</w:t>
      </w:r>
    </w:p>
    <w:p w14:paraId="1BD76AE0" w14:textId="77777777" w:rsidR="005C384C" w:rsidRPr="0046678C" w:rsidRDefault="005C384C" w:rsidP="005C384C">
      <w:pPr>
        <w:rPr>
          <w:sz w:val="32"/>
          <w:szCs w:val="32"/>
          <w:rtl/>
          <w:lang w:bidi="ar-DZ"/>
        </w:rPr>
      </w:pPr>
      <w:r w:rsidRPr="0046678C">
        <w:rPr>
          <w:rFonts w:hint="cs"/>
          <w:sz w:val="32"/>
          <w:szCs w:val="32"/>
          <w:rtl/>
          <w:lang w:bidi="ar-DZ"/>
        </w:rPr>
        <w:t>· الجهة الداعمة: المدرسة (توفير الدعم الفني والإرشاد).</w:t>
      </w:r>
    </w:p>
    <w:p w14:paraId="322BD96F" w14:textId="77777777" w:rsidR="005C384C" w:rsidRPr="0046678C" w:rsidRDefault="005C384C" w:rsidP="005C384C">
      <w:pPr>
        <w:rPr>
          <w:sz w:val="32"/>
          <w:szCs w:val="32"/>
          <w:rtl/>
          <w:lang w:bidi="ar-DZ"/>
        </w:rPr>
      </w:pPr>
      <w:r w:rsidRPr="0046678C">
        <w:rPr>
          <w:rFonts w:hint="cs"/>
          <w:sz w:val="32"/>
          <w:szCs w:val="32"/>
          <w:rtl/>
          <w:lang w:bidi="ar-DZ"/>
        </w:rPr>
        <w:t>· الجهة المستقبلة: إدارة المدرسة (قسم التسجيل والقبول).</w:t>
      </w:r>
    </w:p>
    <w:p w14:paraId="57414ACB" w14:textId="77777777" w:rsidR="005C384C" w:rsidRDefault="005C384C" w:rsidP="005C384C">
      <w:pPr>
        <w:rPr>
          <w:sz w:val="32"/>
          <w:szCs w:val="32"/>
          <w:rtl/>
          <w:lang w:bidi="ar-DZ"/>
        </w:rPr>
      </w:pPr>
    </w:p>
    <w:p w14:paraId="7EDF34EB" w14:textId="77777777" w:rsidR="005C384C" w:rsidRPr="0046678C" w:rsidRDefault="005C384C" w:rsidP="005C384C">
      <w:pPr>
        <w:rPr>
          <w:sz w:val="32"/>
          <w:szCs w:val="32"/>
          <w:rtl/>
          <w:lang w:bidi="ar-DZ"/>
        </w:rPr>
      </w:pPr>
    </w:p>
    <w:p w14:paraId="53FE2025" w14:textId="77777777" w:rsidR="005C384C" w:rsidRPr="0046678C" w:rsidRDefault="005C384C" w:rsidP="005C384C">
      <w:pPr>
        <w:rPr>
          <w:sz w:val="32"/>
          <w:szCs w:val="32"/>
          <w:rtl/>
          <w:lang w:bidi="ar-DZ"/>
        </w:rPr>
      </w:pPr>
      <w:r w:rsidRPr="0046678C">
        <w:rPr>
          <w:rFonts w:hint="cs"/>
          <w:sz w:val="32"/>
          <w:szCs w:val="32"/>
          <w:rtl/>
          <w:lang w:bidi="ar-DZ"/>
        </w:rPr>
        <w:lastRenderedPageBreak/>
        <w:t>5. المدخلات (Inputs)</w:t>
      </w:r>
    </w:p>
    <w:p w14:paraId="5724002F" w14:textId="77777777" w:rsidR="005C384C" w:rsidRPr="0046678C" w:rsidRDefault="005C384C" w:rsidP="005C384C">
      <w:pPr>
        <w:rPr>
          <w:sz w:val="32"/>
          <w:szCs w:val="32"/>
          <w:rtl/>
          <w:lang w:bidi="ar-DZ"/>
        </w:rPr>
      </w:pPr>
      <w:r w:rsidRPr="0046678C">
        <w:rPr>
          <w:rFonts w:hint="cs"/>
          <w:sz w:val="32"/>
          <w:szCs w:val="32"/>
          <w:rtl/>
          <w:lang w:bidi="ar-DZ"/>
        </w:rPr>
        <w:t>· بيانات الطالب الأساسية:</w:t>
      </w:r>
    </w:p>
    <w:p w14:paraId="1B27F5A0" w14:textId="77777777" w:rsidR="005C384C" w:rsidRPr="0046678C" w:rsidRDefault="005C384C" w:rsidP="005C384C">
      <w:pPr>
        <w:rPr>
          <w:sz w:val="32"/>
          <w:szCs w:val="32"/>
          <w:rtl/>
          <w:lang w:bidi="ar-DZ"/>
        </w:rPr>
      </w:pPr>
      <w:r w:rsidRPr="0046678C">
        <w:rPr>
          <w:rFonts w:hint="cs"/>
          <w:sz w:val="32"/>
          <w:szCs w:val="32"/>
          <w:rtl/>
          <w:lang w:bidi="ar-DZ"/>
        </w:rPr>
        <w:t xml:space="preserve">  · الاسم الرباعي (الطالب، الأب، الجد، العائلة).</w:t>
      </w:r>
    </w:p>
    <w:p w14:paraId="6706B9D7" w14:textId="77777777" w:rsidR="005C384C" w:rsidRPr="0046678C" w:rsidRDefault="005C384C" w:rsidP="005C384C">
      <w:pPr>
        <w:rPr>
          <w:sz w:val="32"/>
          <w:szCs w:val="32"/>
          <w:rtl/>
          <w:lang w:bidi="ar-DZ"/>
        </w:rPr>
      </w:pPr>
      <w:r w:rsidRPr="0046678C">
        <w:rPr>
          <w:rFonts w:hint="cs"/>
          <w:sz w:val="32"/>
          <w:szCs w:val="32"/>
          <w:rtl/>
          <w:lang w:bidi="ar-DZ"/>
        </w:rPr>
        <w:t xml:space="preserve">  · الجنس.</w:t>
      </w:r>
    </w:p>
    <w:p w14:paraId="08144839" w14:textId="77777777" w:rsidR="005C384C" w:rsidRPr="0046678C" w:rsidRDefault="005C384C" w:rsidP="005C384C">
      <w:pPr>
        <w:rPr>
          <w:sz w:val="32"/>
          <w:szCs w:val="32"/>
          <w:rtl/>
          <w:lang w:bidi="ar-DZ"/>
        </w:rPr>
      </w:pPr>
      <w:r w:rsidRPr="0046678C">
        <w:rPr>
          <w:rFonts w:hint="cs"/>
          <w:sz w:val="32"/>
          <w:szCs w:val="32"/>
          <w:rtl/>
          <w:lang w:bidi="ar-DZ"/>
        </w:rPr>
        <w:t xml:space="preserve">  · تاريخ الميلاد (هجري/ميلادي).</w:t>
      </w:r>
    </w:p>
    <w:p w14:paraId="0D236164" w14:textId="77777777" w:rsidR="005C384C" w:rsidRPr="0046678C" w:rsidRDefault="005C384C" w:rsidP="005C384C">
      <w:pPr>
        <w:rPr>
          <w:sz w:val="32"/>
          <w:szCs w:val="32"/>
          <w:rtl/>
          <w:lang w:bidi="ar-DZ"/>
        </w:rPr>
      </w:pPr>
      <w:r w:rsidRPr="0046678C">
        <w:rPr>
          <w:rFonts w:hint="cs"/>
          <w:sz w:val="32"/>
          <w:szCs w:val="32"/>
          <w:rtl/>
          <w:lang w:bidi="ar-DZ"/>
        </w:rPr>
        <w:t xml:space="preserve">  · مكان الولادة.</w:t>
      </w:r>
    </w:p>
    <w:p w14:paraId="215BF306" w14:textId="77777777" w:rsidR="005C384C" w:rsidRPr="0046678C" w:rsidRDefault="005C384C" w:rsidP="005C384C">
      <w:pPr>
        <w:rPr>
          <w:sz w:val="32"/>
          <w:szCs w:val="32"/>
          <w:rtl/>
          <w:lang w:bidi="ar-DZ"/>
        </w:rPr>
      </w:pPr>
      <w:r w:rsidRPr="0046678C">
        <w:rPr>
          <w:rFonts w:hint="cs"/>
          <w:sz w:val="32"/>
          <w:szCs w:val="32"/>
          <w:rtl/>
          <w:lang w:bidi="ar-DZ"/>
        </w:rPr>
        <w:t xml:space="preserve">  · الجنسية.</w:t>
      </w:r>
    </w:p>
    <w:p w14:paraId="5F8701C6" w14:textId="77777777" w:rsidR="005C384C" w:rsidRPr="0046678C" w:rsidRDefault="005C384C" w:rsidP="005C384C">
      <w:pPr>
        <w:rPr>
          <w:sz w:val="32"/>
          <w:szCs w:val="32"/>
          <w:rtl/>
          <w:lang w:bidi="ar-DZ"/>
        </w:rPr>
      </w:pPr>
      <w:r w:rsidRPr="0046678C">
        <w:rPr>
          <w:rFonts w:hint="cs"/>
          <w:sz w:val="32"/>
          <w:szCs w:val="32"/>
          <w:rtl/>
          <w:lang w:bidi="ar-DZ"/>
        </w:rPr>
        <w:t xml:space="preserve">  · نوع الهوية (هوية وطنية، إقامة، جواز) ورقمها.</w:t>
      </w:r>
    </w:p>
    <w:p w14:paraId="595BE58A" w14:textId="77777777" w:rsidR="005C384C" w:rsidRPr="0046678C" w:rsidRDefault="005C384C" w:rsidP="005C384C">
      <w:pPr>
        <w:rPr>
          <w:sz w:val="32"/>
          <w:szCs w:val="32"/>
          <w:rtl/>
          <w:lang w:bidi="ar-DZ"/>
        </w:rPr>
      </w:pPr>
      <w:r w:rsidRPr="0046678C">
        <w:rPr>
          <w:rFonts w:hint="cs"/>
          <w:sz w:val="32"/>
          <w:szCs w:val="32"/>
          <w:rtl/>
          <w:lang w:bidi="ar-DZ"/>
        </w:rPr>
        <w:t>· بيانات ولي الأمر:</w:t>
      </w:r>
    </w:p>
    <w:p w14:paraId="3581CC74" w14:textId="77777777" w:rsidR="005C384C" w:rsidRPr="0046678C" w:rsidRDefault="005C384C" w:rsidP="005C384C">
      <w:pPr>
        <w:rPr>
          <w:sz w:val="32"/>
          <w:szCs w:val="32"/>
          <w:rtl/>
          <w:lang w:bidi="ar-DZ"/>
        </w:rPr>
      </w:pPr>
      <w:r w:rsidRPr="0046678C">
        <w:rPr>
          <w:rFonts w:hint="cs"/>
          <w:sz w:val="32"/>
          <w:szCs w:val="32"/>
          <w:rtl/>
          <w:lang w:bidi="ar-DZ"/>
        </w:rPr>
        <w:t xml:space="preserve">  · الاسم الرباعي.</w:t>
      </w:r>
    </w:p>
    <w:p w14:paraId="4F8D5881" w14:textId="77777777" w:rsidR="005C384C" w:rsidRPr="0046678C" w:rsidRDefault="005C384C" w:rsidP="005C384C">
      <w:pPr>
        <w:rPr>
          <w:sz w:val="32"/>
          <w:szCs w:val="32"/>
          <w:rtl/>
          <w:lang w:bidi="ar-DZ"/>
        </w:rPr>
      </w:pPr>
      <w:r w:rsidRPr="0046678C">
        <w:rPr>
          <w:rFonts w:hint="cs"/>
          <w:sz w:val="32"/>
          <w:szCs w:val="32"/>
          <w:rtl/>
          <w:lang w:bidi="ar-DZ"/>
        </w:rPr>
        <w:t xml:space="preserve">  · صلة القرابة.</w:t>
      </w:r>
    </w:p>
    <w:p w14:paraId="7C8928F2" w14:textId="77777777" w:rsidR="005C384C" w:rsidRPr="0046678C" w:rsidRDefault="005C384C" w:rsidP="005C384C">
      <w:pPr>
        <w:rPr>
          <w:sz w:val="32"/>
          <w:szCs w:val="32"/>
          <w:rtl/>
          <w:lang w:bidi="ar-DZ"/>
        </w:rPr>
      </w:pPr>
      <w:r w:rsidRPr="0046678C">
        <w:rPr>
          <w:rFonts w:hint="cs"/>
          <w:sz w:val="32"/>
          <w:szCs w:val="32"/>
          <w:rtl/>
          <w:lang w:bidi="ar-DZ"/>
        </w:rPr>
        <w:t xml:space="preserve">  · رقم الهوية.</w:t>
      </w:r>
    </w:p>
    <w:p w14:paraId="34F4D52F" w14:textId="77777777" w:rsidR="005C384C" w:rsidRPr="0046678C" w:rsidRDefault="005C384C" w:rsidP="005C384C">
      <w:pPr>
        <w:rPr>
          <w:sz w:val="32"/>
          <w:szCs w:val="32"/>
          <w:rtl/>
          <w:lang w:bidi="ar-DZ"/>
        </w:rPr>
      </w:pPr>
      <w:r w:rsidRPr="0046678C">
        <w:rPr>
          <w:rFonts w:hint="cs"/>
          <w:sz w:val="32"/>
          <w:szCs w:val="32"/>
          <w:rtl/>
          <w:lang w:bidi="ar-DZ"/>
        </w:rPr>
        <w:t xml:space="preserve">  · رقم الجوال.</w:t>
      </w:r>
    </w:p>
    <w:p w14:paraId="2FA33CEC" w14:textId="77777777" w:rsidR="005C384C" w:rsidRPr="0046678C" w:rsidRDefault="005C384C" w:rsidP="005C384C">
      <w:pPr>
        <w:rPr>
          <w:sz w:val="32"/>
          <w:szCs w:val="32"/>
          <w:rtl/>
          <w:lang w:bidi="ar-DZ"/>
        </w:rPr>
      </w:pPr>
      <w:r w:rsidRPr="0046678C">
        <w:rPr>
          <w:rFonts w:hint="cs"/>
          <w:sz w:val="32"/>
          <w:szCs w:val="32"/>
          <w:rtl/>
          <w:lang w:bidi="ar-DZ"/>
        </w:rPr>
        <w:t xml:space="preserve">  · البريد الإلكتروني.</w:t>
      </w:r>
    </w:p>
    <w:p w14:paraId="24650333" w14:textId="77777777" w:rsidR="005C384C" w:rsidRPr="0046678C" w:rsidRDefault="005C384C" w:rsidP="005C384C">
      <w:pPr>
        <w:rPr>
          <w:sz w:val="32"/>
          <w:szCs w:val="32"/>
          <w:rtl/>
          <w:lang w:bidi="ar-DZ"/>
        </w:rPr>
      </w:pPr>
      <w:r w:rsidRPr="0046678C">
        <w:rPr>
          <w:rFonts w:hint="cs"/>
          <w:sz w:val="32"/>
          <w:szCs w:val="32"/>
          <w:rtl/>
          <w:lang w:bidi="ar-DZ"/>
        </w:rPr>
        <w:t xml:space="preserve">  · العمل.</w:t>
      </w:r>
    </w:p>
    <w:p w14:paraId="523890B8" w14:textId="77777777" w:rsidR="005C384C" w:rsidRPr="0046678C" w:rsidRDefault="005C384C" w:rsidP="005C384C">
      <w:pPr>
        <w:rPr>
          <w:sz w:val="32"/>
          <w:szCs w:val="32"/>
          <w:rtl/>
          <w:lang w:bidi="ar-DZ"/>
        </w:rPr>
      </w:pPr>
      <w:r w:rsidRPr="0046678C">
        <w:rPr>
          <w:rFonts w:hint="cs"/>
          <w:sz w:val="32"/>
          <w:szCs w:val="32"/>
          <w:rtl/>
          <w:lang w:bidi="ar-DZ"/>
        </w:rPr>
        <w:t>· بيانات التسجيل:</w:t>
      </w:r>
    </w:p>
    <w:p w14:paraId="5F14D0D6" w14:textId="77777777" w:rsidR="005C384C" w:rsidRPr="0046678C" w:rsidRDefault="005C384C" w:rsidP="005C384C">
      <w:pPr>
        <w:rPr>
          <w:sz w:val="32"/>
          <w:szCs w:val="32"/>
          <w:rtl/>
          <w:lang w:bidi="ar-DZ"/>
        </w:rPr>
      </w:pPr>
      <w:r w:rsidRPr="0046678C">
        <w:rPr>
          <w:rFonts w:hint="cs"/>
          <w:sz w:val="32"/>
          <w:szCs w:val="32"/>
          <w:rtl/>
          <w:lang w:bidi="ar-DZ"/>
        </w:rPr>
        <w:t xml:space="preserve">  · المدرسة المراد التسجيل فيها.</w:t>
      </w:r>
    </w:p>
    <w:p w14:paraId="3C9C9475" w14:textId="77777777" w:rsidR="005C384C" w:rsidRPr="0046678C" w:rsidRDefault="005C384C" w:rsidP="005C384C">
      <w:pPr>
        <w:rPr>
          <w:sz w:val="32"/>
          <w:szCs w:val="32"/>
          <w:rtl/>
          <w:lang w:bidi="ar-DZ"/>
        </w:rPr>
      </w:pPr>
      <w:r w:rsidRPr="0046678C">
        <w:rPr>
          <w:rFonts w:hint="cs"/>
          <w:sz w:val="32"/>
          <w:szCs w:val="32"/>
          <w:rtl/>
          <w:lang w:bidi="ar-DZ"/>
        </w:rPr>
        <w:t xml:space="preserve">  · الصف المرشح للالتحاق.</w:t>
      </w:r>
    </w:p>
    <w:p w14:paraId="5DF829DD" w14:textId="77777777" w:rsidR="005C384C" w:rsidRPr="0046678C" w:rsidRDefault="005C384C" w:rsidP="005C384C">
      <w:pPr>
        <w:rPr>
          <w:sz w:val="32"/>
          <w:szCs w:val="32"/>
          <w:rtl/>
          <w:lang w:bidi="ar-DZ"/>
        </w:rPr>
      </w:pPr>
      <w:r w:rsidRPr="0046678C">
        <w:rPr>
          <w:rFonts w:hint="cs"/>
          <w:sz w:val="32"/>
          <w:szCs w:val="32"/>
          <w:rtl/>
          <w:lang w:bidi="ar-DZ"/>
        </w:rPr>
        <w:t xml:space="preserve">  · نوع التسجيل (منتظم، تحويل من خارج المدينة، تعليم خاص، إلخ).</w:t>
      </w:r>
    </w:p>
    <w:p w14:paraId="146AE991" w14:textId="77777777" w:rsidR="005C384C" w:rsidRPr="0046678C" w:rsidRDefault="005C384C" w:rsidP="005C384C">
      <w:pPr>
        <w:rPr>
          <w:sz w:val="32"/>
          <w:szCs w:val="32"/>
          <w:rtl/>
          <w:lang w:bidi="ar-DZ"/>
        </w:rPr>
      </w:pPr>
      <w:r w:rsidRPr="0046678C">
        <w:rPr>
          <w:rFonts w:hint="cs"/>
          <w:sz w:val="32"/>
          <w:szCs w:val="32"/>
          <w:rtl/>
          <w:lang w:bidi="ar-DZ"/>
        </w:rPr>
        <w:t xml:space="preserve">  · تاريخ التقديم المتوقع.</w:t>
      </w:r>
    </w:p>
    <w:p w14:paraId="648F10D4" w14:textId="77777777" w:rsidR="005C384C" w:rsidRPr="0046678C" w:rsidRDefault="005C384C" w:rsidP="005C384C">
      <w:pPr>
        <w:rPr>
          <w:sz w:val="32"/>
          <w:szCs w:val="32"/>
          <w:rtl/>
          <w:lang w:bidi="ar-DZ"/>
        </w:rPr>
      </w:pPr>
      <w:r w:rsidRPr="0046678C">
        <w:rPr>
          <w:rFonts w:hint="cs"/>
          <w:sz w:val="32"/>
          <w:szCs w:val="32"/>
          <w:rtl/>
          <w:lang w:bidi="ar-DZ"/>
        </w:rPr>
        <w:t>· المستندات المرفقة (مسح ضوئي):</w:t>
      </w:r>
    </w:p>
    <w:p w14:paraId="5F8574D9" w14:textId="77777777" w:rsidR="005C384C" w:rsidRPr="0046678C" w:rsidRDefault="005C384C" w:rsidP="005C384C">
      <w:pPr>
        <w:rPr>
          <w:sz w:val="32"/>
          <w:szCs w:val="32"/>
          <w:rtl/>
          <w:lang w:bidi="ar-DZ"/>
        </w:rPr>
      </w:pPr>
      <w:r w:rsidRPr="0046678C">
        <w:rPr>
          <w:rFonts w:hint="cs"/>
          <w:sz w:val="32"/>
          <w:szCs w:val="32"/>
          <w:rtl/>
          <w:lang w:bidi="ar-DZ"/>
        </w:rPr>
        <w:t xml:space="preserve">  · صورة شهادة الميلاد.</w:t>
      </w:r>
    </w:p>
    <w:p w14:paraId="1DE08EE3" w14:textId="77777777" w:rsidR="005C384C" w:rsidRPr="0046678C" w:rsidRDefault="005C384C" w:rsidP="005C384C">
      <w:pPr>
        <w:rPr>
          <w:sz w:val="32"/>
          <w:szCs w:val="32"/>
          <w:rtl/>
          <w:lang w:bidi="ar-DZ"/>
        </w:rPr>
      </w:pPr>
      <w:r w:rsidRPr="0046678C">
        <w:rPr>
          <w:rFonts w:hint="cs"/>
          <w:sz w:val="32"/>
          <w:szCs w:val="32"/>
          <w:rtl/>
          <w:lang w:bidi="ar-DZ"/>
        </w:rPr>
        <w:lastRenderedPageBreak/>
        <w:t xml:space="preserve">  · صورة هوية/إقامة الطالب.</w:t>
      </w:r>
    </w:p>
    <w:p w14:paraId="4AD65D13" w14:textId="77777777" w:rsidR="005C384C" w:rsidRPr="0046678C" w:rsidRDefault="005C384C" w:rsidP="005C384C">
      <w:pPr>
        <w:rPr>
          <w:sz w:val="32"/>
          <w:szCs w:val="32"/>
          <w:rtl/>
          <w:lang w:bidi="ar-DZ"/>
        </w:rPr>
      </w:pPr>
      <w:r w:rsidRPr="0046678C">
        <w:rPr>
          <w:rFonts w:hint="cs"/>
          <w:sz w:val="32"/>
          <w:szCs w:val="32"/>
          <w:rtl/>
          <w:lang w:bidi="ar-DZ"/>
        </w:rPr>
        <w:t xml:space="preserve">  · صورة هوية ولي الأمر.</w:t>
      </w:r>
    </w:p>
    <w:p w14:paraId="1CBD8E1A" w14:textId="77777777" w:rsidR="005C384C" w:rsidRPr="0046678C" w:rsidRDefault="005C384C" w:rsidP="005C384C">
      <w:pPr>
        <w:rPr>
          <w:sz w:val="32"/>
          <w:szCs w:val="32"/>
          <w:rtl/>
          <w:lang w:bidi="ar-DZ"/>
        </w:rPr>
      </w:pPr>
      <w:r w:rsidRPr="0046678C">
        <w:rPr>
          <w:rFonts w:hint="cs"/>
          <w:sz w:val="32"/>
          <w:szCs w:val="32"/>
          <w:rtl/>
          <w:lang w:bidi="ar-DZ"/>
        </w:rPr>
        <w:t xml:space="preserve">  · شهادات الطالب السابقة (للصفوف غير الأولى).</w:t>
      </w:r>
    </w:p>
    <w:p w14:paraId="2F013A03" w14:textId="77777777" w:rsidR="005C384C" w:rsidRPr="0046678C" w:rsidRDefault="005C384C" w:rsidP="005C384C">
      <w:pPr>
        <w:rPr>
          <w:sz w:val="32"/>
          <w:szCs w:val="32"/>
          <w:rtl/>
          <w:lang w:bidi="ar-DZ"/>
        </w:rPr>
      </w:pPr>
      <w:r w:rsidRPr="0046678C">
        <w:rPr>
          <w:rFonts w:hint="cs"/>
          <w:sz w:val="32"/>
          <w:szCs w:val="32"/>
          <w:rtl/>
          <w:lang w:bidi="ar-DZ"/>
        </w:rPr>
        <w:t xml:space="preserve">  · صورة شخصية حديثة للطالب.</w:t>
      </w:r>
    </w:p>
    <w:p w14:paraId="5D1B5244" w14:textId="77777777" w:rsidR="005C384C" w:rsidRPr="0046678C" w:rsidRDefault="005C384C" w:rsidP="005C384C">
      <w:pPr>
        <w:rPr>
          <w:sz w:val="32"/>
          <w:szCs w:val="32"/>
          <w:rtl/>
          <w:lang w:bidi="ar-DZ"/>
        </w:rPr>
      </w:pPr>
      <w:r w:rsidRPr="0046678C">
        <w:rPr>
          <w:rFonts w:hint="cs"/>
          <w:sz w:val="32"/>
          <w:szCs w:val="32"/>
          <w:rtl/>
          <w:lang w:bidi="ar-DZ"/>
        </w:rPr>
        <w:t xml:space="preserve">  · أي مستندات إضافية تطلبها المدرسة (كشف تطعيم، تقرير طبي، إلخ).</w:t>
      </w:r>
    </w:p>
    <w:p w14:paraId="7C2FD7FC" w14:textId="77777777" w:rsidR="005C384C" w:rsidRPr="00A61ECA" w:rsidRDefault="005C384C" w:rsidP="005C384C">
      <w:pPr>
        <w:rPr>
          <w:sz w:val="36"/>
          <w:szCs w:val="36"/>
          <w:rtl/>
          <w:lang w:bidi="ar-DZ"/>
        </w:rPr>
      </w:pPr>
    </w:p>
    <w:p w14:paraId="527DE438" w14:textId="77777777" w:rsidR="005C384C" w:rsidRPr="00A61ECA" w:rsidRDefault="005C384C" w:rsidP="005C384C">
      <w:pPr>
        <w:rPr>
          <w:sz w:val="36"/>
          <w:szCs w:val="36"/>
          <w:rtl/>
          <w:lang w:bidi="ar-DZ"/>
        </w:rPr>
      </w:pPr>
      <w:r w:rsidRPr="00A61ECA">
        <w:rPr>
          <w:rFonts w:hint="cs"/>
          <w:sz w:val="36"/>
          <w:szCs w:val="36"/>
          <w:rtl/>
          <w:lang w:bidi="ar-DZ"/>
        </w:rPr>
        <w:t>6. خطوات التنفيذ التفصيلية</w:t>
      </w:r>
    </w:p>
    <w:p w14:paraId="42A913FB" w14:textId="77777777" w:rsidR="005C384C" w:rsidRPr="0046678C" w:rsidRDefault="005C384C" w:rsidP="005C384C">
      <w:pPr>
        <w:numPr>
          <w:ilvl w:val="0"/>
          <w:numId w:val="2"/>
        </w:numPr>
        <w:rPr>
          <w:sz w:val="32"/>
          <w:szCs w:val="32"/>
          <w:rtl/>
          <w:lang w:bidi="ar-DZ"/>
        </w:rPr>
      </w:pPr>
      <w:r w:rsidRPr="0046678C">
        <w:rPr>
          <w:rFonts w:hint="cs"/>
          <w:sz w:val="32"/>
          <w:szCs w:val="32"/>
          <w:rtl/>
          <w:lang w:bidi="ar-DZ"/>
        </w:rPr>
        <w:t>يقوم ولي الأمر بالدخول إلى بوابة أولياء الأمور (أو بوابة التسجيل العامة) في النظام.</w:t>
      </w:r>
    </w:p>
    <w:p w14:paraId="6B7063A4" w14:textId="77777777" w:rsidR="005C384C" w:rsidRPr="0046678C" w:rsidRDefault="005C384C" w:rsidP="005C384C">
      <w:pPr>
        <w:numPr>
          <w:ilvl w:val="0"/>
          <w:numId w:val="2"/>
        </w:numPr>
        <w:rPr>
          <w:sz w:val="32"/>
          <w:szCs w:val="32"/>
          <w:rtl/>
          <w:lang w:bidi="ar-DZ"/>
        </w:rPr>
      </w:pPr>
      <w:r w:rsidRPr="0046678C">
        <w:rPr>
          <w:rFonts w:hint="cs"/>
          <w:sz w:val="32"/>
          <w:szCs w:val="32"/>
          <w:rtl/>
          <w:lang w:bidi="ar-DZ"/>
        </w:rPr>
        <w:t>يختار خدمة "تقديم طلب تسجيل جديد".</w:t>
      </w:r>
    </w:p>
    <w:p w14:paraId="51AB7427" w14:textId="77777777" w:rsidR="005C384C" w:rsidRPr="0046678C" w:rsidRDefault="005C384C" w:rsidP="005C384C">
      <w:pPr>
        <w:numPr>
          <w:ilvl w:val="0"/>
          <w:numId w:val="2"/>
        </w:numPr>
        <w:rPr>
          <w:sz w:val="32"/>
          <w:szCs w:val="32"/>
          <w:rtl/>
          <w:lang w:bidi="ar-DZ"/>
        </w:rPr>
      </w:pPr>
      <w:r w:rsidRPr="0046678C">
        <w:rPr>
          <w:rFonts w:hint="cs"/>
          <w:sz w:val="32"/>
          <w:szCs w:val="32"/>
          <w:rtl/>
          <w:lang w:bidi="ar-DZ"/>
        </w:rPr>
        <w:t>يحدد المدرسة المراد التسجيل فيها (قد تكون حسب الحي أو يختار من قائمة).</w:t>
      </w:r>
    </w:p>
    <w:p w14:paraId="3993D376" w14:textId="77777777" w:rsidR="005C384C" w:rsidRPr="0046678C" w:rsidRDefault="005C384C" w:rsidP="005C384C">
      <w:pPr>
        <w:numPr>
          <w:ilvl w:val="0"/>
          <w:numId w:val="2"/>
        </w:numPr>
        <w:rPr>
          <w:sz w:val="32"/>
          <w:szCs w:val="32"/>
          <w:rtl/>
          <w:lang w:bidi="ar-DZ"/>
        </w:rPr>
      </w:pPr>
      <w:r w:rsidRPr="0046678C">
        <w:rPr>
          <w:rFonts w:hint="cs"/>
          <w:sz w:val="32"/>
          <w:szCs w:val="32"/>
          <w:rtl/>
          <w:lang w:bidi="ar-DZ"/>
        </w:rPr>
        <w:t>يقوم بتعبئة نموذج الطلب الإلكتروني عبر عدة صفحات/خطوات، مدخلاً كافة البيانات الأساسية للطالب وولي الأمر.</w:t>
      </w:r>
    </w:p>
    <w:p w14:paraId="772420CB" w14:textId="77777777" w:rsidR="005C384C" w:rsidRPr="0046678C" w:rsidRDefault="005C384C" w:rsidP="005C384C">
      <w:pPr>
        <w:numPr>
          <w:ilvl w:val="0"/>
          <w:numId w:val="2"/>
        </w:numPr>
        <w:rPr>
          <w:sz w:val="32"/>
          <w:szCs w:val="32"/>
          <w:rtl/>
          <w:lang w:bidi="ar-DZ"/>
        </w:rPr>
      </w:pPr>
      <w:r w:rsidRPr="0046678C">
        <w:rPr>
          <w:rFonts w:hint="cs"/>
          <w:sz w:val="32"/>
          <w:szCs w:val="32"/>
          <w:rtl/>
          <w:lang w:bidi="ar-DZ"/>
        </w:rPr>
        <w:t>يرفع المستندات المطلوبة بصيغ محددة (PDF, JPG, PNG) وأحجام معينة.</w:t>
      </w:r>
    </w:p>
    <w:p w14:paraId="400AFE29" w14:textId="77777777" w:rsidR="005C384C" w:rsidRPr="0046678C" w:rsidRDefault="005C384C" w:rsidP="005C384C">
      <w:pPr>
        <w:numPr>
          <w:ilvl w:val="0"/>
          <w:numId w:val="2"/>
        </w:numPr>
        <w:rPr>
          <w:sz w:val="32"/>
          <w:szCs w:val="32"/>
          <w:rtl/>
          <w:lang w:bidi="ar-DZ"/>
        </w:rPr>
      </w:pPr>
      <w:r w:rsidRPr="0046678C">
        <w:rPr>
          <w:rFonts w:hint="cs"/>
          <w:sz w:val="32"/>
          <w:szCs w:val="32"/>
          <w:rtl/>
          <w:lang w:bidi="ar-DZ"/>
        </w:rPr>
        <w:t>يراجع صفحة ملخص الطلب ويتأكد من صحة كافة البيانات والمرفقات.</w:t>
      </w:r>
    </w:p>
    <w:p w14:paraId="00C552D3" w14:textId="77777777" w:rsidR="005C384C" w:rsidRPr="0046678C" w:rsidRDefault="005C384C" w:rsidP="005C384C">
      <w:pPr>
        <w:numPr>
          <w:ilvl w:val="0"/>
          <w:numId w:val="2"/>
        </w:numPr>
        <w:rPr>
          <w:sz w:val="32"/>
          <w:szCs w:val="32"/>
          <w:rtl/>
          <w:lang w:bidi="ar-DZ"/>
        </w:rPr>
      </w:pPr>
      <w:r w:rsidRPr="0046678C">
        <w:rPr>
          <w:rFonts w:hint="cs"/>
          <w:sz w:val="32"/>
          <w:szCs w:val="32"/>
          <w:rtl/>
          <w:lang w:bidi="ar-DZ"/>
        </w:rPr>
        <w:t>يقدم الطلب إلكترونياً.</w:t>
      </w:r>
    </w:p>
    <w:p w14:paraId="2D0719A8" w14:textId="77777777" w:rsidR="005C384C" w:rsidRPr="0046678C" w:rsidRDefault="005C384C" w:rsidP="005C384C">
      <w:pPr>
        <w:numPr>
          <w:ilvl w:val="0"/>
          <w:numId w:val="2"/>
        </w:numPr>
        <w:rPr>
          <w:sz w:val="32"/>
          <w:szCs w:val="32"/>
          <w:rtl/>
          <w:lang w:bidi="ar-DZ"/>
        </w:rPr>
      </w:pPr>
      <w:r w:rsidRPr="0046678C">
        <w:rPr>
          <w:rFonts w:hint="cs"/>
          <w:sz w:val="32"/>
          <w:szCs w:val="32"/>
          <w:rtl/>
          <w:lang w:bidi="ar-DZ"/>
        </w:rPr>
        <w:t>يقوم النظام بما يلي:</w:t>
      </w:r>
    </w:p>
    <w:p w14:paraId="047013EF"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توليد رقم طلب فريد (Request ID) وتاريخ تقديم.</w:t>
      </w:r>
    </w:p>
    <w:p w14:paraId="5AB964E4"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حفظ كافة البيانات والمستندات في منطقة مؤقتة (Pending Applications).</w:t>
      </w:r>
    </w:p>
    <w:p w14:paraId="156075B4"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تغيير حالة الطلب إلى "مقدم".</w:t>
      </w:r>
    </w:p>
    <w:p w14:paraId="309047B8" w14:textId="77777777" w:rsidR="005C384C" w:rsidRPr="0046678C" w:rsidRDefault="005C384C" w:rsidP="005C384C">
      <w:pPr>
        <w:rPr>
          <w:sz w:val="32"/>
          <w:szCs w:val="32"/>
          <w:rtl/>
          <w:lang w:bidi="ar-DZ"/>
        </w:rPr>
      </w:pPr>
      <w:r w:rsidRPr="0046678C">
        <w:rPr>
          <w:rFonts w:hint="cs"/>
          <w:sz w:val="32"/>
          <w:szCs w:val="32"/>
          <w:rtl/>
          <w:lang w:bidi="ar-DZ"/>
        </w:rPr>
        <w:lastRenderedPageBreak/>
        <w:t xml:space="preserve">   · إرسال إشعار تأكيد استلام فوري لولي الأمر (عبر البريد الإلكتروني و/أو الجوال).</w:t>
      </w:r>
    </w:p>
    <w:p w14:paraId="2A1C22B4" w14:textId="77777777" w:rsidR="005C384C" w:rsidRPr="0046678C" w:rsidRDefault="005C384C" w:rsidP="005C384C">
      <w:pPr>
        <w:rPr>
          <w:sz w:val="32"/>
          <w:szCs w:val="32"/>
          <w:rtl/>
          <w:lang w:bidi="ar-DZ"/>
        </w:rPr>
      </w:pPr>
      <w:r w:rsidRPr="0046678C">
        <w:rPr>
          <w:rFonts w:hint="cs"/>
          <w:sz w:val="32"/>
          <w:szCs w:val="32"/>
          <w:rtl/>
          <w:lang w:bidi="ar-DZ"/>
        </w:rPr>
        <w:t xml:space="preserve">   · إرسال إشعار آلي إلى موظف التسجيل في المدرسة المحددة يفيد بوجود طلب جديد بانتظار المراجعة.</w:t>
      </w:r>
    </w:p>
    <w:p w14:paraId="146C2A76" w14:textId="77777777" w:rsidR="005C384C" w:rsidRPr="0046678C" w:rsidRDefault="005C384C" w:rsidP="005C384C">
      <w:pPr>
        <w:rPr>
          <w:sz w:val="32"/>
          <w:szCs w:val="32"/>
          <w:rtl/>
          <w:lang w:bidi="ar-DZ"/>
        </w:rPr>
      </w:pPr>
    </w:p>
    <w:p w14:paraId="14A5A6E5" w14:textId="77777777" w:rsidR="005C384C" w:rsidRPr="00A61ECA" w:rsidRDefault="005C384C" w:rsidP="005C384C">
      <w:pPr>
        <w:rPr>
          <w:sz w:val="36"/>
          <w:szCs w:val="36"/>
          <w:rtl/>
          <w:lang w:bidi="ar-DZ"/>
        </w:rPr>
      </w:pPr>
      <w:r w:rsidRPr="00A61ECA">
        <w:rPr>
          <w:rFonts w:hint="cs"/>
          <w:sz w:val="36"/>
          <w:szCs w:val="36"/>
          <w:rtl/>
          <w:lang w:bidi="ar-DZ"/>
        </w:rPr>
        <w:t>7. المخرجات (Outputs)</w:t>
      </w:r>
    </w:p>
    <w:p w14:paraId="3200513F" w14:textId="77777777" w:rsidR="005C384C" w:rsidRPr="00A61ECA" w:rsidRDefault="005C384C" w:rsidP="005C384C">
      <w:pPr>
        <w:rPr>
          <w:sz w:val="36"/>
          <w:szCs w:val="36"/>
          <w:rtl/>
          <w:lang w:bidi="ar-DZ"/>
        </w:rPr>
      </w:pPr>
    </w:p>
    <w:p w14:paraId="51399E40" w14:textId="77777777" w:rsidR="005C384C" w:rsidRPr="0046678C" w:rsidRDefault="005C384C" w:rsidP="005C384C">
      <w:pPr>
        <w:rPr>
          <w:sz w:val="32"/>
          <w:szCs w:val="32"/>
          <w:rtl/>
          <w:lang w:bidi="ar-DZ"/>
        </w:rPr>
      </w:pPr>
      <w:r w:rsidRPr="0046678C">
        <w:rPr>
          <w:rFonts w:hint="cs"/>
          <w:sz w:val="32"/>
          <w:szCs w:val="32"/>
          <w:rtl/>
          <w:lang w:bidi="ar-DZ"/>
        </w:rPr>
        <w:t>· طلب تسجيل إلكتروني موثق برقم طلب فريد وتاريخ.</w:t>
      </w:r>
    </w:p>
    <w:p w14:paraId="2A78D837" w14:textId="77777777" w:rsidR="005C384C" w:rsidRPr="0046678C" w:rsidRDefault="005C384C" w:rsidP="005C384C">
      <w:pPr>
        <w:rPr>
          <w:sz w:val="32"/>
          <w:szCs w:val="32"/>
          <w:rtl/>
          <w:lang w:bidi="ar-DZ"/>
        </w:rPr>
      </w:pPr>
      <w:r w:rsidRPr="0046678C">
        <w:rPr>
          <w:rFonts w:hint="cs"/>
          <w:sz w:val="32"/>
          <w:szCs w:val="32"/>
          <w:rtl/>
          <w:lang w:bidi="ar-DZ"/>
        </w:rPr>
        <w:t>· إشعار تأكيد استلام آلي لولي الأمر.</w:t>
      </w:r>
    </w:p>
    <w:p w14:paraId="790B7D16" w14:textId="77777777" w:rsidR="005C384C" w:rsidRPr="0046678C" w:rsidRDefault="005C384C" w:rsidP="005C384C">
      <w:pPr>
        <w:rPr>
          <w:sz w:val="32"/>
          <w:szCs w:val="32"/>
          <w:rtl/>
          <w:lang w:bidi="ar-DZ"/>
        </w:rPr>
      </w:pPr>
      <w:r w:rsidRPr="0046678C">
        <w:rPr>
          <w:rFonts w:hint="cs"/>
          <w:sz w:val="32"/>
          <w:szCs w:val="32"/>
          <w:rtl/>
          <w:lang w:bidi="ar-DZ"/>
        </w:rPr>
        <w:t>· ظهور الطلب في قائمة "طلبات التسجيل الجديدة" في لوحة تحكم موظف التسجيل بالمدرسة.</w:t>
      </w:r>
    </w:p>
    <w:p w14:paraId="48CA9D4B" w14:textId="77777777" w:rsidR="005C384C" w:rsidRPr="0046678C" w:rsidRDefault="005C384C" w:rsidP="005C384C">
      <w:pPr>
        <w:rPr>
          <w:sz w:val="32"/>
          <w:szCs w:val="32"/>
          <w:rtl/>
          <w:lang w:bidi="ar-DZ"/>
        </w:rPr>
      </w:pPr>
      <w:r w:rsidRPr="0046678C">
        <w:rPr>
          <w:rFonts w:hint="cs"/>
          <w:sz w:val="32"/>
          <w:szCs w:val="32"/>
          <w:rtl/>
          <w:lang w:bidi="ar-DZ"/>
        </w:rPr>
        <w:t>· أرشفة مؤقتة للبيانات والمستندات المرافقة.</w:t>
      </w:r>
    </w:p>
    <w:p w14:paraId="20011A18" w14:textId="77777777" w:rsidR="005C384C" w:rsidRPr="0046678C" w:rsidRDefault="005C384C" w:rsidP="005C384C">
      <w:pPr>
        <w:rPr>
          <w:sz w:val="32"/>
          <w:szCs w:val="32"/>
          <w:rtl/>
          <w:lang w:bidi="ar-DZ"/>
        </w:rPr>
      </w:pPr>
    </w:p>
    <w:p w14:paraId="6552C802" w14:textId="77777777" w:rsidR="005C384C" w:rsidRPr="00A61ECA" w:rsidRDefault="005C384C" w:rsidP="005C384C">
      <w:pPr>
        <w:rPr>
          <w:sz w:val="36"/>
          <w:szCs w:val="36"/>
          <w:rtl/>
          <w:lang w:bidi="ar-DZ"/>
        </w:rPr>
      </w:pPr>
      <w:r w:rsidRPr="00A61ECA">
        <w:rPr>
          <w:rFonts w:hint="cs"/>
          <w:sz w:val="36"/>
          <w:szCs w:val="36"/>
          <w:rtl/>
          <w:lang w:bidi="ar-DZ"/>
        </w:rPr>
        <w:t>8. القيود والشروط (Business Rules)</w:t>
      </w:r>
    </w:p>
    <w:p w14:paraId="33CFE4E5" w14:textId="77777777" w:rsidR="005C384C" w:rsidRPr="0046678C" w:rsidRDefault="005C384C" w:rsidP="005C384C">
      <w:pPr>
        <w:rPr>
          <w:sz w:val="32"/>
          <w:szCs w:val="32"/>
          <w:rtl/>
          <w:lang w:bidi="ar-DZ"/>
        </w:rPr>
      </w:pPr>
    </w:p>
    <w:p w14:paraId="498CFBCF" w14:textId="77777777" w:rsidR="005C384C" w:rsidRPr="0046678C" w:rsidRDefault="005C384C" w:rsidP="005C384C">
      <w:pPr>
        <w:rPr>
          <w:sz w:val="32"/>
          <w:szCs w:val="32"/>
          <w:rtl/>
          <w:lang w:bidi="ar-DZ"/>
        </w:rPr>
      </w:pPr>
      <w:r w:rsidRPr="0046678C">
        <w:rPr>
          <w:rFonts w:hint="cs"/>
          <w:sz w:val="32"/>
          <w:szCs w:val="32"/>
          <w:rtl/>
          <w:lang w:bidi="ar-DZ"/>
        </w:rPr>
        <w:t>· يجب أن يكون ولي الأمر مسجلاً في النظام (لديه حساب) أو يقوم بإنشاء حساب جديد كخطوة أولى.</w:t>
      </w:r>
    </w:p>
    <w:p w14:paraId="40A50D24" w14:textId="77777777" w:rsidR="005C384C" w:rsidRPr="0046678C" w:rsidRDefault="005C384C" w:rsidP="005C384C">
      <w:pPr>
        <w:rPr>
          <w:sz w:val="32"/>
          <w:szCs w:val="32"/>
          <w:rtl/>
          <w:lang w:bidi="ar-DZ"/>
        </w:rPr>
      </w:pPr>
      <w:r w:rsidRPr="0046678C">
        <w:rPr>
          <w:rFonts w:hint="cs"/>
          <w:sz w:val="32"/>
          <w:szCs w:val="32"/>
          <w:rtl/>
          <w:lang w:bidi="ar-DZ"/>
        </w:rPr>
        <w:t>· جميع الحقول المميزة بعلامة (*) إلزامية.</w:t>
      </w:r>
    </w:p>
    <w:p w14:paraId="16F5E8DC" w14:textId="77777777" w:rsidR="005C384C" w:rsidRPr="0046678C" w:rsidRDefault="005C384C" w:rsidP="005C384C">
      <w:pPr>
        <w:rPr>
          <w:sz w:val="32"/>
          <w:szCs w:val="32"/>
          <w:rtl/>
          <w:lang w:bidi="ar-DZ"/>
        </w:rPr>
      </w:pPr>
      <w:r w:rsidRPr="0046678C">
        <w:rPr>
          <w:rFonts w:hint="cs"/>
          <w:sz w:val="32"/>
          <w:szCs w:val="32"/>
          <w:rtl/>
          <w:lang w:bidi="ar-DZ"/>
        </w:rPr>
        <w:t>· يجب أن تكون المدرسة المختارة في حالة "مفعلة" وقابلة لقبول طلبات جديدة.</w:t>
      </w:r>
    </w:p>
    <w:p w14:paraId="72F2FE09" w14:textId="77777777" w:rsidR="005C384C" w:rsidRPr="0046678C" w:rsidRDefault="005C384C" w:rsidP="005C384C">
      <w:pPr>
        <w:rPr>
          <w:sz w:val="32"/>
          <w:szCs w:val="32"/>
          <w:rtl/>
          <w:lang w:bidi="ar-DZ"/>
        </w:rPr>
      </w:pPr>
      <w:r w:rsidRPr="0046678C">
        <w:rPr>
          <w:rFonts w:hint="cs"/>
          <w:sz w:val="32"/>
          <w:szCs w:val="32"/>
          <w:rtl/>
          <w:lang w:bidi="ar-DZ"/>
        </w:rPr>
        <w:t>· يجب أن يتوافق عمر الطالب مع الصف المرشح للالتحاق وفق السياسة المعتمدة.</w:t>
      </w:r>
    </w:p>
    <w:p w14:paraId="6F088F5C" w14:textId="77777777" w:rsidR="005C384C" w:rsidRPr="0046678C" w:rsidRDefault="005C384C" w:rsidP="005C384C">
      <w:pPr>
        <w:rPr>
          <w:sz w:val="32"/>
          <w:szCs w:val="32"/>
          <w:rtl/>
          <w:lang w:bidi="ar-DZ"/>
        </w:rPr>
      </w:pPr>
      <w:r w:rsidRPr="0046678C">
        <w:rPr>
          <w:rFonts w:hint="cs"/>
          <w:sz w:val="32"/>
          <w:szCs w:val="32"/>
          <w:rtl/>
          <w:lang w:bidi="ar-DZ"/>
        </w:rPr>
        <w:t>· يجب ألا يتجاوز حجم أي مستند مرفوع الحد الأقصى المسموح به.</w:t>
      </w:r>
    </w:p>
    <w:p w14:paraId="3670B26F" w14:textId="77777777" w:rsidR="005C384C" w:rsidRPr="0046678C" w:rsidRDefault="005C384C" w:rsidP="005C384C">
      <w:pPr>
        <w:rPr>
          <w:sz w:val="32"/>
          <w:szCs w:val="32"/>
          <w:rtl/>
          <w:lang w:bidi="ar-DZ"/>
        </w:rPr>
      </w:pPr>
      <w:r w:rsidRPr="0046678C">
        <w:rPr>
          <w:rFonts w:hint="cs"/>
          <w:sz w:val="32"/>
          <w:szCs w:val="32"/>
          <w:rtl/>
          <w:lang w:bidi="ar-DZ"/>
        </w:rPr>
        <w:t>· لا يمكن تعديل الطلب بعد تقديمه إلا إذا أتاحت المدرسة ذلك بشكل صريح (مثل حالة تصحيح بيانات).</w:t>
      </w:r>
    </w:p>
    <w:p w14:paraId="1C7A2976" w14:textId="77777777" w:rsidR="005C384C" w:rsidRPr="0046678C" w:rsidRDefault="005C384C" w:rsidP="005C384C">
      <w:pPr>
        <w:rPr>
          <w:sz w:val="32"/>
          <w:szCs w:val="32"/>
          <w:rtl/>
          <w:lang w:bidi="ar-DZ"/>
        </w:rPr>
      </w:pPr>
    </w:p>
    <w:p w14:paraId="1595653E" w14:textId="77777777" w:rsidR="005C384C" w:rsidRPr="00A61ECA" w:rsidRDefault="005C384C" w:rsidP="005C384C">
      <w:pPr>
        <w:rPr>
          <w:sz w:val="36"/>
          <w:szCs w:val="36"/>
          <w:rtl/>
          <w:lang w:bidi="ar-DZ"/>
        </w:rPr>
      </w:pPr>
      <w:r w:rsidRPr="00A61ECA">
        <w:rPr>
          <w:rFonts w:hint="cs"/>
          <w:sz w:val="36"/>
          <w:szCs w:val="36"/>
          <w:rtl/>
          <w:lang w:bidi="ar-DZ"/>
        </w:rPr>
        <w:lastRenderedPageBreak/>
        <w:t>9. الارتباط بمكتب التربية والتعليم</w:t>
      </w:r>
    </w:p>
    <w:p w14:paraId="1F59B90B" w14:textId="77777777" w:rsidR="005C384C" w:rsidRPr="0046678C" w:rsidRDefault="005C384C" w:rsidP="005C384C">
      <w:pPr>
        <w:rPr>
          <w:sz w:val="32"/>
          <w:szCs w:val="32"/>
          <w:rtl/>
          <w:lang w:bidi="ar-DZ"/>
        </w:rPr>
      </w:pPr>
    </w:p>
    <w:p w14:paraId="501C9357" w14:textId="77777777" w:rsidR="005C384C" w:rsidRPr="0046678C" w:rsidRDefault="005C384C" w:rsidP="005C384C">
      <w:pPr>
        <w:rPr>
          <w:sz w:val="32"/>
          <w:szCs w:val="32"/>
          <w:rtl/>
          <w:lang w:bidi="ar-DZ"/>
        </w:rPr>
      </w:pPr>
      <w:r w:rsidRPr="0046678C">
        <w:rPr>
          <w:rFonts w:hint="cs"/>
          <w:sz w:val="32"/>
          <w:szCs w:val="32"/>
          <w:rtl/>
          <w:lang w:bidi="ar-DZ"/>
        </w:rPr>
        <w:t>· في هذه المرحلة، لا يوجد دور مباشر لمكتب التربية والتعليم. العملية تتم بين ولي الأمر والمدرسة المستهدفة.</w:t>
      </w:r>
    </w:p>
    <w:p w14:paraId="734D6138" w14:textId="77777777" w:rsidR="005C384C" w:rsidRPr="0046678C" w:rsidRDefault="005C384C" w:rsidP="005C384C">
      <w:pPr>
        <w:rPr>
          <w:sz w:val="32"/>
          <w:szCs w:val="32"/>
          <w:rtl/>
          <w:lang w:bidi="ar-DZ"/>
        </w:rPr>
      </w:pPr>
      <w:r w:rsidRPr="0046678C">
        <w:rPr>
          <w:rFonts w:hint="cs"/>
          <w:sz w:val="32"/>
          <w:szCs w:val="32"/>
          <w:rtl/>
          <w:lang w:bidi="ar-DZ"/>
        </w:rPr>
        <w:t>· قد يتم تصميم النظام بحيث يكون مكتب التربية قادراً على مراقبة أعداد الطلبات المقدمة للمدارس التابعة له لأغراض إحصائية فقط.</w:t>
      </w:r>
    </w:p>
    <w:p w14:paraId="7A97A1C5" w14:textId="77777777" w:rsidR="005C384C" w:rsidRPr="0046678C" w:rsidRDefault="005C384C" w:rsidP="005C384C">
      <w:pPr>
        <w:rPr>
          <w:sz w:val="32"/>
          <w:szCs w:val="32"/>
          <w:rtl/>
          <w:lang w:bidi="ar-DZ"/>
        </w:rPr>
      </w:pPr>
    </w:p>
    <w:p w14:paraId="2625E94C" w14:textId="77777777" w:rsidR="005C384C" w:rsidRPr="00A61ECA" w:rsidRDefault="005C384C" w:rsidP="005C384C">
      <w:pPr>
        <w:rPr>
          <w:sz w:val="36"/>
          <w:szCs w:val="36"/>
          <w:rtl/>
          <w:lang w:bidi="ar-DZ"/>
        </w:rPr>
      </w:pPr>
      <w:r w:rsidRPr="00A61ECA">
        <w:rPr>
          <w:rFonts w:hint="cs"/>
          <w:sz w:val="36"/>
          <w:szCs w:val="36"/>
          <w:rtl/>
          <w:lang w:bidi="ar-DZ"/>
        </w:rPr>
        <w:t>10. العلاقة مع الكيانات الأخرى</w:t>
      </w:r>
    </w:p>
    <w:p w14:paraId="1773BD49" w14:textId="77777777" w:rsidR="005C384C" w:rsidRPr="0046678C" w:rsidRDefault="005C384C" w:rsidP="005C384C">
      <w:pPr>
        <w:rPr>
          <w:sz w:val="32"/>
          <w:szCs w:val="32"/>
          <w:rtl/>
          <w:lang w:bidi="ar-DZ"/>
        </w:rPr>
      </w:pPr>
    </w:p>
    <w:p w14:paraId="4E316798" w14:textId="77777777" w:rsidR="005C384C" w:rsidRPr="0046678C" w:rsidRDefault="005C384C" w:rsidP="005C384C">
      <w:pPr>
        <w:rPr>
          <w:sz w:val="32"/>
          <w:szCs w:val="32"/>
          <w:rtl/>
          <w:lang w:bidi="ar-DZ"/>
        </w:rPr>
      </w:pPr>
      <w:r w:rsidRPr="0046678C">
        <w:rPr>
          <w:rFonts w:hint="cs"/>
          <w:sz w:val="32"/>
          <w:szCs w:val="32"/>
          <w:rtl/>
          <w:lang w:bidi="ar-DZ"/>
        </w:rPr>
        <w:t>· كيان ولي الأمر: يجب ربط الطلب بحساب ولي الأمر المسجل في النظام.</w:t>
      </w:r>
    </w:p>
    <w:p w14:paraId="58601666" w14:textId="77777777" w:rsidR="005C384C" w:rsidRPr="0046678C" w:rsidRDefault="005C384C" w:rsidP="005C384C">
      <w:pPr>
        <w:rPr>
          <w:sz w:val="32"/>
          <w:szCs w:val="32"/>
          <w:rtl/>
          <w:lang w:bidi="ar-DZ"/>
        </w:rPr>
      </w:pPr>
      <w:r w:rsidRPr="0046678C">
        <w:rPr>
          <w:rFonts w:hint="cs"/>
          <w:sz w:val="32"/>
          <w:szCs w:val="32"/>
          <w:rtl/>
          <w:lang w:bidi="ar-DZ"/>
        </w:rPr>
        <w:t>· كيان المدرسة: الطلب موجه لمدرسة محددة ويظهر في قائمتها.</w:t>
      </w:r>
    </w:p>
    <w:p w14:paraId="79481B45" w14:textId="77777777" w:rsidR="005C384C" w:rsidRPr="0046678C" w:rsidRDefault="005C384C" w:rsidP="005C384C">
      <w:pPr>
        <w:rPr>
          <w:sz w:val="32"/>
          <w:szCs w:val="32"/>
          <w:rtl/>
          <w:lang w:bidi="ar-DZ"/>
        </w:rPr>
      </w:pPr>
      <w:r w:rsidRPr="0046678C">
        <w:rPr>
          <w:rFonts w:hint="cs"/>
          <w:sz w:val="32"/>
          <w:szCs w:val="32"/>
          <w:rtl/>
          <w:lang w:bidi="ar-DZ"/>
        </w:rPr>
        <w:t>· كيان الإشعارات (مشابه للكيان 18): لإرسال تنبيهات الاستلام والتحديثات.</w:t>
      </w:r>
    </w:p>
    <w:p w14:paraId="5E4B2C90" w14:textId="77777777" w:rsidR="005C384C" w:rsidRPr="0046678C" w:rsidRDefault="005C384C" w:rsidP="005C384C">
      <w:pPr>
        <w:rPr>
          <w:sz w:val="32"/>
          <w:szCs w:val="32"/>
          <w:rtl/>
          <w:lang w:bidi="ar-DZ"/>
        </w:rPr>
      </w:pPr>
      <w:r w:rsidRPr="0046678C">
        <w:rPr>
          <w:rFonts w:hint="cs"/>
          <w:sz w:val="32"/>
          <w:szCs w:val="32"/>
          <w:rtl/>
          <w:lang w:bidi="ar-DZ"/>
        </w:rPr>
        <w:t>· (لا يتم إنشاء كيان طالب فعلي بعد، بل يتم إنشاء كيان "طلب تسجيل" منفصل).</w:t>
      </w:r>
    </w:p>
    <w:p w14:paraId="04F96BF4" w14:textId="77777777" w:rsidR="005C384C" w:rsidRPr="0046678C" w:rsidRDefault="005C384C" w:rsidP="005C384C">
      <w:pPr>
        <w:rPr>
          <w:sz w:val="32"/>
          <w:szCs w:val="32"/>
          <w:rtl/>
          <w:lang w:bidi="ar-DZ"/>
        </w:rPr>
      </w:pPr>
    </w:p>
    <w:p w14:paraId="6FAF28BC" w14:textId="77777777" w:rsidR="005C384C" w:rsidRPr="00A61ECA" w:rsidRDefault="005C384C" w:rsidP="005C384C">
      <w:pPr>
        <w:rPr>
          <w:i/>
          <w:iCs/>
          <w:color w:val="00B0F0"/>
          <w:sz w:val="32"/>
          <w:szCs w:val="32"/>
          <w:rtl/>
          <w:lang w:bidi="ar-DZ"/>
        </w:rPr>
      </w:pPr>
      <w:r w:rsidRPr="00A61ECA">
        <w:rPr>
          <w:rFonts w:hint="cs"/>
          <w:i/>
          <w:iCs/>
          <w:color w:val="00B0F0"/>
          <w:sz w:val="32"/>
          <w:szCs w:val="32"/>
          <w:rtl/>
          <w:lang w:bidi="ar-DZ"/>
        </w:rPr>
        <w:t>11. ملاحظات</w:t>
      </w:r>
    </w:p>
    <w:p w14:paraId="2DBA9DDF" w14:textId="77777777" w:rsidR="005C384C" w:rsidRPr="0046678C" w:rsidRDefault="005C384C" w:rsidP="005C384C">
      <w:pPr>
        <w:rPr>
          <w:sz w:val="32"/>
          <w:szCs w:val="32"/>
          <w:rtl/>
          <w:lang w:bidi="ar-DZ"/>
        </w:rPr>
      </w:pPr>
    </w:p>
    <w:p w14:paraId="6B474B4D" w14:textId="77777777" w:rsidR="005C384C" w:rsidRPr="0046678C" w:rsidRDefault="005C384C" w:rsidP="005C384C">
      <w:pPr>
        <w:rPr>
          <w:sz w:val="32"/>
          <w:szCs w:val="32"/>
          <w:rtl/>
          <w:lang w:bidi="ar-DZ"/>
        </w:rPr>
      </w:pPr>
      <w:r w:rsidRPr="0046678C">
        <w:rPr>
          <w:rFonts w:hint="cs"/>
          <w:sz w:val="32"/>
          <w:szCs w:val="32"/>
          <w:rtl/>
          <w:lang w:bidi="ar-DZ"/>
        </w:rPr>
        <w:t>· هذه العملية تمثل الحالة الأولية "محتمل" (Prospective) في دورة حياة الطالب.</w:t>
      </w:r>
    </w:p>
    <w:p w14:paraId="2920BA44" w14:textId="77777777" w:rsidR="005C384C" w:rsidRPr="0046678C" w:rsidRDefault="005C384C" w:rsidP="005C384C">
      <w:pPr>
        <w:rPr>
          <w:sz w:val="32"/>
          <w:szCs w:val="32"/>
          <w:rtl/>
          <w:lang w:bidi="ar-DZ"/>
        </w:rPr>
      </w:pPr>
      <w:r w:rsidRPr="0046678C">
        <w:rPr>
          <w:rFonts w:hint="cs"/>
          <w:sz w:val="32"/>
          <w:szCs w:val="32"/>
          <w:rtl/>
          <w:lang w:bidi="ar-DZ"/>
        </w:rPr>
        <w:t>· يمكن فرض رسوم رمزية غير مستردة لطلب التسجيل، يتم دفعها إلكترونياً في نهاية عملية التقديم.</w:t>
      </w:r>
    </w:p>
    <w:p w14:paraId="67968EC1" w14:textId="77777777" w:rsidR="005C384C" w:rsidRPr="0046678C" w:rsidRDefault="005C384C" w:rsidP="005C384C">
      <w:pPr>
        <w:rPr>
          <w:sz w:val="32"/>
          <w:szCs w:val="32"/>
          <w:rtl/>
          <w:lang w:bidi="ar-DZ"/>
        </w:rPr>
      </w:pPr>
      <w:r w:rsidRPr="0046678C">
        <w:rPr>
          <w:rFonts w:hint="cs"/>
          <w:sz w:val="32"/>
          <w:szCs w:val="32"/>
          <w:rtl/>
          <w:lang w:bidi="ar-DZ"/>
        </w:rPr>
        <w:t>· يجب أن يتضمن النظام آلية تمكن ولي الأمر من تتبع حالة طلبه باستخدام رقم الطلب.</w:t>
      </w:r>
    </w:p>
    <w:p w14:paraId="15EF69F7" w14:textId="77777777" w:rsidR="005C384C" w:rsidRPr="0046678C" w:rsidRDefault="005C384C" w:rsidP="005C384C">
      <w:pPr>
        <w:rPr>
          <w:sz w:val="32"/>
          <w:szCs w:val="32"/>
          <w:rtl/>
          <w:lang w:bidi="ar-DZ"/>
        </w:rPr>
      </w:pPr>
    </w:p>
    <w:p w14:paraId="1CC0F922" w14:textId="77777777" w:rsidR="005C384C" w:rsidRPr="0046678C" w:rsidRDefault="005C384C" w:rsidP="005C384C">
      <w:pPr>
        <w:rPr>
          <w:sz w:val="32"/>
          <w:szCs w:val="32"/>
          <w:rtl/>
          <w:lang w:bidi="ar-DZ"/>
        </w:rPr>
      </w:pPr>
    </w:p>
    <w:p w14:paraId="32223D02" w14:textId="77777777" w:rsidR="005C384C" w:rsidRPr="00A61ECA" w:rsidRDefault="005C384C" w:rsidP="005C384C">
      <w:pPr>
        <w:rPr>
          <w:b/>
          <w:bCs/>
          <w:sz w:val="36"/>
          <w:szCs w:val="36"/>
          <w:rtl/>
          <w:lang w:bidi="ar-DZ"/>
        </w:rPr>
      </w:pPr>
      <w:r w:rsidRPr="00A61ECA">
        <w:rPr>
          <w:rFonts w:hint="cs"/>
          <w:sz w:val="32"/>
          <w:szCs w:val="32"/>
          <w:highlight w:val="yellow"/>
          <w:rtl/>
          <w:lang w:bidi="ar-DZ"/>
        </w:rPr>
        <w:lastRenderedPageBreak/>
        <w:t xml:space="preserve">العملية </w:t>
      </w:r>
      <w:r>
        <w:rPr>
          <w:sz w:val="32"/>
          <w:szCs w:val="32"/>
          <w:highlight w:val="yellow"/>
          <w:lang w:bidi="ar-DZ"/>
        </w:rPr>
        <w:t>a</w:t>
      </w:r>
      <w:r w:rsidRPr="00A61ECA">
        <w:rPr>
          <w:rFonts w:hint="cs"/>
          <w:sz w:val="32"/>
          <w:szCs w:val="32"/>
          <w:highlight w:val="yellow"/>
          <w:rtl/>
          <w:lang w:bidi="ar-DZ"/>
        </w:rPr>
        <w:t>(</w:t>
      </w:r>
      <w:r>
        <w:rPr>
          <w:sz w:val="32"/>
          <w:szCs w:val="32"/>
          <w:highlight w:val="yellow"/>
          <w:lang w:bidi="ar-DZ"/>
        </w:rPr>
        <w:t>2</w:t>
      </w:r>
      <w:r w:rsidRPr="00A61ECA">
        <w:rPr>
          <w:rFonts w:hint="cs"/>
          <w:sz w:val="32"/>
          <w:szCs w:val="32"/>
          <w:highlight w:val="yellow"/>
          <w:rtl/>
          <w:lang w:bidi="ar-DZ"/>
        </w:rPr>
        <w:t>): مراجعة واعتماد طلب التسجيل</w:t>
      </w:r>
    </w:p>
    <w:p w14:paraId="668B3D48" w14:textId="77777777" w:rsidR="005C384C" w:rsidRPr="0046678C" w:rsidRDefault="005C384C" w:rsidP="005C384C">
      <w:pPr>
        <w:rPr>
          <w:sz w:val="32"/>
          <w:szCs w:val="32"/>
          <w:rtl/>
          <w:lang w:bidi="ar-DZ"/>
        </w:rPr>
      </w:pPr>
      <w:r>
        <w:rPr>
          <w:rFonts w:hint="cs"/>
          <w:sz w:val="32"/>
          <w:szCs w:val="32"/>
          <w:rtl/>
          <w:lang w:bidi="ar-DZ"/>
        </w:rPr>
        <w:t>1</w:t>
      </w:r>
      <w:r w:rsidRPr="0046678C">
        <w:rPr>
          <w:rFonts w:hint="cs"/>
          <w:sz w:val="32"/>
          <w:szCs w:val="32"/>
          <w:rtl/>
          <w:lang w:bidi="ar-DZ"/>
        </w:rPr>
        <w:t>. اسم العملية</w:t>
      </w:r>
    </w:p>
    <w:p w14:paraId="06BADEE8" w14:textId="77777777" w:rsidR="005C384C" w:rsidRPr="00A61ECA" w:rsidRDefault="005C384C" w:rsidP="005C384C">
      <w:pPr>
        <w:jc w:val="center"/>
        <w:rPr>
          <w:sz w:val="32"/>
          <w:szCs w:val="32"/>
          <w:u w:val="single"/>
          <w:rtl/>
          <w:lang w:bidi="ar-DZ"/>
        </w:rPr>
      </w:pPr>
      <w:r w:rsidRPr="00A61ECA">
        <w:rPr>
          <w:rFonts w:hint="cs"/>
          <w:sz w:val="32"/>
          <w:szCs w:val="32"/>
          <w:u w:val="single"/>
          <w:rtl/>
          <w:lang w:bidi="ar-DZ"/>
        </w:rPr>
        <w:t>مراجعة واعتماد طلب تسجيل طالب جديد</w:t>
      </w:r>
    </w:p>
    <w:p w14:paraId="4A062566" w14:textId="77777777" w:rsidR="005C384C" w:rsidRPr="00A61ECA" w:rsidRDefault="005C384C" w:rsidP="005C384C">
      <w:pPr>
        <w:rPr>
          <w:sz w:val="36"/>
          <w:szCs w:val="36"/>
          <w:rtl/>
          <w:lang w:bidi="ar-DZ"/>
        </w:rPr>
      </w:pPr>
      <w:r w:rsidRPr="00A61ECA">
        <w:rPr>
          <w:rFonts w:hint="cs"/>
          <w:sz w:val="36"/>
          <w:szCs w:val="36"/>
          <w:rtl/>
          <w:lang w:bidi="ar-DZ"/>
        </w:rPr>
        <w:t>2. وصف العملية</w:t>
      </w:r>
    </w:p>
    <w:p w14:paraId="68D59FF4" w14:textId="77777777" w:rsidR="005C384C" w:rsidRPr="0046678C" w:rsidRDefault="005C384C" w:rsidP="005C384C">
      <w:pPr>
        <w:rPr>
          <w:sz w:val="32"/>
          <w:szCs w:val="32"/>
          <w:rtl/>
          <w:lang w:bidi="ar-DZ"/>
        </w:rPr>
      </w:pPr>
      <w:r w:rsidRPr="0046678C">
        <w:rPr>
          <w:rFonts w:hint="cs"/>
          <w:sz w:val="32"/>
          <w:szCs w:val="32"/>
          <w:rtl/>
          <w:lang w:bidi="ar-DZ"/>
        </w:rPr>
        <w:t>هي العملية التي تقوم بها إدارة المدرسة (قسم التسجيل والقبول) لفحص طلب التسجيل المقدم من ولي الأمر، والتحقق من صحة البيانات والمستندات، واتخاذ قرار إما بقبول الطلب مبدئياً أو رفضه أو طلب إكمال البيانات. تعتبر هذه العملية المرحلة الثانية بعد التقديم المباشر، وتمهّد الطريق لإنشاء سجل الطالب رسمياً في النظام.</w:t>
      </w:r>
    </w:p>
    <w:p w14:paraId="6666550A" w14:textId="77777777" w:rsidR="005C384C" w:rsidRPr="0046678C" w:rsidRDefault="005C384C" w:rsidP="005C384C">
      <w:pPr>
        <w:rPr>
          <w:sz w:val="32"/>
          <w:szCs w:val="32"/>
          <w:rtl/>
          <w:lang w:bidi="ar-DZ"/>
        </w:rPr>
      </w:pPr>
    </w:p>
    <w:p w14:paraId="7ED95511" w14:textId="77777777" w:rsidR="005C384C" w:rsidRPr="00A61ECA" w:rsidRDefault="005C384C" w:rsidP="005C384C">
      <w:pPr>
        <w:rPr>
          <w:sz w:val="36"/>
          <w:szCs w:val="36"/>
          <w:rtl/>
          <w:lang w:bidi="ar-DZ"/>
        </w:rPr>
      </w:pPr>
      <w:r w:rsidRPr="00A61ECA">
        <w:rPr>
          <w:rFonts w:hint="cs"/>
          <w:sz w:val="36"/>
          <w:szCs w:val="36"/>
          <w:rtl/>
          <w:lang w:bidi="ar-DZ"/>
        </w:rPr>
        <w:t>3. الهدف من العملية</w:t>
      </w:r>
    </w:p>
    <w:p w14:paraId="72A177B7" w14:textId="77777777" w:rsidR="005C384C" w:rsidRPr="0046678C" w:rsidRDefault="005C384C" w:rsidP="005C384C">
      <w:pPr>
        <w:rPr>
          <w:sz w:val="32"/>
          <w:szCs w:val="32"/>
          <w:rtl/>
          <w:lang w:bidi="ar-DZ"/>
        </w:rPr>
      </w:pPr>
      <w:r w:rsidRPr="0046678C">
        <w:rPr>
          <w:rFonts w:hint="cs"/>
          <w:sz w:val="32"/>
          <w:szCs w:val="32"/>
          <w:rtl/>
          <w:lang w:bidi="ar-DZ"/>
        </w:rPr>
        <w:t>· ضمان صحة واكتمال بيانات الطالب وولي الأمر والمستندات المقدمة.</w:t>
      </w:r>
    </w:p>
    <w:p w14:paraId="377AA224" w14:textId="77777777" w:rsidR="005C384C" w:rsidRPr="0046678C" w:rsidRDefault="005C384C" w:rsidP="005C384C">
      <w:pPr>
        <w:rPr>
          <w:sz w:val="32"/>
          <w:szCs w:val="32"/>
          <w:rtl/>
          <w:lang w:bidi="ar-DZ"/>
        </w:rPr>
      </w:pPr>
      <w:r w:rsidRPr="0046678C">
        <w:rPr>
          <w:rFonts w:hint="cs"/>
          <w:sz w:val="32"/>
          <w:szCs w:val="32"/>
          <w:rtl/>
          <w:lang w:bidi="ar-DZ"/>
        </w:rPr>
        <w:t>· تطبيق معايير القبول والسياسات المدرسية (العمر، الحي السكني، الأولوية، إلخ).</w:t>
      </w:r>
    </w:p>
    <w:p w14:paraId="76AAFFE3" w14:textId="77777777" w:rsidR="005C384C" w:rsidRPr="0046678C" w:rsidRDefault="005C384C" w:rsidP="005C384C">
      <w:pPr>
        <w:rPr>
          <w:sz w:val="32"/>
          <w:szCs w:val="32"/>
          <w:rtl/>
          <w:lang w:bidi="ar-DZ"/>
        </w:rPr>
      </w:pPr>
      <w:r w:rsidRPr="0046678C">
        <w:rPr>
          <w:rFonts w:hint="cs"/>
          <w:sz w:val="32"/>
          <w:szCs w:val="32"/>
          <w:rtl/>
          <w:lang w:bidi="ar-DZ"/>
        </w:rPr>
        <w:t>· اتخاذ قرار مدروس بشكل يدوي أو شبه آلي حول قبول الطلب.</w:t>
      </w:r>
    </w:p>
    <w:p w14:paraId="1927AC3E" w14:textId="77777777" w:rsidR="005C384C" w:rsidRPr="0046678C" w:rsidRDefault="005C384C" w:rsidP="005C384C">
      <w:pPr>
        <w:rPr>
          <w:sz w:val="32"/>
          <w:szCs w:val="32"/>
          <w:rtl/>
          <w:lang w:bidi="ar-DZ"/>
        </w:rPr>
      </w:pPr>
      <w:r w:rsidRPr="0046678C">
        <w:rPr>
          <w:rFonts w:hint="cs"/>
          <w:sz w:val="32"/>
          <w:szCs w:val="32"/>
          <w:rtl/>
          <w:lang w:bidi="ar-DZ"/>
        </w:rPr>
        <w:t>· إعلام ولي الأمر بنتيجة مراجعة طلبه بشكل واضح وموثق.</w:t>
      </w:r>
    </w:p>
    <w:p w14:paraId="220774E8" w14:textId="77777777" w:rsidR="005C384C" w:rsidRPr="0046678C" w:rsidRDefault="005C384C" w:rsidP="005C384C">
      <w:pPr>
        <w:rPr>
          <w:sz w:val="32"/>
          <w:szCs w:val="32"/>
          <w:rtl/>
          <w:lang w:bidi="ar-DZ"/>
        </w:rPr>
      </w:pPr>
    </w:p>
    <w:p w14:paraId="131CAC78" w14:textId="77777777" w:rsidR="005C384C" w:rsidRPr="0046678C" w:rsidRDefault="005C384C" w:rsidP="005C384C">
      <w:pPr>
        <w:rPr>
          <w:sz w:val="32"/>
          <w:szCs w:val="32"/>
          <w:rtl/>
          <w:lang w:bidi="ar-DZ"/>
        </w:rPr>
      </w:pPr>
      <w:r w:rsidRPr="0046678C">
        <w:rPr>
          <w:rFonts w:hint="cs"/>
          <w:sz w:val="32"/>
          <w:szCs w:val="32"/>
          <w:rtl/>
          <w:lang w:bidi="ar-DZ"/>
        </w:rPr>
        <w:t>4. الجهة المسؤولة عن التنفيذ</w:t>
      </w:r>
    </w:p>
    <w:p w14:paraId="4E11364F" w14:textId="77777777" w:rsidR="005C384C" w:rsidRPr="0046678C" w:rsidRDefault="005C384C" w:rsidP="005C384C">
      <w:pPr>
        <w:rPr>
          <w:sz w:val="32"/>
          <w:szCs w:val="32"/>
          <w:rtl/>
          <w:lang w:bidi="ar-DZ"/>
        </w:rPr>
      </w:pPr>
      <w:r w:rsidRPr="0046678C">
        <w:rPr>
          <w:rFonts w:hint="cs"/>
          <w:sz w:val="32"/>
          <w:szCs w:val="32"/>
          <w:rtl/>
          <w:lang w:bidi="ar-DZ"/>
        </w:rPr>
        <w:t>· المنفذ الرئيسي: موظف التسجيل والقبول في المدرسة (مراجع الطلبات).</w:t>
      </w:r>
    </w:p>
    <w:p w14:paraId="055D4FD1" w14:textId="77777777" w:rsidR="005C384C" w:rsidRPr="0046678C" w:rsidRDefault="005C384C" w:rsidP="005C384C">
      <w:pPr>
        <w:rPr>
          <w:sz w:val="32"/>
          <w:szCs w:val="32"/>
          <w:rtl/>
          <w:lang w:bidi="ar-DZ"/>
        </w:rPr>
      </w:pPr>
      <w:r w:rsidRPr="0046678C">
        <w:rPr>
          <w:rFonts w:hint="cs"/>
          <w:sz w:val="32"/>
          <w:szCs w:val="32"/>
          <w:rtl/>
          <w:lang w:bidi="ar-DZ"/>
        </w:rPr>
        <w:t>· الجهة الداعمة: مدير المدرسة أو الوكيل (للطلبات الخاصة أو التي تحتاج موافقة أعلى).</w:t>
      </w:r>
    </w:p>
    <w:p w14:paraId="67CBB39B" w14:textId="77777777" w:rsidR="005C384C" w:rsidRDefault="005C384C" w:rsidP="005C384C">
      <w:pPr>
        <w:rPr>
          <w:sz w:val="32"/>
          <w:szCs w:val="32"/>
          <w:rtl/>
          <w:lang w:bidi="ar-DZ"/>
        </w:rPr>
      </w:pPr>
      <w:r w:rsidRPr="0046678C">
        <w:rPr>
          <w:rFonts w:hint="cs"/>
          <w:sz w:val="32"/>
          <w:szCs w:val="32"/>
          <w:rtl/>
          <w:lang w:bidi="ar-DZ"/>
        </w:rPr>
        <w:t>· الجهة المستفيدة: ولي أمر الطالب.</w:t>
      </w:r>
    </w:p>
    <w:p w14:paraId="0CB6215F" w14:textId="77777777" w:rsidR="005C384C" w:rsidRDefault="005C384C" w:rsidP="005C384C">
      <w:pPr>
        <w:rPr>
          <w:sz w:val="32"/>
          <w:szCs w:val="32"/>
          <w:rtl/>
          <w:lang w:bidi="ar-DZ"/>
        </w:rPr>
      </w:pPr>
    </w:p>
    <w:p w14:paraId="422AE7BE" w14:textId="77777777" w:rsidR="005C384C" w:rsidRPr="0046678C" w:rsidRDefault="005C384C" w:rsidP="005C384C">
      <w:pPr>
        <w:rPr>
          <w:sz w:val="32"/>
          <w:szCs w:val="32"/>
          <w:rtl/>
          <w:lang w:bidi="ar-DZ"/>
        </w:rPr>
      </w:pPr>
    </w:p>
    <w:p w14:paraId="030940A4" w14:textId="77777777" w:rsidR="005C384C" w:rsidRPr="0046678C" w:rsidRDefault="005C384C" w:rsidP="005C384C">
      <w:pPr>
        <w:rPr>
          <w:sz w:val="32"/>
          <w:szCs w:val="32"/>
          <w:rtl/>
          <w:lang w:bidi="ar-DZ"/>
        </w:rPr>
      </w:pPr>
    </w:p>
    <w:p w14:paraId="1501742D" w14:textId="77777777" w:rsidR="005C384C" w:rsidRPr="0046678C" w:rsidRDefault="005C384C" w:rsidP="005C384C">
      <w:pPr>
        <w:rPr>
          <w:sz w:val="32"/>
          <w:szCs w:val="32"/>
          <w:rtl/>
          <w:lang w:bidi="ar-DZ"/>
        </w:rPr>
      </w:pPr>
      <w:r w:rsidRPr="0046678C">
        <w:rPr>
          <w:rFonts w:hint="cs"/>
          <w:sz w:val="32"/>
          <w:szCs w:val="32"/>
          <w:rtl/>
          <w:lang w:bidi="ar-DZ"/>
        </w:rPr>
        <w:lastRenderedPageBreak/>
        <w:t>5. المدخلات (Inputs)</w:t>
      </w:r>
    </w:p>
    <w:p w14:paraId="73D29659" w14:textId="77777777" w:rsidR="005C384C" w:rsidRPr="0046678C" w:rsidRDefault="005C384C" w:rsidP="005C384C">
      <w:pPr>
        <w:rPr>
          <w:sz w:val="32"/>
          <w:szCs w:val="32"/>
          <w:rtl/>
          <w:lang w:bidi="ar-DZ"/>
        </w:rPr>
      </w:pPr>
      <w:r w:rsidRPr="0046678C">
        <w:rPr>
          <w:rFonts w:hint="cs"/>
          <w:sz w:val="32"/>
          <w:szCs w:val="32"/>
          <w:rtl/>
          <w:lang w:bidi="ar-DZ"/>
        </w:rPr>
        <w:t>· طلب التسجيل: البيانات والمستندات المقدمة في العملية (1).</w:t>
      </w:r>
    </w:p>
    <w:p w14:paraId="70DEC76B" w14:textId="77777777" w:rsidR="005C384C" w:rsidRPr="0046678C" w:rsidRDefault="005C384C" w:rsidP="005C384C">
      <w:pPr>
        <w:rPr>
          <w:sz w:val="32"/>
          <w:szCs w:val="32"/>
          <w:rtl/>
          <w:lang w:bidi="ar-DZ"/>
        </w:rPr>
      </w:pPr>
      <w:r w:rsidRPr="0046678C">
        <w:rPr>
          <w:rFonts w:hint="cs"/>
          <w:sz w:val="32"/>
          <w:szCs w:val="32"/>
          <w:rtl/>
          <w:lang w:bidi="ar-DZ"/>
        </w:rPr>
        <w:t>· رقم الطلب (Request ID): للتعريف بالطلب المراد مراجعته.</w:t>
      </w:r>
    </w:p>
    <w:p w14:paraId="2D955413" w14:textId="77777777" w:rsidR="005C384C" w:rsidRPr="0046678C" w:rsidRDefault="005C384C" w:rsidP="005C384C">
      <w:pPr>
        <w:rPr>
          <w:sz w:val="32"/>
          <w:szCs w:val="32"/>
          <w:rtl/>
          <w:lang w:bidi="ar-DZ"/>
        </w:rPr>
      </w:pPr>
      <w:r w:rsidRPr="0046678C">
        <w:rPr>
          <w:rFonts w:hint="cs"/>
          <w:sz w:val="32"/>
          <w:szCs w:val="32"/>
          <w:rtl/>
          <w:lang w:bidi="ar-DZ"/>
        </w:rPr>
        <w:t>· سياسات القبول المدرسية: (حدود العمر، مناطق التسجيل، الأولويات، السعة الاستيعابية).</w:t>
      </w:r>
    </w:p>
    <w:p w14:paraId="54C72EA6" w14:textId="77777777" w:rsidR="005C384C" w:rsidRPr="0046678C" w:rsidRDefault="005C384C" w:rsidP="005C384C">
      <w:pPr>
        <w:rPr>
          <w:sz w:val="32"/>
          <w:szCs w:val="32"/>
          <w:rtl/>
          <w:lang w:bidi="ar-DZ"/>
        </w:rPr>
      </w:pPr>
      <w:r w:rsidRPr="0046678C">
        <w:rPr>
          <w:rFonts w:hint="cs"/>
          <w:sz w:val="32"/>
          <w:szCs w:val="32"/>
          <w:rtl/>
          <w:lang w:bidi="ar-DZ"/>
        </w:rPr>
        <w:t>· بيانات المراجع: (كود الموظف، الصلاحيات).</w:t>
      </w:r>
    </w:p>
    <w:p w14:paraId="785576A9" w14:textId="77777777" w:rsidR="005C384C" w:rsidRPr="0046678C" w:rsidRDefault="005C384C" w:rsidP="005C384C">
      <w:pPr>
        <w:rPr>
          <w:sz w:val="32"/>
          <w:szCs w:val="32"/>
          <w:rtl/>
          <w:lang w:bidi="ar-DZ"/>
        </w:rPr>
      </w:pPr>
    </w:p>
    <w:p w14:paraId="01B621DE" w14:textId="77777777" w:rsidR="005C384C" w:rsidRPr="00A61ECA" w:rsidRDefault="005C384C" w:rsidP="005C384C">
      <w:pPr>
        <w:rPr>
          <w:sz w:val="36"/>
          <w:szCs w:val="36"/>
          <w:rtl/>
          <w:lang w:bidi="ar-DZ"/>
        </w:rPr>
      </w:pPr>
      <w:r w:rsidRPr="00A61ECA">
        <w:rPr>
          <w:rFonts w:hint="cs"/>
          <w:sz w:val="36"/>
          <w:szCs w:val="36"/>
          <w:rtl/>
          <w:lang w:bidi="ar-DZ"/>
        </w:rPr>
        <w:t>6. خطوات التنفيذ التفصيلية</w:t>
      </w:r>
    </w:p>
    <w:p w14:paraId="433DE77D" w14:textId="77777777" w:rsidR="005C384C" w:rsidRPr="0046678C" w:rsidRDefault="005C384C" w:rsidP="005C384C">
      <w:pPr>
        <w:numPr>
          <w:ilvl w:val="0"/>
          <w:numId w:val="4"/>
        </w:numPr>
        <w:rPr>
          <w:sz w:val="32"/>
          <w:szCs w:val="32"/>
          <w:rtl/>
          <w:lang w:bidi="ar-DZ"/>
        </w:rPr>
      </w:pPr>
      <w:r w:rsidRPr="0046678C">
        <w:rPr>
          <w:rFonts w:hint="cs"/>
          <w:sz w:val="32"/>
          <w:szCs w:val="32"/>
          <w:rtl/>
          <w:lang w:bidi="ar-DZ"/>
        </w:rPr>
        <w:t>يقوم موظف التسجيل في المدرسة بتسجيل الدخول إلى لوحة تحكم إدارة الطلبات.</w:t>
      </w:r>
    </w:p>
    <w:p w14:paraId="38E675D6" w14:textId="77777777" w:rsidR="005C384C" w:rsidRPr="0046678C" w:rsidRDefault="005C384C" w:rsidP="005C384C">
      <w:pPr>
        <w:numPr>
          <w:ilvl w:val="0"/>
          <w:numId w:val="4"/>
        </w:numPr>
        <w:rPr>
          <w:sz w:val="32"/>
          <w:szCs w:val="32"/>
          <w:rtl/>
          <w:lang w:bidi="ar-DZ"/>
        </w:rPr>
      </w:pPr>
      <w:r w:rsidRPr="0046678C">
        <w:rPr>
          <w:rFonts w:hint="cs"/>
          <w:sz w:val="32"/>
          <w:szCs w:val="32"/>
          <w:rtl/>
          <w:lang w:bidi="ar-DZ"/>
        </w:rPr>
        <w:t>يفتح قائمة "طلبات التسجيل الجديدة" أو "قيد المراجعة".</w:t>
      </w:r>
    </w:p>
    <w:p w14:paraId="7C4371E6" w14:textId="77777777" w:rsidR="005C384C" w:rsidRPr="0046678C" w:rsidRDefault="005C384C" w:rsidP="005C384C">
      <w:pPr>
        <w:numPr>
          <w:ilvl w:val="0"/>
          <w:numId w:val="4"/>
        </w:numPr>
        <w:rPr>
          <w:sz w:val="32"/>
          <w:szCs w:val="32"/>
          <w:rtl/>
          <w:lang w:bidi="ar-DZ"/>
        </w:rPr>
      </w:pPr>
      <w:r w:rsidRPr="0046678C">
        <w:rPr>
          <w:rFonts w:hint="cs"/>
          <w:sz w:val="32"/>
          <w:szCs w:val="32"/>
          <w:rtl/>
          <w:lang w:bidi="ar-DZ"/>
        </w:rPr>
        <w:t>يختار طلباً محدداً (عبر رقم الطلب أو اسم الطالب) لمراجعته.</w:t>
      </w:r>
    </w:p>
    <w:p w14:paraId="4275789E" w14:textId="77777777" w:rsidR="005C384C" w:rsidRPr="0046678C" w:rsidRDefault="005C384C" w:rsidP="005C384C">
      <w:pPr>
        <w:numPr>
          <w:ilvl w:val="0"/>
          <w:numId w:val="4"/>
        </w:numPr>
        <w:rPr>
          <w:sz w:val="32"/>
          <w:szCs w:val="32"/>
          <w:rtl/>
          <w:lang w:bidi="ar-DZ"/>
        </w:rPr>
      </w:pPr>
      <w:r w:rsidRPr="0046678C">
        <w:rPr>
          <w:rFonts w:hint="cs"/>
          <w:sz w:val="32"/>
          <w:szCs w:val="32"/>
          <w:rtl/>
          <w:lang w:bidi="ar-DZ"/>
        </w:rPr>
        <w:t>يقوم النظام بعرض صفحة تفصيلية للطلب، تشمل:</w:t>
      </w:r>
    </w:p>
    <w:p w14:paraId="2FA12D2D"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كافة البيانات المدخلة للطالب وولي الأمر.</w:t>
      </w:r>
    </w:p>
    <w:p w14:paraId="554EE0C7"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المستندات المرفوعة (مع إمكانية معاينتها وتحميلها).</w:t>
      </w:r>
    </w:p>
    <w:p w14:paraId="4E120C6E"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تاريخ ووقت التقديم.</w:t>
      </w:r>
    </w:p>
    <w:p w14:paraId="2573C582" w14:textId="77777777" w:rsidR="005C384C" w:rsidRPr="0046678C" w:rsidRDefault="005C384C" w:rsidP="005C384C">
      <w:pPr>
        <w:numPr>
          <w:ilvl w:val="0"/>
          <w:numId w:val="4"/>
        </w:numPr>
        <w:rPr>
          <w:sz w:val="32"/>
          <w:szCs w:val="32"/>
          <w:rtl/>
          <w:lang w:bidi="ar-DZ"/>
        </w:rPr>
      </w:pPr>
      <w:r w:rsidRPr="0046678C">
        <w:rPr>
          <w:rFonts w:hint="cs"/>
          <w:sz w:val="32"/>
          <w:szCs w:val="32"/>
          <w:rtl/>
          <w:lang w:bidi="ar-DZ"/>
        </w:rPr>
        <w:t>يقوم الموظف بالتحقق من:</w:t>
      </w:r>
    </w:p>
    <w:p w14:paraId="656CD521"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صحة البيانات: مطابقة البيانات الشخصية مع المستندات (الاسم، تاريخ الميلاد، إلخ).</w:t>
      </w:r>
    </w:p>
    <w:p w14:paraId="1B394914"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اكتمال المستندات: التأكد من وجود جميع المستندات المطلوبة وبجودة مقبولة.</w:t>
      </w:r>
    </w:p>
    <w:p w14:paraId="7FB541EE"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التحقق من المطابقة: التأكد من أن عمر الطالب مناسب للصف، وأن العنوان يقع ضمن نطاق المدرسة (إذا كان هناك شرط جغرافي).</w:t>
      </w:r>
    </w:p>
    <w:p w14:paraId="67AF341B"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lastRenderedPageBreak/>
        <w:t>التحقق من عدم التكرار: التأكد من عدم تسجيل الطالب سابقاً في المدرسة أو في نظام المكتب (من خلال البحث بالرقم الوطني).</w:t>
      </w:r>
    </w:p>
    <w:p w14:paraId="476ED855" w14:textId="77777777" w:rsidR="005C384C" w:rsidRPr="0046678C" w:rsidRDefault="005C384C" w:rsidP="005C384C">
      <w:pPr>
        <w:numPr>
          <w:ilvl w:val="0"/>
          <w:numId w:val="4"/>
        </w:numPr>
        <w:rPr>
          <w:sz w:val="32"/>
          <w:szCs w:val="32"/>
          <w:rtl/>
          <w:lang w:bidi="ar-DZ"/>
        </w:rPr>
      </w:pPr>
      <w:r w:rsidRPr="0046678C">
        <w:rPr>
          <w:rFonts w:hint="cs"/>
          <w:sz w:val="32"/>
          <w:szCs w:val="32"/>
          <w:rtl/>
          <w:lang w:bidi="ar-DZ"/>
        </w:rPr>
        <w:t>بناءً على نتيجة المراجعة، يختار الموظف أحد القرارات التالية:</w:t>
      </w:r>
    </w:p>
    <w:p w14:paraId="026E1DA2"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قبول مبدئي: إذا استوفى الطلب جميع الشروط.</w:t>
      </w:r>
    </w:p>
    <w:p w14:paraId="557380C7"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طلب استكمال بيانات: إذا كانت هناك نقص في المستندات أو أخطاء واضحة قابلة للإصلاح.</w:t>
      </w:r>
    </w:p>
    <w:p w14:paraId="4B204396"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رفض: إذا لم يستوف الشروط (عمر غير مناسب، خارج النطاق، عدم استيفاء المستندات الأساسية).</w:t>
      </w:r>
    </w:p>
    <w:p w14:paraId="2FCDB48C" w14:textId="77777777" w:rsidR="005C384C" w:rsidRPr="0046678C" w:rsidRDefault="005C384C" w:rsidP="005C384C">
      <w:pPr>
        <w:numPr>
          <w:ilvl w:val="0"/>
          <w:numId w:val="4"/>
        </w:numPr>
        <w:rPr>
          <w:sz w:val="32"/>
          <w:szCs w:val="32"/>
          <w:rtl/>
          <w:lang w:bidi="ar-DZ"/>
        </w:rPr>
      </w:pPr>
      <w:r w:rsidRPr="0046678C">
        <w:rPr>
          <w:rFonts w:hint="cs"/>
          <w:sz w:val="32"/>
          <w:szCs w:val="32"/>
          <w:rtl/>
          <w:lang w:bidi="ar-DZ"/>
        </w:rPr>
        <w:t>عند اتخاذ القرار:</w:t>
      </w:r>
    </w:p>
    <w:p w14:paraId="01943DA6"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يقوم بإدخال ملاحظات توضيحية (في حال الرفض أو طلب الاستكمال).</w:t>
      </w:r>
    </w:p>
    <w:p w14:paraId="2F0DB42A"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يضغط على زر "اعتماد المراجعة" أو "حفظ القرار".</w:t>
      </w:r>
    </w:p>
    <w:p w14:paraId="3BC58534" w14:textId="77777777" w:rsidR="005C384C" w:rsidRPr="0046678C" w:rsidRDefault="005C384C" w:rsidP="005C384C">
      <w:pPr>
        <w:numPr>
          <w:ilvl w:val="0"/>
          <w:numId w:val="4"/>
        </w:numPr>
        <w:rPr>
          <w:sz w:val="32"/>
          <w:szCs w:val="32"/>
          <w:rtl/>
          <w:lang w:bidi="ar-DZ"/>
        </w:rPr>
      </w:pPr>
      <w:r w:rsidRPr="0046678C">
        <w:rPr>
          <w:rFonts w:hint="cs"/>
          <w:sz w:val="32"/>
          <w:szCs w:val="32"/>
          <w:rtl/>
          <w:lang w:bidi="ar-DZ"/>
        </w:rPr>
        <w:t>يقوم النظام تلقائياً بما يلي:</w:t>
      </w:r>
    </w:p>
    <w:p w14:paraId="2393E7FB"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تغيير حالة الطلب من "مقدم" إلى "مقبول مبدئياً" أو "مرفوض" أو "بحاجة استكمال".</w:t>
      </w:r>
    </w:p>
    <w:p w14:paraId="7C37604C"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حفظ قرار المراجع وتاريخه واسمه في سجل الطلب.</w:t>
      </w:r>
    </w:p>
    <w:p w14:paraId="737634D3"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إذا كان القبول مبدئياً: إنشاء سجل مؤقت للطالب وربطه برقم الطلب، وفتح الباب للعملية التالية (إنشاء السجل الرسمي).</w:t>
      </w:r>
    </w:p>
    <w:p w14:paraId="18D56E2D"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إرسال إشعار فوري إلى ولي الأمر (عبر البريد الإلكتروني و/أو الجوال) يبلغه بنتيجة المراجعة والخطوات التالية.</w:t>
      </w:r>
    </w:p>
    <w:p w14:paraId="4EF08100" w14:textId="77777777" w:rsidR="005C384C" w:rsidRPr="0046678C" w:rsidRDefault="005C384C" w:rsidP="005C384C">
      <w:pPr>
        <w:rPr>
          <w:sz w:val="32"/>
          <w:szCs w:val="32"/>
          <w:rtl/>
          <w:lang w:bidi="ar-DZ"/>
        </w:rPr>
      </w:pPr>
    </w:p>
    <w:p w14:paraId="7B91AFDE" w14:textId="77777777" w:rsidR="005C384C" w:rsidRPr="00A61ECA" w:rsidRDefault="005C384C" w:rsidP="005C384C">
      <w:pPr>
        <w:rPr>
          <w:sz w:val="36"/>
          <w:szCs w:val="36"/>
          <w:rtl/>
          <w:lang w:bidi="ar-DZ"/>
        </w:rPr>
      </w:pPr>
      <w:r w:rsidRPr="00A61ECA">
        <w:rPr>
          <w:rFonts w:hint="cs"/>
          <w:sz w:val="36"/>
          <w:szCs w:val="36"/>
          <w:rtl/>
          <w:lang w:bidi="ar-DZ"/>
        </w:rPr>
        <w:t>7. المخرجات (Outputs)</w:t>
      </w:r>
    </w:p>
    <w:p w14:paraId="1F14D3CF" w14:textId="77777777" w:rsidR="005C384C" w:rsidRPr="0046678C" w:rsidRDefault="005C384C" w:rsidP="005C384C">
      <w:pPr>
        <w:rPr>
          <w:sz w:val="32"/>
          <w:szCs w:val="32"/>
          <w:rtl/>
          <w:lang w:bidi="ar-DZ"/>
        </w:rPr>
      </w:pPr>
      <w:r w:rsidRPr="0046678C">
        <w:rPr>
          <w:rFonts w:hint="cs"/>
          <w:sz w:val="32"/>
          <w:szCs w:val="32"/>
          <w:rtl/>
          <w:lang w:bidi="ar-DZ"/>
        </w:rPr>
        <w:t>· طلب تسجيل بحالة محدثة ("مقبول مبدئياً"، "مرفوض"، "بحاجة استكمال").</w:t>
      </w:r>
    </w:p>
    <w:p w14:paraId="7D0E5EEC" w14:textId="77777777" w:rsidR="005C384C" w:rsidRPr="0046678C" w:rsidRDefault="005C384C" w:rsidP="005C384C">
      <w:pPr>
        <w:rPr>
          <w:sz w:val="32"/>
          <w:szCs w:val="32"/>
          <w:rtl/>
          <w:lang w:bidi="ar-DZ"/>
        </w:rPr>
      </w:pPr>
      <w:r w:rsidRPr="0046678C">
        <w:rPr>
          <w:rFonts w:hint="cs"/>
          <w:sz w:val="32"/>
          <w:szCs w:val="32"/>
          <w:rtl/>
          <w:lang w:bidi="ar-DZ"/>
        </w:rPr>
        <w:t>· إشعار إلكتروني لولي الأمر بنتيجة المراجعة.</w:t>
      </w:r>
    </w:p>
    <w:p w14:paraId="2B5C82D0" w14:textId="77777777" w:rsidR="005C384C" w:rsidRPr="0046678C" w:rsidRDefault="005C384C" w:rsidP="005C384C">
      <w:pPr>
        <w:rPr>
          <w:sz w:val="32"/>
          <w:szCs w:val="32"/>
          <w:rtl/>
          <w:lang w:bidi="ar-DZ"/>
        </w:rPr>
      </w:pPr>
      <w:r w:rsidRPr="0046678C">
        <w:rPr>
          <w:rFonts w:hint="cs"/>
          <w:sz w:val="32"/>
          <w:szCs w:val="32"/>
          <w:rtl/>
          <w:lang w:bidi="ar-DZ"/>
        </w:rPr>
        <w:lastRenderedPageBreak/>
        <w:t>· سجل مراجعة موثق (من قام بالمراجعة، متى، القرار، الملاحظات).</w:t>
      </w:r>
    </w:p>
    <w:p w14:paraId="171341CD" w14:textId="77777777" w:rsidR="005C384C" w:rsidRPr="0046678C" w:rsidRDefault="005C384C" w:rsidP="005C384C">
      <w:pPr>
        <w:rPr>
          <w:sz w:val="32"/>
          <w:szCs w:val="32"/>
          <w:rtl/>
          <w:lang w:bidi="ar-DZ"/>
        </w:rPr>
      </w:pPr>
      <w:r w:rsidRPr="0046678C">
        <w:rPr>
          <w:rFonts w:hint="cs"/>
          <w:sz w:val="32"/>
          <w:szCs w:val="32"/>
          <w:rtl/>
          <w:lang w:bidi="ar-DZ"/>
        </w:rPr>
        <w:t>· (في حالة القبول) سجل طالب مؤقت جاهز لاستكمال الإجراءات الرسمية.</w:t>
      </w:r>
    </w:p>
    <w:p w14:paraId="58D01FF3" w14:textId="77777777" w:rsidR="005C384C" w:rsidRPr="0046678C" w:rsidRDefault="005C384C" w:rsidP="005C384C">
      <w:pPr>
        <w:rPr>
          <w:sz w:val="32"/>
          <w:szCs w:val="32"/>
          <w:rtl/>
          <w:lang w:bidi="ar-DZ"/>
        </w:rPr>
      </w:pPr>
    </w:p>
    <w:p w14:paraId="43669C3F" w14:textId="77777777" w:rsidR="005C384C" w:rsidRPr="00A61ECA" w:rsidRDefault="005C384C" w:rsidP="005C384C">
      <w:pPr>
        <w:rPr>
          <w:sz w:val="36"/>
          <w:szCs w:val="36"/>
          <w:rtl/>
          <w:lang w:bidi="ar-DZ"/>
        </w:rPr>
      </w:pPr>
      <w:r w:rsidRPr="0046678C">
        <w:rPr>
          <w:rFonts w:hint="cs"/>
          <w:sz w:val="32"/>
          <w:szCs w:val="32"/>
          <w:rtl/>
          <w:lang w:bidi="ar-DZ"/>
        </w:rPr>
        <w:t>8</w:t>
      </w:r>
      <w:r w:rsidRPr="00A61ECA">
        <w:rPr>
          <w:rFonts w:hint="cs"/>
          <w:sz w:val="36"/>
          <w:szCs w:val="36"/>
          <w:rtl/>
          <w:lang w:bidi="ar-DZ"/>
        </w:rPr>
        <w:t>. القيود والشروط (Business Rules)</w:t>
      </w:r>
    </w:p>
    <w:p w14:paraId="5284F719" w14:textId="77777777" w:rsidR="005C384C" w:rsidRPr="0046678C" w:rsidRDefault="005C384C" w:rsidP="005C384C">
      <w:pPr>
        <w:rPr>
          <w:sz w:val="32"/>
          <w:szCs w:val="32"/>
          <w:rtl/>
          <w:lang w:bidi="ar-DZ"/>
        </w:rPr>
      </w:pPr>
      <w:r w:rsidRPr="0046678C">
        <w:rPr>
          <w:rFonts w:hint="cs"/>
          <w:sz w:val="32"/>
          <w:szCs w:val="32"/>
          <w:rtl/>
          <w:lang w:bidi="ar-DZ"/>
        </w:rPr>
        <w:t>· لا يمكن لموظف التسجيل مراجعة طلب مدرسة أخرى غير المدرسة الموكلة إليه.</w:t>
      </w:r>
    </w:p>
    <w:p w14:paraId="52086E98" w14:textId="77777777" w:rsidR="005C384C" w:rsidRPr="0046678C" w:rsidRDefault="005C384C" w:rsidP="005C384C">
      <w:pPr>
        <w:rPr>
          <w:sz w:val="32"/>
          <w:szCs w:val="32"/>
          <w:rtl/>
          <w:lang w:bidi="ar-DZ"/>
        </w:rPr>
      </w:pPr>
      <w:r w:rsidRPr="0046678C">
        <w:rPr>
          <w:rFonts w:hint="cs"/>
          <w:sz w:val="32"/>
          <w:szCs w:val="32"/>
          <w:rtl/>
          <w:lang w:bidi="ar-DZ"/>
        </w:rPr>
        <w:t>· يجب أن يتم الرفض أو طلب الاستكمال مسبباً (إدخال ملاحظات إلزامية).</w:t>
      </w:r>
    </w:p>
    <w:p w14:paraId="2887A85E" w14:textId="77777777" w:rsidR="005C384C" w:rsidRPr="0046678C" w:rsidRDefault="005C384C" w:rsidP="005C384C">
      <w:pPr>
        <w:rPr>
          <w:sz w:val="32"/>
          <w:szCs w:val="32"/>
          <w:rtl/>
          <w:lang w:bidi="ar-DZ"/>
        </w:rPr>
      </w:pPr>
      <w:r w:rsidRPr="0046678C">
        <w:rPr>
          <w:rFonts w:hint="cs"/>
          <w:sz w:val="32"/>
          <w:szCs w:val="32"/>
          <w:rtl/>
          <w:lang w:bidi="ar-DZ"/>
        </w:rPr>
        <w:t>· في حالة القبول المبدئي، يجب أن تكون السعة الاستيعابية للصف متاحة (يتم التحقق آلياً أو يدوياً).</w:t>
      </w:r>
    </w:p>
    <w:p w14:paraId="7752EE3E" w14:textId="77777777" w:rsidR="005C384C" w:rsidRPr="0046678C" w:rsidRDefault="005C384C" w:rsidP="005C384C">
      <w:pPr>
        <w:rPr>
          <w:sz w:val="32"/>
          <w:szCs w:val="32"/>
          <w:rtl/>
          <w:lang w:bidi="ar-DZ"/>
        </w:rPr>
      </w:pPr>
      <w:r w:rsidRPr="0046678C">
        <w:rPr>
          <w:rFonts w:hint="cs"/>
          <w:sz w:val="32"/>
          <w:szCs w:val="32"/>
          <w:rtl/>
          <w:lang w:bidi="ar-DZ"/>
        </w:rPr>
        <w:t>· يمكن وضع حد زمني لاستكمال البيانات من قبل ولي الأمر (مثل 72 ساعة)، وبعدها يلغى الطلب تلقائياً.</w:t>
      </w:r>
    </w:p>
    <w:p w14:paraId="438AC765" w14:textId="77777777" w:rsidR="005C384C" w:rsidRPr="0046678C" w:rsidRDefault="005C384C" w:rsidP="005C384C">
      <w:pPr>
        <w:rPr>
          <w:sz w:val="32"/>
          <w:szCs w:val="32"/>
          <w:rtl/>
          <w:lang w:bidi="ar-DZ"/>
        </w:rPr>
      </w:pPr>
    </w:p>
    <w:p w14:paraId="3E1045BC" w14:textId="77777777" w:rsidR="005C384C" w:rsidRPr="00A61ECA" w:rsidRDefault="005C384C" w:rsidP="005C384C">
      <w:pPr>
        <w:rPr>
          <w:sz w:val="36"/>
          <w:szCs w:val="36"/>
          <w:rtl/>
          <w:lang w:bidi="ar-DZ"/>
        </w:rPr>
      </w:pPr>
      <w:r w:rsidRPr="00A61ECA">
        <w:rPr>
          <w:rFonts w:hint="cs"/>
          <w:sz w:val="36"/>
          <w:szCs w:val="36"/>
          <w:rtl/>
          <w:lang w:bidi="ar-DZ"/>
        </w:rPr>
        <w:t>9. الارتباط بمكتب التربية والتعليم</w:t>
      </w:r>
    </w:p>
    <w:p w14:paraId="1150012F" w14:textId="77777777" w:rsidR="005C384C" w:rsidRPr="0046678C" w:rsidRDefault="005C384C" w:rsidP="005C384C">
      <w:pPr>
        <w:rPr>
          <w:sz w:val="32"/>
          <w:szCs w:val="32"/>
          <w:rtl/>
          <w:lang w:bidi="ar-DZ"/>
        </w:rPr>
      </w:pPr>
      <w:r w:rsidRPr="0046678C">
        <w:rPr>
          <w:rFonts w:hint="cs"/>
          <w:sz w:val="32"/>
          <w:szCs w:val="32"/>
          <w:rtl/>
          <w:lang w:bidi="ar-DZ"/>
        </w:rPr>
        <w:t>· لا توجد موافقة مباشرة من المكتب في هذه المرحلة، إلا إذا كانت المدرسة خاصة وتحتاج لموافقة مسبقة على الأعداد.</w:t>
      </w:r>
    </w:p>
    <w:p w14:paraId="454A3147" w14:textId="77777777" w:rsidR="005C384C" w:rsidRPr="0046678C" w:rsidRDefault="005C384C" w:rsidP="005C384C">
      <w:pPr>
        <w:rPr>
          <w:sz w:val="32"/>
          <w:szCs w:val="32"/>
          <w:rtl/>
          <w:lang w:bidi="ar-DZ"/>
        </w:rPr>
      </w:pPr>
      <w:r w:rsidRPr="0046678C">
        <w:rPr>
          <w:rFonts w:hint="cs"/>
          <w:sz w:val="32"/>
          <w:szCs w:val="32"/>
          <w:rtl/>
          <w:lang w:bidi="ar-DZ"/>
        </w:rPr>
        <w:t>· يمكن للمكتب الوصول إلى إحصائيات مراجعة الطلبات للمدارس التابعة له لأغراض المتابعة.</w:t>
      </w:r>
    </w:p>
    <w:p w14:paraId="4A515C64" w14:textId="77777777" w:rsidR="005C384C" w:rsidRPr="0046678C" w:rsidRDefault="005C384C" w:rsidP="005C384C">
      <w:pPr>
        <w:rPr>
          <w:sz w:val="32"/>
          <w:szCs w:val="32"/>
          <w:rtl/>
          <w:lang w:bidi="ar-DZ"/>
        </w:rPr>
      </w:pPr>
    </w:p>
    <w:p w14:paraId="2E523BE0" w14:textId="77777777" w:rsidR="005C384C" w:rsidRPr="00A61ECA" w:rsidRDefault="005C384C" w:rsidP="005C384C">
      <w:pPr>
        <w:rPr>
          <w:sz w:val="36"/>
          <w:szCs w:val="36"/>
          <w:rtl/>
          <w:lang w:bidi="ar-DZ"/>
        </w:rPr>
      </w:pPr>
      <w:r w:rsidRPr="00A61ECA">
        <w:rPr>
          <w:rFonts w:hint="cs"/>
          <w:sz w:val="36"/>
          <w:szCs w:val="36"/>
          <w:rtl/>
          <w:lang w:bidi="ar-DZ"/>
        </w:rPr>
        <w:t>10. العلاقة مع الكيانات الأخرى</w:t>
      </w:r>
    </w:p>
    <w:p w14:paraId="23CFC829" w14:textId="77777777" w:rsidR="005C384C" w:rsidRPr="0046678C" w:rsidRDefault="005C384C" w:rsidP="005C384C">
      <w:pPr>
        <w:rPr>
          <w:sz w:val="32"/>
          <w:szCs w:val="32"/>
          <w:rtl/>
          <w:lang w:bidi="ar-DZ"/>
        </w:rPr>
      </w:pPr>
      <w:r w:rsidRPr="0046678C">
        <w:rPr>
          <w:rFonts w:hint="cs"/>
          <w:sz w:val="32"/>
          <w:szCs w:val="32"/>
          <w:rtl/>
          <w:lang w:bidi="ar-DZ"/>
        </w:rPr>
        <w:t>· كيان طلب التسجيل (الذي أنشئ في العملية 1): يتم تحديث حالته وإضافة سجل المراجعة إليه.</w:t>
      </w:r>
    </w:p>
    <w:p w14:paraId="753E80D1" w14:textId="77777777" w:rsidR="005C384C" w:rsidRPr="0046678C" w:rsidRDefault="005C384C" w:rsidP="005C384C">
      <w:pPr>
        <w:rPr>
          <w:sz w:val="32"/>
          <w:szCs w:val="32"/>
          <w:rtl/>
          <w:lang w:bidi="ar-DZ"/>
        </w:rPr>
      </w:pPr>
      <w:r w:rsidRPr="0046678C">
        <w:rPr>
          <w:rFonts w:hint="cs"/>
          <w:sz w:val="32"/>
          <w:szCs w:val="32"/>
          <w:rtl/>
          <w:lang w:bidi="ar-DZ"/>
        </w:rPr>
        <w:t>· كيان ولي الأمر: يتم إعلامه بالإشعارات.</w:t>
      </w:r>
    </w:p>
    <w:p w14:paraId="79E0CD68" w14:textId="77777777" w:rsidR="005C384C" w:rsidRPr="0046678C" w:rsidRDefault="005C384C" w:rsidP="005C384C">
      <w:pPr>
        <w:rPr>
          <w:sz w:val="32"/>
          <w:szCs w:val="32"/>
          <w:rtl/>
          <w:lang w:bidi="ar-DZ"/>
        </w:rPr>
      </w:pPr>
      <w:r w:rsidRPr="0046678C">
        <w:rPr>
          <w:rFonts w:hint="cs"/>
          <w:sz w:val="32"/>
          <w:szCs w:val="32"/>
          <w:rtl/>
          <w:lang w:bidi="ar-DZ"/>
        </w:rPr>
        <w:t>· كيان المستخدم (الموظف): يتم تسجيل فعل المراجعة باسمه.</w:t>
      </w:r>
    </w:p>
    <w:p w14:paraId="4034F5CF" w14:textId="77777777" w:rsidR="005C384C" w:rsidRPr="0046678C" w:rsidRDefault="005C384C" w:rsidP="005C384C">
      <w:pPr>
        <w:rPr>
          <w:sz w:val="32"/>
          <w:szCs w:val="32"/>
          <w:rtl/>
          <w:lang w:bidi="ar-DZ"/>
        </w:rPr>
      </w:pPr>
      <w:r w:rsidRPr="0046678C">
        <w:rPr>
          <w:rFonts w:hint="cs"/>
          <w:sz w:val="32"/>
          <w:szCs w:val="32"/>
          <w:rtl/>
          <w:lang w:bidi="ar-DZ"/>
        </w:rPr>
        <w:t>· كيان الطالب (المؤقت): يتم إنشاؤه في حالة القبول المبدئي.</w:t>
      </w:r>
    </w:p>
    <w:p w14:paraId="4AC6D6BF" w14:textId="77777777" w:rsidR="005C384C" w:rsidRPr="0046678C" w:rsidRDefault="005C384C" w:rsidP="005C384C">
      <w:pPr>
        <w:rPr>
          <w:sz w:val="32"/>
          <w:szCs w:val="32"/>
          <w:rtl/>
          <w:lang w:bidi="ar-DZ"/>
        </w:rPr>
      </w:pPr>
    </w:p>
    <w:p w14:paraId="49294157" w14:textId="77777777" w:rsidR="005C384C" w:rsidRPr="00A61ECA" w:rsidRDefault="005C384C" w:rsidP="005C384C">
      <w:pPr>
        <w:rPr>
          <w:color w:val="FF0000"/>
          <w:sz w:val="36"/>
          <w:szCs w:val="36"/>
          <w:rtl/>
          <w:lang w:bidi="ar-DZ"/>
        </w:rPr>
      </w:pPr>
      <w:r w:rsidRPr="00A61ECA">
        <w:rPr>
          <w:rFonts w:hint="cs"/>
          <w:color w:val="FF0000"/>
          <w:sz w:val="36"/>
          <w:szCs w:val="36"/>
          <w:rtl/>
          <w:lang w:bidi="ar-DZ"/>
        </w:rPr>
        <w:lastRenderedPageBreak/>
        <w:t>11. ملاحظات</w:t>
      </w:r>
    </w:p>
    <w:p w14:paraId="4EBC8C48" w14:textId="77777777" w:rsidR="005C384C" w:rsidRPr="0046678C" w:rsidRDefault="005C384C" w:rsidP="005C384C">
      <w:pPr>
        <w:rPr>
          <w:sz w:val="32"/>
          <w:szCs w:val="32"/>
          <w:rtl/>
          <w:lang w:bidi="ar-DZ"/>
        </w:rPr>
      </w:pPr>
      <w:r w:rsidRPr="0046678C">
        <w:rPr>
          <w:rFonts w:hint="cs"/>
          <w:sz w:val="32"/>
          <w:szCs w:val="32"/>
          <w:rtl/>
          <w:lang w:bidi="ar-DZ"/>
        </w:rPr>
        <w:t>· يمكن أتمتة بعض خطوات التحقق (مثل مطابقة العمر مع الصف) لتظهر للمراجع كتنبيهات أو توصيات.</w:t>
      </w:r>
    </w:p>
    <w:p w14:paraId="325E92A7" w14:textId="77777777" w:rsidR="005C384C" w:rsidRPr="0046678C" w:rsidRDefault="005C384C" w:rsidP="005C384C">
      <w:pPr>
        <w:rPr>
          <w:sz w:val="32"/>
          <w:szCs w:val="32"/>
          <w:rtl/>
          <w:lang w:bidi="ar-DZ"/>
        </w:rPr>
      </w:pPr>
      <w:r w:rsidRPr="0046678C">
        <w:rPr>
          <w:rFonts w:hint="cs"/>
          <w:sz w:val="32"/>
          <w:szCs w:val="32"/>
          <w:rtl/>
          <w:lang w:bidi="ar-DZ"/>
        </w:rPr>
        <w:t>· في حالة "طلب استكمال بيانات"، يعود الطلب إلى ولي الأمر لتعديله وإعادة إرساله لدورة مراجعة جديدة.</w:t>
      </w:r>
    </w:p>
    <w:p w14:paraId="712CEB1B" w14:textId="77777777" w:rsidR="005C384C" w:rsidRPr="0046678C" w:rsidRDefault="005C384C" w:rsidP="005C384C">
      <w:pPr>
        <w:rPr>
          <w:sz w:val="32"/>
          <w:szCs w:val="32"/>
          <w:rtl/>
          <w:lang w:bidi="ar-DZ"/>
        </w:rPr>
      </w:pPr>
      <w:r w:rsidRPr="0046678C">
        <w:rPr>
          <w:rFonts w:hint="cs"/>
          <w:sz w:val="32"/>
          <w:szCs w:val="32"/>
          <w:rtl/>
          <w:lang w:bidi="ar-DZ"/>
        </w:rPr>
        <w:t>· تعتبر هذه العملية حلقة الوصل بين التقديم المبدئي والبدء في الإجراءات الرسمية لإنشاء سجل الطالب.</w:t>
      </w:r>
    </w:p>
    <w:p w14:paraId="63444DDD" w14:textId="77777777" w:rsidR="005C384C" w:rsidRPr="0046678C" w:rsidRDefault="005C384C" w:rsidP="005C384C">
      <w:pPr>
        <w:rPr>
          <w:sz w:val="32"/>
          <w:szCs w:val="32"/>
          <w:rtl/>
          <w:lang w:bidi="ar-DZ"/>
        </w:rPr>
      </w:pPr>
    </w:p>
    <w:p w14:paraId="4E6BF638" w14:textId="77777777" w:rsidR="005C384C" w:rsidRPr="0046678C" w:rsidRDefault="005C384C" w:rsidP="005C384C">
      <w:pPr>
        <w:rPr>
          <w:sz w:val="32"/>
          <w:szCs w:val="32"/>
          <w:rtl/>
          <w:lang w:bidi="ar-DZ"/>
        </w:rPr>
      </w:pPr>
    </w:p>
    <w:p w14:paraId="1ED1A181" w14:textId="77777777" w:rsidR="005C384C" w:rsidRPr="0046678C" w:rsidRDefault="005C384C" w:rsidP="005C384C">
      <w:pPr>
        <w:rPr>
          <w:sz w:val="32"/>
          <w:szCs w:val="32"/>
          <w:rtl/>
          <w:lang w:bidi="ar-DZ"/>
        </w:rPr>
      </w:pPr>
    </w:p>
    <w:p w14:paraId="6B2D9F90" w14:textId="77777777" w:rsidR="005C384C" w:rsidRPr="0046678C" w:rsidRDefault="005C384C" w:rsidP="005C384C">
      <w:pPr>
        <w:rPr>
          <w:sz w:val="32"/>
          <w:szCs w:val="32"/>
          <w:rtl/>
          <w:lang w:bidi="ar-DZ"/>
        </w:rPr>
      </w:pPr>
    </w:p>
    <w:p w14:paraId="504F3F03" w14:textId="77777777" w:rsidR="005C384C" w:rsidRPr="00A61ECA" w:rsidRDefault="005C384C" w:rsidP="005C384C">
      <w:pPr>
        <w:rPr>
          <w:sz w:val="36"/>
          <w:szCs w:val="36"/>
          <w:rtl/>
        </w:rPr>
      </w:pPr>
      <w:r w:rsidRPr="00A61ECA">
        <w:rPr>
          <w:sz w:val="32"/>
          <w:szCs w:val="32"/>
          <w:highlight w:val="yellow"/>
          <w:rtl/>
          <w:lang w:bidi="ar-DZ"/>
        </w:rPr>
        <w:t xml:space="preserve">العملية </w:t>
      </w:r>
      <w:r w:rsidRPr="00A61ECA">
        <w:rPr>
          <w:sz w:val="32"/>
          <w:szCs w:val="32"/>
          <w:highlight w:val="yellow"/>
        </w:rPr>
        <w:t>a</w:t>
      </w:r>
      <w:r w:rsidRPr="00A61ECA">
        <w:rPr>
          <w:sz w:val="32"/>
          <w:szCs w:val="32"/>
          <w:highlight w:val="yellow"/>
          <w:rtl/>
          <w:lang w:bidi="ar-DZ"/>
        </w:rPr>
        <w:t>(</w:t>
      </w:r>
      <w:r w:rsidRPr="00A61ECA">
        <w:rPr>
          <w:sz w:val="32"/>
          <w:szCs w:val="32"/>
          <w:highlight w:val="yellow"/>
          <w:lang w:bidi="ar-DZ"/>
        </w:rPr>
        <w:t>3</w:t>
      </w:r>
      <w:r w:rsidRPr="00A61ECA">
        <w:rPr>
          <w:sz w:val="32"/>
          <w:szCs w:val="32"/>
          <w:highlight w:val="yellow"/>
          <w:rtl/>
          <w:lang w:bidi="ar-DZ"/>
        </w:rPr>
        <w:t>): إنشاء سجل طالب جديد في النظام المركزي</w:t>
      </w:r>
    </w:p>
    <w:p w14:paraId="0B313EEB" w14:textId="77777777" w:rsidR="005C384C" w:rsidRPr="0046678C" w:rsidRDefault="005C384C" w:rsidP="005C384C">
      <w:pPr>
        <w:rPr>
          <w:sz w:val="32"/>
          <w:szCs w:val="32"/>
          <w:rtl/>
          <w:lang w:bidi="ar-DZ"/>
        </w:rPr>
      </w:pPr>
      <w:r w:rsidRPr="0046678C">
        <w:rPr>
          <w:sz w:val="32"/>
          <w:szCs w:val="32"/>
          <w:lang w:bidi="ar-DZ"/>
        </w:rPr>
        <w:t>1. اسم العملية</w:t>
      </w:r>
    </w:p>
    <w:p w14:paraId="7B477544" w14:textId="77777777" w:rsidR="005C384C" w:rsidRPr="00A61ECA" w:rsidRDefault="005C384C" w:rsidP="005C384C">
      <w:pPr>
        <w:jc w:val="center"/>
        <w:rPr>
          <w:sz w:val="32"/>
          <w:szCs w:val="32"/>
          <w:u w:val="single"/>
          <w:rtl/>
          <w:lang w:bidi="ar-DZ"/>
        </w:rPr>
      </w:pPr>
      <w:r w:rsidRPr="00A61ECA">
        <w:rPr>
          <w:sz w:val="32"/>
          <w:szCs w:val="32"/>
          <w:u w:val="single"/>
          <w:rtl/>
          <w:lang w:bidi="ar-DZ"/>
        </w:rPr>
        <w:t>إنشاء سجل طالب جديد في النظام المركزي</w:t>
      </w:r>
    </w:p>
    <w:p w14:paraId="7F6A9EDF" w14:textId="77777777" w:rsidR="005C384C" w:rsidRPr="00A61ECA" w:rsidRDefault="005C384C" w:rsidP="005C384C">
      <w:pPr>
        <w:rPr>
          <w:sz w:val="36"/>
          <w:szCs w:val="36"/>
          <w:rtl/>
          <w:lang w:bidi="ar-DZ"/>
        </w:rPr>
      </w:pPr>
      <w:r w:rsidRPr="00A61ECA">
        <w:rPr>
          <w:sz w:val="36"/>
          <w:szCs w:val="36"/>
          <w:lang w:bidi="ar-DZ"/>
        </w:rPr>
        <w:t>2. وصف العملية</w:t>
      </w:r>
    </w:p>
    <w:p w14:paraId="385DC3E1" w14:textId="77777777" w:rsidR="005C384C" w:rsidRPr="0046678C" w:rsidRDefault="005C384C" w:rsidP="005C384C">
      <w:pPr>
        <w:rPr>
          <w:sz w:val="32"/>
          <w:szCs w:val="32"/>
          <w:rtl/>
          <w:lang w:bidi="ar-DZ"/>
        </w:rPr>
      </w:pPr>
      <w:r w:rsidRPr="0046678C">
        <w:rPr>
          <w:sz w:val="32"/>
          <w:szCs w:val="32"/>
          <w:rtl/>
          <w:lang w:bidi="ar-DZ"/>
        </w:rPr>
        <w:t>هي العملية الفنية والرسمية التي تقوم بها المدرسة لتحويل طلب التسليم "المقبول مبدئياً" إلى سجل طالب فعلي ودائم في قاعدة البيانات المركزية للنظام التعليمي. يتم خلالها استيراد البيانات من طلب التسجيل، وإسناد رقم أكاديمي فريد للطالب، وربطه بالمدرسة، وتعيين حالته الأولية، مما يجعله جاهزاً لبدء الإجراءات الإدارية والتعليمية اللاحقة.</w:t>
      </w:r>
    </w:p>
    <w:p w14:paraId="003053C0" w14:textId="77777777" w:rsidR="005C384C" w:rsidRPr="0046678C" w:rsidRDefault="005C384C" w:rsidP="005C384C">
      <w:pPr>
        <w:rPr>
          <w:sz w:val="32"/>
          <w:szCs w:val="32"/>
          <w:rtl/>
          <w:lang w:bidi="ar-DZ"/>
        </w:rPr>
      </w:pPr>
    </w:p>
    <w:p w14:paraId="5909AB64" w14:textId="77777777" w:rsidR="005C384C" w:rsidRPr="00A61ECA" w:rsidRDefault="005C384C" w:rsidP="005C384C">
      <w:pPr>
        <w:rPr>
          <w:sz w:val="36"/>
          <w:szCs w:val="36"/>
          <w:rtl/>
          <w:lang w:bidi="ar-DZ"/>
        </w:rPr>
      </w:pPr>
      <w:r w:rsidRPr="00A61ECA">
        <w:rPr>
          <w:sz w:val="36"/>
          <w:szCs w:val="36"/>
          <w:lang w:bidi="ar-DZ"/>
        </w:rPr>
        <w:t>3. الهدف من العملية</w:t>
      </w:r>
    </w:p>
    <w:p w14:paraId="6300EF79" w14:textId="77777777" w:rsidR="005C384C" w:rsidRPr="0046678C" w:rsidRDefault="005C384C" w:rsidP="005C384C">
      <w:pPr>
        <w:rPr>
          <w:sz w:val="32"/>
          <w:szCs w:val="32"/>
          <w:rtl/>
          <w:lang w:bidi="ar-DZ"/>
        </w:rPr>
      </w:pPr>
      <w:r w:rsidRPr="0046678C">
        <w:rPr>
          <w:sz w:val="32"/>
          <w:szCs w:val="32"/>
          <w:rtl/>
          <w:lang w:bidi="ar-DZ"/>
        </w:rPr>
        <w:t>· إنشاء هوية رقمية رسمية للطالب داخل المنظومة التعليمية الموحدة.</w:t>
      </w:r>
    </w:p>
    <w:p w14:paraId="35EFDC82" w14:textId="77777777" w:rsidR="005C384C" w:rsidRPr="0046678C" w:rsidRDefault="005C384C" w:rsidP="005C384C">
      <w:pPr>
        <w:rPr>
          <w:sz w:val="32"/>
          <w:szCs w:val="32"/>
          <w:rtl/>
          <w:lang w:bidi="ar-DZ"/>
        </w:rPr>
      </w:pPr>
      <w:r w:rsidRPr="0046678C">
        <w:rPr>
          <w:sz w:val="32"/>
          <w:szCs w:val="32"/>
          <w:rtl/>
          <w:lang w:bidi="ar-DZ"/>
        </w:rPr>
        <w:lastRenderedPageBreak/>
        <w:t>· ضمان نقل دقيق وموثق للبيانات من مرحلة "الطلب" إلى مرحلة "السجل الرسمي".</w:t>
      </w:r>
    </w:p>
    <w:p w14:paraId="4DEB421D" w14:textId="77777777" w:rsidR="005C384C" w:rsidRPr="0046678C" w:rsidRDefault="005C384C" w:rsidP="005C384C">
      <w:pPr>
        <w:rPr>
          <w:sz w:val="32"/>
          <w:szCs w:val="32"/>
          <w:rtl/>
          <w:lang w:bidi="ar-DZ"/>
        </w:rPr>
      </w:pPr>
      <w:r w:rsidRPr="0046678C">
        <w:rPr>
          <w:sz w:val="32"/>
          <w:szCs w:val="32"/>
          <w:rtl/>
          <w:lang w:bidi="ar-DZ"/>
        </w:rPr>
        <w:t>· تمهيد الطريق لجميع العمليات المستقبلية المرتبطة بالطالب (قيد، تسجيل فصل، تقييم، إلخ).</w:t>
      </w:r>
    </w:p>
    <w:p w14:paraId="55543909" w14:textId="77777777" w:rsidR="005C384C" w:rsidRPr="0046678C" w:rsidRDefault="005C384C" w:rsidP="005C384C">
      <w:pPr>
        <w:rPr>
          <w:sz w:val="32"/>
          <w:szCs w:val="32"/>
          <w:rtl/>
          <w:lang w:bidi="ar-DZ"/>
        </w:rPr>
      </w:pPr>
      <w:r w:rsidRPr="0046678C">
        <w:rPr>
          <w:sz w:val="32"/>
          <w:szCs w:val="32"/>
          <w:rtl/>
          <w:lang w:bidi="ar-DZ"/>
        </w:rPr>
        <w:t>· توفير مرجعية فريدة (الرقم الأكاديمي) للطالب طيلة مساره التعليمي.</w:t>
      </w:r>
    </w:p>
    <w:p w14:paraId="1B1CFAB1" w14:textId="77777777" w:rsidR="005C384C" w:rsidRPr="0046678C" w:rsidRDefault="005C384C" w:rsidP="005C384C">
      <w:pPr>
        <w:rPr>
          <w:sz w:val="32"/>
          <w:szCs w:val="32"/>
          <w:rtl/>
          <w:lang w:bidi="ar-DZ"/>
        </w:rPr>
      </w:pPr>
    </w:p>
    <w:p w14:paraId="41CA2BC5" w14:textId="77777777" w:rsidR="005C384C" w:rsidRPr="00A61ECA" w:rsidRDefault="005C384C" w:rsidP="005C384C">
      <w:pPr>
        <w:rPr>
          <w:sz w:val="36"/>
          <w:szCs w:val="36"/>
          <w:rtl/>
          <w:lang w:bidi="ar-DZ"/>
        </w:rPr>
      </w:pPr>
      <w:r w:rsidRPr="00A61ECA">
        <w:rPr>
          <w:sz w:val="36"/>
          <w:szCs w:val="36"/>
          <w:lang w:bidi="ar-DZ"/>
        </w:rPr>
        <w:t>4. الجهة المسؤولة عن التنفيذ</w:t>
      </w:r>
    </w:p>
    <w:p w14:paraId="03FE0BBF" w14:textId="77777777" w:rsidR="005C384C" w:rsidRPr="0046678C" w:rsidRDefault="005C384C" w:rsidP="005C384C">
      <w:pPr>
        <w:rPr>
          <w:sz w:val="32"/>
          <w:szCs w:val="32"/>
          <w:rtl/>
          <w:lang w:bidi="ar-DZ"/>
        </w:rPr>
      </w:pPr>
      <w:r w:rsidRPr="0046678C">
        <w:rPr>
          <w:sz w:val="32"/>
          <w:szCs w:val="32"/>
          <w:rtl/>
          <w:lang w:bidi="ar-DZ"/>
        </w:rPr>
        <w:t>· المنفذ الرئيسي: موظف شؤون الطلاب أو التسجيل في المدرسة (بصلاحية إنشاء سجلات طلاب).</w:t>
      </w:r>
    </w:p>
    <w:p w14:paraId="4415566F" w14:textId="77777777" w:rsidR="005C384C" w:rsidRPr="0046678C" w:rsidRDefault="005C384C" w:rsidP="005C384C">
      <w:pPr>
        <w:rPr>
          <w:sz w:val="32"/>
          <w:szCs w:val="32"/>
          <w:rtl/>
          <w:lang w:bidi="ar-DZ"/>
        </w:rPr>
      </w:pPr>
      <w:r w:rsidRPr="0046678C">
        <w:rPr>
          <w:sz w:val="32"/>
          <w:szCs w:val="32"/>
          <w:rtl/>
          <w:lang w:bidi="ar-DZ"/>
        </w:rPr>
        <w:t>· الجهة الرقابية: مدير المدرسة أو الوكيل (قد يتطلب النظام موافقته التلقائية).</w:t>
      </w:r>
    </w:p>
    <w:p w14:paraId="01A1B512" w14:textId="77777777" w:rsidR="005C384C" w:rsidRDefault="005C384C" w:rsidP="005C384C">
      <w:pPr>
        <w:rPr>
          <w:sz w:val="32"/>
          <w:szCs w:val="32"/>
          <w:rtl/>
          <w:lang w:bidi="ar-DZ"/>
        </w:rPr>
      </w:pPr>
      <w:r w:rsidRPr="0046678C">
        <w:rPr>
          <w:sz w:val="32"/>
          <w:szCs w:val="32"/>
          <w:rtl/>
          <w:lang w:bidi="ar-DZ"/>
        </w:rPr>
        <w:t>· الجهة التقنية: النظام المركزي (لإسناد الرقم الفريد وإتمام الإنشاء).</w:t>
      </w:r>
    </w:p>
    <w:p w14:paraId="33AC37BA" w14:textId="77777777" w:rsidR="005C384C" w:rsidRPr="0046678C" w:rsidRDefault="005C384C" w:rsidP="005C384C">
      <w:pPr>
        <w:rPr>
          <w:sz w:val="32"/>
          <w:szCs w:val="32"/>
          <w:rtl/>
          <w:lang w:bidi="ar-DZ"/>
        </w:rPr>
      </w:pPr>
    </w:p>
    <w:p w14:paraId="70E29949" w14:textId="77777777" w:rsidR="005C384C" w:rsidRPr="00A61ECA" w:rsidRDefault="005C384C" w:rsidP="005C384C">
      <w:pPr>
        <w:rPr>
          <w:sz w:val="36"/>
          <w:szCs w:val="36"/>
          <w:rtl/>
          <w:lang w:bidi="ar-DZ"/>
        </w:rPr>
      </w:pPr>
      <w:r w:rsidRPr="00A61ECA">
        <w:rPr>
          <w:sz w:val="36"/>
          <w:szCs w:val="36"/>
          <w:lang w:bidi="ar-DZ"/>
        </w:rPr>
        <w:t>5. المدخلات (Inputs)</w:t>
      </w:r>
    </w:p>
    <w:p w14:paraId="401F6C22" w14:textId="77777777" w:rsidR="005C384C" w:rsidRPr="0046678C" w:rsidRDefault="005C384C" w:rsidP="005C384C">
      <w:pPr>
        <w:rPr>
          <w:sz w:val="32"/>
          <w:szCs w:val="32"/>
          <w:rtl/>
          <w:lang w:bidi="ar-DZ"/>
        </w:rPr>
      </w:pPr>
      <w:r w:rsidRPr="0046678C">
        <w:rPr>
          <w:sz w:val="32"/>
          <w:szCs w:val="32"/>
          <w:rtl/>
          <w:lang w:bidi="ar-DZ"/>
        </w:rPr>
        <w:t>· طلب التسجيل المقبول مبدئياً: (المخرجات من العملية 2).</w:t>
      </w:r>
    </w:p>
    <w:p w14:paraId="10843816" w14:textId="77777777" w:rsidR="005C384C" w:rsidRPr="0046678C" w:rsidRDefault="005C384C" w:rsidP="005C384C">
      <w:pPr>
        <w:rPr>
          <w:sz w:val="32"/>
          <w:szCs w:val="32"/>
          <w:rtl/>
          <w:lang w:bidi="ar-DZ"/>
        </w:rPr>
      </w:pPr>
      <w:r w:rsidRPr="0046678C">
        <w:rPr>
          <w:sz w:val="32"/>
          <w:szCs w:val="32"/>
          <w:rtl/>
          <w:lang w:bidi="ar-DZ"/>
        </w:rPr>
        <w:t>· رقم الطلب (Request ID): للربط بين السجل والطلب الأصلي.</w:t>
      </w:r>
    </w:p>
    <w:p w14:paraId="3B684E67" w14:textId="77777777" w:rsidR="005C384C" w:rsidRPr="0046678C" w:rsidRDefault="005C384C" w:rsidP="005C384C">
      <w:pPr>
        <w:rPr>
          <w:sz w:val="32"/>
          <w:szCs w:val="32"/>
          <w:rtl/>
          <w:lang w:bidi="ar-DZ"/>
        </w:rPr>
      </w:pPr>
      <w:r w:rsidRPr="0046678C">
        <w:rPr>
          <w:sz w:val="32"/>
          <w:szCs w:val="32"/>
          <w:rtl/>
          <w:lang w:bidi="ar-DZ"/>
        </w:rPr>
        <w:t>· بيانات إضافية قد تحتاجها المدرسة: (مثل: وسيلة النقل، أي معلومات طبية طارئة).</w:t>
      </w:r>
    </w:p>
    <w:p w14:paraId="2B9497EA" w14:textId="77777777" w:rsidR="005C384C" w:rsidRPr="0046678C" w:rsidRDefault="005C384C" w:rsidP="005C384C">
      <w:pPr>
        <w:rPr>
          <w:sz w:val="32"/>
          <w:szCs w:val="32"/>
          <w:rtl/>
          <w:lang w:bidi="ar-DZ"/>
        </w:rPr>
      </w:pPr>
      <w:r w:rsidRPr="0046678C">
        <w:rPr>
          <w:sz w:val="32"/>
          <w:szCs w:val="32"/>
          <w:rtl/>
          <w:lang w:bidi="ar-DZ"/>
        </w:rPr>
        <w:t>· بيانات الموظف المنفذ: (كود الموظف، الصلاحيات).</w:t>
      </w:r>
    </w:p>
    <w:p w14:paraId="7E94C552" w14:textId="77777777" w:rsidR="005C384C" w:rsidRPr="0046678C" w:rsidRDefault="005C384C" w:rsidP="005C384C">
      <w:pPr>
        <w:rPr>
          <w:sz w:val="32"/>
          <w:szCs w:val="32"/>
          <w:rtl/>
          <w:lang w:bidi="ar-DZ"/>
        </w:rPr>
      </w:pPr>
    </w:p>
    <w:p w14:paraId="2C62C869" w14:textId="77777777" w:rsidR="005C384C" w:rsidRPr="00B51196" w:rsidRDefault="005C384C" w:rsidP="005C384C">
      <w:pPr>
        <w:rPr>
          <w:sz w:val="36"/>
          <w:szCs w:val="36"/>
          <w:rtl/>
          <w:lang w:bidi="ar-DZ"/>
        </w:rPr>
      </w:pPr>
      <w:r w:rsidRPr="00B51196">
        <w:rPr>
          <w:sz w:val="36"/>
          <w:szCs w:val="36"/>
          <w:lang w:bidi="ar-DZ"/>
        </w:rPr>
        <w:t>6. خطوات التنفيذ التفصيلية</w:t>
      </w:r>
    </w:p>
    <w:p w14:paraId="64AF3417" w14:textId="77777777" w:rsidR="005C384C" w:rsidRPr="0046678C" w:rsidRDefault="005C384C" w:rsidP="005C384C">
      <w:pPr>
        <w:numPr>
          <w:ilvl w:val="0"/>
          <w:numId w:val="4"/>
        </w:numPr>
        <w:rPr>
          <w:sz w:val="32"/>
          <w:szCs w:val="32"/>
          <w:rtl/>
          <w:lang w:bidi="ar-DZ"/>
        </w:rPr>
      </w:pPr>
      <w:r w:rsidRPr="0046678C">
        <w:rPr>
          <w:sz w:val="32"/>
          <w:szCs w:val="32"/>
          <w:lang w:bidi="ar-DZ"/>
        </w:rPr>
        <w:t>يقوم الموظف المختص في المدرسة بالدخول إلى لوحة التحكم الخاصة بشؤون الطلاب.</w:t>
      </w:r>
    </w:p>
    <w:p w14:paraId="306E4F4A" w14:textId="77777777" w:rsidR="005C384C" w:rsidRPr="0046678C" w:rsidRDefault="005C384C" w:rsidP="005C384C">
      <w:pPr>
        <w:numPr>
          <w:ilvl w:val="0"/>
          <w:numId w:val="4"/>
        </w:numPr>
        <w:rPr>
          <w:sz w:val="32"/>
          <w:szCs w:val="32"/>
          <w:rtl/>
          <w:lang w:bidi="ar-DZ"/>
        </w:rPr>
      </w:pPr>
      <w:r w:rsidRPr="0046678C">
        <w:rPr>
          <w:sz w:val="32"/>
          <w:szCs w:val="32"/>
          <w:lang w:bidi="ar-DZ"/>
        </w:rPr>
        <w:t>يفتح قائمة "طلبات التسجيل المقبولة مبدئياً" أو يبحث عن الطلب المستهدف باستخدام رقم الطلب.</w:t>
      </w:r>
    </w:p>
    <w:p w14:paraId="12E4AA2B" w14:textId="77777777" w:rsidR="005C384C" w:rsidRPr="0046678C" w:rsidRDefault="005C384C" w:rsidP="005C384C">
      <w:pPr>
        <w:numPr>
          <w:ilvl w:val="0"/>
          <w:numId w:val="4"/>
        </w:numPr>
        <w:rPr>
          <w:sz w:val="32"/>
          <w:szCs w:val="32"/>
          <w:rtl/>
          <w:lang w:bidi="ar-DZ"/>
        </w:rPr>
      </w:pPr>
      <w:r w:rsidRPr="0046678C">
        <w:rPr>
          <w:sz w:val="32"/>
          <w:szCs w:val="32"/>
          <w:lang w:bidi="ar-DZ"/>
        </w:rPr>
        <w:lastRenderedPageBreak/>
        <w:t>يختار أمر "إنشاء سجل طالب" للطلب المحدد.</w:t>
      </w:r>
    </w:p>
    <w:p w14:paraId="6960F6C1" w14:textId="77777777" w:rsidR="005C384C" w:rsidRPr="0046678C" w:rsidRDefault="005C384C" w:rsidP="005C384C">
      <w:pPr>
        <w:numPr>
          <w:ilvl w:val="0"/>
          <w:numId w:val="4"/>
        </w:numPr>
        <w:rPr>
          <w:sz w:val="32"/>
          <w:szCs w:val="32"/>
          <w:rtl/>
          <w:lang w:bidi="ar-DZ"/>
        </w:rPr>
      </w:pPr>
      <w:r w:rsidRPr="0046678C">
        <w:rPr>
          <w:sz w:val="32"/>
          <w:szCs w:val="32"/>
          <w:lang w:bidi="ar-DZ"/>
        </w:rPr>
        <w:t>يقوم النظام بعرض صفحة تجميعية تحتوي على:</w:t>
      </w:r>
    </w:p>
    <w:p w14:paraId="47E740B9" w14:textId="77777777" w:rsidR="005C384C" w:rsidRPr="0046678C" w:rsidRDefault="005C384C" w:rsidP="005C384C">
      <w:pPr>
        <w:rPr>
          <w:sz w:val="32"/>
          <w:szCs w:val="32"/>
          <w:rtl/>
          <w:lang w:bidi="ar-DZ"/>
        </w:rPr>
      </w:pPr>
      <w:r w:rsidRPr="0046678C">
        <w:rPr>
          <w:sz w:val="32"/>
          <w:szCs w:val="32"/>
          <w:rtl/>
          <w:lang w:bidi="ar-DZ"/>
        </w:rPr>
        <w:t xml:space="preserve">   · جميع بيانات الطالب وولي الأمر المستخرجة من الطلب (للمراجعة النهائية).</w:t>
      </w:r>
    </w:p>
    <w:p w14:paraId="0DAAE7A8" w14:textId="77777777" w:rsidR="005C384C" w:rsidRPr="0046678C" w:rsidRDefault="005C384C" w:rsidP="005C384C">
      <w:pPr>
        <w:rPr>
          <w:sz w:val="32"/>
          <w:szCs w:val="32"/>
          <w:rtl/>
          <w:lang w:bidi="ar-DZ"/>
        </w:rPr>
      </w:pPr>
      <w:r w:rsidRPr="0046678C">
        <w:rPr>
          <w:sz w:val="32"/>
          <w:szCs w:val="32"/>
          <w:rtl/>
          <w:lang w:bidi="ar-DZ"/>
        </w:rPr>
        <w:t xml:space="preserve">   · المستندات المرفقة.</w:t>
      </w:r>
    </w:p>
    <w:p w14:paraId="7085C177" w14:textId="77777777" w:rsidR="005C384C" w:rsidRPr="0046678C" w:rsidRDefault="005C384C" w:rsidP="005C384C">
      <w:pPr>
        <w:rPr>
          <w:sz w:val="32"/>
          <w:szCs w:val="32"/>
          <w:rtl/>
          <w:lang w:bidi="ar-DZ"/>
        </w:rPr>
      </w:pPr>
      <w:r w:rsidRPr="0046678C">
        <w:rPr>
          <w:sz w:val="32"/>
          <w:szCs w:val="32"/>
          <w:rtl/>
          <w:lang w:bidi="ar-DZ"/>
        </w:rPr>
        <w:t xml:space="preserve">   · حقول إضافية قد تكون مطلوبة لإكمال السجل (غير موجودة في نموذج الطلب).</w:t>
      </w:r>
    </w:p>
    <w:p w14:paraId="565BDD3A" w14:textId="77777777" w:rsidR="005C384C" w:rsidRPr="00B51196" w:rsidRDefault="005C384C" w:rsidP="005C384C">
      <w:pPr>
        <w:rPr>
          <w:sz w:val="36"/>
          <w:szCs w:val="36"/>
          <w:rtl/>
          <w:lang w:bidi="ar-DZ"/>
        </w:rPr>
      </w:pPr>
      <w:r w:rsidRPr="00B51196">
        <w:rPr>
          <w:sz w:val="36"/>
          <w:szCs w:val="36"/>
          <w:lang w:bidi="ar-DZ"/>
        </w:rPr>
        <w:t>5. يقوم الموظف بما يلي:</w:t>
      </w:r>
    </w:p>
    <w:p w14:paraId="1D42E299" w14:textId="77777777" w:rsidR="005C384C" w:rsidRPr="0046678C" w:rsidRDefault="005C384C" w:rsidP="005C384C">
      <w:pPr>
        <w:rPr>
          <w:sz w:val="32"/>
          <w:szCs w:val="32"/>
          <w:rtl/>
          <w:lang w:bidi="ar-DZ"/>
        </w:rPr>
      </w:pPr>
      <w:r w:rsidRPr="0046678C">
        <w:rPr>
          <w:sz w:val="32"/>
          <w:szCs w:val="32"/>
          <w:rtl/>
          <w:lang w:bidi="ar-DZ"/>
        </w:rPr>
        <w:t xml:space="preserve">   · مراجعة نهائية سريعة للبيانات المعروضة.</w:t>
      </w:r>
    </w:p>
    <w:p w14:paraId="29FBC9F8" w14:textId="77777777" w:rsidR="005C384C" w:rsidRPr="0046678C" w:rsidRDefault="005C384C" w:rsidP="005C384C">
      <w:pPr>
        <w:rPr>
          <w:sz w:val="32"/>
          <w:szCs w:val="32"/>
          <w:rtl/>
          <w:lang w:bidi="ar-DZ"/>
        </w:rPr>
      </w:pPr>
      <w:r w:rsidRPr="0046678C">
        <w:rPr>
          <w:sz w:val="32"/>
          <w:szCs w:val="32"/>
          <w:rtl/>
          <w:lang w:bidi="ar-DZ"/>
        </w:rPr>
        <w:t xml:space="preserve">   · إدخال أي بيانات إضافية مطلوبة (إن وجدت).</w:t>
      </w:r>
    </w:p>
    <w:p w14:paraId="3B800663" w14:textId="77777777" w:rsidR="005C384C" w:rsidRPr="0046678C" w:rsidRDefault="005C384C" w:rsidP="005C384C">
      <w:pPr>
        <w:rPr>
          <w:sz w:val="32"/>
          <w:szCs w:val="32"/>
          <w:rtl/>
          <w:lang w:bidi="ar-DZ"/>
        </w:rPr>
      </w:pPr>
      <w:r w:rsidRPr="0046678C">
        <w:rPr>
          <w:sz w:val="32"/>
          <w:szCs w:val="32"/>
          <w:rtl/>
          <w:lang w:bidi="ar-DZ"/>
        </w:rPr>
        <w:t xml:space="preserve">   · التأكيد على دقة المعلومات.</w:t>
      </w:r>
    </w:p>
    <w:p w14:paraId="3981CEE5" w14:textId="77777777" w:rsidR="005C384C" w:rsidRPr="00B51196" w:rsidRDefault="005C384C" w:rsidP="005C384C">
      <w:pPr>
        <w:rPr>
          <w:sz w:val="36"/>
          <w:szCs w:val="36"/>
          <w:rtl/>
          <w:lang w:bidi="ar-DZ"/>
        </w:rPr>
      </w:pPr>
      <w:r w:rsidRPr="00B51196">
        <w:rPr>
          <w:sz w:val="36"/>
          <w:szCs w:val="36"/>
          <w:lang w:bidi="ar-DZ"/>
        </w:rPr>
        <w:t>6. عند الضغط على "إنشاء السجل الرسمي"، يقوم النظام تلقائياً بتنفيذ الإجراءات التالية:</w:t>
      </w:r>
    </w:p>
    <w:p w14:paraId="43EAF33E" w14:textId="77777777" w:rsidR="005C384C" w:rsidRPr="0046678C" w:rsidRDefault="005C384C" w:rsidP="005C384C">
      <w:pPr>
        <w:rPr>
          <w:sz w:val="32"/>
          <w:szCs w:val="32"/>
          <w:rtl/>
          <w:lang w:bidi="ar-DZ"/>
        </w:rPr>
      </w:pPr>
      <w:r w:rsidRPr="0046678C">
        <w:rPr>
          <w:sz w:val="32"/>
          <w:szCs w:val="32"/>
          <w:rtl/>
          <w:lang w:bidi="ar-DZ"/>
        </w:rPr>
        <w:t xml:space="preserve">   · توليد الرقم الأكاديمي الفريد (StudentID): وفق تسلسل معتمد (مثال: كود المدرسة + سنة + رقم تسلسلي).</w:t>
      </w:r>
    </w:p>
    <w:p w14:paraId="27827960" w14:textId="77777777" w:rsidR="005C384C" w:rsidRPr="0046678C" w:rsidRDefault="005C384C" w:rsidP="005C384C">
      <w:pPr>
        <w:rPr>
          <w:sz w:val="32"/>
          <w:szCs w:val="32"/>
          <w:rtl/>
          <w:lang w:bidi="ar-DZ"/>
        </w:rPr>
      </w:pPr>
      <w:r w:rsidRPr="0046678C">
        <w:rPr>
          <w:sz w:val="32"/>
          <w:szCs w:val="32"/>
          <w:rtl/>
          <w:lang w:bidi="ar-DZ"/>
        </w:rPr>
        <w:t xml:space="preserve">   · نسخ البيانات: إنشاء صف جديد في جدول "الطلاب" الرئيسي، وملؤه بجميع بيانات الطالب الشخصية.</w:t>
      </w:r>
    </w:p>
    <w:p w14:paraId="53772846" w14:textId="77777777" w:rsidR="005C384C" w:rsidRPr="0046678C" w:rsidRDefault="005C384C" w:rsidP="005C384C">
      <w:pPr>
        <w:rPr>
          <w:sz w:val="32"/>
          <w:szCs w:val="32"/>
          <w:rtl/>
          <w:lang w:bidi="ar-DZ"/>
        </w:rPr>
      </w:pPr>
      <w:r w:rsidRPr="0046678C">
        <w:rPr>
          <w:sz w:val="32"/>
          <w:szCs w:val="32"/>
          <w:rtl/>
          <w:lang w:bidi="ar-DZ"/>
        </w:rPr>
        <w:t xml:space="preserve">   · تعيين الحالة الأولية: تعيين حالة الطلب إلى مسجل (Enrolled) أو مكتمل البيانات.</w:t>
      </w:r>
    </w:p>
    <w:p w14:paraId="1D50DB73" w14:textId="77777777" w:rsidR="005C384C" w:rsidRPr="0046678C" w:rsidRDefault="005C384C" w:rsidP="005C384C">
      <w:pPr>
        <w:rPr>
          <w:sz w:val="32"/>
          <w:szCs w:val="32"/>
          <w:rtl/>
          <w:lang w:bidi="ar-DZ"/>
        </w:rPr>
      </w:pPr>
      <w:r w:rsidRPr="0046678C">
        <w:rPr>
          <w:sz w:val="32"/>
          <w:szCs w:val="32"/>
          <w:rtl/>
          <w:lang w:bidi="ar-DZ"/>
        </w:rPr>
        <w:t xml:space="preserve">   · الربط بالمدرسة: ربط السجل الجديد برقم المدرسة الحالية.</w:t>
      </w:r>
    </w:p>
    <w:p w14:paraId="41FF9256" w14:textId="77777777" w:rsidR="005C384C" w:rsidRPr="0046678C" w:rsidRDefault="005C384C" w:rsidP="005C384C">
      <w:pPr>
        <w:rPr>
          <w:sz w:val="32"/>
          <w:szCs w:val="32"/>
          <w:rtl/>
          <w:lang w:bidi="ar-DZ"/>
        </w:rPr>
      </w:pPr>
      <w:r w:rsidRPr="0046678C">
        <w:rPr>
          <w:sz w:val="32"/>
          <w:szCs w:val="32"/>
          <w:rtl/>
          <w:lang w:bidi="ar-DZ"/>
        </w:rPr>
        <w:t xml:space="preserve">   · ربط ولي الأمر: ربط السجل الجديد بكود ولي الأمر (الذي تم إنشاؤه أو ربطه مسبقاً).</w:t>
      </w:r>
    </w:p>
    <w:p w14:paraId="049DB2A1" w14:textId="77777777" w:rsidR="005C384C" w:rsidRPr="0046678C" w:rsidRDefault="005C384C" w:rsidP="005C384C">
      <w:pPr>
        <w:rPr>
          <w:sz w:val="32"/>
          <w:szCs w:val="32"/>
          <w:rtl/>
          <w:lang w:bidi="ar-DZ"/>
        </w:rPr>
      </w:pPr>
      <w:r w:rsidRPr="0046678C">
        <w:rPr>
          <w:sz w:val="32"/>
          <w:szCs w:val="32"/>
          <w:rtl/>
          <w:lang w:bidi="ar-DZ"/>
        </w:rPr>
        <w:t xml:space="preserve">   · أرشفة العلاقة: حفظ رقم الطلب الأصلي (Request ID) في سجل الطلب للاحتفاظ بأثر المراجعة.</w:t>
      </w:r>
    </w:p>
    <w:p w14:paraId="30DA859C" w14:textId="77777777" w:rsidR="005C384C" w:rsidRPr="0046678C" w:rsidRDefault="005C384C" w:rsidP="005C384C">
      <w:pPr>
        <w:rPr>
          <w:sz w:val="32"/>
          <w:szCs w:val="32"/>
          <w:rtl/>
          <w:lang w:bidi="ar-DZ"/>
        </w:rPr>
      </w:pPr>
      <w:r w:rsidRPr="0046678C">
        <w:rPr>
          <w:sz w:val="32"/>
          <w:szCs w:val="32"/>
          <w:rtl/>
          <w:lang w:bidi="ar-DZ"/>
        </w:rPr>
        <w:t xml:space="preserve">   · تسجيل التدقيق: توثيق العملية (من أنشأ، متى، من أي طلب).</w:t>
      </w:r>
    </w:p>
    <w:p w14:paraId="4A447136" w14:textId="77777777" w:rsidR="005C384C" w:rsidRPr="00B51196" w:rsidRDefault="005C384C" w:rsidP="005C384C">
      <w:pPr>
        <w:rPr>
          <w:sz w:val="36"/>
          <w:szCs w:val="36"/>
          <w:rtl/>
          <w:lang w:bidi="ar-DZ"/>
        </w:rPr>
      </w:pPr>
      <w:r w:rsidRPr="00B51196">
        <w:rPr>
          <w:sz w:val="36"/>
          <w:szCs w:val="36"/>
          <w:lang w:bidi="ar-DZ"/>
        </w:rPr>
        <w:lastRenderedPageBreak/>
        <w:t>7. يقوم النظام بإرسال إشعار تأكيد إلى الموظف المنفذ، وإشعار آخر إلى ولي الأمر (اختياري) يفيد باستكمال الإنشاء الرسمي للسجل وذكر الرقم الأكاديمي.</w:t>
      </w:r>
    </w:p>
    <w:p w14:paraId="3EB7FFA8" w14:textId="77777777" w:rsidR="005C384C" w:rsidRPr="00B51196" w:rsidRDefault="005C384C" w:rsidP="005C384C">
      <w:pPr>
        <w:rPr>
          <w:sz w:val="36"/>
          <w:szCs w:val="36"/>
          <w:rtl/>
        </w:rPr>
      </w:pPr>
      <w:r w:rsidRPr="00B51196">
        <w:rPr>
          <w:sz w:val="36"/>
          <w:szCs w:val="36"/>
          <w:lang w:bidi="ar-DZ"/>
        </w:rPr>
        <w:t>7. المخرجات (Outputs)</w:t>
      </w:r>
    </w:p>
    <w:p w14:paraId="33D79E1C" w14:textId="77777777" w:rsidR="005C384C" w:rsidRPr="0046678C" w:rsidRDefault="005C384C" w:rsidP="005C384C">
      <w:pPr>
        <w:rPr>
          <w:sz w:val="32"/>
          <w:szCs w:val="32"/>
          <w:rtl/>
          <w:lang w:bidi="ar-DZ"/>
        </w:rPr>
      </w:pPr>
      <w:r w:rsidRPr="0046678C">
        <w:rPr>
          <w:sz w:val="32"/>
          <w:szCs w:val="32"/>
          <w:rtl/>
          <w:lang w:bidi="ar-DZ"/>
        </w:rPr>
        <w:t>· سجل طالب رسمي في قاعدة البيانات المركزية، يحمل رقم أكاديمي فريد (StudentID).</w:t>
      </w:r>
    </w:p>
    <w:p w14:paraId="71D955FC" w14:textId="77777777" w:rsidR="005C384C" w:rsidRPr="0046678C" w:rsidRDefault="005C384C" w:rsidP="005C384C">
      <w:pPr>
        <w:rPr>
          <w:sz w:val="32"/>
          <w:szCs w:val="32"/>
          <w:rtl/>
          <w:lang w:bidi="ar-DZ"/>
        </w:rPr>
      </w:pPr>
      <w:r w:rsidRPr="0046678C">
        <w:rPr>
          <w:sz w:val="32"/>
          <w:szCs w:val="32"/>
          <w:rtl/>
          <w:lang w:bidi="ar-DZ"/>
        </w:rPr>
        <w:t>· تحديث حالة طلب التسجيل الأصلية إلى "تم إنشاء السجل".</w:t>
      </w:r>
    </w:p>
    <w:p w14:paraId="39C49F21" w14:textId="77777777" w:rsidR="005C384C" w:rsidRPr="0046678C" w:rsidRDefault="005C384C" w:rsidP="005C384C">
      <w:pPr>
        <w:rPr>
          <w:sz w:val="32"/>
          <w:szCs w:val="32"/>
          <w:rtl/>
          <w:lang w:bidi="ar-DZ"/>
        </w:rPr>
      </w:pPr>
      <w:r w:rsidRPr="0046678C">
        <w:rPr>
          <w:sz w:val="32"/>
          <w:szCs w:val="32"/>
          <w:rtl/>
          <w:lang w:bidi="ar-DZ"/>
        </w:rPr>
        <w:t>· إشعار تأكيد إنشاء للمدرسة وولي الأمر.</w:t>
      </w:r>
    </w:p>
    <w:p w14:paraId="4719951F" w14:textId="77777777" w:rsidR="005C384C" w:rsidRPr="0046678C" w:rsidRDefault="005C384C" w:rsidP="005C384C">
      <w:pPr>
        <w:rPr>
          <w:sz w:val="32"/>
          <w:szCs w:val="32"/>
          <w:rtl/>
          <w:lang w:bidi="ar-DZ"/>
        </w:rPr>
      </w:pPr>
      <w:r w:rsidRPr="0046678C">
        <w:rPr>
          <w:sz w:val="32"/>
          <w:szCs w:val="32"/>
          <w:rtl/>
          <w:lang w:bidi="ar-DZ"/>
        </w:rPr>
        <w:t>· إمكانية الوصول للطالب عبر بحث الطلاب الرئيسي في النظام.</w:t>
      </w:r>
    </w:p>
    <w:p w14:paraId="3B7AA1D3" w14:textId="77777777" w:rsidR="005C384C" w:rsidRPr="0046678C" w:rsidRDefault="005C384C" w:rsidP="005C384C">
      <w:pPr>
        <w:rPr>
          <w:sz w:val="32"/>
          <w:szCs w:val="32"/>
          <w:rtl/>
          <w:lang w:bidi="ar-DZ"/>
        </w:rPr>
      </w:pPr>
    </w:p>
    <w:p w14:paraId="6A9EF424" w14:textId="77777777" w:rsidR="005C384C" w:rsidRPr="00B51196" w:rsidRDefault="005C384C" w:rsidP="005C384C">
      <w:pPr>
        <w:rPr>
          <w:sz w:val="36"/>
          <w:szCs w:val="36"/>
          <w:rtl/>
          <w:lang w:bidi="ar-DZ"/>
        </w:rPr>
      </w:pPr>
      <w:r w:rsidRPr="00B51196">
        <w:rPr>
          <w:sz w:val="36"/>
          <w:szCs w:val="36"/>
          <w:lang w:bidi="ar-DZ"/>
        </w:rPr>
        <w:t>8. القيود والشروط (Business Rules)</w:t>
      </w:r>
    </w:p>
    <w:p w14:paraId="6F08F6C5" w14:textId="77777777" w:rsidR="005C384C" w:rsidRPr="0046678C" w:rsidRDefault="005C384C" w:rsidP="005C384C">
      <w:pPr>
        <w:rPr>
          <w:sz w:val="32"/>
          <w:szCs w:val="32"/>
          <w:rtl/>
          <w:lang w:bidi="ar-DZ"/>
        </w:rPr>
      </w:pPr>
      <w:r w:rsidRPr="0046678C">
        <w:rPr>
          <w:sz w:val="32"/>
          <w:szCs w:val="32"/>
          <w:rtl/>
          <w:lang w:bidi="ar-DZ"/>
        </w:rPr>
        <w:t>· لا يمكن إنشاء سجل طالب إلا من طلب يكون بحالة "مقبول مبدئياً".</w:t>
      </w:r>
    </w:p>
    <w:p w14:paraId="45EFE0C6" w14:textId="77777777" w:rsidR="005C384C" w:rsidRPr="0046678C" w:rsidRDefault="005C384C" w:rsidP="005C384C">
      <w:pPr>
        <w:rPr>
          <w:sz w:val="32"/>
          <w:szCs w:val="32"/>
          <w:rtl/>
          <w:lang w:bidi="ar-DZ"/>
        </w:rPr>
      </w:pPr>
      <w:r w:rsidRPr="0046678C">
        <w:rPr>
          <w:sz w:val="32"/>
          <w:szCs w:val="32"/>
          <w:rtl/>
          <w:lang w:bidi="ar-DZ"/>
        </w:rPr>
        <w:t>· لا يمكن إنشاء أكثر من سجل طالب واحد لنفس الرقم الوطني في نفس الوقت داخل نفس مكتب التربية (يتم التحقق آلياً).</w:t>
      </w:r>
    </w:p>
    <w:p w14:paraId="1E8ED37D" w14:textId="77777777" w:rsidR="005C384C" w:rsidRPr="0046678C" w:rsidRDefault="005C384C" w:rsidP="005C384C">
      <w:pPr>
        <w:rPr>
          <w:sz w:val="32"/>
          <w:szCs w:val="32"/>
          <w:rtl/>
          <w:lang w:bidi="ar-DZ"/>
        </w:rPr>
      </w:pPr>
      <w:r w:rsidRPr="0046678C">
        <w:rPr>
          <w:sz w:val="32"/>
          <w:szCs w:val="32"/>
          <w:rtl/>
          <w:lang w:bidi="ar-DZ"/>
        </w:rPr>
        <w:t>· جميع الحقول الإلزامية في جدول الطالب يجب أن تكون مُعبأة (إما من الطلب أو يدوياً في هذه الخطوة).</w:t>
      </w:r>
    </w:p>
    <w:p w14:paraId="685427CB" w14:textId="77777777" w:rsidR="005C384C" w:rsidRPr="0046678C" w:rsidRDefault="005C384C" w:rsidP="005C384C">
      <w:pPr>
        <w:rPr>
          <w:sz w:val="32"/>
          <w:szCs w:val="32"/>
          <w:rtl/>
          <w:lang w:bidi="ar-DZ"/>
        </w:rPr>
      </w:pPr>
      <w:r w:rsidRPr="0046678C">
        <w:rPr>
          <w:sz w:val="32"/>
          <w:szCs w:val="32"/>
          <w:rtl/>
          <w:lang w:bidi="ar-DZ"/>
        </w:rPr>
        <w:t>· عملية الإنشاء نهائية ولا يمكن التراجع عنها (يتم التعامل مع الأخطاء عبر عملية "تعديل البيانات" لاحقاً).</w:t>
      </w:r>
    </w:p>
    <w:p w14:paraId="7F877839" w14:textId="77777777" w:rsidR="005C384C" w:rsidRPr="0046678C" w:rsidRDefault="005C384C" w:rsidP="005C384C">
      <w:pPr>
        <w:rPr>
          <w:sz w:val="32"/>
          <w:szCs w:val="32"/>
          <w:rtl/>
          <w:lang w:bidi="ar-DZ"/>
        </w:rPr>
      </w:pPr>
    </w:p>
    <w:p w14:paraId="0B1C2EFA" w14:textId="77777777" w:rsidR="005C384C" w:rsidRPr="00B51196" w:rsidRDefault="005C384C" w:rsidP="005C384C">
      <w:pPr>
        <w:rPr>
          <w:sz w:val="36"/>
          <w:szCs w:val="36"/>
          <w:rtl/>
        </w:rPr>
      </w:pPr>
      <w:r w:rsidRPr="00B51196">
        <w:rPr>
          <w:sz w:val="36"/>
          <w:szCs w:val="36"/>
          <w:lang w:bidi="ar-DZ"/>
        </w:rPr>
        <w:t>9. الارتباط بمكتب التربية والتعليم</w:t>
      </w:r>
    </w:p>
    <w:p w14:paraId="5342E17E" w14:textId="77777777" w:rsidR="005C384C" w:rsidRPr="0046678C" w:rsidRDefault="005C384C" w:rsidP="005C384C">
      <w:pPr>
        <w:rPr>
          <w:sz w:val="32"/>
          <w:szCs w:val="32"/>
          <w:rtl/>
          <w:lang w:bidi="ar-DZ"/>
        </w:rPr>
      </w:pPr>
      <w:r w:rsidRPr="0046678C">
        <w:rPr>
          <w:sz w:val="32"/>
          <w:szCs w:val="32"/>
          <w:rtl/>
          <w:lang w:bidi="ar-DZ"/>
        </w:rPr>
        <w:t>· يتم إبلاغ النظام المركزي للمكتب تلقائياً بوجود سجل طالب جديد (مستمع) ضمن مدرسة تابعة له.</w:t>
      </w:r>
    </w:p>
    <w:p w14:paraId="47D19336" w14:textId="77777777" w:rsidR="005C384C" w:rsidRPr="0046678C" w:rsidRDefault="005C384C" w:rsidP="005C384C">
      <w:pPr>
        <w:rPr>
          <w:sz w:val="32"/>
          <w:szCs w:val="32"/>
          <w:rtl/>
          <w:lang w:bidi="ar-DZ"/>
        </w:rPr>
      </w:pPr>
      <w:r w:rsidRPr="0046678C">
        <w:rPr>
          <w:sz w:val="32"/>
          <w:szCs w:val="32"/>
          <w:rtl/>
          <w:lang w:bidi="ar-DZ"/>
        </w:rPr>
        <w:t>· قد يكون لدى المكتب سياسات تحدد فترة السماح للطلاب في حالة "مسجل" قبل المضي قدماً في القيد الرسمي (العملية التالية).</w:t>
      </w:r>
    </w:p>
    <w:p w14:paraId="4E0962CC" w14:textId="77777777" w:rsidR="005C384C" w:rsidRPr="0046678C" w:rsidRDefault="005C384C" w:rsidP="005C384C">
      <w:pPr>
        <w:rPr>
          <w:sz w:val="32"/>
          <w:szCs w:val="32"/>
          <w:rtl/>
          <w:lang w:bidi="ar-DZ"/>
        </w:rPr>
      </w:pPr>
    </w:p>
    <w:p w14:paraId="59200054" w14:textId="77777777" w:rsidR="005C384C" w:rsidRPr="00B51196" w:rsidRDefault="005C384C" w:rsidP="005C384C">
      <w:pPr>
        <w:rPr>
          <w:sz w:val="36"/>
          <w:szCs w:val="36"/>
          <w:rtl/>
          <w:lang w:bidi="ar-DZ"/>
        </w:rPr>
      </w:pPr>
      <w:r w:rsidRPr="00B51196">
        <w:rPr>
          <w:sz w:val="36"/>
          <w:szCs w:val="36"/>
          <w:lang w:bidi="ar-DZ"/>
        </w:rPr>
        <w:t>10. العلاقة مع الكيانات الأخرى</w:t>
      </w:r>
    </w:p>
    <w:p w14:paraId="3BB976A6" w14:textId="77777777" w:rsidR="005C384C" w:rsidRPr="0046678C" w:rsidRDefault="005C384C" w:rsidP="005C384C">
      <w:pPr>
        <w:rPr>
          <w:sz w:val="32"/>
          <w:szCs w:val="32"/>
          <w:rtl/>
          <w:lang w:bidi="ar-DZ"/>
        </w:rPr>
      </w:pPr>
      <w:r w:rsidRPr="0046678C">
        <w:rPr>
          <w:sz w:val="32"/>
          <w:szCs w:val="32"/>
          <w:rtl/>
          <w:lang w:bidi="ar-DZ"/>
        </w:rPr>
        <w:t>· كيان الطالب: تم إنشاؤه في هذه العملية.</w:t>
      </w:r>
    </w:p>
    <w:p w14:paraId="550999DE" w14:textId="77777777" w:rsidR="005C384C" w:rsidRPr="0046678C" w:rsidRDefault="005C384C" w:rsidP="005C384C">
      <w:pPr>
        <w:rPr>
          <w:sz w:val="32"/>
          <w:szCs w:val="32"/>
          <w:rtl/>
          <w:lang w:bidi="ar-DZ"/>
        </w:rPr>
      </w:pPr>
      <w:r w:rsidRPr="0046678C">
        <w:rPr>
          <w:sz w:val="32"/>
          <w:szCs w:val="32"/>
          <w:rtl/>
          <w:lang w:bidi="ar-DZ"/>
        </w:rPr>
        <w:t>· كيان ولي الأمر: تم ربطه ارتباطاً رسمياً بالطالب.</w:t>
      </w:r>
    </w:p>
    <w:p w14:paraId="6C60B223" w14:textId="77777777" w:rsidR="005C384C" w:rsidRPr="0046678C" w:rsidRDefault="005C384C" w:rsidP="005C384C">
      <w:pPr>
        <w:rPr>
          <w:sz w:val="32"/>
          <w:szCs w:val="32"/>
          <w:rtl/>
          <w:lang w:bidi="ar-DZ"/>
        </w:rPr>
      </w:pPr>
      <w:r w:rsidRPr="0046678C">
        <w:rPr>
          <w:sz w:val="32"/>
          <w:szCs w:val="32"/>
          <w:rtl/>
          <w:lang w:bidi="ar-DZ"/>
        </w:rPr>
        <w:t>· كيان المدرسة: تم ربط الطالب بها.</w:t>
      </w:r>
    </w:p>
    <w:p w14:paraId="549ED669" w14:textId="77777777" w:rsidR="005C384C" w:rsidRPr="0046678C" w:rsidRDefault="005C384C" w:rsidP="005C384C">
      <w:pPr>
        <w:rPr>
          <w:sz w:val="32"/>
          <w:szCs w:val="32"/>
          <w:rtl/>
          <w:lang w:bidi="ar-DZ"/>
        </w:rPr>
      </w:pPr>
      <w:r w:rsidRPr="0046678C">
        <w:rPr>
          <w:sz w:val="32"/>
          <w:szCs w:val="32"/>
          <w:rtl/>
          <w:lang w:bidi="ar-DZ"/>
        </w:rPr>
        <w:t>· كيان طلب التسجيل: تم تحديث حالته للإشارة إلى اكتمال الإنشاء.</w:t>
      </w:r>
    </w:p>
    <w:p w14:paraId="6C9450FC" w14:textId="77777777" w:rsidR="005C384C" w:rsidRPr="0046678C" w:rsidRDefault="005C384C" w:rsidP="005C384C">
      <w:pPr>
        <w:rPr>
          <w:sz w:val="32"/>
          <w:szCs w:val="32"/>
          <w:rtl/>
          <w:lang w:bidi="ar-DZ"/>
        </w:rPr>
      </w:pPr>
      <w:r w:rsidRPr="0046678C">
        <w:rPr>
          <w:sz w:val="32"/>
          <w:szCs w:val="32"/>
          <w:rtl/>
          <w:lang w:bidi="ar-DZ"/>
        </w:rPr>
        <w:t>· (لم يتم بعد ربطه بالصف أو الفصل الدراسي - هذه خطوة لاحقة).</w:t>
      </w:r>
    </w:p>
    <w:p w14:paraId="10F3C165" w14:textId="77777777" w:rsidR="005C384C" w:rsidRPr="0046678C" w:rsidRDefault="005C384C" w:rsidP="005C384C">
      <w:pPr>
        <w:rPr>
          <w:sz w:val="32"/>
          <w:szCs w:val="32"/>
          <w:rtl/>
          <w:lang w:bidi="ar-DZ"/>
        </w:rPr>
      </w:pPr>
    </w:p>
    <w:p w14:paraId="724EFE41" w14:textId="77777777" w:rsidR="005C384C" w:rsidRPr="00B51196" w:rsidRDefault="005C384C" w:rsidP="005C384C">
      <w:pPr>
        <w:rPr>
          <w:color w:val="FF0000"/>
          <w:sz w:val="36"/>
          <w:szCs w:val="36"/>
          <w:rtl/>
          <w:lang w:bidi="ar-DZ"/>
        </w:rPr>
      </w:pPr>
      <w:r w:rsidRPr="00B51196">
        <w:rPr>
          <w:color w:val="FF0000"/>
          <w:sz w:val="36"/>
          <w:szCs w:val="36"/>
          <w:lang w:bidi="ar-DZ"/>
        </w:rPr>
        <w:t>11. ملاحظات</w:t>
      </w:r>
    </w:p>
    <w:p w14:paraId="5B7CF727" w14:textId="77777777" w:rsidR="005C384C" w:rsidRPr="0046678C" w:rsidRDefault="005C384C" w:rsidP="005C384C">
      <w:pPr>
        <w:rPr>
          <w:sz w:val="32"/>
          <w:szCs w:val="32"/>
          <w:rtl/>
          <w:lang w:bidi="ar-DZ"/>
        </w:rPr>
      </w:pPr>
      <w:r w:rsidRPr="0046678C">
        <w:rPr>
          <w:sz w:val="32"/>
          <w:szCs w:val="32"/>
          <w:rtl/>
          <w:lang w:bidi="ar-DZ"/>
        </w:rPr>
        <w:t>· هذه العملية تمثل النقلة النوعية من "طلب" إلى "كيان فعلي" في النظام.</w:t>
      </w:r>
    </w:p>
    <w:p w14:paraId="6422709A" w14:textId="77777777" w:rsidR="005C384C" w:rsidRPr="0046678C" w:rsidRDefault="005C384C" w:rsidP="005C384C">
      <w:pPr>
        <w:rPr>
          <w:sz w:val="32"/>
          <w:szCs w:val="32"/>
          <w:rtl/>
          <w:lang w:bidi="ar-DZ"/>
        </w:rPr>
      </w:pPr>
      <w:r w:rsidRPr="0046678C">
        <w:rPr>
          <w:sz w:val="32"/>
          <w:szCs w:val="32"/>
          <w:rtl/>
          <w:lang w:bidi="ar-DZ"/>
        </w:rPr>
        <w:t>· الرقم الأكاديمي (StudentID) الذي يتم توليده هنا سيرافق الطالب في جميع تحركاته ونشاطاته الأكاديمية داخل المنظومة، حتى بعد التخرج أو النقل.</w:t>
      </w:r>
    </w:p>
    <w:p w14:paraId="1846B132" w14:textId="77777777" w:rsidR="005C384C" w:rsidRPr="0046678C" w:rsidRDefault="005C384C" w:rsidP="005C384C">
      <w:pPr>
        <w:rPr>
          <w:sz w:val="32"/>
          <w:szCs w:val="32"/>
          <w:rtl/>
          <w:lang w:bidi="ar-DZ"/>
        </w:rPr>
      </w:pPr>
      <w:r w:rsidRPr="0046678C">
        <w:rPr>
          <w:sz w:val="32"/>
          <w:szCs w:val="32"/>
          <w:rtl/>
          <w:lang w:bidi="ar-DZ"/>
        </w:rPr>
        <w:t>· تعتبر هذه الخطوة مسؤولية المدرسة بالكامل، وهي شرط أساسي قبل ترفيع طلب القيد الرسمي إلى مكتب التربية للاعتماد.</w:t>
      </w:r>
    </w:p>
    <w:p w14:paraId="6B087832" w14:textId="77777777" w:rsidR="005C384C" w:rsidRDefault="005C384C" w:rsidP="005C384C">
      <w:pPr>
        <w:rPr>
          <w:sz w:val="32"/>
          <w:szCs w:val="32"/>
          <w:rtl/>
          <w:lang w:bidi="ar-DZ"/>
        </w:rPr>
      </w:pPr>
    </w:p>
    <w:p w14:paraId="3EF7F65F" w14:textId="77777777" w:rsidR="005C384C" w:rsidRPr="0046678C" w:rsidRDefault="005C384C" w:rsidP="005C384C">
      <w:pPr>
        <w:rPr>
          <w:sz w:val="32"/>
          <w:szCs w:val="32"/>
          <w:highlight w:val="yellow"/>
          <w:rtl/>
          <w:lang w:bidi="ar-DZ"/>
        </w:rPr>
      </w:pPr>
      <w:r w:rsidRPr="0046678C">
        <w:rPr>
          <w:rFonts w:hint="cs"/>
          <w:sz w:val="32"/>
          <w:szCs w:val="32"/>
          <w:highlight w:val="yellow"/>
          <w:rtl/>
          <w:lang w:bidi="ar-DZ"/>
        </w:rPr>
        <w:t>العملية (4): ربط الطالب بولي الأم</w:t>
      </w:r>
      <w:r>
        <w:rPr>
          <w:rFonts w:hint="cs"/>
          <w:sz w:val="32"/>
          <w:szCs w:val="32"/>
          <w:highlight w:val="yellow"/>
          <w:rtl/>
          <w:lang w:bidi="ar-DZ"/>
        </w:rPr>
        <w:t>ر</w:t>
      </w:r>
    </w:p>
    <w:p w14:paraId="49B37D0B" w14:textId="77777777" w:rsidR="005C384C" w:rsidRPr="0046678C" w:rsidRDefault="005C384C" w:rsidP="005C384C">
      <w:pPr>
        <w:rPr>
          <w:sz w:val="32"/>
          <w:szCs w:val="32"/>
          <w:rtl/>
          <w:lang w:bidi="ar-DZ"/>
        </w:rPr>
      </w:pPr>
      <w:r w:rsidRPr="0046678C">
        <w:rPr>
          <w:rFonts w:hint="cs"/>
          <w:sz w:val="32"/>
          <w:szCs w:val="32"/>
          <w:rtl/>
          <w:lang w:bidi="ar-DZ"/>
        </w:rPr>
        <w:t>1. اسم العملية</w:t>
      </w:r>
    </w:p>
    <w:p w14:paraId="05D0E35F" w14:textId="77777777" w:rsidR="005C384C" w:rsidRPr="00B51196" w:rsidRDefault="005C384C" w:rsidP="005C384C">
      <w:pPr>
        <w:jc w:val="center"/>
        <w:rPr>
          <w:sz w:val="32"/>
          <w:szCs w:val="32"/>
          <w:u w:val="single"/>
          <w:rtl/>
          <w:lang w:bidi="ar-DZ"/>
        </w:rPr>
      </w:pPr>
      <w:r w:rsidRPr="00B51196">
        <w:rPr>
          <w:rFonts w:hint="cs"/>
          <w:sz w:val="32"/>
          <w:szCs w:val="32"/>
          <w:u w:val="single"/>
          <w:rtl/>
          <w:lang w:bidi="ar-DZ"/>
        </w:rPr>
        <w:t>ربط الطالب بولي الأمر</w:t>
      </w:r>
    </w:p>
    <w:p w14:paraId="39AF54DB" w14:textId="77777777" w:rsidR="005C384C" w:rsidRPr="0046678C" w:rsidRDefault="005C384C" w:rsidP="005C384C">
      <w:pPr>
        <w:rPr>
          <w:sz w:val="32"/>
          <w:szCs w:val="32"/>
          <w:rtl/>
          <w:lang w:bidi="ar-DZ"/>
        </w:rPr>
      </w:pPr>
      <w:r w:rsidRPr="0046678C">
        <w:rPr>
          <w:rFonts w:hint="cs"/>
          <w:sz w:val="32"/>
          <w:szCs w:val="32"/>
          <w:rtl/>
          <w:lang w:bidi="ar-DZ"/>
        </w:rPr>
        <w:t>2. وصف العملية</w:t>
      </w:r>
    </w:p>
    <w:p w14:paraId="165728E2" w14:textId="77777777" w:rsidR="005C384C" w:rsidRPr="0046678C" w:rsidRDefault="005C384C" w:rsidP="005C384C">
      <w:pPr>
        <w:rPr>
          <w:sz w:val="32"/>
          <w:szCs w:val="32"/>
          <w:rtl/>
          <w:lang w:bidi="ar-DZ"/>
        </w:rPr>
      </w:pPr>
      <w:r w:rsidRPr="0046678C">
        <w:rPr>
          <w:rFonts w:hint="cs"/>
          <w:sz w:val="32"/>
          <w:szCs w:val="32"/>
          <w:rtl/>
          <w:lang w:bidi="ar-DZ"/>
        </w:rPr>
        <w:t>هي العملية الإدارية التي يتم من خلالها إنشاء علاقة رسمية بين سجل الطالب المسجل في النظام وبين ولي أمره (أو أولياء أموره) في قاعدة البيانات. تهدف إلى تحديد الشخص المسؤول قانونياً وإدارياً عن الطالب، وتمكينه من الوصول إلى معلومات الطالب عبر البوابة الإلكترونية، واستقبال الإشعارات، والمشاركة في متابعة التحصيل الدراسي.</w:t>
      </w:r>
    </w:p>
    <w:p w14:paraId="28C818FB" w14:textId="77777777" w:rsidR="005C384C" w:rsidRPr="00B51196" w:rsidRDefault="005C384C" w:rsidP="005C384C">
      <w:pPr>
        <w:rPr>
          <w:sz w:val="36"/>
          <w:szCs w:val="36"/>
          <w:rtl/>
          <w:lang w:bidi="ar-DZ"/>
        </w:rPr>
      </w:pPr>
      <w:r w:rsidRPr="00B51196">
        <w:rPr>
          <w:rFonts w:hint="cs"/>
          <w:sz w:val="36"/>
          <w:szCs w:val="36"/>
          <w:rtl/>
          <w:lang w:bidi="ar-DZ"/>
        </w:rPr>
        <w:lastRenderedPageBreak/>
        <w:t>3. الهدف من العملية</w:t>
      </w:r>
    </w:p>
    <w:p w14:paraId="1F731579" w14:textId="77777777" w:rsidR="005C384C" w:rsidRPr="0046678C" w:rsidRDefault="005C384C" w:rsidP="005C384C">
      <w:pPr>
        <w:rPr>
          <w:sz w:val="32"/>
          <w:szCs w:val="32"/>
          <w:rtl/>
          <w:lang w:bidi="ar-DZ"/>
        </w:rPr>
      </w:pPr>
      <w:r w:rsidRPr="0046678C">
        <w:rPr>
          <w:rFonts w:hint="cs"/>
          <w:sz w:val="32"/>
          <w:szCs w:val="32"/>
          <w:rtl/>
          <w:lang w:bidi="ar-DZ"/>
        </w:rPr>
        <w:t>· تحديد المسؤول القانوني عن الطالب داخل المنظومة التعليمية.</w:t>
      </w:r>
    </w:p>
    <w:p w14:paraId="1D0B96F4" w14:textId="77777777" w:rsidR="005C384C" w:rsidRPr="0046678C" w:rsidRDefault="005C384C" w:rsidP="005C384C">
      <w:pPr>
        <w:rPr>
          <w:sz w:val="32"/>
          <w:szCs w:val="32"/>
          <w:rtl/>
          <w:lang w:bidi="ar-DZ"/>
        </w:rPr>
      </w:pPr>
      <w:r w:rsidRPr="0046678C">
        <w:rPr>
          <w:rFonts w:hint="cs"/>
          <w:sz w:val="32"/>
          <w:szCs w:val="32"/>
          <w:rtl/>
          <w:lang w:bidi="ar-DZ"/>
        </w:rPr>
        <w:t>· تمكين ولي الأمر من الوصول إلى بيانات الطالب الأكاديمية والإدارية وفق الصلاحيات الممنوحة.</w:t>
      </w:r>
    </w:p>
    <w:p w14:paraId="60AAD9DE" w14:textId="77777777" w:rsidR="005C384C" w:rsidRPr="0046678C" w:rsidRDefault="005C384C" w:rsidP="005C384C">
      <w:pPr>
        <w:rPr>
          <w:sz w:val="32"/>
          <w:szCs w:val="32"/>
          <w:rtl/>
          <w:lang w:bidi="ar-DZ"/>
        </w:rPr>
      </w:pPr>
      <w:r w:rsidRPr="0046678C">
        <w:rPr>
          <w:rFonts w:hint="cs"/>
          <w:sz w:val="32"/>
          <w:szCs w:val="32"/>
          <w:rtl/>
          <w:lang w:bidi="ar-DZ"/>
        </w:rPr>
        <w:t>· ضمان وصول الإشعارات والتنبيهات المدرسية إلى الشخص المعني.</w:t>
      </w:r>
    </w:p>
    <w:p w14:paraId="15750194" w14:textId="77777777" w:rsidR="005C384C" w:rsidRPr="0046678C" w:rsidRDefault="005C384C" w:rsidP="005C384C">
      <w:pPr>
        <w:rPr>
          <w:sz w:val="32"/>
          <w:szCs w:val="32"/>
          <w:rtl/>
          <w:lang w:bidi="ar-DZ"/>
        </w:rPr>
      </w:pPr>
      <w:r w:rsidRPr="0046678C">
        <w:rPr>
          <w:rFonts w:hint="cs"/>
          <w:sz w:val="32"/>
          <w:szCs w:val="32"/>
          <w:rtl/>
          <w:lang w:bidi="ar-DZ"/>
        </w:rPr>
        <w:t>· السماح بتعدد أولياء الأمور للطالب الواحد (الأب، الأم، ولي أمر آخر).</w:t>
      </w:r>
    </w:p>
    <w:p w14:paraId="44CA3BC5" w14:textId="77777777" w:rsidR="005C384C" w:rsidRPr="0046678C" w:rsidRDefault="005C384C" w:rsidP="005C384C">
      <w:pPr>
        <w:rPr>
          <w:sz w:val="32"/>
          <w:szCs w:val="32"/>
          <w:rtl/>
          <w:lang w:bidi="ar-DZ"/>
        </w:rPr>
      </w:pPr>
    </w:p>
    <w:p w14:paraId="1D63C677" w14:textId="77777777" w:rsidR="005C384C" w:rsidRPr="0046678C" w:rsidRDefault="005C384C" w:rsidP="005C384C">
      <w:pPr>
        <w:rPr>
          <w:sz w:val="32"/>
          <w:szCs w:val="32"/>
          <w:rtl/>
          <w:lang w:bidi="ar-DZ"/>
        </w:rPr>
      </w:pPr>
      <w:r w:rsidRPr="0046678C">
        <w:rPr>
          <w:rFonts w:hint="cs"/>
          <w:sz w:val="32"/>
          <w:szCs w:val="32"/>
          <w:rtl/>
          <w:lang w:bidi="ar-DZ"/>
        </w:rPr>
        <w:t>4. الجهة المسؤولة عن التنفيذ</w:t>
      </w:r>
    </w:p>
    <w:p w14:paraId="17C18B2A" w14:textId="77777777" w:rsidR="005C384C" w:rsidRPr="0046678C" w:rsidRDefault="005C384C" w:rsidP="005C384C">
      <w:pPr>
        <w:rPr>
          <w:sz w:val="32"/>
          <w:szCs w:val="32"/>
          <w:rtl/>
          <w:lang w:bidi="ar-DZ"/>
        </w:rPr>
      </w:pPr>
      <w:r w:rsidRPr="0046678C">
        <w:rPr>
          <w:rFonts w:hint="cs"/>
          <w:sz w:val="32"/>
          <w:szCs w:val="32"/>
          <w:rtl/>
          <w:lang w:bidi="ar-DZ"/>
        </w:rPr>
        <w:t>· المنفذ الرئيسي: موظف شؤون الطلاب في المدرسة.</w:t>
      </w:r>
    </w:p>
    <w:p w14:paraId="77048C1E" w14:textId="77777777" w:rsidR="005C384C" w:rsidRPr="0046678C" w:rsidRDefault="005C384C" w:rsidP="005C384C">
      <w:pPr>
        <w:rPr>
          <w:sz w:val="32"/>
          <w:szCs w:val="32"/>
          <w:rtl/>
          <w:lang w:bidi="ar-DZ"/>
        </w:rPr>
      </w:pPr>
      <w:r w:rsidRPr="0046678C">
        <w:rPr>
          <w:rFonts w:hint="cs"/>
          <w:sz w:val="32"/>
          <w:szCs w:val="32"/>
          <w:rtl/>
          <w:lang w:bidi="ar-DZ"/>
        </w:rPr>
        <w:t>· الجهة الطالبة: ولي الأمر (في حال طلب إضافته أو تغييره).</w:t>
      </w:r>
    </w:p>
    <w:p w14:paraId="04804E24" w14:textId="77777777" w:rsidR="005C384C" w:rsidRPr="0046678C" w:rsidRDefault="005C384C" w:rsidP="005C384C">
      <w:pPr>
        <w:rPr>
          <w:sz w:val="32"/>
          <w:szCs w:val="32"/>
          <w:rtl/>
          <w:lang w:bidi="ar-DZ"/>
        </w:rPr>
      </w:pPr>
      <w:r w:rsidRPr="0046678C">
        <w:rPr>
          <w:rFonts w:hint="cs"/>
          <w:sz w:val="32"/>
          <w:szCs w:val="32"/>
          <w:rtl/>
          <w:lang w:bidi="ar-DZ"/>
        </w:rPr>
        <w:t>· الجهة الرقابية: إدارة المدرسة (للموافقة على التغييرات في حالات النزاع).</w:t>
      </w:r>
    </w:p>
    <w:p w14:paraId="49427CA4" w14:textId="77777777" w:rsidR="005C384C" w:rsidRPr="0046678C" w:rsidRDefault="005C384C" w:rsidP="005C384C">
      <w:pPr>
        <w:rPr>
          <w:sz w:val="32"/>
          <w:szCs w:val="32"/>
          <w:rtl/>
          <w:lang w:bidi="ar-DZ"/>
        </w:rPr>
      </w:pPr>
    </w:p>
    <w:p w14:paraId="16B476F3" w14:textId="77777777" w:rsidR="005C384C" w:rsidRPr="0046678C" w:rsidRDefault="005C384C" w:rsidP="005C384C">
      <w:pPr>
        <w:rPr>
          <w:sz w:val="32"/>
          <w:szCs w:val="32"/>
          <w:rtl/>
          <w:lang w:bidi="ar-DZ"/>
        </w:rPr>
      </w:pPr>
      <w:r w:rsidRPr="0046678C">
        <w:rPr>
          <w:rFonts w:hint="cs"/>
          <w:sz w:val="32"/>
          <w:szCs w:val="32"/>
          <w:rtl/>
          <w:lang w:bidi="ar-DZ"/>
        </w:rPr>
        <w:t>5. المدخلات (Inputs)</w:t>
      </w:r>
    </w:p>
    <w:p w14:paraId="2443F3D0" w14:textId="77777777" w:rsidR="005C384C" w:rsidRPr="0046678C" w:rsidRDefault="005C384C" w:rsidP="005C384C">
      <w:pPr>
        <w:rPr>
          <w:sz w:val="32"/>
          <w:szCs w:val="32"/>
          <w:rtl/>
          <w:lang w:bidi="ar-DZ"/>
        </w:rPr>
      </w:pPr>
      <w:r w:rsidRPr="0046678C">
        <w:rPr>
          <w:rFonts w:hint="cs"/>
          <w:sz w:val="32"/>
          <w:szCs w:val="32"/>
          <w:rtl/>
          <w:lang w:bidi="ar-DZ"/>
        </w:rPr>
        <w:t>· رقم الطالب الأكاديمي (StudentID): للتعريف بالطالب.</w:t>
      </w:r>
    </w:p>
    <w:p w14:paraId="5DED3A7E" w14:textId="77777777" w:rsidR="005C384C" w:rsidRPr="0046678C" w:rsidRDefault="005C384C" w:rsidP="005C384C">
      <w:pPr>
        <w:rPr>
          <w:sz w:val="32"/>
          <w:szCs w:val="32"/>
          <w:rtl/>
          <w:lang w:bidi="ar-DZ"/>
        </w:rPr>
      </w:pPr>
      <w:r w:rsidRPr="0046678C">
        <w:rPr>
          <w:rFonts w:hint="cs"/>
          <w:sz w:val="32"/>
          <w:szCs w:val="32"/>
          <w:rtl/>
          <w:lang w:bidi="ar-DZ"/>
        </w:rPr>
        <w:t>· بيانات ولي الأمر:</w:t>
      </w:r>
    </w:p>
    <w:p w14:paraId="70E9DBFF" w14:textId="77777777" w:rsidR="005C384C" w:rsidRPr="0046678C" w:rsidRDefault="005C384C" w:rsidP="005C384C">
      <w:pPr>
        <w:rPr>
          <w:sz w:val="32"/>
          <w:szCs w:val="32"/>
          <w:rtl/>
          <w:lang w:bidi="ar-DZ"/>
        </w:rPr>
      </w:pPr>
      <w:r w:rsidRPr="0046678C">
        <w:rPr>
          <w:rFonts w:hint="cs"/>
          <w:sz w:val="32"/>
          <w:szCs w:val="32"/>
          <w:rtl/>
          <w:lang w:bidi="ar-DZ"/>
        </w:rPr>
        <w:t xml:space="preserve">  · إن كان ولي أمر موجود في النظام: رقم هويته أو كود ولي الأمر (ParentID).</w:t>
      </w:r>
    </w:p>
    <w:p w14:paraId="56A9B8E0" w14:textId="77777777" w:rsidR="005C384C" w:rsidRPr="0046678C" w:rsidRDefault="005C384C" w:rsidP="005C384C">
      <w:pPr>
        <w:rPr>
          <w:sz w:val="32"/>
          <w:szCs w:val="32"/>
          <w:rtl/>
          <w:lang w:bidi="ar-DZ"/>
        </w:rPr>
      </w:pPr>
      <w:r w:rsidRPr="0046678C">
        <w:rPr>
          <w:rFonts w:hint="cs"/>
          <w:sz w:val="32"/>
          <w:szCs w:val="32"/>
          <w:rtl/>
          <w:lang w:bidi="ar-DZ"/>
        </w:rPr>
        <w:t xml:space="preserve">  · إن كان جديداً: بياناته الكاملة (الاسم، الهوية، صلة القرابة، وسائل الاتصال).</w:t>
      </w:r>
    </w:p>
    <w:p w14:paraId="4826514D" w14:textId="77777777" w:rsidR="005C384C" w:rsidRPr="0046678C" w:rsidRDefault="005C384C" w:rsidP="005C384C">
      <w:pPr>
        <w:rPr>
          <w:sz w:val="32"/>
          <w:szCs w:val="32"/>
          <w:rtl/>
          <w:lang w:bidi="ar-DZ"/>
        </w:rPr>
      </w:pPr>
      <w:r w:rsidRPr="0046678C">
        <w:rPr>
          <w:rFonts w:hint="cs"/>
          <w:sz w:val="32"/>
          <w:szCs w:val="32"/>
          <w:rtl/>
          <w:lang w:bidi="ar-DZ"/>
        </w:rPr>
        <w:t>· صلة القرابة: (أب، أم، أخ، جد، وصي، إلخ).</w:t>
      </w:r>
    </w:p>
    <w:p w14:paraId="0109CE58" w14:textId="77777777" w:rsidR="005C384C" w:rsidRPr="0046678C" w:rsidRDefault="005C384C" w:rsidP="005C384C">
      <w:pPr>
        <w:rPr>
          <w:sz w:val="32"/>
          <w:szCs w:val="32"/>
          <w:rtl/>
          <w:lang w:bidi="ar-DZ"/>
        </w:rPr>
      </w:pPr>
      <w:r w:rsidRPr="0046678C">
        <w:rPr>
          <w:rFonts w:hint="cs"/>
          <w:sz w:val="32"/>
          <w:szCs w:val="32"/>
          <w:rtl/>
          <w:lang w:bidi="ar-DZ"/>
        </w:rPr>
        <w:t>· درجة الوصول/الصلاحيات: (صلاحية كاملة، صلاحية محدودة للاطلاع فقط، إلخ).</w:t>
      </w:r>
    </w:p>
    <w:p w14:paraId="703DB180" w14:textId="77777777" w:rsidR="005C384C" w:rsidRPr="0046678C" w:rsidRDefault="005C384C" w:rsidP="005C384C">
      <w:pPr>
        <w:rPr>
          <w:sz w:val="32"/>
          <w:szCs w:val="32"/>
          <w:rtl/>
          <w:lang w:bidi="ar-DZ"/>
        </w:rPr>
      </w:pPr>
      <w:r w:rsidRPr="0046678C">
        <w:rPr>
          <w:rFonts w:hint="cs"/>
          <w:sz w:val="32"/>
          <w:szCs w:val="32"/>
          <w:rtl/>
          <w:lang w:bidi="ar-DZ"/>
        </w:rPr>
        <w:t>· مستندات إثبات الولاية: (مستندات قد تطلب في حالات خاصة مثل وجود وصاية).</w:t>
      </w:r>
    </w:p>
    <w:p w14:paraId="09CF69CD" w14:textId="77777777" w:rsidR="005C384C" w:rsidRPr="0046678C" w:rsidRDefault="005C384C" w:rsidP="005C384C">
      <w:pPr>
        <w:rPr>
          <w:sz w:val="32"/>
          <w:szCs w:val="32"/>
          <w:rtl/>
          <w:lang w:bidi="ar-DZ"/>
        </w:rPr>
      </w:pPr>
    </w:p>
    <w:p w14:paraId="751A8482" w14:textId="77777777" w:rsidR="005C384C" w:rsidRPr="00B51196" w:rsidRDefault="005C384C" w:rsidP="005C384C">
      <w:pPr>
        <w:rPr>
          <w:sz w:val="36"/>
          <w:szCs w:val="36"/>
          <w:rtl/>
          <w:lang w:bidi="ar-DZ"/>
        </w:rPr>
      </w:pPr>
      <w:r w:rsidRPr="00B51196">
        <w:rPr>
          <w:rFonts w:hint="cs"/>
          <w:sz w:val="36"/>
          <w:szCs w:val="36"/>
          <w:rtl/>
          <w:lang w:bidi="ar-DZ"/>
        </w:rPr>
        <w:lastRenderedPageBreak/>
        <w:t>6. خطوات التنفيذ التفصيلية</w:t>
      </w:r>
    </w:p>
    <w:p w14:paraId="155A616C" w14:textId="77777777" w:rsidR="005C384C" w:rsidRPr="0046678C" w:rsidRDefault="005C384C" w:rsidP="005C384C">
      <w:pPr>
        <w:numPr>
          <w:ilvl w:val="0"/>
          <w:numId w:val="7"/>
        </w:numPr>
        <w:rPr>
          <w:sz w:val="32"/>
          <w:szCs w:val="32"/>
          <w:rtl/>
          <w:lang w:bidi="ar-DZ"/>
        </w:rPr>
      </w:pPr>
      <w:r w:rsidRPr="0046678C">
        <w:rPr>
          <w:rFonts w:hint="cs"/>
          <w:sz w:val="32"/>
          <w:szCs w:val="32"/>
          <w:rtl/>
          <w:lang w:bidi="ar-DZ"/>
        </w:rPr>
        <w:t>يقوم الموظف المختص بالدخول إلى لوحة تحكم إدارة الطلاب.</w:t>
      </w:r>
    </w:p>
    <w:p w14:paraId="475818D1" w14:textId="77777777" w:rsidR="005C384C" w:rsidRPr="0046678C" w:rsidRDefault="005C384C" w:rsidP="005C384C">
      <w:pPr>
        <w:numPr>
          <w:ilvl w:val="0"/>
          <w:numId w:val="7"/>
        </w:numPr>
        <w:rPr>
          <w:sz w:val="32"/>
          <w:szCs w:val="32"/>
          <w:rtl/>
          <w:lang w:bidi="ar-DZ"/>
        </w:rPr>
      </w:pPr>
      <w:r w:rsidRPr="0046678C">
        <w:rPr>
          <w:rFonts w:hint="cs"/>
          <w:sz w:val="32"/>
          <w:szCs w:val="32"/>
          <w:rtl/>
          <w:lang w:bidi="ar-DZ"/>
        </w:rPr>
        <w:t>يبحث عن الطالب المستهدف باستخدام الرقم الأكاديمي أو الاسم.</w:t>
      </w:r>
    </w:p>
    <w:p w14:paraId="19BCE6B1" w14:textId="77777777" w:rsidR="005C384C" w:rsidRPr="0046678C" w:rsidRDefault="005C384C" w:rsidP="005C384C">
      <w:pPr>
        <w:numPr>
          <w:ilvl w:val="0"/>
          <w:numId w:val="7"/>
        </w:numPr>
        <w:rPr>
          <w:sz w:val="32"/>
          <w:szCs w:val="32"/>
          <w:rtl/>
          <w:lang w:bidi="ar-DZ"/>
        </w:rPr>
      </w:pPr>
      <w:r w:rsidRPr="0046678C">
        <w:rPr>
          <w:rFonts w:hint="cs"/>
          <w:sz w:val="32"/>
          <w:szCs w:val="32"/>
          <w:rtl/>
          <w:lang w:bidi="ar-DZ"/>
        </w:rPr>
        <w:t>يفتح سجل الطالب ويختار تبويب "أولياء الأمور" أو "الربط العائلي".</w:t>
      </w:r>
    </w:p>
    <w:p w14:paraId="7EEAC2D4" w14:textId="77777777" w:rsidR="005C384C" w:rsidRPr="0046678C" w:rsidRDefault="005C384C" w:rsidP="005C384C">
      <w:pPr>
        <w:numPr>
          <w:ilvl w:val="0"/>
          <w:numId w:val="7"/>
        </w:numPr>
        <w:rPr>
          <w:sz w:val="32"/>
          <w:szCs w:val="32"/>
          <w:rtl/>
          <w:lang w:bidi="ar-DZ"/>
        </w:rPr>
      </w:pPr>
      <w:r w:rsidRPr="0046678C">
        <w:rPr>
          <w:rFonts w:hint="cs"/>
          <w:sz w:val="32"/>
          <w:szCs w:val="32"/>
          <w:rtl/>
          <w:lang w:bidi="ar-DZ"/>
        </w:rPr>
        <w:t>يختار إما:</w:t>
      </w:r>
    </w:p>
    <w:p w14:paraId="0F413781"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إضافة ولي أمر جديد: إذا لم يكن ولي الأمر مسجلاً في النظام.</w:t>
      </w:r>
    </w:p>
    <w:p w14:paraId="53FB0656"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يدخل بيانات ولي الأمر الكاملة.</w:t>
      </w:r>
    </w:p>
    <w:p w14:paraId="602EED1A"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يرفع مستندات إثبات الولاية إذا لزم.</w:t>
      </w:r>
    </w:p>
    <w:p w14:paraId="034AF2D0"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يحدد صلة القرابة والصلاحيات.</w:t>
      </w:r>
    </w:p>
    <w:p w14:paraId="6D51CC68"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يحفظ البيانات، فيقوم النظام بإنشاء سجل ولي أمر جديد (ParentID) وربطه تلقائياً بالطالب.</w:t>
      </w:r>
    </w:p>
    <w:p w14:paraId="761BB07C"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ربط ولي أمر موجود: إذا كان ولي الأمر مسجلاً مسبقاً (له ParentID).</w:t>
      </w:r>
    </w:p>
    <w:p w14:paraId="1F4E7BCF"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يبحث عن ولي الأمر باستخدام رقم الهوية أو الاسم.</w:t>
      </w:r>
    </w:p>
    <w:p w14:paraId="20F08A4B"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يحدد صلة القرابة والصلاحيات لهذا الطالب (قد يكون للوالد أكثر من طالب في النظام).</w:t>
      </w:r>
    </w:p>
    <w:p w14:paraId="46F62DC5"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يؤكد الربط، فيقوم النظام بإنشاء علاقة بين الطالب الحالي وولي الأمر الموجود.</w:t>
      </w:r>
    </w:p>
    <w:p w14:paraId="6D46C631" w14:textId="77777777" w:rsidR="005C384C" w:rsidRPr="0046678C" w:rsidRDefault="005C384C" w:rsidP="005C384C">
      <w:pPr>
        <w:numPr>
          <w:ilvl w:val="0"/>
          <w:numId w:val="7"/>
        </w:numPr>
        <w:rPr>
          <w:sz w:val="32"/>
          <w:szCs w:val="32"/>
          <w:rtl/>
          <w:lang w:bidi="ar-DZ"/>
        </w:rPr>
      </w:pPr>
      <w:r w:rsidRPr="0046678C">
        <w:rPr>
          <w:rFonts w:hint="cs"/>
          <w:sz w:val="32"/>
          <w:szCs w:val="32"/>
          <w:rtl/>
          <w:lang w:bidi="ar-DZ"/>
        </w:rPr>
        <w:t>يقوم النظام تلقائياً بما يلي:</w:t>
      </w:r>
    </w:p>
    <w:p w14:paraId="4F2E27A8"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حفظ علاقة الربط في جدول خاص (Student-Parent Relationship).</w:t>
      </w:r>
    </w:p>
    <w:p w14:paraId="38B43A90"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منح ولي الأمر صلاحيات الوصول إلى بوابة أولياء الأمور لمتابعة هذا الطالب تحديداً.</w:t>
      </w:r>
    </w:p>
    <w:p w14:paraId="75377AAE"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lastRenderedPageBreak/>
        <w:t>إرسال إشعار ترحيب وإرشادات الدخول إلى ولي الأمر (عبر البريد الإلكتروني أو الجوال) إذا كان هذا أول ربط له.</w:t>
      </w:r>
    </w:p>
    <w:p w14:paraId="6C6A5347"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تسجيل العملية في سجل التدقيق (من ربط، ومتى، وأي طالب، وأي ولي أمر).</w:t>
      </w:r>
    </w:p>
    <w:p w14:paraId="4609C48D" w14:textId="77777777" w:rsidR="005C384C" w:rsidRPr="0046678C" w:rsidRDefault="005C384C" w:rsidP="005C384C">
      <w:pPr>
        <w:rPr>
          <w:sz w:val="32"/>
          <w:szCs w:val="32"/>
          <w:rtl/>
          <w:lang w:bidi="ar-DZ"/>
        </w:rPr>
      </w:pPr>
    </w:p>
    <w:p w14:paraId="7FC63580" w14:textId="77777777" w:rsidR="005C384C" w:rsidRPr="0046678C" w:rsidRDefault="005C384C" w:rsidP="005C384C">
      <w:pPr>
        <w:rPr>
          <w:sz w:val="32"/>
          <w:szCs w:val="32"/>
          <w:rtl/>
          <w:lang w:bidi="ar-DZ"/>
        </w:rPr>
      </w:pPr>
      <w:r w:rsidRPr="0046678C">
        <w:rPr>
          <w:rFonts w:hint="cs"/>
          <w:sz w:val="32"/>
          <w:szCs w:val="32"/>
          <w:rtl/>
          <w:lang w:bidi="ar-DZ"/>
        </w:rPr>
        <w:t>7. المخرجات (Outputs)</w:t>
      </w:r>
    </w:p>
    <w:p w14:paraId="71FF7F5C" w14:textId="77777777" w:rsidR="005C384C" w:rsidRPr="0046678C" w:rsidRDefault="005C384C" w:rsidP="005C384C">
      <w:pPr>
        <w:rPr>
          <w:sz w:val="32"/>
          <w:szCs w:val="32"/>
          <w:rtl/>
          <w:lang w:bidi="ar-DZ"/>
        </w:rPr>
      </w:pPr>
      <w:r w:rsidRPr="0046678C">
        <w:rPr>
          <w:rFonts w:hint="cs"/>
          <w:sz w:val="32"/>
          <w:szCs w:val="32"/>
          <w:rtl/>
          <w:lang w:bidi="ar-DZ"/>
        </w:rPr>
        <w:t>· علاقة رسمية مسجلة بين الطالب وولي الأمر في قاعدة البيانات.</w:t>
      </w:r>
    </w:p>
    <w:p w14:paraId="71C5E308" w14:textId="77777777" w:rsidR="005C384C" w:rsidRPr="0046678C" w:rsidRDefault="005C384C" w:rsidP="005C384C">
      <w:pPr>
        <w:rPr>
          <w:sz w:val="32"/>
          <w:szCs w:val="32"/>
          <w:rtl/>
          <w:lang w:bidi="ar-DZ"/>
        </w:rPr>
      </w:pPr>
      <w:r w:rsidRPr="0046678C">
        <w:rPr>
          <w:rFonts w:hint="cs"/>
          <w:sz w:val="32"/>
          <w:szCs w:val="32"/>
          <w:rtl/>
          <w:lang w:bidi="ar-DZ"/>
        </w:rPr>
        <w:t>· وصول ولي الأمر إلى بوابة أولياء الأمور (إن كانت جديدة) أو إضافة الطالب إلى قائمة أبنائه في البوابة.</w:t>
      </w:r>
    </w:p>
    <w:p w14:paraId="4FA3986D" w14:textId="77777777" w:rsidR="005C384C" w:rsidRPr="0046678C" w:rsidRDefault="005C384C" w:rsidP="005C384C">
      <w:pPr>
        <w:rPr>
          <w:sz w:val="32"/>
          <w:szCs w:val="32"/>
          <w:rtl/>
          <w:lang w:bidi="ar-DZ"/>
        </w:rPr>
      </w:pPr>
      <w:r w:rsidRPr="0046678C">
        <w:rPr>
          <w:rFonts w:hint="cs"/>
          <w:sz w:val="32"/>
          <w:szCs w:val="32"/>
          <w:rtl/>
          <w:lang w:bidi="ar-DZ"/>
        </w:rPr>
        <w:t>· إشعار تأكيد للمدرسة وولي الأمر بالربط الناجح.</w:t>
      </w:r>
    </w:p>
    <w:p w14:paraId="521B6470" w14:textId="77777777" w:rsidR="005C384C" w:rsidRPr="0046678C" w:rsidRDefault="005C384C" w:rsidP="005C384C">
      <w:pPr>
        <w:rPr>
          <w:sz w:val="32"/>
          <w:szCs w:val="32"/>
          <w:rtl/>
          <w:lang w:bidi="ar-DZ"/>
        </w:rPr>
      </w:pPr>
    </w:p>
    <w:p w14:paraId="7FE90A87" w14:textId="77777777" w:rsidR="005C384C" w:rsidRPr="0046678C" w:rsidRDefault="005C384C" w:rsidP="005C384C">
      <w:pPr>
        <w:rPr>
          <w:sz w:val="32"/>
          <w:szCs w:val="32"/>
          <w:rtl/>
          <w:lang w:bidi="ar-DZ"/>
        </w:rPr>
      </w:pPr>
      <w:r w:rsidRPr="0046678C">
        <w:rPr>
          <w:rFonts w:hint="cs"/>
          <w:sz w:val="32"/>
          <w:szCs w:val="32"/>
          <w:rtl/>
          <w:lang w:bidi="ar-DZ"/>
        </w:rPr>
        <w:t>8. القيود والشروط (Business Rules)</w:t>
      </w:r>
    </w:p>
    <w:p w14:paraId="2A45E830" w14:textId="77777777" w:rsidR="005C384C" w:rsidRPr="0046678C" w:rsidRDefault="005C384C" w:rsidP="005C384C">
      <w:pPr>
        <w:rPr>
          <w:sz w:val="32"/>
          <w:szCs w:val="32"/>
          <w:rtl/>
          <w:lang w:bidi="ar-DZ"/>
        </w:rPr>
      </w:pPr>
      <w:r w:rsidRPr="0046678C">
        <w:rPr>
          <w:rFonts w:hint="cs"/>
          <w:sz w:val="32"/>
          <w:szCs w:val="32"/>
          <w:rtl/>
          <w:lang w:bidi="ar-DZ"/>
        </w:rPr>
        <w:t>· يجب أن يكون الطالب في حالة "مسجل" أو "نشط" ليتم ربطه بولي أمر.</w:t>
      </w:r>
    </w:p>
    <w:p w14:paraId="56E938C0" w14:textId="77777777" w:rsidR="005C384C" w:rsidRPr="0046678C" w:rsidRDefault="005C384C" w:rsidP="005C384C">
      <w:pPr>
        <w:rPr>
          <w:sz w:val="32"/>
          <w:szCs w:val="32"/>
          <w:rtl/>
          <w:lang w:bidi="ar-DZ"/>
        </w:rPr>
      </w:pPr>
      <w:r w:rsidRPr="0046678C">
        <w:rPr>
          <w:rFonts w:hint="cs"/>
          <w:sz w:val="32"/>
          <w:szCs w:val="32"/>
          <w:rtl/>
          <w:lang w:bidi="ar-DZ"/>
        </w:rPr>
        <w:t>· يمكن ربط أكثر من ولي أمر بالطالب الواحد (لكن قد يحدد النظام عدداً أقصى، مثلاً 3).</w:t>
      </w:r>
    </w:p>
    <w:p w14:paraId="4C330A3F" w14:textId="77777777" w:rsidR="005C384C" w:rsidRPr="0046678C" w:rsidRDefault="005C384C" w:rsidP="005C384C">
      <w:pPr>
        <w:rPr>
          <w:sz w:val="32"/>
          <w:szCs w:val="32"/>
          <w:rtl/>
          <w:lang w:bidi="ar-DZ"/>
        </w:rPr>
      </w:pPr>
      <w:r w:rsidRPr="0046678C">
        <w:rPr>
          <w:rFonts w:hint="cs"/>
          <w:sz w:val="32"/>
          <w:szCs w:val="32"/>
          <w:rtl/>
          <w:lang w:bidi="ar-DZ"/>
        </w:rPr>
        <w:t>· في حالة ربط ولي أمر جديد غير الأب أو الأم، قد يتطلب النظام تحميل مستندات إثبات الولاية (حكم محكمة، تفويض رسمي).</w:t>
      </w:r>
    </w:p>
    <w:p w14:paraId="5D1CED53" w14:textId="77777777" w:rsidR="005C384C" w:rsidRPr="0046678C" w:rsidRDefault="005C384C" w:rsidP="005C384C">
      <w:pPr>
        <w:rPr>
          <w:sz w:val="32"/>
          <w:szCs w:val="32"/>
          <w:rtl/>
          <w:lang w:bidi="ar-DZ"/>
        </w:rPr>
      </w:pPr>
      <w:r w:rsidRPr="0046678C">
        <w:rPr>
          <w:rFonts w:hint="cs"/>
          <w:sz w:val="32"/>
          <w:szCs w:val="32"/>
          <w:rtl/>
          <w:lang w:bidi="ar-DZ"/>
        </w:rPr>
        <w:t>· لا يمكن ربط طالب بولي أمر غير بالغ (يجب التحقق من عمر ولي الأمر افتراضياً).</w:t>
      </w:r>
    </w:p>
    <w:p w14:paraId="39C96C35" w14:textId="77777777" w:rsidR="005C384C" w:rsidRPr="0046678C" w:rsidRDefault="005C384C" w:rsidP="005C384C">
      <w:pPr>
        <w:rPr>
          <w:sz w:val="32"/>
          <w:szCs w:val="32"/>
          <w:rtl/>
          <w:lang w:bidi="ar-DZ"/>
        </w:rPr>
      </w:pPr>
      <w:r w:rsidRPr="0046678C">
        <w:rPr>
          <w:rFonts w:hint="cs"/>
          <w:sz w:val="32"/>
          <w:szCs w:val="32"/>
          <w:rtl/>
          <w:lang w:bidi="ar-DZ"/>
        </w:rPr>
        <w:t>· يمكن تحديد ولي الأمر الأساسي (الذي تصل له الإشعارات الرسمية) والثانوي.</w:t>
      </w:r>
    </w:p>
    <w:p w14:paraId="7F490C09" w14:textId="77777777" w:rsidR="005C384C" w:rsidRPr="0046678C" w:rsidRDefault="005C384C" w:rsidP="005C384C">
      <w:pPr>
        <w:rPr>
          <w:sz w:val="32"/>
          <w:szCs w:val="32"/>
          <w:rtl/>
          <w:lang w:bidi="ar-DZ"/>
        </w:rPr>
      </w:pPr>
    </w:p>
    <w:p w14:paraId="305FACDB" w14:textId="77777777" w:rsidR="005C384C" w:rsidRPr="0046678C" w:rsidRDefault="005C384C" w:rsidP="005C384C">
      <w:pPr>
        <w:rPr>
          <w:sz w:val="32"/>
          <w:szCs w:val="32"/>
          <w:rtl/>
          <w:lang w:bidi="ar-DZ"/>
        </w:rPr>
      </w:pPr>
      <w:r w:rsidRPr="0046678C">
        <w:rPr>
          <w:rFonts w:hint="cs"/>
          <w:sz w:val="32"/>
          <w:szCs w:val="32"/>
          <w:rtl/>
          <w:lang w:bidi="ar-DZ"/>
        </w:rPr>
        <w:t>9. الارتباط بمكتب التربية والتعليم</w:t>
      </w:r>
    </w:p>
    <w:p w14:paraId="61772380" w14:textId="77777777" w:rsidR="005C384C" w:rsidRPr="0046678C" w:rsidRDefault="005C384C" w:rsidP="005C384C">
      <w:pPr>
        <w:rPr>
          <w:sz w:val="32"/>
          <w:szCs w:val="32"/>
          <w:rtl/>
          <w:lang w:bidi="ar-DZ"/>
        </w:rPr>
      </w:pPr>
      <w:r w:rsidRPr="0046678C">
        <w:rPr>
          <w:rFonts w:hint="cs"/>
          <w:sz w:val="32"/>
          <w:szCs w:val="32"/>
          <w:rtl/>
          <w:lang w:bidi="ar-DZ"/>
        </w:rPr>
        <w:t>· لا يوجد دور مباشر للمكتب في هذه العملية ما لم تكن هناك شكوى أو نزاع يرفع للمكتب.</w:t>
      </w:r>
    </w:p>
    <w:p w14:paraId="3299CC74" w14:textId="77777777" w:rsidR="005C384C" w:rsidRPr="0046678C" w:rsidRDefault="005C384C" w:rsidP="005C384C">
      <w:pPr>
        <w:rPr>
          <w:sz w:val="32"/>
          <w:szCs w:val="32"/>
          <w:rtl/>
          <w:lang w:bidi="ar-DZ"/>
        </w:rPr>
      </w:pPr>
      <w:r w:rsidRPr="0046678C">
        <w:rPr>
          <w:rFonts w:hint="cs"/>
          <w:sz w:val="32"/>
          <w:szCs w:val="32"/>
          <w:rtl/>
          <w:lang w:bidi="ar-DZ"/>
        </w:rPr>
        <w:t>· يمكن للمكتب الوصول إلى بيانات الربط لأغراض الإحصاء والتخطيط</w:t>
      </w:r>
    </w:p>
    <w:p w14:paraId="514547A5" w14:textId="77777777" w:rsidR="005C384C" w:rsidRPr="00B51196" w:rsidRDefault="005C384C" w:rsidP="005C384C">
      <w:pPr>
        <w:rPr>
          <w:sz w:val="36"/>
          <w:szCs w:val="36"/>
          <w:rtl/>
          <w:lang w:bidi="ar-DZ"/>
        </w:rPr>
      </w:pPr>
      <w:r w:rsidRPr="00B51196">
        <w:rPr>
          <w:rFonts w:hint="cs"/>
          <w:sz w:val="36"/>
          <w:szCs w:val="36"/>
          <w:rtl/>
          <w:lang w:bidi="ar-DZ"/>
        </w:rPr>
        <w:lastRenderedPageBreak/>
        <w:t>10. العلاقة مع الكيانات الأخرى</w:t>
      </w:r>
    </w:p>
    <w:p w14:paraId="69DA660C" w14:textId="77777777" w:rsidR="005C384C" w:rsidRPr="0046678C" w:rsidRDefault="005C384C" w:rsidP="005C384C">
      <w:pPr>
        <w:rPr>
          <w:sz w:val="32"/>
          <w:szCs w:val="32"/>
          <w:rtl/>
          <w:lang w:bidi="ar-DZ"/>
        </w:rPr>
      </w:pPr>
      <w:r w:rsidRPr="0046678C">
        <w:rPr>
          <w:rFonts w:hint="cs"/>
          <w:sz w:val="32"/>
          <w:szCs w:val="32"/>
          <w:rtl/>
          <w:lang w:bidi="ar-DZ"/>
        </w:rPr>
        <w:t>· كيان الطالب: يتم تحديثه بإضافة العلاقة.</w:t>
      </w:r>
    </w:p>
    <w:p w14:paraId="7A89C3C8" w14:textId="77777777" w:rsidR="005C384C" w:rsidRPr="0046678C" w:rsidRDefault="005C384C" w:rsidP="005C384C">
      <w:pPr>
        <w:rPr>
          <w:sz w:val="32"/>
          <w:szCs w:val="32"/>
          <w:rtl/>
          <w:lang w:bidi="ar-DZ"/>
        </w:rPr>
      </w:pPr>
      <w:r w:rsidRPr="0046678C">
        <w:rPr>
          <w:rFonts w:hint="cs"/>
          <w:sz w:val="32"/>
          <w:szCs w:val="32"/>
          <w:rtl/>
          <w:lang w:bidi="ar-DZ"/>
        </w:rPr>
        <w:t>· كيان ولي الأمر: إما إنشاؤه جديداً أو تحديثه بإضافة الطالب إلى قائمة أبنائه.</w:t>
      </w:r>
    </w:p>
    <w:p w14:paraId="1228BF4D" w14:textId="77777777" w:rsidR="005C384C" w:rsidRPr="0046678C" w:rsidRDefault="005C384C" w:rsidP="005C384C">
      <w:pPr>
        <w:rPr>
          <w:sz w:val="32"/>
          <w:szCs w:val="32"/>
          <w:rtl/>
          <w:lang w:bidi="ar-DZ"/>
        </w:rPr>
      </w:pPr>
      <w:r w:rsidRPr="0046678C">
        <w:rPr>
          <w:rFonts w:hint="cs"/>
          <w:sz w:val="32"/>
          <w:szCs w:val="32"/>
          <w:rtl/>
          <w:lang w:bidi="ar-DZ"/>
        </w:rPr>
        <w:t>· كيان صلاحيات المستخدم: يتم منح ولي الأمر صلاحيات الوصول إلى بيانات الطالب.</w:t>
      </w:r>
    </w:p>
    <w:p w14:paraId="403FB953" w14:textId="77777777" w:rsidR="005C384C" w:rsidRPr="0046678C" w:rsidRDefault="005C384C" w:rsidP="005C384C">
      <w:pPr>
        <w:rPr>
          <w:sz w:val="32"/>
          <w:szCs w:val="32"/>
          <w:rtl/>
          <w:lang w:bidi="ar-DZ"/>
        </w:rPr>
      </w:pPr>
      <w:r w:rsidRPr="0046678C">
        <w:rPr>
          <w:rFonts w:hint="cs"/>
          <w:sz w:val="32"/>
          <w:szCs w:val="32"/>
          <w:rtl/>
          <w:lang w:bidi="ar-DZ"/>
        </w:rPr>
        <w:t>· كيان الإشعارات: لإرسال تأكيد الربط وإرشادات الدخول.</w:t>
      </w:r>
    </w:p>
    <w:p w14:paraId="67B58283" w14:textId="77777777" w:rsidR="005C384C" w:rsidRPr="00B51196" w:rsidRDefault="005C384C" w:rsidP="005C384C">
      <w:pPr>
        <w:rPr>
          <w:color w:val="FF0000"/>
          <w:sz w:val="36"/>
          <w:szCs w:val="36"/>
          <w:rtl/>
          <w:lang w:bidi="ar-DZ"/>
        </w:rPr>
      </w:pPr>
    </w:p>
    <w:p w14:paraId="395CC1DE" w14:textId="77777777" w:rsidR="005C384C" w:rsidRPr="00B51196" w:rsidRDefault="005C384C" w:rsidP="005C384C">
      <w:pPr>
        <w:rPr>
          <w:color w:val="FF0000"/>
          <w:sz w:val="36"/>
          <w:szCs w:val="36"/>
          <w:rtl/>
          <w:lang w:bidi="ar-DZ"/>
        </w:rPr>
      </w:pPr>
      <w:r w:rsidRPr="00B51196">
        <w:rPr>
          <w:rFonts w:hint="cs"/>
          <w:color w:val="FF0000"/>
          <w:sz w:val="36"/>
          <w:szCs w:val="36"/>
          <w:rtl/>
          <w:lang w:bidi="ar-DZ"/>
        </w:rPr>
        <w:t>11. ملاحظات</w:t>
      </w:r>
    </w:p>
    <w:p w14:paraId="3686392A" w14:textId="77777777" w:rsidR="005C384C" w:rsidRPr="0046678C" w:rsidRDefault="005C384C" w:rsidP="005C384C">
      <w:pPr>
        <w:rPr>
          <w:sz w:val="32"/>
          <w:szCs w:val="32"/>
          <w:rtl/>
          <w:lang w:bidi="ar-DZ"/>
        </w:rPr>
      </w:pPr>
      <w:r w:rsidRPr="0046678C">
        <w:rPr>
          <w:rFonts w:hint="cs"/>
          <w:sz w:val="32"/>
          <w:szCs w:val="32"/>
          <w:rtl/>
          <w:lang w:bidi="ar-DZ"/>
        </w:rPr>
        <w:t>· هذه العملية قد تكون تلقائية عند إنشاء سجل الطالب إذا تم تقديم بيانات ولي الأمر في طلب التسجيل وتم التحقق منها.</w:t>
      </w:r>
    </w:p>
    <w:p w14:paraId="564BE017" w14:textId="77777777" w:rsidR="005C384C" w:rsidRPr="0046678C" w:rsidRDefault="005C384C" w:rsidP="005C384C">
      <w:pPr>
        <w:rPr>
          <w:sz w:val="32"/>
          <w:szCs w:val="32"/>
          <w:rtl/>
          <w:lang w:bidi="ar-DZ"/>
        </w:rPr>
      </w:pPr>
      <w:r w:rsidRPr="0046678C">
        <w:rPr>
          <w:rFonts w:hint="cs"/>
          <w:sz w:val="32"/>
          <w:szCs w:val="32"/>
          <w:rtl/>
          <w:lang w:bidi="ar-DZ"/>
        </w:rPr>
        <w:t>· العملية ضرورية لتفعيل مشاركة أولياء الأمور في العملية التعليمية عبر البوابة الإلكترونية.</w:t>
      </w:r>
    </w:p>
    <w:p w14:paraId="37E0B869" w14:textId="77777777" w:rsidR="005C384C" w:rsidRPr="0046678C" w:rsidRDefault="005C384C" w:rsidP="005C384C">
      <w:pPr>
        <w:rPr>
          <w:sz w:val="32"/>
          <w:szCs w:val="32"/>
          <w:rtl/>
          <w:lang w:bidi="ar-DZ"/>
        </w:rPr>
      </w:pPr>
      <w:r w:rsidRPr="0046678C">
        <w:rPr>
          <w:rFonts w:hint="cs"/>
          <w:sz w:val="32"/>
          <w:szCs w:val="32"/>
          <w:rtl/>
          <w:lang w:bidi="ar-DZ"/>
        </w:rPr>
        <w:t>· يمكن في أي وقت تعديل صلاحيات ولي الأمر أو فك الربط (في حالة تغيير الولاية) عبر عمليات منفصلة لاحقة.</w:t>
      </w:r>
    </w:p>
    <w:p w14:paraId="430F56C2" w14:textId="77777777" w:rsidR="005C384C" w:rsidRPr="0046678C" w:rsidRDefault="005C384C" w:rsidP="005C384C">
      <w:pPr>
        <w:rPr>
          <w:sz w:val="32"/>
          <w:szCs w:val="32"/>
          <w:rtl/>
          <w:lang w:bidi="ar-DZ"/>
        </w:rPr>
      </w:pPr>
    </w:p>
    <w:p w14:paraId="3E80164F" w14:textId="77777777" w:rsidR="005C384C" w:rsidRPr="0046678C" w:rsidRDefault="005C384C" w:rsidP="005C384C">
      <w:pPr>
        <w:rPr>
          <w:sz w:val="32"/>
          <w:szCs w:val="32"/>
          <w:rtl/>
          <w:lang w:bidi="ar-DZ"/>
        </w:rPr>
      </w:pPr>
    </w:p>
    <w:p w14:paraId="52E4B9A0" w14:textId="77777777" w:rsidR="005C384C" w:rsidRPr="00B51196" w:rsidRDefault="005C384C" w:rsidP="005C384C">
      <w:pPr>
        <w:rPr>
          <w:sz w:val="32"/>
          <w:szCs w:val="32"/>
          <w:highlight w:val="yellow"/>
          <w:rtl/>
          <w:lang w:bidi="ar-DZ"/>
        </w:rPr>
      </w:pPr>
      <w:r w:rsidRPr="0046678C">
        <w:rPr>
          <w:rFonts w:hint="cs"/>
          <w:sz w:val="32"/>
          <w:szCs w:val="32"/>
          <w:highlight w:val="yellow"/>
          <w:rtl/>
          <w:lang w:bidi="ar-DZ"/>
        </w:rPr>
        <w:t xml:space="preserve">العملية </w:t>
      </w:r>
      <w:r>
        <w:rPr>
          <w:sz w:val="32"/>
          <w:szCs w:val="32"/>
          <w:highlight w:val="yellow"/>
          <w:lang w:bidi="ar-DZ"/>
        </w:rPr>
        <w:t>a</w:t>
      </w:r>
      <w:r w:rsidRPr="0046678C">
        <w:rPr>
          <w:rFonts w:hint="cs"/>
          <w:sz w:val="32"/>
          <w:szCs w:val="32"/>
          <w:highlight w:val="yellow"/>
          <w:rtl/>
          <w:lang w:bidi="ar-DZ"/>
        </w:rPr>
        <w:t>(</w:t>
      </w:r>
      <w:r>
        <w:rPr>
          <w:sz w:val="32"/>
          <w:szCs w:val="32"/>
          <w:highlight w:val="yellow"/>
          <w:lang w:bidi="ar-DZ"/>
        </w:rPr>
        <w:t>5</w:t>
      </w:r>
      <w:r w:rsidRPr="0046678C">
        <w:rPr>
          <w:rFonts w:hint="cs"/>
          <w:sz w:val="32"/>
          <w:szCs w:val="32"/>
          <w:highlight w:val="yellow"/>
          <w:rtl/>
          <w:lang w:bidi="ar-DZ"/>
        </w:rPr>
        <w:t>): تسجيل ورفع طلب قيد الطالب إلى مكتب التربية</w:t>
      </w:r>
    </w:p>
    <w:p w14:paraId="2BB222AA" w14:textId="77777777" w:rsidR="005C384C" w:rsidRPr="0046678C" w:rsidRDefault="005C384C" w:rsidP="005C384C">
      <w:pPr>
        <w:rPr>
          <w:sz w:val="32"/>
          <w:szCs w:val="32"/>
          <w:rtl/>
          <w:lang w:bidi="ar-DZ"/>
        </w:rPr>
      </w:pPr>
      <w:r w:rsidRPr="0046678C">
        <w:rPr>
          <w:rFonts w:hint="cs"/>
          <w:sz w:val="32"/>
          <w:szCs w:val="32"/>
          <w:rtl/>
          <w:lang w:bidi="ar-DZ"/>
        </w:rPr>
        <w:t>1. اسم العملية</w:t>
      </w:r>
    </w:p>
    <w:p w14:paraId="6BE8B10B" w14:textId="77777777" w:rsidR="005C384C" w:rsidRPr="00B51196" w:rsidRDefault="005C384C" w:rsidP="005C384C">
      <w:pPr>
        <w:jc w:val="center"/>
        <w:rPr>
          <w:sz w:val="32"/>
          <w:szCs w:val="32"/>
          <w:u w:val="single"/>
          <w:rtl/>
          <w:lang w:bidi="ar-DZ"/>
        </w:rPr>
      </w:pPr>
      <w:r w:rsidRPr="00B51196">
        <w:rPr>
          <w:rFonts w:hint="cs"/>
          <w:sz w:val="32"/>
          <w:szCs w:val="32"/>
          <w:u w:val="single"/>
          <w:rtl/>
          <w:lang w:bidi="ar-DZ"/>
        </w:rPr>
        <w:t>تسجيل ورفع طلب قيد الطالب إلى مكتب التربية</w:t>
      </w:r>
    </w:p>
    <w:p w14:paraId="58DCD24E" w14:textId="77777777" w:rsidR="005C384C" w:rsidRPr="0046678C" w:rsidRDefault="005C384C" w:rsidP="005C384C">
      <w:pPr>
        <w:rPr>
          <w:sz w:val="32"/>
          <w:szCs w:val="32"/>
          <w:rtl/>
          <w:lang w:bidi="ar-DZ"/>
        </w:rPr>
      </w:pPr>
      <w:r w:rsidRPr="0046678C">
        <w:rPr>
          <w:rFonts w:hint="cs"/>
          <w:sz w:val="32"/>
          <w:szCs w:val="32"/>
          <w:rtl/>
          <w:lang w:bidi="ar-DZ"/>
        </w:rPr>
        <w:t>2. وصف العملية</w:t>
      </w:r>
    </w:p>
    <w:p w14:paraId="2A7CD5FA" w14:textId="77777777" w:rsidR="005C384C" w:rsidRPr="0046678C" w:rsidRDefault="005C384C" w:rsidP="005C384C">
      <w:pPr>
        <w:rPr>
          <w:sz w:val="32"/>
          <w:szCs w:val="32"/>
          <w:rtl/>
          <w:lang w:bidi="ar-DZ"/>
        </w:rPr>
      </w:pPr>
      <w:r w:rsidRPr="0046678C">
        <w:rPr>
          <w:rFonts w:hint="cs"/>
          <w:sz w:val="32"/>
          <w:szCs w:val="32"/>
          <w:rtl/>
          <w:lang w:bidi="ar-DZ"/>
        </w:rPr>
        <w:t>هي العملية الرسمية التي تقوم بها المدرسة لبدء إجراءات القيد النهائية للطالب في السجلات الرسمية لمكتب التربية والتعليم. يتم من خلالها تجميع كافة بيانات الطالب والمستندات المؤكدة، ورفعها بشكل رسمي عبر النظام إلى مكتب التربية التابع له للمراجعة والاعتماد النهائي، مما يمنح الطالب الصفة الرسمية ويسمح له بمزاولة الدراسة بشكل كامل.</w:t>
      </w:r>
    </w:p>
    <w:p w14:paraId="122990EB" w14:textId="77777777" w:rsidR="005C384C" w:rsidRPr="0046678C" w:rsidRDefault="005C384C" w:rsidP="005C384C">
      <w:pPr>
        <w:rPr>
          <w:sz w:val="32"/>
          <w:szCs w:val="32"/>
          <w:rtl/>
          <w:lang w:bidi="ar-DZ"/>
        </w:rPr>
      </w:pPr>
    </w:p>
    <w:p w14:paraId="5FA94A95" w14:textId="77777777" w:rsidR="005C384C" w:rsidRPr="0046678C" w:rsidRDefault="005C384C" w:rsidP="005C384C">
      <w:pPr>
        <w:rPr>
          <w:sz w:val="32"/>
          <w:szCs w:val="32"/>
          <w:rtl/>
          <w:lang w:bidi="ar-DZ"/>
        </w:rPr>
      </w:pPr>
      <w:r w:rsidRPr="0046678C">
        <w:rPr>
          <w:rFonts w:hint="cs"/>
          <w:sz w:val="32"/>
          <w:szCs w:val="32"/>
          <w:rtl/>
          <w:lang w:bidi="ar-DZ"/>
        </w:rPr>
        <w:t>3. الهدف من العملية</w:t>
      </w:r>
    </w:p>
    <w:p w14:paraId="7C9F0D58" w14:textId="77777777" w:rsidR="005C384C" w:rsidRPr="0046678C" w:rsidRDefault="005C384C" w:rsidP="005C384C">
      <w:pPr>
        <w:rPr>
          <w:sz w:val="32"/>
          <w:szCs w:val="32"/>
          <w:rtl/>
          <w:lang w:bidi="ar-DZ"/>
        </w:rPr>
      </w:pPr>
      <w:r w:rsidRPr="0046678C">
        <w:rPr>
          <w:rFonts w:hint="cs"/>
          <w:sz w:val="32"/>
          <w:szCs w:val="32"/>
          <w:rtl/>
          <w:lang w:bidi="ar-DZ"/>
        </w:rPr>
        <w:t>· استكمال الإجراءات الرسمية لقيد الطالب على مستوى مكتب التربية.</w:t>
      </w:r>
    </w:p>
    <w:p w14:paraId="7CCFD34A" w14:textId="77777777" w:rsidR="005C384C" w:rsidRPr="0046678C" w:rsidRDefault="005C384C" w:rsidP="005C384C">
      <w:pPr>
        <w:rPr>
          <w:sz w:val="32"/>
          <w:szCs w:val="32"/>
          <w:rtl/>
          <w:lang w:bidi="ar-DZ"/>
        </w:rPr>
      </w:pPr>
      <w:r w:rsidRPr="0046678C">
        <w:rPr>
          <w:rFonts w:hint="cs"/>
          <w:sz w:val="32"/>
          <w:szCs w:val="32"/>
          <w:rtl/>
          <w:lang w:bidi="ar-DZ"/>
        </w:rPr>
        <w:t>· توثيق طلب القيد إلكترونياً وربطه بسجل الطالب المعتمد في المدرسة.</w:t>
      </w:r>
    </w:p>
    <w:p w14:paraId="4BE9B47E" w14:textId="77777777" w:rsidR="005C384C" w:rsidRPr="0046678C" w:rsidRDefault="005C384C" w:rsidP="005C384C">
      <w:pPr>
        <w:rPr>
          <w:sz w:val="32"/>
          <w:szCs w:val="32"/>
          <w:rtl/>
          <w:lang w:bidi="ar-DZ"/>
        </w:rPr>
      </w:pPr>
      <w:r w:rsidRPr="0046678C">
        <w:rPr>
          <w:rFonts w:hint="cs"/>
          <w:sz w:val="32"/>
          <w:szCs w:val="32"/>
          <w:rtl/>
          <w:lang w:bidi="ar-DZ"/>
        </w:rPr>
        <w:t>· تمكين مكتب التربية من مراجعة الطلبات واتخاذ قرار الاعتماد النهائي.</w:t>
      </w:r>
    </w:p>
    <w:p w14:paraId="5FBE344B" w14:textId="77777777" w:rsidR="005C384C" w:rsidRPr="0046678C" w:rsidRDefault="005C384C" w:rsidP="005C384C">
      <w:pPr>
        <w:rPr>
          <w:sz w:val="32"/>
          <w:szCs w:val="32"/>
          <w:rtl/>
          <w:lang w:bidi="ar-DZ"/>
        </w:rPr>
      </w:pPr>
      <w:r w:rsidRPr="0046678C">
        <w:rPr>
          <w:rFonts w:hint="cs"/>
          <w:sz w:val="32"/>
          <w:szCs w:val="32"/>
          <w:rtl/>
          <w:lang w:bidi="ar-DZ"/>
        </w:rPr>
        <w:t>· إنشاء سجل رسمي للطالب على مستوى المكتب للاستفادة في الإحصاءات والتخطيط.</w:t>
      </w:r>
    </w:p>
    <w:p w14:paraId="1EE8F804" w14:textId="77777777" w:rsidR="005C384C" w:rsidRPr="0046678C" w:rsidRDefault="005C384C" w:rsidP="005C384C">
      <w:pPr>
        <w:rPr>
          <w:sz w:val="32"/>
          <w:szCs w:val="32"/>
          <w:rtl/>
          <w:lang w:bidi="ar-DZ"/>
        </w:rPr>
      </w:pPr>
    </w:p>
    <w:p w14:paraId="6A7F71F7" w14:textId="77777777" w:rsidR="005C384C" w:rsidRPr="0046678C" w:rsidRDefault="005C384C" w:rsidP="005C384C">
      <w:pPr>
        <w:rPr>
          <w:sz w:val="32"/>
          <w:szCs w:val="32"/>
          <w:rtl/>
          <w:lang w:bidi="ar-DZ"/>
        </w:rPr>
      </w:pPr>
      <w:r w:rsidRPr="0046678C">
        <w:rPr>
          <w:rFonts w:hint="cs"/>
          <w:sz w:val="32"/>
          <w:szCs w:val="32"/>
          <w:rtl/>
          <w:lang w:bidi="ar-DZ"/>
        </w:rPr>
        <w:t>4. الجهة المسؤولة عن التنفيذ</w:t>
      </w:r>
    </w:p>
    <w:p w14:paraId="3643F9A2" w14:textId="77777777" w:rsidR="005C384C" w:rsidRPr="0046678C" w:rsidRDefault="005C384C" w:rsidP="005C384C">
      <w:pPr>
        <w:rPr>
          <w:sz w:val="32"/>
          <w:szCs w:val="32"/>
          <w:rtl/>
          <w:lang w:bidi="ar-DZ"/>
        </w:rPr>
      </w:pPr>
      <w:r w:rsidRPr="0046678C">
        <w:rPr>
          <w:rFonts w:hint="cs"/>
          <w:sz w:val="32"/>
          <w:szCs w:val="32"/>
          <w:rtl/>
          <w:lang w:bidi="ar-DZ"/>
        </w:rPr>
        <w:t>· المنفذ الرئيسي: موظف شؤون الطلاب أو التسجيل في المدرسة.</w:t>
      </w:r>
    </w:p>
    <w:p w14:paraId="68CC7AB7" w14:textId="77777777" w:rsidR="005C384C" w:rsidRPr="0046678C" w:rsidRDefault="005C384C" w:rsidP="005C384C">
      <w:pPr>
        <w:rPr>
          <w:sz w:val="32"/>
          <w:szCs w:val="32"/>
          <w:rtl/>
          <w:lang w:bidi="ar-DZ"/>
        </w:rPr>
      </w:pPr>
      <w:r w:rsidRPr="0046678C">
        <w:rPr>
          <w:rFonts w:hint="cs"/>
          <w:sz w:val="32"/>
          <w:szCs w:val="32"/>
          <w:rtl/>
          <w:lang w:bidi="ar-DZ"/>
        </w:rPr>
        <w:t>· الجهة الرقابية: مدير المدرسة (للموافقة على رفع الطلب).</w:t>
      </w:r>
    </w:p>
    <w:p w14:paraId="078CA789" w14:textId="77777777" w:rsidR="005C384C" w:rsidRPr="0046678C" w:rsidRDefault="005C384C" w:rsidP="005C384C">
      <w:pPr>
        <w:rPr>
          <w:sz w:val="32"/>
          <w:szCs w:val="32"/>
          <w:rtl/>
          <w:lang w:bidi="ar-DZ"/>
        </w:rPr>
      </w:pPr>
      <w:r w:rsidRPr="0046678C">
        <w:rPr>
          <w:rFonts w:hint="cs"/>
          <w:sz w:val="32"/>
          <w:szCs w:val="32"/>
          <w:rtl/>
          <w:lang w:bidi="ar-DZ"/>
        </w:rPr>
        <w:t>· الجهة المستقبلة: مكتب التربية والتعليم التابع له.</w:t>
      </w:r>
    </w:p>
    <w:p w14:paraId="3A03D935" w14:textId="77777777" w:rsidR="005C384C" w:rsidRPr="0046678C" w:rsidRDefault="005C384C" w:rsidP="005C384C">
      <w:pPr>
        <w:rPr>
          <w:sz w:val="32"/>
          <w:szCs w:val="32"/>
          <w:rtl/>
          <w:lang w:bidi="ar-DZ"/>
        </w:rPr>
      </w:pPr>
    </w:p>
    <w:p w14:paraId="40B0A710" w14:textId="77777777" w:rsidR="005C384C" w:rsidRPr="0046678C" w:rsidRDefault="005C384C" w:rsidP="005C384C">
      <w:pPr>
        <w:rPr>
          <w:sz w:val="32"/>
          <w:szCs w:val="32"/>
          <w:rtl/>
          <w:lang w:bidi="ar-DZ"/>
        </w:rPr>
      </w:pPr>
      <w:r w:rsidRPr="0046678C">
        <w:rPr>
          <w:rFonts w:hint="cs"/>
          <w:sz w:val="32"/>
          <w:szCs w:val="32"/>
          <w:rtl/>
          <w:lang w:bidi="ar-DZ"/>
        </w:rPr>
        <w:t>5. المدخلات (Inputs)</w:t>
      </w:r>
    </w:p>
    <w:p w14:paraId="5405DE5D" w14:textId="77777777" w:rsidR="005C384C" w:rsidRPr="0046678C" w:rsidRDefault="005C384C" w:rsidP="005C384C">
      <w:pPr>
        <w:rPr>
          <w:sz w:val="32"/>
          <w:szCs w:val="32"/>
          <w:rtl/>
          <w:lang w:bidi="ar-DZ"/>
        </w:rPr>
      </w:pPr>
      <w:r w:rsidRPr="0046678C">
        <w:rPr>
          <w:rFonts w:hint="cs"/>
          <w:sz w:val="32"/>
          <w:szCs w:val="32"/>
          <w:rtl/>
          <w:lang w:bidi="ar-DZ"/>
        </w:rPr>
        <w:t>· الرقم الأكاديمي للطالب (StudentID): للسجل الذي تم إنشاؤه في العملية (3).</w:t>
      </w:r>
    </w:p>
    <w:p w14:paraId="00306F8E" w14:textId="77777777" w:rsidR="005C384C" w:rsidRPr="0046678C" w:rsidRDefault="005C384C" w:rsidP="005C384C">
      <w:pPr>
        <w:rPr>
          <w:sz w:val="32"/>
          <w:szCs w:val="32"/>
          <w:rtl/>
          <w:lang w:bidi="ar-DZ"/>
        </w:rPr>
      </w:pPr>
      <w:r w:rsidRPr="0046678C">
        <w:rPr>
          <w:rFonts w:hint="cs"/>
          <w:sz w:val="32"/>
          <w:szCs w:val="32"/>
          <w:rtl/>
          <w:lang w:bidi="ar-DZ"/>
        </w:rPr>
        <w:t>· بيانات الطلب النهائية: (يتم استخراجها تلقائياً من سجل الطالب وولي الأمر).</w:t>
      </w:r>
    </w:p>
    <w:p w14:paraId="5D343EED" w14:textId="77777777" w:rsidR="005C384C" w:rsidRPr="0046678C" w:rsidRDefault="005C384C" w:rsidP="005C384C">
      <w:pPr>
        <w:rPr>
          <w:sz w:val="32"/>
          <w:szCs w:val="32"/>
          <w:rtl/>
          <w:lang w:bidi="ar-DZ"/>
        </w:rPr>
      </w:pPr>
      <w:r w:rsidRPr="0046678C">
        <w:rPr>
          <w:rFonts w:hint="cs"/>
          <w:sz w:val="32"/>
          <w:szCs w:val="32"/>
          <w:rtl/>
          <w:lang w:bidi="ar-DZ"/>
        </w:rPr>
        <w:t>· المستندات المؤكدة: نسخ مؤكدة من المستندات التي تم التحقق منها مسبقاً.</w:t>
      </w:r>
    </w:p>
    <w:p w14:paraId="385EE79C" w14:textId="77777777" w:rsidR="005C384C" w:rsidRPr="0046678C" w:rsidRDefault="005C384C" w:rsidP="005C384C">
      <w:pPr>
        <w:rPr>
          <w:sz w:val="32"/>
          <w:szCs w:val="32"/>
          <w:rtl/>
          <w:lang w:bidi="ar-DZ"/>
        </w:rPr>
      </w:pPr>
      <w:r w:rsidRPr="0046678C">
        <w:rPr>
          <w:rFonts w:hint="cs"/>
          <w:sz w:val="32"/>
          <w:szCs w:val="32"/>
          <w:rtl/>
          <w:lang w:bidi="ar-DZ"/>
        </w:rPr>
        <w:t>· بيانات القيد الإضافية: (مثل: نوع القيد - جديد، مقبول، معاد، ...).</w:t>
      </w:r>
    </w:p>
    <w:p w14:paraId="2BE827E9" w14:textId="77777777" w:rsidR="005C384C" w:rsidRPr="0046678C" w:rsidRDefault="005C384C" w:rsidP="005C384C">
      <w:pPr>
        <w:rPr>
          <w:sz w:val="32"/>
          <w:szCs w:val="32"/>
          <w:rtl/>
          <w:lang w:bidi="ar-DZ"/>
        </w:rPr>
      </w:pPr>
      <w:r w:rsidRPr="0046678C">
        <w:rPr>
          <w:rFonts w:hint="cs"/>
          <w:sz w:val="32"/>
          <w:szCs w:val="32"/>
          <w:rtl/>
          <w:lang w:bidi="ar-DZ"/>
        </w:rPr>
        <w:t>· بيانات الصف المقبول فيه: (يتم تعيينه مسبقاً أو في هذه الخطوة).</w:t>
      </w:r>
    </w:p>
    <w:p w14:paraId="044FE021" w14:textId="77777777" w:rsidR="005C384C" w:rsidRPr="0046678C" w:rsidRDefault="005C384C" w:rsidP="005C384C">
      <w:pPr>
        <w:rPr>
          <w:sz w:val="32"/>
          <w:szCs w:val="32"/>
          <w:rtl/>
          <w:lang w:bidi="ar-DZ"/>
        </w:rPr>
      </w:pPr>
      <w:r w:rsidRPr="0046678C">
        <w:rPr>
          <w:rFonts w:hint="cs"/>
          <w:sz w:val="32"/>
          <w:szCs w:val="32"/>
          <w:rtl/>
          <w:lang w:bidi="ar-DZ"/>
        </w:rPr>
        <w:t>· ملاحظات المدرسة: (إن وجدت).</w:t>
      </w:r>
    </w:p>
    <w:p w14:paraId="0755F43C" w14:textId="77777777" w:rsidR="005C384C" w:rsidRDefault="005C384C" w:rsidP="005C384C">
      <w:pPr>
        <w:rPr>
          <w:sz w:val="32"/>
          <w:szCs w:val="32"/>
          <w:rtl/>
          <w:lang w:bidi="ar-DZ"/>
        </w:rPr>
      </w:pPr>
    </w:p>
    <w:p w14:paraId="078755A7" w14:textId="77777777" w:rsidR="005C384C" w:rsidRDefault="005C384C" w:rsidP="005C384C">
      <w:pPr>
        <w:rPr>
          <w:sz w:val="32"/>
          <w:szCs w:val="32"/>
          <w:rtl/>
          <w:lang w:bidi="ar-DZ"/>
        </w:rPr>
      </w:pPr>
    </w:p>
    <w:p w14:paraId="6DED8F74" w14:textId="77777777" w:rsidR="005C384C" w:rsidRPr="0046678C" w:rsidRDefault="005C384C" w:rsidP="005C384C">
      <w:pPr>
        <w:rPr>
          <w:sz w:val="32"/>
          <w:szCs w:val="32"/>
          <w:rtl/>
          <w:lang w:bidi="ar-DZ"/>
        </w:rPr>
      </w:pPr>
    </w:p>
    <w:p w14:paraId="4DA5404A" w14:textId="77777777" w:rsidR="005C384C" w:rsidRPr="00B51196" w:rsidRDefault="005C384C" w:rsidP="005C384C">
      <w:pPr>
        <w:numPr>
          <w:ilvl w:val="0"/>
          <w:numId w:val="7"/>
        </w:numPr>
        <w:rPr>
          <w:sz w:val="36"/>
          <w:szCs w:val="36"/>
          <w:rtl/>
          <w:lang w:bidi="ar-DZ"/>
        </w:rPr>
      </w:pPr>
      <w:r w:rsidRPr="00B51196">
        <w:rPr>
          <w:rFonts w:hint="cs"/>
          <w:sz w:val="36"/>
          <w:szCs w:val="36"/>
          <w:rtl/>
          <w:lang w:bidi="ar-DZ"/>
        </w:rPr>
        <w:lastRenderedPageBreak/>
        <w:t>6. خطوات التنفيذ التفصيلية</w:t>
      </w:r>
    </w:p>
    <w:p w14:paraId="57A02721" w14:textId="77777777" w:rsidR="005C384C" w:rsidRPr="0046678C" w:rsidRDefault="005C384C" w:rsidP="005C384C">
      <w:pPr>
        <w:numPr>
          <w:ilvl w:val="0"/>
          <w:numId w:val="7"/>
        </w:numPr>
        <w:rPr>
          <w:sz w:val="32"/>
          <w:szCs w:val="32"/>
          <w:rtl/>
          <w:lang w:bidi="ar-DZ"/>
        </w:rPr>
      </w:pPr>
      <w:r w:rsidRPr="0046678C">
        <w:rPr>
          <w:rFonts w:hint="cs"/>
          <w:sz w:val="32"/>
          <w:szCs w:val="32"/>
          <w:rtl/>
          <w:lang w:bidi="ar-DZ"/>
        </w:rPr>
        <w:t>يقوم الموظف المختص في المدرسة بالدخول إلى لوحة التحكم الخاصة بالقيد والتسجيل.</w:t>
      </w:r>
    </w:p>
    <w:p w14:paraId="360A0B6F" w14:textId="77777777" w:rsidR="005C384C" w:rsidRPr="0046678C" w:rsidRDefault="005C384C" w:rsidP="005C384C">
      <w:pPr>
        <w:numPr>
          <w:ilvl w:val="0"/>
          <w:numId w:val="7"/>
        </w:numPr>
        <w:rPr>
          <w:sz w:val="32"/>
          <w:szCs w:val="32"/>
          <w:rtl/>
          <w:lang w:bidi="ar-DZ"/>
        </w:rPr>
      </w:pPr>
      <w:r w:rsidRPr="0046678C">
        <w:rPr>
          <w:rFonts w:hint="cs"/>
          <w:sz w:val="32"/>
          <w:szCs w:val="32"/>
          <w:rtl/>
          <w:lang w:bidi="ar-DZ"/>
        </w:rPr>
        <w:t>يبحث عن الطالب المستهدف (الذي تم إنشاء سجله وربطه بولي الأمر) ويختاره.</w:t>
      </w:r>
    </w:p>
    <w:p w14:paraId="3A657120" w14:textId="77777777" w:rsidR="005C384C" w:rsidRPr="0046678C" w:rsidRDefault="005C384C" w:rsidP="005C384C">
      <w:pPr>
        <w:numPr>
          <w:ilvl w:val="0"/>
          <w:numId w:val="7"/>
        </w:numPr>
        <w:rPr>
          <w:sz w:val="32"/>
          <w:szCs w:val="32"/>
          <w:rtl/>
          <w:lang w:bidi="ar-DZ"/>
        </w:rPr>
      </w:pPr>
      <w:r w:rsidRPr="0046678C">
        <w:rPr>
          <w:rFonts w:hint="cs"/>
          <w:sz w:val="32"/>
          <w:szCs w:val="32"/>
          <w:rtl/>
          <w:lang w:bidi="ar-DZ"/>
        </w:rPr>
        <w:t>يفتح نموذج "طلب قيد جديد" الخاص بمكتب التربية.</w:t>
      </w:r>
    </w:p>
    <w:p w14:paraId="60B19D42" w14:textId="77777777" w:rsidR="005C384C" w:rsidRPr="0046678C" w:rsidRDefault="005C384C" w:rsidP="005C384C">
      <w:pPr>
        <w:numPr>
          <w:ilvl w:val="0"/>
          <w:numId w:val="7"/>
        </w:numPr>
        <w:rPr>
          <w:sz w:val="32"/>
          <w:szCs w:val="32"/>
          <w:rtl/>
          <w:lang w:bidi="ar-DZ"/>
        </w:rPr>
      </w:pPr>
      <w:r w:rsidRPr="0046678C">
        <w:rPr>
          <w:rFonts w:hint="cs"/>
          <w:sz w:val="32"/>
          <w:szCs w:val="32"/>
          <w:rtl/>
          <w:lang w:bidi="ar-DZ"/>
        </w:rPr>
        <w:t>يقوم النظام تلقائياً بتعبئة النموذج ببيانات الطالب وولي الأمر الأساسية المستخرجة من السجلات الرسمية.</w:t>
      </w:r>
    </w:p>
    <w:p w14:paraId="18EAD581" w14:textId="77777777" w:rsidR="005C384C" w:rsidRPr="0046678C" w:rsidRDefault="005C384C" w:rsidP="005C384C">
      <w:pPr>
        <w:numPr>
          <w:ilvl w:val="0"/>
          <w:numId w:val="7"/>
        </w:numPr>
        <w:rPr>
          <w:sz w:val="32"/>
          <w:szCs w:val="32"/>
          <w:rtl/>
          <w:lang w:bidi="ar-DZ"/>
        </w:rPr>
      </w:pPr>
      <w:r w:rsidRPr="0046678C">
        <w:rPr>
          <w:rFonts w:hint="cs"/>
          <w:sz w:val="32"/>
          <w:szCs w:val="32"/>
          <w:rtl/>
          <w:lang w:bidi="ar-DZ"/>
        </w:rPr>
        <w:t>يقوم الموظف بالتالي:</w:t>
      </w:r>
    </w:p>
    <w:p w14:paraId="040D7841"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مراجعة كافة البيانات المعروضة.</w:t>
      </w:r>
    </w:p>
    <w:p w14:paraId="13CB068B"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إدخال بيانات القيد الإضافية (نوع القيد، الصف المقبول فيه، الشعبة المقترحة).</w:t>
      </w:r>
    </w:p>
    <w:p w14:paraId="6EC6CD6C"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رفع المستندات المؤكدة (بنفس المستندات السابقة أو إعادة تحميلها بشكل منظم).</w:t>
      </w:r>
    </w:p>
    <w:p w14:paraId="5BC39AA6"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إدخال أي ملاحظات ضرورية.</w:t>
      </w:r>
    </w:p>
    <w:p w14:paraId="7A10BA3A" w14:textId="77777777" w:rsidR="005C384C" w:rsidRPr="0046678C" w:rsidRDefault="005C384C" w:rsidP="005C384C">
      <w:pPr>
        <w:numPr>
          <w:ilvl w:val="0"/>
          <w:numId w:val="7"/>
        </w:numPr>
        <w:rPr>
          <w:sz w:val="32"/>
          <w:szCs w:val="32"/>
          <w:rtl/>
          <w:lang w:bidi="ar-DZ"/>
        </w:rPr>
      </w:pPr>
      <w:r w:rsidRPr="0046678C">
        <w:rPr>
          <w:rFonts w:hint="cs"/>
          <w:sz w:val="32"/>
          <w:szCs w:val="32"/>
          <w:rtl/>
          <w:lang w:bidi="ar-DZ"/>
        </w:rPr>
        <w:t>يقوم الموظف بإرسال الطلب للموافقة الداخلية من مدير المدرسة (حسب نظام سير العمل).</w:t>
      </w:r>
    </w:p>
    <w:p w14:paraId="6EC540CC" w14:textId="77777777" w:rsidR="005C384C" w:rsidRPr="0046678C" w:rsidRDefault="005C384C" w:rsidP="005C384C">
      <w:pPr>
        <w:numPr>
          <w:ilvl w:val="0"/>
          <w:numId w:val="7"/>
        </w:numPr>
        <w:rPr>
          <w:sz w:val="32"/>
          <w:szCs w:val="32"/>
          <w:rtl/>
          <w:lang w:bidi="ar-DZ"/>
        </w:rPr>
      </w:pPr>
      <w:r w:rsidRPr="0046678C">
        <w:rPr>
          <w:rFonts w:hint="cs"/>
          <w:sz w:val="32"/>
          <w:szCs w:val="32"/>
          <w:rtl/>
          <w:lang w:bidi="ar-DZ"/>
        </w:rPr>
        <w:t>بعد الموافقة الداخلية (أو بشكل مباشر حسب الصلاحيات)، يضغط على "رفع طلب القيد لمكتب التربية".</w:t>
      </w:r>
    </w:p>
    <w:p w14:paraId="2053CA85" w14:textId="77777777" w:rsidR="005C384C" w:rsidRPr="0046678C" w:rsidRDefault="005C384C" w:rsidP="005C384C">
      <w:pPr>
        <w:numPr>
          <w:ilvl w:val="0"/>
          <w:numId w:val="7"/>
        </w:numPr>
        <w:rPr>
          <w:sz w:val="32"/>
          <w:szCs w:val="32"/>
          <w:rtl/>
          <w:lang w:bidi="ar-DZ"/>
        </w:rPr>
      </w:pPr>
      <w:r w:rsidRPr="0046678C">
        <w:rPr>
          <w:rFonts w:hint="cs"/>
          <w:sz w:val="32"/>
          <w:szCs w:val="32"/>
          <w:rtl/>
          <w:lang w:bidi="ar-DZ"/>
        </w:rPr>
        <w:t>يقوم النظام تلقائياً بما يلي:</w:t>
      </w:r>
    </w:p>
    <w:p w14:paraId="498D2642"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إنشاء رقم طلب قيد فريد (EnrollmentRequestID).</w:t>
      </w:r>
    </w:p>
    <w:p w14:paraId="470198EE"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تغيير حالة الطالب من مسجل إلى بانتظار اعتماد القيد.</w:t>
      </w:r>
    </w:p>
    <w:p w14:paraId="2354ABF8"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رفع كافة البيانات والمستندات إلى سجلات مكتب التربية.</w:t>
      </w:r>
    </w:p>
    <w:p w14:paraId="025603D7"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lastRenderedPageBreak/>
        <w:t>إرسال إشعار آلي إلى موظف القبول في مكتب التربية يفيد بوجود طلب قيد جديد.</w:t>
      </w:r>
    </w:p>
    <w:p w14:paraId="38DE122B"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تسجيل تاريخ ووقت الرفع والموظف المسؤول.</w:t>
      </w:r>
    </w:p>
    <w:p w14:paraId="3A6BC4E7" w14:textId="77777777" w:rsidR="005C384C" w:rsidRPr="0046678C" w:rsidRDefault="005C384C" w:rsidP="005C384C">
      <w:pPr>
        <w:numPr>
          <w:ilvl w:val="0"/>
          <w:numId w:val="7"/>
        </w:numPr>
        <w:rPr>
          <w:sz w:val="32"/>
          <w:szCs w:val="32"/>
          <w:rtl/>
          <w:lang w:bidi="ar-DZ"/>
        </w:rPr>
      </w:pPr>
      <w:r w:rsidRPr="0046678C">
        <w:rPr>
          <w:rFonts w:hint="cs"/>
          <w:sz w:val="32"/>
          <w:szCs w:val="32"/>
          <w:rtl/>
          <w:lang w:bidi="ar-DZ"/>
        </w:rPr>
        <w:t>يتم إعلام الموظف في المدرسة بنجاح عملية الرفع وعرض رقم الطلب المرجعي.</w:t>
      </w:r>
    </w:p>
    <w:p w14:paraId="536DB51F" w14:textId="77777777" w:rsidR="005C384C" w:rsidRPr="0046678C" w:rsidRDefault="005C384C" w:rsidP="005C384C">
      <w:pPr>
        <w:rPr>
          <w:sz w:val="32"/>
          <w:szCs w:val="32"/>
          <w:rtl/>
          <w:lang w:bidi="ar-DZ"/>
        </w:rPr>
      </w:pPr>
    </w:p>
    <w:p w14:paraId="32CA52FC" w14:textId="77777777" w:rsidR="005C384C" w:rsidRPr="0046678C" w:rsidRDefault="005C384C" w:rsidP="005C384C">
      <w:pPr>
        <w:rPr>
          <w:sz w:val="32"/>
          <w:szCs w:val="32"/>
          <w:rtl/>
          <w:lang w:bidi="ar-DZ"/>
        </w:rPr>
      </w:pPr>
      <w:r w:rsidRPr="0046678C">
        <w:rPr>
          <w:rFonts w:hint="cs"/>
          <w:sz w:val="32"/>
          <w:szCs w:val="32"/>
          <w:rtl/>
          <w:lang w:bidi="ar-DZ"/>
        </w:rPr>
        <w:t>7. المخرجات (Outputs)</w:t>
      </w:r>
    </w:p>
    <w:p w14:paraId="16DE5688" w14:textId="77777777" w:rsidR="005C384C" w:rsidRPr="0046678C" w:rsidRDefault="005C384C" w:rsidP="005C384C">
      <w:pPr>
        <w:rPr>
          <w:sz w:val="32"/>
          <w:szCs w:val="32"/>
          <w:rtl/>
          <w:lang w:bidi="ar-DZ"/>
        </w:rPr>
      </w:pPr>
      <w:r w:rsidRPr="0046678C">
        <w:rPr>
          <w:rFonts w:hint="cs"/>
          <w:sz w:val="32"/>
          <w:szCs w:val="32"/>
          <w:rtl/>
          <w:lang w:bidi="ar-DZ"/>
        </w:rPr>
        <w:t>· طلب قيد رسمي مرقم وموثق في قاعدة بيانات مكتب التربية.</w:t>
      </w:r>
    </w:p>
    <w:p w14:paraId="6AAA4FBC" w14:textId="77777777" w:rsidR="005C384C" w:rsidRPr="0046678C" w:rsidRDefault="005C384C" w:rsidP="005C384C">
      <w:pPr>
        <w:rPr>
          <w:sz w:val="32"/>
          <w:szCs w:val="32"/>
          <w:rtl/>
          <w:lang w:bidi="ar-DZ"/>
        </w:rPr>
      </w:pPr>
      <w:r w:rsidRPr="0046678C">
        <w:rPr>
          <w:rFonts w:hint="cs"/>
          <w:sz w:val="32"/>
          <w:szCs w:val="32"/>
          <w:rtl/>
          <w:lang w:bidi="ar-DZ"/>
        </w:rPr>
        <w:t>· رقم طلب القيد (EnrollmentRequestID) للتبعية.</w:t>
      </w:r>
    </w:p>
    <w:p w14:paraId="22C1BF35" w14:textId="77777777" w:rsidR="005C384C" w:rsidRPr="0046678C" w:rsidRDefault="005C384C" w:rsidP="005C384C">
      <w:pPr>
        <w:rPr>
          <w:sz w:val="32"/>
          <w:szCs w:val="32"/>
          <w:rtl/>
          <w:lang w:bidi="ar-DZ"/>
        </w:rPr>
      </w:pPr>
      <w:r w:rsidRPr="0046678C">
        <w:rPr>
          <w:rFonts w:hint="cs"/>
          <w:sz w:val="32"/>
          <w:szCs w:val="32"/>
          <w:rtl/>
          <w:lang w:bidi="ar-DZ"/>
        </w:rPr>
        <w:t>· تغيير حالة الطالب إلى بانتظار اعتماد القيد.</w:t>
      </w:r>
    </w:p>
    <w:p w14:paraId="7DD11AE8" w14:textId="77777777" w:rsidR="005C384C" w:rsidRPr="0046678C" w:rsidRDefault="005C384C" w:rsidP="005C384C">
      <w:pPr>
        <w:rPr>
          <w:sz w:val="32"/>
          <w:szCs w:val="32"/>
          <w:rtl/>
          <w:lang w:bidi="ar-DZ"/>
        </w:rPr>
      </w:pPr>
      <w:r w:rsidRPr="0046678C">
        <w:rPr>
          <w:rFonts w:hint="cs"/>
          <w:sz w:val="32"/>
          <w:szCs w:val="32"/>
          <w:rtl/>
          <w:lang w:bidi="ar-DZ"/>
        </w:rPr>
        <w:t>· إشعار استلام آلي لمكتب التربية.</w:t>
      </w:r>
    </w:p>
    <w:p w14:paraId="5A02417F" w14:textId="77777777" w:rsidR="005C384C" w:rsidRPr="0046678C" w:rsidRDefault="005C384C" w:rsidP="005C384C">
      <w:pPr>
        <w:rPr>
          <w:sz w:val="32"/>
          <w:szCs w:val="32"/>
          <w:rtl/>
          <w:lang w:bidi="ar-DZ"/>
        </w:rPr>
      </w:pPr>
      <w:r w:rsidRPr="0046678C">
        <w:rPr>
          <w:rFonts w:hint="cs"/>
          <w:sz w:val="32"/>
          <w:szCs w:val="32"/>
          <w:rtl/>
          <w:lang w:bidi="ar-DZ"/>
        </w:rPr>
        <w:t>· إشعار تأكيد للمدرسة برفع الطلب بنجاح.</w:t>
      </w:r>
    </w:p>
    <w:p w14:paraId="239791DC" w14:textId="77777777" w:rsidR="005C384C" w:rsidRPr="0046678C" w:rsidRDefault="005C384C" w:rsidP="005C384C">
      <w:pPr>
        <w:rPr>
          <w:sz w:val="32"/>
          <w:szCs w:val="32"/>
          <w:rtl/>
          <w:lang w:bidi="ar-DZ"/>
        </w:rPr>
      </w:pPr>
    </w:p>
    <w:p w14:paraId="08C36DE8" w14:textId="77777777" w:rsidR="005C384C" w:rsidRPr="0046678C" w:rsidRDefault="005C384C" w:rsidP="005C384C">
      <w:pPr>
        <w:rPr>
          <w:sz w:val="32"/>
          <w:szCs w:val="32"/>
          <w:rtl/>
          <w:lang w:bidi="ar-DZ"/>
        </w:rPr>
      </w:pPr>
      <w:r w:rsidRPr="0046678C">
        <w:rPr>
          <w:rFonts w:hint="cs"/>
          <w:sz w:val="32"/>
          <w:szCs w:val="32"/>
          <w:rtl/>
          <w:lang w:bidi="ar-DZ"/>
        </w:rPr>
        <w:t>8. القيود والشروط (Business Rules)</w:t>
      </w:r>
    </w:p>
    <w:p w14:paraId="4C5C0D9C" w14:textId="77777777" w:rsidR="005C384C" w:rsidRPr="0046678C" w:rsidRDefault="005C384C" w:rsidP="005C384C">
      <w:pPr>
        <w:rPr>
          <w:sz w:val="32"/>
          <w:szCs w:val="32"/>
          <w:rtl/>
          <w:lang w:bidi="ar-DZ"/>
        </w:rPr>
      </w:pPr>
      <w:r w:rsidRPr="0046678C">
        <w:rPr>
          <w:rFonts w:hint="cs"/>
          <w:sz w:val="32"/>
          <w:szCs w:val="32"/>
          <w:rtl/>
          <w:lang w:bidi="ar-DZ"/>
        </w:rPr>
        <w:t>· يجب أن يكون الطالب في حالة مسجل أو مكتمل البيانات لرفع طلب القيد عنه.</w:t>
      </w:r>
    </w:p>
    <w:p w14:paraId="0282F996" w14:textId="77777777" w:rsidR="005C384C" w:rsidRPr="0046678C" w:rsidRDefault="005C384C" w:rsidP="005C384C">
      <w:pPr>
        <w:rPr>
          <w:sz w:val="32"/>
          <w:szCs w:val="32"/>
          <w:rtl/>
          <w:lang w:bidi="ar-DZ"/>
        </w:rPr>
      </w:pPr>
      <w:r w:rsidRPr="0046678C">
        <w:rPr>
          <w:rFonts w:hint="cs"/>
          <w:sz w:val="32"/>
          <w:szCs w:val="32"/>
          <w:rtl/>
          <w:lang w:bidi="ar-DZ"/>
        </w:rPr>
        <w:t>· يجب أن تكون كافة البيانات الإلزامية في سجل الطالب وولي الأمر مكتملة.</w:t>
      </w:r>
    </w:p>
    <w:p w14:paraId="75AD8FC9" w14:textId="77777777" w:rsidR="005C384C" w:rsidRPr="0046678C" w:rsidRDefault="005C384C" w:rsidP="005C384C">
      <w:pPr>
        <w:rPr>
          <w:sz w:val="32"/>
          <w:szCs w:val="32"/>
          <w:rtl/>
          <w:lang w:bidi="ar-DZ"/>
        </w:rPr>
      </w:pPr>
      <w:r w:rsidRPr="0046678C">
        <w:rPr>
          <w:rFonts w:hint="cs"/>
          <w:sz w:val="32"/>
          <w:szCs w:val="32"/>
          <w:rtl/>
          <w:lang w:bidi="ar-DZ"/>
        </w:rPr>
        <w:t>· يجب أن تكون المستندات المرفوعة مؤكدة ومطابقة للأصول.</w:t>
      </w:r>
    </w:p>
    <w:p w14:paraId="1E71F6E1" w14:textId="77777777" w:rsidR="005C384C" w:rsidRPr="0046678C" w:rsidRDefault="005C384C" w:rsidP="005C384C">
      <w:pPr>
        <w:rPr>
          <w:sz w:val="32"/>
          <w:szCs w:val="32"/>
          <w:rtl/>
          <w:lang w:bidi="ar-DZ"/>
        </w:rPr>
      </w:pPr>
      <w:r w:rsidRPr="0046678C">
        <w:rPr>
          <w:rFonts w:hint="cs"/>
          <w:sz w:val="32"/>
          <w:szCs w:val="32"/>
          <w:rtl/>
          <w:lang w:bidi="ar-DZ"/>
        </w:rPr>
        <w:t>· لا يمكن رفع طلب قيد لطالب لديه طلب قيد سابق قيد الدراسة أو الرفض.</w:t>
      </w:r>
    </w:p>
    <w:p w14:paraId="1518CCAA" w14:textId="77777777" w:rsidR="005C384C" w:rsidRPr="0046678C" w:rsidRDefault="005C384C" w:rsidP="005C384C">
      <w:pPr>
        <w:rPr>
          <w:sz w:val="32"/>
          <w:szCs w:val="32"/>
          <w:rtl/>
          <w:lang w:bidi="ar-DZ"/>
        </w:rPr>
      </w:pPr>
      <w:r w:rsidRPr="0046678C">
        <w:rPr>
          <w:rFonts w:hint="cs"/>
          <w:sz w:val="32"/>
          <w:szCs w:val="32"/>
          <w:rtl/>
          <w:lang w:bidi="ar-DZ"/>
        </w:rPr>
        <w:t>· يجب الالتزام بالفترات الزمنية المحددة لرفع طلبات القيد من قبل مكتب التربية.</w:t>
      </w:r>
    </w:p>
    <w:p w14:paraId="73704EB3" w14:textId="77777777" w:rsidR="005C384C" w:rsidRPr="0046678C" w:rsidRDefault="005C384C" w:rsidP="005C384C">
      <w:pPr>
        <w:rPr>
          <w:sz w:val="32"/>
          <w:szCs w:val="32"/>
          <w:rtl/>
          <w:lang w:bidi="ar-DZ"/>
        </w:rPr>
      </w:pPr>
    </w:p>
    <w:p w14:paraId="36882B07" w14:textId="77777777" w:rsidR="005C384C" w:rsidRPr="00B51196" w:rsidRDefault="005C384C" w:rsidP="005C384C">
      <w:pPr>
        <w:rPr>
          <w:sz w:val="36"/>
          <w:szCs w:val="36"/>
          <w:rtl/>
          <w:lang w:bidi="ar-DZ"/>
        </w:rPr>
      </w:pPr>
      <w:r w:rsidRPr="0046678C">
        <w:rPr>
          <w:rFonts w:hint="cs"/>
          <w:sz w:val="32"/>
          <w:szCs w:val="32"/>
          <w:rtl/>
          <w:lang w:bidi="ar-DZ"/>
        </w:rPr>
        <w:t>9</w:t>
      </w:r>
      <w:r w:rsidRPr="00B51196">
        <w:rPr>
          <w:rFonts w:hint="cs"/>
          <w:sz w:val="36"/>
          <w:szCs w:val="36"/>
          <w:rtl/>
          <w:lang w:bidi="ar-DZ"/>
        </w:rPr>
        <w:t>. الارتباط بمكتب التربية والتعليم</w:t>
      </w:r>
    </w:p>
    <w:p w14:paraId="20E78B14" w14:textId="77777777" w:rsidR="005C384C" w:rsidRPr="0046678C" w:rsidRDefault="005C384C" w:rsidP="005C384C">
      <w:pPr>
        <w:rPr>
          <w:sz w:val="32"/>
          <w:szCs w:val="32"/>
          <w:rtl/>
          <w:lang w:bidi="ar-DZ"/>
        </w:rPr>
      </w:pPr>
      <w:r w:rsidRPr="0046678C">
        <w:rPr>
          <w:rFonts w:hint="cs"/>
          <w:sz w:val="32"/>
          <w:szCs w:val="32"/>
          <w:rtl/>
          <w:lang w:bidi="ar-DZ"/>
        </w:rPr>
        <w:t>· هذه العملية هي نقطة الاتصال الرسمية بين المدرسة والمكتب فيما يخص قيد الطلاب الجدد.</w:t>
      </w:r>
    </w:p>
    <w:p w14:paraId="6DCF4871" w14:textId="77777777" w:rsidR="005C384C" w:rsidRPr="0046678C" w:rsidRDefault="005C384C" w:rsidP="005C384C">
      <w:pPr>
        <w:rPr>
          <w:sz w:val="32"/>
          <w:szCs w:val="32"/>
          <w:rtl/>
          <w:lang w:bidi="ar-DZ"/>
        </w:rPr>
      </w:pPr>
      <w:r w:rsidRPr="0046678C">
        <w:rPr>
          <w:rFonts w:hint="cs"/>
          <w:sz w:val="32"/>
          <w:szCs w:val="32"/>
          <w:rtl/>
          <w:lang w:bidi="ar-DZ"/>
        </w:rPr>
        <w:lastRenderedPageBreak/>
        <w:t>· المكتب هو الجهة الوحيدة المخولة باعتماد أو رفض طلبات القيد.</w:t>
      </w:r>
    </w:p>
    <w:p w14:paraId="441B1082" w14:textId="77777777" w:rsidR="005C384C" w:rsidRPr="0046678C" w:rsidRDefault="005C384C" w:rsidP="005C384C">
      <w:pPr>
        <w:rPr>
          <w:sz w:val="32"/>
          <w:szCs w:val="32"/>
          <w:rtl/>
          <w:lang w:bidi="ar-DZ"/>
        </w:rPr>
      </w:pPr>
      <w:r w:rsidRPr="0046678C">
        <w:rPr>
          <w:rFonts w:hint="cs"/>
          <w:sz w:val="32"/>
          <w:szCs w:val="32"/>
          <w:rtl/>
          <w:lang w:bidi="ar-DZ"/>
        </w:rPr>
        <w:t>· جميع طلبات القيد تظهر في لوحة تحكم موظفي مكتب التربية للمراجعة.</w:t>
      </w:r>
    </w:p>
    <w:p w14:paraId="5D5535FF" w14:textId="77777777" w:rsidR="005C384C" w:rsidRPr="0046678C" w:rsidRDefault="005C384C" w:rsidP="005C384C">
      <w:pPr>
        <w:rPr>
          <w:sz w:val="32"/>
          <w:szCs w:val="32"/>
          <w:rtl/>
          <w:lang w:bidi="ar-DZ"/>
        </w:rPr>
      </w:pPr>
    </w:p>
    <w:p w14:paraId="2905719F" w14:textId="77777777" w:rsidR="005C384C" w:rsidRPr="00B51196" w:rsidRDefault="005C384C" w:rsidP="005C384C">
      <w:pPr>
        <w:rPr>
          <w:sz w:val="36"/>
          <w:szCs w:val="36"/>
          <w:rtl/>
          <w:lang w:bidi="ar-DZ"/>
        </w:rPr>
      </w:pPr>
      <w:r w:rsidRPr="0046678C">
        <w:rPr>
          <w:rFonts w:hint="cs"/>
          <w:sz w:val="32"/>
          <w:szCs w:val="32"/>
          <w:rtl/>
          <w:lang w:bidi="ar-DZ"/>
        </w:rPr>
        <w:t>10</w:t>
      </w:r>
      <w:r w:rsidRPr="00B51196">
        <w:rPr>
          <w:rFonts w:hint="cs"/>
          <w:sz w:val="36"/>
          <w:szCs w:val="36"/>
          <w:rtl/>
          <w:lang w:bidi="ar-DZ"/>
        </w:rPr>
        <w:t>. العلاقة مع الكيانات الأخرى</w:t>
      </w:r>
    </w:p>
    <w:p w14:paraId="50E4AF83" w14:textId="77777777" w:rsidR="005C384C" w:rsidRPr="0046678C" w:rsidRDefault="005C384C" w:rsidP="005C384C">
      <w:pPr>
        <w:rPr>
          <w:sz w:val="32"/>
          <w:szCs w:val="32"/>
          <w:rtl/>
          <w:lang w:bidi="ar-DZ"/>
        </w:rPr>
      </w:pPr>
      <w:r w:rsidRPr="0046678C">
        <w:rPr>
          <w:rFonts w:hint="cs"/>
          <w:sz w:val="32"/>
          <w:szCs w:val="32"/>
          <w:rtl/>
          <w:lang w:bidi="ar-DZ"/>
        </w:rPr>
        <w:t>· كيان الطالب: يتم تحديث حالته إلى بانتظار اعتماد القيد.</w:t>
      </w:r>
    </w:p>
    <w:p w14:paraId="702E0AC1" w14:textId="77777777" w:rsidR="005C384C" w:rsidRPr="0046678C" w:rsidRDefault="005C384C" w:rsidP="005C384C">
      <w:pPr>
        <w:rPr>
          <w:sz w:val="32"/>
          <w:szCs w:val="32"/>
          <w:rtl/>
          <w:lang w:bidi="ar-DZ"/>
        </w:rPr>
      </w:pPr>
      <w:r w:rsidRPr="0046678C">
        <w:rPr>
          <w:rFonts w:hint="cs"/>
          <w:sz w:val="32"/>
          <w:szCs w:val="32"/>
          <w:rtl/>
          <w:lang w:bidi="ar-DZ"/>
        </w:rPr>
        <w:t>· كيان ولي الأمر: يتم استخدام بياناته في طلب القيد.</w:t>
      </w:r>
    </w:p>
    <w:p w14:paraId="315F89F9" w14:textId="77777777" w:rsidR="005C384C" w:rsidRPr="0046678C" w:rsidRDefault="005C384C" w:rsidP="005C384C">
      <w:pPr>
        <w:rPr>
          <w:sz w:val="32"/>
          <w:szCs w:val="32"/>
          <w:rtl/>
          <w:lang w:bidi="ar-DZ"/>
        </w:rPr>
      </w:pPr>
      <w:r w:rsidRPr="0046678C">
        <w:rPr>
          <w:rFonts w:hint="cs"/>
          <w:sz w:val="32"/>
          <w:szCs w:val="32"/>
          <w:rtl/>
          <w:lang w:bidi="ar-DZ"/>
        </w:rPr>
        <w:t>· كيان المدرسة: يتم تسجيل الطلب باسم المدرسة.</w:t>
      </w:r>
    </w:p>
    <w:p w14:paraId="393CD2AD" w14:textId="77777777" w:rsidR="005C384C" w:rsidRPr="0046678C" w:rsidRDefault="005C384C" w:rsidP="005C384C">
      <w:pPr>
        <w:rPr>
          <w:sz w:val="32"/>
          <w:szCs w:val="32"/>
          <w:rtl/>
          <w:lang w:bidi="ar-DZ"/>
        </w:rPr>
      </w:pPr>
      <w:r w:rsidRPr="0046678C">
        <w:rPr>
          <w:rFonts w:hint="cs"/>
          <w:sz w:val="32"/>
          <w:szCs w:val="32"/>
          <w:rtl/>
          <w:lang w:bidi="ar-DZ"/>
        </w:rPr>
        <w:t>· كيان طلبات القيد: يتم إنشاء سجل جديد فيه.</w:t>
      </w:r>
    </w:p>
    <w:p w14:paraId="6D6AF9AE" w14:textId="77777777" w:rsidR="005C384C" w:rsidRPr="0046678C" w:rsidRDefault="005C384C" w:rsidP="005C384C">
      <w:pPr>
        <w:rPr>
          <w:sz w:val="32"/>
          <w:szCs w:val="32"/>
          <w:rtl/>
          <w:lang w:bidi="ar-DZ"/>
        </w:rPr>
      </w:pPr>
      <w:r w:rsidRPr="0046678C">
        <w:rPr>
          <w:rFonts w:hint="cs"/>
          <w:sz w:val="32"/>
          <w:szCs w:val="32"/>
          <w:rtl/>
          <w:lang w:bidi="ar-DZ"/>
        </w:rPr>
        <w:t>· كيان مكتب التربية: يتم رفع الطلب إليه مباشرة.</w:t>
      </w:r>
    </w:p>
    <w:p w14:paraId="3BF98950" w14:textId="77777777" w:rsidR="005C384C" w:rsidRPr="0046678C" w:rsidRDefault="005C384C" w:rsidP="005C384C">
      <w:pPr>
        <w:rPr>
          <w:sz w:val="32"/>
          <w:szCs w:val="32"/>
          <w:rtl/>
          <w:lang w:bidi="ar-DZ"/>
        </w:rPr>
      </w:pPr>
    </w:p>
    <w:p w14:paraId="6F159AB3" w14:textId="77777777" w:rsidR="005C384C" w:rsidRPr="00B51196" w:rsidRDefault="005C384C" w:rsidP="005C384C">
      <w:pPr>
        <w:rPr>
          <w:color w:val="FF0000"/>
          <w:sz w:val="36"/>
          <w:szCs w:val="36"/>
          <w:rtl/>
          <w:lang w:bidi="ar-DZ"/>
        </w:rPr>
      </w:pPr>
      <w:r w:rsidRPr="00B51196">
        <w:rPr>
          <w:rFonts w:hint="cs"/>
          <w:color w:val="FF0000"/>
          <w:sz w:val="36"/>
          <w:szCs w:val="36"/>
          <w:rtl/>
          <w:lang w:bidi="ar-DZ"/>
        </w:rPr>
        <w:t>11. ملاحظات</w:t>
      </w:r>
    </w:p>
    <w:p w14:paraId="2ADCC0A9" w14:textId="77777777" w:rsidR="005C384C" w:rsidRPr="0046678C" w:rsidRDefault="005C384C" w:rsidP="005C384C">
      <w:pPr>
        <w:rPr>
          <w:sz w:val="32"/>
          <w:szCs w:val="32"/>
          <w:rtl/>
          <w:lang w:bidi="ar-DZ"/>
        </w:rPr>
      </w:pPr>
      <w:r w:rsidRPr="0046678C">
        <w:rPr>
          <w:rFonts w:hint="cs"/>
          <w:sz w:val="32"/>
          <w:szCs w:val="32"/>
          <w:rtl/>
          <w:lang w:bidi="ar-DZ"/>
        </w:rPr>
        <w:t>· هذه العملية تمثل بداية الإجراءات الرسمية على مستوى المكتب التربوي.</w:t>
      </w:r>
    </w:p>
    <w:p w14:paraId="71D7E224" w14:textId="77777777" w:rsidR="005C384C" w:rsidRPr="0046678C" w:rsidRDefault="005C384C" w:rsidP="005C384C">
      <w:pPr>
        <w:rPr>
          <w:sz w:val="32"/>
          <w:szCs w:val="32"/>
          <w:rtl/>
          <w:lang w:bidi="ar-DZ"/>
        </w:rPr>
      </w:pPr>
      <w:r w:rsidRPr="0046678C">
        <w:rPr>
          <w:rFonts w:hint="cs"/>
          <w:sz w:val="32"/>
          <w:szCs w:val="32"/>
          <w:rtl/>
          <w:lang w:bidi="ar-DZ"/>
        </w:rPr>
        <w:t>· قد يتم رفض الطلب من المكتب إذا وجدت مخالفات أو عدم استيفاء للشروط، وعندها تعود الحالة للمدرسة لاتخاذ الإجراء المناسب.</w:t>
      </w:r>
    </w:p>
    <w:p w14:paraId="020B7B9D" w14:textId="77777777" w:rsidR="005C384C" w:rsidRPr="0046678C" w:rsidRDefault="005C384C" w:rsidP="005C384C">
      <w:pPr>
        <w:rPr>
          <w:sz w:val="32"/>
          <w:szCs w:val="32"/>
          <w:rtl/>
          <w:lang w:bidi="ar-DZ"/>
        </w:rPr>
      </w:pPr>
      <w:r w:rsidRPr="0046678C">
        <w:rPr>
          <w:rFonts w:hint="cs"/>
          <w:sz w:val="32"/>
          <w:szCs w:val="32"/>
          <w:rtl/>
          <w:lang w:bidi="ar-DZ"/>
        </w:rPr>
        <w:t>· بعض الأنظمة تسمح برفع طلبات القيد بشكل جماعي (Batch) لعدة طلاب معاً.</w:t>
      </w:r>
    </w:p>
    <w:p w14:paraId="0D91E551" w14:textId="77777777" w:rsidR="005C384C" w:rsidRPr="0046678C" w:rsidRDefault="005C384C" w:rsidP="005C384C">
      <w:pPr>
        <w:rPr>
          <w:sz w:val="32"/>
          <w:szCs w:val="32"/>
          <w:rtl/>
          <w:lang w:bidi="ar-DZ"/>
        </w:rPr>
      </w:pPr>
      <w:r w:rsidRPr="0046678C">
        <w:rPr>
          <w:rFonts w:hint="cs"/>
          <w:sz w:val="32"/>
          <w:szCs w:val="32"/>
          <w:rtl/>
          <w:lang w:bidi="ar-DZ"/>
        </w:rPr>
        <w:t>· يعتبر اعتماد طلب القيد من المكتب هو الموافقة النهائية لبدء الدراسة الفعلية.</w:t>
      </w:r>
    </w:p>
    <w:p w14:paraId="31171F82" w14:textId="77777777" w:rsidR="005C384C" w:rsidRPr="0046678C" w:rsidRDefault="005C384C" w:rsidP="005C384C">
      <w:pPr>
        <w:rPr>
          <w:sz w:val="32"/>
          <w:szCs w:val="32"/>
          <w:rtl/>
          <w:lang w:bidi="ar-DZ"/>
        </w:rPr>
      </w:pPr>
    </w:p>
    <w:p w14:paraId="5F2088DB" w14:textId="77777777" w:rsidR="005C384C" w:rsidRPr="0046678C" w:rsidRDefault="005C384C" w:rsidP="005C384C">
      <w:pPr>
        <w:rPr>
          <w:sz w:val="32"/>
          <w:szCs w:val="32"/>
          <w:highlight w:val="yellow"/>
          <w:rtl/>
          <w:lang w:bidi="ar-DZ"/>
        </w:rPr>
      </w:pPr>
      <w:r w:rsidRPr="0046678C">
        <w:rPr>
          <w:rFonts w:hint="cs"/>
          <w:sz w:val="32"/>
          <w:szCs w:val="32"/>
          <w:highlight w:val="yellow"/>
          <w:rtl/>
          <w:lang w:bidi="ar-DZ"/>
        </w:rPr>
        <w:t>العملية (6): اعتماد قيد الطالب رسمياً (بواسطة مكتب التربية)</w:t>
      </w:r>
    </w:p>
    <w:p w14:paraId="7E2F1019" w14:textId="77777777" w:rsidR="005C384C" w:rsidRPr="0046678C" w:rsidRDefault="005C384C" w:rsidP="005C384C">
      <w:pPr>
        <w:rPr>
          <w:sz w:val="32"/>
          <w:szCs w:val="32"/>
          <w:rtl/>
          <w:lang w:bidi="ar-DZ"/>
        </w:rPr>
      </w:pPr>
      <w:r w:rsidRPr="0046678C">
        <w:rPr>
          <w:rFonts w:hint="cs"/>
          <w:sz w:val="32"/>
          <w:szCs w:val="32"/>
          <w:rtl/>
          <w:lang w:bidi="ar-DZ"/>
        </w:rPr>
        <w:t>1. اسم العملية</w:t>
      </w:r>
    </w:p>
    <w:p w14:paraId="6E89876A" w14:textId="77777777" w:rsidR="005C384C" w:rsidRPr="00B51196" w:rsidRDefault="005C384C" w:rsidP="005C384C">
      <w:pPr>
        <w:jc w:val="center"/>
        <w:rPr>
          <w:sz w:val="32"/>
          <w:szCs w:val="32"/>
          <w:u w:val="single"/>
          <w:rtl/>
          <w:lang w:bidi="ar-DZ"/>
        </w:rPr>
      </w:pPr>
      <w:r w:rsidRPr="00B51196">
        <w:rPr>
          <w:rFonts w:hint="cs"/>
          <w:sz w:val="32"/>
          <w:szCs w:val="32"/>
          <w:u w:val="single"/>
          <w:rtl/>
          <w:lang w:bidi="ar-DZ"/>
        </w:rPr>
        <w:t>اعتماد قيد الطالب رسمياً</w:t>
      </w:r>
    </w:p>
    <w:p w14:paraId="2D1CE2EC" w14:textId="77777777" w:rsidR="005C384C" w:rsidRPr="0046678C" w:rsidRDefault="005C384C" w:rsidP="005C384C">
      <w:pPr>
        <w:rPr>
          <w:sz w:val="32"/>
          <w:szCs w:val="32"/>
          <w:rtl/>
          <w:lang w:bidi="ar-DZ"/>
        </w:rPr>
      </w:pPr>
      <w:r w:rsidRPr="0046678C">
        <w:rPr>
          <w:rFonts w:hint="cs"/>
          <w:sz w:val="32"/>
          <w:szCs w:val="32"/>
          <w:rtl/>
          <w:lang w:bidi="ar-DZ"/>
        </w:rPr>
        <w:t>2. وصف العملية</w:t>
      </w:r>
    </w:p>
    <w:p w14:paraId="483A437D" w14:textId="77777777" w:rsidR="005C384C" w:rsidRPr="0046678C" w:rsidRDefault="005C384C" w:rsidP="005C384C">
      <w:pPr>
        <w:rPr>
          <w:sz w:val="32"/>
          <w:szCs w:val="32"/>
          <w:rtl/>
          <w:lang w:bidi="ar-DZ"/>
        </w:rPr>
      </w:pPr>
      <w:r w:rsidRPr="0046678C">
        <w:rPr>
          <w:rFonts w:hint="cs"/>
          <w:sz w:val="32"/>
          <w:szCs w:val="32"/>
          <w:rtl/>
          <w:lang w:bidi="ar-DZ"/>
        </w:rPr>
        <w:t xml:space="preserve">هي العملية السيادية التي يقوم بها مكتب التربية والتعليم لمراجعة طلب قيد الطالب المرفوع من المدرسة، والتحقق النهائي من استيفاء جميع الشروط والمستندات، ثم </w:t>
      </w:r>
      <w:r w:rsidRPr="0046678C">
        <w:rPr>
          <w:rFonts w:hint="cs"/>
          <w:sz w:val="32"/>
          <w:szCs w:val="32"/>
          <w:rtl/>
          <w:lang w:bidi="ar-DZ"/>
        </w:rPr>
        <w:lastRenderedPageBreak/>
        <w:t>إصدار قرار رسمي باعتماد قيد الطالب أو رفضه. بموجب هذه العملية، يتم منح الطالب الصفة الرسمية كمقيد في السجلات الحكومية، ويصبح جزءاً من الإحصاءات الرسمية، ويمكنه المباشرة بالدراسة بشكل كامل.</w:t>
      </w:r>
    </w:p>
    <w:p w14:paraId="7E3BDE62" w14:textId="77777777" w:rsidR="005C384C" w:rsidRPr="0046678C" w:rsidRDefault="005C384C" w:rsidP="005C384C">
      <w:pPr>
        <w:rPr>
          <w:sz w:val="32"/>
          <w:szCs w:val="32"/>
          <w:rtl/>
          <w:lang w:bidi="ar-DZ"/>
        </w:rPr>
      </w:pPr>
    </w:p>
    <w:p w14:paraId="59CF5CD9" w14:textId="77777777" w:rsidR="005C384C" w:rsidRPr="00B51196" w:rsidRDefault="005C384C" w:rsidP="005C384C">
      <w:pPr>
        <w:rPr>
          <w:sz w:val="36"/>
          <w:szCs w:val="36"/>
          <w:rtl/>
          <w:lang w:bidi="ar-DZ"/>
        </w:rPr>
      </w:pPr>
      <w:r w:rsidRPr="0046678C">
        <w:rPr>
          <w:rFonts w:hint="cs"/>
          <w:sz w:val="32"/>
          <w:szCs w:val="32"/>
          <w:rtl/>
          <w:lang w:bidi="ar-DZ"/>
        </w:rPr>
        <w:t>3</w:t>
      </w:r>
      <w:r w:rsidRPr="00B51196">
        <w:rPr>
          <w:rFonts w:hint="cs"/>
          <w:sz w:val="36"/>
          <w:szCs w:val="36"/>
          <w:rtl/>
          <w:lang w:bidi="ar-DZ"/>
        </w:rPr>
        <w:t>. الهدف من العملية</w:t>
      </w:r>
    </w:p>
    <w:p w14:paraId="0329C56E" w14:textId="77777777" w:rsidR="005C384C" w:rsidRPr="0046678C" w:rsidRDefault="005C384C" w:rsidP="005C384C">
      <w:pPr>
        <w:rPr>
          <w:sz w:val="32"/>
          <w:szCs w:val="32"/>
          <w:rtl/>
          <w:lang w:bidi="ar-DZ"/>
        </w:rPr>
      </w:pPr>
      <w:r w:rsidRPr="0046678C">
        <w:rPr>
          <w:rFonts w:hint="cs"/>
          <w:sz w:val="32"/>
          <w:szCs w:val="32"/>
          <w:rtl/>
          <w:lang w:bidi="ar-DZ"/>
        </w:rPr>
        <w:t>· ضمان تطبيق معايير القيد والسياسات التعليمية الموحدة على مستوى المكتب.</w:t>
      </w:r>
    </w:p>
    <w:p w14:paraId="7487C335" w14:textId="77777777" w:rsidR="005C384C" w:rsidRPr="0046678C" w:rsidRDefault="005C384C" w:rsidP="005C384C">
      <w:pPr>
        <w:rPr>
          <w:sz w:val="32"/>
          <w:szCs w:val="32"/>
          <w:rtl/>
          <w:lang w:bidi="ar-DZ"/>
        </w:rPr>
      </w:pPr>
      <w:r w:rsidRPr="0046678C">
        <w:rPr>
          <w:rFonts w:hint="cs"/>
          <w:sz w:val="32"/>
          <w:szCs w:val="32"/>
          <w:rtl/>
          <w:lang w:bidi="ar-DZ"/>
        </w:rPr>
        <w:t>· منح الصفة الرسمية للطالب في السجلات الحكومية.</w:t>
      </w:r>
    </w:p>
    <w:p w14:paraId="1758B594" w14:textId="77777777" w:rsidR="005C384C" w:rsidRPr="0046678C" w:rsidRDefault="005C384C" w:rsidP="005C384C">
      <w:pPr>
        <w:rPr>
          <w:sz w:val="32"/>
          <w:szCs w:val="32"/>
          <w:rtl/>
          <w:lang w:bidi="ar-DZ"/>
        </w:rPr>
      </w:pPr>
      <w:r w:rsidRPr="0046678C">
        <w:rPr>
          <w:rFonts w:hint="cs"/>
          <w:sz w:val="32"/>
          <w:szCs w:val="32"/>
          <w:rtl/>
          <w:lang w:bidi="ar-DZ"/>
        </w:rPr>
        <w:t>· تفعيل جميع الحقوق والخدمات التعليمية للطالب.</w:t>
      </w:r>
    </w:p>
    <w:p w14:paraId="413AB9C5" w14:textId="77777777" w:rsidR="005C384C" w:rsidRPr="0046678C" w:rsidRDefault="005C384C" w:rsidP="005C384C">
      <w:pPr>
        <w:rPr>
          <w:sz w:val="32"/>
          <w:szCs w:val="32"/>
          <w:rtl/>
          <w:lang w:bidi="ar-DZ"/>
        </w:rPr>
      </w:pPr>
      <w:r w:rsidRPr="0046678C">
        <w:rPr>
          <w:rFonts w:hint="cs"/>
          <w:sz w:val="32"/>
          <w:szCs w:val="32"/>
          <w:rtl/>
          <w:lang w:bidi="ar-DZ"/>
        </w:rPr>
        <w:t>· تحديث الإحصاءات الرسمية لأعداد الطلاب في المدارس التابعة للمكتب.</w:t>
      </w:r>
    </w:p>
    <w:p w14:paraId="04F58D97" w14:textId="77777777" w:rsidR="005C384C" w:rsidRPr="0046678C" w:rsidRDefault="005C384C" w:rsidP="005C384C">
      <w:pPr>
        <w:rPr>
          <w:sz w:val="32"/>
          <w:szCs w:val="32"/>
          <w:rtl/>
          <w:lang w:bidi="ar-DZ"/>
        </w:rPr>
      </w:pPr>
    </w:p>
    <w:p w14:paraId="5B459738" w14:textId="77777777" w:rsidR="005C384C" w:rsidRPr="00B51196" w:rsidRDefault="005C384C" w:rsidP="005C384C">
      <w:pPr>
        <w:rPr>
          <w:sz w:val="36"/>
          <w:szCs w:val="36"/>
          <w:rtl/>
          <w:lang w:bidi="ar-DZ"/>
        </w:rPr>
      </w:pPr>
      <w:r w:rsidRPr="00B51196">
        <w:rPr>
          <w:rFonts w:hint="cs"/>
          <w:sz w:val="36"/>
          <w:szCs w:val="36"/>
          <w:rtl/>
          <w:lang w:bidi="ar-DZ"/>
        </w:rPr>
        <w:t>4. الجهة المسؤولة عن التنفيذ</w:t>
      </w:r>
    </w:p>
    <w:p w14:paraId="17C7367C" w14:textId="77777777" w:rsidR="005C384C" w:rsidRPr="0046678C" w:rsidRDefault="005C384C" w:rsidP="005C384C">
      <w:pPr>
        <w:rPr>
          <w:sz w:val="32"/>
          <w:szCs w:val="32"/>
          <w:rtl/>
          <w:lang w:bidi="ar-DZ"/>
        </w:rPr>
      </w:pPr>
      <w:r w:rsidRPr="0046678C">
        <w:rPr>
          <w:rFonts w:hint="cs"/>
          <w:sz w:val="32"/>
          <w:szCs w:val="32"/>
          <w:rtl/>
          <w:lang w:bidi="ar-DZ"/>
        </w:rPr>
        <w:t>· المنفذ الرئيسي: موظف القبول والتسجيل في مكتب التربية والتعليم.</w:t>
      </w:r>
    </w:p>
    <w:p w14:paraId="5081DF2E" w14:textId="77777777" w:rsidR="005C384C" w:rsidRPr="0046678C" w:rsidRDefault="005C384C" w:rsidP="005C384C">
      <w:pPr>
        <w:rPr>
          <w:sz w:val="32"/>
          <w:szCs w:val="32"/>
          <w:rtl/>
          <w:lang w:bidi="ar-DZ"/>
        </w:rPr>
      </w:pPr>
      <w:r w:rsidRPr="0046678C">
        <w:rPr>
          <w:rFonts w:hint="cs"/>
          <w:sz w:val="32"/>
          <w:szCs w:val="32"/>
          <w:rtl/>
          <w:lang w:bidi="ar-DZ"/>
        </w:rPr>
        <w:t>· الجهة الرقابية: مدير مكتب التربية (للقرارات الاستثنائية).</w:t>
      </w:r>
    </w:p>
    <w:p w14:paraId="215BC107" w14:textId="77777777" w:rsidR="005C384C" w:rsidRPr="0046678C" w:rsidRDefault="005C384C" w:rsidP="005C384C">
      <w:pPr>
        <w:rPr>
          <w:sz w:val="32"/>
          <w:szCs w:val="32"/>
          <w:rtl/>
          <w:lang w:bidi="ar-DZ"/>
        </w:rPr>
      </w:pPr>
      <w:r w:rsidRPr="0046678C">
        <w:rPr>
          <w:rFonts w:hint="cs"/>
          <w:sz w:val="32"/>
          <w:szCs w:val="32"/>
          <w:rtl/>
          <w:lang w:bidi="ar-DZ"/>
        </w:rPr>
        <w:t>· الجهة المستفيدة: المدرسة والطالب وولي الأمر.</w:t>
      </w:r>
    </w:p>
    <w:p w14:paraId="5808F0CC" w14:textId="77777777" w:rsidR="005C384C" w:rsidRPr="0046678C" w:rsidRDefault="005C384C" w:rsidP="005C384C">
      <w:pPr>
        <w:rPr>
          <w:sz w:val="32"/>
          <w:szCs w:val="32"/>
          <w:rtl/>
          <w:lang w:bidi="ar-DZ"/>
        </w:rPr>
      </w:pPr>
    </w:p>
    <w:p w14:paraId="6A0AB858" w14:textId="77777777" w:rsidR="005C384C" w:rsidRPr="0046678C" w:rsidRDefault="005C384C" w:rsidP="005C384C">
      <w:pPr>
        <w:rPr>
          <w:sz w:val="32"/>
          <w:szCs w:val="32"/>
          <w:rtl/>
          <w:lang w:bidi="ar-DZ"/>
        </w:rPr>
      </w:pPr>
      <w:r w:rsidRPr="0046678C">
        <w:rPr>
          <w:rFonts w:hint="cs"/>
          <w:sz w:val="32"/>
          <w:szCs w:val="32"/>
          <w:rtl/>
          <w:lang w:bidi="ar-DZ"/>
        </w:rPr>
        <w:t>5</w:t>
      </w:r>
      <w:r w:rsidRPr="00B51196">
        <w:rPr>
          <w:rFonts w:hint="cs"/>
          <w:sz w:val="36"/>
          <w:szCs w:val="36"/>
          <w:rtl/>
          <w:lang w:bidi="ar-DZ"/>
        </w:rPr>
        <w:t>. المدخلات (Inputs)</w:t>
      </w:r>
    </w:p>
    <w:p w14:paraId="384EF9EF" w14:textId="77777777" w:rsidR="005C384C" w:rsidRPr="0046678C" w:rsidRDefault="005C384C" w:rsidP="005C384C">
      <w:pPr>
        <w:rPr>
          <w:sz w:val="32"/>
          <w:szCs w:val="32"/>
          <w:rtl/>
          <w:lang w:bidi="ar-DZ"/>
        </w:rPr>
      </w:pPr>
      <w:r w:rsidRPr="0046678C">
        <w:rPr>
          <w:rFonts w:hint="cs"/>
          <w:sz w:val="32"/>
          <w:szCs w:val="32"/>
          <w:rtl/>
          <w:lang w:bidi="ar-DZ"/>
        </w:rPr>
        <w:t>· طلب القيد المرفوع: (مخرجات العملية 5) بما فيه رقم الطلب (EnrollmentRequestID).</w:t>
      </w:r>
    </w:p>
    <w:p w14:paraId="48D72A3A" w14:textId="77777777" w:rsidR="005C384C" w:rsidRPr="0046678C" w:rsidRDefault="005C384C" w:rsidP="005C384C">
      <w:pPr>
        <w:rPr>
          <w:sz w:val="32"/>
          <w:szCs w:val="32"/>
          <w:rtl/>
          <w:lang w:bidi="ar-DZ"/>
        </w:rPr>
      </w:pPr>
      <w:r w:rsidRPr="0046678C">
        <w:rPr>
          <w:rFonts w:hint="cs"/>
          <w:sz w:val="32"/>
          <w:szCs w:val="32"/>
          <w:rtl/>
          <w:lang w:bidi="ar-DZ"/>
        </w:rPr>
        <w:t>· بيانات الطالب وولي الأمر: كما أرسلتها المدرسة.</w:t>
      </w:r>
    </w:p>
    <w:p w14:paraId="017BDC33" w14:textId="77777777" w:rsidR="005C384C" w:rsidRPr="0046678C" w:rsidRDefault="005C384C" w:rsidP="005C384C">
      <w:pPr>
        <w:rPr>
          <w:sz w:val="32"/>
          <w:szCs w:val="32"/>
          <w:rtl/>
          <w:lang w:bidi="ar-DZ"/>
        </w:rPr>
      </w:pPr>
      <w:r w:rsidRPr="0046678C">
        <w:rPr>
          <w:rFonts w:hint="cs"/>
          <w:sz w:val="32"/>
          <w:szCs w:val="32"/>
          <w:rtl/>
          <w:lang w:bidi="ar-DZ"/>
        </w:rPr>
        <w:t>· المستندات المرفقة: المستندات المؤكدة.</w:t>
      </w:r>
    </w:p>
    <w:p w14:paraId="07BB3DF0" w14:textId="77777777" w:rsidR="005C384C" w:rsidRPr="0046678C" w:rsidRDefault="005C384C" w:rsidP="005C384C">
      <w:pPr>
        <w:rPr>
          <w:sz w:val="32"/>
          <w:szCs w:val="32"/>
          <w:rtl/>
          <w:lang w:bidi="ar-DZ"/>
        </w:rPr>
      </w:pPr>
      <w:r w:rsidRPr="0046678C">
        <w:rPr>
          <w:rFonts w:hint="cs"/>
          <w:sz w:val="32"/>
          <w:szCs w:val="32"/>
          <w:rtl/>
          <w:lang w:bidi="ar-DZ"/>
        </w:rPr>
        <w:t>· سياسات ومعايير القيد المعتمدة لدى المكتب: (الحد الأدنى للعمر، التوازن بين الصفوف، السعة القانونية).</w:t>
      </w:r>
    </w:p>
    <w:p w14:paraId="3543D683" w14:textId="77777777" w:rsidR="005C384C" w:rsidRPr="0046678C" w:rsidRDefault="005C384C" w:rsidP="005C384C">
      <w:pPr>
        <w:rPr>
          <w:sz w:val="32"/>
          <w:szCs w:val="32"/>
          <w:rtl/>
          <w:lang w:bidi="ar-DZ"/>
        </w:rPr>
      </w:pPr>
      <w:r w:rsidRPr="0046678C">
        <w:rPr>
          <w:rFonts w:hint="cs"/>
          <w:sz w:val="32"/>
          <w:szCs w:val="32"/>
          <w:rtl/>
          <w:lang w:bidi="ar-DZ"/>
        </w:rPr>
        <w:t>· بيانات المراجع في المكتب: (كود الموظف، الصلاحيات).</w:t>
      </w:r>
    </w:p>
    <w:p w14:paraId="06893905" w14:textId="77777777" w:rsidR="005C384C" w:rsidRPr="0046678C" w:rsidRDefault="005C384C" w:rsidP="005C384C">
      <w:pPr>
        <w:rPr>
          <w:sz w:val="32"/>
          <w:szCs w:val="32"/>
          <w:rtl/>
          <w:lang w:bidi="ar-DZ"/>
        </w:rPr>
      </w:pPr>
    </w:p>
    <w:p w14:paraId="595D3358" w14:textId="77777777" w:rsidR="005C384C" w:rsidRPr="0046678C" w:rsidRDefault="005C384C" w:rsidP="005C384C">
      <w:pPr>
        <w:numPr>
          <w:ilvl w:val="0"/>
          <w:numId w:val="7"/>
        </w:numPr>
        <w:rPr>
          <w:sz w:val="32"/>
          <w:szCs w:val="32"/>
          <w:rtl/>
          <w:lang w:bidi="ar-DZ"/>
        </w:rPr>
      </w:pPr>
      <w:r w:rsidRPr="0046678C">
        <w:rPr>
          <w:rFonts w:hint="cs"/>
          <w:sz w:val="32"/>
          <w:szCs w:val="32"/>
          <w:rtl/>
          <w:lang w:bidi="ar-DZ"/>
        </w:rPr>
        <w:t>6. خطوات التنفيذ التفصيلية</w:t>
      </w:r>
    </w:p>
    <w:p w14:paraId="678793D7" w14:textId="77777777" w:rsidR="005C384C" w:rsidRPr="0046678C" w:rsidRDefault="005C384C" w:rsidP="005C384C">
      <w:pPr>
        <w:numPr>
          <w:ilvl w:val="0"/>
          <w:numId w:val="7"/>
        </w:numPr>
        <w:rPr>
          <w:sz w:val="32"/>
          <w:szCs w:val="32"/>
          <w:rtl/>
          <w:lang w:bidi="ar-DZ"/>
        </w:rPr>
      </w:pPr>
      <w:r w:rsidRPr="0046678C">
        <w:rPr>
          <w:rFonts w:hint="cs"/>
          <w:sz w:val="32"/>
          <w:szCs w:val="32"/>
          <w:rtl/>
          <w:lang w:bidi="ar-DZ"/>
        </w:rPr>
        <w:t>يقوم موظف القبول في مكتب التربية بتسجيل الدخول إلى لوحة تحكم طلبات القيد.</w:t>
      </w:r>
    </w:p>
    <w:p w14:paraId="573F9198" w14:textId="77777777" w:rsidR="005C384C" w:rsidRPr="0046678C" w:rsidRDefault="005C384C" w:rsidP="005C384C">
      <w:pPr>
        <w:numPr>
          <w:ilvl w:val="0"/>
          <w:numId w:val="7"/>
        </w:numPr>
        <w:rPr>
          <w:sz w:val="32"/>
          <w:szCs w:val="32"/>
          <w:rtl/>
          <w:lang w:bidi="ar-DZ"/>
        </w:rPr>
      </w:pPr>
      <w:r w:rsidRPr="0046678C">
        <w:rPr>
          <w:rFonts w:hint="cs"/>
          <w:sz w:val="32"/>
          <w:szCs w:val="32"/>
          <w:rtl/>
          <w:lang w:bidi="ar-DZ"/>
        </w:rPr>
        <w:t>يفتح قائمة "طلبات القيد المعلقة" أو "طلبات قيد جديدة".</w:t>
      </w:r>
    </w:p>
    <w:p w14:paraId="3CC1630A" w14:textId="77777777" w:rsidR="005C384C" w:rsidRPr="0046678C" w:rsidRDefault="005C384C" w:rsidP="005C384C">
      <w:pPr>
        <w:numPr>
          <w:ilvl w:val="0"/>
          <w:numId w:val="7"/>
        </w:numPr>
        <w:rPr>
          <w:sz w:val="32"/>
          <w:szCs w:val="32"/>
          <w:rtl/>
          <w:lang w:bidi="ar-DZ"/>
        </w:rPr>
      </w:pPr>
      <w:r w:rsidRPr="0046678C">
        <w:rPr>
          <w:rFonts w:hint="cs"/>
          <w:sz w:val="32"/>
          <w:szCs w:val="32"/>
          <w:rtl/>
          <w:lang w:bidi="ar-DZ"/>
        </w:rPr>
        <w:t>يختار طلباً محدداً (عبر رقم الطلب أو اسم الطالب أو المدرسة) لمراجعته.</w:t>
      </w:r>
    </w:p>
    <w:p w14:paraId="620142E8" w14:textId="77777777" w:rsidR="005C384C" w:rsidRPr="0046678C" w:rsidRDefault="005C384C" w:rsidP="005C384C">
      <w:pPr>
        <w:numPr>
          <w:ilvl w:val="0"/>
          <w:numId w:val="7"/>
        </w:numPr>
        <w:rPr>
          <w:sz w:val="32"/>
          <w:szCs w:val="32"/>
          <w:rtl/>
          <w:lang w:bidi="ar-DZ"/>
        </w:rPr>
      </w:pPr>
      <w:r w:rsidRPr="0046678C">
        <w:rPr>
          <w:rFonts w:hint="cs"/>
          <w:sz w:val="32"/>
          <w:szCs w:val="32"/>
          <w:rtl/>
          <w:lang w:bidi="ar-DZ"/>
        </w:rPr>
        <w:t>يقوم النظام بعرض صفحة تفصيلية للطلب، تشمل:</w:t>
      </w:r>
    </w:p>
    <w:p w14:paraId="6570BB09"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جميع البيانات المدخلة من قبل المدرسة.</w:t>
      </w:r>
    </w:p>
    <w:p w14:paraId="30C432AB"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المستندات المرفوعة (مع إمكانية معاينتها).</w:t>
      </w:r>
    </w:p>
    <w:p w14:paraId="71D8A143"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تاريخ ووقت رفع الطلب واسم المدرسة.</w:t>
      </w:r>
    </w:p>
    <w:p w14:paraId="1EAF6AB2" w14:textId="77777777" w:rsidR="005C384C" w:rsidRPr="0046678C" w:rsidRDefault="005C384C" w:rsidP="005C384C">
      <w:pPr>
        <w:numPr>
          <w:ilvl w:val="0"/>
          <w:numId w:val="7"/>
        </w:numPr>
        <w:rPr>
          <w:sz w:val="32"/>
          <w:szCs w:val="32"/>
          <w:rtl/>
          <w:lang w:bidi="ar-DZ"/>
        </w:rPr>
      </w:pPr>
      <w:r w:rsidRPr="0046678C">
        <w:rPr>
          <w:rFonts w:hint="cs"/>
          <w:sz w:val="32"/>
          <w:szCs w:val="32"/>
          <w:rtl/>
          <w:lang w:bidi="ar-DZ"/>
        </w:rPr>
        <w:t>يقوم الموظف بالمراجعة والتحقق من:</w:t>
      </w:r>
    </w:p>
    <w:p w14:paraId="4A9D031C"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صحة البيانات: مطابقة البيانات مع المستندات.</w:t>
      </w:r>
    </w:p>
    <w:p w14:paraId="048D17DA"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الاستيفاء القانوني: أن عمر الطالب مناسب للصف وفق التقويم المعتمد.</w:t>
      </w:r>
    </w:p>
    <w:p w14:paraId="33D8AF08"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الاستيفاء الإداري: أن المدرسة لديها سعة استيعابية في الصف المطلوب.</w:t>
      </w:r>
    </w:p>
    <w:p w14:paraId="1ABF9F86"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عدم التكرار: أن الطالب غير مقيد في مدرسة أخرى تابعة للمكتب.</w:t>
      </w:r>
    </w:p>
    <w:p w14:paraId="44579472" w14:textId="77777777" w:rsidR="005C384C" w:rsidRPr="0046678C" w:rsidRDefault="005C384C" w:rsidP="005C384C">
      <w:pPr>
        <w:numPr>
          <w:ilvl w:val="0"/>
          <w:numId w:val="7"/>
        </w:numPr>
        <w:rPr>
          <w:sz w:val="32"/>
          <w:szCs w:val="32"/>
          <w:rtl/>
          <w:lang w:bidi="ar-DZ"/>
        </w:rPr>
      </w:pPr>
      <w:r w:rsidRPr="0046678C">
        <w:rPr>
          <w:rFonts w:hint="cs"/>
          <w:sz w:val="32"/>
          <w:szCs w:val="32"/>
          <w:rtl/>
          <w:lang w:bidi="ar-DZ"/>
        </w:rPr>
        <w:t>بناءً على نتيجة المراجعة، يختار الموظف أحد القرارين:</w:t>
      </w:r>
    </w:p>
    <w:p w14:paraId="6EE6BF2A"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اعتماد القيد: إذا استوفى الطلب جميع الشروط.</w:t>
      </w:r>
    </w:p>
    <w:p w14:paraId="2540A1B9"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رفض القيد: إذا لم يستوف الشروط، مع إلزامية إدخال سبب الرفض.</w:t>
      </w:r>
    </w:p>
    <w:p w14:paraId="3B890C9A" w14:textId="77777777" w:rsidR="005C384C" w:rsidRPr="0046678C" w:rsidRDefault="005C384C" w:rsidP="005C384C">
      <w:pPr>
        <w:numPr>
          <w:ilvl w:val="0"/>
          <w:numId w:val="7"/>
        </w:numPr>
        <w:rPr>
          <w:sz w:val="32"/>
          <w:szCs w:val="32"/>
          <w:rtl/>
          <w:lang w:bidi="ar-DZ"/>
        </w:rPr>
      </w:pPr>
      <w:r w:rsidRPr="0046678C">
        <w:rPr>
          <w:rFonts w:hint="cs"/>
          <w:sz w:val="32"/>
          <w:szCs w:val="32"/>
          <w:rtl/>
          <w:lang w:bidi="ar-DZ"/>
        </w:rPr>
        <w:t>عند اتخاذ القرار:</w:t>
      </w:r>
    </w:p>
    <w:p w14:paraId="13B533FC"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يقوم بإدخال ملاحظات (في حالة الرفض).</w:t>
      </w:r>
    </w:p>
    <w:p w14:paraId="2997FB54"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يضغط على زر "اعتماد القيد" أو "رفض القيد".</w:t>
      </w:r>
    </w:p>
    <w:p w14:paraId="46918282" w14:textId="77777777" w:rsidR="005C384C" w:rsidRPr="0046678C" w:rsidRDefault="005C384C" w:rsidP="005C384C">
      <w:pPr>
        <w:numPr>
          <w:ilvl w:val="0"/>
          <w:numId w:val="7"/>
        </w:numPr>
        <w:rPr>
          <w:sz w:val="32"/>
          <w:szCs w:val="32"/>
          <w:rtl/>
          <w:lang w:bidi="ar-DZ"/>
        </w:rPr>
      </w:pPr>
      <w:r w:rsidRPr="0046678C">
        <w:rPr>
          <w:rFonts w:hint="cs"/>
          <w:sz w:val="32"/>
          <w:szCs w:val="32"/>
          <w:rtl/>
          <w:lang w:bidi="ar-DZ"/>
        </w:rPr>
        <w:lastRenderedPageBreak/>
        <w:t>يقوم النظام تلقائياً بما يلي:</w:t>
      </w:r>
    </w:p>
    <w:p w14:paraId="57488985"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في حالة الاعتماد:</w:t>
      </w:r>
    </w:p>
    <w:p w14:paraId="14D09A6C"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تغيير حالة الطالب من بانتظار اعتماد القيد إلى مقيد رسمياً (أو نشط).</w:t>
      </w:r>
    </w:p>
    <w:p w14:paraId="21C0D251"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إسناد رقم قيد رسمي (قد يكون الرقم الأكاديمي نفسه أو رقم إضافي).</w:t>
      </w:r>
    </w:p>
    <w:p w14:paraId="7D511FED"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ربط الطالب رسمياً بالصف والشعبة المحددين.</w:t>
      </w:r>
    </w:p>
    <w:p w14:paraId="2C42B146"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فتح صلاحية المدرسة لتسجيل الطالب في الفصل الدراسي الحالي.</w:t>
      </w:r>
    </w:p>
    <w:p w14:paraId="15978CBF"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إرسال إشعار للمدرسة ولولي الأمر (اختياري) بقرار الاعتماد.</w:t>
      </w:r>
    </w:p>
    <w:p w14:paraId="71FF2558"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تحديث إحصاءات المكتب بعدد الطلاب المقيدين.</w:t>
      </w:r>
    </w:p>
    <w:p w14:paraId="64489661"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في حالة الرفض:</w:t>
      </w:r>
    </w:p>
    <w:p w14:paraId="4FBDF95A"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تغيير حالة الطالب إلى مرفوض القيد مع ذكر السبب.</w:t>
      </w:r>
    </w:p>
    <w:p w14:paraId="4613E409"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إرسال إشعار للمدرسة يفيد برفض القيد والأسباب.</w:t>
      </w:r>
    </w:p>
    <w:p w14:paraId="04200E28"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إرجاع الطلب للمدرسة لاتخاذ الإجراء المناسب (تصحيح، استئناف، إلخ).</w:t>
      </w:r>
    </w:p>
    <w:p w14:paraId="5CCBC2B0"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التوثيق: حفظ قرار الاعتماد أو الرفض مع التاريخ والموظف في سجل الطلب.</w:t>
      </w:r>
    </w:p>
    <w:p w14:paraId="0FF8AF95" w14:textId="77777777" w:rsidR="005C384C" w:rsidRPr="0046678C" w:rsidRDefault="005C384C" w:rsidP="005C384C">
      <w:pPr>
        <w:rPr>
          <w:sz w:val="32"/>
          <w:szCs w:val="32"/>
          <w:rtl/>
          <w:lang w:bidi="ar-DZ"/>
        </w:rPr>
      </w:pPr>
    </w:p>
    <w:p w14:paraId="5274B235" w14:textId="77777777" w:rsidR="005C384C" w:rsidRPr="00B51196" w:rsidRDefault="005C384C" w:rsidP="005C384C">
      <w:pPr>
        <w:rPr>
          <w:sz w:val="36"/>
          <w:szCs w:val="36"/>
          <w:rtl/>
          <w:lang w:bidi="ar-DZ"/>
        </w:rPr>
      </w:pPr>
      <w:r w:rsidRPr="0046678C">
        <w:rPr>
          <w:rFonts w:hint="cs"/>
          <w:sz w:val="32"/>
          <w:szCs w:val="32"/>
          <w:rtl/>
          <w:lang w:bidi="ar-DZ"/>
        </w:rPr>
        <w:t>7</w:t>
      </w:r>
      <w:r w:rsidRPr="00B51196">
        <w:rPr>
          <w:rFonts w:hint="cs"/>
          <w:sz w:val="36"/>
          <w:szCs w:val="36"/>
          <w:rtl/>
          <w:lang w:bidi="ar-DZ"/>
        </w:rPr>
        <w:t>. المخرجات (Outputs)</w:t>
      </w:r>
    </w:p>
    <w:p w14:paraId="61E5753E" w14:textId="77777777" w:rsidR="005C384C" w:rsidRPr="0046678C" w:rsidRDefault="005C384C" w:rsidP="005C384C">
      <w:pPr>
        <w:rPr>
          <w:sz w:val="32"/>
          <w:szCs w:val="32"/>
          <w:rtl/>
          <w:lang w:bidi="ar-DZ"/>
        </w:rPr>
      </w:pPr>
      <w:r w:rsidRPr="0046678C">
        <w:rPr>
          <w:rFonts w:hint="cs"/>
          <w:sz w:val="32"/>
          <w:szCs w:val="32"/>
          <w:rtl/>
          <w:lang w:bidi="ar-DZ"/>
        </w:rPr>
        <w:t>· طالب بحالة جديدة: مقيد رسمياً (معتمد) أو مرفوض القيد.</w:t>
      </w:r>
    </w:p>
    <w:p w14:paraId="3ACFAB22" w14:textId="77777777" w:rsidR="005C384C" w:rsidRPr="0046678C" w:rsidRDefault="005C384C" w:rsidP="005C384C">
      <w:pPr>
        <w:rPr>
          <w:sz w:val="32"/>
          <w:szCs w:val="32"/>
          <w:rtl/>
          <w:lang w:bidi="ar-DZ"/>
        </w:rPr>
      </w:pPr>
      <w:r w:rsidRPr="0046678C">
        <w:rPr>
          <w:rFonts w:hint="cs"/>
          <w:sz w:val="32"/>
          <w:szCs w:val="32"/>
          <w:rtl/>
          <w:lang w:bidi="ar-DZ"/>
        </w:rPr>
        <w:t>· رقم قيد رسمي (إن كان منفصلاً).</w:t>
      </w:r>
    </w:p>
    <w:p w14:paraId="4BE50880" w14:textId="77777777" w:rsidR="005C384C" w:rsidRPr="0046678C" w:rsidRDefault="005C384C" w:rsidP="005C384C">
      <w:pPr>
        <w:rPr>
          <w:sz w:val="32"/>
          <w:szCs w:val="32"/>
          <w:rtl/>
          <w:lang w:bidi="ar-DZ"/>
        </w:rPr>
      </w:pPr>
      <w:r w:rsidRPr="0046678C">
        <w:rPr>
          <w:rFonts w:hint="cs"/>
          <w:sz w:val="32"/>
          <w:szCs w:val="32"/>
          <w:rtl/>
          <w:lang w:bidi="ar-DZ"/>
        </w:rPr>
        <w:t>· إشعار رسمي للمدرسة وولي الأمر (في حالة الاعتماد).</w:t>
      </w:r>
    </w:p>
    <w:p w14:paraId="2C83E57A" w14:textId="77777777" w:rsidR="005C384C" w:rsidRPr="0046678C" w:rsidRDefault="005C384C" w:rsidP="005C384C">
      <w:pPr>
        <w:rPr>
          <w:sz w:val="32"/>
          <w:szCs w:val="32"/>
          <w:rtl/>
          <w:lang w:bidi="ar-DZ"/>
        </w:rPr>
      </w:pPr>
      <w:r w:rsidRPr="0046678C">
        <w:rPr>
          <w:rFonts w:hint="cs"/>
          <w:sz w:val="32"/>
          <w:szCs w:val="32"/>
          <w:rtl/>
          <w:lang w:bidi="ar-DZ"/>
        </w:rPr>
        <w:t>· إشعار رفض للمدرسة (في حالة الرفض) مع الأسباب.</w:t>
      </w:r>
    </w:p>
    <w:p w14:paraId="5B073E07" w14:textId="77777777" w:rsidR="005C384C" w:rsidRPr="0046678C" w:rsidRDefault="005C384C" w:rsidP="005C384C">
      <w:pPr>
        <w:rPr>
          <w:sz w:val="32"/>
          <w:szCs w:val="32"/>
          <w:rtl/>
          <w:lang w:bidi="ar-DZ"/>
        </w:rPr>
      </w:pPr>
      <w:r w:rsidRPr="0046678C">
        <w:rPr>
          <w:rFonts w:hint="cs"/>
          <w:sz w:val="32"/>
          <w:szCs w:val="32"/>
          <w:rtl/>
          <w:lang w:bidi="ar-DZ"/>
        </w:rPr>
        <w:t>· تحديث إحصائي في قاعدة بيانات المكتب.</w:t>
      </w:r>
    </w:p>
    <w:p w14:paraId="3FE38209" w14:textId="77777777" w:rsidR="005C384C" w:rsidRPr="0046678C" w:rsidRDefault="005C384C" w:rsidP="005C384C">
      <w:pPr>
        <w:rPr>
          <w:sz w:val="32"/>
          <w:szCs w:val="32"/>
          <w:rtl/>
          <w:lang w:bidi="ar-DZ"/>
        </w:rPr>
      </w:pPr>
    </w:p>
    <w:p w14:paraId="160077E7" w14:textId="77777777" w:rsidR="005C384C" w:rsidRPr="0046678C" w:rsidRDefault="005C384C" w:rsidP="005C384C">
      <w:pPr>
        <w:rPr>
          <w:sz w:val="32"/>
          <w:szCs w:val="32"/>
          <w:rtl/>
          <w:lang w:bidi="ar-DZ"/>
        </w:rPr>
      </w:pPr>
      <w:r w:rsidRPr="0046678C">
        <w:rPr>
          <w:rFonts w:hint="cs"/>
          <w:sz w:val="32"/>
          <w:szCs w:val="32"/>
          <w:rtl/>
          <w:lang w:bidi="ar-DZ"/>
        </w:rPr>
        <w:t>8. القيود والشروط (Business Rules)</w:t>
      </w:r>
    </w:p>
    <w:p w14:paraId="2B048A39" w14:textId="77777777" w:rsidR="005C384C" w:rsidRPr="0046678C" w:rsidRDefault="005C384C" w:rsidP="005C384C">
      <w:pPr>
        <w:rPr>
          <w:sz w:val="32"/>
          <w:szCs w:val="32"/>
          <w:rtl/>
          <w:lang w:bidi="ar-DZ"/>
        </w:rPr>
      </w:pPr>
      <w:r w:rsidRPr="0046678C">
        <w:rPr>
          <w:rFonts w:hint="cs"/>
          <w:sz w:val="32"/>
          <w:szCs w:val="32"/>
          <w:rtl/>
          <w:lang w:bidi="ar-DZ"/>
        </w:rPr>
        <w:t>· لا يمكن اعتماد قيد طالب في أكثر من مدرسة واحدة تابعة للمكتب في نفس الفترة الزمنية.</w:t>
      </w:r>
    </w:p>
    <w:p w14:paraId="6837741D" w14:textId="77777777" w:rsidR="005C384C" w:rsidRPr="0046678C" w:rsidRDefault="005C384C" w:rsidP="005C384C">
      <w:pPr>
        <w:rPr>
          <w:sz w:val="32"/>
          <w:szCs w:val="32"/>
          <w:rtl/>
          <w:lang w:bidi="ar-DZ"/>
        </w:rPr>
      </w:pPr>
      <w:r w:rsidRPr="0046678C">
        <w:rPr>
          <w:rFonts w:hint="cs"/>
          <w:sz w:val="32"/>
          <w:szCs w:val="32"/>
          <w:rtl/>
          <w:lang w:bidi="ar-DZ"/>
        </w:rPr>
        <w:t>· يجب أن يكون عمر الطالب ضمن النطاق العمري المعتمد للصف حسب سياسة الوزارة.</w:t>
      </w:r>
    </w:p>
    <w:p w14:paraId="326E5A59" w14:textId="77777777" w:rsidR="005C384C" w:rsidRPr="0046678C" w:rsidRDefault="005C384C" w:rsidP="005C384C">
      <w:pPr>
        <w:rPr>
          <w:sz w:val="32"/>
          <w:szCs w:val="32"/>
          <w:rtl/>
          <w:lang w:bidi="ar-DZ"/>
        </w:rPr>
      </w:pPr>
      <w:r w:rsidRPr="0046678C">
        <w:rPr>
          <w:rFonts w:hint="cs"/>
          <w:sz w:val="32"/>
          <w:szCs w:val="32"/>
          <w:rtl/>
          <w:lang w:bidi="ar-DZ"/>
        </w:rPr>
        <w:t>· يجب ألا تتجاوز أعداد الطلاب في الصف السعة القانونية المحددة.</w:t>
      </w:r>
    </w:p>
    <w:p w14:paraId="4E8CCBB1" w14:textId="77777777" w:rsidR="005C384C" w:rsidRPr="0046678C" w:rsidRDefault="005C384C" w:rsidP="005C384C">
      <w:pPr>
        <w:rPr>
          <w:sz w:val="32"/>
          <w:szCs w:val="32"/>
          <w:rtl/>
          <w:lang w:bidi="ar-DZ"/>
        </w:rPr>
      </w:pPr>
      <w:r w:rsidRPr="0046678C">
        <w:rPr>
          <w:rFonts w:hint="cs"/>
          <w:sz w:val="32"/>
          <w:szCs w:val="32"/>
          <w:rtl/>
          <w:lang w:bidi="ar-DZ"/>
        </w:rPr>
        <w:t>· قرار الاعتماد نهائي وملزم، إلا في حال اكتشاف تزوير لاحق.</w:t>
      </w:r>
    </w:p>
    <w:p w14:paraId="0A6F2A75" w14:textId="77777777" w:rsidR="005C384C" w:rsidRPr="0046678C" w:rsidRDefault="005C384C" w:rsidP="005C384C">
      <w:pPr>
        <w:rPr>
          <w:sz w:val="32"/>
          <w:szCs w:val="32"/>
          <w:rtl/>
          <w:lang w:bidi="ar-DZ"/>
        </w:rPr>
      </w:pPr>
      <w:r w:rsidRPr="0046678C">
        <w:rPr>
          <w:rFonts w:hint="cs"/>
          <w:sz w:val="32"/>
          <w:szCs w:val="32"/>
          <w:rtl/>
          <w:lang w:bidi="ar-DZ"/>
        </w:rPr>
        <w:t>· يجب أن يكون موظف المكتب مفوضاً بصلاحية اعتماد القيود.</w:t>
      </w:r>
    </w:p>
    <w:p w14:paraId="65BC8638" w14:textId="77777777" w:rsidR="005C384C" w:rsidRPr="0046678C" w:rsidRDefault="005C384C" w:rsidP="005C384C">
      <w:pPr>
        <w:rPr>
          <w:sz w:val="32"/>
          <w:szCs w:val="32"/>
          <w:rtl/>
          <w:lang w:bidi="ar-DZ"/>
        </w:rPr>
      </w:pPr>
    </w:p>
    <w:p w14:paraId="0C7609A2" w14:textId="77777777" w:rsidR="005C384C" w:rsidRPr="0046678C" w:rsidRDefault="005C384C" w:rsidP="005C384C">
      <w:pPr>
        <w:rPr>
          <w:sz w:val="32"/>
          <w:szCs w:val="32"/>
          <w:rtl/>
          <w:lang w:bidi="ar-DZ"/>
        </w:rPr>
      </w:pPr>
      <w:r w:rsidRPr="0046678C">
        <w:rPr>
          <w:rFonts w:hint="cs"/>
          <w:sz w:val="32"/>
          <w:szCs w:val="32"/>
          <w:rtl/>
          <w:lang w:bidi="ar-DZ"/>
        </w:rPr>
        <w:t>9. الارتباط بمكتب التربية والتعليم</w:t>
      </w:r>
    </w:p>
    <w:p w14:paraId="275C45EC" w14:textId="77777777" w:rsidR="005C384C" w:rsidRPr="0046678C" w:rsidRDefault="005C384C" w:rsidP="005C384C">
      <w:pPr>
        <w:rPr>
          <w:sz w:val="32"/>
          <w:szCs w:val="32"/>
          <w:rtl/>
          <w:lang w:bidi="ar-DZ"/>
        </w:rPr>
      </w:pPr>
      <w:r w:rsidRPr="0046678C">
        <w:rPr>
          <w:rFonts w:hint="cs"/>
          <w:sz w:val="32"/>
          <w:szCs w:val="32"/>
          <w:rtl/>
          <w:lang w:bidi="ar-DZ"/>
        </w:rPr>
        <w:t>· هذه العملية هي من صميم اختصاصات المكتب التربوي، وهي تمثل ممارسة الدور الرقابي والتنظيمي.</w:t>
      </w:r>
    </w:p>
    <w:p w14:paraId="19F33FCF" w14:textId="77777777" w:rsidR="005C384C" w:rsidRPr="0046678C" w:rsidRDefault="005C384C" w:rsidP="005C384C">
      <w:pPr>
        <w:rPr>
          <w:sz w:val="32"/>
          <w:szCs w:val="32"/>
          <w:rtl/>
          <w:lang w:bidi="ar-DZ"/>
        </w:rPr>
      </w:pPr>
      <w:r w:rsidRPr="0046678C">
        <w:rPr>
          <w:rFonts w:hint="cs"/>
          <w:sz w:val="32"/>
          <w:szCs w:val="32"/>
          <w:rtl/>
          <w:lang w:bidi="ar-DZ"/>
        </w:rPr>
        <w:t>· المكتب مسؤول عن دقة البيانات الإحصائية الناتجة عن عمليات الاعتماد هذه.</w:t>
      </w:r>
    </w:p>
    <w:p w14:paraId="23E3B035" w14:textId="77777777" w:rsidR="005C384C" w:rsidRPr="0046678C" w:rsidRDefault="005C384C" w:rsidP="005C384C">
      <w:pPr>
        <w:rPr>
          <w:sz w:val="32"/>
          <w:szCs w:val="32"/>
          <w:rtl/>
          <w:lang w:bidi="ar-DZ"/>
        </w:rPr>
      </w:pPr>
    </w:p>
    <w:p w14:paraId="70EBAA15" w14:textId="77777777" w:rsidR="005C384C" w:rsidRPr="0046678C" w:rsidRDefault="005C384C" w:rsidP="005C384C">
      <w:pPr>
        <w:rPr>
          <w:sz w:val="32"/>
          <w:szCs w:val="32"/>
          <w:rtl/>
          <w:lang w:bidi="ar-DZ"/>
        </w:rPr>
      </w:pPr>
      <w:r w:rsidRPr="0046678C">
        <w:rPr>
          <w:rFonts w:hint="cs"/>
          <w:sz w:val="32"/>
          <w:szCs w:val="32"/>
          <w:rtl/>
          <w:lang w:bidi="ar-DZ"/>
        </w:rPr>
        <w:t>10. العلاقة مع الكيانات الأخرى</w:t>
      </w:r>
    </w:p>
    <w:p w14:paraId="1BE8D6C0" w14:textId="77777777" w:rsidR="005C384C" w:rsidRPr="0046678C" w:rsidRDefault="005C384C" w:rsidP="005C384C">
      <w:pPr>
        <w:rPr>
          <w:sz w:val="32"/>
          <w:szCs w:val="32"/>
          <w:rtl/>
          <w:lang w:bidi="ar-DZ"/>
        </w:rPr>
      </w:pPr>
      <w:r w:rsidRPr="0046678C">
        <w:rPr>
          <w:rFonts w:hint="cs"/>
          <w:sz w:val="32"/>
          <w:szCs w:val="32"/>
          <w:rtl/>
          <w:lang w:bidi="ar-DZ"/>
        </w:rPr>
        <w:t>· كيان الطالب: يتم تحديث حالته وربطه رسمياً بالصف والمدرسة.</w:t>
      </w:r>
    </w:p>
    <w:p w14:paraId="4E83459D" w14:textId="77777777" w:rsidR="005C384C" w:rsidRPr="0046678C" w:rsidRDefault="005C384C" w:rsidP="005C384C">
      <w:pPr>
        <w:rPr>
          <w:sz w:val="32"/>
          <w:szCs w:val="32"/>
          <w:rtl/>
          <w:lang w:bidi="ar-DZ"/>
        </w:rPr>
      </w:pPr>
      <w:r w:rsidRPr="0046678C">
        <w:rPr>
          <w:rFonts w:hint="cs"/>
          <w:sz w:val="32"/>
          <w:szCs w:val="32"/>
          <w:rtl/>
          <w:lang w:bidi="ar-DZ"/>
        </w:rPr>
        <w:t>· كيان المدرسة: يتم إشعارها بالقرار وتحديث سجل طلابها.</w:t>
      </w:r>
    </w:p>
    <w:p w14:paraId="1D1264EA" w14:textId="77777777" w:rsidR="005C384C" w:rsidRPr="0046678C" w:rsidRDefault="005C384C" w:rsidP="005C384C">
      <w:pPr>
        <w:rPr>
          <w:sz w:val="32"/>
          <w:szCs w:val="32"/>
          <w:rtl/>
          <w:lang w:bidi="ar-DZ"/>
        </w:rPr>
      </w:pPr>
      <w:r w:rsidRPr="0046678C">
        <w:rPr>
          <w:rFonts w:hint="cs"/>
          <w:sz w:val="32"/>
          <w:szCs w:val="32"/>
          <w:rtl/>
          <w:lang w:bidi="ar-DZ"/>
        </w:rPr>
        <w:t>· كيان الصف/الشعبة: يتم إضافة الطالب إلى قائمة الطلاب المقيدين فيه.</w:t>
      </w:r>
    </w:p>
    <w:p w14:paraId="65B6266B" w14:textId="77777777" w:rsidR="005C384C" w:rsidRPr="0046678C" w:rsidRDefault="005C384C" w:rsidP="005C384C">
      <w:pPr>
        <w:rPr>
          <w:sz w:val="32"/>
          <w:szCs w:val="32"/>
          <w:rtl/>
          <w:lang w:bidi="ar-DZ"/>
        </w:rPr>
      </w:pPr>
      <w:r w:rsidRPr="0046678C">
        <w:rPr>
          <w:rFonts w:hint="cs"/>
          <w:sz w:val="32"/>
          <w:szCs w:val="32"/>
          <w:rtl/>
          <w:lang w:bidi="ar-DZ"/>
        </w:rPr>
        <w:t>· كيان طلبات القيد: يتم إغلاق الطلب بحالة "معتمد" أو "مرفوض".</w:t>
      </w:r>
    </w:p>
    <w:p w14:paraId="17ECC6AB" w14:textId="77777777" w:rsidR="005C384C" w:rsidRDefault="005C384C" w:rsidP="005C384C">
      <w:pPr>
        <w:rPr>
          <w:sz w:val="32"/>
          <w:szCs w:val="32"/>
          <w:rtl/>
          <w:lang w:bidi="ar-DZ"/>
        </w:rPr>
      </w:pPr>
      <w:r w:rsidRPr="0046678C">
        <w:rPr>
          <w:rFonts w:hint="cs"/>
          <w:sz w:val="32"/>
          <w:szCs w:val="32"/>
          <w:rtl/>
          <w:lang w:bidi="ar-DZ"/>
        </w:rPr>
        <w:t>· كيان الإشعارات: لإرسال القرار للأطراف المعنية.</w:t>
      </w:r>
    </w:p>
    <w:p w14:paraId="718E41E5" w14:textId="77777777" w:rsidR="005C384C" w:rsidRDefault="005C384C" w:rsidP="005C384C">
      <w:pPr>
        <w:rPr>
          <w:sz w:val="32"/>
          <w:szCs w:val="32"/>
          <w:rtl/>
          <w:lang w:bidi="ar-DZ"/>
        </w:rPr>
      </w:pPr>
    </w:p>
    <w:p w14:paraId="7982DBBC" w14:textId="77777777" w:rsidR="005C384C" w:rsidRPr="0046678C" w:rsidRDefault="005C384C" w:rsidP="005C384C">
      <w:pPr>
        <w:rPr>
          <w:sz w:val="32"/>
          <w:szCs w:val="32"/>
          <w:rtl/>
          <w:lang w:bidi="ar-DZ"/>
        </w:rPr>
      </w:pPr>
    </w:p>
    <w:p w14:paraId="2C34AAB7" w14:textId="77777777" w:rsidR="005C384C" w:rsidRPr="00B51196" w:rsidRDefault="005C384C" w:rsidP="005C384C">
      <w:pPr>
        <w:rPr>
          <w:color w:val="FF0000"/>
          <w:sz w:val="36"/>
          <w:szCs w:val="36"/>
          <w:rtl/>
          <w:lang w:bidi="ar-DZ"/>
        </w:rPr>
      </w:pPr>
      <w:r w:rsidRPr="00B51196">
        <w:rPr>
          <w:rFonts w:hint="cs"/>
          <w:color w:val="FF0000"/>
          <w:sz w:val="36"/>
          <w:szCs w:val="36"/>
          <w:rtl/>
          <w:lang w:bidi="ar-DZ"/>
        </w:rPr>
        <w:lastRenderedPageBreak/>
        <w:t>11. ملاحظات</w:t>
      </w:r>
    </w:p>
    <w:p w14:paraId="7B860C36" w14:textId="77777777" w:rsidR="005C384C" w:rsidRPr="0046678C" w:rsidRDefault="005C384C" w:rsidP="005C384C">
      <w:pPr>
        <w:rPr>
          <w:sz w:val="32"/>
          <w:szCs w:val="32"/>
          <w:rtl/>
          <w:lang w:bidi="ar-DZ"/>
        </w:rPr>
      </w:pPr>
      <w:r w:rsidRPr="0046678C">
        <w:rPr>
          <w:rFonts w:hint="cs"/>
          <w:sz w:val="32"/>
          <w:szCs w:val="32"/>
          <w:rtl/>
          <w:lang w:bidi="ar-DZ"/>
        </w:rPr>
        <w:t>· هذه العملية هي النقطة الفاصلة بين كون الطالب مسجلاً في المدرسة فقط وبين كونه طالباً رسمياً في السجلات الحكومية.</w:t>
      </w:r>
    </w:p>
    <w:p w14:paraId="608F7CBC" w14:textId="77777777" w:rsidR="005C384C" w:rsidRPr="0046678C" w:rsidRDefault="005C384C" w:rsidP="005C384C">
      <w:pPr>
        <w:rPr>
          <w:sz w:val="32"/>
          <w:szCs w:val="32"/>
          <w:rtl/>
          <w:lang w:bidi="ar-DZ"/>
        </w:rPr>
      </w:pPr>
      <w:r w:rsidRPr="0046678C">
        <w:rPr>
          <w:rFonts w:hint="cs"/>
          <w:sz w:val="32"/>
          <w:szCs w:val="32"/>
          <w:rtl/>
          <w:lang w:bidi="ar-DZ"/>
        </w:rPr>
        <w:t>· قد يكون هناك اعتماد تلقائي لبعض الطلبات إذا استوفت شروطاً محددة مسبقاً (لتبسيط الإجراءات).</w:t>
      </w:r>
    </w:p>
    <w:p w14:paraId="7BB121B8" w14:textId="77777777" w:rsidR="005C384C" w:rsidRPr="0046678C" w:rsidRDefault="005C384C" w:rsidP="005C384C">
      <w:pPr>
        <w:rPr>
          <w:sz w:val="32"/>
          <w:szCs w:val="32"/>
          <w:rtl/>
          <w:lang w:bidi="ar-DZ"/>
        </w:rPr>
      </w:pPr>
      <w:r w:rsidRPr="0046678C">
        <w:rPr>
          <w:rFonts w:hint="cs"/>
          <w:sz w:val="32"/>
          <w:szCs w:val="32"/>
          <w:rtl/>
          <w:lang w:bidi="ar-DZ"/>
        </w:rPr>
        <w:t>· في حالة الرفض، يمكن للمدرسة تقديم طلب استئناف أو تصحيح وإعادة الرفع.</w:t>
      </w:r>
    </w:p>
    <w:p w14:paraId="55677F7C" w14:textId="77777777" w:rsidR="005C384C" w:rsidRPr="0046678C" w:rsidRDefault="005C384C" w:rsidP="005C384C">
      <w:pPr>
        <w:rPr>
          <w:sz w:val="32"/>
          <w:szCs w:val="32"/>
          <w:highlight w:val="yellow"/>
          <w:rtl/>
          <w:lang w:bidi="ar-DZ"/>
        </w:rPr>
      </w:pPr>
      <w:r w:rsidRPr="0046678C">
        <w:rPr>
          <w:rFonts w:hint="cs"/>
          <w:sz w:val="32"/>
          <w:szCs w:val="32"/>
          <w:highlight w:val="yellow"/>
          <w:rtl/>
          <w:lang w:bidi="ar-DZ"/>
        </w:rPr>
        <w:t xml:space="preserve">العملية </w:t>
      </w:r>
      <w:r>
        <w:rPr>
          <w:sz w:val="32"/>
          <w:szCs w:val="32"/>
          <w:highlight w:val="yellow"/>
        </w:rPr>
        <w:t>a</w:t>
      </w:r>
      <w:r w:rsidRPr="0046678C">
        <w:rPr>
          <w:rFonts w:hint="cs"/>
          <w:sz w:val="32"/>
          <w:szCs w:val="32"/>
          <w:highlight w:val="yellow"/>
          <w:rtl/>
          <w:lang w:bidi="ar-DZ"/>
        </w:rPr>
        <w:t>(</w:t>
      </w:r>
      <w:r>
        <w:rPr>
          <w:sz w:val="32"/>
          <w:szCs w:val="32"/>
          <w:highlight w:val="yellow"/>
          <w:lang w:bidi="ar-DZ"/>
        </w:rPr>
        <w:t>7</w:t>
      </w:r>
      <w:r w:rsidRPr="0046678C">
        <w:rPr>
          <w:rFonts w:hint="cs"/>
          <w:sz w:val="32"/>
          <w:szCs w:val="32"/>
          <w:highlight w:val="yellow"/>
          <w:rtl/>
          <w:lang w:bidi="ar-DZ"/>
        </w:rPr>
        <w:t>): تحديد الصف والشعبة والتسجيل في الفصل الدراسي للطالب</w:t>
      </w:r>
    </w:p>
    <w:p w14:paraId="7E92AAC2" w14:textId="77777777" w:rsidR="005C384C" w:rsidRPr="0046678C" w:rsidRDefault="005C384C" w:rsidP="005C384C">
      <w:pPr>
        <w:rPr>
          <w:sz w:val="32"/>
          <w:szCs w:val="32"/>
          <w:rtl/>
          <w:lang w:bidi="ar-DZ"/>
        </w:rPr>
      </w:pPr>
      <w:r w:rsidRPr="0046678C">
        <w:rPr>
          <w:rFonts w:hint="cs"/>
          <w:sz w:val="32"/>
          <w:szCs w:val="32"/>
          <w:rtl/>
          <w:lang w:bidi="ar-DZ"/>
        </w:rPr>
        <w:t>1. اسم العملية</w:t>
      </w:r>
    </w:p>
    <w:p w14:paraId="5BADD833" w14:textId="77777777" w:rsidR="005C384C" w:rsidRPr="005017DC" w:rsidRDefault="005C384C" w:rsidP="005C384C">
      <w:pPr>
        <w:jc w:val="center"/>
        <w:rPr>
          <w:sz w:val="32"/>
          <w:szCs w:val="32"/>
          <w:u w:val="single"/>
          <w:rtl/>
          <w:lang w:bidi="ar-DZ"/>
        </w:rPr>
      </w:pPr>
      <w:r w:rsidRPr="005017DC">
        <w:rPr>
          <w:rFonts w:hint="cs"/>
          <w:sz w:val="32"/>
          <w:szCs w:val="32"/>
          <w:u w:val="single"/>
          <w:rtl/>
          <w:lang w:bidi="ar-DZ"/>
        </w:rPr>
        <w:t>تحديد الصف والشعبة والتسجيل في الفصل الدراسي للطالب</w:t>
      </w:r>
    </w:p>
    <w:p w14:paraId="374C02F5" w14:textId="77777777" w:rsidR="005C384C" w:rsidRPr="0046678C" w:rsidRDefault="005C384C" w:rsidP="005C384C">
      <w:pPr>
        <w:rPr>
          <w:sz w:val="32"/>
          <w:szCs w:val="32"/>
          <w:rtl/>
          <w:lang w:bidi="ar-DZ"/>
        </w:rPr>
      </w:pPr>
      <w:r w:rsidRPr="0046678C">
        <w:rPr>
          <w:rFonts w:hint="cs"/>
          <w:sz w:val="32"/>
          <w:szCs w:val="32"/>
          <w:rtl/>
          <w:lang w:bidi="ar-DZ"/>
        </w:rPr>
        <w:t>2. وصف العملية</w:t>
      </w:r>
    </w:p>
    <w:p w14:paraId="7A1A3017" w14:textId="77777777" w:rsidR="005C384C" w:rsidRPr="0046678C" w:rsidRDefault="005C384C" w:rsidP="005C384C">
      <w:pPr>
        <w:rPr>
          <w:sz w:val="32"/>
          <w:szCs w:val="32"/>
          <w:rtl/>
          <w:lang w:bidi="ar-DZ"/>
        </w:rPr>
      </w:pPr>
      <w:r w:rsidRPr="0046678C">
        <w:rPr>
          <w:rFonts w:hint="cs"/>
          <w:sz w:val="32"/>
          <w:szCs w:val="32"/>
          <w:rtl/>
          <w:lang w:bidi="ar-DZ"/>
        </w:rPr>
        <w:t>هي العملية التشغيلية التي تقوم بها المدرسة لترحيل الطالب الذي تم اعتماد قيده رسمياً من قبل مكتب التربية (حالة مقيد رسمياً) إلى حالة الدراسة الفعلية (نشط). يتم فيها تحديد الصف الدراسي والشعبة/الفصل الدراسي للطالب بشكل نهائي، وتسجيله في الفصل الدراسي الحالي، مما يجعله جزءاً من العملية التعليمية اليومية ويمكنه من حضور الحصص، وتسجيل الدرجات، والمشاركة في الأنشطة.</w:t>
      </w:r>
    </w:p>
    <w:p w14:paraId="59B3E04F" w14:textId="77777777" w:rsidR="005C384C" w:rsidRPr="0046678C" w:rsidRDefault="005C384C" w:rsidP="005C384C">
      <w:pPr>
        <w:rPr>
          <w:sz w:val="32"/>
          <w:szCs w:val="32"/>
          <w:rtl/>
          <w:lang w:bidi="ar-DZ"/>
        </w:rPr>
      </w:pPr>
    </w:p>
    <w:p w14:paraId="64B11D93" w14:textId="77777777" w:rsidR="005C384C" w:rsidRPr="0046678C" w:rsidRDefault="005C384C" w:rsidP="005C384C">
      <w:pPr>
        <w:rPr>
          <w:sz w:val="32"/>
          <w:szCs w:val="32"/>
          <w:rtl/>
          <w:lang w:bidi="ar-DZ"/>
        </w:rPr>
      </w:pPr>
      <w:r w:rsidRPr="0046678C">
        <w:rPr>
          <w:rFonts w:hint="cs"/>
          <w:sz w:val="32"/>
          <w:szCs w:val="32"/>
          <w:rtl/>
          <w:lang w:bidi="ar-DZ"/>
        </w:rPr>
        <w:t>3. الهدف من العملية</w:t>
      </w:r>
    </w:p>
    <w:p w14:paraId="79C8794C" w14:textId="77777777" w:rsidR="005C384C" w:rsidRPr="0046678C" w:rsidRDefault="005C384C" w:rsidP="005C384C">
      <w:pPr>
        <w:rPr>
          <w:sz w:val="32"/>
          <w:szCs w:val="32"/>
          <w:rtl/>
          <w:lang w:bidi="ar-DZ"/>
        </w:rPr>
      </w:pPr>
      <w:r w:rsidRPr="0046678C">
        <w:rPr>
          <w:rFonts w:hint="cs"/>
          <w:sz w:val="32"/>
          <w:szCs w:val="32"/>
          <w:rtl/>
          <w:lang w:bidi="ar-DZ"/>
        </w:rPr>
        <w:t>· نقل الطالب من الحالة الإدارية (مقيد) إلى الحالة التشغيلية (نشط).</w:t>
      </w:r>
    </w:p>
    <w:p w14:paraId="1AE26434" w14:textId="77777777" w:rsidR="005C384C" w:rsidRPr="0046678C" w:rsidRDefault="005C384C" w:rsidP="005C384C">
      <w:pPr>
        <w:rPr>
          <w:sz w:val="32"/>
          <w:szCs w:val="32"/>
          <w:rtl/>
          <w:lang w:bidi="ar-DZ"/>
        </w:rPr>
      </w:pPr>
      <w:r w:rsidRPr="0046678C">
        <w:rPr>
          <w:rFonts w:hint="cs"/>
          <w:sz w:val="32"/>
          <w:szCs w:val="32"/>
          <w:rtl/>
          <w:lang w:bidi="ar-DZ"/>
        </w:rPr>
        <w:t>· إلحاق الطالب بالصف والشعبة المناسبين له أكاديمياً وعمرياً.</w:t>
      </w:r>
    </w:p>
    <w:p w14:paraId="7A2AE1A6" w14:textId="77777777" w:rsidR="005C384C" w:rsidRPr="0046678C" w:rsidRDefault="005C384C" w:rsidP="005C384C">
      <w:pPr>
        <w:rPr>
          <w:sz w:val="32"/>
          <w:szCs w:val="32"/>
          <w:rtl/>
          <w:lang w:bidi="ar-DZ"/>
        </w:rPr>
      </w:pPr>
      <w:r w:rsidRPr="0046678C">
        <w:rPr>
          <w:rFonts w:hint="cs"/>
          <w:sz w:val="32"/>
          <w:szCs w:val="32"/>
          <w:rtl/>
          <w:lang w:bidi="ar-DZ"/>
        </w:rPr>
        <w:t>· تسجيل الطالب في الفصل الدراسي الحالي لبدء تلقي التعليم.</w:t>
      </w:r>
    </w:p>
    <w:p w14:paraId="5A1F9770" w14:textId="77777777" w:rsidR="005C384C" w:rsidRPr="0046678C" w:rsidRDefault="005C384C" w:rsidP="005C384C">
      <w:pPr>
        <w:rPr>
          <w:sz w:val="32"/>
          <w:szCs w:val="32"/>
          <w:rtl/>
          <w:lang w:bidi="ar-DZ"/>
        </w:rPr>
      </w:pPr>
      <w:r w:rsidRPr="0046678C">
        <w:rPr>
          <w:rFonts w:hint="cs"/>
          <w:sz w:val="32"/>
          <w:szCs w:val="32"/>
          <w:rtl/>
          <w:lang w:bidi="ar-DZ"/>
        </w:rPr>
        <w:t>· تفعيل صلاحيات المعلمين وإدارة المدرسة للتفاعل مع الطالب (تسجيل حضور، درجات، إلخ).</w:t>
      </w:r>
    </w:p>
    <w:p w14:paraId="09018087" w14:textId="77777777" w:rsidR="005C384C" w:rsidRPr="0046678C" w:rsidRDefault="005C384C" w:rsidP="005C384C">
      <w:pPr>
        <w:rPr>
          <w:sz w:val="32"/>
          <w:szCs w:val="32"/>
          <w:rtl/>
          <w:lang w:bidi="ar-DZ"/>
        </w:rPr>
      </w:pPr>
      <w:r w:rsidRPr="0046678C">
        <w:rPr>
          <w:rFonts w:hint="cs"/>
          <w:sz w:val="32"/>
          <w:szCs w:val="32"/>
          <w:rtl/>
          <w:lang w:bidi="ar-DZ"/>
        </w:rPr>
        <w:t>· تحديث سجلات الفصول والشعب بعدد الطلاب الفعلي.</w:t>
      </w:r>
    </w:p>
    <w:p w14:paraId="19AC708B" w14:textId="77777777" w:rsidR="005C384C" w:rsidRPr="0046678C" w:rsidRDefault="005C384C" w:rsidP="005C384C">
      <w:pPr>
        <w:rPr>
          <w:sz w:val="32"/>
          <w:szCs w:val="32"/>
          <w:rtl/>
          <w:lang w:bidi="ar-DZ"/>
        </w:rPr>
      </w:pPr>
    </w:p>
    <w:p w14:paraId="07665280" w14:textId="77777777" w:rsidR="005C384C" w:rsidRPr="0046678C" w:rsidRDefault="005C384C" w:rsidP="005C384C">
      <w:pPr>
        <w:rPr>
          <w:sz w:val="32"/>
          <w:szCs w:val="32"/>
          <w:rtl/>
          <w:lang w:bidi="ar-DZ"/>
        </w:rPr>
      </w:pPr>
      <w:r w:rsidRPr="0046678C">
        <w:rPr>
          <w:rFonts w:hint="cs"/>
          <w:sz w:val="32"/>
          <w:szCs w:val="32"/>
          <w:rtl/>
          <w:lang w:bidi="ar-DZ"/>
        </w:rPr>
        <w:lastRenderedPageBreak/>
        <w:t>4. الجهة المسؤولة عن التنفيذ</w:t>
      </w:r>
    </w:p>
    <w:p w14:paraId="7B77AF58" w14:textId="77777777" w:rsidR="005C384C" w:rsidRPr="0046678C" w:rsidRDefault="005C384C" w:rsidP="005C384C">
      <w:pPr>
        <w:rPr>
          <w:sz w:val="32"/>
          <w:szCs w:val="32"/>
          <w:rtl/>
          <w:lang w:bidi="ar-DZ"/>
        </w:rPr>
      </w:pPr>
      <w:r w:rsidRPr="0046678C">
        <w:rPr>
          <w:rFonts w:hint="cs"/>
          <w:sz w:val="32"/>
          <w:szCs w:val="32"/>
          <w:rtl/>
          <w:lang w:bidi="ar-DZ"/>
        </w:rPr>
        <w:t>· المنفذ الرئيسي: موظف شؤون الطلاب أو التربية الخاصة في المدرسة.</w:t>
      </w:r>
    </w:p>
    <w:p w14:paraId="398EC1AC" w14:textId="77777777" w:rsidR="005C384C" w:rsidRPr="0046678C" w:rsidRDefault="005C384C" w:rsidP="005C384C">
      <w:pPr>
        <w:rPr>
          <w:sz w:val="32"/>
          <w:szCs w:val="32"/>
          <w:rtl/>
          <w:lang w:bidi="ar-DZ"/>
        </w:rPr>
      </w:pPr>
      <w:r w:rsidRPr="0046678C">
        <w:rPr>
          <w:rFonts w:hint="cs"/>
          <w:sz w:val="32"/>
          <w:szCs w:val="32"/>
          <w:rtl/>
          <w:lang w:bidi="ar-DZ"/>
        </w:rPr>
        <w:t>· الجهة الرقابية: وكيل الشؤون التعليمية أو مدير المدرسة.</w:t>
      </w:r>
    </w:p>
    <w:p w14:paraId="34A8C352" w14:textId="77777777" w:rsidR="005C384C" w:rsidRPr="0046678C" w:rsidRDefault="005C384C" w:rsidP="005C384C">
      <w:pPr>
        <w:rPr>
          <w:sz w:val="32"/>
          <w:szCs w:val="32"/>
          <w:rtl/>
          <w:lang w:bidi="ar-DZ"/>
        </w:rPr>
      </w:pPr>
      <w:r w:rsidRPr="0046678C">
        <w:rPr>
          <w:rFonts w:hint="cs"/>
          <w:sz w:val="32"/>
          <w:szCs w:val="32"/>
          <w:rtl/>
          <w:lang w:bidi="ar-DZ"/>
        </w:rPr>
        <w:t>· الجهة التقنية: النظام المركزي (لتنفيذ التسجيل وتحديث الحالة).</w:t>
      </w:r>
    </w:p>
    <w:p w14:paraId="4959E07A" w14:textId="77777777" w:rsidR="005C384C" w:rsidRPr="0046678C" w:rsidRDefault="005C384C" w:rsidP="005C384C">
      <w:pPr>
        <w:rPr>
          <w:sz w:val="32"/>
          <w:szCs w:val="32"/>
          <w:rtl/>
          <w:lang w:bidi="ar-DZ"/>
        </w:rPr>
      </w:pPr>
    </w:p>
    <w:p w14:paraId="1805914C" w14:textId="77777777" w:rsidR="005C384C" w:rsidRPr="0046678C" w:rsidRDefault="005C384C" w:rsidP="005C384C">
      <w:pPr>
        <w:rPr>
          <w:sz w:val="32"/>
          <w:szCs w:val="32"/>
          <w:rtl/>
          <w:lang w:bidi="ar-DZ"/>
        </w:rPr>
      </w:pPr>
      <w:r w:rsidRPr="0046678C">
        <w:rPr>
          <w:rFonts w:hint="cs"/>
          <w:sz w:val="32"/>
          <w:szCs w:val="32"/>
          <w:rtl/>
          <w:lang w:bidi="ar-DZ"/>
        </w:rPr>
        <w:t>5. المدخلات (Inputs)</w:t>
      </w:r>
    </w:p>
    <w:p w14:paraId="28A3D672" w14:textId="77777777" w:rsidR="005C384C" w:rsidRPr="0046678C" w:rsidRDefault="005C384C" w:rsidP="005C384C">
      <w:pPr>
        <w:rPr>
          <w:sz w:val="32"/>
          <w:szCs w:val="32"/>
          <w:rtl/>
          <w:lang w:bidi="ar-DZ"/>
        </w:rPr>
      </w:pPr>
      <w:r w:rsidRPr="0046678C">
        <w:rPr>
          <w:rFonts w:hint="cs"/>
          <w:sz w:val="32"/>
          <w:szCs w:val="32"/>
          <w:rtl/>
          <w:lang w:bidi="ar-DZ"/>
        </w:rPr>
        <w:t>· الرقم الأكاديمي للطالب (StudentID): للطالب ذي الحالة مقيد رسمياً.</w:t>
      </w:r>
    </w:p>
    <w:p w14:paraId="306691FB" w14:textId="77777777" w:rsidR="005C384C" w:rsidRPr="0046678C" w:rsidRDefault="005C384C" w:rsidP="005C384C">
      <w:pPr>
        <w:rPr>
          <w:sz w:val="32"/>
          <w:szCs w:val="32"/>
          <w:rtl/>
          <w:lang w:bidi="ar-DZ"/>
        </w:rPr>
      </w:pPr>
      <w:r w:rsidRPr="0046678C">
        <w:rPr>
          <w:rFonts w:hint="cs"/>
          <w:sz w:val="32"/>
          <w:szCs w:val="32"/>
          <w:rtl/>
          <w:lang w:bidi="ar-DZ"/>
        </w:rPr>
        <w:t>· الصف المقبول فيه: (معتمد من قبل المكتب في العملية 6، أو تحتاج المدرسة لتحديده بدقة).</w:t>
      </w:r>
    </w:p>
    <w:p w14:paraId="69FB175C" w14:textId="77777777" w:rsidR="005C384C" w:rsidRPr="0046678C" w:rsidRDefault="005C384C" w:rsidP="005C384C">
      <w:pPr>
        <w:rPr>
          <w:sz w:val="32"/>
          <w:szCs w:val="32"/>
          <w:rtl/>
          <w:lang w:bidi="ar-DZ"/>
        </w:rPr>
      </w:pPr>
      <w:r w:rsidRPr="0046678C">
        <w:rPr>
          <w:rFonts w:hint="cs"/>
          <w:sz w:val="32"/>
          <w:szCs w:val="32"/>
          <w:rtl/>
          <w:lang w:bidi="ar-DZ"/>
        </w:rPr>
        <w:t>· الشعب/الفصول المتاحة: قائمة الشعب المتوفرة للصف المحدد مع أعداد الطلاب الحالية.</w:t>
      </w:r>
    </w:p>
    <w:p w14:paraId="60BC01B5" w14:textId="77777777" w:rsidR="005C384C" w:rsidRPr="0046678C" w:rsidRDefault="005C384C" w:rsidP="005C384C">
      <w:pPr>
        <w:rPr>
          <w:sz w:val="32"/>
          <w:szCs w:val="32"/>
          <w:rtl/>
          <w:lang w:bidi="ar-DZ"/>
        </w:rPr>
      </w:pPr>
      <w:r w:rsidRPr="0046678C">
        <w:rPr>
          <w:rFonts w:hint="cs"/>
          <w:sz w:val="32"/>
          <w:szCs w:val="32"/>
          <w:rtl/>
          <w:lang w:bidi="ar-DZ"/>
        </w:rPr>
        <w:t>· معايير التوزيع: (التوازن بين الشعب، احتياجات خاصة للطالب، رغبات ولي الأمر إن وجدت).</w:t>
      </w:r>
    </w:p>
    <w:p w14:paraId="279A5C11" w14:textId="77777777" w:rsidR="005C384C" w:rsidRPr="0046678C" w:rsidRDefault="005C384C" w:rsidP="005C384C">
      <w:pPr>
        <w:rPr>
          <w:sz w:val="32"/>
          <w:szCs w:val="32"/>
          <w:rtl/>
          <w:lang w:bidi="ar-DZ"/>
        </w:rPr>
      </w:pPr>
      <w:r w:rsidRPr="0046678C">
        <w:rPr>
          <w:rFonts w:hint="cs"/>
          <w:sz w:val="32"/>
          <w:szCs w:val="32"/>
          <w:rtl/>
          <w:lang w:bidi="ar-DZ"/>
        </w:rPr>
        <w:t>· الفصل الدراسي الحالي: (مثلاً: الفصل الأول 1445/1446).</w:t>
      </w:r>
    </w:p>
    <w:p w14:paraId="67CAAD73" w14:textId="77777777" w:rsidR="005C384C" w:rsidRPr="0046678C" w:rsidRDefault="005C384C" w:rsidP="005C384C">
      <w:pPr>
        <w:rPr>
          <w:sz w:val="32"/>
          <w:szCs w:val="32"/>
          <w:rtl/>
          <w:lang w:bidi="ar-DZ"/>
        </w:rPr>
      </w:pPr>
      <w:r w:rsidRPr="0046678C">
        <w:rPr>
          <w:rFonts w:hint="cs"/>
          <w:sz w:val="32"/>
          <w:szCs w:val="32"/>
          <w:rtl/>
          <w:lang w:bidi="ar-DZ"/>
        </w:rPr>
        <w:t>· بيانات الموظف المنفذ.</w:t>
      </w:r>
    </w:p>
    <w:p w14:paraId="656CF43C" w14:textId="77777777" w:rsidR="005C384C" w:rsidRPr="0046678C" w:rsidRDefault="005C384C" w:rsidP="005C384C">
      <w:pPr>
        <w:rPr>
          <w:sz w:val="32"/>
          <w:szCs w:val="32"/>
          <w:rtl/>
          <w:lang w:bidi="ar-DZ"/>
        </w:rPr>
      </w:pPr>
    </w:p>
    <w:p w14:paraId="1FE28B60" w14:textId="77777777" w:rsidR="005C384C" w:rsidRPr="005017DC" w:rsidRDefault="005C384C" w:rsidP="005C384C">
      <w:pPr>
        <w:rPr>
          <w:sz w:val="36"/>
          <w:szCs w:val="36"/>
          <w:rtl/>
          <w:lang w:bidi="ar-DZ"/>
        </w:rPr>
      </w:pPr>
      <w:r w:rsidRPr="005017DC">
        <w:rPr>
          <w:rFonts w:hint="cs"/>
          <w:sz w:val="36"/>
          <w:szCs w:val="36"/>
          <w:rtl/>
          <w:lang w:bidi="ar-DZ"/>
        </w:rPr>
        <w:t>6. خطوات التنفيذ التفصيلية:</w:t>
      </w:r>
    </w:p>
    <w:p w14:paraId="510992BA" w14:textId="77777777" w:rsidR="005C384C" w:rsidRPr="0046678C" w:rsidRDefault="005C384C" w:rsidP="005C384C">
      <w:pPr>
        <w:numPr>
          <w:ilvl w:val="0"/>
          <w:numId w:val="7"/>
        </w:numPr>
        <w:rPr>
          <w:sz w:val="32"/>
          <w:szCs w:val="32"/>
          <w:rtl/>
          <w:lang w:bidi="ar-DZ"/>
        </w:rPr>
      </w:pPr>
      <w:r w:rsidRPr="0046678C">
        <w:rPr>
          <w:rFonts w:hint="cs"/>
          <w:sz w:val="32"/>
          <w:szCs w:val="32"/>
          <w:rtl/>
          <w:lang w:bidi="ar-DZ"/>
        </w:rPr>
        <w:t>يقوم الموظف المختص في المدرسة بالدخول إلى لوحة التحكم الخاصة بالتسجيل في الفصول.</w:t>
      </w:r>
    </w:p>
    <w:p w14:paraId="774ED3E4" w14:textId="77777777" w:rsidR="005C384C" w:rsidRPr="0046678C" w:rsidRDefault="005C384C" w:rsidP="005C384C">
      <w:pPr>
        <w:numPr>
          <w:ilvl w:val="0"/>
          <w:numId w:val="7"/>
        </w:numPr>
        <w:rPr>
          <w:sz w:val="32"/>
          <w:szCs w:val="32"/>
          <w:rtl/>
          <w:lang w:bidi="ar-DZ"/>
        </w:rPr>
      </w:pPr>
      <w:r w:rsidRPr="0046678C">
        <w:rPr>
          <w:rFonts w:hint="cs"/>
          <w:sz w:val="32"/>
          <w:szCs w:val="32"/>
          <w:rtl/>
          <w:lang w:bidi="ar-DZ"/>
        </w:rPr>
        <w:t>يبحث عن الطلاب ذوي الحالة مقيد رسمياً والذين لم يسجلوا في فصل دراسي بعد.</w:t>
      </w:r>
    </w:p>
    <w:p w14:paraId="2623C85E" w14:textId="77777777" w:rsidR="005C384C" w:rsidRPr="0046678C" w:rsidRDefault="005C384C" w:rsidP="005C384C">
      <w:pPr>
        <w:numPr>
          <w:ilvl w:val="0"/>
          <w:numId w:val="7"/>
        </w:numPr>
        <w:rPr>
          <w:sz w:val="32"/>
          <w:szCs w:val="32"/>
          <w:rtl/>
          <w:lang w:bidi="ar-DZ"/>
        </w:rPr>
      </w:pPr>
      <w:r w:rsidRPr="0046678C">
        <w:rPr>
          <w:rFonts w:hint="cs"/>
          <w:sz w:val="32"/>
          <w:szCs w:val="32"/>
          <w:rtl/>
          <w:lang w:bidi="ar-DZ"/>
        </w:rPr>
        <w:t>يختار الطالب المستهدف (أو عدة طلاب للعمل الجماعي).</w:t>
      </w:r>
    </w:p>
    <w:p w14:paraId="45CA7F69" w14:textId="77777777" w:rsidR="005C384C" w:rsidRPr="0046678C" w:rsidRDefault="005C384C" w:rsidP="005C384C">
      <w:pPr>
        <w:numPr>
          <w:ilvl w:val="0"/>
          <w:numId w:val="7"/>
        </w:numPr>
        <w:rPr>
          <w:sz w:val="32"/>
          <w:szCs w:val="32"/>
          <w:rtl/>
          <w:lang w:bidi="ar-DZ"/>
        </w:rPr>
      </w:pPr>
      <w:r w:rsidRPr="0046678C">
        <w:rPr>
          <w:rFonts w:hint="cs"/>
          <w:sz w:val="32"/>
          <w:szCs w:val="32"/>
          <w:rtl/>
          <w:lang w:bidi="ar-DZ"/>
        </w:rPr>
        <w:t>يفتح نموذج "تسجيل في فصل دراسي" للطالب المحدد.</w:t>
      </w:r>
    </w:p>
    <w:p w14:paraId="0486C101" w14:textId="77777777" w:rsidR="005C384C" w:rsidRPr="0046678C" w:rsidRDefault="005C384C" w:rsidP="005C384C">
      <w:pPr>
        <w:numPr>
          <w:ilvl w:val="0"/>
          <w:numId w:val="7"/>
        </w:numPr>
        <w:rPr>
          <w:sz w:val="32"/>
          <w:szCs w:val="32"/>
          <w:rtl/>
          <w:lang w:bidi="ar-DZ"/>
        </w:rPr>
      </w:pPr>
      <w:r w:rsidRPr="0046678C">
        <w:rPr>
          <w:rFonts w:hint="cs"/>
          <w:sz w:val="32"/>
          <w:szCs w:val="32"/>
          <w:rtl/>
          <w:lang w:bidi="ar-DZ"/>
        </w:rPr>
        <w:t>يقوم النظام بعرض بيانات الطالب الأساسية والصف المعتمد له.</w:t>
      </w:r>
    </w:p>
    <w:p w14:paraId="40A6FF62" w14:textId="77777777" w:rsidR="005C384C" w:rsidRPr="0046678C" w:rsidRDefault="005C384C" w:rsidP="005C384C">
      <w:pPr>
        <w:numPr>
          <w:ilvl w:val="0"/>
          <w:numId w:val="7"/>
        </w:numPr>
        <w:rPr>
          <w:sz w:val="32"/>
          <w:szCs w:val="32"/>
          <w:rtl/>
          <w:lang w:bidi="ar-DZ"/>
        </w:rPr>
      </w:pPr>
      <w:r w:rsidRPr="0046678C">
        <w:rPr>
          <w:rFonts w:hint="cs"/>
          <w:sz w:val="32"/>
          <w:szCs w:val="32"/>
          <w:rtl/>
          <w:lang w:bidi="ar-DZ"/>
        </w:rPr>
        <w:lastRenderedPageBreak/>
        <w:t>يقوم الموظف بالتالي:</w:t>
      </w:r>
    </w:p>
    <w:p w14:paraId="61A01908"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تحديد الصف النهائي: (عادة يكون مطابقاً للصف المعتمد، ولكن قد يكون هناك تعديل بناءً على معادلة شهادات أو قرار لجنة).</w:t>
      </w:r>
    </w:p>
    <w:p w14:paraId="55ED3E38"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اختيار الشعبة/الفصل: من قائمة الشعب المتاحة للصف المحدد، مع عرض عدد الطلاب الحالي في كل شعبة لضمان التوازن.</w:t>
      </w:r>
    </w:p>
    <w:p w14:paraId="0978BCEB"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تعيين رقم الجلوس (إن وجد النظام).</w:t>
      </w:r>
    </w:p>
    <w:p w14:paraId="77F43D4A"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تحديد الفصل الدراسي: عادة يكون الفصل الحالي نشطاً.</w:t>
      </w:r>
    </w:p>
    <w:p w14:paraId="6FE02961" w14:textId="77777777" w:rsidR="005C384C" w:rsidRPr="0046678C" w:rsidRDefault="005C384C" w:rsidP="005C384C">
      <w:pPr>
        <w:numPr>
          <w:ilvl w:val="0"/>
          <w:numId w:val="7"/>
        </w:numPr>
        <w:rPr>
          <w:sz w:val="32"/>
          <w:szCs w:val="32"/>
          <w:rtl/>
          <w:lang w:bidi="ar-DZ"/>
        </w:rPr>
      </w:pPr>
      <w:r w:rsidRPr="0046678C">
        <w:rPr>
          <w:rFonts w:hint="cs"/>
          <w:sz w:val="32"/>
          <w:szCs w:val="32"/>
          <w:rtl/>
          <w:lang w:bidi="ar-DZ"/>
        </w:rPr>
        <w:t>يقوم الموظف بالضغط على "تسجيل وحفظ".</w:t>
      </w:r>
    </w:p>
    <w:p w14:paraId="05A064DB" w14:textId="77777777" w:rsidR="005C384C" w:rsidRPr="0046678C" w:rsidRDefault="005C384C" w:rsidP="005C384C">
      <w:pPr>
        <w:numPr>
          <w:ilvl w:val="0"/>
          <w:numId w:val="7"/>
        </w:numPr>
        <w:rPr>
          <w:sz w:val="32"/>
          <w:szCs w:val="32"/>
          <w:rtl/>
          <w:lang w:bidi="ar-DZ"/>
        </w:rPr>
      </w:pPr>
      <w:r w:rsidRPr="0046678C">
        <w:rPr>
          <w:rFonts w:hint="cs"/>
          <w:sz w:val="32"/>
          <w:szCs w:val="32"/>
          <w:rtl/>
          <w:lang w:bidi="ar-DZ"/>
        </w:rPr>
        <w:t>يقوم النظام تلقائياً بما يلي:</w:t>
      </w:r>
    </w:p>
    <w:p w14:paraId="7549C759"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تحديث حالة الطالب: من مقيد رسمياً إلى نشط.</w:t>
      </w:r>
    </w:p>
    <w:p w14:paraId="2A719E77"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ربط الطالب بالكيانين: ربط الطالب بـ "الشعبة/الفصل" المحدد و"الفصل الدراسي" الحالي.</w:t>
      </w:r>
    </w:p>
    <w:p w14:paraId="63D8FBE4"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تحديث العداد: زيادة عدد الطلاب في الشعبة المختارة.</w:t>
      </w:r>
    </w:p>
    <w:p w14:paraId="164450AB"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التسجيل في المقررات: قد يسجل الطالب تلقائياً في المقررات الإجبارية المخصصة لذلك الصف والشعبة (إن كان النظام متطوراً).</w:t>
      </w:r>
    </w:p>
    <w:p w14:paraId="55D766BE"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توليد الجدول: قد يضاف الطالب تلقائياً إلى جدول الحصص الخاص بالشعبة.</w:t>
      </w:r>
    </w:p>
    <w:p w14:paraId="438D70D3"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التوثيق: تسجيل العملية (من سجل، متى، في أي شعبة).</w:t>
      </w:r>
    </w:p>
    <w:p w14:paraId="242E146A"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الإشعارات: إرسال إشعار لولي الأمر (اختياري) بإلحاق الطالب بالشعبة وجدول الحصص.</w:t>
      </w:r>
    </w:p>
    <w:p w14:paraId="16D1DE1C" w14:textId="77777777" w:rsidR="005C384C" w:rsidRPr="0046678C" w:rsidRDefault="005C384C" w:rsidP="005C384C">
      <w:pPr>
        <w:numPr>
          <w:ilvl w:val="0"/>
          <w:numId w:val="7"/>
        </w:numPr>
        <w:rPr>
          <w:sz w:val="32"/>
          <w:szCs w:val="32"/>
          <w:rtl/>
          <w:lang w:bidi="ar-DZ"/>
        </w:rPr>
      </w:pPr>
      <w:r w:rsidRPr="0046678C">
        <w:rPr>
          <w:rFonts w:hint="cs"/>
          <w:sz w:val="32"/>
          <w:szCs w:val="32"/>
          <w:rtl/>
          <w:lang w:bidi="ar-DZ"/>
        </w:rPr>
        <w:t>يصبح الطالب مرئياً لقوائم الطلاب النشطين للمعلمين وإدارة المدرسة.</w:t>
      </w:r>
    </w:p>
    <w:p w14:paraId="0C42831C" w14:textId="77777777" w:rsidR="005C384C" w:rsidRDefault="005C384C" w:rsidP="005C384C">
      <w:pPr>
        <w:rPr>
          <w:sz w:val="32"/>
          <w:szCs w:val="32"/>
          <w:rtl/>
          <w:lang w:bidi="ar-DZ"/>
        </w:rPr>
      </w:pPr>
    </w:p>
    <w:p w14:paraId="6EAC7FB8" w14:textId="77777777" w:rsidR="005C384C" w:rsidRDefault="005C384C" w:rsidP="005C384C">
      <w:pPr>
        <w:rPr>
          <w:sz w:val="32"/>
          <w:szCs w:val="32"/>
          <w:rtl/>
          <w:lang w:bidi="ar-DZ"/>
        </w:rPr>
      </w:pPr>
    </w:p>
    <w:p w14:paraId="6AAC98AC" w14:textId="77777777" w:rsidR="005C384C" w:rsidRPr="0046678C" w:rsidRDefault="005C384C" w:rsidP="005C384C">
      <w:pPr>
        <w:rPr>
          <w:sz w:val="32"/>
          <w:szCs w:val="32"/>
          <w:rtl/>
          <w:lang w:bidi="ar-DZ"/>
        </w:rPr>
      </w:pPr>
    </w:p>
    <w:p w14:paraId="7A69EECC" w14:textId="77777777" w:rsidR="005C384C" w:rsidRPr="0046678C" w:rsidRDefault="005C384C" w:rsidP="005C384C">
      <w:pPr>
        <w:rPr>
          <w:sz w:val="32"/>
          <w:szCs w:val="32"/>
          <w:rtl/>
          <w:lang w:bidi="ar-DZ"/>
        </w:rPr>
      </w:pPr>
      <w:r w:rsidRPr="0046678C">
        <w:rPr>
          <w:rFonts w:hint="cs"/>
          <w:sz w:val="32"/>
          <w:szCs w:val="32"/>
          <w:rtl/>
          <w:lang w:bidi="ar-DZ"/>
        </w:rPr>
        <w:lastRenderedPageBreak/>
        <w:t>7. المخرجات (Outputs)</w:t>
      </w:r>
    </w:p>
    <w:p w14:paraId="4CFB1307" w14:textId="77777777" w:rsidR="005C384C" w:rsidRPr="0046678C" w:rsidRDefault="005C384C" w:rsidP="005C384C">
      <w:pPr>
        <w:rPr>
          <w:sz w:val="32"/>
          <w:szCs w:val="32"/>
          <w:rtl/>
          <w:lang w:bidi="ar-DZ"/>
        </w:rPr>
      </w:pPr>
      <w:r w:rsidRPr="0046678C">
        <w:rPr>
          <w:rFonts w:hint="cs"/>
          <w:sz w:val="32"/>
          <w:szCs w:val="32"/>
          <w:rtl/>
          <w:lang w:bidi="ar-DZ"/>
        </w:rPr>
        <w:t>· طالب بحالة نشط.</w:t>
      </w:r>
    </w:p>
    <w:p w14:paraId="5715C464" w14:textId="77777777" w:rsidR="005C384C" w:rsidRPr="0046678C" w:rsidRDefault="005C384C" w:rsidP="005C384C">
      <w:pPr>
        <w:rPr>
          <w:sz w:val="32"/>
          <w:szCs w:val="32"/>
          <w:rtl/>
          <w:lang w:bidi="ar-DZ"/>
        </w:rPr>
      </w:pPr>
      <w:r w:rsidRPr="0046678C">
        <w:rPr>
          <w:rFonts w:hint="cs"/>
          <w:sz w:val="32"/>
          <w:szCs w:val="32"/>
          <w:rtl/>
          <w:lang w:bidi="ar-DZ"/>
        </w:rPr>
        <w:t>· ارتباط رسمي بين الطالب والشعبة/الفصل الدراسي المحدد.</w:t>
      </w:r>
    </w:p>
    <w:p w14:paraId="791C09CA" w14:textId="77777777" w:rsidR="005C384C" w:rsidRPr="0046678C" w:rsidRDefault="005C384C" w:rsidP="005C384C">
      <w:pPr>
        <w:rPr>
          <w:sz w:val="32"/>
          <w:szCs w:val="32"/>
          <w:rtl/>
          <w:lang w:bidi="ar-DZ"/>
        </w:rPr>
      </w:pPr>
      <w:r w:rsidRPr="0046678C">
        <w:rPr>
          <w:rFonts w:hint="cs"/>
          <w:sz w:val="32"/>
          <w:szCs w:val="32"/>
          <w:rtl/>
          <w:lang w:bidi="ar-DZ"/>
        </w:rPr>
        <w:t>· تحديث عدد الطلاب في الشعبة.</w:t>
      </w:r>
    </w:p>
    <w:p w14:paraId="43B085F1" w14:textId="77777777" w:rsidR="005C384C" w:rsidRPr="0046678C" w:rsidRDefault="005C384C" w:rsidP="005C384C">
      <w:pPr>
        <w:rPr>
          <w:sz w:val="32"/>
          <w:szCs w:val="32"/>
          <w:rtl/>
          <w:lang w:bidi="ar-DZ"/>
        </w:rPr>
      </w:pPr>
      <w:r w:rsidRPr="0046678C">
        <w:rPr>
          <w:rFonts w:hint="cs"/>
          <w:sz w:val="32"/>
          <w:szCs w:val="32"/>
          <w:rtl/>
          <w:lang w:bidi="ar-DZ"/>
        </w:rPr>
        <w:t>· ظهور الطالب في القوائم التشغيلية (الحضور، الدرجات).</w:t>
      </w:r>
    </w:p>
    <w:p w14:paraId="660F3641" w14:textId="77777777" w:rsidR="005C384C" w:rsidRPr="0046678C" w:rsidRDefault="005C384C" w:rsidP="005C384C">
      <w:pPr>
        <w:rPr>
          <w:sz w:val="32"/>
          <w:szCs w:val="32"/>
          <w:rtl/>
          <w:lang w:bidi="ar-DZ"/>
        </w:rPr>
      </w:pPr>
      <w:r w:rsidRPr="0046678C">
        <w:rPr>
          <w:rFonts w:hint="cs"/>
          <w:sz w:val="32"/>
          <w:szCs w:val="32"/>
          <w:rtl/>
          <w:lang w:bidi="ar-DZ"/>
        </w:rPr>
        <w:t>· إشعار لولي الأمر (إن تم تمكينه).</w:t>
      </w:r>
    </w:p>
    <w:p w14:paraId="70A1554B" w14:textId="77777777" w:rsidR="005C384C" w:rsidRPr="0046678C" w:rsidRDefault="005C384C" w:rsidP="005C384C">
      <w:pPr>
        <w:rPr>
          <w:sz w:val="32"/>
          <w:szCs w:val="32"/>
          <w:rtl/>
          <w:lang w:bidi="ar-DZ"/>
        </w:rPr>
      </w:pPr>
    </w:p>
    <w:p w14:paraId="78521DD9" w14:textId="77777777" w:rsidR="005C384C" w:rsidRPr="0046678C" w:rsidRDefault="005C384C" w:rsidP="005C384C">
      <w:pPr>
        <w:rPr>
          <w:sz w:val="32"/>
          <w:szCs w:val="32"/>
          <w:rtl/>
          <w:lang w:bidi="ar-DZ"/>
        </w:rPr>
      </w:pPr>
      <w:r w:rsidRPr="0046678C">
        <w:rPr>
          <w:rFonts w:hint="cs"/>
          <w:sz w:val="32"/>
          <w:szCs w:val="32"/>
          <w:rtl/>
          <w:lang w:bidi="ar-DZ"/>
        </w:rPr>
        <w:t>8. القيود والشروط (Business Rules)</w:t>
      </w:r>
    </w:p>
    <w:p w14:paraId="014FF490" w14:textId="77777777" w:rsidR="005C384C" w:rsidRPr="0046678C" w:rsidRDefault="005C384C" w:rsidP="005C384C">
      <w:pPr>
        <w:rPr>
          <w:sz w:val="32"/>
          <w:szCs w:val="32"/>
          <w:rtl/>
          <w:lang w:bidi="ar-DZ"/>
        </w:rPr>
      </w:pPr>
      <w:r w:rsidRPr="0046678C">
        <w:rPr>
          <w:rFonts w:hint="cs"/>
          <w:sz w:val="32"/>
          <w:szCs w:val="32"/>
          <w:rtl/>
          <w:lang w:bidi="ar-DZ"/>
        </w:rPr>
        <w:t>· لا يمكن تسجيل طالب في فصل دراسي إلا إذا كان بحالة مقيد رسمياً.</w:t>
      </w:r>
    </w:p>
    <w:p w14:paraId="7365ECFC" w14:textId="77777777" w:rsidR="005C384C" w:rsidRPr="0046678C" w:rsidRDefault="005C384C" w:rsidP="005C384C">
      <w:pPr>
        <w:rPr>
          <w:sz w:val="32"/>
          <w:szCs w:val="32"/>
          <w:rtl/>
          <w:lang w:bidi="ar-DZ"/>
        </w:rPr>
      </w:pPr>
      <w:r w:rsidRPr="0046678C">
        <w:rPr>
          <w:rFonts w:hint="cs"/>
          <w:sz w:val="32"/>
          <w:szCs w:val="32"/>
          <w:rtl/>
          <w:lang w:bidi="ar-DZ"/>
        </w:rPr>
        <w:t>· يجب ألا تتجاوز أعداد الطلاب في الشعبة السعة القصوى المسموح بها.</w:t>
      </w:r>
    </w:p>
    <w:p w14:paraId="284173FD" w14:textId="77777777" w:rsidR="005C384C" w:rsidRPr="0046678C" w:rsidRDefault="005C384C" w:rsidP="005C384C">
      <w:pPr>
        <w:rPr>
          <w:sz w:val="32"/>
          <w:szCs w:val="32"/>
          <w:rtl/>
          <w:lang w:bidi="ar-DZ"/>
        </w:rPr>
      </w:pPr>
      <w:r w:rsidRPr="0046678C">
        <w:rPr>
          <w:rFonts w:hint="cs"/>
          <w:sz w:val="32"/>
          <w:szCs w:val="32"/>
          <w:rtl/>
          <w:lang w:bidi="ar-DZ"/>
        </w:rPr>
        <w:t>· لا يمكن للطالب أن يكون مسجلاً في أكثر من شعبة واحدة في نفس الفصل الدراسي.</w:t>
      </w:r>
    </w:p>
    <w:p w14:paraId="720B7A43" w14:textId="77777777" w:rsidR="005C384C" w:rsidRPr="0046678C" w:rsidRDefault="005C384C" w:rsidP="005C384C">
      <w:pPr>
        <w:rPr>
          <w:sz w:val="32"/>
          <w:szCs w:val="32"/>
          <w:rtl/>
          <w:lang w:bidi="ar-DZ"/>
        </w:rPr>
      </w:pPr>
      <w:r w:rsidRPr="0046678C">
        <w:rPr>
          <w:rFonts w:hint="cs"/>
          <w:sz w:val="32"/>
          <w:szCs w:val="32"/>
          <w:rtl/>
          <w:lang w:bidi="ar-DZ"/>
        </w:rPr>
        <w:t>· يجب أن يكون الفصل الدراسي المحدد في حالة "مفتوح للتسجيل".</w:t>
      </w:r>
    </w:p>
    <w:p w14:paraId="3D5E55E0" w14:textId="77777777" w:rsidR="005C384C" w:rsidRPr="0046678C" w:rsidRDefault="005C384C" w:rsidP="005C384C">
      <w:pPr>
        <w:rPr>
          <w:sz w:val="32"/>
          <w:szCs w:val="32"/>
          <w:rtl/>
          <w:lang w:bidi="ar-DZ"/>
        </w:rPr>
      </w:pPr>
      <w:r w:rsidRPr="0046678C">
        <w:rPr>
          <w:rFonts w:hint="cs"/>
          <w:sz w:val="32"/>
          <w:szCs w:val="32"/>
          <w:rtl/>
          <w:lang w:bidi="ar-DZ"/>
        </w:rPr>
        <w:t>· يمكن تسجيل الطالب في الفصل الدراسي الجديد حتى لو كان لديه مواد متبقية من فصول سابقة (تسجيل مشروط).</w:t>
      </w:r>
    </w:p>
    <w:p w14:paraId="67113DD3" w14:textId="77777777" w:rsidR="005C384C" w:rsidRPr="0046678C" w:rsidRDefault="005C384C" w:rsidP="005C384C">
      <w:pPr>
        <w:rPr>
          <w:sz w:val="32"/>
          <w:szCs w:val="32"/>
          <w:rtl/>
          <w:lang w:bidi="ar-DZ"/>
        </w:rPr>
      </w:pPr>
    </w:p>
    <w:p w14:paraId="1B7DC47C" w14:textId="77777777" w:rsidR="005C384C" w:rsidRPr="0046678C" w:rsidRDefault="005C384C" w:rsidP="005C384C">
      <w:pPr>
        <w:rPr>
          <w:sz w:val="32"/>
          <w:szCs w:val="32"/>
          <w:rtl/>
          <w:lang w:bidi="ar-DZ"/>
        </w:rPr>
      </w:pPr>
      <w:r w:rsidRPr="0046678C">
        <w:rPr>
          <w:rFonts w:hint="cs"/>
          <w:sz w:val="32"/>
          <w:szCs w:val="32"/>
          <w:rtl/>
          <w:lang w:bidi="ar-DZ"/>
        </w:rPr>
        <w:t>9. الارتباط بمكتب التربية والتعليم</w:t>
      </w:r>
    </w:p>
    <w:p w14:paraId="42E7940D" w14:textId="77777777" w:rsidR="005C384C" w:rsidRPr="0046678C" w:rsidRDefault="005C384C" w:rsidP="005C384C">
      <w:pPr>
        <w:rPr>
          <w:sz w:val="32"/>
          <w:szCs w:val="32"/>
          <w:rtl/>
          <w:lang w:bidi="ar-DZ"/>
        </w:rPr>
      </w:pPr>
      <w:r w:rsidRPr="0046678C">
        <w:rPr>
          <w:rFonts w:hint="cs"/>
          <w:sz w:val="32"/>
          <w:szCs w:val="32"/>
          <w:rtl/>
          <w:lang w:bidi="ar-DZ"/>
        </w:rPr>
        <w:t>· لا يوجد دور مباشر للمكتب في هذه العملية، فهي عملية تنفيذية داخلية للمدرسة.</w:t>
      </w:r>
    </w:p>
    <w:p w14:paraId="492789BE" w14:textId="77777777" w:rsidR="005C384C" w:rsidRPr="0046678C" w:rsidRDefault="005C384C" w:rsidP="005C384C">
      <w:pPr>
        <w:rPr>
          <w:sz w:val="32"/>
          <w:szCs w:val="32"/>
          <w:rtl/>
          <w:lang w:bidi="ar-DZ"/>
        </w:rPr>
      </w:pPr>
      <w:r w:rsidRPr="0046678C">
        <w:rPr>
          <w:rFonts w:hint="cs"/>
          <w:sz w:val="32"/>
          <w:szCs w:val="32"/>
          <w:rtl/>
          <w:lang w:bidi="ar-DZ"/>
        </w:rPr>
        <w:t>· يمكن للمكتب مراقبة أعداد الطلاب النشطين في كل صف وشعبة لأغراض التخطيط والإشراف.</w:t>
      </w:r>
    </w:p>
    <w:p w14:paraId="0CDC21C2" w14:textId="77777777" w:rsidR="005C384C" w:rsidRDefault="005C384C" w:rsidP="005C384C">
      <w:pPr>
        <w:rPr>
          <w:sz w:val="32"/>
          <w:szCs w:val="32"/>
          <w:rtl/>
          <w:lang w:bidi="ar-DZ"/>
        </w:rPr>
      </w:pPr>
    </w:p>
    <w:p w14:paraId="7407B9E2" w14:textId="77777777" w:rsidR="005C384C" w:rsidRDefault="005C384C" w:rsidP="005C384C">
      <w:pPr>
        <w:rPr>
          <w:sz w:val="32"/>
          <w:szCs w:val="32"/>
          <w:rtl/>
          <w:lang w:bidi="ar-DZ"/>
        </w:rPr>
      </w:pPr>
    </w:p>
    <w:p w14:paraId="67730BF5" w14:textId="77777777" w:rsidR="005C384C" w:rsidRPr="0046678C" w:rsidRDefault="005C384C" w:rsidP="005C384C">
      <w:pPr>
        <w:rPr>
          <w:sz w:val="32"/>
          <w:szCs w:val="32"/>
          <w:rtl/>
          <w:lang w:bidi="ar-DZ"/>
        </w:rPr>
      </w:pPr>
    </w:p>
    <w:p w14:paraId="439EB5C2" w14:textId="77777777" w:rsidR="005C384C" w:rsidRPr="0046678C" w:rsidRDefault="005C384C" w:rsidP="005C384C">
      <w:pPr>
        <w:rPr>
          <w:sz w:val="32"/>
          <w:szCs w:val="32"/>
          <w:rtl/>
          <w:lang w:bidi="ar-DZ"/>
        </w:rPr>
      </w:pPr>
      <w:r w:rsidRPr="0046678C">
        <w:rPr>
          <w:rFonts w:hint="cs"/>
          <w:sz w:val="32"/>
          <w:szCs w:val="32"/>
          <w:rtl/>
          <w:lang w:bidi="ar-DZ"/>
        </w:rPr>
        <w:lastRenderedPageBreak/>
        <w:t>10. العلاقة مع الكيانات الأخرى</w:t>
      </w:r>
    </w:p>
    <w:p w14:paraId="3AAFA1B4" w14:textId="77777777" w:rsidR="005C384C" w:rsidRPr="0046678C" w:rsidRDefault="005C384C" w:rsidP="005C384C">
      <w:pPr>
        <w:rPr>
          <w:sz w:val="32"/>
          <w:szCs w:val="32"/>
          <w:rtl/>
          <w:lang w:bidi="ar-DZ"/>
        </w:rPr>
      </w:pPr>
      <w:r w:rsidRPr="0046678C">
        <w:rPr>
          <w:rFonts w:hint="cs"/>
          <w:sz w:val="32"/>
          <w:szCs w:val="32"/>
          <w:rtl/>
          <w:lang w:bidi="ar-DZ"/>
        </w:rPr>
        <w:t>· كيان الطالب: تحديث حالته وربطه بالشعبة والفصل الدراسي.</w:t>
      </w:r>
    </w:p>
    <w:p w14:paraId="7EDB4224" w14:textId="77777777" w:rsidR="005C384C" w:rsidRPr="0046678C" w:rsidRDefault="005C384C" w:rsidP="005C384C">
      <w:pPr>
        <w:rPr>
          <w:sz w:val="32"/>
          <w:szCs w:val="32"/>
          <w:rtl/>
          <w:lang w:bidi="ar-DZ"/>
        </w:rPr>
      </w:pPr>
      <w:r w:rsidRPr="0046678C">
        <w:rPr>
          <w:rFonts w:hint="cs"/>
          <w:sz w:val="32"/>
          <w:szCs w:val="32"/>
          <w:rtl/>
          <w:lang w:bidi="ar-DZ"/>
        </w:rPr>
        <w:t>· كيان الشعبة/الفصل الدراسي: إضافة الطالب إلى قائمة طلاب الشعبة.</w:t>
      </w:r>
    </w:p>
    <w:p w14:paraId="3C85516B" w14:textId="77777777" w:rsidR="005C384C" w:rsidRPr="0046678C" w:rsidRDefault="005C384C" w:rsidP="005C384C">
      <w:pPr>
        <w:rPr>
          <w:sz w:val="32"/>
          <w:szCs w:val="32"/>
          <w:rtl/>
          <w:lang w:bidi="ar-DZ"/>
        </w:rPr>
      </w:pPr>
      <w:r w:rsidRPr="0046678C">
        <w:rPr>
          <w:rFonts w:hint="cs"/>
          <w:sz w:val="32"/>
          <w:szCs w:val="32"/>
          <w:rtl/>
          <w:lang w:bidi="ar-DZ"/>
        </w:rPr>
        <w:t>· كيان الفصل الأكاديمي: تسجيل الطالب فيه.</w:t>
      </w:r>
    </w:p>
    <w:p w14:paraId="619156E7" w14:textId="77777777" w:rsidR="005C384C" w:rsidRPr="0046678C" w:rsidRDefault="005C384C" w:rsidP="005C384C">
      <w:pPr>
        <w:rPr>
          <w:sz w:val="32"/>
          <w:szCs w:val="32"/>
          <w:rtl/>
          <w:lang w:bidi="ar-DZ"/>
        </w:rPr>
      </w:pPr>
      <w:r w:rsidRPr="0046678C">
        <w:rPr>
          <w:rFonts w:hint="cs"/>
          <w:sz w:val="32"/>
          <w:szCs w:val="32"/>
          <w:rtl/>
          <w:lang w:bidi="ar-DZ"/>
        </w:rPr>
        <w:t>· كيان الجدول الدراسي: إضافة الطالب إليه.</w:t>
      </w:r>
    </w:p>
    <w:p w14:paraId="1FBFBE60" w14:textId="77777777" w:rsidR="005C384C" w:rsidRPr="0046678C" w:rsidRDefault="005C384C" w:rsidP="005C384C">
      <w:pPr>
        <w:rPr>
          <w:sz w:val="32"/>
          <w:szCs w:val="32"/>
          <w:rtl/>
          <w:lang w:bidi="ar-DZ"/>
        </w:rPr>
      </w:pPr>
      <w:r w:rsidRPr="0046678C">
        <w:rPr>
          <w:rFonts w:hint="cs"/>
          <w:sz w:val="32"/>
          <w:szCs w:val="32"/>
          <w:rtl/>
          <w:lang w:bidi="ar-DZ"/>
        </w:rPr>
        <w:t>· كيان المقرر الدراسي: التسجيل التلقائي في المقررات (إن وجد).</w:t>
      </w:r>
    </w:p>
    <w:p w14:paraId="19F73647" w14:textId="77777777" w:rsidR="005C384C" w:rsidRPr="0046678C" w:rsidRDefault="005C384C" w:rsidP="005C384C">
      <w:pPr>
        <w:rPr>
          <w:sz w:val="32"/>
          <w:szCs w:val="32"/>
          <w:rtl/>
          <w:lang w:bidi="ar-DZ"/>
        </w:rPr>
      </w:pPr>
      <w:r w:rsidRPr="0046678C">
        <w:rPr>
          <w:rFonts w:hint="cs"/>
          <w:sz w:val="32"/>
          <w:szCs w:val="32"/>
          <w:rtl/>
          <w:lang w:bidi="ar-DZ"/>
        </w:rPr>
        <w:t>· كيان الإشعارات: لإعلام ولي الأمر.</w:t>
      </w:r>
    </w:p>
    <w:p w14:paraId="3BEA0D9F" w14:textId="77777777" w:rsidR="005C384C" w:rsidRPr="0046678C" w:rsidRDefault="005C384C" w:rsidP="005C384C">
      <w:pPr>
        <w:rPr>
          <w:sz w:val="32"/>
          <w:szCs w:val="32"/>
          <w:rtl/>
          <w:lang w:bidi="ar-DZ"/>
        </w:rPr>
      </w:pPr>
    </w:p>
    <w:p w14:paraId="1D195FB6" w14:textId="77777777" w:rsidR="005C384C" w:rsidRPr="0046678C" w:rsidRDefault="005C384C" w:rsidP="005C384C">
      <w:pPr>
        <w:rPr>
          <w:sz w:val="32"/>
          <w:szCs w:val="32"/>
          <w:rtl/>
          <w:lang w:bidi="ar-DZ"/>
        </w:rPr>
      </w:pPr>
      <w:r w:rsidRPr="0046678C">
        <w:rPr>
          <w:rFonts w:hint="cs"/>
          <w:sz w:val="32"/>
          <w:szCs w:val="32"/>
          <w:rtl/>
          <w:lang w:bidi="ar-DZ"/>
        </w:rPr>
        <w:t>11. ملاحظات</w:t>
      </w:r>
    </w:p>
    <w:p w14:paraId="71797F83" w14:textId="77777777" w:rsidR="005C384C" w:rsidRPr="0046678C" w:rsidRDefault="005C384C" w:rsidP="005C384C">
      <w:pPr>
        <w:rPr>
          <w:sz w:val="32"/>
          <w:szCs w:val="32"/>
          <w:rtl/>
          <w:lang w:bidi="ar-DZ"/>
        </w:rPr>
      </w:pPr>
      <w:r w:rsidRPr="0046678C">
        <w:rPr>
          <w:rFonts w:hint="cs"/>
          <w:sz w:val="32"/>
          <w:szCs w:val="32"/>
          <w:rtl/>
          <w:lang w:bidi="ar-DZ"/>
        </w:rPr>
        <w:t>· هذه العملية تمثل بداية المسار الأكاديمي الفعلي للطالب داخل المدرسة.</w:t>
      </w:r>
    </w:p>
    <w:p w14:paraId="5D1DBFD8" w14:textId="77777777" w:rsidR="005C384C" w:rsidRPr="0046678C" w:rsidRDefault="005C384C" w:rsidP="005C384C">
      <w:pPr>
        <w:rPr>
          <w:sz w:val="32"/>
          <w:szCs w:val="32"/>
          <w:rtl/>
          <w:lang w:bidi="ar-DZ"/>
        </w:rPr>
      </w:pPr>
      <w:r w:rsidRPr="0046678C">
        <w:rPr>
          <w:rFonts w:hint="cs"/>
          <w:sz w:val="32"/>
          <w:szCs w:val="32"/>
          <w:rtl/>
          <w:lang w:bidi="ar-DZ"/>
        </w:rPr>
        <w:t>· يمكن تنفيذ هذه العملية بشكل جماعي (Batch) لعدد من الطلاب الجدد المقيدين.</w:t>
      </w:r>
    </w:p>
    <w:p w14:paraId="5955BA07" w14:textId="77777777" w:rsidR="005C384C" w:rsidRPr="0046678C" w:rsidRDefault="005C384C" w:rsidP="005C384C">
      <w:pPr>
        <w:rPr>
          <w:sz w:val="32"/>
          <w:szCs w:val="32"/>
          <w:rtl/>
          <w:lang w:bidi="ar-DZ"/>
        </w:rPr>
      </w:pPr>
      <w:r w:rsidRPr="0046678C">
        <w:rPr>
          <w:rFonts w:hint="cs"/>
          <w:sz w:val="32"/>
          <w:szCs w:val="32"/>
          <w:rtl/>
          <w:lang w:bidi="ar-DZ"/>
        </w:rPr>
        <w:t>· في حالة وجود نظام مسارات وتخصصات (في المرحلة الثانوية)، قد تتضمن العملية أيضاً تحديد المسار/التخصص للطالب.</w:t>
      </w:r>
    </w:p>
    <w:p w14:paraId="48CE8259" w14:textId="77777777" w:rsidR="005C384C" w:rsidRPr="0046678C" w:rsidRDefault="005C384C" w:rsidP="005C384C">
      <w:pPr>
        <w:rPr>
          <w:sz w:val="32"/>
          <w:szCs w:val="32"/>
          <w:rtl/>
          <w:lang w:bidi="ar-DZ"/>
        </w:rPr>
      </w:pPr>
      <w:r w:rsidRPr="0046678C">
        <w:rPr>
          <w:rFonts w:hint="cs"/>
          <w:sz w:val="32"/>
          <w:szCs w:val="32"/>
          <w:rtl/>
          <w:lang w:bidi="ar-DZ"/>
        </w:rPr>
        <w:t>· قد يتم تعديل الشعبة لاحقاً عبر عملية "نقل بين الشعب".</w:t>
      </w:r>
    </w:p>
    <w:p w14:paraId="356B6813" w14:textId="77777777" w:rsidR="005C384C" w:rsidRPr="0046678C" w:rsidRDefault="005C384C" w:rsidP="005C384C">
      <w:pPr>
        <w:rPr>
          <w:sz w:val="32"/>
          <w:szCs w:val="32"/>
          <w:highlight w:val="yellow"/>
          <w:rtl/>
          <w:lang w:bidi="ar-DZ"/>
        </w:rPr>
      </w:pPr>
      <w:r w:rsidRPr="0046678C">
        <w:rPr>
          <w:rFonts w:hint="cs"/>
          <w:sz w:val="32"/>
          <w:szCs w:val="32"/>
          <w:highlight w:val="yellow"/>
          <w:rtl/>
          <w:lang w:bidi="ar-DZ"/>
        </w:rPr>
        <w:t xml:space="preserve">العملية </w:t>
      </w:r>
      <w:r>
        <w:rPr>
          <w:sz w:val="32"/>
          <w:szCs w:val="32"/>
          <w:highlight w:val="yellow"/>
        </w:rPr>
        <w:t>a</w:t>
      </w:r>
      <w:r w:rsidRPr="0046678C">
        <w:rPr>
          <w:rFonts w:hint="cs"/>
          <w:sz w:val="32"/>
          <w:szCs w:val="32"/>
          <w:highlight w:val="yellow"/>
          <w:rtl/>
          <w:lang w:bidi="ar-DZ"/>
        </w:rPr>
        <w:t>(</w:t>
      </w:r>
      <w:r>
        <w:rPr>
          <w:sz w:val="32"/>
          <w:szCs w:val="32"/>
          <w:highlight w:val="yellow"/>
          <w:lang w:bidi="ar-DZ"/>
        </w:rPr>
        <w:t>8</w:t>
      </w:r>
      <w:r w:rsidRPr="0046678C">
        <w:rPr>
          <w:rFonts w:hint="cs"/>
          <w:sz w:val="32"/>
          <w:szCs w:val="32"/>
          <w:highlight w:val="yellow"/>
          <w:rtl/>
          <w:lang w:bidi="ar-DZ"/>
        </w:rPr>
        <w:t>): تسجيل المقررات/المواد الدراسية للطالب (إن وجد النظام الاختياري)</w:t>
      </w:r>
    </w:p>
    <w:p w14:paraId="74846F46" w14:textId="77777777" w:rsidR="005C384C" w:rsidRPr="0046678C" w:rsidRDefault="005C384C" w:rsidP="005C384C">
      <w:pPr>
        <w:rPr>
          <w:sz w:val="32"/>
          <w:szCs w:val="32"/>
          <w:rtl/>
          <w:lang w:bidi="ar-DZ"/>
        </w:rPr>
      </w:pPr>
      <w:r w:rsidRPr="0046678C">
        <w:rPr>
          <w:rFonts w:hint="cs"/>
          <w:sz w:val="32"/>
          <w:szCs w:val="32"/>
          <w:rtl/>
          <w:lang w:bidi="ar-DZ"/>
        </w:rPr>
        <w:t>1. اسم العملية</w:t>
      </w:r>
    </w:p>
    <w:p w14:paraId="17ADD07C" w14:textId="77777777" w:rsidR="005C384C" w:rsidRPr="005017DC" w:rsidRDefault="005C384C" w:rsidP="005C384C">
      <w:pPr>
        <w:jc w:val="center"/>
        <w:rPr>
          <w:sz w:val="32"/>
          <w:szCs w:val="32"/>
          <w:u w:val="single"/>
          <w:rtl/>
          <w:lang w:bidi="ar-DZ"/>
        </w:rPr>
      </w:pPr>
      <w:r w:rsidRPr="005017DC">
        <w:rPr>
          <w:rFonts w:hint="cs"/>
          <w:sz w:val="32"/>
          <w:szCs w:val="32"/>
          <w:u w:val="single"/>
          <w:rtl/>
          <w:lang w:bidi="ar-DZ"/>
        </w:rPr>
        <w:t>تسجيل المقررات/المواد الدراسية للطالب</w:t>
      </w:r>
    </w:p>
    <w:p w14:paraId="0223E8DC" w14:textId="77777777" w:rsidR="005C384C" w:rsidRPr="0046678C" w:rsidRDefault="005C384C" w:rsidP="005C384C">
      <w:pPr>
        <w:rPr>
          <w:sz w:val="32"/>
          <w:szCs w:val="32"/>
          <w:rtl/>
          <w:lang w:bidi="ar-DZ"/>
        </w:rPr>
      </w:pPr>
      <w:r w:rsidRPr="0046678C">
        <w:rPr>
          <w:rFonts w:hint="cs"/>
          <w:sz w:val="32"/>
          <w:szCs w:val="32"/>
          <w:rtl/>
          <w:lang w:bidi="ar-DZ"/>
        </w:rPr>
        <w:t>2. وصف العملية</w:t>
      </w:r>
    </w:p>
    <w:p w14:paraId="36A90229" w14:textId="77777777" w:rsidR="005C384C" w:rsidRPr="0046678C" w:rsidRDefault="005C384C" w:rsidP="005C384C">
      <w:pPr>
        <w:rPr>
          <w:sz w:val="32"/>
          <w:szCs w:val="32"/>
          <w:rtl/>
          <w:lang w:bidi="ar-DZ"/>
        </w:rPr>
      </w:pPr>
      <w:r w:rsidRPr="0046678C">
        <w:rPr>
          <w:rFonts w:hint="cs"/>
          <w:sz w:val="32"/>
          <w:szCs w:val="32"/>
          <w:rtl/>
          <w:lang w:bidi="ar-DZ"/>
        </w:rPr>
        <w:t>هي العملية الأكاديمية التي تتيح للطالب (أو للمدرسة نيابة عنه في حالات معينة) اختيار وتسجيل المقررات الدراسية الاختيارية أو الإجبارية المطلوبة له في فصل دراسي معين، بناءً على خطته الدراسية والمسار الأكاديمي المحدد. تهدف هذه العملية إلى تخصيص جدول الطالب وتحديد عبءه الدراسي، وتمكين النظام من تتبع تحصيله في كل مقرر على حدة.</w:t>
      </w:r>
    </w:p>
    <w:p w14:paraId="0CC4A841" w14:textId="77777777" w:rsidR="005C384C" w:rsidRPr="0046678C" w:rsidRDefault="005C384C" w:rsidP="005C384C">
      <w:pPr>
        <w:rPr>
          <w:sz w:val="32"/>
          <w:szCs w:val="32"/>
          <w:rtl/>
          <w:lang w:bidi="ar-DZ"/>
        </w:rPr>
      </w:pPr>
    </w:p>
    <w:p w14:paraId="6F77896C" w14:textId="77777777" w:rsidR="005C384C" w:rsidRPr="0046678C" w:rsidRDefault="005C384C" w:rsidP="005C384C">
      <w:pPr>
        <w:rPr>
          <w:sz w:val="32"/>
          <w:szCs w:val="32"/>
          <w:rtl/>
          <w:lang w:bidi="ar-DZ"/>
        </w:rPr>
      </w:pPr>
      <w:r w:rsidRPr="0046678C">
        <w:rPr>
          <w:rFonts w:hint="cs"/>
          <w:sz w:val="32"/>
          <w:szCs w:val="32"/>
          <w:rtl/>
          <w:lang w:bidi="ar-DZ"/>
        </w:rPr>
        <w:lastRenderedPageBreak/>
        <w:t>3. الهدف من العملية</w:t>
      </w:r>
    </w:p>
    <w:p w14:paraId="57DFDCD5" w14:textId="77777777" w:rsidR="005C384C" w:rsidRPr="0046678C" w:rsidRDefault="005C384C" w:rsidP="005C384C">
      <w:pPr>
        <w:rPr>
          <w:sz w:val="32"/>
          <w:szCs w:val="32"/>
          <w:rtl/>
          <w:lang w:bidi="ar-DZ"/>
        </w:rPr>
      </w:pPr>
      <w:r w:rsidRPr="0046678C">
        <w:rPr>
          <w:rFonts w:hint="cs"/>
          <w:sz w:val="32"/>
          <w:szCs w:val="32"/>
          <w:rtl/>
          <w:lang w:bidi="ar-DZ"/>
        </w:rPr>
        <w:t>· تمكين الطالب من اختيار المقررات المناسبة لمساره الأكاديمي وميوله (في أنظمة الاختيار).</w:t>
      </w:r>
    </w:p>
    <w:p w14:paraId="4227C719" w14:textId="77777777" w:rsidR="005C384C" w:rsidRPr="0046678C" w:rsidRDefault="005C384C" w:rsidP="005C384C">
      <w:pPr>
        <w:rPr>
          <w:sz w:val="32"/>
          <w:szCs w:val="32"/>
          <w:rtl/>
          <w:lang w:bidi="ar-DZ"/>
        </w:rPr>
      </w:pPr>
      <w:r w:rsidRPr="0046678C">
        <w:rPr>
          <w:rFonts w:hint="cs"/>
          <w:sz w:val="32"/>
          <w:szCs w:val="32"/>
          <w:rtl/>
          <w:lang w:bidi="ar-DZ"/>
        </w:rPr>
        <w:t>· تحديد العبء الدراسي للطالب بدقة لكل فصل دراسي.</w:t>
      </w:r>
    </w:p>
    <w:p w14:paraId="0B0DDD42" w14:textId="77777777" w:rsidR="005C384C" w:rsidRPr="0046678C" w:rsidRDefault="005C384C" w:rsidP="005C384C">
      <w:pPr>
        <w:rPr>
          <w:sz w:val="32"/>
          <w:szCs w:val="32"/>
          <w:rtl/>
          <w:lang w:bidi="ar-DZ"/>
        </w:rPr>
      </w:pPr>
      <w:r w:rsidRPr="0046678C">
        <w:rPr>
          <w:rFonts w:hint="cs"/>
          <w:sz w:val="32"/>
          <w:szCs w:val="32"/>
          <w:rtl/>
          <w:lang w:bidi="ar-DZ"/>
        </w:rPr>
        <w:t>· تهيئة السجلات الأكاديمية اللازمة لتسجيل الحضور والدرجات لكل مقرر.</w:t>
      </w:r>
    </w:p>
    <w:p w14:paraId="2DEDD1EB" w14:textId="77777777" w:rsidR="005C384C" w:rsidRPr="0046678C" w:rsidRDefault="005C384C" w:rsidP="005C384C">
      <w:pPr>
        <w:rPr>
          <w:sz w:val="32"/>
          <w:szCs w:val="32"/>
          <w:rtl/>
          <w:lang w:bidi="ar-DZ"/>
        </w:rPr>
      </w:pPr>
      <w:r w:rsidRPr="0046678C">
        <w:rPr>
          <w:rFonts w:hint="cs"/>
          <w:sz w:val="32"/>
          <w:szCs w:val="32"/>
          <w:rtl/>
          <w:lang w:bidi="ar-DZ"/>
        </w:rPr>
        <w:t>· ضمان استيفاء الطالب للمتطلبات الأكاديمية للتخرج.</w:t>
      </w:r>
    </w:p>
    <w:p w14:paraId="179AECE8" w14:textId="77777777" w:rsidR="005C384C" w:rsidRPr="0046678C" w:rsidRDefault="005C384C" w:rsidP="005C384C">
      <w:pPr>
        <w:rPr>
          <w:sz w:val="32"/>
          <w:szCs w:val="32"/>
          <w:rtl/>
          <w:lang w:bidi="ar-DZ"/>
        </w:rPr>
      </w:pPr>
    </w:p>
    <w:p w14:paraId="2D7F2D2A" w14:textId="77777777" w:rsidR="005C384C" w:rsidRPr="0046678C" w:rsidRDefault="005C384C" w:rsidP="005C384C">
      <w:pPr>
        <w:rPr>
          <w:sz w:val="32"/>
          <w:szCs w:val="32"/>
          <w:rtl/>
          <w:lang w:bidi="ar-DZ"/>
        </w:rPr>
      </w:pPr>
      <w:r w:rsidRPr="0046678C">
        <w:rPr>
          <w:rFonts w:hint="cs"/>
          <w:sz w:val="32"/>
          <w:szCs w:val="32"/>
          <w:rtl/>
          <w:lang w:bidi="ar-DZ"/>
        </w:rPr>
        <w:t>4. الجهة المسؤولة عن التنفيذ</w:t>
      </w:r>
    </w:p>
    <w:p w14:paraId="02F47688" w14:textId="77777777" w:rsidR="005C384C" w:rsidRPr="0046678C" w:rsidRDefault="005C384C" w:rsidP="005C384C">
      <w:pPr>
        <w:rPr>
          <w:sz w:val="32"/>
          <w:szCs w:val="32"/>
          <w:rtl/>
          <w:lang w:bidi="ar-DZ"/>
        </w:rPr>
      </w:pPr>
      <w:r w:rsidRPr="0046678C">
        <w:rPr>
          <w:rFonts w:hint="cs"/>
          <w:sz w:val="32"/>
          <w:szCs w:val="32"/>
          <w:rtl/>
          <w:lang w:bidi="ar-DZ"/>
        </w:rPr>
        <w:t>· المنفذ الرئيسي: الطالب نفسه (في نظام الاختيار) أو المرشد الأكاديمي.</w:t>
      </w:r>
    </w:p>
    <w:p w14:paraId="777403D0" w14:textId="77777777" w:rsidR="005C384C" w:rsidRPr="0046678C" w:rsidRDefault="005C384C" w:rsidP="005C384C">
      <w:pPr>
        <w:rPr>
          <w:sz w:val="32"/>
          <w:szCs w:val="32"/>
          <w:rtl/>
          <w:lang w:bidi="ar-DZ"/>
        </w:rPr>
      </w:pPr>
      <w:r w:rsidRPr="0046678C">
        <w:rPr>
          <w:rFonts w:hint="cs"/>
          <w:sz w:val="32"/>
          <w:szCs w:val="32"/>
          <w:rtl/>
          <w:lang w:bidi="ar-DZ"/>
        </w:rPr>
        <w:t>· الجهة التنفيذية: موظف شؤون الطلاب أو التسجيل في المدرسة (في حالة التسجيل الجماعي أو للإعدادات الأولية).</w:t>
      </w:r>
    </w:p>
    <w:p w14:paraId="38C33C8D" w14:textId="77777777" w:rsidR="005C384C" w:rsidRPr="0046678C" w:rsidRDefault="005C384C" w:rsidP="005C384C">
      <w:pPr>
        <w:rPr>
          <w:sz w:val="32"/>
          <w:szCs w:val="32"/>
          <w:rtl/>
          <w:lang w:bidi="ar-DZ"/>
        </w:rPr>
      </w:pPr>
      <w:r w:rsidRPr="0046678C">
        <w:rPr>
          <w:rFonts w:hint="cs"/>
          <w:sz w:val="32"/>
          <w:szCs w:val="32"/>
          <w:rtl/>
          <w:lang w:bidi="ar-DZ"/>
        </w:rPr>
        <w:t>· الجهة الإشرافية: المرشد الأكاديمي أو وكيل الشؤون التعليمية (للموافقة على الخطة الدراسية).</w:t>
      </w:r>
    </w:p>
    <w:p w14:paraId="34F6ACB0" w14:textId="77777777" w:rsidR="005C384C" w:rsidRPr="0046678C" w:rsidRDefault="005C384C" w:rsidP="005C384C">
      <w:pPr>
        <w:rPr>
          <w:sz w:val="32"/>
          <w:szCs w:val="32"/>
          <w:rtl/>
          <w:lang w:bidi="ar-DZ"/>
        </w:rPr>
      </w:pPr>
    </w:p>
    <w:p w14:paraId="764BB001" w14:textId="77777777" w:rsidR="005C384C" w:rsidRPr="0046678C" w:rsidRDefault="005C384C" w:rsidP="005C384C">
      <w:pPr>
        <w:rPr>
          <w:sz w:val="32"/>
          <w:szCs w:val="32"/>
          <w:rtl/>
          <w:lang w:bidi="ar-DZ"/>
        </w:rPr>
      </w:pPr>
      <w:r w:rsidRPr="0046678C">
        <w:rPr>
          <w:rFonts w:hint="cs"/>
          <w:sz w:val="32"/>
          <w:szCs w:val="32"/>
          <w:rtl/>
          <w:lang w:bidi="ar-DZ"/>
        </w:rPr>
        <w:t>5. المدخلات (Inputs)</w:t>
      </w:r>
    </w:p>
    <w:p w14:paraId="50AC0EEC" w14:textId="77777777" w:rsidR="005C384C" w:rsidRPr="0046678C" w:rsidRDefault="005C384C" w:rsidP="005C384C">
      <w:pPr>
        <w:rPr>
          <w:sz w:val="32"/>
          <w:szCs w:val="32"/>
          <w:rtl/>
          <w:lang w:bidi="ar-DZ"/>
        </w:rPr>
      </w:pPr>
      <w:r w:rsidRPr="0046678C">
        <w:rPr>
          <w:rFonts w:hint="cs"/>
          <w:sz w:val="32"/>
          <w:szCs w:val="32"/>
          <w:rtl/>
          <w:lang w:bidi="ar-DZ"/>
        </w:rPr>
        <w:t>· الرقم الأكاديمي للطالب (StudentID): للطالب النشط (نشط) المسجل في فصل دراسي.</w:t>
      </w:r>
    </w:p>
    <w:p w14:paraId="73C5579C" w14:textId="77777777" w:rsidR="005C384C" w:rsidRPr="0046678C" w:rsidRDefault="005C384C" w:rsidP="005C384C">
      <w:pPr>
        <w:rPr>
          <w:sz w:val="32"/>
          <w:szCs w:val="32"/>
          <w:rtl/>
          <w:lang w:bidi="ar-DZ"/>
        </w:rPr>
      </w:pPr>
      <w:r w:rsidRPr="0046678C">
        <w:rPr>
          <w:rFonts w:hint="cs"/>
          <w:sz w:val="32"/>
          <w:szCs w:val="32"/>
          <w:rtl/>
          <w:lang w:bidi="ar-DZ"/>
        </w:rPr>
        <w:t>· خطة الطالب الأكاديمية: المقررات الإجبارية والاختيارية المطلوبة حسب صفه ومساره.</w:t>
      </w:r>
    </w:p>
    <w:p w14:paraId="74BF00BE" w14:textId="77777777" w:rsidR="005C384C" w:rsidRPr="0046678C" w:rsidRDefault="005C384C" w:rsidP="005C384C">
      <w:pPr>
        <w:rPr>
          <w:sz w:val="32"/>
          <w:szCs w:val="32"/>
          <w:rtl/>
          <w:lang w:bidi="ar-DZ"/>
        </w:rPr>
      </w:pPr>
      <w:r w:rsidRPr="0046678C">
        <w:rPr>
          <w:rFonts w:hint="cs"/>
          <w:sz w:val="32"/>
          <w:szCs w:val="32"/>
          <w:rtl/>
          <w:lang w:bidi="ar-DZ"/>
        </w:rPr>
        <w:t>· قائمة المقررات المتاحة: المقررات المطروحة للفصل الحالي، مع أوقاتها وأسماء معلميها وأماكنها.</w:t>
      </w:r>
    </w:p>
    <w:p w14:paraId="5E8C69A4" w14:textId="77777777" w:rsidR="005C384C" w:rsidRPr="0046678C" w:rsidRDefault="005C384C" w:rsidP="005C384C">
      <w:pPr>
        <w:rPr>
          <w:sz w:val="32"/>
          <w:szCs w:val="32"/>
          <w:rtl/>
          <w:lang w:bidi="ar-DZ"/>
        </w:rPr>
      </w:pPr>
      <w:r w:rsidRPr="0046678C">
        <w:rPr>
          <w:rFonts w:hint="cs"/>
          <w:sz w:val="32"/>
          <w:szCs w:val="32"/>
          <w:rtl/>
          <w:lang w:bidi="ar-DZ"/>
        </w:rPr>
        <w:t>· الشروط المسبقة: أي شروط يجب استيفاؤها قبل تسجيل مقرر معين (مثل: اجتياز مقرر سابق).</w:t>
      </w:r>
    </w:p>
    <w:p w14:paraId="4BBD92B7" w14:textId="77777777" w:rsidR="005C384C" w:rsidRPr="0046678C" w:rsidRDefault="005C384C" w:rsidP="005C384C">
      <w:pPr>
        <w:rPr>
          <w:sz w:val="32"/>
          <w:szCs w:val="32"/>
          <w:rtl/>
          <w:lang w:bidi="ar-DZ"/>
        </w:rPr>
      </w:pPr>
      <w:r w:rsidRPr="0046678C">
        <w:rPr>
          <w:rFonts w:hint="cs"/>
          <w:sz w:val="32"/>
          <w:szCs w:val="32"/>
          <w:rtl/>
          <w:lang w:bidi="ar-DZ"/>
        </w:rPr>
        <w:t>· رغبات الطالب: (في أنظمة الاختيار).</w:t>
      </w:r>
    </w:p>
    <w:p w14:paraId="42B26407" w14:textId="77777777" w:rsidR="005C384C" w:rsidRPr="0046678C" w:rsidRDefault="005C384C" w:rsidP="005C384C">
      <w:pPr>
        <w:rPr>
          <w:sz w:val="32"/>
          <w:szCs w:val="32"/>
          <w:rtl/>
          <w:lang w:bidi="ar-DZ"/>
        </w:rPr>
      </w:pPr>
      <w:r w:rsidRPr="0046678C">
        <w:rPr>
          <w:rFonts w:hint="cs"/>
          <w:sz w:val="32"/>
          <w:szCs w:val="32"/>
          <w:rtl/>
          <w:lang w:bidi="ar-DZ"/>
        </w:rPr>
        <w:t>· الحد الأقصى للساعات/المقررات المسموح بها لكل طالب.</w:t>
      </w:r>
    </w:p>
    <w:p w14:paraId="50B42973" w14:textId="77777777" w:rsidR="005C384C" w:rsidRPr="0046678C" w:rsidRDefault="005C384C" w:rsidP="005C384C">
      <w:pPr>
        <w:rPr>
          <w:sz w:val="32"/>
          <w:szCs w:val="32"/>
          <w:rtl/>
          <w:lang w:bidi="ar-DZ"/>
        </w:rPr>
      </w:pPr>
    </w:p>
    <w:p w14:paraId="2AA6F081" w14:textId="77777777" w:rsidR="005C384C" w:rsidRPr="0046678C" w:rsidRDefault="005C384C" w:rsidP="005C384C">
      <w:pPr>
        <w:rPr>
          <w:sz w:val="32"/>
          <w:szCs w:val="32"/>
          <w:rtl/>
          <w:lang w:bidi="ar-DZ"/>
        </w:rPr>
      </w:pPr>
      <w:r w:rsidRPr="0046678C">
        <w:rPr>
          <w:rFonts w:hint="cs"/>
          <w:sz w:val="32"/>
          <w:szCs w:val="32"/>
          <w:rtl/>
          <w:lang w:bidi="ar-DZ"/>
        </w:rPr>
        <w:t>6. خطوات التنفيذ التفصيلية</w:t>
      </w:r>
    </w:p>
    <w:p w14:paraId="61654287" w14:textId="77777777" w:rsidR="005C384C" w:rsidRPr="0046678C" w:rsidRDefault="005C384C" w:rsidP="005C384C">
      <w:pPr>
        <w:numPr>
          <w:ilvl w:val="0"/>
          <w:numId w:val="7"/>
        </w:numPr>
        <w:rPr>
          <w:sz w:val="32"/>
          <w:szCs w:val="32"/>
          <w:rtl/>
          <w:lang w:bidi="ar-DZ"/>
        </w:rPr>
      </w:pPr>
      <w:r w:rsidRPr="0046678C">
        <w:rPr>
          <w:rFonts w:hint="cs"/>
          <w:sz w:val="32"/>
          <w:szCs w:val="32"/>
          <w:rtl/>
          <w:lang w:bidi="ar-DZ"/>
        </w:rPr>
        <w:t>التمهيد: يقوم النظام بتحديد المقررات الإجبارية التابعة للصف والمسار المسجل به الطالب، وتسجيله فيها تلقائياً (إن لم يكن قد تم ذلك في العملية 7).</w:t>
      </w:r>
    </w:p>
    <w:p w14:paraId="04B621B1" w14:textId="77777777" w:rsidR="005C384C" w:rsidRPr="0046678C" w:rsidRDefault="005C384C" w:rsidP="005C384C">
      <w:pPr>
        <w:numPr>
          <w:ilvl w:val="0"/>
          <w:numId w:val="7"/>
        </w:numPr>
        <w:rPr>
          <w:sz w:val="32"/>
          <w:szCs w:val="32"/>
          <w:rtl/>
          <w:lang w:bidi="ar-DZ"/>
        </w:rPr>
      </w:pPr>
      <w:r w:rsidRPr="0046678C">
        <w:rPr>
          <w:rFonts w:hint="cs"/>
          <w:sz w:val="32"/>
          <w:szCs w:val="32"/>
          <w:rtl/>
          <w:lang w:bidi="ar-DZ"/>
        </w:rPr>
        <w:t>عرض المقررات الاختيارية: إذا كان النظام يسمح بالاختيار، يقوم الطالب (أو المرشد) بتسجيل الدخول وفتح صفحة "تسجيل المقررات".</w:t>
      </w:r>
    </w:p>
    <w:p w14:paraId="5A374550" w14:textId="77777777" w:rsidR="005C384C" w:rsidRPr="0046678C" w:rsidRDefault="005C384C" w:rsidP="005C384C">
      <w:pPr>
        <w:numPr>
          <w:ilvl w:val="0"/>
          <w:numId w:val="7"/>
        </w:numPr>
        <w:rPr>
          <w:sz w:val="32"/>
          <w:szCs w:val="32"/>
          <w:rtl/>
          <w:lang w:bidi="ar-DZ"/>
        </w:rPr>
      </w:pPr>
      <w:r w:rsidRPr="0046678C">
        <w:rPr>
          <w:rFonts w:hint="cs"/>
          <w:sz w:val="32"/>
          <w:szCs w:val="32"/>
          <w:rtl/>
          <w:lang w:bidi="ar-DZ"/>
        </w:rPr>
        <w:t>الاستعراض والاختيار:</w:t>
      </w:r>
    </w:p>
    <w:p w14:paraId="156AE8E1"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يعرض النظام قائمة بالمقررات الاختيارية المتاحة والتي تنطبق عليها شروط الطالب (المسار، الصف، الشروط المسبقة).</w:t>
      </w:r>
    </w:p>
    <w:p w14:paraId="4174B8E9"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يعرض لكل مقرر: الرمز، الاسم، عدد الساعات، الوقت، اليوم، المعلم، عدد المقاعد المتاحة.</w:t>
      </w:r>
    </w:p>
    <w:p w14:paraId="35E68CD3"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يختار الطالب المقررات المطلوبة (مع مراعاة عدم التعارض في الأوقات والالتزام بالحد الأقصى للساعات).</w:t>
      </w:r>
    </w:p>
    <w:p w14:paraId="68B54DBF" w14:textId="77777777" w:rsidR="005C384C" w:rsidRPr="0046678C" w:rsidRDefault="005C384C" w:rsidP="005C384C">
      <w:pPr>
        <w:numPr>
          <w:ilvl w:val="0"/>
          <w:numId w:val="7"/>
        </w:numPr>
        <w:rPr>
          <w:sz w:val="32"/>
          <w:szCs w:val="32"/>
          <w:rtl/>
          <w:lang w:bidi="ar-DZ"/>
        </w:rPr>
      </w:pPr>
      <w:r w:rsidRPr="0046678C">
        <w:rPr>
          <w:rFonts w:hint="cs"/>
          <w:sz w:val="32"/>
          <w:szCs w:val="32"/>
          <w:rtl/>
          <w:lang w:bidi="ar-DZ"/>
        </w:rPr>
        <w:t>التحقق من الشروط: يقوم النظام بالتحقق الآلي من:</w:t>
      </w:r>
    </w:p>
    <w:p w14:paraId="0E748317"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استيفاء الشروط المسبقة (إن وجدت).</w:t>
      </w:r>
    </w:p>
    <w:p w14:paraId="26D5AFA5"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عدم التعارض الزمني بين المقررات المختارة.</w:t>
      </w:r>
    </w:p>
    <w:p w14:paraId="6EC01FCF"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عدم تجاوز الحد الأقصى للساعات المعتمدة.</w:t>
      </w:r>
    </w:p>
    <w:p w14:paraId="5B91445B"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توفر المقاعد في المقرر.</w:t>
      </w:r>
    </w:p>
    <w:p w14:paraId="6EF83025" w14:textId="77777777" w:rsidR="005C384C" w:rsidRPr="0046678C" w:rsidRDefault="005C384C" w:rsidP="005C384C">
      <w:pPr>
        <w:numPr>
          <w:ilvl w:val="0"/>
          <w:numId w:val="7"/>
        </w:numPr>
        <w:rPr>
          <w:sz w:val="32"/>
          <w:szCs w:val="32"/>
          <w:rtl/>
          <w:lang w:bidi="ar-DZ"/>
        </w:rPr>
      </w:pPr>
      <w:r w:rsidRPr="0046678C">
        <w:rPr>
          <w:rFonts w:hint="cs"/>
          <w:sz w:val="32"/>
          <w:szCs w:val="32"/>
          <w:rtl/>
          <w:lang w:bidi="ar-DZ"/>
        </w:rPr>
        <w:t>إرسال الخطة: يقدم الطالب (أو المرشد) الخطة النهائية.</w:t>
      </w:r>
    </w:p>
    <w:p w14:paraId="425BFA85" w14:textId="77777777" w:rsidR="005C384C" w:rsidRPr="0046678C" w:rsidRDefault="005C384C" w:rsidP="005C384C">
      <w:pPr>
        <w:numPr>
          <w:ilvl w:val="0"/>
          <w:numId w:val="7"/>
        </w:numPr>
        <w:rPr>
          <w:sz w:val="32"/>
          <w:szCs w:val="32"/>
          <w:rtl/>
          <w:lang w:bidi="ar-DZ"/>
        </w:rPr>
      </w:pPr>
      <w:r w:rsidRPr="0046678C">
        <w:rPr>
          <w:rFonts w:hint="cs"/>
          <w:sz w:val="32"/>
          <w:szCs w:val="32"/>
          <w:rtl/>
          <w:lang w:bidi="ar-DZ"/>
        </w:rPr>
        <w:t>الموافقة: قد تحتاج الخطة إلى موافقة المرشد الأكاديمي أو إدارة المدرسة (حسب النظام).</w:t>
      </w:r>
    </w:p>
    <w:p w14:paraId="5DA69C8D" w14:textId="77777777" w:rsidR="005C384C" w:rsidRPr="0046678C" w:rsidRDefault="005C384C" w:rsidP="005C384C">
      <w:pPr>
        <w:numPr>
          <w:ilvl w:val="0"/>
          <w:numId w:val="7"/>
        </w:numPr>
        <w:rPr>
          <w:sz w:val="32"/>
          <w:szCs w:val="32"/>
          <w:rtl/>
          <w:lang w:bidi="ar-DZ"/>
        </w:rPr>
      </w:pPr>
      <w:r w:rsidRPr="0046678C">
        <w:rPr>
          <w:rFonts w:hint="cs"/>
          <w:sz w:val="32"/>
          <w:szCs w:val="32"/>
          <w:rtl/>
          <w:lang w:bidi="ar-DZ"/>
        </w:rPr>
        <w:t>التسجيل النهائي: بعد الموافقة، يقوم النظام بتنفيذ التسجيل النهائي:</w:t>
      </w:r>
    </w:p>
    <w:p w14:paraId="5BD0BE10"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ربط الطالب بكل مقرر مسجل فيه في قاعدة البيانات.</w:t>
      </w:r>
    </w:p>
    <w:p w14:paraId="72185AC7"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lastRenderedPageBreak/>
        <w:t>تحديث عدد المقاعد المشغولة في كل مقرر.</w:t>
      </w:r>
    </w:p>
    <w:p w14:paraId="2B5F84DF"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إنشاء سجل أداء أكاديمي (Gradebook) للطالب في كل مقرر.</w:t>
      </w:r>
    </w:p>
    <w:p w14:paraId="0A792D2A"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إضافة المقررات المسجلة إلى جدول الطالب الشخصي.</w:t>
      </w:r>
    </w:p>
    <w:p w14:paraId="65C6690A"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إرسال إشعار تأكيد بالتسجيل للطالب وولي الأمر (إن أمكن).</w:t>
      </w:r>
    </w:p>
    <w:p w14:paraId="07B89B19" w14:textId="77777777" w:rsidR="005C384C" w:rsidRPr="0046678C" w:rsidRDefault="005C384C" w:rsidP="005C384C">
      <w:pPr>
        <w:rPr>
          <w:sz w:val="32"/>
          <w:szCs w:val="32"/>
          <w:rtl/>
          <w:lang w:bidi="ar-DZ"/>
        </w:rPr>
      </w:pPr>
    </w:p>
    <w:p w14:paraId="5022C83A" w14:textId="77777777" w:rsidR="005C384C" w:rsidRPr="0046678C" w:rsidRDefault="005C384C" w:rsidP="005C384C">
      <w:pPr>
        <w:rPr>
          <w:sz w:val="32"/>
          <w:szCs w:val="32"/>
          <w:rtl/>
          <w:lang w:bidi="ar-DZ"/>
        </w:rPr>
      </w:pPr>
      <w:r w:rsidRPr="0046678C">
        <w:rPr>
          <w:rFonts w:hint="cs"/>
          <w:sz w:val="32"/>
          <w:szCs w:val="32"/>
          <w:rtl/>
          <w:lang w:bidi="ar-DZ"/>
        </w:rPr>
        <w:t>7. المخرجات (Outputs)</w:t>
      </w:r>
    </w:p>
    <w:p w14:paraId="6168311C" w14:textId="77777777" w:rsidR="005C384C" w:rsidRPr="0046678C" w:rsidRDefault="005C384C" w:rsidP="005C384C">
      <w:pPr>
        <w:rPr>
          <w:sz w:val="32"/>
          <w:szCs w:val="32"/>
          <w:rtl/>
          <w:lang w:bidi="ar-DZ"/>
        </w:rPr>
      </w:pPr>
      <w:r w:rsidRPr="0046678C">
        <w:rPr>
          <w:rFonts w:hint="cs"/>
          <w:sz w:val="32"/>
          <w:szCs w:val="32"/>
          <w:rtl/>
          <w:lang w:bidi="ar-DZ"/>
        </w:rPr>
        <w:t>· طالب مسجل في مجموعة محددة من المقررات (إجبارية واختيارية) للفصل الحالي.</w:t>
      </w:r>
    </w:p>
    <w:p w14:paraId="7530E96B" w14:textId="77777777" w:rsidR="005C384C" w:rsidRPr="0046678C" w:rsidRDefault="005C384C" w:rsidP="005C384C">
      <w:pPr>
        <w:rPr>
          <w:sz w:val="32"/>
          <w:szCs w:val="32"/>
          <w:rtl/>
          <w:lang w:bidi="ar-DZ"/>
        </w:rPr>
      </w:pPr>
      <w:r w:rsidRPr="0046678C">
        <w:rPr>
          <w:rFonts w:hint="cs"/>
          <w:sz w:val="32"/>
          <w:szCs w:val="32"/>
          <w:rtl/>
          <w:lang w:bidi="ar-DZ"/>
        </w:rPr>
        <w:t>· جدول دراسي شخصي للطالب مع أوقات وأماكن المقررات.</w:t>
      </w:r>
    </w:p>
    <w:p w14:paraId="70779D70" w14:textId="77777777" w:rsidR="005C384C" w:rsidRPr="0046678C" w:rsidRDefault="005C384C" w:rsidP="005C384C">
      <w:pPr>
        <w:rPr>
          <w:sz w:val="32"/>
          <w:szCs w:val="32"/>
          <w:rtl/>
          <w:lang w:bidi="ar-DZ"/>
        </w:rPr>
      </w:pPr>
      <w:r w:rsidRPr="0046678C">
        <w:rPr>
          <w:rFonts w:hint="cs"/>
          <w:sz w:val="32"/>
          <w:szCs w:val="32"/>
          <w:rtl/>
          <w:lang w:bidi="ar-DZ"/>
        </w:rPr>
        <w:t>· تحديث عدد الطلاب المسجلين في كل مقرر.</w:t>
      </w:r>
    </w:p>
    <w:p w14:paraId="37DFBD5C" w14:textId="77777777" w:rsidR="005C384C" w:rsidRPr="0046678C" w:rsidRDefault="005C384C" w:rsidP="005C384C">
      <w:pPr>
        <w:rPr>
          <w:sz w:val="32"/>
          <w:szCs w:val="32"/>
          <w:rtl/>
          <w:lang w:bidi="ar-DZ"/>
        </w:rPr>
      </w:pPr>
      <w:r w:rsidRPr="0046678C">
        <w:rPr>
          <w:rFonts w:hint="cs"/>
          <w:sz w:val="32"/>
          <w:szCs w:val="32"/>
          <w:rtl/>
          <w:lang w:bidi="ar-DZ"/>
        </w:rPr>
        <w:t>· سجلات أداء أكاديمي أولية (Gradebook) جاهزة لتسجيل الدرجات.</w:t>
      </w:r>
    </w:p>
    <w:p w14:paraId="1D704D03" w14:textId="77777777" w:rsidR="005C384C" w:rsidRPr="0046678C" w:rsidRDefault="005C384C" w:rsidP="005C384C">
      <w:pPr>
        <w:rPr>
          <w:sz w:val="32"/>
          <w:szCs w:val="32"/>
          <w:rtl/>
          <w:lang w:bidi="ar-DZ"/>
        </w:rPr>
      </w:pPr>
    </w:p>
    <w:p w14:paraId="784736B7" w14:textId="77777777" w:rsidR="005C384C" w:rsidRPr="0046678C" w:rsidRDefault="005C384C" w:rsidP="005C384C">
      <w:pPr>
        <w:rPr>
          <w:sz w:val="32"/>
          <w:szCs w:val="32"/>
          <w:rtl/>
          <w:lang w:bidi="ar-DZ"/>
        </w:rPr>
      </w:pPr>
      <w:r w:rsidRPr="0046678C">
        <w:rPr>
          <w:rFonts w:hint="cs"/>
          <w:sz w:val="32"/>
          <w:szCs w:val="32"/>
          <w:rtl/>
          <w:lang w:bidi="ar-DZ"/>
        </w:rPr>
        <w:t>8. القيود والشروط (Business Rules)</w:t>
      </w:r>
    </w:p>
    <w:p w14:paraId="5F0B0762" w14:textId="77777777" w:rsidR="005C384C" w:rsidRPr="0046678C" w:rsidRDefault="005C384C" w:rsidP="005C384C">
      <w:pPr>
        <w:rPr>
          <w:sz w:val="32"/>
          <w:szCs w:val="32"/>
          <w:rtl/>
          <w:lang w:bidi="ar-DZ"/>
        </w:rPr>
      </w:pPr>
      <w:r w:rsidRPr="0046678C">
        <w:rPr>
          <w:rFonts w:hint="cs"/>
          <w:sz w:val="32"/>
          <w:szCs w:val="32"/>
          <w:rtl/>
          <w:lang w:bidi="ar-DZ"/>
        </w:rPr>
        <w:t>· يجب أن يكون الطالب في حالة نشط ومسجلاً في فصل دراسي حالي.</w:t>
      </w:r>
    </w:p>
    <w:p w14:paraId="45273303" w14:textId="77777777" w:rsidR="005C384C" w:rsidRPr="0046678C" w:rsidRDefault="005C384C" w:rsidP="005C384C">
      <w:pPr>
        <w:rPr>
          <w:sz w:val="32"/>
          <w:szCs w:val="32"/>
          <w:rtl/>
          <w:lang w:bidi="ar-DZ"/>
        </w:rPr>
      </w:pPr>
      <w:r w:rsidRPr="0046678C">
        <w:rPr>
          <w:rFonts w:hint="cs"/>
          <w:sz w:val="32"/>
          <w:szCs w:val="32"/>
          <w:rtl/>
          <w:lang w:bidi="ar-DZ"/>
        </w:rPr>
        <w:t>· لا يمكن للطالب التسجيل في مقرر لا يستوفي شروطه المسبقة.</w:t>
      </w:r>
    </w:p>
    <w:p w14:paraId="0BDCCFF6" w14:textId="77777777" w:rsidR="005C384C" w:rsidRPr="0046678C" w:rsidRDefault="005C384C" w:rsidP="005C384C">
      <w:pPr>
        <w:rPr>
          <w:sz w:val="32"/>
          <w:szCs w:val="32"/>
          <w:rtl/>
          <w:lang w:bidi="ar-DZ"/>
        </w:rPr>
      </w:pPr>
      <w:r w:rsidRPr="0046678C">
        <w:rPr>
          <w:rFonts w:hint="cs"/>
          <w:sz w:val="32"/>
          <w:szCs w:val="32"/>
          <w:rtl/>
          <w:lang w:bidi="ar-DZ"/>
        </w:rPr>
        <w:t>· لا يمكن التسجيل في مقررين يتعارضان في الوقت نفسه.</w:t>
      </w:r>
    </w:p>
    <w:p w14:paraId="3122C9FD" w14:textId="77777777" w:rsidR="005C384C" w:rsidRPr="0046678C" w:rsidRDefault="005C384C" w:rsidP="005C384C">
      <w:pPr>
        <w:rPr>
          <w:sz w:val="32"/>
          <w:szCs w:val="32"/>
          <w:rtl/>
          <w:lang w:bidi="ar-DZ"/>
        </w:rPr>
      </w:pPr>
      <w:r w:rsidRPr="0046678C">
        <w:rPr>
          <w:rFonts w:hint="cs"/>
          <w:sz w:val="32"/>
          <w:szCs w:val="32"/>
          <w:rtl/>
          <w:lang w:bidi="ar-DZ"/>
        </w:rPr>
        <w:t>· يجب الالتزام بالحد الأدنى والأقصى للساعات المعتمدة المسموح بها للطالب حسب سجله الأكاديمي (معدل، إنذار أكاديمي، إلخ).</w:t>
      </w:r>
    </w:p>
    <w:p w14:paraId="1EABBC8A" w14:textId="77777777" w:rsidR="005C384C" w:rsidRPr="0046678C" w:rsidRDefault="005C384C" w:rsidP="005C384C">
      <w:pPr>
        <w:rPr>
          <w:sz w:val="32"/>
          <w:szCs w:val="32"/>
          <w:rtl/>
          <w:lang w:bidi="ar-DZ"/>
        </w:rPr>
      </w:pPr>
      <w:r w:rsidRPr="0046678C">
        <w:rPr>
          <w:rFonts w:hint="cs"/>
          <w:sz w:val="32"/>
          <w:szCs w:val="32"/>
          <w:rtl/>
          <w:lang w:bidi="ar-DZ"/>
        </w:rPr>
        <w:t>· قد يكون هناك فترة محددة للتسجيل والإضافة والحذف (Add/Drop Period).</w:t>
      </w:r>
    </w:p>
    <w:p w14:paraId="3D6CB481" w14:textId="77777777" w:rsidR="005C384C" w:rsidRPr="0046678C" w:rsidRDefault="005C384C" w:rsidP="005C384C">
      <w:pPr>
        <w:rPr>
          <w:sz w:val="32"/>
          <w:szCs w:val="32"/>
          <w:rtl/>
          <w:lang w:bidi="ar-DZ"/>
        </w:rPr>
      </w:pPr>
    </w:p>
    <w:p w14:paraId="0E557F73" w14:textId="77777777" w:rsidR="005C384C" w:rsidRPr="0046678C" w:rsidRDefault="005C384C" w:rsidP="005C384C">
      <w:pPr>
        <w:rPr>
          <w:sz w:val="32"/>
          <w:szCs w:val="32"/>
          <w:rtl/>
          <w:lang w:bidi="ar-DZ"/>
        </w:rPr>
      </w:pPr>
      <w:r w:rsidRPr="0046678C">
        <w:rPr>
          <w:rFonts w:hint="cs"/>
          <w:sz w:val="32"/>
          <w:szCs w:val="32"/>
          <w:rtl/>
          <w:lang w:bidi="ar-DZ"/>
        </w:rPr>
        <w:t>9. الارتباط بمكتب التربية والتعليم</w:t>
      </w:r>
    </w:p>
    <w:p w14:paraId="0107164E" w14:textId="77777777" w:rsidR="005C384C" w:rsidRPr="0046678C" w:rsidRDefault="005C384C" w:rsidP="005C384C">
      <w:pPr>
        <w:rPr>
          <w:sz w:val="32"/>
          <w:szCs w:val="32"/>
          <w:rtl/>
          <w:lang w:bidi="ar-DZ"/>
        </w:rPr>
      </w:pPr>
      <w:r w:rsidRPr="0046678C">
        <w:rPr>
          <w:rFonts w:hint="cs"/>
          <w:sz w:val="32"/>
          <w:szCs w:val="32"/>
          <w:rtl/>
          <w:lang w:bidi="ar-DZ"/>
        </w:rPr>
        <w:t>· لا يوجد دور مباشر للمكتب في هذه العملية ما لم تكن هناك مقررات على مستوى المكتب (مشتركة بين مدارس).</w:t>
      </w:r>
    </w:p>
    <w:p w14:paraId="07EF524E" w14:textId="77777777" w:rsidR="005C384C" w:rsidRPr="0046678C" w:rsidRDefault="005C384C" w:rsidP="005C384C">
      <w:pPr>
        <w:rPr>
          <w:sz w:val="32"/>
          <w:szCs w:val="32"/>
          <w:rtl/>
          <w:lang w:bidi="ar-DZ"/>
        </w:rPr>
      </w:pPr>
      <w:r w:rsidRPr="0046678C">
        <w:rPr>
          <w:rFonts w:hint="cs"/>
          <w:sz w:val="32"/>
          <w:szCs w:val="32"/>
          <w:rtl/>
          <w:lang w:bidi="ar-DZ"/>
        </w:rPr>
        <w:lastRenderedPageBreak/>
        <w:t>· يمكن للمكتب الوصول إلى تقارير إحصائية عن أعداد الطلاب المسجلين في كل مقرر.</w:t>
      </w:r>
    </w:p>
    <w:p w14:paraId="03353503" w14:textId="77777777" w:rsidR="005C384C" w:rsidRPr="0046678C" w:rsidRDefault="005C384C" w:rsidP="005C384C">
      <w:pPr>
        <w:rPr>
          <w:sz w:val="32"/>
          <w:szCs w:val="32"/>
          <w:rtl/>
          <w:lang w:bidi="ar-DZ"/>
        </w:rPr>
      </w:pPr>
    </w:p>
    <w:p w14:paraId="2B3F5552" w14:textId="77777777" w:rsidR="005C384C" w:rsidRPr="0046678C" w:rsidRDefault="005C384C" w:rsidP="005C384C">
      <w:pPr>
        <w:rPr>
          <w:sz w:val="32"/>
          <w:szCs w:val="32"/>
          <w:rtl/>
          <w:lang w:bidi="ar-DZ"/>
        </w:rPr>
      </w:pPr>
      <w:r w:rsidRPr="0046678C">
        <w:rPr>
          <w:rFonts w:hint="cs"/>
          <w:sz w:val="32"/>
          <w:szCs w:val="32"/>
          <w:rtl/>
          <w:lang w:bidi="ar-DZ"/>
        </w:rPr>
        <w:t>10. العلاقة مع الكيانات الأخرى</w:t>
      </w:r>
    </w:p>
    <w:p w14:paraId="37B906D7" w14:textId="77777777" w:rsidR="005C384C" w:rsidRPr="0046678C" w:rsidRDefault="005C384C" w:rsidP="005C384C">
      <w:pPr>
        <w:rPr>
          <w:sz w:val="32"/>
          <w:szCs w:val="32"/>
          <w:rtl/>
          <w:lang w:bidi="ar-DZ"/>
        </w:rPr>
      </w:pPr>
      <w:r w:rsidRPr="0046678C">
        <w:rPr>
          <w:rFonts w:hint="cs"/>
          <w:sz w:val="32"/>
          <w:szCs w:val="32"/>
          <w:rtl/>
          <w:lang w:bidi="ar-DZ"/>
        </w:rPr>
        <w:t>· كيان الطالب: يتم تحديث سجله بقائمة المقررات المسجلة.</w:t>
      </w:r>
    </w:p>
    <w:p w14:paraId="50484959" w14:textId="77777777" w:rsidR="005C384C" w:rsidRPr="0046678C" w:rsidRDefault="005C384C" w:rsidP="005C384C">
      <w:pPr>
        <w:rPr>
          <w:sz w:val="32"/>
          <w:szCs w:val="32"/>
          <w:rtl/>
          <w:lang w:bidi="ar-DZ"/>
        </w:rPr>
      </w:pPr>
      <w:r w:rsidRPr="0046678C">
        <w:rPr>
          <w:rFonts w:hint="cs"/>
          <w:sz w:val="32"/>
          <w:szCs w:val="32"/>
          <w:rtl/>
          <w:lang w:bidi="ar-DZ"/>
        </w:rPr>
        <w:t>· كيان المقرر الدراسي: يتم ربط الطالب به وتحديث عدد المسجلين.</w:t>
      </w:r>
    </w:p>
    <w:p w14:paraId="0032B866" w14:textId="77777777" w:rsidR="005C384C" w:rsidRPr="0046678C" w:rsidRDefault="005C384C" w:rsidP="005C384C">
      <w:pPr>
        <w:rPr>
          <w:sz w:val="32"/>
          <w:szCs w:val="32"/>
          <w:rtl/>
          <w:lang w:bidi="ar-DZ"/>
        </w:rPr>
      </w:pPr>
      <w:r w:rsidRPr="0046678C">
        <w:rPr>
          <w:rFonts w:hint="cs"/>
          <w:sz w:val="32"/>
          <w:szCs w:val="32"/>
          <w:rtl/>
          <w:lang w:bidi="ar-DZ"/>
        </w:rPr>
        <w:t>· كيان الجدول الدراسي: يتم تحديث جدول الطالب الشخصي.</w:t>
      </w:r>
    </w:p>
    <w:p w14:paraId="34D8C519" w14:textId="77777777" w:rsidR="005C384C" w:rsidRPr="0046678C" w:rsidRDefault="005C384C" w:rsidP="005C384C">
      <w:pPr>
        <w:rPr>
          <w:sz w:val="32"/>
          <w:szCs w:val="32"/>
          <w:rtl/>
          <w:lang w:bidi="ar-DZ"/>
        </w:rPr>
      </w:pPr>
      <w:r w:rsidRPr="0046678C">
        <w:rPr>
          <w:rFonts w:hint="cs"/>
          <w:sz w:val="32"/>
          <w:szCs w:val="32"/>
          <w:rtl/>
          <w:lang w:bidi="ar-DZ"/>
        </w:rPr>
        <w:t>· كيان الدرجات/الأداء الأكاديمي: يتم إنشاء سجلات جديدة لهذا الطالب في هذه المقررات.</w:t>
      </w:r>
    </w:p>
    <w:p w14:paraId="7B0E11B8" w14:textId="77777777" w:rsidR="005C384C" w:rsidRPr="0046678C" w:rsidRDefault="005C384C" w:rsidP="005C384C">
      <w:pPr>
        <w:rPr>
          <w:sz w:val="32"/>
          <w:szCs w:val="32"/>
          <w:rtl/>
          <w:lang w:bidi="ar-DZ"/>
        </w:rPr>
      </w:pPr>
      <w:r w:rsidRPr="0046678C">
        <w:rPr>
          <w:rFonts w:hint="cs"/>
          <w:sz w:val="32"/>
          <w:szCs w:val="32"/>
          <w:rtl/>
          <w:lang w:bidi="ar-DZ"/>
        </w:rPr>
        <w:t>· كيان المعلم: يصبح الطالب مرئياً في قائمة طلاب المعلم لكل مقرر يدرسه.</w:t>
      </w:r>
    </w:p>
    <w:p w14:paraId="65CAAC90" w14:textId="77777777" w:rsidR="005C384C" w:rsidRPr="0046678C" w:rsidRDefault="005C384C" w:rsidP="005C384C">
      <w:pPr>
        <w:rPr>
          <w:sz w:val="32"/>
          <w:szCs w:val="32"/>
          <w:rtl/>
          <w:lang w:bidi="ar-DZ"/>
        </w:rPr>
      </w:pPr>
    </w:p>
    <w:p w14:paraId="2B4AFFBC" w14:textId="77777777" w:rsidR="005C384C" w:rsidRPr="005017DC" w:rsidRDefault="005C384C" w:rsidP="005C384C">
      <w:pPr>
        <w:rPr>
          <w:color w:val="FF0000"/>
          <w:sz w:val="36"/>
          <w:szCs w:val="36"/>
          <w:rtl/>
          <w:lang w:bidi="ar-DZ"/>
        </w:rPr>
      </w:pPr>
      <w:r w:rsidRPr="005017DC">
        <w:rPr>
          <w:rFonts w:hint="cs"/>
          <w:color w:val="FF0000"/>
          <w:sz w:val="36"/>
          <w:szCs w:val="36"/>
          <w:rtl/>
          <w:lang w:bidi="ar-DZ"/>
        </w:rPr>
        <w:t>11. ملاحظات</w:t>
      </w:r>
    </w:p>
    <w:p w14:paraId="77418697" w14:textId="77777777" w:rsidR="005C384C" w:rsidRPr="0046678C" w:rsidRDefault="005C384C" w:rsidP="005C384C">
      <w:pPr>
        <w:rPr>
          <w:sz w:val="32"/>
          <w:szCs w:val="32"/>
          <w:rtl/>
          <w:lang w:bidi="ar-DZ"/>
        </w:rPr>
      </w:pPr>
      <w:r w:rsidRPr="0046678C">
        <w:rPr>
          <w:rFonts w:hint="cs"/>
          <w:sz w:val="32"/>
          <w:szCs w:val="32"/>
          <w:rtl/>
          <w:lang w:bidi="ar-DZ"/>
        </w:rPr>
        <w:t>· هذه العملية قد تكون تلقائية بالكامل في المراحل الدراسية التي ليس فيها اختيار (كالتعليم الأساسي)، حيث يتم تسجيل الطالب تلقائياً في جميع مقررات صفه.</w:t>
      </w:r>
    </w:p>
    <w:p w14:paraId="27D55102" w14:textId="77777777" w:rsidR="005C384C" w:rsidRPr="0046678C" w:rsidRDefault="005C384C" w:rsidP="005C384C">
      <w:pPr>
        <w:rPr>
          <w:sz w:val="32"/>
          <w:szCs w:val="32"/>
          <w:rtl/>
          <w:lang w:bidi="ar-DZ"/>
        </w:rPr>
      </w:pPr>
      <w:r w:rsidRPr="0046678C">
        <w:rPr>
          <w:rFonts w:hint="cs"/>
          <w:sz w:val="32"/>
          <w:szCs w:val="32"/>
          <w:rtl/>
          <w:lang w:bidi="ar-DZ"/>
        </w:rPr>
        <w:t>· في أنظمة التعليم العالي والمرحلة الثانوية المتقدمة، تكون هذه العملية محورية وتتطلب توجيهاً وإشرافاً دقيقاً.</w:t>
      </w:r>
    </w:p>
    <w:p w14:paraId="3D9180D6" w14:textId="77777777" w:rsidR="005C384C" w:rsidRPr="0046678C" w:rsidRDefault="005C384C" w:rsidP="005C384C">
      <w:pPr>
        <w:rPr>
          <w:sz w:val="32"/>
          <w:szCs w:val="32"/>
          <w:rtl/>
          <w:lang w:bidi="ar-DZ"/>
        </w:rPr>
      </w:pPr>
      <w:r w:rsidRPr="0046678C">
        <w:rPr>
          <w:rFonts w:hint="cs"/>
          <w:sz w:val="32"/>
          <w:szCs w:val="32"/>
          <w:rtl/>
          <w:lang w:bidi="ar-DZ"/>
        </w:rPr>
        <w:t>· يمكن أن تتم عملية التسجيل على مراحل (تسجيل أولي، إضافة وحذف، تسجيل نهائي).</w:t>
      </w:r>
    </w:p>
    <w:p w14:paraId="120853AF" w14:textId="77777777" w:rsidR="005C384C" w:rsidRPr="0046678C" w:rsidRDefault="005C384C" w:rsidP="005C384C">
      <w:pPr>
        <w:rPr>
          <w:sz w:val="32"/>
          <w:szCs w:val="32"/>
          <w:rtl/>
          <w:lang w:bidi="ar-DZ"/>
        </w:rPr>
      </w:pPr>
    </w:p>
    <w:p w14:paraId="647F0E0E" w14:textId="77777777" w:rsidR="005C384C" w:rsidRPr="0046678C" w:rsidRDefault="005C384C" w:rsidP="005C384C">
      <w:pPr>
        <w:rPr>
          <w:sz w:val="32"/>
          <w:szCs w:val="32"/>
          <w:rtl/>
          <w:lang w:bidi="ar-DZ"/>
        </w:rPr>
      </w:pPr>
    </w:p>
    <w:p w14:paraId="794B12BD" w14:textId="77777777" w:rsidR="005C384C" w:rsidRPr="0046678C" w:rsidRDefault="005C384C" w:rsidP="005C384C">
      <w:pPr>
        <w:rPr>
          <w:sz w:val="32"/>
          <w:szCs w:val="32"/>
          <w:rtl/>
          <w:lang w:bidi="ar-DZ"/>
        </w:rPr>
      </w:pPr>
    </w:p>
    <w:p w14:paraId="501ACCD4" w14:textId="77777777" w:rsidR="005C384C" w:rsidRPr="0046678C" w:rsidRDefault="005C384C" w:rsidP="005C384C">
      <w:pPr>
        <w:rPr>
          <w:sz w:val="32"/>
          <w:szCs w:val="32"/>
          <w:rtl/>
          <w:lang w:bidi="ar-DZ"/>
        </w:rPr>
      </w:pPr>
    </w:p>
    <w:p w14:paraId="2F30B7B6" w14:textId="77777777" w:rsidR="005C384C" w:rsidRPr="0046678C" w:rsidRDefault="005C384C" w:rsidP="005C384C">
      <w:pPr>
        <w:rPr>
          <w:sz w:val="32"/>
          <w:szCs w:val="32"/>
          <w:rtl/>
          <w:lang w:bidi="ar-DZ"/>
        </w:rPr>
      </w:pPr>
    </w:p>
    <w:p w14:paraId="7B047AA9" w14:textId="77777777" w:rsidR="005C384C" w:rsidRPr="0046678C" w:rsidRDefault="005C384C" w:rsidP="005C384C">
      <w:pPr>
        <w:rPr>
          <w:sz w:val="32"/>
          <w:szCs w:val="32"/>
          <w:rtl/>
          <w:lang w:bidi="ar-DZ"/>
        </w:rPr>
      </w:pPr>
    </w:p>
    <w:p w14:paraId="75E2926A" w14:textId="77777777" w:rsidR="005C384C" w:rsidRPr="0046678C" w:rsidRDefault="005C384C" w:rsidP="005C384C">
      <w:pPr>
        <w:jc w:val="center"/>
        <w:rPr>
          <w:b/>
          <w:bCs/>
          <w:sz w:val="32"/>
          <w:szCs w:val="32"/>
          <w:rtl/>
          <w:lang w:bidi="ar-DZ"/>
        </w:rPr>
      </w:pPr>
      <w:r w:rsidRPr="0046678C">
        <w:rPr>
          <w:rFonts w:hint="cs"/>
          <w:b/>
          <w:bCs/>
          <w:sz w:val="32"/>
          <w:szCs w:val="32"/>
          <w:rtl/>
          <w:lang w:bidi="ar-DZ"/>
        </w:rPr>
        <w:lastRenderedPageBreak/>
        <w:t>المستوى الثاني</w:t>
      </w:r>
    </w:p>
    <w:p w14:paraId="1017D171" w14:textId="77777777" w:rsidR="005C384C" w:rsidRPr="0046678C" w:rsidRDefault="005C384C" w:rsidP="005C384C">
      <w:pPr>
        <w:jc w:val="center"/>
        <w:rPr>
          <w:b/>
          <w:bCs/>
          <w:sz w:val="32"/>
          <w:szCs w:val="32"/>
          <w:rtl/>
          <w:lang w:bidi="ar-DZ"/>
        </w:rPr>
      </w:pPr>
      <w:r w:rsidRPr="005C384C">
        <w:rPr>
          <w:rFonts w:hint="cs"/>
          <w:b/>
          <w:bCs/>
          <w:sz w:val="32"/>
          <w:szCs w:val="32"/>
          <w:highlight w:val="lightGray"/>
          <w:rtl/>
          <w:lang w:bidi="ar-DZ"/>
        </w:rPr>
        <w:t>العمليات التشغيلية اليومية والأكاديمية (خلال حالة "نشط")</w:t>
      </w:r>
    </w:p>
    <w:p w14:paraId="7CCA82EF" w14:textId="77777777" w:rsidR="005C384C" w:rsidRPr="0046678C" w:rsidRDefault="005C384C" w:rsidP="005C384C">
      <w:pPr>
        <w:rPr>
          <w:b/>
          <w:bCs/>
          <w:sz w:val="32"/>
          <w:szCs w:val="32"/>
          <w:rtl/>
          <w:lang w:bidi="ar-DZ"/>
        </w:rPr>
      </w:pPr>
    </w:p>
    <w:p w14:paraId="000E1572" w14:textId="77777777" w:rsidR="005C384C" w:rsidRPr="0046678C" w:rsidRDefault="005C384C" w:rsidP="005C384C">
      <w:pPr>
        <w:rPr>
          <w:b/>
          <w:bCs/>
          <w:sz w:val="32"/>
          <w:szCs w:val="32"/>
          <w:rtl/>
          <w:lang w:bidi="ar-DZ"/>
        </w:rPr>
      </w:pPr>
      <w:r w:rsidRPr="0046678C">
        <w:rPr>
          <w:rFonts w:hint="cs"/>
          <w:b/>
          <w:bCs/>
          <w:sz w:val="32"/>
          <w:szCs w:val="32"/>
          <w:rtl/>
          <w:lang w:bidi="ar-DZ"/>
        </w:rPr>
        <w:t>1. تعديل البيانات الأساسية للطالب (تحديث معلومات الاتصال، العنوان، إلخ).</w:t>
      </w:r>
    </w:p>
    <w:p w14:paraId="37596B64" w14:textId="77777777" w:rsidR="005C384C" w:rsidRPr="0046678C" w:rsidRDefault="005C384C" w:rsidP="005C384C">
      <w:pPr>
        <w:rPr>
          <w:b/>
          <w:bCs/>
          <w:sz w:val="32"/>
          <w:szCs w:val="32"/>
          <w:rtl/>
          <w:lang w:bidi="ar-DZ"/>
        </w:rPr>
      </w:pPr>
      <w:r w:rsidRPr="0046678C">
        <w:rPr>
          <w:rFonts w:hint="cs"/>
          <w:b/>
          <w:bCs/>
          <w:sz w:val="32"/>
          <w:szCs w:val="32"/>
          <w:rtl/>
          <w:lang w:bidi="ar-DZ"/>
        </w:rPr>
        <w:t>2. تسجيل حضور وغياب الطالب (يومي/حصصي).</w:t>
      </w:r>
    </w:p>
    <w:p w14:paraId="7C799EE9" w14:textId="77777777" w:rsidR="005C384C" w:rsidRPr="0046678C" w:rsidRDefault="005C384C" w:rsidP="005C384C">
      <w:pPr>
        <w:rPr>
          <w:b/>
          <w:bCs/>
          <w:sz w:val="32"/>
          <w:szCs w:val="32"/>
          <w:rtl/>
          <w:lang w:bidi="ar-DZ"/>
        </w:rPr>
      </w:pPr>
      <w:r w:rsidRPr="0046678C">
        <w:rPr>
          <w:rFonts w:hint="cs"/>
          <w:b/>
          <w:bCs/>
          <w:sz w:val="32"/>
          <w:szCs w:val="32"/>
          <w:rtl/>
          <w:lang w:bidi="ar-DZ"/>
        </w:rPr>
        <w:t>3. تسجيل الملاحظات والمخالفات السلوكية للطالب.</w:t>
      </w:r>
    </w:p>
    <w:p w14:paraId="60D25857" w14:textId="77777777" w:rsidR="005C384C" w:rsidRPr="0046678C" w:rsidRDefault="005C384C" w:rsidP="005C384C">
      <w:pPr>
        <w:rPr>
          <w:b/>
          <w:bCs/>
          <w:sz w:val="32"/>
          <w:szCs w:val="32"/>
          <w:rtl/>
          <w:lang w:bidi="ar-DZ"/>
        </w:rPr>
      </w:pPr>
      <w:r w:rsidRPr="0046678C">
        <w:rPr>
          <w:rFonts w:hint="cs"/>
          <w:b/>
          <w:bCs/>
          <w:sz w:val="32"/>
          <w:szCs w:val="32"/>
          <w:rtl/>
          <w:lang w:bidi="ar-DZ"/>
        </w:rPr>
        <w:t>4. تسجيل الدرجات والتقييمات للطالب (مهام، اختبارات).</w:t>
      </w:r>
    </w:p>
    <w:p w14:paraId="0093D9A7" w14:textId="77777777" w:rsidR="005C384C" w:rsidRPr="0046678C" w:rsidRDefault="005C384C" w:rsidP="005C384C">
      <w:pPr>
        <w:rPr>
          <w:b/>
          <w:bCs/>
          <w:sz w:val="32"/>
          <w:szCs w:val="32"/>
          <w:rtl/>
          <w:lang w:bidi="ar-DZ"/>
        </w:rPr>
      </w:pPr>
      <w:r w:rsidRPr="0046678C">
        <w:rPr>
          <w:rFonts w:hint="cs"/>
          <w:b/>
          <w:bCs/>
          <w:sz w:val="32"/>
          <w:szCs w:val="32"/>
          <w:rtl/>
          <w:lang w:bidi="ar-DZ"/>
        </w:rPr>
        <w:t>5. تعديل الدرجات (مع سجل تدقيق).</w:t>
      </w:r>
    </w:p>
    <w:p w14:paraId="43117931" w14:textId="77777777" w:rsidR="005C384C" w:rsidRPr="0046678C" w:rsidRDefault="005C384C" w:rsidP="005C384C">
      <w:pPr>
        <w:rPr>
          <w:b/>
          <w:bCs/>
          <w:sz w:val="32"/>
          <w:szCs w:val="32"/>
          <w:rtl/>
          <w:lang w:bidi="ar-DZ"/>
        </w:rPr>
      </w:pPr>
      <w:r w:rsidRPr="0046678C">
        <w:rPr>
          <w:rFonts w:hint="cs"/>
          <w:b/>
          <w:bCs/>
          <w:sz w:val="32"/>
          <w:szCs w:val="32"/>
          <w:rtl/>
          <w:lang w:bidi="ar-DZ"/>
        </w:rPr>
        <w:t>6. احتساب النتيجة النهائية للطالب (آلياً حسب السياسة).</w:t>
      </w:r>
    </w:p>
    <w:p w14:paraId="10631603" w14:textId="77777777" w:rsidR="005C384C" w:rsidRPr="0046678C" w:rsidRDefault="005C384C" w:rsidP="005C384C">
      <w:pPr>
        <w:rPr>
          <w:b/>
          <w:bCs/>
          <w:sz w:val="32"/>
          <w:szCs w:val="32"/>
          <w:rtl/>
          <w:lang w:bidi="ar-DZ"/>
        </w:rPr>
      </w:pPr>
      <w:r w:rsidRPr="0046678C">
        <w:rPr>
          <w:rFonts w:hint="cs"/>
          <w:b/>
          <w:bCs/>
          <w:sz w:val="32"/>
          <w:szCs w:val="32"/>
          <w:rtl/>
          <w:lang w:bidi="ar-DZ"/>
        </w:rPr>
        <w:t>7. تسجيل البيانات الصحية والزيارات العيادية.</w:t>
      </w:r>
    </w:p>
    <w:p w14:paraId="44501B6D" w14:textId="77777777" w:rsidR="005C384C" w:rsidRPr="0046678C" w:rsidRDefault="005C384C" w:rsidP="005C384C">
      <w:pPr>
        <w:rPr>
          <w:b/>
          <w:bCs/>
          <w:sz w:val="32"/>
          <w:szCs w:val="32"/>
          <w:rtl/>
          <w:lang w:bidi="ar-DZ"/>
        </w:rPr>
      </w:pPr>
      <w:r w:rsidRPr="0046678C">
        <w:rPr>
          <w:rFonts w:hint="cs"/>
          <w:b/>
          <w:bCs/>
          <w:sz w:val="32"/>
          <w:szCs w:val="32"/>
          <w:rtl/>
          <w:lang w:bidi="ar-DZ"/>
        </w:rPr>
        <w:t>8. تسجيل جلسات الإرشاد الطلابي ومتابعتها.</w:t>
      </w:r>
    </w:p>
    <w:p w14:paraId="5038F020" w14:textId="77777777" w:rsidR="005C384C" w:rsidRPr="0046678C" w:rsidRDefault="005C384C" w:rsidP="005C384C">
      <w:pPr>
        <w:rPr>
          <w:b/>
          <w:bCs/>
          <w:sz w:val="32"/>
          <w:szCs w:val="32"/>
          <w:rtl/>
          <w:lang w:bidi="ar-DZ"/>
        </w:rPr>
      </w:pPr>
      <w:r w:rsidRPr="0046678C">
        <w:rPr>
          <w:rFonts w:hint="cs"/>
          <w:b/>
          <w:bCs/>
          <w:sz w:val="32"/>
          <w:szCs w:val="32"/>
          <w:rtl/>
          <w:lang w:bidi="ar-DZ"/>
        </w:rPr>
        <w:t>9. تسجيل المواهب والإنجازات اللاصفية.</w:t>
      </w:r>
    </w:p>
    <w:p w14:paraId="3360D910" w14:textId="77777777" w:rsidR="005C384C" w:rsidRPr="0046678C" w:rsidRDefault="005C384C" w:rsidP="005C384C">
      <w:pPr>
        <w:rPr>
          <w:b/>
          <w:bCs/>
          <w:sz w:val="32"/>
          <w:szCs w:val="32"/>
          <w:rtl/>
          <w:lang w:bidi="ar-DZ"/>
        </w:rPr>
      </w:pPr>
      <w:r w:rsidRPr="0046678C">
        <w:rPr>
          <w:rFonts w:hint="cs"/>
          <w:b/>
          <w:bCs/>
          <w:sz w:val="32"/>
          <w:szCs w:val="32"/>
          <w:rtl/>
          <w:lang w:bidi="ar-DZ"/>
        </w:rPr>
        <w:t>10. تحديث وتعديل الرسوم المالية وحالة السداد (إن وجدت).</w:t>
      </w:r>
    </w:p>
    <w:p w14:paraId="257401B2" w14:textId="77777777" w:rsidR="005C384C" w:rsidRPr="0046678C" w:rsidRDefault="005C384C" w:rsidP="005C384C">
      <w:pPr>
        <w:rPr>
          <w:b/>
          <w:bCs/>
          <w:sz w:val="32"/>
          <w:szCs w:val="32"/>
          <w:rtl/>
          <w:lang w:bidi="ar-DZ"/>
        </w:rPr>
      </w:pPr>
      <w:r w:rsidRPr="0046678C">
        <w:rPr>
          <w:rFonts w:hint="cs"/>
          <w:b/>
          <w:bCs/>
          <w:sz w:val="32"/>
          <w:szCs w:val="32"/>
          <w:rtl/>
          <w:lang w:bidi="ar-DZ"/>
        </w:rPr>
        <w:t>11. تطبيق إعفاء أو تخفيض رسوم.</w:t>
      </w:r>
    </w:p>
    <w:p w14:paraId="6E71DD0F" w14:textId="77777777" w:rsidR="005C384C" w:rsidRPr="0046678C" w:rsidRDefault="005C384C" w:rsidP="005C384C">
      <w:pPr>
        <w:rPr>
          <w:b/>
          <w:bCs/>
          <w:sz w:val="32"/>
          <w:szCs w:val="32"/>
          <w:rtl/>
          <w:lang w:bidi="ar-DZ"/>
        </w:rPr>
      </w:pPr>
      <w:r w:rsidRPr="0046678C">
        <w:rPr>
          <w:rFonts w:hint="cs"/>
          <w:b/>
          <w:bCs/>
          <w:sz w:val="32"/>
          <w:szCs w:val="32"/>
          <w:rtl/>
          <w:lang w:bidi="ar-DZ"/>
        </w:rPr>
        <w:t>12. إصدار كشوف درجات أو تقارير أداء.</w:t>
      </w:r>
    </w:p>
    <w:p w14:paraId="213A68A9" w14:textId="77777777" w:rsidR="005C384C" w:rsidRPr="005017DC" w:rsidRDefault="005C384C" w:rsidP="005C384C">
      <w:pPr>
        <w:rPr>
          <w:b/>
          <w:bCs/>
          <w:sz w:val="32"/>
          <w:szCs w:val="32"/>
          <w:rtl/>
          <w:lang w:bidi="ar-DZ"/>
        </w:rPr>
      </w:pPr>
      <w:r w:rsidRPr="0046678C">
        <w:rPr>
          <w:rFonts w:hint="cs"/>
          <w:b/>
          <w:bCs/>
          <w:sz w:val="32"/>
          <w:szCs w:val="32"/>
          <w:rtl/>
          <w:lang w:bidi="ar-DZ"/>
        </w:rPr>
        <w:t>13. إدارة التواصل والإشعارات مع ولي الأمر (إرسال، متابعة ردود).</w:t>
      </w:r>
    </w:p>
    <w:p w14:paraId="58CDD790" w14:textId="77777777" w:rsidR="005C384C" w:rsidRPr="005017DC" w:rsidRDefault="005C384C" w:rsidP="005C384C">
      <w:pPr>
        <w:rPr>
          <w:sz w:val="36"/>
          <w:szCs w:val="36"/>
          <w:highlight w:val="yellow"/>
          <w:rtl/>
          <w:lang w:bidi="ar-DZ"/>
        </w:rPr>
      </w:pPr>
      <w:r w:rsidRPr="005017DC">
        <w:rPr>
          <w:rFonts w:hint="cs"/>
          <w:sz w:val="36"/>
          <w:szCs w:val="36"/>
          <w:highlight w:val="yellow"/>
          <w:rtl/>
          <w:lang w:bidi="ar-DZ"/>
        </w:rPr>
        <w:t xml:space="preserve">العملية </w:t>
      </w:r>
      <w:r w:rsidRPr="005017DC">
        <w:rPr>
          <w:sz w:val="36"/>
          <w:szCs w:val="36"/>
          <w:highlight w:val="yellow"/>
        </w:rPr>
        <w:t>b</w:t>
      </w:r>
      <w:r w:rsidRPr="005017DC">
        <w:rPr>
          <w:rFonts w:hint="cs"/>
          <w:sz w:val="36"/>
          <w:szCs w:val="36"/>
          <w:highlight w:val="yellow"/>
          <w:rtl/>
          <w:lang w:bidi="ar-DZ"/>
        </w:rPr>
        <w:t>(</w:t>
      </w:r>
      <w:r w:rsidRPr="005017DC">
        <w:rPr>
          <w:sz w:val="36"/>
          <w:szCs w:val="36"/>
          <w:highlight w:val="yellow"/>
          <w:lang w:bidi="ar-DZ"/>
        </w:rPr>
        <w:t>1</w:t>
      </w:r>
      <w:r w:rsidRPr="005017DC">
        <w:rPr>
          <w:rFonts w:hint="cs"/>
          <w:sz w:val="36"/>
          <w:szCs w:val="36"/>
          <w:highlight w:val="yellow"/>
          <w:rtl/>
          <w:lang w:bidi="ar-DZ"/>
        </w:rPr>
        <w:t>): تعديل البيانات الأساسية للطالب</w:t>
      </w:r>
    </w:p>
    <w:p w14:paraId="6BD383AE" w14:textId="77777777" w:rsidR="005C384C" w:rsidRPr="0046678C" w:rsidRDefault="005C384C" w:rsidP="005C384C">
      <w:pPr>
        <w:rPr>
          <w:sz w:val="32"/>
          <w:szCs w:val="32"/>
          <w:rtl/>
          <w:lang w:bidi="ar-DZ"/>
        </w:rPr>
      </w:pPr>
      <w:r w:rsidRPr="0046678C">
        <w:rPr>
          <w:rFonts w:hint="cs"/>
          <w:sz w:val="32"/>
          <w:szCs w:val="32"/>
          <w:rtl/>
          <w:lang w:bidi="ar-DZ"/>
        </w:rPr>
        <w:t>1. اسم العملية</w:t>
      </w:r>
    </w:p>
    <w:p w14:paraId="2C6F9848" w14:textId="77777777" w:rsidR="005C384C" w:rsidRPr="005017DC" w:rsidRDefault="005C384C" w:rsidP="005C384C">
      <w:pPr>
        <w:jc w:val="center"/>
        <w:rPr>
          <w:sz w:val="32"/>
          <w:szCs w:val="32"/>
          <w:u w:val="single"/>
          <w:rtl/>
          <w:lang w:bidi="ar-DZ"/>
        </w:rPr>
      </w:pPr>
      <w:r w:rsidRPr="005017DC">
        <w:rPr>
          <w:rFonts w:hint="cs"/>
          <w:sz w:val="32"/>
          <w:szCs w:val="32"/>
          <w:u w:val="single"/>
          <w:rtl/>
          <w:lang w:bidi="ar-DZ"/>
        </w:rPr>
        <w:t>تعديل البيانات الأساسية للطالب</w:t>
      </w:r>
    </w:p>
    <w:p w14:paraId="5031D58D" w14:textId="77777777" w:rsidR="005C384C" w:rsidRPr="0046678C" w:rsidRDefault="005C384C" w:rsidP="005C384C">
      <w:pPr>
        <w:rPr>
          <w:sz w:val="32"/>
          <w:szCs w:val="32"/>
          <w:rtl/>
          <w:lang w:bidi="ar-DZ"/>
        </w:rPr>
      </w:pPr>
      <w:r w:rsidRPr="0046678C">
        <w:rPr>
          <w:rFonts w:hint="cs"/>
          <w:sz w:val="32"/>
          <w:szCs w:val="32"/>
          <w:rtl/>
          <w:lang w:bidi="ar-DZ"/>
        </w:rPr>
        <w:t>2. وصف العملية</w:t>
      </w:r>
    </w:p>
    <w:p w14:paraId="22DA626F" w14:textId="77777777" w:rsidR="005C384C" w:rsidRPr="0046678C" w:rsidRDefault="005C384C" w:rsidP="005C384C">
      <w:pPr>
        <w:rPr>
          <w:sz w:val="32"/>
          <w:szCs w:val="32"/>
          <w:rtl/>
          <w:lang w:bidi="ar-DZ"/>
        </w:rPr>
      </w:pPr>
      <w:r w:rsidRPr="0046678C">
        <w:rPr>
          <w:rFonts w:hint="cs"/>
          <w:sz w:val="32"/>
          <w:szCs w:val="32"/>
          <w:rtl/>
          <w:lang w:bidi="ar-DZ"/>
        </w:rPr>
        <w:t xml:space="preserve">هي العملية التي يتم من خلالها تحديث أو تصحيح البيانات الشخصية والتعريفية للطالب المسجل في النظام بعد إنشائه. تشمل هذه البيانات المعلومات التي قد تتغير </w:t>
      </w:r>
      <w:r w:rsidRPr="0046678C">
        <w:rPr>
          <w:rFonts w:hint="cs"/>
          <w:sz w:val="32"/>
          <w:szCs w:val="32"/>
          <w:rtl/>
          <w:lang w:bidi="ar-DZ"/>
        </w:rPr>
        <w:lastRenderedPageBreak/>
        <w:t>بمرور الوقت أو تحتاج إلى تصحيح بسبب خطأ في الإدخال الأولي، مع الحفاظ على سجل تدقيق للتغييرات لحماية نزاهة البيانات.</w:t>
      </w:r>
    </w:p>
    <w:p w14:paraId="2EFEF87E" w14:textId="77777777" w:rsidR="005C384C" w:rsidRPr="0046678C" w:rsidRDefault="005C384C" w:rsidP="005C384C">
      <w:pPr>
        <w:rPr>
          <w:sz w:val="32"/>
          <w:szCs w:val="32"/>
          <w:rtl/>
          <w:lang w:bidi="ar-DZ"/>
        </w:rPr>
      </w:pPr>
    </w:p>
    <w:p w14:paraId="068FCE26" w14:textId="77777777" w:rsidR="005C384C" w:rsidRPr="0046678C" w:rsidRDefault="005C384C" w:rsidP="005C384C">
      <w:pPr>
        <w:rPr>
          <w:sz w:val="32"/>
          <w:szCs w:val="32"/>
          <w:rtl/>
          <w:lang w:bidi="ar-DZ"/>
        </w:rPr>
      </w:pPr>
      <w:r w:rsidRPr="0046678C">
        <w:rPr>
          <w:rFonts w:hint="cs"/>
          <w:sz w:val="32"/>
          <w:szCs w:val="32"/>
          <w:rtl/>
          <w:lang w:bidi="ar-DZ"/>
        </w:rPr>
        <w:t>3. الهدف من العملية</w:t>
      </w:r>
    </w:p>
    <w:p w14:paraId="55E42926" w14:textId="77777777" w:rsidR="005C384C" w:rsidRPr="0046678C" w:rsidRDefault="005C384C" w:rsidP="005C384C">
      <w:pPr>
        <w:rPr>
          <w:sz w:val="32"/>
          <w:szCs w:val="32"/>
          <w:rtl/>
          <w:lang w:bidi="ar-DZ"/>
        </w:rPr>
      </w:pPr>
      <w:r w:rsidRPr="0046678C">
        <w:rPr>
          <w:rFonts w:hint="cs"/>
          <w:sz w:val="32"/>
          <w:szCs w:val="32"/>
          <w:rtl/>
          <w:lang w:bidi="ar-DZ"/>
        </w:rPr>
        <w:t>· الحفاظ على دقة وحداثة البيانات الأساسية للطالب في النظام.</w:t>
      </w:r>
    </w:p>
    <w:p w14:paraId="2D0B6A20" w14:textId="77777777" w:rsidR="005C384C" w:rsidRPr="0046678C" w:rsidRDefault="005C384C" w:rsidP="005C384C">
      <w:pPr>
        <w:rPr>
          <w:sz w:val="32"/>
          <w:szCs w:val="32"/>
          <w:rtl/>
          <w:lang w:bidi="ar-DZ"/>
        </w:rPr>
      </w:pPr>
      <w:r w:rsidRPr="0046678C">
        <w:rPr>
          <w:rFonts w:hint="cs"/>
          <w:sz w:val="32"/>
          <w:szCs w:val="32"/>
          <w:rtl/>
          <w:lang w:bidi="ar-DZ"/>
        </w:rPr>
        <w:t>· تصحيح الأخطاء الواردة في بيانات التسجيل الأولية.</w:t>
      </w:r>
    </w:p>
    <w:p w14:paraId="29F326DE" w14:textId="77777777" w:rsidR="005C384C" w:rsidRPr="0046678C" w:rsidRDefault="005C384C" w:rsidP="005C384C">
      <w:pPr>
        <w:rPr>
          <w:sz w:val="32"/>
          <w:szCs w:val="32"/>
          <w:rtl/>
          <w:lang w:bidi="ar-DZ"/>
        </w:rPr>
      </w:pPr>
      <w:r w:rsidRPr="0046678C">
        <w:rPr>
          <w:rFonts w:hint="cs"/>
          <w:sz w:val="32"/>
          <w:szCs w:val="32"/>
          <w:rtl/>
          <w:lang w:bidi="ar-DZ"/>
        </w:rPr>
        <w:t>· تحديث المعلومات المتغيرة مثل عنوان السكن وأرقام التواصل.</w:t>
      </w:r>
    </w:p>
    <w:p w14:paraId="7026D2EF" w14:textId="77777777" w:rsidR="005C384C" w:rsidRPr="0046678C" w:rsidRDefault="005C384C" w:rsidP="005C384C">
      <w:pPr>
        <w:rPr>
          <w:sz w:val="32"/>
          <w:szCs w:val="32"/>
          <w:rtl/>
          <w:lang w:bidi="ar-DZ"/>
        </w:rPr>
      </w:pPr>
      <w:r w:rsidRPr="0046678C">
        <w:rPr>
          <w:rFonts w:hint="cs"/>
          <w:sz w:val="32"/>
          <w:szCs w:val="32"/>
          <w:rtl/>
          <w:lang w:bidi="ar-DZ"/>
        </w:rPr>
        <w:t>· توفير سجل تاريخي للتعديلات لضمان المساءلة والشفافية.</w:t>
      </w:r>
    </w:p>
    <w:p w14:paraId="1C77152F" w14:textId="77777777" w:rsidR="005C384C" w:rsidRPr="0046678C" w:rsidRDefault="005C384C" w:rsidP="005C384C">
      <w:pPr>
        <w:rPr>
          <w:sz w:val="32"/>
          <w:szCs w:val="32"/>
          <w:rtl/>
          <w:lang w:bidi="ar-DZ"/>
        </w:rPr>
      </w:pPr>
    </w:p>
    <w:p w14:paraId="1F747761" w14:textId="77777777" w:rsidR="005C384C" w:rsidRPr="0046678C" w:rsidRDefault="005C384C" w:rsidP="005C384C">
      <w:pPr>
        <w:rPr>
          <w:sz w:val="32"/>
          <w:szCs w:val="32"/>
          <w:rtl/>
          <w:lang w:bidi="ar-DZ"/>
        </w:rPr>
      </w:pPr>
      <w:r w:rsidRPr="0046678C">
        <w:rPr>
          <w:rFonts w:hint="cs"/>
          <w:sz w:val="32"/>
          <w:szCs w:val="32"/>
          <w:rtl/>
          <w:lang w:bidi="ar-DZ"/>
        </w:rPr>
        <w:t>4. الجهة المسؤولة عن التنفيذ</w:t>
      </w:r>
    </w:p>
    <w:p w14:paraId="52148CC5" w14:textId="77777777" w:rsidR="005C384C" w:rsidRPr="0046678C" w:rsidRDefault="005C384C" w:rsidP="005C384C">
      <w:pPr>
        <w:rPr>
          <w:sz w:val="32"/>
          <w:szCs w:val="32"/>
          <w:rtl/>
          <w:lang w:bidi="ar-DZ"/>
        </w:rPr>
      </w:pPr>
      <w:r w:rsidRPr="0046678C">
        <w:rPr>
          <w:rFonts w:hint="cs"/>
          <w:sz w:val="32"/>
          <w:szCs w:val="32"/>
          <w:rtl/>
          <w:lang w:bidi="ar-DZ"/>
        </w:rPr>
        <w:t>· المنفذ الرئيسي: موظف شؤون الطلاب في المدرسة (للتعديلات الروتينية).</w:t>
      </w:r>
    </w:p>
    <w:p w14:paraId="796934CF" w14:textId="77777777" w:rsidR="005C384C" w:rsidRPr="0046678C" w:rsidRDefault="005C384C" w:rsidP="005C384C">
      <w:pPr>
        <w:rPr>
          <w:sz w:val="32"/>
          <w:szCs w:val="32"/>
          <w:rtl/>
          <w:lang w:bidi="ar-DZ"/>
        </w:rPr>
      </w:pPr>
      <w:r w:rsidRPr="0046678C">
        <w:rPr>
          <w:rFonts w:hint="cs"/>
          <w:sz w:val="32"/>
          <w:szCs w:val="32"/>
          <w:rtl/>
          <w:lang w:bidi="ar-DZ"/>
        </w:rPr>
        <w:t>· الجهة الطالبة: ولي أمر الطالب (بطلب رسمي).</w:t>
      </w:r>
    </w:p>
    <w:p w14:paraId="541BE1D5" w14:textId="77777777" w:rsidR="005C384C" w:rsidRPr="0046678C" w:rsidRDefault="005C384C" w:rsidP="005C384C">
      <w:pPr>
        <w:rPr>
          <w:sz w:val="32"/>
          <w:szCs w:val="32"/>
          <w:rtl/>
          <w:lang w:bidi="ar-DZ"/>
        </w:rPr>
      </w:pPr>
      <w:r w:rsidRPr="0046678C">
        <w:rPr>
          <w:rFonts w:hint="cs"/>
          <w:sz w:val="32"/>
          <w:szCs w:val="32"/>
          <w:rtl/>
          <w:lang w:bidi="ar-DZ"/>
        </w:rPr>
        <w:t>· الجهة الرقابية: مكتب التربية والتعليم (للتعديلات الجوهرية مثل الاسم، تاريخ الميلاد، الجنسية).</w:t>
      </w:r>
    </w:p>
    <w:p w14:paraId="4CB3934D" w14:textId="77777777" w:rsidR="005C384C" w:rsidRPr="0046678C" w:rsidRDefault="005C384C" w:rsidP="005C384C">
      <w:pPr>
        <w:rPr>
          <w:sz w:val="32"/>
          <w:szCs w:val="32"/>
          <w:rtl/>
          <w:lang w:bidi="ar-DZ"/>
        </w:rPr>
      </w:pPr>
      <w:r w:rsidRPr="0046678C">
        <w:rPr>
          <w:rFonts w:hint="cs"/>
          <w:sz w:val="32"/>
          <w:szCs w:val="32"/>
          <w:rtl/>
          <w:lang w:bidi="ar-DZ"/>
        </w:rPr>
        <w:t>· الجهة التقنية: النظام (للتوثيق الآلي وحفظ السجل التاريخي).</w:t>
      </w:r>
    </w:p>
    <w:p w14:paraId="2026D288" w14:textId="77777777" w:rsidR="005C384C" w:rsidRPr="0046678C" w:rsidRDefault="005C384C" w:rsidP="005C384C">
      <w:pPr>
        <w:rPr>
          <w:sz w:val="32"/>
          <w:szCs w:val="32"/>
          <w:rtl/>
          <w:lang w:bidi="ar-DZ"/>
        </w:rPr>
      </w:pPr>
    </w:p>
    <w:p w14:paraId="0C6771EB" w14:textId="77777777" w:rsidR="005C384C" w:rsidRPr="0046678C" w:rsidRDefault="005C384C" w:rsidP="005C384C">
      <w:pPr>
        <w:rPr>
          <w:sz w:val="32"/>
          <w:szCs w:val="32"/>
          <w:rtl/>
          <w:lang w:bidi="ar-DZ"/>
        </w:rPr>
      </w:pPr>
      <w:r w:rsidRPr="0046678C">
        <w:rPr>
          <w:rFonts w:hint="cs"/>
          <w:sz w:val="32"/>
          <w:szCs w:val="32"/>
          <w:rtl/>
          <w:lang w:bidi="ar-DZ"/>
        </w:rPr>
        <w:t>5. المدخلات (Inputs)</w:t>
      </w:r>
    </w:p>
    <w:p w14:paraId="7789F4EC" w14:textId="77777777" w:rsidR="005C384C" w:rsidRPr="0046678C" w:rsidRDefault="005C384C" w:rsidP="005C384C">
      <w:pPr>
        <w:rPr>
          <w:sz w:val="32"/>
          <w:szCs w:val="32"/>
          <w:rtl/>
          <w:lang w:bidi="ar-DZ"/>
        </w:rPr>
      </w:pPr>
      <w:r w:rsidRPr="0046678C">
        <w:rPr>
          <w:rFonts w:hint="cs"/>
          <w:sz w:val="32"/>
          <w:szCs w:val="32"/>
          <w:rtl/>
          <w:lang w:bidi="ar-DZ"/>
        </w:rPr>
        <w:t>· الرقم الأكاديمي للطالب (StudentID): لتحديد هوية الطالب.</w:t>
      </w:r>
    </w:p>
    <w:p w14:paraId="0285F68D" w14:textId="77777777" w:rsidR="005C384C" w:rsidRPr="0046678C" w:rsidRDefault="005C384C" w:rsidP="005C384C">
      <w:pPr>
        <w:rPr>
          <w:sz w:val="32"/>
          <w:szCs w:val="32"/>
          <w:rtl/>
          <w:lang w:bidi="ar-DZ"/>
        </w:rPr>
      </w:pPr>
      <w:r w:rsidRPr="0046678C">
        <w:rPr>
          <w:rFonts w:hint="cs"/>
          <w:sz w:val="32"/>
          <w:szCs w:val="32"/>
          <w:rtl/>
          <w:lang w:bidi="ar-DZ"/>
        </w:rPr>
        <w:t>· البيانات المراد تعديلها: القيم الجديدة للحقول المطلوبة.</w:t>
      </w:r>
    </w:p>
    <w:p w14:paraId="68503997" w14:textId="77777777" w:rsidR="005C384C" w:rsidRPr="0046678C" w:rsidRDefault="005C384C" w:rsidP="005C384C">
      <w:pPr>
        <w:rPr>
          <w:sz w:val="32"/>
          <w:szCs w:val="32"/>
          <w:rtl/>
          <w:lang w:bidi="ar-DZ"/>
        </w:rPr>
      </w:pPr>
      <w:r w:rsidRPr="0046678C">
        <w:rPr>
          <w:rFonts w:hint="cs"/>
          <w:sz w:val="32"/>
          <w:szCs w:val="32"/>
          <w:rtl/>
          <w:lang w:bidi="ar-DZ"/>
        </w:rPr>
        <w:t>· مستندات الإثبات: (في حالة التعديلات الجوهرية) مثل: صورة من الهوية المعدلة، وثيقة تغيير العنوان، إلخ.</w:t>
      </w:r>
    </w:p>
    <w:p w14:paraId="68BE42CD" w14:textId="77777777" w:rsidR="005C384C" w:rsidRPr="0046678C" w:rsidRDefault="005C384C" w:rsidP="005C384C">
      <w:pPr>
        <w:rPr>
          <w:sz w:val="32"/>
          <w:szCs w:val="32"/>
          <w:rtl/>
          <w:lang w:bidi="ar-DZ"/>
        </w:rPr>
      </w:pPr>
      <w:r w:rsidRPr="0046678C">
        <w:rPr>
          <w:rFonts w:hint="cs"/>
          <w:sz w:val="32"/>
          <w:szCs w:val="32"/>
          <w:rtl/>
          <w:lang w:bidi="ar-DZ"/>
        </w:rPr>
        <w:t>· سبب التعديل: (إلزامي) مثل: "خطأ في الإدخال"، "تغيير عنوان"، "تحديث بيانات الهوية".</w:t>
      </w:r>
    </w:p>
    <w:p w14:paraId="6615A75C" w14:textId="77777777" w:rsidR="005C384C" w:rsidRPr="0046678C" w:rsidRDefault="005C384C" w:rsidP="005C384C">
      <w:pPr>
        <w:rPr>
          <w:sz w:val="32"/>
          <w:szCs w:val="32"/>
          <w:rtl/>
          <w:lang w:bidi="ar-DZ"/>
        </w:rPr>
      </w:pPr>
      <w:r w:rsidRPr="0046678C">
        <w:rPr>
          <w:rFonts w:hint="cs"/>
          <w:sz w:val="32"/>
          <w:szCs w:val="32"/>
          <w:rtl/>
          <w:lang w:bidi="ar-DZ"/>
        </w:rPr>
        <w:t>· بيانات الموظف المنفذ أو ولي الأمر الطالب.</w:t>
      </w:r>
    </w:p>
    <w:p w14:paraId="67C25C0C" w14:textId="77777777" w:rsidR="005C384C" w:rsidRPr="0046678C" w:rsidRDefault="005C384C" w:rsidP="005C384C">
      <w:pPr>
        <w:rPr>
          <w:sz w:val="32"/>
          <w:szCs w:val="32"/>
          <w:rtl/>
          <w:lang w:bidi="ar-DZ"/>
        </w:rPr>
      </w:pPr>
    </w:p>
    <w:p w14:paraId="26521A38" w14:textId="77777777" w:rsidR="005C384C" w:rsidRPr="0046678C" w:rsidRDefault="005C384C" w:rsidP="005C384C">
      <w:pPr>
        <w:rPr>
          <w:sz w:val="32"/>
          <w:szCs w:val="32"/>
          <w:rtl/>
          <w:lang w:bidi="ar-DZ"/>
        </w:rPr>
      </w:pPr>
      <w:r w:rsidRPr="0046678C">
        <w:rPr>
          <w:rFonts w:hint="cs"/>
          <w:sz w:val="32"/>
          <w:szCs w:val="32"/>
          <w:rtl/>
          <w:lang w:bidi="ar-DZ"/>
        </w:rPr>
        <w:t>6. خطوات التنفيذ التفصيلية</w:t>
      </w:r>
    </w:p>
    <w:p w14:paraId="36C4925D" w14:textId="77777777" w:rsidR="005C384C" w:rsidRPr="0046678C" w:rsidRDefault="005C384C" w:rsidP="005C384C">
      <w:pPr>
        <w:numPr>
          <w:ilvl w:val="0"/>
          <w:numId w:val="13"/>
        </w:numPr>
        <w:rPr>
          <w:sz w:val="32"/>
          <w:szCs w:val="32"/>
          <w:rtl/>
          <w:lang w:bidi="ar-DZ"/>
        </w:rPr>
      </w:pPr>
      <w:r w:rsidRPr="0046678C">
        <w:rPr>
          <w:rFonts w:hint="cs"/>
          <w:sz w:val="32"/>
          <w:szCs w:val="32"/>
          <w:rtl/>
          <w:lang w:bidi="ar-DZ"/>
        </w:rPr>
        <w:t>يقوم المستخدم المخول (موظف المدرسة أو ولي الأمر حسب الصلاحيات) بالدخول إلى النظام.</w:t>
      </w:r>
    </w:p>
    <w:p w14:paraId="2E2FC038" w14:textId="77777777" w:rsidR="005C384C" w:rsidRPr="0046678C" w:rsidRDefault="005C384C" w:rsidP="005C384C">
      <w:pPr>
        <w:numPr>
          <w:ilvl w:val="0"/>
          <w:numId w:val="13"/>
        </w:numPr>
        <w:rPr>
          <w:sz w:val="32"/>
          <w:szCs w:val="32"/>
          <w:rtl/>
          <w:lang w:bidi="ar-DZ"/>
        </w:rPr>
      </w:pPr>
      <w:r w:rsidRPr="0046678C">
        <w:rPr>
          <w:rFonts w:hint="cs"/>
          <w:sz w:val="32"/>
          <w:szCs w:val="32"/>
          <w:rtl/>
          <w:lang w:bidi="ar-DZ"/>
        </w:rPr>
        <w:t>يبحث عن الطالب المستهدف باستخدام الرقم الأكاديمي أو الاسم.</w:t>
      </w:r>
    </w:p>
    <w:p w14:paraId="78EDF44A" w14:textId="77777777" w:rsidR="005C384C" w:rsidRPr="0046678C" w:rsidRDefault="005C384C" w:rsidP="005C384C">
      <w:pPr>
        <w:numPr>
          <w:ilvl w:val="0"/>
          <w:numId w:val="13"/>
        </w:numPr>
        <w:rPr>
          <w:sz w:val="32"/>
          <w:szCs w:val="32"/>
          <w:rtl/>
          <w:lang w:bidi="ar-DZ"/>
        </w:rPr>
      </w:pPr>
      <w:r w:rsidRPr="0046678C">
        <w:rPr>
          <w:rFonts w:hint="cs"/>
          <w:sz w:val="32"/>
          <w:szCs w:val="32"/>
          <w:rtl/>
          <w:lang w:bidi="ar-DZ"/>
        </w:rPr>
        <w:t>يفتح سجل الطالب ويختار خيار "تعديل البيانات الأساسية".</w:t>
      </w:r>
    </w:p>
    <w:p w14:paraId="5BC1B3D1" w14:textId="77777777" w:rsidR="005C384C" w:rsidRPr="0046678C" w:rsidRDefault="005C384C" w:rsidP="005C384C">
      <w:pPr>
        <w:numPr>
          <w:ilvl w:val="0"/>
          <w:numId w:val="13"/>
        </w:numPr>
        <w:rPr>
          <w:sz w:val="32"/>
          <w:szCs w:val="32"/>
          <w:rtl/>
          <w:lang w:bidi="ar-DZ"/>
        </w:rPr>
      </w:pPr>
      <w:r w:rsidRPr="0046678C">
        <w:rPr>
          <w:rFonts w:hint="cs"/>
          <w:sz w:val="32"/>
          <w:szCs w:val="32"/>
          <w:rtl/>
          <w:lang w:bidi="ar-DZ"/>
        </w:rPr>
        <w:t>يقوم النظام بعرض البيانات الحالية للطالب في نموذج قابل للتعديل، مع تصنيف الحقول إلى:</w:t>
      </w:r>
    </w:p>
    <w:p w14:paraId="311C395C"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حقول قابلة للتعديل مباشرة: (العنوان، الهاتف، البريد الإلكتروني).</w:t>
      </w:r>
    </w:p>
    <w:p w14:paraId="22D14F7F"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حقول تتطلب موافقة/إثبات: (الاسم الرباعي، تاريخ الميلاد، الجنسية، رقم الهوية).</w:t>
      </w:r>
    </w:p>
    <w:p w14:paraId="52E38324" w14:textId="77777777" w:rsidR="005C384C" w:rsidRPr="0046678C" w:rsidRDefault="005C384C" w:rsidP="005C384C">
      <w:pPr>
        <w:numPr>
          <w:ilvl w:val="0"/>
          <w:numId w:val="13"/>
        </w:numPr>
        <w:rPr>
          <w:sz w:val="32"/>
          <w:szCs w:val="32"/>
          <w:rtl/>
          <w:lang w:bidi="ar-DZ"/>
        </w:rPr>
      </w:pPr>
      <w:r w:rsidRPr="0046678C">
        <w:rPr>
          <w:rFonts w:hint="cs"/>
          <w:sz w:val="32"/>
          <w:szCs w:val="32"/>
          <w:rtl/>
          <w:lang w:bidi="ar-DZ"/>
        </w:rPr>
        <w:t>يقوم المستخدم بتعديل الحقول المطلوبة وإدخال سبب التعديل.</w:t>
      </w:r>
    </w:p>
    <w:p w14:paraId="7D2AEB45" w14:textId="77777777" w:rsidR="005C384C" w:rsidRPr="0046678C" w:rsidRDefault="005C384C" w:rsidP="005C384C">
      <w:pPr>
        <w:numPr>
          <w:ilvl w:val="0"/>
          <w:numId w:val="13"/>
        </w:numPr>
        <w:rPr>
          <w:sz w:val="32"/>
          <w:szCs w:val="32"/>
          <w:rtl/>
          <w:lang w:bidi="ar-DZ"/>
        </w:rPr>
      </w:pPr>
      <w:r w:rsidRPr="0046678C">
        <w:rPr>
          <w:rFonts w:hint="cs"/>
          <w:sz w:val="32"/>
          <w:szCs w:val="32"/>
          <w:rtl/>
          <w:lang w:bidi="ar-DZ"/>
        </w:rPr>
        <w:t>للتعديلات البسيطة: يقوم بالحفظ مباشرة.</w:t>
      </w:r>
    </w:p>
    <w:p w14:paraId="7290A52F" w14:textId="77777777" w:rsidR="005C384C" w:rsidRPr="0046678C" w:rsidRDefault="005C384C" w:rsidP="005C384C">
      <w:pPr>
        <w:numPr>
          <w:ilvl w:val="0"/>
          <w:numId w:val="13"/>
        </w:numPr>
        <w:rPr>
          <w:sz w:val="32"/>
          <w:szCs w:val="32"/>
          <w:rtl/>
          <w:lang w:bidi="ar-DZ"/>
        </w:rPr>
      </w:pPr>
      <w:r w:rsidRPr="0046678C">
        <w:rPr>
          <w:rFonts w:hint="cs"/>
          <w:sz w:val="32"/>
          <w:szCs w:val="32"/>
          <w:rtl/>
          <w:lang w:bidi="ar-DZ"/>
        </w:rPr>
        <w:t>للتعديلات الجوهرية: يقوم النظام تلقائياً بما يلي:</w:t>
      </w:r>
    </w:p>
    <w:p w14:paraId="321DE44D"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طلب رفع مستندات إثبات ماسحة ضوئياً.</w:t>
      </w:r>
    </w:p>
    <w:p w14:paraId="3FCC2AED"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إنشاء "طلب تعديل" معلق يحتاج إلى موافقة مسؤول في المدرسة أو من مكتب التربية (حسب السياسة).</w:t>
      </w:r>
    </w:p>
    <w:p w14:paraId="16978E7B"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إرسال إشعار للموظف المخول للمراجعة.</w:t>
      </w:r>
    </w:p>
    <w:p w14:paraId="4F41C9FE" w14:textId="77777777" w:rsidR="005C384C" w:rsidRPr="0046678C" w:rsidRDefault="005C384C" w:rsidP="005C384C">
      <w:pPr>
        <w:numPr>
          <w:ilvl w:val="0"/>
          <w:numId w:val="13"/>
        </w:numPr>
        <w:rPr>
          <w:sz w:val="32"/>
          <w:szCs w:val="32"/>
          <w:rtl/>
          <w:lang w:bidi="ar-DZ"/>
        </w:rPr>
      </w:pPr>
      <w:r w:rsidRPr="0046678C">
        <w:rPr>
          <w:rFonts w:hint="cs"/>
          <w:sz w:val="32"/>
          <w:szCs w:val="32"/>
          <w:rtl/>
          <w:lang w:bidi="ar-DZ"/>
        </w:rPr>
        <w:t>بعد الحفظ أو الموافقة، يقوم النظام تلقائياً بـ:</w:t>
      </w:r>
    </w:p>
    <w:p w14:paraId="29EEEFCA"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حفظ القيم الجديدة في السجل الرئيسي للطالب.</w:t>
      </w:r>
    </w:p>
    <w:p w14:paraId="4E71DC0B"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حفظ القيم القديمة في "جدول تاريخ التعديلات" مع تسجيل: (التاريخ، المستخدم، السبب، البيانات القديمة والجديدة).</w:t>
      </w:r>
    </w:p>
    <w:p w14:paraId="01136CAA"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إرسال إشعار تأكيد للمستخدم الذي قام بالتعديل، وإشعار لولي الأمر (إذا كان التعديل جوهرياً) يفيد بالتغيير.</w:t>
      </w:r>
    </w:p>
    <w:p w14:paraId="613C60FD"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lastRenderedPageBreak/>
        <w:t>في حالة تعديلات جوهرة (مثل الاسم)، قد يقوم النظام بتحديث البيانات في الكيانات المرتبطة (كشوف الدرجات، الشهادات المستقبلية).</w:t>
      </w:r>
    </w:p>
    <w:p w14:paraId="6461C2B2" w14:textId="77777777" w:rsidR="005C384C" w:rsidRPr="0046678C" w:rsidRDefault="005C384C" w:rsidP="005C384C">
      <w:pPr>
        <w:rPr>
          <w:sz w:val="32"/>
          <w:szCs w:val="32"/>
          <w:rtl/>
          <w:lang w:bidi="ar-DZ"/>
        </w:rPr>
      </w:pPr>
    </w:p>
    <w:p w14:paraId="1577047A" w14:textId="77777777" w:rsidR="005C384C" w:rsidRPr="0046678C" w:rsidRDefault="005C384C" w:rsidP="005C384C">
      <w:pPr>
        <w:rPr>
          <w:sz w:val="32"/>
          <w:szCs w:val="32"/>
          <w:rtl/>
          <w:lang w:bidi="ar-DZ"/>
        </w:rPr>
      </w:pPr>
      <w:r w:rsidRPr="0046678C">
        <w:rPr>
          <w:rFonts w:hint="cs"/>
          <w:sz w:val="32"/>
          <w:szCs w:val="32"/>
          <w:rtl/>
          <w:lang w:bidi="ar-DZ"/>
        </w:rPr>
        <w:t>7. المخرجات (Outputs)</w:t>
      </w:r>
    </w:p>
    <w:p w14:paraId="11F37FAF" w14:textId="77777777" w:rsidR="005C384C" w:rsidRPr="0046678C" w:rsidRDefault="005C384C" w:rsidP="005C384C">
      <w:pPr>
        <w:rPr>
          <w:sz w:val="32"/>
          <w:szCs w:val="32"/>
          <w:rtl/>
          <w:lang w:bidi="ar-DZ"/>
        </w:rPr>
      </w:pPr>
      <w:r w:rsidRPr="0046678C">
        <w:rPr>
          <w:rFonts w:hint="cs"/>
          <w:sz w:val="32"/>
          <w:szCs w:val="32"/>
          <w:rtl/>
          <w:lang w:bidi="ar-DZ"/>
        </w:rPr>
        <w:t>· بيانات طالب محدثة في السجل الرئيسي.</w:t>
      </w:r>
    </w:p>
    <w:p w14:paraId="45761B5D" w14:textId="77777777" w:rsidR="005C384C" w:rsidRPr="0046678C" w:rsidRDefault="005C384C" w:rsidP="005C384C">
      <w:pPr>
        <w:rPr>
          <w:sz w:val="32"/>
          <w:szCs w:val="32"/>
          <w:rtl/>
          <w:lang w:bidi="ar-DZ"/>
        </w:rPr>
      </w:pPr>
      <w:r w:rsidRPr="0046678C">
        <w:rPr>
          <w:rFonts w:hint="cs"/>
          <w:sz w:val="32"/>
          <w:szCs w:val="32"/>
          <w:rtl/>
          <w:lang w:bidi="ar-DZ"/>
        </w:rPr>
        <w:t>· سجل تاريخي (Audit Trail) للتعديل محفوظ في قاعدة البيانات.</w:t>
      </w:r>
    </w:p>
    <w:p w14:paraId="5F04A0DD" w14:textId="77777777" w:rsidR="005C384C" w:rsidRPr="0046678C" w:rsidRDefault="005C384C" w:rsidP="005C384C">
      <w:pPr>
        <w:rPr>
          <w:sz w:val="32"/>
          <w:szCs w:val="32"/>
          <w:rtl/>
          <w:lang w:bidi="ar-DZ"/>
        </w:rPr>
      </w:pPr>
      <w:r w:rsidRPr="0046678C">
        <w:rPr>
          <w:rFonts w:hint="cs"/>
          <w:sz w:val="32"/>
          <w:szCs w:val="32"/>
          <w:rtl/>
          <w:lang w:bidi="ar-DZ"/>
        </w:rPr>
        <w:t>· إشعار تأكيد للمستخدمين المعنيين.</w:t>
      </w:r>
    </w:p>
    <w:p w14:paraId="4F9C3592" w14:textId="77777777" w:rsidR="005C384C" w:rsidRPr="0046678C" w:rsidRDefault="005C384C" w:rsidP="005C384C">
      <w:pPr>
        <w:rPr>
          <w:sz w:val="32"/>
          <w:szCs w:val="32"/>
          <w:rtl/>
          <w:lang w:bidi="ar-DZ"/>
        </w:rPr>
      </w:pPr>
      <w:r w:rsidRPr="0046678C">
        <w:rPr>
          <w:rFonts w:hint="cs"/>
          <w:sz w:val="32"/>
          <w:szCs w:val="32"/>
          <w:rtl/>
          <w:lang w:bidi="ar-DZ"/>
        </w:rPr>
        <w:t>· (في حالة التعديلات الجوهرية) طلب تعديل معتمد وموثق بمستندات.</w:t>
      </w:r>
    </w:p>
    <w:p w14:paraId="36C00279" w14:textId="77777777" w:rsidR="005C384C" w:rsidRPr="0046678C" w:rsidRDefault="005C384C" w:rsidP="005C384C">
      <w:pPr>
        <w:rPr>
          <w:sz w:val="32"/>
          <w:szCs w:val="32"/>
          <w:rtl/>
          <w:lang w:bidi="ar-DZ"/>
        </w:rPr>
      </w:pPr>
    </w:p>
    <w:p w14:paraId="7F2BAD07" w14:textId="77777777" w:rsidR="005C384C" w:rsidRPr="0046678C" w:rsidRDefault="005C384C" w:rsidP="005C384C">
      <w:pPr>
        <w:rPr>
          <w:sz w:val="32"/>
          <w:szCs w:val="32"/>
          <w:rtl/>
          <w:lang w:bidi="ar-DZ"/>
        </w:rPr>
      </w:pPr>
      <w:r w:rsidRPr="0046678C">
        <w:rPr>
          <w:rFonts w:hint="cs"/>
          <w:sz w:val="32"/>
          <w:szCs w:val="32"/>
          <w:rtl/>
          <w:lang w:bidi="ar-DZ"/>
        </w:rPr>
        <w:t>8. القيود والشروط (Business Rules)</w:t>
      </w:r>
    </w:p>
    <w:p w14:paraId="4999D3E9" w14:textId="77777777" w:rsidR="005C384C" w:rsidRPr="0046678C" w:rsidRDefault="005C384C" w:rsidP="005C384C">
      <w:pPr>
        <w:rPr>
          <w:sz w:val="32"/>
          <w:szCs w:val="32"/>
          <w:rtl/>
          <w:lang w:bidi="ar-DZ"/>
        </w:rPr>
      </w:pPr>
      <w:r w:rsidRPr="0046678C">
        <w:rPr>
          <w:rFonts w:hint="cs"/>
          <w:sz w:val="32"/>
          <w:szCs w:val="32"/>
          <w:rtl/>
          <w:lang w:bidi="ar-DZ"/>
        </w:rPr>
        <w:t>· لا يمكن تعديل بيانات طالب بحالة مقيد (متخرج) أو مؤرشف إلا بإجراءات استثنائية.</w:t>
      </w:r>
    </w:p>
    <w:p w14:paraId="2D6380EA" w14:textId="77777777" w:rsidR="005C384C" w:rsidRPr="0046678C" w:rsidRDefault="005C384C" w:rsidP="005C384C">
      <w:pPr>
        <w:rPr>
          <w:sz w:val="32"/>
          <w:szCs w:val="32"/>
          <w:rtl/>
          <w:lang w:bidi="ar-DZ"/>
        </w:rPr>
      </w:pPr>
      <w:r w:rsidRPr="0046678C">
        <w:rPr>
          <w:rFonts w:hint="cs"/>
          <w:sz w:val="32"/>
          <w:szCs w:val="32"/>
          <w:rtl/>
          <w:lang w:bidi="ar-DZ"/>
        </w:rPr>
        <w:t>· تعديل البيانات الجوهرية (الاسم، تاريخ الميلاد، الجنسية) يتطلب دائماً مستندات رسمية مرفقة.</w:t>
      </w:r>
    </w:p>
    <w:p w14:paraId="5D5560BB" w14:textId="77777777" w:rsidR="005C384C" w:rsidRPr="0046678C" w:rsidRDefault="005C384C" w:rsidP="005C384C">
      <w:pPr>
        <w:rPr>
          <w:sz w:val="32"/>
          <w:szCs w:val="32"/>
          <w:rtl/>
          <w:lang w:bidi="ar-DZ"/>
        </w:rPr>
      </w:pPr>
      <w:r w:rsidRPr="0046678C">
        <w:rPr>
          <w:rFonts w:hint="cs"/>
          <w:sz w:val="32"/>
          <w:szCs w:val="32"/>
          <w:rtl/>
          <w:lang w:bidi="ar-DZ"/>
        </w:rPr>
        <w:t>· بعض الحقول لا يمكن تعديلها بعد تاريخ معين (مثل الاسم بعد إصدار شهادات الفصل).</w:t>
      </w:r>
    </w:p>
    <w:p w14:paraId="2F6CC9F7" w14:textId="77777777" w:rsidR="005C384C" w:rsidRPr="0046678C" w:rsidRDefault="005C384C" w:rsidP="005C384C">
      <w:pPr>
        <w:rPr>
          <w:sz w:val="32"/>
          <w:szCs w:val="32"/>
          <w:rtl/>
          <w:lang w:bidi="ar-DZ"/>
        </w:rPr>
      </w:pPr>
      <w:r w:rsidRPr="0046678C">
        <w:rPr>
          <w:rFonts w:hint="cs"/>
          <w:sz w:val="32"/>
          <w:szCs w:val="32"/>
          <w:rtl/>
          <w:lang w:bidi="ar-DZ"/>
        </w:rPr>
        <w:t>· يجب تسجيل سبب كل تعديل ولا يمكن ترك هذا الحقل فارغاً.</w:t>
      </w:r>
    </w:p>
    <w:p w14:paraId="7B8CCF03" w14:textId="77777777" w:rsidR="005C384C" w:rsidRPr="0046678C" w:rsidRDefault="005C384C" w:rsidP="005C384C">
      <w:pPr>
        <w:rPr>
          <w:sz w:val="32"/>
          <w:szCs w:val="32"/>
          <w:rtl/>
          <w:lang w:bidi="ar-DZ"/>
        </w:rPr>
      </w:pPr>
      <w:r w:rsidRPr="0046678C">
        <w:rPr>
          <w:rFonts w:hint="cs"/>
          <w:sz w:val="32"/>
          <w:szCs w:val="32"/>
          <w:rtl/>
          <w:lang w:bidi="ar-DZ"/>
        </w:rPr>
        <w:t>· قد يتم منع تعديل البيانات أثناء فترات حرجة (مثل فترة امتحانات نهائية).</w:t>
      </w:r>
    </w:p>
    <w:p w14:paraId="63EE8E77" w14:textId="77777777" w:rsidR="005C384C" w:rsidRPr="0046678C" w:rsidRDefault="005C384C" w:rsidP="005C384C">
      <w:pPr>
        <w:rPr>
          <w:sz w:val="32"/>
          <w:szCs w:val="32"/>
          <w:rtl/>
          <w:lang w:bidi="ar-DZ"/>
        </w:rPr>
      </w:pPr>
    </w:p>
    <w:p w14:paraId="51DC461E" w14:textId="77777777" w:rsidR="005C384C" w:rsidRPr="0046678C" w:rsidRDefault="005C384C" w:rsidP="005C384C">
      <w:pPr>
        <w:rPr>
          <w:sz w:val="32"/>
          <w:szCs w:val="32"/>
          <w:rtl/>
          <w:lang w:bidi="ar-DZ"/>
        </w:rPr>
      </w:pPr>
      <w:r w:rsidRPr="0046678C">
        <w:rPr>
          <w:rFonts w:hint="cs"/>
          <w:sz w:val="32"/>
          <w:szCs w:val="32"/>
          <w:rtl/>
          <w:lang w:bidi="ar-DZ"/>
        </w:rPr>
        <w:t>9. الارتباط بمكتب التربية والتعليم</w:t>
      </w:r>
    </w:p>
    <w:p w14:paraId="0A7AD367" w14:textId="77777777" w:rsidR="005C384C" w:rsidRPr="0046678C" w:rsidRDefault="005C384C" w:rsidP="005C384C">
      <w:pPr>
        <w:rPr>
          <w:sz w:val="32"/>
          <w:szCs w:val="32"/>
          <w:rtl/>
          <w:lang w:bidi="ar-DZ"/>
        </w:rPr>
      </w:pPr>
      <w:r w:rsidRPr="0046678C">
        <w:rPr>
          <w:rFonts w:hint="cs"/>
          <w:sz w:val="32"/>
          <w:szCs w:val="32"/>
          <w:rtl/>
          <w:lang w:bidi="ar-DZ"/>
        </w:rPr>
        <w:t>· مكتب التربية يملك صلاحية مراجعة وتدقيق جميع سجلات تعديل البيانات في المدارس التابعة له.</w:t>
      </w:r>
    </w:p>
    <w:p w14:paraId="250CDC7A" w14:textId="77777777" w:rsidR="005C384C" w:rsidRPr="0046678C" w:rsidRDefault="005C384C" w:rsidP="005C384C">
      <w:pPr>
        <w:rPr>
          <w:sz w:val="32"/>
          <w:szCs w:val="32"/>
          <w:rtl/>
          <w:lang w:bidi="ar-DZ"/>
        </w:rPr>
      </w:pPr>
      <w:r w:rsidRPr="0046678C">
        <w:rPr>
          <w:rFonts w:hint="cs"/>
          <w:sz w:val="32"/>
          <w:szCs w:val="32"/>
          <w:rtl/>
          <w:lang w:bidi="ar-DZ"/>
        </w:rPr>
        <w:t>· قد يتطلب النظام موافقة صريحة من مكتب التربية لتعديل بعض الحقول شديدة الحساسية (مثل تغيير الجنسية أو رقم الهوية).</w:t>
      </w:r>
    </w:p>
    <w:p w14:paraId="797307CA" w14:textId="77777777" w:rsidR="005C384C" w:rsidRPr="0046678C" w:rsidRDefault="005C384C" w:rsidP="005C384C">
      <w:pPr>
        <w:rPr>
          <w:sz w:val="32"/>
          <w:szCs w:val="32"/>
          <w:rtl/>
          <w:lang w:bidi="ar-DZ"/>
        </w:rPr>
      </w:pPr>
    </w:p>
    <w:p w14:paraId="4CFEB78F" w14:textId="77777777" w:rsidR="005C384C" w:rsidRPr="0046678C" w:rsidRDefault="005C384C" w:rsidP="005C384C">
      <w:pPr>
        <w:rPr>
          <w:sz w:val="32"/>
          <w:szCs w:val="32"/>
          <w:rtl/>
          <w:lang w:bidi="ar-DZ"/>
        </w:rPr>
      </w:pPr>
      <w:r w:rsidRPr="0046678C">
        <w:rPr>
          <w:rFonts w:hint="cs"/>
          <w:sz w:val="32"/>
          <w:szCs w:val="32"/>
          <w:rtl/>
          <w:lang w:bidi="ar-DZ"/>
        </w:rPr>
        <w:t>10. العلاقة مع الكيانات الأخرى</w:t>
      </w:r>
    </w:p>
    <w:p w14:paraId="62D4C76F" w14:textId="77777777" w:rsidR="005C384C" w:rsidRPr="0046678C" w:rsidRDefault="005C384C" w:rsidP="005C384C">
      <w:pPr>
        <w:rPr>
          <w:sz w:val="32"/>
          <w:szCs w:val="32"/>
          <w:rtl/>
          <w:lang w:bidi="ar-DZ"/>
        </w:rPr>
      </w:pPr>
      <w:r w:rsidRPr="0046678C">
        <w:rPr>
          <w:rFonts w:hint="cs"/>
          <w:sz w:val="32"/>
          <w:szCs w:val="32"/>
          <w:rtl/>
          <w:lang w:bidi="ar-DZ"/>
        </w:rPr>
        <w:t>· كيان الطالب: يتم تحديث البيانات فيه مباشرة.</w:t>
      </w:r>
    </w:p>
    <w:p w14:paraId="17F3C90A" w14:textId="77777777" w:rsidR="005C384C" w:rsidRPr="0046678C" w:rsidRDefault="005C384C" w:rsidP="005C384C">
      <w:pPr>
        <w:rPr>
          <w:sz w:val="32"/>
          <w:szCs w:val="32"/>
          <w:rtl/>
          <w:lang w:bidi="ar-DZ"/>
        </w:rPr>
      </w:pPr>
      <w:r w:rsidRPr="0046678C">
        <w:rPr>
          <w:rFonts w:hint="cs"/>
          <w:sz w:val="32"/>
          <w:szCs w:val="32"/>
          <w:rtl/>
          <w:lang w:bidi="ar-DZ"/>
        </w:rPr>
        <w:t>· كيان سجل التعديلات/التأريخ: يتم إضافة سجل جديد لكل تعديل.</w:t>
      </w:r>
    </w:p>
    <w:p w14:paraId="7E7444B1" w14:textId="77777777" w:rsidR="005C384C" w:rsidRPr="0046678C" w:rsidRDefault="005C384C" w:rsidP="005C384C">
      <w:pPr>
        <w:rPr>
          <w:sz w:val="32"/>
          <w:szCs w:val="32"/>
          <w:rtl/>
          <w:lang w:bidi="ar-DZ"/>
        </w:rPr>
      </w:pPr>
      <w:r w:rsidRPr="0046678C">
        <w:rPr>
          <w:rFonts w:hint="cs"/>
          <w:sz w:val="32"/>
          <w:szCs w:val="32"/>
          <w:rtl/>
          <w:lang w:bidi="ar-DZ"/>
        </w:rPr>
        <w:t>· كيان ولي الأمر: يتم إشعاره في حالة التعديلات الجوهرية.</w:t>
      </w:r>
    </w:p>
    <w:p w14:paraId="4D7C461E" w14:textId="77777777" w:rsidR="005C384C" w:rsidRPr="0046678C" w:rsidRDefault="005C384C" w:rsidP="005C384C">
      <w:pPr>
        <w:rPr>
          <w:sz w:val="32"/>
          <w:szCs w:val="32"/>
          <w:rtl/>
          <w:lang w:bidi="ar-DZ"/>
        </w:rPr>
      </w:pPr>
      <w:r w:rsidRPr="0046678C">
        <w:rPr>
          <w:rFonts w:hint="cs"/>
          <w:sz w:val="32"/>
          <w:szCs w:val="32"/>
          <w:rtl/>
          <w:lang w:bidi="ar-DZ"/>
        </w:rPr>
        <w:t>· كيان المستخدم: يتم تسجيل من قام بالتعديل.</w:t>
      </w:r>
    </w:p>
    <w:p w14:paraId="339AC4A4" w14:textId="77777777" w:rsidR="005C384C" w:rsidRPr="0046678C" w:rsidRDefault="005C384C" w:rsidP="005C384C">
      <w:pPr>
        <w:rPr>
          <w:sz w:val="32"/>
          <w:szCs w:val="32"/>
          <w:rtl/>
          <w:lang w:bidi="ar-DZ"/>
        </w:rPr>
      </w:pPr>
    </w:p>
    <w:p w14:paraId="537695F4" w14:textId="77777777" w:rsidR="005C384C" w:rsidRPr="00FB103D" w:rsidRDefault="005C384C" w:rsidP="005C384C">
      <w:pPr>
        <w:rPr>
          <w:color w:val="FF0000"/>
          <w:sz w:val="36"/>
          <w:szCs w:val="36"/>
          <w:rtl/>
          <w:lang w:bidi="ar-DZ"/>
        </w:rPr>
      </w:pPr>
      <w:r w:rsidRPr="00FB103D">
        <w:rPr>
          <w:rFonts w:hint="cs"/>
          <w:color w:val="FF0000"/>
          <w:sz w:val="36"/>
          <w:szCs w:val="36"/>
          <w:rtl/>
          <w:lang w:bidi="ar-DZ"/>
        </w:rPr>
        <w:t>11. ملاحظات</w:t>
      </w:r>
    </w:p>
    <w:p w14:paraId="07638B55" w14:textId="77777777" w:rsidR="005C384C" w:rsidRPr="0046678C" w:rsidRDefault="005C384C" w:rsidP="005C384C">
      <w:pPr>
        <w:rPr>
          <w:sz w:val="32"/>
          <w:szCs w:val="32"/>
          <w:rtl/>
          <w:lang w:bidi="ar-DZ"/>
        </w:rPr>
      </w:pPr>
      <w:r w:rsidRPr="0046678C">
        <w:rPr>
          <w:rFonts w:hint="cs"/>
          <w:sz w:val="32"/>
          <w:szCs w:val="32"/>
          <w:rtl/>
          <w:lang w:bidi="ar-DZ"/>
        </w:rPr>
        <w:t>· هذه العملية حساسة وتتطلب ضوابط أمان صارمة لمنع التلاعب بالبيانات.</w:t>
      </w:r>
    </w:p>
    <w:p w14:paraId="10E4FF9E" w14:textId="77777777" w:rsidR="005C384C" w:rsidRPr="0046678C" w:rsidRDefault="005C384C" w:rsidP="005C384C">
      <w:pPr>
        <w:rPr>
          <w:sz w:val="32"/>
          <w:szCs w:val="32"/>
          <w:rtl/>
          <w:lang w:bidi="ar-DZ"/>
        </w:rPr>
      </w:pPr>
      <w:r w:rsidRPr="0046678C">
        <w:rPr>
          <w:rFonts w:hint="cs"/>
          <w:sz w:val="32"/>
          <w:szCs w:val="32"/>
          <w:rtl/>
          <w:lang w:bidi="ar-DZ"/>
        </w:rPr>
        <w:t>· يمكن تصميم النظام ليسمح لولي الأمر بتعديل بيانات الاتصال الخاصة به فقط عبر البوابة دون الحاجة لموظف المدرسة.</w:t>
      </w:r>
    </w:p>
    <w:p w14:paraId="3C2F0BAB" w14:textId="77777777" w:rsidR="005C384C" w:rsidRPr="0046678C" w:rsidRDefault="005C384C" w:rsidP="005C384C">
      <w:pPr>
        <w:rPr>
          <w:sz w:val="32"/>
          <w:szCs w:val="32"/>
          <w:rtl/>
          <w:lang w:bidi="ar-DZ"/>
        </w:rPr>
      </w:pPr>
      <w:r w:rsidRPr="0046678C">
        <w:rPr>
          <w:rFonts w:hint="cs"/>
          <w:sz w:val="32"/>
          <w:szCs w:val="32"/>
          <w:rtl/>
          <w:lang w:bidi="ar-DZ"/>
        </w:rPr>
        <w:t>· يجب أن يدعم النظام عرض "سجل التعديلات" الكامل لأي طالب للمراجعة من قبل المدرسة أو المكتب.</w:t>
      </w:r>
    </w:p>
    <w:p w14:paraId="73DF6C98" w14:textId="77777777" w:rsidR="005C384C" w:rsidRPr="0046678C" w:rsidRDefault="005C384C" w:rsidP="005C384C">
      <w:pPr>
        <w:rPr>
          <w:sz w:val="32"/>
          <w:szCs w:val="32"/>
          <w:rtl/>
          <w:lang w:bidi="ar-DZ"/>
        </w:rPr>
      </w:pPr>
    </w:p>
    <w:p w14:paraId="5D55FC60" w14:textId="77777777" w:rsidR="005C384C" w:rsidRPr="00FB103D" w:rsidRDefault="005C384C" w:rsidP="005C384C">
      <w:pPr>
        <w:rPr>
          <w:sz w:val="32"/>
          <w:szCs w:val="32"/>
          <w:highlight w:val="yellow"/>
          <w:rtl/>
          <w:lang w:bidi="ar-DZ"/>
        </w:rPr>
      </w:pPr>
      <w:r w:rsidRPr="0046678C">
        <w:rPr>
          <w:rFonts w:hint="cs"/>
          <w:sz w:val="32"/>
          <w:szCs w:val="32"/>
          <w:highlight w:val="yellow"/>
          <w:rtl/>
          <w:lang w:bidi="ar-DZ"/>
        </w:rPr>
        <w:t xml:space="preserve">العملية </w:t>
      </w:r>
      <w:r>
        <w:rPr>
          <w:sz w:val="32"/>
          <w:szCs w:val="32"/>
          <w:highlight w:val="yellow"/>
        </w:rPr>
        <w:t>b</w:t>
      </w:r>
      <w:r w:rsidRPr="0046678C">
        <w:rPr>
          <w:rFonts w:hint="cs"/>
          <w:sz w:val="32"/>
          <w:szCs w:val="32"/>
          <w:highlight w:val="yellow"/>
          <w:rtl/>
          <w:lang w:bidi="ar-DZ"/>
        </w:rPr>
        <w:t>(</w:t>
      </w:r>
      <w:r>
        <w:rPr>
          <w:sz w:val="32"/>
          <w:szCs w:val="32"/>
          <w:highlight w:val="yellow"/>
          <w:lang w:bidi="ar-DZ"/>
        </w:rPr>
        <w:t>2</w:t>
      </w:r>
      <w:r w:rsidRPr="0046678C">
        <w:rPr>
          <w:rFonts w:hint="cs"/>
          <w:sz w:val="32"/>
          <w:szCs w:val="32"/>
          <w:highlight w:val="yellow"/>
          <w:rtl/>
          <w:lang w:bidi="ar-DZ"/>
        </w:rPr>
        <w:t>): تسجيل حضور وغياب الطالب</w:t>
      </w:r>
    </w:p>
    <w:p w14:paraId="46BFE423" w14:textId="77777777" w:rsidR="005C384C" w:rsidRPr="0046678C" w:rsidRDefault="005C384C" w:rsidP="005C384C">
      <w:pPr>
        <w:rPr>
          <w:sz w:val="32"/>
          <w:szCs w:val="32"/>
          <w:rtl/>
          <w:lang w:bidi="ar-DZ"/>
        </w:rPr>
      </w:pPr>
      <w:r w:rsidRPr="0046678C">
        <w:rPr>
          <w:rFonts w:hint="cs"/>
          <w:sz w:val="32"/>
          <w:szCs w:val="32"/>
          <w:rtl/>
          <w:lang w:bidi="ar-DZ"/>
        </w:rPr>
        <w:t>1. اسم العملية</w:t>
      </w:r>
    </w:p>
    <w:p w14:paraId="4A9FF6D2" w14:textId="77777777" w:rsidR="005C384C" w:rsidRPr="00FB103D" w:rsidRDefault="005C384C" w:rsidP="005C384C">
      <w:pPr>
        <w:jc w:val="center"/>
        <w:rPr>
          <w:sz w:val="32"/>
          <w:szCs w:val="32"/>
          <w:u w:val="single"/>
          <w:rtl/>
          <w:lang w:bidi="ar-DZ"/>
        </w:rPr>
      </w:pPr>
      <w:r w:rsidRPr="00FB103D">
        <w:rPr>
          <w:rFonts w:hint="cs"/>
          <w:sz w:val="32"/>
          <w:szCs w:val="32"/>
          <w:u w:val="single"/>
          <w:rtl/>
          <w:lang w:bidi="ar-DZ"/>
        </w:rPr>
        <w:t>تسجيل حضور وغياب الطالب</w:t>
      </w:r>
    </w:p>
    <w:p w14:paraId="75CCA38A" w14:textId="77777777" w:rsidR="005C384C" w:rsidRPr="0046678C" w:rsidRDefault="005C384C" w:rsidP="005C384C">
      <w:pPr>
        <w:rPr>
          <w:sz w:val="32"/>
          <w:szCs w:val="32"/>
          <w:rtl/>
          <w:lang w:bidi="ar-DZ"/>
        </w:rPr>
      </w:pPr>
      <w:r w:rsidRPr="0046678C">
        <w:rPr>
          <w:rFonts w:hint="cs"/>
          <w:sz w:val="32"/>
          <w:szCs w:val="32"/>
          <w:rtl/>
          <w:lang w:bidi="ar-DZ"/>
        </w:rPr>
        <w:t>2. وصف العملية</w:t>
      </w:r>
    </w:p>
    <w:p w14:paraId="46AAC963" w14:textId="77777777" w:rsidR="005C384C" w:rsidRPr="0046678C" w:rsidRDefault="005C384C" w:rsidP="005C384C">
      <w:pPr>
        <w:rPr>
          <w:sz w:val="32"/>
          <w:szCs w:val="32"/>
          <w:rtl/>
          <w:lang w:bidi="ar-DZ"/>
        </w:rPr>
      </w:pPr>
      <w:r w:rsidRPr="0046678C">
        <w:rPr>
          <w:rFonts w:hint="cs"/>
          <w:sz w:val="32"/>
          <w:szCs w:val="32"/>
          <w:rtl/>
          <w:lang w:bidi="ar-DZ"/>
        </w:rPr>
        <w:t>هي العملية اليومية (أو الحصصية) التي يقوم من خلالها المعلم أو المشرف الإداري بتسجيل حالة حضور أو غياب الطالب في الحصة الدراسية أو اليوم الدراسي. تعتبر هذه العملية أساسية لمتابعة انتظام الطلاب، وتُستخدم بياناتها في تقارير الإدارة، وتنبيه أولياء الأمور، وكتابة التقييمات السلوكية والانضباطية.</w:t>
      </w:r>
    </w:p>
    <w:p w14:paraId="20FCB64E" w14:textId="77777777" w:rsidR="005C384C" w:rsidRDefault="005C384C" w:rsidP="005C384C">
      <w:pPr>
        <w:rPr>
          <w:sz w:val="32"/>
          <w:szCs w:val="32"/>
          <w:rtl/>
          <w:lang w:bidi="ar-DZ"/>
        </w:rPr>
      </w:pPr>
    </w:p>
    <w:p w14:paraId="19EA91ED" w14:textId="77777777" w:rsidR="005C384C" w:rsidRPr="0046678C" w:rsidRDefault="005C384C" w:rsidP="005C384C">
      <w:pPr>
        <w:rPr>
          <w:sz w:val="32"/>
          <w:szCs w:val="32"/>
          <w:rtl/>
          <w:lang w:bidi="ar-DZ"/>
        </w:rPr>
      </w:pPr>
    </w:p>
    <w:p w14:paraId="56ECDE6E" w14:textId="77777777" w:rsidR="005C384C" w:rsidRDefault="005C384C" w:rsidP="005C384C">
      <w:pPr>
        <w:rPr>
          <w:sz w:val="32"/>
          <w:szCs w:val="32"/>
          <w:rtl/>
          <w:lang w:bidi="ar-DZ"/>
        </w:rPr>
      </w:pPr>
      <w:r w:rsidRPr="0046678C">
        <w:rPr>
          <w:rFonts w:hint="cs"/>
          <w:sz w:val="32"/>
          <w:szCs w:val="32"/>
          <w:rtl/>
          <w:lang w:bidi="ar-DZ"/>
        </w:rPr>
        <w:lastRenderedPageBreak/>
        <w:t>3. الهدف من العملية</w:t>
      </w:r>
    </w:p>
    <w:p w14:paraId="581DF7AE" w14:textId="77777777" w:rsidR="005C384C" w:rsidRPr="0046678C" w:rsidRDefault="005C384C" w:rsidP="005C384C">
      <w:pPr>
        <w:rPr>
          <w:sz w:val="32"/>
          <w:szCs w:val="32"/>
          <w:rtl/>
          <w:lang w:bidi="ar-DZ"/>
        </w:rPr>
      </w:pPr>
      <w:r w:rsidRPr="0046678C">
        <w:rPr>
          <w:rFonts w:hint="cs"/>
          <w:sz w:val="32"/>
          <w:szCs w:val="32"/>
          <w:rtl/>
          <w:lang w:bidi="ar-DZ"/>
        </w:rPr>
        <w:t>· توثيق انتظام الطلاب في الدراسة بشكل يومي/حصصي.</w:t>
      </w:r>
    </w:p>
    <w:p w14:paraId="10B3A043" w14:textId="77777777" w:rsidR="005C384C" w:rsidRPr="0046678C" w:rsidRDefault="005C384C" w:rsidP="005C384C">
      <w:pPr>
        <w:rPr>
          <w:sz w:val="32"/>
          <w:szCs w:val="32"/>
          <w:rtl/>
          <w:lang w:bidi="ar-DZ"/>
        </w:rPr>
      </w:pPr>
      <w:r w:rsidRPr="0046678C">
        <w:rPr>
          <w:rFonts w:hint="cs"/>
          <w:sz w:val="32"/>
          <w:szCs w:val="32"/>
          <w:rtl/>
          <w:lang w:bidi="ar-DZ"/>
        </w:rPr>
        <w:t>· توفير بيانات دقيقة عن معدلات الحضور والغياب للطالب وللفصل ككل.</w:t>
      </w:r>
    </w:p>
    <w:p w14:paraId="5617D9D8" w14:textId="77777777" w:rsidR="005C384C" w:rsidRPr="0046678C" w:rsidRDefault="005C384C" w:rsidP="005C384C">
      <w:pPr>
        <w:rPr>
          <w:sz w:val="32"/>
          <w:szCs w:val="32"/>
          <w:rtl/>
          <w:lang w:bidi="ar-DZ"/>
        </w:rPr>
      </w:pPr>
      <w:r w:rsidRPr="0046678C">
        <w:rPr>
          <w:rFonts w:hint="cs"/>
          <w:sz w:val="32"/>
          <w:szCs w:val="32"/>
          <w:rtl/>
          <w:lang w:bidi="ar-DZ"/>
        </w:rPr>
        <w:t>· تمكين النظام من إصدار تنبيهات آلية للغياب المتكرر.</w:t>
      </w:r>
    </w:p>
    <w:p w14:paraId="6C0D1373" w14:textId="77777777" w:rsidR="005C384C" w:rsidRPr="0046678C" w:rsidRDefault="005C384C" w:rsidP="005C384C">
      <w:pPr>
        <w:rPr>
          <w:sz w:val="32"/>
          <w:szCs w:val="32"/>
          <w:rtl/>
          <w:lang w:bidi="ar-DZ"/>
        </w:rPr>
      </w:pPr>
      <w:r w:rsidRPr="0046678C">
        <w:rPr>
          <w:rFonts w:hint="cs"/>
          <w:sz w:val="32"/>
          <w:szCs w:val="32"/>
          <w:rtl/>
          <w:lang w:bidi="ar-DZ"/>
        </w:rPr>
        <w:t>· دعم عملية اتخاذ القرار الإداري والتربوي بشأن الطلاب المنقطعين أو المتغيبين.</w:t>
      </w:r>
    </w:p>
    <w:p w14:paraId="4CB016C4" w14:textId="77777777" w:rsidR="005C384C" w:rsidRPr="0046678C" w:rsidRDefault="005C384C" w:rsidP="005C384C">
      <w:pPr>
        <w:rPr>
          <w:sz w:val="32"/>
          <w:szCs w:val="32"/>
          <w:rtl/>
          <w:lang w:bidi="ar-DZ"/>
        </w:rPr>
      </w:pPr>
      <w:r w:rsidRPr="0046678C">
        <w:rPr>
          <w:rFonts w:hint="cs"/>
          <w:sz w:val="32"/>
          <w:szCs w:val="32"/>
          <w:rtl/>
          <w:lang w:bidi="ar-DZ"/>
        </w:rPr>
        <w:t>· توفير مصدر بيانات موثوق لتقارير الرقابة والتقييم.</w:t>
      </w:r>
    </w:p>
    <w:p w14:paraId="1A663DF0" w14:textId="77777777" w:rsidR="005C384C" w:rsidRPr="0046678C" w:rsidRDefault="005C384C" w:rsidP="005C384C">
      <w:pPr>
        <w:rPr>
          <w:sz w:val="32"/>
          <w:szCs w:val="32"/>
          <w:rtl/>
          <w:lang w:bidi="ar-DZ"/>
        </w:rPr>
      </w:pPr>
    </w:p>
    <w:p w14:paraId="5F62E6C5" w14:textId="77777777" w:rsidR="005C384C" w:rsidRPr="0046678C" w:rsidRDefault="005C384C" w:rsidP="005C384C">
      <w:pPr>
        <w:rPr>
          <w:sz w:val="32"/>
          <w:szCs w:val="32"/>
          <w:rtl/>
          <w:lang w:bidi="ar-DZ"/>
        </w:rPr>
      </w:pPr>
      <w:r w:rsidRPr="0046678C">
        <w:rPr>
          <w:rFonts w:hint="cs"/>
          <w:sz w:val="32"/>
          <w:szCs w:val="32"/>
          <w:rtl/>
          <w:lang w:bidi="ar-DZ"/>
        </w:rPr>
        <w:t>4. الجهة المسؤولة عن التنفيذ</w:t>
      </w:r>
    </w:p>
    <w:p w14:paraId="703BF173" w14:textId="77777777" w:rsidR="005C384C" w:rsidRPr="0046678C" w:rsidRDefault="005C384C" w:rsidP="005C384C">
      <w:pPr>
        <w:rPr>
          <w:sz w:val="32"/>
          <w:szCs w:val="32"/>
          <w:rtl/>
          <w:lang w:bidi="ar-DZ"/>
        </w:rPr>
      </w:pPr>
      <w:r w:rsidRPr="0046678C">
        <w:rPr>
          <w:rFonts w:hint="cs"/>
          <w:sz w:val="32"/>
          <w:szCs w:val="32"/>
          <w:rtl/>
          <w:lang w:bidi="ar-DZ"/>
        </w:rPr>
        <w:t>· المنفذ الرئيسي: معلم المادة أو مربي الفصل.</w:t>
      </w:r>
    </w:p>
    <w:p w14:paraId="46AAB978" w14:textId="77777777" w:rsidR="005C384C" w:rsidRPr="0046678C" w:rsidRDefault="005C384C" w:rsidP="005C384C">
      <w:pPr>
        <w:rPr>
          <w:sz w:val="32"/>
          <w:szCs w:val="32"/>
          <w:rtl/>
          <w:lang w:bidi="ar-DZ"/>
        </w:rPr>
      </w:pPr>
      <w:r w:rsidRPr="0046678C">
        <w:rPr>
          <w:rFonts w:hint="cs"/>
          <w:sz w:val="32"/>
          <w:szCs w:val="32"/>
          <w:rtl/>
          <w:lang w:bidi="ar-DZ"/>
        </w:rPr>
        <w:t>· الجهة الاحتياطية/الإشرافية: وكيل شؤون الطلاب أو المراقب (في حالة غياب المعلم).</w:t>
      </w:r>
    </w:p>
    <w:p w14:paraId="1E9A11A1" w14:textId="77777777" w:rsidR="005C384C" w:rsidRPr="0046678C" w:rsidRDefault="005C384C" w:rsidP="005C384C">
      <w:pPr>
        <w:rPr>
          <w:sz w:val="32"/>
          <w:szCs w:val="32"/>
          <w:rtl/>
          <w:lang w:bidi="ar-DZ"/>
        </w:rPr>
      </w:pPr>
      <w:r w:rsidRPr="0046678C">
        <w:rPr>
          <w:rFonts w:hint="cs"/>
          <w:sz w:val="32"/>
          <w:szCs w:val="32"/>
          <w:rtl/>
          <w:lang w:bidi="ar-DZ"/>
        </w:rPr>
        <w:t>· الجهة الرقابية: إدارة المدرسة (متابعة التقارير الإجمالية).</w:t>
      </w:r>
    </w:p>
    <w:p w14:paraId="17A30995" w14:textId="77777777" w:rsidR="005C384C" w:rsidRPr="0046678C" w:rsidRDefault="005C384C" w:rsidP="005C384C">
      <w:pPr>
        <w:rPr>
          <w:sz w:val="32"/>
          <w:szCs w:val="32"/>
          <w:rtl/>
          <w:lang w:bidi="ar-DZ"/>
        </w:rPr>
      </w:pPr>
    </w:p>
    <w:p w14:paraId="64B36687" w14:textId="77777777" w:rsidR="005C384C" w:rsidRPr="0046678C" w:rsidRDefault="005C384C" w:rsidP="005C384C">
      <w:pPr>
        <w:rPr>
          <w:sz w:val="32"/>
          <w:szCs w:val="32"/>
          <w:rtl/>
          <w:lang w:bidi="ar-DZ"/>
        </w:rPr>
      </w:pPr>
      <w:r w:rsidRPr="0046678C">
        <w:rPr>
          <w:rFonts w:hint="cs"/>
          <w:sz w:val="32"/>
          <w:szCs w:val="32"/>
          <w:rtl/>
          <w:lang w:bidi="ar-DZ"/>
        </w:rPr>
        <w:t>5. المدخلات (Inputs)</w:t>
      </w:r>
    </w:p>
    <w:p w14:paraId="51713B3C" w14:textId="77777777" w:rsidR="005C384C" w:rsidRPr="0046678C" w:rsidRDefault="005C384C" w:rsidP="005C384C">
      <w:pPr>
        <w:rPr>
          <w:sz w:val="32"/>
          <w:szCs w:val="32"/>
          <w:rtl/>
          <w:lang w:bidi="ar-DZ"/>
        </w:rPr>
      </w:pPr>
      <w:r w:rsidRPr="0046678C">
        <w:rPr>
          <w:rFonts w:hint="cs"/>
          <w:sz w:val="32"/>
          <w:szCs w:val="32"/>
          <w:rtl/>
          <w:lang w:bidi="ar-DZ"/>
        </w:rPr>
        <w:t>· قائمة طلاب الفصل/الحصة: المستخرجة تلقائياً من جدول المعلم أو الشعبة.</w:t>
      </w:r>
    </w:p>
    <w:p w14:paraId="7FFA3FBD" w14:textId="77777777" w:rsidR="005C384C" w:rsidRPr="0046678C" w:rsidRDefault="005C384C" w:rsidP="005C384C">
      <w:pPr>
        <w:rPr>
          <w:sz w:val="32"/>
          <w:szCs w:val="32"/>
          <w:rtl/>
          <w:lang w:bidi="ar-DZ"/>
        </w:rPr>
      </w:pPr>
      <w:r w:rsidRPr="0046678C">
        <w:rPr>
          <w:rFonts w:hint="cs"/>
          <w:sz w:val="32"/>
          <w:szCs w:val="32"/>
          <w:rtl/>
          <w:lang w:bidi="ar-DZ"/>
        </w:rPr>
        <w:t>· حالة الطالب للحصة/اليوم: (حاضر، غائب بعذر، غائب بدون عذر، متأخر).</w:t>
      </w:r>
    </w:p>
    <w:p w14:paraId="3E6C38C9" w14:textId="77777777" w:rsidR="005C384C" w:rsidRPr="0046678C" w:rsidRDefault="005C384C" w:rsidP="005C384C">
      <w:pPr>
        <w:rPr>
          <w:sz w:val="32"/>
          <w:szCs w:val="32"/>
          <w:rtl/>
          <w:lang w:bidi="ar-DZ"/>
        </w:rPr>
      </w:pPr>
      <w:r w:rsidRPr="0046678C">
        <w:rPr>
          <w:rFonts w:hint="cs"/>
          <w:sz w:val="32"/>
          <w:szCs w:val="32"/>
          <w:rtl/>
          <w:lang w:bidi="ar-DZ"/>
        </w:rPr>
        <w:t>· تاريخ ووقت الحصة/اليوم الدراسي.</w:t>
      </w:r>
    </w:p>
    <w:p w14:paraId="58CB4C10" w14:textId="77777777" w:rsidR="005C384C" w:rsidRPr="0046678C" w:rsidRDefault="005C384C" w:rsidP="005C384C">
      <w:pPr>
        <w:rPr>
          <w:sz w:val="32"/>
          <w:szCs w:val="32"/>
          <w:rtl/>
          <w:lang w:bidi="ar-DZ"/>
        </w:rPr>
      </w:pPr>
      <w:r w:rsidRPr="0046678C">
        <w:rPr>
          <w:rFonts w:hint="cs"/>
          <w:sz w:val="32"/>
          <w:szCs w:val="32"/>
          <w:rtl/>
          <w:lang w:bidi="ar-DZ"/>
        </w:rPr>
        <w:t>· بيانات المُسجِّل (المعلم): (كود المعلم، المادة، الشعبة).</w:t>
      </w:r>
    </w:p>
    <w:p w14:paraId="0A31E1E0" w14:textId="77777777" w:rsidR="005C384C" w:rsidRPr="0046678C" w:rsidRDefault="005C384C" w:rsidP="005C384C">
      <w:pPr>
        <w:rPr>
          <w:sz w:val="32"/>
          <w:szCs w:val="32"/>
          <w:rtl/>
          <w:lang w:bidi="ar-DZ"/>
        </w:rPr>
      </w:pPr>
      <w:r w:rsidRPr="0046678C">
        <w:rPr>
          <w:rFonts w:hint="cs"/>
          <w:sz w:val="32"/>
          <w:szCs w:val="32"/>
          <w:rtl/>
          <w:lang w:bidi="ar-DZ"/>
        </w:rPr>
        <w:t>· مستندات العذر (إن وجدت): (للغياب بعذر - قد ترفق لاحقاً).</w:t>
      </w:r>
    </w:p>
    <w:p w14:paraId="36B2FC9B" w14:textId="77777777" w:rsidR="005C384C" w:rsidRPr="0046678C" w:rsidRDefault="005C384C" w:rsidP="005C384C">
      <w:pPr>
        <w:rPr>
          <w:sz w:val="32"/>
          <w:szCs w:val="32"/>
          <w:rtl/>
          <w:lang w:bidi="ar-DZ"/>
        </w:rPr>
      </w:pPr>
    </w:p>
    <w:p w14:paraId="0B91A2EC" w14:textId="77777777" w:rsidR="005C384C" w:rsidRPr="0046678C" w:rsidRDefault="005C384C" w:rsidP="005C384C">
      <w:pPr>
        <w:rPr>
          <w:sz w:val="32"/>
          <w:szCs w:val="32"/>
          <w:rtl/>
          <w:lang w:bidi="ar-DZ"/>
        </w:rPr>
      </w:pPr>
      <w:r w:rsidRPr="0046678C">
        <w:rPr>
          <w:rFonts w:hint="cs"/>
          <w:sz w:val="32"/>
          <w:szCs w:val="32"/>
          <w:rtl/>
          <w:lang w:bidi="ar-DZ"/>
        </w:rPr>
        <w:t>6. خطوات التنفيذ التفصيلية</w:t>
      </w:r>
    </w:p>
    <w:p w14:paraId="6D23FEB0" w14:textId="77777777" w:rsidR="005C384C" w:rsidRPr="0046678C" w:rsidRDefault="005C384C" w:rsidP="005C384C">
      <w:pPr>
        <w:numPr>
          <w:ilvl w:val="0"/>
          <w:numId w:val="13"/>
        </w:numPr>
        <w:rPr>
          <w:sz w:val="32"/>
          <w:szCs w:val="32"/>
          <w:rtl/>
          <w:lang w:bidi="ar-DZ"/>
        </w:rPr>
      </w:pPr>
      <w:r w:rsidRPr="0046678C">
        <w:rPr>
          <w:rFonts w:hint="cs"/>
          <w:sz w:val="32"/>
          <w:szCs w:val="32"/>
          <w:rtl/>
          <w:lang w:bidi="ar-DZ"/>
        </w:rPr>
        <w:t>يقوم المعلم بتسجيل الدخول إلى حسابه في النظام.</w:t>
      </w:r>
    </w:p>
    <w:p w14:paraId="18EEA6AB" w14:textId="77777777" w:rsidR="005C384C" w:rsidRPr="0046678C" w:rsidRDefault="005C384C" w:rsidP="005C384C">
      <w:pPr>
        <w:numPr>
          <w:ilvl w:val="0"/>
          <w:numId w:val="13"/>
        </w:numPr>
        <w:rPr>
          <w:sz w:val="32"/>
          <w:szCs w:val="32"/>
          <w:rtl/>
          <w:lang w:bidi="ar-DZ"/>
        </w:rPr>
      </w:pPr>
      <w:r w:rsidRPr="0046678C">
        <w:rPr>
          <w:rFonts w:hint="cs"/>
          <w:sz w:val="32"/>
          <w:szCs w:val="32"/>
          <w:rtl/>
          <w:lang w:bidi="ar-DZ"/>
        </w:rPr>
        <w:lastRenderedPageBreak/>
        <w:t>ينتقل إلى قسم "تسجيل الحضور والغياب" أو يعرض جدول حصصه اليومي.</w:t>
      </w:r>
    </w:p>
    <w:p w14:paraId="167CA3FF" w14:textId="77777777" w:rsidR="005C384C" w:rsidRPr="0046678C" w:rsidRDefault="005C384C" w:rsidP="005C384C">
      <w:pPr>
        <w:numPr>
          <w:ilvl w:val="0"/>
          <w:numId w:val="13"/>
        </w:numPr>
        <w:rPr>
          <w:sz w:val="32"/>
          <w:szCs w:val="32"/>
          <w:rtl/>
          <w:lang w:bidi="ar-DZ"/>
        </w:rPr>
      </w:pPr>
      <w:r w:rsidRPr="0046678C">
        <w:rPr>
          <w:rFonts w:hint="cs"/>
          <w:sz w:val="32"/>
          <w:szCs w:val="32"/>
          <w:rtl/>
          <w:lang w:bidi="ar-DZ"/>
        </w:rPr>
        <w:t>يختار الحصة والفصل المراد تسجيل الحضور له (قد يعرض النظام له القائمة تلقائياً حسب الجدول الزمني).</w:t>
      </w:r>
    </w:p>
    <w:p w14:paraId="46AC381E" w14:textId="77777777" w:rsidR="005C384C" w:rsidRPr="0046678C" w:rsidRDefault="005C384C" w:rsidP="005C384C">
      <w:pPr>
        <w:numPr>
          <w:ilvl w:val="0"/>
          <w:numId w:val="13"/>
        </w:numPr>
        <w:rPr>
          <w:sz w:val="32"/>
          <w:szCs w:val="32"/>
          <w:rtl/>
          <w:lang w:bidi="ar-DZ"/>
        </w:rPr>
      </w:pPr>
      <w:r w:rsidRPr="0046678C">
        <w:rPr>
          <w:rFonts w:hint="cs"/>
          <w:sz w:val="32"/>
          <w:szCs w:val="32"/>
          <w:rtl/>
          <w:lang w:bidi="ar-DZ"/>
        </w:rPr>
        <w:t>يقوم النظام بعرض قائمة طلاب الشعبة مع خيارات بجوار كل اسم (حاضر / غائب بعذر / غائب بدون عذر / متأخر).</w:t>
      </w:r>
    </w:p>
    <w:p w14:paraId="57F19F81" w14:textId="77777777" w:rsidR="005C384C" w:rsidRPr="0046678C" w:rsidRDefault="005C384C" w:rsidP="005C384C">
      <w:pPr>
        <w:numPr>
          <w:ilvl w:val="0"/>
          <w:numId w:val="13"/>
        </w:numPr>
        <w:rPr>
          <w:sz w:val="32"/>
          <w:szCs w:val="32"/>
          <w:rtl/>
          <w:lang w:bidi="ar-DZ"/>
        </w:rPr>
      </w:pPr>
      <w:r w:rsidRPr="0046678C">
        <w:rPr>
          <w:rFonts w:hint="cs"/>
          <w:sz w:val="32"/>
          <w:szCs w:val="32"/>
          <w:rtl/>
          <w:lang w:bidi="ar-DZ"/>
        </w:rPr>
        <w:t>يقوم المعلم بتحديد حالة كل طالب (الافتراضي هو "حاضر" لتسهيل العملية).</w:t>
      </w:r>
    </w:p>
    <w:p w14:paraId="6B80F213" w14:textId="77777777" w:rsidR="005C384C" w:rsidRPr="0046678C" w:rsidRDefault="005C384C" w:rsidP="005C384C">
      <w:pPr>
        <w:numPr>
          <w:ilvl w:val="0"/>
          <w:numId w:val="13"/>
        </w:numPr>
        <w:rPr>
          <w:sz w:val="32"/>
          <w:szCs w:val="32"/>
          <w:rtl/>
          <w:lang w:bidi="ar-DZ"/>
        </w:rPr>
      </w:pPr>
      <w:r w:rsidRPr="0046678C">
        <w:rPr>
          <w:rFonts w:hint="cs"/>
          <w:sz w:val="32"/>
          <w:szCs w:val="32"/>
          <w:rtl/>
          <w:lang w:bidi="ar-DZ"/>
        </w:rPr>
        <w:t>للطلاب الغائبين: قد يدخل المعلم ملاحظة سريعة (مثل: "مرض"، "سفر")، ويمكن ربط عذر مرفق لاحقاً.</w:t>
      </w:r>
    </w:p>
    <w:p w14:paraId="4CD3B76A" w14:textId="77777777" w:rsidR="005C384C" w:rsidRPr="0046678C" w:rsidRDefault="005C384C" w:rsidP="005C384C">
      <w:pPr>
        <w:numPr>
          <w:ilvl w:val="0"/>
          <w:numId w:val="13"/>
        </w:numPr>
        <w:rPr>
          <w:sz w:val="32"/>
          <w:szCs w:val="32"/>
          <w:rtl/>
          <w:lang w:bidi="ar-DZ"/>
        </w:rPr>
      </w:pPr>
      <w:r w:rsidRPr="0046678C">
        <w:rPr>
          <w:rFonts w:hint="cs"/>
          <w:sz w:val="32"/>
          <w:szCs w:val="32"/>
          <w:rtl/>
          <w:lang w:bidi="ar-DZ"/>
        </w:rPr>
        <w:t>يقوم المعلم بالضغط على "حفظ" أو "إرسال".</w:t>
      </w:r>
    </w:p>
    <w:p w14:paraId="713048BA" w14:textId="77777777" w:rsidR="005C384C" w:rsidRPr="0046678C" w:rsidRDefault="005C384C" w:rsidP="005C384C">
      <w:pPr>
        <w:numPr>
          <w:ilvl w:val="0"/>
          <w:numId w:val="13"/>
        </w:numPr>
        <w:rPr>
          <w:sz w:val="32"/>
          <w:szCs w:val="32"/>
          <w:rtl/>
          <w:lang w:bidi="ar-DZ"/>
        </w:rPr>
      </w:pPr>
      <w:r w:rsidRPr="0046678C">
        <w:rPr>
          <w:rFonts w:hint="cs"/>
          <w:sz w:val="32"/>
          <w:szCs w:val="32"/>
          <w:rtl/>
          <w:lang w:bidi="ar-DZ"/>
        </w:rPr>
        <w:t>يقوم النظام تلقائياً بما يلي:</w:t>
      </w:r>
    </w:p>
    <w:p w14:paraId="64630500"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حفظ سجل الحضور/الغياب في قاعدة البيانات مع الربط بالطالب والمعلم والحصة والتاريخ.</w:t>
      </w:r>
    </w:p>
    <w:p w14:paraId="45C3AD89"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تحديث إحصاءات الغياب التراكمية للطالب وللفصل.</w:t>
      </w:r>
    </w:p>
    <w:p w14:paraId="7EE5471E"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في حالة الغياب بدون عذر: إضافة "نقطة غياب" أو تحديث عداد الغياب للطالب.</w:t>
      </w:r>
    </w:p>
    <w:p w14:paraId="3CE64EBF"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تفعيل التنبيهات الآلية: إذا تجاوز غياب الطالب (بدون عذر) حداً معيناً (مثلاً 3 أيام)، يقوم النظام ب:</w:t>
      </w:r>
    </w:p>
    <w:p w14:paraId="6A67D12C"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إرسال إشعار فوري لوكيل شؤون الطلاب.</w:t>
      </w:r>
    </w:p>
    <w:p w14:paraId="2BD07262"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إرسال إشعار تلقائي لولي الأمر (عبر البوابة أو الجوال).</w:t>
      </w:r>
    </w:p>
    <w:p w14:paraId="76C0D491"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وضع علامة على سجل الطالب كـ "يحتاج متابعة".</w:t>
      </w:r>
    </w:p>
    <w:p w14:paraId="5EA7BD01" w14:textId="77777777" w:rsidR="005C384C" w:rsidRPr="0046678C" w:rsidRDefault="005C384C" w:rsidP="005C384C">
      <w:pPr>
        <w:numPr>
          <w:ilvl w:val="1"/>
          <w:numId w:val="3"/>
        </w:numPr>
        <w:rPr>
          <w:sz w:val="32"/>
          <w:szCs w:val="32"/>
          <w:rtl/>
          <w:lang w:bidi="ar-DZ"/>
        </w:rPr>
      </w:pPr>
      <w:r w:rsidRPr="0046678C">
        <w:rPr>
          <w:rFonts w:hint="cs"/>
          <w:sz w:val="32"/>
          <w:szCs w:val="32"/>
          <w:rtl/>
          <w:lang w:bidi="ar-DZ"/>
        </w:rPr>
        <w:t>تمكين المرشد الطلابي وإدارة المدرسة من مشاهدة تقارير الغياب الفوري.</w:t>
      </w:r>
    </w:p>
    <w:p w14:paraId="640AB2CB" w14:textId="77777777" w:rsidR="005C384C" w:rsidRPr="0046678C" w:rsidRDefault="005C384C" w:rsidP="005C384C">
      <w:pPr>
        <w:rPr>
          <w:sz w:val="32"/>
          <w:szCs w:val="32"/>
          <w:rtl/>
          <w:lang w:bidi="ar-DZ"/>
        </w:rPr>
      </w:pPr>
    </w:p>
    <w:p w14:paraId="0979F103" w14:textId="77777777" w:rsidR="005C384C" w:rsidRPr="0046678C" w:rsidRDefault="005C384C" w:rsidP="005C384C">
      <w:pPr>
        <w:rPr>
          <w:sz w:val="32"/>
          <w:szCs w:val="32"/>
          <w:rtl/>
          <w:lang w:bidi="ar-DZ"/>
        </w:rPr>
      </w:pPr>
      <w:r w:rsidRPr="0046678C">
        <w:rPr>
          <w:rFonts w:hint="cs"/>
          <w:sz w:val="32"/>
          <w:szCs w:val="32"/>
          <w:rtl/>
          <w:lang w:bidi="ar-DZ"/>
        </w:rPr>
        <w:lastRenderedPageBreak/>
        <w:t>7. المخرجات (Outputs)</w:t>
      </w:r>
    </w:p>
    <w:p w14:paraId="261FBCB5" w14:textId="77777777" w:rsidR="005C384C" w:rsidRPr="0046678C" w:rsidRDefault="005C384C" w:rsidP="005C384C">
      <w:pPr>
        <w:rPr>
          <w:sz w:val="32"/>
          <w:szCs w:val="32"/>
          <w:rtl/>
          <w:lang w:bidi="ar-DZ"/>
        </w:rPr>
      </w:pPr>
    </w:p>
    <w:p w14:paraId="2A974392" w14:textId="77777777" w:rsidR="005C384C" w:rsidRPr="0046678C" w:rsidRDefault="005C384C" w:rsidP="005C384C">
      <w:pPr>
        <w:rPr>
          <w:sz w:val="32"/>
          <w:szCs w:val="32"/>
          <w:rtl/>
          <w:lang w:bidi="ar-DZ"/>
        </w:rPr>
      </w:pPr>
      <w:r w:rsidRPr="0046678C">
        <w:rPr>
          <w:rFonts w:hint="cs"/>
          <w:sz w:val="32"/>
          <w:szCs w:val="32"/>
          <w:rtl/>
          <w:lang w:bidi="ar-DZ"/>
        </w:rPr>
        <w:t>· سجل يومي/حصصي موثق لحضور وغياب كل طالب.</w:t>
      </w:r>
    </w:p>
    <w:p w14:paraId="08080D63" w14:textId="77777777" w:rsidR="005C384C" w:rsidRPr="0046678C" w:rsidRDefault="005C384C" w:rsidP="005C384C">
      <w:pPr>
        <w:rPr>
          <w:sz w:val="32"/>
          <w:szCs w:val="32"/>
          <w:rtl/>
          <w:lang w:bidi="ar-DZ"/>
        </w:rPr>
      </w:pPr>
      <w:r w:rsidRPr="0046678C">
        <w:rPr>
          <w:rFonts w:hint="cs"/>
          <w:sz w:val="32"/>
          <w:szCs w:val="32"/>
          <w:rtl/>
          <w:lang w:bidi="ar-DZ"/>
        </w:rPr>
        <w:t>· إحصاءات تراكمية وتقارير عن معدلات الغياب على مستوى (الطالب، الفصل، المدرسة).</w:t>
      </w:r>
    </w:p>
    <w:p w14:paraId="37F63E2C" w14:textId="77777777" w:rsidR="005C384C" w:rsidRPr="0046678C" w:rsidRDefault="005C384C" w:rsidP="005C384C">
      <w:pPr>
        <w:rPr>
          <w:sz w:val="32"/>
          <w:szCs w:val="32"/>
          <w:rtl/>
          <w:lang w:bidi="ar-DZ"/>
        </w:rPr>
      </w:pPr>
      <w:r w:rsidRPr="0046678C">
        <w:rPr>
          <w:rFonts w:hint="cs"/>
          <w:sz w:val="32"/>
          <w:szCs w:val="32"/>
          <w:rtl/>
          <w:lang w:bidi="ar-DZ"/>
        </w:rPr>
        <w:t>· إشعارات آلية للمتابعة في حالات الغياب المتكرر.</w:t>
      </w:r>
    </w:p>
    <w:p w14:paraId="7CBBE217" w14:textId="77777777" w:rsidR="005C384C" w:rsidRPr="0046678C" w:rsidRDefault="005C384C" w:rsidP="005C384C">
      <w:pPr>
        <w:rPr>
          <w:sz w:val="32"/>
          <w:szCs w:val="32"/>
          <w:rtl/>
          <w:lang w:bidi="ar-DZ"/>
        </w:rPr>
      </w:pPr>
      <w:r w:rsidRPr="0046678C">
        <w:rPr>
          <w:rFonts w:hint="cs"/>
          <w:sz w:val="32"/>
          <w:szCs w:val="32"/>
          <w:rtl/>
          <w:lang w:bidi="ar-DZ"/>
        </w:rPr>
        <w:t>· بيانات مدخلة لعمليات "متابعة السلوك والانضباط" ذات الصلة.</w:t>
      </w:r>
    </w:p>
    <w:p w14:paraId="4EDD90D4" w14:textId="77777777" w:rsidR="005C384C" w:rsidRPr="0046678C" w:rsidRDefault="005C384C" w:rsidP="005C384C">
      <w:pPr>
        <w:rPr>
          <w:sz w:val="32"/>
          <w:szCs w:val="32"/>
          <w:rtl/>
          <w:lang w:bidi="ar-DZ"/>
        </w:rPr>
      </w:pPr>
    </w:p>
    <w:p w14:paraId="2509F440" w14:textId="77777777" w:rsidR="005C384C" w:rsidRPr="0046678C" w:rsidRDefault="005C384C" w:rsidP="005C384C">
      <w:pPr>
        <w:rPr>
          <w:sz w:val="32"/>
          <w:szCs w:val="32"/>
          <w:rtl/>
          <w:lang w:bidi="ar-DZ"/>
        </w:rPr>
      </w:pPr>
      <w:r w:rsidRPr="0046678C">
        <w:rPr>
          <w:rFonts w:hint="cs"/>
          <w:sz w:val="32"/>
          <w:szCs w:val="32"/>
          <w:rtl/>
          <w:lang w:bidi="ar-DZ"/>
        </w:rPr>
        <w:t>8. القيود والشروط (Business Rules)</w:t>
      </w:r>
    </w:p>
    <w:p w14:paraId="09EC0FEC" w14:textId="77777777" w:rsidR="005C384C" w:rsidRPr="0046678C" w:rsidRDefault="005C384C" w:rsidP="005C384C">
      <w:pPr>
        <w:rPr>
          <w:sz w:val="32"/>
          <w:szCs w:val="32"/>
          <w:rtl/>
          <w:lang w:bidi="ar-DZ"/>
        </w:rPr>
      </w:pPr>
      <w:r w:rsidRPr="0046678C">
        <w:rPr>
          <w:rFonts w:hint="cs"/>
          <w:sz w:val="32"/>
          <w:szCs w:val="32"/>
          <w:rtl/>
          <w:lang w:bidi="ar-DZ"/>
        </w:rPr>
        <w:t>· يجب أن يكون المعلم مسجلاً في النظام كمدرس لتلك المادة وذلك الفصل ليتمكن من التسجيل.</w:t>
      </w:r>
    </w:p>
    <w:p w14:paraId="402B8DF3" w14:textId="77777777" w:rsidR="005C384C" w:rsidRPr="0046678C" w:rsidRDefault="005C384C" w:rsidP="005C384C">
      <w:pPr>
        <w:rPr>
          <w:sz w:val="32"/>
          <w:szCs w:val="32"/>
          <w:rtl/>
          <w:lang w:bidi="ar-DZ"/>
        </w:rPr>
      </w:pPr>
      <w:r w:rsidRPr="0046678C">
        <w:rPr>
          <w:rFonts w:hint="cs"/>
          <w:sz w:val="32"/>
          <w:szCs w:val="32"/>
          <w:rtl/>
          <w:lang w:bidi="ar-DZ"/>
        </w:rPr>
        <w:t>· لا يمكن تعديل سجل الحضور والغياب بعد فترة زمنية محددة (مثلاً 48 ساعة) إلا من قبل إدارة المدرسة أو بموافقة خاصة.</w:t>
      </w:r>
    </w:p>
    <w:p w14:paraId="61F18C7A" w14:textId="77777777" w:rsidR="005C384C" w:rsidRPr="0046678C" w:rsidRDefault="005C384C" w:rsidP="005C384C">
      <w:pPr>
        <w:rPr>
          <w:sz w:val="32"/>
          <w:szCs w:val="32"/>
          <w:rtl/>
          <w:lang w:bidi="ar-DZ"/>
        </w:rPr>
      </w:pPr>
      <w:r w:rsidRPr="0046678C">
        <w:rPr>
          <w:rFonts w:hint="cs"/>
          <w:sz w:val="32"/>
          <w:szCs w:val="32"/>
          <w:rtl/>
          <w:lang w:bidi="ar-DZ"/>
        </w:rPr>
        <w:t>· الغياب "بعذر" قد يتطلب رفع مستند مساند (كشف طبي) عبر ولي الأمر أو الإدارة لاحقاً ليتم احتسابه كعذر رسمي.</w:t>
      </w:r>
    </w:p>
    <w:p w14:paraId="0AA6FF10" w14:textId="77777777" w:rsidR="005C384C" w:rsidRPr="0046678C" w:rsidRDefault="005C384C" w:rsidP="005C384C">
      <w:pPr>
        <w:rPr>
          <w:sz w:val="32"/>
          <w:szCs w:val="32"/>
          <w:rtl/>
          <w:lang w:bidi="ar-DZ"/>
        </w:rPr>
      </w:pPr>
      <w:r w:rsidRPr="0046678C">
        <w:rPr>
          <w:rFonts w:hint="cs"/>
          <w:sz w:val="32"/>
          <w:szCs w:val="32"/>
          <w:rtl/>
          <w:lang w:bidi="ar-DZ"/>
        </w:rPr>
        <w:t>· يتم احتساب التأخير بعد فترة سماح محددة (مثلاً 5 دقائق).</w:t>
      </w:r>
    </w:p>
    <w:p w14:paraId="4393BB04" w14:textId="77777777" w:rsidR="005C384C" w:rsidRPr="0046678C" w:rsidRDefault="005C384C" w:rsidP="005C384C">
      <w:pPr>
        <w:rPr>
          <w:sz w:val="32"/>
          <w:szCs w:val="32"/>
          <w:rtl/>
          <w:lang w:bidi="ar-DZ"/>
        </w:rPr>
      </w:pPr>
      <w:r w:rsidRPr="0046678C">
        <w:rPr>
          <w:rFonts w:hint="cs"/>
          <w:sz w:val="32"/>
          <w:szCs w:val="32"/>
          <w:rtl/>
          <w:lang w:bidi="ar-DZ"/>
        </w:rPr>
        <w:t>· التسجيل يكون إما "حصصياً" أو "يومياً" حسب سياسة المدرسة وإمكانيات النظام.</w:t>
      </w:r>
    </w:p>
    <w:p w14:paraId="157A56C2" w14:textId="77777777" w:rsidR="005C384C" w:rsidRPr="0046678C" w:rsidRDefault="005C384C" w:rsidP="005C384C">
      <w:pPr>
        <w:rPr>
          <w:sz w:val="32"/>
          <w:szCs w:val="32"/>
          <w:rtl/>
          <w:lang w:bidi="ar-DZ"/>
        </w:rPr>
      </w:pPr>
    </w:p>
    <w:p w14:paraId="115EFCD6" w14:textId="77777777" w:rsidR="005C384C" w:rsidRPr="0046678C" w:rsidRDefault="005C384C" w:rsidP="005C384C">
      <w:pPr>
        <w:rPr>
          <w:sz w:val="32"/>
          <w:szCs w:val="32"/>
          <w:rtl/>
          <w:lang w:bidi="ar-DZ"/>
        </w:rPr>
      </w:pPr>
      <w:r w:rsidRPr="0046678C">
        <w:rPr>
          <w:rFonts w:hint="cs"/>
          <w:sz w:val="32"/>
          <w:szCs w:val="32"/>
          <w:rtl/>
          <w:lang w:bidi="ar-DZ"/>
        </w:rPr>
        <w:t>9. الارتباط بمكتب التربية والتعليم</w:t>
      </w:r>
    </w:p>
    <w:p w14:paraId="0416659A" w14:textId="77777777" w:rsidR="005C384C" w:rsidRPr="0046678C" w:rsidRDefault="005C384C" w:rsidP="005C384C">
      <w:pPr>
        <w:rPr>
          <w:sz w:val="32"/>
          <w:szCs w:val="32"/>
          <w:rtl/>
          <w:lang w:bidi="ar-DZ"/>
        </w:rPr>
      </w:pPr>
      <w:r w:rsidRPr="0046678C">
        <w:rPr>
          <w:rFonts w:hint="cs"/>
          <w:sz w:val="32"/>
          <w:szCs w:val="32"/>
          <w:rtl/>
          <w:lang w:bidi="ar-DZ"/>
        </w:rPr>
        <w:t>· يمكن لمكتب التربية الاطلاع على التقارير الإحصائية المجمعة لنسب الحضور والغياب في المدارس التابعة له.</w:t>
      </w:r>
    </w:p>
    <w:p w14:paraId="6A447FD6" w14:textId="77777777" w:rsidR="005C384C" w:rsidRPr="0046678C" w:rsidRDefault="005C384C" w:rsidP="005C384C">
      <w:pPr>
        <w:rPr>
          <w:sz w:val="32"/>
          <w:szCs w:val="32"/>
          <w:rtl/>
          <w:lang w:bidi="ar-DZ"/>
        </w:rPr>
      </w:pPr>
      <w:r w:rsidRPr="0046678C">
        <w:rPr>
          <w:rFonts w:hint="cs"/>
          <w:sz w:val="32"/>
          <w:szCs w:val="32"/>
          <w:rtl/>
          <w:lang w:bidi="ar-DZ"/>
        </w:rPr>
        <w:t>· قد يطلب المكتب تقارير عن حالات الغياب المزمنة والمنقطعين لمتابعتها على مستوى الإدارة التعليمية.</w:t>
      </w:r>
    </w:p>
    <w:p w14:paraId="60E92C1A" w14:textId="77777777" w:rsidR="005C384C" w:rsidRPr="0046678C" w:rsidRDefault="005C384C" w:rsidP="005C384C">
      <w:pPr>
        <w:rPr>
          <w:sz w:val="32"/>
          <w:szCs w:val="32"/>
          <w:rtl/>
          <w:lang w:bidi="ar-DZ"/>
        </w:rPr>
      </w:pPr>
    </w:p>
    <w:p w14:paraId="6C4DC8D8" w14:textId="77777777" w:rsidR="005C384C" w:rsidRPr="0046678C" w:rsidRDefault="005C384C" w:rsidP="005C384C">
      <w:pPr>
        <w:rPr>
          <w:sz w:val="32"/>
          <w:szCs w:val="32"/>
          <w:rtl/>
          <w:lang w:bidi="ar-DZ"/>
        </w:rPr>
      </w:pPr>
      <w:r w:rsidRPr="0046678C">
        <w:rPr>
          <w:rFonts w:hint="cs"/>
          <w:sz w:val="32"/>
          <w:szCs w:val="32"/>
          <w:rtl/>
          <w:lang w:bidi="ar-DZ"/>
        </w:rPr>
        <w:lastRenderedPageBreak/>
        <w:t>10. العلاقة مع الكيانات الأخرى</w:t>
      </w:r>
    </w:p>
    <w:p w14:paraId="7F1EF9C8" w14:textId="77777777" w:rsidR="005C384C" w:rsidRPr="0046678C" w:rsidRDefault="005C384C" w:rsidP="005C384C">
      <w:pPr>
        <w:rPr>
          <w:sz w:val="32"/>
          <w:szCs w:val="32"/>
          <w:rtl/>
          <w:lang w:bidi="ar-DZ"/>
        </w:rPr>
      </w:pPr>
      <w:r w:rsidRPr="0046678C">
        <w:rPr>
          <w:rFonts w:hint="cs"/>
          <w:sz w:val="32"/>
          <w:szCs w:val="32"/>
          <w:rtl/>
          <w:lang w:bidi="ar-DZ"/>
        </w:rPr>
        <w:t>· كيان الطالب: يتم تحديث سجله بإضافة سجل الحضور والغياب وعدد مرات الغياب التراكمي.</w:t>
      </w:r>
    </w:p>
    <w:p w14:paraId="62615C79" w14:textId="77777777" w:rsidR="005C384C" w:rsidRPr="0046678C" w:rsidRDefault="005C384C" w:rsidP="005C384C">
      <w:pPr>
        <w:rPr>
          <w:sz w:val="32"/>
          <w:szCs w:val="32"/>
          <w:rtl/>
          <w:lang w:bidi="ar-DZ"/>
        </w:rPr>
      </w:pPr>
      <w:r w:rsidRPr="0046678C">
        <w:rPr>
          <w:rFonts w:hint="cs"/>
          <w:sz w:val="32"/>
          <w:szCs w:val="32"/>
          <w:rtl/>
          <w:lang w:bidi="ar-DZ"/>
        </w:rPr>
        <w:t>· كيان المعلم: يتم رفض عملية التسليم باسمه.</w:t>
      </w:r>
    </w:p>
    <w:p w14:paraId="4C2580AC" w14:textId="77777777" w:rsidR="005C384C" w:rsidRPr="0046678C" w:rsidRDefault="005C384C" w:rsidP="005C384C">
      <w:pPr>
        <w:rPr>
          <w:sz w:val="32"/>
          <w:szCs w:val="32"/>
          <w:rtl/>
          <w:lang w:bidi="ar-DZ"/>
        </w:rPr>
      </w:pPr>
      <w:r w:rsidRPr="0046678C">
        <w:rPr>
          <w:rFonts w:hint="cs"/>
          <w:sz w:val="32"/>
          <w:szCs w:val="32"/>
          <w:rtl/>
          <w:lang w:bidi="ar-DZ"/>
        </w:rPr>
        <w:t>· كية الفصل/الشعبة: يتم تحديث إحصائيات الحضور العامة للفصل.</w:t>
      </w:r>
    </w:p>
    <w:p w14:paraId="55C623D8" w14:textId="77777777" w:rsidR="005C384C" w:rsidRPr="0046678C" w:rsidRDefault="005C384C" w:rsidP="005C384C">
      <w:pPr>
        <w:rPr>
          <w:sz w:val="32"/>
          <w:szCs w:val="32"/>
          <w:rtl/>
          <w:lang w:bidi="ar-DZ"/>
        </w:rPr>
      </w:pPr>
      <w:r w:rsidRPr="0046678C">
        <w:rPr>
          <w:rFonts w:hint="cs"/>
          <w:sz w:val="32"/>
          <w:szCs w:val="32"/>
          <w:rtl/>
          <w:lang w:bidi="ar-DZ"/>
        </w:rPr>
        <w:t>· كيان الإشعارات والتنبيهات: لإرسال تنبيهات الغياب المتكرر.</w:t>
      </w:r>
    </w:p>
    <w:p w14:paraId="2D59FBBF" w14:textId="77777777" w:rsidR="005C384C" w:rsidRPr="0046678C" w:rsidRDefault="005C384C" w:rsidP="005C384C">
      <w:pPr>
        <w:rPr>
          <w:sz w:val="32"/>
          <w:szCs w:val="32"/>
          <w:rtl/>
          <w:lang w:bidi="ar-DZ"/>
        </w:rPr>
      </w:pPr>
      <w:r w:rsidRPr="0046678C">
        <w:rPr>
          <w:rFonts w:hint="cs"/>
          <w:sz w:val="32"/>
          <w:szCs w:val="32"/>
          <w:rtl/>
          <w:lang w:bidi="ar-DZ"/>
        </w:rPr>
        <w:t>· كيان السلوك والمخالفات: قد يرتبط الغياب بدون عذر بمخالفة سلوكية.</w:t>
      </w:r>
    </w:p>
    <w:p w14:paraId="701BA5E6" w14:textId="77777777" w:rsidR="005C384C" w:rsidRPr="0046678C" w:rsidRDefault="005C384C" w:rsidP="005C384C">
      <w:pPr>
        <w:rPr>
          <w:sz w:val="32"/>
          <w:szCs w:val="32"/>
          <w:rtl/>
          <w:lang w:bidi="ar-DZ"/>
        </w:rPr>
      </w:pPr>
    </w:p>
    <w:p w14:paraId="6FB86EC0" w14:textId="77777777" w:rsidR="005C384C" w:rsidRPr="00FB103D" w:rsidRDefault="005C384C" w:rsidP="005C384C">
      <w:pPr>
        <w:rPr>
          <w:color w:val="FF0000"/>
          <w:sz w:val="32"/>
          <w:szCs w:val="32"/>
          <w:rtl/>
          <w:lang w:bidi="ar-DZ"/>
        </w:rPr>
      </w:pPr>
      <w:r w:rsidRPr="00FB103D">
        <w:rPr>
          <w:rFonts w:hint="cs"/>
          <w:color w:val="FF0000"/>
          <w:sz w:val="32"/>
          <w:szCs w:val="32"/>
          <w:rtl/>
          <w:lang w:bidi="ar-DZ"/>
        </w:rPr>
        <w:t>11. ملاحظات</w:t>
      </w:r>
    </w:p>
    <w:p w14:paraId="117DA1E1" w14:textId="77777777" w:rsidR="005C384C" w:rsidRPr="0046678C" w:rsidRDefault="005C384C" w:rsidP="005C384C">
      <w:pPr>
        <w:rPr>
          <w:sz w:val="32"/>
          <w:szCs w:val="32"/>
          <w:rtl/>
          <w:lang w:bidi="ar-DZ"/>
        </w:rPr>
      </w:pPr>
      <w:r w:rsidRPr="0046678C">
        <w:rPr>
          <w:rFonts w:hint="cs"/>
          <w:sz w:val="32"/>
          <w:szCs w:val="32"/>
          <w:rtl/>
          <w:lang w:bidi="ar-DZ"/>
        </w:rPr>
        <w:t>· يمكن أن تتم هذه العملية عبر عدة وسائل: الويب، تطبيقات الهواتف الذكية للمعلمين، أو أجهزة البصمة/البطاقات الذكية (مع تكامل النظام).</w:t>
      </w:r>
    </w:p>
    <w:p w14:paraId="1BB7FE65" w14:textId="77777777" w:rsidR="005C384C" w:rsidRPr="0046678C" w:rsidRDefault="005C384C" w:rsidP="005C384C">
      <w:pPr>
        <w:rPr>
          <w:sz w:val="32"/>
          <w:szCs w:val="32"/>
          <w:rtl/>
          <w:lang w:bidi="ar-DZ"/>
        </w:rPr>
      </w:pPr>
      <w:r w:rsidRPr="0046678C">
        <w:rPr>
          <w:rFonts w:hint="cs"/>
          <w:sz w:val="32"/>
          <w:szCs w:val="32"/>
          <w:rtl/>
          <w:lang w:bidi="ar-DZ"/>
        </w:rPr>
        <w:t>· يعتبر تسجيل الحضور والغياب من العمليات ذات الأثر المباشر على جودة البيئة التعليمية ومتابعة الطلاب.</w:t>
      </w:r>
    </w:p>
    <w:p w14:paraId="7CA7315E" w14:textId="77777777" w:rsidR="005C384C" w:rsidRPr="0046678C" w:rsidRDefault="005C384C" w:rsidP="005C384C">
      <w:pPr>
        <w:rPr>
          <w:sz w:val="32"/>
          <w:szCs w:val="32"/>
          <w:rtl/>
          <w:lang w:bidi="ar-DZ"/>
        </w:rPr>
      </w:pPr>
      <w:r w:rsidRPr="0046678C">
        <w:rPr>
          <w:rFonts w:hint="cs"/>
          <w:sz w:val="32"/>
          <w:szCs w:val="32"/>
          <w:rtl/>
          <w:lang w:bidi="ar-DZ"/>
        </w:rPr>
        <w:t>· يمكن استخدام البيانات التاريخية للحضور والغياب في تحليلات أعمق عن تأثير الغياب على التحصيل الدراسي.</w:t>
      </w:r>
    </w:p>
    <w:p w14:paraId="351DEAB2" w14:textId="77777777" w:rsidR="005C384C" w:rsidRPr="0046678C" w:rsidRDefault="005C384C" w:rsidP="005C384C">
      <w:pPr>
        <w:rPr>
          <w:sz w:val="32"/>
          <w:szCs w:val="32"/>
          <w:rtl/>
          <w:lang w:bidi="ar-DZ"/>
        </w:rPr>
      </w:pPr>
    </w:p>
    <w:p w14:paraId="57C178C4" w14:textId="77777777" w:rsidR="005C384C" w:rsidRPr="0046678C" w:rsidRDefault="005C384C" w:rsidP="005C384C">
      <w:pPr>
        <w:rPr>
          <w:sz w:val="32"/>
          <w:szCs w:val="32"/>
          <w:rtl/>
          <w:lang w:bidi="ar-DZ"/>
        </w:rPr>
      </w:pPr>
    </w:p>
    <w:p w14:paraId="3442E9B2" w14:textId="77777777" w:rsidR="005C384C" w:rsidRPr="0046678C" w:rsidRDefault="005C384C" w:rsidP="005C384C">
      <w:pPr>
        <w:rPr>
          <w:sz w:val="32"/>
          <w:szCs w:val="32"/>
          <w:rtl/>
          <w:lang w:bidi="ar-DZ"/>
        </w:rPr>
      </w:pPr>
    </w:p>
    <w:p w14:paraId="060C1A20" w14:textId="77777777" w:rsidR="005C384C" w:rsidRPr="0046678C" w:rsidRDefault="005C384C" w:rsidP="005C384C">
      <w:pPr>
        <w:rPr>
          <w:sz w:val="32"/>
          <w:szCs w:val="32"/>
          <w:rtl/>
          <w:lang w:bidi="ar-DZ"/>
        </w:rPr>
      </w:pPr>
    </w:p>
    <w:p w14:paraId="1952E38B" w14:textId="77777777" w:rsidR="005C384C" w:rsidRPr="00FB103D" w:rsidRDefault="005C384C" w:rsidP="005C384C">
      <w:pPr>
        <w:rPr>
          <w:sz w:val="32"/>
          <w:szCs w:val="32"/>
          <w:highlight w:val="yellow"/>
          <w:rtl/>
          <w:lang w:bidi="ar-DZ"/>
        </w:rPr>
      </w:pPr>
      <w:r w:rsidRPr="0046678C">
        <w:rPr>
          <w:rFonts w:hint="cs"/>
          <w:sz w:val="32"/>
          <w:szCs w:val="32"/>
          <w:highlight w:val="yellow"/>
          <w:rtl/>
          <w:lang w:bidi="ar-DZ"/>
        </w:rPr>
        <w:t xml:space="preserve">العملية </w:t>
      </w:r>
      <w:r>
        <w:rPr>
          <w:sz w:val="32"/>
          <w:szCs w:val="32"/>
          <w:highlight w:val="yellow"/>
          <w:lang w:bidi="ar-DZ"/>
        </w:rPr>
        <w:t>b</w:t>
      </w:r>
      <w:r w:rsidRPr="0046678C">
        <w:rPr>
          <w:rFonts w:hint="cs"/>
          <w:sz w:val="32"/>
          <w:szCs w:val="32"/>
          <w:highlight w:val="yellow"/>
          <w:rtl/>
          <w:lang w:bidi="ar-DZ"/>
        </w:rPr>
        <w:t>(</w:t>
      </w:r>
      <w:r>
        <w:rPr>
          <w:sz w:val="32"/>
          <w:szCs w:val="32"/>
          <w:highlight w:val="yellow"/>
          <w:lang w:bidi="ar-DZ"/>
        </w:rPr>
        <w:t>3</w:t>
      </w:r>
      <w:r w:rsidRPr="0046678C">
        <w:rPr>
          <w:rFonts w:hint="cs"/>
          <w:sz w:val="32"/>
          <w:szCs w:val="32"/>
          <w:highlight w:val="yellow"/>
          <w:rtl/>
          <w:lang w:bidi="ar-DZ"/>
        </w:rPr>
        <w:t>): تسجيل الملاحظات والمخالفات السلوكية للطالب</w:t>
      </w:r>
    </w:p>
    <w:p w14:paraId="1BEFFB87" w14:textId="77777777" w:rsidR="005C384C" w:rsidRPr="0046678C" w:rsidRDefault="005C384C" w:rsidP="005C384C">
      <w:pPr>
        <w:rPr>
          <w:sz w:val="32"/>
          <w:szCs w:val="32"/>
          <w:rtl/>
          <w:lang w:bidi="ar-DZ"/>
        </w:rPr>
      </w:pPr>
      <w:r w:rsidRPr="0046678C">
        <w:rPr>
          <w:rFonts w:hint="cs"/>
          <w:sz w:val="32"/>
          <w:szCs w:val="32"/>
          <w:rtl/>
          <w:lang w:bidi="ar-DZ"/>
        </w:rPr>
        <w:t>1. اسم العملية</w:t>
      </w:r>
    </w:p>
    <w:p w14:paraId="60912E14" w14:textId="77777777" w:rsidR="005C384C" w:rsidRPr="00FB103D" w:rsidRDefault="005C384C" w:rsidP="005C384C">
      <w:pPr>
        <w:jc w:val="center"/>
        <w:rPr>
          <w:sz w:val="32"/>
          <w:szCs w:val="32"/>
          <w:u w:val="single"/>
          <w:rtl/>
          <w:lang w:bidi="ar-DZ"/>
        </w:rPr>
      </w:pPr>
      <w:r w:rsidRPr="00FB103D">
        <w:rPr>
          <w:rFonts w:hint="cs"/>
          <w:sz w:val="32"/>
          <w:szCs w:val="32"/>
          <w:u w:val="single"/>
          <w:rtl/>
          <w:lang w:bidi="ar-DZ"/>
        </w:rPr>
        <w:t>تسجيل الملاحظات والمخالفات السلوكية للطالب</w:t>
      </w:r>
    </w:p>
    <w:p w14:paraId="3CA18C68" w14:textId="77777777" w:rsidR="005C384C" w:rsidRDefault="005C384C" w:rsidP="005C384C">
      <w:pPr>
        <w:numPr>
          <w:ilvl w:val="0"/>
          <w:numId w:val="3"/>
        </w:numPr>
        <w:rPr>
          <w:sz w:val="32"/>
          <w:szCs w:val="32"/>
          <w:rtl/>
          <w:lang w:bidi="ar-DZ"/>
        </w:rPr>
      </w:pPr>
      <w:r w:rsidRPr="0046678C">
        <w:rPr>
          <w:rFonts w:hint="cs"/>
          <w:sz w:val="32"/>
          <w:szCs w:val="32"/>
          <w:rtl/>
          <w:lang w:bidi="ar-DZ"/>
        </w:rPr>
        <w:t>وصف العملية</w:t>
      </w:r>
    </w:p>
    <w:p w14:paraId="1C945523" w14:textId="77777777" w:rsidR="005C384C" w:rsidRPr="0046678C" w:rsidRDefault="005C384C" w:rsidP="005C384C">
      <w:pPr>
        <w:numPr>
          <w:ilvl w:val="0"/>
          <w:numId w:val="3"/>
        </w:numPr>
        <w:rPr>
          <w:sz w:val="32"/>
          <w:szCs w:val="32"/>
          <w:rtl/>
          <w:lang w:bidi="ar-DZ"/>
        </w:rPr>
      </w:pPr>
      <w:r w:rsidRPr="0046678C">
        <w:rPr>
          <w:rFonts w:hint="cs"/>
          <w:sz w:val="32"/>
          <w:szCs w:val="32"/>
          <w:rtl/>
          <w:lang w:bidi="ar-DZ"/>
        </w:rPr>
        <w:lastRenderedPageBreak/>
        <w:t>هي العملية التي يقوم من خلالها المعلم أو الإداري أو المرشد الطلابي بتسجيل وتوثيق أي ملاحظة أو مخالفة سلوكية صادرة عن الطالب داخل المدرسة أو في نشاط مرتبط بها. تهدف هذه العملية إلى توثيق السلوكيات (الإيجابية والسلبية) لمتابعة تطور سلوك الطالب، واتخاذ الإجراءات التأديبية المناسبة، وإشراك ولي الأمر في عملية التوجيه.</w:t>
      </w:r>
    </w:p>
    <w:p w14:paraId="0192F403" w14:textId="77777777" w:rsidR="005C384C" w:rsidRPr="0046678C" w:rsidRDefault="005C384C" w:rsidP="005C384C">
      <w:pPr>
        <w:rPr>
          <w:sz w:val="32"/>
          <w:szCs w:val="32"/>
          <w:rtl/>
          <w:lang w:bidi="ar-DZ"/>
        </w:rPr>
      </w:pPr>
    </w:p>
    <w:p w14:paraId="7DA7D7D3" w14:textId="77777777" w:rsidR="005C384C" w:rsidRPr="0046678C" w:rsidRDefault="005C384C" w:rsidP="005C384C">
      <w:pPr>
        <w:rPr>
          <w:sz w:val="32"/>
          <w:szCs w:val="32"/>
          <w:rtl/>
          <w:lang w:bidi="ar-DZ"/>
        </w:rPr>
      </w:pPr>
      <w:r w:rsidRPr="0046678C">
        <w:rPr>
          <w:rFonts w:hint="cs"/>
          <w:sz w:val="32"/>
          <w:szCs w:val="32"/>
          <w:rtl/>
          <w:lang w:bidi="ar-DZ"/>
        </w:rPr>
        <w:t>3. الهدف من العملية</w:t>
      </w:r>
    </w:p>
    <w:p w14:paraId="2B0FB776" w14:textId="77777777" w:rsidR="005C384C" w:rsidRPr="0046678C" w:rsidRDefault="005C384C" w:rsidP="005C384C">
      <w:pPr>
        <w:rPr>
          <w:sz w:val="32"/>
          <w:szCs w:val="32"/>
          <w:rtl/>
          <w:lang w:bidi="ar-DZ"/>
        </w:rPr>
      </w:pPr>
    </w:p>
    <w:p w14:paraId="14FDE7FC" w14:textId="77777777" w:rsidR="005C384C" w:rsidRPr="0046678C" w:rsidRDefault="005C384C" w:rsidP="005C384C">
      <w:pPr>
        <w:rPr>
          <w:sz w:val="32"/>
          <w:szCs w:val="32"/>
          <w:rtl/>
          <w:lang w:bidi="ar-DZ"/>
        </w:rPr>
      </w:pPr>
      <w:r w:rsidRPr="0046678C">
        <w:rPr>
          <w:rFonts w:hint="cs"/>
          <w:sz w:val="32"/>
          <w:szCs w:val="32"/>
          <w:rtl/>
          <w:lang w:bidi="ar-DZ"/>
        </w:rPr>
        <w:t>· توثيق السلوكيات غير المنضبطة أو الإيجابية للطالب بشكل موضوعي وموثق.</w:t>
      </w:r>
    </w:p>
    <w:p w14:paraId="6BB97846" w14:textId="77777777" w:rsidR="005C384C" w:rsidRPr="0046678C" w:rsidRDefault="005C384C" w:rsidP="005C384C">
      <w:pPr>
        <w:rPr>
          <w:sz w:val="32"/>
          <w:szCs w:val="32"/>
          <w:rtl/>
          <w:lang w:bidi="ar-DZ"/>
        </w:rPr>
      </w:pPr>
      <w:r w:rsidRPr="0046678C">
        <w:rPr>
          <w:rFonts w:hint="cs"/>
          <w:sz w:val="32"/>
          <w:szCs w:val="32"/>
          <w:rtl/>
          <w:lang w:bidi="ar-DZ"/>
        </w:rPr>
        <w:t>· توفير قاعدة بيانات لتاريخ الطالب السلوكي لدعم قرارات الإرشاد والتأديب.</w:t>
      </w:r>
    </w:p>
    <w:p w14:paraId="45480B71" w14:textId="77777777" w:rsidR="005C384C" w:rsidRPr="0046678C" w:rsidRDefault="005C384C" w:rsidP="005C384C">
      <w:pPr>
        <w:rPr>
          <w:sz w:val="32"/>
          <w:szCs w:val="32"/>
          <w:rtl/>
          <w:lang w:bidi="ar-DZ"/>
        </w:rPr>
      </w:pPr>
      <w:r w:rsidRPr="0046678C">
        <w:rPr>
          <w:rFonts w:hint="cs"/>
          <w:sz w:val="32"/>
          <w:szCs w:val="32"/>
          <w:rtl/>
          <w:lang w:bidi="ar-DZ"/>
        </w:rPr>
        <w:t>· تمكين المدرسة من تطبيق سياسات الانضباط بشكل متسق وشفاف.</w:t>
      </w:r>
    </w:p>
    <w:p w14:paraId="77EBCB2F" w14:textId="77777777" w:rsidR="005C384C" w:rsidRPr="0046678C" w:rsidRDefault="005C384C" w:rsidP="005C384C">
      <w:pPr>
        <w:rPr>
          <w:sz w:val="32"/>
          <w:szCs w:val="32"/>
          <w:rtl/>
          <w:lang w:bidi="ar-DZ"/>
        </w:rPr>
      </w:pPr>
      <w:r w:rsidRPr="0046678C">
        <w:rPr>
          <w:rFonts w:hint="cs"/>
          <w:sz w:val="32"/>
          <w:szCs w:val="32"/>
          <w:rtl/>
          <w:lang w:bidi="ar-DZ"/>
        </w:rPr>
        <w:t>· إشراك ولي الأمر في عملية تقويم السلوك من خلال إشعاره بالمخالفات.</w:t>
      </w:r>
    </w:p>
    <w:p w14:paraId="2BDEC1D0" w14:textId="77777777" w:rsidR="005C384C" w:rsidRPr="0046678C" w:rsidRDefault="005C384C" w:rsidP="005C384C">
      <w:pPr>
        <w:rPr>
          <w:sz w:val="32"/>
          <w:szCs w:val="32"/>
          <w:rtl/>
          <w:lang w:bidi="ar-DZ"/>
        </w:rPr>
      </w:pPr>
      <w:r w:rsidRPr="0046678C">
        <w:rPr>
          <w:rFonts w:hint="cs"/>
          <w:sz w:val="32"/>
          <w:szCs w:val="32"/>
          <w:rtl/>
          <w:lang w:bidi="ar-DZ"/>
        </w:rPr>
        <w:t>· دعم جهود المرشد الطلابي في متابعة الحالات السلوكية.</w:t>
      </w:r>
    </w:p>
    <w:p w14:paraId="1BBE063B" w14:textId="77777777" w:rsidR="005C384C" w:rsidRPr="0046678C" w:rsidRDefault="005C384C" w:rsidP="005C384C">
      <w:pPr>
        <w:rPr>
          <w:sz w:val="32"/>
          <w:szCs w:val="32"/>
          <w:rtl/>
          <w:lang w:bidi="ar-DZ"/>
        </w:rPr>
      </w:pPr>
    </w:p>
    <w:p w14:paraId="6401CBB7" w14:textId="77777777" w:rsidR="005C384C" w:rsidRPr="0046678C" w:rsidRDefault="005C384C" w:rsidP="005C384C">
      <w:pPr>
        <w:rPr>
          <w:sz w:val="32"/>
          <w:szCs w:val="32"/>
          <w:rtl/>
          <w:lang w:bidi="ar-DZ"/>
        </w:rPr>
      </w:pPr>
      <w:r w:rsidRPr="0046678C">
        <w:rPr>
          <w:rFonts w:hint="cs"/>
          <w:sz w:val="32"/>
          <w:szCs w:val="32"/>
          <w:rtl/>
          <w:lang w:bidi="ar-DZ"/>
        </w:rPr>
        <w:t>4. الجهة المسؤولة عن التنفيذ</w:t>
      </w:r>
    </w:p>
    <w:p w14:paraId="33F113DB" w14:textId="77777777" w:rsidR="005C384C" w:rsidRPr="0046678C" w:rsidRDefault="005C384C" w:rsidP="005C384C">
      <w:pPr>
        <w:rPr>
          <w:sz w:val="32"/>
          <w:szCs w:val="32"/>
          <w:rtl/>
          <w:lang w:bidi="ar-DZ"/>
        </w:rPr>
      </w:pPr>
      <w:r w:rsidRPr="0046678C">
        <w:rPr>
          <w:rFonts w:hint="cs"/>
          <w:sz w:val="32"/>
          <w:szCs w:val="32"/>
          <w:rtl/>
          <w:lang w:bidi="ar-DZ"/>
        </w:rPr>
        <w:t>· المنفذ الرئيسي: المعلمون، المرشد الطلابي، الإداريون (كوكيل الشؤون التعليمية أو وكيل الشؤون الطلابية).</w:t>
      </w:r>
    </w:p>
    <w:p w14:paraId="4293935F" w14:textId="77777777" w:rsidR="005C384C" w:rsidRPr="0046678C" w:rsidRDefault="005C384C" w:rsidP="005C384C">
      <w:pPr>
        <w:rPr>
          <w:sz w:val="32"/>
          <w:szCs w:val="32"/>
          <w:rtl/>
          <w:lang w:bidi="ar-DZ"/>
        </w:rPr>
      </w:pPr>
      <w:r w:rsidRPr="0046678C">
        <w:rPr>
          <w:rFonts w:hint="cs"/>
          <w:sz w:val="32"/>
          <w:szCs w:val="32"/>
          <w:rtl/>
          <w:lang w:bidi="ar-DZ"/>
        </w:rPr>
        <w:t>· الجهة المختصة بمتابعة الحالات: المرشد الطلابي أو لجنة الانضباط المدرسية.</w:t>
      </w:r>
    </w:p>
    <w:p w14:paraId="3289830C" w14:textId="77777777" w:rsidR="005C384C" w:rsidRPr="0046678C" w:rsidRDefault="005C384C" w:rsidP="005C384C">
      <w:pPr>
        <w:rPr>
          <w:sz w:val="32"/>
          <w:szCs w:val="32"/>
          <w:rtl/>
          <w:lang w:bidi="ar-DZ"/>
        </w:rPr>
      </w:pPr>
      <w:r w:rsidRPr="0046678C">
        <w:rPr>
          <w:rFonts w:hint="cs"/>
          <w:sz w:val="32"/>
          <w:szCs w:val="32"/>
          <w:rtl/>
          <w:lang w:bidi="ar-DZ"/>
        </w:rPr>
        <w:t>· الجهة الرقابية: إدارة المدرسة (مدير، وكلاء).</w:t>
      </w:r>
    </w:p>
    <w:p w14:paraId="60752D89" w14:textId="77777777" w:rsidR="005C384C" w:rsidRPr="0046678C" w:rsidRDefault="005C384C" w:rsidP="005C384C">
      <w:pPr>
        <w:rPr>
          <w:sz w:val="32"/>
          <w:szCs w:val="32"/>
          <w:rtl/>
          <w:lang w:bidi="ar-DZ"/>
        </w:rPr>
      </w:pPr>
    </w:p>
    <w:p w14:paraId="0A60DA3B" w14:textId="77777777" w:rsidR="005C384C" w:rsidRPr="0046678C" w:rsidRDefault="005C384C" w:rsidP="005C384C">
      <w:pPr>
        <w:rPr>
          <w:sz w:val="32"/>
          <w:szCs w:val="32"/>
          <w:rtl/>
          <w:lang w:bidi="ar-DZ"/>
        </w:rPr>
      </w:pPr>
      <w:r w:rsidRPr="0046678C">
        <w:rPr>
          <w:rFonts w:hint="cs"/>
          <w:sz w:val="32"/>
          <w:szCs w:val="32"/>
          <w:rtl/>
          <w:lang w:bidi="ar-DZ"/>
        </w:rPr>
        <w:t>5. المدخلات (Inputs)</w:t>
      </w:r>
    </w:p>
    <w:p w14:paraId="40A0CDC5" w14:textId="77777777" w:rsidR="005C384C" w:rsidRPr="0046678C" w:rsidRDefault="005C384C" w:rsidP="005C384C">
      <w:pPr>
        <w:rPr>
          <w:sz w:val="32"/>
          <w:szCs w:val="32"/>
          <w:rtl/>
          <w:lang w:bidi="ar-DZ"/>
        </w:rPr>
      </w:pPr>
      <w:r w:rsidRPr="0046678C">
        <w:rPr>
          <w:rFonts w:hint="cs"/>
          <w:sz w:val="32"/>
          <w:szCs w:val="32"/>
          <w:rtl/>
          <w:lang w:bidi="ar-DZ"/>
        </w:rPr>
        <w:t>· الرقم الأكاديمي للطالب (StudentID): للطالب المراد تسجيل الملاحظة عنه.</w:t>
      </w:r>
    </w:p>
    <w:p w14:paraId="7402CB37" w14:textId="77777777" w:rsidR="005C384C" w:rsidRPr="0046678C" w:rsidRDefault="005C384C" w:rsidP="005C384C">
      <w:pPr>
        <w:rPr>
          <w:sz w:val="32"/>
          <w:szCs w:val="32"/>
          <w:rtl/>
          <w:lang w:bidi="ar-DZ"/>
        </w:rPr>
      </w:pPr>
      <w:r w:rsidRPr="0046678C">
        <w:rPr>
          <w:rFonts w:hint="cs"/>
          <w:sz w:val="32"/>
          <w:szCs w:val="32"/>
          <w:rtl/>
          <w:lang w:bidi="ar-DZ"/>
        </w:rPr>
        <w:t>· نوع الملاحظة/المخالفة: (اختيار من قائمة معتمدة: إيجابية، مخالفة بسيطة، متوسطة، جسيمة).</w:t>
      </w:r>
    </w:p>
    <w:p w14:paraId="2A3AF637" w14:textId="77777777" w:rsidR="005C384C" w:rsidRPr="0046678C" w:rsidRDefault="005C384C" w:rsidP="005C384C">
      <w:pPr>
        <w:rPr>
          <w:sz w:val="32"/>
          <w:szCs w:val="32"/>
          <w:rtl/>
          <w:lang w:bidi="ar-DZ"/>
        </w:rPr>
      </w:pPr>
      <w:r w:rsidRPr="0046678C">
        <w:rPr>
          <w:rFonts w:hint="cs"/>
          <w:sz w:val="32"/>
          <w:szCs w:val="32"/>
          <w:rtl/>
          <w:lang w:bidi="ar-DZ"/>
        </w:rPr>
        <w:lastRenderedPageBreak/>
        <w:t>· وصف تفصيلي للحادثة: (متى، أين، ماذا حدث، الشهود إن وجدوا).</w:t>
      </w:r>
    </w:p>
    <w:p w14:paraId="330471ED" w14:textId="77777777" w:rsidR="005C384C" w:rsidRPr="0046678C" w:rsidRDefault="005C384C" w:rsidP="005C384C">
      <w:pPr>
        <w:rPr>
          <w:sz w:val="32"/>
          <w:szCs w:val="32"/>
          <w:rtl/>
          <w:lang w:bidi="ar-DZ"/>
        </w:rPr>
      </w:pPr>
      <w:r w:rsidRPr="0046678C">
        <w:rPr>
          <w:rFonts w:hint="cs"/>
          <w:sz w:val="32"/>
          <w:szCs w:val="32"/>
          <w:rtl/>
          <w:lang w:bidi="ar-DZ"/>
        </w:rPr>
        <w:t>· الإجراء الأولي المتخذ: (إن وجد: إنذار شفهي، احتجاز بسيط، إلخ).</w:t>
      </w:r>
    </w:p>
    <w:p w14:paraId="4C9351AF" w14:textId="77777777" w:rsidR="005C384C" w:rsidRPr="0046678C" w:rsidRDefault="005C384C" w:rsidP="005C384C">
      <w:pPr>
        <w:rPr>
          <w:sz w:val="32"/>
          <w:szCs w:val="32"/>
          <w:rtl/>
          <w:lang w:bidi="ar-DZ"/>
        </w:rPr>
      </w:pPr>
      <w:r w:rsidRPr="0046678C">
        <w:rPr>
          <w:rFonts w:hint="cs"/>
          <w:sz w:val="32"/>
          <w:szCs w:val="32"/>
          <w:rtl/>
          <w:lang w:bidi="ar-DZ"/>
        </w:rPr>
        <w:t>· المسجل: (كود المعلم أو الموظف).</w:t>
      </w:r>
    </w:p>
    <w:p w14:paraId="4AB19671" w14:textId="77777777" w:rsidR="005C384C" w:rsidRPr="0046678C" w:rsidRDefault="005C384C" w:rsidP="005C384C">
      <w:pPr>
        <w:rPr>
          <w:sz w:val="32"/>
          <w:szCs w:val="32"/>
          <w:rtl/>
          <w:lang w:bidi="ar-DZ"/>
        </w:rPr>
      </w:pPr>
      <w:r w:rsidRPr="0046678C">
        <w:rPr>
          <w:rFonts w:hint="cs"/>
          <w:sz w:val="32"/>
          <w:szCs w:val="32"/>
          <w:rtl/>
          <w:lang w:bidi="ar-DZ"/>
        </w:rPr>
        <w:t>· المستندات الداعمة: (صور، تقارير، إفادات) - إن وجدت.</w:t>
      </w:r>
    </w:p>
    <w:p w14:paraId="19E54E29" w14:textId="77777777" w:rsidR="005C384C" w:rsidRPr="0046678C" w:rsidRDefault="005C384C" w:rsidP="005C384C">
      <w:pPr>
        <w:rPr>
          <w:sz w:val="32"/>
          <w:szCs w:val="32"/>
          <w:rtl/>
          <w:lang w:bidi="ar-DZ"/>
        </w:rPr>
      </w:pPr>
    </w:p>
    <w:p w14:paraId="0CF43DF5" w14:textId="77777777" w:rsidR="005C384C" w:rsidRPr="0046678C" w:rsidRDefault="005C384C" w:rsidP="005C384C">
      <w:pPr>
        <w:rPr>
          <w:sz w:val="32"/>
          <w:szCs w:val="32"/>
          <w:rtl/>
          <w:lang w:bidi="ar-DZ"/>
        </w:rPr>
      </w:pPr>
      <w:r w:rsidRPr="0046678C">
        <w:rPr>
          <w:rFonts w:hint="cs"/>
          <w:sz w:val="32"/>
          <w:szCs w:val="32"/>
          <w:rtl/>
          <w:lang w:bidi="ar-DZ"/>
        </w:rPr>
        <w:t>6. خطوات التنفيذ التفصيلية</w:t>
      </w:r>
    </w:p>
    <w:p w14:paraId="10F9A949" w14:textId="77777777" w:rsidR="005C384C" w:rsidRPr="0046678C" w:rsidRDefault="005C384C" w:rsidP="005C384C">
      <w:pPr>
        <w:numPr>
          <w:ilvl w:val="0"/>
          <w:numId w:val="16"/>
        </w:numPr>
        <w:rPr>
          <w:sz w:val="32"/>
          <w:szCs w:val="32"/>
          <w:rtl/>
          <w:lang w:bidi="ar-DZ"/>
        </w:rPr>
      </w:pPr>
      <w:r w:rsidRPr="0046678C">
        <w:rPr>
          <w:rFonts w:hint="cs"/>
          <w:sz w:val="32"/>
          <w:szCs w:val="32"/>
          <w:rtl/>
          <w:lang w:bidi="ar-DZ"/>
        </w:rPr>
        <w:t>يقوم الموظف المخول (معلم، إداري، مرشد) بتسجيل الدخول إلى النظام.</w:t>
      </w:r>
    </w:p>
    <w:p w14:paraId="54E021B8" w14:textId="77777777" w:rsidR="005C384C" w:rsidRPr="0046678C" w:rsidRDefault="005C384C" w:rsidP="005C384C">
      <w:pPr>
        <w:numPr>
          <w:ilvl w:val="0"/>
          <w:numId w:val="16"/>
        </w:numPr>
        <w:rPr>
          <w:sz w:val="32"/>
          <w:szCs w:val="32"/>
          <w:rtl/>
          <w:lang w:bidi="ar-DZ"/>
        </w:rPr>
      </w:pPr>
      <w:r w:rsidRPr="0046678C">
        <w:rPr>
          <w:rFonts w:hint="cs"/>
          <w:sz w:val="32"/>
          <w:szCs w:val="32"/>
          <w:rtl/>
          <w:lang w:bidi="ar-DZ"/>
        </w:rPr>
        <w:t>ينتقل إلى قسم "السلوك والانضباط" أو "سجل الطالب السلوكي".</w:t>
      </w:r>
    </w:p>
    <w:p w14:paraId="357A85A2" w14:textId="77777777" w:rsidR="005C384C" w:rsidRPr="0046678C" w:rsidRDefault="005C384C" w:rsidP="005C384C">
      <w:pPr>
        <w:numPr>
          <w:ilvl w:val="0"/>
          <w:numId w:val="16"/>
        </w:numPr>
        <w:rPr>
          <w:sz w:val="32"/>
          <w:szCs w:val="32"/>
          <w:rtl/>
          <w:lang w:bidi="ar-DZ"/>
        </w:rPr>
      </w:pPr>
      <w:r w:rsidRPr="0046678C">
        <w:rPr>
          <w:rFonts w:hint="cs"/>
          <w:sz w:val="32"/>
          <w:szCs w:val="32"/>
          <w:rtl/>
          <w:lang w:bidi="ar-DZ"/>
        </w:rPr>
        <w:t>يختار "تسجيل ملاحظة/مخالفة جديدة".</w:t>
      </w:r>
    </w:p>
    <w:p w14:paraId="38656002" w14:textId="77777777" w:rsidR="005C384C" w:rsidRPr="0046678C" w:rsidRDefault="005C384C" w:rsidP="005C384C">
      <w:pPr>
        <w:numPr>
          <w:ilvl w:val="0"/>
          <w:numId w:val="16"/>
        </w:numPr>
        <w:rPr>
          <w:sz w:val="32"/>
          <w:szCs w:val="32"/>
          <w:rtl/>
          <w:lang w:bidi="ar-DZ"/>
        </w:rPr>
      </w:pPr>
      <w:r w:rsidRPr="0046678C">
        <w:rPr>
          <w:rFonts w:hint="cs"/>
          <w:sz w:val="32"/>
          <w:szCs w:val="32"/>
          <w:rtl/>
          <w:lang w:bidi="ar-DZ"/>
        </w:rPr>
        <w:t>يقوم بإدخال بيانات الطالب (عن طريق البحث بالاسم أو الرقم).</w:t>
      </w:r>
    </w:p>
    <w:p w14:paraId="2421037F" w14:textId="77777777" w:rsidR="005C384C" w:rsidRPr="0046678C" w:rsidRDefault="005C384C" w:rsidP="005C384C">
      <w:pPr>
        <w:numPr>
          <w:ilvl w:val="0"/>
          <w:numId w:val="16"/>
        </w:numPr>
        <w:rPr>
          <w:sz w:val="32"/>
          <w:szCs w:val="32"/>
          <w:rtl/>
          <w:lang w:bidi="ar-DZ"/>
        </w:rPr>
      </w:pPr>
      <w:r w:rsidRPr="0046678C">
        <w:rPr>
          <w:rFonts w:hint="cs"/>
          <w:sz w:val="32"/>
          <w:szCs w:val="32"/>
          <w:rtl/>
          <w:lang w:bidi="ar-DZ"/>
        </w:rPr>
        <w:t>يقوم النظام بعرض نموذج إدخال يتضمن:</w:t>
      </w:r>
    </w:p>
    <w:p w14:paraId="218FDFA7" w14:textId="77777777" w:rsidR="005C384C" w:rsidRPr="0046678C" w:rsidRDefault="005C384C" w:rsidP="005C384C">
      <w:pPr>
        <w:numPr>
          <w:ilvl w:val="1"/>
          <w:numId w:val="17"/>
        </w:numPr>
        <w:rPr>
          <w:sz w:val="32"/>
          <w:szCs w:val="32"/>
          <w:rtl/>
          <w:lang w:bidi="ar-DZ"/>
        </w:rPr>
      </w:pPr>
      <w:r w:rsidRPr="0046678C">
        <w:rPr>
          <w:rFonts w:hint="cs"/>
          <w:sz w:val="32"/>
          <w:szCs w:val="32"/>
          <w:rtl/>
          <w:lang w:bidi="ar-DZ"/>
        </w:rPr>
        <w:t>تصنيف المخالفة (من قائمة محددة: مثل: التأخير عن الحصة، عدم إنجاز الواجب، سلوك غير لائق، مشاجرة، إنجاز مميز، مساعدة زملاء...).</w:t>
      </w:r>
    </w:p>
    <w:p w14:paraId="2783CC35" w14:textId="77777777" w:rsidR="005C384C" w:rsidRPr="0046678C" w:rsidRDefault="005C384C" w:rsidP="005C384C">
      <w:pPr>
        <w:numPr>
          <w:ilvl w:val="1"/>
          <w:numId w:val="17"/>
        </w:numPr>
        <w:rPr>
          <w:sz w:val="32"/>
          <w:szCs w:val="32"/>
          <w:rtl/>
          <w:lang w:bidi="ar-DZ"/>
        </w:rPr>
      </w:pPr>
      <w:r w:rsidRPr="0046678C">
        <w:rPr>
          <w:rFonts w:hint="cs"/>
          <w:sz w:val="32"/>
          <w:szCs w:val="32"/>
          <w:rtl/>
          <w:lang w:bidi="ar-DZ"/>
        </w:rPr>
        <w:t>وصف تفصيلي للحادثة.</w:t>
      </w:r>
    </w:p>
    <w:p w14:paraId="063DCC1F" w14:textId="77777777" w:rsidR="005C384C" w:rsidRPr="0046678C" w:rsidRDefault="005C384C" w:rsidP="005C384C">
      <w:pPr>
        <w:numPr>
          <w:ilvl w:val="1"/>
          <w:numId w:val="17"/>
        </w:numPr>
        <w:rPr>
          <w:sz w:val="32"/>
          <w:szCs w:val="32"/>
          <w:rtl/>
          <w:lang w:bidi="ar-DZ"/>
        </w:rPr>
      </w:pPr>
      <w:r w:rsidRPr="0046678C">
        <w:rPr>
          <w:rFonts w:hint="cs"/>
          <w:sz w:val="32"/>
          <w:szCs w:val="32"/>
          <w:rtl/>
          <w:lang w:bidi="ar-DZ"/>
        </w:rPr>
        <w:t>التاريخ والوقت (افتراضي هو تاريخ اليوم، ويمكن تعديله).</w:t>
      </w:r>
    </w:p>
    <w:p w14:paraId="0BCC83F4" w14:textId="77777777" w:rsidR="005C384C" w:rsidRPr="0046678C" w:rsidRDefault="005C384C" w:rsidP="005C384C">
      <w:pPr>
        <w:numPr>
          <w:ilvl w:val="1"/>
          <w:numId w:val="17"/>
        </w:numPr>
        <w:rPr>
          <w:sz w:val="32"/>
          <w:szCs w:val="32"/>
          <w:rtl/>
          <w:lang w:bidi="ar-DZ"/>
        </w:rPr>
      </w:pPr>
      <w:r w:rsidRPr="0046678C">
        <w:rPr>
          <w:rFonts w:hint="cs"/>
          <w:sz w:val="32"/>
          <w:szCs w:val="32"/>
          <w:rtl/>
          <w:lang w:bidi="ar-DZ"/>
        </w:rPr>
        <w:t>الإجراء المتخذ (إن وجد).</w:t>
      </w:r>
    </w:p>
    <w:p w14:paraId="3FEECE14" w14:textId="77777777" w:rsidR="005C384C" w:rsidRPr="0046678C" w:rsidRDefault="005C384C" w:rsidP="005C384C">
      <w:pPr>
        <w:numPr>
          <w:ilvl w:val="1"/>
          <w:numId w:val="17"/>
        </w:numPr>
        <w:rPr>
          <w:sz w:val="32"/>
          <w:szCs w:val="32"/>
          <w:rtl/>
          <w:lang w:bidi="ar-DZ"/>
        </w:rPr>
      </w:pPr>
      <w:r w:rsidRPr="0046678C">
        <w:rPr>
          <w:rFonts w:hint="cs"/>
          <w:sz w:val="32"/>
          <w:szCs w:val="32"/>
          <w:rtl/>
          <w:lang w:bidi="ar-DZ"/>
        </w:rPr>
        <w:t>إرفاق مستندات.</w:t>
      </w:r>
    </w:p>
    <w:p w14:paraId="4764B613" w14:textId="77777777" w:rsidR="005C384C" w:rsidRPr="0046678C" w:rsidRDefault="005C384C" w:rsidP="005C384C">
      <w:pPr>
        <w:numPr>
          <w:ilvl w:val="0"/>
          <w:numId w:val="16"/>
        </w:numPr>
        <w:rPr>
          <w:sz w:val="32"/>
          <w:szCs w:val="32"/>
          <w:rtl/>
          <w:lang w:bidi="ar-DZ"/>
        </w:rPr>
      </w:pPr>
      <w:r w:rsidRPr="0046678C">
        <w:rPr>
          <w:rFonts w:hint="cs"/>
          <w:sz w:val="32"/>
          <w:szCs w:val="32"/>
          <w:rtl/>
          <w:lang w:bidi="ar-DZ"/>
        </w:rPr>
        <w:t>يقوم الموظف بإدخال كافة البيانات المطلوبة ويضغط على "حفظ".</w:t>
      </w:r>
    </w:p>
    <w:p w14:paraId="7DA9C473" w14:textId="77777777" w:rsidR="005C384C" w:rsidRPr="0046678C" w:rsidRDefault="005C384C" w:rsidP="005C384C">
      <w:pPr>
        <w:numPr>
          <w:ilvl w:val="0"/>
          <w:numId w:val="16"/>
        </w:numPr>
        <w:rPr>
          <w:sz w:val="32"/>
          <w:szCs w:val="32"/>
          <w:rtl/>
          <w:lang w:bidi="ar-DZ"/>
        </w:rPr>
      </w:pPr>
      <w:r w:rsidRPr="0046678C">
        <w:rPr>
          <w:rFonts w:hint="cs"/>
          <w:sz w:val="32"/>
          <w:szCs w:val="32"/>
          <w:rtl/>
          <w:lang w:bidi="ar-DZ"/>
        </w:rPr>
        <w:t>يقوم النظام تلقائياً بما يلي:</w:t>
      </w:r>
    </w:p>
    <w:p w14:paraId="74E26FE7" w14:textId="77777777" w:rsidR="005C384C" w:rsidRPr="0046678C" w:rsidRDefault="005C384C" w:rsidP="005C384C">
      <w:pPr>
        <w:numPr>
          <w:ilvl w:val="1"/>
          <w:numId w:val="17"/>
        </w:numPr>
        <w:rPr>
          <w:sz w:val="32"/>
          <w:szCs w:val="32"/>
          <w:rtl/>
          <w:lang w:bidi="ar-DZ"/>
        </w:rPr>
      </w:pPr>
      <w:r w:rsidRPr="0046678C">
        <w:rPr>
          <w:rFonts w:hint="cs"/>
          <w:sz w:val="32"/>
          <w:szCs w:val="32"/>
          <w:rtl/>
          <w:lang w:bidi="ar-DZ"/>
        </w:rPr>
        <w:t>حفظ الملاحظة في السجل السلوكي للطالب مع الربط بالموظف المسجل.</w:t>
      </w:r>
    </w:p>
    <w:p w14:paraId="2DEBE223" w14:textId="77777777" w:rsidR="005C384C" w:rsidRPr="0046678C" w:rsidRDefault="005C384C" w:rsidP="005C384C">
      <w:pPr>
        <w:numPr>
          <w:ilvl w:val="1"/>
          <w:numId w:val="17"/>
        </w:numPr>
        <w:rPr>
          <w:sz w:val="32"/>
          <w:szCs w:val="32"/>
          <w:rtl/>
          <w:lang w:bidi="ar-DZ"/>
        </w:rPr>
      </w:pPr>
      <w:r w:rsidRPr="0046678C">
        <w:rPr>
          <w:rFonts w:hint="cs"/>
          <w:sz w:val="32"/>
          <w:szCs w:val="32"/>
          <w:rtl/>
          <w:lang w:bidi="ar-DZ"/>
        </w:rPr>
        <w:lastRenderedPageBreak/>
        <w:t>احتساب النقاط: إذا كان النظام يعتمد نظام النقاط، يقوم بخصم أو إضافة نقاط حسب تصنيف المخالفة/الإنجاز.</w:t>
      </w:r>
    </w:p>
    <w:p w14:paraId="4D4F1DE0" w14:textId="77777777" w:rsidR="005C384C" w:rsidRPr="0046678C" w:rsidRDefault="005C384C" w:rsidP="005C384C">
      <w:pPr>
        <w:numPr>
          <w:ilvl w:val="1"/>
          <w:numId w:val="17"/>
        </w:numPr>
        <w:rPr>
          <w:sz w:val="32"/>
          <w:szCs w:val="32"/>
          <w:rtl/>
          <w:lang w:bidi="ar-DZ"/>
        </w:rPr>
      </w:pPr>
      <w:r w:rsidRPr="0046678C">
        <w:rPr>
          <w:rFonts w:hint="cs"/>
          <w:sz w:val="32"/>
          <w:szCs w:val="32"/>
          <w:rtl/>
          <w:lang w:bidi="ar-DZ"/>
        </w:rPr>
        <w:t>تحديث مستوى السلوك: قد يقوم بتحديث مستوى السلوك العام للطالب (ممتاز، جيد، مقبول، ضعيف) بناءً على تراكم النقاط.</w:t>
      </w:r>
    </w:p>
    <w:p w14:paraId="6F39E6F3" w14:textId="77777777" w:rsidR="005C384C" w:rsidRPr="0046678C" w:rsidRDefault="005C384C" w:rsidP="005C384C">
      <w:pPr>
        <w:numPr>
          <w:ilvl w:val="1"/>
          <w:numId w:val="17"/>
        </w:numPr>
        <w:rPr>
          <w:sz w:val="32"/>
          <w:szCs w:val="32"/>
          <w:rtl/>
          <w:lang w:bidi="ar-DZ"/>
        </w:rPr>
      </w:pPr>
      <w:r w:rsidRPr="0046678C">
        <w:rPr>
          <w:rFonts w:hint="cs"/>
          <w:sz w:val="32"/>
          <w:szCs w:val="32"/>
          <w:rtl/>
          <w:lang w:bidi="ar-DZ"/>
        </w:rPr>
        <w:t>إرسال الإشعارات: في حالة المخالفات المتوسطة أو الجسيمة، يقوم النظام بإرسال إشعار فوري إلى:</w:t>
      </w:r>
    </w:p>
    <w:p w14:paraId="1B5DEA8C" w14:textId="77777777" w:rsidR="005C384C" w:rsidRPr="0046678C" w:rsidRDefault="005C384C" w:rsidP="005C384C">
      <w:pPr>
        <w:numPr>
          <w:ilvl w:val="1"/>
          <w:numId w:val="17"/>
        </w:numPr>
        <w:rPr>
          <w:sz w:val="32"/>
          <w:szCs w:val="32"/>
          <w:rtl/>
          <w:lang w:bidi="ar-DZ"/>
        </w:rPr>
      </w:pPr>
      <w:r w:rsidRPr="0046678C">
        <w:rPr>
          <w:rFonts w:hint="cs"/>
          <w:sz w:val="32"/>
          <w:szCs w:val="32"/>
          <w:rtl/>
          <w:lang w:bidi="ar-DZ"/>
        </w:rPr>
        <w:t>المرشد الطلابي (لمتابعة الحالة).</w:t>
      </w:r>
    </w:p>
    <w:p w14:paraId="7CFBB07B" w14:textId="77777777" w:rsidR="005C384C" w:rsidRPr="0046678C" w:rsidRDefault="005C384C" w:rsidP="005C384C">
      <w:pPr>
        <w:numPr>
          <w:ilvl w:val="1"/>
          <w:numId w:val="17"/>
        </w:numPr>
        <w:rPr>
          <w:sz w:val="32"/>
          <w:szCs w:val="32"/>
          <w:rtl/>
          <w:lang w:bidi="ar-DZ"/>
        </w:rPr>
      </w:pPr>
      <w:r w:rsidRPr="0046678C">
        <w:rPr>
          <w:rFonts w:hint="cs"/>
          <w:sz w:val="32"/>
          <w:szCs w:val="32"/>
          <w:rtl/>
          <w:lang w:bidi="ar-DZ"/>
        </w:rPr>
        <w:t>وكيل الشؤون الطلابية (للعلم).</w:t>
      </w:r>
    </w:p>
    <w:p w14:paraId="5EAE64A7" w14:textId="77777777" w:rsidR="005C384C" w:rsidRPr="0046678C" w:rsidRDefault="005C384C" w:rsidP="005C384C">
      <w:pPr>
        <w:numPr>
          <w:ilvl w:val="1"/>
          <w:numId w:val="17"/>
        </w:numPr>
        <w:rPr>
          <w:sz w:val="32"/>
          <w:szCs w:val="32"/>
          <w:rtl/>
          <w:lang w:bidi="ar-DZ"/>
        </w:rPr>
      </w:pPr>
      <w:r w:rsidRPr="0046678C">
        <w:rPr>
          <w:rFonts w:hint="cs"/>
          <w:sz w:val="32"/>
          <w:szCs w:val="32"/>
          <w:rtl/>
          <w:lang w:bidi="ar-DZ"/>
        </w:rPr>
        <w:t>ولي أمر الطالب (عبر البوابة أو الجوال) مع تفاصيل الحادثة.</w:t>
      </w:r>
    </w:p>
    <w:p w14:paraId="6358522D" w14:textId="77777777" w:rsidR="005C384C" w:rsidRPr="0046678C" w:rsidRDefault="005C384C" w:rsidP="005C384C">
      <w:pPr>
        <w:numPr>
          <w:ilvl w:val="1"/>
          <w:numId w:val="17"/>
        </w:numPr>
        <w:rPr>
          <w:sz w:val="32"/>
          <w:szCs w:val="32"/>
          <w:rtl/>
          <w:lang w:bidi="ar-DZ"/>
        </w:rPr>
      </w:pPr>
      <w:r w:rsidRPr="0046678C">
        <w:rPr>
          <w:rFonts w:hint="cs"/>
          <w:sz w:val="32"/>
          <w:szCs w:val="32"/>
          <w:rtl/>
          <w:lang w:bidi="ar-DZ"/>
        </w:rPr>
        <w:t>التنبيه للإجراءات التصعيدية: إذا وصلت نقاط الطالب إلى حد معين، يقوم النظام بتنبيه المرشد الطلابي أو لجنة الانضباط لاتخاذ إجراء أقوى (إحالة إلى اللجنة، تعليق مؤقت، إلخ).</w:t>
      </w:r>
    </w:p>
    <w:p w14:paraId="4E557DAF" w14:textId="77777777" w:rsidR="005C384C" w:rsidRPr="0046678C" w:rsidRDefault="005C384C" w:rsidP="005C384C">
      <w:pPr>
        <w:numPr>
          <w:ilvl w:val="0"/>
          <w:numId w:val="16"/>
        </w:numPr>
        <w:rPr>
          <w:sz w:val="32"/>
          <w:szCs w:val="32"/>
          <w:rtl/>
          <w:lang w:bidi="ar-DZ"/>
        </w:rPr>
      </w:pPr>
      <w:r w:rsidRPr="0046678C">
        <w:rPr>
          <w:rFonts w:hint="cs"/>
          <w:sz w:val="32"/>
          <w:szCs w:val="32"/>
          <w:rtl/>
          <w:lang w:bidi="ar-DZ"/>
        </w:rPr>
        <w:t>يمكن للمستخدمين المخولين (المرشد، الإدارة) عرض السجل السلوكي الكامل للطالب في أي وقت.</w:t>
      </w:r>
    </w:p>
    <w:p w14:paraId="40C38DA6" w14:textId="77777777" w:rsidR="005C384C" w:rsidRPr="0046678C" w:rsidRDefault="005C384C" w:rsidP="005C384C">
      <w:pPr>
        <w:rPr>
          <w:sz w:val="32"/>
          <w:szCs w:val="32"/>
          <w:rtl/>
          <w:lang w:bidi="ar-DZ"/>
        </w:rPr>
      </w:pPr>
    </w:p>
    <w:p w14:paraId="291DE270" w14:textId="77777777" w:rsidR="005C384C" w:rsidRPr="0046678C" w:rsidRDefault="005C384C" w:rsidP="005C384C">
      <w:pPr>
        <w:rPr>
          <w:sz w:val="32"/>
          <w:szCs w:val="32"/>
          <w:rtl/>
          <w:lang w:bidi="ar-DZ"/>
        </w:rPr>
      </w:pPr>
      <w:r w:rsidRPr="0046678C">
        <w:rPr>
          <w:rFonts w:hint="cs"/>
          <w:sz w:val="32"/>
          <w:szCs w:val="32"/>
          <w:rtl/>
          <w:lang w:bidi="ar-DZ"/>
        </w:rPr>
        <w:t>7. المخرجات (Outputs)</w:t>
      </w:r>
    </w:p>
    <w:p w14:paraId="7A84A0F3" w14:textId="77777777" w:rsidR="005C384C" w:rsidRPr="0046678C" w:rsidRDefault="005C384C" w:rsidP="005C384C">
      <w:pPr>
        <w:rPr>
          <w:sz w:val="32"/>
          <w:szCs w:val="32"/>
          <w:rtl/>
          <w:lang w:bidi="ar-DZ"/>
        </w:rPr>
      </w:pPr>
      <w:r w:rsidRPr="0046678C">
        <w:rPr>
          <w:rFonts w:hint="cs"/>
          <w:sz w:val="32"/>
          <w:szCs w:val="32"/>
          <w:rtl/>
          <w:lang w:bidi="ar-DZ"/>
        </w:rPr>
        <w:t>· سجل سلوكي موثق للطالب (ملاحظة/مخالفة) في قاعدة البيانات.</w:t>
      </w:r>
    </w:p>
    <w:p w14:paraId="4D1F884E" w14:textId="77777777" w:rsidR="005C384C" w:rsidRPr="0046678C" w:rsidRDefault="005C384C" w:rsidP="005C384C">
      <w:pPr>
        <w:rPr>
          <w:sz w:val="32"/>
          <w:szCs w:val="32"/>
          <w:rtl/>
          <w:lang w:bidi="ar-DZ"/>
        </w:rPr>
      </w:pPr>
      <w:r w:rsidRPr="0046678C">
        <w:rPr>
          <w:rFonts w:hint="cs"/>
          <w:sz w:val="32"/>
          <w:szCs w:val="32"/>
          <w:rtl/>
          <w:lang w:bidi="ar-DZ"/>
        </w:rPr>
        <w:t>· تحديث لنقاط السلوك ومستوى الانضباط للطالب.</w:t>
      </w:r>
    </w:p>
    <w:p w14:paraId="4DBD0641" w14:textId="77777777" w:rsidR="005C384C" w:rsidRPr="0046678C" w:rsidRDefault="005C384C" w:rsidP="005C384C">
      <w:pPr>
        <w:rPr>
          <w:sz w:val="32"/>
          <w:szCs w:val="32"/>
          <w:rtl/>
          <w:lang w:bidi="ar-DZ"/>
        </w:rPr>
      </w:pPr>
      <w:r w:rsidRPr="0046678C">
        <w:rPr>
          <w:rFonts w:hint="cs"/>
          <w:sz w:val="32"/>
          <w:szCs w:val="32"/>
          <w:rtl/>
          <w:lang w:bidi="ar-DZ"/>
        </w:rPr>
        <w:t>· إشعارات للمعنيين (ولي الأمر، المرشد، الإدارة).</w:t>
      </w:r>
    </w:p>
    <w:p w14:paraId="67A5D75C" w14:textId="77777777" w:rsidR="005C384C" w:rsidRPr="0046678C" w:rsidRDefault="005C384C" w:rsidP="005C384C">
      <w:pPr>
        <w:rPr>
          <w:sz w:val="32"/>
          <w:szCs w:val="32"/>
          <w:rtl/>
          <w:lang w:bidi="ar-DZ"/>
        </w:rPr>
      </w:pPr>
      <w:r w:rsidRPr="0046678C">
        <w:rPr>
          <w:rFonts w:hint="cs"/>
          <w:sz w:val="32"/>
          <w:szCs w:val="32"/>
          <w:rtl/>
          <w:lang w:bidi="ar-DZ"/>
        </w:rPr>
        <w:t>· تقارير مجمعة عن السلوك على مستوى الفصل أو المدرسة.</w:t>
      </w:r>
    </w:p>
    <w:p w14:paraId="6043C5E7" w14:textId="77777777" w:rsidR="005C384C" w:rsidRPr="0046678C" w:rsidRDefault="005C384C" w:rsidP="005C384C">
      <w:pPr>
        <w:rPr>
          <w:sz w:val="32"/>
          <w:szCs w:val="32"/>
          <w:rtl/>
          <w:lang w:bidi="ar-DZ"/>
        </w:rPr>
      </w:pPr>
    </w:p>
    <w:p w14:paraId="230C14D3" w14:textId="77777777" w:rsidR="005C384C" w:rsidRPr="0046678C" w:rsidRDefault="005C384C" w:rsidP="005C384C">
      <w:pPr>
        <w:rPr>
          <w:sz w:val="32"/>
          <w:szCs w:val="32"/>
          <w:rtl/>
          <w:lang w:bidi="ar-DZ"/>
        </w:rPr>
      </w:pPr>
      <w:r w:rsidRPr="0046678C">
        <w:rPr>
          <w:rFonts w:hint="cs"/>
          <w:sz w:val="32"/>
          <w:szCs w:val="32"/>
          <w:rtl/>
          <w:lang w:bidi="ar-DZ"/>
        </w:rPr>
        <w:t>8. القيود والشروط (Business Rules)</w:t>
      </w:r>
    </w:p>
    <w:p w14:paraId="21879754" w14:textId="77777777" w:rsidR="005C384C" w:rsidRPr="0046678C" w:rsidRDefault="005C384C" w:rsidP="005C384C">
      <w:pPr>
        <w:rPr>
          <w:sz w:val="32"/>
          <w:szCs w:val="32"/>
          <w:rtl/>
          <w:lang w:bidi="ar-DZ"/>
        </w:rPr>
      </w:pPr>
      <w:r w:rsidRPr="0046678C">
        <w:rPr>
          <w:rFonts w:hint="cs"/>
          <w:sz w:val="32"/>
          <w:szCs w:val="32"/>
          <w:rtl/>
          <w:lang w:bidi="ar-DZ"/>
        </w:rPr>
        <w:t>· يجب أن تكون أنواع المخالفات والملاحظات محددة مسبقاً في النظام ولا يمكن إدخال أنواع عشوائية.</w:t>
      </w:r>
    </w:p>
    <w:p w14:paraId="69C53F97" w14:textId="77777777" w:rsidR="005C384C" w:rsidRPr="0046678C" w:rsidRDefault="005C384C" w:rsidP="005C384C">
      <w:pPr>
        <w:rPr>
          <w:sz w:val="32"/>
          <w:szCs w:val="32"/>
          <w:rtl/>
          <w:lang w:bidi="ar-DZ"/>
        </w:rPr>
      </w:pPr>
      <w:r w:rsidRPr="0046678C">
        <w:rPr>
          <w:rFonts w:hint="cs"/>
          <w:sz w:val="32"/>
          <w:szCs w:val="32"/>
          <w:rtl/>
          <w:lang w:bidi="ar-DZ"/>
        </w:rPr>
        <w:lastRenderedPageBreak/>
        <w:t>· تسجيل المخالفات الجسيمة قد يتطلب موافقة مدير المدرسة أو الوكيل قبل حفظها في السجل الرسمي.</w:t>
      </w:r>
    </w:p>
    <w:p w14:paraId="4F256809" w14:textId="77777777" w:rsidR="005C384C" w:rsidRPr="0046678C" w:rsidRDefault="005C384C" w:rsidP="005C384C">
      <w:pPr>
        <w:rPr>
          <w:sz w:val="32"/>
          <w:szCs w:val="32"/>
          <w:rtl/>
          <w:lang w:bidi="ar-DZ"/>
        </w:rPr>
      </w:pPr>
      <w:r w:rsidRPr="0046678C">
        <w:rPr>
          <w:rFonts w:hint="cs"/>
          <w:sz w:val="32"/>
          <w:szCs w:val="32"/>
          <w:rtl/>
          <w:lang w:bidi="ar-DZ"/>
        </w:rPr>
        <w:t>· يمكن للطالب أو ولي أمره الاعتراض على مخالفة مسجلة عبر قناة رسمية (تظهر في النظام كطلب مراجعة).</w:t>
      </w:r>
    </w:p>
    <w:p w14:paraId="6914F57D" w14:textId="77777777" w:rsidR="005C384C" w:rsidRPr="0046678C" w:rsidRDefault="005C384C" w:rsidP="005C384C">
      <w:pPr>
        <w:rPr>
          <w:sz w:val="32"/>
          <w:szCs w:val="32"/>
          <w:rtl/>
          <w:lang w:bidi="ar-DZ"/>
        </w:rPr>
      </w:pPr>
      <w:r w:rsidRPr="0046678C">
        <w:rPr>
          <w:rFonts w:hint="cs"/>
          <w:sz w:val="32"/>
          <w:szCs w:val="32"/>
          <w:rtl/>
          <w:lang w:bidi="ar-DZ"/>
        </w:rPr>
        <w:t>· بعض المخالفات قد تكون مرتبطة بغياب (مثل: الهروب من الحصة) ويجب ربطها تلقائياً بسجل الحضور والغياب.</w:t>
      </w:r>
    </w:p>
    <w:p w14:paraId="641A9C8B" w14:textId="77777777" w:rsidR="005C384C" w:rsidRPr="0046678C" w:rsidRDefault="005C384C" w:rsidP="005C384C">
      <w:pPr>
        <w:rPr>
          <w:sz w:val="32"/>
          <w:szCs w:val="32"/>
          <w:rtl/>
          <w:lang w:bidi="ar-DZ"/>
        </w:rPr>
      </w:pPr>
      <w:r w:rsidRPr="0046678C">
        <w:rPr>
          <w:rFonts w:hint="cs"/>
          <w:sz w:val="32"/>
          <w:szCs w:val="32"/>
          <w:rtl/>
          <w:lang w:bidi="ar-DZ"/>
        </w:rPr>
        <w:t>· البيانات المسجلة يجب أن تكون قابلة للتدقيق، ولا يمكن حذفها، فقط تعليق أو تصحيح.</w:t>
      </w:r>
    </w:p>
    <w:p w14:paraId="6BF45C0E" w14:textId="77777777" w:rsidR="005C384C" w:rsidRPr="0046678C" w:rsidRDefault="005C384C" w:rsidP="005C384C">
      <w:pPr>
        <w:rPr>
          <w:sz w:val="32"/>
          <w:szCs w:val="32"/>
          <w:rtl/>
          <w:lang w:bidi="ar-DZ"/>
        </w:rPr>
      </w:pPr>
    </w:p>
    <w:p w14:paraId="187C83F1" w14:textId="77777777" w:rsidR="005C384C" w:rsidRPr="0046678C" w:rsidRDefault="005C384C" w:rsidP="005C384C">
      <w:pPr>
        <w:rPr>
          <w:sz w:val="32"/>
          <w:szCs w:val="32"/>
          <w:rtl/>
          <w:lang w:bidi="ar-DZ"/>
        </w:rPr>
      </w:pPr>
      <w:r w:rsidRPr="0046678C">
        <w:rPr>
          <w:rFonts w:hint="cs"/>
          <w:sz w:val="32"/>
          <w:szCs w:val="32"/>
          <w:rtl/>
          <w:lang w:bidi="ar-DZ"/>
        </w:rPr>
        <w:t>9. الارتباط بمكتب التربية والتعليم</w:t>
      </w:r>
    </w:p>
    <w:p w14:paraId="7BDE7BF4" w14:textId="77777777" w:rsidR="005C384C" w:rsidRPr="0046678C" w:rsidRDefault="005C384C" w:rsidP="005C384C">
      <w:pPr>
        <w:rPr>
          <w:sz w:val="32"/>
          <w:szCs w:val="32"/>
          <w:rtl/>
          <w:lang w:bidi="ar-DZ"/>
        </w:rPr>
      </w:pPr>
      <w:r w:rsidRPr="0046678C">
        <w:rPr>
          <w:rFonts w:hint="cs"/>
          <w:sz w:val="32"/>
          <w:szCs w:val="32"/>
          <w:rtl/>
          <w:lang w:bidi="ar-DZ"/>
        </w:rPr>
        <w:t>· يمكن لمكتب التربية الاطلاع على التقارير الإحصائية الخاصة بالسلوك والمخالفات في المدارس التابعة.</w:t>
      </w:r>
    </w:p>
    <w:p w14:paraId="214643D1" w14:textId="77777777" w:rsidR="005C384C" w:rsidRPr="0046678C" w:rsidRDefault="005C384C" w:rsidP="005C384C">
      <w:pPr>
        <w:rPr>
          <w:sz w:val="32"/>
          <w:szCs w:val="32"/>
          <w:rtl/>
          <w:lang w:bidi="ar-DZ"/>
        </w:rPr>
      </w:pPr>
      <w:r w:rsidRPr="0046678C">
        <w:rPr>
          <w:rFonts w:hint="cs"/>
          <w:sz w:val="32"/>
          <w:szCs w:val="32"/>
          <w:rtl/>
          <w:lang w:bidi="ar-DZ"/>
        </w:rPr>
        <w:t>· في حالات المخالفات الجسيمة جداً (مثل التي تستدعي فصل الطالب)، قد يتطلب النظام إرسال تقرير آلي لمكتب التربية للموافقة على الإجراء التأديبي النهائي.</w:t>
      </w:r>
    </w:p>
    <w:p w14:paraId="1FA46C4A" w14:textId="77777777" w:rsidR="005C384C" w:rsidRPr="0046678C" w:rsidRDefault="005C384C" w:rsidP="005C384C">
      <w:pPr>
        <w:rPr>
          <w:sz w:val="32"/>
          <w:szCs w:val="32"/>
          <w:rtl/>
          <w:lang w:bidi="ar-DZ"/>
        </w:rPr>
      </w:pPr>
    </w:p>
    <w:p w14:paraId="01DB11AD" w14:textId="77777777" w:rsidR="005C384C" w:rsidRPr="0046678C" w:rsidRDefault="005C384C" w:rsidP="005C384C">
      <w:pPr>
        <w:rPr>
          <w:sz w:val="32"/>
          <w:szCs w:val="32"/>
          <w:rtl/>
          <w:lang w:bidi="ar-DZ"/>
        </w:rPr>
      </w:pPr>
      <w:r w:rsidRPr="0046678C">
        <w:rPr>
          <w:rFonts w:hint="cs"/>
          <w:sz w:val="32"/>
          <w:szCs w:val="32"/>
          <w:rtl/>
          <w:lang w:bidi="ar-DZ"/>
        </w:rPr>
        <w:t>10. العلاقة مع الكيانات الأخرى</w:t>
      </w:r>
    </w:p>
    <w:p w14:paraId="4C41D591" w14:textId="77777777" w:rsidR="005C384C" w:rsidRPr="0046678C" w:rsidRDefault="005C384C" w:rsidP="005C384C">
      <w:pPr>
        <w:rPr>
          <w:sz w:val="32"/>
          <w:szCs w:val="32"/>
          <w:rtl/>
          <w:lang w:bidi="ar-DZ"/>
        </w:rPr>
      </w:pPr>
      <w:r w:rsidRPr="0046678C">
        <w:rPr>
          <w:rFonts w:hint="cs"/>
          <w:sz w:val="32"/>
          <w:szCs w:val="32"/>
          <w:rtl/>
          <w:lang w:bidi="ar-DZ"/>
        </w:rPr>
        <w:t>· كيان الطالب: يتم تحديث سجله السلوكي ونقاط الانضباط.</w:t>
      </w:r>
    </w:p>
    <w:p w14:paraId="14AAEC9B" w14:textId="77777777" w:rsidR="005C384C" w:rsidRPr="0046678C" w:rsidRDefault="005C384C" w:rsidP="005C384C">
      <w:pPr>
        <w:rPr>
          <w:sz w:val="32"/>
          <w:szCs w:val="32"/>
          <w:rtl/>
          <w:lang w:bidi="ar-DZ"/>
        </w:rPr>
      </w:pPr>
      <w:r w:rsidRPr="0046678C">
        <w:rPr>
          <w:rFonts w:hint="cs"/>
          <w:sz w:val="32"/>
          <w:szCs w:val="32"/>
          <w:rtl/>
          <w:lang w:bidi="ar-DZ"/>
        </w:rPr>
        <w:t>· كيان الموظف (المعلم/الإداري): يتم تسجيل المخالفة باسمه.</w:t>
      </w:r>
    </w:p>
    <w:p w14:paraId="7C43A104" w14:textId="77777777" w:rsidR="005C384C" w:rsidRPr="0046678C" w:rsidRDefault="005C384C" w:rsidP="005C384C">
      <w:pPr>
        <w:rPr>
          <w:sz w:val="32"/>
          <w:szCs w:val="32"/>
          <w:rtl/>
          <w:lang w:bidi="ar-DZ"/>
        </w:rPr>
      </w:pPr>
      <w:r w:rsidRPr="0046678C">
        <w:rPr>
          <w:rFonts w:hint="cs"/>
          <w:sz w:val="32"/>
          <w:szCs w:val="32"/>
          <w:rtl/>
          <w:lang w:bidi="ar-DZ"/>
        </w:rPr>
        <w:t>· كيان المرشد الطلابي: يتم إشعاره بالمخالفات لمتابعتها.</w:t>
      </w:r>
    </w:p>
    <w:p w14:paraId="498504D2" w14:textId="77777777" w:rsidR="005C384C" w:rsidRPr="0046678C" w:rsidRDefault="005C384C" w:rsidP="005C384C">
      <w:pPr>
        <w:rPr>
          <w:sz w:val="32"/>
          <w:szCs w:val="32"/>
          <w:rtl/>
          <w:lang w:bidi="ar-DZ"/>
        </w:rPr>
      </w:pPr>
      <w:r w:rsidRPr="0046678C">
        <w:rPr>
          <w:rFonts w:hint="cs"/>
          <w:sz w:val="32"/>
          <w:szCs w:val="32"/>
          <w:rtl/>
          <w:lang w:bidi="ar-DZ"/>
        </w:rPr>
        <w:t>· كيان ولي الأمر: يتم إشعاره بالمخالفات الجسيمة والمتوسطة.</w:t>
      </w:r>
    </w:p>
    <w:p w14:paraId="0F16DB90" w14:textId="77777777" w:rsidR="005C384C" w:rsidRPr="0046678C" w:rsidRDefault="005C384C" w:rsidP="005C384C">
      <w:pPr>
        <w:rPr>
          <w:sz w:val="32"/>
          <w:szCs w:val="32"/>
          <w:rtl/>
          <w:lang w:bidi="ar-DZ"/>
        </w:rPr>
      </w:pPr>
      <w:r w:rsidRPr="0046678C">
        <w:rPr>
          <w:rFonts w:hint="cs"/>
          <w:sz w:val="32"/>
          <w:szCs w:val="32"/>
          <w:rtl/>
          <w:lang w:bidi="ar-DZ"/>
        </w:rPr>
        <w:t>· كيان لجنة الانضباط: قد يتم إنشاء حالة لها في النظام بناءً على تراكم المخالفات.</w:t>
      </w:r>
    </w:p>
    <w:p w14:paraId="7AF1CCAB" w14:textId="77777777" w:rsidR="005C384C" w:rsidRPr="0046678C" w:rsidRDefault="005C384C" w:rsidP="005C384C">
      <w:pPr>
        <w:rPr>
          <w:sz w:val="32"/>
          <w:szCs w:val="32"/>
          <w:rtl/>
          <w:lang w:bidi="ar-DZ"/>
        </w:rPr>
      </w:pPr>
    </w:p>
    <w:p w14:paraId="2945C684" w14:textId="77777777" w:rsidR="005C384C" w:rsidRPr="00FB103D" w:rsidRDefault="005C384C" w:rsidP="005C384C">
      <w:pPr>
        <w:rPr>
          <w:color w:val="FF0000"/>
          <w:sz w:val="36"/>
          <w:szCs w:val="36"/>
          <w:rtl/>
          <w:lang w:bidi="ar-DZ"/>
        </w:rPr>
      </w:pPr>
      <w:r w:rsidRPr="00FB103D">
        <w:rPr>
          <w:rFonts w:hint="cs"/>
          <w:color w:val="FF0000"/>
          <w:sz w:val="36"/>
          <w:szCs w:val="36"/>
          <w:rtl/>
          <w:lang w:bidi="ar-DZ"/>
        </w:rPr>
        <w:t>11. ملاحظات</w:t>
      </w:r>
    </w:p>
    <w:p w14:paraId="74DD7C4F" w14:textId="77777777" w:rsidR="005C384C" w:rsidRPr="0046678C" w:rsidRDefault="005C384C" w:rsidP="005C384C">
      <w:pPr>
        <w:rPr>
          <w:sz w:val="32"/>
          <w:szCs w:val="32"/>
          <w:rtl/>
          <w:lang w:bidi="ar-DZ"/>
        </w:rPr>
      </w:pPr>
      <w:r w:rsidRPr="0046678C">
        <w:rPr>
          <w:rFonts w:hint="cs"/>
          <w:sz w:val="32"/>
          <w:szCs w:val="32"/>
          <w:rtl/>
          <w:lang w:bidi="ar-DZ"/>
        </w:rPr>
        <w:t>· هذه العملية حساسة وتتطلب الحيادية والموضوعية في التسجيل.</w:t>
      </w:r>
    </w:p>
    <w:p w14:paraId="6FF6D20A" w14:textId="77777777" w:rsidR="005C384C" w:rsidRPr="0046678C" w:rsidRDefault="005C384C" w:rsidP="005C384C">
      <w:pPr>
        <w:rPr>
          <w:sz w:val="32"/>
          <w:szCs w:val="32"/>
          <w:rtl/>
          <w:lang w:bidi="ar-DZ"/>
        </w:rPr>
      </w:pPr>
      <w:r w:rsidRPr="0046678C">
        <w:rPr>
          <w:rFonts w:hint="cs"/>
          <w:sz w:val="32"/>
          <w:szCs w:val="32"/>
          <w:rtl/>
          <w:lang w:bidi="ar-DZ"/>
        </w:rPr>
        <w:lastRenderedPageBreak/>
        <w:t>· يمكن للنظام دعم تسجيل "ملاحظات إيجابية" لتشجيع السلوك الجيد، مما قد يؤثر إيجاباً على نقاط الطالب.</w:t>
      </w:r>
    </w:p>
    <w:p w14:paraId="6AE4C6D6" w14:textId="77777777" w:rsidR="005C384C" w:rsidRPr="0046678C" w:rsidRDefault="005C384C" w:rsidP="005C384C">
      <w:pPr>
        <w:rPr>
          <w:sz w:val="32"/>
          <w:szCs w:val="32"/>
          <w:rtl/>
          <w:lang w:bidi="ar-DZ"/>
        </w:rPr>
      </w:pPr>
      <w:r w:rsidRPr="0046678C">
        <w:rPr>
          <w:rFonts w:hint="cs"/>
          <w:sz w:val="32"/>
          <w:szCs w:val="32"/>
          <w:rtl/>
          <w:lang w:bidi="ar-DZ"/>
        </w:rPr>
        <w:t>· يمكن ربط عملية تسجيل المخالفات بعمليات "إدارة الجزاءات والإجراءات التأديبية" الأكثر تعقيداً.</w:t>
      </w:r>
    </w:p>
    <w:p w14:paraId="65ACEDA9" w14:textId="77777777" w:rsidR="005C384C" w:rsidRPr="0046678C" w:rsidRDefault="005C384C" w:rsidP="005C384C">
      <w:pPr>
        <w:rPr>
          <w:sz w:val="32"/>
          <w:szCs w:val="32"/>
          <w:rtl/>
          <w:lang w:bidi="ar-DZ"/>
        </w:rPr>
      </w:pPr>
      <w:r w:rsidRPr="0046678C">
        <w:rPr>
          <w:rFonts w:hint="cs"/>
          <w:sz w:val="32"/>
          <w:szCs w:val="32"/>
          <w:rtl/>
          <w:lang w:bidi="ar-DZ"/>
        </w:rPr>
        <w:t>· يُفضل أن يكون هناك تدرج في الإجراءات: ملاحظة شفهية → إنذار كتابي → إحالة للمرشد → إحالة للجنة انضباط → عقوبات.</w:t>
      </w:r>
    </w:p>
    <w:p w14:paraId="36265838" w14:textId="77777777" w:rsidR="005C384C" w:rsidRPr="00FB103D" w:rsidRDefault="005C384C" w:rsidP="005C384C">
      <w:pPr>
        <w:rPr>
          <w:sz w:val="32"/>
          <w:szCs w:val="32"/>
          <w:highlight w:val="yellow"/>
          <w:rtl/>
          <w:lang w:bidi="ar-DZ"/>
        </w:rPr>
      </w:pPr>
      <w:r w:rsidRPr="0046678C">
        <w:rPr>
          <w:rFonts w:hint="cs"/>
          <w:sz w:val="32"/>
          <w:szCs w:val="32"/>
          <w:highlight w:val="yellow"/>
          <w:rtl/>
          <w:lang w:bidi="ar-DZ"/>
        </w:rPr>
        <w:t xml:space="preserve">العملية </w:t>
      </w:r>
      <w:r>
        <w:rPr>
          <w:sz w:val="32"/>
          <w:szCs w:val="32"/>
          <w:highlight w:val="yellow"/>
        </w:rPr>
        <w:t>b</w:t>
      </w:r>
      <w:r w:rsidRPr="0046678C">
        <w:rPr>
          <w:rFonts w:hint="cs"/>
          <w:sz w:val="32"/>
          <w:szCs w:val="32"/>
          <w:highlight w:val="yellow"/>
          <w:rtl/>
          <w:lang w:bidi="ar-DZ"/>
        </w:rPr>
        <w:t>(</w:t>
      </w:r>
      <w:r>
        <w:rPr>
          <w:sz w:val="32"/>
          <w:szCs w:val="32"/>
          <w:highlight w:val="yellow"/>
          <w:lang w:bidi="ar-DZ"/>
        </w:rPr>
        <w:t>4</w:t>
      </w:r>
      <w:r w:rsidRPr="0046678C">
        <w:rPr>
          <w:rFonts w:hint="cs"/>
          <w:sz w:val="32"/>
          <w:szCs w:val="32"/>
          <w:highlight w:val="yellow"/>
          <w:rtl/>
          <w:lang w:bidi="ar-DZ"/>
        </w:rPr>
        <w:t>): تسجيل الدرجات والتقييمات للطالب</w:t>
      </w:r>
    </w:p>
    <w:p w14:paraId="78131E6D" w14:textId="77777777" w:rsidR="005C384C" w:rsidRPr="0046678C" w:rsidRDefault="005C384C" w:rsidP="005C384C">
      <w:pPr>
        <w:rPr>
          <w:sz w:val="32"/>
          <w:szCs w:val="32"/>
          <w:rtl/>
          <w:lang w:bidi="ar-DZ"/>
        </w:rPr>
      </w:pPr>
      <w:r w:rsidRPr="0046678C">
        <w:rPr>
          <w:rFonts w:hint="cs"/>
          <w:sz w:val="32"/>
          <w:szCs w:val="32"/>
          <w:rtl/>
          <w:lang w:bidi="ar-DZ"/>
        </w:rPr>
        <w:t>1. اسم العملية</w:t>
      </w:r>
    </w:p>
    <w:p w14:paraId="108343BF" w14:textId="77777777" w:rsidR="005C384C" w:rsidRPr="00FB103D" w:rsidRDefault="005C384C" w:rsidP="005C384C">
      <w:pPr>
        <w:jc w:val="center"/>
        <w:rPr>
          <w:sz w:val="32"/>
          <w:szCs w:val="32"/>
          <w:u w:val="single"/>
          <w:rtl/>
          <w:lang w:bidi="ar-DZ"/>
        </w:rPr>
      </w:pPr>
      <w:r w:rsidRPr="00FB103D">
        <w:rPr>
          <w:rFonts w:hint="cs"/>
          <w:sz w:val="32"/>
          <w:szCs w:val="32"/>
          <w:u w:val="single"/>
          <w:rtl/>
          <w:lang w:bidi="ar-DZ"/>
        </w:rPr>
        <w:t>تسجيل الدرجات والتقييمات للطالب (مهام، اختبارات)</w:t>
      </w:r>
    </w:p>
    <w:p w14:paraId="16CAAB84" w14:textId="77777777" w:rsidR="005C384C" w:rsidRPr="0046678C" w:rsidRDefault="005C384C" w:rsidP="005C384C">
      <w:pPr>
        <w:rPr>
          <w:sz w:val="32"/>
          <w:szCs w:val="32"/>
          <w:rtl/>
          <w:lang w:bidi="ar-DZ"/>
        </w:rPr>
      </w:pPr>
      <w:r w:rsidRPr="0046678C">
        <w:rPr>
          <w:rFonts w:hint="cs"/>
          <w:sz w:val="32"/>
          <w:szCs w:val="32"/>
          <w:rtl/>
          <w:lang w:bidi="ar-DZ"/>
        </w:rPr>
        <w:t>2. وصف العملية</w:t>
      </w:r>
    </w:p>
    <w:p w14:paraId="7822921C" w14:textId="77777777" w:rsidR="005C384C" w:rsidRPr="0046678C" w:rsidRDefault="005C384C" w:rsidP="005C384C">
      <w:pPr>
        <w:rPr>
          <w:sz w:val="32"/>
          <w:szCs w:val="32"/>
          <w:rtl/>
          <w:lang w:bidi="ar-DZ"/>
        </w:rPr>
      </w:pPr>
      <w:r w:rsidRPr="0046678C">
        <w:rPr>
          <w:rFonts w:hint="cs"/>
          <w:sz w:val="32"/>
          <w:szCs w:val="32"/>
          <w:rtl/>
          <w:lang w:bidi="ar-DZ"/>
        </w:rPr>
        <w:t>هي العملية الأكاديمية الأساسية التي يقوم من خلالها المعلم بإدخال درجات الطلاب في الأنشطة التقييمية المختلفة (كالاختبارات الشهرية والنهائية، والواجبات، والمشاريع، والمشاركة الصفية) ضمن المادة الدراسية التي يدرِّسها. تعتبر هذه العملية حجر الأساس في بناء التقييم النهائي للطالب واحتساب معدله.</w:t>
      </w:r>
    </w:p>
    <w:p w14:paraId="614C2DFC" w14:textId="77777777" w:rsidR="005C384C" w:rsidRPr="0046678C" w:rsidRDefault="005C384C" w:rsidP="005C384C">
      <w:pPr>
        <w:rPr>
          <w:sz w:val="32"/>
          <w:szCs w:val="32"/>
          <w:rtl/>
          <w:lang w:bidi="ar-DZ"/>
        </w:rPr>
      </w:pPr>
    </w:p>
    <w:p w14:paraId="428D1974" w14:textId="77777777" w:rsidR="005C384C" w:rsidRPr="0046678C" w:rsidRDefault="005C384C" w:rsidP="005C384C">
      <w:pPr>
        <w:rPr>
          <w:sz w:val="32"/>
          <w:szCs w:val="32"/>
          <w:rtl/>
          <w:lang w:bidi="ar-DZ"/>
        </w:rPr>
      </w:pPr>
      <w:r w:rsidRPr="0046678C">
        <w:rPr>
          <w:rFonts w:hint="cs"/>
          <w:sz w:val="32"/>
          <w:szCs w:val="32"/>
          <w:rtl/>
          <w:lang w:bidi="ar-DZ"/>
        </w:rPr>
        <w:t>3. الهدف من العملية</w:t>
      </w:r>
    </w:p>
    <w:p w14:paraId="3A16491D" w14:textId="77777777" w:rsidR="005C384C" w:rsidRPr="0046678C" w:rsidRDefault="005C384C" w:rsidP="005C384C">
      <w:pPr>
        <w:rPr>
          <w:sz w:val="32"/>
          <w:szCs w:val="32"/>
          <w:rtl/>
          <w:lang w:bidi="ar-DZ"/>
        </w:rPr>
      </w:pPr>
      <w:r w:rsidRPr="0046678C">
        <w:rPr>
          <w:rFonts w:hint="cs"/>
          <w:sz w:val="32"/>
          <w:szCs w:val="32"/>
          <w:rtl/>
          <w:lang w:bidi="ar-DZ"/>
        </w:rPr>
        <w:t>· توثيق وتخزين نتائج التقييمات المختلفة لكل طالب في كل مقرر.</w:t>
      </w:r>
    </w:p>
    <w:p w14:paraId="03FFAC70" w14:textId="77777777" w:rsidR="005C384C" w:rsidRPr="0046678C" w:rsidRDefault="005C384C" w:rsidP="005C384C">
      <w:pPr>
        <w:rPr>
          <w:sz w:val="32"/>
          <w:szCs w:val="32"/>
          <w:rtl/>
          <w:lang w:bidi="ar-DZ"/>
        </w:rPr>
      </w:pPr>
      <w:r w:rsidRPr="0046678C">
        <w:rPr>
          <w:rFonts w:hint="cs"/>
          <w:sz w:val="32"/>
          <w:szCs w:val="32"/>
          <w:rtl/>
          <w:lang w:bidi="ar-DZ"/>
        </w:rPr>
        <w:t>· توفير البيانات الأولية اللازمة لحساب الدرجة النهائية للمادة وفق سياسة التقييم المعتمدة.</w:t>
      </w:r>
    </w:p>
    <w:p w14:paraId="0287026F" w14:textId="77777777" w:rsidR="005C384C" w:rsidRPr="0046678C" w:rsidRDefault="005C384C" w:rsidP="005C384C">
      <w:pPr>
        <w:rPr>
          <w:sz w:val="32"/>
          <w:szCs w:val="32"/>
          <w:rtl/>
          <w:lang w:bidi="ar-DZ"/>
        </w:rPr>
      </w:pPr>
      <w:r w:rsidRPr="0046678C">
        <w:rPr>
          <w:rFonts w:hint="cs"/>
          <w:sz w:val="32"/>
          <w:szCs w:val="32"/>
          <w:rtl/>
          <w:lang w:bidi="ar-DZ"/>
        </w:rPr>
        <w:t>· تمكين الطالب وولي الأمر من متابعة الأداء الأكاديمي بشكل دوري.</w:t>
      </w:r>
    </w:p>
    <w:p w14:paraId="10750337" w14:textId="77777777" w:rsidR="005C384C" w:rsidRPr="0046678C" w:rsidRDefault="005C384C" w:rsidP="005C384C">
      <w:pPr>
        <w:rPr>
          <w:sz w:val="32"/>
          <w:szCs w:val="32"/>
          <w:rtl/>
          <w:lang w:bidi="ar-DZ"/>
        </w:rPr>
      </w:pPr>
      <w:r w:rsidRPr="0046678C">
        <w:rPr>
          <w:rFonts w:hint="cs"/>
          <w:sz w:val="32"/>
          <w:szCs w:val="32"/>
          <w:rtl/>
          <w:lang w:bidi="ar-DZ"/>
        </w:rPr>
        <w:t>· تزويد الإدارة المدرسية والمرشد الأكاديمي ببيانات دعم لاتخاذ القرارات التعليمية.</w:t>
      </w:r>
    </w:p>
    <w:p w14:paraId="740912DF" w14:textId="77777777" w:rsidR="005C384C" w:rsidRPr="0046678C" w:rsidRDefault="005C384C" w:rsidP="005C384C">
      <w:pPr>
        <w:rPr>
          <w:sz w:val="32"/>
          <w:szCs w:val="32"/>
          <w:rtl/>
          <w:lang w:bidi="ar-DZ"/>
        </w:rPr>
      </w:pPr>
      <w:r w:rsidRPr="0046678C">
        <w:rPr>
          <w:rFonts w:hint="cs"/>
          <w:sz w:val="32"/>
          <w:szCs w:val="32"/>
          <w:rtl/>
          <w:lang w:bidi="ar-DZ"/>
        </w:rPr>
        <w:t>· إعداد البيانات اللازمة لإصدار كشوف الدرجات والتقارير.</w:t>
      </w:r>
    </w:p>
    <w:p w14:paraId="1B25E734" w14:textId="77777777" w:rsidR="005C384C" w:rsidRDefault="005C384C" w:rsidP="005C384C">
      <w:pPr>
        <w:rPr>
          <w:sz w:val="32"/>
          <w:szCs w:val="32"/>
          <w:rtl/>
          <w:lang w:bidi="ar-DZ"/>
        </w:rPr>
      </w:pPr>
    </w:p>
    <w:p w14:paraId="182388D7" w14:textId="77777777" w:rsidR="005C384C" w:rsidRPr="0046678C" w:rsidRDefault="005C384C" w:rsidP="005C384C">
      <w:pPr>
        <w:rPr>
          <w:sz w:val="32"/>
          <w:szCs w:val="32"/>
          <w:rtl/>
          <w:lang w:bidi="ar-DZ"/>
        </w:rPr>
      </w:pPr>
    </w:p>
    <w:p w14:paraId="26455681" w14:textId="77777777" w:rsidR="005C384C" w:rsidRPr="0046678C" w:rsidRDefault="005C384C" w:rsidP="005C384C">
      <w:pPr>
        <w:rPr>
          <w:sz w:val="32"/>
          <w:szCs w:val="32"/>
          <w:rtl/>
          <w:lang w:bidi="ar-DZ"/>
        </w:rPr>
      </w:pPr>
      <w:r w:rsidRPr="0046678C">
        <w:rPr>
          <w:rFonts w:hint="cs"/>
          <w:sz w:val="32"/>
          <w:szCs w:val="32"/>
          <w:rtl/>
          <w:lang w:bidi="ar-DZ"/>
        </w:rPr>
        <w:lastRenderedPageBreak/>
        <w:t>4. الجهة المسؤولة عن التنفيذ</w:t>
      </w:r>
    </w:p>
    <w:p w14:paraId="4D1467C2" w14:textId="77777777" w:rsidR="005C384C" w:rsidRPr="0046678C" w:rsidRDefault="005C384C" w:rsidP="005C384C">
      <w:pPr>
        <w:rPr>
          <w:sz w:val="32"/>
          <w:szCs w:val="32"/>
          <w:rtl/>
          <w:lang w:bidi="ar-DZ"/>
        </w:rPr>
      </w:pPr>
      <w:r w:rsidRPr="0046678C">
        <w:rPr>
          <w:rFonts w:hint="cs"/>
          <w:sz w:val="32"/>
          <w:szCs w:val="32"/>
          <w:rtl/>
          <w:lang w:bidi="ar-DZ"/>
        </w:rPr>
        <w:t>· المنفذ الرئيسي: معلم المادة.</w:t>
      </w:r>
    </w:p>
    <w:p w14:paraId="22DD4F9A" w14:textId="77777777" w:rsidR="005C384C" w:rsidRPr="0046678C" w:rsidRDefault="005C384C" w:rsidP="005C384C">
      <w:pPr>
        <w:rPr>
          <w:sz w:val="32"/>
          <w:szCs w:val="32"/>
          <w:rtl/>
          <w:lang w:bidi="ar-DZ"/>
        </w:rPr>
      </w:pPr>
      <w:r w:rsidRPr="0046678C">
        <w:rPr>
          <w:rFonts w:hint="cs"/>
          <w:sz w:val="32"/>
          <w:szCs w:val="32"/>
          <w:rtl/>
          <w:lang w:bidi="ar-DZ"/>
        </w:rPr>
        <w:t>· الجهة الإشرافية: رئيس القسم الأكاديمي أو المشرف التربوي (مراجعة العينات).</w:t>
      </w:r>
    </w:p>
    <w:p w14:paraId="1F437D6C" w14:textId="77777777" w:rsidR="005C384C" w:rsidRPr="0046678C" w:rsidRDefault="005C384C" w:rsidP="005C384C">
      <w:pPr>
        <w:rPr>
          <w:sz w:val="32"/>
          <w:szCs w:val="32"/>
          <w:rtl/>
          <w:lang w:bidi="ar-DZ"/>
        </w:rPr>
      </w:pPr>
      <w:r w:rsidRPr="0046678C">
        <w:rPr>
          <w:rFonts w:hint="cs"/>
          <w:sz w:val="32"/>
          <w:szCs w:val="32"/>
          <w:rtl/>
          <w:lang w:bidi="ar-DZ"/>
        </w:rPr>
        <w:t>· الجهة الرقابية: إدارة المدرسة (اعتماد الدرجات النهائية).</w:t>
      </w:r>
    </w:p>
    <w:p w14:paraId="7B2F4DBB" w14:textId="77777777" w:rsidR="005C384C" w:rsidRPr="0046678C" w:rsidRDefault="005C384C" w:rsidP="005C384C">
      <w:pPr>
        <w:rPr>
          <w:sz w:val="32"/>
          <w:szCs w:val="32"/>
          <w:rtl/>
          <w:lang w:bidi="ar-DZ"/>
        </w:rPr>
      </w:pPr>
      <w:r w:rsidRPr="0046678C">
        <w:rPr>
          <w:rFonts w:hint="cs"/>
          <w:sz w:val="32"/>
          <w:szCs w:val="32"/>
          <w:rtl/>
          <w:lang w:bidi="ar-DZ"/>
        </w:rPr>
        <w:t>· الجهة التقنية: النظام (للحسابات الآلية والتدقيق).</w:t>
      </w:r>
    </w:p>
    <w:p w14:paraId="60C5F34C" w14:textId="77777777" w:rsidR="005C384C" w:rsidRPr="0046678C" w:rsidRDefault="005C384C" w:rsidP="005C384C">
      <w:pPr>
        <w:rPr>
          <w:sz w:val="32"/>
          <w:szCs w:val="32"/>
          <w:rtl/>
          <w:lang w:bidi="ar-DZ"/>
        </w:rPr>
      </w:pPr>
    </w:p>
    <w:p w14:paraId="251387E6" w14:textId="77777777" w:rsidR="005C384C" w:rsidRPr="0046678C" w:rsidRDefault="005C384C" w:rsidP="005C384C">
      <w:pPr>
        <w:rPr>
          <w:sz w:val="32"/>
          <w:szCs w:val="32"/>
          <w:rtl/>
          <w:lang w:bidi="ar-DZ"/>
        </w:rPr>
      </w:pPr>
      <w:r w:rsidRPr="0046678C">
        <w:rPr>
          <w:rFonts w:hint="cs"/>
          <w:sz w:val="32"/>
          <w:szCs w:val="32"/>
          <w:rtl/>
          <w:lang w:bidi="ar-DZ"/>
        </w:rPr>
        <w:t>5. المدخلات (Inputs)</w:t>
      </w:r>
    </w:p>
    <w:p w14:paraId="79513B7F" w14:textId="77777777" w:rsidR="005C384C" w:rsidRPr="0046678C" w:rsidRDefault="005C384C" w:rsidP="005C384C">
      <w:pPr>
        <w:rPr>
          <w:sz w:val="32"/>
          <w:szCs w:val="32"/>
          <w:rtl/>
          <w:lang w:bidi="ar-DZ"/>
        </w:rPr>
      </w:pPr>
      <w:r w:rsidRPr="0046678C">
        <w:rPr>
          <w:rFonts w:hint="cs"/>
          <w:sz w:val="32"/>
          <w:szCs w:val="32"/>
          <w:rtl/>
          <w:lang w:bidi="ar-DZ"/>
        </w:rPr>
        <w:t>· الرقم الأكاديمي للطالب (StudentID) أو قائمة طلاب الشعبة.</w:t>
      </w:r>
    </w:p>
    <w:p w14:paraId="3C647923" w14:textId="77777777" w:rsidR="005C384C" w:rsidRPr="0046678C" w:rsidRDefault="005C384C" w:rsidP="005C384C">
      <w:pPr>
        <w:rPr>
          <w:sz w:val="32"/>
          <w:szCs w:val="32"/>
          <w:rtl/>
          <w:lang w:bidi="ar-DZ"/>
        </w:rPr>
      </w:pPr>
      <w:r w:rsidRPr="0046678C">
        <w:rPr>
          <w:rFonts w:hint="cs"/>
          <w:sz w:val="32"/>
          <w:szCs w:val="32"/>
          <w:rtl/>
          <w:lang w:bidi="ar-DZ"/>
        </w:rPr>
        <w:t>· رمز المقرر/المادة: الذي تم فيه التقييم.</w:t>
      </w:r>
    </w:p>
    <w:p w14:paraId="7588133F" w14:textId="77777777" w:rsidR="005C384C" w:rsidRPr="0046678C" w:rsidRDefault="005C384C" w:rsidP="005C384C">
      <w:pPr>
        <w:rPr>
          <w:sz w:val="32"/>
          <w:szCs w:val="32"/>
          <w:rtl/>
          <w:lang w:bidi="ar-DZ"/>
        </w:rPr>
      </w:pPr>
      <w:r w:rsidRPr="0046678C">
        <w:rPr>
          <w:rFonts w:hint="cs"/>
          <w:sz w:val="32"/>
          <w:szCs w:val="32"/>
          <w:rtl/>
          <w:lang w:bidi="ar-DZ"/>
        </w:rPr>
        <w:t>· نوع التقييم: (اختبار فصلي، نهائي، واجب، مشروع، مشاركة) ووزنه النسبي.</w:t>
      </w:r>
    </w:p>
    <w:p w14:paraId="0057486F" w14:textId="77777777" w:rsidR="005C384C" w:rsidRPr="0046678C" w:rsidRDefault="005C384C" w:rsidP="005C384C">
      <w:pPr>
        <w:rPr>
          <w:sz w:val="32"/>
          <w:szCs w:val="32"/>
          <w:rtl/>
          <w:lang w:bidi="ar-DZ"/>
        </w:rPr>
      </w:pPr>
      <w:r w:rsidRPr="0046678C">
        <w:rPr>
          <w:rFonts w:hint="cs"/>
          <w:sz w:val="32"/>
          <w:szCs w:val="32"/>
          <w:rtl/>
          <w:lang w:bidi="ar-DZ"/>
        </w:rPr>
        <w:t>· الدرجة التي حصل عليها الطالب: (على شكل رقم، أو حرف، أو نسبة مئوية).</w:t>
      </w:r>
    </w:p>
    <w:p w14:paraId="2F827735" w14:textId="77777777" w:rsidR="005C384C" w:rsidRPr="0046678C" w:rsidRDefault="005C384C" w:rsidP="005C384C">
      <w:pPr>
        <w:rPr>
          <w:sz w:val="32"/>
          <w:szCs w:val="32"/>
          <w:rtl/>
          <w:lang w:bidi="ar-DZ"/>
        </w:rPr>
      </w:pPr>
      <w:r w:rsidRPr="0046678C">
        <w:rPr>
          <w:rFonts w:hint="cs"/>
          <w:sz w:val="32"/>
          <w:szCs w:val="32"/>
          <w:rtl/>
          <w:lang w:bidi="ar-DZ"/>
        </w:rPr>
        <w:t>· الدرجة الكاملة (الدرجة العظمى) للنشاط التقييمي.</w:t>
      </w:r>
    </w:p>
    <w:p w14:paraId="3B23FE87" w14:textId="77777777" w:rsidR="005C384C" w:rsidRPr="0046678C" w:rsidRDefault="005C384C" w:rsidP="005C384C">
      <w:pPr>
        <w:rPr>
          <w:sz w:val="32"/>
          <w:szCs w:val="32"/>
          <w:rtl/>
          <w:lang w:bidi="ar-DZ"/>
        </w:rPr>
      </w:pPr>
      <w:r w:rsidRPr="0046678C">
        <w:rPr>
          <w:rFonts w:hint="cs"/>
          <w:sz w:val="32"/>
          <w:szCs w:val="32"/>
          <w:rtl/>
          <w:lang w:bidi="ar-DZ"/>
        </w:rPr>
        <w:t>· تاريخ التقييم وموعده.</w:t>
      </w:r>
    </w:p>
    <w:p w14:paraId="6EE853D6" w14:textId="77777777" w:rsidR="005C384C" w:rsidRPr="0046678C" w:rsidRDefault="005C384C" w:rsidP="005C384C">
      <w:pPr>
        <w:rPr>
          <w:sz w:val="32"/>
          <w:szCs w:val="32"/>
          <w:rtl/>
          <w:lang w:bidi="ar-DZ"/>
        </w:rPr>
      </w:pPr>
      <w:r w:rsidRPr="0046678C">
        <w:rPr>
          <w:rFonts w:hint="cs"/>
          <w:sz w:val="32"/>
          <w:szCs w:val="32"/>
          <w:rtl/>
          <w:lang w:bidi="ar-DZ"/>
        </w:rPr>
        <w:t>· ملاحظات المعلم: (إن وجدت) حول أداء الطالب.</w:t>
      </w:r>
    </w:p>
    <w:p w14:paraId="61E52DEE" w14:textId="77777777" w:rsidR="005C384C" w:rsidRPr="0046678C" w:rsidRDefault="005C384C" w:rsidP="005C384C">
      <w:pPr>
        <w:rPr>
          <w:sz w:val="32"/>
          <w:szCs w:val="32"/>
          <w:rtl/>
          <w:lang w:bidi="ar-DZ"/>
        </w:rPr>
      </w:pPr>
      <w:r w:rsidRPr="0046678C">
        <w:rPr>
          <w:rFonts w:hint="cs"/>
          <w:sz w:val="32"/>
          <w:szCs w:val="32"/>
          <w:rtl/>
          <w:lang w:bidi="ar-DZ"/>
        </w:rPr>
        <w:t>· بيانات المعلم المُدخل: (كود المعلم).</w:t>
      </w:r>
    </w:p>
    <w:p w14:paraId="301FE099" w14:textId="77777777" w:rsidR="005C384C" w:rsidRPr="0046678C" w:rsidRDefault="005C384C" w:rsidP="005C384C">
      <w:pPr>
        <w:rPr>
          <w:sz w:val="32"/>
          <w:szCs w:val="32"/>
          <w:rtl/>
          <w:lang w:bidi="ar-DZ"/>
        </w:rPr>
      </w:pPr>
    </w:p>
    <w:p w14:paraId="51F81EF4" w14:textId="77777777" w:rsidR="005C384C" w:rsidRPr="0046678C" w:rsidRDefault="005C384C" w:rsidP="005C384C">
      <w:pPr>
        <w:rPr>
          <w:sz w:val="32"/>
          <w:szCs w:val="32"/>
          <w:rtl/>
          <w:lang w:bidi="ar-DZ"/>
        </w:rPr>
      </w:pPr>
      <w:r w:rsidRPr="0046678C">
        <w:rPr>
          <w:rFonts w:hint="cs"/>
          <w:sz w:val="32"/>
          <w:szCs w:val="32"/>
          <w:rtl/>
          <w:lang w:bidi="ar-DZ"/>
        </w:rPr>
        <w:t>6. خطوات التنفيذ التفصيلية</w:t>
      </w:r>
    </w:p>
    <w:p w14:paraId="36C85A85" w14:textId="77777777" w:rsidR="005C384C" w:rsidRPr="0046678C" w:rsidRDefault="005C384C" w:rsidP="005C384C">
      <w:pPr>
        <w:rPr>
          <w:sz w:val="32"/>
          <w:szCs w:val="32"/>
          <w:rtl/>
          <w:lang w:bidi="ar-DZ"/>
        </w:rPr>
      </w:pPr>
    </w:p>
    <w:p w14:paraId="3F457F07" w14:textId="77777777" w:rsidR="005C384C" w:rsidRPr="0046678C" w:rsidRDefault="005C384C" w:rsidP="005C384C">
      <w:pPr>
        <w:numPr>
          <w:ilvl w:val="0"/>
          <w:numId w:val="16"/>
        </w:numPr>
        <w:rPr>
          <w:sz w:val="32"/>
          <w:szCs w:val="32"/>
          <w:rtl/>
          <w:lang w:bidi="ar-DZ"/>
        </w:rPr>
      </w:pPr>
      <w:r w:rsidRPr="0046678C">
        <w:rPr>
          <w:rFonts w:hint="cs"/>
          <w:sz w:val="32"/>
          <w:szCs w:val="32"/>
          <w:rtl/>
          <w:lang w:bidi="ar-DZ"/>
        </w:rPr>
        <w:t>يقوم المعلم بتسجيل الدخول إلى حسابه في النظام.</w:t>
      </w:r>
    </w:p>
    <w:p w14:paraId="6826F9CB" w14:textId="77777777" w:rsidR="005C384C" w:rsidRPr="0046678C" w:rsidRDefault="005C384C" w:rsidP="005C384C">
      <w:pPr>
        <w:numPr>
          <w:ilvl w:val="0"/>
          <w:numId w:val="16"/>
        </w:numPr>
        <w:rPr>
          <w:sz w:val="32"/>
          <w:szCs w:val="32"/>
          <w:rtl/>
          <w:lang w:bidi="ar-DZ"/>
        </w:rPr>
      </w:pPr>
      <w:r w:rsidRPr="0046678C">
        <w:rPr>
          <w:rFonts w:hint="cs"/>
          <w:sz w:val="32"/>
          <w:szCs w:val="32"/>
          <w:rtl/>
          <w:lang w:bidi="ar-DZ"/>
        </w:rPr>
        <w:t>ينتقل إلى قسم "الدرجات والتقييم" أو "سجل الدرجات" الخاص بالمواد التي يدرِّسها.</w:t>
      </w:r>
    </w:p>
    <w:p w14:paraId="3A49E12D" w14:textId="77777777" w:rsidR="005C384C" w:rsidRPr="0046678C" w:rsidRDefault="005C384C" w:rsidP="005C384C">
      <w:pPr>
        <w:numPr>
          <w:ilvl w:val="0"/>
          <w:numId w:val="16"/>
        </w:numPr>
        <w:rPr>
          <w:sz w:val="32"/>
          <w:szCs w:val="32"/>
          <w:rtl/>
          <w:lang w:bidi="ar-DZ"/>
        </w:rPr>
      </w:pPr>
      <w:r w:rsidRPr="0046678C">
        <w:rPr>
          <w:rFonts w:hint="cs"/>
          <w:sz w:val="32"/>
          <w:szCs w:val="32"/>
          <w:rtl/>
          <w:lang w:bidi="ar-DZ"/>
        </w:rPr>
        <w:t>يختار المقرر والشعبة المحددة.</w:t>
      </w:r>
    </w:p>
    <w:p w14:paraId="3F503B90" w14:textId="77777777" w:rsidR="005C384C" w:rsidRPr="0046678C" w:rsidRDefault="005C384C" w:rsidP="005C384C">
      <w:pPr>
        <w:numPr>
          <w:ilvl w:val="0"/>
          <w:numId w:val="16"/>
        </w:numPr>
        <w:rPr>
          <w:sz w:val="32"/>
          <w:szCs w:val="32"/>
          <w:rtl/>
          <w:lang w:bidi="ar-DZ"/>
        </w:rPr>
      </w:pPr>
      <w:r w:rsidRPr="0046678C">
        <w:rPr>
          <w:rFonts w:hint="cs"/>
          <w:sz w:val="32"/>
          <w:szCs w:val="32"/>
          <w:rtl/>
          <w:lang w:bidi="ar-DZ"/>
        </w:rPr>
        <w:lastRenderedPageBreak/>
        <w:t>يختار نوع التقييم (مثل: "الاختبار النصفي الأول") أو ينشئ نشاطاً تقييمياً جديداً بتحديد (الاسم، الوزن، الدرجة العظمى، التاريخ).</w:t>
      </w:r>
    </w:p>
    <w:p w14:paraId="0409D058" w14:textId="77777777" w:rsidR="005C384C" w:rsidRPr="0046678C" w:rsidRDefault="005C384C" w:rsidP="005C384C">
      <w:pPr>
        <w:numPr>
          <w:ilvl w:val="0"/>
          <w:numId w:val="16"/>
        </w:numPr>
        <w:rPr>
          <w:sz w:val="32"/>
          <w:szCs w:val="32"/>
          <w:rtl/>
          <w:lang w:bidi="ar-DZ"/>
        </w:rPr>
      </w:pPr>
      <w:r w:rsidRPr="0046678C">
        <w:rPr>
          <w:rFonts w:hint="cs"/>
          <w:sz w:val="32"/>
          <w:szCs w:val="32"/>
          <w:rtl/>
          <w:lang w:bidi="ar-DZ"/>
        </w:rPr>
        <w:t>يعرض النظام قائمة طلاب الشعبة في نموذج جدولي، مع عمود لإدخال الدرجة التي حصل عليها كل طلب مقابل اسمه.</w:t>
      </w:r>
    </w:p>
    <w:p w14:paraId="078A68F5" w14:textId="77777777" w:rsidR="005C384C" w:rsidRPr="0046678C" w:rsidRDefault="005C384C" w:rsidP="005C384C">
      <w:pPr>
        <w:numPr>
          <w:ilvl w:val="0"/>
          <w:numId w:val="16"/>
        </w:numPr>
        <w:rPr>
          <w:sz w:val="32"/>
          <w:szCs w:val="32"/>
          <w:rtl/>
          <w:lang w:bidi="ar-DZ"/>
        </w:rPr>
      </w:pPr>
      <w:r w:rsidRPr="0046678C">
        <w:rPr>
          <w:rFonts w:hint="cs"/>
          <w:sz w:val="32"/>
          <w:szCs w:val="32"/>
          <w:rtl/>
          <w:lang w:bidi="ar-DZ"/>
        </w:rPr>
        <w:t>يقوم المعلم بإدخال الدرجات يدوياً، أو قد يدخل درجة موحدة ثم يقوم بتعديل درجات محددة.</w:t>
      </w:r>
    </w:p>
    <w:p w14:paraId="63E94031" w14:textId="77777777" w:rsidR="005C384C" w:rsidRPr="0046678C" w:rsidRDefault="005C384C" w:rsidP="005C384C">
      <w:pPr>
        <w:numPr>
          <w:ilvl w:val="0"/>
          <w:numId w:val="16"/>
        </w:numPr>
        <w:rPr>
          <w:sz w:val="32"/>
          <w:szCs w:val="32"/>
          <w:rtl/>
          <w:lang w:bidi="ar-DZ"/>
        </w:rPr>
      </w:pPr>
      <w:r w:rsidRPr="0046678C">
        <w:rPr>
          <w:rFonts w:hint="cs"/>
          <w:sz w:val="32"/>
          <w:szCs w:val="32"/>
          <w:rtl/>
          <w:lang w:bidi="ar-DZ"/>
        </w:rPr>
        <w:t>يمكن للمعلم إضافة ملاحظات على مستوى الطالب (مثل: "غائب عن الاختبار").</w:t>
      </w:r>
    </w:p>
    <w:p w14:paraId="065072B1" w14:textId="77777777" w:rsidR="005C384C" w:rsidRPr="0046678C" w:rsidRDefault="005C384C" w:rsidP="005C384C">
      <w:pPr>
        <w:numPr>
          <w:ilvl w:val="0"/>
          <w:numId w:val="16"/>
        </w:numPr>
        <w:rPr>
          <w:sz w:val="32"/>
          <w:szCs w:val="32"/>
          <w:rtl/>
          <w:lang w:bidi="ar-DZ"/>
        </w:rPr>
      </w:pPr>
      <w:r w:rsidRPr="0046678C">
        <w:rPr>
          <w:rFonts w:hint="cs"/>
          <w:sz w:val="32"/>
          <w:szCs w:val="32"/>
          <w:rtl/>
          <w:lang w:bidi="ar-DZ"/>
        </w:rPr>
        <w:t>يقوم المعلم بحفظ البيانات.</w:t>
      </w:r>
    </w:p>
    <w:p w14:paraId="574CB070" w14:textId="77777777" w:rsidR="005C384C" w:rsidRPr="0046678C" w:rsidRDefault="005C384C" w:rsidP="005C384C">
      <w:pPr>
        <w:numPr>
          <w:ilvl w:val="0"/>
          <w:numId w:val="16"/>
        </w:numPr>
        <w:rPr>
          <w:sz w:val="32"/>
          <w:szCs w:val="32"/>
          <w:rtl/>
          <w:lang w:bidi="ar-DZ"/>
        </w:rPr>
      </w:pPr>
      <w:r w:rsidRPr="0046678C">
        <w:rPr>
          <w:rFonts w:hint="cs"/>
          <w:sz w:val="32"/>
          <w:szCs w:val="32"/>
          <w:rtl/>
          <w:lang w:bidi="ar-DZ"/>
        </w:rPr>
        <w:t>يقوم النظام تلقائياً بما يلي:</w:t>
      </w:r>
    </w:p>
    <w:p w14:paraId="3419A51C" w14:textId="77777777" w:rsidR="005C384C" w:rsidRPr="0046678C" w:rsidRDefault="005C384C" w:rsidP="005C384C">
      <w:pPr>
        <w:numPr>
          <w:ilvl w:val="1"/>
          <w:numId w:val="17"/>
        </w:numPr>
        <w:rPr>
          <w:sz w:val="32"/>
          <w:szCs w:val="32"/>
          <w:rtl/>
          <w:lang w:bidi="ar-DZ"/>
        </w:rPr>
      </w:pPr>
      <w:r w:rsidRPr="0046678C">
        <w:rPr>
          <w:rFonts w:hint="cs"/>
          <w:sz w:val="32"/>
          <w:szCs w:val="32"/>
          <w:rtl/>
          <w:lang w:bidi="ar-DZ"/>
        </w:rPr>
        <w:t>التحقق من الصحة: التأكد من أن الدرجة المدخلة لا تتجاوز الدرجة العظمى للنشاط.</w:t>
      </w:r>
    </w:p>
    <w:p w14:paraId="56DFF6A4" w14:textId="77777777" w:rsidR="005C384C" w:rsidRPr="0046678C" w:rsidRDefault="005C384C" w:rsidP="005C384C">
      <w:pPr>
        <w:numPr>
          <w:ilvl w:val="1"/>
          <w:numId w:val="17"/>
        </w:numPr>
        <w:rPr>
          <w:sz w:val="32"/>
          <w:szCs w:val="32"/>
          <w:rtl/>
          <w:lang w:bidi="ar-DZ"/>
        </w:rPr>
      </w:pPr>
      <w:r w:rsidRPr="0046678C">
        <w:rPr>
          <w:rFonts w:hint="cs"/>
          <w:sz w:val="32"/>
          <w:szCs w:val="32"/>
          <w:rtl/>
          <w:lang w:bidi="ar-DZ"/>
        </w:rPr>
        <w:t>حفظ الدرجات: ربط الدرجة بالطالب والنشاط التقييمي والمعلم في قاعدة البيانات.</w:t>
      </w:r>
    </w:p>
    <w:p w14:paraId="6905D8C1" w14:textId="77777777" w:rsidR="005C384C" w:rsidRPr="0046678C" w:rsidRDefault="005C384C" w:rsidP="005C384C">
      <w:pPr>
        <w:numPr>
          <w:ilvl w:val="1"/>
          <w:numId w:val="17"/>
        </w:numPr>
        <w:rPr>
          <w:sz w:val="32"/>
          <w:szCs w:val="32"/>
          <w:rtl/>
          <w:lang w:bidi="ar-DZ"/>
        </w:rPr>
      </w:pPr>
      <w:r w:rsidRPr="0046678C">
        <w:rPr>
          <w:rFonts w:hint="cs"/>
          <w:sz w:val="32"/>
          <w:szCs w:val="32"/>
          <w:rtl/>
          <w:lang w:bidi="ar-DZ"/>
        </w:rPr>
        <w:t>الحساب التلقائي: حساب المجموع الحالي للطالب في تلك المادة (بناءً على سياسة الوزن) وعرضه للمعلم.</w:t>
      </w:r>
    </w:p>
    <w:p w14:paraId="20594286" w14:textId="77777777" w:rsidR="005C384C" w:rsidRPr="0046678C" w:rsidRDefault="005C384C" w:rsidP="005C384C">
      <w:pPr>
        <w:numPr>
          <w:ilvl w:val="1"/>
          <w:numId w:val="17"/>
        </w:numPr>
        <w:rPr>
          <w:sz w:val="32"/>
          <w:szCs w:val="32"/>
          <w:rtl/>
          <w:lang w:bidi="ar-DZ"/>
        </w:rPr>
      </w:pPr>
      <w:r w:rsidRPr="0046678C">
        <w:rPr>
          <w:rFonts w:hint="cs"/>
          <w:sz w:val="32"/>
          <w:szCs w:val="32"/>
          <w:rtl/>
          <w:lang w:bidi="ar-DZ"/>
        </w:rPr>
        <w:t>التنبيهات: إظهار تنبيهات للقيم الشاذة (مثل: انخفاض مفاجئ في أداء طالب).</w:t>
      </w:r>
    </w:p>
    <w:p w14:paraId="1B59E36D" w14:textId="77777777" w:rsidR="005C384C" w:rsidRPr="0046678C" w:rsidRDefault="005C384C" w:rsidP="005C384C">
      <w:pPr>
        <w:numPr>
          <w:ilvl w:val="1"/>
          <w:numId w:val="17"/>
        </w:numPr>
        <w:rPr>
          <w:sz w:val="32"/>
          <w:szCs w:val="32"/>
          <w:rtl/>
          <w:lang w:bidi="ar-DZ"/>
        </w:rPr>
      </w:pPr>
      <w:r w:rsidRPr="0046678C">
        <w:rPr>
          <w:rFonts w:hint="cs"/>
          <w:sz w:val="32"/>
          <w:szCs w:val="32"/>
          <w:rtl/>
          <w:lang w:bidi="ar-DZ"/>
        </w:rPr>
        <w:t>الإتاحة المحدودة: جعل الدرجات مرئية للطالب وولي الأمر (إذا سمحت سياسة الإظهار) بعد أن يقرر المعلم أو الإدارة "إطلاق" أو "نشر" تلك الدرجات.</w:t>
      </w:r>
    </w:p>
    <w:p w14:paraId="627690C8" w14:textId="77777777" w:rsidR="005C384C" w:rsidRPr="0046678C" w:rsidRDefault="005C384C" w:rsidP="005C384C">
      <w:pPr>
        <w:numPr>
          <w:ilvl w:val="1"/>
          <w:numId w:val="17"/>
        </w:numPr>
        <w:rPr>
          <w:sz w:val="32"/>
          <w:szCs w:val="32"/>
          <w:rtl/>
          <w:lang w:bidi="ar-DZ"/>
        </w:rPr>
      </w:pPr>
      <w:r w:rsidRPr="0046678C">
        <w:rPr>
          <w:rFonts w:hint="cs"/>
          <w:sz w:val="32"/>
          <w:szCs w:val="32"/>
          <w:rtl/>
          <w:lang w:bidi="ar-DZ"/>
        </w:rPr>
        <w:t>التدقيق: حفظ سجل بتعديل أي درجة (من عدلها ومتى).</w:t>
      </w:r>
    </w:p>
    <w:p w14:paraId="799D2DBB" w14:textId="77777777" w:rsidR="005C384C" w:rsidRDefault="005C384C" w:rsidP="005C384C">
      <w:pPr>
        <w:rPr>
          <w:sz w:val="32"/>
          <w:szCs w:val="32"/>
          <w:rtl/>
          <w:lang w:bidi="ar-DZ"/>
        </w:rPr>
      </w:pPr>
    </w:p>
    <w:p w14:paraId="1DF06069" w14:textId="77777777" w:rsidR="005C384C" w:rsidRDefault="005C384C" w:rsidP="005C384C">
      <w:pPr>
        <w:rPr>
          <w:sz w:val="32"/>
          <w:szCs w:val="32"/>
          <w:rtl/>
          <w:lang w:bidi="ar-DZ"/>
        </w:rPr>
      </w:pPr>
    </w:p>
    <w:p w14:paraId="29AF7131" w14:textId="77777777" w:rsidR="005C384C" w:rsidRPr="0046678C" w:rsidRDefault="005C384C" w:rsidP="005C384C">
      <w:pPr>
        <w:rPr>
          <w:sz w:val="32"/>
          <w:szCs w:val="32"/>
          <w:rtl/>
          <w:lang w:bidi="ar-DZ"/>
        </w:rPr>
      </w:pPr>
    </w:p>
    <w:p w14:paraId="4A961E7F" w14:textId="77777777" w:rsidR="005C384C" w:rsidRPr="0046678C" w:rsidRDefault="005C384C" w:rsidP="005C384C">
      <w:pPr>
        <w:rPr>
          <w:sz w:val="32"/>
          <w:szCs w:val="32"/>
          <w:rtl/>
          <w:lang w:bidi="ar-DZ"/>
        </w:rPr>
      </w:pPr>
      <w:r w:rsidRPr="0046678C">
        <w:rPr>
          <w:rFonts w:hint="cs"/>
          <w:sz w:val="32"/>
          <w:szCs w:val="32"/>
          <w:rtl/>
          <w:lang w:bidi="ar-DZ"/>
        </w:rPr>
        <w:lastRenderedPageBreak/>
        <w:t>7. المخرجات (Outputs)</w:t>
      </w:r>
    </w:p>
    <w:p w14:paraId="7C1CC2BA" w14:textId="77777777" w:rsidR="005C384C" w:rsidRPr="0046678C" w:rsidRDefault="005C384C" w:rsidP="005C384C">
      <w:pPr>
        <w:rPr>
          <w:sz w:val="32"/>
          <w:szCs w:val="32"/>
          <w:rtl/>
          <w:lang w:bidi="ar-DZ"/>
        </w:rPr>
      </w:pPr>
      <w:r w:rsidRPr="0046678C">
        <w:rPr>
          <w:rFonts w:hint="cs"/>
          <w:sz w:val="32"/>
          <w:szCs w:val="32"/>
          <w:rtl/>
          <w:lang w:bidi="ar-DZ"/>
        </w:rPr>
        <w:t>· قاعدة بيانات تحتوي على جميع درجات الطلاب في الأنشطة التقييمية المختلفة.</w:t>
      </w:r>
    </w:p>
    <w:p w14:paraId="76675C8B" w14:textId="77777777" w:rsidR="005C384C" w:rsidRPr="0046678C" w:rsidRDefault="005C384C" w:rsidP="005C384C">
      <w:pPr>
        <w:rPr>
          <w:sz w:val="32"/>
          <w:szCs w:val="32"/>
          <w:rtl/>
          <w:lang w:bidi="ar-DZ"/>
        </w:rPr>
      </w:pPr>
      <w:r w:rsidRPr="0046678C">
        <w:rPr>
          <w:rFonts w:hint="cs"/>
          <w:sz w:val="32"/>
          <w:szCs w:val="32"/>
          <w:rtl/>
          <w:lang w:bidi="ar-DZ"/>
        </w:rPr>
        <w:t>· مجموع درجات تراكمي حالي لكل طالب في كل مادة (قبل الانتهاء من كل التقييمات).</w:t>
      </w:r>
    </w:p>
    <w:p w14:paraId="76562DD0" w14:textId="77777777" w:rsidR="005C384C" w:rsidRPr="0046678C" w:rsidRDefault="005C384C" w:rsidP="005C384C">
      <w:pPr>
        <w:rPr>
          <w:sz w:val="32"/>
          <w:szCs w:val="32"/>
          <w:rtl/>
          <w:lang w:bidi="ar-DZ"/>
        </w:rPr>
      </w:pPr>
      <w:r w:rsidRPr="0046678C">
        <w:rPr>
          <w:rFonts w:hint="cs"/>
          <w:sz w:val="32"/>
          <w:szCs w:val="32"/>
          <w:rtl/>
          <w:lang w:bidi="ar-DZ"/>
        </w:rPr>
        <w:t>· إمكانية إصدار تقارير مرحلية عن أداء الطلاب.</w:t>
      </w:r>
    </w:p>
    <w:p w14:paraId="6328855D" w14:textId="77777777" w:rsidR="005C384C" w:rsidRPr="0046678C" w:rsidRDefault="005C384C" w:rsidP="005C384C">
      <w:pPr>
        <w:rPr>
          <w:sz w:val="32"/>
          <w:szCs w:val="32"/>
          <w:rtl/>
          <w:lang w:bidi="ar-DZ"/>
        </w:rPr>
      </w:pPr>
      <w:r w:rsidRPr="0046678C">
        <w:rPr>
          <w:rFonts w:hint="cs"/>
          <w:sz w:val="32"/>
          <w:szCs w:val="32"/>
          <w:rtl/>
          <w:lang w:bidi="ar-DZ"/>
        </w:rPr>
        <w:t>· بيانات جاهزة للعملية اللاحقة "احتساب النتيجة النهائية".</w:t>
      </w:r>
    </w:p>
    <w:p w14:paraId="249123EB" w14:textId="77777777" w:rsidR="005C384C" w:rsidRPr="0046678C" w:rsidRDefault="005C384C" w:rsidP="005C384C">
      <w:pPr>
        <w:rPr>
          <w:sz w:val="32"/>
          <w:szCs w:val="32"/>
          <w:rtl/>
          <w:lang w:bidi="ar-DZ"/>
        </w:rPr>
      </w:pPr>
    </w:p>
    <w:p w14:paraId="6F1BADC2" w14:textId="77777777" w:rsidR="005C384C" w:rsidRPr="0046678C" w:rsidRDefault="005C384C" w:rsidP="005C384C">
      <w:pPr>
        <w:rPr>
          <w:sz w:val="32"/>
          <w:szCs w:val="32"/>
          <w:rtl/>
          <w:lang w:bidi="ar-DZ"/>
        </w:rPr>
      </w:pPr>
      <w:r w:rsidRPr="0046678C">
        <w:rPr>
          <w:rFonts w:hint="cs"/>
          <w:sz w:val="32"/>
          <w:szCs w:val="32"/>
          <w:rtl/>
          <w:lang w:bidi="ar-DZ"/>
        </w:rPr>
        <w:t>8. القيود والشروط (Business Rules)</w:t>
      </w:r>
    </w:p>
    <w:p w14:paraId="13E5DEF2" w14:textId="77777777" w:rsidR="005C384C" w:rsidRPr="0046678C" w:rsidRDefault="005C384C" w:rsidP="005C384C">
      <w:pPr>
        <w:rPr>
          <w:sz w:val="32"/>
          <w:szCs w:val="32"/>
          <w:rtl/>
          <w:lang w:bidi="ar-DZ"/>
        </w:rPr>
      </w:pPr>
      <w:r w:rsidRPr="0046678C">
        <w:rPr>
          <w:rFonts w:hint="cs"/>
          <w:sz w:val="32"/>
          <w:szCs w:val="32"/>
          <w:rtl/>
          <w:lang w:bidi="ar-DZ"/>
        </w:rPr>
        <w:t>· يمكن للمعلم تعديل الدرجات فقط في المقررات والشعب المسندة إليه.</w:t>
      </w:r>
    </w:p>
    <w:p w14:paraId="74A699F1" w14:textId="77777777" w:rsidR="005C384C" w:rsidRPr="0046678C" w:rsidRDefault="005C384C" w:rsidP="005C384C">
      <w:pPr>
        <w:rPr>
          <w:sz w:val="32"/>
          <w:szCs w:val="32"/>
          <w:rtl/>
          <w:lang w:bidi="ar-DZ"/>
        </w:rPr>
      </w:pPr>
      <w:r w:rsidRPr="0046678C">
        <w:rPr>
          <w:rFonts w:hint="cs"/>
          <w:sz w:val="32"/>
          <w:szCs w:val="32"/>
          <w:rtl/>
          <w:lang w:bidi="ar-DZ"/>
        </w:rPr>
        <w:t>· لا يمكن للمعلم تعديل الدرجات بعد اعتمادها من قبل رئيس القسم أو الإدارة (إذا كانت تلك سياسة المدرسة).</w:t>
      </w:r>
    </w:p>
    <w:p w14:paraId="366C9CF3" w14:textId="77777777" w:rsidR="005C384C" w:rsidRPr="0046678C" w:rsidRDefault="005C384C" w:rsidP="005C384C">
      <w:pPr>
        <w:rPr>
          <w:sz w:val="32"/>
          <w:szCs w:val="32"/>
          <w:rtl/>
          <w:lang w:bidi="ar-DZ"/>
        </w:rPr>
      </w:pPr>
      <w:r w:rsidRPr="0046678C">
        <w:rPr>
          <w:rFonts w:hint="cs"/>
          <w:sz w:val="32"/>
          <w:szCs w:val="32"/>
          <w:rtl/>
          <w:lang w:bidi="ar-DZ"/>
        </w:rPr>
        <w:t>· يجب تحديد الوزن النسبي لكل نوع من التقييمات مسبقاً (وفق سياسة تقييم المدرسة) ولا يمكن تجاوز مجموع الأوزان 100%.</w:t>
      </w:r>
    </w:p>
    <w:p w14:paraId="7FCDED6A" w14:textId="77777777" w:rsidR="005C384C" w:rsidRPr="0046678C" w:rsidRDefault="005C384C" w:rsidP="005C384C">
      <w:pPr>
        <w:rPr>
          <w:sz w:val="32"/>
          <w:szCs w:val="32"/>
          <w:rtl/>
          <w:lang w:bidi="ar-DZ"/>
        </w:rPr>
      </w:pPr>
      <w:r w:rsidRPr="0046678C">
        <w:rPr>
          <w:rFonts w:hint="cs"/>
          <w:sz w:val="32"/>
          <w:szCs w:val="32"/>
          <w:rtl/>
          <w:lang w:bidi="ar-DZ"/>
        </w:rPr>
        <w:t>· قد يتطلب إدخال درجات الاختبارات النهائية وجود موافقة أو تحقق إضافي من الإدارة.</w:t>
      </w:r>
    </w:p>
    <w:p w14:paraId="1A1A053B" w14:textId="77777777" w:rsidR="005C384C" w:rsidRPr="0046678C" w:rsidRDefault="005C384C" w:rsidP="005C384C">
      <w:pPr>
        <w:rPr>
          <w:sz w:val="32"/>
          <w:szCs w:val="32"/>
          <w:rtl/>
          <w:lang w:bidi="ar-DZ"/>
        </w:rPr>
      </w:pPr>
      <w:r w:rsidRPr="0046678C">
        <w:rPr>
          <w:rFonts w:hint="cs"/>
          <w:sz w:val="32"/>
          <w:szCs w:val="32"/>
          <w:rtl/>
          <w:lang w:bidi="ar-DZ"/>
        </w:rPr>
        <w:t>· بالنسبة للطلاب الغائبين عن الاختبار (بعذر)، يجب تسجيل حالة "غائب بعذر" وفتح مجال لإدخال الدرجة لاحقاً بعد أداء الاختبار التعويضي.</w:t>
      </w:r>
    </w:p>
    <w:p w14:paraId="73475683" w14:textId="77777777" w:rsidR="005C384C" w:rsidRPr="0046678C" w:rsidRDefault="005C384C" w:rsidP="005C384C">
      <w:pPr>
        <w:rPr>
          <w:sz w:val="32"/>
          <w:szCs w:val="32"/>
          <w:rtl/>
          <w:lang w:bidi="ar-DZ"/>
        </w:rPr>
      </w:pPr>
    </w:p>
    <w:p w14:paraId="12CED4A2" w14:textId="77777777" w:rsidR="005C384C" w:rsidRPr="0046678C" w:rsidRDefault="005C384C" w:rsidP="005C384C">
      <w:pPr>
        <w:rPr>
          <w:sz w:val="32"/>
          <w:szCs w:val="32"/>
          <w:rtl/>
          <w:lang w:bidi="ar-DZ"/>
        </w:rPr>
      </w:pPr>
      <w:r w:rsidRPr="0046678C">
        <w:rPr>
          <w:rFonts w:hint="cs"/>
          <w:sz w:val="32"/>
          <w:szCs w:val="32"/>
          <w:rtl/>
          <w:lang w:bidi="ar-DZ"/>
        </w:rPr>
        <w:t>9. الارتباط بمكتب التربية والتعليم</w:t>
      </w:r>
    </w:p>
    <w:p w14:paraId="23BFF3D7" w14:textId="77777777" w:rsidR="005C384C" w:rsidRPr="0046678C" w:rsidRDefault="005C384C" w:rsidP="005C384C">
      <w:pPr>
        <w:rPr>
          <w:sz w:val="32"/>
          <w:szCs w:val="32"/>
          <w:rtl/>
          <w:lang w:bidi="ar-DZ"/>
        </w:rPr>
      </w:pPr>
      <w:r w:rsidRPr="0046678C">
        <w:rPr>
          <w:rFonts w:hint="cs"/>
          <w:sz w:val="32"/>
          <w:szCs w:val="32"/>
          <w:rtl/>
          <w:lang w:bidi="ar-DZ"/>
        </w:rPr>
        <w:t>· يمكن لمكتب التربية الوصول إلى التقارير الإحصائية المجمعة عن نتائج الطلاب والمقارنات بين المدارس.</w:t>
      </w:r>
    </w:p>
    <w:p w14:paraId="15FA404C" w14:textId="77777777" w:rsidR="005C384C" w:rsidRPr="0046678C" w:rsidRDefault="005C384C" w:rsidP="005C384C">
      <w:pPr>
        <w:rPr>
          <w:sz w:val="32"/>
          <w:szCs w:val="32"/>
          <w:rtl/>
          <w:lang w:bidi="ar-DZ"/>
        </w:rPr>
      </w:pPr>
      <w:r w:rsidRPr="0046678C">
        <w:rPr>
          <w:rFonts w:hint="cs"/>
          <w:sz w:val="32"/>
          <w:szCs w:val="32"/>
          <w:rtl/>
          <w:lang w:bidi="ar-DZ"/>
        </w:rPr>
        <w:t>· في بعض الأنظمة المركزية، قد يكون مكتب التربية هو الجهة التي تعتمد وترسل نماذج الاختبارات النهائية الموحدة وتستقبل نتائجها.</w:t>
      </w:r>
    </w:p>
    <w:p w14:paraId="3C815822" w14:textId="77777777" w:rsidR="005C384C" w:rsidRDefault="005C384C" w:rsidP="005C384C">
      <w:pPr>
        <w:rPr>
          <w:sz w:val="32"/>
          <w:szCs w:val="32"/>
          <w:rtl/>
          <w:lang w:bidi="ar-DZ"/>
        </w:rPr>
      </w:pPr>
    </w:p>
    <w:p w14:paraId="491EF6DA" w14:textId="77777777" w:rsidR="005C384C" w:rsidRPr="0046678C" w:rsidRDefault="005C384C" w:rsidP="005C384C">
      <w:pPr>
        <w:rPr>
          <w:sz w:val="32"/>
          <w:szCs w:val="32"/>
          <w:rtl/>
          <w:lang w:bidi="ar-DZ"/>
        </w:rPr>
      </w:pPr>
    </w:p>
    <w:p w14:paraId="43F0F59E" w14:textId="77777777" w:rsidR="005C384C" w:rsidRDefault="005C384C" w:rsidP="005C384C">
      <w:pPr>
        <w:rPr>
          <w:sz w:val="32"/>
          <w:szCs w:val="32"/>
          <w:rtl/>
          <w:lang w:bidi="ar-DZ"/>
        </w:rPr>
      </w:pPr>
      <w:r w:rsidRPr="0046678C">
        <w:rPr>
          <w:rFonts w:hint="cs"/>
          <w:sz w:val="32"/>
          <w:szCs w:val="32"/>
          <w:rtl/>
          <w:lang w:bidi="ar-DZ"/>
        </w:rPr>
        <w:lastRenderedPageBreak/>
        <w:t>10. العلاقة مع الكيانات الأخرى</w:t>
      </w:r>
      <w:r>
        <w:rPr>
          <w:rFonts w:hint="cs"/>
          <w:sz w:val="32"/>
          <w:szCs w:val="32"/>
          <w:rtl/>
          <w:lang w:bidi="ar-DZ"/>
        </w:rPr>
        <w:t>:</w:t>
      </w:r>
    </w:p>
    <w:p w14:paraId="0E0B81DF" w14:textId="77777777" w:rsidR="005C384C" w:rsidRPr="0046678C" w:rsidRDefault="005C384C" w:rsidP="005C384C">
      <w:pPr>
        <w:rPr>
          <w:sz w:val="32"/>
          <w:szCs w:val="32"/>
          <w:rtl/>
          <w:lang w:bidi="ar-DZ"/>
        </w:rPr>
      </w:pPr>
      <w:r w:rsidRPr="0046678C">
        <w:rPr>
          <w:rFonts w:hint="cs"/>
          <w:sz w:val="32"/>
          <w:szCs w:val="32"/>
          <w:rtl/>
          <w:lang w:bidi="ar-DZ"/>
        </w:rPr>
        <w:t>· كيان الطالب: يتم تحديث سجله الأكاديمي بالدرجات الجديدة.</w:t>
      </w:r>
    </w:p>
    <w:p w14:paraId="6A8208D3" w14:textId="77777777" w:rsidR="005C384C" w:rsidRPr="0046678C" w:rsidRDefault="005C384C" w:rsidP="005C384C">
      <w:pPr>
        <w:rPr>
          <w:sz w:val="32"/>
          <w:szCs w:val="32"/>
          <w:rtl/>
          <w:lang w:bidi="ar-DZ"/>
        </w:rPr>
      </w:pPr>
      <w:r w:rsidRPr="0046678C">
        <w:rPr>
          <w:rFonts w:hint="cs"/>
          <w:sz w:val="32"/>
          <w:szCs w:val="32"/>
          <w:rtl/>
          <w:lang w:bidi="ar-DZ"/>
        </w:rPr>
        <w:t>· كيان المقرر الدراسي: يتم حفظ الدرجات تحت مظلته.</w:t>
      </w:r>
    </w:p>
    <w:p w14:paraId="19996511" w14:textId="77777777" w:rsidR="005C384C" w:rsidRPr="0046678C" w:rsidRDefault="005C384C" w:rsidP="005C384C">
      <w:pPr>
        <w:rPr>
          <w:sz w:val="32"/>
          <w:szCs w:val="32"/>
          <w:rtl/>
          <w:lang w:bidi="ar-DZ"/>
        </w:rPr>
      </w:pPr>
      <w:r w:rsidRPr="0046678C">
        <w:rPr>
          <w:rFonts w:hint="cs"/>
          <w:sz w:val="32"/>
          <w:szCs w:val="32"/>
          <w:rtl/>
          <w:lang w:bidi="ar-DZ"/>
        </w:rPr>
        <w:t>· كيان المعلم: يتم رفض الدرجات باسمه.</w:t>
      </w:r>
    </w:p>
    <w:p w14:paraId="2CC6EB8F" w14:textId="77777777" w:rsidR="005C384C" w:rsidRPr="0046678C" w:rsidRDefault="005C384C" w:rsidP="005C384C">
      <w:pPr>
        <w:rPr>
          <w:sz w:val="32"/>
          <w:szCs w:val="32"/>
          <w:rtl/>
          <w:lang w:bidi="ar-DZ"/>
        </w:rPr>
      </w:pPr>
      <w:r w:rsidRPr="0046678C">
        <w:rPr>
          <w:rFonts w:hint="cs"/>
          <w:sz w:val="32"/>
          <w:szCs w:val="32"/>
          <w:rtl/>
          <w:lang w:bidi="ar-DZ"/>
        </w:rPr>
        <w:t>· كية النشاط التقييمي: يتم إنشاؤه ككيان فرعي للمقرر لتجميع الدرجات تحته.</w:t>
      </w:r>
    </w:p>
    <w:p w14:paraId="66479122" w14:textId="77777777" w:rsidR="005C384C" w:rsidRPr="0046678C" w:rsidRDefault="005C384C" w:rsidP="005C384C">
      <w:pPr>
        <w:rPr>
          <w:sz w:val="32"/>
          <w:szCs w:val="32"/>
          <w:rtl/>
          <w:lang w:bidi="ar-DZ"/>
        </w:rPr>
      </w:pPr>
      <w:r w:rsidRPr="0046678C">
        <w:rPr>
          <w:rFonts w:hint="cs"/>
          <w:sz w:val="32"/>
          <w:szCs w:val="32"/>
          <w:rtl/>
          <w:lang w:bidi="ar-DZ"/>
        </w:rPr>
        <w:t>· كيان سياسة التقييم: يتم الرجوع إليه لمعرفة الأوزان والقواعد.</w:t>
      </w:r>
    </w:p>
    <w:p w14:paraId="6297AA6E" w14:textId="77777777" w:rsidR="005C384C" w:rsidRPr="0046678C" w:rsidRDefault="005C384C" w:rsidP="005C384C">
      <w:pPr>
        <w:rPr>
          <w:sz w:val="32"/>
          <w:szCs w:val="32"/>
          <w:rtl/>
          <w:lang w:bidi="ar-DZ"/>
        </w:rPr>
      </w:pPr>
    </w:p>
    <w:p w14:paraId="6F721912" w14:textId="77777777" w:rsidR="005C384C" w:rsidRPr="00FB103D" w:rsidRDefault="005C384C" w:rsidP="005C384C">
      <w:pPr>
        <w:rPr>
          <w:color w:val="FF0000"/>
          <w:sz w:val="36"/>
          <w:szCs w:val="36"/>
          <w:rtl/>
          <w:lang w:bidi="ar-DZ"/>
        </w:rPr>
      </w:pPr>
      <w:r w:rsidRPr="00FB103D">
        <w:rPr>
          <w:rFonts w:hint="cs"/>
          <w:color w:val="FF0000"/>
          <w:sz w:val="36"/>
          <w:szCs w:val="36"/>
          <w:rtl/>
          <w:lang w:bidi="ar-DZ"/>
        </w:rPr>
        <w:t>11. ملاحظات</w:t>
      </w:r>
    </w:p>
    <w:p w14:paraId="0738C2F3" w14:textId="77777777" w:rsidR="005C384C" w:rsidRPr="0046678C" w:rsidRDefault="005C384C" w:rsidP="005C384C">
      <w:pPr>
        <w:rPr>
          <w:sz w:val="32"/>
          <w:szCs w:val="32"/>
          <w:rtl/>
          <w:lang w:bidi="ar-DZ"/>
        </w:rPr>
      </w:pPr>
      <w:r w:rsidRPr="0046678C">
        <w:rPr>
          <w:rFonts w:hint="cs"/>
          <w:sz w:val="32"/>
          <w:szCs w:val="32"/>
          <w:rtl/>
          <w:lang w:bidi="ar-DZ"/>
        </w:rPr>
        <w:t>· يمكن أن تتم هذه العملية على مراحل: إدخال أولي → مراجعة → اعتماد → نشر للطلاب.</w:t>
      </w:r>
    </w:p>
    <w:p w14:paraId="279B9E0D" w14:textId="77777777" w:rsidR="005C384C" w:rsidRPr="0046678C" w:rsidRDefault="005C384C" w:rsidP="005C384C">
      <w:pPr>
        <w:rPr>
          <w:sz w:val="32"/>
          <w:szCs w:val="32"/>
          <w:rtl/>
          <w:lang w:bidi="ar-DZ"/>
        </w:rPr>
      </w:pPr>
      <w:r w:rsidRPr="0046678C">
        <w:rPr>
          <w:rFonts w:hint="cs"/>
          <w:sz w:val="32"/>
          <w:szCs w:val="32"/>
          <w:rtl/>
          <w:lang w:bidi="ar-DZ"/>
        </w:rPr>
        <w:t>· من المهم أن يدعم النظام أنواعاً مختلفة من مقاييس الدرجات (100، 20، 5، A-F، إلخ).</w:t>
      </w:r>
    </w:p>
    <w:p w14:paraId="180B0DED" w14:textId="77777777" w:rsidR="005C384C" w:rsidRPr="0046678C" w:rsidRDefault="005C384C" w:rsidP="005C384C">
      <w:pPr>
        <w:rPr>
          <w:sz w:val="32"/>
          <w:szCs w:val="32"/>
          <w:rtl/>
          <w:lang w:bidi="ar-DZ"/>
        </w:rPr>
      </w:pPr>
      <w:r w:rsidRPr="0046678C">
        <w:rPr>
          <w:rFonts w:hint="cs"/>
          <w:sz w:val="32"/>
          <w:szCs w:val="32"/>
          <w:rtl/>
          <w:lang w:bidi="ar-DZ"/>
        </w:rPr>
        <w:t>· يُفضل أن يكون هناك خيار لإدخال الدرجات بشكل جماعي عبر ملف إكسل ثم استيراده للنظام، لتسهيل العملية على المعلم.</w:t>
      </w:r>
    </w:p>
    <w:p w14:paraId="7B21EF39" w14:textId="77777777" w:rsidR="005C384C" w:rsidRPr="0046678C" w:rsidRDefault="005C384C" w:rsidP="005C384C">
      <w:pPr>
        <w:rPr>
          <w:sz w:val="32"/>
          <w:szCs w:val="32"/>
          <w:rtl/>
          <w:lang w:bidi="ar-DZ"/>
        </w:rPr>
      </w:pPr>
      <w:r w:rsidRPr="0046678C">
        <w:rPr>
          <w:rFonts w:hint="cs"/>
          <w:sz w:val="32"/>
          <w:szCs w:val="32"/>
          <w:rtl/>
          <w:lang w:bidi="ar-DZ"/>
        </w:rPr>
        <w:t>· يمكن ربط النظام بأجهزة قراءة بصمات أو برامج تعرف بصرية لتصحيح الاختبارات الموضوعية (أسئلة الاختيار من متعدد) وإدخال الدرجات آلياً.</w:t>
      </w:r>
    </w:p>
    <w:p w14:paraId="5FE34B67" w14:textId="77777777" w:rsidR="005C384C" w:rsidRPr="00FB103D" w:rsidRDefault="005C384C" w:rsidP="005C384C">
      <w:pPr>
        <w:rPr>
          <w:sz w:val="32"/>
          <w:szCs w:val="32"/>
          <w:highlight w:val="yellow"/>
          <w:rtl/>
          <w:lang w:bidi="ar-DZ"/>
        </w:rPr>
      </w:pPr>
      <w:r w:rsidRPr="0046678C">
        <w:rPr>
          <w:rFonts w:hint="cs"/>
          <w:sz w:val="32"/>
          <w:szCs w:val="32"/>
          <w:highlight w:val="yellow"/>
          <w:rtl/>
          <w:lang w:bidi="ar-DZ"/>
        </w:rPr>
        <w:t xml:space="preserve">العملية </w:t>
      </w:r>
      <w:r>
        <w:rPr>
          <w:sz w:val="32"/>
          <w:szCs w:val="32"/>
          <w:highlight w:val="yellow"/>
          <w:lang w:bidi="ar-DZ"/>
        </w:rPr>
        <w:t>b</w:t>
      </w:r>
      <w:r w:rsidRPr="0046678C">
        <w:rPr>
          <w:rFonts w:hint="cs"/>
          <w:sz w:val="32"/>
          <w:szCs w:val="32"/>
          <w:highlight w:val="yellow"/>
          <w:rtl/>
          <w:lang w:bidi="ar-DZ"/>
        </w:rPr>
        <w:t>(</w:t>
      </w:r>
      <w:r>
        <w:rPr>
          <w:sz w:val="32"/>
          <w:szCs w:val="32"/>
          <w:highlight w:val="yellow"/>
          <w:lang w:bidi="ar-DZ"/>
        </w:rPr>
        <w:t>5</w:t>
      </w:r>
      <w:r w:rsidRPr="0046678C">
        <w:rPr>
          <w:rFonts w:hint="cs"/>
          <w:sz w:val="32"/>
          <w:szCs w:val="32"/>
          <w:highlight w:val="yellow"/>
          <w:rtl/>
          <w:lang w:bidi="ar-DZ"/>
        </w:rPr>
        <w:t>): تعديل الدرجات (مع سجل تدقيق)</w:t>
      </w:r>
    </w:p>
    <w:p w14:paraId="2DD08543" w14:textId="77777777" w:rsidR="005C384C" w:rsidRPr="0046678C" w:rsidRDefault="005C384C" w:rsidP="005C384C">
      <w:pPr>
        <w:rPr>
          <w:sz w:val="32"/>
          <w:szCs w:val="32"/>
          <w:rtl/>
          <w:lang w:bidi="ar-DZ"/>
        </w:rPr>
      </w:pPr>
      <w:r w:rsidRPr="0046678C">
        <w:rPr>
          <w:rFonts w:hint="cs"/>
          <w:sz w:val="32"/>
          <w:szCs w:val="32"/>
          <w:rtl/>
          <w:lang w:bidi="ar-DZ"/>
        </w:rPr>
        <w:t>1. اسم العملية</w:t>
      </w:r>
    </w:p>
    <w:p w14:paraId="339522D3" w14:textId="77777777" w:rsidR="005C384C" w:rsidRPr="00FB103D" w:rsidRDefault="005C384C" w:rsidP="005C384C">
      <w:pPr>
        <w:jc w:val="center"/>
        <w:rPr>
          <w:sz w:val="32"/>
          <w:szCs w:val="32"/>
          <w:u w:val="single"/>
          <w:rtl/>
          <w:lang w:bidi="ar-DZ"/>
        </w:rPr>
      </w:pPr>
      <w:r w:rsidRPr="00FB103D">
        <w:rPr>
          <w:rFonts w:hint="cs"/>
          <w:sz w:val="32"/>
          <w:szCs w:val="32"/>
          <w:u w:val="single"/>
          <w:rtl/>
          <w:lang w:bidi="ar-DZ"/>
        </w:rPr>
        <w:t>تعديل الدرجات (مع سجل تدقيق)</w:t>
      </w:r>
    </w:p>
    <w:p w14:paraId="7B65B710" w14:textId="77777777" w:rsidR="005C384C" w:rsidRPr="0046678C" w:rsidRDefault="005C384C" w:rsidP="005C384C">
      <w:pPr>
        <w:rPr>
          <w:sz w:val="32"/>
          <w:szCs w:val="32"/>
          <w:rtl/>
          <w:lang w:bidi="ar-DZ"/>
        </w:rPr>
      </w:pPr>
      <w:r w:rsidRPr="0046678C">
        <w:rPr>
          <w:rFonts w:hint="cs"/>
          <w:sz w:val="32"/>
          <w:szCs w:val="32"/>
          <w:rtl/>
          <w:lang w:bidi="ar-DZ"/>
        </w:rPr>
        <w:t>2. وصف العملية</w:t>
      </w:r>
    </w:p>
    <w:p w14:paraId="082CECC8" w14:textId="77777777" w:rsidR="005C384C" w:rsidRPr="0046678C" w:rsidRDefault="005C384C" w:rsidP="005C384C">
      <w:pPr>
        <w:rPr>
          <w:sz w:val="32"/>
          <w:szCs w:val="32"/>
          <w:rtl/>
          <w:lang w:bidi="ar-DZ"/>
        </w:rPr>
      </w:pPr>
      <w:r w:rsidRPr="0046678C">
        <w:rPr>
          <w:rFonts w:hint="cs"/>
          <w:sz w:val="32"/>
          <w:szCs w:val="32"/>
          <w:rtl/>
          <w:lang w:bidi="ar-DZ"/>
        </w:rPr>
        <w:t>هي العملية الاستثنائية والمراقَبة التي يتم من خلالها تغيير درجة سجلت سابقاً للطالب في أي نشاط تقييمي. تتم هذه العملية فقط في حالات محددة (كوجود خطأ في التصحيح، أو تسجيل درجة خاطئة، أو بعد النظر في تظلم) وتتطلب توثيقاً كاملاً لسبب التعديل والجهة التي أجرته لضمان النزاهة والمساءلة.</w:t>
      </w:r>
    </w:p>
    <w:p w14:paraId="3E8473D2" w14:textId="77777777" w:rsidR="005C384C" w:rsidRPr="0046678C" w:rsidRDefault="005C384C" w:rsidP="005C384C">
      <w:pPr>
        <w:rPr>
          <w:sz w:val="32"/>
          <w:szCs w:val="32"/>
          <w:rtl/>
          <w:lang w:bidi="ar-DZ"/>
        </w:rPr>
      </w:pPr>
    </w:p>
    <w:p w14:paraId="7A5C1DD8" w14:textId="77777777" w:rsidR="005C384C" w:rsidRPr="0046678C" w:rsidRDefault="005C384C" w:rsidP="005C384C">
      <w:pPr>
        <w:rPr>
          <w:sz w:val="32"/>
          <w:szCs w:val="32"/>
          <w:rtl/>
          <w:lang w:bidi="ar-DZ"/>
        </w:rPr>
      </w:pPr>
      <w:r w:rsidRPr="0046678C">
        <w:rPr>
          <w:rFonts w:hint="cs"/>
          <w:sz w:val="32"/>
          <w:szCs w:val="32"/>
          <w:rtl/>
          <w:lang w:bidi="ar-DZ"/>
        </w:rPr>
        <w:t>3. الهدف من العملية</w:t>
      </w:r>
    </w:p>
    <w:p w14:paraId="3AF1F083" w14:textId="77777777" w:rsidR="005C384C" w:rsidRPr="0046678C" w:rsidRDefault="005C384C" w:rsidP="005C384C">
      <w:pPr>
        <w:rPr>
          <w:sz w:val="32"/>
          <w:szCs w:val="32"/>
          <w:rtl/>
          <w:lang w:bidi="ar-DZ"/>
        </w:rPr>
      </w:pPr>
      <w:r w:rsidRPr="0046678C">
        <w:rPr>
          <w:rFonts w:hint="cs"/>
          <w:sz w:val="32"/>
          <w:szCs w:val="32"/>
          <w:rtl/>
          <w:lang w:bidi="ar-DZ"/>
        </w:rPr>
        <w:t>· تصحيح الأخطاء التي قد تحدث في عملية تسجيل الدرجات.</w:t>
      </w:r>
    </w:p>
    <w:p w14:paraId="6EA4B3F8" w14:textId="77777777" w:rsidR="005C384C" w:rsidRPr="0046678C" w:rsidRDefault="005C384C" w:rsidP="005C384C">
      <w:pPr>
        <w:rPr>
          <w:sz w:val="32"/>
          <w:szCs w:val="32"/>
          <w:rtl/>
          <w:lang w:bidi="ar-DZ"/>
        </w:rPr>
      </w:pPr>
      <w:r w:rsidRPr="0046678C">
        <w:rPr>
          <w:rFonts w:hint="cs"/>
          <w:sz w:val="32"/>
          <w:szCs w:val="32"/>
          <w:rtl/>
          <w:lang w:bidi="ar-DZ"/>
        </w:rPr>
        <w:t>· الاستجابة لتظلمات الطلاب أو أولياء أمورهم بعد مراجعة الأدلة.</w:t>
      </w:r>
    </w:p>
    <w:p w14:paraId="3F991DE4" w14:textId="77777777" w:rsidR="005C384C" w:rsidRPr="0046678C" w:rsidRDefault="005C384C" w:rsidP="005C384C">
      <w:pPr>
        <w:rPr>
          <w:sz w:val="32"/>
          <w:szCs w:val="32"/>
          <w:rtl/>
          <w:lang w:bidi="ar-DZ"/>
        </w:rPr>
      </w:pPr>
      <w:r w:rsidRPr="0046678C">
        <w:rPr>
          <w:rFonts w:hint="cs"/>
          <w:sz w:val="32"/>
          <w:szCs w:val="32"/>
          <w:rtl/>
          <w:lang w:bidi="ar-DZ"/>
        </w:rPr>
        <w:t>· الحفاظ على دقة وموثوقية السجلات الأكاديمية للطلاب.</w:t>
      </w:r>
    </w:p>
    <w:p w14:paraId="701C83C6" w14:textId="77777777" w:rsidR="005C384C" w:rsidRPr="0046678C" w:rsidRDefault="005C384C" w:rsidP="005C384C">
      <w:pPr>
        <w:rPr>
          <w:sz w:val="32"/>
          <w:szCs w:val="32"/>
          <w:rtl/>
          <w:lang w:bidi="ar-DZ"/>
        </w:rPr>
      </w:pPr>
      <w:r w:rsidRPr="0046678C">
        <w:rPr>
          <w:rFonts w:hint="cs"/>
          <w:sz w:val="32"/>
          <w:szCs w:val="32"/>
          <w:rtl/>
          <w:lang w:bidi="ar-DZ"/>
        </w:rPr>
        <w:t>· ضمان الشفافية والمساءلة في أي تغيير يطرأ على الدرجات المسجلة.</w:t>
      </w:r>
    </w:p>
    <w:p w14:paraId="10F83BDE" w14:textId="77777777" w:rsidR="005C384C" w:rsidRPr="0046678C" w:rsidRDefault="005C384C" w:rsidP="005C384C">
      <w:pPr>
        <w:rPr>
          <w:sz w:val="32"/>
          <w:szCs w:val="32"/>
          <w:rtl/>
          <w:lang w:bidi="ar-DZ"/>
        </w:rPr>
      </w:pPr>
      <w:r w:rsidRPr="0046678C">
        <w:rPr>
          <w:rFonts w:hint="cs"/>
          <w:sz w:val="32"/>
          <w:szCs w:val="32"/>
          <w:rtl/>
          <w:lang w:bidi="ar-DZ"/>
        </w:rPr>
        <w:t>· توفير أثر مراجعة (Audit Trail) يمكن الرجوع إليه في أي وقت.</w:t>
      </w:r>
    </w:p>
    <w:p w14:paraId="1E1D6DB8" w14:textId="77777777" w:rsidR="005C384C" w:rsidRPr="0046678C" w:rsidRDefault="005C384C" w:rsidP="005C384C">
      <w:pPr>
        <w:rPr>
          <w:sz w:val="32"/>
          <w:szCs w:val="32"/>
          <w:rtl/>
          <w:lang w:bidi="ar-DZ"/>
        </w:rPr>
      </w:pPr>
    </w:p>
    <w:p w14:paraId="6A06FCEA" w14:textId="77777777" w:rsidR="005C384C" w:rsidRPr="0046678C" w:rsidRDefault="005C384C" w:rsidP="005C384C">
      <w:pPr>
        <w:rPr>
          <w:sz w:val="32"/>
          <w:szCs w:val="32"/>
          <w:rtl/>
          <w:lang w:bidi="ar-DZ"/>
        </w:rPr>
      </w:pPr>
      <w:r w:rsidRPr="0046678C">
        <w:rPr>
          <w:rFonts w:hint="cs"/>
          <w:sz w:val="32"/>
          <w:szCs w:val="32"/>
          <w:rtl/>
          <w:lang w:bidi="ar-DZ"/>
        </w:rPr>
        <w:t>4. الجهة المسؤولة عن التنفيذ</w:t>
      </w:r>
    </w:p>
    <w:p w14:paraId="29218B61" w14:textId="77777777" w:rsidR="005C384C" w:rsidRPr="0046678C" w:rsidRDefault="005C384C" w:rsidP="005C384C">
      <w:pPr>
        <w:rPr>
          <w:sz w:val="32"/>
          <w:szCs w:val="32"/>
          <w:rtl/>
          <w:lang w:bidi="ar-DZ"/>
        </w:rPr>
      </w:pPr>
      <w:r w:rsidRPr="0046678C">
        <w:rPr>
          <w:rFonts w:hint="cs"/>
          <w:sz w:val="32"/>
          <w:szCs w:val="32"/>
          <w:rtl/>
          <w:lang w:bidi="ar-DZ"/>
        </w:rPr>
        <w:t>· المنفذ الرئيسي: معلم المادة (للتعديلات البسيطة لخطأ في الإدخال).</w:t>
      </w:r>
    </w:p>
    <w:p w14:paraId="06ECD113" w14:textId="77777777" w:rsidR="005C384C" w:rsidRPr="0046678C" w:rsidRDefault="005C384C" w:rsidP="005C384C">
      <w:pPr>
        <w:rPr>
          <w:sz w:val="32"/>
          <w:szCs w:val="32"/>
          <w:rtl/>
          <w:lang w:bidi="ar-DZ"/>
        </w:rPr>
      </w:pPr>
      <w:r w:rsidRPr="0046678C">
        <w:rPr>
          <w:rFonts w:hint="cs"/>
          <w:sz w:val="32"/>
          <w:szCs w:val="32"/>
          <w:rtl/>
          <w:lang w:bidi="ar-DZ"/>
        </w:rPr>
        <w:t>· الجهة المختصة: لجنة التصحيح أو رئيس القسم الأكاديمي (للتعديلات بعد التظلم أو الخطأ في التصحيح).</w:t>
      </w:r>
    </w:p>
    <w:p w14:paraId="461D684B" w14:textId="77777777" w:rsidR="005C384C" w:rsidRPr="0046678C" w:rsidRDefault="005C384C" w:rsidP="005C384C">
      <w:pPr>
        <w:rPr>
          <w:sz w:val="32"/>
          <w:szCs w:val="32"/>
          <w:rtl/>
          <w:lang w:bidi="ar-DZ"/>
        </w:rPr>
      </w:pPr>
      <w:r w:rsidRPr="0046678C">
        <w:rPr>
          <w:rFonts w:hint="cs"/>
          <w:sz w:val="32"/>
          <w:szCs w:val="32"/>
          <w:rtl/>
          <w:lang w:bidi="ar-DZ"/>
        </w:rPr>
        <w:t>· الجهة الرقابية/الموافقة: إدارة المدرسة (مدير أو وكيل الشؤون التعليمية) - للتعديلات بعد النشر أو للدرجات النهائية.</w:t>
      </w:r>
    </w:p>
    <w:p w14:paraId="7136ED65" w14:textId="77777777" w:rsidR="005C384C" w:rsidRPr="0046678C" w:rsidRDefault="005C384C" w:rsidP="005C384C">
      <w:pPr>
        <w:rPr>
          <w:sz w:val="32"/>
          <w:szCs w:val="32"/>
          <w:rtl/>
          <w:lang w:bidi="ar-DZ"/>
        </w:rPr>
      </w:pPr>
      <w:r w:rsidRPr="0046678C">
        <w:rPr>
          <w:rFonts w:hint="cs"/>
          <w:sz w:val="32"/>
          <w:szCs w:val="32"/>
          <w:rtl/>
          <w:lang w:bidi="ar-DZ"/>
        </w:rPr>
        <w:t>· الجهة التقنية: النظام (لتوثيق التعديل تلقائياً).</w:t>
      </w:r>
    </w:p>
    <w:p w14:paraId="633E27F6" w14:textId="77777777" w:rsidR="005C384C" w:rsidRPr="0046678C" w:rsidRDefault="005C384C" w:rsidP="005C384C">
      <w:pPr>
        <w:rPr>
          <w:sz w:val="32"/>
          <w:szCs w:val="32"/>
          <w:rtl/>
          <w:lang w:bidi="ar-DZ"/>
        </w:rPr>
      </w:pPr>
    </w:p>
    <w:p w14:paraId="628FF456" w14:textId="77777777" w:rsidR="005C384C" w:rsidRPr="0046678C" w:rsidRDefault="005C384C" w:rsidP="005C384C">
      <w:pPr>
        <w:rPr>
          <w:sz w:val="32"/>
          <w:szCs w:val="32"/>
          <w:rtl/>
          <w:lang w:bidi="ar-DZ"/>
        </w:rPr>
      </w:pPr>
      <w:r w:rsidRPr="0046678C">
        <w:rPr>
          <w:rFonts w:hint="cs"/>
          <w:sz w:val="32"/>
          <w:szCs w:val="32"/>
          <w:rtl/>
          <w:lang w:bidi="ar-DZ"/>
        </w:rPr>
        <w:t>5. المدخلات (Inputs)</w:t>
      </w:r>
    </w:p>
    <w:p w14:paraId="479D7DA1" w14:textId="77777777" w:rsidR="005C384C" w:rsidRPr="0046678C" w:rsidRDefault="005C384C" w:rsidP="005C384C">
      <w:pPr>
        <w:rPr>
          <w:sz w:val="32"/>
          <w:szCs w:val="32"/>
          <w:rtl/>
          <w:lang w:bidi="ar-DZ"/>
        </w:rPr>
      </w:pPr>
      <w:r w:rsidRPr="0046678C">
        <w:rPr>
          <w:rFonts w:hint="cs"/>
          <w:sz w:val="32"/>
          <w:szCs w:val="32"/>
          <w:rtl/>
          <w:lang w:bidi="ar-DZ"/>
        </w:rPr>
        <w:t>· الرقم الأكاديمي للطالب (StudentID).</w:t>
      </w:r>
    </w:p>
    <w:p w14:paraId="7FE96306" w14:textId="77777777" w:rsidR="005C384C" w:rsidRPr="0046678C" w:rsidRDefault="005C384C" w:rsidP="005C384C">
      <w:pPr>
        <w:rPr>
          <w:sz w:val="32"/>
          <w:szCs w:val="32"/>
          <w:rtl/>
          <w:lang w:bidi="ar-DZ"/>
        </w:rPr>
      </w:pPr>
      <w:r w:rsidRPr="0046678C">
        <w:rPr>
          <w:rFonts w:hint="cs"/>
          <w:sz w:val="32"/>
          <w:szCs w:val="32"/>
          <w:rtl/>
          <w:lang w:bidi="ar-DZ"/>
        </w:rPr>
        <w:t>· الدرجة الأصلية المسجلة (يتم استرجاعها تلقائياً).</w:t>
      </w:r>
    </w:p>
    <w:p w14:paraId="3788DFB5" w14:textId="77777777" w:rsidR="005C384C" w:rsidRPr="0046678C" w:rsidRDefault="005C384C" w:rsidP="005C384C">
      <w:pPr>
        <w:rPr>
          <w:sz w:val="32"/>
          <w:szCs w:val="32"/>
          <w:rtl/>
          <w:lang w:bidi="ar-DZ"/>
        </w:rPr>
      </w:pPr>
      <w:r w:rsidRPr="0046678C">
        <w:rPr>
          <w:rFonts w:hint="cs"/>
          <w:sz w:val="32"/>
          <w:szCs w:val="32"/>
          <w:rtl/>
          <w:lang w:bidi="ar-DZ"/>
        </w:rPr>
        <w:t>· الدرجة الجديدة المطلوبة.</w:t>
      </w:r>
    </w:p>
    <w:p w14:paraId="18FAE66B" w14:textId="77777777" w:rsidR="005C384C" w:rsidRPr="0046678C" w:rsidRDefault="005C384C" w:rsidP="005C384C">
      <w:pPr>
        <w:rPr>
          <w:sz w:val="32"/>
          <w:szCs w:val="32"/>
          <w:rtl/>
          <w:lang w:bidi="ar-DZ"/>
        </w:rPr>
      </w:pPr>
      <w:r w:rsidRPr="0046678C">
        <w:rPr>
          <w:rFonts w:hint="cs"/>
          <w:sz w:val="32"/>
          <w:szCs w:val="32"/>
          <w:rtl/>
          <w:lang w:bidi="ar-DZ"/>
        </w:rPr>
        <w:t>· سبب التعديل: (اختيار من قائمة: خطأ في الإدخال، خطأ في التصحيح، تظلم مقبول، تعديل بموجب قرار إداري...).</w:t>
      </w:r>
    </w:p>
    <w:p w14:paraId="6C664B2B" w14:textId="77777777" w:rsidR="005C384C" w:rsidRPr="0046678C" w:rsidRDefault="005C384C" w:rsidP="005C384C">
      <w:pPr>
        <w:rPr>
          <w:sz w:val="32"/>
          <w:szCs w:val="32"/>
          <w:rtl/>
          <w:lang w:bidi="ar-DZ"/>
        </w:rPr>
      </w:pPr>
      <w:r w:rsidRPr="0046678C">
        <w:rPr>
          <w:rFonts w:hint="cs"/>
          <w:sz w:val="32"/>
          <w:szCs w:val="32"/>
          <w:rtl/>
          <w:lang w:bidi="ar-DZ"/>
        </w:rPr>
        <w:t>· مستندات الإثبات: (صورة من الورقة المصححة، محضر لجنة التظلمات، قرار إداري) - إلزامي في معظم الحالات.</w:t>
      </w:r>
    </w:p>
    <w:p w14:paraId="2B5EA895" w14:textId="77777777" w:rsidR="005C384C" w:rsidRPr="0046678C" w:rsidRDefault="005C384C" w:rsidP="005C384C">
      <w:pPr>
        <w:rPr>
          <w:sz w:val="32"/>
          <w:szCs w:val="32"/>
          <w:rtl/>
          <w:lang w:bidi="ar-DZ"/>
        </w:rPr>
      </w:pPr>
      <w:r w:rsidRPr="0046678C">
        <w:rPr>
          <w:rFonts w:hint="cs"/>
          <w:sz w:val="32"/>
          <w:szCs w:val="32"/>
          <w:rtl/>
          <w:lang w:bidi="ar-DZ"/>
        </w:rPr>
        <w:lastRenderedPageBreak/>
        <w:t>· بيانات الموظف/المعلم الطالب للتعديل.</w:t>
      </w:r>
    </w:p>
    <w:p w14:paraId="69762E9F" w14:textId="77777777" w:rsidR="005C384C" w:rsidRPr="0046678C" w:rsidRDefault="005C384C" w:rsidP="005C384C">
      <w:pPr>
        <w:rPr>
          <w:sz w:val="32"/>
          <w:szCs w:val="32"/>
          <w:rtl/>
          <w:lang w:bidi="ar-DZ"/>
        </w:rPr>
      </w:pPr>
      <w:r w:rsidRPr="0046678C">
        <w:rPr>
          <w:rFonts w:hint="cs"/>
          <w:sz w:val="32"/>
          <w:szCs w:val="32"/>
          <w:rtl/>
          <w:lang w:bidi="ar-DZ"/>
        </w:rPr>
        <w:t>· موافقة مسؤول الإدارة (قد تكون إلكترونية داخل النظام).</w:t>
      </w:r>
    </w:p>
    <w:p w14:paraId="75E78970" w14:textId="77777777" w:rsidR="005C384C" w:rsidRPr="0046678C" w:rsidRDefault="005C384C" w:rsidP="005C384C">
      <w:pPr>
        <w:rPr>
          <w:sz w:val="32"/>
          <w:szCs w:val="32"/>
          <w:rtl/>
          <w:lang w:bidi="ar-DZ"/>
        </w:rPr>
      </w:pPr>
    </w:p>
    <w:p w14:paraId="4E907B4F" w14:textId="77777777" w:rsidR="005C384C" w:rsidRPr="0046678C" w:rsidRDefault="005C384C" w:rsidP="005C384C">
      <w:pPr>
        <w:rPr>
          <w:sz w:val="32"/>
          <w:szCs w:val="32"/>
          <w:rtl/>
          <w:lang w:bidi="ar-DZ"/>
        </w:rPr>
      </w:pPr>
      <w:r w:rsidRPr="0046678C">
        <w:rPr>
          <w:rFonts w:hint="cs"/>
          <w:sz w:val="32"/>
          <w:szCs w:val="32"/>
          <w:rtl/>
          <w:lang w:bidi="ar-DZ"/>
        </w:rPr>
        <w:t>6. خطوات التنفيذ التفصيلية</w:t>
      </w:r>
    </w:p>
    <w:p w14:paraId="17D755A7" w14:textId="77777777" w:rsidR="005C384C" w:rsidRPr="0046678C" w:rsidRDefault="005C384C" w:rsidP="005C384C">
      <w:pPr>
        <w:numPr>
          <w:ilvl w:val="0"/>
          <w:numId w:val="19"/>
        </w:numPr>
        <w:rPr>
          <w:sz w:val="32"/>
          <w:szCs w:val="32"/>
          <w:rtl/>
          <w:lang w:bidi="ar-DZ"/>
        </w:rPr>
      </w:pPr>
      <w:r w:rsidRPr="0046678C">
        <w:rPr>
          <w:rFonts w:hint="cs"/>
          <w:sz w:val="32"/>
          <w:szCs w:val="32"/>
          <w:rtl/>
          <w:lang w:bidi="ar-DZ"/>
        </w:rPr>
        <w:t>يقوم المستخدم المخول (معلم، رئيس قسم، إلخ) بتسجيل الدخول إلى النظام.</w:t>
      </w:r>
    </w:p>
    <w:p w14:paraId="3AFD93E0" w14:textId="77777777" w:rsidR="005C384C" w:rsidRPr="0046678C" w:rsidRDefault="005C384C" w:rsidP="005C384C">
      <w:pPr>
        <w:numPr>
          <w:ilvl w:val="0"/>
          <w:numId w:val="19"/>
        </w:numPr>
        <w:rPr>
          <w:sz w:val="32"/>
          <w:szCs w:val="32"/>
          <w:rtl/>
          <w:lang w:bidi="ar-DZ"/>
        </w:rPr>
      </w:pPr>
      <w:r w:rsidRPr="0046678C">
        <w:rPr>
          <w:rFonts w:hint="cs"/>
          <w:sz w:val="32"/>
          <w:szCs w:val="32"/>
          <w:rtl/>
          <w:lang w:bidi="ar-DZ"/>
        </w:rPr>
        <w:t>ينتقل إلى سجل الدرجات للمقرر والشعبة المحددة.</w:t>
      </w:r>
    </w:p>
    <w:p w14:paraId="2D1ED8A9" w14:textId="77777777" w:rsidR="005C384C" w:rsidRPr="0046678C" w:rsidRDefault="005C384C" w:rsidP="005C384C">
      <w:pPr>
        <w:numPr>
          <w:ilvl w:val="0"/>
          <w:numId w:val="19"/>
        </w:numPr>
        <w:rPr>
          <w:sz w:val="32"/>
          <w:szCs w:val="32"/>
          <w:rtl/>
          <w:lang w:bidi="ar-DZ"/>
        </w:rPr>
      </w:pPr>
      <w:r w:rsidRPr="0046678C">
        <w:rPr>
          <w:rFonts w:hint="cs"/>
          <w:sz w:val="32"/>
          <w:szCs w:val="32"/>
          <w:rtl/>
          <w:lang w:bidi="ar-DZ"/>
        </w:rPr>
        <w:t>يبحث عن الدرجة التي يحتاج تعديلها (إما عبر اسم الطالب أو عبر عرض كافة الدرجات).</w:t>
      </w:r>
    </w:p>
    <w:p w14:paraId="136A8E89" w14:textId="77777777" w:rsidR="005C384C" w:rsidRPr="0046678C" w:rsidRDefault="005C384C" w:rsidP="005C384C">
      <w:pPr>
        <w:numPr>
          <w:ilvl w:val="0"/>
          <w:numId w:val="19"/>
        </w:numPr>
        <w:rPr>
          <w:sz w:val="32"/>
          <w:szCs w:val="32"/>
          <w:rtl/>
          <w:lang w:bidi="ar-DZ"/>
        </w:rPr>
      </w:pPr>
      <w:r w:rsidRPr="0046678C">
        <w:rPr>
          <w:rFonts w:hint="cs"/>
          <w:sz w:val="32"/>
          <w:szCs w:val="32"/>
          <w:rtl/>
          <w:lang w:bidi="ar-DZ"/>
        </w:rPr>
        <w:t>يختار خيار "تعديل الدرجة" بجوار الدرجة المراد تعديلها.</w:t>
      </w:r>
    </w:p>
    <w:p w14:paraId="79EAC7A7" w14:textId="77777777" w:rsidR="005C384C" w:rsidRPr="0046678C" w:rsidRDefault="005C384C" w:rsidP="005C384C">
      <w:pPr>
        <w:numPr>
          <w:ilvl w:val="0"/>
          <w:numId w:val="19"/>
        </w:numPr>
        <w:rPr>
          <w:sz w:val="32"/>
          <w:szCs w:val="32"/>
          <w:rtl/>
          <w:lang w:bidi="ar-DZ"/>
        </w:rPr>
      </w:pPr>
      <w:r w:rsidRPr="0046678C">
        <w:rPr>
          <w:rFonts w:hint="cs"/>
          <w:sz w:val="32"/>
          <w:szCs w:val="32"/>
          <w:rtl/>
          <w:lang w:bidi="ar-DZ"/>
        </w:rPr>
        <w:t>يقوم النظام بعرض:</w:t>
      </w:r>
    </w:p>
    <w:p w14:paraId="3EFA401D" w14:textId="77777777" w:rsidR="005C384C" w:rsidRPr="0046678C" w:rsidRDefault="005C384C" w:rsidP="005C384C">
      <w:pPr>
        <w:numPr>
          <w:ilvl w:val="1"/>
          <w:numId w:val="17"/>
        </w:numPr>
        <w:rPr>
          <w:sz w:val="32"/>
          <w:szCs w:val="32"/>
          <w:rtl/>
          <w:lang w:bidi="ar-DZ"/>
        </w:rPr>
      </w:pPr>
      <w:r w:rsidRPr="0046678C">
        <w:rPr>
          <w:rFonts w:hint="cs"/>
          <w:sz w:val="32"/>
          <w:szCs w:val="32"/>
          <w:rtl/>
          <w:lang w:bidi="ar-DZ"/>
        </w:rPr>
        <w:t>بيانات الطالب والدرجة الأصلية والنشاط التقييمي.</w:t>
      </w:r>
    </w:p>
    <w:p w14:paraId="217A687C" w14:textId="77777777" w:rsidR="005C384C" w:rsidRPr="0046678C" w:rsidRDefault="005C384C" w:rsidP="005C384C">
      <w:pPr>
        <w:numPr>
          <w:ilvl w:val="1"/>
          <w:numId w:val="17"/>
        </w:numPr>
        <w:rPr>
          <w:sz w:val="32"/>
          <w:szCs w:val="32"/>
          <w:rtl/>
          <w:lang w:bidi="ar-DZ"/>
        </w:rPr>
      </w:pPr>
      <w:r w:rsidRPr="0046678C">
        <w:rPr>
          <w:rFonts w:hint="cs"/>
          <w:sz w:val="32"/>
          <w:szCs w:val="32"/>
          <w:rtl/>
          <w:lang w:bidi="ar-DZ"/>
        </w:rPr>
        <w:t>حقل لإدخال الدرجة الجديدة.</w:t>
      </w:r>
    </w:p>
    <w:p w14:paraId="70072F9E" w14:textId="77777777" w:rsidR="005C384C" w:rsidRPr="0046678C" w:rsidRDefault="005C384C" w:rsidP="005C384C">
      <w:pPr>
        <w:numPr>
          <w:ilvl w:val="1"/>
          <w:numId w:val="17"/>
        </w:numPr>
        <w:rPr>
          <w:sz w:val="32"/>
          <w:szCs w:val="32"/>
          <w:rtl/>
          <w:lang w:bidi="ar-DZ"/>
        </w:rPr>
      </w:pPr>
      <w:r w:rsidRPr="0046678C">
        <w:rPr>
          <w:rFonts w:hint="cs"/>
          <w:sz w:val="32"/>
          <w:szCs w:val="32"/>
          <w:rtl/>
          <w:lang w:bidi="ar-DZ"/>
        </w:rPr>
        <w:t>قائمة منسدلة لاختيار سبب التعديل (إلزامي).</w:t>
      </w:r>
    </w:p>
    <w:p w14:paraId="5EBAA0AE" w14:textId="77777777" w:rsidR="005C384C" w:rsidRPr="0046678C" w:rsidRDefault="005C384C" w:rsidP="005C384C">
      <w:pPr>
        <w:numPr>
          <w:ilvl w:val="1"/>
          <w:numId w:val="17"/>
        </w:numPr>
        <w:rPr>
          <w:sz w:val="32"/>
          <w:szCs w:val="32"/>
          <w:rtl/>
          <w:lang w:bidi="ar-DZ"/>
        </w:rPr>
      </w:pPr>
      <w:r w:rsidRPr="0046678C">
        <w:rPr>
          <w:rFonts w:hint="cs"/>
          <w:sz w:val="32"/>
          <w:szCs w:val="32"/>
          <w:rtl/>
          <w:lang w:bidi="ar-DZ"/>
        </w:rPr>
        <w:t>خيار لرفع مستند إثبات (مستحب أو إلزامي حسب السبب).</w:t>
      </w:r>
    </w:p>
    <w:p w14:paraId="38B31CC9" w14:textId="77777777" w:rsidR="005C384C" w:rsidRPr="0046678C" w:rsidRDefault="005C384C" w:rsidP="005C384C">
      <w:pPr>
        <w:numPr>
          <w:ilvl w:val="0"/>
          <w:numId w:val="19"/>
        </w:numPr>
        <w:rPr>
          <w:sz w:val="32"/>
          <w:szCs w:val="32"/>
          <w:rtl/>
          <w:lang w:bidi="ar-DZ"/>
        </w:rPr>
      </w:pPr>
      <w:r w:rsidRPr="0046678C">
        <w:rPr>
          <w:rFonts w:hint="cs"/>
          <w:sz w:val="32"/>
          <w:szCs w:val="32"/>
          <w:rtl/>
          <w:lang w:bidi="ar-DZ"/>
        </w:rPr>
        <w:t>يقوم المستخدم بإدخال الدرجة الجديدة وسبب التعديل ورفع المستند (إن وجد).</w:t>
      </w:r>
    </w:p>
    <w:p w14:paraId="4A64223C" w14:textId="77777777" w:rsidR="005C384C" w:rsidRPr="0046678C" w:rsidRDefault="005C384C" w:rsidP="005C384C">
      <w:pPr>
        <w:numPr>
          <w:ilvl w:val="0"/>
          <w:numId w:val="19"/>
        </w:numPr>
        <w:rPr>
          <w:sz w:val="32"/>
          <w:szCs w:val="32"/>
          <w:rtl/>
          <w:lang w:bidi="ar-DZ"/>
        </w:rPr>
      </w:pPr>
      <w:r w:rsidRPr="0046678C">
        <w:rPr>
          <w:rFonts w:hint="cs"/>
          <w:sz w:val="32"/>
          <w:szCs w:val="32"/>
          <w:rtl/>
          <w:lang w:bidi="ar-DZ"/>
        </w:rPr>
        <w:t>بناءً على صلاحيات المستخدم وسبب التعديل:</w:t>
      </w:r>
    </w:p>
    <w:p w14:paraId="7E82421E" w14:textId="77777777" w:rsidR="005C384C" w:rsidRPr="0046678C" w:rsidRDefault="005C384C" w:rsidP="005C384C">
      <w:pPr>
        <w:numPr>
          <w:ilvl w:val="1"/>
          <w:numId w:val="17"/>
        </w:numPr>
        <w:rPr>
          <w:sz w:val="32"/>
          <w:szCs w:val="32"/>
          <w:rtl/>
          <w:lang w:bidi="ar-DZ"/>
        </w:rPr>
      </w:pPr>
      <w:r w:rsidRPr="0046678C">
        <w:rPr>
          <w:rFonts w:hint="cs"/>
          <w:sz w:val="32"/>
          <w:szCs w:val="32"/>
          <w:rtl/>
          <w:lang w:bidi="ar-DZ"/>
        </w:rPr>
        <w:t>إذا كان التعديل بسيطاً (خطأ إدخال) وكان المعلم هو من سجل الدرجة الأصلية، قد يتم السماح له بالتعديل مباشرة.</w:t>
      </w:r>
    </w:p>
    <w:p w14:paraId="662F6F6F" w14:textId="77777777" w:rsidR="005C384C" w:rsidRPr="0046678C" w:rsidRDefault="005C384C" w:rsidP="005C384C">
      <w:pPr>
        <w:numPr>
          <w:ilvl w:val="1"/>
          <w:numId w:val="17"/>
        </w:numPr>
        <w:rPr>
          <w:sz w:val="32"/>
          <w:szCs w:val="32"/>
          <w:rtl/>
          <w:lang w:bidi="ar-DZ"/>
        </w:rPr>
      </w:pPr>
      <w:r w:rsidRPr="0046678C">
        <w:rPr>
          <w:rFonts w:hint="cs"/>
          <w:sz w:val="32"/>
          <w:szCs w:val="32"/>
          <w:rtl/>
          <w:lang w:bidi="ar-DZ"/>
        </w:rPr>
        <w:t>إذا كان التعديل لأسباب أخرى (تظلم، خطأ تصحيح) أو بعد فترة زمنية معينة، قد يتطلب النظام إرسال طلب تعديل لموافقة مسؤول أعلى (رئيس قسم، مدير المدرسة).</w:t>
      </w:r>
    </w:p>
    <w:p w14:paraId="44D2DCF3" w14:textId="77777777" w:rsidR="005C384C" w:rsidRPr="0046678C" w:rsidRDefault="005C384C" w:rsidP="005C384C">
      <w:pPr>
        <w:numPr>
          <w:ilvl w:val="0"/>
          <w:numId w:val="19"/>
        </w:numPr>
        <w:rPr>
          <w:sz w:val="32"/>
          <w:szCs w:val="32"/>
          <w:rtl/>
          <w:lang w:bidi="ar-DZ"/>
        </w:rPr>
      </w:pPr>
      <w:r w:rsidRPr="0046678C">
        <w:rPr>
          <w:rFonts w:hint="cs"/>
          <w:sz w:val="32"/>
          <w:szCs w:val="32"/>
          <w:rtl/>
          <w:lang w:bidi="ar-DZ"/>
        </w:rPr>
        <w:t>في حالة طلب الموافقة:</w:t>
      </w:r>
    </w:p>
    <w:p w14:paraId="68733822" w14:textId="77777777" w:rsidR="005C384C" w:rsidRPr="0046678C" w:rsidRDefault="005C384C" w:rsidP="005C384C">
      <w:pPr>
        <w:numPr>
          <w:ilvl w:val="1"/>
          <w:numId w:val="17"/>
        </w:numPr>
        <w:rPr>
          <w:sz w:val="32"/>
          <w:szCs w:val="32"/>
          <w:rtl/>
          <w:lang w:bidi="ar-DZ"/>
        </w:rPr>
      </w:pPr>
      <w:r w:rsidRPr="0046678C">
        <w:rPr>
          <w:rFonts w:hint="cs"/>
          <w:sz w:val="32"/>
          <w:szCs w:val="32"/>
          <w:rtl/>
          <w:lang w:bidi="ar-DZ"/>
        </w:rPr>
        <w:lastRenderedPageBreak/>
        <w:t>يتم إشعار المسؤول المختص (عبر النظام) بوجود طلب تعديل درجة.</w:t>
      </w:r>
    </w:p>
    <w:p w14:paraId="273D52BC" w14:textId="77777777" w:rsidR="005C384C" w:rsidRPr="0046678C" w:rsidRDefault="005C384C" w:rsidP="005C384C">
      <w:pPr>
        <w:numPr>
          <w:ilvl w:val="1"/>
          <w:numId w:val="17"/>
        </w:numPr>
        <w:rPr>
          <w:sz w:val="32"/>
          <w:szCs w:val="32"/>
          <w:rtl/>
          <w:lang w:bidi="ar-DZ"/>
        </w:rPr>
      </w:pPr>
      <w:r w:rsidRPr="0046678C">
        <w:rPr>
          <w:rFonts w:hint="cs"/>
          <w:sz w:val="32"/>
          <w:szCs w:val="32"/>
          <w:rtl/>
          <w:lang w:bidi="ar-DZ"/>
        </w:rPr>
        <w:t>يقوم المسؤول بمراجعة الطلب والمستندات والموافقة أو الرفض.</w:t>
      </w:r>
    </w:p>
    <w:p w14:paraId="769BBCBA" w14:textId="77777777" w:rsidR="005C384C" w:rsidRPr="0046678C" w:rsidRDefault="005C384C" w:rsidP="005C384C">
      <w:pPr>
        <w:numPr>
          <w:ilvl w:val="0"/>
          <w:numId w:val="19"/>
        </w:numPr>
        <w:rPr>
          <w:sz w:val="32"/>
          <w:szCs w:val="32"/>
          <w:rtl/>
          <w:lang w:bidi="ar-DZ"/>
        </w:rPr>
      </w:pPr>
      <w:r w:rsidRPr="0046678C">
        <w:rPr>
          <w:rFonts w:hint="cs"/>
          <w:sz w:val="32"/>
          <w:szCs w:val="32"/>
          <w:rtl/>
          <w:lang w:bidi="ar-DZ"/>
        </w:rPr>
        <w:t>بعد الحفظ أو الموافقة: يقوم النظام تلقائياً بما يلي:</w:t>
      </w:r>
    </w:p>
    <w:p w14:paraId="4FA421E2" w14:textId="77777777" w:rsidR="005C384C" w:rsidRPr="0046678C" w:rsidRDefault="005C384C" w:rsidP="005C384C">
      <w:pPr>
        <w:numPr>
          <w:ilvl w:val="1"/>
          <w:numId w:val="17"/>
        </w:numPr>
        <w:rPr>
          <w:sz w:val="32"/>
          <w:szCs w:val="32"/>
          <w:rtl/>
          <w:lang w:bidi="ar-DZ"/>
        </w:rPr>
      </w:pPr>
      <w:r w:rsidRPr="0046678C">
        <w:rPr>
          <w:rFonts w:hint="cs"/>
          <w:sz w:val="32"/>
          <w:szCs w:val="32"/>
          <w:rtl/>
          <w:lang w:bidi="ar-DZ"/>
        </w:rPr>
        <w:t>استبدال الدرجة القديمة بالدرجة الجديدة في السجل الرئيسي.</w:t>
      </w:r>
    </w:p>
    <w:p w14:paraId="66B4ADBF" w14:textId="77777777" w:rsidR="005C384C" w:rsidRPr="0046678C" w:rsidRDefault="005C384C" w:rsidP="005C384C">
      <w:pPr>
        <w:numPr>
          <w:ilvl w:val="1"/>
          <w:numId w:val="17"/>
        </w:numPr>
        <w:rPr>
          <w:sz w:val="32"/>
          <w:szCs w:val="32"/>
          <w:rtl/>
          <w:lang w:bidi="ar-DZ"/>
        </w:rPr>
      </w:pPr>
      <w:r w:rsidRPr="0046678C">
        <w:rPr>
          <w:rFonts w:hint="cs"/>
          <w:sz w:val="32"/>
          <w:szCs w:val="32"/>
          <w:rtl/>
          <w:lang w:bidi="ar-DZ"/>
        </w:rPr>
        <w:t>حفظ كامل للسجل التاريخي: حفظ الدرجة القديمة والجديدة مع تاريخ التعديل واسم المُعدِّل وسبب التعديل واسم الموافق (إن وجد) وصورة من المستند المرفق في جدول منفصل (سجل تدقيق التعديلات).</w:t>
      </w:r>
    </w:p>
    <w:p w14:paraId="3C7A5FA3" w14:textId="77777777" w:rsidR="005C384C" w:rsidRPr="0046678C" w:rsidRDefault="005C384C" w:rsidP="005C384C">
      <w:pPr>
        <w:numPr>
          <w:ilvl w:val="1"/>
          <w:numId w:val="17"/>
        </w:numPr>
        <w:rPr>
          <w:sz w:val="32"/>
          <w:szCs w:val="32"/>
          <w:rtl/>
          <w:lang w:bidi="ar-DZ"/>
        </w:rPr>
      </w:pPr>
      <w:r w:rsidRPr="0046678C">
        <w:rPr>
          <w:rFonts w:hint="cs"/>
          <w:sz w:val="32"/>
          <w:szCs w:val="32"/>
          <w:rtl/>
          <w:lang w:bidi="ar-DZ"/>
        </w:rPr>
        <w:t>إعادة حساب المجموع التراكمي للطالب في تلك المادة تلقائياً.</w:t>
      </w:r>
    </w:p>
    <w:p w14:paraId="3DB3D598" w14:textId="77777777" w:rsidR="005C384C" w:rsidRPr="0046678C" w:rsidRDefault="005C384C" w:rsidP="005C384C">
      <w:pPr>
        <w:numPr>
          <w:ilvl w:val="1"/>
          <w:numId w:val="17"/>
        </w:numPr>
        <w:rPr>
          <w:sz w:val="32"/>
          <w:szCs w:val="32"/>
          <w:rtl/>
          <w:lang w:bidi="ar-DZ"/>
        </w:rPr>
      </w:pPr>
      <w:r w:rsidRPr="0046678C">
        <w:rPr>
          <w:rFonts w:hint="cs"/>
          <w:sz w:val="32"/>
          <w:szCs w:val="32"/>
          <w:rtl/>
          <w:lang w:bidi="ar-DZ"/>
        </w:rPr>
        <w:t>إذا كانت الدرجة المعدلة تؤثر على التقدير النهائي أو حالة النجاح/الرسوب، يقوم النظام بتحديث تلك الحقول.</w:t>
      </w:r>
    </w:p>
    <w:p w14:paraId="3715F8D8" w14:textId="77777777" w:rsidR="005C384C" w:rsidRPr="0046678C" w:rsidRDefault="005C384C" w:rsidP="005C384C">
      <w:pPr>
        <w:numPr>
          <w:ilvl w:val="1"/>
          <w:numId w:val="17"/>
        </w:numPr>
        <w:rPr>
          <w:sz w:val="32"/>
          <w:szCs w:val="32"/>
          <w:rtl/>
          <w:lang w:bidi="ar-DZ"/>
        </w:rPr>
      </w:pPr>
      <w:r w:rsidRPr="0046678C">
        <w:rPr>
          <w:rFonts w:hint="cs"/>
          <w:sz w:val="32"/>
          <w:szCs w:val="32"/>
          <w:rtl/>
          <w:lang w:bidi="ar-DZ"/>
        </w:rPr>
        <w:t>إرسال إشعار لولي الأمر (إذا كانت سياسة المدرسة تسمح بذلك) يفيد بتعديل درجة ابنه مع ذكر السبب العام (مثل: "بعد التصحيح").</w:t>
      </w:r>
    </w:p>
    <w:p w14:paraId="60F83B07" w14:textId="77777777" w:rsidR="005C384C" w:rsidRPr="0046678C" w:rsidRDefault="005C384C" w:rsidP="005C384C">
      <w:pPr>
        <w:rPr>
          <w:sz w:val="32"/>
          <w:szCs w:val="32"/>
          <w:rtl/>
          <w:lang w:bidi="ar-DZ"/>
        </w:rPr>
      </w:pPr>
    </w:p>
    <w:p w14:paraId="2DFD5D1A" w14:textId="77777777" w:rsidR="005C384C" w:rsidRPr="0046678C" w:rsidRDefault="005C384C" w:rsidP="005C384C">
      <w:pPr>
        <w:rPr>
          <w:sz w:val="32"/>
          <w:szCs w:val="32"/>
          <w:rtl/>
          <w:lang w:bidi="ar-DZ"/>
        </w:rPr>
      </w:pPr>
      <w:r w:rsidRPr="0046678C">
        <w:rPr>
          <w:rFonts w:hint="cs"/>
          <w:sz w:val="32"/>
          <w:szCs w:val="32"/>
          <w:rtl/>
          <w:lang w:bidi="ar-DZ"/>
        </w:rPr>
        <w:t>7. المخرجات (Outputs)</w:t>
      </w:r>
    </w:p>
    <w:p w14:paraId="6BE974F3" w14:textId="77777777" w:rsidR="005C384C" w:rsidRPr="0046678C" w:rsidRDefault="005C384C" w:rsidP="005C384C">
      <w:pPr>
        <w:rPr>
          <w:sz w:val="32"/>
          <w:szCs w:val="32"/>
          <w:rtl/>
          <w:lang w:bidi="ar-DZ"/>
        </w:rPr>
      </w:pPr>
      <w:r w:rsidRPr="0046678C">
        <w:rPr>
          <w:rFonts w:hint="cs"/>
          <w:sz w:val="32"/>
          <w:szCs w:val="32"/>
          <w:rtl/>
          <w:lang w:bidi="ar-DZ"/>
        </w:rPr>
        <w:t>· درجة معدلة في السجل الأكاديمي للطالب.</w:t>
      </w:r>
    </w:p>
    <w:p w14:paraId="76388B8E" w14:textId="77777777" w:rsidR="005C384C" w:rsidRPr="0046678C" w:rsidRDefault="005C384C" w:rsidP="005C384C">
      <w:pPr>
        <w:rPr>
          <w:sz w:val="32"/>
          <w:szCs w:val="32"/>
          <w:rtl/>
          <w:lang w:bidi="ar-DZ"/>
        </w:rPr>
      </w:pPr>
      <w:r w:rsidRPr="0046678C">
        <w:rPr>
          <w:rFonts w:hint="cs"/>
          <w:sz w:val="32"/>
          <w:szCs w:val="32"/>
          <w:rtl/>
          <w:lang w:bidi="ar-DZ"/>
        </w:rPr>
        <w:t>· سجل تدقيق كامل (Audit Log) يحفظ كل تفاصيل التعديل للرجوع إليه.</w:t>
      </w:r>
    </w:p>
    <w:p w14:paraId="724EBB65" w14:textId="77777777" w:rsidR="005C384C" w:rsidRPr="0046678C" w:rsidRDefault="005C384C" w:rsidP="005C384C">
      <w:pPr>
        <w:rPr>
          <w:sz w:val="32"/>
          <w:szCs w:val="32"/>
          <w:rtl/>
          <w:lang w:bidi="ar-DZ"/>
        </w:rPr>
      </w:pPr>
      <w:r w:rsidRPr="0046678C">
        <w:rPr>
          <w:rFonts w:hint="cs"/>
          <w:sz w:val="32"/>
          <w:szCs w:val="32"/>
          <w:rtl/>
          <w:lang w:bidi="ar-DZ"/>
        </w:rPr>
        <w:t>· تحديث في المجاميع النهائية والتقديرات إن تأثرت.</w:t>
      </w:r>
    </w:p>
    <w:p w14:paraId="517818C9" w14:textId="77777777" w:rsidR="005C384C" w:rsidRPr="0046678C" w:rsidRDefault="005C384C" w:rsidP="005C384C">
      <w:pPr>
        <w:rPr>
          <w:sz w:val="32"/>
          <w:szCs w:val="32"/>
          <w:rtl/>
          <w:lang w:bidi="ar-DZ"/>
        </w:rPr>
      </w:pPr>
      <w:r w:rsidRPr="0046678C">
        <w:rPr>
          <w:rFonts w:hint="cs"/>
          <w:sz w:val="32"/>
          <w:szCs w:val="32"/>
          <w:rtl/>
          <w:lang w:bidi="ar-DZ"/>
        </w:rPr>
        <w:t>· إشعارات للمعنيين (المرشد الأكاديمي، الإدارة، ولي الأمر - حسب السياسة).</w:t>
      </w:r>
    </w:p>
    <w:p w14:paraId="075BC40B" w14:textId="77777777" w:rsidR="005C384C" w:rsidRPr="0046678C" w:rsidRDefault="005C384C" w:rsidP="005C384C">
      <w:pPr>
        <w:rPr>
          <w:sz w:val="32"/>
          <w:szCs w:val="32"/>
          <w:rtl/>
          <w:lang w:bidi="ar-DZ"/>
        </w:rPr>
      </w:pPr>
    </w:p>
    <w:p w14:paraId="667C987C" w14:textId="77777777" w:rsidR="005C384C" w:rsidRPr="0046678C" w:rsidRDefault="005C384C" w:rsidP="005C384C">
      <w:pPr>
        <w:rPr>
          <w:sz w:val="32"/>
          <w:szCs w:val="32"/>
          <w:rtl/>
          <w:lang w:bidi="ar-DZ"/>
        </w:rPr>
      </w:pPr>
      <w:r w:rsidRPr="0046678C">
        <w:rPr>
          <w:rFonts w:hint="cs"/>
          <w:sz w:val="32"/>
          <w:szCs w:val="32"/>
          <w:rtl/>
          <w:lang w:bidi="ar-DZ"/>
        </w:rPr>
        <w:t>8. القيود والشروط (Business Rules)</w:t>
      </w:r>
    </w:p>
    <w:p w14:paraId="54F2B99E" w14:textId="77777777" w:rsidR="005C384C" w:rsidRPr="0046678C" w:rsidRDefault="005C384C" w:rsidP="005C384C">
      <w:pPr>
        <w:rPr>
          <w:sz w:val="32"/>
          <w:szCs w:val="32"/>
          <w:rtl/>
          <w:lang w:bidi="ar-DZ"/>
        </w:rPr>
      </w:pPr>
      <w:r w:rsidRPr="0046678C">
        <w:rPr>
          <w:rFonts w:hint="cs"/>
          <w:sz w:val="32"/>
          <w:szCs w:val="32"/>
          <w:rtl/>
          <w:lang w:bidi="ar-DZ"/>
        </w:rPr>
        <w:t>· لا يمكن تعديل درجة طالب بعد اعتماد الدرجات النهائية للفصل الدراسي وإغلاقه في النظام إلا بإجراء استثنائي بموافقة مدير المدرسة ومكتب التربية.</w:t>
      </w:r>
    </w:p>
    <w:p w14:paraId="7EC7C3CD" w14:textId="77777777" w:rsidR="005C384C" w:rsidRPr="0046678C" w:rsidRDefault="005C384C" w:rsidP="005C384C">
      <w:pPr>
        <w:rPr>
          <w:sz w:val="32"/>
          <w:szCs w:val="32"/>
          <w:rtl/>
          <w:lang w:bidi="ar-DZ"/>
        </w:rPr>
      </w:pPr>
      <w:r w:rsidRPr="0046678C">
        <w:rPr>
          <w:rFonts w:hint="cs"/>
          <w:sz w:val="32"/>
          <w:szCs w:val="32"/>
          <w:rtl/>
          <w:lang w:bidi="ar-DZ"/>
        </w:rPr>
        <w:t>· كل تعديل يجب أن يكون مرتبطاً بسبب مسجل ولا يمكن ترك حقل السبب فارغاً.</w:t>
      </w:r>
    </w:p>
    <w:p w14:paraId="50AF94C5" w14:textId="77777777" w:rsidR="005C384C" w:rsidRPr="0046678C" w:rsidRDefault="005C384C" w:rsidP="005C384C">
      <w:pPr>
        <w:rPr>
          <w:sz w:val="32"/>
          <w:szCs w:val="32"/>
          <w:rtl/>
          <w:lang w:bidi="ar-DZ"/>
        </w:rPr>
      </w:pPr>
      <w:r w:rsidRPr="0046678C">
        <w:rPr>
          <w:rFonts w:hint="cs"/>
          <w:sz w:val="32"/>
          <w:szCs w:val="32"/>
          <w:rtl/>
          <w:lang w:bidi="ar-DZ"/>
        </w:rPr>
        <w:lastRenderedPageBreak/>
        <w:t>· يتم منع المعلم من تعديل درجاته بعد تقديمها للإدارة للمراجعة النهائية (إلا بعملية طلب تعديل).</w:t>
      </w:r>
    </w:p>
    <w:p w14:paraId="7AEB28CC" w14:textId="77777777" w:rsidR="005C384C" w:rsidRPr="0046678C" w:rsidRDefault="005C384C" w:rsidP="005C384C">
      <w:pPr>
        <w:rPr>
          <w:sz w:val="32"/>
          <w:szCs w:val="32"/>
          <w:rtl/>
          <w:lang w:bidi="ar-DZ"/>
        </w:rPr>
      </w:pPr>
      <w:r w:rsidRPr="0046678C">
        <w:rPr>
          <w:rFonts w:hint="cs"/>
          <w:sz w:val="32"/>
          <w:szCs w:val="32"/>
          <w:rtl/>
          <w:lang w:bidi="ar-DZ"/>
        </w:rPr>
        <w:t>· يمكن فقط للمستخدمين المخولين (كمدير النظام في المدرسة) الدخول إلى سجل تدقيق التعديلات (Audit Log) لعرضه.</w:t>
      </w:r>
    </w:p>
    <w:p w14:paraId="2A891525" w14:textId="77777777" w:rsidR="005C384C" w:rsidRPr="0046678C" w:rsidRDefault="005C384C" w:rsidP="005C384C">
      <w:pPr>
        <w:rPr>
          <w:sz w:val="32"/>
          <w:szCs w:val="32"/>
          <w:rtl/>
          <w:lang w:bidi="ar-DZ"/>
        </w:rPr>
      </w:pPr>
      <w:r w:rsidRPr="0046678C">
        <w:rPr>
          <w:rFonts w:hint="cs"/>
          <w:sz w:val="32"/>
          <w:szCs w:val="32"/>
          <w:rtl/>
          <w:lang w:bidi="ar-DZ"/>
        </w:rPr>
        <w:t>· لا يمكن حذف أي درجة، فقط تعديلها مع حفظ الأصل.</w:t>
      </w:r>
    </w:p>
    <w:p w14:paraId="67FCE9CE" w14:textId="77777777" w:rsidR="005C384C" w:rsidRPr="0046678C" w:rsidRDefault="005C384C" w:rsidP="005C384C">
      <w:pPr>
        <w:rPr>
          <w:sz w:val="32"/>
          <w:szCs w:val="32"/>
          <w:rtl/>
          <w:lang w:bidi="ar-DZ"/>
        </w:rPr>
      </w:pPr>
    </w:p>
    <w:p w14:paraId="6CA27AF8" w14:textId="77777777" w:rsidR="005C384C" w:rsidRPr="0046678C" w:rsidRDefault="005C384C" w:rsidP="005C384C">
      <w:pPr>
        <w:rPr>
          <w:sz w:val="32"/>
          <w:szCs w:val="32"/>
          <w:rtl/>
          <w:lang w:bidi="ar-DZ"/>
        </w:rPr>
      </w:pPr>
      <w:r w:rsidRPr="0046678C">
        <w:rPr>
          <w:rFonts w:hint="cs"/>
          <w:sz w:val="32"/>
          <w:szCs w:val="32"/>
          <w:rtl/>
          <w:lang w:bidi="ar-DZ"/>
        </w:rPr>
        <w:t>9. الارتباط بمكتب التربية والتعليم</w:t>
      </w:r>
    </w:p>
    <w:p w14:paraId="305474F4" w14:textId="77777777" w:rsidR="005C384C" w:rsidRPr="0046678C" w:rsidRDefault="005C384C" w:rsidP="005C384C">
      <w:pPr>
        <w:rPr>
          <w:sz w:val="32"/>
          <w:szCs w:val="32"/>
          <w:rtl/>
          <w:lang w:bidi="ar-DZ"/>
        </w:rPr>
      </w:pPr>
      <w:r w:rsidRPr="0046678C">
        <w:rPr>
          <w:rFonts w:hint="cs"/>
          <w:sz w:val="32"/>
          <w:szCs w:val="32"/>
          <w:rtl/>
          <w:lang w:bidi="ar-DZ"/>
        </w:rPr>
        <w:t>· يمكن لمكتب التربية الوصول إلى سجلات تدقيق تعديل الدرجات في المدارس التابعة له لأغراض الرقابة والتفتيش.</w:t>
      </w:r>
    </w:p>
    <w:p w14:paraId="33178E08" w14:textId="77777777" w:rsidR="005C384C" w:rsidRPr="0046678C" w:rsidRDefault="005C384C" w:rsidP="005C384C">
      <w:pPr>
        <w:rPr>
          <w:sz w:val="32"/>
          <w:szCs w:val="32"/>
          <w:rtl/>
          <w:lang w:bidi="ar-DZ"/>
        </w:rPr>
      </w:pPr>
      <w:r w:rsidRPr="0046678C">
        <w:rPr>
          <w:rFonts w:hint="cs"/>
          <w:sz w:val="32"/>
          <w:szCs w:val="32"/>
          <w:rtl/>
          <w:lang w:bidi="ar-DZ"/>
        </w:rPr>
        <w:t>· في حالات التعديلات الكبيرة أو الجماعية التي قد تؤثر على النتائج النهائية للمدرسة، قد يتطلب النظام إبلاغ المكتب تلقائياً.</w:t>
      </w:r>
    </w:p>
    <w:p w14:paraId="29B09722" w14:textId="77777777" w:rsidR="005C384C" w:rsidRPr="0046678C" w:rsidRDefault="005C384C" w:rsidP="005C384C">
      <w:pPr>
        <w:rPr>
          <w:sz w:val="32"/>
          <w:szCs w:val="32"/>
          <w:rtl/>
          <w:lang w:bidi="ar-DZ"/>
        </w:rPr>
      </w:pPr>
    </w:p>
    <w:p w14:paraId="76A2BF1A" w14:textId="77777777" w:rsidR="005C384C" w:rsidRPr="0046678C" w:rsidRDefault="005C384C" w:rsidP="005C384C">
      <w:pPr>
        <w:rPr>
          <w:sz w:val="32"/>
          <w:szCs w:val="32"/>
          <w:rtl/>
          <w:lang w:bidi="ar-DZ"/>
        </w:rPr>
      </w:pPr>
      <w:r w:rsidRPr="0046678C">
        <w:rPr>
          <w:rFonts w:hint="cs"/>
          <w:sz w:val="32"/>
          <w:szCs w:val="32"/>
          <w:rtl/>
          <w:lang w:bidi="ar-DZ"/>
        </w:rPr>
        <w:t>10. العلاقة مع الكيانات الأخرى</w:t>
      </w:r>
    </w:p>
    <w:p w14:paraId="5C8A3AC9" w14:textId="77777777" w:rsidR="005C384C" w:rsidRPr="0046678C" w:rsidRDefault="005C384C" w:rsidP="005C384C">
      <w:pPr>
        <w:rPr>
          <w:sz w:val="32"/>
          <w:szCs w:val="32"/>
          <w:rtl/>
          <w:lang w:bidi="ar-DZ"/>
        </w:rPr>
      </w:pPr>
      <w:r w:rsidRPr="0046678C">
        <w:rPr>
          <w:rFonts w:hint="cs"/>
          <w:sz w:val="32"/>
          <w:szCs w:val="32"/>
          <w:rtl/>
          <w:lang w:bidi="ar-DZ"/>
        </w:rPr>
        <w:t>· كيان الطالب: تحديث درجته النهائية في المقرر.</w:t>
      </w:r>
    </w:p>
    <w:p w14:paraId="3DFE120D" w14:textId="77777777" w:rsidR="005C384C" w:rsidRPr="0046678C" w:rsidRDefault="005C384C" w:rsidP="005C384C">
      <w:pPr>
        <w:rPr>
          <w:sz w:val="32"/>
          <w:szCs w:val="32"/>
          <w:rtl/>
          <w:lang w:bidi="ar-DZ"/>
        </w:rPr>
      </w:pPr>
      <w:r w:rsidRPr="0046678C">
        <w:rPr>
          <w:rFonts w:hint="cs"/>
          <w:sz w:val="32"/>
          <w:szCs w:val="32"/>
          <w:rtl/>
          <w:lang w:bidi="ar-DZ"/>
        </w:rPr>
        <w:t>· كيان سجل تدقيق الدرجات: إضافة سجل جديد لكل تعديل.</w:t>
      </w:r>
    </w:p>
    <w:p w14:paraId="57075F2D" w14:textId="77777777" w:rsidR="005C384C" w:rsidRPr="0046678C" w:rsidRDefault="005C384C" w:rsidP="005C384C">
      <w:pPr>
        <w:rPr>
          <w:sz w:val="32"/>
          <w:szCs w:val="32"/>
          <w:rtl/>
          <w:lang w:bidi="ar-DZ"/>
        </w:rPr>
      </w:pPr>
      <w:r w:rsidRPr="0046678C">
        <w:rPr>
          <w:rFonts w:hint="cs"/>
          <w:sz w:val="32"/>
          <w:szCs w:val="32"/>
          <w:rtl/>
          <w:lang w:bidi="ar-DZ"/>
        </w:rPr>
        <w:t>· كيان المعلم: تسجيل من قام بالتعديل أو بطلب التعديل.</w:t>
      </w:r>
    </w:p>
    <w:p w14:paraId="50DB351C" w14:textId="77777777" w:rsidR="005C384C" w:rsidRPr="0046678C" w:rsidRDefault="005C384C" w:rsidP="005C384C">
      <w:pPr>
        <w:rPr>
          <w:sz w:val="32"/>
          <w:szCs w:val="32"/>
          <w:rtl/>
          <w:lang w:bidi="ar-DZ"/>
        </w:rPr>
      </w:pPr>
      <w:r w:rsidRPr="0046678C">
        <w:rPr>
          <w:rFonts w:hint="cs"/>
          <w:sz w:val="32"/>
          <w:szCs w:val="32"/>
          <w:rtl/>
          <w:lang w:bidi="ar-DZ"/>
        </w:rPr>
        <w:t>· كيان الإشعارات: لإبلاغ ولي الأمر أو الإدارة بالتعديل.</w:t>
      </w:r>
    </w:p>
    <w:p w14:paraId="0491655E" w14:textId="77777777" w:rsidR="005C384C" w:rsidRPr="0046678C" w:rsidRDefault="005C384C" w:rsidP="005C384C">
      <w:pPr>
        <w:rPr>
          <w:sz w:val="32"/>
          <w:szCs w:val="32"/>
          <w:rtl/>
          <w:lang w:bidi="ar-DZ"/>
        </w:rPr>
      </w:pPr>
    </w:p>
    <w:p w14:paraId="58EA73BB" w14:textId="77777777" w:rsidR="005C384C" w:rsidRPr="00FB103D" w:rsidRDefault="005C384C" w:rsidP="005C384C">
      <w:pPr>
        <w:rPr>
          <w:color w:val="FF0000"/>
          <w:sz w:val="36"/>
          <w:szCs w:val="36"/>
          <w:rtl/>
          <w:lang w:bidi="ar-DZ"/>
        </w:rPr>
      </w:pPr>
      <w:r w:rsidRPr="00FB103D">
        <w:rPr>
          <w:rFonts w:hint="cs"/>
          <w:color w:val="FF0000"/>
          <w:sz w:val="36"/>
          <w:szCs w:val="36"/>
          <w:rtl/>
          <w:lang w:bidi="ar-DZ"/>
        </w:rPr>
        <w:t>11. ملاحظات</w:t>
      </w:r>
    </w:p>
    <w:p w14:paraId="3566A9B2" w14:textId="77777777" w:rsidR="005C384C" w:rsidRPr="0046678C" w:rsidRDefault="005C384C" w:rsidP="005C384C">
      <w:pPr>
        <w:rPr>
          <w:sz w:val="32"/>
          <w:szCs w:val="32"/>
          <w:rtl/>
          <w:lang w:bidi="ar-DZ"/>
        </w:rPr>
      </w:pPr>
      <w:r w:rsidRPr="0046678C">
        <w:rPr>
          <w:rFonts w:hint="cs"/>
          <w:sz w:val="32"/>
          <w:szCs w:val="32"/>
          <w:rtl/>
          <w:lang w:bidi="ar-DZ"/>
        </w:rPr>
        <w:t>· تعتبر هذه العملية حساسة جداً وتتطلب أعلى مستويات الضبط الداخلي (Internal Control) لمنع التلاعب بالدرجات.</w:t>
      </w:r>
    </w:p>
    <w:p w14:paraId="3E88E68F" w14:textId="77777777" w:rsidR="005C384C" w:rsidRPr="0046678C" w:rsidRDefault="005C384C" w:rsidP="005C384C">
      <w:pPr>
        <w:rPr>
          <w:sz w:val="32"/>
          <w:szCs w:val="32"/>
          <w:rtl/>
          <w:lang w:bidi="ar-DZ"/>
        </w:rPr>
      </w:pPr>
      <w:r w:rsidRPr="0046678C">
        <w:rPr>
          <w:rFonts w:hint="cs"/>
          <w:sz w:val="32"/>
          <w:szCs w:val="32"/>
          <w:rtl/>
          <w:lang w:bidi="ar-DZ"/>
        </w:rPr>
        <w:t>· يجب أن يكون سجل التدقيق (Audit Log) محمياً ضد التعديل أو الحذف من قبل أي مستخدم.</w:t>
      </w:r>
    </w:p>
    <w:p w14:paraId="2501CE13" w14:textId="77777777" w:rsidR="005C384C" w:rsidRPr="0046678C" w:rsidRDefault="005C384C" w:rsidP="005C384C">
      <w:pPr>
        <w:rPr>
          <w:sz w:val="32"/>
          <w:szCs w:val="32"/>
          <w:rtl/>
          <w:lang w:bidi="ar-DZ"/>
        </w:rPr>
      </w:pPr>
      <w:r w:rsidRPr="0046678C">
        <w:rPr>
          <w:rFonts w:hint="cs"/>
          <w:sz w:val="32"/>
          <w:szCs w:val="32"/>
          <w:rtl/>
          <w:lang w:bidi="ar-DZ"/>
        </w:rPr>
        <w:lastRenderedPageBreak/>
        <w:t>· يمكن ربط هذه العملية بعملية "التظلمات على الدرجات" حيث يبدأ الطالب أو ولي الأمر بطلب مراجعة، وتنتهي بتعديل الدرجة إذا كان الطلب في محله.</w:t>
      </w:r>
    </w:p>
    <w:p w14:paraId="514B6560" w14:textId="77777777" w:rsidR="005C384C" w:rsidRPr="0046678C" w:rsidRDefault="005C384C" w:rsidP="005C384C">
      <w:pPr>
        <w:rPr>
          <w:sz w:val="32"/>
          <w:szCs w:val="32"/>
          <w:rtl/>
          <w:lang w:bidi="ar-DZ"/>
        </w:rPr>
      </w:pPr>
    </w:p>
    <w:p w14:paraId="547CEFBC" w14:textId="77777777" w:rsidR="005C384C" w:rsidRPr="0046678C" w:rsidRDefault="005C384C" w:rsidP="005C384C">
      <w:pPr>
        <w:rPr>
          <w:sz w:val="32"/>
          <w:szCs w:val="32"/>
          <w:rtl/>
          <w:lang w:bidi="ar-DZ"/>
        </w:rPr>
      </w:pPr>
    </w:p>
    <w:p w14:paraId="5805F3A9" w14:textId="77777777" w:rsidR="005C384C" w:rsidRPr="0046678C" w:rsidRDefault="005C384C" w:rsidP="005C384C">
      <w:pPr>
        <w:rPr>
          <w:sz w:val="32"/>
          <w:szCs w:val="32"/>
          <w:rtl/>
          <w:lang w:bidi="ar-DZ"/>
        </w:rPr>
      </w:pPr>
    </w:p>
    <w:p w14:paraId="7761779A" w14:textId="77777777" w:rsidR="005C384C" w:rsidRPr="00FB103D" w:rsidRDefault="005C384C" w:rsidP="005C384C">
      <w:pPr>
        <w:rPr>
          <w:sz w:val="32"/>
          <w:szCs w:val="32"/>
          <w:highlight w:val="yellow"/>
          <w:rtl/>
          <w:lang w:bidi="ar-DZ"/>
        </w:rPr>
      </w:pPr>
      <w:r w:rsidRPr="0046678C">
        <w:rPr>
          <w:rFonts w:hint="cs"/>
          <w:sz w:val="32"/>
          <w:szCs w:val="32"/>
          <w:highlight w:val="yellow"/>
          <w:rtl/>
          <w:lang w:bidi="ar-DZ"/>
        </w:rPr>
        <w:t xml:space="preserve">العملية </w:t>
      </w:r>
      <w:r>
        <w:rPr>
          <w:sz w:val="32"/>
          <w:szCs w:val="32"/>
          <w:highlight w:val="yellow"/>
          <w:lang w:bidi="ar-DZ"/>
        </w:rPr>
        <w:t>b</w:t>
      </w:r>
      <w:r w:rsidRPr="0046678C">
        <w:rPr>
          <w:rFonts w:hint="cs"/>
          <w:sz w:val="32"/>
          <w:szCs w:val="32"/>
          <w:highlight w:val="yellow"/>
          <w:rtl/>
          <w:lang w:bidi="ar-DZ"/>
        </w:rPr>
        <w:t>(</w:t>
      </w:r>
      <w:r>
        <w:rPr>
          <w:sz w:val="32"/>
          <w:szCs w:val="32"/>
          <w:highlight w:val="yellow"/>
        </w:rPr>
        <w:t>6</w:t>
      </w:r>
      <w:r w:rsidRPr="0046678C">
        <w:rPr>
          <w:rFonts w:hint="cs"/>
          <w:sz w:val="32"/>
          <w:szCs w:val="32"/>
          <w:highlight w:val="yellow"/>
          <w:rtl/>
          <w:lang w:bidi="ar-DZ"/>
        </w:rPr>
        <w:t>): احتساب النتيجة النهائية للطالب (آلياً حسب السياسة)</w:t>
      </w:r>
    </w:p>
    <w:p w14:paraId="71364DA5" w14:textId="77777777" w:rsidR="005C384C" w:rsidRPr="0046678C" w:rsidRDefault="005C384C" w:rsidP="005C384C">
      <w:pPr>
        <w:rPr>
          <w:sz w:val="32"/>
          <w:szCs w:val="32"/>
          <w:rtl/>
          <w:lang w:bidi="ar-DZ"/>
        </w:rPr>
      </w:pPr>
      <w:r w:rsidRPr="0046678C">
        <w:rPr>
          <w:rFonts w:hint="cs"/>
          <w:sz w:val="32"/>
          <w:szCs w:val="32"/>
          <w:rtl/>
          <w:lang w:bidi="ar-DZ"/>
        </w:rPr>
        <w:t>1. اسم العملية</w:t>
      </w:r>
    </w:p>
    <w:p w14:paraId="4B4DB923" w14:textId="77777777" w:rsidR="005C384C" w:rsidRPr="00D518B8" w:rsidRDefault="005C384C" w:rsidP="005C384C">
      <w:pPr>
        <w:jc w:val="center"/>
        <w:rPr>
          <w:sz w:val="32"/>
          <w:szCs w:val="32"/>
          <w:u w:val="single"/>
          <w:rtl/>
          <w:lang w:bidi="ar-DZ"/>
        </w:rPr>
      </w:pPr>
      <w:r w:rsidRPr="00D518B8">
        <w:rPr>
          <w:rFonts w:hint="cs"/>
          <w:sz w:val="32"/>
          <w:szCs w:val="32"/>
          <w:u w:val="single"/>
          <w:rtl/>
          <w:lang w:bidi="ar-DZ"/>
        </w:rPr>
        <w:t>احتساب النتيجة النهائية للطالب (آلياً حسب السياسة)</w:t>
      </w:r>
    </w:p>
    <w:p w14:paraId="7FC459D7" w14:textId="77777777" w:rsidR="005C384C" w:rsidRPr="0046678C" w:rsidRDefault="005C384C" w:rsidP="005C384C">
      <w:pPr>
        <w:rPr>
          <w:sz w:val="32"/>
          <w:szCs w:val="32"/>
          <w:rtl/>
          <w:lang w:bidi="ar-DZ"/>
        </w:rPr>
      </w:pPr>
      <w:r w:rsidRPr="0046678C">
        <w:rPr>
          <w:rFonts w:hint="cs"/>
          <w:sz w:val="32"/>
          <w:szCs w:val="32"/>
          <w:rtl/>
          <w:lang w:bidi="ar-DZ"/>
        </w:rPr>
        <w:t>2. وصف العملية</w:t>
      </w:r>
    </w:p>
    <w:p w14:paraId="2AB77D0D" w14:textId="77777777" w:rsidR="005C384C" w:rsidRPr="0046678C" w:rsidRDefault="005C384C" w:rsidP="005C384C">
      <w:pPr>
        <w:rPr>
          <w:sz w:val="32"/>
          <w:szCs w:val="32"/>
          <w:rtl/>
          <w:lang w:bidi="ar-DZ"/>
        </w:rPr>
      </w:pPr>
      <w:r w:rsidRPr="0046678C">
        <w:rPr>
          <w:rFonts w:hint="cs"/>
          <w:sz w:val="32"/>
          <w:szCs w:val="32"/>
          <w:rtl/>
          <w:lang w:bidi="ar-DZ"/>
        </w:rPr>
        <w:t>هي العملية الآلية المركزية التي يقوم فيها النظام بحساب الدرجة النهائية للطالب في كل مقرر دراسي، وفي الفصل الدراسي ككل، بناءً على الدرجات المسجلة في الأنشطة التقييمية المختلفة (اختبارات، واجبات، مشاريع، إلخ) ووفق سياسة تقييم محددة مسبقاً (أوزان نسبية، شروط النجاح، احتساب أعلى الدرجات، إلخ). يتم بعدها تحديد حالة الطالب (ناجح، راسب، ناجح بتعويضي، إلخ).</w:t>
      </w:r>
    </w:p>
    <w:p w14:paraId="5C451D95" w14:textId="77777777" w:rsidR="005C384C" w:rsidRPr="0046678C" w:rsidRDefault="005C384C" w:rsidP="005C384C">
      <w:pPr>
        <w:rPr>
          <w:sz w:val="32"/>
          <w:szCs w:val="32"/>
          <w:rtl/>
          <w:lang w:bidi="ar-DZ"/>
        </w:rPr>
      </w:pPr>
    </w:p>
    <w:p w14:paraId="628CD05E" w14:textId="77777777" w:rsidR="005C384C" w:rsidRPr="0046678C" w:rsidRDefault="005C384C" w:rsidP="005C384C">
      <w:pPr>
        <w:rPr>
          <w:sz w:val="32"/>
          <w:szCs w:val="32"/>
          <w:rtl/>
          <w:lang w:bidi="ar-DZ"/>
        </w:rPr>
      </w:pPr>
      <w:r w:rsidRPr="0046678C">
        <w:rPr>
          <w:rFonts w:hint="cs"/>
          <w:sz w:val="32"/>
          <w:szCs w:val="32"/>
          <w:rtl/>
          <w:lang w:bidi="ar-DZ"/>
        </w:rPr>
        <w:t>3. الهدف من العملية</w:t>
      </w:r>
    </w:p>
    <w:p w14:paraId="4F228DEC" w14:textId="77777777" w:rsidR="005C384C" w:rsidRPr="0046678C" w:rsidRDefault="005C384C" w:rsidP="005C384C">
      <w:pPr>
        <w:rPr>
          <w:sz w:val="32"/>
          <w:szCs w:val="32"/>
          <w:rtl/>
          <w:lang w:bidi="ar-DZ"/>
        </w:rPr>
      </w:pPr>
      <w:r w:rsidRPr="0046678C">
        <w:rPr>
          <w:rFonts w:hint="cs"/>
          <w:sz w:val="32"/>
          <w:szCs w:val="32"/>
          <w:rtl/>
          <w:lang w:bidi="ar-DZ"/>
        </w:rPr>
        <w:t>· توحيد طريقة حساب النتائج النهائية لجميع الطلاب بشكل موضوعي وعادل.</w:t>
      </w:r>
    </w:p>
    <w:p w14:paraId="7BAB8686" w14:textId="77777777" w:rsidR="005C384C" w:rsidRPr="0046678C" w:rsidRDefault="005C384C" w:rsidP="005C384C">
      <w:pPr>
        <w:rPr>
          <w:sz w:val="32"/>
          <w:szCs w:val="32"/>
          <w:rtl/>
          <w:lang w:bidi="ar-DZ"/>
        </w:rPr>
      </w:pPr>
      <w:r w:rsidRPr="0046678C">
        <w:rPr>
          <w:rFonts w:hint="cs"/>
          <w:sz w:val="32"/>
          <w:szCs w:val="32"/>
          <w:rtl/>
          <w:lang w:bidi="ar-DZ"/>
        </w:rPr>
        <w:t>· تطبيق سياسة التقييم المعتمدة من المدرسة أو الوزارة آلياً دون تدخل بشري.</w:t>
      </w:r>
    </w:p>
    <w:p w14:paraId="7E54C32E" w14:textId="77777777" w:rsidR="005C384C" w:rsidRPr="0046678C" w:rsidRDefault="005C384C" w:rsidP="005C384C">
      <w:pPr>
        <w:rPr>
          <w:sz w:val="32"/>
          <w:szCs w:val="32"/>
          <w:rtl/>
          <w:lang w:bidi="ar-DZ"/>
        </w:rPr>
      </w:pPr>
      <w:r w:rsidRPr="0046678C">
        <w:rPr>
          <w:rFonts w:hint="cs"/>
          <w:sz w:val="32"/>
          <w:szCs w:val="32"/>
          <w:rtl/>
          <w:lang w:bidi="ar-DZ"/>
        </w:rPr>
        <w:t>· تحديد نتيجة الطالب النهائية في كل مقرر وحالة نجاحه أو رسوبه.</w:t>
      </w:r>
    </w:p>
    <w:p w14:paraId="14D0A956" w14:textId="77777777" w:rsidR="005C384C" w:rsidRPr="0046678C" w:rsidRDefault="005C384C" w:rsidP="005C384C">
      <w:pPr>
        <w:rPr>
          <w:sz w:val="32"/>
          <w:szCs w:val="32"/>
          <w:rtl/>
          <w:lang w:bidi="ar-DZ"/>
        </w:rPr>
      </w:pPr>
      <w:r w:rsidRPr="0046678C">
        <w:rPr>
          <w:rFonts w:hint="cs"/>
          <w:sz w:val="32"/>
          <w:szCs w:val="32"/>
          <w:rtl/>
          <w:lang w:bidi="ar-DZ"/>
        </w:rPr>
        <w:t>· إعداد البيانات اللازمة لعمليات إصدار الكشوف والشهادات.</w:t>
      </w:r>
    </w:p>
    <w:p w14:paraId="23FCF1D4" w14:textId="77777777" w:rsidR="005C384C" w:rsidRPr="0046678C" w:rsidRDefault="005C384C" w:rsidP="005C384C">
      <w:pPr>
        <w:rPr>
          <w:sz w:val="32"/>
          <w:szCs w:val="32"/>
          <w:rtl/>
          <w:lang w:bidi="ar-DZ"/>
        </w:rPr>
      </w:pPr>
      <w:r w:rsidRPr="0046678C">
        <w:rPr>
          <w:rFonts w:hint="cs"/>
          <w:sz w:val="32"/>
          <w:szCs w:val="32"/>
          <w:rtl/>
          <w:lang w:bidi="ar-DZ"/>
        </w:rPr>
        <w:t>· توفير الوقت وتقليل الأخطاء البشرية في العمليات الحسابية المعقدة.</w:t>
      </w:r>
    </w:p>
    <w:p w14:paraId="39D62496" w14:textId="77777777" w:rsidR="005C384C" w:rsidRPr="0046678C" w:rsidRDefault="005C384C" w:rsidP="005C384C">
      <w:pPr>
        <w:rPr>
          <w:sz w:val="32"/>
          <w:szCs w:val="32"/>
          <w:rtl/>
          <w:lang w:bidi="ar-DZ"/>
        </w:rPr>
      </w:pPr>
    </w:p>
    <w:p w14:paraId="67466EC6" w14:textId="77777777" w:rsidR="005C384C" w:rsidRPr="0046678C" w:rsidRDefault="005C384C" w:rsidP="005C384C">
      <w:pPr>
        <w:rPr>
          <w:sz w:val="32"/>
          <w:szCs w:val="32"/>
          <w:rtl/>
          <w:lang w:bidi="ar-DZ"/>
        </w:rPr>
      </w:pPr>
      <w:r w:rsidRPr="0046678C">
        <w:rPr>
          <w:rFonts w:hint="cs"/>
          <w:sz w:val="32"/>
          <w:szCs w:val="32"/>
          <w:rtl/>
          <w:lang w:bidi="ar-DZ"/>
        </w:rPr>
        <w:t>4. الجهة المسؤولة عن التنفيذ</w:t>
      </w:r>
    </w:p>
    <w:p w14:paraId="14148B6F" w14:textId="77777777" w:rsidR="005C384C" w:rsidRPr="0046678C" w:rsidRDefault="005C384C" w:rsidP="005C384C">
      <w:pPr>
        <w:rPr>
          <w:sz w:val="32"/>
          <w:szCs w:val="32"/>
          <w:rtl/>
          <w:lang w:bidi="ar-DZ"/>
        </w:rPr>
      </w:pPr>
      <w:r w:rsidRPr="0046678C">
        <w:rPr>
          <w:rFonts w:hint="cs"/>
          <w:sz w:val="32"/>
          <w:szCs w:val="32"/>
          <w:rtl/>
          <w:lang w:bidi="ar-DZ"/>
        </w:rPr>
        <w:t>· المنفذ الرئيسي: النظام المركزي (عملية آلية بالكامل).</w:t>
      </w:r>
    </w:p>
    <w:p w14:paraId="7335CB35" w14:textId="77777777" w:rsidR="005C384C" w:rsidRPr="0046678C" w:rsidRDefault="005C384C" w:rsidP="005C384C">
      <w:pPr>
        <w:rPr>
          <w:sz w:val="32"/>
          <w:szCs w:val="32"/>
          <w:rtl/>
          <w:lang w:bidi="ar-DZ"/>
        </w:rPr>
      </w:pPr>
      <w:r w:rsidRPr="0046678C">
        <w:rPr>
          <w:rFonts w:hint="cs"/>
          <w:sz w:val="32"/>
          <w:szCs w:val="32"/>
          <w:rtl/>
          <w:lang w:bidi="ar-DZ"/>
        </w:rPr>
        <w:lastRenderedPageBreak/>
        <w:t>· الجهة المشغلة/المطلقة: إدارة المدرسة (موظف شؤون الطلاب أو المراقب العام) عبر أمر "تشغيل حساب النتائج النهائية".</w:t>
      </w:r>
    </w:p>
    <w:p w14:paraId="71C19EB2" w14:textId="77777777" w:rsidR="005C384C" w:rsidRPr="0046678C" w:rsidRDefault="005C384C" w:rsidP="005C384C">
      <w:pPr>
        <w:rPr>
          <w:sz w:val="32"/>
          <w:szCs w:val="32"/>
          <w:rtl/>
          <w:lang w:bidi="ar-DZ"/>
        </w:rPr>
      </w:pPr>
      <w:r w:rsidRPr="0046678C">
        <w:rPr>
          <w:rFonts w:hint="cs"/>
          <w:sz w:val="32"/>
          <w:szCs w:val="32"/>
          <w:rtl/>
          <w:lang w:bidi="ar-DZ"/>
        </w:rPr>
        <w:t>· الجهة الإشرافية: مدير المدرسة أو الوكيل الأكاديمي (للتحقق من صحة الإعدادات والسياسة قبل التشغيل).</w:t>
      </w:r>
    </w:p>
    <w:p w14:paraId="2BF208FA" w14:textId="77777777" w:rsidR="005C384C" w:rsidRPr="0046678C" w:rsidRDefault="005C384C" w:rsidP="005C384C">
      <w:pPr>
        <w:rPr>
          <w:sz w:val="32"/>
          <w:szCs w:val="32"/>
          <w:rtl/>
          <w:lang w:bidi="ar-DZ"/>
        </w:rPr>
      </w:pPr>
    </w:p>
    <w:p w14:paraId="7F4F3176" w14:textId="77777777" w:rsidR="005C384C" w:rsidRPr="0046678C" w:rsidRDefault="005C384C" w:rsidP="005C384C">
      <w:pPr>
        <w:rPr>
          <w:sz w:val="32"/>
          <w:szCs w:val="32"/>
          <w:rtl/>
          <w:lang w:bidi="ar-DZ"/>
        </w:rPr>
      </w:pPr>
      <w:r w:rsidRPr="0046678C">
        <w:rPr>
          <w:rFonts w:hint="cs"/>
          <w:sz w:val="32"/>
          <w:szCs w:val="32"/>
          <w:rtl/>
          <w:lang w:bidi="ar-DZ"/>
        </w:rPr>
        <w:t>5. المدخلات (Inputs)</w:t>
      </w:r>
    </w:p>
    <w:p w14:paraId="1C29897C" w14:textId="77777777" w:rsidR="005C384C" w:rsidRPr="0046678C" w:rsidRDefault="005C384C" w:rsidP="005C384C">
      <w:pPr>
        <w:rPr>
          <w:sz w:val="32"/>
          <w:szCs w:val="32"/>
          <w:rtl/>
          <w:lang w:bidi="ar-DZ"/>
        </w:rPr>
      </w:pPr>
      <w:r w:rsidRPr="0046678C">
        <w:rPr>
          <w:rFonts w:hint="cs"/>
          <w:sz w:val="32"/>
          <w:szCs w:val="32"/>
          <w:rtl/>
          <w:lang w:bidi="ar-DZ"/>
        </w:rPr>
        <w:t>· جميع الدرجات المسجلة: للطالب في جميع الأنشطة التقييمية لكل مقرر (مخرجات العملية 12 و13).</w:t>
      </w:r>
    </w:p>
    <w:p w14:paraId="008C1937" w14:textId="77777777" w:rsidR="005C384C" w:rsidRPr="0046678C" w:rsidRDefault="005C384C" w:rsidP="005C384C">
      <w:pPr>
        <w:rPr>
          <w:sz w:val="32"/>
          <w:szCs w:val="32"/>
          <w:rtl/>
          <w:lang w:bidi="ar-DZ"/>
        </w:rPr>
      </w:pPr>
      <w:r w:rsidRPr="0046678C">
        <w:rPr>
          <w:rFonts w:hint="cs"/>
          <w:sz w:val="32"/>
          <w:szCs w:val="32"/>
          <w:rtl/>
          <w:lang w:bidi="ar-DZ"/>
        </w:rPr>
        <w:t>· سياسة التقييم المعتمدة: المخزنة في النظام لكل مقرر أو لكل مرحلة/صف، وتشمل:</w:t>
      </w:r>
    </w:p>
    <w:p w14:paraId="19B00B2E" w14:textId="77777777" w:rsidR="005C384C" w:rsidRPr="0046678C" w:rsidRDefault="005C384C" w:rsidP="005C384C">
      <w:pPr>
        <w:rPr>
          <w:sz w:val="32"/>
          <w:szCs w:val="32"/>
          <w:rtl/>
          <w:lang w:bidi="ar-DZ"/>
        </w:rPr>
      </w:pPr>
      <w:r w:rsidRPr="0046678C">
        <w:rPr>
          <w:rFonts w:hint="cs"/>
          <w:sz w:val="32"/>
          <w:szCs w:val="32"/>
          <w:rtl/>
          <w:lang w:bidi="ar-DZ"/>
        </w:rPr>
        <w:t xml:space="preserve">  · قائمة الأنشطة التقييمية (الاختبارات، الواجبات، المشاريع...).</w:t>
      </w:r>
    </w:p>
    <w:p w14:paraId="11A9A008" w14:textId="77777777" w:rsidR="005C384C" w:rsidRPr="0046678C" w:rsidRDefault="005C384C" w:rsidP="005C384C">
      <w:pPr>
        <w:rPr>
          <w:sz w:val="32"/>
          <w:szCs w:val="32"/>
          <w:rtl/>
          <w:lang w:bidi="ar-DZ"/>
        </w:rPr>
      </w:pPr>
      <w:r w:rsidRPr="0046678C">
        <w:rPr>
          <w:rFonts w:hint="cs"/>
          <w:sz w:val="32"/>
          <w:szCs w:val="32"/>
          <w:rtl/>
          <w:lang w:bidi="ar-DZ"/>
        </w:rPr>
        <w:t xml:space="preserve">  · الوزن النسبي لكل نشاط (نسبة مئوية من الدرجة النهائية).</w:t>
      </w:r>
    </w:p>
    <w:p w14:paraId="336D1A5A" w14:textId="77777777" w:rsidR="005C384C" w:rsidRPr="0046678C" w:rsidRDefault="005C384C" w:rsidP="005C384C">
      <w:pPr>
        <w:rPr>
          <w:sz w:val="32"/>
          <w:szCs w:val="32"/>
          <w:rtl/>
          <w:lang w:bidi="ar-DZ"/>
        </w:rPr>
      </w:pPr>
      <w:r w:rsidRPr="0046678C">
        <w:rPr>
          <w:rFonts w:hint="cs"/>
          <w:sz w:val="32"/>
          <w:szCs w:val="32"/>
          <w:rtl/>
          <w:lang w:bidi="ar-DZ"/>
        </w:rPr>
        <w:t xml:space="preserve">  · الدرجة العظمى لكل نشاط وللمقرر ككل (مثلاً: 100).</w:t>
      </w:r>
    </w:p>
    <w:p w14:paraId="7B98BCCE" w14:textId="77777777" w:rsidR="005C384C" w:rsidRPr="0046678C" w:rsidRDefault="005C384C" w:rsidP="005C384C">
      <w:pPr>
        <w:rPr>
          <w:sz w:val="32"/>
          <w:szCs w:val="32"/>
          <w:rtl/>
          <w:lang w:bidi="ar-DZ"/>
        </w:rPr>
      </w:pPr>
      <w:r w:rsidRPr="0046678C">
        <w:rPr>
          <w:rFonts w:hint="cs"/>
          <w:sz w:val="32"/>
          <w:szCs w:val="32"/>
          <w:rtl/>
          <w:lang w:bidi="ar-DZ"/>
        </w:rPr>
        <w:t xml:space="preserve">  · درجة النجاح الدنيا (مثلاً: 50% أو 60%).</w:t>
      </w:r>
    </w:p>
    <w:p w14:paraId="2D9025AF" w14:textId="77777777" w:rsidR="005C384C" w:rsidRPr="0046678C" w:rsidRDefault="005C384C" w:rsidP="005C384C">
      <w:pPr>
        <w:rPr>
          <w:sz w:val="32"/>
          <w:szCs w:val="32"/>
          <w:rtl/>
          <w:lang w:bidi="ar-DZ"/>
        </w:rPr>
      </w:pPr>
      <w:r w:rsidRPr="0046678C">
        <w:rPr>
          <w:rFonts w:hint="cs"/>
          <w:sz w:val="32"/>
          <w:szCs w:val="32"/>
          <w:rtl/>
          <w:lang w:bidi="ar-DZ"/>
        </w:rPr>
        <w:t xml:space="preserve">  · قواعد خاصة (احتساب أعلى درجة من اختبارين، استبعاد أقل درجة واجب، إلخ).</w:t>
      </w:r>
    </w:p>
    <w:p w14:paraId="0E026998" w14:textId="77777777" w:rsidR="005C384C" w:rsidRPr="0046678C" w:rsidRDefault="005C384C" w:rsidP="005C384C">
      <w:pPr>
        <w:rPr>
          <w:sz w:val="32"/>
          <w:szCs w:val="32"/>
          <w:rtl/>
          <w:lang w:bidi="ar-DZ"/>
        </w:rPr>
      </w:pPr>
      <w:r w:rsidRPr="0046678C">
        <w:rPr>
          <w:rFonts w:hint="cs"/>
          <w:sz w:val="32"/>
          <w:szCs w:val="32"/>
          <w:rtl/>
          <w:lang w:bidi="ar-DZ"/>
        </w:rPr>
        <w:t>· بيانات التسجيل: تأكيد تسجيل الطالب في المقرر والفصل الدراسي.</w:t>
      </w:r>
    </w:p>
    <w:p w14:paraId="0D99967B" w14:textId="77777777" w:rsidR="005C384C" w:rsidRPr="0046678C" w:rsidRDefault="005C384C" w:rsidP="005C384C">
      <w:pPr>
        <w:rPr>
          <w:sz w:val="32"/>
          <w:szCs w:val="32"/>
          <w:rtl/>
          <w:lang w:bidi="ar-DZ"/>
        </w:rPr>
      </w:pPr>
      <w:r w:rsidRPr="0046678C">
        <w:rPr>
          <w:rFonts w:hint="cs"/>
          <w:sz w:val="32"/>
          <w:szCs w:val="32"/>
          <w:rtl/>
          <w:lang w:bidi="ar-DZ"/>
        </w:rPr>
        <w:t>· تاريخ إغلاق الفصل الدراسي: (لبدء عملية الحساب).</w:t>
      </w:r>
    </w:p>
    <w:p w14:paraId="582EB13E" w14:textId="77777777" w:rsidR="005C384C" w:rsidRPr="0046678C" w:rsidRDefault="005C384C" w:rsidP="005C384C">
      <w:pPr>
        <w:rPr>
          <w:sz w:val="32"/>
          <w:szCs w:val="32"/>
          <w:rtl/>
          <w:lang w:bidi="ar-DZ"/>
        </w:rPr>
      </w:pPr>
    </w:p>
    <w:p w14:paraId="12527915" w14:textId="77777777" w:rsidR="005C384C" w:rsidRPr="0046678C" w:rsidRDefault="005C384C" w:rsidP="005C384C">
      <w:pPr>
        <w:rPr>
          <w:sz w:val="32"/>
          <w:szCs w:val="32"/>
          <w:rtl/>
          <w:lang w:bidi="ar-DZ"/>
        </w:rPr>
      </w:pPr>
      <w:r w:rsidRPr="0046678C">
        <w:rPr>
          <w:rFonts w:hint="cs"/>
          <w:sz w:val="32"/>
          <w:szCs w:val="32"/>
          <w:rtl/>
          <w:lang w:bidi="ar-DZ"/>
        </w:rPr>
        <w:t>6. خطوات التنفيذ التفصيلية</w:t>
      </w:r>
    </w:p>
    <w:p w14:paraId="00FBE124" w14:textId="77777777" w:rsidR="005C384C" w:rsidRPr="0046678C" w:rsidRDefault="005C384C" w:rsidP="005C384C">
      <w:pPr>
        <w:numPr>
          <w:ilvl w:val="0"/>
          <w:numId w:val="19"/>
        </w:numPr>
        <w:rPr>
          <w:sz w:val="32"/>
          <w:szCs w:val="32"/>
          <w:rtl/>
          <w:lang w:bidi="ar-DZ"/>
        </w:rPr>
      </w:pPr>
      <w:r w:rsidRPr="0046678C">
        <w:rPr>
          <w:rFonts w:hint="cs"/>
          <w:sz w:val="32"/>
          <w:szCs w:val="32"/>
          <w:rtl/>
          <w:lang w:bidi="ar-DZ"/>
        </w:rPr>
        <w:t>يقوم موظف مخول في إدارة المدرسة (مثل المراقب العام) بالدخول إلى لوحة تحكم "النتائج والاختبارات".</w:t>
      </w:r>
    </w:p>
    <w:p w14:paraId="59F8D2A1" w14:textId="77777777" w:rsidR="005C384C" w:rsidRPr="0046678C" w:rsidRDefault="005C384C" w:rsidP="005C384C">
      <w:pPr>
        <w:numPr>
          <w:ilvl w:val="0"/>
          <w:numId w:val="19"/>
        </w:numPr>
        <w:rPr>
          <w:sz w:val="32"/>
          <w:szCs w:val="32"/>
          <w:rtl/>
          <w:lang w:bidi="ar-DZ"/>
        </w:rPr>
      </w:pPr>
      <w:r w:rsidRPr="0046678C">
        <w:rPr>
          <w:rFonts w:hint="cs"/>
          <w:sz w:val="32"/>
          <w:szCs w:val="32"/>
          <w:rtl/>
          <w:lang w:bidi="ar-DZ"/>
        </w:rPr>
        <w:t>يختار الفصل الدراسي والشعب المطلوب احتساب نتائجها.</w:t>
      </w:r>
    </w:p>
    <w:p w14:paraId="39B55F4E" w14:textId="77777777" w:rsidR="005C384C" w:rsidRPr="0046678C" w:rsidRDefault="005C384C" w:rsidP="005C384C">
      <w:pPr>
        <w:numPr>
          <w:ilvl w:val="0"/>
          <w:numId w:val="19"/>
        </w:numPr>
        <w:rPr>
          <w:sz w:val="32"/>
          <w:szCs w:val="32"/>
          <w:rtl/>
          <w:lang w:bidi="ar-DZ"/>
        </w:rPr>
      </w:pPr>
      <w:r w:rsidRPr="0046678C">
        <w:rPr>
          <w:rFonts w:hint="cs"/>
          <w:sz w:val="32"/>
          <w:szCs w:val="32"/>
          <w:rtl/>
          <w:lang w:bidi="ar-DZ"/>
        </w:rPr>
        <w:lastRenderedPageBreak/>
        <w:t>يضغط على أمر "احتساب النتائج النهائية" أو "إغلاق الفصل وحساب النتائج".</w:t>
      </w:r>
    </w:p>
    <w:p w14:paraId="7E15F917" w14:textId="77777777" w:rsidR="005C384C" w:rsidRPr="0046678C" w:rsidRDefault="005C384C" w:rsidP="005C384C">
      <w:pPr>
        <w:numPr>
          <w:ilvl w:val="0"/>
          <w:numId w:val="19"/>
        </w:numPr>
        <w:rPr>
          <w:sz w:val="32"/>
          <w:szCs w:val="32"/>
          <w:rtl/>
          <w:lang w:bidi="ar-DZ"/>
        </w:rPr>
      </w:pPr>
      <w:r w:rsidRPr="0046678C">
        <w:rPr>
          <w:rFonts w:hint="cs"/>
          <w:sz w:val="32"/>
          <w:szCs w:val="32"/>
          <w:rtl/>
          <w:lang w:bidi="ar-DZ"/>
        </w:rPr>
        <w:t>يقوم النظام تلقائياً بتنفيذ التسلسل المنطقي التالي لكل طالب في كل مقرر:</w:t>
      </w:r>
    </w:p>
    <w:p w14:paraId="2C01EBAE" w14:textId="77777777" w:rsidR="005C384C" w:rsidRPr="0046678C" w:rsidRDefault="005C384C" w:rsidP="005C384C">
      <w:pPr>
        <w:numPr>
          <w:ilvl w:val="1"/>
          <w:numId w:val="17"/>
        </w:numPr>
        <w:rPr>
          <w:sz w:val="32"/>
          <w:szCs w:val="32"/>
          <w:rtl/>
          <w:lang w:bidi="ar-DZ"/>
        </w:rPr>
      </w:pPr>
      <w:r w:rsidRPr="0046678C">
        <w:rPr>
          <w:rFonts w:hint="cs"/>
          <w:sz w:val="32"/>
          <w:szCs w:val="32"/>
          <w:rtl/>
          <w:lang w:bidi="ar-DZ"/>
        </w:rPr>
        <w:t>جمع الدرجات: استرجاع جميع درجات الطالب في الأنشطة التقييمية للمقرر.</w:t>
      </w:r>
    </w:p>
    <w:p w14:paraId="60BB43A8" w14:textId="77777777" w:rsidR="005C384C" w:rsidRPr="0046678C" w:rsidRDefault="005C384C" w:rsidP="005C384C">
      <w:pPr>
        <w:numPr>
          <w:ilvl w:val="1"/>
          <w:numId w:val="17"/>
        </w:numPr>
        <w:rPr>
          <w:sz w:val="32"/>
          <w:szCs w:val="32"/>
          <w:rtl/>
          <w:lang w:bidi="ar-DZ"/>
        </w:rPr>
      </w:pPr>
      <w:r w:rsidRPr="0046678C">
        <w:rPr>
          <w:rFonts w:hint="cs"/>
          <w:sz w:val="32"/>
          <w:szCs w:val="32"/>
          <w:rtl/>
          <w:lang w:bidi="ar-DZ"/>
        </w:rPr>
        <w:t>التطبيق الآلي للسياسة: حساب الدرجة النهائية باستخدام الصيغة: (درجة النشاط * وزن النشاط / الدرجة العظمى للنشاط) ثم جمعها لجميع الأنشطة.</w:t>
      </w:r>
    </w:p>
    <w:p w14:paraId="0B1F6EE2" w14:textId="77777777" w:rsidR="005C384C" w:rsidRPr="0046678C" w:rsidRDefault="005C384C" w:rsidP="005C384C">
      <w:pPr>
        <w:numPr>
          <w:ilvl w:val="1"/>
          <w:numId w:val="17"/>
        </w:numPr>
        <w:rPr>
          <w:sz w:val="32"/>
          <w:szCs w:val="32"/>
          <w:rtl/>
          <w:lang w:bidi="ar-DZ"/>
        </w:rPr>
      </w:pPr>
      <w:r w:rsidRPr="0046678C">
        <w:rPr>
          <w:rFonts w:hint="cs"/>
          <w:sz w:val="32"/>
          <w:szCs w:val="32"/>
          <w:rtl/>
          <w:lang w:bidi="ar-DZ"/>
        </w:rPr>
        <w:t>تطبيق القواعد الخاصة: مثل استبعاد أقل درجة، أو احتساب أعلى درجة من اختبارين.</w:t>
      </w:r>
    </w:p>
    <w:p w14:paraId="4FED8853" w14:textId="77777777" w:rsidR="005C384C" w:rsidRPr="0046678C" w:rsidRDefault="005C384C" w:rsidP="005C384C">
      <w:pPr>
        <w:numPr>
          <w:ilvl w:val="1"/>
          <w:numId w:val="17"/>
        </w:numPr>
        <w:rPr>
          <w:sz w:val="32"/>
          <w:szCs w:val="32"/>
          <w:rtl/>
          <w:lang w:bidi="ar-DZ"/>
        </w:rPr>
      </w:pPr>
      <w:r w:rsidRPr="0046678C">
        <w:rPr>
          <w:rFonts w:hint="cs"/>
          <w:sz w:val="32"/>
          <w:szCs w:val="32"/>
          <w:rtl/>
          <w:lang w:bidi="ar-DZ"/>
        </w:rPr>
        <w:t>تحديد حالة المقرر: مقارنة الدرجة النهائية المحسوبة بدرجة النجاح الدنيا لتحديد إذا كان الطالب ناجحاً أو راسباً في ذلك المقرر.</w:t>
      </w:r>
    </w:p>
    <w:p w14:paraId="6693C924" w14:textId="77777777" w:rsidR="005C384C" w:rsidRPr="0046678C" w:rsidRDefault="005C384C" w:rsidP="005C384C">
      <w:pPr>
        <w:numPr>
          <w:ilvl w:val="1"/>
          <w:numId w:val="17"/>
        </w:numPr>
        <w:rPr>
          <w:sz w:val="32"/>
          <w:szCs w:val="32"/>
          <w:rtl/>
          <w:lang w:bidi="ar-DZ"/>
        </w:rPr>
      </w:pPr>
      <w:r w:rsidRPr="0046678C">
        <w:rPr>
          <w:rFonts w:hint="cs"/>
          <w:sz w:val="32"/>
          <w:szCs w:val="32"/>
          <w:rtl/>
          <w:lang w:bidi="ar-DZ"/>
        </w:rPr>
        <w:t>احتساب المعدل التراكمي للفصل: إذا كان الطالب مسجلاً في أكثر من مقرر، يحسب النظام معدله الفصلي بناءً على الدرجات النهائية وساعات المعتمدة أو أوزان المقررات.</w:t>
      </w:r>
    </w:p>
    <w:p w14:paraId="4E9866FC" w14:textId="77777777" w:rsidR="005C384C" w:rsidRPr="0046678C" w:rsidRDefault="005C384C" w:rsidP="005C384C">
      <w:pPr>
        <w:numPr>
          <w:ilvl w:val="1"/>
          <w:numId w:val="17"/>
        </w:numPr>
        <w:rPr>
          <w:sz w:val="32"/>
          <w:szCs w:val="32"/>
          <w:rtl/>
          <w:lang w:bidi="ar-DZ"/>
        </w:rPr>
      </w:pPr>
      <w:r w:rsidRPr="0046678C">
        <w:rPr>
          <w:rFonts w:hint="cs"/>
          <w:sz w:val="32"/>
          <w:szCs w:val="32"/>
          <w:rtl/>
          <w:lang w:bidi="ar-DZ"/>
        </w:rPr>
        <w:t>تحديد حالة الفصل الدراسي: بناءً على عدد المواد الراسبة (مثلاً: إذا رسب في أكثر من مادتين يكون راسباً في الفصل، أو إذا كان المعدل أقل من حد معين).</w:t>
      </w:r>
    </w:p>
    <w:p w14:paraId="47B3A385" w14:textId="77777777" w:rsidR="005C384C" w:rsidRPr="0046678C" w:rsidRDefault="005C384C" w:rsidP="005C384C">
      <w:pPr>
        <w:numPr>
          <w:ilvl w:val="0"/>
          <w:numId w:val="19"/>
        </w:numPr>
        <w:rPr>
          <w:sz w:val="32"/>
          <w:szCs w:val="32"/>
          <w:rtl/>
          <w:lang w:bidi="ar-DZ"/>
        </w:rPr>
      </w:pPr>
      <w:r w:rsidRPr="0046678C">
        <w:rPr>
          <w:rFonts w:hint="cs"/>
          <w:sz w:val="32"/>
          <w:szCs w:val="32"/>
          <w:rtl/>
          <w:lang w:bidi="ar-DZ"/>
        </w:rPr>
        <w:t>بعد انتهاء الحسابات، يقوم النظام بـ:</w:t>
      </w:r>
    </w:p>
    <w:p w14:paraId="5194F437" w14:textId="77777777" w:rsidR="005C384C" w:rsidRPr="0046678C" w:rsidRDefault="005C384C" w:rsidP="005C384C">
      <w:pPr>
        <w:numPr>
          <w:ilvl w:val="1"/>
          <w:numId w:val="17"/>
        </w:numPr>
        <w:rPr>
          <w:sz w:val="32"/>
          <w:szCs w:val="32"/>
          <w:rtl/>
          <w:lang w:bidi="ar-DZ"/>
        </w:rPr>
      </w:pPr>
      <w:r w:rsidRPr="0046678C">
        <w:rPr>
          <w:rFonts w:hint="cs"/>
          <w:sz w:val="32"/>
          <w:szCs w:val="32"/>
          <w:rtl/>
          <w:lang w:bidi="ar-DZ"/>
        </w:rPr>
        <w:t>تخزين الدرجة النهائية وحالة النجاح/الرسوب لكل طالب في كل مقرر.</w:t>
      </w:r>
    </w:p>
    <w:p w14:paraId="5A69C615" w14:textId="77777777" w:rsidR="005C384C" w:rsidRPr="0046678C" w:rsidRDefault="005C384C" w:rsidP="005C384C">
      <w:pPr>
        <w:numPr>
          <w:ilvl w:val="1"/>
          <w:numId w:val="17"/>
        </w:numPr>
        <w:rPr>
          <w:sz w:val="32"/>
          <w:szCs w:val="32"/>
          <w:rtl/>
          <w:lang w:bidi="ar-DZ"/>
        </w:rPr>
      </w:pPr>
      <w:r w:rsidRPr="0046678C">
        <w:rPr>
          <w:rFonts w:hint="cs"/>
          <w:sz w:val="32"/>
          <w:szCs w:val="32"/>
          <w:rtl/>
          <w:lang w:bidi="ar-DZ"/>
        </w:rPr>
        <w:t>تخزين المعدل الفصلي وحالة الفصل للطالب.</w:t>
      </w:r>
    </w:p>
    <w:p w14:paraId="26E1073F" w14:textId="77777777" w:rsidR="005C384C" w:rsidRPr="0046678C" w:rsidRDefault="005C384C" w:rsidP="005C384C">
      <w:pPr>
        <w:numPr>
          <w:ilvl w:val="1"/>
          <w:numId w:val="17"/>
        </w:numPr>
        <w:rPr>
          <w:sz w:val="32"/>
          <w:szCs w:val="32"/>
          <w:rtl/>
          <w:lang w:bidi="ar-DZ"/>
        </w:rPr>
      </w:pPr>
      <w:r w:rsidRPr="0046678C">
        <w:rPr>
          <w:rFonts w:hint="cs"/>
          <w:sz w:val="32"/>
          <w:szCs w:val="32"/>
          <w:rtl/>
          <w:lang w:bidi="ar-DZ"/>
        </w:rPr>
        <w:t>تغيير حالة الطالب الأكاديمية إلى "تم احتساب النتائج" أو "مستعد لإصدار الكشوف".</w:t>
      </w:r>
    </w:p>
    <w:p w14:paraId="21DFB9C8" w14:textId="77777777" w:rsidR="005C384C" w:rsidRPr="0046678C" w:rsidRDefault="005C384C" w:rsidP="005C384C">
      <w:pPr>
        <w:numPr>
          <w:ilvl w:val="1"/>
          <w:numId w:val="17"/>
        </w:numPr>
        <w:rPr>
          <w:sz w:val="32"/>
          <w:szCs w:val="32"/>
          <w:rtl/>
          <w:lang w:bidi="ar-DZ"/>
        </w:rPr>
      </w:pPr>
      <w:r w:rsidRPr="0046678C">
        <w:rPr>
          <w:rFonts w:hint="cs"/>
          <w:sz w:val="32"/>
          <w:szCs w:val="32"/>
          <w:rtl/>
          <w:lang w:bidi="ar-DZ"/>
        </w:rPr>
        <w:t>إصدار تقرير تنفيذ يوضح عدد الطلاب الذين تمت معالجة نتائجهم وأي أخطاء أو استثناءات واجهها النظام (مثل: طالب ناقص درجة في نشاط مهم).</w:t>
      </w:r>
    </w:p>
    <w:p w14:paraId="1EE6E27C" w14:textId="77777777" w:rsidR="005C384C" w:rsidRPr="00D518B8" w:rsidRDefault="005C384C" w:rsidP="005C384C">
      <w:pPr>
        <w:numPr>
          <w:ilvl w:val="0"/>
          <w:numId w:val="19"/>
        </w:numPr>
        <w:rPr>
          <w:sz w:val="32"/>
          <w:szCs w:val="32"/>
          <w:rtl/>
          <w:lang w:bidi="ar-DZ"/>
        </w:rPr>
      </w:pPr>
      <w:r w:rsidRPr="0046678C">
        <w:rPr>
          <w:rFonts w:hint="cs"/>
          <w:sz w:val="32"/>
          <w:szCs w:val="32"/>
          <w:rtl/>
          <w:lang w:bidi="ar-DZ"/>
        </w:rPr>
        <w:lastRenderedPageBreak/>
        <w:t>يمكن للإدارة مراجعة النتائج المحسوبة آلياً قبل اعتمادها النهائي.</w:t>
      </w:r>
    </w:p>
    <w:p w14:paraId="1A8B64B3" w14:textId="77777777" w:rsidR="005C384C" w:rsidRPr="0046678C" w:rsidRDefault="005C384C" w:rsidP="005C384C">
      <w:pPr>
        <w:rPr>
          <w:sz w:val="32"/>
          <w:szCs w:val="32"/>
          <w:rtl/>
          <w:lang w:bidi="ar-DZ"/>
        </w:rPr>
      </w:pPr>
      <w:r w:rsidRPr="0046678C">
        <w:rPr>
          <w:rFonts w:hint="cs"/>
          <w:sz w:val="32"/>
          <w:szCs w:val="32"/>
          <w:rtl/>
          <w:lang w:bidi="ar-DZ"/>
        </w:rPr>
        <w:t>7. المخرجات (Outputs)</w:t>
      </w:r>
    </w:p>
    <w:p w14:paraId="70A2DC99" w14:textId="77777777" w:rsidR="005C384C" w:rsidRPr="0046678C" w:rsidRDefault="005C384C" w:rsidP="005C384C">
      <w:pPr>
        <w:rPr>
          <w:sz w:val="32"/>
          <w:szCs w:val="32"/>
          <w:rtl/>
          <w:lang w:bidi="ar-DZ"/>
        </w:rPr>
      </w:pPr>
      <w:r w:rsidRPr="0046678C">
        <w:rPr>
          <w:rFonts w:hint="cs"/>
          <w:sz w:val="32"/>
          <w:szCs w:val="32"/>
          <w:rtl/>
          <w:lang w:bidi="ar-DZ"/>
        </w:rPr>
        <w:t>· درجة نهائية وحالة (ناجح/راسب) لكل طالب في كل مقرر مسجل.</w:t>
      </w:r>
    </w:p>
    <w:p w14:paraId="32F5D4EA" w14:textId="77777777" w:rsidR="005C384C" w:rsidRPr="0046678C" w:rsidRDefault="005C384C" w:rsidP="005C384C">
      <w:pPr>
        <w:rPr>
          <w:sz w:val="32"/>
          <w:szCs w:val="32"/>
          <w:rtl/>
          <w:lang w:bidi="ar-DZ"/>
        </w:rPr>
      </w:pPr>
      <w:r w:rsidRPr="0046678C">
        <w:rPr>
          <w:rFonts w:hint="cs"/>
          <w:sz w:val="32"/>
          <w:szCs w:val="32"/>
          <w:rtl/>
          <w:lang w:bidi="ar-DZ"/>
        </w:rPr>
        <w:t>· معدل فصلي وحالة فصلية لكل طالب.</w:t>
      </w:r>
    </w:p>
    <w:p w14:paraId="1BF5EE40" w14:textId="77777777" w:rsidR="005C384C" w:rsidRPr="0046678C" w:rsidRDefault="005C384C" w:rsidP="005C384C">
      <w:pPr>
        <w:rPr>
          <w:sz w:val="32"/>
          <w:szCs w:val="32"/>
          <w:rtl/>
          <w:lang w:bidi="ar-DZ"/>
        </w:rPr>
      </w:pPr>
      <w:r w:rsidRPr="0046678C">
        <w:rPr>
          <w:rFonts w:hint="cs"/>
          <w:sz w:val="32"/>
          <w:szCs w:val="32"/>
          <w:rtl/>
          <w:lang w:bidi="ar-DZ"/>
        </w:rPr>
        <w:t>· تقرير تنفيذ عملية الاحتساب.</w:t>
      </w:r>
    </w:p>
    <w:p w14:paraId="44C1CD8A" w14:textId="77777777" w:rsidR="005C384C" w:rsidRPr="0046678C" w:rsidRDefault="005C384C" w:rsidP="005C384C">
      <w:pPr>
        <w:rPr>
          <w:sz w:val="32"/>
          <w:szCs w:val="32"/>
          <w:rtl/>
          <w:lang w:bidi="ar-DZ"/>
        </w:rPr>
      </w:pPr>
      <w:r w:rsidRPr="0046678C">
        <w:rPr>
          <w:rFonts w:hint="cs"/>
          <w:sz w:val="32"/>
          <w:szCs w:val="32"/>
          <w:rtl/>
          <w:lang w:bidi="ar-DZ"/>
        </w:rPr>
        <w:t>· بيانات جاهزة لإصدار كشوف الدرجات النهائية (العملية 20).</w:t>
      </w:r>
    </w:p>
    <w:p w14:paraId="59F6FB20" w14:textId="77777777" w:rsidR="005C384C" w:rsidRPr="0046678C" w:rsidRDefault="005C384C" w:rsidP="005C384C">
      <w:pPr>
        <w:rPr>
          <w:sz w:val="32"/>
          <w:szCs w:val="32"/>
          <w:rtl/>
          <w:lang w:bidi="ar-DZ"/>
        </w:rPr>
      </w:pPr>
    </w:p>
    <w:p w14:paraId="730CEC37" w14:textId="77777777" w:rsidR="005C384C" w:rsidRPr="0046678C" w:rsidRDefault="005C384C" w:rsidP="005C384C">
      <w:pPr>
        <w:rPr>
          <w:sz w:val="32"/>
          <w:szCs w:val="32"/>
          <w:rtl/>
          <w:lang w:bidi="ar-DZ"/>
        </w:rPr>
      </w:pPr>
      <w:r w:rsidRPr="0046678C">
        <w:rPr>
          <w:rFonts w:hint="cs"/>
          <w:sz w:val="32"/>
          <w:szCs w:val="32"/>
          <w:rtl/>
          <w:lang w:bidi="ar-DZ"/>
        </w:rPr>
        <w:t>8. القيود والشروط (Business Rules)</w:t>
      </w:r>
    </w:p>
    <w:p w14:paraId="51CEE1E8" w14:textId="77777777" w:rsidR="005C384C" w:rsidRPr="0046678C" w:rsidRDefault="005C384C" w:rsidP="005C384C">
      <w:pPr>
        <w:rPr>
          <w:sz w:val="32"/>
          <w:szCs w:val="32"/>
          <w:rtl/>
          <w:lang w:bidi="ar-DZ"/>
        </w:rPr>
      </w:pPr>
      <w:r w:rsidRPr="0046678C">
        <w:rPr>
          <w:rFonts w:hint="cs"/>
          <w:sz w:val="32"/>
          <w:szCs w:val="32"/>
          <w:rtl/>
          <w:lang w:bidi="ar-DZ"/>
        </w:rPr>
        <w:t>· لا يمكن تشغيل عملية الاحتساب النهائي إلا بعد إغلاق فترة إدخال الدرجات والتأكد من اكتمال الدرجات لجميع الأنشطة الإلزامية.</w:t>
      </w:r>
    </w:p>
    <w:p w14:paraId="08BD58BA" w14:textId="77777777" w:rsidR="005C384C" w:rsidRPr="0046678C" w:rsidRDefault="005C384C" w:rsidP="005C384C">
      <w:pPr>
        <w:rPr>
          <w:sz w:val="32"/>
          <w:szCs w:val="32"/>
          <w:rtl/>
          <w:lang w:bidi="ar-DZ"/>
        </w:rPr>
      </w:pPr>
      <w:r w:rsidRPr="0046678C">
        <w:rPr>
          <w:rFonts w:hint="cs"/>
          <w:sz w:val="32"/>
          <w:szCs w:val="32"/>
          <w:rtl/>
          <w:lang w:bidi="ar-DZ"/>
        </w:rPr>
        <w:t>· إذا كان هناك طالب ناقص درجة في نشاط إلزامي (لم يسجل له درجة)، يجب على النظام إيقاف حساب نتيجته وإعلام الإدارة لاستكمال البيانات أولاً.</w:t>
      </w:r>
    </w:p>
    <w:p w14:paraId="63018A12" w14:textId="77777777" w:rsidR="005C384C" w:rsidRPr="0046678C" w:rsidRDefault="005C384C" w:rsidP="005C384C">
      <w:pPr>
        <w:rPr>
          <w:sz w:val="32"/>
          <w:szCs w:val="32"/>
          <w:rtl/>
          <w:lang w:bidi="ar-DZ"/>
        </w:rPr>
      </w:pPr>
      <w:r w:rsidRPr="0046678C">
        <w:rPr>
          <w:rFonts w:hint="cs"/>
          <w:sz w:val="32"/>
          <w:szCs w:val="32"/>
          <w:rtl/>
          <w:lang w:bidi="ar-DZ"/>
        </w:rPr>
        <w:t>· بعد تشغيل عملية الاحتساب النهائي وإقفال الفصل، لا يمكن تعديل الدرجات إلا عبر عملية استثنائية (تتطلب موافقات عليا) لأن التعديل سيتطلب إعادة تشغيل العملية.</w:t>
      </w:r>
    </w:p>
    <w:p w14:paraId="4D1ABEB6" w14:textId="77777777" w:rsidR="005C384C" w:rsidRPr="0046678C" w:rsidRDefault="005C384C" w:rsidP="005C384C">
      <w:pPr>
        <w:rPr>
          <w:sz w:val="32"/>
          <w:szCs w:val="32"/>
          <w:rtl/>
          <w:lang w:bidi="ar-DZ"/>
        </w:rPr>
      </w:pPr>
      <w:r w:rsidRPr="0046678C">
        <w:rPr>
          <w:rFonts w:hint="cs"/>
          <w:sz w:val="32"/>
          <w:szCs w:val="32"/>
          <w:rtl/>
          <w:lang w:bidi="ar-DZ"/>
        </w:rPr>
        <w:t>· يجب أن تكون سياسات التقييم محددة ومخزنة في النظام قبل بدء الفصل الدراسي ولا يمكن تغييرها بعد بدء عملية احتساب النتائج.</w:t>
      </w:r>
    </w:p>
    <w:p w14:paraId="161334B8" w14:textId="77777777" w:rsidR="005C384C" w:rsidRPr="0046678C" w:rsidRDefault="005C384C" w:rsidP="005C384C">
      <w:pPr>
        <w:rPr>
          <w:sz w:val="32"/>
          <w:szCs w:val="32"/>
          <w:rtl/>
          <w:lang w:bidi="ar-DZ"/>
        </w:rPr>
      </w:pPr>
    </w:p>
    <w:p w14:paraId="79DA4032" w14:textId="77777777" w:rsidR="005C384C" w:rsidRPr="0046678C" w:rsidRDefault="005C384C" w:rsidP="005C384C">
      <w:pPr>
        <w:rPr>
          <w:sz w:val="32"/>
          <w:szCs w:val="32"/>
          <w:rtl/>
          <w:lang w:bidi="ar-DZ"/>
        </w:rPr>
      </w:pPr>
      <w:r w:rsidRPr="0046678C">
        <w:rPr>
          <w:rFonts w:hint="cs"/>
          <w:sz w:val="32"/>
          <w:szCs w:val="32"/>
          <w:rtl/>
          <w:lang w:bidi="ar-DZ"/>
        </w:rPr>
        <w:t>9. الارتباط بمكتب التربية والتعليم</w:t>
      </w:r>
    </w:p>
    <w:p w14:paraId="44DDB7B3" w14:textId="77777777" w:rsidR="005C384C" w:rsidRPr="0046678C" w:rsidRDefault="005C384C" w:rsidP="005C384C">
      <w:pPr>
        <w:rPr>
          <w:sz w:val="32"/>
          <w:szCs w:val="32"/>
          <w:rtl/>
          <w:lang w:bidi="ar-DZ"/>
        </w:rPr>
      </w:pPr>
      <w:r w:rsidRPr="0046678C">
        <w:rPr>
          <w:rFonts w:hint="cs"/>
          <w:sz w:val="32"/>
          <w:szCs w:val="32"/>
          <w:rtl/>
          <w:lang w:bidi="ar-DZ"/>
        </w:rPr>
        <w:t>· قد تتطلب بعض الأنظمة المركزية إرسال النتائج النهائية للمدارس إلى مكتب التربية للمصادقة عليها قبل إصدار الكشوف الرسمية.</w:t>
      </w:r>
    </w:p>
    <w:p w14:paraId="08DD197C" w14:textId="77777777" w:rsidR="005C384C" w:rsidRPr="0046678C" w:rsidRDefault="005C384C" w:rsidP="005C384C">
      <w:pPr>
        <w:rPr>
          <w:sz w:val="32"/>
          <w:szCs w:val="32"/>
          <w:rtl/>
          <w:lang w:bidi="ar-DZ"/>
        </w:rPr>
      </w:pPr>
      <w:r w:rsidRPr="0046678C">
        <w:rPr>
          <w:rFonts w:hint="cs"/>
          <w:sz w:val="32"/>
          <w:szCs w:val="32"/>
          <w:rtl/>
          <w:lang w:bidi="ar-DZ"/>
        </w:rPr>
        <w:t>· يمكن للمكتب تحديد السياسة العامة للتقييم (درجة النجاح الدنيا، عدد المواد التي يمكن الرسوب فيها) ويقوم النظام بتطبيقها آلياً.</w:t>
      </w:r>
    </w:p>
    <w:p w14:paraId="25275A27" w14:textId="77777777" w:rsidR="005C384C" w:rsidRDefault="005C384C" w:rsidP="005C384C">
      <w:pPr>
        <w:rPr>
          <w:sz w:val="32"/>
          <w:szCs w:val="32"/>
          <w:rtl/>
          <w:lang w:bidi="ar-DZ"/>
        </w:rPr>
      </w:pPr>
    </w:p>
    <w:p w14:paraId="71BA552B" w14:textId="77777777" w:rsidR="005C384C" w:rsidRPr="0046678C" w:rsidRDefault="005C384C" w:rsidP="005C384C">
      <w:pPr>
        <w:rPr>
          <w:sz w:val="32"/>
          <w:szCs w:val="32"/>
          <w:rtl/>
          <w:lang w:bidi="ar-DZ"/>
        </w:rPr>
      </w:pPr>
    </w:p>
    <w:p w14:paraId="14624C02" w14:textId="77777777" w:rsidR="005C384C" w:rsidRDefault="005C384C" w:rsidP="005C384C">
      <w:pPr>
        <w:rPr>
          <w:sz w:val="32"/>
          <w:szCs w:val="32"/>
          <w:rtl/>
          <w:lang w:bidi="ar-DZ"/>
        </w:rPr>
      </w:pPr>
      <w:r w:rsidRPr="0046678C">
        <w:rPr>
          <w:rFonts w:hint="cs"/>
          <w:sz w:val="32"/>
          <w:szCs w:val="32"/>
          <w:rtl/>
          <w:lang w:bidi="ar-DZ"/>
        </w:rPr>
        <w:lastRenderedPageBreak/>
        <w:t>10. العلاقة مع الكيانات الأخرى</w:t>
      </w:r>
    </w:p>
    <w:p w14:paraId="1A0AA618" w14:textId="77777777" w:rsidR="005C384C" w:rsidRPr="0046678C" w:rsidRDefault="005C384C" w:rsidP="005C384C">
      <w:pPr>
        <w:rPr>
          <w:sz w:val="32"/>
          <w:szCs w:val="32"/>
          <w:rtl/>
          <w:lang w:bidi="ar-DZ"/>
        </w:rPr>
      </w:pPr>
      <w:r w:rsidRPr="0046678C">
        <w:rPr>
          <w:rFonts w:hint="cs"/>
          <w:sz w:val="32"/>
          <w:szCs w:val="32"/>
          <w:rtl/>
          <w:lang w:bidi="ar-DZ"/>
        </w:rPr>
        <w:t>· كيان الطالب: تحديث حقول الدرجة النهائية والمعدل والحالة الأكاديمية.</w:t>
      </w:r>
    </w:p>
    <w:p w14:paraId="2592B77E" w14:textId="77777777" w:rsidR="005C384C" w:rsidRPr="0046678C" w:rsidRDefault="005C384C" w:rsidP="005C384C">
      <w:pPr>
        <w:rPr>
          <w:sz w:val="32"/>
          <w:szCs w:val="32"/>
          <w:rtl/>
          <w:lang w:bidi="ar-DZ"/>
        </w:rPr>
      </w:pPr>
      <w:r w:rsidRPr="0046678C">
        <w:rPr>
          <w:rFonts w:hint="cs"/>
          <w:sz w:val="32"/>
          <w:szCs w:val="32"/>
          <w:rtl/>
          <w:lang w:bidi="ar-DZ"/>
        </w:rPr>
        <w:t>· كيان المقرر الدراسي: حفظ النتيجة النهائية للطالب فيه.</w:t>
      </w:r>
    </w:p>
    <w:p w14:paraId="08962F46" w14:textId="77777777" w:rsidR="005C384C" w:rsidRPr="0046678C" w:rsidRDefault="005C384C" w:rsidP="005C384C">
      <w:pPr>
        <w:rPr>
          <w:sz w:val="32"/>
          <w:szCs w:val="32"/>
          <w:rtl/>
          <w:lang w:bidi="ar-DZ"/>
        </w:rPr>
      </w:pPr>
      <w:r w:rsidRPr="0046678C">
        <w:rPr>
          <w:rFonts w:hint="cs"/>
          <w:sz w:val="32"/>
          <w:szCs w:val="32"/>
          <w:rtl/>
          <w:lang w:bidi="ar-DZ"/>
        </w:rPr>
        <w:t>· كيان الفصل الدراسي: ربط النتيجة النهائية به.</w:t>
      </w:r>
    </w:p>
    <w:p w14:paraId="04A04363" w14:textId="77777777" w:rsidR="005C384C" w:rsidRPr="0046678C" w:rsidRDefault="005C384C" w:rsidP="005C384C">
      <w:pPr>
        <w:rPr>
          <w:sz w:val="32"/>
          <w:szCs w:val="32"/>
          <w:rtl/>
          <w:lang w:bidi="ar-DZ"/>
        </w:rPr>
      </w:pPr>
      <w:r w:rsidRPr="0046678C">
        <w:rPr>
          <w:rFonts w:hint="cs"/>
          <w:sz w:val="32"/>
          <w:szCs w:val="32"/>
          <w:rtl/>
          <w:lang w:bidi="ar-DZ"/>
        </w:rPr>
        <w:t>· كيان سياسة التقييم: الاستناد إليه في جميع الحسابات.</w:t>
      </w:r>
    </w:p>
    <w:p w14:paraId="1345CDDD" w14:textId="77777777" w:rsidR="005C384C" w:rsidRPr="0046678C" w:rsidRDefault="005C384C" w:rsidP="005C384C">
      <w:pPr>
        <w:rPr>
          <w:sz w:val="32"/>
          <w:szCs w:val="32"/>
          <w:rtl/>
          <w:lang w:bidi="ar-DZ"/>
        </w:rPr>
      </w:pPr>
      <w:r w:rsidRPr="0046678C">
        <w:rPr>
          <w:rFonts w:hint="cs"/>
          <w:sz w:val="32"/>
          <w:szCs w:val="32"/>
          <w:rtl/>
          <w:lang w:bidi="ar-DZ"/>
        </w:rPr>
        <w:t>· كية كشوف الدرجات: تزويده بالبيانات الجاهزة للإصدار.</w:t>
      </w:r>
    </w:p>
    <w:p w14:paraId="77F740CB" w14:textId="77777777" w:rsidR="005C384C" w:rsidRPr="0046678C" w:rsidRDefault="005C384C" w:rsidP="005C384C">
      <w:pPr>
        <w:rPr>
          <w:sz w:val="32"/>
          <w:szCs w:val="32"/>
          <w:rtl/>
          <w:lang w:bidi="ar-DZ"/>
        </w:rPr>
      </w:pPr>
    </w:p>
    <w:p w14:paraId="637D9DB6" w14:textId="77777777" w:rsidR="005C384C" w:rsidRPr="00D518B8" w:rsidRDefault="005C384C" w:rsidP="005C384C">
      <w:pPr>
        <w:rPr>
          <w:color w:val="FF0000"/>
          <w:sz w:val="32"/>
          <w:szCs w:val="32"/>
          <w:rtl/>
          <w:lang w:bidi="ar-DZ"/>
        </w:rPr>
      </w:pPr>
      <w:r w:rsidRPr="0046678C">
        <w:rPr>
          <w:rFonts w:hint="cs"/>
          <w:sz w:val="32"/>
          <w:szCs w:val="32"/>
          <w:rtl/>
          <w:lang w:bidi="ar-DZ"/>
        </w:rPr>
        <w:t>11</w:t>
      </w:r>
      <w:r w:rsidRPr="00D518B8">
        <w:rPr>
          <w:rFonts w:hint="cs"/>
          <w:color w:val="FF0000"/>
          <w:sz w:val="32"/>
          <w:szCs w:val="32"/>
          <w:rtl/>
          <w:lang w:bidi="ar-DZ"/>
        </w:rPr>
        <w:t>. ملاحظات</w:t>
      </w:r>
    </w:p>
    <w:p w14:paraId="65183398" w14:textId="77777777" w:rsidR="005C384C" w:rsidRPr="0046678C" w:rsidRDefault="005C384C" w:rsidP="005C384C">
      <w:pPr>
        <w:rPr>
          <w:sz w:val="32"/>
          <w:szCs w:val="32"/>
          <w:rtl/>
          <w:lang w:bidi="ar-DZ"/>
        </w:rPr>
      </w:pPr>
      <w:r w:rsidRPr="0046678C">
        <w:rPr>
          <w:rFonts w:hint="cs"/>
          <w:sz w:val="32"/>
          <w:szCs w:val="32"/>
          <w:rtl/>
          <w:lang w:bidi="ar-DZ"/>
        </w:rPr>
        <w:t>· هذه العملية هي قلب النظام الأكاديمي الآلي وتعتمد على جودة ودقة البيانات المدخلة في العمليات السابقة (تسجيل الدرجات).</w:t>
      </w:r>
    </w:p>
    <w:p w14:paraId="6C803E4F" w14:textId="77777777" w:rsidR="005C384C" w:rsidRPr="0046678C" w:rsidRDefault="005C384C" w:rsidP="005C384C">
      <w:pPr>
        <w:rPr>
          <w:sz w:val="32"/>
          <w:szCs w:val="32"/>
          <w:rtl/>
          <w:lang w:bidi="ar-DZ"/>
        </w:rPr>
      </w:pPr>
      <w:r w:rsidRPr="0046678C">
        <w:rPr>
          <w:rFonts w:hint="cs"/>
          <w:sz w:val="32"/>
          <w:szCs w:val="32"/>
          <w:rtl/>
          <w:lang w:bidi="ar-DZ"/>
        </w:rPr>
        <w:t>· من المهم أن يكون لدى النظام آلية لمعالجة الحالات الاستثنائية (المرض الطويل، الظروف الخاصة) التي قد تتطلب سياسة تقييم مختلفة.</w:t>
      </w:r>
    </w:p>
    <w:p w14:paraId="0EE352B7" w14:textId="77777777" w:rsidR="005C384C" w:rsidRPr="0046678C" w:rsidRDefault="005C384C" w:rsidP="005C384C">
      <w:pPr>
        <w:rPr>
          <w:sz w:val="32"/>
          <w:szCs w:val="32"/>
          <w:rtl/>
          <w:lang w:bidi="ar-DZ"/>
        </w:rPr>
      </w:pPr>
      <w:r w:rsidRPr="0046678C">
        <w:rPr>
          <w:rFonts w:hint="cs"/>
          <w:sz w:val="32"/>
          <w:szCs w:val="32"/>
          <w:rtl/>
          <w:lang w:bidi="ar-DZ"/>
        </w:rPr>
        <w:t>· يمكن تشغيل عملية احتساب أولية (تجريبية) للإدارة لمراجعة النتائج قبل التشغيل النهائي والإقفال.</w:t>
      </w:r>
    </w:p>
    <w:p w14:paraId="41E8ED41" w14:textId="77777777" w:rsidR="005C384C" w:rsidRPr="0046678C" w:rsidRDefault="005C384C" w:rsidP="005C384C">
      <w:pPr>
        <w:rPr>
          <w:sz w:val="32"/>
          <w:szCs w:val="32"/>
          <w:highlight w:val="yellow"/>
          <w:rtl/>
          <w:lang w:bidi="ar-DZ"/>
        </w:rPr>
      </w:pPr>
      <w:r w:rsidRPr="0046678C">
        <w:rPr>
          <w:rFonts w:hint="cs"/>
          <w:sz w:val="32"/>
          <w:szCs w:val="32"/>
          <w:highlight w:val="yellow"/>
          <w:rtl/>
          <w:lang w:bidi="ar-DZ"/>
        </w:rPr>
        <w:t xml:space="preserve">العملية </w:t>
      </w:r>
      <w:r>
        <w:rPr>
          <w:sz w:val="32"/>
          <w:szCs w:val="32"/>
          <w:highlight w:val="yellow"/>
        </w:rPr>
        <w:t>b</w:t>
      </w:r>
      <w:r w:rsidRPr="0046678C">
        <w:rPr>
          <w:rFonts w:hint="cs"/>
          <w:sz w:val="32"/>
          <w:szCs w:val="32"/>
          <w:highlight w:val="yellow"/>
          <w:rtl/>
          <w:lang w:bidi="ar-DZ"/>
        </w:rPr>
        <w:t>(</w:t>
      </w:r>
      <w:r>
        <w:rPr>
          <w:sz w:val="32"/>
          <w:szCs w:val="32"/>
          <w:highlight w:val="yellow"/>
          <w:lang w:bidi="ar-DZ"/>
        </w:rPr>
        <w:t>7</w:t>
      </w:r>
      <w:r w:rsidRPr="0046678C">
        <w:rPr>
          <w:rFonts w:hint="cs"/>
          <w:sz w:val="32"/>
          <w:szCs w:val="32"/>
          <w:highlight w:val="yellow"/>
          <w:rtl/>
          <w:lang w:bidi="ar-DZ"/>
        </w:rPr>
        <w:t>): تسجيل البيانات الصحية والزيارات العيادية للطالب</w:t>
      </w:r>
    </w:p>
    <w:p w14:paraId="1FE2A7FD" w14:textId="77777777" w:rsidR="005C384C" w:rsidRPr="0046678C" w:rsidRDefault="005C384C" w:rsidP="005C384C">
      <w:pPr>
        <w:rPr>
          <w:sz w:val="32"/>
          <w:szCs w:val="32"/>
          <w:rtl/>
          <w:lang w:bidi="ar-DZ"/>
        </w:rPr>
      </w:pPr>
      <w:r w:rsidRPr="0046678C">
        <w:rPr>
          <w:rFonts w:hint="cs"/>
          <w:sz w:val="32"/>
          <w:szCs w:val="32"/>
          <w:rtl/>
          <w:lang w:bidi="ar-DZ"/>
        </w:rPr>
        <w:t>1. اسم العملية</w:t>
      </w:r>
    </w:p>
    <w:p w14:paraId="5553526D" w14:textId="77777777" w:rsidR="005C384C" w:rsidRPr="00D518B8" w:rsidRDefault="005C384C" w:rsidP="005C384C">
      <w:pPr>
        <w:jc w:val="center"/>
        <w:rPr>
          <w:sz w:val="32"/>
          <w:szCs w:val="32"/>
          <w:u w:val="single"/>
          <w:rtl/>
          <w:lang w:bidi="ar-DZ"/>
        </w:rPr>
      </w:pPr>
      <w:r w:rsidRPr="00D518B8">
        <w:rPr>
          <w:rFonts w:hint="cs"/>
          <w:sz w:val="32"/>
          <w:szCs w:val="32"/>
          <w:u w:val="single"/>
          <w:rtl/>
          <w:lang w:bidi="ar-DZ"/>
        </w:rPr>
        <w:t>تسجيل البيانات الصحية والزيارات العيادية للطالب</w:t>
      </w:r>
    </w:p>
    <w:p w14:paraId="788DFE4E" w14:textId="77777777" w:rsidR="005C384C" w:rsidRPr="0046678C" w:rsidRDefault="005C384C" w:rsidP="005C384C">
      <w:pPr>
        <w:rPr>
          <w:sz w:val="32"/>
          <w:szCs w:val="32"/>
          <w:rtl/>
          <w:lang w:bidi="ar-DZ"/>
        </w:rPr>
      </w:pPr>
      <w:r w:rsidRPr="0046678C">
        <w:rPr>
          <w:rFonts w:hint="cs"/>
          <w:sz w:val="32"/>
          <w:szCs w:val="32"/>
          <w:rtl/>
          <w:lang w:bidi="ar-DZ"/>
        </w:rPr>
        <w:t>2. وصف العملية</w:t>
      </w:r>
    </w:p>
    <w:p w14:paraId="7A61E6F3" w14:textId="77777777" w:rsidR="005C384C" w:rsidRPr="0046678C" w:rsidRDefault="005C384C" w:rsidP="005C384C">
      <w:pPr>
        <w:rPr>
          <w:sz w:val="32"/>
          <w:szCs w:val="32"/>
          <w:rtl/>
          <w:lang w:bidi="ar-DZ"/>
        </w:rPr>
      </w:pPr>
      <w:r w:rsidRPr="0046678C">
        <w:rPr>
          <w:rFonts w:hint="cs"/>
          <w:sz w:val="32"/>
          <w:szCs w:val="32"/>
          <w:rtl/>
          <w:lang w:bidi="ar-DZ"/>
        </w:rPr>
        <w:t>هي العملية التي يتم من خلالها توثيق المعلومات الصحية الأساسية للطالب (كالأمراض المزمنة، الحساسيات، الإعاقات) وأيضاً تسجيل تفاصيل أي زيارة يقوم بها الطالب للعيادة المدرسية أو يتلقى خلالها رعاية صحية. تهدف إلى بناء سجل صحي متكامل للطالب يدعم تقديم الرعاية المناسبة له داخل البيئة المدرسية.</w:t>
      </w:r>
    </w:p>
    <w:p w14:paraId="18E5F8C8" w14:textId="77777777" w:rsidR="005C384C" w:rsidRDefault="005C384C" w:rsidP="005C384C">
      <w:pPr>
        <w:rPr>
          <w:sz w:val="32"/>
          <w:szCs w:val="32"/>
          <w:rtl/>
          <w:lang w:bidi="ar-DZ"/>
        </w:rPr>
      </w:pPr>
    </w:p>
    <w:p w14:paraId="4985D7EA" w14:textId="77777777" w:rsidR="005C384C" w:rsidRPr="0046678C" w:rsidRDefault="005C384C" w:rsidP="005C384C">
      <w:pPr>
        <w:rPr>
          <w:sz w:val="32"/>
          <w:szCs w:val="32"/>
          <w:rtl/>
          <w:lang w:bidi="ar-DZ"/>
        </w:rPr>
      </w:pPr>
    </w:p>
    <w:p w14:paraId="2EB8FBE2" w14:textId="77777777" w:rsidR="005C384C" w:rsidRPr="0046678C" w:rsidRDefault="005C384C" w:rsidP="005C384C">
      <w:pPr>
        <w:rPr>
          <w:sz w:val="32"/>
          <w:szCs w:val="32"/>
          <w:rtl/>
          <w:lang w:bidi="ar-DZ"/>
        </w:rPr>
      </w:pPr>
      <w:r w:rsidRPr="0046678C">
        <w:rPr>
          <w:rFonts w:hint="cs"/>
          <w:sz w:val="32"/>
          <w:szCs w:val="32"/>
          <w:rtl/>
          <w:lang w:bidi="ar-DZ"/>
        </w:rPr>
        <w:lastRenderedPageBreak/>
        <w:t>3. الهدف من العملية</w:t>
      </w:r>
    </w:p>
    <w:p w14:paraId="09A3D8B5" w14:textId="77777777" w:rsidR="005C384C" w:rsidRPr="0046678C" w:rsidRDefault="005C384C" w:rsidP="005C384C">
      <w:pPr>
        <w:rPr>
          <w:sz w:val="32"/>
          <w:szCs w:val="32"/>
          <w:rtl/>
          <w:lang w:bidi="ar-DZ"/>
        </w:rPr>
      </w:pPr>
      <w:r w:rsidRPr="0046678C">
        <w:rPr>
          <w:rFonts w:hint="cs"/>
          <w:sz w:val="32"/>
          <w:szCs w:val="32"/>
          <w:rtl/>
          <w:lang w:bidi="ar-DZ"/>
        </w:rPr>
        <w:t>· إنشاء وتحديث سجل صحي مركزي وآمن للطالب داخل النظام المدرسي.</w:t>
      </w:r>
    </w:p>
    <w:p w14:paraId="6DBD55CB" w14:textId="77777777" w:rsidR="005C384C" w:rsidRPr="0046678C" w:rsidRDefault="005C384C" w:rsidP="005C384C">
      <w:pPr>
        <w:rPr>
          <w:sz w:val="32"/>
          <w:szCs w:val="32"/>
          <w:rtl/>
          <w:lang w:bidi="ar-DZ"/>
        </w:rPr>
      </w:pPr>
      <w:r w:rsidRPr="0046678C">
        <w:rPr>
          <w:rFonts w:hint="cs"/>
          <w:sz w:val="32"/>
          <w:szCs w:val="32"/>
          <w:rtl/>
          <w:lang w:bidi="ar-DZ"/>
        </w:rPr>
        <w:t>· تمكين الكادر الصحي في المدرسة (الممرض/الممرضة، الطبيب) من الوصول السريع للمعلومات الصحية الهامة في حالات الطوارئ.</w:t>
      </w:r>
    </w:p>
    <w:p w14:paraId="139135E0" w14:textId="77777777" w:rsidR="005C384C" w:rsidRPr="0046678C" w:rsidRDefault="005C384C" w:rsidP="005C384C">
      <w:pPr>
        <w:rPr>
          <w:sz w:val="32"/>
          <w:szCs w:val="32"/>
          <w:rtl/>
          <w:lang w:bidi="ar-DZ"/>
        </w:rPr>
      </w:pPr>
      <w:r w:rsidRPr="0046678C">
        <w:rPr>
          <w:rFonts w:hint="cs"/>
          <w:sz w:val="32"/>
          <w:szCs w:val="32"/>
          <w:rtl/>
          <w:lang w:bidi="ar-DZ"/>
        </w:rPr>
        <w:t>· تسجيل وتتبع الحالات الصحية التي تؤثر على الحضور أو المشاركة الأكاديمية.</w:t>
      </w:r>
    </w:p>
    <w:p w14:paraId="44CC7FDB" w14:textId="77777777" w:rsidR="005C384C" w:rsidRPr="0046678C" w:rsidRDefault="005C384C" w:rsidP="005C384C">
      <w:pPr>
        <w:rPr>
          <w:sz w:val="32"/>
          <w:szCs w:val="32"/>
          <w:rtl/>
          <w:lang w:bidi="ar-DZ"/>
        </w:rPr>
      </w:pPr>
      <w:r w:rsidRPr="0046678C">
        <w:rPr>
          <w:rFonts w:hint="cs"/>
          <w:sz w:val="32"/>
          <w:szCs w:val="32"/>
          <w:rtl/>
          <w:lang w:bidi="ar-DZ"/>
        </w:rPr>
        <w:t>· توفير بيانات لإعداد التقارير الصحية الإحصائية للمدرسة.</w:t>
      </w:r>
    </w:p>
    <w:p w14:paraId="7451D836" w14:textId="77777777" w:rsidR="005C384C" w:rsidRPr="0046678C" w:rsidRDefault="005C384C" w:rsidP="005C384C">
      <w:pPr>
        <w:rPr>
          <w:sz w:val="32"/>
          <w:szCs w:val="32"/>
          <w:rtl/>
          <w:lang w:bidi="ar-DZ"/>
        </w:rPr>
      </w:pPr>
      <w:r w:rsidRPr="0046678C">
        <w:rPr>
          <w:rFonts w:hint="cs"/>
          <w:sz w:val="32"/>
          <w:szCs w:val="32"/>
          <w:rtl/>
          <w:lang w:bidi="ar-DZ"/>
        </w:rPr>
        <w:t>· إشراك ولي الأمر في متابعة الحالة الصحية لابنه/ابنته عند الضرورة.</w:t>
      </w:r>
    </w:p>
    <w:p w14:paraId="02E07FCA" w14:textId="77777777" w:rsidR="005C384C" w:rsidRPr="0046678C" w:rsidRDefault="005C384C" w:rsidP="005C384C">
      <w:pPr>
        <w:rPr>
          <w:sz w:val="32"/>
          <w:szCs w:val="32"/>
          <w:rtl/>
          <w:lang w:bidi="ar-DZ"/>
        </w:rPr>
      </w:pPr>
    </w:p>
    <w:p w14:paraId="799318B5" w14:textId="77777777" w:rsidR="005C384C" w:rsidRPr="0046678C" w:rsidRDefault="005C384C" w:rsidP="005C384C">
      <w:pPr>
        <w:rPr>
          <w:sz w:val="32"/>
          <w:szCs w:val="32"/>
          <w:rtl/>
          <w:lang w:bidi="ar-DZ"/>
        </w:rPr>
      </w:pPr>
      <w:r w:rsidRPr="0046678C">
        <w:rPr>
          <w:rFonts w:hint="cs"/>
          <w:sz w:val="32"/>
          <w:szCs w:val="32"/>
          <w:rtl/>
          <w:lang w:bidi="ar-DZ"/>
        </w:rPr>
        <w:t>4. الجهة المسؤولة عن التنفيذ</w:t>
      </w:r>
    </w:p>
    <w:p w14:paraId="1B27DE08" w14:textId="77777777" w:rsidR="005C384C" w:rsidRPr="0046678C" w:rsidRDefault="005C384C" w:rsidP="005C384C">
      <w:pPr>
        <w:rPr>
          <w:sz w:val="32"/>
          <w:szCs w:val="32"/>
          <w:rtl/>
          <w:lang w:bidi="ar-DZ"/>
        </w:rPr>
      </w:pPr>
      <w:r w:rsidRPr="0046678C">
        <w:rPr>
          <w:rFonts w:hint="cs"/>
          <w:sz w:val="32"/>
          <w:szCs w:val="32"/>
          <w:rtl/>
          <w:lang w:bidi="ar-DZ"/>
        </w:rPr>
        <w:t>· المنفذ الرئيسي: الممرض/الممرضة المدرسية أو المسؤول الصحي في المدرسة.</w:t>
      </w:r>
    </w:p>
    <w:p w14:paraId="637D9047" w14:textId="77777777" w:rsidR="005C384C" w:rsidRPr="0046678C" w:rsidRDefault="005C384C" w:rsidP="005C384C">
      <w:pPr>
        <w:rPr>
          <w:sz w:val="32"/>
          <w:szCs w:val="32"/>
          <w:rtl/>
          <w:lang w:bidi="ar-DZ"/>
        </w:rPr>
      </w:pPr>
      <w:r w:rsidRPr="0046678C">
        <w:rPr>
          <w:rFonts w:hint="cs"/>
          <w:sz w:val="32"/>
          <w:szCs w:val="32"/>
          <w:rtl/>
          <w:lang w:bidi="ar-DZ"/>
        </w:rPr>
        <w:t>· الجهة المزودة للبيانات: ولي أمر الطالب (للبيانات الصحية الأساسية).</w:t>
      </w:r>
    </w:p>
    <w:p w14:paraId="6314D68C" w14:textId="77777777" w:rsidR="005C384C" w:rsidRPr="0046678C" w:rsidRDefault="005C384C" w:rsidP="005C384C">
      <w:pPr>
        <w:rPr>
          <w:sz w:val="32"/>
          <w:szCs w:val="32"/>
          <w:rtl/>
          <w:lang w:bidi="ar-DZ"/>
        </w:rPr>
      </w:pPr>
      <w:r w:rsidRPr="0046678C">
        <w:rPr>
          <w:rFonts w:hint="cs"/>
          <w:sz w:val="32"/>
          <w:szCs w:val="32"/>
          <w:rtl/>
          <w:lang w:bidi="ar-DZ"/>
        </w:rPr>
        <w:t>· الجهة الرقابية: إدارة المدرسة (مدير، وكيل).</w:t>
      </w:r>
    </w:p>
    <w:p w14:paraId="3177A223" w14:textId="77777777" w:rsidR="005C384C" w:rsidRPr="0046678C" w:rsidRDefault="005C384C" w:rsidP="005C384C">
      <w:pPr>
        <w:rPr>
          <w:sz w:val="32"/>
          <w:szCs w:val="32"/>
          <w:rtl/>
          <w:lang w:bidi="ar-DZ"/>
        </w:rPr>
      </w:pPr>
      <w:r w:rsidRPr="0046678C">
        <w:rPr>
          <w:rFonts w:hint="cs"/>
          <w:sz w:val="32"/>
          <w:szCs w:val="32"/>
          <w:rtl/>
          <w:lang w:bidi="ar-DZ"/>
        </w:rPr>
        <w:t>· الجهة التقنية: النظام (لضمان خصوصية وسرية البيانات).</w:t>
      </w:r>
    </w:p>
    <w:p w14:paraId="5593D40F" w14:textId="77777777" w:rsidR="005C384C" w:rsidRPr="0046678C" w:rsidRDefault="005C384C" w:rsidP="005C384C">
      <w:pPr>
        <w:rPr>
          <w:sz w:val="32"/>
          <w:szCs w:val="32"/>
          <w:rtl/>
          <w:lang w:bidi="ar-DZ"/>
        </w:rPr>
      </w:pPr>
    </w:p>
    <w:p w14:paraId="233B17E5" w14:textId="77777777" w:rsidR="005C384C" w:rsidRPr="0046678C" w:rsidRDefault="005C384C" w:rsidP="005C384C">
      <w:pPr>
        <w:rPr>
          <w:sz w:val="32"/>
          <w:szCs w:val="32"/>
          <w:rtl/>
          <w:lang w:bidi="ar-DZ"/>
        </w:rPr>
      </w:pPr>
      <w:r w:rsidRPr="0046678C">
        <w:rPr>
          <w:rFonts w:hint="cs"/>
          <w:sz w:val="32"/>
          <w:szCs w:val="32"/>
          <w:rtl/>
          <w:lang w:bidi="ar-DZ"/>
        </w:rPr>
        <w:t>5. المدخلات (Inputs)</w:t>
      </w:r>
    </w:p>
    <w:p w14:paraId="2D107ADE" w14:textId="77777777" w:rsidR="005C384C" w:rsidRPr="0046678C" w:rsidRDefault="005C384C" w:rsidP="005C384C">
      <w:pPr>
        <w:rPr>
          <w:sz w:val="32"/>
          <w:szCs w:val="32"/>
          <w:rtl/>
          <w:lang w:bidi="ar-DZ"/>
        </w:rPr>
      </w:pPr>
      <w:r w:rsidRPr="0046678C">
        <w:rPr>
          <w:rFonts w:hint="cs"/>
          <w:sz w:val="32"/>
          <w:szCs w:val="32"/>
          <w:rtl/>
          <w:lang w:bidi="ar-DZ"/>
        </w:rPr>
        <w:t>· الرقم الأكاديمي للطالب (StudentID).</w:t>
      </w:r>
    </w:p>
    <w:p w14:paraId="6C4665D8" w14:textId="77777777" w:rsidR="005C384C" w:rsidRPr="0046678C" w:rsidRDefault="005C384C" w:rsidP="005C384C">
      <w:pPr>
        <w:rPr>
          <w:sz w:val="32"/>
          <w:szCs w:val="32"/>
          <w:rtl/>
          <w:lang w:bidi="ar-DZ"/>
        </w:rPr>
      </w:pPr>
      <w:r w:rsidRPr="0046678C">
        <w:rPr>
          <w:rFonts w:hint="cs"/>
          <w:sz w:val="32"/>
          <w:szCs w:val="32"/>
          <w:rtl/>
          <w:lang w:bidi="ar-DZ"/>
        </w:rPr>
        <w:t>· البيانات الصحية الأساسية: (فصيلة الدم، الأمراض المزمنة كالسكري أو الربو، الحساسيات للطعام أو الأدوية، الإعاقات، الأدوية التي يتناولها بانتظام).</w:t>
      </w:r>
    </w:p>
    <w:p w14:paraId="63BE0F72" w14:textId="77777777" w:rsidR="005C384C" w:rsidRPr="0046678C" w:rsidRDefault="005C384C" w:rsidP="005C384C">
      <w:pPr>
        <w:rPr>
          <w:sz w:val="32"/>
          <w:szCs w:val="32"/>
          <w:rtl/>
          <w:lang w:bidi="ar-DZ"/>
        </w:rPr>
      </w:pPr>
      <w:r w:rsidRPr="0046678C">
        <w:rPr>
          <w:rFonts w:hint="cs"/>
          <w:sz w:val="32"/>
          <w:szCs w:val="32"/>
          <w:rtl/>
          <w:lang w:bidi="ar-DZ"/>
        </w:rPr>
        <w:t>· بيانات زيارة العيادة:</w:t>
      </w:r>
    </w:p>
    <w:p w14:paraId="0D636B8C" w14:textId="77777777" w:rsidR="005C384C" w:rsidRPr="0046678C" w:rsidRDefault="005C384C" w:rsidP="005C384C">
      <w:pPr>
        <w:rPr>
          <w:sz w:val="32"/>
          <w:szCs w:val="32"/>
          <w:rtl/>
          <w:lang w:bidi="ar-DZ"/>
        </w:rPr>
      </w:pPr>
      <w:r w:rsidRPr="0046678C">
        <w:rPr>
          <w:rFonts w:hint="cs"/>
          <w:sz w:val="32"/>
          <w:szCs w:val="32"/>
          <w:rtl/>
          <w:lang w:bidi="ar-DZ"/>
        </w:rPr>
        <w:t xml:space="preserve">  · تاريخ ووقت الزيارة.</w:t>
      </w:r>
    </w:p>
    <w:p w14:paraId="3A219940" w14:textId="77777777" w:rsidR="005C384C" w:rsidRPr="0046678C" w:rsidRDefault="005C384C" w:rsidP="005C384C">
      <w:pPr>
        <w:rPr>
          <w:sz w:val="32"/>
          <w:szCs w:val="32"/>
          <w:rtl/>
          <w:lang w:bidi="ar-DZ"/>
        </w:rPr>
      </w:pPr>
      <w:r w:rsidRPr="0046678C">
        <w:rPr>
          <w:rFonts w:hint="cs"/>
          <w:sz w:val="32"/>
          <w:szCs w:val="32"/>
          <w:rtl/>
          <w:lang w:bidi="ar-DZ"/>
        </w:rPr>
        <w:t xml:space="preserve">  · سبب الزيارة (شكوى الطالب: صداع، مغص، إصابة، إلخ).</w:t>
      </w:r>
    </w:p>
    <w:p w14:paraId="3600F95A" w14:textId="77777777" w:rsidR="005C384C" w:rsidRPr="0046678C" w:rsidRDefault="005C384C" w:rsidP="005C384C">
      <w:pPr>
        <w:rPr>
          <w:sz w:val="32"/>
          <w:szCs w:val="32"/>
          <w:rtl/>
          <w:lang w:bidi="ar-DZ"/>
        </w:rPr>
      </w:pPr>
      <w:r w:rsidRPr="0046678C">
        <w:rPr>
          <w:rFonts w:hint="cs"/>
          <w:sz w:val="32"/>
          <w:szCs w:val="32"/>
          <w:rtl/>
          <w:lang w:bidi="ar-DZ"/>
        </w:rPr>
        <w:t xml:space="preserve">  · الأعراض والفحص السريري.</w:t>
      </w:r>
    </w:p>
    <w:p w14:paraId="5E6AC803" w14:textId="77777777" w:rsidR="005C384C" w:rsidRPr="0046678C" w:rsidRDefault="005C384C" w:rsidP="005C384C">
      <w:pPr>
        <w:rPr>
          <w:sz w:val="32"/>
          <w:szCs w:val="32"/>
          <w:rtl/>
          <w:lang w:bidi="ar-DZ"/>
        </w:rPr>
      </w:pPr>
      <w:r w:rsidRPr="0046678C">
        <w:rPr>
          <w:rFonts w:hint="cs"/>
          <w:sz w:val="32"/>
          <w:szCs w:val="32"/>
          <w:rtl/>
          <w:lang w:bidi="ar-DZ"/>
        </w:rPr>
        <w:lastRenderedPageBreak/>
        <w:t xml:space="preserve">  · التشخيص المبدئي والإجراءات المتخذة (إسعافات أولية، راحة، توصية بمراجعة طبيب، إلخ).</w:t>
      </w:r>
    </w:p>
    <w:p w14:paraId="4187FE85" w14:textId="77777777" w:rsidR="005C384C" w:rsidRPr="0046678C" w:rsidRDefault="005C384C" w:rsidP="005C384C">
      <w:pPr>
        <w:rPr>
          <w:sz w:val="32"/>
          <w:szCs w:val="32"/>
          <w:rtl/>
          <w:lang w:bidi="ar-DZ"/>
        </w:rPr>
      </w:pPr>
      <w:r w:rsidRPr="0046678C">
        <w:rPr>
          <w:rFonts w:hint="cs"/>
          <w:sz w:val="32"/>
          <w:szCs w:val="32"/>
          <w:rtl/>
          <w:lang w:bidi="ar-DZ"/>
        </w:rPr>
        <w:t xml:space="preserve">  · التوصيات (إعفاء من حصة رياضة، تغذية خاصة، إلخ).</w:t>
      </w:r>
    </w:p>
    <w:p w14:paraId="193C0F95" w14:textId="77777777" w:rsidR="005C384C" w:rsidRPr="0046678C" w:rsidRDefault="005C384C" w:rsidP="005C384C">
      <w:pPr>
        <w:rPr>
          <w:sz w:val="32"/>
          <w:szCs w:val="32"/>
          <w:rtl/>
          <w:lang w:bidi="ar-DZ"/>
        </w:rPr>
      </w:pPr>
      <w:r w:rsidRPr="0046678C">
        <w:rPr>
          <w:rFonts w:hint="cs"/>
          <w:sz w:val="32"/>
          <w:szCs w:val="32"/>
          <w:rtl/>
          <w:lang w:bidi="ar-DZ"/>
        </w:rPr>
        <w:t>· اسم المسجل (كود الممرض/الممرضة).</w:t>
      </w:r>
    </w:p>
    <w:p w14:paraId="302E83BF" w14:textId="77777777" w:rsidR="005C384C" w:rsidRPr="0046678C" w:rsidRDefault="005C384C" w:rsidP="005C384C">
      <w:pPr>
        <w:rPr>
          <w:sz w:val="32"/>
          <w:szCs w:val="32"/>
          <w:rtl/>
          <w:lang w:bidi="ar-DZ"/>
        </w:rPr>
      </w:pPr>
      <w:r w:rsidRPr="0046678C">
        <w:rPr>
          <w:rFonts w:hint="cs"/>
          <w:sz w:val="32"/>
          <w:szCs w:val="32"/>
          <w:rtl/>
          <w:lang w:bidi="ar-DZ"/>
        </w:rPr>
        <w:t>· مستندات مساندة: (روشتة طبية، تقرير طبي خارجي) - يمكن رفعها.</w:t>
      </w:r>
    </w:p>
    <w:p w14:paraId="03810E35" w14:textId="77777777" w:rsidR="005C384C" w:rsidRPr="0046678C" w:rsidRDefault="005C384C" w:rsidP="005C384C">
      <w:pPr>
        <w:rPr>
          <w:sz w:val="32"/>
          <w:szCs w:val="32"/>
          <w:rtl/>
          <w:lang w:bidi="ar-DZ"/>
        </w:rPr>
      </w:pPr>
    </w:p>
    <w:p w14:paraId="090AB63D" w14:textId="77777777" w:rsidR="005C384C" w:rsidRPr="0046678C" w:rsidRDefault="005C384C" w:rsidP="005C384C">
      <w:pPr>
        <w:rPr>
          <w:sz w:val="32"/>
          <w:szCs w:val="32"/>
          <w:rtl/>
          <w:lang w:bidi="ar-DZ"/>
        </w:rPr>
      </w:pPr>
      <w:r w:rsidRPr="0046678C">
        <w:rPr>
          <w:rFonts w:hint="cs"/>
          <w:sz w:val="32"/>
          <w:szCs w:val="32"/>
          <w:rtl/>
          <w:lang w:bidi="ar-DZ"/>
        </w:rPr>
        <w:t>6. خطوات التنفيذ التفصيلية</w:t>
      </w:r>
    </w:p>
    <w:p w14:paraId="7AFDF15D" w14:textId="77777777" w:rsidR="005C384C" w:rsidRPr="0046678C" w:rsidRDefault="005C384C" w:rsidP="005C384C">
      <w:pPr>
        <w:rPr>
          <w:sz w:val="32"/>
          <w:szCs w:val="32"/>
          <w:rtl/>
          <w:lang w:bidi="ar-DZ"/>
        </w:rPr>
      </w:pPr>
      <w:r w:rsidRPr="0046678C">
        <w:rPr>
          <w:rFonts w:hint="cs"/>
          <w:sz w:val="32"/>
          <w:szCs w:val="32"/>
          <w:rtl/>
          <w:lang w:bidi="ar-DZ"/>
        </w:rPr>
        <w:t>1. للتسجيل الأولي للبيانات الصحية الأساسية (عادة في بداية السنة أو عند التسجيل):</w:t>
      </w:r>
    </w:p>
    <w:p w14:paraId="7B216741" w14:textId="77777777" w:rsidR="005C384C" w:rsidRPr="0046678C" w:rsidRDefault="005C384C" w:rsidP="005C384C">
      <w:pPr>
        <w:rPr>
          <w:sz w:val="32"/>
          <w:szCs w:val="32"/>
          <w:rtl/>
          <w:lang w:bidi="ar-DZ"/>
        </w:rPr>
      </w:pPr>
      <w:r w:rsidRPr="0046678C">
        <w:rPr>
          <w:rFonts w:hint="cs"/>
          <w:sz w:val="32"/>
          <w:szCs w:val="32"/>
          <w:rtl/>
          <w:lang w:bidi="ar-DZ"/>
        </w:rPr>
        <w:t xml:space="preserve">   · يقوم ولي الأمر بتعبئة استمارة صحية ورقية أو إلكترونية.</w:t>
      </w:r>
    </w:p>
    <w:p w14:paraId="4B832D29" w14:textId="77777777" w:rsidR="005C384C" w:rsidRPr="0046678C" w:rsidRDefault="005C384C" w:rsidP="005C384C">
      <w:pPr>
        <w:rPr>
          <w:sz w:val="32"/>
          <w:szCs w:val="32"/>
          <w:rtl/>
          <w:lang w:bidi="ar-DZ"/>
        </w:rPr>
      </w:pPr>
      <w:r w:rsidRPr="0046678C">
        <w:rPr>
          <w:rFonts w:hint="cs"/>
          <w:sz w:val="32"/>
          <w:szCs w:val="32"/>
          <w:rtl/>
          <w:lang w:bidi="ar-DZ"/>
        </w:rPr>
        <w:t xml:space="preserve">   · يقوم المسؤول الصحي في المدرسة بإدخال هذه البيانات في النظام عبر نموذج "السجل الصحي للطالب".</w:t>
      </w:r>
    </w:p>
    <w:p w14:paraId="0268642D" w14:textId="77777777" w:rsidR="005C384C" w:rsidRPr="0046678C" w:rsidRDefault="005C384C" w:rsidP="005C384C">
      <w:pPr>
        <w:rPr>
          <w:sz w:val="32"/>
          <w:szCs w:val="32"/>
          <w:rtl/>
          <w:lang w:bidi="ar-DZ"/>
        </w:rPr>
      </w:pPr>
      <w:r w:rsidRPr="0046678C">
        <w:rPr>
          <w:rFonts w:hint="cs"/>
          <w:sz w:val="32"/>
          <w:szCs w:val="32"/>
          <w:rtl/>
          <w:lang w:bidi="ar-DZ"/>
        </w:rPr>
        <w:t xml:space="preserve">   · يحفظ النظام هذه البيانات كجزء من الملف الشخصي للطالب مع علامة "بيانات صحية سرية".</w:t>
      </w:r>
    </w:p>
    <w:p w14:paraId="79D7C37F" w14:textId="77777777" w:rsidR="005C384C" w:rsidRPr="0046678C" w:rsidRDefault="005C384C" w:rsidP="005C384C">
      <w:pPr>
        <w:rPr>
          <w:sz w:val="32"/>
          <w:szCs w:val="32"/>
          <w:rtl/>
          <w:lang w:bidi="ar-DZ"/>
        </w:rPr>
      </w:pPr>
      <w:r w:rsidRPr="0046678C">
        <w:rPr>
          <w:rFonts w:hint="cs"/>
          <w:sz w:val="32"/>
          <w:szCs w:val="32"/>
          <w:rtl/>
          <w:lang w:bidi="ar-DZ"/>
        </w:rPr>
        <w:t>2. لتسجيل زيارة عيادية (عملية يومية):</w:t>
      </w:r>
    </w:p>
    <w:p w14:paraId="6573E555" w14:textId="77777777" w:rsidR="005C384C" w:rsidRPr="0046678C" w:rsidRDefault="005C384C" w:rsidP="005C384C">
      <w:pPr>
        <w:rPr>
          <w:sz w:val="32"/>
          <w:szCs w:val="32"/>
          <w:rtl/>
          <w:lang w:bidi="ar-DZ"/>
        </w:rPr>
      </w:pPr>
      <w:r w:rsidRPr="0046678C">
        <w:rPr>
          <w:rFonts w:hint="cs"/>
          <w:sz w:val="32"/>
          <w:szCs w:val="32"/>
          <w:rtl/>
          <w:lang w:bidi="ar-DZ"/>
        </w:rPr>
        <w:t xml:space="preserve">   · يقوم الممرض/الممرضة بتسجيل الدخول إلى النظام بصلاحيات "الكادر الصحي".</w:t>
      </w:r>
    </w:p>
    <w:p w14:paraId="2A31EAF0" w14:textId="77777777" w:rsidR="005C384C" w:rsidRPr="0046678C" w:rsidRDefault="005C384C" w:rsidP="005C384C">
      <w:pPr>
        <w:rPr>
          <w:sz w:val="32"/>
          <w:szCs w:val="32"/>
          <w:rtl/>
          <w:lang w:bidi="ar-DZ"/>
        </w:rPr>
      </w:pPr>
      <w:r w:rsidRPr="0046678C">
        <w:rPr>
          <w:rFonts w:hint="cs"/>
          <w:sz w:val="32"/>
          <w:szCs w:val="32"/>
          <w:rtl/>
          <w:lang w:bidi="ar-DZ"/>
        </w:rPr>
        <w:t xml:space="preserve">   · يبحث عن الطالب (عند وصوله للعيادة) باستخدام اسمه أو رقمه الأكاديمي.</w:t>
      </w:r>
    </w:p>
    <w:p w14:paraId="580EB2BB" w14:textId="77777777" w:rsidR="005C384C" w:rsidRPr="0046678C" w:rsidRDefault="005C384C" w:rsidP="005C384C">
      <w:pPr>
        <w:rPr>
          <w:sz w:val="32"/>
          <w:szCs w:val="32"/>
          <w:rtl/>
          <w:lang w:bidi="ar-DZ"/>
        </w:rPr>
      </w:pPr>
      <w:r w:rsidRPr="0046678C">
        <w:rPr>
          <w:rFonts w:hint="cs"/>
          <w:sz w:val="32"/>
          <w:szCs w:val="32"/>
          <w:rtl/>
          <w:lang w:bidi="ar-DZ"/>
        </w:rPr>
        <w:t xml:space="preserve">   · يختار خيار "تسجيل زيارة عيادة جديدة".</w:t>
      </w:r>
    </w:p>
    <w:p w14:paraId="46EB9CF4" w14:textId="77777777" w:rsidR="005C384C" w:rsidRPr="0046678C" w:rsidRDefault="005C384C" w:rsidP="005C384C">
      <w:pPr>
        <w:rPr>
          <w:sz w:val="32"/>
          <w:szCs w:val="32"/>
          <w:rtl/>
          <w:lang w:bidi="ar-DZ"/>
        </w:rPr>
      </w:pPr>
      <w:r w:rsidRPr="0046678C">
        <w:rPr>
          <w:rFonts w:hint="cs"/>
          <w:sz w:val="32"/>
          <w:szCs w:val="32"/>
          <w:rtl/>
          <w:lang w:bidi="ar-DZ"/>
        </w:rPr>
        <w:t xml:space="preserve">   · يقوم النظام بعرض نموذج يحتوي على:</w:t>
      </w:r>
    </w:p>
    <w:p w14:paraId="57F1217E" w14:textId="77777777" w:rsidR="005C384C" w:rsidRPr="0046678C" w:rsidRDefault="005C384C" w:rsidP="005C384C">
      <w:pPr>
        <w:rPr>
          <w:sz w:val="32"/>
          <w:szCs w:val="32"/>
          <w:rtl/>
          <w:lang w:bidi="ar-DZ"/>
        </w:rPr>
      </w:pPr>
      <w:r w:rsidRPr="0046678C">
        <w:rPr>
          <w:rFonts w:hint="cs"/>
          <w:sz w:val="32"/>
          <w:szCs w:val="32"/>
          <w:rtl/>
          <w:lang w:bidi="ar-DZ"/>
        </w:rPr>
        <w:t xml:space="preserve">     · معلومات الطالب الأساسية والبيانات الصحية المسجلة مسبقاً (كتنبيهات مهمة).</w:t>
      </w:r>
    </w:p>
    <w:p w14:paraId="589ECB58" w14:textId="77777777" w:rsidR="005C384C" w:rsidRPr="0046678C" w:rsidRDefault="005C384C" w:rsidP="005C384C">
      <w:pPr>
        <w:rPr>
          <w:sz w:val="32"/>
          <w:szCs w:val="32"/>
          <w:rtl/>
          <w:lang w:bidi="ar-DZ"/>
        </w:rPr>
      </w:pPr>
      <w:r w:rsidRPr="0046678C">
        <w:rPr>
          <w:rFonts w:hint="cs"/>
          <w:sz w:val="32"/>
          <w:szCs w:val="32"/>
          <w:rtl/>
          <w:lang w:bidi="ar-DZ"/>
        </w:rPr>
        <w:t xml:space="preserve">     · حقول لإدخال تفاصيل الزيارة الحالية (التاريخ، السبب، الأعراض، الإجراءات، التوصيات).</w:t>
      </w:r>
    </w:p>
    <w:p w14:paraId="5EEBD060" w14:textId="77777777" w:rsidR="005C384C" w:rsidRPr="0046678C" w:rsidRDefault="005C384C" w:rsidP="005C384C">
      <w:pPr>
        <w:rPr>
          <w:sz w:val="32"/>
          <w:szCs w:val="32"/>
          <w:rtl/>
          <w:lang w:bidi="ar-DZ"/>
        </w:rPr>
      </w:pPr>
      <w:r w:rsidRPr="0046678C">
        <w:rPr>
          <w:rFonts w:hint="cs"/>
          <w:sz w:val="32"/>
          <w:szCs w:val="32"/>
          <w:rtl/>
          <w:lang w:bidi="ar-DZ"/>
        </w:rPr>
        <w:t xml:space="preserve">     · خيار لإرسال إشعار لولي الأمر (في الحالات التي تستدعي ذلك).</w:t>
      </w:r>
    </w:p>
    <w:p w14:paraId="17A5D1D0" w14:textId="77777777" w:rsidR="005C384C" w:rsidRPr="0046678C" w:rsidRDefault="005C384C" w:rsidP="005C384C">
      <w:pPr>
        <w:rPr>
          <w:sz w:val="32"/>
          <w:szCs w:val="32"/>
          <w:rtl/>
          <w:lang w:bidi="ar-DZ"/>
        </w:rPr>
      </w:pPr>
      <w:r w:rsidRPr="0046678C">
        <w:rPr>
          <w:rFonts w:hint="cs"/>
          <w:sz w:val="32"/>
          <w:szCs w:val="32"/>
          <w:rtl/>
          <w:lang w:bidi="ar-DZ"/>
        </w:rPr>
        <w:lastRenderedPageBreak/>
        <w:t xml:space="preserve">   · يقوم الممرض/الممرضة بإدخال كافة التفاصيل بدقة.</w:t>
      </w:r>
    </w:p>
    <w:p w14:paraId="4F6ED15C" w14:textId="77777777" w:rsidR="005C384C" w:rsidRPr="0046678C" w:rsidRDefault="005C384C" w:rsidP="005C384C">
      <w:pPr>
        <w:rPr>
          <w:sz w:val="32"/>
          <w:szCs w:val="32"/>
          <w:rtl/>
          <w:lang w:bidi="ar-DZ"/>
        </w:rPr>
      </w:pPr>
      <w:r w:rsidRPr="0046678C">
        <w:rPr>
          <w:rFonts w:hint="cs"/>
          <w:sz w:val="32"/>
          <w:szCs w:val="32"/>
          <w:rtl/>
          <w:lang w:bidi="ar-DZ"/>
        </w:rPr>
        <w:t xml:space="preserve">   · في الحالات الخطيرة أو التي تستدعي إبلاغ ولي الأمر فوراً، يختار الممرض/الممرضة خيار "إرسال إشعار عاجل لولي الأمر".</w:t>
      </w:r>
    </w:p>
    <w:p w14:paraId="6962841F" w14:textId="77777777" w:rsidR="005C384C" w:rsidRPr="0046678C" w:rsidRDefault="005C384C" w:rsidP="005C384C">
      <w:pPr>
        <w:rPr>
          <w:sz w:val="32"/>
          <w:szCs w:val="32"/>
          <w:rtl/>
          <w:lang w:bidi="ar-DZ"/>
        </w:rPr>
      </w:pPr>
      <w:r w:rsidRPr="0046678C">
        <w:rPr>
          <w:rFonts w:hint="cs"/>
          <w:sz w:val="32"/>
          <w:szCs w:val="32"/>
          <w:rtl/>
          <w:lang w:bidi="ar-DZ"/>
        </w:rPr>
        <w:t xml:space="preserve">   · يحفظ البيانات.</w:t>
      </w:r>
    </w:p>
    <w:p w14:paraId="037380F7" w14:textId="77777777" w:rsidR="005C384C" w:rsidRPr="0046678C" w:rsidRDefault="005C384C" w:rsidP="005C384C">
      <w:pPr>
        <w:rPr>
          <w:sz w:val="32"/>
          <w:szCs w:val="32"/>
          <w:rtl/>
          <w:lang w:bidi="ar-DZ"/>
        </w:rPr>
      </w:pPr>
      <w:r w:rsidRPr="0046678C">
        <w:rPr>
          <w:rFonts w:hint="cs"/>
          <w:sz w:val="32"/>
          <w:szCs w:val="32"/>
          <w:rtl/>
          <w:lang w:bidi="ar-DZ"/>
        </w:rPr>
        <w:t>3. يقوم النظام تلقائياً بما يلي:</w:t>
      </w:r>
    </w:p>
    <w:p w14:paraId="01274632" w14:textId="77777777" w:rsidR="005C384C" w:rsidRPr="0046678C" w:rsidRDefault="005C384C" w:rsidP="005C384C">
      <w:pPr>
        <w:rPr>
          <w:sz w:val="32"/>
          <w:szCs w:val="32"/>
          <w:rtl/>
          <w:lang w:bidi="ar-DZ"/>
        </w:rPr>
      </w:pPr>
      <w:r w:rsidRPr="0046678C">
        <w:rPr>
          <w:rFonts w:hint="cs"/>
          <w:sz w:val="32"/>
          <w:szCs w:val="32"/>
          <w:rtl/>
          <w:lang w:bidi="ar-DZ"/>
        </w:rPr>
        <w:t xml:space="preserve">   · حفظ البيانات الصحية الأساسية أو تفاصيل الزيارة في السجل الصحي الخاص بالطالب.</w:t>
      </w:r>
    </w:p>
    <w:p w14:paraId="5ABCA40F" w14:textId="77777777" w:rsidR="005C384C" w:rsidRPr="0046678C" w:rsidRDefault="005C384C" w:rsidP="005C384C">
      <w:pPr>
        <w:rPr>
          <w:sz w:val="32"/>
          <w:szCs w:val="32"/>
          <w:rtl/>
          <w:lang w:bidi="ar-DZ"/>
        </w:rPr>
      </w:pPr>
      <w:r w:rsidRPr="0046678C">
        <w:rPr>
          <w:rFonts w:hint="cs"/>
          <w:sz w:val="32"/>
          <w:szCs w:val="32"/>
          <w:rtl/>
          <w:lang w:bidi="ar-DZ"/>
        </w:rPr>
        <w:t xml:space="preserve">   · التكامل مع الغياب: إذا تضمنت التوصيات "إجازة مرضية" أو "راحة في المنزل"، يمكن للنظام اقتراح تسجيل غياب الطالب بعذر تلقائياً أو إشعار موظف الحضور والغياب.</w:t>
      </w:r>
    </w:p>
    <w:p w14:paraId="11EEC0A0" w14:textId="77777777" w:rsidR="005C384C" w:rsidRPr="0046678C" w:rsidRDefault="005C384C" w:rsidP="005C384C">
      <w:pPr>
        <w:rPr>
          <w:sz w:val="32"/>
          <w:szCs w:val="32"/>
          <w:rtl/>
          <w:lang w:bidi="ar-DZ"/>
        </w:rPr>
      </w:pPr>
      <w:r w:rsidRPr="0046678C">
        <w:rPr>
          <w:rFonts w:hint="cs"/>
          <w:sz w:val="32"/>
          <w:szCs w:val="32"/>
          <w:rtl/>
          <w:lang w:bidi="ar-DZ"/>
        </w:rPr>
        <w:t xml:space="preserve">   · التنبيهات: إذا كانت البيانات المسجلة تشمل حالة طارئة أو خطيرة (مثل حساسية مفرطة)، يقوم النظام بوضع إشعار واضح على الصفحة الرئيسية لملف الطالب لتنبيه أي موظف في المدرسة قد يتعامل معه.</w:t>
      </w:r>
    </w:p>
    <w:p w14:paraId="0F606BA8" w14:textId="77777777" w:rsidR="005C384C" w:rsidRPr="0046678C" w:rsidRDefault="005C384C" w:rsidP="005C384C">
      <w:pPr>
        <w:rPr>
          <w:sz w:val="32"/>
          <w:szCs w:val="32"/>
          <w:rtl/>
          <w:lang w:bidi="ar-DZ"/>
        </w:rPr>
      </w:pPr>
      <w:r w:rsidRPr="0046678C">
        <w:rPr>
          <w:rFonts w:hint="cs"/>
          <w:sz w:val="32"/>
          <w:szCs w:val="32"/>
          <w:rtl/>
          <w:lang w:bidi="ar-DZ"/>
        </w:rPr>
        <w:t xml:space="preserve">   · الإشعارات: إرسال إشعار لولي الأمر حسب الحالة (إما كتأكيد روتيني أو إشعار عاجل).</w:t>
      </w:r>
    </w:p>
    <w:p w14:paraId="010EC1FC" w14:textId="77777777" w:rsidR="005C384C" w:rsidRPr="0046678C" w:rsidRDefault="005C384C" w:rsidP="005C384C">
      <w:pPr>
        <w:rPr>
          <w:sz w:val="32"/>
          <w:szCs w:val="32"/>
          <w:rtl/>
          <w:lang w:bidi="ar-DZ"/>
        </w:rPr>
      </w:pPr>
      <w:r w:rsidRPr="0046678C">
        <w:rPr>
          <w:rFonts w:hint="cs"/>
          <w:sz w:val="32"/>
          <w:szCs w:val="32"/>
          <w:rtl/>
          <w:lang w:bidi="ar-DZ"/>
        </w:rPr>
        <w:t xml:space="preserve">   · التقارير: تجميع البيانات لإعداد تقارير عن الأمراض الشائعة، أسباب الزيارات، إلخ.</w:t>
      </w:r>
    </w:p>
    <w:p w14:paraId="2E348BA2" w14:textId="77777777" w:rsidR="005C384C" w:rsidRPr="0046678C" w:rsidRDefault="005C384C" w:rsidP="005C384C">
      <w:pPr>
        <w:rPr>
          <w:sz w:val="32"/>
          <w:szCs w:val="32"/>
          <w:rtl/>
          <w:lang w:bidi="ar-DZ"/>
        </w:rPr>
      </w:pPr>
    </w:p>
    <w:p w14:paraId="30DD8A57" w14:textId="77777777" w:rsidR="005C384C" w:rsidRPr="0046678C" w:rsidRDefault="005C384C" w:rsidP="005C384C">
      <w:pPr>
        <w:rPr>
          <w:sz w:val="32"/>
          <w:szCs w:val="32"/>
          <w:rtl/>
          <w:lang w:bidi="ar-DZ"/>
        </w:rPr>
      </w:pPr>
      <w:r w:rsidRPr="0046678C">
        <w:rPr>
          <w:rFonts w:hint="cs"/>
          <w:sz w:val="32"/>
          <w:szCs w:val="32"/>
          <w:rtl/>
          <w:lang w:bidi="ar-DZ"/>
        </w:rPr>
        <w:t>7. المخرجات (Outputs)</w:t>
      </w:r>
    </w:p>
    <w:p w14:paraId="3E10EB55" w14:textId="77777777" w:rsidR="005C384C" w:rsidRPr="0046678C" w:rsidRDefault="005C384C" w:rsidP="005C384C">
      <w:pPr>
        <w:rPr>
          <w:sz w:val="32"/>
          <w:szCs w:val="32"/>
          <w:rtl/>
          <w:lang w:bidi="ar-DZ"/>
        </w:rPr>
      </w:pPr>
      <w:r w:rsidRPr="0046678C">
        <w:rPr>
          <w:rFonts w:hint="cs"/>
          <w:sz w:val="32"/>
          <w:szCs w:val="32"/>
          <w:rtl/>
          <w:lang w:bidi="ar-DZ"/>
        </w:rPr>
        <w:t>· سجل صحي إلكتروني آمن ومحدث للطالب.</w:t>
      </w:r>
    </w:p>
    <w:p w14:paraId="2A20F528" w14:textId="77777777" w:rsidR="005C384C" w:rsidRPr="0046678C" w:rsidRDefault="005C384C" w:rsidP="005C384C">
      <w:pPr>
        <w:rPr>
          <w:sz w:val="32"/>
          <w:szCs w:val="32"/>
          <w:rtl/>
          <w:lang w:bidi="ar-DZ"/>
        </w:rPr>
      </w:pPr>
      <w:r w:rsidRPr="0046678C">
        <w:rPr>
          <w:rFonts w:hint="cs"/>
          <w:sz w:val="32"/>
          <w:szCs w:val="32"/>
          <w:rtl/>
          <w:lang w:bidi="ar-DZ"/>
        </w:rPr>
        <w:t>· سجل كامل لزيارات العيادة مرتبط بتواريخها وأسبابها.</w:t>
      </w:r>
    </w:p>
    <w:p w14:paraId="4D69D673" w14:textId="77777777" w:rsidR="005C384C" w:rsidRPr="0046678C" w:rsidRDefault="005C384C" w:rsidP="005C384C">
      <w:pPr>
        <w:rPr>
          <w:sz w:val="32"/>
          <w:szCs w:val="32"/>
          <w:rtl/>
          <w:lang w:bidi="ar-DZ"/>
        </w:rPr>
      </w:pPr>
      <w:r w:rsidRPr="0046678C">
        <w:rPr>
          <w:rFonts w:hint="cs"/>
          <w:sz w:val="32"/>
          <w:szCs w:val="32"/>
          <w:rtl/>
          <w:lang w:bidi="ar-DZ"/>
        </w:rPr>
        <w:t>· إشعارات لولي الأمر في الحالات الهامة.</w:t>
      </w:r>
    </w:p>
    <w:p w14:paraId="7054C83A" w14:textId="77777777" w:rsidR="005C384C" w:rsidRPr="0046678C" w:rsidRDefault="005C384C" w:rsidP="005C384C">
      <w:pPr>
        <w:rPr>
          <w:sz w:val="32"/>
          <w:szCs w:val="32"/>
          <w:rtl/>
          <w:lang w:bidi="ar-DZ"/>
        </w:rPr>
      </w:pPr>
      <w:r w:rsidRPr="0046678C">
        <w:rPr>
          <w:rFonts w:hint="cs"/>
          <w:sz w:val="32"/>
          <w:szCs w:val="32"/>
          <w:rtl/>
          <w:lang w:bidi="ar-DZ"/>
        </w:rPr>
        <w:t>· تقارير إحصائية صحية مجهولة الهوية للمدرسة.</w:t>
      </w:r>
    </w:p>
    <w:p w14:paraId="7F9239B9" w14:textId="77777777" w:rsidR="005C384C" w:rsidRPr="0046678C" w:rsidRDefault="005C384C" w:rsidP="005C384C">
      <w:pPr>
        <w:rPr>
          <w:sz w:val="32"/>
          <w:szCs w:val="32"/>
          <w:rtl/>
          <w:lang w:bidi="ar-DZ"/>
        </w:rPr>
      </w:pPr>
      <w:r w:rsidRPr="0046678C">
        <w:rPr>
          <w:rFonts w:hint="cs"/>
          <w:sz w:val="32"/>
          <w:szCs w:val="32"/>
          <w:rtl/>
          <w:lang w:bidi="ar-DZ"/>
        </w:rPr>
        <w:t>· بيانات داعمة لقرارات الإدارة فيما يخص الغياب المرضي أو المشاركة في الأنشطة.</w:t>
      </w:r>
    </w:p>
    <w:p w14:paraId="27BD7AB3" w14:textId="77777777" w:rsidR="005C384C" w:rsidRPr="0046678C" w:rsidRDefault="005C384C" w:rsidP="005C384C">
      <w:pPr>
        <w:rPr>
          <w:sz w:val="32"/>
          <w:szCs w:val="32"/>
          <w:rtl/>
          <w:lang w:bidi="ar-DZ"/>
        </w:rPr>
      </w:pPr>
    </w:p>
    <w:p w14:paraId="2B18EEAF" w14:textId="77777777" w:rsidR="005C384C" w:rsidRPr="0046678C" w:rsidRDefault="005C384C" w:rsidP="005C384C">
      <w:pPr>
        <w:rPr>
          <w:sz w:val="32"/>
          <w:szCs w:val="32"/>
          <w:rtl/>
          <w:lang w:bidi="ar-DZ"/>
        </w:rPr>
      </w:pPr>
      <w:r w:rsidRPr="0046678C">
        <w:rPr>
          <w:rFonts w:hint="cs"/>
          <w:sz w:val="32"/>
          <w:szCs w:val="32"/>
          <w:rtl/>
          <w:lang w:bidi="ar-DZ"/>
        </w:rPr>
        <w:t>8. القيود والشروط (Business Rules)</w:t>
      </w:r>
    </w:p>
    <w:p w14:paraId="76897840" w14:textId="77777777" w:rsidR="005C384C" w:rsidRPr="0046678C" w:rsidRDefault="005C384C" w:rsidP="005C384C">
      <w:pPr>
        <w:rPr>
          <w:sz w:val="32"/>
          <w:szCs w:val="32"/>
          <w:rtl/>
          <w:lang w:bidi="ar-DZ"/>
        </w:rPr>
      </w:pPr>
      <w:r w:rsidRPr="0046678C">
        <w:rPr>
          <w:rFonts w:hint="cs"/>
          <w:sz w:val="32"/>
          <w:szCs w:val="32"/>
          <w:rtl/>
          <w:lang w:bidi="ar-DZ"/>
        </w:rPr>
        <w:t>· البيانات الصحية تعتبر بيانات حساسة وسرية للغاية. يقتصر الوصول الكامل لها على الكادر الصحي المدرسي ومدير المدرسة فقط (وفق سياسة الخصوصية).</w:t>
      </w:r>
    </w:p>
    <w:p w14:paraId="12D736CC" w14:textId="77777777" w:rsidR="005C384C" w:rsidRPr="0046678C" w:rsidRDefault="005C384C" w:rsidP="005C384C">
      <w:pPr>
        <w:rPr>
          <w:sz w:val="32"/>
          <w:szCs w:val="32"/>
          <w:rtl/>
          <w:lang w:bidi="ar-DZ"/>
        </w:rPr>
      </w:pPr>
      <w:r w:rsidRPr="0046678C">
        <w:rPr>
          <w:rFonts w:hint="cs"/>
          <w:sz w:val="32"/>
          <w:szCs w:val="32"/>
          <w:rtl/>
          <w:lang w:bidi="ar-DZ"/>
        </w:rPr>
        <w:t>· يمكن للمعلمين والإداريين الآخرين رؤية تنبيهات عامة فقط (مثل: "لديه حساسية من المكسرات") دون التفاصيل الكاملة، وذلك من أجل سلامة الطالب.</w:t>
      </w:r>
    </w:p>
    <w:p w14:paraId="655DFA36" w14:textId="77777777" w:rsidR="005C384C" w:rsidRPr="0046678C" w:rsidRDefault="005C384C" w:rsidP="005C384C">
      <w:pPr>
        <w:rPr>
          <w:sz w:val="32"/>
          <w:szCs w:val="32"/>
          <w:rtl/>
          <w:lang w:bidi="ar-DZ"/>
        </w:rPr>
      </w:pPr>
      <w:r w:rsidRPr="0046678C">
        <w:rPr>
          <w:rFonts w:hint="cs"/>
          <w:sz w:val="32"/>
          <w:szCs w:val="32"/>
          <w:rtl/>
          <w:lang w:bidi="ar-DZ"/>
        </w:rPr>
        <w:t>· لا يمكن لولي الأمر تعديل السجل الصحي عبر البوابة مباشرة في معظم الحالات، ولكن يمكنه تقديم مستندات طبية جديدة ليتم تحديث السجل من قبل الممرض/الممرضة.</w:t>
      </w:r>
    </w:p>
    <w:p w14:paraId="6154DC1B" w14:textId="77777777" w:rsidR="005C384C" w:rsidRPr="0046678C" w:rsidRDefault="005C384C" w:rsidP="005C384C">
      <w:pPr>
        <w:rPr>
          <w:sz w:val="32"/>
          <w:szCs w:val="32"/>
          <w:rtl/>
          <w:lang w:bidi="ar-DZ"/>
        </w:rPr>
      </w:pPr>
      <w:r w:rsidRPr="0046678C">
        <w:rPr>
          <w:rFonts w:hint="cs"/>
          <w:sz w:val="32"/>
          <w:szCs w:val="32"/>
          <w:rtl/>
          <w:lang w:bidi="ar-DZ"/>
        </w:rPr>
        <w:t>· يجب توثيق كل زيارة بعيادة بشكل منفصل.</w:t>
      </w:r>
    </w:p>
    <w:p w14:paraId="0F8CE6A1" w14:textId="77777777" w:rsidR="005C384C" w:rsidRPr="0046678C" w:rsidRDefault="005C384C" w:rsidP="005C384C">
      <w:pPr>
        <w:rPr>
          <w:sz w:val="32"/>
          <w:szCs w:val="32"/>
          <w:rtl/>
          <w:lang w:bidi="ar-DZ"/>
        </w:rPr>
      </w:pPr>
      <w:r w:rsidRPr="0046678C">
        <w:rPr>
          <w:rFonts w:hint="cs"/>
          <w:sz w:val="32"/>
          <w:szCs w:val="32"/>
          <w:rtl/>
          <w:lang w:bidi="ar-DZ"/>
        </w:rPr>
        <w:t>· يمكن ربط بعض التوصيات (مثل: إعفاء من رياضة) بالنظام الأكاديمي لتظهر للمعلم المعني.</w:t>
      </w:r>
    </w:p>
    <w:p w14:paraId="2B787AC4" w14:textId="77777777" w:rsidR="005C384C" w:rsidRPr="0046678C" w:rsidRDefault="005C384C" w:rsidP="005C384C">
      <w:pPr>
        <w:rPr>
          <w:sz w:val="32"/>
          <w:szCs w:val="32"/>
          <w:rtl/>
          <w:lang w:bidi="ar-DZ"/>
        </w:rPr>
      </w:pPr>
    </w:p>
    <w:p w14:paraId="480A8798" w14:textId="77777777" w:rsidR="005C384C" w:rsidRPr="0046678C" w:rsidRDefault="005C384C" w:rsidP="005C384C">
      <w:pPr>
        <w:rPr>
          <w:sz w:val="32"/>
          <w:szCs w:val="32"/>
          <w:rtl/>
          <w:lang w:bidi="ar-DZ"/>
        </w:rPr>
      </w:pPr>
      <w:r w:rsidRPr="0046678C">
        <w:rPr>
          <w:rFonts w:hint="cs"/>
          <w:sz w:val="32"/>
          <w:szCs w:val="32"/>
          <w:rtl/>
          <w:lang w:bidi="ar-DZ"/>
        </w:rPr>
        <w:t>9. الارتباط بمكتب التربية والتعليم</w:t>
      </w:r>
    </w:p>
    <w:p w14:paraId="5700BC9E" w14:textId="77777777" w:rsidR="005C384C" w:rsidRPr="0046678C" w:rsidRDefault="005C384C" w:rsidP="005C384C">
      <w:pPr>
        <w:rPr>
          <w:sz w:val="32"/>
          <w:szCs w:val="32"/>
          <w:rtl/>
          <w:lang w:bidi="ar-DZ"/>
        </w:rPr>
      </w:pPr>
      <w:r w:rsidRPr="0046678C">
        <w:rPr>
          <w:rFonts w:hint="cs"/>
          <w:sz w:val="32"/>
          <w:szCs w:val="32"/>
          <w:rtl/>
          <w:lang w:bidi="ar-DZ"/>
        </w:rPr>
        <w:t>· يمكن للمكتب تلقي تقارير إحصائية مجمعة عن الصحة المدرسية (مثل: نسب الأمراض المزمنة، عدد الزيارات العيادية) دون أي بيانات تعريفية للطلاب.</w:t>
      </w:r>
    </w:p>
    <w:p w14:paraId="5250D08A" w14:textId="77777777" w:rsidR="005C384C" w:rsidRPr="0046678C" w:rsidRDefault="005C384C" w:rsidP="005C384C">
      <w:pPr>
        <w:rPr>
          <w:sz w:val="32"/>
          <w:szCs w:val="32"/>
          <w:rtl/>
          <w:lang w:bidi="ar-DZ"/>
        </w:rPr>
      </w:pPr>
      <w:r w:rsidRPr="0046678C">
        <w:rPr>
          <w:rFonts w:hint="cs"/>
          <w:sz w:val="32"/>
          <w:szCs w:val="32"/>
          <w:rtl/>
          <w:lang w:bidi="ar-DZ"/>
        </w:rPr>
        <w:t>· في حالة تفشي أمراض معدية، قد يتطلب النظام إبلاغ مكتب الصحة المدرسية (التابع للمكتب) بشكل آلي أو شبه آلي.</w:t>
      </w:r>
    </w:p>
    <w:p w14:paraId="015D217E" w14:textId="77777777" w:rsidR="005C384C" w:rsidRPr="0046678C" w:rsidRDefault="005C384C" w:rsidP="005C384C">
      <w:pPr>
        <w:rPr>
          <w:sz w:val="32"/>
          <w:szCs w:val="32"/>
          <w:rtl/>
          <w:lang w:bidi="ar-DZ"/>
        </w:rPr>
      </w:pPr>
    </w:p>
    <w:p w14:paraId="6CDA8CB4" w14:textId="77777777" w:rsidR="005C384C" w:rsidRPr="0046678C" w:rsidRDefault="005C384C" w:rsidP="005C384C">
      <w:pPr>
        <w:rPr>
          <w:sz w:val="32"/>
          <w:szCs w:val="32"/>
          <w:rtl/>
          <w:lang w:bidi="ar-DZ"/>
        </w:rPr>
      </w:pPr>
      <w:r w:rsidRPr="0046678C">
        <w:rPr>
          <w:rFonts w:hint="cs"/>
          <w:sz w:val="32"/>
          <w:szCs w:val="32"/>
          <w:rtl/>
          <w:lang w:bidi="ar-DZ"/>
        </w:rPr>
        <w:t>10. العلاقة مع الكيانات الأخرى</w:t>
      </w:r>
    </w:p>
    <w:p w14:paraId="1754BC7F" w14:textId="77777777" w:rsidR="005C384C" w:rsidRPr="0046678C" w:rsidRDefault="005C384C" w:rsidP="005C384C">
      <w:pPr>
        <w:rPr>
          <w:sz w:val="32"/>
          <w:szCs w:val="32"/>
          <w:rtl/>
          <w:lang w:bidi="ar-DZ"/>
        </w:rPr>
      </w:pPr>
      <w:r w:rsidRPr="0046678C">
        <w:rPr>
          <w:rFonts w:hint="cs"/>
          <w:sz w:val="32"/>
          <w:szCs w:val="32"/>
          <w:rtl/>
          <w:lang w:bidi="ar-DZ"/>
        </w:rPr>
        <w:t>· كيان الطالب: يتم إنشاء وتحديث السجل الصحي كجزء منه.</w:t>
      </w:r>
    </w:p>
    <w:p w14:paraId="28D010C1" w14:textId="77777777" w:rsidR="005C384C" w:rsidRPr="0046678C" w:rsidRDefault="005C384C" w:rsidP="005C384C">
      <w:pPr>
        <w:rPr>
          <w:sz w:val="32"/>
          <w:szCs w:val="32"/>
          <w:rtl/>
          <w:lang w:bidi="ar-DZ"/>
        </w:rPr>
      </w:pPr>
      <w:r w:rsidRPr="0046678C">
        <w:rPr>
          <w:rFonts w:hint="cs"/>
          <w:sz w:val="32"/>
          <w:szCs w:val="32"/>
          <w:rtl/>
          <w:lang w:bidi="ar-DZ"/>
        </w:rPr>
        <w:t>· كيان الموظف (الممرض/الممرضة): يتم رفض التسجيلات باسمه.</w:t>
      </w:r>
    </w:p>
    <w:p w14:paraId="511F93EE" w14:textId="77777777" w:rsidR="005C384C" w:rsidRPr="0046678C" w:rsidRDefault="005C384C" w:rsidP="005C384C">
      <w:pPr>
        <w:rPr>
          <w:sz w:val="32"/>
          <w:szCs w:val="32"/>
          <w:rtl/>
          <w:lang w:bidi="ar-DZ"/>
        </w:rPr>
      </w:pPr>
      <w:r w:rsidRPr="0046678C">
        <w:rPr>
          <w:rFonts w:hint="cs"/>
          <w:sz w:val="32"/>
          <w:szCs w:val="32"/>
          <w:rtl/>
          <w:lang w:bidi="ar-DZ"/>
        </w:rPr>
        <w:t>· كيان ولي الأمر: يتم إشعاره في الحالات المهمة.</w:t>
      </w:r>
    </w:p>
    <w:p w14:paraId="437AE6CE" w14:textId="77777777" w:rsidR="005C384C" w:rsidRPr="0046678C" w:rsidRDefault="005C384C" w:rsidP="005C384C">
      <w:pPr>
        <w:rPr>
          <w:sz w:val="32"/>
          <w:szCs w:val="32"/>
          <w:rtl/>
          <w:lang w:bidi="ar-DZ"/>
        </w:rPr>
      </w:pPr>
      <w:r w:rsidRPr="0046678C">
        <w:rPr>
          <w:rFonts w:hint="cs"/>
          <w:sz w:val="32"/>
          <w:szCs w:val="32"/>
          <w:rtl/>
          <w:lang w:bidi="ar-DZ"/>
        </w:rPr>
        <w:t>· كيان الحضور والغياب: يمكن أن يكون مصدراً لتسجيل الغياب المرضي بعذر.</w:t>
      </w:r>
    </w:p>
    <w:p w14:paraId="5CF54267" w14:textId="77777777" w:rsidR="005C384C" w:rsidRPr="0046678C" w:rsidRDefault="005C384C" w:rsidP="005C384C">
      <w:pPr>
        <w:rPr>
          <w:sz w:val="32"/>
          <w:szCs w:val="32"/>
          <w:rtl/>
          <w:lang w:bidi="ar-DZ"/>
        </w:rPr>
      </w:pPr>
      <w:r w:rsidRPr="0046678C">
        <w:rPr>
          <w:rFonts w:hint="cs"/>
          <w:sz w:val="32"/>
          <w:szCs w:val="32"/>
          <w:rtl/>
          <w:lang w:bidi="ar-DZ"/>
        </w:rPr>
        <w:t>· كيان الإشعارات: لإرسال التنبيهات الصحية العاجلة.</w:t>
      </w:r>
    </w:p>
    <w:p w14:paraId="480153E4" w14:textId="77777777" w:rsidR="005C384C" w:rsidRPr="0046678C" w:rsidRDefault="005C384C" w:rsidP="005C384C">
      <w:pPr>
        <w:rPr>
          <w:sz w:val="32"/>
          <w:szCs w:val="32"/>
          <w:rtl/>
          <w:lang w:bidi="ar-DZ"/>
        </w:rPr>
      </w:pPr>
    </w:p>
    <w:p w14:paraId="75FC2FEF" w14:textId="77777777" w:rsidR="005C384C" w:rsidRPr="0046678C" w:rsidRDefault="005C384C" w:rsidP="005C384C">
      <w:pPr>
        <w:rPr>
          <w:sz w:val="32"/>
          <w:szCs w:val="32"/>
          <w:rtl/>
          <w:lang w:bidi="ar-DZ"/>
        </w:rPr>
      </w:pPr>
      <w:r w:rsidRPr="0046678C">
        <w:rPr>
          <w:rFonts w:hint="cs"/>
          <w:sz w:val="32"/>
          <w:szCs w:val="32"/>
          <w:rtl/>
          <w:lang w:bidi="ar-DZ"/>
        </w:rPr>
        <w:t>11. ملاحظات</w:t>
      </w:r>
    </w:p>
    <w:p w14:paraId="66C7E96B" w14:textId="77777777" w:rsidR="005C384C" w:rsidRPr="0046678C" w:rsidRDefault="005C384C" w:rsidP="005C384C">
      <w:pPr>
        <w:rPr>
          <w:sz w:val="32"/>
          <w:szCs w:val="32"/>
          <w:rtl/>
          <w:lang w:bidi="ar-DZ"/>
        </w:rPr>
      </w:pPr>
      <w:r w:rsidRPr="0046678C">
        <w:rPr>
          <w:rFonts w:hint="cs"/>
          <w:sz w:val="32"/>
          <w:szCs w:val="32"/>
          <w:rtl/>
          <w:lang w:bidi="ar-DZ"/>
        </w:rPr>
        <w:t>· يجب أن يتوافق تصميم وتشغيل هذه العملية بشكل كامل مع قانون حماية البيانات الشخصية واللوائح الصحية المحلية.</w:t>
      </w:r>
    </w:p>
    <w:p w14:paraId="1E52A8FB" w14:textId="77777777" w:rsidR="005C384C" w:rsidRPr="0046678C" w:rsidRDefault="005C384C" w:rsidP="005C384C">
      <w:pPr>
        <w:rPr>
          <w:sz w:val="32"/>
          <w:szCs w:val="32"/>
          <w:rtl/>
          <w:lang w:bidi="ar-DZ"/>
        </w:rPr>
      </w:pPr>
      <w:r w:rsidRPr="0046678C">
        <w:rPr>
          <w:rFonts w:hint="cs"/>
          <w:sz w:val="32"/>
          <w:szCs w:val="32"/>
          <w:rtl/>
          <w:lang w:bidi="ar-DZ"/>
        </w:rPr>
        <w:t>· يمكن تطوير النظام ليدعم رفع صور التقارير الطبية الخارجية وربطها بالسجل.</w:t>
      </w:r>
    </w:p>
    <w:p w14:paraId="6429695E" w14:textId="77777777" w:rsidR="005C384C" w:rsidRPr="0046678C" w:rsidRDefault="005C384C" w:rsidP="005C384C">
      <w:pPr>
        <w:rPr>
          <w:sz w:val="32"/>
          <w:szCs w:val="32"/>
          <w:rtl/>
          <w:lang w:bidi="ar-DZ"/>
        </w:rPr>
      </w:pPr>
      <w:r w:rsidRPr="0046678C">
        <w:rPr>
          <w:rFonts w:hint="cs"/>
          <w:sz w:val="32"/>
          <w:szCs w:val="32"/>
          <w:rtl/>
          <w:lang w:bidi="ar-DZ"/>
        </w:rPr>
        <w:t>· في المدارس الكبيرة، قد يتم دمج هذه العملية مع نظام مواعيد للعيادة يسمح للطلاب بحجز موعد مسبق عبر البوابة.</w:t>
      </w:r>
    </w:p>
    <w:p w14:paraId="23BC203B" w14:textId="77777777" w:rsidR="005C384C" w:rsidRPr="0046678C" w:rsidRDefault="005C384C" w:rsidP="005C384C">
      <w:pPr>
        <w:rPr>
          <w:sz w:val="32"/>
          <w:szCs w:val="32"/>
          <w:rtl/>
          <w:lang w:bidi="ar-DZ"/>
        </w:rPr>
      </w:pPr>
    </w:p>
    <w:p w14:paraId="032D2C30" w14:textId="77777777" w:rsidR="005C384C" w:rsidRPr="0046678C" w:rsidRDefault="005C384C" w:rsidP="005C384C">
      <w:pPr>
        <w:rPr>
          <w:sz w:val="32"/>
          <w:szCs w:val="32"/>
          <w:rtl/>
          <w:lang w:bidi="ar-DZ"/>
        </w:rPr>
      </w:pPr>
    </w:p>
    <w:p w14:paraId="7704DC1D" w14:textId="77777777" w:rsidR="005C384C" w:rsidRPr="0046678C" w:rsidRDefault="005C384C" w:rsidP="005C384C">
      <w:pPr>
        <w:rPr>
          <w:sz w:val="32"/>
          <w:szCs w:val="32"/>
          <w:rtl/>
          <w:lang w:bidi="ar-DZ"/>
        </w:rPr>
      </w:pPr>
    </w:p>
    <w:p w14:paraId="107D4AF6" w14:textId="77777777" w:rsidR="005C384C" w:rsidRPr="0046678C" w:rsidRDefault="005C384C" w:rsidP="005C384C">
      <w:pPr>
        <w:rPr>
          <w:sz w:val="32"/>
          <w:szCs w:val="32"/>
          <w:rtl/>
          <w:lang w:bidi="ar-DZ"/>
        </w:rPr>
      </w:pPr>
    </w:p>
    <w:p w14:paraId="31B184AD" w14:textId="77777777" w:rsidR="005C384C" w:rsidRPr="0046678C" w:rsidRDefault="005C384C" w:rsidP="005C384C">
      <w:pPr>
        <w:rPr>
          <w:sz w:val="32"/>
          <w:szCs w:val="32"/>
          <w:rtl/>
          <w:lang w:bidi="ar-DZ"/>
        </w:rPr>
      </w:pPr>
    </w:p>
    <w:p w14:paraId="023BBB5D" w14:textId="77777777" w:rsidR="005C384C" w:rsidRPr="0046678C" w:rsidRDefault="005C384C" w:rsidP="005C384C">
      <w:pPr>
        <w:rPr>
          <w:sz w:val="32"/>
          <w:szCs w:val="32"/>
          <w:rtl/>
          <w:lang w:bidi="ar-DZ"/>
        </w:rPr>
      </w:pPr>
    </w:p>
    <w:p w14:paraId="488FA272" w14:textId="77777777" w:rsidR="005C384C" w:rsidRPr="0046678C" w:rsidRDefault="005C384C" w:rsidP="005C384C">
      <w:pPr>
        <w:rPr>
          <w:sz w:val="32"/>
          <w:szCs w:val="32"/>
          <w:rtl/>
          <w:lang w:bidi="ar-DZ"/>
        </w:rPr>
      </w:pPr>
    </w:p>
    <w:p w14:paraId="4957CA14" w14:textId="77777777" w:rsidR="005C384C" w:rsidRPr="0046678C" w:rsidRDefault="005C384C" w:rsidP="005C384C">
      <w:pPr>
        <w:rPr>
          <w:sz w:val="32"/>
          <w:szCs w:val="32"/>
          <w:highlight w:val="yellow"/>
          <w:rtl/>
          <w:lang w:bidi="ar-DZ"/>
        </w:rPr>
      </w:pPr>
      <w:r w:rsidRPr="0046678C">
        <w:rPr>
          <w:rFonts w:hint="cs"/>
          <w:sz w:val="32"/>
          <w:szCs w:val="32"/>
          <w:highlight w:val="yellow"/>
          <w:rtl/>
          <w:lang w:bidi="ar-DZ"/>
        </w:rPr>
        <w:t xml:space="preserve">العملية </w:t>
      </w:r>
      <w:r>
        <w:rPr>
          <w:sz w:val="32"/>
          <w:szCs w:val="32"/>
          <w:highlight w:val="yellow"/>
        </w:rPr>
        <w:t>b</w:t>
      </w:r>
      <w:r w:rsidRPr="0046678C">
        <w:rPr>
          <w:rFonts w:hint="cs"/>
          <w:sz w:val="32"/>
          <w:szCs w:val="32"/>
          <w:highlight w:val="yellow"/>
          <w:rtl/>
          <w:lang w:bidi="ar-DZ"/>
        </w:rPr>
        <w:t>(</w:t>
      </w:r>
      <w:r>
        <w:rPr>
          <w:sz w:val="32"/>
          <w:szCs w:val="32"/>
          <w:highlight w:val="yellow"/>
          <w:lang w:bidi="ar-DZ"/>
        </w:rPr>
        <w:t>8</w:t>
      </w:r>
      <w:r w:rsidRPr="0046678C">
        <w:rPr>
          <w:rFonts w:hint="cs"/>
          <w:sz w:val="32"/>
          <w:szCs w:val="32"/>
          <w:highlight w:val="yellow"/>
          <w:rtl/>
          <w:lang w:bidi="ar-DZ"/>
        </w:rPr>
        <w:t>): تسجيل جلسات الإرشاد الطلابي ومتابعتها</w:t>
      </w:r>
    </w:p>
    <w:p w14:paraId="47F049DE" w14:textId="77777777" w:rsidR="005C384C" w:rsidRPr="0046678C" w:rsidRDefault="005C384C" w:rsidP="005C384C">
      <w:pPr>
        <w:rPr>
          <w:sz w:val="32"/>
          <w:szCs w:val="32"/>
          <w:rtl/>
          <w:lang w:bidi="ar-DZ"/>
        </w:rPr>
      </w:pPr>
      <w:r w:rsidRPr="0046678C">
        <w:rPr>
          <w:rFonts w:hint="cs"/>
          <w:sz w:val="32"/>
          <w:szCs w:val="32"/>
          <w:rtl/>
          <w:lang w:bidi="ar-DZ"/>
        </w:rPr>
        <w:t>1. اسم العملية</w:t>
      </w:r>
    </w:p>
    <w:p w14:paraId="684E9300" w14:textId="77777777" w:rsidR="005C384C" w:rsidRPr="00D518B8" w:rsidRDefault="005C384C" w:rsidP="005C384C">
      <w:pPr>
        <w:jc w:val="center"/>
        <w:rPr>
          <w:sz w:val="32"/>
          <w:szCs w:val="32"/>
          <w:u w:val="single"/>
          <w:rtl/>
          <w:lang w:bidi="ar-DZ"/>
        </w:rPr>
      </w:pPr>
      <w:r w:rsidRPr="00D518B8">
        <w:rPr>
          <w:rFonts w:hint="cs"/>
          <w:sz w:val="32"/>
          <w:szCs w:val="32"/>
          <w:u w:val="single"/>
          <w:rtl/>
          <w:lang w:bidi="ar-DZ"/>
        </w:rPr>
        <w:t>تسجيل جلسات الإرشاد الطلابي ومتابعتها</w:t>
      </w:r>
    </w:p>
    <w:p w14:paraId="296A6089" w14:textId="77777777" w:rsidR="005C384C" w:rsidRPr="0046678C" w:rsidRDefault="005C384C" w:rsidP="005C384C">
      <w:pPr>
        <w:rPr>
          <w:sz w:val="32"/>
          <w:szCs w:val="32"/>
          <w:rtl/>
          <w:lang w:bidi="ar-DZ"/>
        </w:rPr>
      </w:pPr>
      <w:r w:rsidRPr="0046678C">
        <w:rPr>
          <w:rFonts w:hint="cs"/>
          <w:sz w:val="32"/>
          <w:szCs w:val="32"/>
          <w:rtl/>
          <w:lang w:bidi="ar-DZ"/>
        </w:rPr>
        <w:t>2. وصف العملية</w:t>
      </w:r>
    </w:p>
    <w:p w14:paraId="71063312" w14:textId="77777777" w:rsidR="005C384C" w:rsidRPr="0046678C" w:rsidRDefault="005C384C" w:rsidP="005C384C">
      <w:pPr>
        <w:rPr>
          <w:sz w:val="32"/>
          <w:szCs w:val="32"/>
          <w:rtl/>
          <w:lang w:bidi="ar-DZ"/>
        </w:rPr>
      </w:pPr>
      <w:r w:rsidRPr="0046678C">
        <w:rPr>
          <w:rFonts w:hint="cs"/>
          <w:sz w:val="32"/>
          <w:szCs w:val="32"/>
          <w:rtl/>
          <w:lang w:bidi="ar-DZ"/>
        </w:rPr>
        <w:t>هي العملية التي يقوم من خلالها المرشد الطلابي (أو الأخصائي الاجتماعي/النفسي) بتوثيق الجلسات الإرشادية الفردية أو الجماعية التي تتم مع الطالب، وتسجيل محتواها، والتوصيات، وخطة المتابعة. تهدف إلى بناء سجل إرشادي متكامل للطالب، ومتابعة تطور حالته، وتنسيق الجهود بين أعضاء الفريق التربوي لدعم الطالب.</w:t>
      </w:r>
    </w:p>
    <w:p w14:paraId="15E22870" w14:textId="77777777" w:rsidR="005C384C" w:rsidRPr="0046678C" w:rsidRDefault="005C384C" w:rsidP="005C384C">
      <w:pPr>
        <w:rPr>
          <w:sz w:val="32"/>
          <w:szCs w:val="32"/>
          <w:rtl/>
          <w:lang w:bidi="ar-DZ"/>
        </w:rPr>
      </w:pPr>
    </w:p>
    <w:p w14:paraId="2035FD92" w14:textId="77777777" w:rsidR="005C384C" w:rsidRPr="0046678C" w:rsidRDefault="005C384C" w:rsidP="005C384C">
      <w:pPr>
        <w:rPr>
          <w:sz w:val="32"/>
          <w:szCs w:val="32"/>
          <w:rtl/>
          <w:lang w:bidi="ar-DZ"/>
        </w:rPr>
      </w:pPr>
      <w:r w:rsidRPr="0046678C">
        <w:rPr>
          <w:rFonts w:hint="cs"/>
          <w:sz w:val="32"/>
          <w:szCs w:val="32"/>
          <w:rtl/>
          <w:lang w:bidi="ar-DZ"/>
        </w:rPr>
        <w:lastRenderedPageBreak/>
        <w:t>3. الهدف من العملية</w:t>
      </w:r>
    </w:p>
    <w:p w14:paraId="524D9C4F" w14:textId="77777777" w:rsidR="005C384C" w:rsidRPr="0046678C" w:rsidRDefault="005C384C" w:rsidP="005C384C">
      <w:pPr>
        <w:rPr>
          <w:sz w:val="32"/>
          <w:szCs w:val="32"/>
          <w:rtl/>
          <w:lang w:bidi="ar-DZ"/>
        </w:rPr>
      </w:pPr>
      <w:r w:rsidRPr="0046678C">
        <w:rPr>
          <w:rFonts w:hint="cs"/>
          <w:sz w:val="32"/>
          <w:szCs w:val="32"/>
          <w:rtl/>
          <w:lang w:bidi="ar-DZ"/>
        </w:rPr>
        <w:t>· توثيق العمل الإرشادي المقدم للطالب بشكل منظم ومركزي.</w:t>
      </w:r>
    </w:p>
    <w:p w14:paraId="06726D7A" w14:textId="77777777" w:rsidR="005C384C" w:rsidRPr="0046678C" w:rsidRDefault="005C384C" w:rsidP="005C384C">
      <w:pPr>
        <w:rPr>
          <w:sz w:val="32"/>
          <w:szCs w:val="32"/>
          <w:rtl/>
          <w:lang w:bidi="ar-DZ"/>
        </w:rPr>
      </w:pPr>
      <w:r w:rsidRPr="0046678C">
        <w:rPr>
          <w:rFonts w:hint="cs"/>
          <w:sz w:val="32"/>
          <w:szCs w:val="32"/>
          <w:rtl/>
          <w:lang w:bidi="ar-DZ"/>
        </w:rPr>
        <w:t>· تتبع تقدم الطالب عبر الجلسات المتعددة.</w:t>
      </w:r>
    </w:p>
    <w:p w14:paraId="6EDE8E93" w14:textId="77777777" w:rsidR="005C384C" w:rsidRPr="0046678C" w:rsidRDefault="005C384C" w:rsidP="005C384C">
      <w:pPr>
        <w:rPr>
          <w:sz w:val="32"/>
          <w:szCs w:val="32"/>
          <w:rtl/>
          <w:lang w:bidi="ar-DZ"/>
        </w:rPr>
      </w:pPr>
      <w:r w:rsidRPr="0046678C">
        <w:rPr>
          <w:rFonts w:hint="cs"/>
          <w:sz w:val="32"/>
          <w:szCs w:val="32"/>
          <w:rtl/>
          <w:lang w:bidi="ar-DZ"/>
        </w:rPr>
        <w:t>· تسهيل تبادل المعلومات بين المرشد الطلابي والمعلمين والإدارة لدعم خطة الطالب.</w:t>
      </w:r>
    </w:p>
    <w:p w14:paraId="6B109283" w14:textId="77777777" w:rsidR="005C384C" w:rsidRPr="0046678C" w:rsidRDefault="005C384C" w:rsidP="005C384C">
      <w:pPr>
        <w:rPr>
          <w:sz w:val="32"/>
          <w:szCs w:val="32"/>
          <w:rtl/>
          <w:lang w:bidi="ar-DZ"/>
        </w:rPr>
      </w:pPr>
      <w:r w:rsidRPr="0046678C">
        <w:rPr>
          <w:rFonts w:hint="cs"/>
          <w:sz w:val="32"/>
          <w:szCs w:val="32"/>
          <w:rtl/>
          <w:lang w:bidi="ar-DZ"/>
        </w:rPr>
        <w:t>· إعداد تقارير عن الخدمات الإرشادية المقدمة.</w:t>
      </w:r>
    </w:p>
    <w:p w14:paraId="75D1A831" w14:textId="77777777" w:rsidR="005C384C" w:rsidRPr="0046678C" w:rsidRDefault="005C384C" w:rsidP="005C384C">
      <w:pPr>
        <w:rPr>
          <w:sz w:val="32"/>
          <w:szCs w:val="32"/>
          <w:rtl/>
          <w:lang w:bidi="ar-DZ"/>
        </w:rPr>
      </w:pPr>
      <w:r w:rsidRPr="0046678C">
        <w:rPr>
          <w:rFonts w:hint="cs"/>
          <w:sz w:val="32"/>
          <w:szCs w:val="32"/>
          <w:rtl/>
          <w:lang w:bidi="ar-DZ"/>
        </w:rPr>
        <w:t>· ضمان استمرارية الدعم حتى في حالة تغيير المرشد.</w:t>
      </w:r>
    </w:p>
    <w:p w14:paraId="072E62B4" w14:textId="77777777" w:rsidR="005C384C" w:rsidRPr="0046678C" w:rsidRDefault="005C384C" w:rsidP="005C384C">
      <w:pPr>
        <w:rPr>
          <w:sz w:val="32"/>
          <w:szCs w:val="32"/>
          <w:rtl/>
          <w:lang w:bidi="ar-DZ"/>
        </w:rPr>
      </w:pPr>
    </w:p>
    <w:p w14:paraId="198D5375" w14:textId="77777777" w:rsidR="005C384C" w:rsidRPr="0046678C" w:rsidRDefault="005C384C" w:rsidP="005C384C">
      <w:pPr>
        <w:rPr>
          <w:sz w:val="32"/>
          <w:szCs w:val="32"/>
          <w:rtl/>
          <w:lang w:bidi="ar-DZ"/>
        </w:rPr>
      </w:pPr>
      <w:r w:rsidRPr="0046678C">
        <w:rPr>
          <w:rFonts w:hint="cs"/>
          <w:sz w:val="32"/>
          <w:szCs w:val="32"/>
          <w:rtl/>
          <w:lang w:bidi="ar-DZ"/>
        </w:rPr>
        <w:t>4. الجهة المسؤولة عن التنفيذ</w:t>
      </w:r>
    </w:p>
    <w:p w14:paraId="5DC76E98" w14:textId="77777777" w:rsidR="005C384C" w:rsidRPr="0046678C" w:rsidRDefault="005C384C" w:rsidP="005C384C">
      <w:pPr>
        <w:rPr>
          <w:sz w:val="32"/>
          <w:szCs w:val="32"/>
          <w:rtl/>
          <w:lang w:bidi="ar-DZ"/>
        </w:rPr>
      </w:pPr>
      <w:r w:rsidRPr="0046678C">
        <w:rPr>
          <w:rFonts w:hint="cs"/>
          <w:sz w:val="32"/>
          <w:szCs w:val="32"/>
          <w:rtl/>
          <w:lang w:bidi="ar-DZ"/>
        </w:rPr>
        <w:t>· المنفذ الرئيسي: المرشد الطلابي (أو الأخصائي الاجتماعي/النفسي).</w:t>
      </w:r>
    </w:p>
    <w:p w14:paraId="46EA94CF" w14:textId="77777777" w:rsidR="005C384C" w:rsidRPr="0046678C" w:rsidRDefault="005C384C" w:rsidP="005C384C">
      <w:pPr>
        <w:rPr>
          <w:sz w:val="32"/>
          <w:szCs w:val="32"/>
          <w:rtl/>
          <w:lang w:bidi="ar-DZ"/>
        </w:rPr>
      </w:pPr>
      <w:r w:rsidRPr="0046678C">
        <w:rPr>
          <w:rFonts w:hint="cs"/>
          <w:sz w:val="32"/>
          <w:szCs w:val="32"/>
          <w:rtl/>
          <w:lang w:bidi="ar-DZ"/>
        </w:rPr>
        <w:t>· الجهة الداعمة: معلمو الطالب، وكيل الشؤون التعليمية.</w:t>
      </w:r>
    </w:p>
    <w:p w14:paraId="305BB001" w14:textId="77777777" w:rsidR="005C384C" w:rsidRPr="0046678C" w:rsidRDefault="005C384C" w:rsidP="005C384C">
      <w:pPr>
        <w:rPr>
          <w:sz w:val="32"/>
          <w:szCs w:val="32"/>
          <w:rtl/>
          <w:lang w:bidi="ar-DZ"/>
        </w:rPr>
      </w:pPr>
      <w:r w:rsidRPr="0046678C">
        <w:rPr>
          <w:rFonts w:hint="cs"/>
          <w:sz w:val="32"/>
          <w:szCs w:val="32"/>
          <w:rtl/>
          <w:lang w:bidi="ar-DZ"/>
        </w:rPr>
        <w:t>· الجهة الرقابية: مدير المدرسة (للاطلاع العام على العمل الإرشادي).</w:t>
      </w:r>
    </w:p>
    <w:p w14:paraId="487BD1EE" w14:textId="77777777" w:rsidR="005C384C" w:rsidRPr="0046678C" w:rsidRDefault="005C384C" w:rsidP="005C384C">
      <w:pPr>
        <w:rPr>
          <w:sz w:val="32"/>
          <w:szCs w:val="32"/>
          <w:rtl/>
          <w:lang w:bidi="ar-DZ"/>
        </w:rPr>
      </w:pPr>
      <w:r w:rsidRPr="0046678C">
        <w:rPr>
          <w:rFonts w:hint="cs"/>
          <w:sz w:val="32"/>
          <w:szCs w:val="32"/>
          <w:rtl/>
          <w:lang w:bidi="ar-DZ"/>
        </w:rPr>
        <w:t>· الجهة المستفيدة: الطالب وولي أمره (ضمن حدود الخصوصية والصلاحيات).</w:t>
      </w:r>
    </w:p>
    <w:p w14:paraId="513180CF" w14:textId="77777777" w:rsidR="005C384C" w:rsidRPr="0046678C" w:rsidRDefault="005C384C" w:rsidP="005C384C">
      <w:pPr>
        <w:rPr>
          <w:sz w:val="32"/>
          <w:szCs w:val="32"/>
          <w:rtl/>
          <w:lang w:bidi="ar-DZ"/>
        </w:rPr>
      </w:pPr>
    </w:p>
    <w:p w14:paraId="73276DDF" w14:textId="77777777" w:rsidR="005C384C" w:rsidRPr="0046678C" w:rsidRDefault="005C384C" w:rsidP="005C384C">
      <w:pPr>
        <w:rPr>
          <w:sz w:val="32"/>
          <w:szCs w:val="32"/>
          <w:rtl/>
          <w:lang w:bidi="ar-DZ"/>
        </w:rPr>
      </w:pPr>
      <w:r w:rsidRPr="0046678C">
        <w:rPr>
          <w:rFonts w:hint="cs"/>
          <w:sz w:val="32"/>
          <w:szCs w:val="32"/>
          <w:rtl/>
          <w:lang w:bidi="ar-DZ"/>
        </w:rPr>
        <w:t>5. المدخلات (Inputs)</w:t>
      </w:r>
    </w:p>
    <w:p w14:paraId="4AAEFAB3" w14:textId="77777777" w:rsidR="005C384C" w:rsidRPr="0046678C" w:rsidRDefault="005C384C" w:rsidP="005C384C">
      <w:pPr>
        <w:rPr>
          <w:sz w:val="32"/>
          <w:szCs w:val="32"/>
          <w:rtl/>
          <w:lang w:bidi="ar-DZ"/>
        </w:rPr>
      </w:pPr>
      <w:r w:rsidRPr="0046678C">
        <w:rPr>
          <w:rFonts w:hint="cs"/>
          <w:sz w:val="32"/>
          <w:szCs w:val="32"/>
          <w:rtl/>
          <w:lang w:bidi="ar-DZ"/>
        </w:rPr>
        <w:t>· الرقم الأكاديمي للطالب (StudentID): للطالب المستهدف.</w:t>
      </w:r>
    </w:p>
    <w:p w14:paraId="35D47414" w14:textId="77777777" w:rsidR="005C384C" w:rsidRPr="0046678C" w:rsidRDefault="005C384C" w:rsidP="005C384C">
      <w:pPr>
        <w:rPr>
          <w:sz w:val="32"/>
          <w:szCs w:val="32"/>
          <w:rtl/>
          <w:lang w:bidi="ar-DZ"/>
        </w:rPr>
      </w:pPr>
      <w:r w:rsidRPr="0046678C">
        <w:rPr>
          <w:rFonts w:hint="cs"/>
          <w:sz w:val="32"/>
          <w:szCs w:val="32"/>
          <w:rtl/>
          <w:lang w:bidi="ar-DZ"/>
        </w:rPr>
        <w:t>· بيانات الجلسة:</w:t>
      </w:r>
    </w:p>
    <w:p w14:paraId="3275EEF2" w14:textId="77777777" w:rsidR="005C384C" w:rsidRPr="0046678C" w:rsidRDefault="005C384C" w:rsidP="005C384C">
      <w:pPr>
        <w:rPr>
          <w:sz w:val="32"/>
          <w:szCs w:val="32"/>
          <w:rtl/>
          <w:lang w:bidi="ar-DZ"/>
        </w:rPr>
      </w:pPr>
      <w:r w:rsidRPr="0046678C">
        <w:rPr>
          <w:rFonts w:hint="cs"/>
          <w:sz w:val="32"/>
          <w:szCs w:val="32"/>
          <w:rtl/>
          <w:lang w:bidi="ar-DZ"/>
        </w:rPr>
        <w:t xml:space="preserve">  · تاريخ ووقت الجلسة.</w:t>
      </w:r>
    </w:p>
    <w:p w14:paraId="715C7EEC" w14:textId="77777777" w:rsidR="005C384C" w:rsidRPr="0046678C" w:rsidRDefault="005C384C" w:rsidP="005C384C">
      <w:pPr>
        <w:rPr>
          <w:sz w:val="32"/>
          <w:szCs w:val="32"/>
          <w:rtl/>
          <w:lang w:bidi="ar-DZ"/>
        </w:rPr>
      </w:pPr>
      <w:r w:rsidRPr="0046678C">
        <w:rPr>
          <w:rFonts w:hint="cs"/>
          <w:sz w:val="32"/>
          <w:szCs w:val="32"/>
          <w:rtl/>
          <w:lang w:bidi="ar-DZ"/>
        </w:rPr>
        <w:t xml:space="preserve">  · نوع الجلسة (فردية، جماعية، أسرية، وقائية، علاجية، توجيهية...).</w:t>
      </w:r>
    </w:p>
    <w:p w14:paraId="047E08BE" w14:textId="77777777" w:rsidR="005C384C" w:rsidRPr="0046678C" w:rsidRDefault="005C384C" w:rsidP="005C384C">
      <w:pPr>
        <w:rPr>
          <w:sz w:val="32"/>
          <w:szCs w:val="32"/>
          <w:rtl/>
          <w:lang w:bidi="ar-DZ"/>
        </w:rPr>
      </w:pPr>
      <w:r w:rsidRPr="0046678C">
        <w:rPr>
          <w:rFonts w:hint="cs"/>
          <w:sz w:val="32"/>
          <w:szCs w:val="32"/>
          <w:rtl/>
          <w:lang w:bidi="ar-DZ"/>
        </w:rPr>
        <w:t xml:space="preserve">  · سبب الجلسة (إحالة من معلم، طلب ذاتي من الطالب، متابعة حالة سابقة...).</w:t>
      </w:r>
    </w:p>
    <w:p w14:paraId="72220ECD" w14:textId="77777777" w:rsidR="005C384C" w:rsidRPr="0046678C" w:rsidRDefault="005C384C" w:rsidP="005C384C">
      <w:pPr>
        <w:rPr>
          <w:sz w:val="32"/>
          <w:szCs w:val="32"/>
          <w:rtl/>
          <w:lang w:bidi="ar-DZ"/>
        </w:rPr>
      </w:pPr>
      <w:r w:rsidRPr="0046678C">
        <w:rPr>
          <w:rFonts w:hint="cs"/>
          <w:sz w:val="32"/>
          <w:szCs w:val="32"/>
          <w:rtl/>
          <w:lang w:bidi="ar-DZ"/>
        </w:rPr>
        <w:t xml:space="preserve">  · الحاضرون (المرشد، الطالب، ولي الأمر إن شارك، معلم...).</w:t>
      </w:r>
    </w:p>
    <w:p w14:paraId="1F9ECE01" w14:textId="77777777" w:rsidR="005C384C" w:rsidRPr="0046678C" w:rsidRDefault="005C384C" w:rsidP="005C384C">
      <w:pPr>
        <w:rPr>
          <w:sz w:val="32"/>
          <w:szCs w:val="32"/>
          <w:rtl/>
          <w:lang w:bidi="ar-DZ"/>
        </w:rPr>
      </w:pPr>
      <w:r w:rsidRPr="0046678C">
        <w:rPr>
          <w:rFonts w:hint="cs"/>
          <w:sz w:val="32"/>
          <w:szCs w:val="32"/>
          <w:rtl/>
          <w:lang w:bidi="ar-DZ"/>
        </w:rPr>
        <w:t xml:space="preserve">  · ملخص ما تم في الجلسة (الموضوعات التي نوقشت، الملاحظات السلوكية/النفسية).</w:t>
      </w:r>
    </w:p>
    <w:p w14:paraId="2A51B5D6" w14:textId="77777777" w:rsidR="005C384C" w:rsidRPr="0046678C" w:rsidRDefault="005C384C" w:rsidP="005C384C">
      <w:pPr>
        <w:rPr>
          <w:sz w:val="32"/>
          <w:szCs w:val="32"/>
          <w:rtl/>
          <w:lang w:bidi="ar-DZ"/>
        </w:rPr>
      </w:pPr>
      <w:r w:rsidRPr="0046678C">
        <w:rPr>
          <w:rFonts w:hint="cs"/>
          <w:sz w:val="32"/>
          <w:szCs w:val="32"/>
          <w:rtl/>
          <w:lang w:bidi="ar-DZ"/>
        </w:rPr>
        <w:lastRenderedPageBreak/>
        <w:t xml:space="preserve">  · التوصيات والإجراءات المتفق عليها (مثل: متابعة مع معلم مادة، إحالة لطبيب نفسي، خطة تعديل سلوك...).</w:t>
      </w:r>
    </w:p>
    <w:p w14:paraId="1BB9926F" w14:textId="77777777" w:rsidR="005C384C" w:rsidRPr="0046678C" w:rsidRDefault="005C384C" w:rsidP="005C384C">
      <w:pPr>
        <w:rPr>
          <w:sz w:val="32"/>
          <w:szCs w:val="32"/>
          <w:rtl/>
          <w:lang w:bidi="ar-DZ"/>
        </w:rPr>
      </w:pPr>
      <w:r w:rsidRPr="0046678C">
        <w:rPr>
          <w:rFonts w:hint="cs"/>
          <w:sz w:val="32"/>
          <w:szCs w:val="32"/>
          <w:rtl/>
          <w:lang w:bidi="ar-DZ"/>
        </w:rPr>
        <w:t xml:space="preserve">  · موعد الجلسة التالية (إن وجدت).</w:t>
      </w:r>
    </w:p>
    <w:p w14:paraId="39336EF0" w14:textId="77777777" w:rsidR="005C384C" w:rsidRPr="0046678C" w:rsidRDefault="005C384C" w:rsidP="005C384C">
      <w:pPr>
        <w:rPr>
          <w:sz w:val="32"/>
          <w:szCs w:val="32"/>
          <w:rtl/>
          <w:lang w:bidi="ar-DZ"/>
        </w:rPr>
      </w:pPr>
      <w:r w:rsidRPr="0046678C">
        <w:rPr>
          <w:rFonts w:hint="cs"/>
          <w:sz w:val="32"/>
          <w:szCs w:val="32"/>
          <w:rtl/>
          <w:lang w:bidi="ar-DZ"/>
        </w:rPr>
        <w:t>· بيانات المرشد: (كود المرشد).</w:t>
      </w:r>
    </w:p>
    <w:p w14:paraId="0533B306" w14:textId="77777777" w:rsidR="005C384C" w:rsidRPr="0046678C" w:rsidRDefault="005C384C" w:rsidP="005C384C">
      <w:pPr>
        <w:rPr>
          <w:sz w:val="32"/>
          <w:szCs w:val="32"/>
          <w:rtl/>
          <w:lang w:bidi="ar-DZ"/>
        </w:rPr>
      </w:pPr>
      <w:r w:rsidRPr="0046678C">
        <w:rPr>
          <w:rFonts w:hint="cs"/>
          <w:sz w:val="32"/>
          <w:szCs w:val="32"/>
          <w:rtl/>
          <w:lang w:bidi="ar-DZ"/>
        </w:rPr>
        <w:t>· مستندات مرفقة: (إن وجدت: استبيانات، رسومات، تقارير خارجية).</w:t>
      </w:r>
    </w:p>
    <w:p w14:paraId="2B67ABBF" w14:textId="77777777" w:rsidR="005C384C" w:rsidRPr="0046678C" w:rsidRDefault="005C384C" w:rsidP="005C384C">
      <w:pPr>
        <w:rPr>
          <w:sz w:val="32"/>
          <w:szCs w:val="32"/>
          <w:rtl/>
          <w:lang w:bidi="ar-DZ"/>
        </w:rPr>
      </w:pPr>
    </w:p>
    <w:p w14:paraId="43348B90" w14:textId="77777777" w:rsidR="005C384C" w:rsidRPr="0046678C" w:rsidRDefault="005C384C" w:rsidP="005C384C">
      <w:pPr>
        <w:rPr>
          <w:sz w:val="32"/>
          <w:szCs w:val="32"/>
          <w:rtl/>
          <w:lang w:bidi="ar-DZ"/>
        </w:rPr>
      </w:pPr>
      <w:r w:rsidRPr="0046678C">
        <w:rPr>
          <w:rFonts w:hint="cs"/>
          <w:sz w:val="32"/>
          <w:szCs w:val="32"/>
          <w:rtl/>
          <w:lang w:bidi="ar-DZ"/>
        </w:rPr>
        <w:t>6. خطوات التنفيذ التفصيلية</w:t>
      </w:r>
    </w:p>
    <w:p w14:paraId="51DAF099" w14:textId="77777777" w:rsidR="005C384C" w:rsidRPr="0046678C" w:rsidRDefault="005C384C" w:rsidP="005C384C">
      <w:pPr>
        <w:numPr>
          <w:ilvl w:val="0"/>
          <w:numId w:val="19"/>
        </w:numPr>
        <w:rPr>
          <w:sz w:val="32"/>
          <w:szCs w:val="32"/>
          <w:rtl/>
          <w:lang w:bidi="ar-DZ"/>
        </w:rPr>
      </w:pPr>
      <w:r w:rsidRPr="0046678C">
        <w:rPr>
          <w:rFonts w:hint="cs"/>
          <w:sz w:val="32"/>
          <w:szCs w:val="32"/>
          <w:rtl/>
          <w:lang w:bidi="ar-DZ"/>
        </w:rPr>
        <w:t>يقوم المرشد الطلابي بتسجيل الدخول إلى حسابه في النظام.</w:t>
      </w:r>
    </w:p>
    <w:p w14:paraId="574CFCE4" w14:textId="77777777" w:rsidR="005C384C" w:rsidRPr="0046678C" w:rsidRDefault="005C384C" w:rsidP="005C384C">
      <w:pPr>
        <w:numPr>
          <w:ilvl w:val="0"/>
          <w:numId w:val="19"/>
        </w:numPr>
        <w:rPr>
          <w:sz w:val="32"/>
          <w:szCs w:val="32"/>
          <w:rtl/>
          <w:lang w:bidi="ar-DZ"/>
        </w:rPr>
      </w:pPr>
      <w:r w:rsidRPr="0046678C">
        <w:rPr>
          <w:rFonts w:hint="cs"/>
          <w:sz w:val="32"/>
          <w:szCs w:val="32"/>
          <w:rtl/>
          <w:lang w:bidi="ar-DZ"/>
        </w:rPr>
        <w:t>ينتقل إلى قسم "الإرشاد الطلابي" أو "السجل الإرشادي".</w:t>
      </w:r>
    </w:p>
    <w:p w14:paraId="3F8E9277" w14:textId="77777777" w:rsidR="005C384C" w:rsidRPr="0046678C" w:rsidRDefault="005C384C" w:rsidP="005C384C">
      <w:pPr>
        <w:numPr>
          <w:ilvl w:val="0"/>
          <w:numId w:val="19"/>
        </w:numPr>
        <w:rPr>
          <w:sz w:val="32"/>
          <w:szCs w:val="32"/>
          <w:rtl/>
          <w:lang w:bidi="ar-DZ"/>
        </w:rPr>
      </w:pPr>
      <w:r w:rsidRPr="0046678C">
        <w:rPr>
          <w:rFonts w:hint="cs"/>
          <w:sz w:val="32"/>
          <w:szCs w:val="32"/>
          <w:rtl/>
          <w:lang w:bidi="ar-DZ"/>
        </w:rPr>
        <w:t>لبدء جلسة جديدة، يختار "تسجيل جلسة إرشادية جديدة".</w:t>
      </w:r>
    </w:p>
    <w:p w14:paraId="5B95BEB0" w14:textId="77777777" w:rsidR="005C384C" w:rsidRPr="0046678C" w:rsidRDefault="005C384C" w:rsidP="005C384C">
      <w:pPr>
        <w:numPr>
          <w:ilvl w:val="0"/>
          <w:numId w:val="19"/>
        </w:numPr>
        <w:rPr>
          <w:sz w:val="32"/>
          <w:szCs w:val="32"/>
          <w:rtl/>
          <w:lang w:bidi="ar-DZ"/>
        </w:rPr>
      </w:pPr>
      <w:r w:rsidRPr="0046678C">
        <w:rPr>
          <w:rFonts w:hint="cs"/>
          <w:sz w:val="32"/>
          <w:szCs w:val="32"/>
          <w:rtl/>
          <w:lang w:bidi="ar-DZ"/>
        </w:rPr>
        <w:t>يقوم النظام بتقديم نموذج إدخال متكامل، حيث يقوم المرشد بـ:</w:t>
      </w:r>
    </w:p>
    <w:p w14:paraId="1AC14F84" w14:textId="77777777" w:rsidR="005C384C" w:rsidRPr="0046678C" w:rsidRDefault="005C384C" w:rsidP="005C384C">
      <w:pPr>
        <w:numPr>
          <w:ilvl w:val="1"/>
          <w:numId w:val="17"/>
        </w:numPr>
        <w:rPr>
          <w:sz w:val="32"/>
          <w:szCs w:val="32"/>
          <w:rtl/>
          <w:lang w:bidi="ar-DZ"/>
        </w:rPr>
      </w:pPr>
      <w:r w:rsidRPr="0046678C">
        <w:rPr>
          <w:rFonts w:hint="cs"/>
          <w:sz w:val="32"/>
          <w:szCs w:val="32"/>
          <w:rtl/>
          <w:lang w:bidi="ar-DZ"/>
        </w:rPr>
        <w:t>البحث عن الطالب (أو الطلاب في حالة الجلسة الجماعية) وإضافتهم للجلسة.</w:t>
      </w:r>
    </w:p>
    <w:p w14:paraId="05142BCF" w14:textId="77777777" w:rsidR="005C384C" w:rsidRPr="0046678C" w:rsidRDefault="005C384C" w:rsidP="005C384C">
      <w:pPr>
        <w:numPr>
          <w:ilvl w:val="1"/>
          <w:numId w:val="17"/>
        </w:numPr>
        <w:rPr>
          <w:sz w:val="32"/>
          <w:szCs w:val="32"/>
          <w:rtl/>
          <w:lang w:bidi="ar-DZ"/>
        </w:rPr>
      </w:pPr>
      <w:r w:rsidRPr="0046678C">
        <w:rPr>
          <w:rFonts w:hint="cs"/>
          <w:sz w:val="32"/>
          <w:szCs w:val="32"/>
          <w:rtl/>
          <w:lang w:bidi="ar-DZ"/>
        </w:rPr>
        <w:t>تحديد نوع الجلسة وسببها.</w:t>
      </w:r>
    </w:p>
    <w:p w14:paraId="71E16828" w14:textId="77777777" w:rsidR="005C384C" w:rsidRPr="0046678C" w:rsidRDefault="005C384C" w:rsidP="005C384C">
      <w:pPr>
        <w:numPr>
          <w:ilvl w:val="1"/>
          <w:numId w:val="17"/>
        </w:numPr>
        <w:rPr>
          <w:sz w:val="32"/>
          <w:szCs w:val="32"/>
          <w:rtl/>
          <w:lang w:bidi="ar-DZ"/>
        </w:rPr>
      </w:pPr>
      <w:r w:rsidRPr="0046678C">
        <w:rPr>
          <w:rFonts w:hint="cs"/>
          <w:sz w:val="32"/>
          <w:szCs w:val="32"/>
          <w:rtl/>
          <w:lang w:bidi="ar-DZ"/>
        </w:rPr>
        <w:t>إدخال تاريخ ووقت بداية ونهاية الجلسة.</w:t>
      </w:r>
    </w:p>
    <w:p w14:paraId="6F65BD11" w14:textId="77777777" w:rsidR="005C384C" w:rsidRPr="0046678C" w:rsidRDefault="005C384C" w:rsidP="005C384C">
      <w:pPr>
        <w:numPr>
          <w:ilvl w:val="1"/>
          <w:numId w:val="17"/>
        </w:numPr>
        <w:rPr>
          <w:sz w:val="32"/>
          <w:szCs w:val="32"/>
          <w:rtl/>
          <w:lang w:bidi="ar-DZ"/>
        </w:rPr>
      </w:pPr>
      <w:r w:rsidRPr="0046678C">
        <w:rPr>
          <w:rFonts w:hint="cs"/>
          <w:sz w:val="32"/>
          <w:szCs w:val="32"/>
          <w:rtl/>
          <w:lang w:bidi="ar-DZ"/>
        </w:rPr>
        <w:t>كتابة ملخص مفصل للجلسة في حقل مخصص (قد يكون نصاً حراً أو حقولاً منظمة حسب النموذج).</w:t>
      </w:r>
    </w:p>
    <w:p w14:paraId="2D131CCE" w14:textId="77777777" w:rsidR="005C384C" w:rsidRPr="0046678C" w:rsidRDefault="005C384C" w:rsidP="005C384C">
      <w:pPr>
        <w:numPr>
          <w:ilvl w:val="1"/>
          <w:numId w:val="17"/>
        </w:numPr>
        <w:rPr>
          <w:sz w:val="32"/>
          <w:szCs w:val="32"/>
          <w:rtl/>
          <w:lang w:bidi="ar-DZ"/>
        </w:rPr>
      </w:pPr>
      <w:r w:rsidRPr="0046678C">
        <w:rPr>
          <w:rFonts w:hint="cs"/>
          <w:sz w:val="32"/>
          <w:szCs w:val="32"/>
          <w:rtl/>
          <w:lang w:bidi="ar-DZ"/>
        </w:rPr>
        <w:t>تحديد التوصيات والإجراءات (قد تكون من قائمة محددة مسبقاً مع إمكانية إضافة نص حر).</w:t>
      </w:r>
    </w:p>
    <w:p w14:paraId="5144C667" w14:textId="77777777" w:rsidR="005C384C" w:rsidRPr="0046678C" w:rsidRDefault="005C384C" w:rsidP="005C384C">
      <w:pPr>
        <w:numPr>
          <w:ilvl w:val="1"/>
          <w:numId w:val="17"/>
        </w:numPr>
        <w:rPr>
          <w:sz w:val="32"/>
          <w:szCs w:val="32"/>
          <w:rtl/>
          <w:lang w:bidi="ar-DZ"/>
        </w:rPr>
      </w:pPr>
      <w:r w:rsidRPr="0046678C">
        <w:rPr>
          <w:rFonts w:hint="cs"/>
          <w:sz w:val="32"/>
          <w:szCs w:val="32"/>
          <w:rtl/>
          <w:lang w:bidi="ar-DZ"/>
        </w:rPr>
        <w:t>تعيين موعد للجلسة التالية (إن لزم) والذي سيظهر في تقويم المرشد والطالب.</w:t>
      </w:r>
    </w:p>
    <w:p w14:paraId="567C46C4" w14:textId="77777777" w:rsidR="005C384C" w:rsidRPr="0046678C" w:rsidRDefault="005C384C" w:rsidP="005C384C">
      <w:pPr>
        <w:numPr>
          <w:ilvl w:val="1"/>
          <w:numId w:val="17"/>
        </w:numPr>
        <w:rPr>
          <w:sz w:val="32"/>
          <w:szCs w:val="32"/>
          <w:rtl/>
          <w:lang w:bidi="ar-DZ"/>
        </w:rPr>
      </w:pPr>
      <w:r w:rsidRPr="0046678C">
        <w:rPr>
          <w:rFonts w:hint="cs"/>
          <w:sz w:val="32"/>
          <w:szCs w:val="32"/>
          <w:rtl/>
          <w:lang w:bidi="ar-DZ"/>
        </w:rPr>
        <w:t>رفع أي مستندات ذات صلة.</w:t>
      </w:r>
    </w:p>
    <w:p w14:paraId="78B3B5E0" w14:textId="77777777" w:rsidR="005C384C" w:rsidRPr="0046678C" w:rsidRDefault="005C384C" w:rsidP="005C384C">
      <w:pPr>
        <w:numPr>
          <w:ilvl w:val="0"/>
          <w:numId w:val="19"/>
        </w:numPr>
        <w:rPr>
          <w:sz w:val="32"/>
          <w:szCs w:val="32"/>
          <w:rtl/>
          <w:lang w:bidi="ar-DZ"/>
        </w:rPr>
      </w:pPr>
      <w:r w:rsidRPr="0046678C">
        <w:rPr>
          <w:rFonts w:hint="cs"/>
          <w:sz w:val="32"/>
          <w:szCs w:val="32"/>
          <w:rtl/>
          <w:lang w:bidi="ar-DZ"/>
        </w:rPr>
        <w:t>يقوم المرشد بحفظ الجلسة.</w:t>
      </w:r>
    </w:p>
    <w:p w14:paraId="21554910" w14:textId="77777777" w:rsidR="005C384C" w:rsidRPr="0046678C" w:rsidRDefault="005C384C" w:rsidP="005C384C">
      <w:pPr>
        <w:numPr>
          <w:ilvl w:val="0"/>
          <w:numId w:val="19"/>
        </w:numPr>
        <w:rPr>
          <w:sz w:val="32"/>
          <w:szCs w:val="32"/>
          <w:rtl/>
          <w:lang w:bidi="ar-DZ"/>
        </w:rPr>
      </w:pPr>
      <w:r w:rsidRPr="0046678C">
        <w:rPr>
          <w:rFonts w:hint="cs"/>
          <w:sz w:val="32"/>
          <w:szCs w:val="32"/>
          <w:rtl/>
          <w:lang w:bidi="ar-DZ"/>
        </w:rPr>
        <w:t>يقوم النظام تلقائياً بما يلي:</w:t>
      </w:r>
    </w:p>
    <w:p w14:paraId="5FE0B9DC" w14:textId="77777777" w:rsidR="005C384C" w:rsidRPr="0046678C" w:rsidRDefault="005C384C" w:rsidP="005C384C">
      <w:pPr>
        <w:numPr>
          <w:ilvl w:val="1"/>
          <w:numId w:val="17"/>
        </w:numPr>
        <w:rPr>
          <w:sz w:val="32"/>
          <w:szCs w:val="32"/>
          <w:rtl/>
          <w:lang w:bidi="ar-DZ"/>
        </w:rPr>
      </w:pPr>
      <w:r w:rsidRPr="0046678C">
        <w:rPr>
          <w:rFonts w:hint="cs"/>
          <w:sz w:val="32"/>
          <w:szCs w:val="32"/>
          <w:rtl/>
          <w:lang w:bidi="ar-DZ"/>
        </w:rPr>
        <w:lastRenderedPageBreak/>
        <w:t>حفظ سجل الجلسة في الملف الإرشادي الخاص بالطالب (أو الطلاب) مع الربط بالمرشد.</w:t>
      </w:r>
    </w:p>
    <w:p w14:paraId="4B471EF6" w14:textId="77777777" w:rsidR="005C384C" w:rsidRPr="0046678C" w:rsidRDefault="005C384C" w:rsidP="005C384C">
      <w:pPr>
        <w:numPr>
          <w:ilvl w:val="1"/>
          <w:numId w:val="17"/>
        </w:numPr>
        <w:rPr>
          <w:sz w:val="32"/>
          <w:szCs w:val="32"/>
          <w:rtl/>
          <w:lang w:bidi="ar-DZ"/>
        </w:rPr>
      </w:pPr>
      <w:r w:rsidRPr="0046678C">
        <w:rPr>
          <w:rFonts w:hint="cs"/>
          <w:sz w:val="32"/>
          <w:szCs w:val="32"/>
          <w:rtl/>
          <w:lang w:bidi="ar-DZ"/>
        </w:rPr>
        <w:t>إنشاء مهام/تذكيرات: بناءً على التوصيات، قد ينشئ النظام مهام تتبع (Tasks) للمرشد نفسه أو لإشعارات تذهب لأطراف أخرى (مثل: إشعار لمعلم بأن يقوم بمتابعة سلوك الطالب في الحصة).</w:t>
      </w:r>
    </w:p>
    <w:p w14:paraId="027BAEBE" w14:textId="77777777" w:rsidR="005C384C" w:rsidRPr="0046678C" w:rsidRDefault="005C384C" w:rsidP="005C384C">
      <w:pPr>
        <w:numPr>
          <w:ilvl w:val="1"/>
          <w:numId w:val="17"/>
        </w:numPr>
        <w:rPr>
          <w:sz w:val="32"/>
          <w:szCs w:val="32"/>
          <w:rtl/>
          <w:lang w:bidi="ar-DZ"/>
        </w:rPr>
      </w:pPr>
      <w:r w:rsidRPr="0046678C">
        <w:rPr>
          <w:rFonts w:hint="cs"/>
          <w:sz w:val="32"/>
          <w:szCs w:val="32"/>
          <w:rtl/>
          <w:lang w:bidi="ar-DZ"/>
        </w:rPr>
        <w:t>التكامل مع سجل السلوك: إذا كانت الجلسة مرتبطة بمخالفة سلوكية مسجلة، يقوم النظام بربط الجلسة بتلك المخالفة لرؤية السياق الكامل.</w:t>
      </w:r>
    </w:p>
    <w:p w14:paraId="5DEB6DA9" w14:textId="77777777" w:rsidR="005C384C" w:rsidRPr="0046678C" w:rsidRDefault="005C384C" w:rsidP="005C384C">
      <w:pPr>
        <w:numPr>
          <w:ilvl w:val="1"/>
          <w:numId w:val="17"/>
        </w:numPr>
        <w:rPr>
          <w:sz w:val="32"/>
          <w:szCs w:val="32"/>
          <w:rtl/>
          <w:lang w:bidi="ar-DZ"/>
        </w:rPr>
      </w:pPr>
      <w:r w:rsidRPr="0046678C">
        <w:rPr>
          <w:rFonts w:hint="cs"/>
          <w:sz w:val="32"/>
          <w:szCs w:val="32"/>
          <w:rtl/>
          <w:lang w:bidi="ar-DZ"/>
        </w:rPr>
        <w:t>جدولة المتابعة: إذا تم تحديد موعد جلسة قادمة، يقوم النظام بإضافتها لتقويم المرشد وتذكيره قبل الموعد.</w:t>
      </w:r>
    </w:p>
    <w:p w14:paraId="2BDAE6E8" w14:textId="77777777" w:rsidR="005C384C" w:rsidRPr="0046678C" w:rsidRDefault="005C384C" w:rsidP="005C384C">
      <w:pPr>
        <w:numPr>
          <w:ilvl w:val="1"/>
          <w:numId w:val="17"/>
        </w:numPr>
        <w:rPr>
          <w:sz w:val="32"/>
          <w:szCs w:val="32"/>
          <w:rtl/>
          <w:lang w:bidi="ar-DZ"/>
        </w:rPr>
      </w:pPr>
      <w:r w:rsidRPr="0046678C">
        <w:rPr>
          <w:rFonts w:hint="cs"/>
          <w:sz w:val="32"/>
          <w:szCs w:val="32"/>
          <w:rtl/>
          <w:lang w:bidi="ar-DZ"/>
        </w:rPr>
        <w:t>الإشعارات: إرسال إشعارات محدودة لولي الأمر (إذا كانت سياسة المدرسة تسمح بذلك وفي الحالات التي لا تتعارض مع السرية المهنية) أو للإدارة حسب طبيعة الجلسة.</w:t>
      </w:r>
    </w:p>
    <w:p w14:paraId="07D91C17" w14:textId="77777777" w:rsidR="005C384C" w:rsidRPr="00D518B8" w:rsidRDefault="005C384C" w:rsidP="005C384C">
      <w:pPr>
        <w:numPr>
          <w:ilvl w:val="0"/>
          <w:numId w:val="19"/>
        </w:numPr>
        <w:rPr>
          <w:sz w:val="32"/>
          <w:szCs w:val="32"/>
          <w:rtl/>
          <w:lang w:bidi="ar-DZ"/>
        </w:rPr>
      </w:pPr>
      <w:r w:rsidRPr="0046678C">
        <w:rPr>
          <w:rFonts w:hint="cs"/>
          <w:sz w:val="32"/>
          <w:szCs w:val="32"/>
          <w:rtl/>
          <w:lang w:bidi="ar-DZ"/>
        </w:rPr>
        <w:t>للمتابعة، يمكن للمرشد عرض السجل الإرشادي الكامل للطالب، الذي يظهر جميع الجلسات مرتبة زمنياً مع التوصيات ونتائج المتابعة.</w:t>
      </w:r>
    </w:p>
    <w:p w14:paraId="2F174E9C" w14:textId="77777777" w:rsidR="005C384C" w:rsidRPr="0046678C" w:rsidRDefault="005C384C" w:rsidP="005C384C">
      <w:pPr>
        <w:rPr>
          <w:sz w:val="32"/>
          <w:szCs w:val="32"/>
          <w:rtl/>
          <w:lang w:bidi="ar-DZ"/>
        </w:rPr>
      </w:pPr>
      <w:r w:rsidRPr="0046678C">
        <w:rPr>
          <w:rFonts w:hint="cs"/>
          <w:sz w:val="32"/>
          <w:szCs w:val="32"/>
          <w:rtl/>
          <w:lang w:bidi="ar-DZ"/>
        </w:rPr>
        <w:t>7. المخرجات (Outputs)</w:t>
      </w:r>
    </w:p>
    <w:p w14:paraId="2C2F8F9D" w14:textId="77777777" w:rsidR="005C384C" w:rsidRPr="0046678C" w:rsidRDefault="005C384C" w:rsidP="005C384C">
      <w:pPr>
        <w:rPr>
          <w:sz w:val="32"/>
          <w:szCs w:val="32"/>
          <w:rtl/>
          <w:lang w:bidi="ar-DZ"/>
        </w:rPr>
      </w:pPr>
      <w:r w:rsidRPr="0046678C">
        <w:rPr>
          <w:rFonts w:hint="cs"/>
          <w:sz w:val="32"/>
          <w:szCs w:val="32"/>
          <w:rtl/>
          <w:lang w:bidi="ar-DZ"/>
        </w:rPr>
        <w:t>· سجل إرشادي كامل ومفصل للطالب، يتضمن تاريخ جميع الجلسات.</w:t>
      </w:r>
    </w:p>
    <w:p w14:paraId="37A544D0" w14:textId="77777777" w:rsidR="005C384C" w:rsidRPr="0046678C" w:rsidRDefault="005C384C" w:rsidP="005C384C">
      <w:pPr>
        <w:rPr>
          <w:sz w:val="32"/>
          <w:szCs w:val="32"/>
          <w:rtl/>
          <w:lang w:bidi="ar-DZ"/>
        </w:rPr>
      </w:pPr>
      <w:r w:rsidRPr="0046678C">
        <w:rPr>
          <w:rFonts w:hint="cs"/>
          <w:sz w:val="32"/>
          <w:szCs w:val="32"/>
          <w:rtl/>
          <w:lang w:bidi="ar-DZ"/>
        </w:rPr>
        <w:t>· خطط عمل وتوصيات واضحة وقابلة للمتابعة.</w:t>
      </w:r>
    </w:p>
    <w:p w14:paraId="5A4DC40A" w14:textId="77777777" w:rsidR="005C384C" w:rsidRPr="0046678C" w:rsidRDefault="005C384C" w:rsidP="005C384C">
      <w:pPr>
        <w:rPr>
          <w:sz w:val="32"/>
          <w:szCs w:val="32"/>
          <w:rtl/>
          <w:lang w:bidi="ar-DZ"/>
        </w:rPr>
      </w:pPr>
      <w:r w:rsidRPr="0046678C">
        <w:rPr>
          <w:rFonts w:hint="cs"/>
          <w:sz w:val="32"/>
          <w:szCs w:val="32"/>
          <w:rtl/>
          <w:lang w:bidi="ar-DZ"/>
        </w:rPr>
        <w:t>· تقويم بالجلسات القادمة للمرشد.</w:t>
      </w:r>
    </w:p>
    <w:p w14:paraId="7466A3B9" w14:textId="77777777" w:rsidR="005C384C" w:rsidRPr="0046678C" w:rsidRDefault="005C384C" w:rsidP="005C384C">
      <w:pPr>
        <w:rPr>
          <w:sz w:val="32"/>
          <w:szCs w:val="32"/>
          <w:rtl/>
          <w:lang w:bidi="ar-DZ"/>
        </w:rPr>
      </w:pPr>
      <w:r w:rsidRPr="0046678C">
        <w:rPr>
          <w:rFonts w:hint="cs"/>
          <w:sz w:val="32"/>
          <w:szCs w:val="32"/>
          <w:rtl/>
          <w:lang w:bidi="ar-DZ"/>
        </w:rPr>
        <w:t>· تقارير إحصائية عن النشاط الإرشادي (عدد الجلسات، أنواعها، الطلاب المستفيدين).</w:t>
      </w:r>
    </w:p>
    <w:p w14:paraId="20A3E639" w14:textId="77777777" w:rsidR="005C384C" w:rsidRPr="0046678C" w:rsidRDefault="005C384C" w:rsidP="005C384C">
      <w:pPr>
        <w:rPr>
          <w:sz w:val="32"/>
          <w:szCs w:val="32"/>
          <w:rtl/>
          <w:lang w:bidi="ar-DZ"/>
        </w:rPr>
      </w:pPr>
      <w:r w:rsidRPr="0046678C">
        <w:rPr>
          <w:rFonts w:hint="cs"/>
          <w:sz w:val="32"/>
          <w:szCs w:val="32"/>
          <w:rtl/>
          <w:lang w:bidi="ar-DZ"/>
        </w:rPr>
        <w:t>· بيانات داعمة لاتخاذ القرارات التربوية الخاصة بالطالب.</w:t>
      </w:r>
    </w:p>
    <w:p w14:paraId="4AC3CF7B" w14:textId="77777777" w:rsidR="005C384C" w:rsidRPr="0046678C" w:rsidRDefault="005C384C" w:rsidP="005C384C">
      <w:pPr>
        <w:rPr>
          <w:sz w:val="32"/>
          <w:szCs w:val="32"/>
          <w:rtl/>
          <w:lang w:bidi="ar-DZ"/>
        </w:rPr>
      </w:pPr>
    </w:p>
    <w:p w14:paraId="54FB730E" w14:textId="77777777" w:rsidR="005C384C" w:rsidRPr="0046678C" w:rsidRDefault="005C384C" w:rsidP="005C384C">
      <w:pPr>
        <w:rPr>
          <w:sz w:val="32"/>
          <w:szCs w:val="32"/>
          <w:rtl/>
          <w:lang w:bidi="ar-DZ"/>
        </w:rPr>
      </w:pPr>
      <w:r w:rsidRPr="0046678C">
        <w:rPr>
          <w:rFonts w:hint="cs"/>
          <w:sz w:val="32"/>
          <w:szCs w:val="32"/>
          <w:rtl/>
          <w:lang w:bidi="ar-DZ"/>
        </w:rPr>
        <w:t>8. القيود والشروط (Business Rules)</w:t>
      </w:r>
    </w:p>
    <w:p w14:paraId="4D79C3F7" w14:textId="77777777" w:rsidR="005C384C" w:rsidRPr="0046678C" w:rsidRDefault="005C384C" w:rsidP="005C384C">
      <w:pPr>
        <w:rPr>
          <w:sz w:val="32"/>
          <w:szCs w:val="32"/>
          <w:rtl/>
          <w:lang w:bidi="ar-DZ"/>
        </w:rPr>
      </w:pPr>
      <w:r w:rsidRPr="0046678C">
        <w:rPr>
          <w:rFonts w:hint="cs"/>
          <w:sz w:val="32"/>
          <w:szCs w:val="32"/>
          <w:rtl/>
          <w:lang w:bidi="ar-DZ"/>
        </w:rPr>
        <w:t>· السرية: البيانات الإرشادية حساسة. يقتصر الوصول الكامل عليها على المرشد الطلابي ومدير المدرسة فقط (وفق السياسة). يمكن لمعلمي الطالب رؤية توصيات عامة فقط (مثل: "يحتاج إلى تشجيع") دون التفاصيل السرية.</w:t>
      </w:r>
    </w:p>
    <w:p w14:paraId="535FB970" w14:textId="77777777" w:rsidR="005C384C" w:rsidRPr="0046678C" w:rsidRDefault="005C384C" w:rsidP="005C384C">
      <w:pPr>
        <w:rPr>
          <w:sz w:val="32"/>
          <w:szCs w:val="32"/>
          <w:rtl/>
          <w:lang w:bidi="ar-DZ"/>
        </w:rPr>
      </w:pPr>
      <w:r w:rsidRPr="0046678C">
        <w:rPr>
          <w:rFonts w:hint="cs"/>
          <w:sz w:val="32"/>
          <w:szCs w:val="32"/>
          <w:rtl/>
          <w:lang w:bidi="ar-DZ"/>
        </w:rPr>
        <w:lastRenderedPageBreak/>
        <w:t>· لا يمكن حذف سجل الجلسة بعد حفظها، فقط يمكن إضافة تعليق أو تصحيح لاحق.</w:t>
      </w:r>
    </w:p>
    <w:p w14:paraId="1A59EE4F" w14:textId="77777777" w:rsidR="005C384C" w:rsidRPr="0046678C" w:rsidRDefault="005C384C" w:rsidP="005C384C">
      <w:pPr>
        <w:rPr>
          <w:sz w:val="32"/>
          <w:szCs w:val="32"/>
          <w:rtl/>
          <w:lang w:bidi="ar-DZ"/>
        </w:rPr>
      </w:pPr>
      <w:r w:rsidRPr="0046678C">
        <w:rPr>
          <w:rFonts w:hint="cs"/>
          <w:sz w:val="32"/>
          <w:szCs w:val="32"/>
          <w:rtl/>
          <w:lang w:bidi="ar-DZ"/>
        </w:rPr>
        <w:t>· يمكن للطالب أو ولي أمره طلب نسخة من سجله الإرشادي حسب القوانين المحلية، ويجب أن يدعم النظام ذلك.</w:t>
      </w:r>
    </w:p>
    <w:p w14:paraId="07180067" w14:textId="77777777" w:rsidR="005C384C" w:rsidRPr="0046678C" w:rsidRDefault="005C384C" w:rsidP="005C384C">
      <w:pPr>
        <w:rPr>
          <w:sz w:val="32"/>
          <w:szCs w:val="32"/>
          <w:rtl/>
          <w:lang w:bidi="ar-DZ"/>
        </w:rPr>
      </w:pPr>
      <w:r w:rsidRPr="0046678C">
        <w:rPr>
          <w:rFonts w:hint="cs"/>
          <w:sz w:val="32"/>
          <w:szCs w:val="32"/>
          <w:rtl/>
          <w:lang w:bidi="ar-DZ"/>
        </w:rPr>
        <w:t>· يجب أن يكون هناك فصل واضح بين السجل الإرشادي (الذي يسجل فيه المرشد ملاحظاته المهنية) وسجل السلوك الإداري (الذي يسجل المخالفات والإجراءات).</w:t>
      </w:r>
    </w:p>
    <w:p w14:paraId="3ED42FA2" w14:textId="77777777" w:rsidR="005C384C" w:rsidRPr="0046678C" w:rsidRDefault="005C384C" w:rsidP="005C384C">
      <w:pPr>
        <w:rPr>
          <w:sz w:val="32"/>
          <w:szCs w:val="32"/>
          <w:rtl/>
          <w:lang w:bidi="ar-DZ"/>
        </w:rPr>
      </w:pPr>
      <w:r w:rsidRPr="0046678C">
        <w:rPr>
          <w:rFonts w:hint="cs"/>
          <w:sz w:val="32"/>
          <w:szCs w:val="32"/>
          <w:rtl/>
          <w:lang w:bidi="ar-DZ"/>
        </w:rPr>
        <w:t>· قد يتطلب إدخال جلسة مع طالب موافقة ولي الأمر (خاصة للطلاب الصغار)، ويمكن للنظام تتبع حالة هذه الموافقة.</w:t>
      </w:r>
    </w:p>
    <w:p w14:paraId="6D3426E0" w14:textId="77777777" w:rsidR="005C384C" w:rsidRPr="0046678C" w:rsidRDefault="005C384C" w:rsidP="005C384C">
      <w:pPr>
        <w:rPr>
          <w:sz w:val="32"/>
          <w:szCs w:val="32"/>
          <w:rtl/>
          <w:lang w:bidi="ar-DZ"/>
        </w:rPr>
      </w:pPr>
    </w:p>
    <w:p w14:paraId="04C45517" w14:textId="77777777" w:rsidR="005C384C" w:rsidRPr="0046678C" w:rsidRDefault="005C384C" w:rsidP="005C384C">
      <w:pPr>
        <w:rPr>
          <w:sz w:val="32"/>
          <w:szCs w:val="32"/>
          <w:rtl/>
          <w:lang w:bidi="ar-DZ"/>
        </w:rPr>
      </w:pPr>
      <w:r w:rsidRPr="0046678C">
        <w:rPr>
          <w:rFonts w:hint="cs"/>
          <w:sz w:val="32"/>
          <w:szCs w:val="32"/>
          <w:rtl/>
          <w:lang w:bidi="ar-DZ"/>
        </w:rPr>
        <w:t>9. الارتباط بمكتب التربية والتعليم</w:t>
      </w:r>
    </w:p>
    <w:p w14:paraId="7B01149D" w14:textId="77777777" w:rsidR="005C384C" w:rsidRPr="0046678C" w:rsidRDefault="005C384C" w:rsidP="005C384C">
      <w:pPr>
        <w:rPr>
          <w:sz w:val="32"/>
          <w:szCs w:val="32"/>
          <w:rtl/>
          <w:lang w:bidi="ar-DZ"/>
        </w:rPr>
      </w:pPr>
      <w:r w:rsidRPr="0046678C">
        <w:rPr>
          <w:rFonts w:hint="cs"/>
          <w:sz w:val="32"/>
          <w:szCs w:val="32"/>
          <w:rtl/>
          <w:lang w:bidi="ar-DZ"/>
        </w:rPr>
        <w:t>· يمكن لمكتب التربية الاطلاع على التقارير الإحصائية المجمعة عن الخدمات الإرشادية المقدمة في المدارس.</w:t>
      </w:r>
    </w:p>
    <w:p w14:paraId="7380D341" w14:textId="77777777" w:rsidR="005C384C" w:rsidRPr="0046678C" w:rsidRDefault="005C384C" w:rsidP="005C384C">
      <w:pPr>
        <w:rPr>
          <w:sz w:val="32"/>
          <w:szCs w:val="32"/>
          <w:rtl/>
          <w:lang w:bidi="ar-DZ"/>
        </w:rPr>
      </w:pPr>
      <w:r w:rsidRPr="0046678C">
        <w:rPr>
          <w:rFonts w:hint="cs"/>
          <w:sz w:val="32"/>
          <w:szCs w:val="32"/>
          <w:rtl/>
          <w:lang w:bidi="ar-DZ"/>
        </w:rPr>
        <w:t>· في الحالات الخطيرة التي تتطلب تدخلاً أعلى (مثل: إساءة معاملة، خطر إيذاء النفس)، قد يتطلب النظام إرسال إشعار آلي لمكتب التربية (قسم التوجيه والإرشاد) مع الحفاظ على سرية هوية الطالب إذا لزم الأمر.</w:t>
      </w:r>
    </w:p>
    <w:p w14:paraId="30354725" w14:textId="77777777" w:rsidR="005C384C" w:rsidRPr="0046678C" w:rsidRDefault="005C384C" w:rsidP="005C384C">
      <w:pPr>
        <w:rPr>
          <w:sz w:val="32"/>
          <w:szCs w:val="32"/>
          <w:rtl/>
          <w:lang w:bidi="ar-DZ"/>
        </w:rPr>
      </w:pPr>
    </w:p>
    <w:p w14:paraId="06F72AE4" w14:textId="77777777" w:rsidR="005C384C" w:rsidRPr="0046678C" w:rsidRDefault="005C384C" w:rsidP="005C384C">
      <w:pPr>
        <w:rPr>
          <w:sz w:val="32"/>
          <w:szCs w:val="32"/>
          <w:rtl/>
          <w:lang w:bidi="ar-DZ"/>
        </w:rPr>
      </w:pPr>
      <w:r w:rsidRPr="0046678C">
        <w:rPr>
          <w:rFonts w:hint="cs"/>
          <w:sz w:val="32"/>
          <w:szCs w:val="32"/>
          <w:rtl/>
          <w:lang w:bidi="ar-DZ"/>
        </w:rPr>
        <w:t>10. العلاقة مع الكيانات الأخرى</w:t>
      </w:r>
    </w:p>
    <w:p w14:paraId="53351524" w14:textId="77777777" w:rsidR="005C384C" w:rsidRPr="0046678C" w:rsidRDefault="005C384C" w:rsidP="005C384C">
      <w:pPr>
        <w:rPr>
          <w:sz w:val="32"/>
          <w:szCs w:val="32"/>
          <w:rtl/>
          <w:lang w:bidi="ar-DZ"/>
        </w:rPr>
      </w:pPr>
      <w:r w:rsidRPr="0046678C">
        <w:rPr>
          <w:rFonts w:hint="cs"/>
          <w:sz w:val="32"/>
          <w:szCs w:val="32"/>
          <w:rtl/>
          <w:lang w:bidi="ar-DZ"/>
        </w:rPr>
        <w:t>· كيان الطالب: يتم إنشاء وتحديث السجل الإرشادي كجزء منه.</w:t>
      </w:r>
    </w:p>
    <w:p w14:paraId="3678D547" w14:textId="77777777" w:rsidR="005C384C" w:rsidRPr="0046678C" w:rsidRDefault="005C384C" w:rsidP="005C384C">
      <w:pPr>
        <w:rPr>
          <w:sz w:val="32"/>
          <w:szCs w:val="32"/>
          <w:rtl/>
          <w:lang w:bidi="ar-DZ"/>
        </w:rPr>
      </w:pPr>
      <w:r w:rsidRPr="0046678C">
        <w:rPr>
          <w:rFonts w:hint="cs"/>
          <w:sz w:val="32"/>
          <w:szCs w:val="32"/>
          <w:rtl/>
          <w:lang w:bidi="ar-DZ"/>
        </w:rPr>
        <w:t>· كيان المرشد الطلابي (كموظف): يتم رفض الجلسات باسمه.</w:t>
      </w:r>
    </w:p>
    <w:p w14:paraId="549ADE68" w14:textId="77777777" w:rsidR="005C384C" w:rsidRPr="0046678C" w:rsidRDefault="005C384C" w:rsidP="005C384C">
      <w:pPr>
        <w:rPr>
          <w:sz w:val="32"/>
          <w:szCs w:val="32"/>
          <w:rtl/>
          <w:lang w:bidi="ar-DZ"/>
        </w:rPr>
      </w:pPr>
      <w:r w:rsidRPr="0046678C">
        <w:rPr>
          <w:rFonts w:hint="cs"/>
          <w:sz w:val="32"/>
          <w:szCs w:val="32"/>
          <w:rtl/>
          <w:lang w:bidi="ar-DZ"/>
        </w:rPr>
        <w:t>· كية السلوك والمخالفات: قد تكون الجلسة مرتبطة بمخالفة أو حالة سلوكية.</w:t>
      </w:r>
    </w:p>
    <w:p w14:paraId="54531EE9" w14:textId="77777777" w:rsidR="005C384C" w:rsidRPr="0046678C" w:rsidRDefault="005C384C" w:rsidP="005C384C">
      <w:pPr>
        <w:rPr>
          <w:sz w:val="32"/>
          <w:szCs w:val="32"/>
          <w:rtl/>
          <w:lang w:bidi="ar-DZ"/>
        </w:rPr>
      </w:pPr>
      <w:r w:rsidRPr="0046678C">
        <w:rPr>
          <w:rFonts w:hint="cs"/>
          <w:sz w:val="32"/>
          <w:szCs w:val="32"/>
          <w:rtl/>
          <w:lang w:bidi="ar-DZ"/>
        </w:rPr>
        <w:t>· كية الحضور والغياب: قد تكون الجلسة مرتبطة بمشكلة غياب متكرر.</w:t>
      </w:r>
    </w:p>
    <w:p w14:paraId="13D5B666" w14:textId="77777777" w:rsidR="005C384C" w:rsidRPr="0046678C" w:rsidRDefault="005C384C" w:rsidP="005C384C">
      <w:pPr>
        <w:rPr>
          <w:sz w:val="32"/>
          <w:szCs w:val="32"/>
          <w:rtl/>
          <w:lang w:bidi="ar-DZ"/>
        </w:rPr>
      </w:pPr>
      <w:r w:rsidRPr="0046678C">
        <w:rPr>
          <w:rFonts w:hint="cs"/>
          <w:sz w:val="32"/>
          <w:szCs w:val="32"/>
          <w:rtl/>
          <w:lang w:bidi="ar-DZ"/>
        </w:rPr>
        <w:t>· كية الإشعارات: لإرسال تذكير بالجلسات أو توصيات للفريق التربوي.</w:t>
      </w:r>
    </w:p>
    <w:p w14:paraId="08C33429" w14:textId="77777777" w:rsidR="005C384C" w:rsidRDefault="005C384C" w:rsidP="005C384C">
      <w:pPr>
        <w:rPr>
          <w:sz w:val="32"/>
          <w:szCs w:val="32"/>
          <w:rtl/>
          <w:lang w:bidi="ar-DZ"/>
        </w:rPr>
      </w:pPr>
    </w:p>
    <w:p w14:paraId="43B4B8D9" w14:textId="77777777" w:rsidR="005C384C" w:rsidRPr="0046678C" w:rsidRDefault="005C384C" w:rsidP="005C384C">
      <w:pPr>
        <w:rPr>
          <w:sz w:val="32"/>
          <w:szCs w:val="32"/>
          <w:rtl/>
          <w:lang w:bidi="ar-DZ"/>
        </w:rPr>
      </w:pPr>
    </w:p>
    <w:p w14:paraId="07244044" w14:textId="77777777" w:rsidR="005C384C" w:rsidRDefault="005C384C" w:rsidP="005C384C">
      <w:pPr>
        <w:rPr>
          <w:sz w:val="32"/>
          <w:szCs w:val="32"/>
          <w:rtl/>
          <w:lang w:bidi="ar-DZ"/>
        </w:rPr>
      </w:pPr>
      <w:r w:rsidRPr="00D518B8">
        <w:rPr>
          <w:rFonts w:hint="cs"/>
          <w:color w:val="FF0000"/>
          <w:sz w:val="36"/>
          <w:szCs w:val="36"/>
          <w:rtl/>
          <w:lang w:bidi="ar-DZ"/>
        </w:rPr>
        <w:lastRenderedPageBreak/>
        <w:t>11. ملاحظات</w:t>
      </w:r>
      <w:r w:rsidRPr="0046678C">
        <w:rPr>
          <w:rFonts w:hint="cs"/>
          <w:sz w:val="32"/>
          <w:szCs w:val="32"/>
          <w:rtl/>
          <w:lang w:bidi="ar-DZ"/>
        </w:rPr>
        <w:t>·</w:t>
      </w:r>
    </w:p>
    <w:p w14:paraId="14C2259B" w14:textId="77777777" w:rsidR="005C384C" w:rsidRPr="00D518B8" w:rsidRDefault="005C384C" w:rsidP="005C384C">
      <w:pPr>
        <w:rPr>
          <w:color w:val="FF0000"/>
          <w:sz w:val="36"/>
          <w:szCs w:val="36"/>
          <w:rtl/>
          <w:lang w:bidi="ar-DZ"/>
        </w:rPr>
      </w:pPr>
      <w:r w:rsidRPr="0046678C">
        <w:rPr>
          <w:rFonts w:hint="cs"/>
          <w:sz w:val="32"/>
          <w:szCs w:val="32"/>
          <w:rtl/>
          <w:lang w:bidi="ar-DZ"/>
        </w:rPr>
        <w:t xml:space="preserve"> يجب أن يتم تصميم النظام بمراعاة المعايير الأخلاقية والمهنية للإرشاد، مع التركيز على الخصوصية والأمان.</w:t>
      </w:r>
    </w:p>
    <w:p w14:paraId="772967EC" w14:textId="77777777" w:rsidR="005C384C" w:rsidRPr="0046678C" w:rsidRDefault="005C384C" w:rsidP="005C384C">
      <w:pPr>
        <w:rPr>
          <w:sz w:val="32"/>
          <w:szCs w:val="32"/>
          <w:rtl/>
          <w:lang w:bidi="ar-DZ"/>
        </w:rPr>
      </w:pPr>
      <w:r w:rsidRPr="0046678C">
        <w:rPr>
          <w:rFonts w:hint="cs"/>
          <w:sz w:val="32"/>
          <w:szCs w:val="32"/>
          <w:rtl/>
          <w:lang w:bidi="ar-DZ"/>
        </w:rPr>
        <w:t>· يمكن للنظام دعم أنواع متعددة من النماذج الإرشادية (نفسي، اجتماعي، أكاديمي، مهني).</w:t>
      </w:r>
    </w:p>
    <w:p w14:paraId="0A84C6EB" w14:textId="77777777" w:rsidR="005C384C" w:rsidRPr="0046678C" w:rsidRDefault="005C384C" w:rsidP="005C384C">
      <w:pPr>
        <w:rPr>
          <w:sz w:val="32"/>
          <w:szCs w:val="32"/>
          <w:rtl/>
          <w:lang w:bidi="ar-DZ"/>
        </w:rPr>
      </w:pPr>
      <w:r w:rsidRPr="0046678C">
        <w:rPr>
          <w:rFonts w:hint="cs"/>
          <w:sz w:val="32"/>
          <w:szCs w:val="32"/>
          <w:rtl/>
          <w:lang w:bidi="ar-DZ"/>
        </w:rPr>
        <w:t>· من المهم وجود وظيفة بحث وتقارير تسمح للمرشد بتحديد الطلاب الذين يحتاجون متابعة أو الذين لم يحضروا جلسات مجدولة.</w:t>
      </w:r>
    </w:p>
    <w:p w14:paraId="22CFD45A" w14:textId="77777777" w:rsidR="005C384C" w:rsidRPr="00D518B8" w:rsidRDefault="005C384C" w:rsidP="005C384C">
      <w:pPr>
        <w:rPr>
          <w:sz w:val="32"/>
          <w:szCs w:val="32"/>
          <w:highlight w:val="yellow"/>
          <w:rtl/>
          <w:lang w:bidi="ar-DZ"/>
        </w:rPr>
      </w:pPr>
      <w:r w:rsidRPr="0046678C">
        <w:rPr>
          <w:rFonts w:hint="cs"/>
          <w:sz w:val="32"/>
          <w:szCs w:val="32"/>
          <w:highlight w:val="yellow"/>
          <w:rtl/>
          <w:lang w:bidi="ar-DZ"/>
        </w:rPr>
        <w:t>العملية</w:t>
      </w:r>
      <w:r>
        <w:rPr>
          <w:sz w:val="32"/>
          <w:szCs w:val="32"/>
          <w:highlight w:val="yellow"/>
        </w:rPr>
        <w:t>b</w:t>
      </w:r>
      <w:r w:rsidRPr="0046678C">
        <w:rPr>
          <w:rFonts w:hint="cs"/>
          <w:sz w:val="32"/>
          <w:szCs w:val="32"/>
          <w:highlight w:val="yellow"/>
          <w:rtl/>
          <w:lang w:bidi="ar-DZ"/>
        </w:rPr>
        <w:t xml:space="preserve"> (</w:t>
      </w:r>
      <w:r>
        <w:rPr>
          <w:sz w:val="32"/>
          <w:szCs w:val="32"/>
          <w:highlight w:val="yellow"/>
          <w:lang w:bidi="ar-DZ"/>
        </w:rPr>
        <w:t>9</w:t>
      </w:r>
      <w:r w:rsidRPr="0046678C">
        <w:rPr>
          <w:rFonts w:hint="cs"/>
          <w:sz w:val="32"/>
          <w:szCs w:val="32"/>
          <w:highlight w:val="yellow"/>
          <w:rtl/>
          <w:lang w:bidi="ar-DZ"/>
        </w:rPr>
        <w:t>): تسجيل المواهب والإنجازات اللاصفية للطالب</w:t>
      </w:r>
    </w:p>
    <w:p w14:paraId="1A125644" w14:textId="77777777" w:rsidR="005C384C" w:rsidRPr="0046678C" w:rsidRDefault="005C384C" w:rsidP="005C384C">
      <w:pPr>
        <w:rPr>
          <w:sz w:val="32"/>
          <w:szCs w:val="32"/>
          <w:rtl/>
          <w:lang w:bidi="ar-DZ"/>
        </w:rPr>
      </w:pPr>
      <w:r w:rsidRPr="0046678C">
        <w:rPr>
          <w:rFonts w:hint="cs"/>
          <w:sz w:val="32"/>
          <w:szCs w:val="32"/>
          <w:rtl/>
          <w:lang w:bidi="ar-DZ"/>
        </w:rPr>
        <w:t>1. اسم العملية</w:t>
      </w:r>
    </w:p>
    <w:p w14:paraId="4C8432D0" w14:textId="77777777" w:rsidR="005C384C" w:rsidRPr="00D518B8" w:rsidRDefault="005C384C" w:rsidP="005C384C">
      <w:pPr>
        <w:rPr>
          <w:sz w:val="32"/>
          <w:szCs w:val="32"/>
          <w:u w:val="single"/>
          <w:rtl/>
          <w:lang w:bidi="ar-DZ"/>
        </w:rPr>
      </w:pPr>
      <w:r w:rsidRPr="00D518B8">
        <w:rPr>
          <w:rFonts w:hint="cs"/>
          <w:sz w:val="32"/>
          <w:szCs w:val="32"/>
          <w:u w:val="single"/>
          <w:rtl/>
          <w:lang w:bidi="ar-DZ"/>
        </w:rPr>
        <w:t>تسجيل المواهب والإنجازات اللاصفية للطالب</w:t>
      </w:r>
    </w:p>
    <w:p w14:paraId="069E33AD" w14:textId="77777777" w:rsidR="005C384C" w:rsidRPr="0046678C" w:rsidRDefault="005C384C" w:rsidP="005C384C">
      <w:pPr>
        <w:rPr>
          <w:sz w:val="32"/>
          <w:szCs w:val="32"/>
          <w:rtl/>
          <w:lang w:bidi="ar-DZ"/>
        </w:rPr>
      </w:pPr>
      <w:r w:rsidRPr="0046678C">
        <w:rPr>
          <w:rFonts w:hint="cs"/>
          <w:sz w:val="32"/>
          <w:szCs w:val="32"/>
          <w:rtl/>
          <w:lang w:bidi="ar-DZ"/>
        </w:rPr>
        <w:t>2. وصف العملية</w:t>
      </w:r>
    </w:p>
    <w:p w14:paraId="7E312CB7" w14:textId="77777777" w:rsidR="005C384C" w:rsidRPr="0046678C" w:rsidRDefault="005C384C" w:rsidP="005C384C">
      <w:pPr>
        <w:rPr>
          <w:sz w:val="32"/>
          <w:szCs w:val="32"/>
          <w:rtl/>
          <w:lang w:bidi="ar-DZ"/>
        </w:rPr>
      </w:pPr>
      <w:r w:rsidRPr="0046678C">
        <w:rPr>
          <w:rFonts w:hint="cs"/>
          <w:sz w:val="32"/>
          <w:szCs w:val="32"/>
          <w:rtl/>
          <w:lang w:bidi="ar-DZ"/>
        </w:rPr>
        <w:t>هي العملية التي يتم من خلالها توثيق وتكريس إنجازات الطالب ومواهبه في الأنشطة غير الأكاديمية (كالرياضة، الفنون، المسابقات العلمية الخارجية، الأعمال التطوعية، القيادة الطلابية). تهدف إلى بناء سجل متكامل يعكس النمو الشامل للطالب ويعزز ثقافة التقدير والتحفيز للجوانب غير الأكاديمية.</w:t>
      </w:r>
    </w:p>
    <w:p w14:paraId="3F8D6383" w14:textId="77777777" w:rsidR="005C384C" w:rsidRPr="0046678C" w:rsidRDefault="005C384C" w:rsidP="005C384C">
      <w:pPr>
        <w:rPr>
          <w:sz w:val="32"/>
          <w:szCs w:val="32"/>
          <w:rtl/>
          <w:lang w:bidi="ar-DZ"/>
        </w:rPr>
      </w:pPr>
      <w:r w:rsidRPr="0046678C">
        <w:rPr>
          <w:rFonts w:hint="cs"/>
          <w:sz w:val="32"/>
          <w:szCs w:val="32"/>
          <w:rtl/>
          <w:lang w:bidi="ar-DZ"/>
        </w:rPr>
        <w:t>3. الهدف من العملية</w:t>
      </w:r>
    </w:p>
    <w:p w14:paraId="2E2F7C52" w14:textId="77777777" w:rsidR="005C384C" w:rsidRPr="0046678C" w:rsidRDefault="005C384C" w:rsidP="005C384C">
      <w:pPr>
        <w:rPr>
          <w:sz w:val="32"/>
          <w:szCs w:val="32"/>
          <w:rtl/>
          <w:lang w:bidi="ar-DZ"/>
        </w:rPr>
      </w:pPr>
      <w:r w:rsidRPr="0046678C">
        <w:rPr>
          <w:rFonts w:hint="cs"/>
          <w:sz w:val="32"/>
          <w:szCs w:val="32"/>
          <w:rtl/>
          <w:lang w:bidi="ar-DZ"/>
        </w:rPr>
        <w:t>· توثيق وإبراز إنجازات الطلاب ومواهبهم خارج الإطار الأكاديمي التقليدي.</w:t>
      </w:r>
    </w:p>
    <w:p w14:paraId="6EC1268F" w14:textId="77777777" w:rsidR="005C384C" w:rsidRPr="0046678C" w:rsidRDefault="005C384C" w:rsidP="005C384C">
      <w:pPr>
        <w:rPr>
          <w:sz w:val="32"/>
          <w:szCs w:val="32"/>
          <w:rtl/>
          <w:lang w:bidi="ar-DZ"/>
        </w:rPr>
      </w:pPr>
      <w:r w:rsidRPr="0046678C">
        <w:rPr>
          <w:rFonts w:hint="cs"/>
          <w:sz w:val="32"/>
          <w:szCs w:val="32"/>
          <w:rtl/>
          <w:lang w:bidi="ar-DZ"/>
        </w:rPr>
        <w:t>· تشجيع الطلاب على المشاركة في الأنشطة اللاصفية وتطوير مهاراتهم.</w:t>
      </w:r>
    </w:p>
    <w:p w14:paraId="02F134D0" w14:textId="77777777" w:rsidR="005C384C" w:rsidRPr="0046678C" w:rsidRDefault="005C384C" w:rsidP="005C384C">
      <w:pPr>
        <w:rPr>
          <w:sz w:val="32"/>
          <w:szCs w:val="32"/>
          <w:rtl/>
          <w:lang w:bidi="ar-DZ"/>
        </w:rPr>
      </w:pPr>
      <w:r w:rsidRPr="0046678C">
        <w:rPr>
          <w:rFonts w:hint="cs"/>
          <w:sz w:val="32"/>
          <w:szCs w:val="32"/>
          <w:rtl/>
          <w:lang w:bidi="ar-DZ"/>
        </w:rPr>
        <w:t>· توفير بيانات شاملة عن الطالب لدعم طلبات المنح الدراسية والالتحاق بالجامعات.</w:t>
      </w:r>
    </w:p>
    <w:p w14:paraId="7A83C296" w14:textId="77777777" w:rsidR="005C384C" w:rsidRPr="0046678C" w:rsidRDefault="005C384C" w:rsidP="005C384C">
      <w:pPr>
        <w:rPr>
          <w:sz w:val="32"/>
          <w:szCs w:val="32"/>
          <w:rtl/>
          <w:lang w:bidi="ar-DZ"/>
        </w:rPr>
      </w:pPr>
      <w:r w:rsidRPr="0046678C">
        <w:rPr>
          <w:rFonts w:hint="cs"/>
          <w:sz w:val="32"/>
          <w:szCs w:val="32"/>
          <w:rtl/>
          <w:lang w:bidi="ar-DZ"/>
        </w:rPr>
        <w:t>· تعزيز الانتماء والمشاركة الإيجابية في المجتمع المدرسي.</w:t>
      </w:r>
    </w:p>
    <w:p w14:paraId="2BCCE916" w14:textId="77777777" w:rsidR="005C384C" w:rsidRPr="0046678C" w:rsidRDefault="005C384C" w:rsidP="005C384C">
      <w:pPr>
        <w:rPr>
          <w:sz w:val="32"/>
          <w:szCs w:val="32"/>
          <w:rtl/>
          <w:lang w:bidi="ar-DZ"/>
        </w:rPr>
      </w:pPr>
      <w:r w:rsidRPr="0046678C">
        <w:rPr>
          <w:rFonts w:hint="cs"/>
          <w:sz w:val="32"/>
          <w:szCs w:val="32"/>
          <w:rtl/>
          <w:lang w:bidi="ar-DZ"/>
        </w:rPr>
        <w:t>· مساعدة المرشد الطلابي والإدارة في اكتشاف وتطوير المواهب.</w:t>
      </w:r>
    </w:p>
    <w:p w14:paraId="6F16AD75" w14:textId="77777777" w:rsidR="005C384C" w:rsidRPr="0046678C" w:rsidRDefault="005C384C" w:rsidP="005C384C">
      <w:pPr>
        <w:rPr>
          <w:sz w:val="32"/>
          <w:szCs w:val="32"/>
          <w:rtl/>
          <w:lang w:bidi="ar-DZ"/>
        </w:rPr>
      </w:pPr>
    </w:p>
    <w:p w14:paraId="540951BF" w14:textId="77777777" w:rsidR="005C384C" w:rsidRPr="0046678C" w:rsidRDefault="005C384C" w:rsidP="005C384C">
      <w:pPr>
        <w:rPr>
          <w:sz w:val="32"/>
          <w:szCs w:val="32"/>
          <w:rtl/>
          <w:lang w:bidi="ar-DZ"/>
        </w:rPr>
      </w:pPr>
      <w:r w:rsidRPr="0046678C">
        <w:rPr>
          <w:rFonts w:hint="cs"/>
          <w:sz w:val="32"/>
          <w:szCs w:val="32"/>
          <w:rtl/>
          <w:lang w:bidi="ar-DZ"/>
        </w:rPr>
        <w:t>4. الجهة المسؤولة عن التنفيذ</w:t>
      </w:r>
    </w:p>
    <w:p w14:paraId="0491EA20" w14:textId="77777777" w:rsidR="005C384C" w:rsidRPr="0046678C" w:rsidRDefault="005C384C" w:rsidP="005C384C">
      <w:pPr>
        <w:rPr>
          <w:sz w:val="32"/>
          <w:szCs w:val="32"/>
          <w:rtl/>
          <w:lang w:bidi="ar-DZ"/>
        </w:rPr>
      </w:pPr>
      <w:r w:rsidRPr="0046678C">
        <w:rPr>
          <w:rFonts w:hint="cs"/>
          <w:sz w:val="32"/>
          <w:szCs w:val="32"/>
          <w:rtl/>
          <w:lang w:bidi="ar-DZ"/>
        </w:rPr>
        <w:t>· المنفذ الرئيسي: مشرف النشاط الطلابي، المرشد الطلابي، أو معلم النادي/الفريق.</w:t>
      </w:r>
    </w:p>
    <w:p w14:paraId="6CCF8A04" w14:textId="77777777" w:rsidR="005C384C" w:rsidRPr="0046678C" w:rsidRDefault="005C384C" w:rsidP="005C384C">
      <w:pPr>
        <w:rPr>
          <w:sz w:val="32"/>
          <w:szCs w:val="32"/>
          <w:rtl/>
          <w:lang w:bidi="ar-DZ"/>
        </w:rPr>
      </w:pPr>
      <w:r w:rsidRPr="0046678C">
        <w:rPr>
          <w:rFonts w:hint="cs"/>
          <w:sz w:val="32"/>
          <w:szCs w:val="32"/>
          <w:rtl/>
          <w:lang w:bidi="ar-DZ"/>
        </w:rPr>
        <w:lastRenderedPageBreak/>
        <w:t>· الجهة المقدمة للبيانات: الطالب نفسه، ولي الأمر، أو المعلم المشرف على النشاط.</w:t>
      </w:r>
    </w:p>
    <w:p w14:paraId="70EEA4BA" w14:textId="77777777" w:rsidR="005C384C" w:rsidRPr="0046678C" w:rsidRDefault="005C384C" w:rsidP="005C384C">
      <w:pPr>
        <w:rPr>
          <w:sz w:val="32"/>
          <w:szCs w:val="32"/>
          <w:rtl/>
          <w:lang w:bidi="ar-DZ"/>
        </w:rPr>
      </w:pPr>
      <w:r w:rsidRPr="0046678C">
        <w:rPr>
          <w:rFonts w:hint="cs"/>
          <w:sz w:val="32"/>
          <w:szCs w:val="32"/>
          <w:rtl/>
          <w:lang w:bidi="ar-DZ"/>
        </w:rPr>
        <w:t>· الجهة الرقابية: إدارة المدرسة (وكيل الشؤون التعليمية أو النشاط).</w:t>
      </w:r>
    </w:p>
    <w:p w14:paraId="0E32555B" w14:textId="77777777" w:rsidR="005C384C" w:rsidRPr="0046678C" w:rsidRDefault="005C384C" w:rsidP="005C384C">
      <w:pPr>
        <w:rPr>
          <w:sz w:val="32"/>
          <w:szCs w:val="32"/>
          <w:rtl/>
          <w:lang w:bidi="ar-DZ"/>
        </w:rPr>
      </w:pPr>
      <w:r w:rsidRPr="0046678C">
        <w:rPr>
          <w:rFonts w:hint="cs"/>
          <w:sz w:val="32"/>
          <w:szCs w:val="32"/>
          <w:rtl/>
          <w:lang w:bidi="ar-DZ"/>
        </w:rPr>
        <w:t>· الجهة المستفيدة: الطالب، ولي الأمر، والجهات المستقبلية (الجامعات، الجهات المانحة).</w:t>
      </w:r>
    </w:p>
    <w:p w14:paraId="3C01392F" w14:textId="77777777" w:rsidR="005C384C" w:rsidRPr="0046678C" w:rsidRDefault="005C384C" w:rsidP="005C384C">
      <w:pPr>
        <w:rPr>
          <w:sz w:val="32"/>
          <w:szCs w:val="32"/>
          <w:rtl/>
          <w:lang w:bidi="ar-DZ"/>
        </w:rPr>
      </w:pPr>
    </w:p>
    <w:p w14:paraId="15FB9199" w14:textId="77777777" w:rsidR="005C384C" w:rsidRPr="0046678C" w:rsidRDefault="005C384C" w:rsidP="005C384C">
      <w:pPr>
        <w:rPr>
          <w:sz w:val="32"/>
          <w:szCs w:val="32"/>
          <w:rtl/>
          <w:lang w:bidi="ar-DZ"/>
        </w:rPr>
      </w:pPr>
      <w:r w:rsidRPr="0046678C">
        <w:rPr>
          <w:rFonts w:hint="cs"/>
          <w:sz w:val="32"/>
          <w:szCs w:val="32"/>
          <w:rtl/>
          <w:lang w:bidi="ar-DZ"/>
        </w:rPr>
        <w:t>5. المدخلات (Inputs)</w:t>
      </w:r>
    </w:p>
    <w:p w14:paraId="6F0D6608" w14:textId="77777777" w:rsidR="005C384C" w:rsidRPr="0046678C" w:rsidRDefault="005C384C" w:rsidP="005C384C">
      <w:pPr>
        <w:rPr>
          <w:sz w:val="32"/>
          <w:szCs w:val="32"/>
          <w:rtl/>
          <w:lang w:bidi="ar-DZ"/>
        </w:rPr>
      </w:pPr>
      <w:r w:rsidRPr="0046678C">
        <w:rPr>
          <w:rFonts w:hint="cs"/>
          <w:sz w:val="32"/>
          <w:szCs w:val="32"/>
          <w:rtl/>
          <w:lang w:bidi="ar-DZ"/>
        </w:rPr>
        <w:t>· الرقم الأكاديمي للطالب (StudentID).</w:t>
      </w:r>
    </w:p>
    <w:p w14:paraId="70103DBC" w14:textId="77777777" w:rsidR="005C384C" w:rsidRPr="0046678C" w:rsidRDefault="005C384C" w:rsidP="005C384C">
      <w:pPr>
        <w:rPr>
          <w:sz w:val="32"/>
          <w:szCs w:val="32"/>
          <w:rtl/>
          <w:lang w:bidi="ar-DZ"/>
        </w:rPr>
      </w:pPr>
      <w:r w:rsidRPr="0046678C">
        <w:rPr>
          <w:rFonts w:hint="cs"/>
          <w:sz w:val="32"/>
          <w:szCs w:val="32"/>
          <w:rtl/>
          <w:lang w:bidi="ar-DZ"/>
        </w:rPr>
        <w:t>· نوع الإنجاز/الموهبة: (رياضي، فني، علمي، أدبي، تطوعي، قيادي، تقني...).</w:t>
      </w:r>
    </w:p>
    <w:p w14:paraId="3A1D46D0" w14:textId="77777777" w:rsidR="005C384C" w:rsidRPr="0046678C" w:rsidRDefault="005C384C" w:rsidP="005C384C">
      <w:pPr>
        <w:rPr>
          <w:sz w:val="32"/>
          <w:szCs w:val="32"/>
          <w:rtl/>
          <w:lang w:bidi="ar-DZ"/>
        </w:rPr>
      </w:pPr>
      <w:r w:rsidRPr="0046678C">
        <w:rPr>
          <w:rFonts w:hint="cs"/>
          <w:sz w:val="32"/>
          <w:szCs w:val="32"/>
          <w:rtl/>
          <w:lang w:bidi="ar-DZ"/>
        </w:rPr>
        <w:t>· تفاصيل الإنجاز:</w:t>
      </w:r>
    </w:p>
    <w:p w14:paraId="10327A99" w14:textId="77777777" w:rsidR="005C384C" w:rsidRPr="0046678C" w:rsidRDefault="005C384C" w:rsidP="005C384C">
      <w:pPr>
        <w:rPr>
          <w:sz w:val="32"/>
          <w:szCs w:val="32"/>
          <w:rtl/>
          <w:lang w:bidi="ar-DZ"/>
        </w:rPr>
      </w:pPr>
      <w:r w:rsidRPr="0046678C">
        <w:rPr>
          <w:rFonts w:hint="cs"/>
          <w:sz w:val="32"/>
          <w:szCs w:val="32"/>
          <w:rtl/>
          <w:lang w:bidi="ar-DZ"/>
        </w:rPr>
        <w:t xml:space="preserve">  · اسم النشاط أو المسابقة.</w:t>
      </w:r>
    </w:p>
    <w:p w14:paraId="7B95FBAC" w14:textId="77777777" w:rsidR="005C384C" w:rsidRPr="0046678C" w:rsidRDefault="005C384C" w:rsidP="005C384C">
      <w:pPr>
        <w:rPr>
          <w:sz w:val="32"/>
          <w:szCs w:val="32"/>
          <w:rtl/>
          <w:lang w:bidi="ar-DZ"/>
        </w:rPr>
      </w:pPr>
      <w:r w:rsidRPr="0046678C">
        <w:rPr>
          <w:rFonts w:hint="cs"/>
          <w:sz w:val="32"/>
          <w:szCs w:val="32"/>
          <w:rtl/>
          <w:lang w:bidi="ar-DZ"/>
        </w:rPr>
        <w:t xml:space="preserve">  · المستوى (مدرسي، محلي، إقليمي، دولي).</w:t>
      </w:r>
    </w:p>
    <w:p w14:paraId="43E4E940" w14:textId="77777777" w:rsidR="005C384C" w:rsidRPr="0046678C" w:rsidRDefault="005C384C" w:rsidP="005C384C">
      <w:pPr>
        <w:rPr>
          <w:sz w:val="32"/>
          <w:szCs w:val="32"/>
          <w:rtl/>
          <w:lang w:bidi="ar-DZ"/>
        </w:rPr>
      </w:pPr>
      <w:r w:rsidRPr="0046678C">
        <w:rPr>
          <w:rFonts w:hint="cs"/>
          <w:sz w:val="32"/>
          <w:szCs w:val="32"/>
          <w:rtl/>
          <w:lang w:bidi="ar-DZ"/>
        </w:rPr>
        <w:t xml:space="preserve">  · المركز أو التقدير المحقق (الفوز بالمركز الأول، مشاركة، شهادة تقدير...).</w:t>
      </w:r>
    </w:p>
    <w:p w14:paraId="3FD50827" w14:textId="77777777" w:rsidR="005C384C" w:rsidRPr="0046678C" w:rsidRDefault="005C384C" w:rsidP="005C384C">
      <w:pPr>
        <w:rPr>
          <w:sz w:val="32"/>
          <w:szCs w:val="32"/>
          <w:rtl/>
          <w:lang w:bidi="ar-DZ"/>
        </w:rPr>
      </w:pPr>
      <w:r w:rsidRPr="0046678C">
        <w:rPr>
          <w:rFonts w:hint="cs"/>
          <w:sz w:val="32"/>
          <w:szCs w:val="32"/>
          <w:rtl/>
          <w:lang w:bidi="ar-DZ"/>
        </w:rPr>
        <w:t xml:space="preserve">  · التاريخ.</w:t>
      </w:r>
    </w:p>
    <w:p w14:paraId="6AA69A14" w14:textId="77777777" w:rsidR="005C384C" w:rsidRPr="0046678C" w:rsidRDefault="005C384C" w:rsidP="005C384C">
      <w:pPr>
        <w:rPr>
          <w:sz w:val="32"/>
          <w:szCs w:val="32"/>
          <w:rtl/>
          <w:lang w:bidi="ar-DZ"/>
        </w:rPr>
      </w:pPr>
      <w:r w:rsidRPr="0046678C">
        <w:rPr>
          <w:rFonts w:hint="cs"/>
          <w:sz w:val="32"/>
          <w:szCs w:val="32"/>
          <w:rtl/>
          <w:lang w:bidi="ar-DZ"/>
        </w:rPr>
        <w:t xml:space="preserve">  · الجهة المنظمة.</w:t>
      </w:r>
    </w:p>
    <w:p w14:paraId="1471F046" w14:textId="77777777" w:rsidR="005C384C" w:rsidRPr="0046678C" w:rsidRDefault="005C384C" w:rsidP="005C384C">
      <w:pPr>
        <w:rPr>
          <w:sz w:val="32"/>
          <w:szCs w:val="32"/>
          <w:rtl/>
          <w:lang w:bidi="ar-DZ"/>
        </w:rPr>
      </w:pPr>
      <w:r w:rsidRPr="0046678C">
        <w:rPr>
          <w:rFonts w:hint="cs"/>
          <w:sz w:val="32"/>
          <w:szCs w:val="32"/>
          <w:rtl/>
          <w:lang w:bidi="ar-DZ"/>
        </w:rPr>
        <w:t>· دليل الإنجاز: (صورة الشهادة، الصورة، الرابط الإخباري، التقرير...).</w:t>
      </w:r>
    </w:p>
    <w:p w14:paraId="721B5C55" w14:textId="77777777" w:rsidR="005C384C" w:rsidRPr="0046678C" w:rsidRDefault="005C384C" w:rsidP="005C384C">
      <w:pPr>
        <w:rPr>
          <w:sz w:val="32"/>
          <w:szCs w:val="32"/>
          <w:rtl/>
          <w:lang w:bidi="ar-DZ"/>
        </w:rPr>
      </w:pPr>
      <w:r w:rsidRPr="0046678C">
        <w:rPr>
          <w:rFonts w:hint="cs"/>
          <w:sz w:val="32"/>
          <w:szCs w:val="32"/>
          <w:rtl/>
          <w:lang w:bidi="ar-DZ"/>
        </w:rPr>
        <w:t>· المهارات المكتسبة أو المعززة: (مهارات قيادية، عمل جماعي، إبداع...).</w:t>
      </w:r>
    </w:p>
    <w:p w14:paraId="1EB21DD8" w14:textId="77777777" w:rsidR="005C384C" w:rsidRPr="0046678C" w:rsidRDefault="005C384C" w:rsidP="005C384C">
      <w:pPr>
        <w:rPr>
          <w:sz w:val="32"/>
          <w:szCs w:val="32"/>
          <w:rtl/>
          <w:lang w:bidi="ar-DZ"/>
        </w:rPr>
      </w:pPr>
      <w:r w:rsidRPr="0046678C">
        <w:rPr>
          <w:rFonts w:hint="cs"/>
          <w:sz w:val="32"/>
          <w:szCs w:val="32"/>
          <w:rtl/>
          <w:lang w:bidi="ar-DZ"/>
        </w:rPr>
        <w:t>· بيانات المسجل/المشرف: (كود الموظف).</w:t>
      </w:r>
    </w:p>
    <w:p w14:paraId="322FAFC7" w14:textId="77777777" w:rsidR="005C384C" w:rsidRPr="0046678C" w:rsidRDefault="005C384C" w:rsidP="005C384C">
      <w:pPr>
        <w:rPr>
          <w:sz w:val="32"/>
          <w:szCs w:val="32"/>
          <w:rtl/>
          <w:lang w:bidi="ar-DZ"/>
        </w:rPr>
      </w:pPr>
    </w:p>
    <w:p w14:paraId="6A7723A2" w14:textId="77777777" w:rsidR="005C384C" w:rsidRPr="0046678C" w:rsidRDefault="005C384C" w:rsidP="005C384C">
      <w:pPr>
        <w:rPr>
          <w:sz w:val="32"/>
          <w:szCs w:val="32"/>
          <w:rtl/>
          <w:lang w:bidi="ar-DZ"/>
        </w:rPr>
      </w:pPr>
      <w:r w:rsidRPr="0046678C">
        <w:rPr>
          <w:rFonts w:hint="cs"/>
          <w:sz w:val="32"/>
          <w:szCs w:val="32"/>
          <w:rtl/>
          <w:lang w:bidi="ar-DZ"/>
        </w:rPr>
        <w:t>6. خطوات التنفيذ التفصيلية</w:t>
      </w:r>
    </w:p>
    <w:p w14:paraId="779EDC7C" w14:textId="77777777" w:rsidR="005C384C" w:rsidRPr="0046678C" w:rsidRDefault="005C384C" w:rsidP="005C384C">
      <w:pPr>
        <w:rPr>
          <w:sz w:val="32"/>
          <w:szCs w:val="32"/>
          <w:rtl/>
          <w:lang w:bidi="ar-DZ"/>
        </w:rPr>
      </w:pPr>
      <w:r w:rsidRPr="0046678C">
        <w:rPr>
          <w:rFonts w:hint="cs"/>
          <w:sz w:val="32"/>
          <w:szCs w:val="32"/>
          <w:rtl/>
          <w:lang w:bidi="ar-DZ"/>
        </w:rPr>
        <w:t>1. يقوم المستخدم المخول (مشرف النشاط، مرشد، معلم) بتسجيل الدخول إلى النظام.</w:t>
      </w:r>
    </w:p>
    <w:p w14:paraId="247D6AB3" w14:textId="77777777" w:rsidR="005C384C" w:rsidRPr="0046678C" w:rsidRDefault="005C384C" w:rsidP="005C384C">
      <w:pPr>
        <w:rPr>
          <w:sz w:val="32"/>
          <w:szCs w:val="32"/>
          <w:rtl/>
          <w:lang w:bidi="ar-DZ"/>
        </w:rPr>
      </w:pPr>
      <w:r w:rsidRPr="0046678C">
        <w:rPr>
          <w:rFonts w:hint="cs"/>
          <w:sz w:val="32"/>
          <w:szCs w:val="32"/>
          <w:rtl/>
          <w:lang w:bidi="ar-DZ"/>
        </w:rPr>
        <w:t>2. ينتقل إلى قسم "المواهب والإنجازات" أو "السجل الشامل للطالب".</w:t>
      </w:r>
    </w:p>
    <w:p w14:paraId="7A730CFF" w14:textId="77777777" w:rsidR="005C384C" w:rsidRPr="0046678C" w:rsidRDefault="005C384C" w:rsidP="005C384C">
      <w:pPr>
        <w:rPr>
          <w:sz w:val="32"/>
          <w:szCs w:val="32"/>
          <w:rtl/>
          <w:lang w:bidi="ar-DZ"/>
        </w:rPr>
      </w:pPr>
      <w:r w:rsidRPr="0046678C">
        <w:rPr>
          <w:rFonts w:hint="cs"/>
          <w:sz w:val="32"/>
          <w:szCs w:val="32"/>
          <w:rtl/>
          <w:lang w:bidi="ar-DZ"/>
        </w:rPr>
        <w:t>3. يختار "إضافة إنجاز/موهبة جديدة".</w:t>
      </w:r>
    </w:p>
    <w:p w14:paraId="2AC686C7" w14:textId="77777777" w:rsidR="005C384C" w:rsidRPr="0046678C" w:rsidRDefault="005C384C" w:rsidP="005C384C">
      <w:pPr>
        <w:rPr>
          <w:sz w:val="32"/>
          <w:szCs w:val="32"/>
          <w:rtl/>
          <w:lang w:bidi="ar-DZ"/>
        </w:rPr>
      </w:pPr>
      <w:r w:rsidRPr="0046678C">
        <w:rPr>
          <w:rFonts w:hint="cs"/>
          <w:sz w:val="32"/>
          <w:szCs w:val="32"/>
          <w:rtl/>
          <w:lang w:bidi="ar-DZ"/>
        </w:rPr>
        <w:lastRenderedPageBreak/>
        <w:t>4. يقوم النظام بعرض نموذج إدخال، حيث يقوم المستخدم بـ:</w:t>
      </w:r>
    </w:p>
    <w:p w14:paraId="1D2D48C0" w14:textId="77777777" w:rsidR="005C384C" w:rsidRPr="0046678C" w:rsidRDefault="005C384C" w:rsidP="005C384C">
      <w:pPr>
        <w:rPr>
          <w:sz w:val="32"/>
          <w:szCs w:val="32"/>
          <w:rtl/>
          <w:lang w:bidi="ar-DZ"/>
        </w:rPr>
      </w:pPr>
      <w:r w:rsidRPr="0046678C">
        <w:rPr>
          <w:rFonts w:hint="cs"/>
          <w:sz w:val="32"/>
          <w:szCs w:val="32"/>
          <w:rtl/>
          <w:lang w:bidi="ar-DZ"/>
        </w:rPr>
        <w:t xml:space="preserve">   · البحث عن الطالب وإضافته.</w:t>
      </w:r>
    </w:p>
    <w:p w14:paraId="6D4CBA06" w14:textId="77777777" w:rsidR="005C384C" w:rsidRPr="0046678C" w:rsidRDefault="005C384C" w:rsidP="005C384C">
      <w:pPr>
        <w:rPr>
          <w:sz w:val="32"/>
          <w:szCs w:val="32"/>
          <w:rtl/>
          <w:lang w:bidi="ar-DZ"/>
        </w:rPr>
      </w:pPr>
      <w:r w:rsidRPr="0046678C">
        <w:rPr>
          <w:rFonts w:hint="cs"/>
          <w:sz w:val="32"/>
          <w:szCs w:val="32"/>
          <w:rtl/>
          <w:lang w:bidi="ar-DZ"/>
        </w:rPr>
        <w:t xml:space="preserve">   · تحديد فئة الإنجاز من قائمة محددة (رياضة، فنون، مسابقات علمية، أعمال تطوعية، قيادة طلابية...).</w:t>
      </w:r>
    </w:p>
    <w:p w14:paraId="338974F0" w14:textId="77777777" w:rsidR="005C384C" w:rsidRPr="0046678C" w:rsidRDefault="005C384C" w:rsidP="005C384C">
      <w:pPr>
        <w:rPr>
          <w:sz w:val="32"/>
          <w:szCs w:val="32"/>
          <w:rtl/>
          <w:lang w:bidi="ar-DZ"/>
        </w:rPr>
      </w:pPr>
      <w:r w:rsidRPr="0046678C">
        <w:rPr>
          <w:rFonts w:hint="cs"/>
          <w:sz w:val="32"/>
          <w:szCs w:val="32"/>
          <w:rtl/>
          <w:lang w:bidi="ar-DZ"/>
        </w:rPr>
        <w:t xml:space="preserve">   · إدخال التفاصيل الدقيقة (اسم النشاط، المستوى، المركز، التاريخ، الجهة المنظمة).</w:t>
      </w:r>
    </w:p>
    <w:p w14:paraId="3B57DF4C" w14:textId="77777777" w:rsidR="005C384C" w:rsidRPr="0046678C" w:rsidRDefault="005C384C" w:rsidP="005C384C">
      <w:pPr>
        <w:rPr>
          <w:sz w:val="32"/>
          <w:szCs w:val="32"/>
          <w:rtl/>
          <w:lang w:bidi="ar-DZ"/>
        </w:rPr>
      </w:pPr>
      <w:r w:rsidRPr="0046678C">
        <w:rPr>
          <w:rFonts w:hint="cs"/>
          <w:sz w:val="32"/>
          <w:szCs w:val="32"/>
          <w:rtl/>
          <w:lang w:bidi="ar-DZ"/>
        </w:rPr>
        <w:t xml:space="preserve">   · رفع مستندات إثبات (صور الشهادات، التصاريح، الصور).</w:t>
      </w:r>
    </w:p>
    <w:p w14:paraId="351E44B8" w14:textId="77777777" w:rsidR="005C384C" w:rsidRPr="0046678C" w:rsidRDefault="005C384C" w:rsidP="005C384C">
      <w:pPr>
        <w:rPr>
          <w:sz w:val="32"/>
          <w:szCs w:val="32"/>
          <w:rtl/>
          <w:lang w:bidi="ar-DZ"/>
        </w:rPr>
      </w:pPr>
      <w:r w:rsidRPr="0046678C">
        <w:rPr>
          <w:rFonts w:hint="cs"/>
          <w:sz w:val="32"/>
          <w:szCs w:val="32"/>
          <w:rtl/>
          <w:lang w:bidi="ar-DZ"/>
        </w:rPr>
        <w:t xml:space="preserve">   · وصف المهارات التي تم تنميتها أو إظهارها.</w:t>
      </w:r>
    </w:p>
    <w:p w14:paraId="653F2613" w14:textId="77777777" w:rsidR="005C384C" w:rsidRPr="0046678C" w:rsidRDefault="005C384C" w:rsidP="005C384C">
      <w:pPr>
        <w:rPr>
          <w:sz w:val="32"/>
          <w:szCs w:val="32"/>
          <w:rtl/>
          <w:lang w:bidi="ar-DZ"/>
        </w:rPr>
      </w:pPr>
      <w:r w:rsidRPr="0046678C">
        <w:rPr>
          <w:rFonts w:hint="cs"/>
          <w:sz w:val="32"/>
          <w:szCs w:val="32"/>
          <w:rtl/>
          <w:lang w:bidi="ar-DZ"/>
        </w:rPr>
        <w:t xml:space="preserve">   · إضافة ملاحظات إن لزم.</w:t>
      </w:r>
    </w:p>
    <w:p w14:paraId="42A4A1EF" w14:textId="77777777" w:rsidR="005C384C" w:rsidRPr="0046678C" w:rsidRDefault="005C384C" w:rsidP="005C384C">
      <w:pPr>
        <w:rPr>
          <w:sz w:val="32"/>
          <w:szCs w:val="32"/>
          <w:rtl/>
          <w:lang w:bidi="ar-DZ"/>
        </w:rPr>
      </w:pPr>
      <w:r w:rsidRPr="0046678C">
        <w:rPr>
          <w:rFonts w:hint="cs"/>
          <w:sz w:val="32"/>
          <w:szCs w:val="32"/>
          <w:rtl/>
          <w:lang w:bidi="ar-DZ"/>
        </w:rPr>
        <w:t>5. يقوم المستخدم بحفظ البيانات.</w:t>
      </w:r>
    </w:p>
    <w:p w14:paraId="40E53167" w14:textId="77777777" w:rsidR="005C384C" w:rsidRPr="0046678C" w:rsidRDefault="005C384C" w:rsidP="005C384C">
      <w:pPr>
        <w:rPr>
          <w:sz w:val="32"/>
          <w:szCs w:val="32"/>
          <w:rtl/>
          <w:lang w:bidi="ar-DZ"/>
        </w:rPr>
      </w:pPr>
      <w:r w:rsidRPr="0046678C">
        <w:rPr>
          <w:rFonts w:hint="cs"/>
          <w:sz w:val="32"/>
          <w:szCs w:val="32"/>
          <w:rtl/>
          <w:lang w:bidi="ar-DZ"/>
        </w:rPr>
        <w:t>6. قد يقوم النظام تلقائياً بما يلي (حسب الإعدادات):</w:t>
      </w:r>
    </w:p>
    <w:p w14:paraId="33A5259E" w14:textId="77777777" w:rsidR="005C384C" w:rsidRPr="0046678C" w:rsidRDefault="005C384C" w:rsidP="005C384C">
      <w:pPr>
        <w:rPr>
          <w:sz w:val="32"/>
          <w:szCs w:val="32"/>
          <w:rtl/>
          <w:lang w:bidi="ar-DZ"/>
        </w:rPr>
      </w:pPr>
      <w:r w:rsidRPr="0046678C">
        <w:rPr>
          <w:rFonts w:hint="cs"/>
          <w:sz w:val="32"/>
          <w:szCs w:val="32"/>
          <w:rtl/>
          <w:lang w:bidi="ar-DZ"/>
        </w:rPr>
        <w:t xml:space="preserve">   · طلب التحقق: إرسال طلب تحقق أو موافقة لمسؤول النشاط أو الإدارة إذا كان الإنجاز ذا مستوى عالٍ.</w:t>
      </w:r>
    </w:p>
    <w:p w14:paraId="61A0F923" w14:textId="77777777" w:rsidR="005C384C" w:rsidRPr="0046678C" w:rsidRDefault="005C384C" w:rsidP="005C384C">
      <w:pPr>
        <w:rPr>
          <w:sz w:val="32"/>
          <w:szCs w:val="32"/>
          <w:rtl/>
          <w:lang w:bidi="ar-DZ"/>
        </w:rPr>
      </w:pPr>
      <w:r w:rsidRPr="0046678C">
        <w:rPr>
          <w:rFonts w:hint="cs"/>
          <w:sz w:val="32"/>
          <w:szCs w:val="32"/>
          <w:rtl/>
          <w:lang w:bidi="ar-DZ"/>
        </w:rPr>
        <w:t xml:space="preserve">   · الربط مع ملف الطالب: إضافة الإنجاز إلى السجل الشامل (Portfolio) للطالب.</w:t>
      </w:r>
    </w:p>
    <w:p w14:paraId="77828C47" w14:textId="77777777" w:rsidR="005C384C" w:rsidRPr="0046678C" w:rsidRDefault="005C384C" w:rsidP="005C384C">
      <w:pPr>
        <w:rPr>
          <w:sz w:val="32"/>
          <w:szCs w:val="32"/>
          <w:rtl/>
          <w:lang w:bidi="ar-DZ"/>
        </w:rPr>
      </w:pPr>
      <w:r w:rsidRPr="0046678C">
        <w:rPr>
          <w:rFonts w:hint="cs"/>
          <w:sz w:val="32"/>
          <w:szCs w:val="32"/>
          <w:rtl/>
          <w:lang w:bidi="ar-DZ"/>
        </w:rPr>
        <w:t xml:space="preserve">   · النشر والتحفيز: يمكن أن ينشر الإنجاز (بموافقة) على لوحة الشرف الإلكترونية للمدرسة أو في بوابة الطالب/ولي الأمر.</w:t>
      </w:r>
    </w:p>
    <w:p w14:paraId="664C7474" w14:textId="77777777" w:rsidR="005C384C" w:rsidRPr="0046678C" w:rsidRDefault="005C384C" w:rsidP="005C384C">
      <w:pPr>
        <w:rPr>
          <w:sz w:val="32"/>
          <w:szCs w:val="32"/>
          <w:rtl/>
          <w:lang w:bidi="ar-DZ"/>
        </w:rPr>
      </w:pPr>
      <w:r w:rsidRPr="0046678C">
        <w:rPr>
          <w:rFonts w:hint="cs"/>
          <w:sz w:val="32"/>
          <w:szCs w:val="32"/>
          <w:rtl/>
          <w:lang w:bidi="ar-DZ"/>
        </w:rPr>
        <w:t xml:space="preserve">   · التكامل مع نظام الحوافز: إذا كان لدى المدرسة نظام نقاط للحوافز، يمكن منح الطالب نقاطاً على إنجازه.</w:t>
      </w:r>
    </w:p>
    <w:p w14:paraId="1E1C7F4D" w14:textId="77777777" w:rsidR="005C384C" w:rsidRPr="0046678C" w:rsidRDefault="005C384C" w:rsidP="005C384C">
      <w:pPr>
        <w:rPr>
          <w:sz w:val="32"/>
          <w:szCs w:val="32"/>
          <w:rtl/>
          <w:lang w:bidi="ar-DZ"/>
        </w:rPr>
      </w:pPr>
      <w:r w:rsidRPr="0046678C">
        <w:rPr>
          <w:rFonts w:hint="cs"/>
          <w:sz w:val="32"/>
          <w:szCs w:val="32"/>
          <w:rtl/>
          <w:lang w:bidi="ar-DZ"/>
        </w:rPr>
        <w:t xml:space="preserve">   · الإشعارات: إرسال إشعار تهنئة للطالب وولي الأمر (عبر البوابة أو البريد الإلكتروني) مع ذكر الإنجاز.</w:t>
      </w:r>
    </w:p>
    <w:p w14:paraId="464C7BCC" w14:textId="77777777" w:rsidR="005C384C" w:rsidRPr="0046678C" w:rsidRDefault="005C384C" w:rsidP="005C384C">
      <w:pPr>
        <w:rPr>
          <w:sz w:val="32"/>
          <w:szCs w:val="32"/>
          <w:rtl/>
          <w:lang w:bidi="ar-DZ"/>
        </w:rPr>
      </w:pPr>
      <w:r w:rsidRPr="0046678C">
        <w:rPr>
          <w:rFonts w:hint="cs"/>
          <w:sz w:val="32"/>
          <w:szCs w:val="32"/>
          <w:rtl/>
          <w:lang w:bidi="ar-DZ"/>
        </w:rPr>
        <w:t>7. يمكن للطالب وولي الأمر فيما بعد عرض سجل الإنجازات اللاصفية كجزء من الملف الشخصي للطالب أو عند طلب تقرير شامل.</w:t>
      </w:r>
    </w:p>
    <w:p w14:paraId="7F361E3E" w14:textId="77777777" w:rsidR="005C384C" w:rsidRPr="0046678C" w:rsidRDefault="005C384C" w:rsidP="005C384C">
      <w:pPr>
        <w:rPr>
          <w:sz w:val="32"/>
          <w:szCs w:val="32"/>
          <w:rtl/>
          <w:lang w:bidi="ar-DZ"/>
        </w:rPr>
      </w:pPr>
    </w:p>
    <w:p w14:paraId="5A332842" w14:textId="77777777" w:rsidR="005C384C" w:rsidRPr="0046678C" w:rsidRDefault="005C384C" w:rsidP="005C384C">
      <w:pPr>
        <w:rPr>
          <w:sz w:val="32"/>
          <w:szCs w:val="32"/>
          <w:rtl/>
          <w:lang w:bidi="ar-DZ"/>
        </w:rPr>
      </w:pPr>
      <w:r w:rsidRPr="0046678C">
        <w:rPr>
          <w:rFonts w:hint="cs"/>
          <w:sz w:val="32"/>
          <w:szCs w:val="32"/>
          <w:rtl/>
          <w:lang w:bidi="ar-DZ"/>
        </w:rPr>
        <w:t>7. المخرجات (Outputs)</w:t>
      </w:r>
    </w:p>
    <w:p w14:paraId="779C5001" w14:textId="77777777" w:rsidR="005C384C" w:rsidRPr="0046678C" w:rsidRDefault="005C384C" w:rsidP="005C384C">
      <w:pPr>
        <w:rPr>
          <w:sz w:val="32"/>
          <w:szCs w:val="32"/>
          <w:rtl/>
          <w:lang w:bidi="ar-DZ"/>
        </w:rPr>
      </w:pPr>
    </w:p>
    <w:p w14:paraId="42B62302" w14:textId="77777777" w:rsidR="005C384C" w:rsidRPr="0046678C" w:rsidRDefault="005C384C" w:rsidP="005C384C">
      <w:pPr>
        <w:rPr>
          <w:sz w:val="32"/>
          <w:szCs w:val="32"/>
          <w:rtl/>
          <w:lang w:bidi="ar-DZ"/>
        </w:rPr>
      </w:pPr>
      <w:r w:rsidRPr="0046678C">
        <w:rPr>
          <w:rFonts w:hint="cs"/>
          <w:sz w:val="32"/>
          <w:szCs w:val="32"/>
          <w:rtl/>
          <w:lang w:bidi="ar-DZ"/>
        </w:rPr>
        <w:t>· سجل موثوق وإلكتروني لإنجازات الطالب اللاصفية ومواهبه.</w:t>
      </w:r>
    </w:p>
    <w:p w14:paraId="6069EC40" w14:textId="77777777" w:rsidR="005C384C" w:rsidRPr="0046678C" w:rsidRDefault="005C384C" w:rsidP="005C384C">
      <w:pPr>
        <w:rPr>
          <w:sz w:val="32"/>
          <w:szCs w:val="32"/>
          <w:rtl/>
          <w:lang w:bidi="ar-DZ"/>
        </w:rPr>
      </w:pPr>
      <w:r w:rsidRPr="0046678C">
        <w:rPr>
          <w:rFonts w:hint="cs"/>
          <w:sz w:val="32"/>
          <w:szCs w:val="32"/>
          <w:rtl/>
          <w:lang w:bidi="ar-DZ"/>
        </w:rPr>
        <w:t>· محفظة إلكترونية (E-Portfolio) للطالب تعكس نموه الشامل.</w:t>
      </w:r>
    </w:p>
    <w:p w14:paraId="5A993C00" w14:textId="77777777" w:rsidR="005C384C" w:rsidRPr="0046678C" w:rsidRDefault="005C384C" w:rsidP="005C384C">
      <w:pPr>
        <w:rPr>
          <w:sz w:val="32"/>
          <w:szCs w:val="32"/>
          <w:rtl/>
          <w:lang w:bidi="ar-DZ"/>
        </w:rPr>
      </w:pPr>
      <w:r w:rsidRPr="0046678C">
        <w:rPr>
          <w:rFonts w:hint="cs"/>
          <w:sz w:val="32"/>
          <w:szCs w:val="32"/>
          <w:rtl/>
          <w:lang w:bidi="ar-DZ"/>
        </w:rPr>
        <w:t>· إشعارات تحفيزية للطالب وولي الأمر.</w:t>
      </w:r>
    </w:p>
    <w:p w14:paraId="439FA34B" w14:textId="77777777" w:rsidR="005C384C" w:rsidRPr="0046678C" w:rsidRDefault="005C384C" w:rsidP="005C384C">
      <w:pPr>
        <w:rPr>
          <w:sz w:val="32"/>
          <w:szCs w:val="32"/>
          <w:rtl/>
          <w:lang w:bidi="ar-DZ"/>
        </w:rPr>
      </w:pPr>
      <w:r w:rsidRPr="0046678C">
        <w:rPr>
          <w:rFonts w:hint="cs"/>
          <w:sz w:val="32"/>
          <w:szCs w:val="32"/>
          <w:rtl/>
          <w:lang w:bidi="ar-DZ"/>
        </w:rPr>
        <w:t>· بيانات داعمة لطلبات التقديم على المنح أو الجامعات.</w:t>
      </w:r>
    </w:p>
    <w:p w14:paraId="5E483F2C" w14:textId="77777777" w:rsidR="005C384C" w:rsidRPr="0046678C" w:rsidRDefault="005C384C" w:rsidP="005C384C">
      <w:pPr>
        <w:rPr>
          <w:sz w:val="32"/>
          <w:szCs w:val="32"/>
          <w:rtl/>
          <w:lang w:bidi="ar-DZ"/>
        </w:rPr>
      </w:pPr>
      <w:r w:rsidRPr="0046678C">
        <w:rPr>
          <w:rFonts w:hint="cs"/>
          <w:sz w:val="32"/>
          <w:szCs w:val="32"/>
          <w:rtl/>
          <w:lang w:bidi="ar-DZ"/>
        </w:rPr>
        <w:t>· تقارير إحصائية عن مشاركات الطلاب وإنجازاتهم على مستوى المدرسة.</w:t>
      </w:r>
    </w:p>
    <w:p w14:paraId="14AC6D67" w14:textId="77777777" w:rsidR="005C384C" w:rsidRPr="0046678C" w:rsidRDefault="005C384C" w:rsidP="005C384C">
      <w:pPr>
        <w:rPr>
          <w:sz w:val="32"/>
          <w:szCs w:val="32"/>
          <w:rtl/>
          <w:lang w:bidi="ar-DZ"/>
        </w:rPr>
      </w:pPr>
    </w:p>
    <w:p w14:paraId="35EDC9E8" w14:textId="77777777" w:rsidR="005C384C" w:rsidRPr="0046678C" w:rsidRDefault="005C384C" w:rsidP="005C384C">
      <w:pPr>
        <w:rPr>
          <w:sz w:val="32"/>
          <w:szCs w:val="32"/>
          <w:rtl/>
          <w:lang w:bidi="ar-DZ"/>
        </w:rPr>
      </w:pPr>
      <w:r w:rsidRPr="0046678C">
        <w:rPr>
          <w:rFonts w:hint="cs"/>
          <w:sz w:val="32"/>
          <w:szCs w:val="32"/>
          <w:rtl/>
          <w:lang w:bidi="ar-DZ"/>
        </w:rPr>
        <w:t>8. القيود والشروط (Business Rules)</w:t>
      </w:r>
    </w:p>
    <w:p w14:paraId="7E6799AD" w14:textId="77777777" w:rsidR="005C384C" w:rsidRPr="0046678C" w:rsidRDefault="005C384C" w:rsidP="005C384C">
      <w:pPr>
        <w:rPr>
          <w:sz w:val="32"/>
          <w:szCs w:val="32"/>
          <w:rtl/>
          <w:lang w:bidi="ar-DZ"/>
        </w:rPr>
      </w:pPr>
      <w:r w:rsidRPr="0046678C">
        <w:rPr>
          <w:rFonts w:hint="cs"/>
          <w:sz w:val="32"/>
          <w:szCs w:val="32"/>
          <w:rtl/>
          <w:lang w:bidi="ar-DZ"/>
        </w:rPr>
        <w:t>· يجب رفع مستند إثبات (صورة شهادة، خطاب شكر) لأي إنجاز يتم تسجيله لضمان المصداقية.</w:t>
      </w:r>
    </w:p>
    <w:p w14:paraId="677F7E3A" w14:textId="77777777" w:rsidR="005C384C" w:rsidRPr="0046678C" w:rsidRDefault="005C384C" w:rsidP="005C384C">
      <w:pPr>
        <w:rPr>
          <w:sz w:val="32"/>
          <w:szCs w:val="32"/>
          <w:rtl/>
          <w:lang w:bidi="ar-DZ"/>
        </w:rPr>
      </w:pPr>
      <w:r w:rsidRPr="0046678C">
        <w:rPr>
          <w:rFonts w:hint="cs"/>
          <w:sz w:val="32"/>
          <w:szCs w:val="32"/>
          <w:rtl/>
          <w:lang w:bidi="ar-DZ"/>
        </w:rPr>
        <w:t>· يمكن للطالب أو ولي الأمر اقتراح إضافة إنجاز، لكنها تحتاج موافقة وإثبات من المشرف المختص.</w:t>
      </w:r>
    </w:p>
    <w:p w14:paraId="211A64FE" w14:textId="77777777" w:rsidR="005C384C" w:rsidRPr="0046678C" w:rsidRDefault="005C384C" w:rsidP="005C384C">
      <w:pPr>
        <w:rPr>
          <w:sz w:val="32"/>
          <w:szCs w:val="32"/>
          <w:rtl/>
          <w:lang w:bidi="ar-DZ"/>
        </w:rPr>
      </w:pPr>
      <w:r w:rsidRPr="0046678C">
        <w:rPr>
          <w:rFonts w:hint="cs"/>
          <w:sz w:val="32"/>
          <w:szCs w:val="32"/>
          <w:rtl/>
          <w:lang w:bidi="ar-DZ"/>
        </w:rPr>
        <w:t>· يمكن تحديد فئات وأنواع محددة مسبقاً للإنجازات لا يمكن تجاوزها.</w:t>
      </w:r>
    </w:p>
    <w:p w14:paraId="0CA129A9" w14:textId="77777777" w:rsidR="005C384C" w:rsidRPr="0046678C" w:rsidRDefault="005C384C" w:rsidP="005C384C">
      <w:pPr>
        <w:rPr>
          <w:sz w:val="32"/>
          <w:szCs w:val="32"/>
          <w:rtl/>
          <w:lang w:bidi="ar-DZ"/>
        </w:rPr>
      </w:pPr>
      <w:r w:rsidRPr="0046678C">
        <w:rPr>
          <w:rFonts w:hint="cs"/>
          <w:sz w:val="32"/>
          <w:szCs w:val="32"/>
          <w:rtl/>
          <w:lang w:bidi="ar-DZ"/>
        </w:rPr>
        <w:t>· قد يكون هناك حد أقصى لعدد الإنجازات التي يمكن للطالب إضافتها في فترة زمنية (لمنع الإساءة).</w:t>
      </w:r>
    </w:p>
    <w:p w14:paraId="1DC7F384" w14:textId="77777777" w:rsidR="005C384C" w:rsidRPr="0046678C" w:rsidRDefault="005C384C" w:rsidP="005C384C">
      <w:pPr>
        <w:rPr>
          <w:sz w:val="32"/>
          <w:szCs w:val="32"/>
          <w:rtl/>
          <w:lang w:bidi="ar-DZ"/>
        </w:rPr>
      </w:pPr>
      <w:r w:rsidRPr="0046678C">
        <w:rPr>
          <w:rFonts w:hint="cs"/>
          <w:sz w:val="32"/>
          <w:szCs w:val="32"/>
          <w:rtl/>
          <w:lang w:bidi="ar-DZ"/>
        </w:rPr>
        <w:t>· الإنجازات المسجلة لا تؤثر على الدرجة الأكاديمية ولكن يمكن أن تكون جزءاً من التقييم الشامل للطالب.</w:t>
      </w:r>
    </w:p>
    <w:p w14:paraId="1AD5CE7F" w14:textId="77777777" w:rsidR="005C384C" w:rsidRPr="0046678C" w:rsidRDefault="005C384C" w:rsidP="005C384C">
      <w:pPr>
        <w:rPr>
          <w:sz w:val="32"/>
          <w:szCs w:val="32"/>
          <w:rtl/>
          <w:lang w:bidi="ar-DZ"/>
        </w:rPr>
      </w:pPr>
    </w:p>
    <w:p w14:paraId="175F92D0" w14:textId="77777777" w:rsidR="005C384C" w:rsidRPr="0046678C" w:rsidRDefault="005C384C" w:rsidP="005C384C">
      <w:pPr>
        <w:rPr>
          <w:sz w:val="32"/>
          <w:szCs w:val="32"/>
          <w:rtl/>
          <w:lang w:bidi="ar-DZ"/>
        </w:rPr>
      </w:pPr>
      <w:r w:rsidRPr="0046678C">
        <w:rPr>
          <w:rFonts w:hint="cs"/>
          <w:sz w:val="32"/>
          <w:szCs w:val="32"/>
          <w:rtl/>
          <w:lang w:bidi="ar-DZ"/>
        </w:rPr>
        <w:t>9. الارتباط بمكتب التربية والتعليم</w:t>
      </w:r>
    </w:p>
    <w:p w14:paraId="489003A3" w14:textId="77777777" w:rsidR="005C384C" w:rsidRPr="0046678C" w:rsidRDefault="005C384C" w:rsidP="005C384C">
      <w:pPr>
        <w:rPr>
          <w:sz w:val="32"/>
          <w:szCs w:val="32"/>
          <w:rtl/>
          <w:lang w:bidi="ar-DZ"/>
        </w:rPr>
      </w:pPr>
      <w:r w:rsidRPr="0046678C">
        <w:rPr>
          <w:rFonts w:hint="cs"/>
          <w:sz w:val="32"/>
          <w:szCs w:val="32"/>
          <w:rtl/>
          <w:lang w:bidi="ar-DZ"/>
        </w:rPr>
        <w:t>· يمكن للمكتب الحصول على تقارير إحصائية عن إنجازات المدارس التابعة في المسابقات والأنشطة على مختلف المستويات.</w:t>
      </w:r>
    </w:p>
    <w:p w14:paraId="57E86865" w14:textId="77777777" w:rsidR="005C384C" w:rsidRPr="0046678C" w:rsidRDefault="005C384C" w:rsidP="005C384C">
      <w:pPr>
        <w:rPr>
          <w:sz w:val="32"/>
          <w:szCs w:val="32"/>
          <w:rtl/>
          <w:lang w:bidi="ar-DZ"/>
        </w:rPr>
      </w:pPr>
      <w:r w:rsidRPr="0046678C">
        <w:rPr>
          <w:rFonts w:hint="cs"/>
          <w:sz w:val="32"/>
          <w:szCs w:val="32"/>
          <w:rtl/>
          <w:lang w:bidi="ar-DZ"/>
        </w:rPr>
        <w:t>· قد يكون مكتب التربية هو الجهة التي تعتمد الشهادات والإنجازات الرسمية على مستوى المنطقة أو المحافظة.</w:t>
      </w:r>
    </w:p>
    <w:p w14:paraId="09F9BEEA" w14:textId="77777777" w:rsidR="005C384C" w:rsidRPr="0046678C" w:rsidRDefault="005C384C" w:rsidP="005C384C">
      <w:pPr>
        <w:rPr>
          <w:sz w:val="32"/>
          <w:szCs w:val="32"/>
          <w:rtl/>
          <w:lang w:bidi="ar-DZ"/>
        </w:rPr>
      </w:pPr>
    </w:p>
    <w:p w14:paraId="4D1DD0C7" w14:textId="77777777" w:rsidR="005C384C" w:rsidRPr="0046678C" w:rsidRDefault="005C384C" w:rsidP="005C384C">
      <w:pPr>
        <w:rPr>
          <w:sz w:val="32"/>
          <w:szCs w:val="32"/>
          <w:rtl/>
          <w:lang w:bidi="ar-DZ"/>
        </w:rPr>
      </w:pPr>
      <w:r w:rsidRPr="0046678C">
        <w:rPr>
          <w:rFonts w:hint="cs"/>
          <w:sz w:val="32"/>
          <w:szCs w:val="32"/>
          <w:rtl/>
          <w:lang w:bidi="ar-DZ"/>
        </w:rPr>
        <w:lastRenderedPageBreak/>
        <w:t>10. العلاقة مع الكيانات الأخرى</w:t>
      </w:r>
    </w:p>
    <w:p w14:paraId="0BDF3DDC" w14:textId="77777777" w:rsidR="005C384C" w:rsidRPr="0046678C" w:rsidRDefault="005C384C" w:rsidP="005C384C">
      <w:pPr>
        <w:rPr>
          <w:sz w:val="32"/>
          <w:szCs w:val="32"/>
          <w:rtl/>
          <w:lang w:bidi="ar-DZ"/>
        </w:rPr>
      </w:pPr>
      <w:r w:rsidRPr="0046678C">
        <w:rPr>
          <w:rFonts w:hint="cs"/>
          <w:sz w:val="32"/>
          <w:szCs w:val="32"/>
          <w:rtl/>
          <w:lang w:bidi="ar-DZ"/>
        </w:rPr>
        <w:t>· كيان الطالب: يتم إثراء ملفه الشخصي بسجل الإنجازات.</w:t>
      </w:r>
    </w:p>
    <w:p w14:paraId="0E54D30D" w14:textId="77777777" w:rsidR="005C384C" w:rsidRPr="0046678C" w:rsidRDefault="005C384C" w:rsidP="005C384C">
      <w:pPr>
        <w:rPr>
          <w:sz w:val="32"/>
          <w:szCs w:val="32"/>
          <w:rtl/>
          <w:lang w:bidi="ar-DZ"/>
        </w:rPr>
      </w:pPr>
      <w:r w:rsidRPr="0046678C">
        <w:rPr>
          <w:rFonts w:hint="cs"/>
          <w:sz w:val="32"/>
          <w:szCs w:val="32"/>
          <w:rtl/>
          <w:lang w:bidi="ar-DZ"/>
        </w:rPr>
        <w:t>· كية النشاط الطلابي/الفريق: يمكن ربط الإنجاز بالنشاط أو الفريق الذي حققه.</w:t>
      </w:r>
    </w:p>
    <w:p w14:paraId="6731610D" w14:textId="77777777" w:rsidR="005C384C" w:rsidRPr="0046678C" w:rsidRDefault="005C384C" w:rsidP="005C384C">
      <w:pPr>
        <w:rPr>
          <w:sz w:val="32"/>
          <w:szCs w:val="32"/>
          <w:rtl/>
          <w:lang w:bidi="ar-DZ"/>
        </w:rPr>
      </w:pPr>
      <w:r w:rsidRPr="0046678C">
        <w:rPr>
          <w:rFonts w:hint="cs"/>
          <w:sz w:val="32"/>
          <w:szCs w:val="32"/>
          <w:rtl/>
          <w:lang w:bidi="ar-DZ"/>
        </w:rPr>
        <w:t>· كية الموظف (المشرف): يتم تسجيل الإنجاز تحت إشرافه.</w:t>
      </w:r>
    </w:p>
    <w:p w14:paraId="6C652CED" w14:textId="77777777" w:rsidR="005C384C" w:rsidRPr="0046678C" w:rsidRDefault="005C384C" w:rsidP="005C384C">
      <w:pPr>
        <w:rPr>
          <w:sz w:val="32"/>
          <w:szCs w:val="32"/>
          <w:rtl/>
          <w:lang w:bidi="ar-DZ"/>
        </w:rPr>
      </w:pPr>
      <w:r w:rsidRPr="0046678C">
        <w:rPr>
          <w:rFonts w:hint="cs"/>
          <w:sz w:val="32"/>
          <w:szCs w:val="32"/>
          <w:rtl/>
          <w:lang w:bidi="ar-DZ"/>
        </w:rPr>
        <w:t>· كية الإشعارات: لإرسال التهاني والتنبيهات.</w:t>
      </w:r>
    </w:p>
    <w:p w14:paraId="00796DF2" w14:textId="77777777" w:rsidR="005C384C" w:rsidRPr="0046678C" w:rsidRDefault="005C384C" w:rsidP="005C384C">
      <w:pPr>
        <w:rPr>
          <w:sz w:val="32"/>
          <w:szCs w:val="32"/>
          <w:rtl/>
          <w:lang w:bidi="ar-DZ"/>
        </w:rPr>
      </w:pPr>
      <w:r w:rsidRPr="0046678C">
        <w:rPr>
          <w:rFonts w:hint="cs"/>
          <w:sz w:val="32"/>
          <w:szCs w:val="32"/>
          <w:rtl/>
          <w:lang w:bidi="ar-DZ"/>
        </w:rPr>
        <w:t>· كية الحوافز والمكافآت: قد تكون مرتبطة بمنح مكافآت أو شهادات تقدير.</w:t>
      </w:r>
    </w:p>
    <w:p w14:paraId="4D7B9B7B" w14:textId="77777777" w:rsidR="005C384C" w:rsidRPr="0046678C" w:rsidRDefault="005C384C" w:rsidP="005C384C">
      <w:pPr>
        <w:rPr>
          <w:sz w:val="32"/>
          <w:szCs w:val="32"/>
          <w:rtl/>
          <w:lang w:bidi="ar-DZ"/>
        </w:rPr>
      </w:pPr>
    </w:p>
    <w:p w14:paraId="1A088ADD" w14:textId="77777777" w:rsidR="005C384C" w:rsidRPr="00D518B8" w:rsidRDefault="005C384C" w:rsidP="005C384C">
      <w:pPr>
        <w:rPr>
          <w:color w:val="FF0000"/>
          <w:sz w:val="32"/>
          <w:szCs w:val="32"/>
          <w:rtl/>
          <w:lang w:bidi="ar-DZ"/>
        </w:rPr>
      </w:pPr>
      <w:r w:rsidRPr="00D518B8">
        <w:rPr>
          <w:rFonts w:hint="cs"/>
          <w:color w:val="FF0000"/>
          <w:sz w:val="32"/>
          <w:szCs w:val="32"/>
          <w:rtl/>
          <w:lang w:bidi="ar-DZ"/>
        </w:rPr>
        <w:t>11. ملاحظات</w:t>
      </w:r>
    </w:p>
    <w:p w14:paraId="54C402AC" w14:textId="77777777" w:rsidR="005C384C" w:rsidRPr="0046678C" w:rsidRDefault="005C384C" w:rsidP="005C384C">
      <w:pPr>
        <w:rPr>
          <w:sz w:val="32"/>
          <w:szCs w:val="32"/>
          <w:rtl/>
          <w:lang w:bidi="ar-DZ"/>
        </w:rPr>
      </w:pPr>
    </w:p>
    <w:p w14:paraId="7EA757C6" w14:textId="77777777" w:rsidR="005C384C" w:rsidRPr="0046678C" w:rsidRDefault="005C384C" w:rsidP="005C384C">
      <w:pPr>
        <w:rPr>
          <w:sz w:val="32"/>
          <w:szCs w:val="32"/>
          <w:rtl/>
          <w:lang w:bidi="ar-DZ"/>
        </w:rPr>
      </w:pPr>
      <w:r w:rsidRPr="0046678C">
        <w:rPr>
          <w:rFonts w:hint="cs"/>
          <w:sz w:val="32"/>
          <w:szCs w:val="32"/>
          <w:rtl/>
          <w:lang w:bidi="ar-DZ"/>
        </w:rPr>
        <w:t>· هذه العملية تعزز مفهوم "الطالب الشامل" وتساعد في اكتشاف المواهب التي قد لا تظهر في السياق الأكاديمي.</w:t>
      </w:r>
    </w:p>
    <w:p w14:paraId="74DF3838" w14:textId="77777777" w:rsidR="005C384C" w:rsidRPr="0046678C" w:rsidRDefault="005C384C" w:rsidP="005C384C">
      <w:pPr>
        <w:rPr>
          <w:sz w:val="32"/>
          <w:szCs w:val="32"/>
          <w:rtl/>
          <w:lang w:bidi="ar-DZ"/>
        </w:rPr>
      </w:pPr>
      <w:r w:rsidRPr="0046678C">
        <w:rPr>
          <w:rFonts w:hint="cs"/>
          <w:sz w:val="32"/>
          <w:szCs w:val="32"/>
          <w:rtl/>
          <w:lang w:bidi="ar-DZ"/>
        </w:rPr>
        <w:t>· يمكن استخدام بيانات هذه العملية في حفلات التكريم والتقارير السنوية للمدرسة.</w:t>
      </w:r>
    </w:p>
    <w:p w14:paraId="327CAEC3" w14:textId="77777777" w:rsidR="005C384C" w:rsidRPr="0046678C" w:rsidRDefault="005C384C" w:rsidP="005C384C">
      <w:pPr>
        <w:rPr>
          <w:sz w:val="32"/>
          <w:szCs w:val="32"/>
          <w:rtl/>
          <w:lang w:bidi="ar-DZ"/>
        </w:rPr>
      </w:pPr>
      <w:r w:rsidRPr="0046678C">
        <w:rPr>
          <w:rFonts w:hint="cs"/>
          <w:sz w:val="32"/>
          <w:szCs w:val="32"/>
          <w:rtl/>
          <w:lang w:bidi="ar-DZ"/>
        </w:rPr>
        <w:t>· من المهم تصميم النظام ليسمح بعرض إنجازات الطالب بطريقة جذابة ومرتبة (مثل: خط زمني، أو حسب الفئة).</w:t>
      </w:r>
    </w:p>
    <w:p w14:paraId="74493066" w14:textId="77777777" w:rsidR="005C384C" w:rsidRPr="0046678C" w:rsidRDefault="005C384C" w:rsidP="005C384C">
      <w:pPr>
        <w:rPr>
          <w:sz w:val="32"/>
          <w:szCs w:val="32"/>
          <w:rtl/>
          <w:lang w:bidi="ar-DZ"/>
        </w:rPr>
      </w:pPr>
      <w:r w:rsidRPr="0046678C">
        <w:rPr>
          <w:rFonts w:hint="cs"/>
          <w:sz w:val="32"/>
          <w:szCs w:val="32"/>
          <w:rtl/>
          <w:lang w:bidi="ar-DZ"/>
        </w:rPr>
        <w:t>· يجب مراعاة سياسات الخصوصية فيما يخص نشر صور الطلاب وإنجازاتهم.</w:t>
      </w:r>
    </w:p>
    <w:p w14:paraId="36D2B6C9" w14:textId="77777777" w:rsidR="005C384C" w:rsidRPr="0046678C" w:rsidRDefault="005C384C" w:rsidP="005C384C">
      <w:pPr>
        <w:rPr>
          <w:sz w:val="32"/>
          <w:szCs w:val="32"/>
          <w:rtl/>
          <w:lang w:bidi="ar-DZ"/>
        </w:rPr>
      </w:pPr>
    </w:p>
    <w:p w14:paraId="4CBB0F11" w14:textId="77777777" w:rsidR="005C384C" w:rsidRPr="0046678C" w:rsidRDefault="005C384C" w:rsidP="005C384C">
      <w:pPr>
        <w:rPr>
          <w:sz w:val="32"/>
          <w:szCs w:val="32"/>
          <w:rtl/>
          <w:lang w:bidi="ar-DZ"/>
        </w:rPr>
      </w:pPr>
    </w:p>
    <w:p w14:paraId="3F3DD50B" w14:textId="77777777" w:rsidR="005C384C" w:rsidRPr="0046678C" w:rsidRDefault="005C384C" w:rsidP="005C384C">
      <w:pPr>
        <w:rPr>
          <w:sz w:val="32"/>
          <w:szCs w:val="32"/>
          <w:highlight w:val="yellow"/>
          <w:rtl/>
          <w:lang w:bidi="ar-DZ"/>
        </w:rPr>
      </w:pPr>
      <w:r w:rsidRPr="0046678C">
        <w:rPr>
          <w:rFonts w:hint="cs"/>
          <w:sz w:val="32"/>
          <w:szCs w:val="32"/>
          <w:highlight w:val="yellow"/>
          <w:rtl/>
          <w:lang w:bidi="ar-DZ"/>
        </w:rPr>
        <w:t>العملية</w:t>
      </w:r>
      <w:r>
        <w:rPr>
          <w:sz w:val="32"/>
          <w:szCs w:val="32"/>
          <w:highlight w:val="yellow"/>
        </w:rPr>
        <w:t>b</w:t>
      </w:r>
      <w:r w:rsidRPr="0046678C">
        <w:rPr>
          <w:rFonts w:hint="cs"/>
          <w:sz w:val="32"/>
          <w:szCs w:val="32"/>
          <w:highlight w:val="yellow"/>
          <w:rtl/>
          <w:lang w:bidi="ar-DZ"/>
        </w:rPr>
        <w:t xml:space="preserve"> (</w:t>
      </w:r>
      <w:r>
        <w:rPr>
          <w:sz w:val="32"/>
          <w:szCs w:val="32"/>
          <w:highlight w:val="yellow"/>
          <w:lang w:bidi="ar-DZ"/>
        </w:rPr>
        <w:t>10</w:t>
      </w:r>
      <w:r w:rsidRPr="0046678C">
        <w:rPr>
          <w:rFonts w:hint="cs"/>
          <w:sz w:val="32"/>
          <w:szCs w:val="32"/>
          <w:highlight w:val="yellow"/>
          <w:rtl/>
          <w:lang w:bidi="ar-DZ"/>
        </w:rPr>
        <w:t>): تحديث وتعديل الرسوم المالية وحالة السداد (إن وجدت)</w:t>
      </w:r>
    </w:p>
    <w:p w14:paraId="4222E6FB" w14:textId="77777777" w:rsidR="005C384C" w:rsidRPr="0046678C" w:rsidRDefault="005C384C" w:rsidP="005C384C">
      <w:pPr>
        <w:rPr>
          <w:sz w:val="32"/>
          <w:szCs w:val="32"/>
          <w:rtl/>
          <w:lang w:bidi="ar-DZ"/>
        </w:rPr>
      </w:pPr>
      <w:r w:rsidRPr="0046678C">
        <w:rPr>
          <w:rFonts w:hint="cs"/>
          <w:sz w:val="32"/>
          <w:szCs w:val="32"/>
          <w:rtl/>
          <w:lang w:bidi="ar-DZ"/>
        </w:rPr>
        <w:t>1. اسم العملية</w:t>
      </w:r>
    </w:p>
    <w:p w14:paraId="5003F8CF" w14:textId="77777777" w:rsidR="005C384C" w:rsidRPr="00D518B8" w:rsidRDefault="005C384C" w:rsidP="005C384C">
      <w:pPr>
        <w:jc w:val="center"/>
        <w:rPr>
          <w:sz w:val="32"/>
          <w:szCs w:val="32"/>
          <w:u w:val="single"/>
          <w:rtl/>
          <w:lang w:bidi="ar-DZ"/>
        </w:rPr>
      </w:pPr>
      <w:r w:rsidRPr="00D518B8">
        <w:rPr>
          <w:rFonts w:hint="cs"/>
          <w:sz w:val="32"/>
          <w:szCs w:val="32"/>
          <w:u w:val="single"/>
          <w:rtl/>
          <w:lang w:bidi="ar-DZ"/>
        </w:rPr>
        <w:t>تحديث وتعديل الرسوم المالية وحالة السداد للطالب</w:t>
      </w:r>
    </w:p>
    <w:p w14:paraId="436CFDEF" w14:textId="77777777" w:rsidR="005C384C" w:rsidRPr="0046678C" w:rsidRDefault="005C384C" w:rsidP="005C384C">
      <w:pPr>
        <w:rPr>
          <w:sz w:val="32"/>
          <w:szCs w:val="32"/>
          <w:rtl/>
          <w:lang w:bidi="ar-DZ"/>
        </w:rPr>
      </w:pPr>
      <w:r w:rsidRPr="0046678C">
        <w:rPr>
          <w:rFonts w:hint="cs"/>
          <w:sz w:val="32"/>
          <w:szCs w:val="32"/>
          <w:rtl/>
          <w:lang w:bidi="ar-DZ"/>
        </w:rPr>
        <w:t>2. وصف العملية</w:t>
      </w:r>
    </w:p>
    <w:p w14:paraId="47568068" w14:textId="77777777" w:rsidR="005C384C" w:rsidRPr="0046678C" w:rsidRDefault="005C384C" w:rsidP="005C384C">
      <w:pPr>
        <w:rPr>
          <w:sz w:val="32"/>
          <w:szCs w:val="32"/>
          <w:rtl/>
          <w:lang w:bidi="ar-DZ"/>
        </w:rPr>
      </w:pPr>
      <w:r w:rsidRPr="0046678C">
        <w:rPr>
          <w:rFonts w:hint="cs"/>
          <w:sz w:val="32"/>
          <w:szCs w:val="32"/>
          <w:rtl/>
          <w:lang w:bidi="ar-DZ"/>
        </w:rPr>
        <w:t xml:space="preserve">هي العملية المالية والإدارية التي تقوم بها المدرسة (قسم الشؤون المالية) لإدارة وتعديل الرسوم الدراسية والأنشطة المالية المترتبة على الطالب، وتحديث حالة سدادها. تشمل هذه العملية تطبيق الرسوم، تسجيل المدفوعات، خصم التخفيضات، </w:t>
      </w:r>
      <w:r w:rsidRPr="0046678C">
        <w:rPr>
          <w:rFonts w:hint="cs"/>
          <w:sz w:val="32"/>
          <w:szCs w:val="32"/>
          <w:rtl/>
          <w:lang w:bidi="ar-DZ"/>
        </w:rPr>
        <w:lastRenderedPageBreak/>
        <w:t>ومعالجة الأقساط المتبقية، مما يضمن شفافية ومتابعة دقيقة للوضع المالي لكل طالب.</w:t>
      </w:r>
    </w:p>
    <w:p w14:paraId="5C88F3AA" w14:textId="77777777" w:rsidR="005C384C" w:rsidRPr="0046678C" w:rsidRDefault="005C384C" w:rsidP="005C384C">
      <w:pPr>
        <w:rPr>
          <w:sz w:val="32"/>
          <w:szCs w:val="32"/>
          <w:rtl/>
          <w:lang w:bidi="ar-DZ"/>
        </w:rPr>
      </w:pPr>
    </w:p>
    <w:p w14:paraId="0CF8B174" w14:textId="77777777" w:rsidR="005C384C" w:rsidRPr="0046678C" w:rsidRDefault="005C384C" w:rsidP="005C384C">
      <w:pPr>
        <w:rPr>
          <w:sz w:val="32"/>
          <w:szCs w:val="32"/>
          <w:rtl/>
          <w:lang w:bidi="ar-DZ"/>
        </w:rPr>
      </w:pPr>
      <w:r w:rsidRPr="0046678C">
        <w:rPr>
          <w:rFonts w:hint="cs"/>
          <w:sz w:val="32"/>
          <w:szCs w:val="32"/>
          <w:rtl/>
          <w:lang w:bidi="ar-DZ"/>
        </w:rPr>
        <w:t>3. الهدف من العملية</w:t>
      </w:r>
    </w:p>
    <w:p w14:paraId="3BBC69CF" w14:textId="77777777" w:rsidR="005C384C" w:rsidRPr="0046678C" w:rsidRDefault="005C384C" w:rsidP="005C384C">
      <w:pPr>
        <w:rPr>
          <w:sz w:val="32"/>
          <w:szCs w:val="32"/>
          <w:rtl/>
          <w:lang w:bidi="ar-DZ"/>
        </w:rPr>
      </w:pPr>
      <w:r w:rsidRPr="0046678C">
        <w:rPr>
          <w:rFonts w:hint="cs"/>
          <w:sz w:val="32"/>
          <w:szCs w:val="32"/>
          <w:rtl/>
          <w:lang w:bidi="ar-DZ"/>
        </w:rPr>
        <w:t>· إدارة ومتابعة الرسوم المالية للطلاب بشكل منظم وآلي.</w:t>
      </w:r>
    </w:p>
    <w:p w14:paraId="46340CA8" w14:textId="77777777" w:rsidR="005C384C" w:rsidRPr="0046678C" w:rsidRDefault="005C384C" w:rsidP="005C384C">
      <w:pPr>
        <w:rPr>
          <w:sz w:val="32"/>
          <w:szCs w:val="32"/>
          <w:rtl/>
          <w:lang w:bidi="ar-DZ"/>
        </w:rPr>
      </w:pPr>
      <w:r w:rsidRPr="0046678C">
        <w:rPr>
          <w:rFonts w:hint="cs"/>
          <w:sz w:val="32"/>
          <w:szCs w:val="32"/>
          <w:rtl/>
          <w:lang w:bidi="ar-DZ"/>
        </w:rPr>
        <w:t>· توفير سجل مالي دقيق وشفاف لكل طالب.</w:t>
      </w:r>
    </w:p>
    <w:p w14:paraId="55D6566E" w14:textId="77777777" w:rsidR="005C384C" w:rsidRPr="0046678C" w:rsidRDefault="005C384C" w:rsidP="005C384C">
      <w:pPr>
        <w:rPr>
          <w:sz w:val="32"/>
          <w:szCs w:val="32"/>
          <w:rtl/>
          <w:lang w:bidi="ar-DZ"/>
        </w:rPr>
      </w:pPr>
      <w:r w:rsidRPr="0046678C">
        <w:rPr>
          <w:rFonts w:hint="cs"/>
          <w:sz w:val="32"/>
          <w:szCs w:val="32"/>
          <w:rtl/>
          <w:lang w:bidi="ar-DZ"/>
        </w:rPr>
        <w:t>· تسهيل عملية سداد الرسوم وتقليل الأخطاء اليدوية.</w:t>
      </w:r>
    </w:p>
    <w:p w14:paraId="1ABEAC27" w14:textId="77777777" w:rsidR="005C384C" w:rsidRPr="0046678C" w:rsidRDefault="005C384C" w:rsidP="005C384C">
      <w:pPr>
        <w:rPr>
          <w:sz w:val="32"/>
          <w:szCs w:val="32"/>
          <w:rtl/>
          <w:lang w:bidi="ar-DZ"/>
        </w:rPr>
      </w:pPr>
      <w:r w:rsidRPr="0046678C">
        <w:rPr>
          <w:rFonts w:hint="cs"/>
          <w:sz w:val="32"/>
          <w:szCs w:val="32"/>
          <w:rtl/>
          <w:lang w:bidi="ar-DZ"/>
        </w:rPr>
        <w:t>· تمكين المدرسة من متابعة المدينيات وإصدار الإشعارات للمتأخرين.</w:t>
      </w:r>
    </w:p>
    <w:p w14:paraId="1FDF271E" w14:textId="77777777" w:rsidR="005C384C" w:rsidRPr="0046678C" w:rsidRDefault="005C384C" w:rsidP="005C384C">
      <w:pPr>
        <w:rPr>
          <w:sz w:val="32"/>
          <w:szCs w:val="32"/>
          <w:rtl/>
          <w:lang w:bidi="ar-DZ"/>
        </w:rPr>
      </w:pPr>
      <w:r w:rsidRPr="0046678C">
        <w:rPr>
          <w:rFonts w:hint="cs"/>
          <w:sz w:val="32"/>
          <w:szCs w:val="32"/>
          <w:rtl/>
          <w:lang w:bidi="ar-DZ"/>
        </w:rPr>
        <w:t>· دعم عمليات اتخاذ القرار المالي والإداري (مثل تجميد الخدمات للمدينين).</w:t>
      </w:r>
    </w:p>
    <w:p w14:paraId="4EEC604C" w14:textId="77777777" w:rsidR="005C384C" w:rsidRPr="0046678C" w:rsidRDefault="005C384C" w:rsidP="005C384C">
      <w:pPr>
        <w:rPr>
          <w:sz w:val="32"/>
          <w:szCs w:val="32"/>
          <w:rtl/>
          <w:lang w:bidi="ar-DZ"/>
        </w:rPr>
      </w:pPr>
    </w:p>
    <w:p w14:paraId="5D371880" w14:textId="77777777" w:rsidR="005C384C" w:rsidRPr="0046678C" w:rsidRDefault="005C384C" w:rsidP="005C384C">
      <w:pPr>
        <w:rPr>
          <w:sz w:val="32"/>
          <w:szCs w:val="32"/>
          <w:rtl/>
          <w:lang w:bidi="ar-DZ"/>
        </w:rPr>
      </w:pPr>
      <w:r w:rsidRPr="0046678C">
        <w:rPr>
          <w:rFonts w:hint="cs"/>
          <w:sz w:val="32"/>
          <w:szCs w:val="32"/>
          <w:rtl/>
          <w:lang w:bidi="ar-DZ"/>
        </w:rPr>
        <w:t>4. الجهة المسؤولة عن التنفيذ</w:t>
      </w:r>
    </w:p>
    <w:p w14:paraId="25B3DEFD" w14:textId="77777777" w:rsidR="005C384C" w:rsidRPr="0046678C" w:rsidRDefault="005C384C" w:rsidP="005C384C">
      <w:pPr>
        <w:rPr>
          <w:sz w:val="32"/>
          <w:szCs w:val="32"/>
          <w:rtl/>
          <w:lang w:bidi="ar-DZ"/>
        </w:rPr>
      </w:pPr>
      <w:r w:rsidRPr="0046678C">
        <w:rPr>
          <w:rFonts w:hint="cs"/>
          <w:sz w:val="32"/>
          <w:szCs w:val="32"/>
          <w:rtl/>
          <w:lang w:bidi="ar-DZ"/>
        </w:rPr>
        <w:t>· المنفذ الرئيسي: المحاسب المالي أو موظف الشؤون المالية في المدرسة.</w:t>
      </w:r>
    </w:p>
    <w:p w14:paraId="007E4663" w14:textId="77777777" w:rsidR="005C384C" w:rsidRPr="0046678C" w:rsidRDefault="005C384C" w:rsidP="005C384C">
      <w:pPr>
        <w:rPr>
          <w:sz w:val="32"/>
          <w:szCs w:val="32"/>
          <w:rtl/>
          <w:lang w:bidi="ar-DZ"/>
        </w:rPr>
      </w:pPr>
      <w:r w:rsidRPr="0046678C">
        <w:rPr>
          <w:rFonts w:hint="cs"/>
          <w:sz w:val="32"/>
          <w:szCs w:val="32"/>
          <w:rtl/>
          <w:lang w:bidi="ar-DZ"/>
        </w:rPr>
        <w:t>· الجهة الطالبة/المستفيدة: ولي أمر الطالب.</w:t>
      </w:r>
    </w:p>
    <w:p w14:paraId="075EF978" w14:textId="77777777" w:rsidR="005C384C" w:rsidRPr="0046678C" w:rsidRDefault="005C384C" w:rsidP="005C384C">
      <w:pPr>
        <w:rPr>
          <w:sz w:val="32"/>
          <w:szCs w:val="32"/>
          <w:rtl/>
          <w:lang w:bidi="ar-DZ"/>
        </w:rPr>
      </w:pPr>
      <w:r w:rsidRPr="0046678C">
        <w:rPr>
          <w:rFonts w:hint="cs"/>
          <w:sz w:val="32"/>
          <w:szCs w:val="32"/>
          <w:rtl/>
          <w:lang w:bidi="ar-DZ"/>
        </w:rPr>
        <w:t>· الجهة الرقابية: مدير المدرسة أو الوكيل الإداري.</w:t>
      </w:r>
    </w:p>
    <w:p w14:paraId="6195183B" w14:textId="77777777" w:rsidR="005C384C" w:rsidRPr="0046678C" w:rsidRDefault="005C384C" w:rsidP="005C384C">
      <w:pPr>
        <w:rPr>
          <w:sz w:val="32"/>
          <w:szCs w:val="32"/>
          <w:rtl/>
          <w:lang w:bidi="ar-DZ"/>
        </w:rPr>
      </w:pPr>
      <w:r w:rsidRPr="0046678C">
        <w:rPr>
          <w:rFonts w:hint="cs"/>
          <w:sz w:val="32"/>
          <w:szCs w:val="32"/>
          <w:rtl/>
          <w:lang w:bidi="ar-DZ"/>
        </w:rPr>
        <w:t>· الجهة التقنية: النظام (للعمليات الحسابية والتسجيل الآلي).</w:t>
      </w:r>
    </w:p>
    <w:p w14:paraId="2FCF7826" w14:textId="77777777" w:rsidR="005C384C" w:rsidRPr="0046678C" w:rsidRDefault="005C384C" w:rsidP="005C384C">
      <w:pPr>
        <w:rPr>
          <w:sz w:val="32"/>
          <w:szCs w:val="32"/>
          <w:rtl/>
          <w:lang w:bidi="ar-DZ"/>
        </w:rPr>
      </w:pPr>
    </w:p>
    <w:p w14:paraId="45410A65" w14:textId="77777777" w:rsidR="005C384C" w:rsidRPr="0046678C" w:rsidRDefault="005C384C" w:rsidP="005C384C">
      <w:pPr>
        <w:rPr>
          <w:sz w:val="32"/>
          <w:szCs w:val="32"/>
          <w:rtl/>
          <w:lang w:bidi="ar-DZ"/>
        </w:rPr>
      </w:pPr>
      <w:r w:rsidRPr="0046678C">
        <w:rPr>
          <w:rFonts w:hint="cs"/>
          <w:sz w:val="32"/>
          <w:szCs w:val="32"/>
          <w:rtl/>
          <w:lang w:bidi="ar-DZ"/>
        </w:rPr>
        <w:t>5. المدخلات (Inputs)</w:t>
      </w:r>
    </w:p>
    <w:p w14:paraId="6B388E32" w14:textId="77777777" w:rsidR="005C384C" w:rsidRPr="0046678C" w:rsidRDefault="005C384C" w:rsidP="005C384C">
      <w:pPr>
        <w:rPr>
          <w:sz w:val="32"/>
          <w:szCs w:val="32"/>
          <w:rtl/>
          <w:lang w:bidi="ar-DZ"/>
        </w:rPr>
      </w:pPr>
      <w:r w:rsidRPr="0046678C">
        <w:rPr>
          <w:rFonts w:hint="cs"/>
          <w:sz w:val="32"/>
          <w:szCs w:val="32"/>
          <w:rtl/>
          <w:lang w:bidi="ar-DZ"/>
        </w:rPr>
        <w:t>· الرقم الأكاديمي للطالب (StudentID).</w:t>
      </w:r>
    </w:p>
    <w:p w14:paraId="73B3F545" w14:textId="77777777" w:rsidR="005C384C" w:rsidRPr="0046678C" w:rsidRDefault="005C384C" w:rsidP="005C384C">
      <w:pPr>
        <w:rPr>
          <w:sz w:val="32"/>
          <w:szCs w:val="32"/>
          <w:rtl/>
          <w:lang w:bidi="ar-DZ"/>
        </w:rPr>
      </w:pPr>
      <w:r w:rsidRPr="0046678C">
        <w:rPr>
          <w:rFonts w:hint="cs"/>
          <w:sz w:val="32"/>
          <w:szCs w:val="32"/>
          <w:rtl/>
          <w:lang w:bidi="ar-DZ"/>
        </w:rPr>
        <w:t>· تفاصيل الرسوم المفروضة: (الرسوم الدراسية الأساسية، رسوم الأنشطة، رسوم الكتب، رسوم متفرقة) – قد تكون مفروضة آلياً حسب الصف ونوع الطالب.</w:t>
      </w:r>
    </w:p>
    <w:p w14:paraId="59D5417D" w14:textId="77777777" w:rsidR="005C384C" w:rsidRPr="0046678C" w:rsidRDefault="005C384C" w:rsidP="005C384C">
      <w:pPr>
        <w:rPr>
          <w:sz w:val="32"/>
          <w:szCs w:val="32"/>
          <w:rtl/>
          <w:lang w:bidi="ar-DZ"/>
        </w:rPr>
      </w:pPr>
      <w:r w:rsidRPr="0046678C">
        <w:rPr>
          <w:rFonts w:hint="cs"/>
          <w:sz w:val="32"/>
          <w:szCs w:val="32"/>
          <w:rtl/>
          <w:lang w:bidi="ar-DZ"/>
        </w:rPr>
        <w:t>· تفاصيل السداد:</w:t>
      </w:r>
    </w:p>
    <w:p w14:paraId="653E4820" w14:textId="77777777" w:rsidR="005C384C" w:rsidRPr="0046678C" w:rsidRDefault="005C384C" w:rsidP="005C384C">
      <w:pPr>
        <w:rPr>
          <w:sz w:val="32"/>
          <w:szCs w:val="32"/>
          <w:rtl/>
          <w:lang w:bidi="ar-DZ"/>
        </w:rPr>
      </w:pPr>
      <w:r w:rsidRPr="0046678C">
        <w:rPr>
          <w:rFonts w:hint="cs"/>
          <w:sz w:val="32"/>
          <w:szCs w:val="32"/>
          <w:rtl/>
          <w:lang w:bidi="ar-DZ"/>
        </w:rPr>
        <w:t xml:space="preserve">  · المبلغ المسدد.</w:t>
      </w:r>
    </w:p>
    <w:p w14:paraId="2161ED29" w14:textId="77777777" w:rsidR="005C384C" w:rsidRPr="0046678C" w:rsidRDefault="005C384C" w:rsidP="005C384C">
      <w:pPr>
        <w:rPr>
          <w:sz w:val="32"/>
          <w:szCs w:val="32"/>
          <w:rtl/>
          <w:lang w:bidi="ar-DZ"/>
        </w:rPr>
      </w:pPr>
      <w:r w:rsidRPr="0046678C">
        <w:rPr>
          <w:rFonts w:hint="cs"/>
          <w:sz w:val="32"/>
          <w:szCs w:val="32"/>
          <w:rtl/>
          <w:lang w:bidi="ar-DZ"/>
        </w:rPr>
        <w:t xml:space="preserve">  · تاريخ السداد.</w:t>
      </w:r>
    </w:p>
    <w:p w14:paraId="44D40933" w14:textId="77777777" w:rsidR="005C384C" w:rsidRPr="0046678C" w:rsidRDefault="005C384C" w:rsidP="005C384C">
      <w:pPr>
        <w:rPr>
          <w:sz w:val="32"/>
          <w:szCs w:val="32"/>
          <w:rtl/>
          <w:lang w:bidi="ar-DZ"/>
        </w:rPr>
      </w:pPr>
      <w:r w:rsidRPr="0046678C">
        <w:rPr>
          <w:rFonts w:hint="cs"/>
          <w:sz w:val="32"/>
          <w:szCs w:val="32"/>
          <w:rtl/>
          <w:lang w:bidi="ar-DZ"/>
        </w:rPr>
        <w:lastRenderedPageBreak/>
        <w:t xml:space="preserve">  · طريقة الدفع (نقداً، تحويل بنكي، بطاقة ائتمان).</w:t>
      </w:r>
    </w:p>
    <w:p w14:paraId="1571B210" w14:textId="77777777" w:rsidR="005C384C" w:rsidRPr="0046678C" w:rsidRDefault="005C384C" w:rsidP="005C384C">
      <w:pPr>
        <w:rPr>
          <w:sz w:val="32"/>
          <w:szCs w:val="32"/>
          <w:rtl/>
          <w:lang w:bidi="ar-DZ"/>
        </w:rPr>
      </w:pPr>
      <w:r w:rsidRPr="0046678C">
        <w:rPr>
          <w:rFonts w:hint="cs"/>
          <w:sz w:val="32"/>
          <w:szCs w:val="32"/>
          <w:rtl/>
          <w:lang w:bidi="ar-DZ"/>
        </w:rPr>
        <w:t xml:space="preserve">  · رقم إيصال أو مرجع الدفع.</w:t>
      </w:r>
    </w:p>
    <w:p w14:paraId="45C8BCB2" w14:textId="77777777" w:rsidR="005C384C" w:rsidRPr="0046678C" w:rsidRDefault="005C384C" w:rsidP="005C384C">
      <w:pPr>
        <w:rPr>
          <w:sz w:val="32"/>
          <w:szCs w:val="32"/>
          <w:rtl/>
          <w:lang w:bidi="ar-DZ"/>
        </w:rPr>
      </w:pPr>
      <w:r w:rsidRPr="0046678C">
        <w:rPr>
          <w:rFonts w:hint="cs"/>
          <w:sz w:val="32"/>
          <w:szCs w:val="32"/>
          <w:rtl/>
          <w:lang w:bidi="ar-DZ"/>
        </w:rPr>
        <w:t>· التعديلات على الرسوم: (تخفيضات، إعفاءات كاملة أو جزئية، غرامات تأخير).</w:t>
      </w:r>
    </w:p>
    <w:p w14:paraId="40FBCAF0" w14:textId="77777777" w:rsidR="005C384C" w:rsidRPr="0046678C" w:rsidRDefault="005C384C" w:rsidP="005C384C">
      <w:pPr>
        <w:rPr>
          <w:sz w:val="32"/>
          <w:szCs w:val="32"/>
          <w:rtl/>
          <w:lang w:bidi="ar-DZ"/>
        </w:rPr>
      </w:pPr>
      <w:r w:rsidRPr="0046678C">
        <w:rPr>
          <w:rFonts w:hint="cs"/>
          <w:sz w:val="32"/>
          <w:szCs w:val="32"/>
          <w:rtl/>
          <w:lang w:bidi="ar-DZ"/>
        </w:rPr>
        <w:t>· مستندات الإعفاء/التخفيض: (إن وجدت: قرار لجنة، ظرف اجتماعي).</w:t>
      </w:r>
    </w:p>
    <w:p w14:paraId="16A51D9A" w14:textId="77777777" w:rsidR="005C384C" w:rsidRPr="0046678C" w:rsidRDefault="005C384C" w:rsidP="005C384C">
      <w:pPr>
        <w:rPr>
          <w:sz w:val="32"/>
          <w:szCs w:val="32"/>
          <w:rtl/>
          <w:lang w:bidi="ar-DZ"/>
        </w:rPr>
      </w:pPr>
      <w:r w:rsidRPr="0046678C">
        <w:rPr>
          <w:rFonts w:hint="cs"/>
          <w:sz w:val="32"/>
          <w:szCs w:val="32"/>
          <w:rtl/>
          <w:lang w:bidi="ar-DZ"/>
        </w:rPr>
        <w:t>· بيانات الموظف المنفذ.</w:t>
      </w:r>
    </w:p>
    <w:p w14:paraId="576D4A33" w14:textId="77777777" w:rsidR="005C384C" w:rsidRPr="0046678C" w:rsidRDefault="005C384C" w:rsidP="005C384C">
      <w:pPr>
        <w:rPr>
          <w:sz w:val="32"/>
          <w:szCs w:val="32"/>
          <w:rtl/>
          <w:lang w:bidi="ar-DZ"/>
        </w:rPr>
      </w:pPr>
    </w:p>
    <w:p w14:paraId="16C47BA5" w14:textId="77777777" w:rsidR="005C384C" w:rsidRPr="0046678C" w:rsidRDefault="005C384C" w:rsidP="005C384C">
      <w:pPr>
        <w:rPr>
          <w:sz w:val="32"/>
          <w:szCs w:val="32"/>
          <w:rtl/>
          <w:lang w:bidi="ar-DZ"/>
        </w:rPr>
      </w:pPr>
      <w:r w:rsidRPr="0046678C">
        <w:rPr>
          <w:rFonts w:hint="cs"/>
          <w:sz w:val="32"/>
          <w:szCs w:val="32"/>
          <w:rtl/>
          <w:lang w:bidi="ar-DZ"/>
        </w:rPr>
        <w:t>6. خطوات التنفيذ التفصيلية</w:t>
      </w:r>
    </w:p>
    <w:p w14:paraId="0AC818C0" w14:textId="77777777" w:rsidR="005C384C" w:rsidRPr="0046678C" w:rsidRDefault="005C384C" w:rsidP="005C384C">
      <w:pPr>
        <w:rPr>
          <w:sz w:val="32"/>
          <w:szCs w:val="32"/>
          <w:rtl/>
          <w:lang w:bidi="ar-DZ"/>
        </w:rPr>
      </w:pPr>
      <w:r w:rsidRPr="0046678C">
        <w:rPr>
          <w:rFonts w:hint="cs"/>
          <w:sz w:val="32"/>
          <w:szCs w:val="32"/>
          <w:rtl/>
          <w:lang w:bidi="ar-DZ"/>
        </w:rPr>
        <w:t>1. الفرض الآلي الأولي: عند تسجيل الطالب في فصل دراسي أو نشاط، قد يفرض النظام آلياً الرسوم المناسبة بناءً على ملفه (نوع القيد، الصف، الأنشطة المسجلة).</w:t>
      </w:r>
    </w:p>
    <w:p w14:paraId="396A2CE1" w14:textId="77777777" w:rsidR="005C384C" w:rsidRPr="0046678C" w:rsidRDefault="005C384C" w:rsidP="005C384C">
      <w:pPr>
        <w:rPr>
          <w:sz w:val="32"/>
          <w:szCs w:val="32"/>
          <w:rtl/>
          <w:lang w:bidi="ar-DZ"/>
        </w:rPr>
      </w:pPr>
      <w:r w:rsidRPr="0046678C">
        <w:rPr>
          <w:rFonts w:hint="cs"/>
          <w:sz w:val="32"/>
          <w:szCs w:val="32"/>
          <w:rtl/>
          <w:lang w:bidi="ar-DZ"/>
        </w:rPr>
        <w:t>2. يقوم الموظف المالي بتسجيل الدخول إلى النظام.</w:t>
      </w:r>
    </w:p>
    <w:p w14:paraId="3948973E" w14:textId="77777777" w:rsidR="005C384C" w:rsidRPr="0046678C" w:rsidRDefault="005C384C" w:rsidP="005C384C">
      <w:pPr>
        <w:rPr>
          <w:sz w:val="32"/>
          <w:szCs w:val="32"/>
          <w:rtl/>
          <w:lang w:bidi="ar-DZ"/>
        </w:rPr>
      </w:pPr>
      <w:r w:rsidRPr="0046678C">
        <w:rPr>
          <w:rFonts w:hint="cs"/>
          <w:sz w:val="32"/>
          <w:szCs w:val="32"/>
          <w:rtl/>
          <w:lang w:bidi="ar-DZ"/>
        </w:rPr>
        <w:t>3. للاطلاع أو التعديل، يبحث عن الطالب باستخدام الرقم الأكاديمي أو اسم ولي الأمر.</w:t>
      </w:r>
    </w:p>
    <w:p w14:paraId="30DF07C1" w14:textId="77777777" w:rsidR="005C384C" w:rsidRPr="0046678C" w:rsidRDefault="005C384C" w:rsidP="005C384C">
      <w:pPr>
        <w:rPr>
          <w:sz w:val="32"/>
          <w:szCs w:val="32"/>
          <w:rtl/>
          <w:lang w:bidi="ar-DZ"/>
        </w:rPr>
      </w:pPr>
      <w:r w:rsidRPr="0046678C">
        <w:rPr>
          <w:rFonts w:hint="cs"/>
          <w:sz w:val="32"/>
          <w:szCs w:val="32"/>
          <w:rtl/>
          <w:lang w:bidi="ar-DZ"/>
        </w:rPr>
        <w:t>4. يعرض النظام "اللوحة المالية للطالب" والتي توضح:</w:t>
      </w:r>
    </w:p>
    <w:p w14:paraId="773955F8" w14:textId="77777777" w:rsidR="005C384C" w:rsidRPr="0046678C" w:rsidRDefault="005C384C" w:rsidP="005C384C">
      <w:pPr>
        <w:rPr>
          <w:sz w:val="32"/>
          <w:szCs w:val="32"/>
          <w:rtl/>
          <w:lang w:bidi="ar-DZ"/>
        </w:rPr>
      </w:pPr>
      <w:r w:rsidRPr="0046678C">
        <w:rPr>
          <w:rFonts w:hint="cs"/>
          <w:sz w:val="32"/>
          <w:szCs w:val="32"/>
          <w:rtl/>
          <w:lang w:bidi="ar-DZ"/>
        </w:rPr>
        <w:t xml:space="preserve">   · إجمالي الرسوم المستحقة.</w:t>
      </w:r>
    </w:p>
    <w:p w14:paraId="6DA409A5" w14:textId="77777777" w:rsidR="005C384C" w:rsidRPr="0046678C" w:rsidRDefault="005C384C" w:rsidP="005C384C">
      <w:pPr>
        <w:rPr>
          <w:sz w:val="32"/>
          <w:szCs w:val="32"/>
          <w:rtl/>
          <w:lang w:bidi="ar-DZ"/>
        </w:rPr>
      </w:pPr>
      <w:r w:rsidRPr="0046678C">
        <w:rPr>
          <w:rFonts w:hint="cs"/>
          <w:sz w:val="32"/>
          <w:szCs w:val="32"/>
          <w:rtl/>
          <w:lang w:bidi="ar-DZ"/>
        </w:rPr>
        <w:t xml:space="preserve">   · إجمالي المبلغ المسدد.</w:t>
      </w:r>
    </w:p>
    <w:p w14:paraId="4912F733" w14:textId="77777777" w:rsidR="005C384C" w:rsidRPr="0046678C" w:rsidRDefault="005C384C" w:rsidP="005C384C">
      <w:pPr>
        <w:rPr>
          <w:sz w:val="32"/>
          <w:szCs w:val="32"/>
          <w:rtl/>
          <w:lang w:bidi="ar-DZ"/>
        </w:rPr>
      </w:pPr>
      <w:r w:rsidRPr="0046678C">
        <w:rPr>
          <w:rFonts w:hint="cs"/>
          <w:sz w:val="32"/>
          <w:szCs w:val="32"/>
          <w:rtl/>
          <w:lang w:bidi="ar-DZ"/>
        </w:rPr>
        <w:t xml:space="preserve">   · الرصيد المتبقي (إن وجد).</w:t>
      </w:r>
    </w:p>
    <w:p w14:paraId="77A24DE5" w14:textId="77777777" w:rsidR="005C384C" w:rsidRPr="0046678C" w:rsidRDefault="005C384C" w:rsidP="005C384C">
      <w:pPr>
        <w:rPr>
          <w:sz w:val="32"/>
          <w:szCs w:val="32"/>
          <w:rtl/>
          <w:lang w:bidi="ar-DZ"/>
        </w:rPr>
      </w:pPr>
      <w:r w:rsidRPr="0046678C">
        <w:rPr>
          <w:rFonts w:hint="cs"/>
          <w:sz w:val="32"/>
          <w:szCs w:val="32"/>
          <w:rtl/>
          <w:lang w:bidi="ar-DZ"/>
        </w:rPr>
        <w:t xml:space="preserve">   · تاريخ آخر سداد.</w:t>
      </w:r>
    </w:p>
    <w:p w14:paraId="28933963" w14:textId="77777777" w:rsidR="005C384C" w:rsidRPr="0046678C" w:rsidRDefault="005C384C" w:rsidP="005C384C">
      <w:pPr>
        <w:rPr>
          <w:sz w:val="32"/>
          <w:szCs w:val="32"/>
          <w:rtl/>
          <w:lang w:bidi="ar-DZ"/>
        </w:rPr>
      </w:pPr>
      <w:r w:rsidRPr="0046678C">
        <w:rPr>
          <w:rFonts w:hint="cs"/>
          <w:sz w:val="32"/>
          <w:szCs w:val="32"/>
          <w:rtl/>
          <w:lang w:bidi="ar-DZ"/>
        </w:rPr>
        <w:t xml:space="preserve">   · تفصيل كل بند رسوم وسداده.</w:t>
      </w:r>
    </w:p>
    <w:p w14:paraId="330D53B9" w14:textId="77777777" w:rsidR="005C384C" w:rsidRPr="0046678C" w:rsidRDefault="005C384C" w:rsidP="005C384C">
      <w:pPr>
        <w:rPr>
          <w:sz w:val="32"/>
          <w:szCs w:val="32"/>
          <w:rtl/>
          <w:lang w:bidi="ar-DZ"/>
        </w:rPr>
      </w:pPr>
      <w:r w:rsidRPr="0046678C">
        <w:rPr>
          <w:rFonts w:hint="cs"/>
          <w:sz w:val="32"/>
          <w:szCs w:val="32"/>
          <w:rtl/>
          <w:lang w:bidi="ar-DZ"/>
        </w:rPr>
        <w:t>5. لتسجيل سداد جديد:</w:t>
      </w:r>
    </w:p>
    <w:p w14:paraId="2151A1FF" w14:textId="77777777" w:rsidR="005C384C" w:rsidRPr="0046678C" w:rsidRDefault="005C384C" w:rsidP="005C384C">
      <w:pPr>
        <w:rPr>
          <w:sz w:val="32"/>
          <w:szCs w:val="32"/>
          <w:rtl/>
          <w:lang w:bidi="ar-DZ"/>
        </w:rPr>
      </w:pPr>
      <w:r w:rsidRPr="0046678C">
        <w:rPr>
          <w:rFonts w:hint="cs"/>
          <w:sz w:val="32"/>
          <w:szCs w:val="32"/>
          <w:rtl/>
          <w:lang w:bidi="ar-DZ"/>
        </w:rPr>
        <w:t xml:space="preserve">   · يختار الموظف "تسديد مبلغ".</w:t>
      </w:r>
    </w:p>
    <w:p w14:paraId="53C0798B" w14:textId="77777777" w:rsidR="005C384C" w:rsidRPr="0046678C" w:rsidRDefault="005C384C" w:rsidP="005C384C">
      <w:pPr>
        <w:rPr>
          <w:sz w:val="32"/>
          <w:szCs w:val="32"/>
          <w:rtl/>
          <w:lang w:bidi="ar-DZ"/>
        </w:rPr>
      </w:pPr>
      <w:r w:rsidRPr="0046678C">
        <w:rPr>
          <w:rFonts w:hint="cs"/>
          <w:sz w:val="32"/>
          <w:szCs w:val="32"/>
          <w:rtl/>
          <w:lang w:bidi="ar-DZ"/>
        </w:rPr>
        <w:t xml:space="preserve">   · يدخل المبلغ المسدد وتاريخه وطريقة الدفع ورقم المرجع.</w:t>
      </w:r>
    </w:p>
    <w:p w14:paraId="1A03B565" w14:textId="77777777" w:rsidR="005C384C" w:rsidRPr="0046678C" w:rsidRDefault="005C384C" w:rsidP="005C384C">
      <w:pPr>
        <w:rPr>
          <w:sz w:val="32"/>
          <w:szCs w:val="32"/>
          <w:rtl/>
          <w:lang w:bidi="ar-DZ"/>
        </w:rPr>
      </w:pPr>
      <w:r w:rsidRPr="0046678C">
        <w:rPr>
          <w:rFonts w:hint="cs"/>
          <w:sz w:val="32"/>
          <w:szCs w:val="32"/>
          <w:rtl/>
          <w:lang w:bidi="ar-DZ"/>
        </w:rPr>
        <w:t xml:space="preserve">   · يقوم النظام بتحديث الرصيد تلقائياً وتوليد إيصال إلكتروني (يمكن طباعته أو إرساله لولي الأمر).</w:t>
      </w:r>
    </w:p>
    <w:p w14:paraId="1B52ACC0" w14:textId="77777777" w:rsidR="005C384C" w:rsidRPr="0046678C" w:rsidRDefault="005C384C" w:rsidP="005C384C">
      <w:pPr>
        <w:rPr>
          <w:sz w:val="32"/>
          <w:szCs w:val="32"/>
          <w:rtl/>
          <w:lang w:bidi="ar-DZ"/>
        </w:rPr>
      </w:pPr>
      <w:r w:rsidRPr="0046678C">
        <w:rPr>
          <w:rFonts w:hint="cs"/>
          <w:sz w:val="32"/>
          <w:szCs w:val="32"/>
          <w:rtl/>
          <w:lang w:bidi="ar-DZ"/>
        </w:rPr>
        <w:lastRenderedPageBreak/>
        <w:t>6. لتطبيق تعديل على الرسوم (تخفيض/إعفاء/إضافة):</w:t>
      </w:r>
    </w:p>
    <w:p w14:paraId="4DB9F90C" w14:textId="77777777" w:rsidR="005C384C" w:rsidRPr="0046678C" w:rsidRDefault="005C384C" w:rsidP="005C384C">
      <w:pPr>
        <w:rPr>
          <w:sz w:val="32"/>
          <w:szCs w:val="32"/>
          <w:rtl/>
          <w:lang w:bidi="ar-DZ"/>
        </w:rPr>
      </w:pPr>
      <w:r w:rsidRPr="0046678C">
        <w:rPr>
          <w:rFonts w:hint="cs"/>
          <w:sz w:val="32"/>
          <w:szCs w:val="32"/>
          <w:rtl/>
          <w:lang w:bidi="ar-DZ"/>
        </w:rPr>
        <w:t xml:space="preserve">   · يختار "تعديل الرسوم".</w:t>
      </w:r>
    </w:p>
    <w:p w14:paraId="72941D25" w14:textId="77777777" w:rsidR="005C384C" w:rsidRPr="0046678C" w:rsidRDefault="005C384C" w:rsidP="005C384C">
      <w:pPr>
        <w:rPr>
          <w:sz w:val="32"/>
          <w:szCs w:val="32"/>
          <w:rtl/>
          <w:lang w:bidi="ar-DZ"/>
        </w:rPr>
      </w:pPr>
      <w:r w:rsidRPr="0046678C">
        <w:rPr>
          <w:rFonts w:hint="cs"/>
          <w:sz w:val="32"/>
          <w:szCs w:val="32"/>
          <w:rtl/>
          <w:lang w:bidi="ar-DZ"/>
        </w:rPr>
        <w:t xml:space="preserve">   · يحدد البند المراد تعديله (أو يضيف بنداً جديداً).</w:t>
      </w:r>
    </w:p>
    <w:p w14:paraId="372F01D6" w14:textId="77777777" w:rsidR="005C384C" w:rsidRPr="0046678C" w:rsidRDefault="005C384C" w:rsidP="005C384C">
      <w:pPr>
        <w:rPr>
          <w:sz w:val="32"/>
          <w:szCs w:val="32"/>
          <w:rtl/>
          <w:lang w:bidi="ar-DZ"/>
        </w:rPr>
      </w:pPr>
      <w:r w:rsidRPr="0046678C">
        <w:rPr>
          <w:rFonts w:hint="cs"/>
          <w:sz w:val="32"/>
          <w:szCs w:val="32"/>
          <w:rtl/>
          <w:lang w:bidi="ar-DZ"/>
        </w:rPr>
        <w:t xml:space="preserve">   · يدخل قيمة التعديل (مبلغ التخفيض أو الإعفاء) وسبب التعديل (إلزامي).</w:t>
      </w:r>
    </w:p>
    <w:p w14:paraId="21665014" w14:textId="77777777" w:rsidR="005C384C" w:rsidRPr="0046678C" w:rsidRDefault="005C384C" w:rsidP="005C384C">
      <w:pPr>
        <w:rPr>
          <w:sz w:val="32"/>
          <w:szCs w:val="32"/>
          <w:rtl/>
          <w:lang w:bidi="ar-DZ"/>
        </w:rPr>
      </w:pPr>
      <w:r w:rsidRPr="0046678C">
        <w:rPr>
          <w:rFonts w:hint="cs"/>
          <w:sz w:val="32"/>
          <w:szCs w:val="32"/>
          <w:rtl/>
          <w:lang w:bidi="ar-DZ"/>
        </w:rPr>
        <w:t xml:space="preserve">   · قد يتطلب النظام رفع مستند داعم أو موافقة إدارية (من مدير المدرسة) للإعفاءات الكبيرة.</w:t>
      </w:r>
    </w:p>
    <w:p w14:paraId="6D1AC0DE" w14:textId="77777777" w:rsidR="005C384C" w:rsidRPr="0046678C" w:rsidRDefault="005C384C" w:rsidP="005C384C">
      <w:pPr>
        <w:rPr>
          <w:sz w:val="32"/>
          <w:szCs w:val="32"/>
          <w:rtl/>
          <w:lang w:bidi="ar-DZ"/>
        </w:rPr>
      </w:pPr>
      <w:r w:rsidRPr="0046678C">
        <w:rPr>
          <w:rFonts w:hint="cs"/>
          <w:sz w:val="32"/>
          <w:szCs w:val="32"/>
          <w:rtl/>
          <w:lang w:bidi="ar-DZ"/>
        </w:rPr>
        <w:t xml:space="preserve">   · يقوم النظام بإعادة حساب الإجمالي والرصيد المتبقي على الفور.</w:t>
      </w:r>
    </w:p>
    <w:p w14:paraId="3665E7EE" w14:textId="77777777" w:rsidR="005C384C" w:rsidRPr="0046678C" w:rsidRDefault="005C384C" w:rsidP="005C384C">
      <w:pPr>
        <w:rPr>
          <w:sz w:val="32"/>
          <w:szCs w:val="32"/>
          <w:rtl/>
          <w:lang w:bidi="ar-DZ"/>
        </w:rPr>
      </w:pPr>
      <w:r w:rsidRPr="0046678C">
        <w:rPr>
          <w:rFonts w:hint="cs"/>
          <w:sz w:val="32"/>
          <w:szCs w:val="32"/>
          <w:rtl/>
          <w:lang w:bidi="ar-DZ"/>
        </w:rPr>
        <w:t>7. يقوم النظام تلقائياً بما يلي خلال هذه العمليات:</w:t>
      </w:r>
    </w:p>
    <w:p w14:paraId="7E7F62DC" w14:textId="77777777" w:rsidR="005C384C" w:rsidRPr="0046678C" w:rsidRDefault="005C384C" w:rsidP="005C384C">
      <w:pPr>
        <w:rPr>
          <w:sz w:val="32"/>
          <w:szCs w:val="32"/>
          <w:rtl/>
          <w:lang w:bidi="ar-DZ"/>
        </w:rPr>
      </w:pPr>
      <w:r w:rsidRPr="0046678C">
        <w:rPr>
          <w:rFonts w:hint="cs"/>
          <w:sz w:val="32"/>
          <w:szCs w:val="32"/>
          <w:rtl/>
          <w:lang w:bidi="ar-DZ"/>
        </w:rPr>
        <w:t xml:space="preserve">   · التحديث الفوري: تحديث السجل المالي للطالب بعد كل عملية.</w:t>
      </w:r>
    </w:p>
    <w:p w14:paraId="7800841C" w14:textId="77777777" w:rsidR="005C384C" w:rsidRPr="0046678C" w:rsidRDefault="005C384C" w:rsidP="005C384C">
      <w:pPr>
        <w:rPr>
          <w:sz w:val="32"/>
          <w:szCs w:val="32"/>
          <w:rtl/>
          <w:lang w:bidi="ar-DZ"/>
        </w:rPr>
      </w:pPr>
      <w:r w:rsidRPr="0046678C">
        <w:rPr>
          <w:rFonts w:hint="cs"/>
          <w:sz w:val="32"/>
          <w:szCs w:val="32"/>
          <w:rtl/>
          <w:lang w:bidi="ar-DZ"/>
        </w:rPr>
        <w:t xml:space="preserve">   · إشعار ولي الأمر: إرسال إشعار (عبر البوابة أو البريد الإلكتروني) بأي تغيير أو تأكيد سداد.</w:t>
      </w:r>
    </w:p>
    <w:p w14:paraId="46D91F7B" w14:textId="77777777" w:rsidR="005C384C" w:rsidRPr="0046678C" w:rsidRDefault="005C384C" w:rsidP="005C384C">
      <w:pPr>
        <w:rPr>
          <w:sz w:val="32"/>
          <w:szCs w:val="32"/>
          <w:rtl/>
          <w:lang w:bidi="ar-DZ"/>
        </w:rPr>
      </w:pPr>
      <w:r w:rsidRPr="0046678C">
        <w:rPr>
          <w:rFonts w:hint="cs"/>
          <w:sz w:val="32"/>
          <w:szCs w:val="32"/>
          <w:rtl/>
          <w:lang w:bidi="ar-DZ"/>
        </w:rPr>
        <w:t xml:space="preserve">   · إدارة المدينيات: إذا تأخر الرصيد المتبقي عن تاريخ استحقاق، يقوم النظام بوضع علامة "متأخر سداداً" على سجل الطالب، وقد يولد إشعارات متابعة آلية.</w:t>
      </w:r>
    </w:p>
    <w:p w14:paraId="12998E86" w14:textId="77777777" w:rsidR="005C384C" w:rsidRPr="0046678C" w:rsidRDefault="005C384C" w:rsidP="005C384C">
      <w:pPr>
        <w:rPr>
          <w:sz w:val="32"/>
          <w:szCs w:val="32"/>
          <w:rtl/>
          <w:lang w:bidi="ar-DZ"/>
        </w:rPr>
      </w:pPr>
      <w:r w:rsidRPr="0046678C">
        <w:rPr>
          <w:rFonts w:hint="cs"/>
          <w:sz w:val="32"/>
          <w:szCs w:val="32"/>
          <w:rtl/>
          <w:lang w:bidi="ar-DZ"/>
        </w:rPr>
        <w:t xml:space="preserve">   · التكامل مع الخدمات: يمكن ربط حالة السداد بالخدمات (مثل: منع طلب الشهادات الرسمية أو المشاركة في نشاط إذا كان الطالب مديناً – وفق سياسة المدرسة).</w:t>
      </w:r>
    </w:p>
    <w:p w14:paraId="27FD602E" w14:textId="77777777" w:rsidR="005C384C" w:rsidRPr="0046678C" w:rsidRDefault="005C384C" w:rsidP="005C384C">
      <w:pPr>
        <w:rPr>
          <w:sz w:val="32"/>
          <w:szCs w:val="32"/>
          <w:rtl/>
          <w:lang w:bidi="ar-DZ"/>
        </w:rPr>
      </w:pPr>
      <w:r w:rsidRPr="0046678C">
        <w:rPr>
          <w:rFonts w:hint="cs"/>
          <w:sz w:val="32"/>
          <w:szCs w:val="32"/>
          <w:rtl/>
          <w:lang w:bidi="ar-DZ"/>
        </w:rPr>
        <w:t xml:space="preserve">   · التقارير: توليد تقارير عن الإيرادات، نسبة التحصيل، قائمة المدينين.</w:t>
      </w:r>
    </w:p>
    <w:p w14:paraId="3E5F92B6" w14:textId="77777777" w:rsidR="005C384C" w:rsidRPr="00D518B8" w:rsidRDefault="005C384C" w:rsidP="005C384C">
      <w:pPr>
        <w:rPr>
          <w:i/>
          <w:iCs/>
          <w:sz w:val="32"/>
          <w:szCs w:val="32"/>
          <w:rtl/>
          <w:lang w:bidi="ar-DZ"/>
        </w:rPr>
      </w:pPr>
    </w:p>
    <w:p w14:paraId="738C2D53" w14:textId="77777777" w:rsidR="005C384C" w:rsidRPr="00D518B8" w:rsidRDefault="005C384C" w:rsidP="005C384C">
      <w:pPr>
        <w:rPr>
          <w:i/>
          <w:iCs/>
          <w:sz w:val="32"/>
          <w:szCs w:val="32"/>
          <w:rtl/>
          <w:lang w:bidi="ar-DZ"/>
        </w:rPr>
      </w:pPr>
      <w:r w:rsidRPr="00D518B8">
        <w:rPr>
          <w:rFonts w:hint="cs"/>
          <w:i/>
          <w:iCs/>
          <w:sz w:val="32"/>
          <w:szCs w:val="32"/>
          <w:rtl/>
          <w:lang w:bidi="ar-DZ"/>
        </w:rPr>
        <w:t>7. المخرجات (Outputs)</w:t>
      </w:r>
    </w:p>
    <w:p w14:paraId="63B3C7DB" w14:textId="77777777" w:rsidR="005C384C" w:rsidRPr="0046678C" w:rsidRDefault="005C384C" w:rsidP="005C384C">
      <w:pPr>
        <w:rPr>
          <w:sz w:val="32"/>
          <w:szCs w:val="32"/>
          <w:rtl/>
          <w:lang w:bidi="ar-DZ"/>
        </w:rPr>
      </w:pPr>
      <w:r w:rsidRPr="0046678C">
        <w:rPr>
          <w:rFonts w:hint="cs"/>
          <w:sz w:val="32"/>
          <w:szCs w:val="32"/>
          <w:rtl/>
          <w:lang w:bidi="ar-DZ"/>
        </w:rPr>
        <w:t>· سجل مالي محدث وشفاف للطالب يوضح المستحقات والمسددات والرصيد.</w:t>
      </w:r>
    </w:p>
    <w:p w14:paraId="0306FC65" w14:textId="77777777" w:rsidR="005C384C" w:rsidRPr="0046678C" w:rsidRDefault="005C384C" w:rsidP="005C384C">
      <w:pPr>
        <w:rPr>
          <w:sz w:val="32"/>
          <w:szCs w:val="32"/>
          <w:rtl/>
          <w:lang w:bidi="ar-DZ"/>
        </w:rPr>
      </w:pPr>
      <w:r w:rsidRPr="0046678C">
        <w:rPr>
          <w:rFonts w:hint="cs"/>
          <w:sz w:val="32"/>
          <w:szCs w:val="32"/>
          <w:rtl/>
          <w:lang w:bidi="ar-DZ"/>
        </w:rPr>
        <w:t>· إيصالات سداد إلكترونية.</w:t>
      </w:r>
    </w:p>
    <w:p w14:paraId="3E0D6E62" w14:textId="77777777" w:rsidR="005C384C" w:rsidRPr="0046678C" w:rsidRDefault="005C384C" w:rsidP="005C384C">
      <w:pPr>
        <w:rPr>
          <w:sz w:val="32"/>
          <w:szCs w:val="32"/>
          <w:rtl/>
          <w:lang w:bidi="ar-DZ"/>
        </w:rPr>
      </w:pPr>
      <w:r w:rsidRPr="0046678C">
        <w:rPr>
          <w:rFonts w:hint="cs"/>
          <w:sz w:val="32"/>
          <w:szCs w:val="32"/>
          <w:rtl/>
          <w:lang w:bidi="ar-DZ"/>
        </w:rPr>
        <w:t>· إشعارات دورية لولي الأمر بالوضع المالي.</w:t>
      </w:r>
    </w:p>
    <w:p w14:paraId="24506838" w14:textId="77777777" w:rsidR="005C384C" w:rsidRPr="0046678C" w:rsidRDefault="005C384C" w:rsidP="005C384C">
      <w:pPr>
        <w:rPr>
          <w:sz w:val="32"/>
          <w:szCs w:val="32"/>
          <w:rtl/>
          <w:lang w:bidi="ar-DZ"/>
        </w:rPr>
      </w:pPr>
      <w:r w:rsidRPr="0046678C">
        <w:rPr>
          <w:rFonts w:hint="cs"/>
          <w:sz w:val="32"/>
          <w:szCs w:val="32"/>
          <w:rtl/>
          <w:lang w:bidi="ar-DZ"/>
        </w:rPr>
        <w:t>· تقارير مالية للمدرسة (تحصيلات، مدينيات، إعفاءات).</w:t>
      </w:r>
    </w:p>
    <w:p w14:paraId="3BBAE2D1" w14:textId="77777777" w:rsidR="005C384C" w:rsidRPr="0046678C" w:rsidRDefault="005C384C" w:rsidP="005C384C">
      <w:pPr>
        <w:rPr>
          <w:sz w:val="32"/>
          <w:szCs w:val="32"/>
          <w:rtl/>
          <w:lang w:bidi="ar-DZ"/>
        </w:rPr>
      </w:pPr>
      <w:r w:rsidRPr="0046678C">
        <w:rPr>
          <w:rFonts w:hint="cs"/>
          <w:sz w:val="32"/>
          <w:szCs w:val="32"/>
          <w:rtl/>
          <w:lang w:bidi="ar-DZ"/>
        </w:rPr>
        <w:t>· بيانات تدعم عملية "تطبيق إعفاء أو تخفيض رسوم" (العملية 19 التالية).</w:t>
      </w:r>
    </w:p>
    <w:p w14:paraId="0B9C47CB" w14:textId="77777777" w:rsidR="005C384C" w:rsidRPr="0046678C" w:rsidRDefault="005C384C" w:rsidP="005C384C">
      <w:pPr>
        <w:rPr>
          <w:sz w:val="32"/>
          <w:szCs w:val="32"/>
          <w:rtl/>
          <w:lang w:bidi="ar-DZ"/>
        </w:rPr>
      </w:pPr>
    </w:p>
    <w:p w14:paraId="057ADE63" w14:textId="77777777" w:rsidR="005C384C" w:rsidRPr="0046678C" w:rsidRDefault="005C384C" w:rsidP="005C384C">
      <w:pPr>
        <w:rPr>
          <w:sz w:val="32"/>
          <w:szCs w:val="32"/>
          <w:rtl/>
          <w:lang w:bidi="ar-DZ"/>
        </w:rPr>
      </w:pPr>
      <w:r w:rsidRPr="0046678C">
        <w:rPr>
          <w:rFonts w:hint="cs"/>
          <w:sz w:val="32"/>
          <w:szCs w:val="32"/>
          <w:rtl/>
          <w:lang w:bidi="ar-DZ"/>
        </w:rPr>
        <w:t>8. القيود والشروط (Business Rules)</w:t>
      </w:r>
    </w:p>
    <w:p w14:paraId="55B232D0" w14:textId="77777777" w:rsidR="005C384C" w:rsidRPr="0046678C" w:rsidRDefault="005C384C" w:rsidP="005C384C">
      <w:pPr>
        <w:rPr>
          <w:sz w:val="32"/>
          <w:szCs w:val="32"/>
          <w:rtl/>
          <w:lang w:bidi="ar-DZ"/>
        </w:rPr>
      </w:pPr>
      <w:r w:rsidRPr="0046678C">
        <w:rPr>
          <w:rFonts w:hint="cs"/>
          <w:sz w:val="32"/>
          <w:szCs w:val="32"/>
          <w:rtl/>
          <w:lang w:bidi="ar-DZ"/>
        </w:rPr>
        <w:t>· لا يمكن لموظف غير مالي (مثل معلم) الوصول إلى أو تعديل البيانات المالية للطلاب.</w:t>
      </w:r>
    </w:p>
    <w:p w14:paraId="30542DE7" w14:textId="77777777" w:rsidR="005C384C" w:rsidRPr="0046678C" w:rsidRDefault="005C384C" w:rsidP="005C384C">
      <w:pPr>
        <w:rPr>
          <w:sz w:val="32"/>
          <w:szCs w:val="32"/>
          <w:rtl/>
          <w:lang w:bidi="ar-DZ"/>
        </w:rPr>
      </w:pPr>
      <w:r w:rsidRPr="0046678C">
        <w:rPr>
          <w:rFonts w:hint="cs"/>
          <w:sz w:val="32"/>
          <w:szCs w:val="32"/>
          <w:rtl/>
          <w:lang w:bidi="ar-DZ"/>
        </w:rPr>
        <w:t>· أي تعديل يقلل من قيمة الرسوم (إعفاء، تخفيض) يتطلب عادةً موافقة من مستوى إداري أعلى (مدير أو لجنة).</w:t>
      </w:r>
    </w:p>
    <w:p w14:paraId="2871D6AE" w14:textId="77777777" w:rsidR="005C384C" w:rsidRPr="0046678C" w:rsidRDefault="005C384C" w:rsidP="005C384C">
      <w:pPr>
        <w:rPr>
          <w:sz w:val="32"/>
          <w:szCs w:val="32"/>
          <w:rtl/>
          <w:lang w:bidi="ar-DZ"/>
        </w:rPr>
      </w:pPr>
      <w:r w:rsidRPr="0046678C">
        <w:rPr>
          <w:rFonts w:hint="cs"/>
          <w:sz w:val="32"/>
          <w:szCs w:val="32"/>
          <w:rtl/>
          <w:lang w:bidi="ar-DZ"/>
        </w:rPr>
        <w:t>· يجب أن يتطابق المبلغ المسجل مع الإيصال الرسمي (ورقي أو إلكتروني).</w:t>
      </w:r>
    </w:p>
    <w:p w14:paraId="324589EF" w14:textId="77777777" w:rsidR="005C384C" w:rsidRPr="0046678C" w:rsidRDefault="005C384C" w:rsidP="005C384C">
      <w:pPr>
        <w:rPr>
          <w:sz w:val="32"/>
          <w:szCs w:val="32"/>
          <w:rtl/>
          <w:lang w:bidi="ar-DZ"/>
        </w:rPr>
      </w:pPr>
      <w:r w:rsidRPr="0046678C">
        <w:rPr>
          <w:rFonts w:hint="cs"/>
          <w:sz w:val="32"/>
          <w:szCs w:val="32"/>
          <w:rtl/>
          <w:lang w:bidi="ar-DZ"/>
        </w:rPr>
        <w:t>· يمكن تحديد فترات سماح للسداد قبل تطبيق أي غرامات تأخير أو تعليق خدمات.</w:t>
      </w:r>
    </w:p>
    <w:p w14:paraId="30C95C8F" w14:textId="77777777" w:rsidR="005C384C" w:rsidRPr="0046678C" w:rsidRDefault="005C384C" w:rsidP="005C384C">
      <w:pPr>
        <w:rPr>
          <w:sz w:val="32"/>
          <w:szCs w:val="32"/>
          <w:rtl/>
          <w:lang w:bidi="ar-DZ"/>
        </w:rPr>
      </w:pPr>
      <w:r w:rsidRPr="0046678C">
        <w:rPr>
          <w:rFonts w:hint="cs"/>
          <w:sz w:val="32"/>
          <w:szCs w:val="32"/>
          <w:rtl/>
          <w:lang w:bidi="ar-DZ"/>
        </w:rPr>
        <w:t>· يجب أرشفة جميع الإيصالات وسجلات التعديل مالياً للتدقيق.</w:t>
      </w:r>
    </w:p>
    <w:p w14:paraId="37F09F69" w14:textId="77777777" w:rsidR="005C384C" w:rsidRPr="0046678C" w:rsidRDefault="005C384C" w:rsidP="005C384C">
      <w:pPr>
        <w:rPr>
          <w:sz w:val="32"/>
          <w:szCs w:val="32"/>
          <w:rtl/>
          <w:lang w:bidi="ar-DZ"/>
        </w:rPr>
      </w:pPr>
    </w:p>
    <w:p w14:paraId="2520413C" w14:textId="77777777" w:rsidR="005C384C" w:rsidRPr="0046678C" w:rsidRDefault="005C384C" w:rsidP="005C384C">
      <w:pPr>
        <w:rPr>
          <w:sz w:val="32"/>
          <w:szCs w:val="32"/>
          <w:rtl/>
          <w:lang w:bidi="ar-DZ"/>
        </w:rPr>
      </w:pPr>
      <w:r w:rsidRPr="0046678C">
        <w:rPr>
          <w:rFonts w:hint="cs"/>
          <w:sz w:val="32"/>
          <w:szCs w:val="32"/>
          <w:rtl/>
          <w:lang w:bidi="ar-DZ"/>
        </w:rPr>
        <w:t>9. الارتباط بمكتب التربية والتعليم</w:t>
      </w:r>
    </w:p>
    <w:p w14:paraId="61735637" w14:textId="77777777" w:rsidR="005C384C" w:rsidRPr="0046678C" w:rsidRDefault="005C384C" w:rsidP="005C384C">
      <w:pPr>
        <w:rPr>
          <w:sz w:val="32"/>
          <w:szCs w:val="32"/>
          <w:rtl/>
          <w:lang w:bidi="ar-DZ"/>
        </w:rPr>
      </w:pPr>
      <w:r w:rsidRPr="0046678C">
        <w:rPr>
          <w:rFonts w:hint="cs"/>
          <w:sz w:val="32"/>
          <w:szCs w:val="32"/>
          <w:rtl/>
          <w:lang w:bidi="ar-DZ"/>
        </w:rPr>
        <w:t>· في المدارس الحكومية، قد يتم تحديد أسعار الرسوم (كالأنشطة) من قبل مكتب التربية، ويقوم النظام بتطبيقها.</w:t>
      </w:r>
    </w:p>
    <w:p w14:paraId="20BF5765" w14:textId="77777777" w:rsidR="005C384C" w:rsidRPr="0046678C" w:rsidRDefault="005C384C" w:rsidP="005C384C">
      <w:pPr>
        <w:rPr>
          <w:sz w:val="32"/>
          <w:szCs w:val="32"/>
          <w:rtl/>
          <w:lang w:bidi="ar-DZ"/>
        </w:rPr>
      </w:pPr>
      <w:r w:rsidRPr="0046678C">
        <w:rPr>
          <w:rFonts w:hint="cs"/>
          <w:sz w:val="32"/>
          <w:szCs w:val="32"/>
          <w:rtl/>
          <w:lang w:bidi="ar-DZ"/>
        </w:rPr>
        <w:t>· يمكن للمكتب الوصول إلى تقارير مالية مجملة (غير مفصلة لكل طالب) للمدارس التابعة للإشراف المالي.</w:t>
      </w:r>
    </w:p>
    <w:p w14:paraId="6788883E" w14:textId="77777777" w:rsidR="005C384C" w:rsidRPr="0046678C" w:rsidRDefault="005C384C" w:rsidP="005C384C">
      <w:pPr>
        <w:rPr>
          <w:sz w:val="32"/>
          <w:szCs w:val="32"/>
          <w:rtl/>
          <w:lang w:bidi="ar-DZ"/>
        </w:rPr>
      </w:pPr>
    </w:p>
    <w:p w14:paraId="7BDFA875" w14:textId="77777777" w:rsidR="005C384C" w:rsidRPr="0046678C" w:rsidRDefault="005C384C" w:rsidP="005C384C">
      <w:pPr>
        <w:rPr>
          <w:sz w:val="32"/>
          <w:szCs w:val="32"/>
          <w:rtl/>
          <w:lang w:bidi="ar-DZ"/>
        </w:rPr>
      </w:pPr>
      <w:r w:rsidRPr="0046678C">
        <w:rPr>
          <w:rFonts w:hint="cs"/>
          <w:sz w:val="32"/>
          <w:szCs w:val="32"/>
          <w:rtl/>
          <w:lang w:bidi="ar-DZ"/>
        </w:rPr>
        <w:t>10. العلاقة مع الكيانات الأخرى</w:t>
      </w:r>
    </w:p>
    <w:p w14:paraId="4E4E8CF6" w14:textId="77777777" w:rsidR="005C384C" w:rsidRPr="0046678C" w:rsidRDefault="005C384C" w:rsidP="005C384C">
      <w:pPr>
        <w:rPr>
          <w:sz w:val="32"/>
          <w:szCs w:val="32"/>
          <w:rtl/>
          <w:lang w:bidi="ar-DZ"/>
        </w:rPr>
      </w:pPr>
      <w:r w:rsidRPr="0046678C">
        <w:rPr>
          <w:rFonts w:hint="cs"/>
          <w:sz w:val="32"/>
          <w:szCs w:val="32"/>
          <w:rtl/>
          <w:lang w:bidi="ar-DZ"/>
        </w:rPr>
        <w:t>· كيان الطالب: يحتوي على قسم فرعي للسجل المالي.</w:t>
      </w:r>
    </w:p>
    <w:p w14:paraId="368287F8" w14:textId="77777777" w:rsidR="005C384C" w:rsidRPr="0046678C" w:rsidRDefault="005C384C" w:rsidP="005C384C">
      <w:pPr>
        <w:rPr>
          <w:sz w:val="32"/>
          <w:szCs w:val="32"/>
          <w:rtl/>
          <w:lang w:bidi="ar-DZ"/>
        </w:rPr>
      </w:pPr>
      <w:r w:rsidRPr="0046678C">
        <w:rPr>
          <w:rFonts w:hint="cs"/>
          <w:sz w:val="32"/>
          <w:szCs w:val="32"/>
          <w:rtl/>
          <w:lang w:bidi="ar-DZ"/>
        </w:rPr>
        <w:t>· كيان ولي الأمر: يتم إشعاره وتحميله المسؤولية المالية.</w:t>
      </w:r>
    </w:p>
    <w:p w14:paraId="48A6FD53" w14:textId="77777777" w:rsidR="005C384C" w:rsidRPr="0046678C" w:rsidRDefault="005C384C" w:rsidP="005C384C">
      <w:pPr>
        <w:rPr>
          <w:sz w:val="32"/>
          <w:szCs w:val="32"/>
          <w:rtl/>
          <w:lang w:bidi="ar-DZ"/>
        </w:rPr>
      </w:pPr>
      <w:r w:rsidRPr="0046678C">
        <w:rPr>
          <w:rFonts w:hint="cs"/>
          <w:sz w:val="32"/>
          <w:szCs w:val="32"/>
          <w:rtl/>
          <w:lang w:bidi="ar-DZ"/>
        </w:rPr>
        <w:t>· كية الموظف (المحاسب): يتم تسجيل جميع المعاملات باسمه.</w:t>
      </w:r>
    </w:p>
    <w:p w14:paraId="495136E3" w14:textId="77777777" w:rsidR="005C384C" w:rsidRPr="0046678C" w:rsidRDefault="005C384C" w:rsidP="005C384C">
      <w:pPr>
        <w:rPr>
          <w:sz w:val="32"/>
          <w:szCs w:val="32"/>
          <w:rtl/>
          <w:lang w:bidi="ar-DZ"/>
        </w:rPr>
      </w:pPr>
      <w:r w:rsidRPr="0046678C">
        <w:rPr>
          <w:rFonts w:hint="cs"/>
          <w:sz w:val="32"/>
          <w:szCs w:val="32"/>
          <w:rtl/>
          <w:lang w:bidi="ar-DZ"/>
        </w:rPr>
        <w:t>· كية الإشعارات: لإرسال تنبيهات السداد والتأخير.</w:t>
      </w:r>
    </w:p>
    <w:p w14:paraId="4BB38538" w14:textId="77777777" w:rsidR="005C384C" w:rsidRPr="0046678C" w:rsidRDefault="005C384C" w:rsidP="005C384C">
      <w:pPr>
        <w:rPr>
          <w:sz w:val="32"/>
          <w:szCs w:val="32"/>
          <w:rtl/>
          <w:lang w:bidi="ar-DZ"/>
        </w:rPr>
      </w:pPr>
      <w:r w:rsidRPr="0046678C">
        <w:rPr>
          <w:rFonts w:hint="cs"/>
          <w:sz w:val="32"/>
          <w:szCs w:val="32"/>
          <w:rtl/>
          <w:lang w:bidi="ar-DZ"/>
        </w:rPr>
        <w:t>· كية الخدمات/الأنشطة: قد تكون مرتبطة بحالة السداد (سماح أو منع).</w:t>
      </w:r>
    </w:p>
    <w:p w14:paraId="410A9E9E" w14:textId="77777777" w:rsidR="005C384C" w:rsidRDefault="005C384C" w:rsidP="005C384C">
      <w:pPr>
        <w:rPr>
          <w:sz w:val="32"/>
          <w:szCs w:val="32"/>
          <w:rtl/>
          <w:lang w:bidi="ar-DZ"/>
        </w:rPr>
      </w:pPr>
    </w:p>
    <w:p w14:paraId="4F73F51B" w14:textId="77777777" w:rsidR="005C384C" w:rsidRPr="0046678C" w:rsidRDefault="005C384C" w:rsidP="005C384C">
      <w:pPr>
        <w:rPr>
          <w:sz w:val="32"/>
          <w:szCs w:val="32"/>
          <w:rtl/>
          <w:lang w:bidi="ar-DZ"/>
        </w:rPr>
      </w:pPr>
    </w:p>
    <w:p w14:paraId="2E8EE141" w14:textId="77777777" w:rsidR="005C384C" w:rsidRPr="00E07B3C" w:rsidRDefault="005C384C" w:rsidP="005C384C">
      <w:pPr>
        <w:rPr>
          <w:color w:val="FF0000"/>
          <w:sz w:val="36"/>
          <w:szCs w:val="36"/>
          <w:rtl/>
          <w:lang w:bidi="ar-DZ"/>
        </w:rPr>
      </w:pPr>
      <w:r w:rsidRPr="00E07B3C">
        <w:rPr>
          <w:rFonts w:hint="cs"/>
          <w:color w:val="FF0000"/>
          <w:sz w:val="36"/>
          <w:szCs w:val="36"/>
          <w:rtl/>
          <w:lang w:bidi="ar-DZ"/>
        </w:rPr>
        <w:lastRenderedPageBreak/>
        <w:t>11. ملاحظات</w:t>
      </w:r>
    </w:p>
    <w:p w14:paraId="3A64494A" w14:textId="77777777" w:rsidR="005C384C" w:rsidRPr="0046678C" w:rsidRDefault="005C384C" w:rsidP="005C384C">
      <w:pPr>
        <w:rPr>
          <w:sz w:val="32"/>
          <w:szCs w:val="32"/>
          <w:rtl/>
          <w:lang w:bidi="ar-DZ"/>
        </w:rPr>
      </w:pPr>
      <w:r w:rsidRPr="0046678C">
        <w:rPr>
          <w:rFonts w:hint="cs"/>
          <w:sz w:val="32"/>
          <w:szCs w:val="32"/>
          <w:rtl/>
          <w:lang w:bidi="ar-DZ"/>
        </w:rPr>
        <w:t>· يمكن دمج النظام مع بوابة الدفع الإلكتروني للسماح لولي الأمر بالسداد مباشرة عبر الإنترنت، حيث يسجل النظام السداد آلياً فور تأكيد العملية المصرفية.</w:t>
      </w:r>
    </w:p>
    <w:p w14:paraId="345C6B15" w14:textId="77777777" w:rsidR="005C384C" w:rsidRPr="0046678C" w:rsidRDefault="005C384C" w:rsidP="005C384C">
      <w:pPr>
        <w:rPr>
          <w:sz w:val="32"/>
          <w:szCs w:val="32"/>
          <w:rtl/>
          <w:lang w:bidi="ar-DZ"/>
        </w:rPr>
      </w:pPr>
      <w:r w:rsidRPr="0046678C">
        <w:rPr>
          <w:rFonts w:hint="cs"/>
          <w:sz w:val="32"/>
          <w:szCs w:val="32"/>
          <w:rtl/>
          <w:lang w:bidi="ar-DZ"/>
        </w:rPr>
        <w:t>· تعتبر خصوصية البيانات المالية مهمة، ويجب أن تكون الصلاحيات محكمة.</w:t>
      </w:r>
    </w:p>
    <w:p w14:paraId="5884DE3E" w14:textId="77777777" w:rsidR="005C384C" w:rsidRPr="0046678C" w:rsidRDefault="005C384C" w:rsidP="005C384C">
      <w:pPr>
        <w:rPr>
          <w:sz w:val="32"/>
          <w:szCs w:val="32"/>
          <w:rtl/>
          <w:lang w:bidi="ar-DZ"/>
        </w:rPr>
      </w:pPr>
      <w:r w:rsidRPr="0046678C">
        <w:rPr>
          <w:rFonts w:hint="cs"/>
          <w:sz w:val="32"/>
          <w:szCs w:val="32"/>
          <w:rtl/>
          <w:lang w:bidi="ar-DZ"/>
        </w:rPr>
        <w:t>· يمكن تصميم النظام لدعم خطط سداد مرنة (أقساط) مع جداول زمنية.</w:t>
      </w:r>
    </w:p>
    <w:p w14:paraId="7C4ED3A6" w14:textId="77777777" w:rsidR="005C384C" w:rsidRPr="00E07B3C" w:rsidRDefault="005C384C" w:rsidP="005C384C">
      <w:pPr>
        <w:rPr>
          <w:sz w:val="32"/>
          <w:szCs w:val="32"/>
          <w:highlight w:val="yellow"/>
          <w:rtl/>
          <w:lang w:bidi="ar-DZ"/>
        </w:rPr>
      </w:pPr>
      <w:r w:rsidRPr="0046678C">
        <w:rPr>
          <w:rFonts w:hint="cs"/>
          <w:sz w:val="32"/>
          <w:szCs w:val="32"/>
          <w:highlight w:val="yellow"/>
          <w:rtl/>
          <w:lang w:bidi="ar-DZ"/>
        </w:rPr>
        <w:t xml:space="preserve">العملية </w:t>
      </w:r>
      <w:r>
        <w:rPr>
          <w:sz w:val="32"/>
          <w:szCs w:val="32"/>
          <w:highlight w:val="yellow"/>
        </w:rPr>
        <w:t>b</w:t>
      </w:r>
      <w:r w:rsidRPr="0046678C">
        <w:rPr>
          <w:rFonts w:hint="cs"/>
          <w:sz w:val="32"/>
          <w:szCs w:val="32"/>
          <w:highlight w:val="yellow"/>
          <w:rtl/>
          <w:lang w:bidi="ar-DZ"/>
        </w:rPr>
        <w:t>(</w:t>
      </w:r>
      <w:r>
        <w:rPr>
          <w:sz w:val="32"/>
          <w:szCs w:val="32"/>
          <w:highlight w:val="yellow"/>
          <w:lang w:bidi="ar-DZ"/>
        </w:rPr>
        <w:t>11</w:t>
      </w:r>
      <w:r w:rsidRPr="0046678C">
        <w:rPr>
          <w:rFonts w:hint="cs"/>
          <w:sz w:val="32"/>
          <w:szCs w:val="32"/>
          <w:highlight w:val="yellow"/>
          <w:rtl/>
          <w:lang w:bidi="ar-DZ"/>
        </w:rPr>
        <w:t>): تطبيق إعفاء أو تخفيض رسوم</w:t>
      </w:r>
    </w:p>
    <w:p w14:paraId="771A936B" w14:textId="77777777" w:rsidR="005C384C" w:rsidRPr="0046678C" w:rsidRDefault="005C384C" w:rsidP="005C384C">
      <w:pPr>
        <w:rPr>
          <w:sz w:val="32"/>
          <w:szCs w:val="32"/>
          <w:rtl/>
          <w:lang w:bidi="ar-DZ"/>
        </w:rPr>
      </w:pPr>
      <w:r w:rsidRPr="0046678C">
        <w:rPr>
          <w:rFonts w:hint="cs"/>
          <w:sz w:val="32"/>
          <w:szCs w:val="32"/>
          <w:rtl/>
          <w:lang w:bidi="ar-DZ"/>
        </w:rPr>
        <w:t>1. اسم العملية</w:t>
      </w:r>
    </w:p>
    <w:p w14:paraId="5196637C" w14:textId="77777777" w:rsidR="005C384C" w:rsidRPr="00E07B3C" w:rsidRDefault="005C384C" w:rsidP="005C384C">
      <w:pPr>
        <w:jc w:val="center"/>
        <w:rPr>
          <w:sz w:val="32"/>
          <w:szCs w:val="32"/>
          <w:u w:val="single"/>
          <w:rtl/>
          <w:lang w:bidi="ar-DZ"/>
        </w:rPr>
      </w:pPr>
      <w:r w:rsidRPr="00E07B3C">
        <w:rPr>
          <w:rFonts w:hint="cs"/>
          <w:sz w:val="32"/>
          <w:szCs w:val="32"/>
          <w:u w:val="single"/>
          <w:rtl/>
          <w:lang w:bidi="ar-DZ"/>
        </w:rPr>
        <w:t>تطبيق إعفاء أو تخفيض رسوم</w:t>
      </w:r>
    </w:p>
    <w:p w14:paraId="11737061" w14:textId="77777777" w:rsidR="005C384C" w:rsidRPr="0046678C" w:rsidRDefault="005C384C" w:rsidP="005C384C">
      <w:pPr>
        <w:rPr>
          <w:sz w:val="32"/>
          <w:szCs w:val="32"/>
          <w:rtl/>
          <w:lang w:bidi="ar-DZ"/>
        </w:rPr>
      </w:pPr>
      <w:r w:rsidRPr="0046678C">
        <w:rPr>
          <w:rFonts w:hint="cs"/>
          <w:sz w:val="32"/>
          <w:szCs w:val="32"/>
          <w:rtl/>
          <w:lang w:bidi="ar-DZ"/>
        </w:rPr>
        <w:t>2. وصف العملية</w:t>
      </w:r>
    </w:p>
    <w:p w14:paraId="14AAF509" w14:textId="77777777" w:rsidR="005C384C" w:rsidRDefault="005C384C" w:rsidP="005C384C">
      <w:pPr>
        <w:rPr>
          <w:sz w:val="32"/>
          <w:szCs w:val="32"/>
          <w:rtl/>
          <w:lang w:bidi="ar-DZ"/>
        </w:rPr>
      </w:pPr>
      <w:r w:rsidRPr="0046678C">
        <w:rPr>
          <w:rFonts w:hint="cs"/>
          <w:sz w:val="32"/>
          <w:szCs w:val="32"/>
          <w:rtl/>
          <w:lang w:bidi="ar-DZ"/>
        </w:rPr>
        <w:t>هي العملية الإدارية والمالية التي يتم من خلالها منح طلب إعفاء كلي، جزئي، أو تخفيض على الرسوم الدراسية أو الأنشطة المترتبة على طالب محدد. تعتمد هذه العملية على سياسة المدرسة ولوائح مكتب التربية فيما يخص الدعم المالي للطلاب ذوي الظروف الخاصة (اجتماعية، صحية، متميزين) وتتطلب تقديم طلب رسمي ووثائق إثبات واتخاذ قرار من جهة مختصة.</w:t>
      </w:r>
    </w:p>
    <w:p w14:paraId="7D870BCB" w14:textId="77777777" w:rsidR="005C384C" w:rsidRPr="0046678C" w:rsidRDefault="005C384C" w:rsidP="005C384C">
      <w:pPr>
        <w:rPr>
          <w:sz w:val="32"/>
          <w:szCs w:val="32"/>
          <w:rtl/>
          <w:lang w:bidi="ar-DZ"/>
        </w:rPr>
      </w:pPr>
    </w:p>
    <w:p w14:paraId="40DC6D6C" w14:textId="77777777" w:rsidR="005C384C" w:rsidRPr="0046678C" w:rsidRDefault="005C384C" w:rsidP="005C384C">
      <w:pPr>
        <w:rPr>
          <w:sz w:val="32"/>
          <w:szCs w:val="32"/>
          <w:rtl/>
          <w:lang w:bidi="ar-DZ"/>
        </w:rPr>
      </w:pPr>
      <w:r w:rsidRPr="0046678C">
        <w:rPr>
          <w:rFonts w:hint="cs"/>
          <w:sz w:val="32"/>
          <w:szCs w:val="32"/>
          <w:rtl/>
          <w:lang w:bidi="ar-DZ"/>
        </w:rPr>
        <w:t>3. الهدف من العملية</w:t>
      </w:r>
    </w:p>
    <w:p w14:paraId="635E99AE" w14:textId="77777777" w:rsidR="005C384C" w:rsidRPr="0046678C" w:rsidRDefault="005C384C" w:rsidP="005C384C">
      <w:pPr>
        <w:rPr>
          <w:sz w:val="32"/>
          <w:szCs w:val="32"/>
          <w:rtl/>
          <w:lang w:bidi="ar-DZ"/>
        </w:rPr>
      </w:pPr>
      <w:r w:rsidRPr="0046678C">
        <w:rPr>
          <w:rFonts w:hint="cs"/>
          <w:sz w:val="32"/>
          <w:szCs w:val="32"/>
          <w:rtl/>
          <w:lang w:bidi="ar-DZ"/>
        </w:rPr>
        <w:t>· تقديم الدعم المالي للطلاب المستحقين وفق معايير محددة وشفافة.</w:t>
      </w:r>
    </w:p>
    <w:p w14:paraId="3F3A930F" w14:textId="77777777" w:rsidR="005C384C" w:rsidRPr="0046678C" w:rsidRDefault="005C384C" w:rsidP="005C384C">
      <w:pPr>
        <w:rPr>
          <w:sz w:val="32"/>
          <w:szCs w:val="32"/>
          <w:rtl/>
          <w:lang w:bidi="ar-DZ"/>
        </w:rPr>
      </w:pPr>
      <w:r w:rsidRPr="0046678C">
        <w:rPr>
          <w:rFonts w:hint="cs"/>
          <w:sz w:val="32"/>
          <w:szCs w:val="32"/>
          <w:rtl/>
          <w:lang w:bidi="ar-DZ"/>
        </w:rPr>
        <w:t>· توحيد إجراءات النظر في طلبات الإعفاءات والتخفيضات داخل المدرسة.</w:t>
      </w:r>
    </w:p>
    <w:p w14:paraId="4528810A" w14:textId="77777777" w:rsidR="005C384C" w:rsidRPr="0046678C" w:rsidRDefault="005C384C" w:rsidP="005C384C">
      <w:pPr>
        <w:rPr>
          <w:sz w:val="32"/>
          <w:szCs w:val="32"/>
          <w:rtl/>
          <w:lang w:bidi="ar-DZ"/>
        </w:rPr>
      </w:pPr>
      <w:r w:rsidRPr="0046678C">
        <w:rPr>
          <w:rFonts w:hint="cs"/>
          <w:sz w:val="32"/>
          <w:szCs w:val="32"/>
          <w:rtl/>
          <w:lang w:bidi="ar-DZ"/>
        </w:rPr>
        <w:t>· توثيق قرارات الإعفاء بشكل رسمي وربطها بالسجل المالي للطالب.</w:t>
      </w:r>
    </w:p>
    <w:p w14:paraId="3DEB2743" w14:textId="77777777" w:rsidR="005C384C" w:rsidRPr="0046678C" w:rsidRDefault="005C384C" w:rsidP="005C384C">
      <w:pPr>
        <w:rPr>
          <w:sz w:val="32"/>
          <w:szCs w:val="32"/>
          <w:rtl/>
          <w:lang w:bidi="ar-DZ"/>
        </w:rPr>
      </w:pPr>
      <w:r w:rsidRPr="0046678C">
        <w:rPr>
          <w:rFonts w:hint="cs"/>
          <w:sz w:val="32"/>
          <w:szCs w:val="32"/>
          <w:rtl/>
          <w:lang w:bidi="ar-DZ"/>
        </w:rPr>
        <w:t>· ضمان المساءلة والشفافية في عملية منح الإعفاءات المالية.</w:t>
      </w:r>
    </w:p>
    <w:p w14:paraId="014E0BE3" w14:textId="77777777" w:rsidR="005C384C" w:rsidRPr="0046678C" w:rsidRDefault="005C384C" w:rsidP="005C384C">
      <w:pPr>
        <w:rPr>
          <w:sz w:val="32"/>
          <w:szCs w:val="32"/>
          <w:rtl/>
          <w:lang w:bidi="ar-DZ"/>
        </w:rPr>
      </w:pPr>
      <w:r w:rsidRPr="0046678C">
        <w:rPr>
          <w:rFonts w:hint="cs"/>
          <w:sz w:val="32"/>
          <w:szCs w:val="32"/>
          <w:rtl/>
          <w:lang w:bidi="ar-DZ"/>
        </w:rPr>
        <w:t>· تخفيف العبء المالي على الأسر ذات الظروف الصعبة مع الحفاظ على استقرار الوضع المالي للمدرسة.</w:t>
      </w:r>
    </w:p>
    <w:p w14:paraId="2A2AAF13" w14:textId="77777777" w:rsidR="005C384C" w:rsidRDefault="005C384C" w:rsidP="005C384C">
      <w:pPr>
        <w:rPr>
          <w:sz w:val="32"/>
          <w:szCs w:val="32"/>
          <w:rtl/>
          <w:lang w:bidi="ar-DZ"/>
        </w:rPr>
      </w:pPr>
    </w:p>
    <w:p w14:paraId="428B3ACE" w14:textId="77777777" w:rsidR="005C384C" w:rsidRPr="0046678C" w:rsidRDefault="005C384C" w:rsidP="005C384C">
      <w:pPr>
        <w:rPr>
          <w:sz w:val="32"/>
          <w:szCs w:val="32"/>
          <w:rtl/>
          <w:lang w:bidi="ar-DZ"/>
        </w:rPr>
      </w:pPr>
    </w:p>
    <w:p w14:paraId="725BBA13" w14:textId="77777777" w:rsidR="005C384C" w:rsidRPr="0046678C" w:rsidRDefault="005C384C" w:rsidP="005C384C">
      <w:pPr>
        <w:rPr>
          <w:sz w:val="32"/>
          <w:szCs w:val="32"/>
          <w:rtl/>
          <w:lang w:bidi="ar-DZ"/>
        </w:rPr>
      </w:pPr>
      <w:r w:rsidRPr="0046678C">
        <w:rPr>
          <w:rFonts w:hint="cs"/>
          <w:sz w:val="32"/>
          <w:szCs w:val="32"/>
          <w:rtl/>
          <w:lang w:bidi="ar-DZ"/>
        </w:rPr>
        <w:lastRenderedPageBreak/>
        <w:t>4. الجهة المسؤولة عن التنفيذ</w:t>
      </w:r>
    </w:p>
    <w:p w14:paraId="43FE6D21" w14:textId="77777777" w:rsidR="005C384C" w:rsidRPr="0046678C" w:rsidRDefault="005C384C" w:rsidP="005C384C">
      <w:pPr>
        <w:rPr>
          <w:sz w:val="32"/>
          <w:szCs w:val="32"/>
          <w:rtl/>
          <w:lang w:bidi="ar-DZ"/>
        </w:rPr>
      </w:pPr>
      <w:r w:rsidRPr="0046678C">
        <w:rPr>
          <w:rFonts w:hint="cs"/>
          <w:sz w:val="32"/>
          <w:szCs w:val="32"/>
          <w:rtl/>
          <w:lang w:bidi="ar-DZ"/>
        </w:rPr>
        <w:t>· الجهة الطالبة: ولي أمر الطالب.</w:t>
      </w:r>
    </w:p>
    <w:p w14:paraId="12AD5924" w14:textId="77777777" w:rsidR="005C384C" w:rsidRPr="0046678C" w:rsidRDefault="005C384C" w:rsidP="005C384C">
      <w:pPr>
        <w:rPr>
          <w:sz w:val="32"/>
          <w:szCs w:val="32"/>
          <w:rtl/>
          <w:lang w:bidi="ar-DZ"/>
        </w:rPr>
      </w:pPr>
      <w:r w:rsidRPr="0046678C">
        <w:rPr>
          <w:rFonts w:hint="cs"/>
          <w:sz w:val="32"/>
          <w:szCs w:val="32"/>
          <w:rtl/>
          <w:lang w:bidi="ar-DZ"/>
        </w:rPr>
        <w:t>· الجهة الفاحصة/المستلمة: قسم الشؤون الاجتماعية أو لجنة الإعفاءات في المدرسة.</w:t>
      </w:r>
    </w:p>
    <w:p w14:paraId="1F417EDD" w14:textId="77777777" w:rsidR="005C384C" w:rsidRPr="0046678C" w:rsidRDefault="005C384C" w:rsidP="005C384C">
      <w:pPr>
        <w:rPr>
          <w:sz w:val="32"/>
          <w:szCs w:val="32"/>
          <w:rtl/>
          <w:lang w:bidi="ar-DZ"/>
        </w:rPr>
      </w:pPr>
      <w:r w:rsidRPr="0046678C">
        <w:rPr>
          <w:rFonts w:hint="cs"/>
          <w:sz w:val="32"/>
          <w:szCs w:val="32"/>
          <w:rtl/>
          <w:lang w:bidi="ar-DZ"/>
        </w:rPr>
        <w:t>· الجهة المانحة/القرار: لجنة الإعفاءات المدرسية أو مدير المدرسة (حدود صلاحية مالية).</w:t>
      </w:r>
    </w:p>
    <w:p w14:paraId="2EACB463" w14:textId="77777777" w:rsidR="005C384C" w:rsidRPr="0046678C" w:rsidRDefault="005C384C" w:rsidP="005C384C">
      <w:pPr>
        <w:rPr>
          <w:sz w:val="32"/>
          <w:szCs w:val="32"/>
          <w:rtl/>
          <w:lang w:bidi="ar-DZ"/>
        </w:rPr>
      </w:pPr>
      <w:r w:rsidRPr="0046678C">
        <w:rPr>
          <w:rFonts w:hint="cs"/>
          <w:sz w:val="32"/>
          <w:szCs w:val="32"/>
          <w:rtl/>
          <w:lang w:bidi="ar-DZ"/>
        </w:rPr>
        <w:t>· الجهة المنفذة: الموظف المالي (لتطبيق القرار في النظام).</w:t>
      </w:r>
    </w:p>
    <w:p w14:paraId="3290F41C" w14:textId="77777777" w:rsidR="005C384C" w:rsidRPr="0046678C" w:rsidRDefault="005C384C" w:rsidP="005C384C">
      <w:pPr>
        <w:rPr>
          <w:sz w:val="32"/>
          <w:szCs w:val="32"/>
          <w:rtl/>
          <w:lang w:bidi="ar-DZ"/>
        </w:rPr>
      </w:pPr>
      <w:r w:rsidRPr="0046678C">
        <w:rPr>
          <w:rFonts w:hint="cs"/>
          <w:sz w:val="32"/>
          <w:szCs w:val="32"/>
          <w:rtl/>
          <w:lang w:bidi="ar-DZ"/>
        </w:rPr>
        <w:t>· الجهة الرقابية العليا: مكتب التربية والتعليم (للموافقة على الإعفاءات الكبيرة أو الاستثنائية).</w:t>
      </w:r>
    </w:p>
    <w:p w14:paraId="7DF1AE36" w14:textId="77777777" w:rsidR="005C384C" w:rsidRPr="0046678C" w:rsidRDefault="005C384C" w:rsidP="005C384C">
      <w:pPr>
        <w:rPr>
          <w:sz w:val="32"/>
          <w:szCs w:val="32"/>
          <w:rtl/>
          <w:lang w:bidi="ar-DZ"/>
        </w:rPr>
      </w:pPr>
    </w:p>
    <w:p w14:paraId="3BB537DE" w14:textId="77777777" w:rsidR="005C384C" w:rsidRPr="0046678C" w:rsidRDefault="005C384C" w:rsidP="005C384C">
      <w:pPr>
        <w:rPr>
          <w:sz w:val="32"/>
          <w:szCs w:val="32"/>
          <w:rtl/>
          <w:lang w:bidi="ar-DZ"/>
        </w:rPr>
      </w:pPr>
      <w:r w:rsidRPr="0046678C">
        <w:rPr>
          <w:rFonts w:hint="cs"/>
          <w:sz w:val="32"/>
          <w:szCs w:val="32"/>
          <w:rtl/>
          <w:lang w:bidi="ar-DZ"/>
        </w:rPr>
        <w:t>5. المدخلات (Inputs)</w:t>
      </w:r>
    </w:p>
    <w:p w14:paraId="322D0901" w14:textId="77777777" w:rsidR="005C384C" w:rsidRPr="0046678C" w:rsidRDefault="005C384C" w:rsidP="005C384C">
      <w:pPr>
        <w:rPr>
          <w:sz w:val="32"/>
          <w:szCs w:val="32"/>
          <w:rtl/>
          <w:lang w:bidi="ar-DZ"/>
        </w:rPr>
      </w:pPr>
      <w:r w:rsidRPr="0046678C">
        <w:rPr>
          <w:rFonts w:hint="cs"/>
          <w:sz w:val="32"/>
          <w:szCs w:val="32"/>
          <w:rtl/>
          <w:lang w:bidi="ar-DZ"/>
        </w:rPr>
        <w:t>· الرقم الأكاديمي للطالب (StudentID).</w:t>
      </w:r>
    </w:p>
    <w:p w14:paraId="04BF3E8A" w14:textId="77777777" w:rsidR="005C384C" w:rsidRPr="0046678C" w:rsidRDefault="005C384C" w:rsidP="005C384C">
      <w:pPr>
        <w:rPr>
          <w:sz w:val="32"/>
          <w:szCs w:val="32"/>
          <w:rtl/>
          <w:lang w:bidi="ar-DZ"/>
        </w:rPr>
      </w:pPr>
      <w:r w:rsidRPr="0046678C">
        <w:rPr>
          <w:rFonts w:hint="cs"/>
          <w:sz w:val="32"/>
          <w:szCs w:val="32"/>
          <w:rtl/>
          <w:lang w:bidi="ar-DZ"/>
        </w:rPr>
        <w:t>· طلب إعفاء/تخفيض رسمي: (نموذج معبأ من قبل ولي الأمر).</w:t>
      </w:r>
    </w:p>
    <w:p w14:paraId="37CED913" w14:textId="77777777" w:rsidR="005C384C" w:rsidRPr="0046678C" w:rsidRDefault="005C384C" w:rsidP="005C384C">
      <w:pPr>
        <w:rPr>
          <w:sz w:val="32"/>
          <w:szCs w:val="32"/>
          <w:rtl/>
          <w:lang w:bidi="ar-DZ"/>
        </w:rPr>
      </w:pPr>
      <w:r w:rsidRPr="0046678C">
        <w:rPr>
          <w:rFonts w:hint="cs"/>
          <w:sz w:val="32"/>
          <w:szCs w:val="32"/>
          <w:rtl/>
          <w:lang w:bidi="ar-DZ"/>
        </w:rPr>
        <w:t>· وثائق إثبات الاستحقاق: (تقارير اجتماعية، تقارير طبية، شهادات دخل، إثبات حالة أسرية...).</w:t>
      </w:r>
    </w:p>
    <w:p w14:paraId="156A7670" w14:textId="77777777" w:rsidR="005C384C" w:rsidRPr="0046678C" w:rsidRDefault="005C384C" w:rsidP="005C384C">
      <w:pPr>
        <w:rPr>
          <w:sz w:val="32"/>
          <w:szCs w:val="32"/>
          <w:rtl/>
          <w:lang w:bidi="ar-DZ"/>
        </w:rPr>
      </w:pPr>
      <w:r w:rsidRPr="0046678C">
        <w:rPr>
          <w:rFonts w:hint="cs"/>
          <w:sz w:val="32"/>
          <w:szCs w:val="32"/>
          <w:rtl/>
          <w:lang w:bidi="ar-DZ"/>
        </w:rPr>
        <w:t>· نوع الإعفاء المطلوب: (إعفاء كلي من الرسوم، تخفيض بنسبة مئوية، تأجيل سداد، إعفاء من رسوم نشاط محدد).</w:t>
      </w:r>
    </w:p>
    <w:p w14:paraId="304E5392" w14:textId="77777777" w:rsidR="005C384C" w:rsidRPr="0046678C" w:rsidRDefault="005C384C" w:rsidP="005C384C">
      <w:pPr>
        <w:rPr>
          <w:sz w:val="32"/>
          <w:szCs w:val="32"/>
          <w:rtl/>
          <w:lang w:bidi="ar-DZ"/>
        </w:rPr>
      </w:pPr>
      <w:r w:rsidRPr="0046678C">
        <w:rPr>
          <w:rFonts w:hint="cs"/>
          <w:sz w:val="32"/>
          <w:szCs w:val="32"/>
          <w:rtl/>
          <w:lang w:bidi="ar-DZ"/>
        </w:rPr>
        <w:t>· التوصية والتقرير: تقرير المرشد الاجتماعي أو مندوب اللجنة بعد زيارة أو تقييم الحالة.</w:t>
      </w:r>
    </w:p>
    <w:p w14:paraId="47E8DA4F" w14:textId="77777777" w:rsidR="005C384C" w:rsidRPr="0046678C" w:rsidRDefault="005C384C" w:rsidP="005C384C">
      <w:pPr>
        <w:rPr>
          <w:sz w:val="32"/>
          <w:szCs w:val="32"/>
          <w:rtl/>
          <w:lang w:bidi="ar-DZ"/>
        </w:rPr>
      </w:pPr>
      <w:r w:rsidRPr="0046678C">
        <w:rPr>
          <w:rFonts w:hint="cs"/>
          <w:sz w:val="32"/>
          <w:szCs w:val="32"/>
          <w:rtl/>
          <w:lang w:bidi="ar-DZ"/>
        </w:rPr>
        <w:t>· قرار اللجنة أو المدير: (موافقة، رفض، موافقة جزئية) مع النسبة أو المبلغ المعفى.</w:t>
      </w:r>
    </w:p>
    <w:p w14:paraId="4B0BF379" w14:textId="77777777" w:rsidR="005C384C" w:rsidRPr="0046678C" w:rsidRDefault="005C384C" w:rsidP="005C384C">
      <w:pPr>
        <w:rPr>
          <w:sz w:val="32"/>
          <w:szCs w:val="32"/>
          <w:rtl/>
          <w:lang w:bidi="ar-DZ"/>
        </w:rPr>
      </w:pPr>
      <w:r w:rsidRPr="0046678C">
        <w:rPr>
          <w:rFonts w:hint="cs"/>
          <w:sz w:val="32"/>
          <w:szCs w:val="32"/>
          <w:rtl/>
          <w:lang w:bidi="ar-DZ"/>
        </w:rPr>
        <w:t>· رقم قرار الإعفاء وتاريخه.</w:t>
      </w:r>
    </w:p>
    <w:p w14:paraId="24883C94" w14:textId="77777777" w:rsidR="005C384C" w:rsidRDefault="005C384C" w:rsidP="005C384C">
      <w:pPr>
        <w:rPr>
          <w:sz w:val="32"/>
          <w:szCs w:val="32"/>
          <w:rtl/>
          <w:lang w:bidi="ar-DZ"/>
        </w:rPr>
      </w:pPr>
    </w:p>
    <w:p w14:paraId="1988C885" w14:textId="77777777" w:rsidR="005C384C" w:rsidRDefault="005C384C" w:rsidP="005C384C">
      <w:pPr>
        <w:rPr>
          <w:sz w:val="32"/>
          <w:szCs w:val="32"/>
          <w:rtl/>
          <w:lang w:bidi="ar-DZ"/>
        </w:rPr>
      </w:pPr>
    </w:p>
    <w:p w14:paraId="2F81461F" w14:textId="77777777" w:rsidR="005C384C" w:rsidRPr="0046678C" w:rsidRDefault="005C384C" w:rsidP="005C384C">
      <w:pPr>
        <w:rPr>
          <w:sz w:val="32"/>
          <w:szCs w:val="32"/>
          <w:rtl/>
          <w:lang w:bidi="ar-DZ"/>
        </w:rPr>
      </w:pPr>
    </w:p>
    <w:p w14:paraId="0D6BE8C2" w14:textId="77777777" w:rsidR="005C384C" w:rsidRPr="0046678C" w:rsidRDefault="005C384C" w:rsidP="005C384C">
      <w:pPr>
        <w:rPr>
          <w:sz w:val="32"/>
          <w:szCs w:val="32"/>
          <w:rtl/>
          <w:lang w:bidi="ar-DZ"/>
        </w:rPr>
      </w:pPr>
      <w:r w:rsidRPr="0046678C">
        <w:rPr>
          <w:rFonts w:hint="cs"/>
          <w:sz w:val="32"/>
          <w:szCs w:val="32"/>
          <w:rtl/>
          <w:lang w:bidi="ar-DZ"/>
        </w:rPr>
        <w:lastRenderedPageBreak/>
        <w:t>6. خطوات التنفيذ التفصيلي</w:t>
      </w:r>
      <w:r>
        <w:rPr>
          <w:rFonts w:hint="cs"/>
          <w:sz w:val="32"/>
          <w:szCs w:val="32"/>
          <w:rtl/>
          <w:lang w:bidi="ar-DZ"/>
        </w:rPr>
        <w:t>ة</w:t>
      </w:r>
    </w:p>
    <w:p w14:paraId="7FCD179D" w14:textId="77777777" w:rsidR="005C384C" w:rsidRPr="0046678C" w:rsidRDefault="005C384C" w:rsidP="005C384C">
      <w:pPr>
        <w:rPr>
          <w:sz w:val="32"/>
          <w:szCs w:val="32"/>
          <w:rtl/>
          <w:lang w:bidi="ar-DZ"/>
        </w:rPr>
      </w:pPr>
      <w:r w:rsidRPr="0046678C">
        <w:rPr>
          <w:rFonts w:hint="cs"/>
          <w:sz w:val="32"/>
          <w:szCs w:val="32"/>
          <w:rtl/>
          <w:lang w:bidi="ar-DZ"/>
        </w:rPr>
        <w:t>1. تقديم الطلب: يقوم ولي الأمر بتعبئة نموذج "طلب إعفاء رسوم" إلكترونياً عبر بوابة أولياء الأمور أو ورقياً وتسليمه للمدرسة مع المستندات المطلوبة.</w:t>
      </w:r>
    </w:p>
    <w:p w14:paraId="7A0FEAA0" w14:textId="77777777" w:rsidR="005C384C" w:rsidRPr="0046678C" w:rsidRDefault="005C384C" w:rsidP="005C384C">
      <w:pPr>
        <w:rPr>
          <w:sz w:val="32"/>
          <w:szCs w:val="32"/>
          <w:rtl/>
          <w:lang w:bidi="ar-DZ"/>
        </w:rPr>
      </w:pPr>
      <w:r w:rsidRPr="0046678C">
        <w:rPr>
          <w:rFonts w:hint="cs"/>
          <w:sz w:val="32"/>
          <w:szCs w:val="32"/>
          <w:rtl/>
          <w:lang w:bidi="ar-DZ"/>
        </w:rPr>
        <w:t>2. التسجيل الأولي: يقوم موظف الاستقبال أو المرشد الاجتماعي بتسجيل الطلب في النظام وإرفاق المستندات الممسوحة، وتغيير حالة الطلب إلى "قيد الدراسة".</w:t>
      </w:r>
    </w:p>
    <w:p w14:paraId="4FA9016C" w14:textId="77777777" w:rsidR="005C384C" w:rsidRPr="0046678C" w:rsidRDefault="005C384C" w:rsidP="005C384C">
      <w:pPr>
        <w:rPr>
          <w:sz w:val="32"/>
          <w:szCs w:val="32"/>
          <w:rtl/>
          <w:lang w:bidi="ar-DZ"/>
        </w:rPr>
      </w:pPr>
      <w:r w:rsidRPr="0046678C">
        <w:rPr>
          <w:rFonts w:hint="cs"/>
          <w:sz w:val="32"/>
          <w:szCs w:val="32"/>
          <w:rtl/>
          <w:lang w:bidi="ar-DZ"/>
        </w:rPr>
        <w:t>3. الدراسة والتقييم: تُحال الحالة إلى لجنة الإعفاءات أو المرشد الاجتماعي لدراستها. قد تتضمن:</w:t>
      </w:r>
    </w:p>
    <w:p w14:paraId="21A86B78" w14:textId="77777777" w:rsidR="005C384C" w:rsidRPr="0046678C" w:rsidRDefault="005C384C" w:rsidP="005C384C">
      <w:pPr>
        <w:rPr>
          <w:sz w:val="32"/>
          <w:szCs w:val="32"/>
          <w:rtl/>
          <w:lang w:bidi="ar-DZ"/>
        </w:rPr>
      </w:pPr>
      <w:r w:rsidRPr="0046678C">
        <w:rPr>
          <w:rFonts w:hint="cs"/>
          <w:sz w:val="32"/>
          <w:szCs w:val="32"/>
          <w:rtl/>
          <w:lang w:bidi="ar-DZ"/>
        </w:rPr>
        <w:t xml:space="preserve">   · مراجعة المستندات.</w:t>
      </w:r>
    </w:p>
    <w:p w14:paraId="552FAF43" w14:textId="77777777" w:rsidR="005C384C" w:rsidRPr="0046678C" w:rsidRDefault="005C384C" w:rsidP="005C384C">
      <w:pPr>
        <w:rPr>
          <w:sz w:val="32"/>
          <w:szCs w:val="32"/>
          <w:rtl/>
          <w:lang w:bidi="ar-DZ"/>
        </w:rPr>
      </w:pPr>
      <w:r w:rsidRPr="0046678C">
        <w:rPr>
          <w:rFonts w:hint="cs"/>
          <w:sz w:val="32"/>
          <w:szCs w:val="32"/>
          <w:rtl/>
          <w:lang w:bidi="ar-DZ"/>
        </w:rPr>
        <w:t xml:space="preserve">   · مقابلة ولي الأمر (إن لزم).</w:t>
      </w:r>
    </w:p>
    <w:p w14:paraId="216380EC" w14:textId="77777777" w:rsidR="005C384C" w:rsidRPr="0046678C" w:rsidRDefault="005C384C" w:rsidP="005C384C">
      <w:pPr>
        <w:rPr>
          <w:sz w:val="32"/>
          <w:szCs w:val="32"/>
          <w:rtl/>
          <w:lang w:bidi="ar-DZ"/>
        </w:rPr>
      </w:pPr>
      <w:r w:rsidRPr="0046678C">
        <w:rPr>
          <w:rFonts w:hint="cs"/>
          <w:sz w:val="32"/>
          <w:szCs w:val="32"/>
          <w:rtl/>
          <w:lang w:bidi="ar-DZ"/>
        </w:rPr>
        <w:t xml:space="preserve">   · التحقق من البيانات (مقارنة مع سجلات الطالب الأخرى).</w:t>
      </w:r>
    </w:p>
    <w:p w14:paraId="0155A093" w14:textId="77777777" w:rsidR="005C384C" w:rsidRPr="0046678C" w:rsidRDefault="005C384C" w:rsidP="005C384C">
      <w:pPr>
        <w:rPr>
          <w:sz w:val="32"/>
          <w:szCs w:val="32"/>
          <w:rtl/>
          <w:lang w:bidi="ar-DZ"/>
        </w:rPr>
      </w:pPr>
      <w:r w:rsidRPr="0046678C">
        <w:rPr>
          <w:rFonts w:hint="cs"/>
          <w:sz w:val="32"/>
          <w:szCs w:val="32"/>
          <w:rtl/>
          <w:lang w:bidi="ar-DZ"/>
        </w:rPr>
        <w:t>4. اتخاذ القرار: تعقد اللجنة (أو المدير) جلسة وتتخذ قراراً (موافقة، رفض) مع تحديد نسبة أو مبلغ الإعفاء إن وُفِق.</w:t>
      </w:r>
    </w:p>
    <w:p w14:paraId="4CFDDBC7" w14:textId="77777777" w:rsidR="005C384C" w:rsidRPr="0046678C" w:rsidRDefault="005C384C" w:rsidP="005C384C">
      <w:pPr>
        <w:rPr>
          <w:sz w:val="32"/>
          <w:szCs w:val="32"/>
          <w:rtl/>
          <w:lang w:bidi="ar-DZ"/>
        </w:rPr>
      </w:pPr>
      <w:r w:rsidRPr="0046678C">
        <w:rPr>
          <w:rFonts w:hint="cs"/>
          <w:sz w:val="32"/>
          <w:szCs w:val="32"/>
          <w:rtl/>
          <w:lang w:bidi="ar-DZ"/>
        </w:rPr>
        <w:t>5. إدخال القرار في النظام: يقوم سكرتير اللجنة أو موظف مالي مخول بإدخال قرار الإعفاء في النظام:</w:t>
      </w:r>
    </w:p>
    <w:p w14:paraId="41E539DC" w14:textId="77777777" w:rsidR="005C384C" w:rsidRPr="0046678C" w:rsidRDefault="005C384C" w:rsidP="005C384C">
      <w:pPr>
        <w:rPr>
          <w:sz w:val="32"/>
          <w:szCs w:val="32"/>
          <w:rtl/>
          <w:lang w:bidi="ar-DZ"/>
        </w:rPr>
      </w:pPr>
      <w:r w:rsidRPr="0046678C">
        <w:rPr>
          <w:rFonts w:hint="cs"/>
          <w:sz w:val="32"/>
          <w:szCs w:val="32"/>
          <w:rtl/>
          <w:lang w:bidi="ar-DZ"/>
        </w:rPr>
        <w:t xml:space="preserve">   · البحث عن الطالب وفتح سجله المالي.</w:t>
      </w:r>
    </w:p>
    <w:p w14:paraId="11E986B0" w14:textId="77777777" w:rsidR="005C384C" w:rsidRPr="0046678C" w:rsidRDefault="005C384C" w:rsidP="005C384C">
      <w:pPr>
        <w:rPr>
          <w:sz w:val="32"/>
          <w:szCs w:val="32"/>
          <w:rtl/>
          <w:lang w:bidi="ar-DZ"/>
        </w:rPr>
      </w:pPr>
      <w:r w:rsidRPr="0046678C">
        <w:rPr>
          <w:rFonts w:hint="cs"/>
          <w:sz w:val="32"/>
          <w:szCs w:val="32"/>
          <w:rtl/>
          <w:lang w:bidi="ar-DZ"/>
        </w:rPr>
        <w:t xml:space="preserve">   · اختيار "تطبيق إعفاء/تخفيض".</w:t>
      </w:r>
    </w:p>
    <w:p w14:paraId="46E0D8A4" w14:textId="77777777" w:rsidR="005C384C" w:rsidRPr="0046678C" w:rsidRDefault="005C384C" w:rsidP="005C384C">
      <w:pPr>
        <w:rPr>
          <w:sz w:val="32"/>
          <w:szCs w:val="32"/>
          <w:rtl/>
          <w:lang w:bidi="ar-DZ"/>
        </w:rPr>
      </w:pPr>
      <w:r w:rsidRPr="0046678C">
        <w:rPr>
          <w:rFonts w:hint="cs"/>
          <w:sz w:val="32"/>
          <w:szCs w:val="32"/>
          <w:rtl/>
          <w:lang w:bidi="ar-DZ"/>
        </w:rPr>
        <w:t xml:space="preserve">   · إدخال تفاصيل القرار (النسبة، المبلغ، نوع الإعفاء، الجهة القائمة بالإعفاء).</w:t>
      </w:r>
    </w:p>
    <w:p w14:paraId="3AE3E917" w14:textId="77777777" w:rsidR="005C384C" w:rsidRPr="0046678C" w:rsidRDefault="005C384C" w:rsidP="005C384C">
      <w:pPr>
        <w:rPr>
          <w:sz w:val="32"/>
          <w:szCs w:val="32"/>
          <w:rtl/>
          <w:lang w:bidi="ar-DZ"/>
        </w:rPr>
      </w:pPr>
      <w:r w:rsidRPr="0046678C">
        <w:rPr>
          <w:rFonts w:hint="cs"/>
          <w:sz w:val="32"/>
          <w:szCs w:val="32"/>
          <w:rtl/>
          <w:lang w:bidi="ar-DZ"/>
        </w:rPr>
        <w:t xml:space="preserve">   · إدخال رقم وتاريخ القرار الرسمي.</w:t>
      </w:r>
    </w:p>
    <w:p w14:paraId="5471E534" w14:textId="77777777" w:rsidR="005C384C" w:rsidRPr="0046678C" w:rsidRDefault="005C384C" w:rsidP="005C384C">
      <w:pPr>
        <w:rPr>
          <w:sz w:val="32"/>
          <w:szCs w:val="32"/>
          <w:rtl/>
          <w:lang w:bidi="ar-DZ"/>
        </w:rPr>
      </w:pPr>
      <w:r w:rsidRPr="0046678C">
        <w:rPr>
          <w:rFonts w:hint="cs"/>
          <w:sz w:val="32"/>
          <w:szCs w:val="32"/>
          <w:rtl/>
          <w:lang w:bidi="ar-DZ"/>
        </w:rPr>
        <w:t xml:space="preserve">   · رفع صورة من قرار اللجنة الموثق.</w:t>
      </w:r>
    </w:p>
    <w:p w14:paraId="3072F188" w14:textId="77777777" w:rsidR="005C384C" w:rsidRPr="0046678C" w:rsidRDefault="005C384C" w:rsidP="005C384C">
      <w:pPr>
        <w:rPr>
          <w:sz w:val="32"/>
          <w:szCs w:val="32"/>
          <w:rtl/>
          <w:lang w:bidi="ar-DZ"/>
        </w:rPr>
      </w:pPr>
      <w:r w:rsidRPr="0046678C">
        <w:rPr>
          <w:rFonts w:hint="cs"/>
          <w:sz w:val="32"/>
          <w:szCs w:val="32"/>
          <w:rtl/>
          <w:lang w:bidi="ar-DZ"/>
        </w:rPr>
        <w:t>6. التنفيذ الآلي: عند الحفظ، يقوم النظام تلقائياً بما يلي:</w:t>
      </w:r>
    </w:p>
    <w:p w14:paraId="44A8A8A0" w14:textId="77777777" w:rsidR="005C384C" w:rsidRPr="0046678C" w:rsidRDefault="005C384C" w:rsidP="005C384C">
      <w:pPr>
        <w:rPr>
          <w:sz w:val="32"/>
          <w:szCs w:val="32"/>
          <w:rtl/>
          <w:lang w:bidi="ar-DZ"/>
        </w:rPr>
      </w:pPr>
      <w:r w:rsidRPr="0046678C">
        <w:rPr>
          <w:rFonts w:hint="cs"/>
          <w:sz w:val="32"/>
          <w:szCs w:val="32"/>
          <w:rtl/>
          <w:lang w:bidi="ar-DZ"/>
        </w:rPr>
        <w:t xml:space="preserve">   · إعادة حساب إجمالي الرسوم المستحقة على الطالب بعد خصم مبلغ الإعفاء.</w:t>
      </w:r>
    </w:p>
    <w:p w14:paraId="1559E123" w14:textId="77777777" w:rsidR="005C384C" w:rsidRPr="0046678C" w:rsidRDefault="005C384C" w:rsidP="005C384C">
      <w:pPr>
        <w:rPr>
          <w:sz w:val="32"/>
          <w:szCs w:val="32"/>
          <w:rtl/>
          <w:lang w:bidi="ar-DZ"/>
        </w:rPr>
      </w:pPr>
      <w:r w:rsidRPr="0046678C">
        <w:rPr>
          <w:rFonts w:hint="cs"/>
          <w:sz w:val="32"/>
          <w:szCs w:val="32"/>
          <w:rtl/>
          <w:lang w:bidi="ar-DZ"/>
        </w:rPr>
        <w:t xml:space="preserve">   · تحديث الرصيد المتبقي فوراً.</w:t>
      </w:r>
    </w:p>
    <w:p w14:paraId="341EBB7B" w14:textId="77777777" w:rsidR="005C384C" w:rsidRPr="0046678C" w:rsidRDefault="005C384C" w:rsidP="005C384C">
      <w:pPr>
        <w:rPr>
          <w:sz w:val="32"/>
          <w:szCs w:val="32"/>
          <w:rtl/>
          <w:lang w:bidi="ar-DZ"/>
        </w:rPr>
      </w:pPr>
      <w:r w:rsidRPr="0046678C">
        <w:rPr>
          <w:rFonts w:hint="cs"/>
          <w:sz w:val="32"/>
          <w:szCs w:val="32"/>
          <w:rtl/>
          <w:lang w:bidi="ar-DZ"/>
        </w:rPr>
        <w:t xml:space="preserve">   · تغيير حالة الطلب إلى "معتمد و منفذ".</w:t>
      </w:r>
    </w:p>
    <w:p w14:paraId="1A0B2744" w14:textId="77777777" w:rsidR="005C384C" w:rsidRPr="0046678C" w:rsidRDefault="005C384C" w:rsidP="005C384C">
      <w:pPr>
        <w:rPr>
          <w:sz w:val="32"/>
          <w:szCs w:val="32"/>
          <w:rtl/>
          <w:lang w:bidi="ar-DZ"/>
        </w:rPr>
      </w:pPr>
      <w:r w:rsidRPr="0046678C">
        <w:rPr>
          <w:rFonts w:hint="cs"/>
          <w:sz w:val="32"/>
          <w:szCs w:val="32"/>
          <w:rtl/>
          <w:lang w:bidi="ar-DZ"/>
        </w:rPr>
        <w:t xml:space="preserve">   · إضافة سجل في "سجل الإعفاءات" للطالب للرجوع إليه.</w:t>
      </w:r>
    </w:p>
    <w:p w14:paraId="38EE1D6A" w14:textId="77777777" w:rsidR="005C384C" w:rsidRPr="0046678C" w:rsidRDefault="005C384C" w:rsidP="005C384C">
      <w:pPr>
        <w:rPr>
          <w:sz w:val="32"/>
          <w:szCs w:val="32"/>
          <w:rtl/>
          <w:lang w:bidi="ar-DZ"/>
        </w:rPr>
      </w:pPr>
      <w:r w:rsidRPr="0046678C">
        <w:rPr>
          <w:rFonts w:hint="cs"/>
          <w:sz w:val="32"/>
          <w:szCs w:val="32"/>
          <w:rtl/>
          <w:lang w:bidi="ar-DZ"/>
        </w:rPr>
        <w:lastRenderedPageBreak/>
        <w:t xml:space="preserve">   · إصدار إشعار: إرسال إشعار رسمي لولي الأمر عبر البوابة والبريد الإلكتروني يفيد بقرار اللجنة (قبول أو رفض) مع التفاصيل.</w:t>
      </w:r>
    </w:p>
    <w:p w14:paraId="21EB50D0" w14:textId="77777777" w:rsidR="005C384C" w:rsidRPr="0046678C" w:rsidRDefault="005C384C" w:rsidP="005C384C">
      <w:pPr>
        <w:rPr>
          <w:sz w:val="32"/>
          <w:szCs w:val="32"/>
          <w:rtl/>
          <w:lang w:bidi="ar-DZ"/>
        </w:rPr>
      </w:pPr>
      <w:r w:rsidRPr="0046678C">
        <w:rPr>
          <w:rFonts w:hint="cs"/>
          <w:sz w:val="32"/>
          <w:szCs w:val="32"/>
          <w:rtl/>
          <w:lang w:bidi="ar-DZ"/>
        </w:rPr>
        <w:t>7. في حالة الموافقة: يصبح المبلغ الجديد (بعد الخصم) هو المطلوب سداده.</w:t>
      </w:r>
    </w:p>
    <w:p w14:paraId="5B880537" w14:textId="77777777" w:rsidR="005C384C" w:rsidRPr="0046678C" w:rsidRDefault="005C384C" w:rsidP="005C384C">
      <w:pPr>
        <w:rPr>
          <w:sz w:val="32"/>
          <w:szCs w:val="32"/>
          <w:rtl/>
          <w:lang w:bidi="ar-DZ"/>
        </w:rPr>
      </w:pPr>
      <w:r w:rsidRPr="0046678C">
        <w:rPr>
          <w:rFonts w:hint="cs"/>
          <w:sz w:val="32"/>
          <w:szCs w:val="32"/>
          <w:rtl/>
          <w:lang w:bidi="ar-DZ"/>
        </w:rPr>
        <w:t>8. في حالة الرفض: يبقى الرصيد كما هو، ويُطلب من ولي الأمر السداد وفق الخطة الأصلية.</w:t>
      </w:r>
    </w:p>
    <w:p w14:paraId="0C3CFE07" w14:textId="77777777" w:rsidR="005C384C" w:rsidRPr="0046678C" w:rsidRDefault="005C384C" w:rsidP="005C384C">
      <w:pPr>
        <w:rPr>
          <w:sz w:val="32"/>
          <w:szCs w:val="32"/>
          <w:rtl/>
          <w:lang w:bidi="ar-DZ"/>
        </w:rPr>
      </w:pPr>
    </w:p>
    <w:p w14:paraId="1AEA0D5D" w14:textId="77777777" w:rsidR="005C384C" w:rsidRPr="0046678C" w:rsidRDefault="005C384C" w:rsidP="005C384C">
      <w:pPr>
        <w:rPr>
          <w:sz w:val="32"/>
          <w:szCs w:val="32"/>
          <w:rtl/>
          <w:lang w:bidi="ar-DZ"/>
        </w:rPr>
      </w:pPr>
      <w:r w:rsidRPr="0046678C">
        <w:rPr>
          <w:rFonts w:hint="cs"/>
          <w:sz w:val="32"/>
          <w:szCs w:val="32"/>
          <w:rtl/>
          <w:lang w:bidi="ar-DZ"/>
        </w:rPr>
        <w:t>7. المخرجات (Outputs)</w:t>
      </w:r>
    </w:p>
    <w:p w14:paraId="200F72D1" w14:textId="77777777" w:rsidR="005C384C" w:rsidRPr="0046678C" w:rsidRDefault="005C384C" w:rsidP="005C384C">
      <w:pPr>
        <w:rPr>
          <w:sz w:val="32"/>
          <w:szCs w:val="32"/>
          <w:rtl/>
          <w:lang w:bidi="ar-DZ"/>
        </w:rPr>
      </w:pPr>
      <w:r w:rsidRPr="0046678C">
        <w:rPr>
          <w:rFonts w:hint="cs"/>
          <w:sz w:val="32"/>
          <w:szCs w:val="32"/>
          <w:rtl/>
          <w:lang w:bidi="ar-DZ"/>
        </w:rPr>
        <w:t>· رسوم معدلة للطالب في سجله المالي (مخفضة أو معفاة).</w:t>
      </w:r>
    </w:p>
    <w:p w14:paraId="0BB48117" w14:textId="77777777" w:rsidR="005C384C" w:rsidRPr="0046678C" w:rsidRDefault="005C384C" w:rsidP="005C384C">
      <w:pPr>
        <w:rPr>
          <w:sz w:val="32"/>
          <w:szCs w:val="32"/>
          <w:rtl/>
          <w:lang w:bidi="ar-DZ"/>
        </w:rPr>
      </w:pPr>
      <w:r w:rsidRPr="0046678C">
        <w:rPr>
          <w:rFonts w:hint="cs"/>
          <w:sz w:val="32"/>
          <w:szCs w:val="32"/>
          <w:rtl/>
          <w:lang w:bidi="ar-DZ"/>
        </w:rPr>
        <w:t>· وثيقة قرار إعفاء رسمي (رقمي) مخزنة في النظام.</w:t>
      </w:r>
    </w:p>
    <w:p w14:paraId="26C8F592" w14:textId="77777777" w:rsidR="005C384C" w:rsidRPr="0046678C" w:rsidRDefault="005C384C" w:rsidP="005C384C">
      <w:pPr>
        <w:rPr>
          <w:sz w:val="32"/>
          <w:szCs w:val="32"/>
          <w:rtl/>
          <w:lang w:bidi="ar-DZ"/>
        </w:rPr>
      </w:pPr>
      <w:r w:rsidRPr="0046678C">
        <w:rPr>
          <w:rFonts w:hint="cs"/>
          <w:sz w:val="32"/>
          <w:szCs w:val="32"/>
          <w:rtl/>
          <w:lang w:bidi="ar-DZ"/>
        </w:rPr>
        <w:t>· إشعار لولي الأمر بالقرار.</w:t>
      </w:r>
    </w:p>
    <w:p w14:paraId="0681ADF2" w14:textId="77777777" w:rsidR="005C384C" w:rsidRPr="0046678C" w:rsidRDefault="005C384C" w:rsidP="005C384C">
      <w:pPr>
        <w:rPr>
          <w:sz w:val="32"/>
          <w:szCs w:val="32"/>
          <w:rtl/>
          <w:lang w:bidi="ar-DZ"/>
        </w:rPr>
      </w:pPr>
      <w:r w:rsidRPr="0046678C">
        <w:rPr>
          <w:rFonts w:hint="cs"/>
          <w:sz w:val="32"/>
          <w:szCs w:val="32"/>
          <w:rtl/>
          <w:lang w:bidi="ar-DZ"/>
        </w:rPr>
        <w:t>· سجل مركزي لإعفاءات جميع الطلاب للرقابة والإحصائيات.</w:t>
      </w:r>
    </w:p>
    <w:p w14:paraId="37FAD077" w14:textId="77777777" w:rsidR="005C384C" w:rsidRPr="0046678C" w:rsidRDefault="005C384C" w:rsidP="005C384C">
      <w:pPr>
        <w:rPr>
          <w:sz w:val="32"/>
          <w:szCs w:val="32"/>
          <w:rtl/>
          <w:lang w:bidi="ar-DZ"/>
        </w:rPr>
      </w:pPr>
      <w:r w:rsidRPr="0046678C">
        <w:rPr>
          <w:rFonts w:hint="cs"/>
          <w:sz w:val="32"/>
          <w:szCs w:val="32"/>
          <w:rtl/>
          <w:lang w:bidi="ar-DZ"/>
        </w:rPr>
        <w:t>· تقرير عن إجمالي مبالغ الإعفاءات الممنوحة لفترة معينة.</w:t>
      </w:r>
    </w:p>
    <w:p w14:paraId="2C1C3DDF" w14:textId="77777777" w:rsidR="005C384C" w:rsidRPr="0046678C" w:rsidRDefault="005C384C" w:rsidP="005C384C">
      <w:pPr>
        <w:rPr>
          <w:sz w:val="32"/>
          <w:szCs w:val="32"/>
          <w:rtl/>
          <w:lang w:bidi="ar-DZ"/>
        </w:rPr>
      </w:pPr>
    </w:p>
    <w:p w14:paraId="527E6948" w14:textId="77777777" w:rsidR="005C384C" w:rsidRPr="0046678C" w:rsidRDefault="005C384C" w:rsidP="005C384C">
      <w:pPr>
        <w:rPr>
          <w:sz w:val="32"/>
          <w:szCs w:val="32"/>
          <w:rtl/>
          <w:lang w:bidi="ar-DZ"/>
        </w:rPr>
      </w:pPr>
      <w:r w:rsidRPr="0046678C">
        <w:rPr>
          <w:rFonts w:hint="cs"/>
          <w:sz w:val="32"/>
          <w:szCs w:val="32"/>
          <w:rtl/>
          <w:lang w:bidi="ar-DZ"/>
        </w:rPr>
        <w:t>8. القيود والشروط (Business Rules)</w:t>
      </w:r>
    </w:p>
    <w:p w14:paraId="5699BDC1" w14:textId="77777777" w:rsidR="005C384C" w:rsidRPr="0046678C" w:rsidRDefault="005C384C" w:rsidP="005C384C">
      <w:pPr>
        <w:rPr>
          <w:sz w:val="32"/>
          <w:szCs w:val="32"/>
          <w:rtl/>
          <w:lang w:bidi="ar-DZ"/>
        </w:rPr>
      </w:pPr>
      <w:r w:rsidRPr="0046678C">
        <w:rPr>
          <w:rFonts w:hint="cs"/>
          <w:sz w:val="32"/>
          <w:szCs w:val="32"/>
          <w:rtl/>
          <w:lang w:bidi="ar-DZ"/>
        </w:rPr>
        <w:t>· يجب أن يكون الطلب مقدمًا قبل تاريخ استحقاق السداد بفترة كافية (وفق سياسة المدرسة).</w:t>
      </w:r>
    </w:p>
    <w:p w14:paraId="631183B5" w14:textId="77777777" w:rsidR="005C384C" w:rsidRPr="0046678C" w:rsidRDefault="005C384C" w:rsidP="005C384C">
      <w:pPr>
        <w:rPr>
          <w:sz w:val="32"/>
          <w:szCs w:val="32"/>
          <w:rtl/>
          <w:lang w:bidi="ar-DZ"/>
        </w:rPr>
      </w:pPr>
      <w:r w:rsidRPr="0046678C">
        <w:rPr>
          <w:rFonts w:hint="cs"/>
          <w:sz w:val="32"/>
          <w:szCs w:val="32"/>
          <w:rtl/>
          <w:lang w:bidi="ar-DZ"/>
        </w:rPr>
        <w:t>· لا يمكن منح إعفاء يتجاوز الحد الأقصى للنسبة المحددة في لائحة المدرسة أو مكتب التربية دون موافقة مكتب التربية نفسه.</w:t>
      </w:r>
    </w:p>
    <w:p w14:paraId="31F6947E" w14:textId="77777777" w:rsidR="005C384C" w:rsidRPr="0046678C" w:rsidRDefault="005C384C" w:rsidP="005C384C">
      <w:pPr>
        <w:rPr>
          <w:sz w:val="32"/>
          <w:szCs w:val="32"/>
          <w:rtl/>
          <w:lang w:bidi="ar-DZ"/>
        </w:rPr>
      </w:pPr>
      <w:r w:rsidRPr="0046678C">
        <w:rPr>
          <w:rFonts w:hint="cs"/>
          <w:sz w:val="32"/>
          <w:szCs w:val="32"/>
          <w:rtl/>
          <w:lang w:bidi="ar-DZ"/>
        </w:rPr>
        <w:t>· يتم رفض الطلبات غير المرفقة بالمستندات المطلوبة أو غير المكتملة.</w:t>
      </w:r>
    </w:p>
    <w:p w14:paraId="5BAB622A" w14:textId="77777777" w:rsidR="005C384C" w:rsidRPr="0046678C" w:rsidRDefault="005C384C" w:rsidP="005C384C">
      <w:pPr>
        <w:rPr>
          <w:sz w:val="32"/>
          <w:szCs w:val="32"/>
          <w:rtl/>
          <w:lang w:bidi="ar-DZ"/>
        </w:rPr>
      </w:pPr>
      <w:r w:rsidRPr="0046678C">
        <w:rPr>
          <w:rFonts w:hint="cs"/>
          <w:sz w:val="32"/>
          <w:szCs w:val="32"/>
          <w:rtl/>
          <w:lang w:bidi="ar-DZ"/>
        </w:rPr>
        <w:t>· الإعفاء عادةً ما يكون لفصل دراسي أو سنة أكاديمية واحدة، ويجب تجديد الطلب سنوياً.</w:t>
      </w:r>
    </w:p>
    <w:p w14:paraId="58E1CE88" w14:textId="77777777" w:rsidR="005C384C" w:rsidRPr="0046678C" w:rsidRDefault="005C384C" w:rsidP="005C384C">
      <w:pPr>
        <w:rPr>
          <w:sz w:val="32"/>
          <w:szCs w:val="32"/>
          <w:rtl/>
          <w:lang w:bidi="ar-DZ"/>
        </w:rPr>
      </w:pPr>
      <w:r w:rsidRPr="0046678C">
        <w:rPr>
          <w:rFonts w:hint="cs"/>
          <w:sz w:val="32"/>
          <w:szCs w:val="32"/>
          <w:rtl/>
          <w:lang w:bidi="ar-DZ"/>
        </w:rPr>
        <w:t>· يمكن سحب الإعفاء إذا ثبت أن المعلومات المقدمة مزورة أو إذا تراجع وضع الطالب الأكاديمي/السلوكي بشكل كبير (وفق شروط منح الإعفاء).</w:t>
      </w:r>
    </w:p>
    <w:p w14:paraId="69BD191C" w14:textId="77777777" w:rsidR="005C384C" w:rsidRPr="0046678C" w:rsidRDefault="005C384C" w:rsidP="005C384C">
      <w:pPr>
        <w:rPr>
          <w:sz w:val="32"/>
          <w:szCs w:val="32"/>
          <w:rtl/>
          <w:lang w:bidi="ar-DZ"/>
        </w:rPr>
      </w:pPr>
    </w:p>
    <w:p w14:paraId="167941FB" w14:textId="77777777" w:rsidR="005C384C" w:rsidRPr="0046678C" w:rsidRDefault="005C384C" w:rsidP="005C384C">
      <w:pPr>
        <w:rPr>
          <w:sz w:val="32"/>
          <w:szCs w:val="32"/>
          <w:rtl/>
          <w:lang w:bidi="ar-DZ"/>
        </w:rPr>
      </w:pPr>
      <w:r w:rsidRPr="0046678C">
        <w:rPr>
          <w:rFonts w:hint="cs"/>
          <w:sz w:val="32"/>
          <w:szCs w:val="32"/>
          <w:rtl/>
          <w:lang w:bidi="ar-DZ"/>
        </w:rPr>
        <w:lastRenderedPageBreak/>
        <w:t>9. الارتباط بمكتب التربية والتعليم</w:t>
      </w:r>
    </w:p>
    <w:p w14:paraId="44E508DC" w14:textId="77777777" w:rsidR="005C384C" w:rsidRPr="0046678C" w:rsidRDefault="005C384C" w:rsidP="005C384C">
      <w:pPr>
        <w:rPr>
          <w:sz w:val="32"/>
          <w:szCs w:val="32"/>
          <w:rtl/>
          <w:lang w:bidi="ar-DZ"/>
        </w:rPr>
      </w:pPr>
      <w:r w:rsidRPr="0046678C">
        <w:rPr>
          <w:rFonts w:hint="cs"/>
          <w:sz w:val="32"/>
          <w:szCs w:val="32"/>
          <w:rtl/>
          <w:lang w:bidi="ar-DZ"/>
        </w:rPr>
        <w:t>· تحدد لوائح مكتب التربية عادة الفئات المستحقة للإعفاء والنسب القصوى المسموح بها.</w:t>
      </w:r>
    </w:p>
    <w:p w14:paraId="2191AF20" w14:textId="77777777" w:rsidR="005C384C" w:rsidRPr="0046678C" w:rsidRDefault="005C384C" w:rsidP="005C384C">
      <w:pPr>
        <w:rPr>
          <w:sz w:val="32"/>
          <w:szCs w:val="32"/>
          <w:rtl/>
          <w:lang w:bidi="ar-DZ"/>
        </w:rPr>
      </w:pPr>
      <w:r w:rsidRPr="0046678C">
        <w:rPr>
          <w:rFonts w:hint="cs"/>
          <w:sz w:val="32"/>
          <w:szCs w:val="32"/>
          <w:rtl/>
          <w:lang w:bidi="ar-DZ"/>
        </w:rPr>
        <w:t>· قد تتطلب الإعفاءات الكبيرة (كإعفاء كلي لعدد كبير من الطلاب) أو الاستثنائية موافقة خطية من مكتب التربية.</w:t>
      </w:r>
    </w:p>
    <w:p w14:paraId="6CF811E0" w14:textId="77777777" w:rsidR="005C384C" w:rsidRPr="0046678C" w:rsidRDefault="005C384C" w:rsidP="005C384C">
      <w:pPr>
        <w:rPr>
          <w:sz w:val="32"/>
          <w:szCs w:val="32"/>
          <w:rtl/>
          <w:lang w:bidi="ar-DZ"/>
        </w:rPr>
      </w:pPr>
      <w:r w:rsidRPr="0046678C">
        <w:rPr>
          <w:rFonts w:hint="cs"/>
          <w:sz w:val="32"/>
          <w:szCs w:val="32"/>
          <w:rtl/>
          <w:lang w:bidi="ar-DZ"/>
        </w:rPr>
        <w:t>· يقدم مكتب التربية دعماً مالياً للمدرسة قد يكون مرتبطاً بقيمة الإعفاءات التي تمنحها للمستحقين.</w:t>
      </w:r>
    </w:p>
    <w:p w14:paraId="03D2A182" w14:textId="77777777" w:rsidR="005C384C" w:rsidRPr="0046678C" w:rsidRDefault="005C384C" w:rsidP="005C384C">
      <w:pPr>
        <w:rPr>
          <w:sz w:val="32"/>
          <w:szCs w:val="32"/>
          <w:rtl/>
          <w:lang w:bidi="ar-DZ"/>
        </w:rPr>
      </w:pPr>
    </w:p>
    <w:p w14:paraId="428AB7B1" w14:textId="77777777" w:rsidR="005C384C" w:rsidRPr="0046678C" w:rsidRDefault="005C384C" w:rsidP="005C384C">
      <w:pPr>
        <w:rPr>
          <w:sz w:val="32"/>
          <w:szCs w:val="32"/>
          <w:rtl/>
          <w:lang w:bidi="ar-DZ"/>
        </w:rPr>
      </w:pPr>
      <w:r w:rsidRPr="0046678C">
        <w:rPr>
          <w:rFonts w:hint="cs"/>
          <w:sz w:val="32"/>
          <w:szCs w:val="32"/>
          <w:rtl/>
          <w:lang w:bidi="ar-DZ"/>
        </w:rPr>
        <w:t>10. العلاقة مع الكيانات الأخرى</w:t>
      </w:r>
    </w:p>
    <w:p w14:paraId="5EB5D55E" w14:textId="77777777" w:rsidR="005C384C" w:rsidRPr="0046678C" w:rsidRDefault="005C384C" w:rsidP="005C384C">
      <w:pPr>
        <w:rPr>
          <w:sz w:val="32"/>
          <w:szCs w:val="32"/>
          <w:rtl/>
          <w:lang w:bidi="ar-DZ"/>
        </w:rPr>
      </w:pPr>
      <w:r w:rsidRPr="0046678C">
        <w:rPr>
          <w:rFonts w:hint="cs"/>
          <w:sz w:val="32"/>
          <w:szCs w:val="32"/>
          <w:rtl/>
          <w:lang w:bidi="ar-DZ"/>
        </w:rPr>
        <w:t>· كيان الطالب: يتم تعديل سجله المالي مباشرة.</w:t>
      </w:r>
    </w:p>
    <w:p w14:paraId="00C76FB6" w14:textId="77777777" w:rsidR="005C384C" w:rsidRPr="0046678C" w:rsidRDefault="005C384C" w:rsidP="005C384C">
      <w:pPr>
        <w:rPr>
          <w:sz w:val="32"/>
          <w:szCs w:val="32"/>
          <w:rtl/>
          <w:lang w:bidi="ar-DZ"/>
        </w:rPr>
      </w:pPr>
      <w:r w:rsidRPr="0046678C">
        <w:rPr>
          <w:rFonts w:hint="cs"/>
          <w:sz w:val="32"/>
          <w:szCs w:val="32"/>
          <w:rtl/>
          <w:lang w:bidi="ar-DZ"/>
        </w:rPr>
        <w:t>· كيان ولي الأمر: هو مقدم الطلب والمستفيد النهائي من القرار.</w:t>
      </w:r>
    </w:p>
    <w:p w14:paraId="7E15568E" w14:textId="77777777" w:rsidR="005C384C" w:rsidRPr="0046678C" w:rsidRDefault="005C384C" w:rsidP="005C384C">
      <w:pPr>
        <w:rPr>
          <w:sz w:val="32"/>
          <w:szCs w:val="32"/>
          <w:rtl/>
          <w:lang w:bidi="ar-DZ"/>
        </w:rPr>
      </w:pPr>
      <w:r w:rsidRPr="0046678C">
        <w:rPr>
          <w:rFonts w:hint="cs"/>
          <w:sz w:val="32"/>
          <w:szCs w:val="32"/>
          <w:rtl/>
          <w:lang w:bidi="ar-DZ"/>
        </w:rPr>
        <w:t>· كية اللجنة/القرار: يتم حفظ سجل القرار وربطه بالعملية.</w:t>
      </w:r>
    </w:p>
    <w:p w14:paraId="13A683B2" w14:textId="77777777" w:rsidR="005C384C" w:rsidRPr="0046678C" w:rsidRDefault="005C384C" w:rsidP="005C384C">
      <w:pPr>
        <w:rPr>
          <w:sz w:val="32"/>
          <w:szCs w:val="32"/>
          <w:rtl/>
          <w:lang w:bidi="ar-DZ"/>
        </w:rPr>
      </w:pPr>
      <w:r w:rsidRPr="0046678C">
        <w:rPr>
          <w:rFonts w:hint="cs"/>
          <w:sz w:val="32"/>
          <w:szCs w:val="32"/>
          <w:rtl/>
          <w:lang w:bidi="ar-DZ"/>
        </w:rPr>
        <w:t>· كية الموظف (المرشد الاجتماعي، الموظف المالي): يتم تسجيل الإجراءات بأسمائهم.</w:t>
      </w:r>
    </w:p>
    <w:p w14:paraId="7616F749" w14:textId="77777777" w:rsidR="005C384C" w:rsidRPr="0046678C" w:rsidRDefault="005C384C" w:rsidP="005C384C">
      <w:pPr>
        <w:rPr>
          <w:sz w:val="32"/>
          <w:szCs w:val="32"/>
          <w:rtl/>
          <w:lang w:bidi="ar-DZ"/>
        </w:rPr>
      </w:pPr>
      <w:r w:rsidRPr="0046678C">
        <w:rPr>
          <w:rFonts w:hint="cs"/>
          <w:sz w:val="32"/>
          <w:szCs w:val="32"/>
          <w:rtl/>
          <w:lang w:bidi="ar-DZ"/>
        </w:rPr>
        <w:t>· كية الإشعارات: لإبلاغ ولي الأمر بالقرار.</w:t>
      </w:r>
    </w:p>
    <w:p w14:paraId="6A19B17D" w14:textId="77777777" w:rsidR="005C384C" w:rsidRPr="0046678C" w:rsidRDefault="005C384C" w:rsidP="005C384C">
      <w:pPr>
        <w:rPr>
          <w:sz w:val="32"/>
          <w:szCs w:val="32"/>
          <w:rtl/>
          <w:lang w:bidi="ar-DZ"/>
        </w:rPr>
      </w:pPr>
    </w:p>
    <w:p w14:paraId="76BAFFEB" w14:textId="77777777" w:rsidR="005C384C" w:rsidRPr="00E07B3C" w:rsidRDefault="005C384C" w:rsidP="005C384C">
      <w:pPr>
        <w:rPr>
          <w:color w:val="FF0000"/>
          <w:sz w:val="36"/>
          <w:szCs w:val="36"/>
          <w:rtl/>
          <w:lang w:bidi="ar-DZ"/>
        </w:rPr>
      </w:pPr>
      <w:r w:rsidRPr="0046678C">
        <w:rPr>
          <w:rFonts w:hint="cs"/>
          <w:sz w:val="32"/>
          <w:szCs w:val="32"/>
          <w:rtl/>
          <w:lang w:bidi="ar-DZ"/>
        </w:rPr>
        <w:t>11</w:t>
      </w:r>
      <w:r w:rsidRPr="00E07B3C">
        <w:rPr>
          <w:rFonts w:hint="cs"/>
          <w:color w:val="FF0000"/>
          <w:sz w:val="36"/>
          <w:szCs w:val="36"/>
          <w:rtl/>
          <w:lang w:bidi="ar-DZ"/>
        </w:rPr>
        <w:t>. ملاحظات</w:t>
      </w:r>
    </w:p>
    <w:p w14:paraId="7EF8CFB5" w14:textId="77777777" w:rsidR="005C384C" w:rsidRPr="0046678C" w:rsidRDefault="005C384C" w:rsidP="005C384C">
      <w:pPr>
        <w:rPr>
          <w:sz w:val="32"/>
          <w:szCs w:val="32"/>
          <w:rtl/>
          <w:lang w:bidi="ar-DZ"/>
        </w:rPr>
      </w:pPr>
      <w:r w:rsidRPr="0046678C">
        <w:rPr>
          <w:rFonts w:hint="cs"/>
          <w:sz w:val="32"/>
          <w:szCs w:val="32"/>
          <w:rtl/>
          <w:lang w:bidi="ar-DZ"/>
        </w:rPr>
        <w:t>· من المهم أن تكون عملية دراسة الطلبات موضوعية وتستند إلى معايير واضحة لضمان العدالة.</w:t>
      </w:r>
    </w:p>
    <w:p w14:paraId="2A453DFA" w14:textId="77777777" w:rsidR="005C384C" w:rsidRPr="0046678C" w:rsidRDefault="005C384C" w:rsidP="005C384C">
      <w:pPr>
        <w:rPr>
          <w:sz w:val="32"/>
          <w:szCs w:val="32"/>
          <w:rtl/>
          <w:lang w:bidi="ar-DZ"/>
        </w:rPr>
      </w:pPr>
      <w:r w:rsidRPr="0046678C">
        <w:rPr>
          <w:rFonts w:hint="cs"/>
          <w:sz w:val="32"/>
          <w:szCs w:val="32"/>
          <w:rtl/>
          <w:lang w:bidi="ar-DZ"/>
        </w:rPr>
        <w:t>· يمكن للنظام دعم أنواعاً مختلفة من الإعفاءات (اجتماعية، للمتفوقين، لأبناء الشهداء، لأصحاب الهمم، إلخ).</w:t>
      </w:r>
    </w:p>
    <w:p w14:paraId="3D6776F6" w14:textId="77777777" w:rsidR="005C384C" w:rsidRPr="0046678C" w:rsidRDefault="005C384C" w:rsidP="005C384C">
      <w:pPr>
        <w:rPr>
          <w:sz w:val="32"/>
          <w:szCs w:val="32"/>
          <w:rtl/>
          <w:lang w:bidi="ar-DZ"/>
        </w:rPr>
      </w:pPr>
      <w:r w:rsidRPr="0046678C">
        <w:rPr>
          <w:rFonts w:hint="cs"/>
          <w:sz w:val="32"/>
          <w:szCs w:val="32"/>
          <w:rtl/>
          <w:lang w:bidi="ar-DZ"/>
        </w:rPr>
        <w:t>· يجب أن يحتفظ النظام بسجل تدقيق كامل يوضح رحلة الطلب من التقديم حتى القرار النهائي.</w:t>
      </w:r>
    </w:p>
    <w:p w14:paraId="454B9EB9" w14:textId="77777777" w:rsidR="005C384C" w:rsidRPr="0046678C" w:rsidRDefault="005C384C" w:rsidP="005C384C">
      <w:pPr>
        <w:rPr>
          <w:sz w:val="32"/>
          <w:szCs w:val="32"/>
          <w:rtl/>
          <w:lang w:bidi="ar-DZ"/>
        </w:rPr>
      </w:pPr>
    </w:p>
    <w:p w14:paraId="0114F381" w14:textId="77777777" w:rsidR="005C384C" w:rsidRPr="0046678C" w:rsidRDefault="005C384C" w:rsidP="005C384C">
      <w:pPr>
        <w:rPr>
          <w:sz w:val="32"/>
          <w:szCs w:val="32"/>
          <w:rtl/>
          <w:lang w:bidi="ar-DZ"/>
        </w:rPr>
      </w:pPr>
    </w:p>
    <w:p w14:paraId="1BCE5C9B" w14:textId="77777777" w:rsidR="005C384C" w:rsidRPr="00E07B3C" w:rsidRDefault="005C384C" w:rsidP="005C384C">
      <w:pPr>
        <w:rPr>
          <w:sz w:val="32"/>
          <w:szCs w:val="32"/>
          <w:highlight w:val="yellow"/>
          <w:rtl/>
          <w:lang w:bidi="ar-DZ"/>
        </w:rPr>
      </w:pPr>
      <w:r w:rsidRPr="0046678C">
        <w:rPr>
          <w:rFonts w:hint="cs"/>
          <w:sz w:val="32"/>
          <w:szCs w:val="32"/>
          <w:highlight w:val="yellow"/>
          <w:rtl/>
          <w:lang w:bidi="ar-DZ"/>
        </w:rPr>
        <w:t>العملية</w:t>
      </w:r>
      <w:r>
        <w:rPr>
          <w:rFonts w:hint="cs"/>
          <w:sz w:val="32"/>
          <w:szCs w:val="32"/>
          <w:highlight w:val="yellow"/>
          <w:rtl/>
          <w:lang w:bidi="ar-DZ"/>
        </w:rPr>
        <w:t xml:space="preserve"> </w:t>
      </w:r>
      <w:r>
        <w:rPr>
          <w:sz w:val="32"/>
          <w:szCs w:val="32"/>
          <w:highlight w:val="yellow"/>
          <w:lang w:bidi="ar-DZ"/>
        </w:rPr>
        <w:t>b</w:t>
      </w:r>
      <w:r w:rsidRPr="0046678C">
        <w:rPr>
          <w:rFonts w:hint="cs"/>
          <w:sz w:val="32"/>
          <w:szCs w:val="32"/>
          <w:highlight w:val="yellow"/>
          <w:rtl/>
          <w:lang w:bidi="ar-DZ"/>
        </w:rPr>
        <w:t xml:space="preserve"> (</w:t>
      </w:r>
      <w:r>
        <w:rPr>
          <w:sz w:val="32"/>
          <w:szCs w:val="32"/>
          <w:highlight w:val="yellow"/>
          <w:lang w:bidi="ar-DZ"/>
        </w:rPr>
        <w:t>12</w:t>
      </w:r>
      <w:r w:rsidRPr="0046678C">
        <w:rPr>
          <w:rFonts w:hint="cs"/>
          <w:sz w:val="32"/>
          <w:szCs w:val="32"/>
          <w:highlight w:val="yellow"/>
          <w:rtl/>
          <w:lang w:bidi="ar-DZ"/>
        </w:rPr>
        <w:t>): إصدار كشوف درجات أو تقارير أداء</w:t>
      </w:r>
    </w:p>
    <w:p w14:paraId="56C35763" w14:textId="77777777" w:rsidR="005C384C" w:rsidRPr="0046678C" w:rsidRDefault="005C384C" w:rsidP="005C384C">
      <w:pPr>
        <w:rPr>
          <w:sz w:val="32"/>
          <w:szCs w:val="32"/>
          <w:rtl/>
          <w:lang w:bidi="ar-DZ"/>
        </w:rPr>
      </w:pPr>
      <w:r w:rsidRPr="0046678C">
        <w:rPr>
          <w:rFonts w:hint="cs"/>
          <w:sz w:val="32"/>
          <w:szCs w:val="32"/>
          <w:rtl/>
          <w:lang w:bidi="ar-DZ"/>
        </w:rPr>
        <w:t>1. اسم العملية</w:t>
      </w:r>
    </w:p>
    <w:p w14:paraId="1EFC5555" w14:textId="77777777" w:rsidR="005C384C" w:rsidRPr="00E07B3C" w:rsidRDefault="005C384C" w:rsidP="005C384C">
      <w:pPr>
        <w:jc w:val="center"/>
        <w:rPr>
          <w:sz w:val="32"/>
          <w:szCs w:val="32"/>
          <w:u w:val="single"/>
          <w:rtl/>
          <w:lang w:bidi="ar-DZ"/>
        </w:rPr>
      </w:pPr>
      <w:r w:rsidRPr="00E07B3C">
        <w:rPr>
          <w:rFonts w:hint="cs"/>
          <w:sz w:val="32"/>
          <w:szCs w:val="32"/>
          <w:u w:val="single"/>
          <w:rtl/>
          <w:lang w:bidi="ar-DZ"/>
        </w:rPr>
        <w:t>إصدار كشوف درجات أو تقارير أداء</w:t>
      </w:r>
    </w:p>
    <w:p w14:paraId="5162704D" w14:textId="77777777" w:rsidR="005C384C" w:rsidRPr="0046678C" w:rsidRDefault="005C384C" w:rsidP="005C384C">
      <w:pPr>
        <w:rPr>
          <w:sz w:val="32"/>
          <w:szCs w:val="32"/>
          <w:rtl/>
          <w:lang w:bidi="ar-DZ"/>
        </w:rPr>
      </w:pPr>
      <w:r w:rsidRPr="0046678C">
        <w:rPr>
          <w:rFonts w:hint="cs"/>
          <w:sz w:val="32"/>
          <w:szCs w:val="32"/>
          <w:rtl/>
          <w:lang w:bidi="ar-DZ"/>
        </w:rPr>
        <w:t>2. وصف العملية</w:t>
      </w:r>
    </w:p>
    <w:p w14:paraId="487B0C52" w14:textId="77777777" w:rsidR="005C384C" w:rsidRPr="0046678C" w:rsidRDefault="005C384C" w:rsidP="005C384C">
      <w:pPr>
        <w:rPr>
          <w:sz w:val="32"/>
          <w:szCs w:val="32"/>
          <w:rtl/>
          <w:lang w:bidi="ar-DZ"/>
        </w:rPr>
      </w:pPr>
      <w:r w:rsidRPr="0046678C">
        <w:rPr>
          <w:rFonts w:hint="cs"/>
          <w:sz w:val="32"/>
          <w:szCs w:val="32"/>
          <w:rtl/>
          <w:lang w:bidi="ar-DZ"/>
        </w:rPr>
        <w:t>هي العملية التي يتم من خلالها توليد ونشر كشوف الدرجات الرسمية (الفصلية، النصفية، النهائية) أو تقارير الأداء الشاملة للطالب، والتي تعكس مستواه الأكاديمي والسلوكي والحضور خلال فترة تقييمية محددة. تهدف إلى إعلام الطالب وولي الأمر بالنتائج بشكل رسمي وموثق، وتمكين الإدارة والمكتب التربوي من الحصول على تقارير معتمدة.</w:t>
      </w:r>
    </w:p>
    <w:p w14:paraId="3394712B" w14:textId="77777777" w:rsidR="005C384C" w:rsidRPr="0046678C" w:rsidRDefault="005C384C" w:rsidP="005C384C">
      <w:pPr>
        <w:rPr>
          <w:sz w:val="32"/>
          <w:szCs w:val="32"/>
          <w:rtl/>
          <w:lang w:bidi="ar-DZ"/>
        </w:rPr>
      </w:pPr>
    </w:p>
    <w:p w14:paraId="60C64E1E" w14:textId="77777777" w:rsidR="005C384C" w:rsidRPr="0046678C" w:rsidRDefault="005C384C" w:rsidP="005C384C">
      <w:pPr>
        <w:rPr>
          <w:sz w:val="32"/>
          <w:szCs w:val="32"/>
          <w:rtl/>
          <w:lang w:bidi="ar-DZ"/>
        </w:rPr>
      </w:pPr>
      <w:r w:rsidRPr="0046678C">
        <w:rPr>
          <w:rFonts w:hint="cs"/>
          <w:sz w:val="32"/>
          <w:szCs w:val="32"/>
          <w:rtl/>
          <w:lang w:bidi="ar-DZ"/>
        </w:rPr>
        <w:t>3. الهدف من العملية</w:t>
      </w:r>
    </w:p>
    <w:p w14:paraId="32AFCA63" w14:textId="77777777" w:rsidR="005C384C" w:rsidRPr="0046678C" w:rsidRDefault="005C384C" w:rsidP="005C384C">
      <w:pPr>
        <w:rPr>
          <w:sz w:val="32"/>
          <w:szCs w:val="32"/>
          <w:rtl/>
          <w:lang w:bidi="ar-DZ"/>
        </w:rPr>
      </w:pPr>
      <w:r w:rsidRPr="0046678C">
        <w:rPr>
          <w:rFonts w:hint="cs"/>
          <w:sz w:val="32"/>
          <w:szCs w:val="32"/>
          <w:rtl/>
          <w:lang w:bidi="ar-DZ"/>
        </w:rPr>
        <w:t>· إيصال نتائج الطالب الأكاديمية والسلوكية لولي الأمر بشكل رسمي وواضح.</w:t>
      </w:r>
    </w:p>
    <w:p w14:paraId="1CF40A9D" w14:textId="77777777" w:rsidR="005C384C" w:rsidRPr="0046678C" w:rsidRDefault="005C384C" w:rsidP="005C384C">
      <w:pPr>
        <w:rPr>
          <w:sz w:val="32"/>
          <w:szCs w:val="32"/>
          <w:rtl/>
          <w:lang w:bidi="ar-DZ"/>
        </w:rPr>
      </w:pPr>
      <w:r w:rsidRPr="0046678C">
        <w:rPr>
          <w:rFonts w:hint="cs"/>
          <w:sz w:val="32"/>
          <w:szCs w:val="32"/>
          <w:rtl/>
          <w:lang w:bidi="ar-DZ"/>
        </w:rPr>
        <w:t>· توثيق النتائج في صورة يمكن الرجوع إليها قانونياً وإدارياً.</w:t>
      </w:r>
    </w:p>
    <w:p w14:paraId="5947E9EC" w14:textId="77777777" w:rsidR="005C384C" w:rsidRPr="0046678C" w:rsidRDefault="005C384C" w:rsidP="005C384C">
      <w:pPr>
        <w:rPr>
          <w:sz w:val="32"/>
          <w:szCs w:val="32"/>
          <w:rtl/>
          <w:lang w:bidi="ar-DZ"/>
        </w:rPr>
      </w:pPr>
      <w:r w:rsidRPr="0046678C">
        <w:rPr>
          <w:rFonts w:hint="cs"/>
          <w:sz w:val="32"/>
          <w:szCs w:val="32"/>
          <w:rtl/>
          <w:lang w:bidi="ar-DZ"/>
        </w:rPr>
        <w:t>· تلبية متطلبات الإدارة المدرسية ومكتب التربية في الحصول على تقارير دورية.</w:t>
      </w:r>
    </w:p>
    <w:p w14:paraId="36E5E81D" w14:textId="77777777" w:rsidR="005C384C" w:rsidRPr="0046678C" w:rsidRDefault="005C384C" w:rsidP="005C384C">
      <w:pPr>
        <w:rPr>
          <w:sz w:val="32"/>
          <w:szCs w:val="32"/>
          <w:rtl/>
          <w:lang w:bidi="ar-DZ"/>
        </w:rPr>
      </w:pPr>
      <w:r w:rsidRPr="0046678C">
        <w:rPr>
          <w:rFonts w:hint="cs"/>
          <w:sz w:val="32"/>
          <w:szCs w:val="32"/>
          <w:rtl/>
          <w:lang w:bidi="ar-DZ"/>
        </w:rPr>
        <w:t>· دعم عملية اتخاذ القرارات التربوية مثل الترفيع أو الإعادة أو وضع خطط تحسين.</w:t>
      </w:r>
    </w:p>
    <w:p w14:paraId="2D067129" w14:textId="77777777" w:rsidR="005C384C" w:rsidRPr="0046678C" w:rsidRDefault="005C384C" w:rsidP="005C384C">
      <w:pPr>
        <w:rPr>
          <w:sz w:val="32"/>
          <w:szCs w:val="32"/>
          <w:rtl/>
          <w:lang w:bidi="ar-DZ"/>
        </w:rPr>
      </w:pPr>
      <w:r w:rsidRPr="0046678C">
        <w:rPr>
          <w:rFonts w:hint="cs"/>
          <w:sz w:val="32"/>
          <w:szCs w:val="32"/>
          <w:rtl/>
          <w:lang w:bidi="ar-DZ"/>
        </w:rPr>
        <w:t>· أرشفة النتائج كسجل تاريخي للطالب.</w:t>
      </w:r>
    </w:p>
    <w:p w14:paraId="6B2FF674" w14:textId="77777777" w:rsidR="005C384C" w:rsidRPr="0046678C" w:rsidRDefault="005C384C" w:rsidP="005C384C">
      <w:pPr>
        <w:rPr>
          <w:sz w:val="32"/>
          <w:szCs w:val="32"/>
          <w:rtl/>
          <w:lang w:bidi="ar-DZ"/>
        </w:rPr>
      </w:pPr>
    </w:p>
    <w:p w14:paraId="2A0EA1B3" w14:textId="77777777" w:rsidR="005C384C" w:rsidRPr="0046678C" w:rsidRDefault="005C384C" w:rsidP="005C384C">
      <w:pPr>
        <w:rPr>
          <w:sz w:val="32"/>
          <w:szCs w:val="32"/>
          <w:rtl/>
          <w:lang w:bidi="ar-DZ"/>
        </w:rPr>
      </w:pPr>
      <w:r w:rsidRPr="0046678C">
        <w:rPr>
          <w:rFonts w:hint="cs"/>
          <w:sz w:val="32"/>
          <w:szCs w:val="32"/>
          <w:rtl/>
          <w:lang w:bidi="ar-DZ"/>
        </w:rPr>
        <w:t>4. الجهة المسؤولة عن التنفيذ</w:t>
      </w:r>
    </w:p>
    <w:p w14:paraId="0E5E16B0" w14:textId="77777777" w:rsidR="005C384C" w:rsidRPr="0046678C" w:rsidRDefault="005C384C" w:rsidP="005C384C">
      <w:pPr>
        <w:rPr>
          <w:sz w:val="32"/>
          <w:szCs w:val="32"/>
          <w:rtl/>
          <w:lang w:bidi="ar-DZ"/>
        </w:rPr>
      </w:pPr>
      <w:r w:rsidRPr="0046678C">
        <w:rPr>
          <w:rFonts w:hint="cs"/>
          <w:sz w:val="32"/>
          <w:szCs w:val="32"/>
          <w:rtl/>
          <w:lang w:bidi="ar-DZ"/>
        </w:rPr>
        <w:t>· المنفذ الرئيسي: إدارة المدرسة (المراقب العام، شؤون الطلاب) أو النظام (توليد آلي).</w:t>
      </w:r>
    </w:p>
    <w:p w14:paraId="4A991C6D" w14:textId="77777777" w:rsidR="005C384C" w:rsidRPr="0046678C" w:rsidRDefault="005C384C" w:rsidP="005C384C">
      <w:pPr>
        <w:rPr>
          <w:sz w:val="32"/>
          <w:szCs w:val="32"/>
          <w:rtl/>
          <w:lang w:bidi="ar-DZ"/>
        </w:rPr>
      </w:pPr>
      <w:r w:rsidRPr="0046678C">
        <w:rPr>
          <w:rFonts w:hint="cs"/>
          <w:sz w:val="32"/>
          <w:szCs w:val="32"/>
          <w:rtl/>
          <w:lang w:bidi="ar-DZ"/>
        </w:rPr>
        <w:t>· الجهة المصدقة/المعتمدة: مدير المدرسة أو الوكيل الأكاديمي (لختمها وتوقيعها).</w:t>
      </w:r>
    </w:p>
    <w:p w14:paraId="6EE46E2B" w14:textId="77777777" w:rsidR="005C384C" w:rsidRPr="0046678C" w:rsidRDefault="005C384C" w:rsidP="005C384C">
      <w:pPr>
        <w:rPr>
          <w:sz w:val="32"/>
          <w:szCs w:val="32"/>
          <w:rtl/>
          <w:lang w:bidi="ar-DZ"/>
        </w:rPr>
      </w:pPr>
      <w:r w:rsidRPr="0046678C">
        <w:rPr>
          <w:rFonts w:hint="cs"/>
          <w:sz w:val="32"/>
          <w:szCs w:val="32"/>
          <w:rtl/>
          <w:lang w:bidi="ar-DZ"/>
        </w:rPr>
        <w:t>· الجهة المستقبلة: ولي أمر الطالب، الطالب (للكبار)، مكتب التربية (للنسخ الرسمية).</w:t>
      </w:r>
    </w:p>
    <w:p w14:paraId="4C634907" w14:textId="77777777" w:rsidR="005C384C" w:rsidRPr="0046678C" w:rsidRDefault="005C384C" w:rsidP="005C384C">
      <w:pPr>
        <w:rPr>
          <w:sz w:val="32"/>
          <w:szCs w:val="32"/>
          <w:rtl/>
          <w:lang w:bidi="ar-DZ"/>
        </w:rPr>
      </w:pPr>
      <w:r w:rsidRPr="0046678C">
        <w:rPr>
          <w:rFonts w:hint="cs"/>
          <w:sz w:val="32"/>
          <w:szCs w:val="32"/>
          <w:rtl/>
          <w:lang w:bidi="ar-DZ"/>
        </w:rPr>
        <w:lastRenderedPageBreak/>
        <w:t>· الجهة التقنية: النظام (لتصميم وتعبئة النماذج آلياً).</w:t>
      </w:r>
    </w:p>
    <w:p w14:paraId="17F5707B" w14:textId="77777777" w:rsidR="005C384C" w:rsidRPr="0046678C" w:rsidRDefault="005C384C" w:rsidP="005C384C">
      <w:pPr>
        <w:rPr>
          <w:sz w:val="32"/>
          <w:szCs w:val="32"/>
          <w:rtl/>
          <w:lang w:bidi="ar-DZ"/>
        </w:rPr>
      </w:pPr>
    </w:p>
    <w:p w14:paraId="3DE8D77B" w14:textId="77777777" w:rsidR="005C384C" w:rsidRPr="0046678C" w:rsidRDefault="005C384C" w:rsidP="005C384C">
      <w:pPr>
        <w:rPr>
          <w:sz w:val="32"/>
          <w:szCs w:val="32"/>
          <w:rtl/>
          <w:lang w:bidi="ar-DZ"/>
        </w:rPr>
      </w:pPr>
      <w:r w:rsidRPr="0046678C">
        <w:rPr>
          <w:rFonts w:hint="cs"/>
          <w:sz w:val="32"/>
          <w:szCs w:val="32"/>
          <w:rtl/>
          <w:lang w:bidi="ar-DZ"/>
        </w:rPr>
        <w:t>5. المدخلات (Inputs)</w:t>
      </w:r>
    </w:p>
    <w:p w14:paraId="289F5763" w14:textId="77777777" w:rsidR="005C384C" w:rsidRPr="0046678C" w:rsidRDefault="005C384C" w:rsidP="005C384C">
      <w:pPr>
        <w:rPr>
          <w:sz w:val="32"/>
          <w:szCs w:val="32"/>
          <w:rtl/>
          <w:lang w:bidi="ar-DZ"/>
        </w:rPr>
      </w:pPr>
      <w:r w:rsidRPr="0046678C">
        <w:rPr>
          <w:rFonts w:hint="cs"/>
          <w:sz w:val="32"/>
          <w:szCs w:val="32"/>
          <w:rtl/>
          <w:lang w:bidi="ar-DZ"/>
        </w:rPr>
        <w:t>· الرقم الأكاديمي للطالب (StudentID).</w:t>
      </w:r>
    </w:p>
    <w:p w14:paraId="03E8324E" w14:textId="77777777" w:rsidR="005C384C" w:rsidRPr="0046678C" w:rsidRDefault="005C384C" w:rsidP="005C384C">
      <w:pPr>
        <w:rPr>
          <w:sz w:val="32"/>
          <w:szCs w:val="32"/>
          <w:rtl/>
          <w:lang w:bidi="ar-DZ"/>
        </w:rPr>
      </w:pPr>
      <w:r w:rsidRPr="0046678C">
        <w:rPr>
          <w:rFonts w:hint="cs"/>
          <w:sz w:val="32"/>
          <w:szCs w:val="32"/>
          <w:rtl/>
          <w:lang w:bidi="ar-DZ"/>
        </w:rPr>
        <w:t>· البيانات الأكاديمية: الدرجات النهائية للمقررات، المعدل الفصلي، حالة النجاح/الرسوب (مخرجات العملية 14).</w:t>
      </w:r>
    </w:p>
    <w:p w14:paraId="7DDE9CCB" w14:textId="77777777" w:rsidR="005C384C" w:rsidRPr="0046678C" w:rsidRDefault="005C384C" w:rsidP="005C384C">
      <w:pPr>
        <w:rPr>
          <w:sz w:val="32"/>
          <w:szCs w:val="32"/>
          <w:rtl/>
          <w:lang w:bidi="ar-DZ"/>
        </w:rPr>
      </w:pPr>
      <w:r w:rsidRPr="0046678C">
        <w:rPr>
          <w:rFonts w:hint="cs"/>
          <w:sz w:val="32"/>
          <w:szCs w:val="32"/>
          <w:rtl/>
          <w:lang w:bidi="ar-DZ"/>
        </w:rPr>
        <w:t>· البيانات السلوكية: مستوى السلوك، عدد المخالفات (من العملية 11).</w:t>
      </w:r>
    </w:p>
    <w:p w14:paraId="60321C5E" w14:textId="77777777" w:rsidR="005C384C" w:rsidRPr="0046678C" w:rsidRDefault="005C384C" w:rsidP="005C384C">
      <w:pPr>
        <w:rPr>
          <w:sz w:val="32"/>
          <w:szCs w:val="32"/>
          <w:rtl/>
          <w:lang w:bidi="ar-DZ"/>
        </w:rPr>
      </w:pPr>
      <w:r w:rsidRPr="0046678C">
        <w:rPr>
          <w:rFonts w:hint="cs"/>
          <w:sz w:val="32"/>
          <w:szCs w:val="32"/>
          <w:rtl/>
          <w:lang w:bidi="ar-DZ"/>
        </w:rPr>
        <w:t>· بيانات الحضور: نسبة الحضور والغياب (من العملية 10).</w:t>
      </w:r>
    </w:p>
    <w:p w14:paraId="7D772F77" w14:textId="77777777" w:rsidR="005C384C" w:rsidRPr="0046678C" w:rsidRDefault="005C384C" w:rsidP="005C384C">
      <w:pPr>
        <w:rPr>
          <w:sz w:val="32"/>
          <w:szCs w:val="32"/>
          <w:rtl/>
          <w:lang w:bidi="ar-DZ"/>
        </w:rPr>
      </w:pPr>
      <w:r w:rsidRPr="0046678C">
        <w:rPr>
          <w:rFonts w:hint="cs"/>
          <w:sz w:val="32"/>
          <w:szCs w:val="32"/>
          <w:rtl/>
          <w:lang w:bidi="ar-DZ"/>
        </w:rPr>
        <w:t>· الملاحظات التربوية: ملاحظات المعلمين أو المرشد (من عمليات 11، 16).</w:t>
      </w:r>
    </w:p>
    <w:p w14:paraId="6064E8F5" w14:textId="77777777" w:rsidR="005C384C" w:rsidRPr="0046678C" w:rsidRDefault="005C384C" w:rsidP="005C384C">
      <w:pPr>
        <w:rPr>
          <w:sz w:val="32"/>
          <w:szCs w:val="32"/>
          <w:rtl/>
          <w:lang w:bidi="ar-DZ"/>
        </w:rPr>
      </w:pPr>
      <w:r w:rsidRPr="0046678C">
        <w:rPr>
          <w:rFonts w:hint="cs"/>
          <w:sz w:val="32"/>
          <w:szCs w:val="32"/>
          <w:rtl/>
          <w:lang w:bidi="ar-DZ"/>
        </w:rPr>
        <w:t>· الإنجازات اللاصفية: (من العملية 17) - اختياري.</w:t>
      </w:r>
    </w:p>
    <w:p w14:paraId="1A49DB3E" w14:textId="77777777" w:rsidR="005C384C" w:rsidRPr="0046678C" w:rsidRDefault="005C384C" w:rsidP="005C384C">
      <w:pPr>
        <w:rPr>
          <w:sz w:val="32"/>
          <w:szCs w:val="32"/>
          <w:rtl/>
          <w:lang w:bidi="ar-DZ"/>
        </w:rPr>
      </w:pPr>
      <w:r w:rsidRPr="0046678C">
        <w:rPr>
          <w:rFonts w:hint="cs"/>
          <w:sz w:val="32"/>
          <w:szCs w:val="32"/>
          <w:rtl/>
          <w:lang w:bidi="ar-DZ"/>
        </w:rPr>
        <w:t>· الفترة التقييمية: (مثلاً: الفصل الأول 1445-1446).</w:t>
      </w:r>
    </w:p>
    <w:p w14:paraId="1E6CA401" w14:textId="77777777" w:rsidR="005C384C" w:rsidRPr="0046678C" w:rsidRDefault="005C384C" w:rsidP="005C384C">
      <w:pPr>
        <w:rPr>
          <w:sz w:val="32"/>
          <w:szCs w:val="32"/>
          <w:rtl/>
          <w:lang w:bidi="ar-DZ"/>
        </w:rPr>
      </w:pPr>
      <w:r w:rsidRPr="0046678C">
        <w:rPr>
          <w:rFonts w:hint="cs"/>
          <w:sz w:val="32"/>
          <w:szCs w:val="32"/>
          <w:rtl/>
          <w:lang w:bidi="ar-DZ"/>
        </w:rPr>
        <w:t>· توقيع وختم المدرسة الرقمي.</w:t>
      </w:r>
    </w:p>
    <w:p w14:paraId="48DC82F8" w14:textId="77777777" w:rsidR="005C384C" w:rsidRPr="0046678C" w:rsidRDefault="005C384C" w:rsidP="005C384C">
      <w:pPr>
        <w:rPr>
          <w:sz w:val="32"/>
          <w:szCs w:val="32"/>
          <w:rtl/>
          <w:lang w:bidi="ar-DZ"/>
        </w:rPr>
      </w:pPr>
    </w:p>
    <w:p w14:paraId="4E993E4F" w14:textId="77777777" w:rsidR="005C384C" w:rsidRPr="0046678C" w:rsidRDefault="005C384C" w:rsidP="005C384C">
      <w:pPr>
        <w:rPr>
          <w:sz w:val="32"/>
          <w:szCs w:val="32"/>
          <w:rtl/>
          <w:lang w:bidi="ar-DZ"/>
        </w:rPr>
      </w:pPr>
      <w:r w:rsidRPr="0046678C">
        <w:rPr>
          <w:rFonts w:hint="cs"/>
          <w:sz w:val="32"/>
          <w:szCs w:val="32"/>
          <w:rtl/>
          <w:lang w:bidi="ar-DZ"/>
        </w:rPr>
        <w:t>6. خطوات التنفيذ التفصيلية</w:t>
      </w:r>
    </w:p>
    <w:p w14:paraId="67F82AD9" w14:textId="77777777" w:rsidR="005C384C" w:rsidRPr="0046678C" w:rsidRDefault="005C384C" w:rsidP="005C384C">
      <w:pPr>
        <w:rPr>
          <w:sz w:val="32"/>
          <w:szCs w:val="32"/>
          <w:rtl/>
          <w:lang w:bidi="ar-DZ"/>
        </w:rPr>
      </w:pPr>
      <w:r w:rsidRPr="0046678C">
        <w:rPr>
          <w:rFonts w:hint="cs"/>
          <w:sz w:val="32"/>
          <w:szCs w:val="32"/>
          <w:rtl/>
          <w:lang w:bidi="ar-DZ"/>
        </w:rPr>
        <w:t>1. الإعداد والمراجعة: بعد اكتمال عملية احتساب النتائج النهائية (العملية 14)، تقوم إدارة المدرسة (المراقب العام) بالدخول إلى نظام التقارير.</w:t>
      </w:r>
    </w:p>
    <w:p w14:paraId="3690B1FB" w14:textId="77777777" w:rsidR="005C384C" w:rsidRPr="0046678C" w:rsidRDefault="005C384C" w:rsidP="005C384C">
      <w:pPr>
        <w:rPr>
          <w:sz w:val="32"/>
          <w:szCs w:val="32"/>
          <w:rtl/>
          <w:lang w:bidi="ar-DZ"/>
        </w:rPr>
      </w:pPr>
      <w:r w:rsidRPr="0046678C">
        <w:rPr>
          <w:rFonts w:hint="cs"/>
          <w:sz w:val="32"/>
          <w:szCs w:val="32"/>
          <w:rtl/>
          <w:lang w:bidi="ar-DZ"/>
        </w:rPr>
        <w:t>2. تحديد الفئة: يختار نوع التقرير المطلوب (كشف درجات نهائي، تقرير أداء نصف فصل، بيان موقف).</w:t>
      </w:r>
    </w:p>
    <w:p w14:paraId="6808BA48" w14:textId="77777777" w:rsidR="005C384C" w:rsidRPr="0046678C" w:rsidRDefault="005C384C" w:rsidP="005C384C">
      <w:pPr>
        <w:rPr>
          <w:sz w:val="32"/>
          <w:szCs w:val="32"/>
          <w:rtl/>
          <w:lang w:bidi="ar-DZ"/>
        </w:rPr>
      </w:pPr>
      <w:r w:rsidRPr="0046678C">
        <w:rPr>
          <w:rFonts w:hint="cs"/>
          <w:sz w:val="32"/>
          <w:szCs w:val="32"/>
          <w:rtl/>
          <w:lang w:bidi="ar-DZ"/>
        </w:rPr>
        <w:t>3. تحديد النطاق: يحدد الفصل الدراسي والشعب أو الطلاب المستهدفين (يمكن إصدار كشف فردي أو جماعي).</w:t>
      </w:r>
    </w:p>
    <w:p w14:paraId="31DF3CAA" w14:textId="77777777" w:rsidR="005C384C" w:rsidRPr="0046678C" w:rsidRDefault="005C384C" w:rsidP="005C384C">
      <w:pPr>
        <w:rPr>
          <w:sz w:val="32"/>
          <w:szCs w:val="32"/>
          <w:rtl/>
          <w:lang w:bidi="ar-DZ"/>
        </w:rPr>
      </w:pPr>
      <w:r w:rsidRPr="0046678C">
        <w:rPr>
          <w:rFonts w:hint="cs"/>
          <w:sz w:val="32"/>
          <w:szCs w:val="32"/>
          <w:rtl/>
          <w:lang w:bidi="ar-DZ"/>
        </w:rPr>
        <w:t>4. التوليد الآلي: يقوم النظام تلقائياً بما يلي:</w:t>
      </w:r>
    </w:p>
    <w:p w14:paraId="5C271DCC" w14:textId="77777777" w:rsidR="005C384C" w:rsidRPr="0046678C" w:rsidRDefault="005C384C" w:rsidP="005C384C">
      <w:pPr>
        <w:rPr>
          <w:sz w:val="32"/>
          <w:szCs w:val="32"/>
          <w:rtl/>
          <w:lang w:bidi="ar-DZ"/>
        </w:rPr>
      </w:pPr>
      <w:r w:rsidRPr="0046678C">
        <w:rPr>
          <w:rFonts w:hint="cs"/>
          <w:sz w:val="32"/>
          <w:szCs w:val="32"/>
          <w:rtl/>
          <w:lang w:bidi="ar-DZ"/>
        </w:rPr>
        <w:t xml:space="preserve">   · جمع كافة البيانات المطلوبة من قواعد البيانات المختلفة (الدرجات، السلوك، الحضور، الملاحظات).</w:t>
      </w:r>
    </w:p>
    <w:p w14:paraId="63AF055B" w14:textId="77777777" w:rsidR="005C384C" w:rsidRPr="0046678C" w:rsidRDefault="005C384C" w:rsidP="005C384C">
      <w:pPr>
        <w:rPr>
          <w:sz w:val="32"/>
          <w:szCs w:val="32"/>
          <w:rtl/>
          <w:lang w:bidi="ar-DZ"/>
        </w:rPr>
      </w:pPr>
      <w:r w:rsidRPr="0046678C">
        <w:rPr>
          <w:rFonts w:hint="cs"/>
          <w:sz w:val="32"/>
          <w:szCs w:val="32"/>
          <w:rtl/>
          <w:lang w:bidi="ar-DZ"/>
        </w:rPr>
        <w:t xml:space="preserve">   · تصميم التقرير وفق القالب الرسمي المعتمد للمدرسة (شعار، ترويسة، تنسيق).</w:t>
      </w:r>
    </w:p>
    <w:p w14:paraId="4C6D63A0" w14:textId="77777777" w:rsidR="005C384C" w:rsidRPr="0046678C" w:rsidRDefault="005C384C" w:rsidP="005C384C">
      <w:pPr>
        <w:rPr>
          <w:sz w:val="32"/>
          <w:szCs w:val="32"/>
          <w:rtl/>
          <w:lang w:bidi="ar-DZ"/>
        </w:rPr>
      </w:pPr>
      <w:r w:rsidRPr="0046678C">
        <w:rPr>
          <w:rFonts w:hint="cs"/>
          <w:sz w:val="32"/>
          <w:szCs w:val="32"/>
          <w:rtl/>
          <w:lang w:bidi="ar-DZ"/>
        </w:rPr>
        <w:lastRenderedPageBreak/>
        <w:t xml:space="preserve">   · تعبئة البيانات في القالب.</w:t>
      </w:r>
    </w:p>
    <w:p w14:paraId="1B93DCB9" w14:textId="77777777" w:rsidR="005C384C" w:rsidRPr="0046678C" w:rsidRDefault="005C384C" w:rsidP="005C384C">
      <w:pPr>
        <w:rPr>
          <w:sz w:val="32"/>
          <w:szCs w:val="32"/>
          <w:rtl/>
          <w:lang w:bidi="ar-DZ"/>
        </w:rPr>
      </w:pPr>
      <w:r w:rsidRPr="0046678C">
        <w:rPr>
          <w:rFonts w:hint="cs"/>
          <w:sz w:val="32"/>
          <w:szCs w:val="32"/>
          <w:rtl/>
          <w:lang w:bidi="ar-DZ"/>
        </w:rPr>
        <w:t xml:space="preserve">   · إضافة التوقيع الرقمي لمدير المدرسة أو الوكيل (إذا كان النظام يدعم ذلك).</w:t>
      </w:r>
    </w:p>
    <w:p w14:paraId="128778C1" w14:textId="77777777" w:rsidR="005C384C" w:rsidRPr="0046678C" w:rsidRDefault="005C384C" w:rsidP="005C384C">
      <w:pPr>
        <w:rPr>
          <w:sz w:val="32"/>
          <w:szCs w:val="32"/>
          <w:rtl/>
          <w:lang w:bidi="ar-DZ"/>
        </w:rPr>
      </w:pPr>
      <w:r w:rsidRPr="0046678C">
        <w:rPr>
          <w:rFonts w:hint="cs"/>
          <w:sz w:val="32"/>
          <w:szCs w:val="32"/>
          <w:rtl/>
          <w:lang w:bidi="ar-DZ"/>
        </w:rPr>
        <w:t xml:space="preserve">   · حفظ نسخة من التقرير في الأرشيف الرقمي للطالب والمدرسة.</w:t>
      </w:r>
    </w:p>
    <w:p w14:paraId="72304BE4" w14:textId="77777777" w:rsidR="005C384C" w:rsidRPr="0046678C" w:rsidRDefault="005C384C" w:rsidP="005C384C">
      <w:pPr>
        <w:rPr>
          <w:sz w:val="32"/>
          <w:szCs w:val="32"/>
          <w:rtl/>
          <w:lang w:bidi="ar-DZ"/>
        </w:rPr>
      </w:pPr>
      <w:r w:rsidRPr="0046678C">
        <w:rPr>
          <w:rFonts w:hint="cs"/>
          <w:sz w:val="32"/>
          <w:szCs w:val="32"/>
          <w:rtl/>
          <w:lang w:bidi="ar-DZ"/>
        </w:rPr>
        <w:t>5. المراجعة والاعتماد: يقوم مدير المدرسة أو المفوض بمراجعة التقرير الناتج (على الشاشة أو نسخة PDF) والموافقة على إصداره.</w:t>
      </w:r>
    </w:p>
    <w:p w14:paraId="41DC6A7B" w14:textId="77777777" w:rsidR="005C384C" w:rsidRPr="0046678C" w:rsidRDefault="005C384C" w:rsidP="005C384C">
      <w:pPr>
        <w:rPr>
          <w:sz w:val="32"/>
          <w:szCs w:val="32"/>
          <w:rtl/>
          <w:lang w:bidi="ar-DZ"/>
        </w:rPr>
      </w:pPr>
      <w:r w:rsidRPr="0046678C">
        <w:rPr>
          <w:rFonts w:hint="cs"/>
          <w:sz w:val="32"/>
          <w:szCs w:val="32"/>
          <w:rtl/>
          <w:lang w:bidi="ar-DZ"/>
        </w:rPr>
        <w:t>6. النشر والتوزيع: بعد الاعتماد، يقوم النظام بأحد الإجراءات التالية وفق سياسة المدرسة:</w:t>
      </w:r>
    </w:p>
    <w:p w14:paraId="3FEDC5E1" w14:textId="77777777" w:rsidR="005C384C" w:rsidRPr="0046678C" w:rsidRDefault="005C384C" w:rsidP="005C384C">
      <w:pPr>
        <w:rPr>
          <w:sz w:val="32"/>
          <w:szCs w:val="32"/>
          <w:rtl/>
          <w:lang w:bidi="ar-DZ"/>
        </w:rPr>
      </w:pPr>
      <w:r w:rsidRPr="0046678C">
        <w:rPr>
          <w:rFonts w:hint="cs"/>
          <w:sz w:val="32"/>
          <w:szCs w:val="32"/>
          <w:rtl/>
          <w:lang w:bidi="ar-DZ"/>
        </w:rPr>
        <w:t xml:space="preserve">   · إتاحته في بوابة ولي الأمر: يصبح التقرير مرئياً ومحملاً في حساب ولي الأمر الخاص بالطالب.</w:t>
      </w:r>
    </w:p>
    <w:p w14:paraId="1FCD105F" w14:textId="77777777" w:rsidR="005C384C" w:rsidRPr="0046678C" w:rsidRDefault="005C384C" w:rsidP="005C384C">
      <w:pPr>
        <w:rPr>
          <w:sz w:val="32"/>
          <w:szCs w:val="32"/>
          <w:rtl/>
          <w:lang w:bidi="ar-DZ"/>
        </w:rPr>
      </w:pPr>
      <w:r w:rsidRPr="0046678C">
        <w:rPr>
          <w:rFonts w:hint="cs"/>
          <w:sz w:val="32"/>
          <w:szCs w:val="32"/>
          <w:rtl/>
          <w:lang w:bidi="ar-DZ"/>
        </w:rPr>
        <w:t xml:space="preserve">   · الإرسال بالبريد الإلكتروني: إرسال نسخة PDF مرفقة برسالة إلكترونية لولي الأمر.</w:t>
      </w:r>
    </w:p>
    <w:p w14:paraId="18F9D8DE" w14:textId="77777777" w:rsidR="005C384C" w:rsidRPr="0046678C" w:rsidRDefault="005C384C" w:rsidP="005C384C">
      <w:pPr>
        <w:rPr>
          <w:sz w:val="32"/>
          <w:szCs w:val="32"/>
          <w:rtl/>
          <w:lang w:bidi="ar-DZ"/>
        </w:rPr>
      </w:pPr>
      <w:r w:rsidRPr="0046678C">
        <w:rPr>
          <w:rFonts w:hint="cs"/>
          <w:sz w:val="32"/>
          <w:szCs w:val="32"/>
          <w:rtl/>
          <w:lang w:bidi="ar-DZ"/>
        </w:rPr>
        <w:t xml:space="preserve">   · الطباعة: إذا كانت هناك حاجة لنسخ ورقية، يمكن للمدرسة طباعته وتوزيعه.</w:t>
      </w:r>
    </w:p>
    <w:p w14:paraId="440173A5" w14:textId="77777777" w:rsidR="005C384C" w:rsidRPr="0046678C" w:rsidRDefault="005C384C" w:rsidP="005C384C">
      <w:pPr>
        <w:rPr>
          <w:sz w:val="32"/>
          <w:szCs w:val="32"/>
          <w:rtl/>
          <w:lang w:bidi="ar-DZ"/>
        </w:rPr>
      </w:pPr>
      <w:r w:rsidRPr="0046678C">
        <w:rPr>
          <w:rFonts w:hint="cs"/>
          <w:sz w:val="32"/>
          <w:szCs w:val="32"/>
          <w:rtl/>
          <w:lang w:bidi="ar-DZ"/>
        </w:rPr>
        <w:t xml:space="preserve">   · إرسال لمكتب التربية: قد يقوم النظام بإرسال نسخ مجمعة بشكل آلي لمكتب التربية للتوثيق.</w:t>
      </w:r>
    </w:p>
    <w:p w14:paraId="06BE6739" w14:textId="77777777" w:rsidR="005C384C" w:rsidRPr="0046678C" w:rsidRDefault="005C384C" w:rsidP="005C384C">
      <w:pPr>
        <w:rPr>
          <w:sz w:val="32"/>
          <w:szCs w:val="32"/>
          <w:rtl/>
          <w:lang w:bidi="ar-DZ"/>
        </w:rPr>
      </w:pPr>
      <w:r w:rsidRPr="0046678C">
        <w:rPr>
          <w:rFonts w:hint="cs"/>
          <w:sz w:val="32"/>
          <w:szCs w:val="32"/>
          <w:rtl/>
          <w:lang w:bidi="ar-DZ"/>
        </w:rPr>
        <w:t>7. التأكيد والإشعار: يُرسل إشعار لولي الأمر (عبر البوابة أو الجوال) يفيد برفع كشف الدرجات أو التقرير الجديد.</w:t>
      </w:r>
    </w:p>
    <w:p w14:paraId="518AA6DC" w14:textId="77777777" w:rsidR="005C384C" w:rsidRPr="0046678C" w:rsidRDefault="005C384C" w:rsidP="005C384C">
      <w:pPr>
        <w:rPr>
          <w:sz w:val="32"/>
          <w:szCs w:val="32"/>
          <w:rtl/>
          <w:lang w:bidi="ar-DZ"/>
        </w:rPr>
      </w:pPr>
    </w:p>
    <w:p w14:paraId="4F3025C1" w14:textId="77777777" w:rsidR="005C384C" w:rsidRPr="0046678C" w:rsidRDefault="005C384C" w:rsidP="005C384C">
      <w:pPr>
        <w:rPr>
          <w:sz w:val="32"/>
          <w:szCs w:val="32"/>
          <w:rtl/>
          <w:lang w:bidi="ar-DZ"/>
        </w:rPr>
      </w:pPr>
      <w:r w:rsidRPr="0046678C">
        <w:rPr>
          <w:rFonts w:hint="cs"/>
          <w:sz w:val="32"/>
          <w:szCs w:val="32"/>
          <w:rtl/>
          <w:lang w:bidi="ar-DZ"/>
        </w:rPr>
        <w:t>7. المخرجات (Outputs)</w:t>
      </w:r>
    </w:p>
    <w:p w14:paraId="0525432B" w14:textId="77777777" w:rsidR="005C384C" w:rsidRPr="0046678C" w:rsidRDefault="005C384C" w:rsidP="005C384C">
      <w:pPr>
        <w:rPr>
          <w:sz w:val="32"/>
          <w:szCs w:val="32"/>
          <w:rtl/>
          <w:lang w:bidi="ar-DZ"/>
        </w:rPr>
      </w:pPr>
      <w:r w:rsidRPr="0046678C">
        <w:rPr>
          <w:rFonts w:hint="cs"/>
          <w:sz w:val="32"/>
          <w:szCs w:val="32"/>
          <w:rtl/>
          <w:lang w:bidi="ar-DZ"/>
        </w:rPr>
        <w:t>· كشف درجات أو تقرير أداء رسمي (إلكتروني بصيغة PDF أو ورق).</w:t>
      </w:r>
    </w:p>
    <w:p w14:paraId="018E8B3D" w14:textId="77777777" w:rsidR="005C384C" w:rsidRPr="0046678C" w:rsidRDefault="005C384C" w:rsidP="005C384C">
      <w:pPr>
        <w:rPr>
          <w:sz w:val="32"/>
          <w:szCs w:val="32"/>
          <w:rtl/>
          <w:lang w:bidi="ar-DZ"/>
        </w:rPr>
      </w:pPr>
      <w:r w:rsidRPr="0046678C">
        <w:rPr>
          <w:rFonts w:hint="cs"/>
          <w:sz w:val="32"/>
          <w:szCs w:val="32"/>
          <w:rtl/>
          <w:lang w:bidi="ar-DZ"/>
        </w:rPr>
        <w:t>· نسخة أرشيفية رقمية محفوظة في سجل الطالب والمدرسة.</w:t>
      </w:r>
    </w:p>
    <w:p w14:paraId="548042A1" w14:textId="77777777" w:rsidR="005C384C" w:rsidRPr="0046678C" w:rsidRDefault="005C384C" w:rsidP="005C384C">
      <w:pPr>
        <w:rPr>
          <w:sz w:val="32"/>
          <w:szCs w:val="32"/>
          <w:rtl/>
          <w:lang w:bidi="ar-DZ"/>
        </w:rPr>
      </w:pPr>
      <w:r w:rsidRPr="0046678C">
        <w:rPr>
          <w:rFonts w:hint="cs"/>
          <w:sz w:val="32"/>
          <w:szCs w:val="32"/>
          <w:rtl/>
          <w:lang w:bidi="ar-DZ"/>
        </w:rPr>
        <w:t>· إشعار لولي الأمر باستلام التقرير.</w:t>
      </w:r>
    </w:p>
    <w:p w14:paraId="5788FF6B" w14:textId="77777777" w:rsidR="005C384C" w:rsidRPr="0046678C" w:rsidRDefault="005C384C" w:rsidP="005C384C">
      <w:pPr>
        <w:rPr>
          <w:sz w:val="32"/>
          <w:szCs w:val="32"/>
          <w:rtl/>
          <w:lang w:bidi="ar-DZ"/>
        </w:rPr>
      </w:pPr>
      <w:r w:rsidRPr="0046678C">
        <w:rPr>
          <w:rFonts w:hint="cs"/>
          <w:sz w:val="32"/>
          <w:szCs w:val="32"/>
          <w:rtl/>
          <w:lang w:bidi="ar-DZ"/>
        </w:rPr>
        <w:t>· نسخ إلكترونية مجمعة لمكتب التربية (إذا كانت آلية).</w:t>
      </w:r>
    </w:p>
    <w:p w14:paraId="3DBB8483" w14:textId="77777777" w:rsidR="005C384C" w:rsidRDefault="005C384C" w:rsidP="005C384C">
      <w:pPr>
        <w:rPr>
          <w:sz w:val="32"/>
          <w:szCs w:val="32"/>
          <w:rtl/>
          <w:lang w:bidi="ar-DZ"/>
        </w:rPr>
      </w:pPr>
    </w:p>
    <w:p w14:paraId="5DD76ADB" w14:textId="77777777" w:rsidR="005C384C" w:rsidRPr="0046678C" w:rsidRDefault="005C384C" w:rsidP="005C384C">
      <w:pPr>
        <w:rPr>
          <w:sz w:val="32"/>
          <w:szCs w:val="32"/>
          <w:rtl/>
          <w:lang w:bidi="ar-DZ"/>
        </w:rPr>
      </w:pPr>
    </w:p>
    <w:p w14:paraId="2C2B4886" w14:textId="77777777" w:rsidR="005C384C" w:rsidRPr="0046678C" w:rsidRDefault="005C384C" w:rsidP="005C384C">
      <w:pPr>
        <w:rPr>
          <w:sz w:val="32"/>
          <w:szCs w:val="32"/>
          <w:rtl/>
          <w:lang w:bidi="ar-DZ"/>
        </w:rPr>
      </w:pPr>
      <w:r w:rsidRPr="0046678C">
        <w:rPr>
          <w:rFonts w:hint="cs"/>
          <w:sz w:val="32"/>
          <w:szCs w:val="32"/>
          <w:rtl/>
          <w:lang w:bidi="ar-DZ"/>
        </w:rPr>
        <w:lastRenderedPageBreak/>
        <w:t>8. القيود والشروط (Business Rules)</w:t>
      </w:r>
    </w:p>
    <w:p w14:paraId="138A04EA" w14:textId="77777777" w:rsidR="005C384C" w:rsidRPr="0046678C" w:rsidRDefault="005C384C" w:rsidP="005C384C">
      <w:pPr>
        <w:rPr>
          <w:sz w:val="32"/>
          <w:szCs w:val="32"/>
          <w:rtl/>
          <w:lang w:bidi="ar-DZ"/>
        </w:rPr>
      </w:pPr>
      <w:r w:rsidRPr="0046678C">
        <w:rPr>
          <w:rFonts w:hint="cs"/>
          <w:sz w:val="32"/>
          <w:szCs w:val="32"/>
          <w:rtl/>
          <w:lang w:bidi="ar-DZ"/>
        </w:rPr>
        <w:t>· لا يمكن إصدار كشف الدرجات النهائية إلا بعد اعتماد النتائج النهائية من إدارة المدرسة (أو مكتب التربية إذا كانت هناك امتحانات موحدة).</w:t>
      </w:r>
    </w:p>
    <w:p w14:paraId="30EB3C62" w14:textId="77777777" w:rsidR="005C384C" w:rsidRPr="0046678C" w:rsidRDefault="005C384C" w:rsidP="005C384C">
      <w:pPr>
        <w:rPr>
          <w:sz w:val="32"/>
          <w:szCs w:val="32"/>
          <w:rtl/>
          <w:lang w:bidi="ar-DZ"/>
        </w:rPr>
      </w:pPr>
      <w:r w:rsidRPr="0046678C">
        <w:rPr>
          <w:rFonts w:hint="cs"/>
          <w:sz w:val="32"/>
          <w:szCs w:val="32"/>
          <w:rtl/>
          <w:lang w:bidi="ar-DZ"/>
        </w:rPr>
        <w:t>· يجب أن يحمل التقرير الرسمي ختم المدرسة الرقمي أو الافتراضي وتوقيع المدير أو المفوض ليكون معتمداً.</w:t>
      </w:r>
    </w:p>
    <w:p w14:paraId="4B7837FE" w14:textId="77777777" w:rsidR="005C384C" w:rsidRPr="0046678C" w:rsidRDefault="005C384C" w:rsidP="005C384C">
      <w:pPr>
        <w:rPr>
          <w:sz w:val="32"/>
          <w:szCs w:val="32"/>
          <w:rtl/>
          <w:lang w:bidi="ar-DZ"/>
        </w:rPr>
      </w:pPr>
      <w:r w:rsidRPr="0046678C">
        <w:rPr>
          <w:rFonts w:hint="cs"/>
          <w:sz w:val="32"/>
          <w:szCs w:val="32"/>
          <w:rtl/>
          <w:lang w:bidi="ar-DZ"/>
        </w:rPr>
        <w:t>· يمكن تحديد فترة زمنية محددة يسمح فيها للطلاب أو أولياء الأمور بمراجعة الدرجات والاعتراض عليها قبل أن تصبح نهائية.</w:t>
      </w:r>
    </w:p>
    <w:p w14:paraId="5E08F48C" w14:textId="77777777" w:rsidR="005C384C" w:rsidRPr="0046678C" w:rsidRDefault="005C384C" w:rsidP="005C384C">
      <w:pPr>
        <w:rPr>
          <w:sz w:val="32"/>
          <w:szCs w:val="32"/>
          <w:rtl/>
          <w:lang w:bidi="ar-DZ"/>
        </w:rPr>
      </w:pPr>
      <w:r w:rsidRPr="0046678C">
        <w:rPr>
          <w:rFonts w:hint="cs"/>
          <w:sz w:val="32"/>
          <w:szCs w:val="32"/>
          <w:rtl/>
          <w:lang w:bidi="ar-DZ"/>
        </w:rPr>
        <w:t>· في حالة وجود خطأ في التقرير، يجب تصحيح البيانات المصدر أولاً (مثل: درجة مادة) ثم إعادة إصدار التقرير، مع الاحتفاظ بالإصدار السابق في الأرشيف.</w:t>
      </w:r>
    </w:p>
    <w:p w14:paraId="189A8092" w14:textId="77777777" w:rsidR="005C384C" w:rsidRPr="0046678C" w:rsidRDefault="005C384C" w:rsidP="005C384C">
      <w:pPr>
        <w:rPr>
          <w:sz w:val="32"/>
          <w:szCs w:val="32"/>
          <w:rtl/>
          <w:lang w:bidi="ar-DZ"/>
        </w:rPr>
      </w:pPr>
      <w:r w:rsidRPr="0046678C">
        <w:rPr>
          <w:rFonts w:hint="cs"/>
          <w:sz w:val="32"/>
          <w:szCs w:val="32"/>
          <w:rtl/>
          <w:lang w:bidi="ar-DZ"/>
        </w:rPr>
        <w:t>· لا يسمح للطالب أو ولي الأمر بتعديل التقرير، فهو وثيقة رسمية تصدرها المدرسة.</w:t>
      </w:r>
    </w:p>
    <w:p w14:paraId="7A430F1E" w14:textId="77777777" w:rsidR="005C384C" w:rsidRPr="0046678C" w:rsidRDefault="005C384C" w:rsidP="005C384C">
      <w:pPr>
        <w:rPr>
          <w:sz w:val="32"/>
          <w:szCs w:val="32"/>
          <w:rtl/>
          <w:lang w:bidi="ar-DZ"/>
        </w:rPr>
      </w:pPr>
    </w:p>
    <w:p w14:paraId="79A7E6EF" w14:textId="77777777" w:rsidR="005C384C" w:rsidRPr="0046678C" w:rsidRDefault="005C384C" w:rsidP="005C384C">
      <w:pPr>
        <w:rPr>
          <w:sz w:val="32"/>
          <w:szCs w:val="32"/>
          <w:rtl/>
          <w:lang w:bidi="ar-DZ"/>
        </w:rPr>
      </w:pPr>
      <w:r w:rsidRPr="0046678C">
        <w:rPr>
          <w:rFonts w:hint="cs"/>
          <w:sz w:val="32"/>
          <w:szCs w:val="32"/>
          <w:rtl/>
          <w:lang w:bidi="ar-DZ"/>
        </w:rPr>
        <w:t>9. الارتباط بمكتب التربية والتعليم</w:t>
      </w:r>
    </w:p>
    <w:p w14:paraId="3953548A" w14:textId="77777777" w:rsidR="005C384C" w:rsidRPr="0046678C" w:rsidRDefault="005C384C" w:rsidP="005C384C">
      <w:pPr>
        <w:rPr>
          <w:sz w:val="32"/>
          <w:szCs w:val="32"/>
          <w:rtl/>
          <w:lang w:bidi="ar-DZ"/>
        </w:rPr>
      </w:pPr>
      <w:r w:rsidRPr="0046678C">
        <w:rPr>
          <w:rFonts w:hint="cs"/>
          <w:sz w:val="32"/>
          <w:szCs w:val="32"/>
          <w:rtl/>
          <w:lang w:bidi="ar-DZ"/>
        </w:rPr>
        <w:t>· قد يتطلب مكتب التربية نماذج موحدة لكشوف الدرجات يجب على النظام اتباعها.</w:t>
      </w:r>
    </w:p>
    <w:p w14:paraId="4CDEF365" w14:textId="77777777" w:rsidR="005C384C" w:rsidRPr="0046678C" w:rsidRDefault="005C384C" w:rsidP="005C384C">
      <w:pPr>
        <w:rPr>
          <w:sz w:val="32"/>
          <w:szCs w:val="32"/>
          <w:rtl/>
          <w:lang w:bidi="ar-DZ"/>
        </w:rPr>
      </w:pPr>
      <w:r w:rsidRPr="0046678C">
        <w:rPr>
          <w:rFonts w:hint="cs"/>
          <w:sz w:val="32"/>
          <w:szCs w:val="32"/>
          <w:rtl/>
          <w:lang w:bidi="ar-DZ"/>
        </w:rPr>
        <w:t>· في بعض الأنظمة، يتم إرسال النتائج النهائية للمدارس إلى قاعدة بيانات مركزية لدى المكتب، ويقوم المكتب بتوليد وإصدار الكشوف الرسمية نيابة عن المدرسة.</w:t>
      </w:r>
    </w:p>
    <w:p w14:paraId="202C4B8D" w14:textId="77777777" w:rsidR="005C384C" w:rsidRPr="0046678C" w:rsidRDefault="005C384C" w:rsidP="005C384C">
      <w:pPr>
        <w:rPr>
          <w:sz w:val="32"/>
          <w:szCs w:val="32"/>
          <w:rtl/>
          <w:lang w:bidi="ar-DZ"/>
        </w:rPr>
      </w:pPr>
      <w:r w:rsidRPr="0046678C">
        <w:rPr>
          <w:rFonts w:hint="cs"/>
          <w:sz w:val="32"/>
          <w:szCs w:val="32"/>
          <w:rtl/>
          <w:lang w:bidi="ar-DZ"/>
        </w:rPr>
        <w:t>· يمكن للمكتب الوصول إلى جميع كشوف الدرجات الصادرة عن المدارس التابعة للتدقيق والمراجعة.</w:t>
      </w:r>
    </w:p>
    <w:p w14:paraId="5E5B1C3D" w14:textId="77777777" w:rsidR="005C384C" w:rsidRPr="0046678C" w:rsidRDefault="005C384C" w:rsidP="005C384C">
      <w:pPr>
        <w:rPr>
          <w:sz w:val="32"/>
          <w:szCs w:val="32"/>
          <w:rtl/>
          <w:lang w:bidi="ar-DZ"/>
        </w:rPr>
      </w:pPr>
    </w:p>
    <w:p w14:paraId="68573CF4" w14:textId="77777777" w:rsidR="005C384C" w:rsidRPr="0046678C" w:rsidRDefault="005C384C" w:rsidP="005C384C">
      <w:pPr>
        <w:rPr>
          <w:sz w:val="32"/>
          <w:szCs w:val="32"/>
          <w:rtl/>
          <w:lang w:bidi="ar-DZ"/>
        </w:rPr>
      </w:pPr>
      <w:r w:rsidRPr="0046678C">
        <w:rPr>
          <w:rFonts w:hint="cs"/>
          <w:sz w:val="32"/>
          <w:szCs w:val="32"/>
          <w:rtl/>
          <w:lang w:bidi="ar-DZ"/>
        </w:rPr>
        <w:t>10. العلاقة مع الكيانات الأخرى</w:t>
      </w:r>
    </w:p>
    <w:p w14:paraId="75CA52F3" w14:textId="77777777" w:rsidR="005C384C" w:rsidRPr="0046678C" w:rsidRDefault="005C384C" w:rsidP="005C384C">
      <w:pPr>
        <w:rPr>
          <w:sz w:val="32"/>
          <w:szCs w:val="32"/>
          <w:rtl/>
          <w:lang w:bidi="ar-DZ"/>
        </w:rPr>
      </w:pPr>
      <w:r w:rsidRPr="0046678C">
        <w:rPr>
          <w:rFonts w:hint="cs"/>
          <w:sz w:val="32"/>
          <w:szCs w:val="32"/>
          <w:rtl/>
          <w:lang w:bidi="ar-DZ"/>
        </w:rPr>
        <w:t>· كيان الطالب: يتم أرشفة التقرير ضمن وثائقه.</w:t>
      </w:r>
    </w:p>
    <w:p w14:paraId="6DDD2D36" w14:textId="77777777" w:rsidR="005C384C" w:rsidRPr="0046678C" w:rsidRDefault="005C384C" w:rsidP="005C384C">
      <w:pPr>
        <w:rPr>
          <w:sz w:val="32"/>
          <w:szCs w:val="32"/>
          <w:rtl/>
          <w:lang w:bidi="ar-DZ"/>
        </w:rPr>
      </w:pPr>
      <w:r w:rsidRPr="0046678C">
        <w:rPr>
          <w:rFonts w:hint="cs"/>
          <w:sz w:val="32"/>
          <w:szCs w:val="32"/>
          <w:rtl/>
          <w:lang w:bidi="ar-DZ"/>
        </w:rPr>
        <w:t>· كيان الدرجات والتقييمات: هي المصدر الرئيسي للبيانات.</w:t>
      </w:r>
    </w:p>
    <w:p w14:paraId="591C510C" w14:textId="77777777" w:rsidR="005C384C" w:rsidRPr="0046678C" w:rsidRDefault="005C384C" w:rsidP="005C384C">
      <w:pPr>
        <w:rPr>
          <w:sz w:val="32"/>
          <w:szCs w:val="32"/>
          <w:rtl/>
          <w:lang w:bidi="ar-DZ"/>
        </w:rPr>
      </w:pPr>
      <w:r w:rsidRPr="0046678C">
        <w:rPr>
          <w:rFonts w:hint="cs"/>
          <w:sz w:val="32"/>
          <w:szCs w:val="32"/>
          <w:rtl/>
          <w:lang w:bidi="ar-DZ"/>
        </w:rPr>
        <w:t>· كيان السلوك والحضور: هي مصادر بيانات إضافية.</w:t>
      </w:r>
    </w:p>
    <w:p w14:paraId="2E5E30DF" w14:textId="77777777" w:rsidR="005C384C" w:rsidRPr="0046678C" w:rsidRDefault="005C384C" w:rsidP="005C384C">
      <w:pPr>
        <w:rPr>
          <w:sz w:val="32"/>
          <w:szCs w:val="32"/>
          <w:rtl/>
          <w:lang w:bidi="ar-DZ"/>
        </w:rPr>
      </w:pPr>
      <w:r w:rsidRPr="0046678C">
        <w:rPr>
          <w:rFonts w:hint="cs"/>
          <w:sz w:val="32"/>
          <w:szCs w:val="32"/>
          <w:rtl/>
          <w:lang w:bidi="ar-DZ"/>
        </w:rPr>
        <w:t>· كيان ولي الأمر: هو المستلم الرئيسي للتقرير.</w:t>
      </w:r>
    </w:p>
    <w:p w14:paraId="6E85A9FC" w14:textId="77777777" w:rsidR="005C384C" w:rsidRPr="00E07B3C" w:rsidRDefault="005C384C" w:rsidP="005C384C">
      <w:pPr>
        <w:rPr>
          <w:sz w:val="32"/>
          <w:szCs w:val="32"/>
          <w:rtl/>
          <w:lang w:bidi="ar-DZ"/>
        </w:rPr>
      </w:pPr>
      <w:r w:rsidRPr="0046678C">
        <w:rPr>
          <w:rFonts w:hint="cs"/>
          <w:sz w:val="32"/>
          <w:szCs w:val="32"/>
          <w:rtl/>
          <w:lang w:bidi="ar-DZ"/>
        </w:rPr>
        <w:t>· كية التوقيع الرقمي: لاعتماد التقرير.</w:t>
      </w:r>
    </w:p>
    <w:p w14:paraId="18D7139F" w14:textId="77777777" w:rsidR="005C384C" w:rsidRPr="00E07B3C" w:rsidRDefault="005C384C" w:rsidP="005C384C">
      <w:pPr>
        <w:rPr>
          <w:color w:val="FF0000"/>
          <w:sz w:val="36"/>
          <w:szCs w:val="36"/>
          <w:rtl/>
          <w:lang w:bidi="ar-DZ"/>
        </w:rPr>
      </w:pPr>
      <w:r w:rsidRPr="00E07B3C">
        <w:rPr>
          <w:rFonts w:hint="cs"/>
          <w:color w:val="FF0000"/>
          <w:sz w:val="36"/>
          <w:szCs w:val="36"/>
          <w:rtl/>
          <w:lang w:bidi="ar-DZ"/>
        </w:rPr>
        <w:lastRenderedPageBreak/>
        <w:t>11. ملاحظات</w:t>
      </w:r>
    </w:p>
    <w:p w14:paraId="0E1883F8" w14:textId="77777777" w:rsidR="005C384C" w:rsidRPr="0046678C" w:rsidRDefault="005C384C" w:rsidP="005C384C">
      <w:pPr>
        <w:rPr>
          <w:sz w:val="32"/>
          <w:szCs w:val="32"/>
          <w:rtl/>
          <w:lang w:bidi="ar-DZ"/>
        </w:rPr>
      </w:pPr>
      <w:r w:rsidRPr="0046678C">
        <w:rPr>
          <w:rFonts w:hint="cs"/>
          <w:sz w:val="32"/>
          <w:szCs w:val="32"/>
          <w:rtl/>
          <w:lang w:bidi="ar-DZ"/>
        </w:rPr>
        <w:t>· يمكن تصميم النظام لدعم أنواع متعددة من التقارير (كشف درجات مفصل، كشف إجمالي، تقرير أداء مع رسوم بيانية، شهادة موقف).</w:t>
      </w:r>
    </w:p>
    <w:p w14:paraId="5D8B8653" w14:textId="77777777" w:rsidR="005C384C" w:rsidRPr="0046678C" w:rsidRDefault="005C384C" w:rsidP="005C384C">
      <w:pPr>
        <w:rPr>
          <w:sz w:val="32"/>
          <w:szCs w:val="32"/>
          <w:rtl/>
          <w:lang w:bidi="ar-DZ"/>
        </w:rPr>
      </w:pPr>
      <w:r w:rsidRPr="0046678C">
        <w:rPr>
          <w:rFonts w:hint="cs"/>
          <w:sz w:val="32"/>
          <w:szCs w:val="32"/>
          <w:rtl/>
          <w:lang w:bidi="ar-DZ"/>
        </w:rPr>
        <w:t>· يمكن إضافة ميزة تتيح للطالب أو ولي الأمر تحميل الكشوف السابقة (أرشيف) في أي وقت.</w:t>
      </w:r>
    </w:p>
    <w:p w14:paraId="4CAD180F" w14:textId="77777777" w:rsidR="005C384C" w:rsidRPr="0046678C" w:rsidRDefault="005C384C" w:rsidP="005C384C">
      <w:pPr>
        <w:rPr>
          <w:sz w:val="32"/>
          <w:szCs w:val="32"/>
          <w:rtl/>
          <w:lang w:bidi="ar-DZ"/>
        </w:rPr>
      </w:pPr>
      <w:r w:rsidRPr="0046678C">
        <w:rPr>
          <w:rFonts w:hint="cs"/>
          <w:sz w:val="32"/>
          <w:szCs w:val="32"/>
          <w:rtl/>
          <w:lang w:bidi="ar-DZ"/>
        </w:rPr>
        <w:t>· يجب أن يدعم النظام إصدار التقارير بلغات متعددة (عربي، إنجليزي) إذا كانت المدرسة ثنائية اللغة.</w:t>
      </w:r>
    </w:p>
    <w:p w14:paraId="2780E598" w14:textId="77777777" w:rsidR="005C384C" w:rsidRPr="0046678C" w:rsidRDefault="005C384C" w:rsidP="005C384C">
      <w:pPr>
        <w:rPr>
          <w:sz w:val="32"/>
          <w:szCs w:val="32"/>
          <w:rtl/>
          <w:lang w:bidi="ar-DZ"/>
        </w:rPr>
      </w:pPr>
      <w:r w:rsidRPr="0046678C">
        <w:rPr>
          <w:rFonts w:hint="cs"/>
          <w:sz w:val="32"/>
          <w:szCs w:val="32"/>
          <w:rtl/>
          <w:lang w:bidi="ar-DZ"/>
        </w:rPr>
        <w:t>· يمكن ربط عملية إصدار كشوف الدرجات بعملية "إصدار شهادات رسمية" (العملية 41 في القائمة) حيث يكون كشف الدرجات النهائية جزءاً من ملف التخرج.</w:t>
      </w:r>
    </w:p>
    <w:p w14:paraId="16F4D283" w14:textId="77777777" w:rsidR="005C384C" w:rsidRPr="0046678C" w:rsidRDefault="005C384C" w:rsidP="005C384C">
      <w:pPr>
        <w:rPr>
          <w:sz w:val="32"/>
          <w:szCs w:val="32"/>
          <w:highlight w:val="yellow"/>
          <w:rtl/>
          <w:lang w:bidi="ar-DZ"/>
        </w:rPr>
      </w:pPr>
      <w:r w:rsidRPr="0046678C">
        <w:rPr>
          <w:rFonts w:hint="cs"/>
          <w:sz w:val="32"/>
          <w:szCs w:val="32"/>
          <w:highlight w:val="yellow"/>
          <w:rtl/>
          <w:lang w:bidi="ar-DZ"/>
        </w:rPr>
        <w:t>العملية (21): إدارة التواصل والإشعارات مع ولي الأمر (إرسال، متابعة ردود)</w:t>
      </w:r>
    </w:p>
    <w:p w14:paraId="493C9A58" w14:textId="77777777" w:rsidR="005C384C" w:rsidRPr="0046678C" w:rsidRDefault="005C384C" w:rsidP="005C384C">
      <w:pPr>
        <w:rPr>
          <w:sz w:val="32"/>
          <w:szCs w:val="32"/>
          <w:rtl/>
          <w:lang w:bidi="ar-DZ"/>
        </w:rPr>
      </w:pPr>
      <w:r w:rsidRPr="0046678C">
        <w:rPr>
          <w:rFonts w:hint="cs"/>
          <w:sz w:val="32"/>
          <w:szCs w:val="32"/>
          <w:rtl/>
          <w:lang w:bidi="ar-DZ"/>
        </w:rPr>
        <w:t>1. اسم العملية</w:t>
      </w:r>
    </w:p>
    <w:p w14:paraId="34FA08FF" w14:textId="77777777" w:rsidR="005C384C" w:rsidRPr="0046678C" w:rsidRDefault="005C384C" w:rsidP="005C384C">
      <w:pPr>
        <w:rPr>
          <w:sz w:val="32"/>
          <w:szCs w:val="32"/>
          <w:rtl/>
          <w:lang w:bidi="ar-DZ"/>
        </w:rPr>
      </w:pPr>
      <w:r w:rsidRPr="0046678C">
        <w:rPr>
          <w:rFonts w:hint="cs"/>
          <w:sz w:val="32"/>
          <w:szCs w:val="32"/>
          <w:rtl/>
          <w:lang w:bidi="ar-DZ"/>
        </w:rPr>
        <w:t>إدارة التواصل والإشعارات مع ولي الأمر (إرسال، متابعة ردود)</w:t>
      </w:r>
    </w:p>
    <w:p w14:paraId="7737EF1B" w14:textId="77777777" w:rsidR="005C384C" w:rsidRPr="0046678C" w:rsidRDefault="005C384C" w:rsidP="005C384C">
      <w:pPr>
        <w:rPr>
          <w:sz w:val="32"/>
          <w:szCs w:val="32"/>
          <w:rtl/>
          <w:lang w:bidi="ar-DZ"/>
        </w:rPr>
      </w:pPr>
    </w:p>
    <w:p w14:paraId="37DCE229" w14:textId="77777777" w:rsidR="005C384C" w:rsidRPr="0046678C" w:rsidRDefault="005C384C" w:rsidP="005C384C">
      <w:pPr>
        <w:rPr>
          <w:sz w:val="32"/>
          <w:szCs w:val="32"/>
          <w:rtl/>
          <w:lang w:bidi="ar-DZ"/>
        </w:rPr>
      </w:pPr>
      <w:r w:rsidRPr="0046678C">
        <w:rPr>
          <w:rFonts w:hint="cs"/>
          <w:sz w:val="32"/>
          <w:szCs w:val="32"/>
          <w:rtl/>
          <w:lang w:bidi="ar-DZ"/>
        </w:rPr>
        <w:t>2. وصف العملية</w:t>
      </w:r>
    </w:p>
    <w:p w14:paraId="2FDD0268" w14:textId="77777777" w:rsidR="005C384C" w:rsidRPr="0046678C" w:rsidRDefault="005C384C" w:rsidP="005C384C">
      <w:pPr>
        <w:rPr>
          <w:sz w:val="32"/>
          <w:szCs w:val="32"/>
          <w:rtl/>
          <w:lang w:bidi="ar-DZ"/>
        </w:rPr>
      </w:pPr>
      <w:r w:rsidRPr="0046678C">
        <w:rPr>
          <w:rFonts w:hint="cs"/>
          <w:sz w:val="32"/>
          <w:szCs w:val="32"/>
          <w:rtl/>
          <w:lang w:bidi="ar-DZ"/>
        </w:rPr>
        <w:t>هي العملية الشاملة التي تُمكّن المدرسة من إرسال إشعارات ورسائل متنوّعة لأولياء أمور الطلاب عبر القنوات الإلكترونية (البوابة، البريد الإلكتروني، الرسائل النصية)، ومتابعة وصولها وقراءتها، وإدارة ردود أولياء الأمور عليها. تشمل الإشعارات أكاديمية (غياب، درجات)، سلوكية، مالية، تنظيمية (فعاليات، اجتماعات)، وإشعارات طارئة.</w:t>
      </w:r>
    </w:p>
    <w:p w14:paraId="4CB21C82" w14:textId="77777777" w:rsidR="005C384C" w:rsidRPr="0046678C" w:rsidRDefault="005C384C" w:rsidP="005C384C">
      <w:pPr>
        <w:rPr>
          <w:sz w:val="32"/>
          <w:szCs w:val="32"/>
          <w:rtl/>
          <w:lang w:bidi="ar-DZ"/>
        </w:rPr>
      </w:pPr>
    </w:p>
    <w:p w14:paraId="67FC8110" w14:textId="77777777" w:rsidR="005C384C" w:rsidRPr="0046678C" w:rsidRDefault="005C384C" w:rsidP="005C384C">
      <w:pPr>
        <w:rPr>
          <w:sz w:val="32"/>
          <w:szCs w:val="32"/>
          <w:rtl/>
          <w:lang w:bidi="ar-DZ"/>
        </w:rPr>
      </w:pPr>
      <w:r w:rsidRPr="0046678C">
        <w:rPr>
          <w:rFonts w:hint="cs"/>
          <w:sz w:val="32"/>
          <w:szCs w:val="32"/>
          <w:rtl/>
          <w:lang w:bidi="ar-DZ"/>
        </w:rPr>
        <w:t>3. الهدف من العملية</w:t>
      </w:r>
    </w:p>
    <w:p w14:paraId="5CF03AD9" w14:textId="77777777" w:rsidR="005C384C" w:rsidRPr="0046678C" w:rsidRDefault="005C384C" w:rsidP="005C384C">
      <w:pPr>
        <w:rPr>
          <w:sz w:val="32"/>
          <w:szCs w:val="32"/>
          <w:rtl/>
          <w:lang w:bidi="ar-DZ"/>
        </w:rPr>
      </w:pPr>
    </w:p>
    <w:p w14:paraId="070E703A" w14:textId="77777777" w:rsidR="005C384C" w:rsidRPr="0046678C" w:rsidRDefault="005C384C" w:rsidP="005C384C">
      <w:pPr>
        <w:rPr>
          <w:sz w:val="32"/>
          <w:szCs w:val="32"/>
          <w:rtl/>
          <w:lang w:bidi="ar-DZ"/>
        </w:rPr>
      </w:pPr>
      <w:r w:rsidRPr="0046678C">
        <w:rPr>
          <w:rFonts w:hint="cs"/>
          <w:sz w:val="32"/>
          <w:szCs w:val="32"/>
          <w:rtl/>
          <w:lang w:bidi="ar-DZ"/>
        </w:rPr>
        <w:t>· ضمان وصول المعلومات الهامة لولي الأمر بشكل فوري وموثوق.</w:t>
      </w:r>
    </w:p>
    <w:p w14:paraId="4FF408EE" w14:textId="77777777" w:rsidR="005C384C" w:rsidRPr="0046678C" w:rsidRDefault="005C384C" w:rsidP="005C384C">
      <w:pPr>
        <w:rPr>
          <w:sz w:val="32"/>
          <w:szCs w:val="32"/>
          <w:rtl/>
          <w:lang w:bidi="ar-DZ"/>
        </w:rPr>
      </w:pPr>
      <w:r w:rsidRPr="0046678C">
        <w:rPr>
          <w:rFonts w:hint="cs"/>
          <w:sz w:val="32"/>
          <w:szCs w:val="32"/>
          <w:rtl/>
          <w:lang w:bidi="ar-DZ"/>
        </w:rPr>
        <w:t>· تعزيز مشاركة ولي الأمر في العملية التعليمية والتربوية لابنه.</w:t>
      </w:r>
    </w:p>
    <w:p w14:paraId="60078493" w14:textId="77777777" w:rsidR="005C384C" w:rsidRPr="0046678C" w:rsidRDefault="005C384C" w:rsidP="005C384C">
      <w:pPr>
        <w:rPr>
          <w:sz w:val="32"/>
          <w:szCs w:val="32"/>
          <w:rtl/>
          <w:lang w:bidi="ar-DZ"/>
        </w:rPr>
      </w:pPr>
      <w:r w:rsidRPr="0046678C">
        <w:rPr>
          <w:rFonts w:hint="cs"/>
          <w:sz w:val="32"/>
          <w:szCs w:val="32"/>
          <w:rtl/>
          <w:lang w:bidi="ar-DZ"/>
        </w:rPr>
        <w:lastRenderedPageBreak/>
        <w:t>· توثيق عملية التواصل بين المدرسة وولي الأمر (متى أُرسلت الرسالة، هل وصلت، هل قُرئت).</w:t>
      </w:r>
    </w:p>
    <w:p w14:paraId="1B75EDBF" w14:textId="77777777" w:rsidR="005C384C" w:rsidRPr="0046678C" w:rsidRDefault="005C384C" w:rsidP="005C384C">
      <w:pPr>
        <w:rPr>
          <w:sz w:val="32"/>
          <w:szCs w:val="32"/>
          <w:rtl/>
          <w:lang w:bidi="ar-DZ"/>
        </w:rPr>
      </w:pPr>
      <w:r w:rsidRPr="0046678C">
        <w:rPr>
          <w:rFonts w:hint="cs"/>
          <w:sz w:val="32"/>
          <w:szCs w:val="32"/>
          <w:rtl/>
          <w:lang w:bidi="ar-DZ"/>
        </w:rPr>
        <w:t>· تقليل الاعتماد على التواصل الورقي التقليدي وزيادة الكفاءة.</w:t>
      </w:r>
    </w:p>
    <w:p w14:paraId="162E72E9" w14:textId="77777777" w:rsidR="005C384C" w:rsidRPr="0046678C" w:rsidRDefault="005C384C" w:rsidP="005C384C">
      <w:pPr>
        <w:rPr>
          <w:sz w:val="32"/>
          <w:szCs w:val="32"/>
          <w:rtl/>
          <w:lang w:bidi="ar-DZ"/>
        </w:rPr>
      </w:pPr>
      <w:r w:rsidRPr="0046678C">
        <w:rPr>
          <w:rFonts w:hint="cs"/>
          <w:sz w:val="32"/>
          <w:szCs w:val="32"/>
          <w:rtl/>
          <w:lang w:bidi="ar-DZ"/>
        </w:rPr>
        <w:t>· توفير قناة رسمية لولي الأمر للرد على الإشعارات أو التواصل مع المدرسة.</w:t>
      </w:r>
    </w:p>
    <w:p w14:paraId="0EFB02CE" w14:textId="77777777" w:rsidR="005C384C" w:rsidRPr="0046678C" w:rsidRDefault="005C384C" w:rsidP="005C384C">
      <w:pPr>
        <w:rPr>
          <w:sz w:val="32"/>
          <w:szCs w:val="32"/>
          <w:rtl/>
          <w:lang w:bidi="ar-DZ"/>
        </w:rPr>
      </w:pPr>
    </w:p>
    <w:p w14:paraId="4EA7481D" w14:textId="77777777" w:rsidR="005C384C" w:rsidRPr="0046678C" w:rsidRDefault="005C384C" w:rsidP="005C384C">
      <w:pPr>
        <w:rPr>
          <w:sz w:val="32"/>
          <w:szCs w:val="32"/>
          <w:rtl/>
          <w:lang w:bidi="ar-DZ"/>
        </w:rPr>
      </w:pPr>
      <w:r w:rsidRPr="0046678C">
        <w:rPr>
          <w:rFonts w:hint="cs"/>
          <w:sz w:val="32"/>
          <w:szCs w:val="32"/>
          <w:rtl/>
          <w:lang w:bidi="ar-DZ"/>
        </w:rPr>
        <w:t>4. الجهة المسؤولة عن التنفيذ</w:t>
      </w:r>
    </w:p>
    <w:p w14:paraId="028671FB" w14:textId="77777777" w:rsidR="005C384C" w:rsidRPr="0046678C" w:rsidRDefault="005C384C" w:rsidP="005C384C">
      <w:pPr>
        <w:rPr>
          <w:sz w:val="32"/>
          <w:szCs w:val="32"/>
          <w:rtl/>
          <w:lang w:bidi="ar-DZ"/>
        </w:rPr>
      </w:pPr>
    </w:p>
    <w:p w14:paraId="7ACF5DCE" w14:textId="77777777" w:rsidR="005C384C" w:rsidRPr="0046678C" w:rsidRDefault="005C384C" w:rsidP="005C384C">
      <w:pPr>
        <w:rPr>
          <w:sz w:val="32"/>
          <w:szCs w:val="32"/>
          <w:rtl/>
          <w:lang w:bidi="ar-DZ"/>
        </w:rPr>
      </w:pPr>
      <w:r w:rsidRPr="0046678C">
        <w:rPr>
          <w:rFonts w:hint="cs"/>
          <w:sz w:val="32"/>
          <w:szCs w:val="32"/>
          <w:rtl/>
          <w:lang w:bidi="ar-DZ"/>
        </w:rPr>
        <w:t>· المرسلون/المنشئون: المعلمون، الإداريون، المرشد الطلابي، النظام (الإشعارات الآلية).</w:t>
      </w:r>
    </w:p>
    <w:p w14:paraId="004EADD0" w14:textId="77777777" w:rsidR="005C384C" w:rsidRPr="0046678C" w:rsidRDefault="005C384C" w:rsidP="005C384C">
      <w:pPr>
        <w:rPr>
          <w:sz w:val="32"/>
          <w:szCs w:val="32"/>
          <w:rtl/>
          <w:lang w:bidi="ar-DZ"/>
        </w:rPr>
      </w:pPr>
      <w:r w:rsidRPr="0046678C">
        <w:rPr>
          <w:rFonts w:hint="cs"/>
          <w:sz w:val="32"/>
          <w:szCs w:val="32"/>
          <w:rtl/>
          <w:lang w:bidi="ar-DZ"/>
        </w:rPr>
        <w:t>· المشرف على التواصل: إدارة المدرسة (مدير، وكيل).</w:t>
      </w:r>
    </w:p>
    <w:p w14:paraId="656EC66C" w14:textId="77777777" w:rsidR="005C384C" w:rsidRPr="0046678C" w:rsidRDefault="005C384C" w:rsidP="005C384C">
      <w:pPr>
        <w:rPr>
          <w:sz w:val="32"/>
          <w:szCs w:val="32"/>
          <w:rtl/>
          <w:lang w:bidi="ar-DZ"/>
        </w:rPr>
      </w:pPr>
      <w:r w:rsidRPr="0046678C">
        <w:rPr>
          <w:rFonts w:hint="cs"/>
          <w:sz w:val="32"/>
          <w:szCs w:val="32"/>
          <w:rtl/>
          <w:lang w:bidi="ar-DZ"/>
        </w:rPr>
        <w:t>· المستقبلون: أولياء أمور الطلاب.</w:t>
      </w:r>
    </w:p>
    <w:p w14:paraId="65BF1079" w14:textId="77777777" w:rsidR="005C384C" w:rsidRPr="0046678C" w:rsidRDefault="005C384C" w:rsidP="005C384C">
      <w:pPr>
        <w:rPr>
          <w:sz w:val="32"/>
          <w:szCs w:val="32"/>
          <w:rtl/>
          <w:lang w:bidi="ar-DZ"/>
        </w:rPr>
      </w:pPr>
      <w:r w:rsidRPr="0046678C">
        <w:rPr>
          <w:rFonts w:hint="cs"/>
          <w:sz w:val="32"/>
          <w:szCs w:val="32"/>
          <w:rtl/>
          <w:lang w:bidi="ar-DZ"/>
        </w:rPr>
        <w:t>· الدعم التقني: النظام (إدارة القنوات، تسليم الرسائل، التقارير).</w:t>
      </w:r>
    </w:p>
    <w:p w14:paraId="6DE7E81E" w14:textId="77777777" w:rsidR="005C384C" w:rsidRPr="0046678C" w:rsidRDefault="005C384C" w:rsidP="005C384C">
      <w:pPr>
        <w:rPr>
          <w:sz w:val="32"/>
          <w:szCs w:val="32"/>
          <w:rtl/>
          <w:lang w:bidi="ar-DZ"/>
        </w:rPr>
      </w:pPr>
    </w:p>
    <w:p w14:paraId="74C0B1E5" w14:textId="77777777" w:rsidR="005C384C" w:rsidRPr="0046678C" w:rsidRDefault="005C384C" w:rsidP="005C384C">
      <w:pPr>
        <w:rPr>
          <w:sz w:val="32"/>
          <w:szCs w:val="32"/>
          <w:rtl/>
          <w:lang w:bidi="ar-DZ"/>
        </w:rPr>
      </w:pPr>
      <w:r w:rsidRPr="0046678C">
        <w:rPr>
          <w:rFonts w:hint="cs"/>
          <w:sz w:val="32"/>
          <w:szCs w:val="32"/>
          <w:rtl/>
          <w:lang w:bidi="ar-DZ"/>
        </w:rPr>
        <w:t>5. المدخلات (Inputs)</w:t>
      </w:r>
    </w:p>
    <w:p w14:paraId="1F7586B8" w14:textId="77777777" w:rsidR="005C384C" w:rsidRPr="0046678C" w:rsidRDefault="005C384C" w:rsidP="005C384C">
      <w:pPr>
        <w:rPr>
          <w:sz w:val="32"/>
          <w:szCs w:val="32"/>
          <w:rtl/>
          <w:lang w:bidi="ar-DZ"/>
        </w:rPr>
      </w:pPr>
    </w:p>
    <w:p w14:paraId="7ABE034D" w14:textId="77777777" w:rsidR="005C384C" w:rsidRPr="0046678C" w:rsidRDefault="005C384C" w:rsidP="005C384C">
      <w:pPr>
        <w:rPr>
          <w:sz w:val="32"/>
          <w:szCs w:val="32"/>
          <w:rtl/>
          <w:lang w:bidi="ar-DZ"/>
        </w:rPr>
      </w:pPr>
      <w:r w:rsidRPr="0046678C">
        <w:rPr>
          <w:rFonts w:hint="cs"/>
          <w:sz w:val="32"/>
          <w:szCs w:val="32"/>
          <w:rtl/>
          <w:lang w:bidi="ar-DZ"/>
        </w:rPr>
        <w:t>· محتوى الإشعار: النص، العنوان، النوع (تحذير، إعلام، استفسار).</w:t>
      </w:r>
    </w:p>
    <w:p w14:paraId="6691A598" w14:textId="77777777" w:rsidR="005C384C" w:rsidRPr="0046678C" w:rsidRDefault="005C384C" w:rsidP="005C384C">
      <w:pPr>
        <w:rPr>
          <w:sz w:val="32"/>
          <w:szCs w:val="32"/>
          <w:rtl/>
          <w:lang w:bidi="ar-DZ"/>
        </w:rPr>
      </w:pPr>
      <w:r w:rsidRPr="0046678C">
        <w:rPr>
          <w:rFonts w:hint="cs"/>
          <w:sz w:val="32"/>
          <w:szCs w:val="32"/>
          <w:rtl/>
          <w:lang w:bidi="ar-DZ"/>
        </w:rPr>
        <w:t>· الفئة المستهدفة: (ولي أمر طالب معين، أولياء أمور شعبة، أولياء أمور المدرسة ككل).</w:t>
      </w:r>
    </w:p>
    <w:p w14:paraId="7C8AA589" w14:textId="77777777" w:rsidR="005C384C" w:rsidRPr="0046678C" w:rsidRDefault="005C384C" w:rsidP="005C384C">
      <w:pPr>
        <w:rPr>
          <w:sz w:val="32"/>
          <w:szCs w:val="32"/>
          <w:rtl/>
          <w:lang w:bidi="ar-DZ"/>
        </w:rPr>
      </w:pPr>
      <w:r w:rsidRPr="0046678C">
        <w:rPr>
          <w:rFonts w:hint="cs"/>
          <w:sz w:val="32"/>
          <w:szCs w:val="32"/>
          <w:rtl/>
          <w:lang w:bidi="ar-DZ"/>
        </w:rPr>
        <w:t>· نوع الرسالة: (غياب، درجات متدنية، مخالفة سلوكية، دعوة لاجتماع، نشاط قادم، مستحقات مالية، إشعار طارئ).</w:t>
      </w:r>
    </w:p>
    <w:p w14:paraId="6DFD797E" w14:textId="77777777" w:rsidR="005C384C" w:rsidRPr="0046678C" w:rsidRDefault="005C384C" w:rsidP="005C384C">
      <w:pPr>
        <w:rPr>
          <w:sz w:val="32"/>
          <w:szCs w:val="32"/>
          <w:rtl/>
          <w:lang w:bidi="ar-DZ"/>
        </w:rPr>
      </w:pPr>
      <w:r w:rsidRPr="0046678C">
        <w:rPr>
          <w:rFonts w:hint="cs"/>
          <w:sz w:val="32"/>
          <w:szCs w:val="32"/>
          <w:rtl/>
          <w:lang w:bidi="ar-DZ"/>
        </w:rPr>
        <w:t>· الأولوية: (عادية، عالية، عاجلة).</w:t>
      </w:r>
    </w:p>
    <w:p w14:paraId="302AD960" w14:textId="77777777" w:rsidR="005C384C" w:rsidRPr="0046678C" w:rsidRDefault="005C384C" w:rsidP="005C384C">
      <w:pPr>
        <w:rPr>
          <w:sz w:val="32"/>
          <w:szCs w:val="32"/>
          <w:rtl/>
          <w:lang w:bidi="ar-DZ"/>
        </w:rPr>
      </w:pPr>
      <w:r w:rsidRPr="0046678C">
        <w:rPr>
          <w:rFonts w:hint="cs"/>
          <w:sz w:val="32"/>
          <w:szCs w:val="32"/>
          <w:rtl/>
          <w:lang w:bidi="ar-DZ"/>
        </w:rPr>
        <w:t>· المرفقات: (مستندات، صور، روابط).</w:t>
      </w:r>
    </w:p>
    <w:p w14:paraId="76E2026D" w14:textId="77777777" w:rsidR="005C384C" w:rsidRPr="0046678C" w:rsidRDefault="005C384C" w:rsidP="005C384C">
      <w:pPr>
        <w:rPr>
          <w:sz w:val="32"/>
          <w:szCs w:val="32"/>
          <w:rtl/>
          <w:lang w:bidi="ar-DZ"/>
        </w:rPr>
      </w:pPr>
      <w:r w:rsidRPr="0046678C">
        <w:rPr>
          <w:rFonts w:hint="cs"/>
          <w:sz w:val="32"/>
          <w:szCs w:val="32"/>
          <w:rtl/>
          <w:lang w:bidi="ar-DZ"/>
        </w:rPr>
        <w:t>· بيانات المرسل: (كود المعلم أو الموظف).</w:t>
      </w:r>
    </w:p>
    <w:p w14:paraId="57840589" w14:textId="77777777" w:rsidR="005C384C" w:rsidRPr="0046678C" w:rsidRDefault="005C384C" w:rsidP="005C384C">
      <w:pPr>
        <w:rPr>
          <w:sz w:val="32"/>
          <w:szCs w:val="32"/>
          <w:rtl/>
          <w:lang w:bidi="ar-DZ"/>
        </w:rPr>
      </w:pPr>
      <w:r w:rsidRPr="0046678C">
        <w:rPr>
          <w:rFonts w:hint="cs"/>
          <w:sz w:val="32"/>
          <w:szCs w:val="32"/>
          <w:rtl/>
          <w:lang w:bidi="ar-DZ"/>
        </w:rPr>
        <w:t>· رد ولي الأمر: (نص الرد، التاريخ) – عند الرد.</w:t>
      </w:r>
    </w:p>
    <w:p w14:paraId="7ED52F02" w14:textId="77777777" w:rsidR="005C384C" w:rsidRPr="0046678C" w:rsidRDefault="005C384C" w:rsidP="005C384C">
      <w:pPr>
        <w:rPr>
          <w:sz w:val="32"/>
          <w:szCs w:val="32"/>
          <w:rtl/>
          <w:lang w:bidi="ar-DZ"/>
        </w:rPr>
      </w:pPr>
    </w:p>
    <w:p w14:paraId="5379628D" w14:textId="77777777" w:rsidR="005C384C" w:rsidRPr="0046678C" w:rsidRDefault="005C384C" w:rsidP="005C384C">
      <w:pPr>
        <w:rPr>
          <w:sz w:val="32"/>
          <w:szCs w:val="32"/>
          <w:rtl/>
          <w:lang w:bidi="ar-DZ"/>
        </w:rPr>
      </w:pPr>
      <w:r w:rsidRPr="0046678C">
        <w:rPr>
          <w:rFonts w:hint="cs"/>
          <w:sz w:val="32"/>
          <w:szCs w:val="32"/>
          <w:rtl/>
          <w:lang w:bidi="ar-DZ"/>
        </w:rPr>
        <w:t>6. خطوات التنفيذ التفصيلية</w:t>
      </w:r>
    </w:p>
    <w:p w14:paraId="72C69AC1" w14:textId="77777777" w:rsidR="005C384C" w:rsidRPr="0046678C" w:rsidRDefault="005C384C" w:rsidP="005C384C">
      <w:pPr>
        <w:rPr>
          <w:sz w:val="32"/>
          <w:szCs w:val="32"/>
          <w:rtl/>
          <w:lang w:bidi="ar-DZ"/>
        </w:rPr>
      </w:pPr>
    </w:p>
    <w:p w14:paraId="482BCEA8" w14:textId="77777777" w:rsidR="005C384C" w:rsidRPr="0046678C" w:rsidRDefault="005C384C" w:rsidP="005C384C">
      <w:pPr>
        <w:rPr>
          <w:sz w:val="32"/>
          <w:szCs w:val="32"/>
          <w:rtl/>
          <w:lang w:bidi="ar-DZ"/>
        </w:rPr>
      </w:pPr>
      <w:r w:rsidRPr="0046678C">
        <w:rPr>
          <w:rFonts w:hint="cs"/>
          <w:sz w:val="32"/>
          <w:szCs w:val="32"/>
          <w:rtl/>
          <w:lang w:bidi="ar-DZ"/>
        </w:rPr>
        <w:t>1. إنشاء الإشعار: يقوم المستخدم المخول (مثل معلم) بتسجيل الدخول، ويختار "إرسال إشعار لولي الأمر".</w:t>
      </w:r>
    </w:p>
    <w:p w14:paraId="53A3D647" w14:textId="77777777" w:rsidR="005C384C" w:rsidRPr="0046678C" w:rsidRDefault="005C384C" w:rsidP="005C384C">
      <w:pPr>
        <w:rPr>
          <w:sz w:val="32"/>
          <w:szCs w:val="32"/>
          <w:rtl/>
          <w:lang w:bidi="ar-DZ"/>
        </w:rPr>
      </w:pPr>
      <w:r w:rsidRPr="0046678C">
        <w:rPr>
          <w:rFonts w:hint="cs"/>
          <w:sz w:val="32"/>
          <w:szCs w:val="32"/>
          <w:rtl/>
          <w:lang w:bidi="ar-DZ"/>
        </w:rPr>
        <w:t>2. تحديد المستهدف: يحدد الطالب (أو الشعبة) المراد إرسال الإشعار لأولياء أمورهم.</w:t>
      </w:r>
    </w:p>
    <w:p w14:paraId="4F603410" w14:textId="77777777" w:rsidR="005C384C" w:rsidRPr="0046678C" w:rsidRDefault="005C384C" w:rsidP="005C384C">
      <w:pPr>
        <w:rPr>
          <w:sz w:val="32"/>
          <w:szCs w:val="32"/>
          <w:rtl/>
          <w:lang w:bidi="ar-DZ"/>
        </w:rPr>
      </w:pPr>
      <w:r w:rsidRPr="0046678C">
        <w:rPr>
          <w:rFonts w:hint="cs"/>
          <w:sz w:val="32"/>
          <w:szCs w:val="32"/>
          <w:rtl/>
          <w:lang w:bidi="ar-DZ"/>
        </w:rPr>
        <w:t>3. تعبئة المحتوى: يختار نوع الإشعار من قائمة، ويكتب العنوان والنص، وقد يرفق ملفاً.</w:t>
      </w:r>
    </w:p>
    <w:p w14:paraId="38BA3496" w14:textId="77777777" w:rsidR="005C384C" w:rsidRPr="0046678C" w:rsidRDefault="005C384C" w:rsidP="005C384C">
      <w:pPr>
        <w:rPr>
          <w:sz w:val="32"/>
          <w:szCs w:val="32"/>
          <w:rtl/>
          <w:lang w:bidi="ar-DZ"/>
        </w:rPr>
      </w:pPr>
      <w:r w:rsidRPr="0046678C">
        <w:rPr>
          <w:rFonts w:hint="cs"/>
          <w:sz w:val="32"/>
          <w:szCs w:val="32"/>
          <w:rtl/>
          <w:lang w:bidi="ar-DZ"/>
        </w:rPr>
        <w:t>4. الإرسال: يضغط على "إرسال". يقوم النظام تلقائياً بما يلي:</w:t>
      </w:r>
    </w:p>
    <w:p w14:paraId="5A80321C" w14:textId="77777777" w:rsidR="005C384C" w:rsidRPr="0046678C" w:rsidRDefault="005C384C" w:rsidP="005C384C">
      <w:pPr>
        <w:rPr>
          <w:sz w:val="32"/>
          <w:szCs w:val="32"/>
          <w:rtl/>
          <w:lang w:bidi="ar-DZ"/>
        </w:rPr>
      </w:pPr>
      <w:r w:rsidRPr="0046678C">
        <w:rPr>
          <w:rFonts w:hint="cs"/>
          <w:sz w:val="32"/>
          <w:szCs w:val="32"/>
          <w:rtl/>
          <w:lang w:bidi="ar-DZ"/>
        </w:rPr>
        <w:t xml:space="preserve">   · التسليم متعدد القنوات: إرسال الرسالة عبر:</w:t>
      </w:r>
    </w:p>
    <w:p w14:paraId="030F514A" w14:textId="77777777" w:rsidR="005C384C" w:rsidRPr="0046678C" w:rsidRDefault="005C384C" w:rsidP="005C384C">
      <w:pPr>
        <w:rPr>
          <w:sz w:val="32"/>
          <w:szCs w:val="32"/>
          <w:rtl/>
          <w:lang w:bidi="ar-DZ"/>
        </w:rPr>
      </w:pPr>
      <w:r w:rsidRPr="0046678C">
        <w:rPr>
          <w:rFonts w:hint="cs"/>
          <w:sz w:val="32"/>
          <w:szCs w:val="32"/>
          <w:rtl/>
          <w:lang w:bidi="ar-DZ"/>
        </w:rPr>
        <w:t xml:space="preserve">     · اللوحة الشخصية لولي الأمر في البوابة الإلكترونية.</w:t>
      </w:r>
    </w:p>
    <w:p w14:paraId="7DAE33AF" w14:textId="77777777" w:rsidR="005C384C" w:rsidRPr="0046678C" w:rsidRDefault="005C384C" w:rsidP="005C384C">
      <w:pPr>
        <w:rPr>
          <w:sz w:val="32"/>
          <w:szCs w:val="32"/>
          <w:rtl/>
          <w:lang w:bidi="ar-DZ"/>
        </w:rPr>
      </w:pPr>
      <w:r w:rsidRPr="0046678C">
        <w:rPr>
          <w:rFonts w:hint="cs"/>
          <w:sz w:val="32"/>
          <w:szCs w:val="32"/>
          <w:rtl/>
          <w:lang w:bidi="ar-DZ"/>
        </w:rPr>
        <w:t xml:space="preserve">     · البريد الإلكتروني المسجل لولي الأمر.</w:t>
      </w:r>
    </w:p>
    <w:p w14:paraId="1F01BC6F" w14:textId="77777777" w:rsidR="005C384C" w:rsidRPr="0046678C" w:rsidRDefault="005C384C" w:rsidP="005C384C">
      <w:pPr>
        <w:rPr>
          <w:sz w:val="32"/>
          <w:szCs w:val="32"/>
          <w:rtl/>
          <w:lang w:bidi="ar-DZ"/>
        </w:rPr>
      </w:pPr>
      <w:r w:rsidRPr="0046678C">
        <w:rPr>
          <w:rFonts w:hint="cs"/>
          <w:sz w:val="32"/>
          <w:szCs w:val="32"/>
          <w:rtl/>
          <w:lang w:bidi="ar-DZ"/>
        </w:rPr>
        <w:t xml:space="preserve">     · رسالة نصية قصيرة (SMS) للجوال (إذا كانت الخدمة مفعلة ومعتمد تكلفتها).</w:t>
      </w:r>
    </w:p>
    <w:p w14:paraId="20A6C279" w14:textId="77777777" w:rsidR="005C384C" w:rsidRPr="0046678C" w:rsidRDefault="005C384C" w:rsidP="005C384C">
      <w:pPr>
        <w:rPr>
          <w:sz w:val="32"/>
          <w:szCs w:val="32"/>
          <w:rtl/>
          <w:lang w:bidi="ar-DZ"/>
        </w:rPr>
      </w:pPr>
      <w:r w:rsidRPr="0046678C">
        <w:rPr>
          <w:rFonts w:hint="cs"/>
          <w:sz w:val="32"/>
          <w:szCs w:val="32"/>
          <w:rtl/>
          <w:lang w:bidi="ar-DZ"/>
        </w:rPr>
        <w:t xml:space="preserve">   · التوثيق والتتبع: حفظ الرسالة في قاعدة البيانات مع تعيين حالة "مرسولة"، وتسجيل وقت الإرسال والمرسل.</w:t>
      </w:r>
    </w:p>
    <w:p w14:paraId="387F4EC2" w14:textId="77777777" w:rsidR="005C384C" w:rsidRPr="0046678C" w:rsidRDefault="005C384C" w:rsidP="005C384C">
      <w:pPr>
        <w:rPr>
          <w:sz w:val="32"/>
          <w:szCs w:val="32"/>
          <w:rtl/>
          <w:lang w:bidi="ar-DZ"/>
        </w:rPr>
      </w:pPr>
      <w:r w:rsidRPr="0046678C">
        <w:rPr>
          <w:rFonts w:hint="cs"/>
          <w:sz w:val="32"/>
          <w:szCs w:val="32"/>
          <w:rtl/>
          <w:lang w:bidi="ar-DZ"/>
        </w:rPr>
        <w:t xml:space="preserve">   · الإشعارات الآلية: يمكن للنظام إرسال إشعارات تلقائية بناءً على قواعد (مثل: إرسال تنبيه لولي الأمر إذا غاب ابنه 3 أيام متتالية – مرتبطة بالعملية 10).</w:t>
      </w:r>
    </w:p>
    <w:p w14:paraId="06FD482A" w14:textId="77777777" w:rsidR="005C384C" w:rsidRPr="0046678C" w:rsidRDefault="005C384C" w:rsidP="005C384C">
      <w:pPr>
        <w:rPr>
          <w:sz w:val="32"/>
          <w:szCs w:val="32"/>
          <w:rtl/>
          <w:lang w:bidi="ar-DZ"/>
        </w:rPr>
      </w:pPr>
      <w:r w:rsidRPr="0046678C">
        <w:rPr>
          <w:rFonts w:hint="cs"/>
          <w:sz w:val="32"/>
          <w:szCs w:val="32"/>
          <w:rtl/>
          <w:lang w:bidi="ar-DZ"/>
        </w:rPr>
        <w:t>5. متابعة الحالة: يمكن للمرسل أو الإدارة عرض لوحة "متابعة الإشعارات" التي تظهر:</w:t>
      </w:r>
    </w:p>
    <w:p w14:paraId="3DC62503" w14:textId="77777777" w:rsidR="005C384C" w:rsidRPr="0046678C" w:rsidRDefault="005C384C" w:rsidP="005C384C">
      <w:pPr>
        <w:rPr>
          <w:sz w:val="32"/>
          <w:szCs w:val="32"/>
          <w:rtl/>
          <w:lang w:bidi="ar-DZ"/>
        </w:rPr>
      </w:pPr>
      <w:r w:rsidRPr="0046678C">
        <w:rPr>
          <w:rFonts w:hint="cs"/>
          <w:sz w:val="32"/>
          <w:szCs w:val="32"/>
          <w:rtl/>
          <w:lang w:bidi="ar-DZ"/>
        </w:rPr>
        <w:t xml:space="preserve">   · عدد الإشعارات المرسلة.</w:t>
      </w:r>
    </w:p>
    <w:p w14:paraId="7586AEF1" w14:textId="77777777" w:rsidR="005C384C" w:rsidRPr="0046678C" w:rsidRDefault="005C384C" w:rsidP="005C384C">
      <w:pPr>
        <w:rPr>
          <w:sz w:val="32"/>
          <w:szCs w:val="32"/>
          <w:rtl/>
          <w:lang w:bidi="ar-DZ"/>
        </w:rPr>
      </w:pPr>
      <w:r w:rsidRPr="0046678C">
        <w:rPr>
          <w:rFonts w:hint="cs"/>
          <w:sz w:val="32"/>
          <w:szCs w:val="32"/>
          <w:rtl/>
          <w:lang w:bidi="ar-DZ"/>
        </w:rPr>
        <w:t xml:space="preserve">   · حالاتها (مرسولة، وصلت، قُرئت، تم الرد عليها).</w:t>
      </w:r>
    </w:p>
    <w:p w14:paraId="4AF23EFF" w14:textId="77777777" w:rsidR="005C384C" w:rsidRPr="0046678C" w:rsidRDefault="005C384C" w:rsidP="005C384C">
      <w:pPr>
        <w:rPr>
          <w:sz w:val="32"/>
          <w:szCs w:val="32"/>
          <w:rtl/>
          <w:lang w:bidi="ar-DZ"/>
        </w:rPr>
      </w:pPr>
      <w:r w:rsidRPr="0046678C">
        <w:rPr>
          <w:rFonts w:hint="cs"/>
          <w:sz w:val="32"/>
          <w:szCs w:val="32"/>
          <w:rtl/>
          <w:lang w:bidi="ar-DZ"/>
        </w:rPr>
        <w:t xml:space="preserve">   · نسبة القراءة والرد.</w:t>
      </w:r>
    </w:p>
    <w:p w14:paraId="4A67A8C2" w14:textId="77777777" w:rsidR="005C384C" w:rsidRPr="0046678C" w:rsidRDefault="005C384C" w:rsidP="005C384C">
      <w:pPr>
        <w:rPr>
          <w:sz w:val="32"/>
          <w:szCs w:val="32"/>
          <w:rtl/>
          <w:lang w:bidi="ar-DZ"/>
        </w:rPr>
      </w:pPr>
      <w:r w:rsidRPr="0046678C">
        <w:rPr>
          <w:rFonts w:hint="cs"/>
          <w:sz w:val="32"/>
          <w:szCs w:val="32"/>
          <w:rtl/>
          <w:lang w:bidi="ar-DZ"/>
        </w:rPr>
        <w:lastRenderedPageBreak/>
        <w:t>6. استقبال الردود: عندما يقرأ ولي الأمر الرسالة في البوابة أو عبر البريد ويرد، يقوم النظام:</w:t>
      </w:r>
    </w:p>
    <w:p w14:paraId="05C1F871" w14:textId="77777777" w:rsidR="005C384C" w:rsidRPr="0046678C" w:rsidRDefault="005C384C" w:rsidP="005C384C">
      <w:pPr>
        <w:rPr>
          <w:sz w:val="32"/>
          <w:szCs w:val="32"/>
          <w:rtl/>
          <w:lang w:bidi="ar-DZ"/>
        </w:rPr>
      </w:pPr>
      <w:r w:rsidRPr="0046678C">
        <w:rPr>
          <w:rFonts w:hint="cs"/>
          <w:sz w:val="32"/>
          <w:szCs w:val="32"/>
          <w:rtl/>
          <w:lang w:bidi="ar-DZ"/>
        </w:rPr>
        <w:t xml:space="preserve">   · حفظ الرد وربطه بالرسالة الأصلية.</w:t>
      </w:r>
    </w:p>
    <w:p w14:paraId="7D64B1FB" w14:textId="77777777" w:rsidR="005C384C" w:rsidRPr="0046678C" w:rsidRDefault="005C384C" w:rsidP="005C384C">
      <w:pPr>
        <w:rPr>
          <w:sz w:val="32"/>
          <w:szCs w:val="32"/>
          <w:rtl/>
          <w:lang w:bidi="ar-DZ"/>
        </w:rPr>
      </w:pPr>
      <w:r w:rsidRPr="0046678C">
        <w:rPr>
          <w:rFonts w:hint="cs"/>
          <w:sz w:val="32"/>
          <w:szCs w:val="32"/>
          <w:rtl/>
          <w:lang w:bidi="ar-DZ"/>
        </w:rPr>
        <w:t xml:space="preserve">   · تغيير حالة الرسالة الأصلية إلى "تم الرد".</w:t>
      </w:r>
    </w:p>
    <w:p w14:paraId="1B0CED76" w14:textId="77777777" w:rsidR="005C384C" w:rsidRPr="0046678C" w:rsidRDefault="005C384C" w:rsidP="005C384C">
      <w:pPr>
        <w:rPr>
          <w:sz w:val="32"/>
          <w:szCs w:val="32"/>
          <w:rtl/>
          <w:lang w:bidi="ar-DZ"/>
        </w:rPr>
      </w:pPr>
      <w:r w:rsidRPr="0046678C">
        <w:rPr>
          <w:rFonts w:hint="cs"/>
          <w:sz w:val="32"/>
          <w:szCs w:val="32"/>
          <w:rtl/>
          <w:lang w:bidi="ar-DZ"/>
        </w:rPr>
        <w:t xml:space="preserve">   · إرسال إشعار للمرسل الأصلي (المعلم أو الإداري) بوجود رد جديد.</w:t>
      </w:r>
    </w:p>
    <w:p w14:paraId="59FE8455" w14:textId="77777777" w:rsidR="005C384C" w:rsidRPr="0046678C" w:rsidRDefault="005C384C" w:rsidP="005C384C">
      <w:pPr>
        <w:rPr>
          <w:sz w:val="32"/>
          <w:szCs w:val="32"/>
          <w:rtl/>
          <w:lang w:bidi="ar-DZ"/>
        </w:rPr>
      </w:pPr>
      <w:r w:rsidRPr="0046678C">
        <w:rPr>
          <w:rFonts w:hint="cs"/>
          <w:sz w:val="32"/>
          <w:szCs w:val="32"/>
          <w:rtl/>
          <w:lang w:bidi="ar-DZ"/>
        </w:rPr>
        <w:t>7. التقارير: يمكن إنشاء تقارير عن فعالية التواصل (أكثر أنواع الإشعارات إرسالاً، أعلى نسبة قراءة، أولياء أمور لا يقرأون الإشعارات).</w:t>
      </w:r>
    </w:p>
    <w:p w14:paraId="1427A120" w14:textId="77777777" w:rsidR="005C384C" w:rsidRPr="0046678C" w:rsidRDefault="005C384C" w:rsidP="005C384C">
      <w:pPr>
        <w:rPr>
          <w:sz w:val="32"/>
          <w:szCs w:val="32"/>
          <w:rtl/>
          <w:lang w:bidi="ar-DZ"/>
        </w:rPr>
      </w:pPr>
    </w:p>
    <w:p w14:paraId="4F5CFFD9" w14:textId="77777777" w:rsidR="005C384C" w:rsidRPr="0046678C" w:rsidRDefault="005C384C" w:rsidP="005C384C">
      <w:pPr>
        <w:rPr>
          <w:sz w:val="32"/>
          <w:szCs w:val="32"/>
          <w:rtl/>
          <w:lang w:bidi="ar-DZ"/>
        </w:rPr>
      </w:pPr>
      <w:r w:rsidRPr="0046678C">
        <w:rPr>
          <w:rFonts w:hint="cs"/>
          <w:sz w:val="32"/>
          <w:szCs w:val="32"/>
          <w:rtl/>
          <w:lang w:bidi="ar-DZ"/>
        </w:rPr>
        <w:t>7. المخرجات (Outputs)</w:t>
      </w:r>
    </w:p>
    <w:p w14:paraId="3DCFFCA7" w14:textId="77777777" w:rsidR="005C384C" w:rsidRPr="0046678C" w:rsidRDefault="005C384C" w:rsidP="005C384C">
      <w:pPr>
        <w:rPr>
          <w:sz w:val="32"/>
          <w:szCs w:val="32"/>
          <w:rtl/>
          <w:lang w:bidi="ar-DZ"/>
        </w:rPr>
      </w:pPr>
    </w:p>
    <w:p w14:paraId="6F1C5DD2" w14:textId="77777777" w:rsidR="005C384C" w:rsidRPr="0046678C" w:rsidRDefault="005C384C" w:rsidP="005C384C">
      <w:pPr>
        <w:rPr>
          <w:sz w:val="32"/>
          <w:szCs w:val="32"/>
          <w:rtl/>
          <w:lang w:bidi="ar-DZ"/>
        </w:rPr>
      </w:pPr>
      <w:r w:rsidRPr="0046678C">
        <w:rPr>
          <w:rFonts w:hint="cs"/>
          <w:sz w:val="32"/>
          <w:szCs w:val="32"/>
          <w:rtl/>
          <w:lang w:bidi="ar-DZ"/>
        </w:rPr>
        <w:t>· إشعارات مرسلة عبر قنوات متعددة موثقة في النظام.</w:t>
      </w:r>
    </w:p>
    <w:p w14:paraId="2E48223F" w14:textId="77777777" w:rsidR="005C384C" w:rsidRPr="0046678C" w:rsidRDefault="005C384C" w:rsidP="005C384C">
      <w:pPr>
        <w:rPr>
          <w:sz w:val="32"/>
          <w:szCs w:val="32"/>
          <w:rtl/>
          <w:lang w:bidi="ar-DZ"/>
        </w:rPr>
      </w:pPr>
      <w:r w:rsidRPr="0046678C">
        <w:rPr>
          <w:rFonts w:hint="cs"/>
          <w:sz w:val="32"/>
          <w:szCs w:val="32"/>
          <w:rtl/>
          <w:lang w:bidi="ar-DZ"/>
        </w:rPr>
        <w:t>· تأكيدات وصول وقراءة (Read Receipts) للإشعارات.</w:t>
      </w:r>
    </w:p>
    <w:p w14:paraId="2056A687" w14:textId="77777777" w:rsidR="005C384C" w:rsidRPr="0046678C" w:rsidRDefault="005C384C" w:rsidP="005C384C">
      <w:pPr>
        <w:rPr>
          <w:sz w:val="32"/>
          <w:szCs w:val="32"/>
          <w:rtl/>
          <w:lang w:bidi="ar-DZ"/>
        </w:rPr>
      </w:pPr>
      <w:r w:rsidRPr="0046678C">
        <w:rPr>
          <w:rFonts w:hint="cs"/>
          <w:sz w:val="32"/>
          <w:szCs w:val="32"/>
          <w:rtl/>
          <w:lang w:bidi="ar-DZ"/>
        </w:rPr>
        <w:t>· ردود أولياء الأمور مخزنة ومنظمة مع الإشعارات الأصلية.</w:t>
      </w:r>
    </w:p>
    <w:p w14:paraId="373F4224" w14:textId="77777777" w:rsidR="005C384C" w:rsidRPr="0046678C" w:rsidRDefault="005C384C" w:rsidP="005C384C">
      <w:pPr>
        <w:rPr>
          <w:sz w:val="32"/>
          <w:szCs w:val="32"/>
          <w:rtl/>
          <w:lang w:bidi="ar-DZ"/>
        </w:rPr>
      </w:pPr>
      <w:r w:rsidRPr="0046678C">
        <w:rPr>
          <w:rFonts w:hint="cs"/>
          <w:sz w:val="32"/>
          <w:szCs w:val="32"/>
          <w:rtl/>
          <w:lang w:bidi="ar-DZ"/>
        </w:rPr>
        <w:t>· تقارير إحصائية عن نشاط التواصل وفعاليته.</w:t>
      </w:r>
    </w:p>
    <w:p w14:paraId="10D9224B" w14:textId="77777777" w:rsidR="005C384C" w:rsidRPr="0046678C" w:rsidRDefault="005C384C" w:rsidP="005C384C">
      <w:pPr>
        <w:rPr>
          <w:sz w:val="32"/>
          <w:szCs w:val="32"/>
          <w:rtl/>
          <w:lang w:bidi="ar-DZ"/>
        </w:rPr>
      </w:pPr>
      <w:r w:rsidRPr="0046678C">
        <w:rPr>
          <w:rFonts w:hint="cs"/>
          <w:sz w:val="32"/>
          <w:szCs w:val="32"/>
          <w:rtl/>
          <w:lang w:bidi="ar-DZ"/>
        </w:rPr>
        <w:t>· أرشيف كامل للتواصل بين المدرسة وكل ولي أمر.</w:t>
      </w:r>
    </w:p>
    <w:p w14:paraId="75054819" w14:textId="77777777" w:rsidR="005C384C" w:rsidRPr="0046678C" w:rsidRDefault="005C384C" w:rsidP="005C384C">
      <w:pPr>
        <w:rPr>
          <w:sz w:val="32"/>
          <w:szCs w:val="32"/>
          <w:rtl/>
          <w:lang w:bidi="ar-DZ"/>
        </w:rPr>
      </w:pPr>
    </w:p>
    <w:p w14:paraId="66ABD167" w14:textId="77777777" w:rsidR="005C384C" w:rsidRPr="0046678C" w:rsidRDefault="005C384C" w:rsidP="005C384C">
      <w:pPr>
        <w:rPr>
          <w:sz w:val="32"/>
          <w:szCs w:val="32"/>
          <w:rtl/>
          <w:lang w:bidi="ar-DZ"/>
        </w:rPr>
      </w:pPr>
      <w:r w:rsidRPr="0046678C">
        <w:rPr>
          <w:rFonts w:hint="cs"/>
          <w:sz w:val="32"/>
          <w:szCs w:val="32"/>
          <w:rtl/>
          <w:lang w:bidi="ar-DZ"/>
        </w:rPr>
        <w:t>8. القيود والشروط (Business Rules)</w:t>
      </w:r>
    </w:p>
    <w:p w14:paraId="688D5307" w14:textId="77777777" w:rsidR="005C384C" w:rsidRPr="0046678C" w:rsidRDefault="005C384C" w:rsidP="005C384C">
      <w:pPr>
        <w:rPr>
          <w:sz w:val="32"/>
          <w:szCs w:val="32"/>
          <w:rtl/>
          <w:lang w:bidi="ar-DZ"/>
        </w:rPr>
      </w:pPr>
    </w:p>
    <w:p w14:paraId="10B721FE" w14:textId="77777777" w:rsidR="005C384C" w:rsidRPr="0046678C" w:rsidRDefault="005C384C" w:rsidP="005C384C">
      <w:pPr>
        <w:rPr>
          <w:sz w:val="32"/>
          <w:szCs w:val="32"/>
          <w:rtl/>
          <w:lang w:bidi="ar-DZ"/>
        </w:rPr>
      </w:pPr>
      <w:r w:rsidRPr="0046678C">
        <w:rPr>
          <w:rFonts w:hint="cs"/>
          <w:sz w:val="32"/>
          <w:szCs w:val="32"/>
          <w:rtl/>
          <w:lang w:bidi="ar-DZ"/>
        </w:rPr>
        <w:t>· يجب أن يكون لولي الأمر حساب نشط في البوابة واستمارة تواصل صحيحة (بريد إلكتروني، جوال) ليستقبل الإشعارات.</w:t>
      </w:r>
    </w:p>
    <w:p w14:paraId="5C9FB6B5" w14:textId="77777777" w:rsidR="005C384C" w:rsidRPr="0046678C" w:rsidRDefault="005C384C" w:rsidP="005C384C">
      <w:pPr>
        <w:rPr>
          <w:sz w:val="32"/>
          <w:szCs w:val="32"/>
          <w:rtl/>
          <w:lang w:bidi="ar-DZ"/>
        </w:rPr>
      </w:pPr>
      <w:r w:rsidRPr="0046678C">
        <w:rPr>
          <w:rFonts w:hint="cs"/>
          <w:sz w:val="32"/>
          <w:szCs w:val="32"/>
          <w:rtl/>
          <w:lang w:bidi="ar-DZ"/>
        </w:rPr>
        <w:t>· يمكن تحديد أوقات مناسبة لإرسال الرسائل النصية (مثلاً: عدم الإرسال ليلاً).</w:t>
      </w:r>
    </w:p>
    <w:p w14:paraId="763128C0" w14:textId="77777777" w:rsidR="005C384C" w:rsidRPr="0046678C" w:rsidRDefault="005C384C" w:rsidP="005C384C">
      <w:pPr>
        <w:rPr>
          <w:sz w:val="32"/>
          <w:szCs w:val="32"/>
          <w:rtl/>
          <w:lang w:bidi="ar-DZ"/>
        </w:rPr>
      </w:pPr>
      <w:r w:rsidRPr="0046678C">
        <w:rPr>
          <w:rFonts w:hint="cs"/>
          <w:sz w:val="32"/>
          <w:szCs w:val="32"/>
          <w:rtl/>
          <w:lang w:bidi="ar-DZ"/>
        </w:rPr>
        <w:t>· بعض أنواع الإشعارات الحساسة (مثل المخالفات السلوكية الجسيمة) قد تتطلب موافقة إدارية قبل الإرسال.</w:t>
      </w:r>
    </w:p>
    <w:p w14:paraId="56F53646" w14:textId="77777777" w:rsidR="005C384C" w:rsidRPr="0046678C" w:rsidRDefault="005C384C" w:rsidP="005C384C">
      <w:pPr>
        <w:rPr>
          <w:sz w:val="32"/>
          <w:szCs w:val="32"/>
          <w:rtl/>
          <w:lang w:bidi="ar-DZ"/>
        </w:rPr>
      </w:pPr>
      <w:r w:rsidRPr="0046678C">
        <w:rPr>
          <w:rFonts w:hint="cs"/>
          <w:sz w:val="32"/>
          <w:szCs w:val="32"/>
          <w:rtl/>
          <w:lang w:bidi="ar-DZ"/>
        </w:rPr>
        <w:lastRenderedPageBreak/>
        <w:t>· لا يمكن للمعلم إرسال إشعار جماعي لأولياء أمور طلاب ليسوا تحت إشرافه المباشر دون إذن.</w:t>
      </w:r>
    </w:p>
    <w:p w14:paraId="18300442" w14:textId="77777777" w:rsidR="005C384C" w:rsidRPr="0046678C" w:rsidRDefault="005C384C" w:rsidP="005C384C">
      <w:pPr>
        <w:rPr>
          <w:sz w:val="32"/>
          <w:szCs w:val="32"/>
          <w:rtl/>
          <w:lang w:bidi="ar-DZ"/>
        </w:rPr>
      </w:pPr>
      <w:r w:rsidRPr="0046678C">
        <w:rPr>
          <w:rFonts w:hint="cs"/>
          <w:sz w:val="32"/>
          <w:szCs w:val="32"/>
          <w:rtl/>
          <w:lang w:bidi="ar-DZ"/>
        </w:rPr>
        <w:t>· يحتفظ النظام بجميع الرسائل والردود ولا يمكن حذفها (لأغراض أرشيفية وإثباتية).</w:t>
      </w:r>
    </w:p>
    <w:p w14:paraId="05200FE1" w14:textId="77777777" w:rsidR="005C384C" w:rsidRPr="0046678C" w:rsidRDefault="005C384C" w:rsidP="005C384C">
      <w:pPr>
        <w:rPr>
          <w:sz w:val="32"/>
          <w:szCs w:val="32"/>
          <w:rtl/>
          <w:lang w:bidi="ar-DZ"/>
        </w:rPr>
      </w:pPr>
    </w:p>
    <w:p w14:paraId="3A0DCB2F" w14:textId="77777777" w:rsidR="005C384C" w:rsidRPr="0046678C" w:rsidRDefault="005C384C" w:rsidP="005C384C">
      <w:pPr>
        <w:rPr>
          <w:sz w:val="32"/>
          <w:szCs w:val="32"/>
          <w:rtl/>
          <w:lang w:bidi="ar-DZ"/>
        </w:rPr>
      </w:pPr>
      <w:r w:rsidRPr="0046678C">
        <w:rPr>
          <w:rFonts w:hint="cs"/>
          <w:sz w:val="32"/>
          <w:szCs w:val="32"/>
          <w:rtl/>
          <w:lang w:bidi="ar-DZ"/>
        </w:rPr>
        <w:t>9. الارتباط بمكتب التربية والتعليم</w:t>
      </w:r>
    </w:p>
    <w:p w14:paraId="3E389680" w14:textId="77777777" w:rsidR="005C384C" w:rsidRPr="0046678C" w:rsidRDefault="005C384C" w:rsidP="005C384C">
      <w:pPr>
        <w:rPr>
          <w:sz w:val="32"/>
          <w:szCs w:val="32"/>
          <w:rtl/>
          <w:lang w:bidi="ar-DZ"/>
        </w:rPr>
      </w:pPr>
    </w:p>
    <w:p w14:paraId="1BF290D5" w14:textId="77777777" w:rsidR="005C384C" w:rsidRPr="0046678C" w:rsidRDefault="005C384C" w:rsidP="005C384C">
      <w:pPr>
        <w:rPr>
          <w:sz w:val="32"/>
          <w:szCs w:val="32"/>
          <w:rtl/>
          <w:lang w:bidi="ar-DZ"/>
        </w:rPr>
      </w:pPr>
      <w:r w:rsidRPr="0046678C">
        <w:rPr>
          <w:rFonts w:hint="cs"/>
          <w:sz w:val="32"/>
          <w:szCs w:val="32"/>
          <w:rtl/>
          <w:lang w:bidi="ar-DZ"/>
        </w:rPr>
        <w:t>· يمكن لمكتب التربية إرسال تعاميم أو إشعارات عامة لجميع أولياء أمور المدارس التابعة له عبر النظام.</w:t>
      </w:r>
    </w:p>
    <w:p w14:paraId="43AAF72C" w14:textId="77777777" w:rsidR="005C384C" w:rsidRPr="0046678C" w:rsidRDefault="005C384C" w:rsidP="005C384C">
      <w:pPr>
        <w:rPr>
          <w:sz w:val="32"/>
          <w:szCs w:val="32"/>
          <w:rtl/>
          <w:lang w:bidi="ar-DZ"/>
        </w:rPr>
      </w:pPr>
      <w:r w:rsidRPr="0046678C">
        <w:rPr>
          <w:rFonts w:hint="cs"/>
          <w:sz w:val="32"/>
          <w:szCs w:val="32"/>
          <w:rtl/>
          <w:lang w:bidi="ar-DZ"/>
        </w:rPr>
        <w:t>· قد يطلب المكتب تقارير عن نسبة تفاعل أولياء الأمور مع إشعارات المدارس كمؤشر لجودة التواصل.</w:t>
      </w:r>
    </w:p>
    <w:p w14:paraId="10D92AE1" w14:textId="77777777" w:rsidR="005C384C" w:rsidRPr="0046678C" w:rsidRDefault="005C384C" w:rsidP="005C384C">
      <w:pPr>
        <w:rPr>
          <w:sz w:val="32"/>
          <w:szCs w:val="32"/>
          <w:rtl/>
          <w:lang w:bidi="ar-DZ"/>
        </w:rPr>
      </w:pPr>
    </w:p>
    <w:p w14:paraId="764EAFAF" w14:textId="77777777" w:rsidR="005C384C" w:rsidRPr="0046678C" w:rsidRDefault="005C384C" w:rsidP="005C384C">
      <w:pPr>
        <w:rPr>
          <w:sz w:val="32"/>
          <w:szCs w:val="32"/>
          <w:rtl/>
          <w:lang w:bidi="ar-DZ"/>
        </w:rPr>
      </w:pPr>
      <w:r w:rsidRPr="0046678C">
        <w:rPr>
          <w:rFonts w:hint="cs"/>
          <w:sz w:val="32"/>
          <w:szCs w:val="32"/>
          <w:rtl/>
          <w:lang w:bidi="ar-DZ"/>
        </w:rPr>
        <w:t>10. العلاقة مع الكيانات الأخرى</w:t>
      </w:r>
    </w:p>
    <w:p w14:paraId="43B6C462" w14:textId="77777777" w:rsidR="005C384C" w:rsidRPr="0046678C" w:rsidRDefault="005C384C" w:rsidP="005C384C">
      <w:pPr>
        <w:rPr>
          <w:sz w:val="32"/>
          <w:szCs w:val="32"/>
          <w:rtl/>
          <w:lang w:bidi="ar-DZ"/>
        </w:rPr>
      </w:pPr>
    </w:p>
    <w:p w14:paraId="5598CE86" w14:textId="77777777" w:rsidR="005C384C" w:rsidRPr="0046678C" w:rsidRDefault="005C384C" w:rsidP="005C384C">
      <w:pPr>
        <w:rPr>
          <w:sz w:val="32"/>
          <w:szCs w:val="32"/>
          <w:rtl/>
          <w:lang w:bidi="ar-DZ"/>
        </w:rPr>
      </w:pPr>
      <w:r w:rsidRPr="0046678C">
        <w:rPr>
          <w:rFonts w:hint="cs"/>
          <w:sz w:val="32"/>
          <w:szCs w:val="32"/>
          <w:rtl/>
          <w:lang w:bidi="ar-DZ"/>
        </w:rPr>
        <w:t>· كيان ولي الأمر: هو المستهدف الرئيسي وعنوان التواصل.</w:t>
      </w:r>
    </w:p>
    <w:p w14:paraId="6237CC3C" w14:textId="77777777" w:rsidR="005C384C" w:rsidRPr="0046678C" w:rsidRDefault="005C384C" w:rsidP="005C384C">
      <w:pPr>
        <w:rPr>
          <w:sz w:val="32"/>
          <w:szCs w:val="32"/>
          <w:rtl/>
          <w:lang w:bidi="ar-DZ"/>
        </w:rPr>
      </w:pPr>
      <w:r w:rsidRPr="0046678C">
        <w:rPr>
          <w:rFonts w:hint="cs"/>
          <w:sz w:val="32"/>
          <w:szCs w:val="32"/>
          <w:rtl/>
          <w:lang w:bidi="ar-DZ"/>
        </w:rPr>
        <w:t>· كيان الطالب: يتم تحديد ولي الأمر عبر ارتباطه بالطالب.</w:t>
      </w:r>
    </w:p>
    <w:p w14:paraId="11A306AC" w14:textId="77777777" w:rsidR="005C384C" w:rsidRPr="0046678C" w:rsidRDefault="005C384C" w:rsidP="005C384C">
      <w:pPr>
        <w:rPr>
          <w:sz w:val="32"/>
          <w:szCs w:val="32"/>
          <w:rtl/>
          <w:lang w:bidi="ar-DZ"/>
        </w:rPr>
      </w:pPr>
      <w:r w:rsidRPr="0046678C">
        <w:rPr>
          <w:rFonts w:hint="cs"/>
          <w:sz w:val="32"/>
          <w:szCs w:val="32"/>
          <w:rtl/>
          <w:lang w:bidi="ar-DZ"/>
        </w:rPr>
        <w:t>· كيان الموظف (المعلم/الإداري): هو مرسل الإشعارات.</w:t>
      </w:r>
    </w:p>
    <w:p w14:paraId="3643A50A" w14:textId="77777777" w:rsidR="005C384C" w:rsidRPr="0046678C" w:rsidRDefault="005C384C" w:rsidP="005C384C">
      <w:pPr>
        <w:rPr>
          <w:sz w:val="32"/>
          <w:szCs w:val="32"/>
          <w:rtl/>
          <w:lang w:bidi="ar-DZ"/>
        </w:rPr>
      </w:pPr>
      <w:r w:rsidRPr="0046678C">
        <w:rPr>
          <w:rFonts w:hint="cs"/>
          <w:sz w:val="32"/>
          <w:szCs w:val="32"/>
          <w:rtl/>
          <w:lang w:bidi="ar-DZ"/>
        </w:rPr>
        <w:t>· كيان الإشعار (كداتا ستور): حيث تخزن جميع الإشعارات والردود.</w:t>
      </w:r>
    </w:p>
    <w:p w14:paraId="5C1F3F15" w14:textId="77777777" w:rsidR="005C384C" w:rsidRPr="0046678C" w:rsidRDefault="005C384C" w:rsidP="005C384C">
      <w:pPr>
        <w:rPr>
          <w:sz w:val="32"/>
          <w:szCs w:val="32"/>
          <w:rtl/>
          <w:lang w:bidi="ar-DZ"/>
        </w:rPr>
      </w:pPr>
      <w:r w:rsidRPr="0046678C">
        <w:rPr>
          <w:rFonts w:hint="cs"/>
          <w:sz w:val="32"/>
          <w:szCs w:val="32"/>
          <w:rtl/>
          <w:lang w:bidi="ar-DZ"/>
        </w:rPr>
        <w:t>· كيان الحضور والغياب، السلوك، الدرجات: كمصدر للإشعارات الآلية.</w:t>
      </w:r>
    </w:p>
    <w:p w14:paraId="35C3E94A" w14:textId="77777777" w:rsidR="005C384C" w:rsidRPr="0046678C" w:rsidRDefault="005C384C" w:rsidP="005C384C">
      <w:pPr>
        <w:rPr>
          <w:sz w:val="32"/>
          <w:szCs w:val="32"/>
          <w:rtl/>
          <w:lang w:bidi="ar-DZ"/>
        </w:rPr>
      </w:pPr>
    </w:p>
    <w:p w14:paraId="37D97B7F" w14:textId="77777777" w:rsidR="005C384C" w:rsidRPr="0046678C" w:rsidRDefault="005C384C" w:rsidP="005C384C">
      <w:pPr>
        <w:rPr>
          <w:sz w:val="32"/>
          <w:szCs w:val="32"/>
          <w:rtl/>
          <w:lang w:bidi="ar-DZ"/>
        </w:rPr>
      </w:pPr>
      <w:r w:rsidRPr="0046678C">
        <w:rPr>
          <w:rFonts w:hint="cs"/>
          <w:sz w:val="32"/>
          <w:szCs w:val="32"/>
          <w:rtl/>
          <w:lang w:bidi="ar-DZ"/>
        </w:rPr>
        <w:t>11. ملاحظات</w:t>
      </w:r>
    </w:p>
    <w:p w14:paraId="2D639925" w14:textId="77777777" w:rsidR="005C384C" w:rsidRPr="0046678C" w:rsidRDefault="005C384C" w:rsidP="005C384C">
      <w:pPr>
        <w:rPr>
          <w:sz w:val="32"/>
          <w:szCs w:val="32"/>
          <w:rtl/>
          <w:lang w:bidi="ar-DZ"/>
        </w:rPr>
      </w:pPr>
    </w:p>
    <w:p w14:paraId="60F6EA65" w14:textId="77777777" w:rsidR="005C384C" w:rsidRPr="0046678C" w:rsidRDefault="005C384C" w:rsidP="005C384C">
      <w:pPr>
        <w:rPr>
          <w:sz w:val="32"/>
          <w:szCs w:val="32"/>
          <w:rtl/>
          <w:lang w:bidi="ar-DZ"/>
        </w:rPr>
      </w:pPr>
      <w:r w:rsidRPr="0046678C">
        <w:rPr>
          <w:rFonts w:hint="cs"/>
          <w:sz w:val="32"/>
          <w:szCs w:val="32"/>
          <w:rtl/>
          <w:lang w:bidi="ar-DZ"/>
        </w:rPr>
        <w:t>· يمكن تصنيف الإشعارات لمساعدة ولي الأمر في ترتيب أولوياته (مثلاً: علامة عاجلة باللون الأحمر).</w:t>
      </w:r>
    </w:p>
    <w:p w14:paraId="7B8B093E" w14:textId="77777777" w:rsidR="005C384C" w:rsidRPr="0046678C" w:rsidRDefault="005C384C" w:rsidP="005C384C">
      <w:pPr>
        <w:rPr>
          <w:sz w:val="32"/>
          <w:szCs w:val="32"/>
          <w:rtl/>
          <w:lang w:bidi="ar-DZ"/>
        </w:rPr>
      </w:pPr>
      <w:r w:rsidRPr="0046678C">
        <w:rPr>
          <w:rFonts w:hint="cs"/>
          <w:sz w:val="32"/>
          <w:szCs w:val="32"/>
          <w:rtl/>
          <w:lang w:bidi="ar-DZ"/>
        </w:rPr>
        <w:lastRenderedPageBreak/>
        <w:t>· يمكن إضافة ميزة الترجمات التلقائية إذا كانت المدرسة تضم جنسيات متعددة.</w:t>
      </w:r>
    </w:p>
    <w:p w14:paraId="1FEE8696" w14:textId="77777777" w:rsidR="005C384C" w:rsidRPr="0046678C" w:rsidRDefault="005C384C" w:rsidP="005C384C">
      <w:pPr>
        <w:rPr>
          <w:sz w:val="32"/>
          <w:szCs w:val="32"/>
          <w:rtl/>
          <w:lang w:bidi="ar-DZ"/>
        </w:rPr>
      </w:pPr>
      <w:r w:rsidRPr="0046678C">
        <w:rPr>
          <w:rFonts w:hint="cs"/>
          <w:sz w:val="32"/>
          <w:szCs w:val="32"/>
          <w:rtl/>
          <w:lang w:bidi="ar-DZ"/>
        </w:rPr>
        <w:t>· يجب أن يكون هناك خيار لإرسال إشعارات "لطيفة" وإيجابية (مثلاً: تهنئة بمناسبة، ثناء على سلوك) وليس فقط المشكلات.</w:t>
      </w:r>
    </w:p>
    <w:p w14:paraId="1CADF419" w14:textId="77777777" w:rsidR="005C384C" w:rsidRPr="0046678C" w:rsidRDefault="005C384C" w:rsidP="005C384C">
      <w:pPr>
        <w:rPr>
          <w:sz w:val="32"/>
          <w:szCs w:val="32"/>
          <w:rtl/>
          <w:lang w:bidi="ar-DZ"/>
        </w:rPr>
      </w:pPr>
      <w:r w:rsidRPr="0046678C">
        <w:rPr>
          <w:rFonts w:hint="cs"/>
          <w:sz w:val="32"/>
          <w:szCs w:val="32"/>
          <w:rtl/>
          <w:lang w:bidi="ar-DZ"/>
        </w:rPr>
        <w:t>· دمج نظام التذاكر (Ticketing System) يمكن أن يكون امتداداً لهذه العملية، حيث يفتح ولي الأمر تذكرة لطلب أو استفسار ويتم تتبعها حتى الإغلاق.</w:t>
      </w:r>
    </w:p>
    <w:p w14:paraId="587A211F" w14:textId="77777777" w:rsidR="005C384C" w:rsidRPr="0046678C" w:rsidRDefault="005C384C" w:rsidP="005C384C">
      <w:pPr>
        <w:rPr>
          <w:sz w:val="32"/>
          <w:szCs w:val="32"/>
          <w:rtl/>
          <w:lang w:bidi="ar-DZ"/>
        </w:rPr>
      </w:pPr>
    </w:p>
    <w:p w14:paraId="60558B62" w14:textId="77777777" w:rsidR="005C384C" w:rsidRPr="0046678C" w:rsidRDefault="005C384C" w:rsidP="005C384C">
      <w:pPr>
        <w:rPr>
          <w:sz w:val="32"/>
          <w:szCs w:val="32"/>
          <w:rtl/>
          <w:lang w:bidi="ar-DZ"/>
        </w:rPr>
      </w:pPr>
    </w:p>
    <w:p w14:paraId="4CD128BC" w14:textId="77777777" w:rsidR="005C384C" w:rsidRPr="0046678C" w:rsidRDefault="005C384C" w:rsidP="005C384C">
      <w:pPr>
        <w:rPr>
          <w:sz w:val="32"/>
          <w:szCs w:val="32"/>
          <w:rtl/>
          <w:lang w:bidi="ar-DZ"/>
        </w:rPr>
      </w:pPr>
    </w:p>
    <w:p w14:paraId="0F1490FD" w14:textId="77777777" w:rsidR="005C384C" w:rsidRPr="0046678C" w:rsidRDefault="005C384C" w:rsidP="005C384C">
      <w:pPr>
        <w:rPr>
          <w:sz w:val="32"/>
          <w:szCs w:val="32"/>
          <w:rtl/>
          <w:lang w:bidi="ar-DZ"/>
        </w:rPr>
      </w:pPr>
    </w:p>
    <w:p w14:paraId="230AE179" w14:textId="77777777" w:rsidR="005C384C" w:rsidRPr="0046678C" w:rsidRDefault="005C384C" w:rsidP="005C384C">
      <w:pPr>
        <w:rPr>
          <w:sz w:val="32"/>
          <w:szCs w:val="32"/>
          <w:rtl/>
          <w:lang w:bidi="ar-DZ"/>
        </w:rPr>
      </w:pPr>
    </w:p>
    <w:p w14:paraId="7378B532" w14:textId="77777777" w:rsidR="005C384C" w:rsidRPr="0046678C" w:rsidRDefault="005C384C" w:rsidP="005C384C">
      <w:pPr>
        <w:rPr>
          <w:sz w:val="32"/>
          <w:szCs w:val="32"/>
          <w:rtl/>
          <w:lang w:bidi="ar-DZ"/>
        </w:rPr>
      </w:pPr>
    </w:p>
    <w:p w14:paraId="78CC41FC" w14:textId="77777777" w:rsidR="005C384C" w:rsidRPr="0046678C" w:rsidRDefault="005C384C" w:rsidP="005C384C">
      <w:pPr>
        <w:rPr>
          <w:sz w:val="32"/>
          <w:szCs w:val="32"/>
          <w:rtl/>
          <w:lang w:bidi="ar-DZ"/>
        </w:rPr>
      </w:pPr>
    </w:p>
    <w:p w14:paraId="4F0C6671" w14:textId="77777777" w:rsidR="005C384C" w:rsidRPr="0046678C" w:rsidRDefault="005C384C" w:rsidP="005C384C">
      <w:pPr>
        <w:rPr>
          <w:sz w:val="32"/>
          <w:szCs w:val="32"/>
          <w:rtl/>
          <w:lang w:bidi="ar-DZ"/>
        </w:rPr>
      </w:pPr>
    </w:p>
    <w:p w14:paraId="29C2EDAB" w14:textId="77777777" w:rsidR="005C384C" w:rsidRPr="0046678C" w:rsidRDefault="005C384C" w:rsidP="005C384C">
      <w:pPr>
        <w:rPr>
          <w:b/>
          <w:bCs/>
          <w:sz w:val="32"/>
          <w:szCs w:val="32"/>
          <w:rtl/>
          <w:lang w:bidi="ar-DZ"/>
        </w:rPr>
      </w:pPr>
      <w:r w:rsidRPr="0046678C">
        <w:rPr>
          <w:rFonts w:hint="cs"/>
          <w:b/>
          <w:bCs/>
          <w:sz w:val="32"/>
          <w:szCs w:val="32"/>
          <w:rtl/>
          <w:lang w:bidi="ar-DZ"/>
        </w:rPr>
        <w:t>المستوى الثالث: عمليات التغيير الأكاديمي والإداري (خلال/بين الفصول)</w:t>
      </w:r>
    </w:p>
    <w:p w14:paraId="36249330" w14:textId="77777777" w:rsidR="005C384C" w:rsidRPr="0046678C" w:rsidRDefault="005C384C" w:rsidP="005C384C">
      <w:pPr>
        <w:rPr>
          <w:sz w:val="32"/>
          <w:szCs w:val="32"/>
          <w:rtl/>
          <w:lang w:bidi="ar-DZ"/>
        </w:rPr>
      </w:pPr>
    </w:p>
    <w:p w14:paraId="342F58A7" w14:textId="77777777" w:rsidR="005C384C" w:rsidRPr="0046678C" w:rsidRDefault="005C384C" w:rsidP="005C384C">
      <w:pPr>
        <w:rPr>
          <w:sz w:val="32"/>
          <w:szCs w:val="32"/>
          <w:rtl/>
          <w:lang w:bidi="ar-DZ"/>
        </w:rPr>
      </w:pPr>
      <w:r w:rsidRPr="0046678C">
        <w:rPr>
          <w:rFonts w:hint="cs"/>
          <w:sz w:val="32"/>
          <w:szCs w:val="32"/>
          <w:rtl/>
          <w:lang w:bidi="ar-DZ"/>
        </w:rPr>
        <w:t>1. ترقية الطالب إلى صف أعلى (نهاية العام/الفصل).</w:t>
      </w:r>
    </w:p>
    <w:p w14:paraId="1768CBB2" w14:textId="77777777" w:rsidR="005C384C" w:rsidRPr="0046678C" w:rsidRDefault="005C384C" w:rsidP="005C384C">
      <w:pPr>
        <w:rPr>
          <w:sz w:val="32"/>
          <w:szCs w:val="32"/>
          <w:rtl/>
          <w:lang w:bidi="ar-DZ"/>
        </w:rPr>
      </w:pPr>
      <w:r w:rsidRPr="0046678C">
        <w:rPr>
          <w:rFonts w:hint="cs"/>
          <w:sz w:val="32"/>
          <w:szCs w:val="32"/>
          <w:rtl/>
          <w:lang w:bidi="ar-DZ"/>
        </w:rPr>
        <w:t>2. إعادة قيد الطالب في نفس الصف (إعادة سنة).</w:t>
      </w:r>
    </w:p>
    <w:p w14:paraId="2A5B3B04" w14:textId="77777777" w:rsidR="005C384C" w:rsidRPr="0046678C" w:rsidRDefault="005C384C" w:rsidP="005C384C">
      <w:pPr>
        <w:rPr>
          <w:sz w:val="32"/>
          <w:szCs w:val="32"/>
          <w:rtl/>
          <w:lang w:bidi="ar-DZ"/>
        </w:rPr>
      </w:pPr>
      <w:r w:rsidRPr="0046678C">
        <w:rPr>
          <w:rFonts w:hint="cs"/>
          <w:sz w:val="32"/>
          <w:szCs w:val="32"/>
          <w:rtl/>
          <w:lang w:bidi="ar-DZ"/>
        </w:rPr>
        <w:t>3. نقل الطالب بين الشعب أو الصفوف داخل المدرسة.</w:t>
      </w:r>
    </w:p>
    <w:p w14:paraId="08F3C9A5" w14:textId="77777777" w:rsidR="005C384C" w:rsidRPr="0046678C" w:rsidRDefault="005C384C" w:rsidP="005C384C">
      <w:pPr>
        <w:rPr>
          <w:sz w:val="32"/>
          <w:szCs w:val="32"/>
          <w:rtl/>
          <w:lang w:bidi="ar-DZ"/>
        </w:rPr>
      </w:pPr>
      <w:r w:rsidRPr="0046678C">
        <w:rPr>
          <w:rFonts w:hint="cs"/>
          <w:sz w:val="32"/>
          <w:szCs w:val="32"/>
          <w:rtl/>
          <w:lang w:bidi="ar-DZ"/>
        </w:rPr>
        <w:t>4. تغيير مسار/تخصص الطالب (للمرحلة الثانوية).</w:t>
      </w:r>
    </w:p>
    <w:p w14:paraId="0B8B7378" w14:textId="77777777" w:rsidR="005C384C" w:rsidRPr="0046678C" w:rsidRDefault="005C384C" w:rsidP="005C384C">
      <w:pPr>
        <w:rPr>
          <w:sz w:val="32"/>
          <w:szCs w:val="32"/>
          <w:rtl/>
          <w:lang w:bidi="ar-DZ"/>
        </w:rPr>
      </w:pPr>
      <w:r w:rsidRPr="0046678C">
        <w:rPr>
          <w:rFonts w:hint="cs"/>
          <w:sz w:val="32"/>
          <w:szCs w:val="32"/>
          <w:rtl/>
          <w:lang w:bidi="ar-DZ"/>
        </w:rPr>
        <w:t>5. تجميد قيد الطالب مؤقتاً (لأسباب صحية، مالية...) (ينتقل إلى متجمد).</w:t>
      </w:r>
    </w:p>
    <w:p w14:paraId="7FD982BB" w14:textId="77777777" w:rsidR="005C384C" w:rsidRPr="0046678C" w:rsidRDefault="005C384C" w:rsidP="005C384C">
      <w:pPr>
        <w:rPr>
          <w:sz w:val="32"/>
          <w:szCs w:val="32"/>
          <w:rtl/>
          <w:lang w:bidi="ar-DZ"/>
        </w:rPr>
      </w:pPr>
      <w:r w:rsidRPr="0046678C">
        <w:rPr>
          <w:rFonts w:hint="cs"/>
          <w:sz w:val="32"/>
          <w:szCs w:val="32"/>
          <w:rtl/>
          <w:lang w:bidi="ar-DZ"/>
        </w:rPr>
        <w:t>6. إعادة تفعيل قيد طالب مجمد (يعود إلى نشط).</w:t>
      </w:r>
    </w:p>
    <w:p w14:paraId="56792C5B" w14:textId="77777777" w:rsidR="005C384C" w:rsidRDefault="005C384C" w:rsidP="005C384C">
      <w:pPr>
        <w:rPr>
          <w:sz w:val="32"/>
          <w:szCs w:val="32"/>
          <w:rtl/>
          <w:lang w:bidi="ar-DZ"/>
        </w:rPr>
      </w:pPr>
      <w:r w:rsidRPr="0046678C">
        <w:rPr>
          <w:rFonts w:hint="cs"/>
          <w:sz w:val="32"/>
          <w:szCs w:val="32"/>
          <w:rtl/>
          <w:lang w:bidi="ar-DZ"/>
        </w:rPr>
        <w:t>7. معالجة ورصد حالات الانقطاع والغياب المزمن (وضع علامة منقطع)</w:t>
      </w:r>
    </w:p>
    <w:p w14:paraId="01A7729C" w14:textId="77777777" w:rsidR="005C384C" w:rsidRPr="0046678C" w:rsidRDefault="005C384C" w:rsidP="005C384C">
      <w:pPr>
        <w:rPr>
          <w:sz w:val="32"/>
          <w:szCs w:val="32"/>
          <w:rtl/>
          <w:lang w:bidi="ar-DZ"/>
        </w:rPr>
      </w:pPr>
    </w:p>
    <w:p w14:paraId="0FE46C18" w14:textId="77777777" w:rsidR="005C384C" w:rsidRPr="00E07B3C" w:rsidRDefault="005C384C" w:rsidP="005C384C">
      <w:pPr>
        <w:rPr>
          <w:sz w:val="32"/>
          <w:szCs w:val="32"/>
          <w:highlight w:val="yellow"/>
          <w:rtl/>
          <w:lang w:bidi="ar-DZ"/>
        </w:rPr>
      </w:pPr>
      <w:r w:rsidRPr="0046678C">
        <w:rPr>
          <w:rFonts w:hint="cs"/>
          <w:sz w:val="32"/>
          <w:szCs w:val="32"/>
          <w:highlight w:val="yellow"/>
          <w:rtl/>
          <w:lang w:bidi="ar-DZ"/>
        </w:rPr>
        <w:lastRenderedPageBreak/>
        <w:t xml:space="preserve">العملية </w:t>
      </w:r>
      <w:r>
        <w:rPr>
          <w:sz w:val="32"/>
          <w:szCs w:val="32"/>
          <w:highlight w:val="yellow"/>
        </w:rPr>
        <w:t>b</w:t>
      </w:r>
      <w:r w:rsidRPr="0046678C">
        <w:rPr>
          <w:rFonts w:hint="cs"/>
          <w:sz w:val="32"/>
          <w:szCs w:val="32"/>
          <w:highlight w:val="yellow"/>
          <w:rtl/>
          <w:lang w:bidi="ar-DZ"/>
        </w:rPr>
        <w:t>(</w:t>
      </w:r>
      <w:r>
        <w:rPr>
          <w:sz w:val="32"/>
          <w:szCs w:val="32"/>
          <w:highlight w:val="yellow"/>
          <w:lang w:bidi="ar-DZ"/>
        </w:rPr>
        <w:t>13</w:t>
      </w:r>
      <w:r w:rsidRPr="0046678C">
        <w:rPr>
          <w:rFonts w:hint="cs"/>
          <w:sz w:val="32"/>
          <w:szCs w:val="32"/>
          <w:highlight w:val="yellow"/>
          <w:rtl/>
          <w:lang w:bidi="ar-DZ"/>
        </w:rPr>
        <w:t>): ترقية الطالب إلى صف أعلى (نهاية العام/الفصل)</w:t>
      </w:r>
    </w:p>
    <w:p w14:paraId="491388A5" w14:textId="77777777" w:rsidR="005C384C" w:rsidRPr="0046678C" w:rsidRDefault="005C384C" w:rsidP="005C384C">
      <w:pPr>
        <w:rPr>
          <w:sz w:val="32"/>
          <w:szCs w:val="32"/>
          <w:rtl/>
          <w:lang w:bidi="ar-DZ"/>
        </w:rPr>
      </w:pPr>
      <w:r w:rsidRPr="0046678C">
        <w:rPr>
          <w:rFonts w:hint="cs"/>
          <w:sz w:val="32"/>
          <w:szCs w:val="32"/>
          <w:rtl/>
          <w:lang w:bidi="ar-DZ"/>
        </w:rPr>
        <w:t>1. اسم العملية</w:t>
      </w:r>
    </w:p>
    <w:p w14:paraId="0D6E0291" w14:textId="77777777" w:rsidR="005C384C" w:rsidRPr="0046678C" w:rsidRDefault="005C384C" w:rsidP="005C384C">
      <w:pPr>
        <w:rPr>
          <w:sz w:val="32"/>
          <w:szCs w:val="32"/>
          <w:rtl/>
          <w:lang w:bidi="ar-DZ"/>
        </w:rPr>
      </w:pPr>
      <w:r w:rsidRPr="0046678C">
        <w:rPr>
          <w:rFonts w:hint="cs"/>
          <w:sz w:val="32"/>
          <w:szCs w:val="32"/>
          <w:rtl/>
          <w:lang w:bidi="ar-DZ"/>
        </w:rPr>
        <w:t>ترقية الطالب إلى صف أعلى</w:t>
      </w:r>
    </w:p>
    <w:p w14:paraId="50651D96" w14:textId="77777777" w:rsidR="005C384C" w:rsidRPr="0046678C" w:rsidRDefault="005C384C" w:rsidP="005C384C">
      <w:pPr>
        <w:rPr>
          <w:sz w:val="32"/>
          <w:szCs w:val="32"/>
          <w:rtl/>
          <w:lang w:bidi="ar-DZ"/>
        </w:rPr>
      </w:pPr>
      <w:r w:rsidRPr="0046678C">
        <w:rPr>
          <w:rFonts w:hint="cs"/>
          <w:sz w:val="32"/>
          <w:szCs w:val="32"/>
          <w:rtl/>
          <w:lang w:bidi="ar-DZ"/>
        </w:rPr>
        <w:t>2. وصف العملية</w:t>
      </w:r>
    </w:p>
    <w:p w14:paraId="522CE413" w14:textId="77777777" w:rsidR="005C384C" w:rsidRPr="0046678C" w:rsidRDefault="005C384C" w:rsidP="005C384C">
      <w:pPr>
        <w:rPr>
          <w:sz w:val="32"/>
          <w:szCs w:val="32"/>
          <w:rtl/>
          <w:lang w:bidi="ar-DZ"/>
        </w:rPr>
      </w:pPr>
      <w:r w:rsidRPr="0046678C">
        <w:rPr>
          <w:rFonts w:hint="cs"/>
          <w:sz w:val="32"/>
          <w:szCs w:val="32"/>
          <w:rtl/>
          <w:lang w:bidi="ar-DZ"/>
        </w:rPr>
        <w:t>هي العملية الأكاديمية الإدارية التي تتم في نهاية العام الدراسي أو الفصل الدراسي (حسب النظام) لنقل الطالب الناجح من صفه الحالي إلى الصف التالي الأعلى في السلم التعليمي. تعتمد هذه العملية على نتائج الطالب النهائية واستيفائه لشروط النجاح والترقية المعتمدة من المدرسة ومكتب التربية.</w:t>
      </w:r>
    </w:p>
    <w:p w14:paraId="1F368BEA" w14:textId="77777777" w:rsidR="005C384C" w:rsidRPr="0046678C" w:rsidRDefault="005C384C" w:rsidP="005C384C">
      <w:pPr>
        <w:rPr>
          <w:sz w:val="32"/>
          <w:szCs w:val="32"/>
          <w:rtl/>
          <w:lang w:bidi="ar-DZ"/>
        </w:rPr>
      </w:pPr>
    </w:p>
    <w:p w14:paraId="0AA24FC6" w14:textId="77777777" w:rsidR="005C384C" w:rsidRPr="0046678C" w:rsidRDefault="005C384C" w:rsidP="005C384C">
      <w:pPr>
        <w:rPr>
          <w:sz w:val="32"/>
          <w:szCs w:val="32"/>
          <w:rtl/>
          <w:lang w:bidi="ar-DZ"/>
        </w:rPr>
      </w:pPr>
      <w:r w:rsidRPr="0046678C">
        <w:rPr>
          <w:rFonts w:hint="cs"/>
          <w:sz w:val="32"/>
          <w:szCs w:val="32"/>
          <w:rtl/>
          <w:lang w:bidi="ar-DZ"/>
        </w:rPr>
        <w:t>3. الهدف من العملية</w:t>
      </w:r>
    </w:p>
    <w:p w14:paraId="0FDB2883" w14:textId="77777777" w:rsidR="005C384C" w:rsidRPr="0046678C" w:rsidRDefault="005C384C" w:rsidP="005C384C">
      <w:pPr>
        <w:rPr>
          <w:sz w:val="32"/>
          <w:szCs w:val="32"/>
          <w:rtl/>
          <w:lang w:bidi="ar-DZ"/>
        </w:rPr>
      </w:pPr>
      <w:r w:rsidRPr="0046678C">
        <w:rPr>
          <w:rFonts w:hint="cs"/>
          <w:sz w:val="32"/>
          <w:szCs w:val="32"/>
          <w:rtl/>
          <w:lang w:bidi="ar-DZ"/>
        </w:rPr>
        <w:t>· تمكين الطلاب الناجحين من مواصلة مسيرتهم التعليمية في الصفوف الأعلى.</w:t>
      </w:r>
    </w:p>
    <w:p w14:paraId="65ADEB4D" w14:textId="77777777" w:rsidR="005C384C" w:rsidRPr="0046678C" w:rsidRDefault="005C384C" w:rsidP="005C384C">
      <w:pPr>
        <w:rPr>
          <w:sz w:val="32"/>
          <w:szCs w:val="32"/>
          <w:rtl/>
          <w:lang w:bidi="ar-DZ"/>
        </w:rPr>
      </w:pPr>
      <w:r w:rsidRPr="0046678C">
        <w:rPr>
          <w:rFonts w:hint="cs"/>
          <w:sz w:val="32"/>
          <w:szCs w:val="32"/>
          <w:rtl/>
          <w:lang w:bidi="ar-DZ"/>
        </w:rPr>
        <w:t>· تطبيق سياسات الترفيع المعتمدة (شروط النجاح، عدد المواد الراسبة المسموح بها، إلخ).</w:t>
      </w:r>
    </w:p>
    <w:p w14:paraId="5C28CE46" w14:textId="77777777" w:rsidR="005C384C" w:rsidRPr="0046678C" w:rsidRDefault="005C384C" w:rsidP="005C384C">
      <w:pPr>
        <w:rPr>
          <w:sz w:val="32"/>
          <w:szCs w:val="32"/>
          <w:rtl/>
          <w:lang w:bidi="ar-DZ"/>
        </w:rPr>
      </w:pPr>
      <w:r w:rsidRPr="0046678C">
        <w:rPr>
          <w:rFonts w:hint="cs"/>
          <w:sz w:val="32"/>
          <w:szCs w:val="32"/>
          <w:rtl/>
          <w:lang w:bidi="ar-DZ"/>
        </w:rPr>
        <w:t>· تحديث السجلات الأكاديمية والإدارية للطالب لتعكس وضعه الجديد.</w:t>
      </w:r>
    </w:p>
    <w:p w14:paraId="247E4373" w14:textId="77777777" w:rsidR="005C384C" w:rsidRPr="0046678C" w:rsidRDefault="005C384C" w:rsidP="005C384C">
      <w:pPr>
        <w:rPr>
          <w:sz w:val="32"/>
          <w:szCs w:val="32"/>
          <w:rtl/>
          <w:lang w:bidi="ar-DZ"/>
        </w:rPr>
      </w:pPr>
      <w:r w:rsidRPr="0046678C">
        <w:rPr>
          <w:rFonts w:hint="cs"/>
          <w:sz w:val="32"/>
          <w:szCs w:val="32"/>
          <w:rtl/>
          <w:lang w:bidi="ar-DZ"/>
        </w:rPr>
        <w:t>· تهيئة الطالب للتسجيل في الفصل الدراسي الجديد ضمن صفه الجديد.</w:t>
      </w:r>
    </w:p>
    <w:p w14:paraId="1AEE5B76" w14:textId="77777777" w:rsidR="005C384C" w:rsidRPr="0046678C" w:rsidRDefault="005C384C" w:rsidP="005C384C">
      <w:pPr>
        <w:rPr>
          <w:sz w:val="32"/>
          <w:szCs w:val="32"/>
          <w:rtl/>
          <w:lang w:bidi="ar-DZ"/>
        </w:rPr>
      </w:pPr>
      <w:r w:rsidRPr="0046678C">
        <w:rPr>
          <w:rFonts w:hint="cs"/>
          <w:sz w:val="32"/>
          <w:szCs w:val="32"/>
          <w:rtl/>
          <w:lang w:bidi="ar-DZ"/>
        </w:rPr>
        <w:t>· إعداد إحصائيات دقيقة عن أعداد الطلاب في كل صف للعام القادم.</w:t>
      </w:r>
    </w:p>
    <w:p w14:paraId="453778B0" w14:textId="77777777" w:rsidR="005C384C" w:rsidRPr="0046678C" w:rsidRDefault="005C384C" w:rsidP="005C384C">
      <w:pPr>
        <w:rPr>
          <w:sz w:val="32"/>
          <w:szCs w:val="32"/>
          <w:rtl/>
          <w:lang w:bidi="ar-DZ"/>
        </w:rPr>
      </w:pPr>
    </w:p>
    <w:p w14:paraId="7C1DC1F7" w14:textId="77777777" w:rsidR="005C384C" w:rsidRPr="0046678C" w:rsidRDefault="005C384C" w:rsidP="005C384C">
      <w:pPr>
        <w:rPr>
          <w:sz w:val="32"/>
          <w:szCs w:val="32"/>
          <w:rtl/>
          <w:lang w:bidi="ar-DZ"/>
        </w:rPr>
      </w:pPr>
      <w:r w:rsidRPr="0046678C">
        <w:rPr>
          <w:rFonts w:hint="cs"/>
          <w:sz w:val="32"/>
          <w:szCs w:val="32"/>
          <w:rtl/>
          <w:lang w:bidi="ar-DZ"/>
        </w:rPr>
        <w:t>4. الجهة المسؤولة عن التنفيذ</w:t>
      </w:r>
    </w:p>
    <w:p w14:paraId="1CA70C41" w14:textId="77777777" w:rsidR="005C384C" w:rsidRPr="0046678C" w:rsidRDefault="005C384C" w:rsidP="005C384C">
      <w:pPr>
        <w:rPr>
          <w:sz w:val="32"/>
          <w:szCs w:val="32"/>
          <w:rtl/>
          <w:lang w:bidi="ar-DZ"/>
        </w:rPr>
      </w:pPr>
      <w:r w:rsidRPr="0046678C">
        <w:rPr>
          <w:rFonts w:hint="cs"/>
          <w:sz w:val="32"/>
          <w:szCs w:val="32"/>
          <w:rtl/>
          <w:lang w:bidi="ar-DZ"/>
        </w:rPr>
        <w:t>· المنفذ الرئيسي: إدارة المدرسة (شؤون الطلاب أو المراقب العام) بالتشغيل الآلي للنظام.</w:t>
      </w:r>
    </w:p>
    <w:p w14:paraId="4F8DE644" w14:textId="77777777" w:rsidR="005C384C" w:rsidRPr="0046678C" w:rsidRDefault="005C384C" w:rsidP="005C384C">
      <w:pPr>
        <w:rPr>
          <w:sz w:val="32"/>
          <w:szCs w:val="32"/>
          <w:rtl/>
          <w:lang w:bidi="ar-DZ"/>
        </w:rPr>
      </w:pPr>
      <w:r w:rsidRPr="0046678C">
        <w:rPr>
          <w:rFonts w:hint="cs"/>
          <w:sz w:val="32"/>
          <w:szCs w:val="32"/>
          <w:rtl/>
          <w:lang w:bidi="ar-DZ"/>
        </w:rPr>
        <w:t>· الجهة المقررة للسياسة: مكتب التربية والتعليم (يحدد معايير النجاح والترقية).</w:t>
      </w:r>
    </w:p>
    <w:p w14:paraId="11C79194" w14:textId="77777777" w:rsidR="005C384C" w:rsidRPr="0046678C" w:rsidRDefault="005C384C" w:rsidP="005C384C">
      <w:pPr>
        <w:rPr>
          <w:sz w:val="32"/>
          <w:szCs w:val="32"/>
          <w:rtl/>
          <w:lang w:bidi="ar-DZ"/>
        </w:rPr>
      </w:pPr>
      <w:r w:rsidRPr="0046678C">
        <w:rPr>
          <w:rFonts w:hint="cs"/>
          <w:sz w:val="32"/>
          <w:szCs w:val="32"/>
          <w:rtl/>
          <w:lang w:bidi="ar-DZ"/>
        </w:rPr>
        <w:t>· الجهة الإشرافية: مدير المدرسة.</w:t>
      </w:r>
    </w:p>
    <w:p w14:paraId="30288A32" w14:textId="77777777" w:rsidR="005C384C" w:rsidRPr="0046678C" w:rsidRDefault="005C384C" w:rsidP="005C384C">
      <w:pPr>
        <w:rPr>
          <w:sz w:val="32"/>
          <w:szCs w:val="32"/>
          <w:rtl/>
          <w:lang w:bidi="ar-DZ"/>
        </w:rPr>
      </w:pPr>
      <w:r w:rsidRPr="0046678C">
        <w:rPr>
          <w:rFonts w:hint="cs"/>
          <w:sz w:val="32"/>
          <w:szCs w:val="32"/>
          <w:rtl/>
          <w:lang w:bidi="ar-DZ"/>
        </w:rPr>
        <w:t>· الجهة التقنية: النظام (للتطبيق الآلي بناءً على القواعد المحددة).</w:t>
      </w:r>
    </w:p>
    <w:p w14:paraId="1E4A792E" w14:textId="77777777" w:rsidR="005C384C" w:rsidRPr="0046678C" w:rsidRDefault="005C384C" w:rsidP="005C384C">
      <w:pPr>
        <w:rPr>
          <w:sz w:val="32"/>
          <w:szCs w:val="32"/>
          <w:rtl/>
          <w:lang w:bidi="ar-DZ"/>
        </w:rPr>
      </w:pPr>
    </w:p>
    <w:p w14:paraId="2A17AB76" w14:textId="77777777" w:rsidR="005C384C" w:rsidRPr="0046678C" w:rsidRDefault="005C384C" w:rsidP="005C384C">
      <w:pPr>
        <w:rPr>
          <w:sz w:val="32"/>
          <w:szCs w:val="32"/>
          <w:rtl/>
          <w:lang w:bidi="ar-DZ"/>
        </w:rPr>
      </w:pPr>
      <w:r w:rsidRPr="0046678C">
        <w:rPr>
          <w:rFonts w:hint="cs"/>
          <w:sz w:val="32"/>
          <w:szCs w:val="32"/>
          <w:rtl/>
          <w:lang w:bidi="ar-DZ"/>
        </w:rPr>
        <w:lastRenderedPageBreak/>
        <w:t>5. المدخلات (Inputs)</w:t>
      </w:r>
    </w:p>
    <w:p w14:paraId="691987DC" w14:textId="77777777" w:rsidR="005C384C" w:rsidRPr="0046678C" w:rsidRDefault="005C384C" w:rsidP="005C384C">
      <w:pPr>
        <w:rPr>
          <w:sz w:val="32"/>
          <w:szCs w:val="32"/>
          <w:rtl/>
          <w:lang w:bidi="ar-DZ"/>
        </w:rPr>
      </w:pPr>
      <w:r w:rsidRPr="0046678C">
        <w:rPr>
          <w:rFonts w:hint="cs"/>
          <w:sz w:val="32"/>
          <w:szCs w:val="32"/>
          <w:rtl/>
          <w:lang w:bidi="ar-DZ"/>
        </w:rPr>
        <w:t>· الرقم الأكاديمي للطالب (StudentID).</w:t>
      </w:r>
    </w:p>
    <w:p w14:paraId="137DF364" w14:textId="77777777" w:rsidR="005C384C" w:rsidRPr="0046678C" w:rsidRDefault="005C384C" w:rsidP="005C384C">
      <w:pPr>
        <w:rPr>
          <w:sz w:val="32"/>
          <w:szCs w:val="32"/>
          <w:rtl/>
          <w:lang w:bidi="ar-DZ"/>
        </w:rPr>
      </w:pPr>
      <w:r w:rsidRPr="0046678C">
        <w:rPr>
          <w:rFonts w:hint="cs"/>
          <w:sz w:val="32"/>
          <w:szCs w:val="32"/>
          <w:rtl/>
          <w:lang w:bidi="ar-DZ"/>
        </w:rPr>
        <w:t>· النتائج النهائية للطالب: (الدرجات، حالة النجاح/الرسوب في كل مادة) – مخرجات العملية 14.</w:t>
      </w:r>
    </w:p>
    <w:p w14:paraId="61EF0F74" w14:textId="77777777" w:rsidR="005C384C" w:rsidRPr="0046678C" w:rsidRDefault="005C384C" w:rsidP="005C384C">
      <w:pPr>
        <w:rPr>
          <w:sz w:val="32"/>
          <w:szCs w:val="32"/>
          <w:rtl/>
          <w:lang w:bidi="ar-DZ"/>
        </w:rPr>
      </w:pPr>
      <w:r w:rsidRPr="0046678C">
        <w:rPr>
          <w:rFonts w:hint="cs"/>
          <w:sz w:val="32"/>
          <w:szCs w:val="32"/>
          <w:rtl/>
          <w:lang w:bidi="ar-DZ"/>
        </w:rPr>
        <w:t>· سياسة الترقية المعتمدة: (مثلاً: يعتبر ناجحاً ويرفع إذا نجح في جميع المواد، أو إذا رسب في مادة واحدة أو مادتين ويعيدها في صيفي، أو إذا كان معدله العام فوق حد معين).</w:t>
      </w:r>
    </w:p>
    <w:p w14:paraId="2B30C3F6" w14:textId="77777777" w:rsidR="005C384C" w:rsidRPr="0046678C" w:rsidRDefault="005C384C" w:rsidP="005C384C">
      <w:pPr>
        <w:rPr>
          <w:sz w:val="32"/>
          <w:szCs w:val="32"/>
          <w:rtl/>
          <w:lang w:bidi="ar-DZ"/>
        </w:rPr>
      </w:pPr>
      <w:r w:rsidRPr="0046678C">
        <w:rPr>
          <w:rFonts w:hint="cs"/>
          <w:sz w:val="32"/>
          <w:szCs w:val="32"/>
          <w:rtl/>
          <w:lang w:bidi="ar-DZ"/>
        </w:rPr>
        <w:t>· الصف الحالي للطالب.</w:t>
      </w:r>
    </w:p>
    <w:p w14:paraId="08DA80A6" w14:textId="77777777" w:rsidR="005C384C" w:rsidRPr="0046678C" w:rsidRDefault="005C384C" w:rsidP="005C384C">
      <w:pPr>
        <w:rPr>
          <w:sz w:val="32"/>
          <w:szCs w:val="32"/>
          <w:rtl/>
          <w:lang w:bidi="ar-DZ"/>
        </w:rPr>
      </w:pPr>
      <w:r w:rsidRPr="0046678C">
        <w:rPr>
          <w:rFonts w:hint="cs"/>
          <w:sz w:val="32"/>
          <w:szCs w:val="32"/>
          <w:rtl/>
          <w:lang w:bidi="ar-DZ"/>
        </w:rPr>
        <w:t>· الصف التالي المقرر (وفق الخطة الدراسية).</w:t>
      </w:r>
    </w:p>
    <w:p w14:paraId="41861055" w14:textId="77777777" w:rsidR="005C384C" w:rsidRPr="0046678C" w:rsidRDefault="005C384C" w:rsidP="005C384C">
      <w:pPr>
        <w:rPr>
          <w:sz w:val="32"/>
          <w:szCs w:val="32"/>
          <w:rtl/>
          <w:lang w:bidi="ar-DZ"/>
        </w:rPr>
      </w:pPr>
      <w:r w:rsidRPr="0046678C">
        <w:rPr>
          <w:rFonts w:hint="cs"/>
          <w:sz w:val="32"/>
          <w:szCs w:val="32"/>
          <w:rtl/>
          <w:lang w:bidi="ar-DZ"/>
        </w:rPr>
        <w:t>· تاريخ نهاية العام/الفصل.</w:t>
      </w:r>
    </w:p>
    <w:p w14:paraId="4F2D7747" w14:textId="77777777" w:rsidR="005C384C" w:rsidRPr="0046678C" w:rsidRDefault="005C384C" w:rsidP="005C384C">
      <w:pPr>
        <w:rPr>
          <w:sz w:val="32"/>
          <w:szCs w:val="32"/>
          <w:rtl/>
          <w:lang w:bidi="ar-DZ"/>
        </w:rPr>
      </w:pPr>
    </w:p>
    <w:p w14:paraId="1E45B5F0" w14:textId="77777777" w:rsidR="005C384C" w:rsidRPr="0046678C" w:rsidRDefault="005C384C" w:rsidP="005C384C">
      <w:pPr>
        <w:rPr>
          <w:sz w:val="32"/>
          <w:szCs w:val="32"/>
          <w:rtl/>
          <w:lang w:bidi="ar-DZ"/>
        </w:rPr>
      </w:pPr>
      <w:r w:rsidRPr="0046678C">
        <w:rPr>
          <w:rFonts w:hint="cs"/>
          <w:sz w:val="32"/>
          <w:szCs w:val="32"/>
          <w:rtl/>
          <w:lang w:bidi="ar-DZ"/>
        </w:rPr>
        <w:t>6. خطوات التنفيذ التفصيلية</w:t>
      </w:r>
    </w:p>
    <w:p w14:paraId="7361752D" w14:textId="77777777" w:rsidR="005C384C" w:rsidRPr="0046678C" w:rsidRDefault="005C384C" w:rsidP="005C384C">
      <w:pPr>
        <w:rPr>
          <w:sz w:val="32"/>
          <w:szCs w:val="32"/>
          <w:rtl/>
          <w:lang w:bidi="ar-DZ"/>
        </w:rPr>
      </w:pPr>
      <w:r w:rsidRPr="0046678C">
        <w:rPr>
          <w:rFonts w:hint="cs"/>
          <w:sz w:val="32"/>
          <w:szCs w:val="32"/>
          <w:rtl/>
          <w:lang w:bidi="ar-DZ"/>
        </w:rPr>
        <w:t>1. إغلاق الفصل الدراسي: بعد اعتماد النتائج النهائية وإصدار الكشوف، تقوم إدارة المدرسة بإغلاق الفصل الحالي في النظام.</w:t>
      </w:r>
    </w:p>
    <w:p w14:paraId="7CD93A00" w14:textId="77777777" w:rsidR="005C384C" w:rsidRPr="0046678C" w:rsidRDefault="005C384C" w:rsidP="005C384C">
      <w:pPr>
        <w:rPr>
          <w:sz w:val="32"/>
          <w:szCs w:val="32"/>
          <w:rtl/>
          <w:lang w:bidi="ar-DZ"/>
        </w:rPr>
      </w:pPr>
      <w:r w:rsidRPr="0046678C">
        <w:rPr>
          <w:rFonts w:hint="cs"/>
          <w:sz w:val="32"/>
          <w:szCs w:val="32"/>
          <w:rtl/>
          <w:lang w:bidi="ar-DZ"/>
        </w:rPr>
        <w:t>2. تشغيل عملية الترقية: يقوم موظف شؤون الطلاب أو المراقب العام بتشغيل وظيفة "ترقية الطلاب" للعام المنتهي.</w:t>
      </w:r>
    </w:p>
    <w:p w14:paraId="34931F8A" w14:textId="77777777" w:rsidR="005C384C" w:rsidRPr="0046678C" w:rsidRDefault="005C384C" w:rsidP="005C384C">
      <w:pPr>
        <w:rPr>
          <w:sz w:val="32"/>
          <w:szCs w:val="32"/>
          <w:rtl/>
          <w:lang w:bidi="ar-DZ"/>
        </w:rPr>
      </w:pPr>
      <w:r w:rsidRPr="0046678C">
        <w:rPr>
          <w:rFonts w:hint="cs"/>
          <w:sz w:val="32"/>
          <w:szCs w:val="32"/>
          <w:rtl/>
          <w:lang w:bidi="ar-DZ"/>
        </w:rPr>
        <w:t>3. التطبيق الآلي للسياسة: يقوم النظام بمعالجة كل طالب على حدة وفق الخطوات التالية:</w:t>
      </w:r>
    </w:p>
    <w:p w14:paraId="0B2DCF9F" w14:textId="77777777" w:rsidR="005C384C" w:rsidRPr="0046678C" w:rsidRDefault="005C384C" w:rsidP="005C384C">
      <w:pPr>
        <w:rPr>
          <w:sz w:val="32"/>
          <w:szCs w:val="32"/>
          <w:rtl/>
          <w:lang w:bidi="ar-DZ"/>
        </w:rPr>
      </w:pPr>
      <w:r w:rsidRPr="0046678C">
        <w:rPr>
          <w:rFonts w:hint="cs"/>
          <w:sz w:val="32"/>
          <w:szCs w:val="32"/>
          <w:rtl/>
          <w:lang w:bidi="ar-DZ"/>
        </w:rPr>
        <w:t xml:space="preserve">   · استرجاع نتائج الطالب النهائية وحالة النجاح/الرسوب في كل مادة.</w:t>
      </w:r>
    </w:p>
    <w:p w14:paraId="7782BC1C" w14:textId="77777777" w:rsidR="005C384C" w:rsidRPr="0046678C" w:rsidRDefault="005C384C" w:rsidP="005C384C">
      <w:pPr>
        <w:rPr>
          <w:sz w:val="32"/>
          <w:szCs w:val="32"/>
          <w:rtl/>
          <w:lang w:bidi="ar-DZ"/>
        </w:rPr>
      </w:pPr>
      <w:r w:rsidRPr="0046678C">
        <w:rPr>
          <w:rFonts w:hint="cs"/>
          <w:sz w:val="32"/>
          <w:szCs w:val="32"/>
          <w:rtl/>
          <w:lang w:bidi="ar-DZ"/>
        </w:rPr>
        <w:t xml:space="preserve">   · تطبيق قواعد الترقية المخزنة في النظام (مقارنة النتائج بالشروط).</w:t>
      </w:r>
    </w:p>
    <w:p w14:paraId="6D776499" w14:textId="77777777" w:rsidR="005C384C" w:rsidRPr="0046678C" w:rsidRDefault="005C384C" w:rsidP="005C384C">
      <w:pPr>
        <w:rPr>
          <w:sz w:val="32"/>
          <w:szCs w:val="32"/>
          <w:rtl/>
          <w:lang w:bidi="ar-DZ"/>
        </w:rPr>
      </w:pPr>
      <w:r w:rsidRPr="0046678C">
        <w:rPr>
          <w:rFonts w:hint="cs"/>
          <w:sz w:val="32"/>
          <w:szCs w:val="32"/>
          <w:rtl/>
          <w:lang w:bidi="ar-DZ"/>
        </w:rPr>
        <w:t xml:space="preserve">   · تحديد مصير الطالب:</w:t>
      </w:r>
    </w:p>
    <w:p w14:paraId="185B271D" w14:textId="77777777" w:rsidR="005C384C" w:rsidRPr="0046678C" w:rsidRDefault="005C384C" w:rsidP="005C384C">
      <w:pPr>
        <w:rPr>
          <w:sz w:val="32"/>
          <w:szCs w:val="32"/>
          <w:rtl/>
          <w:lang w:bidi="ar-DZ"/>
        </w:rPr>
      </w:pPr>
      <w:r w:rsidRPr="0046678C">
        <w:rPr>
          <w:rFonts w:hint="cs"/>
          <w:sz w:val="32"/>
          <w:szCs w:val="32"/>
          <w:rtl/>
          <w:lang w:bidi="ar-DZ"/>
        </w:rPr>
        <w:t xml:space="preserve">     · ترقية تلقائية: إذا استوفى جميع شروط النجاح والترقية.</w:t>
      </w:r>
    </w:p>
    <w:p w14:paraId="7BF83BCE" w14:textId="77777777" w:rsidR="005C384C" w:rsidRPr="0046678C" w:rsidRDefault="005C384C" w:rsidP="005C384C">
      <w:pPr>
        <w:rPr>
          <w:sz w:val="32"/>
          <w:szCs w:val="32"/>
          <w:rtl/>
          <w:lang w:bidi="ar-DZ"/>
        </w:rPr>
      </w:pPr>
      <w:r w:rsidRPr="0046678C">
        <w:rPr>
          <w:rFonts w:hint="cs"/>
          <w:sz w:val="32"/>
          <w:szCs w:val="32"/>
          <w:rtl/>
          <w:lang w:bidi="ar-DZ"/>
        </w:rPr>
        <w:t xml:space="preserve">     · ترقية مشروطة: إذا رسب في مواد معينة مسموح بإعادتها (ترفع حالته ولكن يبقى عليه مواد مستقلة).</w:t>
      </w:r>
    </w:p>
    <w:p w14:paraId="7D1B377B" w14:textId="77777777" w:rsidR="005C384C" w:rsidRPr="0046678C" w:rsidRDefault="005C384C" w:rsidP="005C384C">
      <w:pPr>
        <w:rPr>
          <w:sz w:val="32"/>
          <w:szCs w:val="32"/>
          <w:rtl/>
          <w:lang w:bidi="ar-DZ"/>
        </w:rPr>
      </w:pPr>
      <w:r w:rsidRPr="0046678C">
        <w:rPr>
          <w:rFonts w:hint="cs"/>
          <w:sz w:val="32"/>
          <w:szCs w:val="32"/>
          <w:rtl/>
          <w:lang w:bidi="ar-DZ"/>
        </w:rPr>
        <w:lastRenderedPageBreak/>
        <w:t xml:space="preserve">     · إعادة السنة (عدم ترقية): إذا لم يستوف شروط النجاح (رسب في مواد أكثر من المسموح).</w:t>
      </w:r>
    </w:p>
    <w:p w14:paraId="182C6E62" w14:textId="77777777" w:rsidR="005C384C" w:rsidRPr="0046678C" w:rsidRDefault="005C384C" w:rsidP="005C384C">
      <w:pPr>
        <w:rPr>
          <w:sz w:val="32"/>
          <w:szCs w:val="32"/>
          <w:rtl/>
          <w:lang w:bidi="ar-DZ"/>
        </w:rPr>
      </w:pPr>
      <w:r w:rsidRPr="0046678C">
        <w:rPr>
          <w:rFonts w:hint="cs"/>
          <w:sz w:val="32"/>
          <w:szCs w:val="32"/>
          <w:rtl/>
          <w:lang w:bidi="ar-DZ"/>
        </w:rPr>
        <w:t xml:space="preserve">   · للطلاب المرفوعين: يقوم النظام تلقائياً بـ:</w:t>
      </w:r>
    </w:p>
    <w:p w14:paraId="7B937373" w14:textId="77777777" w:rsidR="005C384C" w:rsidRPr="0046678C" w:rsidRDefault="005C384C" w:rsidP="005C384C">
      <w:pPr>
        <w:rPr>
          <w:sz w:val="32"/>
          <w:szCs w:val="32"/>
          <w:rtl/>
          <w:lang w:bidi="ar-DZ"/>
        </w:rPr>
      </w:pPr>
      <w:r w:rsidRPr="0046678C">
        <w:rPr>
          <w:rFonts w:hint="cs"/>
          <w:sz w:val="32"/>
          <w:szCs w:val="32"/>
          <w:rtl/>
          <w:lang w:bidi="ar-DZ"/>
        </w:rPr>
        <w:t xml:space="preserve">     · تغيير الصف الدراسي للطالب إلى الصف الأعلى (مثال: من العاشر إلى الحادي عشر).</w:t>
      </w:r>
    </w:p>
    <w:p w14:paraId="62C0F86A" w14:textId="77777777" w:rsidR="005C384C" w:rsidRPr="0046678C" w:rsidRDefault="005C384C" w:rsidP="005C384C">
      <w:pPr>
        <w:rPr>
          <w:sz w:val="32"/>
          <w:szCs w:val="32"/>
          <w:rtl/>
          <w:lang w:bidi="ar-DZ"/>
        </w:rPr>
      </w:pPr>
      <w:r w:rsidRPr="0046678C">
        <w:rPr>
          <w:rFonts w:hint="cs"/>
          <w:sz w:val="32"/>
          <w:szCs w:val="32"/>
          <w:rtl/>
          <w:lang w:bidi="ar-DZ"/>
        </w:rPr>
        <w:t xml:space="preserve">     · تحديث السنة الدراسية إلى العام الجديد.</w:t>
      </w:r>
    </w:p>
    <w:p w14:paraId="2006DB3E" w14:textId="77777777" w:rsidR="005C384C" w:rsidRPr="0046678C" w:rsidRDefault="005C384C" w:rsidP="005C384C">
      <w:pPr>
        <w:rPr>
          <w:sz w:val="32"/>
          <w:szCs w:val="32"/>
          <w:rtl/>
          <w:lang w:bidi="ar-DZ"/>
        </w:rPr>
      </w:pPr>
      <w:r w:rsidRPr="0046678C">
        <w:rPr>
          <w:rFonts w:hint="cs"/>
          <w:sz w:val="32"/>
          <w:szCs w:val="32"/>
          <w:rtl/>
          <w:lang w:bidi="ar-DZ"/>
        </w:rPr>
        <w:t xml:space="preserve">     · تعيين حالة الطالب إلى مقيد – منتظر التسجيل في فصل جديد أو نشط إذا كان النظام يفتح التسجيل تلقائياً.</w:t>
      </w:r>
    </w:p>
    <w:p w14:paraId="4215A01B" w14:textId="77777777" w:rsidR="005C384C" w:rsidRPr="0046678C" w:rsidRDefault="005C384C" w:rsidP="005C384C">
      <w:pPr>
        <w:rPr>
          <w:sz w:val="32"/>
          <w:szCs w:val="32"/>
          <w:rtl/>
          <w:lang w:bidi="ar-DZ"/>
        </w:rPr>
      </w:pPr>
      <w:r w:rsidRPr="0046678C">
        <w:rPr>
          <w:rFonts w:hint="cs"/>
          <w:sz w:val="32"/>
          <w:szCs w:val="32"/>
          <w:rtl/>
          <w:lang w:bidi="ar-DZ"/>
        </w:rPr>
        <w:t xml:space="preserve">     · نقل السجل الأكاديمي (الدرجات، الحضور) للعام المنتهي إلى الأرشيف.</w:t>
      </w:r>
    </w:p>
    <w:p w14:paraId="52AC09B1" w14:textId="77777777" w:rsidR="005C384C" w:rsidRPr="0046678C" w:rsidRDefault="005C384C" w:rsidP="005C384C">
      <w:pPr>
        <w:rPr>
          <w:sz w:val="32"/>
          <w:szCs w:val="32"/>
          <w:rtl/>
          <w:lang w:bidi="ar-DZ"/>
        </w:rPr>
      </w:pPr>
      <w:r w:rsidRPr="0046678C">
        <w:rPr>
          <w:rFonts w:hint="cs"/>
          <w:sz w:val="32"/>
          <w:szCs w:val="32"/>
          <w:rtl/>
          <w:lang w:bidi="ar-DZ"/>
        </w:rPr>
        <w:t xml:space="preserve">   · للطلاب غير المرفوعين (المعيدين): يبقى الصف كما هو، وتحدث حالة الطالب إلى معيد أو مقيد في نفس الصف.</w:t>
      </w:r>
    </w:p>
    <w:p w14:paraId="2CFCBBFF" w14:textId="77777777" w:rsidR="005C384C" w:rsidRPr="0046678C" w:rsidRDefault="005C384C" w:rsidP="005C384C">
      <w:pPr>
        <w:rPr>
          <w:sz w:val="32"/>
          <w:szCs w:val="32"/>
          <w:rtl/>
          <w:lang w:bidi="ar-DZ"/>
        </w:rPr>
      </w:pPr>
      <w:r w:rsidRPr="0046678C">
        <w:rPr>
          <w:rFonts w:hint="cs"/>
          <w:sz w:val="32"/>
          <w:szCs w:val="32"/>
          <w:rtl/>
          <w:lang w:bidi="ar-DZ"/>
        </w:rPr>
        <w:t>4. المراجعة والاستثناءات: بعد التشغيل الآلي، تتيح النظام قائمة بالطلاب الذين تمت ترقيهم والذين لم تتم ترقيهم. يمكن للمدير أو لجنة المراجعة النظر في حالات استثنائية (ظروف خاصة) وإصدار قرارات فردية تتجاوز القواعد الآلية.</w:t>
      </w:r>
    </w:p>
    <w:p w14:paraId="76C4E04D" w14:textId="77777777" w:rsidR="005C384C" w:rsidRPr="0046678C" w:rsidRDefault="005C384C" w:rsidP="005C384C">
      <w:pPr>
        <w:rPr>
          <w:sz w:val="32"/>
          <w:szCs w:val="32"/>
          <w:rtl/>
          <w:lang w:bidi="ar-DZ"/>
        </w:rPr>
      </w:pPr>
      <w:r w:rsidRPr="0046678C">
        <w:rPr>
          <w:rFonts w:hint="cs"/>
          <w:sz w:val="32"/>
          <w:szCs w:val="32"/>
          <w:rtl/>
          <w:lang w:bidi="ar-DZ"/>
        </w:rPr>
        <w:t>5. التحديث النهائي: بعد اعتماد القائمة النهائية، يقوم النظام بتحديث كافة السجلات بشكل نهائي.</w:t>
      </w:r>
    </w:p>
    <w:p w14:paraId="79DDF2CA" w14:textId="77777777" w:rsidR="005C384C" w:rsidRPr="0046678C" w:rsidRDefault="005C384C" w:rsidP="005C384C">
      <w:pPr>
        <w:rPr>
          <w:sz w:val="32"/>
          <w:szCs w:val="32"/>
          <w:rtl/>
          <w:lang w:bidi="ar-DZ"/>
        </w:rPr>
      </w:pPr>
      <w:r w:rsidRPr="0046678C">
        <w:rPr>
          <w:rFonts w:hint="cs"/>
          <w:sz w:val="32"/>
          <w:szCs w:val="32"/>
          <w:rtl/>
          <w:lang w:bidi="ar-DZ"/>
        </w:rPr>
        <w:t>6. الإشعارات: يمكن للنظام إرسال إشعارات لولياء أمور الطلاب بإعلامهم بنتيجة الترقية (تم الترفيع إلى الصف ...، أو يحتاج إلى إعادة السنة).</w:t>
      </w:r>
    </w:p>
    <w:p w14:paraId="52B8234C" w14:textId="77777777" w:rsidR="005C384C" w:rsidRPr="0046678C" w:rsidRDefault="005C384C" w:rsidP="005C384C">
      <w:pPr>
        <w:rPr>
          <w:sz w:val="32"/>
          <w:szCs w:val="32"/>
          <w:rtl/>
          <w:lang w:bidi="ar-DZ"/>
        </w:rPr>
      </w:pPr>
    </w:p>
    <w:p w14:paraId="7D2EF472" w14:textId="77777777" w:rsidR="005C384C" w:rsidRPr="0046678C" w:rsidRDefault="005C384C" w:rsidP="005C384C">
      <w:pPr>
        <w:rPr>
          <w:sz w:val="32"/>
          <w:szCs w:val="32"/>
          <w:rtl/>
          <w:lang w:bidi="ar-DZ"/>
        </w:rPr>
      </w:pPr>
      <w:r w:rsidRPr="0046678C">
        <w:rPr>
          <w:rFonts w:hint="cs"/>
          <w:sz w:val="32"/>
          <w:szCs w:val="32"/>
          <w:rtl/>
          <w:lang w:bidi="ar-DZ"/>
        </w:rPr>
        <w:t>7. المخرجات (Outputs)</w:t>
      </w:r>
    </w:p>
    <w:p w14:paraId="0D64B174" w14:textId="77777777" w:rsidR="005C384C" w:rsidRPr="0046678C" w:rsidRDefault="005C384C" w:rsidP="005C384C">
      <w:pPr>
        <w:rPr>
          <w:sz w:val="32"/>
          <w:szCs w:val="32"/>
          <w:rtl/>
          <w:lang w:bidi="ar-DZ"/>
        </w:rPr>
      </w:pPr>
      <w:r w:rsidRPr="0046678C">
        <w:rPr>
          <w:rFonts w:hint="cs"/>
          <w:sz w:val="32"/>
          <w:szCs w:val="32"/>
          <w:rtl/>
          <w:lang w:bidi="ar-DZ"/>
        </w:rPr>
        <w:t>· تحديث سجلات الطلاب: تغيير الصف الدراسي للطلاب المرفوعين.</w:t>
      </w:r>
    </w:p>
    <w:p w14:paraId="6AF86250" w14:textId="77777777" w:rsidR="005C384C" w:rsidRPr="0046678C" w:rsidRDefault="005C384C" w:rsidP="005C384C">
      <w:pPr>
        <w:rPr>
          <w:sz w:val="32"/>
          <w:szCs w:val="32"/>
          <w:rtl/>
          <w:lang w:bidi="ar-DZ"/>
        </w:rPr>
      </w:pPr>
      <w:r w:rsidRPr="0046678C">
        <w:rPr>
          <w:rFonts w:hint="cs"/>
          <w:sz w:val="32"/>
          <w:szCs w:val="32"/>
          <w:rtl/>
          <w:lang w:bidi="ar-DZ"/>
        </w:rPr>
        <w:t>· قائمة بالطلاب المرفوعين والطلاب المعيدين.</w:t>
      </w:r>
    </w:p>
    <w:p w14:paraId="55E09996" w14:textId="77777777" w:rsidR="005C384C" w:rsidRPr="0046678C" w:rsidRDefault="005C384C" w:rsidP="005C384C">
      <w:pPr>
        <w:rPr>
          <w:sz w:val="32"/>
          <w:szCs w:val="32"/>
          <w:rtl/>
          <w:lang w:bidi="ar-DZ"/>
        </w:rPr>
      </w:pPr>
      <w:r w:rsidRPr="0046678C">
        <w:rPr>
          <w:rFonts w:hint="cs"/>
          <w:sz w:val="32"/>
          <w:szCs w:val="32"/>
          <w:rtl/>
          <w:lang w:bidi="ar-DZ"/>
        </w:rPr>
        <w:t>· إشعارات لولياء الأمور بنتائج الترقية.</w:t>
      </w:r>
    </w:p>
    <w:p w14:paraId="2470F985" w14:textId="77777777" w:rsidR="005C384C" w:rsidRPr="0046678C" w:rsidRDefault="005C384C" w:rsidP="005C384C">
      <w:pPr>
        <w:rPr>
          <w:sz w:val="32"/>
          <w:szCs w:val="32"/>
          <w:rtl/>
          <w:lang w:bidi="ar-DZ"/>
        </w:rPr>
      </w:pPr>
      <w:r w:rsidRPr="0046678C">
        <w:rPr>
          <w:rFonts w:hint="cs"/>
          <w:sz w:val="32"/>
          <w:szCs w:val="32"/>
          <w:rtl/>
          <w:lang w:bidi="ar-DZ"/>
        </w:rPr>
        <w:t>· بيانات محدثة لتخطيط الفصول والشعب للعام القادم.</w:t>
      </w:r>
    </w:p>
    <w:p w14:paraId="1D21179E" w14:textId="77777777" w:rsidR="005C384C" w:rsidRPr="0046678C" w:rsidRDefault="005C384C" w:rsidP="005C384C">
      <w:pPr>
        <w:rPr>
          <w:sz w:val="32"/>
          <w:szCs w:val="32"/>
          <w:rtl/>
          <w:lang w:bidi="ar-DZ"/>
        </w:rPr>
      </w:pPr>
      <w:r w:rsidRPr="0046678C">
        <w:rPr>
          <w:rFonts w:hint="cs"/>
          <w:sz w:val="32"/>
          <w:szCs w:val="32"/>
          <w:rtl/>
          <w:lang w:bidi="ar-DZ"/>
        </w:rPr>
        <w:t>· سجل تاريخي لترقية كل طالب.</w:t>
      </w:r>
    </w:p>
    <w:p w14:paraId="1993D9FF" w14:textId="77777777" w:rsidR="005C384C" w:rsidRPr="0046678C" w:rsidRDefault="005C384C" w:rsidP="005C384C">
      <w:pPr>
        <w:rPr>
          <w:sz w:val="32"/>
          <w:szCs w:val="32"/>
          <w:rtl/>
          <w:lang w:bidi="ar-DZ"/>
        </w:rPr>
      </w:pPr>
    </w:p>
    <w:p w14:paraId="581EDE0F" w14:textId="77777777" w:rsidR="005C384C" w:rsidRPr="0046678C" w:rsidRDefault="005C384C" w:rsidP="005C384C">
      <w:pPr>
        <w:rPr>
          <w:sz w:val="32"/>
          <w:szCs w:val="32"/>
          <w:rtl/>
          <w:lang w:bidi="ar-DZ"/>
        </w:rPr>
      </w:pPr>
      <w:r w:rsidRPr="0046678C">
        <w:rPr>
          <w:rFonts w:hint="cs"/>
          <w:sz w:val="32"/>
          <w:szCs w:val="32"/>
          <w:rtl/>
          <w:lang w:bidi="ar-DZ"/>
        </w:rPr>
        <w:t>8. القيود والشروط (Business Rules)</w:t>
      </w:r>
    </w:p>
    <w:p w14:paraId="3339B7CC" w14:textId="77777777" w:rsidR="005C384C" w:rsidRPr="0046678C" w:rsidRDefault="005C384C" w:rsidP="005C384C">
      <w:pPr>
        <w:rPr>
          <w:sz w:val="32"/>
          <w:szCs w:val="32"/>
          <w:rtl/>
          <w:lang w:bidi="ar-DZ"/>
        </w:rPr>
      </w:pPr>
      <w:r w:rsidRPr="0046678C">
        <w:rPr>
          <w:rFonts w:hint="cs"/>
          <w:sz w:val="32"/>
          <w:szCs w:val="32"/>
          <w:rtl/>
          <w:lang w:bidi="ar-DZ"/>
        </w:rPr>
        <w:t>· لا يمكن ترقية طالب لم يتم اعتماد نتائجه النهائية بعد.</w:t>
      </w:r>
    </w:p>
    <w:p w14:paraId="484CD87D" w14:textId="77777777" w:rsidR="005C384C" w:rsidRPr="0046678C" w:rsidRDefault="005C384C" w:rsidP="005C384C">
      <w:pPr>
        <w:rPr>
          <w:sz w:val="32"/>
          <w:szCs w:val="32"/>
          <w:rtl/>
          <w:lang w:bidi="ar-DZ"/>
        </w:rPr>
      </w:pPr>
      <w:r w:rsidRPr="0046678C">
        <w:rPr>
          <w:rFonts w:hint="cs"/>
          <w:sz w:val="32"/>
          <w:szCs w:val="32"/>
          <w:rtl/>
          <w:lang w:bidi="ar-DZ"/>
        </w:rPr>
        <w:t>· قد تختلف سياسات الترقية بين مرحلة تعليمية وأخرى (ابتدائي، متوسط، ثانوي).</w:t>
      </w:r>
    </w:p>
    <w:p w14:paraId="471A02E9" w14:textId="77777777" w:rsidR="005C384C" w:rsidRPr="0046678C" w:rsidRDefault="005C384C" w:rsidP="005C384C">
      <w:pPr>
        <w:rPr>
          <w:sz w:val="32"/>
          <w:szCs w:val="32"/>
          <w:rtl/>
          <w:lang w:bidi="ar-DZ"/>
        </w:rPr>
      </w:pPr>
      <w:r w:rsidRPr="0046678C">
        <w:rPr>
          <w:rFonts w:hint="cs"/>
          <w:sz w:val="32"/>
          <w:szCs w:val="32"/>
          <w:rtl/>
          <w:lang w:bidi="ar-DZ"/>
        </w:rPr>
        <w:t>· في حالة الطلاب الذين لديهم مواد معادة (ترقية مشروطة)، يجب أن يتم تسجيلهم في تلك المواد في الفصل الصيفي أو الفصل القادم.</w:t>
      </w:r>
    </w:p>
    <w:p w14:paraId="4BEE73C5" w14:textId="77777777" w:rsidR="005C384C" w:rsidRPr="0046678C" w:rsidRDefault="005C384C" w:rsidP="005C384C">
      <w:pPr>
        <w:rPr>
          <w:sz w:val="32"/>
          <w:szCs w:val="32"/>
          <w:rtl/>
          <w:lang w:bidi="ar-DZ"/>
        </w:rPr>
      </w:pPr>
      <w:r w:rsidRPr="0046678C">
        <w:rPr>
          <w:rFonts w:hint="cs"/>
          <w:sz w:val="32"/>
          <w:szCs w:val="32"/>
          <w:rtl/>
          <w:lang w:bidi="ar-DZ"/>
        </w:rPr>
        <w:t>· لا يمكن عكس عملية الترقية بعد إقفالها إلا بقرار إداري واستثنائي.</w:t>
      </w:r>
    </w:p>
    <w:p w14:paraId="15DC1F37" w14:textId="77777777" w:rsidR="005C384C" w:rsidRPr="0046678C" w:rsidRDefault="005C384C" w:rsidP="005C384C">
      <w:pPr>
        <w:rPr>
          <w:sz w:val="32"/>
          <w:szCs w:val="32"/>
          <w:rtl/>
          <w:lang w:bidi="ar-DZ"/>
        </w:rPr>
      </w:pPr>
      <w:r w:rsidRPr="0046678C">
        <w:rPr>
          <w:rFonts w:hint="cs"/>
          <w:sz w:val="32"/>
          <w:szCs w:val="32"/>
          <w:rtl/>
          <w:lang w:bidi="ar-DZ"/>
        </w:rPr>
        <w:t>· يجب أن يتوافق تاريخ الترقية مع التقويم الأكاديمي المعتمد.</w:t>
      </w:r>
    </w:p>
    <w:p w14:paraId="38A641DF" w14:textId="77777777" w:rsidR="005C384C" w:rsidRPr="0046678C" w:rsidRDefault="005C384C" w:rsidP="005C384C">
      <w:pPr>
        <w:rPr>
          <w:sz w:val="32"/>
          <w:szCs w:val="32"/>
          <w:rtl/>
          <w:lang w:bidi="ar-DZ"/>
        </w:rPr>
      </w:pPr>
    </w:p>
    <w:p w14:paraId="5D39C706" w14:textId="77777777" w:rsidR="005C384C" w:rsidRPr="0046678C" w:rsidRDefault="005C384C" w:rsidP="005C384C">
      <w:pPr>
        <w:rPr>
          <w:sz w:val="32"/>
          <w:szCs w:val="32"/>
          <w:rtl/>
          <w:lang w:bidi="ar-DZ"/>
        </w:rPr>
      </w:pPr>
      <w:r w:rsidRPr="0046678C">
        <w:rPr>
          <w:rFonts w:hint="cs"/>
          <w:sz w:val="32"/>
          <w:szCs w:val="32"/>
          <w:rtl/>
          <w:lang w:bidi="ar-DZ"/>
        </w:rPr>
        <w:t>9. الارتباط بمكتب التربية والتعليم</w:t>
      </w:r>
    </w:p>
    <w:p w14:paraId="0C95282B" w14:textId="77777777" w:rsidR="005C384C" w:rsidRPr="0046678C" w:rsidRDefault="005C384C" w:rsidP="005C384C">
      <w:pPr>
        <w:rPr>
          <w:sz w:val="32"/>
          <w:szCs w:val="32"/>
          <w:rtl/>
          <w:lang w:bidi="ar-DZ"/>
        </w:rPr>
      </w:pPr>
      <w:r w:rsidRPr="0046678C">
        <w:rPr>
          <w:rFonts w:hint="cs"/>
          <w:sz w:val="32"/>
          <w:szCs w:val="32"/>
          <w:rtl/>
          <w:lang w:bidi="ar-DZ"/>
        </w:rPr>
        <w:t>· تحدد لوائح مكتب التربية المعايير العامة للترقية (مثلاً: النجاح في المواد الأساسية شرط للترقية).</w:t>
      </w:r>
    </w:p>
    <w:p w14:paraId="5132BE2E" w14:textId="77777777" w:rsidR="005C384C" w:rsidRPr="0046678C" w:rsidRDefault="005C384C" w:rsidP="005C384C">
      <w:pPr>
        <w:rPr>
          <w:sz w:val="32"/>
          <w:szCs w:val="32"/>
          <w:rtl/>
          <w:lang w:bidi="ar-DZ"/>
        </w:rPr>
      </w:pPr>
      <w:r w:rsidRPr="0046678C">
        <w:rPr>
          <w:rFonts w:hint="cs"/>
          <w:sz w:val="32"/>
          <w:szCs w:val="32"/>
          <w:rtl/>
          <w:lang w:bidi="ar-DZ"/>
        </w:rPr>
        <w:t>· قد يتطلب ترقية طالب من الصف الأخير في مرحلة (مثل الثالث متوسط) إلى الصف الأول في المرحلة الثانوية موافقة أو تسجيل من مكتب التربية، خاصة إذا كان الانتقال إلى مدرسة أخرى.</w:t>
      </w:r>
    </w:p>
    <w:p w14:paraId="22B6CC45" w14:textId="77777777" w:rsidR="005C384C" w:rsidRPr="0046678C" w:rsidRDefault="005C384C" w:rsidP="005C384C">
      <w:pPr>
        <w:rPr>
          <w:sz w:val="32"/>
          <w:szCs w:val="32"/>
          <w:rtl/>
          <w:lang w:bidi="ar-DZ"/>
        </w:rPr>
      </w:pPr>
      <w:r w:rsidRPr="0046678C">
        <w:rPr>
          <w:rFonts w:hint="cs"/>
          <w:sz w:val="32"/>
          <w:szCs w:val="32"/>
          <w:rtl/>
          <w:lang w:bidi="ar-DZ"/>
        </w:rPr>
        <w:t>· يمكن للمكتب مراجعة إحصائيات الترقية والإعادة في المدارس التابعة له.</w:t>
      </w:r>
    </w:p>
    <w:p w14:paraId="59C73993" w14:textId="77777777" w:rsidR="005C384C" w:rsidRPr="0046678C" w:rsidRDefault="005C384C" w:rsidP="005C384C">
      <w:pPr>
        <w:rPr>
          <w:sz w:val="32"/>
          <w:szCs w:val="32"/>
          <w:rtl/>
          <w:lang w:bidi="ar-DZ"/>
        </w:rPr>
      </w:pPr>
    </w:p>
    <w:p w14:paraId="4AF89352" w14:textId="77777777" w:rsidR="005C384C" w:rsidRPr="0046678C" w:rsidRDefault="005C384C" w:rsidP="005C384C">
      <w:pPr>
        <w:rPr>
          <w:sz w:val="32"/>
          <w:szCs w:val="32"/>
          <w:rtl/>
          <w:lang w:bidi="ar-DZ"/>
        </w:rPr>
      </w:pPr>
      <w:r w:rsidRPr="0046678C">
        <w:rPr>
          <w:rFonts w:hint="cs"/>
          <w:sz w:val="32"/>
          <w:szCs w:val="32"/>
          <w:rtl/>
          <w:lang w:bidi="ar-DZ"/>
        </w:rPr>
        <w:t>10. العلاقة مع الكيانات الأخرى</w:t>
      </w:r>
    </w:p>
    <w:p w14:paraId="3D387F3D" w14:textId="77777777" w:rsidR="005C384C" w:rsidRPr="0046678C" w:rsidRDefault="005C384C" w:rsidP="005C384C">
      <w:pPr>
        <w:rPr>
          <w:sz w:val="32"/>
          <w:szCs w:val="32"/>
          <w:rtl/>
          <w:lang w:bidi="ar-DZ"/>
        </w:rPr>
      </w:pPr>
      <w:r w:rsidRPr="0046678C">
        <w:rPr>
          <w:rFonts w:hint="cs"/>
          <w:sz w:val="32"/>
          <w:szCs w:val="32"/>
          <w:rtl/>
          <w:lang w:bidi="ar-DZ"/>
        </w:rPr>
        <w:t>· كيان الطالب: يتم تحديث حقل الصف الدراسي والسنة الدراسية.</w:t>
      </w:r>
    </w:p>
    <w:p w14:paraId="3B7627D1" w14:textId="77777777" w:rsidR="005C384C" w:rsidRPr="0046678C" w:rsidRDefault="005C384C" w:rsidP="005C384C">
      <w:pPr>
        <w:rPr>
          <w:sz w:val="32"/>
          <w:szCs w:val="32"/>
          <w:rtl/>
          <w:lang w:bidi="ar-DZ"/>
        </w:rPr>
      </w:pPr>
      <w:r w:rsidRPr="0046678C">
        <w:rPr>
          <w:rFonts w:hint="cs"/>
          <w:sz w:val="32"/>
          <w:szCs w:val="32"/>
          <w:rtl/>
          <w:lang w:bidi="ar-DZ"/>
        </w:rPr>
        <w:t>· كية النتائج النهائية: هي الأساس في اتخاذ القرار.</w:t>
      </w:r>
    </w:p>
    <w:p w14:paraId="3EE262E7" w14:textId="77777777" w:rsidR="005C384C" w:rsidRPr="0046678C" w:rsidRDefault="005C384C" w:rsidP="005C384C">
      <w:pPr>
        <w:rPr>
          <w:sz w:val="32"/>
          <w:szCs w:val="32"/>
          <w:rtl/>
          <w:lang w:bidi="ar-DZ"/>
        </w:rPr>
      </w:pPr>
      <w:r w:rsidRPr="0046678C">
        <w:rPr>
          <w:rFonts w:hint="cs"/>
          <w:sz w:val="32"/>
          <w:szCs w:val="32"/>
          <w:rtl/>
          <w:lang w:bidi="ar-DZ"/>
        </w:rPr>
        <w:t>· كية سياسة التقييم والترقية: يتم الرجوع إليها.</w:t>
      </w:r>
    </w:p>
    <w:p w14:paraId="0DF919ED" w14:textId="77777777" w:rsidR="005C384C" w:rsidRPr="0046678C" w:rsidRDefault="005C384C" w:rsidP="005C384C">
      <w:pPr>
        <w:rPr>
          <w:sz w:val="32"/>
          <w:szCs w:val="32"/>
          <w:rtl/>
          <w:lang w:bidi="ar-DZ"/>
        </w:rPr>
      </w:pPr>
      <w:r w:rsidRPr="0046678C">
        <w:rPr>
          <w:rFonts w:hint="cs"/>
          <w:sz w:val="32"/>
          <w:szCs w:val="32"/>
          <w:rtl/>
          <w:lang w:bidi="ar-DZ"/>
        </w:rPr>
        <w:t>· كية الفصل الدراسي: ينتقل الطالب من فصل منتهي إلى فصل جديد.</w:t>
      </w:r>
    </w:p>
    <w:p w14:paraId="2864630E" w14:textId="77777777" w:rsidR="005C384C" w:rsidRPr="0046678C" w:rsidRDefault="005C384C" w:rsidP="005C384C">
      <w:pPr>
        <w:rPr>
          <w:sz w:val="32"/>
          <w:szCs w:val="32"/>
          <w:rtl/>
          <w:lang w:bidi="ar-DZ"/>
        </w:rPr>
      </w:pPr>
      <w:r w:rsidRPr="0046678C">
        <w:rPr>
          <w:rFonts w:hint="cs"/>
          <w:sz w:val="32"/>
          <w:szCs w:val="32"/>
          <w:rtl/>
          <w:lang w:bidi="ar-DZ"/>
        </w:rPr>
        <w:t>· كية الإشعارات: لإعلام أولياء الأمور.</w:t>
      </w:r>
    </w:p>
    <w:p w14:paraId="2E38CE47" w14:textId="77777777" w:rsidR="005C384C" w:rsidRPr="0046678C" w:rsidRDefault="005C384C" w:rsidP="005C384C">
      <w:pPr>
        <w:rPr>
          <w:sz w:val="32"/>
          <w:szCs w:val="32"/>
          <w:rtl/>
          <w:lang w:bidi="ar-DZ"/>
        </w:rPr>
      </w:pPr>
    </w:p>
    <w:p w14:paraId="544E4A7D" w14:textId="77777777" w:rsidR="005C384C" w:rsidRPr="00E07B3C" w:rsidRDefault="005C384C" w:rsidP="005C384C">
      <w:pPr>
        <w:rPr>
          <w:color w:val="FF0000"/>
          <w:sz w:val="36"/>
          <w:szCs w:val="36"/>
          <w:rtl/>
          <w:lang w:bidi="ar-DZ"/>
        </w:rPr>
      </w:pPr>
      <w:r w:rsidRPr="00E07B3C">
        <w:rPr>
          <w:rFonts w:hint="cs"/>
          <w:color w:val="FF0000"/>
          <w:sz w:val="36"/>
          <w:szCs w:val="36"/>
          <w:rtl/>
          <w:lang w:bidi="ar-DZ"/>
        </w:rPr>
        <w:lastRenderedPageBreak/>
        <w:t>11. ملاحظات</w:t>
      </w:r>
    </w:p>
    <w:p w14:paraId="5A8C8F4D" w14:textId="77777777" w:rsidR="005C384C" w:rsidRPr="0046678C" w:rsidRDefault="005C384C" w:rsidP="005C384C">
      <w:pPr>
        <w:rPr>
          <w:sz w:val="32"/>
          <w:szCs w:val="32"/>
          <w:rtl/>
          <w:lang w:bidi="ar-DZ"/>
        </w:rPr>
      </w:pPr>
      <w:r w:rsidRPr="0046678C">
        <w:rPr>
          <w:rFonts w:hint="cs"/>
          <w:sz w:val="32"/>
          <w:szCs w:val="32"/>
          <w:rtl/>
          <w:lang w:bidi="ar-DZ"/>
        </w:rPr>
        <w:t>· يمكن أن تتم الترقية بشكل نصف آلي، حيث يقترح النظام الترقية وتقوم الإدارة بالمراجعة والاعتماد النهائي لكل حالة.</w:t>
      </w:r>
    </w:p>
    <w:p w14:paraId="5D625A68" w14:textId="77777777" w:rsidR="005C384C" w:rsidRPr="0046678C" w:rsidRDefault="005C384C" w:rsidP="005C384C">
      <w:pPr>
        <w:rPr>
          <w:sz w:val="32"/>
          <w:szCs w:val="32"/>
          <w:rtl/>
          <w:lang w:bidi="ar-DZ"/>
        </w:rPr>
      </w:pPr>
      <w:r w:rsidRPr="0046678C">
        <w:rPr>
          <w:rFonts w:hint="cs"/>
          <w:sz w:val="32"/>
          <w:szCs w:val="32"/>
          <w:rtl/>
          <w:lang w:bidi="ar-DZ"/>
        </w:rPr>
        <w:t>· في الأنظمة المتقدمة، قد تكون الترقية مرتبطة مباشرة بعملية التسجيل في الفصل الجديد، حيث ينتقل الطالب تلقائياً إلى قائمة الطلاب المستجدين في الصف الأعلى للتسجيل في شعبة.</w:t>
      </w:r>
    </w:p>
    <w:p w14:paraId="21333507" w14:textId="77777777" w:rsidR="005C384C" w:rsidRPr="0046678C" w:rsidRDefault="005C384C" w:rsidP="005C384C">
      <w:pPr>
        <w:rPr>
          <w:sz w:val="32"/>
          <w:szCs w:val="32"/>
          <w:rtl/>
          <w:lang w:bidi="ar-DZ"/>
        </w:rPr>
      </w:pPr>
      <w:r w:rsidRPr="0046678C">
        <w:rPr>
          <w:rFonts w:hint="cs"/>
          <w:sz w:val="32"/>
          <w:szCs w:val="32"/>
          <w:rtl/>
          <w:lang w:bidi="ar-DZ"/>
        </w:rPr>
        <w:t>· من المهم أن يحتفظ النظام بسجل تاريخي يوضح في أي سنة تمت ترقية الطالب ومن أي صف إلى أي صف.</w:t>
      </w:r>
    </w:p>
    <w:p w14:paraId="448620F0" w14:textId="77777777" w:rsidR="005C384C" w:rsidRPr="0046678C" w:rsidRDefault="005C384C" w:rsidP="005C384C">
      <w:pPr>
        <w:rPr>
          <w:sz w:val="32"/>
          <w:szCs w:val="32"/>
          <w:rtl/>
          <w:lang w:bidi="ar-DZ"/>
        </w:rPr>
      </w:pPr>
    </w:p>
    <w:p w14:paraId="68AA7765" w14:textId="77777777" w:rsidR="005C384C" w:rsidRPr="0046678C" w:rsidRDefault="005C384C" w:rsidP="005C384C">
      <w:pPr>
        <w:rPr>
          <w:sz w:val="32"/>
          <w:szCs w:val="32"/>
          <w:rtl/>
          <w:lang w:bidi="ar-DZ"/>
        </w:rPr>
      </w:pPr>
    </w:p>
    <w:p w14:paraId="6EB34038" w14:textId="77777777" w:rsidR="005C384C" w:rsidRPr="0046678C" w:rsidRDefault="005C384C" w:rsidP="005C384C">
      <w:pPr>
        <w:rPr>
          <w:sz w:val="32"/>
          <w:szCs w:val="32"/>
          <w:rtl/>
          <w:lang w:bidi="ar-DZ"/>
        </w:rPr>
      </w:pPr>
    </w:p>
    <w:p w14:paraId="6DB39F13" w14:textId="77777777" w:rsidR="005C384C" w:rsidRPr="0046678C" w:rsidRDefault="005C384C" w:rsidP="005C384C">
      <w:pPr>
        <w:rPr>
          <w:sz w:val="32"/>
          <w:szCs w:val="32"/>
          <w:highlight w:val="yellow"/>
          <w:rtl/>
          <w:lang w:bidi="ar-DZ"/>
        </w:rPr>
      </w:pPr>
      <w:r w:rsidRPr="0046678C">
        <w:rPr>
          <w:rFonts w:hint="cs"/>
          <w:sz w:val="32"/>
          <w:szCs w:val="32"/>
          <w:highlight w:val="yellow"/>
          <w:rtl/>
          <w:lang w:bidi="ar-DZ"/>
        </w:rPr>
        <w:t>العملية (23): إعادة قيد الطالب في نفس الصف (إعادة سنة)</w:t>
      </w:r>
    </w:p>
    <w:p w14:paraId="1EEA8A20" w14:textId="77777777" w:rsidR="005C384C" w:rsidRPr="0046678C" w:rsidRDefault="005C384C" w:rsidP="005C384C">
      <w:pPr>
        <w:rPr>
          <w:sz w:val="32"/>
          <w:szCs w:val="32"/>
          <w:rtl/>
          <w:lang w:bidi="ar-DZ"/>
        </w:rPr>
      </w:pPr>
      <w:r w:rsidRPr="0046678C">
        <w:rPr>
          <w:rFonts w:hint="cs"/>
          <w:sz w:val="32"/>
          <w:szCs w:val="32"/>
          <w:rtl/>
          <w:lang w:bidi="ar-DZ"/>
        </w:rPr>
        <w:t>1. اسم العملية</w:t>
      </w:r>
    </w:p>
    <w:p w14:paraId="26C1A898" w14:textId="77777777" w:rsidR="005C384C" w:rsidRPr="0046678C" w:rsidRDefault="005C384C" w:rsidP="005C384C">
      <w:pPr>
        <w:rPr>
          <w:sz w:val="32"/>
          <w:szCs w:val="32"/>
          <w:rtl/>
          <w:lang w:bidi="ar-DZ"/>
        </w:rPr>
      </w:pPr>
      <w:r w:rsidRPr="0046678C">
        <w:rPr>
          <w:rFonts w:hint="cs"/>
          <w:sz w:val="32"/>
          <w:szCs w:val="32"/>
          <w:rtl/>
          <w:lang w:bidi="ar-DZ"/>
        </w:rPr>
        <w:t>إعادة قيد الطالب في نفس الصف (إعادة سنة)</w:t>
      </w:r>
    </w:p>
    <w:p w14:paraId="6E6DA72F" w14:textId="77777777" w:rsidR="005C384C" w:rsidRPr="0046678C" w:rsidRDefault="005C384C" w:rsidP="005C384C">
      <w:pPr>
        <w:rPr>
          <w:sz w:val="32"/>
          <w:szCs w:val="32"/>
          <w:rtl/>
          <w:lang w:bidi="ar-DZ"/>
        </w:rPr>
      </w:pPr>
    </w:p>
    <w:p w14:paraId="7FB3995A" w14:textId="77777777" w:rsidR="005C384C" w:rsidRPr="0046678C" w:rsidRDefault="005C384C" w:rsidP="005C384C">
      <w:pPr>
        <w:rPr>
          <w:sz w:val="32"/>
          <w:szCs w:val="32"/>
          <w:rtl/>
          <w:lang w:bidi="ar-DZ"/>
        </w:rPr>
      </w:pPr>
      <w:r w:rsidRPr="0046678C">
        <w:rPr>
          <w:rFonts w:hint="cs"/>
          <w:sz w:val="32"/>
          <w:szCs w:val="32"/>
          <w:rtl/>
          <w:lang w:bidi="ar-DZ"/>
        </w:rPr>
        <w:t>2. وصف العملية</w:t>
      </w:r>
    </w:p>
    <w:p w14:paraId="280F0576" w14:textId="77777777" w:rsidR="005C384C" w:rsidRPr="0046678C" w:rsidRDefault="005C384C" w:rsidP="005C384C">
      <w:pPr>
        <w:rPr>
          <w:sz w:val="32"/>
          <w:szCs w:val="32"/>
          <w:rtl/>
          <w:lang w:bidi="ar-DZ"/>
        </w:rPr>
      </w:pPr>
      <w:r w:rsidRPr="0046678C">
        <w:rPr>
          <w:rFonts w:hint="cs"/>
          <w:sz w:val="32"/>
          <w:szCs w:val="32"/>
          <w:rtl/>
          <w:lang w:bidi="ar-DZ"/>
        </w:rPr>
        <w:t>هي العملية الأكاديمية الإدارية التي تُطبَّق على الطالب الذي لم يستوف معايير النجاح والترقية إلى الصف الأعلى وفق السياسة المعتمدة. تنطوي هذه العملية على إبقاء الطالب في نفس الصف الدراسي للسنة الأكاديمية التالية، مع تحديد آلية معالجة أوضاعه الأكاديمية (كالمواد الراسبة) ووضع خطة دراسية استدراكية له، ومراعاة الجوانب النفسية والتربوية المصاحبة.</w:t>
      </w:r>
    </w:p>
    <w:p w14:paraId="63514BC5" w14:textId="77777777" w:rsidR="005C384C" w:rsidRPr="0046678C" w:rsidRDefault="005C384C" w:rsidP="005C384C">
      <w:pPr>
        <w:rPr>
          <w:sz w:val="32"/>
          <w:szCs w:val="32"/>
          <w:rtl/>
          <w:lang w:bidi="ar-DZ"/>
        </w:rPr>
      </w:pPr>
    </w:p>
    <w:p w14:paraId="40D49E7B" w14:textId="77777777" w:rsidR="005C384C" w:rsidRPr="0046678C" w:rsidRDefault="005C384C" w:rsidP="005C384C">
      <w:pPr>
        <w:rPr>
          <w:sz w:val="32"/>
          <w:szCs w:val="32"/>
          <w:rtl/>
          <w:lang w:bidi="ar-DZ"/>
        </w:rPr>
      </w:pPr>
      <w:r w:rsidRPr="0046678C">
        <w:rPr>
          <w:rFonts w:hint="cs"/>
          <w:sz w:val="32"/>
          <w:szCs w:val="32"/>
          <w:rtl/>
          <w:lang w:bidi="ar-DZ"/>
        </w:rPr>
        <w:t>3. الهدف من العملية</w:t>
      </w:r>
    </w:p>
    <w:p w14:paraId="37D0AD53" w14:textId="77777777" w:rsidR="005C384C" w:rsidRPr="0046678C" w:rsidRDefault="005C384C" w:rsidP="005C384C">
      <w:pPr>
        <w:rPr>
          <w:sz w:val="32"/>
          <w:szCs w:val="32"/>
          <w:rtl/>
          <w:lang w:bidi="ar-DZ"/>
        </w:rPr>
      </w:pPr>
    </w:p>
    <w:p w14:paraId="5B961E6B" w14:textId="77777777" w:rsidR="005C384C" w:rsidRPr="0046678C" w:rsidRDefault="005C384C" w:rsidP="005C384C">
      <w:pPr>
        <w:rPr>
          <w:sz w:val="32"/>
          <w:szCs w:val="32"/>
          <w:rtl/>
          <w:lang w:bidi="ar-DZ"/>
        </w:rPr>
      </w:pPr>
      <w:r w:rsidRPr="0046678C">
        <w:rPr>
          <w:rFonts w:hint="cs"/>
          <w:sz w:val="32"/>
          <w:szCs w:val="32"/>
          <w:rtl/>
          <w:lang w:bidi="ar-DZ"/>
        </w:rPr>
        <w:t>· تطبيق القرار الأكاديمي بعدم ترقية الطالب بسبب عدم استيفائه معايير النجاح.</w:t>
      </w:r>
    </w:p>
    <w:p w14:paraId="2919E3D6" w14:textId="77777777" w:rsidR="005C384C" w:rsidRPr="0046678C" w:rsidRDefault="005C384C" w:rsidP="005C384C">
      <w:pPr>
        <w:rPr>
          <w:sz w:val="32"/>
          <w:szCs w:val="32"/>
          <w:rtl/>
          <w:lang w:bidi="ar-DZ"/>
        </w:rPr>
      </w:pPr>
      <w:r w:rsidRPr="0046678C">
        <w:rPr>
          <w:rFonts w:hint="cs"/>
          <w:sz w:val="32"/>
          <w:szCs w:val="32"/>
          <w:rtl/>
          <w:lang w:bidi="ar-DZ"/>
        </w:rPr>
        <w:lastRenderedPageBreak/>
        <w:t>· وضع إطار رسمي وإجرائي لمعالجة الوضع الأكاديمي للطالب المُعاد.</w:t>
      </w:r>
    </w:p>
    <w:p w14:paraId="614650F9" w14:textId="77777777" w:rsidR="005C384C" w:rsidRPr="0046678C" w:rsidRDefault="005C384C" w:rsidP="005C384C">
      <w:pPr>
        <w:rPr>
          <w:sz w:val="32"/>
          <w:szCs w:val="32"/>
          <w:rtl/>
          <w:lang w:bidi="ar-DZ"/>
        </w:rPr>
      </w:pPr>
      <w:r w:rsidRPr="0046678C">
        <w:rPr>
          <w:rFonts w:hint="cs"/>
          <w:sz w:val="32"/>
          <w:szCs w:val="32"/>
          <w:rtl/>
          <w:lang w:bidi="ar-DZ"/>
        </w:rPr>
        <w:t>· تصميم خطة دراسية استدراكية تركز على المواد الراسبة وتعزيز المهارات الأساسية.</w:t>
      </w:r>
    </w:p>
    <w:p w14:paraId="619D3E31" w14:textId="77777777" w:rsidR="005C384C" w:rsidRPr="0046678C" w:rsidRDefault="005C384C" w:rsidP="005C384C">
      <w:pPr>
        <w:rPr>
          <w:sz w:val="32"/>
          <w:szCs w:val="32"/>
          <w:rtl/>
          <w:lang w:bidi="ar-DZ"/>
        </w:rPr>
      </w:pPr>
      <w:r w:rsidRPr="0046678C">
        <w:rPr>
          <w:rFonts w:hint="cs"/>
          <w:sz w:val="32"/>
          <w:szCs w:val="32"/>
          <w:rtl/>
          <w:lang w:bidi="ar-DZ"/>
        </w:rPr>
        <w:t>· توثيق قرار الإعادة وأسبابه وإجراءات المتابعة في سجل الطالب.</w:t>
      </w:r>
    </w:p>
    <w:p w14:paraId="6867C08E" w14:textId="77777777" w:rsidR="005C384C" w:rsidRPr="0046678C" w:rsidRDefault="005C384C" w:rsidP="005C384C">
      <w:pPr>
        <w:rPr>
          <w:sz w:val="32"/>
          <w:szCs w:val="32"/>
          <w:rtl/>
          <w:lang w:bidi="ar-DZ"/>
        </w:rPr>
      </w:pPr>
      <w:r w:rsidRPr="0046678C">
        <w:rPr>
          <w:rFonts w:hint="cs"/>
          <w:sz w:val="32"/>
          <w:szCs w:val="32"/>
          <w:rtl/>
          <w:lang w:bidi="ar-DZ"/>
        </w:rPr>
        <w:t>· توجيه الطالب وولي أمره نحو سبل التحسين وضمان المتابعة اللاحقة.</w:t>
      </w:r>
    </w:p>
    <w:p w14:paraId="6F52F0DC" w14:textId="77777777" w:rsidR="005C384C" w:rsidRPr="0046678C" w:rsidRDefault="005C384C" w:rsidP="005C384C">
      <w:pPr>
        <w:rPr>
          <w:sz w:val="32"/>
          <w:szCs w:val="32"/>
          <w:rtl/>
          <w:lang w:bidi="ar-DZ"/>
        </w:rPr>
      </w:pPr>
    </w:p>
    <w:p w14:paraId="5BEF09A1" w14:textId="77777777" w:rsidR="005C384C" w:rsidRPr="0046678C" w:rsidRDefault="005C384C" w:rsidP="005C384C">
      <w:pPr>
        <w:rPr>
          <w:sz w:val="32"/>
          <w:szCs w:val="32"/>
          <w:rtl/>
          <w:lang w:bidi="ar-DZ"/>
        </w:rPr>
      </w:pPr>
      <w:r w:rsidRPr="0046678C">
        <w:rPr>
          <w:rFonts w:hint="cs"/>
          <w:sz w:val="32"/>
          <w:szCs w:val="32"/>
          <w:rtl/>
          <w:lang w:bidi="ar-DZ"/>
        </w:rPr>
        <w:t>4. الجهة المسؤولة عن التنفيذ</w:t>
      </w:r>
    </w:p>
    <w:p w14:paraId="7C5139EE" w14:textId="77777777" w:rsidR="005C384C" w:rsidRPr="0046678C" w:rsidRDefault="005C384C" w:rsidP="005C384C">
      <w:pPr>
        <w:rPr>
          <w:sz w:val="32"/>
          <w:szCs w:val="32"/>
          <w:rtl/>
          <w:lang w:bidi="ar-DZ"/>
        </w:rPr>
      </w:pPr>
    </w:p>
    <w:p w14:paraId="53285480" w14:textId="77777777" w:rsidR="005C384C" w:rsidRPr="0046678C" w:rsidRDefault="005C384C" w:rsidP="005C384C">
      <w:pPr>
        <w:rPr>
          <w:sz w:val="32"/>
          <w:szCs w:val="32"/>
          <w:rtl/>
          <w:lang w:bidi="ar-DZ"/>
        </w:rPr>
      </w:pPr>
      <w:r w:rsidRPr="0046678C">
        <w:rPr>
          <w:rFonts w:hint="cs"/>
          <w:sz w:val="32"/>
          <w:szCs w:val="32"/>
          <w:rtl/>
          <w:lang w:bidi="ar-DZ"/>
        </w:rPr>
        <w:t>· المنفذ الرئيسي: إدارة المدرسة (شؤون الطلاب، المراقب العام) بالتشغيل الآلي للنظام.</w:t>
      </w:r>
    </w:p>
    <w:p w14:paraId="4D3E81D9" w14:textId="77777777" w:rsidR="005C384C" w:rsidRPr="0046678C" w:rsidRDefault="005C384C" w:rsidP="005C384C">
      <w:pPr>
        <w:rPr>
          <w:sz w:val="32"/>
          <w:szCs w:val="32"/>
          <w:rtl/>
          <w:lang w:bidi="ar-DZ"/>
        </w:rPr>
      </w:pPr>
      <w:r w:rsidRPr="0046678C">
        <w:rPr>
          <w:rFonts w:hint="cs"/>
          <w:sz w:val="32"/>
          <w:szCs w:val="32"/>
          <w:rtl/>
          <w:lang w:bidi="ar-DZ"/>
        </w:rPr>
        <w:t>· الجهة المقررة: لجنة التوجيه والإرشاد أو مجلس المدرسة (للموافقة على القرار في الحالات الحرجة).</w:t>
      </w:r>
    </w:p>
    <w:p w14:paraId="72084961" w14:textId="77777777" w:rsidR="005C384C" w:rsidRPr="0046678C" w:rsidRDefault="005C384C" w:rsidP="005C384C">
      <w:pPr>
        <w:rPr>
          <w:sz w:val="32"/>
          <w:szCs w:val="32"/>
          <w:rtl/>
          <w:lang w:bidi="ar-DZ"/>
        </w:rPr>
      </w:pPr>
      <w:r w:rsidRPr="0046678C">
        <w:rPr>
          <w:rFonts w:hint="cs"/>
          <w:sz w:val="32"/>
          <w:szCs w:val="32"/>
          <w:rtl/>
          <w:lang w:bidi="ar-DZ"/>
        </w:rPr>
        <w:t>· الجهة المنفذة للخطة: المرشد الأكاديمي والمعلمون.</w:t>
      </w:r>
    </w:p>
    <w:p w14:paraId="42F40F7D" w14:textId="77777777" w:rsidR="005C384C" w:rsidRPr="0046678C" w:rsidRDefault="005C384C" w:rsidP="005C384C">
      <w:pPr>
        <w:rPr>
          <w:sz w:val="32"/>
          <w:szCs w:val="32"/>
          <w:rtl/>
          <w:lang w:bidi="ar-DZ"/>
        </w:rPr>
      </w:pPr>
      <w:r w:rsidRPr="0046678C">
        <w:rPr>
          <w:rFonts w:hint="cs"/>
          <w:sz w:val="32"/>
          <w:szCs w:val="32"/>
          <w:rtl/>
          <w:lang w:bidi="ar-DZ"/>
        </w:rPr>
        <w:t>· الجهة الرقابية: مكتب التربية والتعليم (للإطلاع على الإحصائيات والموافقة على سياسات الإعادة).</w:t>
      </w:r>
    </w:p>
    <w:p w14:paraId="280314FD" w14:textId="77777777" w:rsidR="005C384C" w:rsidRPr="0046678C" w:rsidRDefault="005C384C" w:rsidP="005C384C">
      <w:pPr>
        <w:rPr>
          <w:sz w:val="32"/>
          <w:szCs w:val="32"/>
          <w:rtl/>
          <w:lang w:bidi="ar-DZ"/>
        </w:rPr>
      </w:pPr>
      <w:r w:rsidRPr="0046678C">
        <w:rPr>
          <w:rFonts w:hint="cs"/>
          <w:sz w:val="32"/>
          <w:szCs w:val="32"/>
          <w:rtl/>
          <w:lang w:bidi="ar-DZ"/>
        </w:rPr>
        <w:t>· الجهة التقنية: النظام (للتطبيق الآلي وتحديث السجلات).</w:t>
      </w:r>
    </w:p>
    <w:p w14:paraId="1948FAF0" w14:textId="77777777" w:rsidR="005C384C" w:rsidRPr="0046678C" w:rsidRDefault="005C384C" w:rsidP="005C384C">
      <w:pPr>
        <w:rPr>
          <w:sz w:val="32"/>
          <w:szCs w:val="32"/>
          <w:rtl/>
          <w:lang w:bidi="ar-DZ"/>
        </w:rPr>
      </w:pPr>
    </w:p>
    <w:p w14:paraId="1FCF988A" w14:textId="77777777" w:rsidR="005C384C" w:rsidRPr="0046678C" w:rsidRDefault="005C384C" w:rsidP="005C384C">
      <w:pPr>
        <w:rPr>
          <w:sz w:val="32"/>
          <w:szCs w:val="32"/>
          <w:rtl/>
          <w:lang w:bidi="ar-DZ"/>
        </w:rPr>
      </w:pPr>
      <w:r w:rsidRPr="0046678C">
        <w:rPr>
          <w:rFonts w:hint="cs"/>
          <w:sz w:val="32"/>
          <w:szCs w:val="32"/>
          <w:rtl/>
          <w:lang w:bidi="ar-DZ"/>
        </w:rPr>
        <w:t>5. المدخلات (Inputs)</w:t>
      </w:r>
    </w:p>
    <w:p w14:paraId="7A1BA751" w14:textId="77777777" w:rsidR="005C384C" w:rsidRPr="0046678C" w:rsidRDefault="005C384C" w:rsidP="005C384C">
      <w:pPr>
        <w:rPr>
          <w:sz w:val="32"/>
          <w:szCs w:val="32"/>
          <w:rtl/>
          <w:lang w:bidi="ar-DZ"/>
        </w:rPr>
      </w:pPr>
    </w:p>
    <w:p w14:paraId="11EECFAE" w14:textId="77777777" w:rsidR="005C384C" w:rsidRPr="0046678C" w:rsidRDefault="005C384C" w:rsidP="005C384C">
      <w:pPr>
        <w:rPr>
          <w:sz w:val="32"/>
          <w:szCs w:val="32"/>
          <w:rtl/>
          <w:lang w:bidi="ar-DZ"/>
        </w:rPr>
      </w:pPr>
      <w:r w:rsidRPr="0046678C">
        <w:rPr>
          <w:rFonts w:hint="cs"/>
          <w:sz w:val="32"/>
          <w:szCs w:val="32"/>
          <w:rtl/>
          <w:lang w:bidi="ar-DZ"/>
        </w:rPr>
        <w:t>· الرقم الأكاديمي للطالب (StudentID).</w:t>
      </w:r>
    </w:p>
    <w:p w14:paraId="11A2066D" w14:textId="77777777" w:rsidR="005C384C" w:rsidRPr="0046678C" w:rsidRDefault="005C384C" w:rsidP="005C384C">
      <w:pPr>
        <w:rPr>
          <w:sz w:val="32"/>
          <w:szCs w:val="32"/>
          <w:rtl/>
          <w:lang w:bidi="ar-DZ"/>
        </w:rPr>
      </w:pPr>
      <w:r w:rsidRPr="0046678C">
        <w:rPr>
          <w:rFonts w:hint="cs"/>
          <w:sz w:val="32"/>
          <w:szCs w:val="32"/>
          <w:rtl/>
          <w:lang w:bidi="ar-DZ"/>
        </w:rPr>
        <w:t>· النتائج النهائية للطالب: (الدرجات، حالة النجاح/الرسوب في كل مادة – مخرجات العملية 14).</w:t>
      </w:r>
    </w:p>
    <w:p w14:paraId="0FDD50A1" w14:textId="77777777" w:rsidR="005C384C" w:rsidRPr="0046678C" w:rsidRDefault="005C384C" w:rsidP="005C384C">
      <w:pPr>
        <w:rPr>
          <w:sz w:val="32"/>
          <w:szCs w:val="32"/>
          <w:rtl/>
          <w:lang w:bidi="ar-DZ"/>
        </w:rPr>
      </w:pPr>
      <w:r w:rsidRPr="0046678C">
        <w:rPr>
          <w:rFonts w:hint="cs"/>
          <w:sz w:val="32"/>
          <w:szCs w:val="32"/>
          <w:rtl/>
          <w:lang w:bidi="ar-DZ"/>
        </w:rPr>
        <w:t>· سياسة الإعادة المعتمدة: (عدد المواد الراسبة المسموح بها للترقية مقابل الإعادة، المعايير الخاصة بالمواد الأساسية).</w:t>
      </w:r>
    </w:p>
    <w:p w14:paraId="386AD97A" w14:textId="77777777" w:rsidR="005C384C" w:rsidRPr="0046678C" w:rsidRDefault="005C384C" w:rsidP="005C384C">
      <w:pPr>
        <w:rPr>
          <w:sz w:val="32"/>
          <w:szCs w:val="32"/>
          <w:rtl/>
          <w:lang w:bidi="ar-DZ"/>
        </w:rPr>
      </w:pPr>
      <w:r w:rsidRPr="0046678C">
        <w:rPr>
          <w:rFonts w:hint="cs"/>
          <w:sz w:val="32"/>
          <w:szCs w:val="32"/>
          <w:rtl/>
          <w:lang w:bidi="ar-DZ"/>
        </w:rPr>
        <w:lastRenderedPageBreak/>
        <w:t>· تقرير المرشد الأكاديمي: (تحليل أسباب الضعف، توصيات).</w:t>
      </w:r>
    </w:p>
    <w:p w14:paraId="7625DE81" w14:textId="77777777" w:rsidR="005C384C" w:rsidRPr="0046678C" w:rsidRDefault="005C384C" w:rsidP="005C384C">
      <w:pPr>
        <w:rPr>
          <w:sz w:val="32"/>
          <w:szCs w:val="32"/>
          <w:rtl/>
          <w:lang w:bidi="ar-DZ"/>
        </w:rPr>
      </w:pPr>
      <w:r w:rsidRPr="0046678C">
        <w:rPr>
          <w:rFonts w:hint="cs"/>
          <w:sz w:val="32"/>
          <w:szCs w:val="32"/>
          <w:rtl/>
          <w:lang w:bidi="ar-DZ"/>
        </w:rPr>
        <w:t>· محضر اجتماع لجنة النظر في الإعادة (إن وجد – للحالات الخاصة).</w:t>
      </w:r>
    </w:p>
    <w:p w14:paraId="25D5FC1E" w14:textId="77777777" w:rsidR="005C384C" w:rsidRPr="0046678C" w:rsidRDefault="005C384C" w:rsidP="005C384C">
      <w:pPr>
        <w:rPr>
          <w:sz w:val="32"/>
          <w:szCs w:val="32"/>
          <w:rtl/>
          <w:lang w:bidi="ar-DZ"/>
        </w:rPr>
      </w:pPr>
      <w:r w:rsidRPr="0046678C">
        <w:rPr>
          <w:rFonts w:hint="cs"/>
          <w:sz w:val="32"/>
          <w:szCs w:val="32"/>
          <w:rtl/>
          <w:lang w:bidi="ar-DZ"/>
        </w:rPr>
        <w:t>· موافقة ولي الأمر على الإعادة (مستند مرفق – حسب السياسة).</w:t>
      </w:r>
    </w:p>
    <w:p w14:paraId="1D35CB1D" w14:textId="77777777" w:rsidR="005C384C" w:rsidRPr="0046678C" w:rsidRDefault="005C384C" w:rsidP="005C384C">
      <w:pPr>
        <w:rPr>
          <w:sz w:val="32"/>
          <w:szCs w:val="32"/>
          <w:rtl/>
          <w:lang w:bidi="ar-DZ"/>
        </w:rPr>
      </w:pPr>
      <w:r w:rsidRPr="0046678C">
        <w:rPr>
          <w:rFonts w:hint="cs"/>
          <w:sz w:val="32"/>
          <w:szCs w:val="32"/>
          <w:rtl/>
          <w:lang w:bidi="ar-DZ"/>
        </w:rPr>
        <w:t>· الخطة الدراسية الاستدراكية المقترحة: (المواد المعادة، الجدول الزمني، الأنشطة الداعمة).</w:t>
      </w:r>
    </w:p>
    <w:p w14:paraId="33BDE490" w14:textId="77777777" w:rsidR="005C384C" w:rsidRPr="0046678C" w:rsidRDefault="005C384C" w:rsidP="005C384C">
      <w:pPr>
        <w:rPr>
          <w:sz w:val="32"/>
          <w:szCs w:val="32"/>
          <w:rtl/>
          <w:lang w:bidi="ar-DZ"/>
        </w:rPr>
      </w:pPr>
    </w:p>
    <w:p w14:paraId="16F637AA" w14:textId="77777777" w:rsidR="005C384C" w:rsidRPr="0046678C" w:rsidRDefault="005C384C" w:rsidP="005C384C">
      <w:pPr>
        <w:rPr>
          <w:sz w:val="32"/>
          <w:szCs w:val="32"/>
          <w:rtl/>
          <w:lang w:bidi="ar-DZ"/>
        </w:rPr>
      </w:pPr>
      <w:r w:rsidRPr="0046678C">
        <w:rPr>
          <w:rFonts w:hint="cs"/>
          <w:sz w:val="32"/>
          <w:szCs w:val="32"/>
          <w:rtl/>
          <w:lang w:bidi="ar-DZ"/>
        </w:rPr>
        <w:t>6. خطوات التنفيذ التفصيلية</w:t>
      </w:r>
    </w:p>
    <w:p w14:paraId="7EC235F1" w14:textId="77777777" w:rsidR="005C384C" w:rsidRPr="0046678C" w:rsidRDefault="005C384C" w:rsidP="005C384C">
      <w:pPr>
        <w:rPr>
          <w:sz w:val="32"/>
          <w:szCs w:val="32"/>
          <w:rtl/>
          <w:lang w:bidi="ar-DZ"/>
        </w:rPr>
      </w:pPr>
    </w:p>
    <w:p w14:paraId="7B9C5FCC" w14:textId="77777777" w:rsidR="005C384C" w:rsidRPr="0046678C" w:rsidRDefault="005C384C" w:rsidP="005C384C">
      <w:pPr>
        <w:rPr>
          <w:sz w:val="32"/>
          <w:szCs w:val="32"/>
          <w:rtl/>
          <w:lang w:bidi="ar-DZ"/>
        </w:rPr>
      </w:pPr>
      <w:r w:rsidRPr="0046678C">
        <w:rPr>
          <w:rFonts w:hint="cs"/>
          <w:sz w:val="32"/>
          <w:szCs w:val="32"/>
          <w:rtl/>
          <w:lang w:bidi="ar-DZ"/>
        </w:rPr>
        <w:t>1. التحديد الآلي الأولي: بعد عملية احتساب النتائج النهائية (العملية 14) وتطبيق سياسة الترقية (العملية 22)، يقوم النظام بتحديد الطلاب الذين تنطبق عليهم شروط الإعادة بناءً على القواعد المخزنة.</w:t>
      </w:r>
    </w:p>
    <w:p w14:paraId="3914220D" w14:textId="77777777" w:rsidR="005C384C" w:rsidRPr="0046678C" w:rsidRDefault="005C384C" w:rsidP="005C384C">
      <w:pPr>
        <w:rPr>
          <w:sz w:val="32"/>
          <w:szCs w:val="32"/>
          <w:rtl/>
          <w:lang w:bidi="ar-DZ"/>
        </w:rPr>
      </w:pPr>
      <w:r w:rsidRPr="0046678C">
        <w:rPr>
          <w:rFonts w:hint="cs"/>
          <w:sz w:val="32"/>
          <w:szCs w:val="32"/>
          <w:rtl/>
          <w:lang w:bidi="ar-DZ"/>
        </w:rPr>
        <w:t>2. المراجعة البشرية والتدخل: تُعرض قائمة الطلاب المقترح إعادتهم على المرشد الأكاديمي وإدارة المدرسة لمراجعة كل حالة على حدة، مع الأخذ في الاعتبار:</w:t>
      </w:r>
    </w:p>
    <w:p w14:paraId="546B19D3" w14:textId="77777777" w:rsidR="005C384C" w:rsidRPr="0046678C" w:rsidRDefault="005C384C" w:rsidP="005C384C">
      <w:pPr>
        <w:rPr>
          <w:sz w:val="32"/>
          <w:szCs w:val="32"/>
          <w:rtl/>
          <w:lang w:bidi="ar-DZ"/>
        </w:rPr>
      </w:pPr>
      <w:r w:rsidRPr="0046678C">
        <w:rPr>
          <w:rFonts w:hint="cs"/>
          <w:sz w:val="32"/>
          <w:szCs w:val="32"/>
          <w:rtl/>
          <w:lang w:bidi="ar-DZ"/>
        </w:rPr>
        <w:t xml:space="preserve">   · الظروف الخاصة للطالب (صحية، أسرية، نفسية).</w:t>
      </w:r>
    </w:p>
    <w:p w14:paraId="2BCA89F9" w14:textId="77777777" w:rsidR="005C384C" w:rsidRPr="0046678C" w:rsidRDefault="005C384C" w:rsidP="005C384C">
      <w:pPr>
        <w:rPr>
          <w:sz w:val="32"/>
          <w:szCs w:val="32"/>
          <w:rtl/>
          <w:lang w:bidi="ar-DZ"/>
        </w:rPr>
      </w:pPr>
      <w:r w:rsidRPr="0046678C">
        <w:rPr>
          <w:rFonts w:hint="cs"/>
          <w:sz w:val="32"/>
          <w:szCs w:val="32"/>
          <w:rtl/>
          <w:lang w:bidi="ar-DZ"/>
        </w:rPr>
        <w:t xml:space="preserve">   · تقرير المعلمين والمرشد.</w:t>
      </w:r>
    </w:p>
    <w:p w14:paraId="141BD287" w14:textId="77777777" w:rsidR="005C384C" w:rsidRPr="0046678C" w:rsidRDefault="005C384C" w:rsidP="005C384C">
      <w:pPr>
        <w:rPr>
          <w:sz w:val="32"/>
          <w:szCs w:val="32"/>
          <w:rtl/>
          <w:lang w:bidi="ar-DZ"/>
        </w:rPr>
      </w:pPr>
      <w:r w:rsidRPr="0046678C">
        <w:rPr>
          <w:rFonts w:hint="cs"/>
          <w:sz w:val="32"/>
          <w:szCs w:val="32"/>
          <w:rtl/>
          <w:lang w:bidi="ar-DZ"/>
        </w:rPr>
        <w:t xml:space="preserve">   · إمكانية تطبيق بدائل (اختبارات تعويضية، دراسة صيفية).</w:t>
      </w:r>
    </w:p>
    <w:p w14:paraId="0A6839F2" w14:textId="77777777" w:rsidR="005C384C" w:rsidRPr="0046678C" w:rsidRDefault="005C384C" w:rsidP="005C384C">
      <w:pPr>
        <w:rPr>
          <w:sz w:val="32"/>
          <w:szCs w:val="32"/>
          <w:rtl/>
          <w:lang w:bidi="ar-DZ"/>
        </w:rPr>
      </w:pPr>
      <w:r w:rsidRPr="0046678C">
        <w:rPr>
          <w:rFonts w:hint="cs"/>
          <w:sz w:val="32"/>
          <w:szCs w:val="32"/>
          <w:rtl/>
          <w:lang w:bidi="ar-DZ"/>
        </w:rPr>
        <w:t>3. اتخاذ القرار النهائي: بعد المراجعة، تتخذ الإدارة قراراً نهائياً بالإعادة أو ببديل استثنائي (كالتسجيل في برنامج استدراكي صيفي).</w:t>
      </w:r>
    </w:p>
    <w:p w14:paraId="5B83B588" w14:textId="77777777" w:rsidR="005C384C" w:rsidRPr="0046678C" w:rsidRDefault="005C384C" w:rsidP="005C384C">
      <w:pPr>
        <w:rPr>
          <w:sz w:val="32"/>
          <w:szCs w:val="32"/>
          <w:rtl/>
          <w:lang w:bidi="ar-DZ"/>
        </w:rPr>
      </w:pPr>
      <w:r w:rsidRPr="0046678C">
        <w:rPr>
          <w:rFonts w:hint="cs"/>
          <w:sz w:val="32"/>
          <w:szCs w:val="32"/>
          <w:rtl/>
          <w:lang w:bidi="ar-DZ"/>
        </w:rPr>
        <w:t>4. إدخال القرار في النظام: يقوم موظف شؤون الطلاب بإدخال القرار النهائي (إعادة) في النظام، مع رفع مستندات القرار والموافقات.</w:t>
      </w:r>
    </w:p>
    <w:p w14:paraId="66D7FA38" w14:textId="77777777" w:rsidR="005C384C" w:rsidRPr="0046678C" w:rsidRDefault="005C384C" w:rsidP="005C384C">
      <w:pPr>
        <w:rPr>
          <w:sz w:val="32"/>
          <w:szCs w:val="32"/>
          <w:rtl/>
          <w:lang w:bidi="ar-DZ"/>
        </w:rPr>
      </w:pPr>
      <w:r w:rsidRPr="0046678C">
        <w:rPr>
          <w:rFonts w:hint="cs"/>
          <w:sz w:val="32"/>
          <w:szCs w:val="32"/>
          <w:rtl/>
          <w:lang w:bidi="ar-DZ"/>
        </w:rPr>
        <w:t>5. التنفيذ الآلي للنظام: عند تأكيد الإعادة، يقوم النظام تلقائياً بما يلي:</w:t>
      </w:r>
    </w:p>
    <w:p w14:paraId="06A7320E" w14:textId="77777777" w:rsidR="005C384C" w:rsidRPr="0046678C" w:rsidRDefault="005C384C" w:rsidP="005C384C">
      <w:pPr>
        <w:rPr>
          <w:sz w:val="32"/>
          <w:szCs w:val="32"/>
          <w:rtl/>
          <w:lang w:bidi="ar-DZ"/>
        </w:rPr>
      </w:pPr>
      <w:r w:rsidRPr="0046678C">
        <w:rPr>
          <w:rFonts w:hint="cs"/>
          <w:sz w:val="32"/>
          <w:szCs w:val="32"/>
          <w:rtl/>
          <w:lang w:bidi="ar-DZ"/>
        </w:rPr>
        <w:t xml:space="preserve">   · تحديث الحالة الأكاديمية: تغيير حالة الطالب إلى معاد أو مقيد في نفس الصف.</w:t>
      </w:r>
    </w:p>
    <w:p w14:paraId="5737F24A" w14:textId="77777777" w:rsidR="005C384C" w:rsidRPr="0046678C" w:rsidRDefault="005C384C" w:rsidP="005C384C">
      <w:pPr>
        <w:rPr>
          <w:sz w:val="32"/>
          <w:szCs w:val="32"/>
          <w:rtl/>
          <w:lang w:bidi="ar-DZ"/>
        </w:rPr>
      </w:pPr>
      <w:r w:rsidRPr="0046678C">
        <w:rPr>
          <w:rFonts w:hint="cs"/>
          <w:sz w:val="32"/>
          <w:szCs w:val="32"/>
          <w:rtl/>
          <w:lang w:bidi="ar-DZ"/>
        </w:rPr>
        <w:t xml:space="preserve">   · تحديث الصف الدراسي: يبقى الصف كما هو للسنة الدراسية الجديدة.</w:t>
      </w:r>
    </w:p>
    <w:p w14:paraId="1856EB5C" w14:textId="77777777" w:rsidR="005C384C" w:rsidRPr="0046678C" w:rsidRDefault="005C384C" w:rsidP="005C384C">
      <w:pPr>
        <w:rPr>
          <w:sz w:val="32"/>
          <w:szCs w:val="32"/>
          <w:rtl/>
          <w:lang w:bidi="ar-DZ"/>
        </w:rPr>
      </w:pPr>
      <w:r w:rsidRPr="0046678C">
        <w:rPr>
          <w:rFonts w:hint="cs"/>
          <w:sz w:val="32"/>
          <w:szCs w:val="32"/>
          <w:rtl/>
          <w:lang w:bidi="ar-DZ"/>
        </w:rPr>
        <w:t xml:space="preserve">   · تحديد المواد الراسبة: إنشاء قائمة بالمواد التي رسب فيها الطالب ويجب إعادتها.</w:t>
      </w:r>
    </w:p>
    <w:p w14:paraId="598FE02B" w14:textId="77777777" w:rsidR="005C384C" w:rsidRPr="0046678C" w:rsidRDefault="005C384C" w:rsidP="005C384C">
      <w:pPr>
        <w:rPr>
          <w:sz w:val="32"/>
          <w:szCs w:val="32"/>
          <w:rtl/>
          <w:lang w:bidi="ar-DZ"/>
        </w:rPr>
      </w:pPr>
      <w:r w:rsidRPr="0046678C">
        <w:rPr>
          <w:rFonts w:hint="cs"/>
          <w:sz w:val="32"/>
          <w:szCs w:val="32"/>
          <w:rtl/>
          <w:lang w:bidi="ar-DZ"/>
        </w:rPr>
        <w:lastRenderedPageBreak/>
        <w:t xml:space="preserve">   · تسجيل تلقائي في المواد المعادة: قد يقوم النظام بتسجيل الطالب تلقائياً في تلك المواد عند فتح التسجيل للفصل الجديد.</w:t>
      </w:r>
    </w:p>
    <w:p w14:paraId="7F97B0DA" w14:textId="77777777" w:rsidR="005C384C" w:rsidRPr="0046678C" w:rsidRDefault="005C384C" w:rsidP="005C384C">
      <w:pPr>
        <w:rPr>
          <w:sz w:val="32"/>
          <w:szCs w:val="32"/>
          <w:rtl/>
          <w:lang w:bidi="ar-DZ"/>
        </w:rPr>
      </w:pPr>
      <w:r w:rsidRPr="0046678C">
        <w:rPr>
          <w:rFonts w:hint="cs"/>
          <w:sz w:val="32"/>
          <w:szCs w:val="32"/>
          <w:rtl/>
          <w:lang w:bidi="ar-DZ"/>
        </w:rPr>
        <w:t xml:space="preserve">   · توليد الخطة الدراسية الاستدراكية: إنشاء خطة دراسية مقترحة تركز على المواد الراسبة، مع إمكانية إضافة مواد جديدة للصف (إذا كانت المواد المعادة غير معيقة).</w:t>
      </w:r>
    </w:p>
    <w:p w14:paraId="79689639" w14:textId="77777777" w:rsidR="005C384C" w:rsidRPr="0046678C" w:rsidRDefault="005C384C" w:rsidP="005C384C">
      <w:pPr>
        <w:rPr>
          <w:sz w:val="32"/>
          <w:szCs w:val="32"/>
          <w:rtl/>
          <w:lang w:bidi="ar-DZ"/>
        </w:rPr>
      </w:pPr>
      <w:r w:rsidRPr="0046678C">
        <w:rPr>
          <w:rFonts w:hint="cs"/>
          <w:sz w:val="32"/>
          <w:szCs w:val="32"/>
          <w:rtl/>
          <w:lang w:bidi="ar-DZ"/>
        </w:rPr>
        <w:t xml:space="preserve">   · التأريخ: حفظ سجل قرار الإعادة مع الأسباب والتواريخ والموافقات في السجل الدائم للطالب.</w:t>
      </w:r>
    </w:p>
    <w:p w14:paraId="3C5812CD" w14:textId="77777777" w:rsidR="005C384C" w:rsidRPr="0046678C" w:rsidRDefault="005C384C" w:rsidP="005C384C">
      <w:pPr>
        <w:rPr>
          <w:sz w:val="32"/>
          <w:szCs w:val="32"/>
          <w:rtl/>
          <w:lang w:bidi="ar-DZ"/>
        </w:rPr>
      </w:pPr>
      <w:r w:rsidRPr="0046678C">
        <w:rPr>
          <w:rFonts w:hint="cs"/>
          <w:sz w:val="32"/>
          <w:szCs w:val="32"/>
          <w:rtl/>
          <w:lang w:bidi="ar-DZ"/>
        </w:rPr>
        <w:t>6. إخطار ولي الأمر: يقوم النظام بإرسال إشعار رسمي ومفصل لولي الأمر يتضمن:</w:t>
      </w:r>
    </w:p>
    <w:p w14:paraId="19D61353" w14:textId="77777777" w:rsidR="005C384C" w:rsidRPr="0046678C" w:rsidRDefault="005C384C" w:rsidP="005C384C">
      <w:pPr>
        <w:rPr>
          <w:sz w:val="32"/>
          <w:szCs w:val="32"/>
          <w:rtl/>
          <w:lang w:bidi="ar-DZ"/>
        </w:rPr>
      </w:pPr>
      <w:r w:rsidRPr="0046678C">
        <w:rPr>
          <w:rFonts w:hint="cs"/>
          <w:sz w:val="32"/>
          <w:szCs w:val="32"/>
          <w:rtl/>
          <w:lang w:bidi="ar-DZ"/>
        </w:rPr>
        <w:t xml:space="preserve">   · قرار الإعادة والأسباب (بناءً على النتائج).</w:t>
      </w:r>
    </w:p>
    <w:p w14:paraId="44B00A41" w14:textId="77777777" w:rsidR="005C384C" w:rsidRPr="0046678C" w:rsidRDefault="005C384C" w:rsidP="005C384C">
      <w:pPr>
        <w:rPr>
          <w:sz w:val="32"/>
          <w:szCs w:val="32"/>
          <w:rtl/>
          <w:lang w:bidi="ar-DZ"/>
        </w:rPr>
      </w:pPr>
      <w:r w:rsidRPr="0046678C">
        <w:rPr>
          <w:rFonts w:hint="cs"/>
          <w:sz w:val="32"/>
          <w:szCs w:val="32"/>
          <w:rtl/>
          <w:lang w:bidi="ar-DZ"/>
        </w:rPr>
        <w:t xml:space="preserve">   · قائمة المواد الراسة والخطة الدراسية الاستدراكية.</w:t>
      </w:r>
    </w:p>
    <w:p w14:paraId="308634CF" w14:textId="77777777" w:rsidR="005C384C" w:rsidRPr="0046678C" w:rsidRDefault="005C384C" w:rsidP="005C384C">
      <w:pPr>
        <w:rPr>
          <w:sz w:val="32"/>
          <w:szCs w:val="32"/>
          <w:rtl/>
          <w:lang w:bidi="ar-DZ"/>
        </w:rPr>
      </w:pPr>
      <w:r w:rsidRPr="0046678C">
        <w:rPr>
          <w:rFonts w:hint="cs"/>
          <w:sz w:val="32"/>
          <w:szCs w:val="32"/>
          <w:rtl/>
          <w:lang w:bidi="ar-DZ"/>
        </w:rPr>
        <w:t xml:space="preserve">   · إرشادات حول دور ولي الأمر في المتابعة.</w:t>
      </w:r>
    </w:p>
    <w:p w14:paraId="27A4B0D5" w14:textId="77777777" w:rsidR="005C384C" w:rsidRPr="0046678C" w:rsidRDefault="005C384C" w:rsidP="005C384C">
      <w:pPr>
        <w:rPr>
          <w:sz w:val="32"/>
          <w:szCs w:val="32"/>
          <w:rtl/>
          <w:lang w:bidi="ar-DZ"/>
        </w:rPr>
      </w:pPr>
      <w:r w:rsidRPr="0046678C">
        <w:rPr>
          <w:rFonts w:hint="cs"/>
          <w:sz w:val="32"/>
          <w:szCs w:val="32"/>
          <w:rtl/>
          <w:lang w:bidi="ar-DZ"/>
        </w:rPr>
        <w:t xml:space="preserve">   · معلومات عن أي برامج دعم إضافية تقدمها المدرسة.</w:t>
      </w:r>
    </w:p>
    <w:p w14:paraId="7420A7BA" w14:textId="77777777" w:rsidR="005C384C" w:rsidRPr="0046678C" w:rsidRDefault="005C384C" w:rsidP="005C384C">
      <w:pPr>
        <w:rPr>
          <w:sz w:val="32"/>
          <w:szCs w:val="32"/>
          <w:rtl/>
          <w:lang w:bidi="ar-DZ"/>
        </w:rPr>
      </w:pPr>
      <w:r w:rsidRPr="0046678C">
        <w:rPr>
          <w:rFonts w:hint="cs"/>
          <w:sz w:val="32"/>
          <w:szCs w:val="32"/>
          <w:rtl/>
          <w:lang w:bidi="ar-DZ"/>
        </w:rPr>
        <w:t>7. المتابعة والتنفيذ: يُكلف المرشد الأكاديمي بمتابعة الطالب المعاد خلال العام الجديد، مع:</w:t>
      </w:r>
    </w:p>
    <w:p w14:paraId="23CF8E4C" w14:textId="77777777" w:rsidR="005C384C" w:rsidRPr="0046678C" w:rsidRDefault="005C384C" w:rsidP="005C384C">
      <w:pPr>
        <w:rPr>
          <w:sz w:val="32"/>
          <w:szCs w:val="32"/>
          <w:rtl/>
          <w:lang w:bidi="ar-DZ"/>
        </w:rPr>
      </w:pPr>
      <w:r w:rsidRPr="0046678C">
        <w:rPr>
          <w:rFonts w:hint="cs"/>
          <w:sz w:val="32"/>
          <w:szCs w:val="32"/>
          <w:rtl/>
          <w:lang w:bidi="ar-DZ"/>
        </w:rPr>
        <w:t xml:space="preserve">   · مراقبة تقدمه في المواد المعادة.</w:t>
      </w:r>
    </w:p>
    <w:p w14:paraId="6C92B9AC" w14:textId="77777777" w:rsidR="005C384C" w:rsidRPr="0046678C" w:rsidRDefault="005C384C" w:rsidP="005C384C">
      <w:pPr>
        <w:rPr>
          <w:sz w:val="32"/>
          <w:szCs w:val="32"/>
          <w:rtl/>
          <w:lang w:bidi="ar-DZ"/>
        </w:rPr>
      </w:pPr>
      <w:r w:rsidRPr="0046678C">
        <w:rPr>
          <w:rFonts w:hint="cs"/>
          <w:sz w:val="32"/>
          <w:szCs w:val="32"/>
          <w:rtl/>
          <w:lang w:bidi="ar-DZ"/>
        </w:rPr>
        <w:t xml:space="preserve">   · توفير جلسات إرشادية داعمة.</w:t>
      </w:r>
    </w:p>
    <w:p w14:paraId="53E9E0F0" w14:textId="77777777" w:rsidR="005C384C" w:rsidRPr="0046678C" w:rsidRDefault="005C384C" w:rsidP="005C384C">
      <w:pPr>
        <w:rPr>
          <w:sz w:val="32"/>
          <w:szCs w:val="32"/>
          <w:rtl/>
          <w:lang w:bidi="ar-DZ"/>
        </w:rPr>
      </w:pPr>
      <w:r w:rsidRPr="0046678C">
        <w:rPr>
          <w:rFonts w:hint="cs"/>
          <w:sz w:val="32"/>
          <w:szCs w:val="32"/>
          <w:rtl/>
          <w:lang w:bidi="ar-DZ"/>
        </w:rPr>
        <w:t xml:space="preserve">   · تقييم دوري وإعداد تقارير متابعة.</w:t>
      </w:r>
    </w:p>
    <w:p w14:paraId="4E672EEE" w14:textId="77777777" w:rsidR="005C384C" w:rsidRPr="0046678C" w:rsidRDefault="005C384C" w:rsidP="005C384C">
      <w:pPr>
        <w:rPr>
          <w:sz w:val="32"/>
          <w:szCs w:val="32"/>
          <w:rtl/>
          <w:lang w:bidi="ar-DZ"/>
        </w:rPr>
      </w:pPr>
    </w:p>
    <w:p w14:paraId="67802ED5" w14:textId="77777777" w:rsidR="005C384C" w:rsidRPr="0046678C" w:rsidRDefault="005C384C" w:rsidP="005C384C">
      <w:pPr>
        <w:rPr>
          <w:sz w:val="32"/>
          <w:szCs w:val="32"/>
          <w:rtl/>
          <w:lang w:bidi="ar-DZ"/>
        </w:rPr>
      </w:pPr>
      <w:r w:rsidRPr="0046678C">
        <w:rPr>
          <w:rFonts w:hint="cs"/>
          <w:sz w:val="32"/>
          <w:szCs w:val="32"/>
          <w:rtl/>
          <w:lang w:bidi="ar-DZ"/>
        </w:rPr>
        <w:t>7. المخرجات (Outputs)</w:t>
      </w:r>
    </w:p>
    <w:p w14:paraId="3B91A16F" w14:textId="77777777" w:rsidR="005C384C" w:rsidRPr="0046678C" w:rsidRDefault="005C384C" w:rsidP="005C384C">
      <w:pPr>
        <w:rPr>
          <w:sz w:val="32"/>
          <w:szCs w:val="32"/>
          <w:rtl/>
          <w:lang w:bidi="ar-DZ"/>
        </w:rPr>
      </w:pPr>
    </w:p>
    <w:p w14:paraId="5CEAE30F" w14:textId="77777777" w:rsidR="005C384C" w:rsidRPr="0046678C" w:rsidRDefault="005C384C" w:rsidP="005C384C">
      <w:pPr>
        <w:rPr>
          <w:sz w:val="32"/>
          <w:szCs w:val="32"/>
          <w:rtl/>
          <w:lang w:bidi="ar-DZ"/>
        </w:rPr>
      </w:pPr>
      <w:r w:rsidRPr="0046678C">
        <w:rPr>
          <w:rFonts w:hint="cs"/>
          <w:sz w:val="32"/>
          <w:szCs w:val="32"/>
          <w:rtl/>
          <w:lang w:bidi="ar-DZ"/>
        </w:rPr>
        <w:t>· طالب بحالة معاد مع بقاء صفه الدراسي كما هو للسنة الجديدة.</w:t>
      </w:r>
    </w:p>
    <w:p w14:paraId="3A159815" w14:textId="77777777" w:rsidR="005C384C" w:rsidRPr="0046678C" w:rsidRDefault="005C384C" w:rsidP="005C384C">
      <w:pPr>
        <w:rPr>
          <w:sz w:val="32"/>
          <w:szCs w:val="32"/>
          <w:rtl/>
          <w:lang w:bidi="ar-DZ"/>
        </w:rPr>
      </w:pPr>
      <w:r w:rsidRPr="0046678C">
        <w:rPr>
          <w:rFonts w:hint="cs"/>
          <w:sz w:val="32"/>
          <w:szCs w:val="32"/>
          <w:rtl/>
          <w:lang w:bidi="ar-DZ"/>
        </w:rPr>
        <w:t>· قائمة رسمية بالمواد الراسة/المعادة للطالب.</w:t>
      </w:r>
    </w:p>
    <w:p w14:paraId="69782B1A" w14:textId="77777777" w:rsidR="005C384C" w:rsidRPr="0046678C" w:rsidRDefault="005C384C" w:rsidP="005C384C">
      <w:pPr>
        <w:rPr>
          <w:sz w:val="32"/>
          <w:szCs w:val="32"/>
          <w:rtl/>
          <w:lang w:bidi="ar-DZ"/>
        </w:rPr>
      </w:pPr>
      <w:r w:rsidRPr="0046678C">
        <w:rPr>
          <w:rFonts w:hint="cs"/>
          <w:sz w:val="32"/>
          <w:szCs w:val="32"/>
          <w:rtl/>
          <w:lang w:bidi="ar-DZ"/>
        </w:rPr>
        <w:t>· خطة دراسية استدراكية مسجلة في النظام.</w:t>
      </w:r>
    </w:p>
    <w:p w14:paraId="421A7D9B" w14:textId="77777777" w:rsidR="005C384C" w:rsidRPr="0046678C" w:rsidRDefault="005C384C" w:rsidP="005C384C">
      <w:pPr>
        <w:rPr>
          <w:sz w:val="32"/>
          <w:szCs w:val="32"/>
          <w:rtl/>
          <w:lang w:bidi="ar-DZ"/>
        </w:rPr>
      </w:pPr>
      <w:r w:rsidRPr="0046678C">
        <w:rPr>
          <w:rFonts w:hint="cs"/>
          <w:sz w:val="32"/>
          <w:szCs w:val="32"/>
          <w:rtl/>
          <w:lang w:bidi="ar-DZ"/>
        </w:rPr>
        <w:lastRenderedPageBreak/>
        <w:t>· إشعار رسمي لولي الأمر بالقرار والأسباب والخطة.</w:t>
      </w:r>
    </w:p>
    <w:p w14:paraId="0D517223" w14:textId="77777777" w:rsidR="005C384C" w:rsidRPr="0046678C" w:rsidRDefault="005C384C" w:rsidP="005C384C">
      <w:pPr>
        <w:rPr>
          <w:sz w:val="32"/>
          <w:szCs w:val="32"/>
          <w:rtl/>
          <w:lang w:bidi="ar-DZ"/>
        </w:rPr>
      </w:pPr>
      <w:r w:rsidRPr="0046678C">
        <w:rPr>
          <w:rFonts w:hint="cs"/>
          <w:sz w:val="32"/>
          <w:szCs w:val="32"/>
          <w:rtl/>
          <w:lang w:bidi="ar-DZ"/>
        </w:rPr>
        <w:t>· سجل موثق لقرار الإعادة في ملف الطالب.</w:t>
      </w:r>
    </w:p>
    <w:p w14:paraId="08945F7E" w14:textId="77777777" w:rsidR="005C384C" w:rsidRPr="0046678C" w:rsidRDefault="005C384C" w:rsidP="005C384C">
      <w:pPr>
        <w:rPr>
          <w:sz w:val="32"/>
          <w:szCs w:val="32"/>
          <w:rtl/>
          <w:lang w:bidi="ar-DZ"/>
        </w:rPr>
      </w:pPr>
      <w:r w:rsidRPr="0046678C">
        <w:rPr>
          <w:rFonts w:hint="cs"/>
          <w:sz w:val="32"/>
          <w:szCs w:val="32"/>
          <w:rtl/>
          <w:lang w:bidi="ar-DZ"/>
        </w:rPr>
        <w:t>· تقارير متابعة دورية لحالة الطالب المعاد.</w:t>
      </w:r>
    </w:p>
    <w:p w14:paraId="3F200FC8" w14:textId="77777777" w:rsidR="005C384C" w:rsidRPr="0046678C" w:rsidRDefault="005C384C" w:rsidP="005C384C">
      <w:pPr>
        <w:rPr>
          <w:sz w:val="32"/>
          <w:szCs w:val="32"/>
          <w:rtl/>
          <w:lang w:bidi="ar-DZ"/>
        </w:rPr>
      </w:pPr>
    </w:p>
    <w:p w14:paraId="4C0A4F89" w14:textId="77777777" w:rsidR="005C384C" w:rsidRPr="0046678C" w:rsidRDefault="005C384C" w:rsidP="005C384C">
      <w:pPr>
        <w:rPr>
          <w:sz w:val="32"/>
          <w:szCs w:val="32"/>
          <w:rtl/>
          <w:lang w:bidi="ar-DZ"/>
        </w:rPr>
      </w:pPr>
      <w:r w:rsidRPr="0046678C">
        <w:rPr>
          <w:rFonts w:hint="cs"/>
          <w:sz w:val="32"/>
          <w:szCs w:val="32"/>
          <w:rtl/>
          <w:lang w:bidi="ar-DZ"/>
        </w:rPr>
        <w:t>8. القيود والشروط (Business Rules)</w:t>
      </w:r>
    </w:p>
    <w:p w14:paraId="429A197B" w14:textId="77777777" w:rsidR="005C384C" w:rsidRPr="0046678C" w:rsidRDefault="005C384C" w:rsidP="005C384C">
      <w:pPr>
        <w:rPr>
          <w:sz w:val="32"/>
          <w:szCs w:val="32"/>
          <w:rtl/>
          <w:lang w:bidi="ar-DZ"/>
        </w:rPr>
      </w:pPr>
    </w:p>
    <w:p w14:paraId="2CD04DF0" w14:textId="77777777" w:rsidR="005C384C" w:rsidRPr="0046678C" w:rsidRDefault="005C384C" w:rsidP="005C384C">
      <w:pPr>
        <w:rPr>
          <w:sz w:val="32"/>
          <w:szCs w:val="32"/>
          <w:rtl/>
          <w:lang w:bidi="ar-DZ"/>
        </w:rPr>
      </w:pPr>
      <w:r w:rsidRPr="0046678C">
        <w:rPr>
          <w:rFonts w:hint="cs"/>
          <w:sz w:val="32"/>
          <w:szCs w:val="32"/>
          <w:rtl/>
          <w:lang w:bidi="ar-DZ"/>
        </w:rPr>
        <w:t>· لا يمكن إعادة طالب أكثر من مرة في نفس الصف إلا في ظروف استثنائية وتحتاج موافقة مكتب التربية.</w:t>
      </w:r>
    </w:p>
    <w:p w14:paraId="4E4ACA40" w14:textId="77777777" w:rsidR="005C384C" w:rsidRPr="0046678C" w:rsidRDefault="005C384C" w:rsidP="005C384C">
      <w:pPr>
        <w:rPr>
          <w:sz w:val="32"/>
          <w:szCs w:val="32"/>
          <w:rtl/>
          <w:lang w:bidi="ar-DZ"/>
        </w:rPr>
      </w:pPr>
      <w:r w:rsidRPr="0046678C">
        <w:rPr>
          <w:rFonts w:hint="cs"/>
          <w:sz w:val="32"/>
          <w:szCs w:val="32"/>
          <w:rtl/>
          <w:lang w:bidi="ar-DZ"/>
        </w:rPr>
        <w:t>· يجب أن يكون قرار الإعادة مسبباً ومرتبطاً بالنتائج الأكاديمية الرسمية ومدعوماً بتقارير.</w:t>
      </w:r>
    </w:p>
    <w:p w14:paraId="263DDFD4" w14:textId="77777777" w:rsidR="005C384C" w:rsidRPr="0046678C" w:rsidRDefault="005C384C" w:rsidP="005C384C">
      <w:pPr>
        <w:rPr>
          <w:sz w:val="32"/>
          <w:szCs w:val="32"/>
          <w:rtl/>
          <w:lang w:bidi="ar-DZ"/>
        </w:rPr>
      </w:pPr>
      <w:r w:rsidRPr="0046678C">
        <w:rPr>
          <w:rFonts w:hint="cs"/>
          <w:sz w:val="32"/>
          <w:szCs w:val="32"/>
          <w:rtl/>
          <w:lang w:bidi="ar-DZ"/>
        </w:rPr>
        <w:t>· قد تحدد سياسة المدرسة أو المكتب نسبة مئوية قصوى لعدد المعادين في صف معين.</w:t>
      </w:r>
    </w:p>
    <w:p w14:paraId="2EC0950B" w14:textId="77777777" w:rsidR="005C384C" w:rsidRPr="0046678C" w:rsidRDefault="005C384C" w:rsidP="005C384C">
      <w:pPr>
        <w:rPr>
          <w:sz w:val="32"/>
          <w:szCs w:val="32"/>
          <w:rtl/>
          <w:lang w:bidi="ar-DZ"/>
        </w:rPr>
      </w:pPr>
      <w:r w:rsidRPr="0046678C">
        <w:rPr>
          <w:rFonts w:hint="cs"/>
          <w:sz w:val="32"/>
          <w:szCs w:val="32"/>
          <w:rtl/>
          <w:lang w:bidi="ar-DZ"/>
        </w:rPr>
        <w:t>· يجب أن يوافق ولي الأمر كتابياً على قرار الإعادة (إذا كان الطالب قاصراً) ما لم يكن القرار إلزامياً بحسب اللوائح.</w:t>
      </w:r>
    </w:p>
    <w:p w14:paraId="2D229659" w14:textId="77777777" w:rsidR="005C384C" w:rsidRPr="0046678C" w:rsidRDefault="005C384C" w:rsidP="005C384C">
      <w:pPr>
        <w:rPr>
          <w:sz w:val="32"/>
          <w:szCs w:val="32"/>
          <w:rtl/>
          <w:lang w:bidi="ar-DZ"/>
        </w:rPr>
      </w:pPr>
      <w:r w:rsidRPr="0046678C">
        <w:rPr>
          <w:rFonts w:hint="cs"/>
          <w:sz w:val="32"/>
          <w:szCs w:val="32"/>
          <w:rtl/>
          <w:lang w:bidi="ar-DZ"/>
        </w:rPr>
        <w:t>· يمكن للطالب المعاد التسجيل في بعض مواد الصف الجديد (غير المعيقة) بالتزامن مع إعادة المواد الراسبة، إذا سمحت الخطة الدراسية بذلك.</w:t>
      </w:r>
    </w:p>
    <w:p w14:paraId="22EE9586" w14:textId="77777777" w:rsidR="005C384C" w:rsidRPr="0046678C" w:rsidRDefault="005C384C" w:rsidP="005C384C">
      <w:pPr>
        <w:rPr>
          <w:sz w:val="32"/>
          <w:szCs w:val="32"/>
          <w:rtl/>
          <w:lang w:bidi="ar-DZ"/>
        </w:rPr>
      </w:pPr>
      <w:r w:rsidRPr="0046678C">
        <w:rPr>
          <w:rFonts w:hint="cs"/>
          <w:sz w:val="32"/>
          <w:szCs w:val="32"/>
          <w:rtl/>
          <w:lang w:bidi="ar-DZ"/>
        </w:rPr>
        <w:t>· جميع إجراءات الإعادة يجب أن تتم قبل بدء التسجيل للعام الجديد بفترة كافية.</w:t>
      </w:r>
    </w:p>
    <w:p w14:paraId="35EAEA35" w14:textId="77777777" w:rsidR="005C384C" w:rsidRPr="0046678C" w:rsidRDefault="005C384C" w:rsidP="005C384C">
      <w:pPr>
        <w:rPr>
          <w:sz w:val="32"/>
          <w:szCs w:val="32"/>
          <w:rtl/>
          <w:lang w:bidi="ar-DZ"/>
        </w:rPr>
      </w:pPr>
    </w:p>
    <w:p w14:paraId="1027B365" w14:textId="77777777" w:rsidR="005C384C" w:rsidRPr="0046678C" w:rsidRDefault="005C384C" w:rsidP="005C384C">
      <w:pPr>
        <w:rPr>
          <w:sz w:val="32"/>
          <w:szCs w:val="32"/>
          <w:rtl/>
          <w:lang w:bidi="ar-DZ"/>
        </w:rPr>
      </w:pPr>
      <w:r w:rsidRPr="0046678C">
        <w:rPr>
          <w:rFonts w:hint="cs"/>
          <w:sz w:val="32"/>
          <w:szCs w:val="32"/>
          <w:rtl/>
          <w:lang w:bidi="ar-DZ"/>
        </w:rPr>
        <w:t>9. الارتباط بمكتب التربية والتعليم</w:t>
      </w:r>
    </w:p>
    <w:p w14:paraId="5E19EFBF" w14:textId="77777777" w:rsidR="005C384C" w:rsidRPr="0046678C" w:rsidRDefault="005C384C" w:rsidP="005C384C">
      <w:pPr>
        <w:rPr>
          <w:sz w:val="32"/>
          <w:szCs w:val="32"/>
          <w:rtl/>
          <w:lang w:bidi="ar-DZ"/>
        </w:rPr>
      </w:pPr>
    </w:p>
    <w:p w14:paraId="240F6C39" w14:textId="77777777" w:rsidR="005C384C" w:rsidRPr="0046678C" w:rsidRDefault="005C384C" w:rsidP="005C384C">
      <w:pPr>
        <w:rPr>
          <w:sz w:val="32"/>
          <w:szCs w:val="32"/>
          <w:rtl/>
          <w:lang w:bidi="ar-DZ"/>
        </w:rPr>
      </w:pPr>
      <w:r w:rsidRPr="0046678C">
        <w:rPr>
          <w:rFonts w:hint="cs"/>
          <w:sz w:val="32"/>
          <w:szCs w:val="32"/>
          <w:rtl/>
          <w:lang w:bidi="ar-DZ"/>
        </w:rPr>
        <w:t>· تحدد لوائح مكتب التربية الحد الأقصى لمواد الرسوب التي تؤدي إلى الإعادة مقابل الترقية المشروطة.</w:t>
      </w:r>
    </w:p>
    <w:p w14:paraId="7EB78784" w14:textId="77777777" w:rsidR="005C384C" w:rsidRPr="0046678C" w:rsidRDefault="005C384C" w:rsidP="005C384C">
      <w:pPr>
        <w:rPr>
          <w:sz w:val="32"/>
          <w:szCs w:val="32"/>
          <w:rtl/>
          <w:lang w:bidi="ar-DZ"/>
        </w:rPr>
      </w:pPr>
      <w:r w:rsidRPr="0046678C">
        <w:rPr>
          <w:rFonts w:hint="cs"/>
          <w:sz w:val="32"/>
          <w:szCs w:val="32"/>
          <w:rtl/>
          <w:lang w:bidi="ar-DZ"/>
        </w:rPr>
        <w:t>· قد يتطلب قرار إعادة طالب في صفوف الشهادات العامة (مثل الثالث ثانوي) موافقة رسمية من المكتب.</w:t>
      </w:r>
    </w:p>
    <w:p w14:paraId="61D6D7B9" w14:textId="77777777" w:rsidR="005C384C" w:rsidRPr="0046678C" w:rsidRDefault="005C384C" w:rsidP="005C384C">
      <w:pPr>
        <w:rPr>
          <w:sz w:val="32"/>
          <w:szCs w:val="32"/>
          <w:rtl/>
          <w:lang w:bidi="ar-DZ"/>
        </w:rPr>
      </w:pPr>
      <w:r w:rsidRPr="0046678C">
        <w:rPr>
          <w:rFonts w:hint="cs"/>
          <w:sz w:val="32"/>
          <w:szCs w:val="32"/>
          <w:rtl/>
          <w:lang w:bidi="ar-DZ"/>
        </w:rPr>
        <w:lastRenderedPageBreak/>
        <w:t>· يقوم المكتب بمراجعة إحصائيات الإعادة في المدارس التابعة كأحد مؤشرات الأداء التعليمي، وقد يتدخل في حال وجود نسب عالية غير مبررة.</w:t>
      </w:r>
    </w:p>
    <w:p w14:paraId="0A1ECF51" w14:textId="77777777" w:rsidR="005C384C" w:rsidRPr="0046678C" w:rsidRDefault="005C384C" w:rsidP="005C384C">
      <w:pPr>
        <w:rPr>
          <w:sz w:val="32"/>
          <w:szCs w:val="32"/>
          <w:rtl/>
          <w:lang w:bidi="ar-DZ"/>
        </w:rPr>
      </w:pPr>
    </w:p>
    <w:p w14:paraId="5B041A9C" w14:textId="77777777" w:rsidR="005C384C" w:rsidRPr="0046678C" w:rsidRDefault="005C384C" w:rsidP="005C384C">
      <w:pPr>
        <w:rPr>
          <w:sz w:val="32"/>
          <w:szCs w:val="32"/>
          <w:rtl/>
          <w:lang w:bidi="ar-DZ"/>
        </w:rPr>
      </w:pPr>
      <w:r w:rsidRPr="0046678C">
        <w:rPr>
          <w:rFonts w:hint="cs"/>
          <w:sz w:val="32"/>
          <w:szCs w:val="32"/>
          <w:rtl/>
          <w:lang w:bidi="ar-DZ"/>
        </w:rPr>
        <w:t>10. العلاقة مع الكيانات الأخرى</w:t>
      </w:r>
    </w:p>
    <w:p w14:paraId="477DB7C0" w14:textId="77777777" w:rsidR="005C384C" w:rsidRPr="0046678C" w:rsidRDefault="005C384C" w:rsidP="005C384C">
      <w:pPr>
        <w:rPr>
          <w:sz w:val="32"/>
          <w:szCs w:val="32"/>
          <w:rtl/>
          <w:lang w:bidi="ar-DZ"/>
        </w:rPr>
      </w:pPr>
    </w:p>
    <w:p w14:paraId="3CFF1BDD" w14:textId="77777777" w:rsidR="005C384C" w:rsidRPr="0046678C" w:rsidRDefault="005C384C" w:rsidP="005C384C">
      <w:pPr>
        <w:rPr>
          <w:sz w:val="32"/>
          <w:szCs w:val="32"/>
          <w:rtl/>
          <w:lang w:bidi="ar-DZ"/>
        </w:rPr>
      </w:pPr>
      <w:r w:rsidRPr="0046678C">
        <w:rPr>
          <w:rFonts w:hint="cs"/>
          <w:sz w:val="32"/>
          <w:szCs w:val="32"/>
          <w:rtl/>
          <w:lang w:bidi="ar-DZ"/>
        </w:rPr>
        <w:t>· كيان الطالب: تحديث حالته إلى معاد وتحديث قائمة مواده.</w:t>
      </w:r>
    </w:p>
    <w:p w14:paraId="21DCC255" w14:textId="77777777" w:rsidR="005C384C" w:rsidRPr="0046678C" w:rsidRDefault="005C384C" w:rsidP="005C384C">
      <w:pPr>
        <w:rPr>
          <w:sz w:val="32"/>
          <w:szCs w:val="32"/>
          <w:rtl/>
          <w:lang w:bidi="ar-DZ"/>
        </w:rPr>
      </w:pPr>
      <w:r w:rsidRPr="0046678C">
        <w:rPr>
          <w:rFonts w:hint="cs"/>
          <w:sz w:val="32"/>
          <w:szCs w:val="32"/>
          <w:rtl/>
          <w:lang w:bidi="ar-DZ"/>
        </w:rPr>
        <w:t>· كية النتائج النهائية: هي الأساس الموضوعي للقرار.</w:t>
      </w:r>
    </w:p>
    <w:p w14:paraId="2D17F093" w14:textId="77777777" w:rsidR="005C384C" w:rsidRPr="0046678C" w:rsidRDefault="005C384C" w:rsidP="005C384C">
      <w:pPr>
        <w:rPr>
          <w:sz w:val="32"/>
          <w:szCs w:val="32"/>
          <w:rtl/>
          <w:lang w:bidi="ar-DZ"/>
        </w:rPr>
      </w:pPr>
      <w:r w:rsidRPr="0046678C">
        <w:rPr>
          <w:rFonts w:hint="cs"/>
          <w:sz w:val="32"/>
          <w:szCs w:val="32"/>
          <w:rtl/>
          <w:lang w:bidi="ar-DZ"/>
        </w:rPr>
        <w:t>· كية سياسة التقييم والترقية: يُحتكم إليها.</w:t>
      </w:r>
    </w:p>
    <w:p w14:paraId="0A750C00" w14:textId="77777777" w:rsidR="005C384C" w:rsidRPr="0046678C" w:rsidRDefault="005C384C" w:rsidP="005C384C">
      <w:pPr>
        <w:rPr>
          <w:sz w:val="32"/>
          <w:szCs w:val="32"/>
          <w:rtl/>
          <w:lang w:bidi="ar-DZ"/>
        </w:rPr>
      </w:pPr>
      <w:r w:rsidRPr="0046678C">
        <w:rPr>
          <w:rFonts w:hint="cs"/>
          <w:sz w:val="32"/>
          <w:szCs w:val="32"/>
          <w:rtl/>
          <w:lang w:bidi="ar-DZ"/>
        </w:rPr>
        <w:t>· كية المرشد الأكاديمي: يُسند إليه دور المتابعة والدعم.</w:t>
      </w:r>
    </w:p>
    <w:p w14:paraId="475A123F" w14:textId="77777777" w:rsidR="005C384C" w:rsidRPr="0046678C" w:rsidRDefault="005C384C" w:rsidP="005C384C">
      <w:pPr>
        <w:rPr>
          <w:sz w:val="32"/>
          <w:szCs w:val="32"/>
          <w:rtl/>
          <w:lang w:bidi="ar-DZ"/>
        </w:rPr>
      </w:pPr>
      <w:r w:rsidRPr="0046678C">
        <w:rPr>
          <w:rFonts w:hint="cs"/>
          <w:sz w:val="32"/>
          <w:szCs w:val="32"/>
          <w:rtl/>
          <w:lang w:bidi="ar-DZ"/>
        </w:rPr>
        <w:t>· كية الخطة الدراسية: يتم إنشاء خطة استدراكية خاصة.</w:t>
      </w:r>
    </w:p>
    <w:p w14:paraId="657AE835" w14:textId="77777777" w:rsidR="005C384C" w:rsidRPr="0046678C" w:rsidRDefault="005C384C" w:rsidP="005C384C">
      <w:pPr>
        <w:rPr>
          <w:sz w:val="32"/>
          <w:szCs w:val="32"/>
          <w:rtl/>
          <w:lang w:bidi="ar-DZ"/>
        </w:rPr>
      </w:pPr>
      <w:r w:rsidRPr="0046678C">
        <w:rPr>
          <w:rFonts w:hint="cs"/>
          <w:sz w:val="32"/>
          <w:szCs w:val="32"/>
          <w:rtl/>
          <w:lang w:bidi="ar-DZ"/>
        </w:rPr>
        <w:t>· كية الإشعارات: لإعلام ولي الأمر والقائمين على المتابعة.</w:t>
      </w:r>
    </w:p>
    <w:p w14:paraId="372B139E" w14:textId="77777777" w:rsidR="005C384C" w:rsidRPr="0046678C" w:rsidRDefault="005C384C" w:rsidP="005C384C">
      <w:pPr>
        <w:rPr>
          <w:sz w:val="32"/>
          <w:szCs w:val="32"/>
          <w:rtl/>
          <w:lang w:bidi="ar-DZ"/>
        </w:rPr>
      </w:pPr>
    </w:p>
    <w:p w14:paraId="0A9C707D" w14:textId="77777777" w:rsidR="005C384C" w:rsidRPr="0046678C" w:rsidRDefault="005C384C" w:rsidP="005C384C">
      <w:pPr>
        <w:rPr>
          <w:sz w:val="32"/>
          <w:szCs w:val="32"/>
          <w:rtl/>
          <w:lang w:bidi="ar-DZ"/>
        </w:rPr>
      </w:pPr>
      <w:r w:rsidRPr="0046678C">
        <w:rPr>
          <w:rFonts w:hint="cs"/>
          <w:sz w:val="32"/>
          <w:szCs w:val="32"/>
          <w:rtl/>
          <w:lang w:bidi="ar-DZ"/>
        </w:rPr>
        <w:t>11. ملاحظات</w:t>
      </w:r>
    </w:p>
    <w:p w14:paraId="2E9427F4" w14:textId="77777777" w:rsidR="005C384C" w:rsidRPr="0046678C" w:rsidRDefault="005C384C" w:rsidP="005C384C">
      <w:pPr>
        <w:rPr>
          <w:sz w:val="32"/>
          <w:szCs w:val="32"/>
          <w:rtl/>
          <w:lang w:bidi="ar-DZ"/>
        </w:rPr>
      </w:pPr>
    </w:p>
    <w:p w14:paraId="04CD8C7E" w14:textId="77777777" w:rsidR="005C384C" w:rsidRPr="0046678C" w:rsidRDefault="005C384C" w:rsidP="005C384C">
      <w:pPr>
        <w:rPr>
          <w:sz w:val="32"/>
          <w:szCs w:val="32"/>
          <w:rtl/>
          <w:lang w:bidi="ar-DZ"/>
        </w:rPr>
      </w:pPr>
      <w:r w:rsidRPr="0046678C">
        <w:rPr>
          <w:rFonts w:hint="cs"/>
          <w:sz w:val="32"/>
          <w:szCs w:val="32"/>
          <w:rtl/>
          <w:lang w:bidi="ar-DZ"/>
        </w:rPr>
        <w:t>· يجب التعامل مع عملية الإعادة بحساسية تربوية عالية، مع التأكيد على أنها فرصة للتقويم وليس عقوبة.</w:t>
      </w:r>
    </w:p>
    <w:p w14:paraId="5C9370E0" w14:textId="77777777" w:rsidR="005C384C" w:rsidRPr="0046678C" w:rsidRDefault="005C384C" w:rsidP="005C384C">
      <w:pPr>
        <w:rPr>
          <w:sz w:val="32"/>
          <w:szCs w:val="32"/>
          <w:rtl/>
          <w:lang w:bidi="ar-DZ"/>
        </w:rPr>
      </w:pPr>
      <w:r w:rsidRPr="0046678C">
        <w:rPr>
          <w:rFonts w:hint="cs"/>
          <w:sz w:val="32"/>
          <w:szCs w:val="32"/>
          <w:rtl/>
          <w:lang w:bidi="ar-DZ"/>
        </w:rPr>
        <w:t>· يمكن للنظام دعم إنشاء "عقود تعلم" بين الطالب/ولي الأمر والمدرسة تحدد أهداف التحسن والمتابعة.</w:t>
      </w:r>
    </w:p>
    <w:p w14:paraId="1F5E1692" w14:textId="77777777" w:rsidR="005C384C" w:rsidRPr="0046678C" w:rsidRDefault="005C384C" w:rsidP="005C384C">
      <w:pPr>
        <w:rPr>
          <w:sz w:val="32"/>
          <w:szCs w:val="32"/>
          <w:rtl/>
          <w:lang w:bidi="ar-DZ"/>
        </w:rPr>
      </w:pPr>
      <w:r w:rsidRPr="0046678C">
        <w:rPr>
          <w:rFonts w:hint="cs"/>
          <w:sz w:val="32"/>
          <w:szCs w:val="32"/>
          <w:rtl/>
          <w:lang w:bidi="ar-DZ"/>
        </w:rPr>
        <w:t>· في الأنظمة المتطورة، يمكن ربط المواد الراسبة باختبارات تشخيصية لتحديد مناطق الضعف بدقة.</w:t>
      </w:r>
    </w:p>
    <w:p w14:paraId="7794A6AB" w14:textId="77777777" w:rsidR="005C384C" w:rsidRPr="0046678C" w:rsidRDefault="005C384C" w:rsidP="005C384C">
      <w:pPr>
        <w:rPr>
          <w:sz w:val="32"/>
          <w:szCs w:val="32"/>
          <w:rtl/>
          <w:lang w:bidi="ar-DZ"/>
        </w:rPr>
      </w:pPr>
      <w:r w:rsidRPr="0046678C">
        <w:rPr>
          <w:rFonts w:hint="cs"/>
          <w:sz w:val="32"/>
          <w:szCs w:val="32"/>
          <w:rtl/>
          <w:lang w:bidi="ar-DZ"/>
        </w:rPr>
        <w:t>· من المهم أن تقترن عملية الإعادة ببرنامج دعم نفسي وتربوي لمساعدة الطالب على تجاوز الصعوبات واستعادة الثقة.</w:t>
      </w:r>
    </w:p>
    <w:p w14:paraId="1CCAE0D7" w14:textId="77777777" w:rsidR="005C384C" w:rsidRPr="0046678C" w:rsidRDefault="005C384C" w:rsidP="005C384C">
      <w:pPr>
        <w:rPr>
          <w:sz w:val="32"/>
          <w:szCs w:val="32"/>
          <w:rtl/>
          <w:lang w:bidi="ar-DZ"/>
        </w:rPr>
      </w:pPr>
    </w:p>
    <w:p w14:paraId="2E204F2E" w14:textId="77777777" w:rsidR="005C384C" w:rsidRPr="0046678C" w:rsidRDefault="005C384C" w:rsidP="005C384C">
      <w:pPr>
        <w:rPr>
          <w:sz w:val="32"/>
          <w:szCs w:val="32"/>
          <w:rtl/>
          <w:lang w:bidi="ar-DZ"/>
        </w:rPr>
      </w:pPr>
    </w:p>
    <w:p w14:paraId="288A5E98" w14:textId="77777777" w:rsidR="005C384C" w:rsidRPr="0046678C" w:rsidRDefault="005C384C" w:rsidP="005C384C">
      <w:pPr>
        <w:rPr>
          <w:sz w:val="32"/>
          <w:szCs w:val="32"/>
          <w:rtl/>
          <w:lang w:bidi="ar-DZ"/>
        </w:rPr>
      </w:pPr>
    </w:p>
    <w:p w14:paraId="5F5BC09D" w14:textId="77777777" w:rsidR="005C384C" w:rsidRPr="0046678C" w:rsidRDefault="005C384C" w:rsidP="005C384C">
      <w:pPr>
        <w:rPr>
          <w:sz w:val="32"/>
          <w:szCs w:val="32"/>
          <w:rtl/>
          <w:lang w:bidi="ar-DZ"/>
        </w:rPr>
      </w:pPr>
    </w:p>
    <w:p w14:paraId="5DF9273E" w14:textId="77777777" w:rsidR="005C384C" w:rsidRPr="0046678C" w:rsidRDefault="005C384C" w:rsidP="005C384C">
      <w:pPr>
        <w:rPr>
          <w:sz w:val="32"/>
          <w:szCs w:val="32"/>
          <w:highlight w:val="yellow"/>
          <w:rtl/>
          <w:lang w:bidi="ar-DZ"/>
        </w:rPr>
      </w:pPr>
      <w:r w:rsidRPr="0046678C">
        <w:rPr>
          <w:rFonts w:hint="cs"/>
          <w:sz w:val="32"/>
          <w:szCs w:val="32"/>
          <w:highlight w:val="yellow"/>
          <w:rtl/>
          <w:lang w:bidi="ar-DZ"/>
        </w:rPr>
        <w:t>العملية (24): نقل الطالب بين الشعب أو الصفوف داخل المدرسة</w:t>
      </w:r>
    </w:p>
    <w:p w14:paraId="3A63580E" w14:textId="77777777" w:rsidR="005C384C" w:rsidRPr="0046678C" w:rsidRDefault="005C384C" w:rsidP="005C384C">
      <w:pPr>
        <w:rPr>
          <w:sz w:val="32"/>
          <w:szCs w:val="32"/>
          <w:rtl/>
          <w:lang w:bidi="ar-DZ"/>
        </w:rPr>
      </w:pPr>
    </w:p>
    <w:p w14:paraId="1035E575" w14:textId="77777777" w:rsidR="005C384C" w:rsidRPr="0046678C" w:rsidRDefault="005C384C" w:rsidP="005C384C">
      <w:pPr>
        <w:rPr>
          <w:sz w:val="32"/>
          <w:szCs w:val="32"/>
          <w:rtl/>
          <w:lang w:bidi="ar-DZ"/>
        </w:rPr>
      </w:pPr>
      <w:r w:rsidRPr="0046678C">
        <w:rPr>
          <w:rFonts w:hint="cs"/>
          <w:sz w:val="32"/>
          <w:szCs w:val="32"/>
          <w:rtl/>
          <w:lang w:bidi="ar-DZ"/>
        </w:rPr>
        <w:t>1. اسم العملية</w:t>
      </w:r>
    </w:p>
    <w:p w14:paraId="7EB08135" w14:textId="77777777" w:rsidR="005C384C" w:rsidRPr="0046678C" w:rsidRDefault="005C384C" w:rsidP="005C384C">
      <w:pPr>
        <w:rPr>
          <w:sz w:val="32"/>
          <w:szCs w:val="32"/>
          <w:rtl/>
          <w:lang w:bidi="ar-DZ"/>
        </w:rPr>
      </w:pPr>
      <w:r w:rsidRPr="0046678C">
        <w:rPr>
          <w:rFonts w:hint="cs"/>
          <w:sz w:val="32"/>
          <w:szCs w:val="32"/>
          <w:rtl/>
          <w:lang w:bidi="ar-DZ"/>
        </w:rPr>
        <w:t>نقل الطالب بين الشعب أو الصفوف داخل المدرسة</w:t>
      </w:r>
    </w:p>
    <w:p w14:paraId="5459C7F0" w14:textId="77777777" w:rsidR="005C384C" w:rsidRPr="0046678C" w:rsidRDefault="005C384C" w:rsidP="005C384C">
      <w:pPr>
        <w:rPr>
          <w:sz w:val="32"/>
          <w:szCs w:val="32"/>
          <w:rtl/>
          <w:lang w:bidi="ar-DZ"/>
        </w:rPr>
      </w:pPr>
    </w:p>
    <w:p w14:paraId="13581B6E" w14:textId="77777777" w:rsidR="005C384C" w:rsidRPr="0046678C" w:rsidRDefault="005C384C" w:rsidP="005C384C">
      <w:pPr>
        <w:rPr>
          <w:sz w:val="32"/>
          <w:szCs w:val="32"/>
          <w:rtl/>
          <w:lang w:bidi="ar-DZ"/>
        </w:rPr>
      </w:pPr>
      <w:r w:rsidRPr="0046678C">
        <w:rPr>
          <w:rFonts w:hint="cs"/>
          <w:sz w:val="32"/>
          <w:szCs w:val="32"/>
          <w:rtl/>
          <w:lang w:bidi="ar-DZ"/>
        </w:rPr>
        <w:t>2. وصف العملية</w:t>
      </w:r>
    </w:p>
    <w:p w14:paraId="36210B40" w14:textId="77777777" w:rsidR="005C384C" w:rsidRPr="0046678C" w:rsidRDefault="005C384C" w:rsidP="005C384C">
      <w:pPr>
        <w:rPr>
          <w:sz w:val="32"/>
          <w:szCs w:val="32"/>
          <w:rtl/>
          <w:lang w:bidi="ar-DZ"/>
        </w:rPr>
      </w:pPr>
      <w:r w:rsidRPr="0046678C">
        <w:rPr>
          <w:rFonts w:hint="cs"/>
          <w:sz w:val="32"/>
          <w:szCs w:val="32"/>
          <w:rtl/>
          <w:lang w:bidi="ar-DZ"/>
        </w:rPr>
        <w:t>هي العملية الإدارية الأكاديمية التي يتم من خلالها تغيير الشعبة/الفصل الدراسي أو الصف الدراسي للطالب داخل المدرسة نفسها، دون تغيير مدرسته التابعة لها. تتم هذه العملية لاعتبارات تنظيمية (توزيع الأعداد)، أكاديمية (ملاءمة بيئة تعلم)، سلوكية، أو بناءً على طلب ولي الأمر، مع ضمان الانتقال السلس للسجلات الأكاديمية والمالية للطالب إلى وضعه الجديد.</w:t>
      </w:r>
    </w:p>
    <w:p w14:paraId="2CB96A3F" w14:textId="77777777" w:rsidR="005C384C" w:rsidRPr="0046678C" w:rsidRDefault="005C384C" w:rsidP="005C384C">
      <w:pPr>
        <w:rPr>
          <w:sz w:val="32"/>
          <w:szCs w:val="32"/>
          <w:rtl/>
          <w:lang w:bidi="ar-DZ"/>
        </w:rPr>
      </w:pPr>
    </w:p>
    <w:p w14:paraId="602DBE1D" w14:textId="77777777" w:rsidR="005C384C" w:rsidRPr="0046678C" w:rsidRDefault="005C384C" w:rsidP="005C384C">
      <w:pPr>
        <w:rPr>
          <w:sz w:val="32"/>
          <w:szCs w:val="32"/>
          <w:rtl/>
          <w:lang w:bidi="ar-DZ"/>
        </w:rPr>
      </w:pPr>
      <w:r w:rsidRPr="0046678C">
        <w:rPr>
          <w:rFonts w:hint="cs"/>
          <w:sz w:val="32"/>
          <w:szCs w:val="32"/>
          <w:rtl/>
          <w:lang w:bidi="ar-DZ"/>
        </w:rPr>
        <w:t>3. الهدف من العملية</w:t>
      </w:r>
    </w:p>
    <w:p w14:paraId="55E34676" w14:textId="77777777" w:rsidR="005C384C" w:rsidRPr="0046678C" w:rsidRDefault="005C384C" w:rsidP="005C384C">
      <w:pPr>
        <w:rPr>
          <w:sz w:val="32"/>
          <w:szCs w:val="32"/>
          <w:rtl/>
          <w:lang w:bidi="ar-DZ"/>
        </w:rPr>
      </w:pPr>
    </w:p>
    <w:p w14:paraId="0B12F43D" w14:textId="77777777" w:rsidR="005C384C" w:rsidRPr="0046678C" w:rsidRDefault="005C384C" w:rsidP="005C384C">
      <w:pPr>
        <w:rPr>
          <w:sz w:val="32"/>
          <w:szCs w:val="32"/>
          <w:rtl/>
          <w:lang w:bidi="ar-DZ"/>
        </w:rPr>
      </w:pPr>
      <w:r w:rsidRPr="0046678C">
        <w:rPr>
          <w:rFonts w:hint="cs"/>
          <w:sz w:val="32"/>
          <w:szCs w:val="32"/>
          <w:rtl/>
          <w:lang w:bidi="ar-DZ"/>
        </w:rPr>
        <w:t>· تحقيق التوازن في أعداد الطلاب بين الشعب داخل الصف الواحد.</w:t>
      </w:r>
    </w:p>
    <w:p w14:paraId="713073B1" w14:textId="77777777" w:rsidR="005C384C" w:rsidRPr="0046678C" w:rsidRDefault="005C384C" w:rsidP="005C384C">
      <w:pPr>
        <w:rPr>
          <w:sz w:val="32"/>
          <w:szCs w:val="32"/>
          <w:rtl/>
          <w:lang w:bidi="ar-DZ"/>
        </w:rPr>
      </w:pPr>
      <w:r w:rsidRPr="0046678C">
        <w:rPr>
          <w:rFonts w:hint="cs"/>
          <w:sz w:val="32"/>
          <w:szCs w:val="32"/>
          <w:rtl/>
          <w:lang w:bidi="ar-DZ"/>
        </w:rPr>
        <w:t>· توفير بيئة تعليمية أكثر ملاءمة للطالب (مع مجموعة طلاب أو معلمين مختلفين).</w:t>
      </w:r>
    </w:p>
    <w:p w14:paraId="6AD33B98" w14:textId="77777777" w:rsidR="005C384C" w:rsidRPr="0046678C" w:rsidRDefault="005C384C" w:rsidP="005C384C">
      <w:pPr>
        <w:rPr>
          <w:sz w:val="32"/>
          <w:szCs w:val="32"/>
          <w:rtl/>
          <w:lang w:bidi="ar-DZ"/>
        </w:rPr>
      </w:pPr>
      <w:r w:rsidRPr="0046678C">
        <w:rPr>
          <w:rFonts w:hint="cs"/>
          <w:sz w:val="32"/>
          <w:szCs w:val="32"/>
          <w:rtl/>
          <w:lang w:bidi="ar-DZ"/>
        </w:rPr>
        <w:t>· الاستجابة لطلبات النقل المبررة من أولياء الأمور أو توصيات المرشد الطلابي.</w:t>
      </w:r>
    </w:p>
    <w:p w14:paraId="44A21E72" w14:textId="77777777" w:rsidR="005C384C" w:rsidRPr="0046678C" w:rsidRDefault="005C384C" w:rsidP="005C384C">
      <w:pPr>
        <w:rPr>
          <w:sz w:val="32"/>
          <w:szCs w:val="32"/>
          <w:rtl/>
          <w:lang w:bidi="ar-DZ"/>
        </w:rPr>
      </w:pPr>
      <w:r w:rsidRPr="0046678C">
        <w:rPr>
          <w:rFonts w:hint="cs"/>
          <w:sz w:val="32"/>
          <w:szCs w:val="32"/>
          <w:rtl/>
          <w:lang w:bidi="ar-DZ"/>
        </w:rPr>
        <w:t>· معالجة حالات التنافر أو المشكلات الاجتماعية/السلوكية داخل الشعبة الأصلية.</w:t>
      </w:r>
    </w:p>
    <w:p w14:paraId="1A76C85E" w14:textId="77777777" w:rsidR="005C384C" w:rsidRPr="0046678C" w:rsidRDefault="005C384C" w:rsidP="005C384C">
      <w:pPr>
        <w:rPr>
          <w:sz w:val="32"/>
          <w:szCs w:val="32"/>
          <w:rtl/>
          <w:lang w:bidi="ar-DZ"/>
        </w:rPr>
      </w:pPr>
      <w:r w:rsidRPr="0046678C">
        <w:rPr>
          <w:rFonts w:hint="cs"/>
          <w:sz w:val="32"/>
          <w:szCs w:val="32"/>
          <w:rtl/>
          <w:lang w:bidi="ar-DZ"/>
        </w:rPr>
        <w:t>· تحديث سجلات الطالب ونقله أكاديمياً وإدارياً إلى الشعبة/الصف الجديد مع حفظ البيانات التاريخية.</w:t>
      </w:r>
    </w:p>
    <w:p w14:paraId="59F18687" w14:textId="77777777" w:rsidR="005C384C" w:rsidRPr="0046678C" w:rsidRDefault="005C384C" w:rsidP="005C384C">
      <w:pPr>
        <w:rPr>
          <w:sz w:val="32"/>
          <w:szCs w:val="32"/>
          <w:rtl/>
          <w:lang w:bidi="ar-DZ"/>
        </w:rPr>
      </w:pPr>
    </w:p>
    <w:p w14:paraId="21C2D4B8" w14:textId="77777777" w:rsidR="005C384C" w:rsidRPr="0046678C" w:rsidRDefault="005C384C" w:rsidP="005C384C">
      <w:pPr>
        <w:rPr>
          <w:sz w:val="32"/>
          <w:szCs w:val="32"/>
          <w:rtl/>
          <w:lang w:bidi="ar-DZ"/>
        </w:rPr>
      </w:pPr>
      <w:r w:rsidRPr="0046678C">
        <w:rPr>
          <w:rFonts w:hint="cs"/>
          <w:sz w:val="32"/>
          <w:szCs w:val="32"/>
          <w:rtl/>
          <w:lang w:bidi="ar-DZ"/>
        </w:rPr>
        <w:t>4. الجهة المسؤولة عن التنفيذ</w:t>
      </w:r>
    </w:p>
    <w:p w14:paraId="4A674AFE" w14:textId="77777777" w:rsidR="005C384C" w:rsidRPr="0046678C" w:rsidRDefault="005C384C" w:rsidP="005C384C">
      <w:pPr>
        <w:rPr>
          <w:sz w:val="32"/>
          <w:szCs w:val="32"/>
          <w:rtl/>
          <w:lang w:bidi="ar-DZ"/>
        </w:rPr>
      </w:pPr>
    </w:p>
    <w:p w14:paraId="77B4DC4B" w14:textId="77777777" w:rsidR="005C384C" w:rsidRPr="0046678C" w:rsidRDefault="005C384C" w:rsidP="005C384C">
      <w:pPr>
        <w:rPr>
          <w:sz w:val="32"/>
          <w:szCs w:val="32"/>
          <w:rtl/>
          <w:lang w:bidi="ar-DZ"/>
        </w:rPr>
      </w:pPr>
      <w:r w:rsidRPr="0046678C">
        <w:rPr>
          <w:rFonts w:hint="cs"/>
          <w:sz w:val="32"/>
          <w:szCs w:val="32"/>
          <w:rtl/>
          <w:lang w:bidi="ar-DZ"/>
        </w:rPr>
        <w:t>· الجهة الطالبة: ولي أمر الطالب أو المرشد الطلابي أو إدارة المدرسة (بناءً على تقرير).</w:t>
      </w:r>
    </w:p>
    <w:p w14:paraId="70742A45" w14:textId="77777777" w:rsidR="005C384C" w:rsidRPr="0046678C" w:rsidRDefault="005C384C" w:rsidP="005C384C">
      <w:pPr>
        <w:rPr>
          <w:sz w:val="32"/>
          <w:szCs w:val="32"/>
          <w:rtl/>
          <w:lang w:bidi="ar-DZ"/>
        </w:rPr>
      </w:pPr>
      <w:r w:rsidRPr="0046678C">
        <w:rPr>
          <w:rFonts w:hint="cs"/>
          <w:sz w:val="32"/>
          <w:szCs w:val="32"/>
          <w:rtl/>
          <w:lang w:bidi="ar-DZ"/>
        </w:rPr>
        <w:t>· الجهة الفاحصة/الموصية: المرشد الطلابي (لتقييم الأسباب والتأثير).</w:t>
      </w:r>
    </w:p>
    <w:p w14:paraId="3386912D" w14:textId="77777777" w:rsidR="005C384C" w:rsidRPr="0046678C" w:rsidRDefault="005C384C" w:rsidP="005C384C">
      <w:pPr>
        <w:rPr>
          <w:sz w:val="32"/>
          <w:szCs w:val="32"/>
          <w:rtl/>
          <w:lang w:bidi="ar-DZ"/>
        </w:rPr>
      </w:pPr>
      <w:r w:rsidRPr="0046678C">
        <w:rPr>
          <w:rFonts w:hint="cs"/>
          <w:sz w:val="32"/>
          <w:szCs w:val="32"/>
          <w:rtl/>
          <w:lang w:bidi="ar-DZ"/>
        </w:rPr>
        <w:t>· الجهة المقررة: وكيل الشؤون التعليمية أو مدير المدرسة.</w:t>
      </w:r>
    </w:p>
    <w:p w14:paraId="4C7C4BC8" w14:textId="77777777" w:rsidR="005C384C" w:rsidRPr="0046678C" w:rsidRDefault="005C384C" w:rsidP="005C384C">
      <w:pPr>
        <w:rPr>
          <w:sz w:val="32"/>
          <w:szCs w:val="32"/>
          <w:rtl/>
          <w:lang w:bidi="ar-DZ"/>
        </w:rPr>
      </w:pPr>
      <w:r w:rsidRPr="0046678C">
        <w:rPr>
          <w:rFonts w:hint="cs"/>
          <w:sz w:val="32"/>
          <w:szCs w:val="32"/>
          <w:rtl/>
          <w:lang w:bidi="ar-DZ"/>
        </w:rPr>
        <w:t>· الجهة المنفذة: موظف شؤون الطلاب (لتطبيق النقل في النظام).</w:t>
      </w:r>
    </w:p>
    <w:p w14:paraId="577408BA" w14:textId="77777777" w:rsidR="005C384C" w:rsidRPr="0046678C" w:rsidRDefault="005C384C" w:rsidP="005C384C">
      <w:pPr>
        <w:rPr>
          <w:sz w:val="32"/>
          <w:szCs w:val="32"/>
          <w:rtl/>
          <w:lang w:bidi="ar-DZ"/>
        </w:rPr>
      </w:pPr>
      <w:r w:rsidRPr="0046678C">
        <w:rPr>
          <w:rFonts w:hint="cs"/>
          <w:sz w:val="32"/>
          <w:szCs w:val="32"/>
          <w:rtl/>
          <w:lang w:bidi="ar-DZ"/>
        </w:rPr>
        <w:t>· الجهة التقنية: النظام (لتنفيذ النقل وتحديث الربط بين الكيانات تلقائياً).</w:t>
      </w:r>
    </w:p>
    <w:p w14:paraId="197FB5F1" w14:textId="77777777" w:rsidR="005C384C" w:rsidRPr="0046678C" w:rsidRDefault="005C384C" w:rsidP="005C384C">
      <w:pPr>
        <w:rPr>
          <w:sz w:val="32"/>
          <w:szCs w:val="32"/>
          <w:rtl/>
          <w:lang w:bidi="ar-DZ"/>
        </w:rPr>
      </w:pPr>
    </w:p>
    <w:p w14:paraId="5373A761" w14:textId="77777777" w:rsidR="005C384C" w:rsidRPr="0046678C" w:rsidRDefault="005C384C" w:rsidP="005C384C">
      <w:pPr>
        <w:rPr>
          <w:sz w:val="32"/>
          <w:szCs w:val="32"/>
          <w:rtl/>
          <w:lang w:bidi="ar-DZ"/>
        </w:rPr>
      </w:pPr>
      <w:r w:rsidRPr="0046678C">
        <w:rPr>
          <w:rFonts w:hint="cs"/>
          <w:sz w:val="32"/>
          <w:szCs w:val="32"/>
          <w:rtl/>
          <w:lang w:bidi="ar-DZ"/>
        </w:rPr>
        <w:t>5. المدخلات (Inputs)</w:t>
      </w:r>
    </w:p>
    <w:p w14:paraId="16E9235C" w14:textId="77777777" w:rsidR="005C384C" w:rsidRPr="0046678C" w:rsidRDefault="005C384C" w:rsidP="005C384C">
      <w:pPr>
        <w:rPr>
          <w:sz w:val="32"/>
          <w:szCs w:val="32"/>
          <w:rtl/>
          <w:lang w:bidi="ar-DZ"/>
        </w:rPr>
      </w:pPr>
    </w:p>
    <w:p w14:paraId="08FE4236" w14:textId="77777777" w:rsidR="005C384C" w:rsidRPr="0046678C" w:rsidRDefault="005C384C" w:rsidP="005C384C">
      <w:pPr>
        <w:rPr>
          <w:sz w:val="32"/>
          <w:szCs w:val="32"/>
          <w:rtl/>
          <w:lang w:bidi="ar-DZ"/>
        </w:rPr>
      </w:pPr>
      <w:r w:rsidRPr="0046678C">
        <w:rPr>
          <w:rFonts w:hint="cs"/>
          <w:sz w:val="32"/>
          <w:szCs w:val="32"/>
          <w:rtl/>
          <w:lang w:bidi="ar-DZ"/>
        </w:rPr>
        <w:t>· الرقم الأكاديمي للطالب (StudentID).</w:t>
      </w:r>
    </w:p>
    <w:p w14:paraId="1D3ED787" w14:textId="77777777" w:rsidR="005C384C" w:rsidRPr="0046678C" w:rsidRDefault="005C384C" w:rsidP="005C384C">
      <w:pPr>
        <w:rPr>
          <w:sz w:val="32"/>
          <w:szCs w:val="32"/>
          <w:rtl/>
          <w:lang w:bidi="ar-DZ"/>
        </w:rPr>
      </w:pPr>
      <w:r w:rsidRPr="0046678C">
        <w:rPr>
          <w:rFonts w:hint="cs"/>
          <w:sz w:val="32"/>
          <w:szCs w:val="32"/>
          <w:rtl/>
          <w:lang w:bidi="ar-DZ"/>
        </w:rPr>
        <w:t>· طلب نقل رسمي: (نموذج معبأ من ولي الأمر أو تقرير من المرشد).</w:t>
      </w:r>
    </w:p>
    <w:p w14:paraId="0EDF1B94" w14:textId="77777777" w:rsidR="005C384C" w:rsidRPr="0046678C" w:rsidRDefault="005C384C" w:rsidP="005C384C">
      <w:pPr>
        <w:rPr>
          <w:sz w:val="32"/>
          <w:szCs w:val="32"/>
          <w:rtl/>
          <w:lang w:bidi="ar-DZ"/>
        </w:rPr>
      </w:pPr>
      <w:r w:rsidRPr="0046678C">
        <w:rPr>
          <w:rFonts w:hint="cs"/>
          <w:sz w:val="32"/>
          <w:szCs w:val="32"/>
          <w:rtl/>
          <w:lang w:bidi="ar-DZ"/>
        </w:rPr>
        <w:t>· سبب النقل: (رغبة ولي أمر، تكافؤ أعداد، سبب أكاديمي، سبب سلوكي/اجتماعي، سبب صحي).</w:t>
      </w:r>
    </w:p>
    <w:p w14:paraId="2031C5D3" w14:textId="77777777" w:rsidR="005C384C" w:rsidRPr="0046678C" w:rsidRDefault="005C384C" w:rsidP="005C384C">
      <w:pPr>
        <w:rPr>
          <w:sz w:val="32"/>
          <w:szCs w:val="32"/>
          <w:rtl/>
          <w:lang w:bidi="ar-DZ"/>
        </w:rPr>
      </w:pPr>
      <w:r w:rsidRPr="0046678C">
        <w:rPr>
          <w:rFonts w:hint="cs"/>
          <w:sz w:val="32"/>
          <w:szCs w:val="32"/>
          <w:rtl/>
          <w:lang w:bidi="ar-DZ"/>
        </w:rPr>
        <w:t>· الوجهة المطلوبة: الشعبة الجديدة أو الصف الجديد المطلوب النقل إليه.</w:t>
      </w:r>
    </w:p>
    <w:p w14:paraId="307EE6F3" w14:textId="77777777" w:rsidR="005C384C" w:rsidRPr="0046678C" w:rsidRDefault="005C384C" w:rsidP="005C384C">
      <w:pPr>
        <w:rPr>
          <w:sz w:val="32"/>
          <w:szCs w:val="32"/>
          <w:rtl/>
          <w:lang w:bidi="ar-DZ"/>
        </w:rPr>
      </w:pPr>
      <w:r w:rsidRPr="0046678C">
        <w:rPr>
          <w:rFonts w:hint="cs"/>
          <w:sz w:val="32"/>
          <w:szCs w:val="32"/>
          <w:rtl/>
          <w:lang w:bidi="ar-DZ"/>
        </w:rPr>
        <w:t>· تقرير المرشد الطلابي: تحليل للأثر الأكاديمي والنفسي والاجتماعي للنقل.</w:t>
      </w:r>
    </w:p>
    <w:p w14:paraId="0F6ED411" w14:textId="77777777" w:rsidR="005C384C" w:rsidRPr="0046678C" w:rsidRDefault="005C384C" w:rsidP="005C384C">
      <w:pPr>
        <w:rPr>
          <w:sz w:val="32"/>
          <w:szCs w:val="32"/>
          <w:rtl/>
          <w:lang w:bidi="ar-DZ"/>
        </w:rPr>
      </w:pPr>
      <w:r w:rsidRPr="0046678C">
        <w:rPr>
          <w:rFonts w:hint="cs"/>
          <w:sz w:val="32"/>
          <w:szCs w:val="32"/>
          <w:rtl/>
          <w:lang w:bidi="ar-DZ"/>
        </w:rPr>
        <w:t>· بيانات الأقسام المستهدفة: السعة الاستيعابية للشعبة الجديدة، عدد الطلاب الحالي.</w:t>
      </w:r>
    </w:p>
    <w:p w14:paraId="29CA5736" w14:textId="77777777" w:rsidR="005C384C" w:rsidRPr="0046678C" w:rsidRDefault="005C384C" w:rsidP="005C384C">
      <w:pPr>
        <w:rPr>
          <w:sz w:val="32"/>
          <w:szCs w:val="32"/>
          <w:rtl/>
          <w:lang w:bidi="ar-DZ"/>
        </w:rPr>
      </w:pPr>
      <w:r w:rsidRPr="0046678C">
        <w:rPr>
          <w:rFonts w:hint="cs"/>
          <w:sz w:val="32"/>
          <w:szCs w:val="32"/>
          <w:rtl/>
          <w:lang w:bidi="ar-DZ"/>
        </w:rPr>
        <w:t>· موافقة مدير المدرسة أو الوكيل.</w:t>
      </w:r>
    </w:p>
    <w:p w14:paraId="52806D96" w14:textId="77777777" w:rsidR="005C384C" w:rsidRPr="0046678C" w:rsidRDefault="005C384C" w:rsidP="005C384C">
      <w:pPr>
        <w:rPr>
          <w:sz w:val="32"/>
          <w:szCs w:val="32"/>
          <w:rtl/>
          <w:lang w:bidi="ar-DZ"/>
        </w:rPr>
      </w:pPr>
      <w:r w:rsidRPr="0046678C">
        <w:rPr>
          <w:rFonts w:hint="cs"/>
          <w:sz w:val="32"/>
          <w:szCs w:val="32"/>
          <w:rtl/>
          <w:lang w:bidi="ar-DZ"/>
        </w:rPr>
        <w:t>· بيانات تاريخ النقل الفعلي.</w:t>
      </w:r>
    </w:p>
    <w:p w14:paraId="23F8EB76" w14:textId="77777777" w:rsidR="005C384C" w:rsidRPr="0046678C" w:rsidRDefault="005C384C" w:rsidP="005C384C">
      <w:pPr>
        <w:rPr>
          <w:sz w:val="32"/>
          <w:szCs w:val="32"/>
          <w:rtl/>
          <w:lang w:bidi="ar-DZ"/>
        </w:rPr>
      </w:pPr>
    </w:p>
    <w:p w14:paraId="1F6DCAC9" w14:textId="77777777" w:rsidR="005C384C" w:rsidRPr="0046678C" w:rsidRDefault="005C384C" w:rsidP="005C384C">
      <w:pPr>
        <w:rPr>
          <w:sz w:val="32"/>
          <w:szCs w:val="32"/>
          <w:rtl/>
          <w:lang w:bidi="ar-DZ"/>
        </w:rPr>
      </w:pPr>
      <w:r w:rsidRPr="0046678C">
        <w:rPr>
          <w:rFonts w:hint="cs"/>
          <w:sz w:val="32"/>
          <w:szCs w:val="32"/>
          <w:rtl/>
          <w:lang w:bidi="ar-DZ"/>
        </w:rPr>
        <w:t>6. خطوات التنفيذ التفصيلية</w:t>
      </w:r>
    </w:p>
    <w:p w14:paraId="52094E58" w14:textId="77777777" w:rsidR="005C384C" w:rsidRPr="0046678C" w:rsidRDefault="005C384C" w:rsidP="005C384C">
      <w:pPr>
        <w:rPr>
          <w:sz w:val="32"/>
          <w:szCs w:val="32"/>
          <w:rtl/>
          <w:lang w:bidi="ar-DZ"/>
        </w:rPr>
      </w:pPr>
    </w:p>
    <w:p w14:paraId="4A0F7131" w14:textId="77777777" w:rsidR="005C384C" w:rsidRPr="0046678C" w:rsidRDefault="005C384C" w:rsidP="005C384C">
      <w:pPr>
        <w:rPr>
          <w:sz w:val="32"/>
          <w:szCs w:val="32"/>
          <w:rtl/>
          <w:lang w:bidi="ar-DZ"/>
        </w:rPr>
      </w:pPr>
      <w:r w:rsidRPr="0046678C">
        <w:rPr>
          <w:rFonts w:hint="cs"/>
          <w:sz w:val="32"/>
          <w:szCs w:val="32"/>
          <w:rtl/>
          <w:lang w:bidi="ar-DZ"/>
        </w:rPr>
        <w:lastRenderedPageBreak/>
        <w:t>1. تقديم الطلب: يقدم ولي الأمر طلب نقل لشؤون الطلاب (ورقياً أو إلكترونياً) مع ذكر السبب. أو تقوم إدارة المدرسة باقتراح النقل لاعتبارات تنظيمية.</w:t>
      </w:r>
    </w:p>
    <w:p w14:paraId="4D763BDE" w14:textId="77777777" w:rsidR="005C384C" w:rsidRPr="0046678C" w:rsidRDefault="005C384C" w:rsidP="005C384C">
      <w:pPr>
        <w:rPr>
          <w:sz w:val="32"/>
          <w:szCs w:val="32"/>
          <w:rtl/>
          <w:lang w:bidi="ar-DZ"/>
        </w:rPr>
      </w:pPr>
      <w:r w:rsidRPr="0046678C">
        <w:rPr>
          <w:rFonts w:hint="cs"/>
          <w:sz w:val="32"/>
          <w:szCs w:val="32"/>
          <w:rtl/>
          <w:lang w:bidi="ar-DZ"/>
        </w:rPr>
        <w:t>2. التسجيل الأولي والفحص: يقوم موظف شؤون الطلاب بتسجيل الطلب في النظام ويرفعه للمرشد الطلابي لدراسته.</w:t>
      </w:r>
    </w:p>
    <w:p w14:paraId="4BE39009" w14:textId="77777777" w:rsidR="005C384C" w:rsidRPr="0046678C" w:rsidRDefault="005C384C" w:rsidP="005C384C">
      <w:pPr>
        <w:rPr>
          <w:sz w:val="32"/>
          <w:szCs w:val="32"/>
          <w:rtl/>
          <w:lang w:bidi="ar-DZ"/>
        </w:rPr>
      </w:pPr>
      <w:r w:rsidRPr="0046678C">
        <w:rPr>
          <w:rFonts w:hint="cs"/>
          <w:sz w:val="32"/>
          <w:szCs w:val="32"/>
          <w:rtl/>
          <w:lang w:bidi="ar-DZ"/>
        </w:rPr>
        <w:t>3. دراسة الجدوى والأثر: يقوم المرشد الطلابي بـ:</w:t>
      </w:r>
    </w:p>
    <w:p w14:paraId="741981AF" w14:textId="77777777" w:rsidR="005C384C" w:rsidRPr="0046678C" w:rsidRDefault="005C384C" w:rsidP="005C384C">
      <w:pPr>
        <w:rPr>
          <w:sz w:val="32"/>
          <w:szCs w:val="32"/>
          <w:rtl/>
          <w:lang w:bidi="ar-DZ"/>
        </w:rPr>
      </w:pPr>
      <w:r w:rsidRPr="0046678C">
        <w:rPr>
          <w:rFonts w:hint="cs"/>
          <w:sz w:val="32"/>
          <w:szCs w:val="32"/>
          <w:rtl/>
          <w:lang w:bidi="ar-DZ"/>
        </w:rPr>
        <w:t xml:space="preserve">   · تقييم سبب النقل ومشروعيته.</w:t>
      </w:r>
    </w:p>
    <w:p w14:paraId="1190FD4E" w14:textId="77777777" w:rsidR="005C384C" w:rsidRPr="0046678C" w:rsidRDefault="005C384C" w:rsidP="005C384C">
      <w:pPr>
        <w:rPr>
          <w:sz w:val="32"/>
          <w:szCs w:val="32"/>
          <w:rtl/>
          <w:lang w:bidi="ar-DZ"/>
        </w:rPr>
      </w:pPr>
      <w:r w:rsidRPr="0046678C">
        <w:rPr>
          <w:rFonts w:hint="cs"/>
          <w:sz w:val="32"/>
          <w:szCs w:val="32"/>
          <w:rtl/>
          <w:lang w:bidi="ar-DZ"/>
        </w:rPr>
        <w:t xml:space="preserve">   · تقييم الأثر المحتمل على الطالب أكاديمياً ونفسياً.</w:t>
      </w:r>
    </w:p>
    <w:p w14:paraId="02524E04" w14:textId="77777777" w:rsidR="005C384C" w:rsidRPr="0046678C" w:rsidRDefault="005C384C" w:rsidP="005C384C">
      <w:pPr>
        <w:rPr>
          <w:sz w:val="32"/>
          <w:szCs w:val="32"/>
          <w:rtl/>
          <w:lang w:bidi="ar-DZ"/>
        </w:rPr>
      </w:pPr>
      <w:r w:rsidRPr="0046678C">
        <w:rPr>
          <w:rFonts w:hint="cs"/>
          <w:sz w:val="32"/>
          <w:szCs w:val="32"/>
          <w:rtl/>
          <w:lang w:bidi="ar-DZ"/>
        </w:rPr>
        <w:t xml:space="preserve">   · التحقق من توفر مقعد في الشعبة/الصف المطلوب وملاءمته للطالب.</w:t>
      </w:r>
    </w:p>
    <w:p w14:paraId="2A87972B" w14:textId="77777777" w:rsidR="005C384C" w:rsidRPr="0046678C" w:rsidRDefault="005C384C" w:rsidP="005C384C">
      <w:pPr>
        <w:rPr>
          <w:sz w:val="32"/>
          <w:szCs w:val="32"/>
          <w:rtl/>
          <w:lang w:bidi="ar-DZ"/>
        </w:rPr>
      </w:pPr>
      <w:r w:rsidRPr="0046678C">
        <w:rPr>
          <w:rFonts w:hint="cs"/>
          <w:sz w:val="32"/>
          <w:szCs w:val="32"/>
          <w:rtl/>
          <w:lang w:bidi="ar-DZ"/>
        </w:rPr>
        <w:t xml:space="preserve">   · إعداد توصية (موافقة، رفض، أو اقتراح بديل).</w:t>
      </w:r>
    </w:p>
    <w:p w14:paraId="2EBF0A71" w14:textId="77777777" w:rsidR="005C384C" w:rsidRPr="0046678C" w:rsidRDefault="005C384C" w:rsidP="005C384C">
      <w:pPr>
        <w:rPr>
          <w:sz w:val="32"/>
          <w:szCs w:val="32"/>
          <w:rtl/>
          <w:lang w:bidi="ar-DZ"/>
        </w:rPr>
      </w:pPr>
      <w:r w:rsidRPr="0046678C">
        <w:rPr>
          <w:rFonts w:hint="cs"/>
          <w:sz w:val="32"/>
          <w:szCs w:val="32"/>
          <w:rtl/>
          <w:lang w:bidi="ar-DZ"/>
        </w:rPr>
        <w:t>4. اتخاذ القرار: يعرض الطلب مع توصية المرشد على وكيل الشؤون التعليمية أو المدير للموافقة النهائية.</w:t>
      </w:r>
    </w:p>
    <w:p w14:paraId="720055E8" w14:textId="77777777" w:rsidR="005C384C" w:rsidRPr="0046678C" w:rsidRDefault="005C384C" w:rsidP="005C384C">
      <w:pPr>
        <w:rPr>
          <w:sz w:val="32"/>
          <w:szCs w:val="32"/>
          <w:rtl/>
          <w:lang w:bidi="ar-DZ"/>
        </w:rPr>
      </w:pPr>
      <w:r w:rsidRPr="0046678C">
        <w:rPr>
          <w:rFonts w:hint="cs"/>
          <w:sz w:val="32"/>
          <w:szCs w:val="32"/>
          <w:rtl/>
          <w:lang w:bidi="ar-DZ"/>
        </w:rPr>
        <w:t>5. الإدخال في النظام: في حال الموافقة، يقوم موظف شؤون الطلاب المخول بالدخول إلى النظام وتنفيذ النقل:</w:t>
      </w:r>
    </w:p>
    <w:p w14:paraId="11ECA2B7" w14:textId="77777777" w:rsidR="005C384C" w:rsidRPr="0046678C" w:rsidRDefault="005C384C" w:rsidP="005C384C">
      <w:pPr>
        <w:rPr>
          <w:sz w:val="32"/>
          <w:szCs w:val="32"/>
          <w:rtl/>
          <w:lang w:bidi="ar-DZ"/>
        </w:rPr>
      </w:pPr>
      <w:r w:rsidRPr="0046678C">
        <w:rPr>
          <w:rFonts w:hint="cs"/>
          <w:sz w:val="32"/>
          <w:szCs w:val="32"/>
          <w:rtl/>
          <w:lang w:bidi="ar-DZ"/>
        </w:rPr>
        <w:t xml:space="preserve">   · البحث عن الطالب وفتح سجله.</w:t>
      </w:r>
    </w:p>
    <w:p w14:paraId="3E2AFCA7" w14:textId="77777777" w:rsidR="005C384C" w:rsidRPr="0046678C" w:rsidRDefault="005C384C" w:rsidP="005C384C">
      <w:pPr>
        <w:rPr>
          <w:sz w:val="32"/>
          <w:szCs w:val="32"/>
          <w:rtl/>
          <w:lang w:bidi="ar-DZ"/>
        </w:rPr>
      </w:pPr>
      <w:r w:rsidRPr="0046678C">
        <w:rPr>
          <w:rFonts w:hint="cs"/>
          <w:sz w:val="32"/>
          <w:szCs w:val="32"/>
          <w:rtl/>
          <w:lang w:bidi="ar-DZ"/>
        </w:rPr>
        <w:t xml:space="preserve">   · اختيار خيار "نقل داخلي".</w:t>
      </w:r>
    </w:p>
    <w:p w14:paraId="122B7906" w14:textId="77777777" w:rsidR="005C384C" w:rsidRPr="0046678C" w:rsidRDefault="005C384C" w:rsidP="005C384C">
      <w:pPr>
        <w:rPr>
          <w:sz w:val="32"/>
          <w:szCs w:val="32"/>
          <w:rtl/>
          <w:lang w:bidi="ar-DZ"/>
        </w:rPr>
      </w:pPr>
      <w:r w:rsidRPr="0046678C">
        <w:rPr>
          <w:rFonts w:hint="cs"/>
          <w:sz w:val="32"/>
          <w:szCs w:val="32"/>
          <w:rtl/>
          <w:lang w:bidi="ar-DZ"/>
        </w:rPr>
        <w:t xml:space="preserve">   · تحديد الشعبة/الصف الجديد من القوائم المتاحة.</w:t>
      </w:r>
    </w:p>
    <w:p w14:paraId="28CE934D" w14:textId="77777777" w:rsidR="005C384C" w:rsidRPr="0046678C" w:rsidRDefault="005C384C" w:rsidP="005C384C">
      <w:pPr>
        <w:rPr>
          <w:sz w:val="32"/>
          <w:szCs w:val="32"/>
          <w:rtl/>
          <w:lang w:bidi="ar-DZ"/>
        </w:rPr>
      </w:pPr>
      <w:r w:rsidRPr="0046678C">
        <w:rPr>
          <w:rFonts w:hint="cs"/>
          <w:sz w:val="32"/>
          <w:szCs w:val="32"/>
          <w:rtl/>
          <w:lang w:bidi="ar-DZ"/>
        </w:rPr>
        <w:t xml:space="preserve">   · إدخال تاريخ النقل الفعلي وسبب النقل المعتمد.</w:t>
      </w:r>
    </w:p>
    <w:p w14:paraId="17F5CCB0" w14:textId="77777777" w:rsidR="005C384C" w:rsidRPr="0046678C" w:rsidRDefault="005C384C" w:rsidP="005C384C">
      <w:pPr>
        <w:rPr>
          <w:sz w:val="32"/>
          <w:szCs w:val="32"/>
          <w:rtl/>
          <w:lang w:bidi="ar-DZ"/>
        </w:rPr>
      </w:pPr>
      <w:r w:rsidRPr="0046678C">
        <w:rPr>
          <w:rFonts w:hint="cs"/>
          <w:sz w:val="32"/>
          <w:szCs w:val="32"/>
          <w:rtl/>
          <w:lang w:bidi="ar-DZ"/>
        </w:rPr>
        <w:t>6. التنفيذ الآلي للنظام: عند حفظ عملية النقل، يقوم النظام تلقائياً بما يلي:</w:t>
      </w:r>
    </w:p>
    <w:p w14:paraId="4BBA3C00" w14:textId="77777777" w:rsidR="005C384C" w:rsidRPr="0046678C" w:rsidRDefault="005C384C" w:rsidP="005C384C">
      <w:pPr>
        <w:rPr>
          <w:sz w:val="32"/>
          <w:szCs w:val="32"/>
          <w:rtl/>
          <w:lang w:bidi="ar-DZ"/>
        </w:rPr>
      </w:pPr>
      <w:r w:rsidRPr="0046678C">
        <w:rPr>
          <w:rFonts w:hint="cs"/>
          <w:sz w:val="32"/>
          <w:szCs w:val="32"/>
          <w:rtl/>
          <w:lang w:bidi="ar-DZ"/>
        </w:rPr>
        <w:t xml:space="preserve">   · فك الارتباط: إزالة الطالب من قائمة طلاب الشعبة/الصف القديم وتحديث عدد طلابها.</w:t>
      </w:r>
    </w:p>
    <w:p w14:paraId="429CB174" w14:textId="77777777" w:rsidR="005C384C" w:rsidRPr="0046678C" w:rsidRDefault="005C384C" w:rsidP="005C384C">
      <w:pPr>
        <w:rPr>
          <w:sz w:val="32"/>
          <w:szCs w:val="32"/>
          <w:rtl/>
          <w:lang w:bidi="ar-DZ"/>
        </w:rPr>
      </w:pPr>
      <w:r w:rsidRPr="0046678C">
        <w:rPr>
          <w:rFonts w:hint="cs"/>
          <w:sz w:val="32"/>
          <w:szCs w:val="32"/>
          <w:rtl/>
          <w:lang w:bidi="ar-DZ"/>
        </w:rPr>
        <w:t xml:space="preserve">   · إنشاء الارتباط الجديد: إضافة الطالب إلى قائمة طلاب الشعبة/الصف الجديد وتحديث عدد طلابها.</w:t>
      </w:r>
    </w:p>
    <w:p w14:paraId="105086BC" w14:textId="77777777" w:rsidR="005C384C" w:rsidRPr="0046678C" w:rsidRDefault="005C384C" w:rsidP="005C384C">
      <w:pPr>
        <w:rPr>
          <w:sz w:val="32"/>
          <w:szCs w:val="32"/>
          <w:rtl/>
          <w:lang w:bidi="ar-DZ"/>
        </w:rPr>
      </w:pPr>
      <w:r w:rsidRPr="0046678C">
        <w:rPr>
          <w:rFonts w:hint="cs"/>
          <w:sz w:val="32"/>
          <w:szCs w:val="32"/>
          <w:rtl/>
          <w:lang w:bidi="ar-DZ"/>
        </w:rPr>
        <w:t xml:space="preserve">   · تحديث الجدول الدراسي: نقل جدول الطالب من الجدول القديم إلى الجدول الدراسي للشعبة الجديدة.</w:t>
      </w:r>
    </w:p>
    <w:p w14:paraId="7C4D9ABB" w14:textId="77777777" w:rsidR="005C384C" w:rsidRPr="0046678C" w:rsidRDefault="005C384C" w:rsidP="005C384C">
      <w:pPr>
        <w:rPr>
          <w:sz w:val="32"/>
          <w:szCs w:val="32"/>
          <w:rtl/>
          <w:lang w:bidi="ar-DZ"/>
        </w:rPr>
      </w:pPr>
      <w:r w:rsidRPr="0046678C">
        <w:rPr>
          <w:rFonts w:hint="cs"/>
          <w:sz w:val="32"/>
          <w:szCs w:val="32"/>
          <w:rtl/>
          <w:lang w:bidi="ar-DZ"/>
        </w:rPr>
        <w:lastRenderedPageBreak/>
        <w:t xml:space="preserve">   · نقل السجل الأكاديمي الجاري: نقل سجلات الحضور والغياب والدرجات (التي لم تكتمل) لترتبط بالمعلمين الجدد.</w:t>
      </w:r>
    </w:p>
    <w:p w14:paraId="4836003A" w14:textId="77777777" w:rsidR="005C384C" w:rsidRPr="0046678C" w:rsidRDefault="005C384C" w:rsidP="005C384C">
      <w:pPr>
        <w:rPr>
          <w:sz w:val="32"/>
          <w:szCs w:val="32"/>
          <w:rtl/>
          <w:lang w:bidi="ar-DZ"/>
        </w:rPr>
      </w:pPr>
      <w:r w:rsidRPr="0046678C">
        <w:rPr>
          <w:rFonts w:hint="cs"/>
          <w:sz w:val="32"/>
          <w:szCs w:val="32"/>
          <w:rtl/>
          <w:lang w:bidi="ar-DZ"/>
        </w:rPr>
        <w:t xml:space="preserve">   · الحفاظ على التاريخ: حفظ سجل النقل (من أين، إلى أين، متى، لماذا، من وافق) في السجل الدائم للطالب.</w:t>
      </w:r>
    </w:p>
    <w:p w14:paraId="5AB39A7E" w14:textId="77777777" w:rsidR="005C384C" w:rsidRPr="0046678C" w:rsidRDefault="005C384C" w:rsidP="005C384C">
      <w:pPr>
        <w:rPr>
          <w:sz w:val="32"/>
          <w:szCs w:val="32"/>
          <w:rtl/>
          <w:lang w:bidi="ar-DZ"/>
        </w:rPr>
      </w:pPr>
      <w:r w:rsidRPr="0046678C">
        <w:rPr>
          <w:rFonts w:hint="cs"/>
          <w:sz w:val="32"/>
          <w:szCs w:val="32"/>
          <w:rtl/>
          <w:lang w:bidi="ar-DZ"/>
        </w:rPr>
        <w:t xml:space="preserve">   · الإشعارات: إرسال إشعارات آلية إلى:</w:t>
      </w:r>
    </w:p>
    <w:p w14:paraId="373AC36B" w14:textId="77777777" w:rsidR="005C384C" w:rsidRPr="0046678C" w:rsidRDefault="005C384C" w:rsidP="005C384C">
      <w:pPr>
        <w:rPr>
          <w:sz w:val="32"/>
          <w:szCs w:val="32"/>
          <w:rtl/>
          <w:lang w:bidi="ar-DZ"/>
        </w:rPr>
      </w:pPr>
      <w:r w:rsidRPr="0046678C">
        <w:rPr>
          <w:rFonts w:hint="cs"/>
          <w:sz w:val="32"/>
          <w:szCs w:val="32"/>
          <w:rtl/>
          <w:lang w:bidi="ar-DZ"/>
        </w:rPr>
        <w:t xml:space="preserve">     · ولي الأمر (بإتمام النقل).</w:t>
      </w:r>
    </w:p>
    <w:p w14:paraId="6467AC12" w14:textId="77777777" w:rsidR="005C384C" w:rsidRPr="0046678C" w:rsidRDefault="005C384C" w:rsidP="005C384C">
      <w:pPr>
        <w:rPr>
          <w:sz w:val="32"/>
          <w:szCs w:val="32"/>
          <w:rtl/>
          <w:lang w:bidi="ar-DZ"/>
        </w:rPr>
      </w:pPr>
      <w:r w:rsidRPr="0046678C">
        <w:rPr>
          <w:rFonts w:hint="cs"/>
          <w:sz w:val="32"/>
          <w:szCs w:val="32"/>
          <w:rtl/>
          <w:lang w:bidi="ar-DZ"/>
        </w:rPr>
        <w:t xml:space="preserve">     · معلمي الشعبة القديمة والجديدة (للعلم).</w:t>
      </w:r>
    </w:p>
    <w:p w14:paraId="78412453" w14:textId="77777777" w:rsidR="005C384C" w:rsidRPr="0046678C" w:rsidRDefault="005C384C" w:rsidP="005C384C">
      <w:pPr>
        <w:rPr>
          <w:sz w:val="32"/>
          <w:szCs w:val="32"/>
          <w:rtl/>
          <w:lang w:bidi="ar-DZ"/>
        </w:rPr>
      </w:pPr>
      <w:r w:rsidRPr="0046678C">
        <w:rPr>
          <w:rFonts w:hint="cs"/>
          <w:sz w:val="32"/>
          <w:szCs w:val="32"/>
          <w:rtl/>
          <w:lang w:bidi="ar-DZ"/>
        </w:rPr>
        <w:t xml:space="preserve">     · المرشد الطلابي (للمتابعة).</w:t>
      </w:r>
    </w:p>
    <w:p w14:paraId="761B72AB" w14:textId="77777777" w:rsidR="005C384C" w:rsidRPr="0046678C" w:rsidRDefault="005C384C" w:rsidP="005C384C">
      <w:pPr>
        <w:rPr>
          <w:sz w:val="32"/>
          <w:szCs w:val="32"/>
          <w:rtl/>
          <w:lang w:bidi="ar-DZ"/>
        </w:rPr>
      </w:pPr>
      <w:r w:rsidRPr="0046678C">
        <w:rPr>
          <w:rFonts w:hint="cs"/>
          <w:sz w:val="32"/>
          <w:szCs w:val="32"/>
          <w:rtl/>
          <w:lang w:bidi="ar-DZ"/>
        </w:rPr>
        <w:t>7. المتابعة اللاحقة: يكلف المرشد الطلابي بمتابعة تكيف الطالب في وضعه الجديد خلال فترة محددة (مثلاً أسبوعين) وإعداد تقرير مختصر.</w:t>
      </w:r>
    </w:p>
    <w:p w14:paraId="160B0754" w14:textId="77777777" w:rsidR="005C384C" w:rsidRPr="0046678C" w:rsidRDefault="005C384C" w:rsidP="005C384C">
      <w:pPr>
        <w:rPr>
          <w:sz w:val="32"/>
          <w:szCs w:val="32"/>
          <w:rtl/>
          <w:lang w:bidi="ar-DZ"/>
        </w:rPr>
      </w:pPr>
    </w:p>
    <w:p w14:paraId="4024E913" w14:textId="77777777" w:rsidR="005C384C" w:rsidRPr="0046678C" w:rsidRDefault="005C384C" w:rsidP="005C384C">
      <w:pPr>
        <w:rPr>
          <w:sz w:val="32"/>
          <w:szCs w:val="32"/>
          <w:rtl/>
          <w:lang w:bidi="ar-DZ"/>
        </w:rPr>
      </w:pPr>
      <w:r w:rsidRPr="0046678C">
        <w:rPr>
          <w:rFonts w:hint="cs"/>
          <w:sz w:val="32"/>
          <w:szCs w:val="32"/>
          <w:rtl/>
          <w:lang w:bidi="ar-DZ"/>
        </w:rPr>
        <w:t>7. المخرجات (Outputs)</w:t>
      </w:r>
    </w:p>
    <w:p w14:paraId="630E4349" w14:textId="77777777" w:rsidR="005C384C" w:rsidRPr="0046678C" w:rsidRDefault="005C384C" w:rsidP="005C384C">
      <w:pPr>
        <w:rPr>
          <w:sz w:val="32"/>
          <w:szCs w:val="32"/>
          <w:rtl/>
          <w:lang w:bidi="ar-DZ"/>
        </w:rPr>
      </w:pPr>
    </w:p>
    <w:p w14:paraId="35382901" w14:textId="77777777" w:rsidR="005C384C" w:rsidRPr="0046678C" w:rsidRDefault="005C384C" w:rsidP="005C384C">
      <w:pPr>
        <w:rPr>
          <w:sz w:val="32"/>
          <w:szCs w:val="32"/>
          <w:rtl/>
          <w:lang w:bidi="ar-DZ"/>
        </w:rPr>
      </w:pPr>
      <w:r w:rsidRPr="0046678C">
        <w:rPr>
          <w:rFonts w:hint="cs"/>
          <w:sz w:val="32"/>
          <w:szCs w:val="32"/>
          <w:rtl/>
          <w:lang w:bidi="ar-DZ"/>
        </w:rPr>
        <w:t>· طالب مرتبط بشعبة/صف جديد داخل المدرسة.</w:t>
      </w:r>
    </w:p>
    <w:p w14:paraId="4689CAE7" w14:textId="77777777" w:rsidR="005C384C" w:rsidRPr="0046678C" w:rsidRDefault="005C384C" w:rsidP="005C384C">
      <w:pPr>
        <w:rPr>
          <w:sz w:val="32"/>
          <w:szCs w:val="32"/>
          <w:rtl/>
          <w:lang w:bidi="ar-DZ"/>
        </w:rPr>
      </w:pPr>
      <w:r w:rsidRPr="0046678C">
        <w:rPr>
          <w:rFonts w:hint="cs"/>
          <w:sz w:val="32"/>
          <w:szCs w:val="32"/>
          <w:rtl/>
          <w:lang w:bidi="ar-DZ"/>
        </w:rPr>
        <w:t>· تحديث في سجلات وإحصائيات الشعب (القديمة والجديدة).</w:t>
      </w:r>
    </w:p>
    <w:p w14:paraId="2F39DAF5" w14:textId="77777777" w:rsidR="005C384C" w:rsidRPr="0046678C" w:rsidRDefault="005C384C" w:rsidP="005C384C">
      <w:pPr>
        <w:rPr>
          <w:sz w:val="32"/>
          <w:szCs w:val="32"/>
          <w:rtl/>
          <w:lang w:bidi="ar-DZ"/>
        </w:rPr>
      </w:pPr>
      <w:r w:rsidRPr="0046678C">
        <w:rPr>
          <w:rFonts w:hint="cs"/>
          <w:sz w:val="32"/>
          <w:szCs w:val="32"/>
          <w:rtl/>
          <w:lang w:bidi="ar-DZ"/>
        </w:rPr>
        <w:t>· إشعارات لجميع الأطراف المعنية (ولي الأمر، المعلمين، الإدارة).</w:t>
      </w:r>
    </w:p>
    <w:p w14:paraId="5991B714" w14:textId="77777777" w:rsidR="005C384C" w:rsidRPr="0046678C" w:rsidRDefault="005C384C" w:rsidP="005C384C">
      <w:pPr>
        <w:rPr>
          <w:sz w:val="32"/>
          <w:szCs w:val="32"/>
          <w:rtl/>
          <w:lang w:bidi="ar-DZ"/>
        </w:rPr>
      </w:pPr>
      <w:r w:rsidRPr="0046678C">
        <w:rPr>
          <w:rFonts w:hint="cs"/>
          <w:sz w:val="32"/>
          <w:szCs w:val="32"/>
          <w:rtl/>
          <w:lang w:bidi="ar-DZ"/>
        </w:rPr>
        <w:t>· سجل موثق لعملية النقل وأسبابها في ملف الطالب.</w:t>
      </w:r>
    </w:p>
    <w:p w14:paraId="46295E72" w14:textId="77777777" w:rsidR="005C384C" w:rsidRPr="0046678C" w:rsidRDefault="005C384C" w:rsidP="005C384C">
      <w:pPr>
        <w:rPr>
          <w:sz w:val="32"/>
          <w:szCs w:val="32"/>
          <w:rtl/>
          <w:lang w:bidi="ar-DZ"/>
        </w:rPr>
      </w:pPr>
      <w:r w:rsidRPr="0046678C">
        <w:rPr>
          <w:rFonts w:hint="cs"/>
          <w:sz w:val="32"/>
          <w:szCs w:val="32"/>
          <w:rtl/>
          <w:lang w:bidi="ar-DZ"/>
        </w:rPr>
        <w:t>· جدول دراسي محدث للطالب.</w:t>
      </w:r>
    </w:p>
    <w:p w14:paraId="3C190FA2" w14:textId="77777777" w:rsidR="005C384C" w:rsidRPr="0046678C" w:rsidRDefault="005C384C" w:rsidP="005C384C">
      <w:pPr>
        <w:rPr>
          <w:sz w:val="32"/>
          <w:szCs w:val="32"/>
          <w:rtl/>
          <w:lang w:bidi="ar-DZ"/>
        </w:rPr>
      </w:pPr>
    </w:p>
    <w:p w14:paraId="287999FC" w14:textId="77777777" w:rsidR="005C384C" w:rsidRPr="0046678C" w:rsidRDefault="005C384C" w:rsidP="005C384C">
      <w:pPr>
        <w:rPr>
          <w:sz w:val="32"/>
          <w:szCs w:val="32"/>
          <w:rtl/>
          <w:lang w:bidi="ar-DZ"/>
        </w:rPr>
      </w:pPr>
      <w:r w:rsidRPr="0046678C">
        <w:rPr>
          <w:rFonts w:hint="cs"/>
          <w:sz w:val="32"/>
          <w:szCs w:val="32"/>
          <w:rtl/>
          <w:lang w:bidi="ar-DZ"/>
        </w:rPr>
        <w:t>8. القيود والشروط (Business Rules)</w:t>
      </w:r>
    </w:p>
    <w:p w14:paraId="5C15341C" w14:textId="77777777" w:rsidR="005C384C" w:rsidRPr="0046678C" w:rsidRDefault="005C384C" w:rsidP="005C384C">
      <w:pPr>
        <w:rPr>
          <w:sz w:val="32"/>
          <w:szCs w:val="32"/>
          <w:rtl/>
          <w:lang w:bidi="ar-DZ"/>
        </w:rPr>
      </w:pPr>
    </w:p>
    <w:p w14:paraId="347CEEAA" w14:textId="77777777" w:rsidR="005C384C" w:rsidRPr="0046678C" w:rsidRDefault="005C384C" w:rsidP="005C384C">
      <w:pPr>
        <w:rPr>
          <w:sz w:val="32"/>
          <w:szCs w:val="32"/>
          <w:rtl/>
          <w:lang w:bidi="ar-DZ"/>
        </w:rPr>
      </w:pPr>
      <w:r w:rsidRPr="0046678C">
        <w:rPr>
          <w:rFonts w:hint="cs"/>
          <w:sz w:val="32"/>
          <w:szCs w:val="32"/>
          <w:rtl/>
          <w:lang w:bidi="ar-DZ"/>
        </w:rPr>
        <w:t>· لا يمكن تنفيذ النقل بعد انتهاء فترة محددة من بدء الفصل الدراسي (مثلاً: بعد الأسبوع السادس) إلا في حالات استثنائية.</w:t>
      </w:r>
    </w:p>
    <w:p w14:paraId="37DCB717" w14:textId="77777777" w:rsidR="005C384C" w:rsidRPr="0046678C" w:rsidRDefault="005C384C" w:rsidP="005C384C">
      <w:pPr>
        <w:rPr>
          <w:sz w:val="32"/>
          <w:szCs w:val="32"/>
          <w:rtl/>
          <w:lang w:bidi="ar-DZ"/>
        </w:rPr>
      </w:pPr>
      <w:r w:rsidRPr="0046678C">
        <w:rPr>
          <w:rFonts w:hint="cs"/>
          <w:sz w:val="32"/>
          <w:szCs w:val="32"/>
          <w:rtl/>
          <w:lang w:bidi="ar-DZ"/>
        </w:rPr>
        <w:lastRenderedPageBreak/>
        <w:t>· يجب أن يكون هناك مقعد شاغر في الشعبة/الصف الجديد ولا يؤدي النقل إلى تجاوز السعة القصوى.</w:t>
      </w:r>
    </w:p>
    <w:p w14:paraId="2968C433" w14:textId="77777777" w:rsidR="005C384C" w:rsidRPr="0046678C" w:rsidRDefault="005C384C" w:rsidP="005C384C">
      <w:pPr>
        <w:rPr>
          <w:sz w:val="32"/>
          <w:szCs w:val="32"/>
          <w:rtl/>
          <w:lang w:bidi="ar-DZ"/>
        </w:rPr>
      </w:pPr>
      <w:r w:rsidRPr="0046678C">
        <w:rPr>
          <w:rFonts w:hint="cs"/>
          <w:sz w:val="32"/>
          <w:szCs w:val="32"/>
          <w:rtl/>
          <w:lang w:bidi="ar-DZ"/>
        </w:rPr>
        <w:t>· لا يمكن نقل طالب وهو تحت تحقيق تأديبي أو أثناء فترة الامتحانات النهائية.</w:t>
      </w:r>
    </w:p>
    <w:p w14:paraId="333BA003" w14:textId="77777777" w:rsidR="005C384C" w:rsidRPr="0046678C" w:rsidRDefault="005C384C" w:rsidP="005C384C">
      <w:pPr>
        <w:rPr>
          <w:sz w:val="32"/>
          <w:szCs w:val="32"/>
          <w:rtl/>
          <w:lang w:bidi="ar-DZ"/>
        </w:rPr>
      </w:pPr>
      <w:r w:rsidRPr="0046678C">
        <w:rPr>
          <w:rFonts w:hint="cs"/>
          <w:sz w:val="32"/>
          <w:szCs w:val="32"/>
          <w:rtl/>
          <w:lang w:bidi="ar-DZ"/>
        </w:rPr>
        <w:t>· قد يكون النقل إلى صف أعلى مشروطاً باجتياز اختبار مستوى أو موافقة لجنة تربوية.</w:t>
      </w:r>
    </w:p>
    <w:p w14:paraId="11765182" w14:textId="77777777" w:rsidR="005C384C" w:rsidRPr="0046678C" w:rsidRDefault="005C384C" w:rsidP="005C384C">
      <w:pPr>
        <w:rPr>
          <w:sz w:val="32"/>
          <w:szCs w:val="32"/>
          <w:rtl/>
          <w:lang w:bidi="ar-DZ"/>
        </w:rPr>
      </w:pPr>
      <w:r w:rsidRPr="0046678C">
        <w:rPr>
          <w:rFonts w:hint="cs"/>
          <w:sz w:val="32"/>
          <w:szCs w:val="32"/>
          <w:rtl/>
          <w:lang w:bidi="ar-DZ"/>
        </w:rPr>
        <w:t>· لا يمكن عكس عملية النقل تلقائياً بعد 24 ساعة من تنفيذها، وتحتاج إلى عملية نقل عكسي رسمية.</w:t>
      </w:r>
    </w:p>
    <w:p w14:paraId="0321A778" w14:textId="77777777" w:rsidR="005C384C" w:rsidRPr="0046678C" w:rsidRDefault="005C384C" w:rsidP="005C384C">
      <w:pPr>
        <w:rPr>
          <w:sz w:val="32"/>
          <w:szCs w:val="32"/>
          <w:rtl/>
          <w:lang w:bidi="ar-DZ"/>
        </w:rPr>
      </w:pPr>
      <w:r w:rsidRPr="0046678C">
        <w:rPr>
          <w:rFonts w:hint="cs"/>
          <w:sz w:val="32"/>
          <w:szCs w:val="32"/>
          <w:rtl/>
          <w:lang w:bidi="ar-DZ"/>
        </w:rPr>
        <w:t>· يحتفظ النظام بالسجل الكامل للطالب في شعبه القديم (الدرجات السابقة) ولا يتم محوه.</w:t>
      </w:r>
    </w:p>
    <w:p w14:paraId="3D2265C2" w14:textId="77777777" w:rsidR="005C384C" w:rsidRPr="0046678C" w:rsidRDefault="005C384C" w:rsidP="005C384C">
      <w:pPr>
        <w:rPr>
          <w:sz w:val="32"/>
          <w:szCs w:val="32"/>
          <w:rtl/>
          <w:lang w:bidi="ar-DZ"/>
        </w:rPr>
      </w:pPr>
    </w:p>
    <w:p w14:paraId="6BA6A209" w14:textId="77777777" w:rsidR="005C384C" w:rsidRPr="0046678C" w:rsidRDefault="005C384C" w:rsidP="005C384C">
      <w:pPr>
        <w:rPr>
          <w:sz w:val="32"/>
          <w:szCs w:val="32"/>
          <w:rtl/>
          <w:lang w:bidi="ar-DZ"/>
        </w:rPr>
      </w:pPr>
      <w:r w:rsidRPr="0046678C">
        <w:rPr>
          <w:rFonts w:hint="cs"/>
          <w:sz w:val="32"/>
          <w:szCs w:val="32"/>
          <w:rtl/>
          <w:lang w:bidi="ar-DZ"/>
        </w:rPr>
        <w:t>9. الارتباط بمكتب التربية والتعليم</w:t>
      </w:r>
    </w:p>
    <w:p w14:paraId="72A32CF3" w14:textId="77777777" w:rsidR="005C384C" w:rsidRPr="0046678C" w:rsidRDefault="005C384C" w:rsidP="005C384C">
      <w:pPr>
        <w:rPr>
          <w:sz w:val="32"/>
          <w:szCs w:val="32"/>
          <w:rtl/>
          <w:lang w:bidi="ar-DZ"/>
        </w:rPr>
      </w:pPr>
    </w:p>
    <w:p w14:paraId="790065E1" w14:textId="77777777" w:rsidR="005C384C" w:rsidRPr="0046678C" w:rsidRDefault="005C384C" w:rsidP="005C384C">
      <w:pPr>
        <w:rPr>
          <w:sz w:val="32"/>
          <w:szCs w:val="32"/>
          <w:rtl/>
          <w:lang w:bidi="ar-DZ"/>
        </w:rPr>
      </w:pPr>
      <w:r w:rsidRPr="0046678C">
        <w:rPr>
          <w:rFonts w:hint="cs"/>
          <w:sz w:val="32"/>
          <w:szCs w:val="32"/>
          <w:rtl/>
          <w:lang w:bidi="ar-DZ"/>
        </w:rPr>
        <w:t>· عادة ما تكون عملية النقل الداخلي ضمن صلاحيات المدرسة الكاملة ولا تحتاج لإعلام المكتب.</w:t>
      </w:r>
    </w:p>
    <w:p w14:paraId="1F514F78" w14:textId="77777777" w:rsidR="005C384C" w:rsidRPr="0046678C" w:rsidRDefault="005C384C" w:rsidP="005C384C">
      <w:pPr>
        <w:rPr>
          <w:sz w:val="32"/>
          <w:szCs w:val="32"/>
          <w:rtl/>
          <w:lang w:bidi="ar-DZ"/>
        </w:rPr>
      </w:pPr>
      <w:r w:rsidRPr="0046678C">
        <w:rPr>
          <w:rFonts w:hint="cs"/>
          <w:sz w:val="32"/>
          <w:szCs w:val="32"/>
          <w:rtl/>
          <w:lang w:bidi="ar-DZ"/>
        </w:rPr>
        <w:t>· ومع ذلك، إذا أدى النقل الداخلي إلى تغيير في إحصائيات الصفوف المرسلة للمكتب (مثل: نقل طالب من مسار علمي إلى أدبي في الثانوية)، فقد يتطلب الأمر تحديثاً للبيانات المركزية.</w:t>
      </w:r>
    </w:p>
    <w:p w14:paraId="0D626346" w14:textId="77777777" w:rsidR="005C384C" w:rsidRPr="0046678C" w:rsidRDefault="005C384C" w:rsidP="005C384C">
      <w:pPr>
        <w:rPr>
          <w:sz w:val="32"/>
          <w:szCs w:val="32"/>
          <w:rtl/>
          <w:lang w:bidi="ar-DZ"/>
        </w:rPr>
      </w:pPr>
      <w:r w:rsidRPr="0046678C">
        <w:rPr>
          <w:rFonts w:hint="cs"/>
          <w:sz w:val="32"/>
          <w:szCs w:val="32"/>
          <w:rtl/>
          <w:lang w:bidi="ar-DZ"/>
        </w:rPr>
        <w:t>· يمكن للمكتب تحديد ضوابط عامة للنقل بين الصفوف (مثل: عدم النقل في مرحلة الشهادة).</w:t>
      </w:r>
    </w:p>
    <w:p w14:paraId="12871C25" w14:textId="77777777" w:rsidR="005C384C" w:rsidRPr="0046678C" w:rsidRDefault="005C384C" w:rsidP="005C384C">
      <w:pPr>
        <w:rPr>
          <w:sz w:val="32"/>
          <w:szCs w:val="32"/>
          <w:rtl/>
          <w:lang w:bidi="ar-DZ"/>
        </w:rPr>
      </w:pPr>
    </w:p>
    <w:p w14:paraId="644F7541" w14:textId="77777777" w:rsidR="005C384C" w:rsidRPr="0046678C" w:rsidRDefault="005C384C" w:rsidP="005C384C">
      <w:pPr>
        <w:rPr>
          <w:sz w:val="32"/>
          <w:szCs w:val="32"/>
          <w:rtl/>
          <w:lang w:bidi="ar-DZ"/>
        </w:rPr>
      </w:pPr>
      <w:r w:rsidRPr="0046678C">
        <w:rPr>
          <w:rFonts w:hint="cs"/>
          <w:sz w:val="32"/>
          <w:szCs w:val="32"/>
          <w:rtl/>
          <w:lang w:bidi="ar-DZ"/>
        </w:rPr>
        <w:t>10. العلاقة مع الكيانات الأخرى</w:t>
      </w:r>
    </w:p>
    <w:p w14:paraId="57523932" w14:textId="77777777" w:rsidR="005C384C" w:rsidRPr="0046678C" w:rsidRDefault="005C384C" w:rsidP="005C384C">
      <w:pPr>
        <w:rPr>
          <w:sz w:val="32"/>
          <w:szCs w:val="32"/>
          <w:rtl/>
          <w:lang w:bidi="ar-DZ"/>
        </w:rPr>
      </w:pPr>
    </w:p>
    <w:p w14:paraId="0869134D" w14:textId="77777777" w:rsidR="005C384C" w:rsidRPr="0046678C" w:rsidRDefault="005C384C" w:rsidP="005C384C">
      <w:pPr>
        <w:rPr>
          <w:sz w:val="32"/>
          <w:szCs w:val="32"/>
          <w:rtl/>
          <w:lang w:bidi="ar-DZ"/>
        </w:rPr>
      </w:pPr>
      <w:r w:rsidRPr="0046678C">
        <w:rPr>
          <w:rFonts w:hint="cs"/>
          <w:sz w:val="32"/>
          <w:szCs w:val="32"/>
          <w:rtl/>
          <w:lang w:bidi="ar-DZ"/>
        </w:rPr>
        <w:t>· كيان الطالب: تحديث حقل الشعبة/الصف المرتبط به.</w:t>
      </w:r>
    </w:p>
    <w:p w14:paraId="4216262C" w14:textId="77777777" w:rsidR="005C384C" w:rsidRPr="0046678C" w:rsidRDefault="005C384C" w:rsidP="005C384C">
      <w:pPr>
        <w:rPr>
          <w:sz w:val="32"/>
          <w:szCs w:val="32"/>
          <w:rtl/>
          <w:lang w:bidi="ar-DZ"/>
        </w:rPr>
      </w:pPr>
      <w:r w:rsidRPr="0046678C">
        <w:rPr>
          <w:rFonts w:hint="cs"/>
          <w:sz w:val="32"/>
          <w:szCs w:val="32"/>
          <w:rtl/>
          <w:lang w:bidi="ar-DZ"/>
        </w:rPr>
        <w:t>· كية الشعبة/الفصل (القديم والجديد): تحديث قوائم الطلاب والأعداد.</w:t>
      </w:r>
    </w:p>
    <w:p w14:paraId="66C33E79" w14:textId="77777777" w:rsidR="005C384C" w:rsidRPr="0046678C" w:rsidRDefault="005C384C" w:rsidP="005C384C">
      <w:pPr>
        <w:rPr>
          <w:sz w:val="32"/>
          <w:szCs w:val="32"/>
          <w:rtl/>
          <w:lang w:bidi="ar-DZ"/>
        </w:rPr>
      </w:pPr>
      <w:r w:rsidRPr="0046678C">
        <w:rPr>
          <w:rFonts w:hint="cs"/>
          <w:sz w:val="32"/>
          <w:szCs w:val="32"/>
          <w:rtl/>
          <w:lang w:bidi="ar-DZ"/>
        </w:rPr>
        <w:t>· كية الجدول الدراسي: يتم تحديث جدول الطالب ليطابق جدول شعبه الجديدة.</w:t>
      </w:r>
    </w:p>
    <w:p w14:paraId="6B4095A6" w14:textId="77777777" w:rsidR="005C384C" w:rsidRPr="0046678C" w:rsidRDefault="005C384C" w:rsidP="005C384C">
      <w:pPr>
        <w:rPr>
          <w:sz w:val="32"/>
          <w:szCs w:val="32"/>
          <w:rtl/>
          <w:lang w:bidi="ar-DZ"/>
        </w:rPr>
      </w:pPr>
      <w:r w:rsidRPr="0046678C">
        <w:rPr>
          <w:rFonts w:hint="cs"/>
          <w:sz w:val="32"/>
          <w:szCs w:val="32"/>
          <w:rtl/>
          <w:lang w:bidi="ar-DZ"/>
        </w:rPr>
        <w:lastRenderedPageBreak/>
        <w:t>· كية المعلم: يصبح الطالب مرئياً في قائمة طلاب المعلمين الجدد.</w:t>
      </w:r>
    </w:p>
    <w:p w14:paraId="27B9FE83" w14:textId="77777777" w:rsidR="005C384C" w:rsidRPr="0046678C" w:rsidRDefault="005C384C" w:rsidP="005C384C">
      <w:pPr>
        <w:rPr>
          <w:sz w:val="32"/>
          <w:szCs w:val="32"/>
          <w:rtl/>
          <w:lang w:bidi="ar-DZ"/>
        </w:rPr>
      </w:pPr>
      <w:r w:rsidRPr="0046678C">
        <w:rPr>
          <w:rFonts w:hint="cs"/>
          <w:sz w:val="32"/>
          <w:szCs w:val="32"/>
          <w:rtl/>
          <w:lang w:bidi="ar-DZ"/>
        </w:rPr>
        <w:t>· كية الإشعارات: للإعلام بالتغيير.</w:t>
      </w:r>
    </w:p>
    <w:p w14:paraId="2565AF26" w14:textId="77777777" w:rsidR="005C384C" w:rsidRPr="0046678C" w:rsidRDefault="005C384C" w:rsidP="005C384C">
      <w:pPr>
        <w:rPr>
          <w:sz w:val="32"/>
          <w:szCs w:val="32"/>
          <w:rtl/>
          <w:lang w:bidi="ar-DZ"/>
        </w:rPr>
      </w:pPr>
      <w:r w:rsidRPr="0046678C">
        <w:rPr>
          <w:rFonts w:hint="cs"/>
          <w:sz w:val="32"/>
          <w:szCs w:val="32"/>
          <w:rtl/>
          <w:lang w:bidi="ar-DZ"/>
        </w:rPr>
        <w:t>· كية المرشد الطلابي: للمتابعة والتقييم.</w:t>
      </w:r>
    </w:p>
    <w:p w14:paraId="48FD0A30" w14:textId="77777777" w:rsidR="005C384C" w:rsidRPr="0046678C" w:rsidRDefault="005C384C" w:rsidP="005C384C">
      <w:pPr>
        <w:rPr>
          <w:sz w:val="32"/>
          <w:szCs w:val="32"/>
          <w:rtl/>
          <w:lang w:bidi="ar-DZ"/>
        </w:rPr>
      </w:pPr>
    </w:p>
    <w:p w14:paraId="2E7CB4EC" w14:textId="77777777" w:rsidR="005C384C" w:rsidRPr="0046678C" w:rsidRDefault="005C384C" w:rsidP="005C384C">
      <w:pPr>
        <w:rPr>
          <w:sz w:val="32"/>
          <w:szCs w:val="32"/>
          <w:rtl/>
          <w:lang w:bidi="ar-DZ"/>
        </w:rPr>
      </w:pPr>
      <w:r w:rsidRPr="0046678C">
        <w:rPr>
          <w:rFonts w:hint="cs"/>
          <w:sz w:val="32"/>
          <w:szCs w:val="32"/>
          <w:rtl/>
          <w:lang w:bidi="ar-DZ"/>
        </w:rPr>
        <w:t>11. ملاحظات</w:t>
      </w:r>
    </w:p>
    <w:p w14:paraId="01358147" w14:textId="77777777" w:rsidR="005C384C" w:rsidRPr="0046678C" w:rsidRDefault="005C384C" w:rsidP="005C384C">
      <w:pPr>
        <w:rPr>
          <w:sz w:val="32"/>
          <w:szCs w:val="32"/>
          <w:rtl/>
          <w:lang w:bidi="ar-DZ"/>
        </w:rPr>
      </w:pPr>
    </w:p>
    <w:p w14:paraId="7CAD3577" w14:textId="77777777" w:rsidR="005C384C" w:rsidRPr="0046678C" w:rsidRDefault="005C384C" w:rsidP="005C384C">
      <w:pPr>
        <w:rPr>
          <w:sz w:val="32"/>
          <w:szCs w:val="32"/>
          <w:rtl/>
          <w:lang w:bidi="ar-DZ"/>
        </w:rPr>
      </w:pPr>
      <w:r w:rsidRPr="0046678C">
        <w:rPr>
          <w:rFonts w:hint="cs"/>
          <w:sz w:val="32"/>
          <w:szCs w:val="32"/>
          <w:rtl/>
          <w:lang w:bidi="ar-DZ"/>
        </w:rPr>
        <w:t>· يجب أن يكون القرار بالنقل مدروساً ويهدف لمصلحة الطالب أولاً.</w:t>
      </w:r>
    </w:p>
    <w:p w14:paraId="1BE90AAC" w14:textId="77777777" w:rsidR="005C384C" w:rsidRPr="0046678C" w:rsidRDefault="005C384C" w:rsidP="005C384C">
      <w:pPr>
        <w:rPr>
          <w:sz w:val="32"/>
          <w:szCs w:val="32"/>
          <w:rtl/>
          <w:lang w:bidi="ar-DZ"/>
        </w:rPr>
      </w:pPr>
      <w:r w:rsidRPr="0046678C">
        <w:rPr>
          <w:rFonts w:hint="cs"/>
          <w:sz w:val="32"/>
          <w:szCs w:val="32"/>
          <w:rtl/>
          <w:lang w:bidi="ar-DZ"/>
        </w:rPr>
        <w:t>· يمكن اعتبار النقل الداخلي أداة لعلاج بعض المشكلات السلوكية أو الاجتماعية قبل اللجوء إلى عقوبات أخرى.</w:t>
      </w:r>
    </w:p>
    <w:p w14:paraId="564B31D7" w14:textId="77777777" w:rsidR="005C384C" w:rsidRPr="0046678C" w:rsidRDefault="005C384C" w:rsidP="005C384C">
      <w:pPr>
        <w:rPr>
          <w:sz w:val="32"/>
          <w:szCs w:val="32"/>
          <w:rtl/>
          <w:lang w:bidi="ar-DZ"/>
        </w:rPr>
      </w:pPr>
      <w:r w:rsidRPr="0046678C">
        <w:rPr>
          <w:rFonts w:hint="cs"/>
          <w:sz w:val="32"/>
          <w:szCs w:val="32"/>
          <w:rtl/>
          <w:lang w:bidi="ar-DZ"/>
        </w:rPr>
        <w:t>· في حالة النقل بسبب صعوبات تعلم، يجب تنسيقه مع معلم التربية الخاصة أو معلم الدعم.</w:t>
      </w:r>
    </w:p>
    <w:p w14:paraId="1DC3D847" w14:textId="77777777" w:rsidR="005C384C" w:rsidRPr="0046678C" w:rsidRDefault="005C384C" w:rsidP="005C384C">
      <w:pPr>
        <w:rPr>
          <w:sz w:val="32"/>
          <w:szCs w:val="32"/>
          <w:rtl/>
          <w:lang w:bidi="ar-DZ"/>
        </w:rPr>
      </w:pPr>
      <w:r w:rsidRPr="0046678C">
        <w:rPr>
          <w:rFonts w:hint="cs"/>
          <w:sz w:val="32"/>
          <w:szCs w:val="32"/>
          <w:rtl/>
          <w:lang w:bidi="ar-DZ"/>
        </w:rPr>
        <w:t>· يُفضل أن تتم عملية النقل في بداية أسبوع دراسي لتسهيل عملية التأقلم.</w:t>
      </w:r>
    </w:p>
    <w:p w14:paraId="7D4CE718" w14:textId="77777777" w:rsidR="005C384C" w:rsidRPr="0046678C" w:rsidRDefault="005C384C" w:rsidP="005C384C">
      <w:pPr>
        <w:rPr>
          <w:sz w:val="32"/>
          <w:szCs w:val="32"/>
          <w:rtl/>
          <w:lang w:bidi="ar-DZ"/>
        </w:rPr>
      </w:pPr>
      <w:r w:rsidRPr="0046678C">
        <w:rPr>
          <w:rFonts w:hint="cs"/>
          <w:sz w:val="32"/>
          <w:szCs w:val="32"/>
          <w:rtl/>
          <w:lang w:bidi="ar-DZ"/>
        </w:rPr>
        <w:t>· يمكن للنظام إصدار تقرير "تأثير النقل" بعد فترة يظهر فيه تغير في معدل الحضور أو السلوك أو الدرجات.</w:t>
      </w:r>
    </w:p>
    <w:p w14:paraId="0A4A729E" w14:textId="77777777" w:rsidR="005C384C" w:rsidRPr="0046678C" w:rsidRDefault="005C384C" w:rsidP="005C384C">
      <w:pPr>
        <w:rPr>
          <w:sz w:val="32"/>
          <w:szCs w:val="32"/>
          <w:rtl/>
          <w:lang w:bidi="ar-DZ"/>
        </w:rPr>
      </w:pPr>
    </w:p>
    <w:p w14:paraId="651BC447" w14:textId="77777777" w:rsidR="005C384C" w:rsidRPr="0046678C" w:rsidRDefault="005C384C" w:rsidP="005C384C">
      <w:pPr>
        <w:rPr>
          <w:sz w:val="32"/>
          <w:szCs w:val="32"/>
          <w:rtl/>
          <w:lang w:bidi="ar-DZ"/>
        </w:rPr>
      </w:pPr>
    </w:p>
    <w:p w14:paraId="7545D06D" w14:textId="77777777" w:rsidR="005C384C" w:rsidRPr="0046678C" w:rsidRDefault="005C384C" w:rsidP="005C384C">
      <w:pPr>
        <w:rPr>
          <w:sz w:val="32"/>
          <w:szCs w:val="32"/>
          <w:rtl/>
          <w:lang w:bidi="ar-DZ"/>
        </w:rPr>
      </w:pPr>
    </w:p>
    <w:p w14:paraId="1259D060" w14:textId="77777777" w:rsidR="005C384C" w:rsidRPr="0046678C" w:rsidRDefault="005C384C" w:rsidP="005C384C">
      <w:pPr>
        <w:rPr>
          <w:sz w:val="32"/>
          <w:szCs w:val="32"/>
          <w:highlight w:val="yellow"/>
          <w:rtl/>
          <w:lang w:bidi="ar-DZ"/>
        </w:rPr>
      </w:pPr>
      <w:r w:rsidRPr="0046678C">
        <w:rPr>
          <w:rFonts w:hint="cs"/>
          <w:sz w:val="32"/>
          <w:szCs w:val="32"/>
          <w:highlight w:val="yellow"/>
          <w:rtl/>
          <w:lang w:bidi="ar-DZ"/>
        </w:rPr>
        <w:t>العملية (25): تغيير مسار/تخصص الطالب (للمرحلة الثانوية)</w:t>
      </w:r>
    </w:p>
    <w:p w14:paraId="1A9BA036" w14:textId="77777777" w:rsidR="005C384C" w:rsidRPr="0046678C" w:rsidRDefault="005C384C" w:rsidP="005C384C">
      <w:pPr>
        <w:rPr>
          <w:sz w:val="32"/>
          <w:szCs w:val="32"/>
          <w:rtl/>
          <w:lang w:bidi="ar-DZ"/>
        </w:rPr>
      </w:pPr>
    </w:p>
    <w:p w14:paraId="5F5DE6F8" w14:textId="77777777" w:rsidR="005C384C" w:rsidRPr="0046678C" w:rsidRDefault="005C384C" w:rsidP="005C384C">
      <w:pPr>
        <w:rPr>
          <w:sz w:val="32"/>
          <w:szCs w:val="32"/>
          <w:rtl/>
          <w:lang w:bidi="ar-DZ"/>
        </w:rPr>
      </w:pPr>
      <w:r w:rsidRPr="0046678C">
        <w:rPr>
          <w:rFonts w:hint="cs"/>
          <w:sz w:val="32"/>
          <w:szCs w:val="32"/>
          <w:rtl/>
          <w:lang w:bidi="ar-DZ"/>
        </w:rPr>
        <w:t>1. اسم العملية</w:t>
      </w:r>
    </w:p>
    <w:p w14:paraId="3072B081" w14:textId="77777777" w:rsidR="005C384C" w:rsidRPr="0046678C" w:rsidRDefault="005C384C" w:rsidP="005C384C">
      <w:pPr>
        <w:rPr>
          <w:sz w:val="32"/>
          <w:szCs w:val="32"/>
          <w:rtl/>
          <w:lang w:bidi="ar-DZ"/>
        </w:rPr>
      </w:pPr>
      <w:r w:rsidRPr="0046678C">
        <w:rPr>
          <w:rFonts w:hint="cs"/>
          <w:sz w:val="32"/>
          <w:szCs w:val="32"/>
          <w:rtl/>
          <w:lang w:bidi="ar-DZ"/>
        </w:rPr>
        <w:t>تغيير مسار/تخصص الطالب (للمرحلة الثانوية)</w:t>
      </w:r>
    </w:p>
    <w:p w14:paraId="3AEA1ABB" w14:textId="77777777" w:rsidR="005C384C" w:rsidRPr="0046678C" w:rsidRDefault="005C384C" w:rsidP="005C384C">
      <w:pPr>
        <w:rPr>
          <w:sz w:val="32"/>
          <w:szCs w:val="32"/>
          <w:rtl/>
          <w:lang w:bidi="ar-DZ"/>
        </w:rPr>
      </w:pPr>
    </w:p>
    <w:p w14:paraId="421057EB" w14:textId="77777777" w:rsidR="005C384C" w:rsidRPr="0046678C" w:rsidRDefault="005C384C" w:rsidP="005C384C">
      <w:pPr>
        <w:rPr>
          <w:sz w:val="32"/>
          <w:szCs w:val="32"/>
          <w:rtl/>
          <w:lang w:bidi="ar-DZ"/>
        </w:rPr>
      </w:pPr>
      <w:r w:rsidRPr="0046678C">
        <w:rPr>
          <w:rFonts w:hint="cs"/>
          <w:sz w:val="32"/>
          <w:szCs w:val="32"/>
          <w:rtl/>
          <w:lang w:bidi="ar-DZ"/>
        </w:rPr>
        <w:t>2. وصف العملية</w:t>
      </w:r>
    </w:p>
    <w:p w14:paraId="0809A000" w14:textId="77777777" w:rsidR="005C384C" w:rsidRPr="0046678C" w:rsidRDefault="005C384C" w:rsidP="005C384C">
      <w:pPr>
        <w:rPr>
          <w:sz w:val="32"/>
          <w:szCs w:val="32"/>
          <w:rtl/>
          <w:lang w:bidi="ar-DZ"/>
        </w:rPr>
      </w:pPr>
      <w:r w:rsidRPr="0046678C">
        <w:rPr>
          <w:rFonts w:hint="cs"/>
          <w:sz w:val="32"/>
          <w:szCs w:val="32"/>
          <w:rtl/>
          <w:lang w:bidi="ar-DZ"/>
        </w:rPr>
        <w:lastRenderedPageBreak/>
        <w:t>هي عملية استراتيجية وأكاديمية محورية في المرحلة الثانوية، يتم من خلالها نقل طالب من مسار تعليمي معين (مثل: العلمي، الأدبي، الصناعي، التجاري) إلى مسار آخر داخل المدرسة نفسها أو ضمن مدارس المكتب التربوي. تعتبر هذه العملية تغييراً جوهرياً في الخطة الدراسية للطالب ومستقبله الأكاديمي والمهني، وتخضع لضوابط صارمة ومواعيد نهائية محددة.</w:t>
      </w:r>
    </w:p>
    <w:p w14:paraId="744BDA5E" w14:textId="77777777" w:rsidR="005C384C" w:rsidRPr="0046678C" w:rsidRDefault="005C384C" w:rsidP="005C384C">
      <w:pPr>
        <w:rPr>
          <w:sz w:val="32"/>
          <w:szCs w:val="32"/>
          <w:rtl/>
          <w:lang w:bidi="ar-DZ"/>
        </w:rPr>
      </w:pPr>
    </w:p>
    <w:p w14:paraId="1D053519" w14:textId="77777777" w:rsidR="005C384C" w:rsidRPr="0046678C" w:rsidRDefault="005C384C" w:rsidP="005C384C">
      <w:pPr>
        <w:rPr>
          <w:sz w:val="32"/>
          <w:szCs w:val="32"/>
          <w:rtl/>
          <w:lang w:bidi="ar-DZ"/>
        </w:rPr>
      </w:pPr>
      <w:r w:rsidRPr="0046678C">
        <w:rPr>
          <w:rFonts w:hint="cs"/>
          <w:sz w:val="32"/>
          <w:szCs w:val="32"/>
          <w:rtl/>
          <w:lang w:bidi="ar-DZ"/>
        </w:rPr>
        <w:t>3. الهدف من العملية</w:t>
      </w:r>
    </w:p>
    <w:p w14:paraId="6BD2B7C0" w14:textId="77777777" w:rsidR="005C384C" w:rsidRPr="0046678C" w:rsidRDefault="005C384C" w:rsidP="005C384C">
      <w:pPr>
        <w:rPr>
          <w:sz w:val="32"/>
          <w:szCs w:val="32"/>
          <w:rtl/>
          <w:lang w:bidi="ar-DZ"/>
        </w:rPr>
      </w:pPr>
    </w:p>
    <w:p w14:paraId="0DE03F62" w14:textId="77777777" w:rsidR="005C384C" w:rsidRPr="0046678C" w:rsidRDefault="005C384C" w:rsidP="005C384C">
      <w:pPr>
        <w:rPr>
          <w:sz w:val="32"/>
          <w:szCs w:val="32"/>
          <w:rtl/>
          <w:lang w:bidi="ar-DZ"/>
        </w:rPr>
      </w:pPr>
      <w:r w:rsidRPr="0046678C">
        <w:rPr>
          <w:rFonts w:hint="cs"/>
          <w:sz w:val="32"/>
          <w:szCs w:val="32"/>
          <w:rtl/>
          <w:lang w:bidi="ar-DZ"/>
        </w:rPr>
        <w:t>· تمكين الطالب من اختيار المسار التعليمي المناسب لميوله وقدراته ومستقبله المهني.</w:t>
      </w:r>
    </w:p>
    <w:p w14:paraId="6EEC452D" w14:textId="77777777" w:rsidR="005C384C" w:rsidRPr="0046678C" w:rsidRDefault="005C384C" w:rsidP="005C384C">
      <w:pPr>
        <w:rPr>
          <w:sz w:val="32"/>
          <w:szCs w:val="32"/>
          <w:rtl/>
          <w:lang w:bidi="ar-DZ"/>
        </w:rPr>
      </w:pPr>
      <w:r w:rsidRPr="0046678C">
        <w:rPr>
          <w:rFonts w:hint="cs"/>
          <w:sz w:val="32"/>
          <w:szCs w:val="32"/>
          <w:rtl/>
          <w:lang w:bidi="ar-DZ"/>
        </w:rPr>
        <w:t>· تصحيح المسار الأكاديمي للطالب بناءً على أدائه الفعلي في المواد المؤهلة للمسارين.</w:t>
      </w:r>
    </w:p>
    <w:p w14:paraId="7926C07C" w14:textId="77777777" w:rsidR="005C384C" w:rsidRPr="0046678C" w:rsidRDefault="005C384C" w:rsidP="005C384C">
      <w:pPr>
        <w:rPr>
          <w:sz w:val="32"/>
          <w:szCs w:val="32"/>
          <w:rtl/>
          <w:lang w:bidi="ar-DZ"/>
        </w:rPr>
      </w:pPr>
      <w:r w:rsidRPr="0046678C">
        <w:rPr>
          <w:rFonts w:hint="cs"/>
          <w:sz w:val="32"/>
          <w:szCs w:val="32"/>
          <w:rtl/>
          <w:lang w:bidi="ar-DZ"/>
        </w:rPr>
        <w:t>· الاستجابة للتغير في رغبات الطالب أو توصيات التوجيه المهني.</w:t>
      </w:r>
    </w:p>
    <w:p w14:paraId="5EB3600A" w14:textId="77777777" w:rsidR="005C384C" w:rsidRPr="0046678C" w:rsidRDefault="005C384C" w:rsidP="005C384C">
      <w:pPr>
        <w:rPr>
          <w:sz w:val="32"/>
          <w:szCs w:val="32"/>
          <w:rtl/>
          <w:lang w:bidi="ar-DZ"/>
        </w:rPr>
      </w:pPr>
      <w:r w:rsidRPr="0046678C">
        <w:rPr>
          <w:rFonts w:hint="cs"/>
          <w:sz w:val="32"/>
          <w:szCs w:val="32"/>
          <w:rtl/>
          <w:lang w:bidi="ar-DZ"/>
        </w:rPr>
        <w:t>· تحقيق التوازن في أعداد الطلاب بين المسارات المختلفة ضمن المدرسة.</w:t>
      </w:r>
    </w:p>
    <w:p w14:paraId="22783760" w14:textId="77777777" w:rsidR="005C384C" w:rsidRPr="0046678C" w:rsidRDefault="005C384C" w:rsidP="005C384C">
      <w:pPr>
        <w:rPr>
          <w:sz w:val="32"/>
          <w:szCs w:val="32"/>
          <w:rtl/>
          <w:lang w:bidi="ar-DZ"/>
        </w:rPr>
      </w:pPr>
      <w:r w:rsidRPr="0046678C">
        <w:rPr>
          <w:rFonts w:hint="cs"/>
          <w:sz w:val="32"/>
          <w:szCs w:val="32"/>
          <w:rtl/>
          <w:lang w:bidi="ar-DZ"/>
        </w:rPr>
        <w:t>· تحديث السجلات الأكاديمية والخطة الدراسية للطالب بشكل يتوافق مع المسار الجديد.</w:t>
      </w:r>
    </w:p>
    <w:p w14:paraId="78F12C3F" w14:textId="77777777" w:rsidR="005C384C" w:rsidRPr="0046678C" w:rsidRDefault="005C384C" w:rsidP="005C384C">
      <w:pPr>
        <w:rPr>
          <w:sz w:val="32"/>
          <w:szCs w:val="32"/>
          <w:rtl/>
          <w:lang w:bidi="ar-DZ"/>
        </w:rPr>
      </w:pPr>
    </w:p>
    <w:p w14:paraId="573B6CF0" w14:textId="77777777" w:rsidR="005C384C" w:rsidRPr="0046678C" w:rsidRDefault="005C384C" w:rsidP="005C384C">
      <w:pPr>
        <w:rPr>
          <w:sz w:val="32"/>
          <w:szCs w:val="32"/>
          <w:rtl/>
          <w:lang w:bidi="ar-DZ"/>
        </w:rPr>
      </w:pPr>
      <w:r w:rsidRPr="0046678C">
        <w:rPr>
          <w:rFonts w:hint="cs"/>
          <w:sz w:val="32"/>
          <w:szCs w:val="32"/>
          <w:rtl/>
          <w:lang w:bidi="ar-DZ"/>
        </w:rPr>
        <w:t>4. الجهة المسؤولة عن التنفيذ</w:t>
      </w:r>
    </w:p>
    <w:p w14:paraId="1DCF1D5D" w14:textId="77777777" w:rsidR="005C384C" w:rsidRPr="0046678C" w:rsidRDefault="005C384C" w:rsidP="005C384C">
      <w:pPr>
        <w:rPr>
          <w:sz w:val="32"/>
          <w:szCs w:val="32"/>
          <w:rtl/>
          <w:lang w:bidi="ar-DZ"/>
        </w:rPr>
      </w:pPr>
    </w:p>
    <w:p w14:paraId="2DA63B06" w14:textId="77777777" w:rsidR="005C384C" w:rsidRPr="0046678C" w:rsidRDefault="005C384C" w:rsidP="005C384C">
      <w:pPr>
        <w:rPr>
          <w:sz w:val="32"/>
          <w:szCs w:val="32"/>
          <w:rtl/>
          <w:lang w:bidi="ar-DZ"/>
        </w:rPr>
      </w:pPr>
      <w:r w:rsidRPr="0046678C">
        <w:rPr>
          <w:rFonts w:hint="cs"/>
          <w:sz w:val="32"/>
          <w:szCs w:val="32"/>
          <w:rtl/>
          <w:lang w:bidi="ar-DZ"/>
        </w:rPr>
        <w:t>· الجهة الطالبة: الطالب (إذا كان بالغاً) أو ولي أمره، بناءً على توصية.</w:t>
      </w:r>
    </w:p>
    <w:p w14:paraId="5D331E88" w14:textId="77777777" w:rsidR="005C384C" w:rsidRPr="0046678C" w:rsidRDefault="005C384C" w:rsidP="005C384C">
      <w:pPr>
        <w:rPr>
          <w:sz w:val="32"/>
          <w:szCs w:val="32"/>
          <w:rtl/>
          <w:lang w:bidi="ar-DZ"/>
        </w:rPr>
      </w:pPr>
      <w:r w:rsidRPr="0046678C">
        <w:rPr>
          <w:rFonts w:hint="cs"/>
          <w:sz w:val="32"/>
          <w:szCs w:val="32"/>
          <w:rtl/>
          <w:lang w:bidi="ar-DZ"/>
        </w:rPr>
        <w:t>· الجهة الموصية/المقيمة: المرشد الأكاديمي/المهني، معلمو المواد الأساسية.</w:t>
      </w:r>
    </w:p>
    <w:p w14:paraId="0D2740F2" w14:textId="77777777" w:rsidR="005C384C" w:rsidRPr="0046678C" w:rsidRDefault="005C384C" w:rsidP="005C384C">
      <w:pPr>
        <w:rPr>
          <w:sz w:val="32"/>
          <w:szCs w:val="32"/>
          <w:rtl/>
          <w:lang w:bidi="ar-DZ"/>
        </w:rPr>
      </w:pPr>
      <w:r w:rsidRPr="0046678C">
        <w:rPr>
          <w:rFonts w:hint="cs"/>
          <w:sz w:val="32"/>
          <w:szCs w:val="32"/>
          <w:rtl/>
          <w:lang w:bidi="ar-DZ"/>
        </w:rPr>
        <w:t>· الجهة الفاحصة: لجنة التوجيه والتخصص بالمدرسة (مكونة من المرشد، مدير، معلمين).</w:t>
      </w:r>
    </w:p>
    <w:p w14:paraId="35F328DB" w14:textId="77777777" w:rsidR="005C384C" w:rsidRPr="0046678C" w:rsidRDefault="005C384C" w:rsidP="005C384C">
      <w:pPr>
        <w:rPr>
          <w:sz w:val="32"/>
          <w:szCs w:val="32"/>
          <w:rtl/>
          <w:lang w:bidi="ar-DZ"/>
        </w:rPr>
      </w:pPr>
      <w:r w:rsidRPr="0046678C">
        <w:rPr>
          <w:rFonts w:hint="cs"/>
          <w:sz w:val="32"/>
          <w:szCs w:val="32"/>
          <w:rtl/>
          <w:lang w:bidi="ar-DZ"/>
        </w:rPr>
        <w:t>· الجهة المقررة: مدير المدرسة (بناءً على توصية اللجنة).</w:t>
      </w:r>
    </w:p>
    <w:p w14:paraId="4C732217" w14:textId="77777777" w:rsidR="005C384C" w:rsidRPr="0046678C" w:rsidRDefault="005C384C" w:rsidP="005C384C">
      <w:pPr>
        <w:rPr>
          <w:sz w:val="32"/>
          <w:szCs w:val="32"/>
          <w:rtl/>
          <w:lang w:bidi="ar-DZ"/>
        </w:rPr>
      </w:pPr>
      <w:r w:rsidRPr="0046678C">
        <w:rPr>
          <w:rFonts w:hint="cs"/>
          <w:sz w:val="32"/>
          <w:szCs w:val="32"/>
          <w:rtl/>
          <w:lang w:bidi="ar-DZ"/>
        </w:rPr>
        <w:t>· الجهة المنفذة: موظف شؤون الطلاب (لتطبيق التغيير في النظام).</w:t>
      </w:r>
    </w:p>
    <w:p w14:paraId="77EF9F99" w14:textId="77777777" w:rsidR="005C384C" w:rsidRPr="0046678C" w:rsidRDefault="005C384C" w:rsidP="005C384C">
      <w:pPr>
        <w:rPr>
          <w:sz w:val="32"/>
          <w:szCs w:val="32"/>
          <w:rtl/>
          <w:lang w:bidi="ar-DZ"/>
        </w:rPr>
      </w:pPr>
      <w:r w:rsidRPr="0046678C">
        <w:rPr>
          <w:rFonts w:hint="cs"/>
          <w:sz w:val="32"/>
          <w:szCs w:val="32"/>
          <w:rtl/>
          <w:lang w:bidi="ar-DZ"/>
        </w:rPr>
        <w:lastRenderedPageBreak/>
        <w:t>· الجهة الرقابية/الموافقة النهائية: مكتب التربية والتعليم (في حالات معينة أو إذا تطلب النقل لمدرسة أخرى).</w:t>
      </w:r>
    </w:p>
    <w:p w14:paraId="3ECAA938" w14:textId="77777777" w:rsidR="005C384C" w:rsidRPr="0046678C" w:rsidRDefault="005C384C" w:rsidP="005C384C">
      <w:pPr>
        <w:rPr>
          <w:sz w:val="32"/>
          <w:szCs w:val="32"/>
          <w:rtl/>
          <w:lang w:bidi="ar-DZ"/>
        </w:rPr>
      </w:pPr>
    </w:p>
    <w:p w14:paraId="7FCA8DE6" w14:textId="77777777" w:rsidR="005C384C" w:rsidRPr="0046678C" w:rsidRDefault="005C384C" w:rsidP="005C384C">
      <w:pPr>
        <w:rPr>
          <w:sz w:val="32"/>
          <w:szCs w:val="32"/>
          <w:rtl/>
          <w:lang w:bidi="ar-DZ"/>
        </w:rPr>
      </w:pPr>
      <w:r w:rsidRPr="0046678C">
        <w:rPr>
          <w:rFonts w:hint="cs"/>
          <w:sz w:val="32"/>
          <w:szCs w:val="32"/>
          <w:rtl/>
          <w:lang w:bidi="ar-DZ"/>
        </w:rPr>
        <w:t>5. المدخلات (Inputs)</w:t>
      </w:r>
    </w:p>
    <w:p w14:paraId="18B2B87A" w14:textId="77777777" w:rsidR="005C384C" w:rsidRPr="0046678C" w:rsidRDefault="005C384C" w:rsidP="005C384C">
      <w:pPr>
        <w:rPr>
          <w:sz w:val="32"/>
          <w:szCs w:val="32"/>
          <w:rtl/>
          <w:lang w:bidi="ar-DZ"/>
        </w:rPr>
      </w:pPr>
    </w:p>
    <w:p w14:paraId="1B5BE6FB" w14:textId="77777777" w:rsidR="005C384C" w:rsidRPr="0046678C" w:rsidRDefault="005C384C" w:rsidP="005C384C">
      <w:pPr>
        <w:rPr>
          <w:sz w:val="32"/>
          <w:szCs w:val="32"/>
          <w:rtl/>
          <w:lang w:bidi="ar-DZ"/>
        </w:rPr>
      </w:pPr>
      <w:r w:rsidRPr="0046678C">
        <w:rPr>
          <w:rFonts w:hint="cs"/>
          <w:sz w:val="32"/>
          <w:szCs w:val="32"/>
          <w:rtl/>
          <w:lang w:bidi="ar-DZ"/>
        </w:rPr>
        <w:t>· الرقم الأكاديمي للطالب (StudentID).</w:t>
      </w:r>
    </w:p>
    <w:p w14:paraId="2FB8E9AD" w14:textId="77777777" w:rsidR="005C384C" w:rsidRPr="0046678C" w:rsidRDefault="005C384C" w:rsidP="005C384C">
      <w:pPr>
        <w:rPr>
          <w:sz w:val="32"/>
          <w:szCs w:val="32"/>
          <w:rtl/>
          <w:lang w:bidi="ar-DZ"/>
        </w:rPr>
      </w:pPr>
      <w:r w:rsidRPr="0046678C">
        <w:rPr>
          <w:rFonts w:hint="cs"/>
          <w:sz w:val="32"/>
          <w:szCs w:val="32"/>
          <w:rtl/>
          <w:lang w:bidi="ar-DZ"/>
        </w:rPr>
        <w:t>· طلب تغيير مسار رسمي: (نموذج معبأ من الطالب/ولي الأمر).</w:t>
      </w:r>
    </w:p>
    <w:p w14:paraId="63E9580E" w14:textId="77777777" w:rsidR="005C384C" w:rsidRPr="0046678C" w:rsidRDefault="005C384C" w:rsidP="005C384C">
      <w:pPr>
        <w:rPr>
          <w:sz w:val="32"/>
          <w:szCs w:val="32"/>
          <w:rtl/>
          <w:lang w:bidi="ar-DZ"/>
        </w:rPr>
      </w:pPr>
      <w:r w:rsidRPr="0046678C">
        <w:rPr>
          <w:rFonts w:hint="cs"/>
          <w:sz w:val="32"/>
          <w:szCs w:val="32"/>
          <w:rtl/>
          <w:lang w:bidi="ar-DZ"/>
        </w:rPr>
        <w:t>· السجل الأكاديمي للطالب: درجات المواد المؤهلة (خاصة العلوم والرياضيات للتحويل من/إلى العلمي).</w:t>
      </w:r>
    </w:p>
    <w:p w14:paraId="09E3F27F" w14:textId="77777777" w:rsidR="005C384C" w:rsidRPr="0046678C" w:rsidRDefault="005C384C" w:rsidP="005C384C">
      <w:pPr>
        <w:rPr>
          <w:sz w:val="32"/>
          <w:szCs w:val="32"/>
          <w:rtl/>
          <w:lang w:bidi="ar-DZ"/>
        </w:rPr>
      </w:pPr>
      <w:r w:rsidRPr="0046678C">
        <w:rPr>
          <w:rFonts w:hint="cs"/>
          <w:sz w:val="32"/>
          <w:szCs w:val="32"/>
          <w:rtl/>
          <w:lang w:bidi="ar-DZ"/>
        </w:rPr>
        <w:t>· تقارير التقييم: تقرير المرشد المهني، نتائج اختبارات الميول والقدرات (إن وجدت).</w:t>
      </w:r>
    </w:p>
    <w:p w14:paraId="08DAAAB6" w14:textId="77777777" w:rsidR="005C384C" w:rsidRPr="0046678C" w:rsidRDefault="005C384C" w:rsidP="005C384C">
      <w:pPr>
        <w:rPr>
          <w:sz w:val="32"/>
          <w:szCs w:val="32"/>
          <w:rtl/>
          <w:lang w:bidi="ar-DZ"/>
        </w:rPr>
      </w:pPr>
      <w:r w:rsidRPr="0046678C">
        <w:rPr>
          <w:rFonts w:hint="cs"/>
          <w:sz w:val="32"/>
          <w:szCs w:val="32"/>
          <w:rtl/>
          <w:lang w:bidi="ar-DZ"/>
        </w:rPr>
        <w:t>· تقرير اللجنة: تحليل إمكانية النجاح في المسار الجديد، مدى استيفاء الشروط المسبقة.</w:t>
      </w:r>
    </w:p>
    <w:p w14:paraId="47D3C0EA" w14:textId="77777777" w:rsidR="005C384C" w:rsidRPr="0046678C" w:rsidRDefault="005C384C" w:rsidP="005C384C">
      <w:pPr>
        <w:rPr>
          <w:sz w:val="32"/>
          <w:szCs w:val="32"/>
          <w:rtl/>
          <w:lang w:bidi="ar-DZ"/>
        </w:rPr>
      </w:pPr>
      <w:r w:rsidRPr="0046678C">
        <w:rPr>
          <w:rFonts w:hint="cs"/>
          <w:sz w:val="32"/>
          <w:szCs w:val="32"/>
          <w:rtl/>
          <w:lang w:bidi="ar-DZ"/>
        </w:rPr>
        <w:t>· السياسة المعتمدة: الضوابط الزمنية لتغيير المسار (مثلاً: خلال الأسابيع الستة الأولى من الصف الأول ثانوي)، والشروط الدنيا للمواد.</w:t>
      </w:r>
    </w:p>
    <w:p w14:paraId="219C9EB6" w14:textId="77777777" w:rsidR="005C384C" w:rsidRPr="0046678C" w:rsidRDefault="005C384C" w:rsidP="005C384C">
      <w:pPr>
        <w:rPr>
          <w:sz w:val="32"/>
          <w:szCs w:val="32"/>
          <w:rtl/>
          <w:lang w:bidi="ar-DZ"/>
        </w:rPr>
      </w:pPr>
      <w:r w:rsidRPr="0046678C">
        <w:rPr>
          <w:rFonts w:hint="cs"/>
          <w:sz w:val="32"/>
          <w:szCs w:val="32"/>
          <w:rtl/>
          <w:lang w:bidi="ar-DZ"/>
        </w:rPr>
        <w:t>· بيانات السعة: عدد المقاعد المتاحة في الشعبة والمسار الجديد.</w:t>
      </w:r>
    </w:p>
    <w:p w14:paraId="10816D75" w14:textId="77777777" w:rsidR="005C384C" w:rsidRPr="0046678C" w:rsidRDefault="005C384C" w:rsidP="005C384C">
      <w:pPr>
        <w:rPr>
          <w:sz w:val="32"/>
          <w:szCs w:val="32"/>
          <w:rtl/>
          <w:lang w:bidi="ar-DZ"/>
        </w:rPr>
      </w:pPr>
      <w:r w:rsidRPr="0046678C">
        <w:rPr>
          <w:rFonts w:hint="cs"/>
          <w:sz w:val="32"/>
          <w:szCs w:val="32"/>
          <w:rtl/>
          <w:lang w:bidi="ar-DZ"/>
        </w:rPr>
        <w:t>· موافقة مدير المدرسة ومكتب التربية (إذا لزم).</w:t>
      </w:r>
    </w:p>
    <w:p w14:paraId="5050E3F7" w14:textId="77777777" w:rsidR="005C384C" w:rsidRPr="0046678C" w:rsidRDefault="005C384C" w:rsidP="005C384C">
      <w:pPr>
        <w:rPr>
          <w:sz w:val="32"/>
          <w:szCs w:val="32"/>
          <w:rtl/>
          <w:lang w:bidi="ar-DZ"/>
        </w:rPr>
      </w:pPr>
    </w:p>
    <w:p w14:paraId="4A4658FD" w14:textId="77777777" w:rsidR="005C384C" w:rsidRPr="0046678C" w:rsidRDefault="005C384C" w:rsidP="005C384C">
      <w:pPr>
        <w:rPr>
          <w:sz w:val="32"/>
          <w:szCs w:val="32"/>
          <w:rtl/>
          <w:lang w:bidi="ar-DZ"/>
        </w:rPr>
      </w:pPr>
      <w:r w:rsidRPr="0046678C">
        <w:rPr>
          <w:rFonts w:hint="cs"/>
          <w:sz w:val="32"/>
          <w:szCs w:val="32"/>
          <w:rtl/>
          <w:lang w:bidi="ar-DZ"/>
        </w:rPr>
        <w:t>6. خطوات التنفيذ التفصيلية</w:t>
      </w:r>
    </w:p>
    <w:p w14:paraId="07D0CF16" w14:textId="77777777" w:rsidR="005C384C" w:rsidRPr="0046678C" w:rsidRDefault="005C384C" w:rsidP="005C384C">
      <w:pPr>
        <w:rPr>
          <w:sz w:val="32"/>
          <w:szCs w:val="32"/>
          <w:rtl/>
          <w:lang w:bidi="ar-DZ"/>
        </w:rPr>
      </w:pPr>
    </w:p>
    <w:p w14:paraId="70A5250E" w14:textId="77777777" w:rsidR="005C384C" w:rsidRPr="0046678C" w:rsidRDefault="005C384C" w:rsidP="005C384C">
      <w:pPr>
        <w:rPr>
          <w:sz w:val="32"/>
          <w:szCs w:val="32"/>
          <w:rtl/>
          <w:lang w:bidi="ar-DZ"/>
        </w:rPr>
      </w:pPr>
      <w:r w:rsidRPr="0046678C">
        <w:rPr>
          <w:rFonts w:hint="cs"/>
          <w:sz w:val="32"/>
          <w:szCs w:val="32"/>
          <w:rtl/>
          <w:lang w:bidi="ar-DZ"/>
        </w:rPr>
        <w:t>1. تقديم الطلب والاستشارة: يقدم الطالب/ولي الأمر طلب تغيير المسار للمرشد الأكاديمي، الذي يقوم بجلسة إرشادية لشرح الآثار والتبعات.</w:t>
      </w:r>
    </w:p>
    <w:p w14:paraId="0A8B6E6B" w14:textId="77777777" w:rsidR="005C384C" w:rsidRPr="0046678C" w:rsidRDefault="005C384C" w:rsidP="005C384C">
      <w:pPr>
        <w:rPr>
          <w:sz w:val="32"/>
          <w:szCs w:val="32"/>
          <w:rtl/>
          <w:lang w:bidi="ar-DZ"/>
        </w:rPr>
      </w:pPr>
      <w:r w:rsidRPr="0046678C">
        <w:rPr>
          <w:rFonts w:hint="cs"/>
          <w:sz w:val="32"/>
          <w:szCs w:val="32"/>
          <w:rtl/>
          <w:lang w:bidi="ar-DZ"/>
        </w:rPr>
        <w:t>2. التقييم الأكاديمي: يقوم المرشد وجلسة التوجيه بمراجعة شاملة لأداء الطالب:</w:t>
      </w:r>
    </w:p>
    <w:p w14:paraId="2217BABE" w14:textId="77777777" w:rsidR="005C384C" w:rsidRPr="0046678C" w:rsidRDefault="005C384C" w:rsidP="005C384C">
      <w:pPr>
        <w:rPr>
          <w:sz w:val="32"/>
          <w:szCs w:val="32"/>
          <w:rtl/>
          <w:lang w:bidi="ar-DZ"/>
        </w:rPr>
      </w:pPr>
      <w:r w:rsidRPr="0046678C">
        <w:rPr>
          <w:rFonts w:hint="cs"/>
          <w:sz w:val="32"/>
          <w:szCs w:val="32"/>
          <w:rtl/>
          <w:lang w:bidi="ar-DZ"/>
        </w:rPr>
        <w:t xml:space="preserve">   · مقارنة درجاته في المواد المؤهلة (رياضيات، علوم، لغة عربية) مع الحد الأدنى المطلوب للمسار الجديد.</w:t>
      </w:r>
    </w:p>
    <w:p w14:paraId="0363C386" w14:textId="77777777" w:rsidR="005C384C" w:rsidRPr="0046678C" w:rsidRDefault="005C384C" w:rsidP="005C384C">
      <w:pPr>
        <w:rPr>
          <w:sz w:val="32"/>
          <w:szCs w:val="32"/>
          <w:rtl/>
          <w:lang w:bidi="ar-DZ"/>
        </w:rPr>
      </w:pPr>
      <w:r w:rsidRPr="0046678C">
        <w:rPr>
          <w:rFonts w:hint="cs"/>
          <w:sz w:val="32"/>
          <w:szCs w:val="32"/>
          <w:rtl/>
          <w:lang w:bidi="ar-DZ"/>
        </w:rPr>
        <w:lastRenderedPageBreak/>
        <w:t xml:space="preserve">   · تقييم قدراته وميوله عبر استبيانات أو اختبارات معتمدة.</w:t>
      </w:r>
    </w:p>
    <w:p w14:paraId="25509D82" w14:textId="77777777" w:rsidR="005C384C" w:rsidRPr="0046678C" w:rsidRDefault="005C384C" w:rsidP="005C384C">
      <w:pPr>
        <w:rPr>
          <w:sz w:val="32"/>
          <w:szCs w:val="32"/>
          <w:rtl/>
          <w:lang w:bidi="ar-DZ"/>
        </w:rPr>
      </w:pPr>
      <w:r w:rsidRPr="0046678C">
        <w:rPr>
          <w:rFonts w:hint="cs"/>
          <w:sz w:val="32"/>
          <w:szCs w:val="32"/>
          <w:rtl/>
          <w:lang w:bidi="ar-DZ"/>
        </w:rPr>
        <w:t>3. اجتماع لجنة التوجيه: تجتمع اللجنة لدراسة الطلب وتقديم توصية (موافقة، رفض، موافقة مشروطة باجتياز مقرر استدراكي).</w:t>
      </w:r>
    </w:p>
    <w:p w14:paraId="20B7560D" w14:textId="77777777" w:rsidR="005C384C" w:rsidRPr="0046678C" w:rsidRDefault="005C384C" w:rsidP="005C384C">
      <w:pPr>
        <w:rPr>
          <w:sz w:val="32"/>
          <w:szCs w:val="32"/>
          <w:rtl/>
          <w:lang w:bidi="ar-DZ"/>
        </w:rPr>
      </w:pPr>
      <w:r w:rsidRPr="0046678C">
        <w:rPr>
          <w:rFonts w:hint="cs"/>
          <w:sz w:val="32"/>
          <w:szCs w:val="32"/>
          <w:rtl/>
          <w:lang w:bidi="ar-DZ"/>
        </w:rPr>
        <w:t>4. اتخاذ القرار: يعرض مدير المدرسة على التوصية ويصدر القرار النهائي. إذا تطلب الأمر نقل الطالب لمدرسة أخرى (لعدم توفر المسار في مدرسته)، فيتم رفع الطلب لمكتب التربية.</w:t>
      </w:r>
    </w:p>
    <w:p w14:paraId="346CF1B0" w14:textId="77777777" w:rsidR="005C384C" w:rsidRPr="0046678C" w:rsidRDefault="005C384C" w:rsidP="005C384C">
      <w:pPr>
        <w:rPr>
          <w:sz w:val="32"/>
          <w:szCs w:val="32"/>
          <w:rtl/>
          <w:lang w:bidi="ar-DZ"/>
        </w:rPr>
      </w:pPr>
      <w:r w:rsidRPr="0046678C">
        <w:rPr>
          <w:rFonts w:hint="cs"/>
          <w:sz w:val="32"/>
          <w:szCs w:val="32"/>
          <w:rtl/>
          <w:lang w:bidi="ar-DZ"/>
        </w:rPr>
        <w:t>5. الإدخال في النظام (في حال الموافقة الداخلية): يقوم موظف شؤون الطلاب المخول بتسجيل قرار تغيير المسار في النظام:</w:t>
      </w:r>
    </w:p>
    <w:p w14:paraId="5280B2EB" w14:textId="77777777" w:rsidR="005C384C" w:rsidRPr="0046678C" w:rsidRDefault="005C384C" w:rsidP="005C384C">
      <w:pPr>
        <w:rPr>
          <w:sz w:val="32"/>
          <w:szCs w:val="32"/>
          <w:rtl/>
          <w:lang w:bidi="ar-DZ"/>
        </w:rPr>
      </w:pPr>
      <w:r w:rsidRPr="0046678C">
        <w:rPr>
          <w:rFonts w:hint="cs"/>
          <w:sz w:val="32"/>
          <w:szCs w:val="32"/>
          <w:rtl/>
          <w:lang w:bidi="ar-DZ"/>
        </w:rPr>
        <w:t xml:space="preserve">   · البحث عن الطالب وفتح سجله.</w:t>
      </w:r>
    </w:p>
    <w:p w14:paraId="2E5CD43D" w14:textId="77777777" w:rsidR="005C384C" w:rsidRPr="0046678C" w:rsidRDefault="005C384C" w:rsidP="005C384C">
      <w:pPr>
        <w:rPr>
          <w:sz w:val="32"/>
          <w:szCs w:val="32"/>
          <w:rtl/>
          <w:lang w:bidi="ar-DZ"/>
        </w:rPr>
      </w:pPr>
      <w:r w:rsidRPr="0046678C">
        <w:rPr>
          <w:rFonts w:hint="cs"/>
          <w:sz w:val="32"/>
          <w:szCs w:val="32"/>
          <w:rtl/>
          <w:lang w:bidi="ar-DZ"/>
        </w:rPr>
        <w:t xml:space="preserve">   · اختيار خيار "تغيير المسار/التخصص".</w:t>
      </w:r>
    </w:p>
    <w:p w14:paraId="3A46ED18" w14:textId="77777777" w:rsidR="005C384C" w:rsidRPr="0046678C" w:rsidRDefault="005C384C" w:rsidP="005C384C">
      <w:pPr>
        <w:rPr>
          <w:sz w:val="32"/>
          <w:szCs w:val="32"/>
          <w:rtl/>
          <w:lang w:bidi="ar-DZ"/>
        </w:rPr>
      </w:pPr>
      <w:r w:rsidRPr="0046678C">
        <w:rPr>
          <w:rFonts w:hint="cs"/>
          <w:sz w:val="32"/>
          <w:szCs w:val="32"/>
          <w:rtl/>
          <w:lang w:bidi="ar-DZ"/>
        </w:rPr>
        <w:t xml:space="preserve">   · تحديد المسار الجديد والشعبة المناسبة داخله.</w:t>
      </w:r>
    </w:p>
    <w:p w14:paraId="4E028FC1" w14:textId="77777777" w:rsidR="005C384C" w:rsidRPr="0046678C" w:rsidRDefault="005C384C" w:rsidP="005C384C">
      <w:pPr>
        <w:rPr>
          <w:sz w:val="32"/>
          <w:szCs w:val="32"/>
          <w:rtl/>
          <w:lang w:bidi="ar-DZ"/>
        </w:rPr>
      </w:pPr>
      <w:r w:rsidRPr="0046678C">
        <w:rPr>
          <w:rFonts w:hint="cs"/>
          <w:sz w:val="32"/>
          <w:szCs w:val="32"/>
          <w:rtl/>
          <w:lang w:bidi="ar-DZ"/>
        </w:rPr>
        <w:t xml:space="preserve">   · إدخال تاريخ التغيير الفعلي ورقم قرار اللجنة.</w:t>
      </w:r>
    </w:p>
    <w:p w14:paraId="5351B761" w14:textId="77777777" w:rsidR="005C384C" w:rsidRPr="0046678C" w:rsidRDefault="005C384C" w:rsidP="005C384C">
      <w:pPr>
        <w:rPr>
          <w:sz w:val="32"/>
          <w:szCs w:val="32"/>
          <w:rtl/>
          <w:lang w:bidi="ar-DZ"/>
        </w:rPr>
      </w:pPr>
      <w:r w:rsidRPr="0046678C">
        <w:rPr>
          <w:rFonts w:hint="cs"/>
          <w:sz w:val="32"/>
          <w:szCs w:val="32"/>
          <w:rtl/>
          <w:lang w:bidi="ar-DZ"/>
        </w:rPr>
        <w:t>6. التنفيذ الآلي للنظام: عند التأكيد، يقوم النظام تلقائياً بتنفيذ سلسلة معقدة من الإجراءات:</w:t>
      </w:r>
    </w:p>
    <w:p w14:paraId="00F4DD08" w14:textId="77777777" w:rsidR="005C384C" w:rsidRPr="0046678C" w:rsidRDefault="005C384C" w:rsidP="005C384C">
      <w:pPr>
        <w:rPr>
          <w:sz w:val="32"/>
          <w:szCs w:val="32"/>
          <w:rtl/>
          <w:lang w:bidi="ar-DZ"/>
        </w:rPr>
      </w:pPr>
      <w:r w:rsidRPr="0046678C">
        <w:rPr>
          <w:rFonts w:hint="cs"/>
          <w:sz w:val="32"/>
          <w:szCs w:val="32"/>
          <w:rtl/>
          <w:lang w:bidi="ar-DZ"/>
        </w:rPr>
        <w:t xml:space="preserve">   · إلغاء التسجيل: إلغاء تسجيل الطالب من جميع مقررات المسار القديم التي لا تنتمي للمسار الجديد.</w:t>
      </w:r>
    </w:p>
    <w:p w14:paraId="4CD038BF" w14:textId="77777777" w:rsidR="005C384C" w:rsidRPr="0046678C" w:rsidRDefault="005C384C" w:rsidP="005C384C">
      <w:pPr>
        <w:rPr>
          <w:sz w:val="32"/>
          <w:szCs w:val="32"/>
          <w:rtl/>
          <w:lang w:bidi="ar-DZ"/>
        </w:rPr>
      </w:pPr>
      <w:r w:rsidRPr="0046678C">
        <w:rPr>
          <w:rFonts w:hint="cs"/>
          <w:sz w:val="32"/>
          <w:szCs w:val="32"/>
          <w:rtl/>
          <w:lang w:bidi="ar-DZ"/>
        </w:rPr>
        <w:t xml:space="preserve">   · التسجيل التلقائي: تسجيل الطالب تلقائياً في المقررات الإجبارية الجديدة للمسار الجديد، مع مراعاة ما سبق أن درسه ونجح فيه.</w:t>
      </w:r>
    </w:p>
    <w:p w14:paraId="6B1DE41B" w14:textId="77777777" w:rsidR="005C384C" w:rsidRPr="0046678C" w:rsidRDefault="005C384C" w:rsidP="005C384C">
      <w:pPr>
        <w:rPr>
          <w:sz w:val="32"/>
          <w:szCs w:val="32"/>
          <w:rtl/>
          <w:lang w:bidi="ar-DZ"/>
        </w:rPr>
      </w:pPr>
      <w:r w:rsidRPr="0046678C">
        <w:rPr>
          <w:rFonts w:hint="cs"/>
          <w:sz w:val="32"/>
          <w:szCs w:val="32"/>
          <w:rtl/>
          <w:lang w:bidi="ar-DZ"/>
        </w:rPr>
        <w:t xml:space="preserve">   · تعديل الخطة الدراسية: إنشاء خطة دراسية جديدة للطالب تتوافق مع متطلبات التخرج من المسار الجديد.</w:t>
      </w:r>
    </w:p>
    <w:p w14:paraId="74C4DA9D" w14:textId="77777777" w:rsidR="005C384C" w:rsidRPr="0046678C" w:rsidRDefault="005C384C" w:rsidP="005C384C">
      <w:pPr>
        <w:rPr>
          <w:sz w:val="32"/>
          <w:szCs w:val="32"/>
          <w:rtl/>
          <w:lang w:bidi="ar-DZ"/>
        </w:rPr>
      </w:pPr>
      <w:r w:rsidRPr="0046678C">
        <w:rPr>
          <w:rFonts w:hint="cs"/>
          <w:sz w:val="32"/>
          <w:szCs w:val="32"/>
          <w:rtl/>
          <w:lang w:bidi="ar-DZ"/>
        </w:rPr>
        <w:t xml:space="preserve">   · تحديث الجدول: نقله إلى جدول الحصص الخاص بالشعبة الجديدة في المسار الجديد.</w:t>
      </w:r>
    </w:p>
    <w:p w14:paraId="3F03AE26" w14:textId="77777777" w:rsidR="005C384C" w:rsidRPr="0046678C" w:rsidRDefault="005C384C" w:rsidP="005C384C">
      <w:pPr>
        <w:rPr>
          <w:sz w:val="32"/>
          <w:szCs w:val="32"/>
          <w:rtl/>
          <w:lang w:bidi="ar-DZ"/>
        </w:rPr>
      </w:pPr>
      <w:r w:rsidRPr="0046678C">
        <w:rPr>
          <w:rFonts w:hint="cs"/>
          <w:sz w:val="32"/>
          <w:szCs w:val="32"/>
          <w:rtl/>
          <w:lang w:bidi="ar-DZ"/>
        </w:rPr>
        <w:t xml:space="preserve">   · نقل وإلغاء الدرجات: نقل درجات المواد المشتركة بين المسارين، وإلغاء درجات المواد الخاصة بالمسار القديم (أو تحويلها كمواد اختيارية إن أمكن).</w:t>
      </w:r>
    </w:p>
    <w:p w14:paraId="0B3CBE0D" w14:textId="77777777" w:rsidR="005C384C" w:rsidRPr="0046678C" w:rsidRDefault="005C384C" w:rsidP="005C384C">
      <w:pPr>
        <w:rPr>
          <w:sz w:val="32"/>
          <w:szCs w:val="32"/>
          <w:rtl/>
          <w:lang w:bidi="ar-DZ"/>
        </w:rPr>
      </w:pPr>
      <w:r w:rsidRPr="0046678C">
        <w:rPr>
          <w:rFonts w:hint="cs"/>
          <w:sz w:val="32"/>
          <w:szCs w:val="32"/>
          <w:rtl/>
          <w:lang w:bidi="ar-DZ"/>
        </w:rPr>
        <w:t xml:space="preserve">   · الإشعارات: إرسال إشعارات مفصلة للطالب وولي الأمر والمعلمين المعنيين (القدامى والجدد) والمرشد الأكاديمي.</w:t>
      </w:r>
    </w:p>
    <w:p w14:paraId="3453AED2" w14:textId="77777777" w:rsidR="005C384C" w:rsidRPr="0046678C" w:rsidRDefault="005C384C" w:rsidP="005C384C">
      <w:pPr>
        <w:rPr>
          <w:sz w:val="32"/>
          <w:szCs w:val="32"/>
          <w:rtl/>
          <w:lang w:bidi="ar-DZ"/>
        </w:rPr>
      </w:pPr>
      <w:r w:rsidRPr="0046678C">
        <w:rPr>
          <w:rFonts w:hint="cs"/>
          <w:sz w:val="32"/>
          <w:szCs w:val="32"/>
          <w:rtl/>
          <w:lang w:bidi="ar-DZ"/>
        </w:rPr>
        <w:lastRenderedPageBreak/>
        <w:t xml:space="preserve">   · التوثيق: حفظ سجل كامل للعملية مع الأسباب والتوصيات في الملف الدائم للطالب.</w:t>
      </w:r>
    </w:p>
    <w:p w14:paraId="09668DAD" w14:textId="77777777" w:rsidR="005C384C" w:rsidRPr="0046678C" w:rsidRDefault="005C384C" w:rsidP="005C384C">
      <w:pPr>
        <w:rPr>
          <w:sz w:val="32"/>
          <w:szCs w:val="32"/>
          <w:rtl/>
          <w:lang w:bidi="ar-DZ"/>
        </w:rPr>
      </w:pPr>
      <w:r w:rsidRPr="0046678C">
        <w:rPr>
          <w:rFonts w:hint="cs"/>
          <w:sz w:val="32"/>
          <w:szCs w:val="32"/>
          <w:rtl/>
          <w:lang w:bidi="ar-DZ"/>
        </w:rPr>
        <w:t>7. المتابعة الداعمة: يكلف المرشد الأكاديمي بمتابعة الطالب عن كثب خلال الفترة الانتقالية (الفصل الأول في المسار الجديد) لتقديم الدعم الأكاديمي والنفسي وضمان تكيفه.</w:t>
      </w:r>
    </w:p>
    <w:p w14:paraId="3E55E217" w14:textId="77777777" w:rsidR="005C384C" w:rsidRPr="0046678C" w:rsidRDefault="005C384C" w:rsidP="005C384C">
      <w:pPr>
        <w:rPr>
          <w:sz w:val="32"/>
          <w:szCs w:val="32"/>
          <w:rtl/>
          <w:lang w:bidi="ar-DZ"/>
        </w:rPr>
      </w:pPr>
    </w:p>
    <w:p w14:paraId="7FCF67B1" w14:textId="77777777" w:rsidR="005C384C" w:rsidRPr="0046678C" w:rsidRDefault="005C384C" w:rsidP="005C384C">
      <w:pPr>
        <w:rPr>
          <w:sz w:val="32"/>
          <w:szCs w:val="32"/>
          <w:rtl/>
          <w:lang w:bidi="ar-DZ"/>
        </w:rPr>
      </w:pPr>
      <w:r w:rsidRPr="0046678C">
        <w:rPr>
          <w:rFonts w:hint="cs"/>
          <w:sz w:val="32"/>
          <w:szCs w:val="32"/>
          <w:rtl/>
          <w:lang w:bidi="ar-DZ"/>
        </w:rPr>
        <w:t>7. المخرجات (Outputs)</w:t>
      </w:r>
    </w:p>
    <w:p w14:paraId="52C9DB40" w14:textId="77777777" w:rsidR="005C384C" w:rsidRPr="0046678C" w:rsidRDefault="005C384C" w:rsidP="005C384C">
      <w:pPr>
        <w:rPr>
          <w:sz w:val="32"/>
          <w:szCs w:val="32"/>
          <w:rtl/>
          <w:lang w:bidi="ar-DZ"/>
        </w:rPr>
      </w:pPr>
    </w:p>
    <w:p w14:paraId="24ECFA19" w14:textId="77777777" w:rsidR="005C384C" w:rsidRPr="0046678C" w:rsidRDefault="005C384C" w:rsidP="005C384C">
      <w:pPr>
        <w:rPr>
          <w:sz w:val="32"/>
          <w:szCs w:val="32"/>
          <w:rtl/>
          <w:lang w:bidi="ar-DZ"/>
        </w:rPr>
      </w:pPr>
      <w:r w:rsidRPr="0046678C">
        <w:rPr>
          <w:rFonts w:hint="cs"/>
          <w:sz w:val="32"/>
          <w:szCs w:val="32"/>
          <w:rtl/>
          <w:lang w:bidi="ar-DZ"/>
        </w:rPr>
        <w:t>· طالب بمسار/تخصص جديد معتمد في سجله الرسمي.</w:t>
      </w:r>
    </w:p>
    <w:p w14:paraId="32434E60" w14:textId="77777777" w:rsidR="005C384C" w:rsidRPr="0046678C" w:rsidRDefault="005C384C" w:rsidP="005C384C">
      <w:pPr>
        <w:rPr>
          <w:sz w:val="32"/>
          <w:szCs w:val="32"/>
          <w:rtl/>
          <w:lang w:bidi="ar-DZ"/>
        </w:rPr>
      </w:pPr>
      <w:r w:rsidRPr="0046678C">
        <w:rPr>
          <w:rFonts w:hint="cs"/>
          <w:sz w:val="32"/>
          <w:szCs w:val="32"/>
          <w:rtl/>
          <w:lang w:bidi="ar-DZ"/>
        </w:rPr>
        <w:t>· خطة دراسية معدلة بالكامل للمسار الجديد.</w:t>
      </w:r>
    </w:p>
    <w:p w14:paraId="5B2282AE" w14:textId="77777777" w:rsidR="005C384C" w:rsidRPr="0046678C" w:rsidRDefault="005C384C" w:rsidP="005C384C">
      <w:pPr>
        <w:rPr>
          <w:sz w:val="32"/>
          <w:szCs w:val="32"/>
          <w:rtl/>
          <w:lang w:bidi="ar-DZ"/>
        </w:rPr>
      </w:pPr>
      <w:r w:rsidRPr="0046678C">
        <w:rPr>
          <w:rFonts w:hint="cs"/>
          <w:sz w:val="32"/>
          <w:szCs w:val="32"/>
          <w:rtl/>
          <w:lang w:bidi="ar-DZ"/>
        </w:rPr>
        <w:t>· جدول دراسي جديد للطالب.</w:t>
      </w:r>
    </w:p>
    <w:p w14:paraId="55FC23D4" w14:textId="77777777" w:rsidR="005C384C" w:rsidRPr="0046678C" w:rsidRDefault="005C384C" w:rsidP="005C384C">
      <w:pPr>
        <w:rPr>
          <w:sz w:val="32"/>
          <w:szCs w:val="32"/>
          <w:rtl/>
          <w:lang w:bidi="ar-DZ"/>
        </w:rPr>
      </w:pPr>
      <w:r w:rsidRPr="0046678C">
        <w:rPr>
          <w:rFonts w:hint="cs"/>
          <w:sz w:val="32"/>
          <w:szCs w:val="32"/>
          <w:rtl/>
          <w:lang w:bidi="ar-DZ"/>
        </w:rPr>
        <w:t>· إشعارات رسمية لجميع الأطراف المعنية بتفاصيل التغيير.</w:t>
      </w:r>
    </w:p>
    <w:p w14:paraId="44F754F5" w14:textId="77777777" w:rsidR="005C384C" w:rsidRPr="0046678C" w:rsidRDefault="005C384C" w:rsidP="005C384C">
      <w:pPr>
        <w:rPr>
          <w:sz w:val="32"/>
          <w:szCs w:val="32"/>
          <w:rtl/>
          <w:lang w:bidi="ar-DZ"/>
        </w:rPr>
      </w:pPr>
      <w:r w:rsidRPr="0046678C">
        <w:rPr>
          <w:rFonts w:hint="cs"/>
          <w:sz w:val="32"/>
          <w:szCs w:val="32"/>
          <w:rtl/>
          <w:lang w:bidi="ar-DZ"/>
        </w:rPr>
        <w:t>· سجل موثق لعملية تغيير المسار مع كافة المستندات والقرارات.</w:t>
      </w:r>
    </w:p>
    <w:p w14:paraId="5F8305C8" w14:textId="77777777" w:rsidR="005C384C" w:rsidRPr="0046678C" w:rsidRDefault="005C384C" w:rsidP="005C384C">
      <w:pPr>
        <w:rPr>
          <w:sz w:val="32"/>
          <w:szCs w:val="32"/>
          <w:rtl/>
          <w:lang w:bidi="ar-DZ"/>
        </w:rPr>
      </w:pPr>
      <w:r w:rsidRPr="0046678C">
        <w:rPr>
          <w:rFonts w:hint="cs"/>
          <w:sz w:val="32"/>
          <w:szCs w:val="32"/>
          <w:rtl/>
          <w:lang w:bidi="ar-DZ"/>
        </w:rPr>
        <w:t>· تحديث في إحصائيات الطلاب لكل مسار.</w:t>
      </w:r>
    </w:p>
    <w:p w14:paraId="4081AE23" w14:textId="77777777" w:rsidR="005C384C" w:rsidRPr="0046678C" w:rsidRDefault="005C384C" w:rsidP="005C384C">
      <w:pPr>
        <w:rPr>
          <w:sz w:val="32"/>
          <w:szCs w:val="32"/>
          <w:rtl/>
          <w:lang w:bidi="ar-DZ"/>
        </w:rPr>
      </w:pPr>
    </w:p>
    <w:p w14:paraId="4A023E72" w14:textId="77777777" w:rsidR="005C384C" w:rsidRPr="0046678C" w:rsidRDefault="005C384C" w:rsidP="005C384C">
      <w:pPr>
        <w:rPr>
          <w:sz w:val="32"/>
          <w:szCs w:val="32"/>
          <w:rtl/>
          <w:lang w:bidi="ar-DZ"/>
        </w:rPr>
      </w:pPr>
      <w:r w:rsidRPr="0046678C">
        <w:rPr>
          <w:rFonts w:hint="cs"/>
          <w:sz w:val="32"/>
          <w:szCs w:val="32"/>
          <w:rtl/>
          <w:lang w:bidi="ar-DZ"/>
        </w:rPr>
        <w:t>8. القيود والشروط (Business Rules)</w:t>
      </w:r>
    </w:p>
    <w:p w14:paraId="53226B10" w14:textId="77777777" w:rsidR="005C384C" w:rsidRPr="0046678C" w:rsidRDefault="005C384C" w:rsidP="005C384C">
      <w:pPr>
        <w:rPr>
          <w:sz w:val="32"/>
          <w:szCs w:val="32"/>
          <w:rtl/>
          <w:lang w:bidi="ar-DZ"/>
        </w:rPr>
      </w:pPr>
    </w:p>
    <w:p w14:paraId="6A7221DF" w14:textId="77777777" w:rsidR="005C384C" w:rsidRPr="0046678C" w:rsidRDefault="005C384C" w:rsidP="005C384C">
      <w:pPr>
        <w:rPr>
          <w:sz w:val="32"/>
          <w:szCs w:val="32"/>
          <w:rtl/>
          <w:lang w:bidi="ar-DZ"/>
        </w:rPr>
      </w:pPr>
      <w:r w:rsidRPr="0046678C">
        <w:rPr>
          <w:rFonts w:hint="cs"/>
          <w:sz w:val="32"/>
          <w:szCs w:val="32"/>
          <w:rtl/>
          <w:lang w:bidi="ar-DZ"/>
        </w:rPr>
        <w:t>· مهلة زمنية صارمة: لا يُسمح بتغيير المسار بعد تاريخ قطعي محدد (غالباً نهاية الفصل الأول من الصف الأول ثانوي) إلا في حالات قهرية وبموافقة مكتب التربية.</w:t>
      </w:r>
    </w:p>
    <w:p w14:paraId="378A58C8" w14:textId="77777777" w:rsidR="005C384C" w:rsidRPr="0046678C" w:rsidRDefault="005C384C" w:rsidP="005C384C">
      <w:pPr>
        <w:rPr>
          <w:sz w:val="32"/>
          <w:szCs w:val="32"/>
          <w:rtl/>
          <w:lang w:bidi="ar-DZ"/>
        </w:rPr>
      </w:pPr>
      <w:r w:rsidRPr="0046678C">
        <w:rPr>
          <w:rFonts w:hint="cs"/>
          <w:sz w:val="32"/>
          <w:szCs w:val="32"/>
          <w:rtl/>
          <w:lang w:bidi="ar-DZ"/>
        </w:rPr>
        <w:t>· شروط أكاديمية دنيا: يجب تحقيق حد أدنى في درجات مواد معينة (كرياضيات 1، كيمياء 1) للانتقال إلى المسار العلمي، والعكس صحيح.</w:t>
      </w:r>
    </w:p>
    <w:p w14:paraId="517CB24B" w14:textId="77777777" w:rsidR="005C384C" w:rsidRPr="0046678C" w:rsidRDefault="005C384C" w:rsidP="005C384C">
      <w:pPr>
        <w:rPr>
          <w:sz w:val="32"/>
          <w:szCs w:val="32"/>
          <w:rtl/>
          <w:lang w:bidi="ar-DZ"/>
        </w:rPr>
      </w:pPr>
      <w:r w:rsidRPr="0046678C">
        <w:rPr>
          <w:rFonts w:hint="cs"/>
          <w:sz w:val="32"/>
          <w:szCs w:val="32"/>
          <w:rtl/>
          <w:lang w:bidi="ar-DZ"/>
        </w:rPr>
        <w:t>· السعة الاستيعابية: يجب توفر مقعد في الشعبة المستهدفة ضمن المسار الجديد.</w:t>
      </w:r>
    </w:p>
    <w:p w14:paraId="37D0C595" w14:textId="77777777" w:rsidR="005C384C" w:rsidRPr="0046678C" w:rsidRDefault="005C384C" w:rsidP="005C384C">
      <w:pPr>
        <w:rPr>
          <w:sz w:val="32"/>
          <w:szCs w:val="32"/>
          <w:rtl/>
          <w:lang w:bidi="ar-DZ"/>
        </w:rPr>
      </w:pPr>
      <w:r w:rsidRPr="0046678C">
        <w:rPr>
          <w:rFonts w:hint="cs"/>
          <w:sz w:val="32"/>
          <w:szCs w:val="32"/>
          <w:rtl/>
          <w:lang w:bidi="ar-DZ"/>
        </w:rPr>
        <w:t>· الموافقة الإلزامية: يجب موافقة ولي الأمر كتابياً إذا كان الطالب قاصراً.</w:t>
      </w:r>
    </w:p>
    <w:p w14:paraId="5F38B2E7" w14:textId="77777777" w:rsidR="005C384C" w:rsidRPr="0046678C" w:rsidRDefault="005C384C" w:rsidP="005C384C">
      <w:pPr>
        <w:rPr>
          <w:sz w:val="32"/>
          <w:szCs w:val="32"/>
          <w:rtl/>
          <w:lang w:bidi="ar-DZ"/>
        </w:rPr>
      </w:pPr>
      <w:r w:rsidRPr="0046678C">
        <w:rPr>
          <w:rFonts w:hint="cs"/>
          <w:sz w:val="32"/>
          <w:szCs w:val="32"/>
          <w:rtl/>
          <w:lang w:bidi="ar-DZ"/>
        </w:rPr>
        <w:lastRenderedPageBreak/>
        <w:t>· الحد الأقصى للتغيير: يُسمح للطالب بتغيير المسار مرة واحدة فقط خلال مرحلته الثانوية.</w:t>
      </w:r>
    </w:p>
    <w:p w14:paraId="1D343697" w14:textId="77777777" w:rsidR="005C384C" w:rsidRPr="0046678C" w:rsidRDefault="005C384C" w:rsidP="005C384C">
      <w:pPr>
        <w:rPr>
          <w:sz w:val="32"/>
          <w:szCs w:val="32"/>
          <w:rtl/>
          <w:lang w:bidi="ar-DZ"/>
        </w:rPr>
      </w:pPr>
      <w:r w:rsidRPr="0046678C">
        <w:rPr>
          <w:rFonts w:hint="cs"/>
          <w:sz w:val="32"/>
          <w:szCs w:val="32"/>
          <w:rtl/>
          <w:lang w:bidi="ar-DZ"/>
        </w:rPr>
        <w:t>· المواد المعادة: قد يُطلب من الطالب دراسة مواد استدراكية لسد الفجوة بين المسارين.</w:t>
      </w:r>
    </w:p>
    <w:p w14:paraId="771EFD31" w14:textId="77777777" w:rsidR="005C384C" w:rsidRPr="0046678C" w:rsidRDefault="005C384C" w:rsidP="005C384C">
      <w:pPr>
        <w:rPr>
          <w:sz w:val="32"/>
          <w:szCs w:val="32"/>
          <w:rtl/>
          <w:lang w:bidi="ar-DZ"/>
        </w:rPr>
      </w:pPr>
    </w:p>
    <w:p w14:paraId="7AE445CC" w14:textId="77777777" w:rsidR="005C384C" w:rsidRPr="0046678C" w:rsidRDefault="005C384C" w:rsidP="005C384C">
      <w:pPr>
        <w:rPr>
          <w:sz w:val="32"/>
          <w:szCs w:val="32"/>
          <w:rtl/>
          <w:lang w:bidi="ar-DZ"/>
        </w:rPr>
      </w:pPr>
      <w:r w:rsidRPr="0046678C">
        <w:rPr>
          <w:rFonts w:hint="cs"/>
          <w:sz w:val="32"/>
          <w:szCs w:val="32"/>
          <w:rtl/>
          <w:lang w:bidi="ar-DZ"/>
        </w:rPr>
        <w:t>9. الارتباط بمكتب التربية والتعليم</w:t>
      </w:r>
    </w:p>
    <w:p w14:paraId="22568CD6" w14:textId="77777777" w:rsidR="005C384C" w:rsidRPr="0046678C" w:rsidRDefault="005C384C" w:rsidP="005C384C">
      <w:pPr>
        <w:rPr>
          <w:sz w:val="32"/>
          <w:szCs w:val="32"/>
          <w:rtl/>
          <w:lang w:bidi="ar-DZ"/>
        </w:rPr>
      </w:pPr>
    </w:p>
    <w:p w14:paraId="6D65AC9B" w14:textId="77777777" w:rsidR="005C384C" w:rsidRPr="0046678C" w:rsidRDefault="005C384C" w:rsidP="005C384C">
      <w:pPr>
        <w:rPr>
          <w:sz w:val="32"/>
          <w:szCs w:val="32"/>
          <w:rtl/>
          <w:lang w:bidi="ar-DZ"/>
        </w:rPr>
      </w:pPr>
      <w:r w:rsidRPr="0046678C">
        <w:rPr>
          <w:rFonts w:hint="cs"/>
          <w:sz w:val="32"/>
          <w:szCs w:val="32"/>
          <w:rtl/>
          <w:lang w:bidi="ar-DZ"/>
        </w:rPr>
        <w:t>· تحدد لوائح مكتب التربية السياسة الوطنية لتغيير المسارات في المرحلة الثانوية (المواعيد، الشروط، النماذج).</w:t>
      </w:r>
    </w:p>
    <w:p w14:paraId="709B9F5B" w14:textId="77777777" w:rsidR="005C384C" w:rsidRPr="0046678C" w:rsidRDefault="005C384C" w:rsidP="005C384C">
      <w:pPr>
        <w:rPr>
          <w:sz w:val="32"/>
          <w:szCs w:val="32"/>
          <w:rtl/>
          <w:lang w:bidi="ar-DZ"/>
        </w:rPr>
      </w:pPr>
      <w:r w:rsidRPr="0046678C">
        <w:rPr>
          <w:rFonts w:hint="cs"/>
          <w:sz w:val="32"/>
          <w:szCs w:val="32"/>
          <w:rtl/>
          <w:lang w:bidi="ar-DZ"/>
        </w:rPr>
        <w:t>· قد يتطلب تغيير المسار الذي يستلزم نقل الطالب إلى مدرسة أخرى (لعدم توفر المسار المطلوب في مدرسته الأصلية) موافقة وترتيبات من قبل مكتب التربية، ويتم معاملته كعملية نقل بين مدارس (مرتبطة بالعملية 29).</w:t>
      </w:r>
    </w:p>
    <w:p w14:paraId="1D3D5960" w14:textId="77777777" w:rsidR="005C384C" w:rsidRPr="0046678C" w:rsidRDefault="005C384C" w:rsidP="005C384C">
      <w:pPr>
        <w:rPr>
          <w:sz w:val="32"/>
          <w:szCs w:val="32"/>
          <w:rtl/>
          <w:lang w:bidi="ar-DZ"/>
        </w:rPr>
      </w:pPr>
      <w:r w:rsidRPr="0046678C">
        <w:rPr>
          <w:rFonts w:hint="cs"/>
          <w:sz w:val="32"/>
          <w:szCs w:val="32"/>
          <w:rtl/>
          <w:lang w:bidi="ar-DZ"/>
        </w:rPr>
        <w:t>· يمكن للمكتب مراقبة نسب التحويل بين المسارات في المدارس للتأكد من تطبيق السياسات والكشف عن أي خلل في التوجيه المبكر.</w:t>
      </w:r>
    </w:p>
    <w:p w14:paraId="559A8054" w14:textId="77777777" w:rsidR="005C384C" w:rsidRPr="0046678C" w:rsidRDefault="005C384C" w:rsidP="005C384C">
      <w:pPr>
        <w:rPr>
          <w:sz w:val="32"/>
          <w:szCs w:val="32"/>
          <w:rtl/>
          <w:lang w:bidi="ar-DZ"/>
        </w:rPr>
      </w:pPr>
    </w:p>
    <w:p w14:paraId="233A0928" w14:textId="77777777" w:rsidR="005C384C" w:rsidRPr="0046678C" w:rsidRDefault="005C384C" w:rsidP="005C384C">
      <w:pPr>
        <w:rPr>
          <w:sz w:val="32"/>
          <w:szCs w:val="32"/>
          <w:rtl/>
          <w:lang w:bidi="ar-DZ"/>
        </w:rPr>
      </w:pPr>
      <w:r w:rsidRPr="0046678C">
        <w:rPr>
          <w:rFonts w:hint="cs"/>
          <w:sz w:val="32"/>
          <w:szCs w:val="32"/>
          <w:rtl/>
          <w:lang w:bidi="ar-DZ"/>
        </w:rPr>
        <w:t>10. العلاقة مع الكيانات الأخرى</w:t>
      </w:r>
    </w:p>
    <w:p w14:paraId="047E19ED" w14:textId="77777777" w:rsidR="005C384C" w:rsidRPr="0046678C" w:rsidRDefault="005C384C" w:rsidP="005C384C">
      <w:pPr>
        <w:rPr>
          <w:sz w:val="32"/>
          <w:szCs w:val="32"/>
          <w:rtl/>
          <w:lang w:bidi="ar-DZ"/>
        </w:rPr>
      </w:pPr>
    </w:p>
    <w:p w14:paraId="74B55D21" w14:textId="77777777" w:rsidR="005C384C" w:rsidRPr="0046678C" w:rsidRDefault="005C384C" w:rsidP="005C384C">
      <w:pPr>
        <w:rPr>
          <w:sz w:val="32"/>
          <w:szCs w:val="32"/>
          <w:rtl/>
          <w:lang w:bidi="ar-DZ"/>
        </w:rPr>
      </w:pPr>
      <w:r w:rsidRPr="0046678C">
        <w:rPr>
          <w:rFonts w:hint="cs"/>
          <w:sz w:val="32"/>
          <w:szCs w:val="32"/>
          <w:rtl/>
          <w:lang w:bidi="ar-DZ"/>
        </w:rPr>
        <w:t>· كيان الطالب: تحديث حقل المسار/التخصص الرئيسي، وتعديل خطته الدراسية بالكامل.</w:t>
      </w:r>
    </w:p>
    <w:p w14:paraId="6CC2B87E" w14:textId="77777777" w:rsidR="005C384C" w:rsidRPr="0046678C" w:rsidRDefault="005C384C" w:rsidP="005C384C">
      <w:pPr>
        <w:rPr>
          <w:sz w:val="32"/>
          <w:szCs w:val="32"/>
          <w:rtl/>
          <w:lang w:bidi="ar-DZ"/>
        </w:rPr>
      </w:pPr>
      <w:r w:rsidRPr="0046678C">
        <w:rPr>
          <w:rFonts w:hint="cs"/>
          <w:sz w:val="32"/>
          <w:szCs w:val="32"/>
          <w:rtl/>
          <w:lang w:bidi="ar-DZ"/>
        </w:rPr>
        <w:t>· كية المسار/التخصص: تحديث قوائم الطلاب في كل مسار.</w:t>
      </w:r>
    </w:p>
    <w:p w14:paraId="052C9D35" w14:textId="77777777" w:rsidR="005C384C" w:rsidRPr="0046678C" w:rsidRDefault="005C384C" w:rsidP="005C384C">
      <w:pPr>
        <w:rPr>
          <w:sz w:val="32"/>
          <w:szCs w:val="32"/>
          <w:rtl/>
          <w:lang w:bidi="ar-DZ"/>
        </w:rPr>
      </w:pPr>
      <w:r w:rsidRPr="0046678C">
        <w:rPr>
          <w:rFonts w:hint="cs"/>
          <w:sz w:val="32"/>
          <w:szCs w:val="32"/>
          <w:rtl/>
          <w:lang w:bidi="ar-DZ"/>
        </w:rPr>
        <w:t>· كية المقرر الدراسي: إلغاء وتسجيل مقررات جديدة للطالب.</w:t>
      </w:r>
    </w:p>
    <w:p w14:paraId="1B97AF3B" w14:textId="77777777" w:rsidR="005C384C" w:rsidRPr="0046678C" w:rsidRDefault="005C384C" w:rsidP="005C384C">
      <w:pPr>
        <w:rPr>
          <w:sz w:val="32"/>
          <w:szCs w:val="32"/>
          <w:rtl/>
          <w:lang w:bidi="ar-DZ"/>
        </w:rPr>
      </w:pPr>
      <w:r w:rsidRPr="0046678C">
        <w:rPr>
          <w:rFonts w:hint="cs"/>
          <w:sz w:val="32"/>
          <w:szCs w:val="32"/>
          <w:rtl/>
          <w:lang w:bidi="ar-DZ"/>
        </w:rPr>
        <w:t>· كية الخطة الدراسية: استبدال الخطة القديمة بخطة جديدة للمسار الجديد.</w:t>
      </w:r>
    </w:p>
    <w:p w14:paraId="252A2E05" w14:textId="77777777" w:rsidR="005C384C" w:rsidRPr="0046678C" w:rsidRDefault="005C384C" w:rsidP="005C384C">
      <w:pPr>
        <w:rPr>
          <w:sz w:val="32"/>
          <w:szCs w:val="32"/>
          <w:rtl/>
          <w:lang w:bidi="ar-DZ"/>
        </w:rPr>
      </w:pPr>
      <w:r w:rsidRPr="0046678C">
        <w:rPr>
          <w:rFonts w:hint="cs"/>
          <w:sz w:val="32"/>
          <w:szCs w:val="32"/>
          <w:rtl/>
          <w:lang w:bidi="ar-DZ"/>
        </w:rPr>
        <w:t>· كية الجدول الدراسي: نقله إلى جدول المسار والشعبة الجديدة.</w:t>
      </w:r>
    </w:p>
    <w:p w14:paraId="5E344983" w14:textId="77777777" w:rsidR="005C384C" w:rsidRPr="0046678C" w:rsidRDefault="005C384C" w:rsidP="005C384C">
      <w:pPr>
        <w:rPr>
          <w:sz w:val="32"/>
          <w:szCs w:val="32"/>
          <w:rtl/>
          <w:lang w:bidi="ar-DZ"/>
        </w:rPr>
      </w:pPr>
      <w:r w:rsidRPr="0046678C">
        <w:rPr>
          <w:rFonts w:hint="cs"/>
          <w:sz w:val="32"/>
          <w:szCs w:val="32"/>
          <w:rtl/>
          <w:lang w:bidi="ar-DZ"/>
        </w:rPr>
        <w:t>· كية المرشد الأكاديمي: هو المحور الرئيسي في التقييم والتوصية والمتابعة.</w:t>
      </w:r>
    </w:p>
    <w:p w14:paraId="16F4FC50" w14:textId="77777777" w:rsidR="005C384C" w:rsidRPr="0046678C" w:rsidRDefault="005C384C" w:rsidP="005C384C">
      <w:pPr>
        <w:rPr>
          <w:sz w:val="32"/>
          <w:szCs w:val="32"/>
          <w:rtl/>
          <w:lang w:bidi="ar-DZ"/>
        </w:rPr>
      </w:pPr>
    </w:p>
    <w:p w14:paraId="4F8034BF" w14:textId="77777777" w:rsidR="005C384C" w:rsidRPr="0046678C" w:rsidRDefault="005C384C" w:rsidP="005C384C">
      <w:pPr>
        <w:rPr>
          <w:sz w:val="32"/>
          <w:szCs w:val="32"/>
          <w:rtl/>
          <w:lang w:bidi="ar-DZ"/>
        </w:rPr>
      </w:pPr>
      <w:r w:rsidRPr="0046678C">
        <w:rPr>
          <w:rFonts w:hint="cs"/>
          <w:sz w:val="32"/>
          <w:szCs w:val="32"/>
          <w:rtl/>
          <w:lang w:bidi="ar-DZ"/>
        </w:rPr>
        <w:lastRenderedPageBreak/>
        <w:t>11. ملاحظات</w:t>
      </w:r>
    </w:p>
    <w:p w14:paraId="04745942" w14:textId="77777777" w:rsidR="005C384C" w:rsidRPr="0046678C" w:rsidRDefault="005C384C" w:rsidP="005C384C">
      <w:pPr>
        <w:rPr>
          <w:sz w:val="32"/>
          <w:szCs w:val="32"/>
          <w:rtl/>
          <w:lang w:bidi="ar-DZ"/>
        </w:rPr>
      </w:pPr>
    </w:p>
    <w:p w14:paraId="7E90F298" w14:textId="77777777" w:rsidR="005C384C" w:rsidRPr="0046678C" w:rsidRDefault="005C384C" w:rsidP="005C384C">
      <w:pPr>
        <w:rPr>
          <w:sz w:val="32"/>
          <w:szCs w:val="32"/>
          <w:rtl/>
          <w:lang w:bidi="ar-DZ"/>
        </w:rPr>
      </w:pPr>
      <w:r w:rsidRPr="0046678C">
        <w:rPr>
          <w:rFonts w:hint="cs"/>
          <w:sz w:val="32"/>
          <w:szCs w:val="32"/>
          <w:rtl/>
          <w:lang w:bidi="ar-DZ"/>
        </w:rPr>
        <w:t>· تعتبر هذه العملية من أكثر العمليات تعقيداً وتأثيراً على مسار الطالب، لذا يجب أن تكون مصحوبة بتوجيه مهني مكثف قبل وبعد القرار.</w:t>
      </w:r>
    </w:p>
    <w:p w14:paraId="19B7A536" w14:textId="77777777" w:rsidR="005C384C" w:rsidRPr="0046678C" w:rsidRDefault="005C384C" w:rsidP="005C384C">
      <w:pPr>
        <w:rPr>
          <w:sz w:val="32"/>
          <w:szCs w:val="32"/>
          <w:rtl/>
          <w:lang w:bidi="ar-DZ"/>
        </w:rPr>
      </w:pPr>
      <w:r w:rsidRPr="0046678C">
        <w:rPr>
          <w:rFonts w:hint="cs"/>
          <w:sz w:val="32"/>
          <w:szCs w:val="32"/>
          <w:rtl/>
          <w:lang w:bidi="ar-DZ"/>
        </w:rPr>
        <w:t>· يُفضل أن يكون هناك "فترة تجريبية" أو "برنامج تأسيسي" قصير للطلاب الراغبين في التغيير قبل الالتزام النهائي.</w:t>
      </w:r>
    </w:p>
    <w:p w14:paraId="3549C2FD" w14:textId="77777777" w:rsidR="005C384C" w:rsidRPr="0046678C" w:rsidRDefault="005C384C" w:rsidP="005C384C">
      <w:pPr>
        <w:rPr>
          <w:sz w:val="32"/>
          <w:szCs w:val="32"/>
          <w:rtl/>
          <w:lang w:bidi="ar-DZ"/>
        </w:rPr>
      </w:pPr>
      <w:r w:rsidRPr="0046678C">
        <w:rPr>
          <w:rFonts w:hint="cs"/>
          <w:sz w:val="32"/>
          <w:szCs w:val="32"/>
          <w:rtl/>
          <w:lang w:bidi="ar-DZ"/>
        </w:rPr>
        <w:t>· يجب أن يوضح النظام بشكل تلقائي للطالب وولي الأمر الآثار المترتبة على التغيير، مثل: المواد التي سيتعين عليه إعادة دراستها، والتغيير في الجدول الزمني المتوقع للتخرج.</w:t>
      </w:r>
    </w:p>
    <w:p w14:paraId="69CA2A7E" w14:textId="77777777" w:rsidR="005C384C" w:rsidRPr="0046678C" w:rsidRDefault="005C384C" w:rsidP="005C384C">
      <w:pPr>
        <w:rPr>
          <w:sz w:val="32"/>
          <w:szCs w:val="32"/>
          <w:rtl/>
          <w:lang w:bidi="ar-DZ"/>
        </w:rPr>
      </w:pPr>
      <w:r w:rsidRPr="0046678C">
        <w:rPr>
          <w:rFonts w:hint="cs"/>
          <w:sz w:val="32"/>
          <w:szCs w:val="32"/>
          <w:rtl/>
          <w:lang w:bidi="ar-DZ"/>
        </w:rPr>
        <w:t>· في الأنظمة المتطورة، يمكن للنظام حساب الفروق في الخطة الدراسية وتقديم تقرير تلقائي بالمساقات التي يجب على الطالب تعويضها.</w:t>
      </w:r>
    </w:p>
    <w:p w14:paraId="0BCD01A9" w14:textId="77777777" w:rsidR="005C384C" w:rsidRPr="0046678C" w:rsidRDefault="005C384C" w:rsidP="005C384C">
      <w:pPr>
        <w:rPr>
          <w:sz w:val="32"/>
          <w:szCs w:val="32"/>
          <w:rtl/>
          <w:lang w:bidi="ar-DZ"/>
        </w:rPr>
      </w:pPr>
    </w:p>
    <w:p w14:paraId="52C57AB9" w14:textId="77777777" w:rsidR="005C384C" w:rsidRPr="0046678C" w:rsidRDefault="005C384C" w:rsidP="005C384C">
      <w:pPr>
        <w:rPr>
          <w:sz w:val="32"/>
          <w:szCs w:val="32"/>
          <w:rtl/>
          <w:lang w:bidi="ar-DZ"/>
        </w:rPr>
      </w:pPr>
    </w:p>
    <w:p w14:paraId="7D01EC3C" w14:textId="77777777" w:rsidR="005C384C" w:rsidRPr="0046678C" w:rsidRDefault="005C384C" w:rsidP="005C384C">
      <w:pPr>
        <w:rPr>
          <w:sz w:val="32"/>
          <w:szCs w:val="32"/>
          <w:rtl/>
          <w:lang w:bidi="ar-DZ"/>
        </w:rPr>
      </w:pPr>
    </w:p>
    <w:p w14:paraId="4DD0C29E" w14:textId="77777777" w:rsidR="005C384C" w:rsidRPr="0046678C" w:rsidRDefault="005C384C" w:rsidP="005C384C">
      <w:pPr>
        <w:rPr>
          <w:sz w:val="32"/>
          <w:szCs w:val="32"/>
          <w:rtl/>
          <w:lang w:bidi="ar-DZ"/>
        </w:rPr>
      </w:pPr>
    </w:p>
    <w:p w14:paraId="5CC6F4F3" w14:textId="77777777" w:rsidR="005C384C" w:rsidRPr="0046678C" w:rsidRDefault="005C384C" w:rsidP="005C384C">
      <w:pPr>
        <w:rPr>
          <w:sz w:val="32"/>
          <w:szCs w:val="32"/>
          <w:highlight w:val="yellow"/>
          <w:rtl/>
          <w:lang w:bidi="ar-DZ"/>
        </w:rPr>
      </w:pPr>
      <w:r w:rsidRPr="0046678C">
        <w:rPr>
          <w:rFonts w:hint="cs"/>
          <w:sz w:val="32"/>
          <w:szCs w:val="32"/>
          <w:highlight w:val="yellow"/>
          <w:rtl/>
          <w:lang w:bidi="ar-DZ"/>
        </w:rPr>
        <w:t>العملية (26): تجميد قيد الطالب مؤقتاً (لأسباب صحية، مالية، إدارية)</w:t>
      </w:r>
    </w:p>
    <w:p w14:paraId="57AFE80A" w14:textId="77777777" w:rsidR="005C384C" w:rsidRPr="0046678C" w:rsidRDefault="005C384C" w:rsidP="005C384C">
      <w:pPr>
        <w:rPr>
          <w:sz w:val="32"/>
          <w:szCs w:val="32"/>
          <w:rtl/>
          <w:lang w:bidi="ar-DZ"/>
        </w:rPr>
      </w:pPr>
    </w:p>
    <w:p w14:paraId="1265B8B4" w14:textId="77777777" w:rsidR="005C384C" w:rsidRPr="0046678C" w:rsidRDefault="005C384C" w:rsidP="005C384C">
      <w:pPr>
        <w:rPr>
          <w:sz w:val="32"/>
          <w:szCs w:val="32"/>
          <w:rtl/>
          <w:lang w:bidi="ar-DZ"/>
        </w:rPr>
      </w:pPr>
      <w:r w:rsidRPr="0046678C">
        <w:rPr>
          <w:rFonts w:hint="cs"/>
          <w:sz w:val="32"/>
          <w:szCs w:val="32"/>
          <w:rtl/>
          <w:lang w:bidi="ar-DZ"/>
        </w:rPr>
        <w:t>1. اسم العملية</w:t>
      </w:r>
    </w:p>
    <w:p w14:paraId="636B8889" w14:textId="77777777" w:rsidR="005C384C" w:rsidRPr="0046678C" w:rsidRDefault="005C384C" w:rsidP="005C384C">
      <w:pPr>
        <w:rPr>
          <w:sz w:val="32"/>
          <w:szCs w:val="32"/>
          <w:rtl/>
          <w:lang w:bidi="ar-DZ"/>
        </w:rPr>
      </w:pPr>
      <w:r w:rsidRPr="0046678C">
        <w:rPr>
          <w:rFonts w:hint="cs"/>
          <w:sz w:val="32"/>
          <w:szCs w:val="32"/>
          <w:rtl/>
          <w:lang w:bidi="ar-DZ"/>
        </w:rPr>
        <w:t>تجميد قيد الطالب مؤقتاً (Suspension of Enrollment)</w:t>
      </w:r>
    </w:p>
    <w:p w14:paraId="2F61E3FC" w14:textId="77777777" w:rsidR="005C384C" w:rsidRPr="0046678C" w:rsidRDefault="005C384C" w:rsidP="005C384C">
      <w:pPr>
        <w:rPr>
          <w:sz w:val="32"/>
          <w:szCs w:val="32"/>
          <w:rtl/>
          <w:lang w:bidi="ar-DZ"/>
        </w:rPr>
      </w:pPr>
    </w:p>
    <w:p w14:paraId="597409D2" w14:textId="77777777" w:rsidR="005C384C" w:rsidRPr="0046678C" w:rsidRDefault="005C384C" w:rsidP="005C384C">
      <w:pPr>
        <w:rPr>
          <w:sz w:val="32"/>
          <w:szCs w:val="32"/>
          <w:rtl/>
          <w:lang w:bidi="ar-DZ"/>
        </w:rPr>
      </w:pPr>
      <w:r w:rsidRPr="0046678C">
        <w:rPr>
          <w:rFonts w:hint="cs"/>
          <w:sz w:val="32"/>
          <w:szCs w:val="32"/>
          <w:rtl/>
          <w:lang w:bidi="ar-DZ"/>
        </w:rPr>
        <w:t>2. وصف العملية</w:t>
      </w:r>
    </w:p>
    <w:p w14:paraId="53A99DDF" w14:textId="77777777" w:rsidR="005C384C" w:rsidRPr="0046678C" w:rsidRDefault="005C384C" w:rsidP="005C384C">
      <w:pPr>
        <w:rPr>
          <w:sz w:val="32"/>
          <w:szCs w:val="32"/>
          <w:rtl/>
          <w:lang w:bidi="ar-DZ"/>
        </w:rPr>
      </w:pPr>
      <w:r w:rsidRPr="0046678C">
        <w:rPr>
          <w:rFonts w:hint="cs"/>
          <w:sz w:val="32"/>
          <w:szCs w:val="32"/>
          <w:rtl/>
          <w:lang w:bidi="ar-DZ"/>
        </w:rPr>
        <w:t xml:space="preserve">هي عملية إدارية استثنائية يتم فيها تعليق حالة الطالب النشطة (نشط) بشكل مؤقت، مما يوقف جميع حقوقه وواجباته الأكاديمية والمالية لفترة محددة. يتم ذلك بناءً على طلب مُبرر من ولي الأمر أو بقرار من المدرسة، لظروف طارئة (صحية، عائلية، </w:t>
      </w:r>
      <w:r w:rsidRPr="0046678C">
        <w:rPr>
          <w:rFonts w:hint="cs"/>
          <w:sz w:val="32"/>
          <w:szCs w:val="32"/>
          <w:rtl/>
          <w:lang w:bidi="ar-DZ"/>
        </w:rPr>
        <w:lastRenderedPageBreak/>
        <w:t>مالية) تمنع الطالب من متابعة الدراسة مؤقتاً، مع الاحتفاظ بحقه في العودة لنفس الصف والشعبة بعد انتهاء مدة التجميد.</w:t>
      </w:r>
    </w:p>
    <w:p w14:paraId="2D1A5306" w14:textId="77777777" w:rsidR="005C384C" w:rsidRPr="0046678C" w:rsidRDefault="005C384C" w:rsidP="005C384C">
      <w:pPr>
        <w:rPr>
          <w:sz w:val="32"/>
          <w:szCs w:val="32"/>
          <w:rtl/>
          <w:lang w:bidi="ar-DZ"/>
        </w:rPr>
      </w:pPr>
    </w:p>
    <w:p w14:paraId="65EFCCF1" w14:textId="77777777" w:rsidR="005C384C" w:rsidRPr="0046678C" w:rsidRDefault="005C384C" w:rsidP="005C384C">
      <w:pPr>
        <w:rPr>
          <w:sz w:val="32"/>
          <w:szCs w:val="32"/>
          <w:rtl/>
          <w:lang w:bidi="ar-DZ"/>
        </w:rPr>
      </w:pPr>
      <w:r w:rsidRPr="0046678C">
        <w:rPr>
          <w:rFonts w:hint="cs"/>
          <w:sz w:val="32"/>
          <w:szCs w:val="32"/>
          <w:rtl/>
          <w:lang w:bidi="ar-DZ"/>
        </w:rPr>
        <w:t>3. الهدف من العملية</w:t>
      </w:r>
    </w:p>
    <w:p w14:paraId="3B96297F" w14:textId="77777777" w:rsidR="005C384C" w:rsidRPr="0046678C" w:rsidRDefault="005C384C" w:rsidP="005C384C">
      <w:pPr>
        <w:rPr>
          <w:sz w:val="32"/>
          <w:szCs w:val="32"/>
          <w:rtl/>
          <w:lang w:bidi="ar-DZ"/>
        </w:rPr>
      </w:pPr>
    </w:p>
    <w:p w14:paraId="0AC2AEDA" w14:textId="77777777" w:rsidR="005C384C" w:rsidRPr="0046678C" w:rsidRDefault="005C384C" w:rsidP="005C384C">
      <w:pPr>
        <w:rPr>
          <w:sz w:val="32"/>
          <w:szCs w:val="32"/>
          <w:rtl/>
          <w:lang w:bidi="ar-DZ"/>
        </w:rPr>
      </w:pPr>
      <w:r w:rsidRPr="0046678C">
        <w:rPr>
          <w:rFonts w:hint="cs"/>
          <w:sz w:val="32"/>
          <w:szCs w:val="32"/>
          <w:rtl/>
          <w:lang w:bidi="ar-DZ"/>
        </w:rPr>
        <w:t>· توفير مرونة مؤسسية للتعامل مع الظروف الطارئة التي تمنع الطالب من الانتظام الدراسي دون الحاجة لانسحابه النهائي.</w:t>
      </w:r>
    </w:p>
    <w:p w14:paraId="69BAA022" w14:textId="77777777" w:rsidR="005C384C" w:rsidRPr="0046678C" w:rsidRDefault="005C384C" w:rsidP="005C384C">
      <w:pPr>
        <w:rPr>
          <w:sz w:val="32"/>
          <w:szCs w:val="32"/>
          <w:rtl/>
          <w:lang w:bidi="ar-DZ"/>
        </w:rPr>
      </w:pPr>
      <w:r w:rsidRPr="0046678C">
        <w:rPr>
          <w:rFonts w:hint="cs"/>
          <w:sz w:val="32"/>
          <w:szCs w:val="32"/>
          <w:rtl/>
          <w:lang w:bidi="ar-DZ"/>
        </w:rPr>
        <w:t>· الحفاظ على مقعد الطالب في الصف والشعبة أثناء غيابه المؤقت.</w:t>
      </w:r>
    </w:p>
    <w:p w14:paraId="379E285F" w14:textId="77777777" w:rsidR="005C384C" w:rsidRPr="0046678C" w:rsidRDefault="005C384C" w:rsidP="005C384C">
      <w:pPr>
        <w:rPr>
          <w:sz w:val="32"/>
          <w:szCs w:val="32"/>
          <w:rtl/>
          <w:lang w:bidi="ar-DZ"/>
        </w:rPr>
      </w:pPr>
      <w:r w:rsidRPr="0046678C">
        <w:rPr>
          <w:rFonts w:hint="cs"/>
          <w:sz w:val="32"/>
          <w:szCs w:val="32"/>
          <w:rtl/>
          <w:lang w:bidi="ar-DZ"/>
        </w:rPr>
        <w:t>· تعليق الالتزامات المالية للطالب (الرسوم) خلال فترة التجميد.</w:t>
      </w:r>
    </w:p>
    <w:p w14:paraId="497F8D31" w14:textId="77777777" w:rsidR="005C384C" w:rsidRPr="0046678C" w:rsidRDefault="005C384C" w:rsidP="005C384C">
      <w:pPr>
        <w:rPr>
          <w:sz w:val="32"/>
          <w:szCs w:val="32"/>
          <w:rtl/>
          <w:lang w:bidi="ar-DZ"/>
        </w:rPr>
      </w:pPr>
      <w:r w:rsidRPr="0046678C">
        <w:rPr>
          <w:rFonts w:hint="cs"/>
          <w:sz w:val="32"/>
          <w:szCs w:val="32"/>
          <w:rtl/>
          <w:lang w:bidi="ar-DZ"/>
        </w:rPr>
        <w:t>· توثيق أسباب التجميد والفترة الزمنية بشكل رسمي في سجلات الطالب.</w:t>
      </w:r>
    </w:p>
    <w:p w14:paraId="3D5871FC" w14:textId="77777777" w:rsidR="005C384C" w:rsidRPr="0046678C" w:rsidRDefault="005C384C" w:rsidP="005C384C">
      <w:pPr>
        <w:rPr>
          <w:sz w:val="32"/>
          <w:szCs w:val="32"/>
          <w:rtl/>
          <w:lang w:bidi="ar-DZ"/>
        </w:rPr>
      </w:pPr>
      <w:r w:rsidRPr="0046678C">
        <w:rPr>
          <w:rFonts w:hint="cs"/>
          <w:sz w:val="32"/>
          <w:szCs w:val="32"/>
          <w:rtl/>
          <w:lang w:bidi="ar-DZ"/>
        </w:rPr>
        <w:t>· تمكين إدارة سلسلة لعودة الطالب عند زوال السبب.</w:t>
      </w:r>
    </w:p>
    <w:p w14:paraId="05199A94" w14:textId="77777777" w:rsidR="005C384C" w:rsidRPr="0046678C" w:rsidRDefault="005C384C" w:rsidP="005C384C">
      <w:pPr>
        <w:rPr>
          <w:sz w:val="32"/>
          <w:szCs w:val="32"/>
          <w:rtl/>
          <w:lang w:bidi="ar-DZ"/>
        </w:rPr>
      </w:pPr>
    </w:p>
    <w:p w14:paraId="424BE4ED" w14:textId="77777777" w:rsidR="005C384C" w:rsidRPr="0046678C" w:rsidRDefault="005C384C" w:rsidP="005C384C">
      <w:pPr>
        <w:rPr>
          <w:sz w:val="32"/>
          <w:szCs w:val="32"/>
          <w:rtl/>
          <w:lang w:bidi="ar-DZ"/>
        </w:rPr>
      </w:pPr>
      <w:r w:rsidRPr="0046678C">
        <w:rPr>
          <w:rFonts w:hint="cs"/>
          <w:sz w:val="32"/>
          <w:szCs w:val="32"/>
          <w:rtl/>
          <w:lang w:bidi="ar-DZ"/>
        </w:rPr>
        <w:t>4. الجهة المسؤولة عن التنفيذ</w:t>
      </w:r>
    </w:p>
    <w:p w14:paraId="749A24AC" w14:textId="77777777" w:rsidR="005C384C" w:rsidRPr="0046678C" w:rsidRDefault="005C384C" w:rsidP="005C384C">
      <w:pPr>
        <w:rPr>
          <w:sz w:val="32"/>
          <w:szCs w:val="32"/>
          <w:rtl/>
          <w:lang w:bidi="ar-DZ"/>
        </w:rPr>
      </w:pPr>
    </w:p>
    <w:p w14:paraId="587DCCC0" w14:textId="77777777" w:rsidR="005C384C" w:rsidRPr="0046678C" w:rsidRDefault="005C384C" w:rsidP="005C384C">
      <w:pPr>
        <w:rPr>
          <w:sz w:val="32"/>
          <w:szCs w:val="32"/>
          <w:rtl/>
          <w:lang w:bidi="ar-DZ"/>
        </w:rPr>
      </w:pPr>
      <w:r w:rsidRPr="0046678C">
        <w:rPr>
          <w:rFonts w:hint="cs"/>
          <w:sz w:val="32"/>
          <w:szCs w:val="32"/>
          <w:rtl/>
          <w:lang w:bidi="ar-DZ"/>
        </w:rPr>
        <w:t>· الجهة الطالبة: ولي أمر الطالب (في معظم الحالات) أو الطالب نفسه (إذا كان بالغاً).</w:t>
      </w:r>
    </w:p>
    <w:p w14:paraId="6D24BBBD" w14:textId="77777777" w:rsidR="005C384C" w:rsidRPr="0046678C" w:rsidRDefault="005C384C" w:rsidP="005C384C">
      <w:pPr>
        <w:rPr>
          <w:sz w:val="32"/>
          <w:szCs w:val="32"/>
          <w:rtl/>
          <w:lang w:bidi="ar-DZ"/>
        </w:rPr>
      </w:pPr>
      <w:r w:rsidRPr="0046678C">
        <w:rPr>
          <w:rFonts w:hint="cs"/>
          <w:sz w:val="32"/>
          <w:szCs w:val="32"/>
          <w:rtl/>
          <w:lang w:bidi="ar-DZ"/>
        </w:rPr>
        <w:t>· الجهة الموصية: المرشد الطلابي أو الطبي المدرسي (في الحالات الصحية).</w:t>
      </w:r>
    </w:p>
    <w:p w14:paraId="35432145" w14:textId="77777777" w:rsidR="005C384C" w:rsidRPr="0046678C" w:rsidRDefault="005C384C" w:rsidP="005C384C">
      <w:pPr>
        <w:rPr>
          <w:sz w:val="32"/>
          <w:szCs w:val="32"/>
          <w:rtl/>
          <w:lang w:bidi="ar-DZ"/>
        </w:rPr>
      </w:pPr>
      <w:r w:rsidRPr="0046678C">
        <w:rPr>
          <w:rFonts w:hint="cs"/>
          <w:sz w:val="32"/>
          <w:szCs w:val="32"/>
          <w:rtl/>
          <w:lang w:bidi="ar-DZ"/>
        </w:rPr>
        <w:t>· الجهة المقررة: مدير المدرسة أو لجنة الظروف الخاصة.</w:t>
      </w:r>
    </w:p>
    <w:p w14:paraId="6B602536" w14:textId="77777777" w:rsidR="005C384C" w:rsidRPr="0046678C" w:rsidRDefault="005C384C" w:rsidP="005C384C">
      <w:pPr>
        <w:rPr>
          <w:sz w:val="32"/>
          <w:szCs w:val="32"/>
          <w:rtl/>
          <w:lang w:bidi="ar-DZ"/>
        </w:rPr>
      </w:pPr>
      <w:r w:rsidRPr="0046678C">
        <w:rPr>
          <w:rFonts w:hint="cs"/>
          <w:sz w:val="32"/>
          <w:szCs w:val="32"/>
          <w:rtl/>
          <w:lang w:bidi="ar-DZ"/>
        </w:rPr>
        <w:t>· الجهة المنفذة: موظف شؤون الطلاب.</w:t>
      </w:r>
    </w:p>
    <w:p w14:paraId="62807DF4" w14:textId="77777777" w:rsidR="005C384C" w:rsidRPr="0046678C" w:rsidRDefault="005C384C" w:rsidP="005C384C">
      <w:pPr>
        <w:rPr>
          <w:sz w:val="32"/>
          <w:szCs w:val="32"/>
          <w:rtl/>
          <w:lang w:bidi="ar-DZ"/>
        </w:rPr>
      </w:pPr>
      <w:r w:rsidRPr="0046678C">
        <w:rPr>
          <w:rFonts w:hint="cs"/>
          <w:sz w:val="32"/>
          <w:szCs w:val="32"/>
          <w:rtl/>
          <w:lang w:bidi="ar-DZ"/>
        </w:rPr>
        <w:t>· الجهة التقنية: النظام (لتطبيق حالة التجميد وتعديل السجلات المرتبطة).</w:t>
      </w:r>
    </w:p>
    <w:p w14:paraId="766CE4DC" w14:textId="77777777" w:rsidR="005C384C" w:rsidRPr="0046678C" w:rsidRDefault="005C384C" w:rsidP="005C384C">
      <w:pPr>
        <w:rPr>
          <w:sz w:val="32"/>
          <w:szCs w:val="32"/>
          <w:rtl/>
          <w:lang w:bidi="ar-DZ"/>
        </w:rPr>
      </w:pPr>
    </w:p>
    <w:p w14:paraId="4A94C95A" w14:textId="77777777" w:rsidR="005C384C" w:rsidRPr="0046678C" w:rsidRDefault="005C384C" w:rsidP="005C384C">
      <w:pPr>
        <w:rPr>
          <w:sz w:val="32"/>
          <w:szCs w:val="32"/>
          <w:rtl/>
          <w:lang w:bidi="ar-DZ"/>
        </w:rPr>
      </w:pPr>
      <w:r w:rsidRPr="0046678C">
        <w:rPr>
          <w:rFonts w:hint="cs"/>
          <w:sz w:val="32"/>
          <w:szCs w:val="32"/>
          <w:rtl/>
          <w:lang w:bidi="ar-DZ"/>
        </w:rPr>
        <w:t>5. المدخلات (Inputs)</w:t>
      </w:r>
    </w:p>
    <w:p w14:paraId="48FD5E3B" w14:textId="77777777" w:rsidR="005C384C" w:rsidRPr="0046678C" w:rsidRDefault="005C384C" w:rsidP="005C384C">
      <w:pPr>
        <w:rPr>
          <w:sz w:val="32"/>
          <w:szCs w:val="32"/>
          <w:rtl/>
          <w:lang w:bidi="ar-DZ"/>
        </w:rPr>
      </w:pPr>
    </w:p>
    <w:p w14:paraId="3B14E3C9" w14:textId="77777777" w:rsidR="005C384C" w:rsidRPr="0046678C" w:rsidRDefault="005C384C" w:rsidP="005C384C">
      <w:pPr>
        <w:rPr>
          <w:sz w:val="32"/>
          <w:szCs w:val="32"/>
          <w:rtl/>
          <w:lang w:bidi="ar-DZ"/>
        </w:rPr>
      </w:pPr>
      <w:r w:rsidRPr="0046678C">
        <w:rPr>
          <w:rFonts w:hint="cs"/>
          <w:sz w:val="32"/>
          <w:szCs w:val="32"/>
          <w:rtl/>
          <w:lang w:bidi="ar-DZ"/>
        </w:rPr>
        <w:lastRenderedPageBreak/>
        <w:t>· الرقم الأكاديمي للطالب (StudentID).</w:t>
      </w:r>
    </w:p>
    <w:p w14:paraId="2B737481" w14:textId="77777777" w:rsidR="005C384C" w:rsidRPr="0046678C" w:rsidRDefault="005C384C" w:rsidP="005C384C">
      <w:pPr>
        <w:rPr>
          <w:sz w:val="32"/>
          <w:szCs w:val="32"/>
          <w:rtl/>
          <w:lang w:bidi="ar-DZ"/>
        </w:rPr>
      </w:pPr>
      <w:r w:rsidRPr="0046678C">
        <w:rPr>
          <w:rFonts w:hint="cs"/>
          <w:sz w:val="32"/>
          <w:szCs w:val="32"/>
          <w:rtl/>
          <w:lang w:bidi="ar-DZ"/>
        </w:rPr>
        <w:t>· طلب تجميد قيد رسمي: (نموذج معبأ مع توضيح السبب).</w:t>
      </w:r>
    </w:p>
    <w:p w14:paraId="07495494" w14:textId="77777777" w:rsidR="005C384C" w:rsidRPr="0046678C" w:rsidRDefault="005C384C" w:rsidP="005C384C">
      <w:pPr>
        <w:rPr>
          <w:sz w:val="32"/>
          <w:szCs w:val="32"/>
          <w:rtl/>
          <w:lang w:bidi="ar-DZ"/>
        </w:rPr>
      </w:pPr>
      <w:r w:rsidRPr="0046678C">
        <w:rPr>
          <w:rFonts w:hint="cs"/>
          <w:sz w:val="32"/>
          <w:szCs w:val="32"/>
          <w:rtl/>
          <w:lang w:bidi="ar-DZ"/>
        </w:rPr>
        <w:t>· المستندات الداعمة:</w:t>
      </w:r>
    </w:p>
    <w:p w14:paraId="233E71D5" w14:textId="77777777" w:rsidR="005C384C" w:rsidRPr="0046678C" w:rsidRDefault="005C384C" w:rsidP="005C384C">
      <w:pPr>
        <w:rPr>
          <w:sz w:val="32"/>
          <w:szCs w:val="32"/>
          <w:rtl/>
          <w:lang w:bidi="ar-DZ"/>
        </w:rPr>
      </w:pPr>
      <w:r w:rsidRPr="0046678C">
        <w:rPr>
          <w:rFonts w:hint="cs"/>
          <w:sz w:val="32"/>
          <w:szCs w:val="32"/>
          <w:rtl/>
          <w:lang w:bidi="ar-DZ"/>
        </w:rPr>
        <w:t xml:space="preserve">  · صحية: تقرير طبي رسمي يوصي بعدم القدرة على الدراسة.</w:t>
      </w:r>
    </w:p>
    <w:p w14:paraId="2DA1B778" w14:textId="77777777" w:rsidR="005C384C" w:rsidRPr="0046678C" w:rsidRDefault="005C384C" w:rsidP="005C384C">
      <w:pPr>
        <w:rPr>
          <w:sz w:val="32"/>
          <w:szCs w:val="32"/>
          <w:rtl/>
          <w:lang w:bidi="ar-DZ"/>
        </w:rPr>
      </w:pPr>
      <w:r w:rsidRPr="0046678C">
        <w:rPr>
          <w:rFonts w:hint="cs"/>
          <w:sz w:val="32"/>
          <w:szCs w:val="32"/>
          <w:rtl/>
          <w:lang w:bidi="ar-DZ"/>
        </w:rPr>
        <w:t xml:space="preserve">  · مالية: إثبات ظرف مالي طارئ.</w:t>
      </w:r>
    </w:p>
    <w:p w14:paraId="30084E30" w14:textId="77777777" w:rsidR="005C384C" w:rsidRPr="0046678C" w:rsidRDefault="005C384C" w:rsidP="005C384C">
      <w:pPr>
        <w:rPr>
          <w:sz w:val="32"/>
          <w:szCs w:val="32"/>
          <w:rtl/>
          <w:lang w:bidi="ar-DZ"/>
        </w:rPr>
      </w:pPr>
      <w:r w:rsidRPr="0046678C">
        <w:rPr>
          <w:rFonts w:hint="cs"/>
          <w:sz w:val="32"/>
          <w:szCs w:val="32"/>
          <w:rtl/>
          <w:lang w:bidi="ar-DZ"/>
        </w:rPr>
        <w:t xml:space="preserve">  · عائلية/شخصية: ما يثبت الظرف (كصورة من تذكرة سفر، وثيقة رسمية).</w:t>
      </w:r>
    </w:p>
    <w:p w14:paraId="49AC47E0" w14:textId="77777777" w:rsidR="005C384C" w:rsidRPr="0046678C" w:rsidRDefault="005C384C" w:rsidP="005C384C">
      <w:pPr>
        <w:rPr>
          <w:sz w:val="32"/>
          <w:szCs w:val="32"/>
          <w:rtl/>
          <w:lang w:bidi="ar-DZ"/>
        </w:rPr>
      </w:pPr>
      <w:r w:rsidRPr="0046678C">
        <w:rPr>
          <w:rFonts w:hint="cs"/>
          <w:sz w:val="32"/>
          <w:szCs w:val="32"/>
          <w:rtl/>
          <w:lang w:bidi="ar-DZ"/>
        </w:rPr>
        <w:t>· مدة التجميد المطلوبة: تاريخ البداية والانتهاء المتوقع.</w:t>
      </w:r>
    </w:p>
    <w:p w14:paraId="714E3E4E" w14:textId="77777777" w:rsidR="005C384C" w:rsidRPr="0046678C" w:rsidRDefault="005C384C" w:rsidP="005C384C">
      <w:pPr>
        <w:rPr>
          <w:sz w:val="32"/>
          <w:szCs w:val="32"/>
          <w:rtl/>
          <w:lang w:bidi="ar-DZ"/>
        </w:rPr>
      </w:pPr>
      <w:r w:rsidRPr="0046678C">
        <w:rPr>
          <w:rFonts w:hint="cs"/>
          <w:sz w:val="32"/>
          <w:szCs w:val="32"/>
          <w:rtl/>
          <w:lang w:bidi="ar-DZ"/>
        </w:rPr>
        <w:t>· توصية المرشد الطلابي: (تحليل للأثر الأكاديمي والاجتماعي).</w:t>
      </w:r>
    </w:p>
    <w:p w14:paraId="61B91FAF" w14:textId="77777777" w:rsidR="005C384C" w:rsidRPr="0046678C" w:rsidRDefault="005C384C" w:rsidP="005C384C">
      <w:pPr>
        <w:rPr>
          <w:sz w:val="32"/>
          <w:szCs w:val="32"/>
          <w:rtl/>
          <w:lang w:bidi="ar-DZ"/>
        </w:rPr>
      </w:pPr>
      <w:r w:rsidRPr="0046678C">
        <w:rPr>
          <w:rFonts w:hint="cs"/>
          <w:sz w:val="32"/>
          <w:szCs w:val="32"/>
          <w:rtl/>
          <w:lang w:bidi="ar-DZ"/>
        </w:rPr>
        <w:t>· موافقة مدير المدرسة (أو المفوض).</w:t>
      </w:r>
    </w:p>
    <w:p w14:paraId="16016567" w14:textId="77777777" w:rsidR="005C384C" w:rsidRPr="0046678C" w:rsidRDefault="005C384C" w:rsidP="005C384C">
      <w:pPr>
        <w:rPr>
          <w:sz w:val="32"/>
          <w:szCs w:val="32"/>
          <w:rtl/>
          <w:lang w:bidi="ar-DZ"/>
        </w:rPr>
      </w:pPr>
    </w:p>
    <w:p w14:paraId="4E9BD850" w14:textId="77777777" w:rsidR="005C384C" w:rsidRPr="0046678C" w:rsidRDefault="005C384C" w:rsidP="005C384C">
      <w:pPr>
        <w:rPr>
          <w:sz w:val="32"/>
          <w:szCs w:val="32"/>
          <w:rtl/>
          <w:lang w:bidi="ar-DZ"/>
        </w:rPr>
      </w:pPr>
      <w:r w:rsidRPr="0046678C">
        <w:rPr>
          <w:rFonts w:hint="cs"/>
          <w:sz w:val="32"/>
          <w:szCs w:val="32"/>
          <w:rtl/>
          <w:lang w:bidi="ar-DZ"/>
        </w:rPr>
        <w:t>6. خطوات التنفيذ التفصيلية</w:t>
      </w:r>
    </w:p>
    <w:p w14:paraId="4BC6623C" w14:textId="77777777" w:rsidR="005C384C" w:rsidRPr="0046678C" w:rsidRDefault="005C384C" w:rsidP="005C384C">
      <w:pPr>
        <w:rPr>
          <w:sz w:val="32"/>
          <w:szCs w:val="32"/>
          <w:rtl/>
          <w:lang w:bidi="ar-DZ"/>
        </w:rPr>
      </w:pPr>
    </w:p>
    <w:p w14:paraId="14B3643A" w14:textId="77777777" w:rsidR="005C384C" w:rsidRPr="0046678C" w:rsidRDefault="005C384C" w:rsidP="005C384C">
      <w:pPr>
        <w:rPr>
          <w:sz w:val="32"/>
          <w:szCs w:val="32"/>
          <w:rtl/>
          <w:lang w:bidi="ar-DZ"/>
        </w:rPr>
      </w:pPr>
      <w:r w:rsidRPr="0046678C">
        <w:rPr>
          <w:rFonts w:hint="cs"/>
          <w:sz w:val="32"/>
          <w:szCs w:val="32"/>
          <w:rtl/>
          <w:lang w:bidi="ar-DZ"/>
        </w:rPr>
        <w:t>1. تقديم الطلب والتقييم: يقدم ولي الأمر الطلب لشؤون الطلاب مع المستندات. يُحال الطلب للمرشد الطلابي لتقييم الموقف والتأكد من جدية السبب.</w:t>
      </w:r>
    </w:p>
    <w:p w14:paraId="4118C309" w14:textId="77777777" w:rsidR="005C384C" w:rsidRPr="0046678C" w:rsidRDefault="005C384C" w:rsidP="005C384C">
      <w:pPr>
        <w:rPr>
          <w:sz w:val="32"/>
          <w:szCs w:val="32"/>
          <w:rtl/>
          <w:lang w:bidi="ar-DZ"/>
        </w:rPr>
      </w:pPr>
      <w:r w:rsidRPr="0046678C">
        <w:rPr>
          <w:rFonts w:hint="cs"/>
          <w:sz w:val="32"/>
          <w:szCs w:val="32"/>
          <w:rtl/>
          <w:lang w:bidi="ar-DZ"/>
        </w:rPr>
        <w:t>2. الدراسة والموافقة: تُعرض القضية على مدير المدرسة (أو لجنة الظروف) للموافقة على التجميد وتحديد مدته (حد أقصى غالباً سنة دراسية واحدة).</w:t>
      </w:r>
    </w:p>
    <w:p w14:paraId="6DFF126C" w14:textId="77777777" w:rsidR="005C384C" w:rsidRPr="0046678C" w:rsidRDefault="005C384C" w:rsidP="005C384C">
      <w:pPr>
        <w:rPr>
          <w:sz w:val="32"/>
          <w:szCs w:val="32"/>
          <w:rtl/>
          <w:lang w:bidi="ar-DZ"/>
        </w:rPr>
      </w:pPr>
      <w:r w:rsidRPr="0046678C">
        <w:rPr>
          <w:rFonts w:hint="cs"/>
          <w:sz w:val="32"/>
          <w:szCs w:val="32"/>
          <w:rtl/>
          <w:lang w:bidi="ar-DZ"/>
        </w:rPr>
        <w:t>3. إدخال القرار في النظام: في حال الموافقة، يقوم موظف شؤون الطلاب بتسجيل قرار التجميد في النظام:</w:t>
      </w:r>
    </w:p>
    <w:p w14:paraId="6D72B77C" w14:textId="77777777" w:rsidR="005C384C" w:rsidRPr="0046678C" w:rsidRDefault="005C384C" w:rsidP="005C384C">
      <w:pPr>
        <w:rPr>
          <w:sz w:val="32"/>
          <w:szCs w:val="32"/>
          <w:rtl/>
          <w:lang w:bidi="ar-DZ"/>
        </w:rPr>
      </w:pPr>
      <w:r w:rsidRPr="0046678C">
        <w:rPr>
          <w:rFonts w:hint="cs"/>
          <w:sz w:val="32"/>
          <w:szCs w:val="32"/>
          <w:rtl/>
          <w:lang w:bidi="ar-DZ"/>
        </w:rPr>
        <w:t xml:space="preserve">   · البحث عن الطالب وفتح سجله.</w:t>
      </w:r>
    </w:p>
    <w:p w14:paraId="64F612CB" w14:textId="77777777" w:rsidR="005C384C" w:rsidRPr="0046678C" w:rsidRDefault="005C384C" w:rsidP="005C384C">
      <w:pPr>
        <w:rPr>
          <w:sz w:val="32"/>
          <w:szCs w:val="32"/>
          <w:rtl/>
          <w:lang w:bidi="ar-DZ"/>
        </w:rPr>
      </w:pPr>
      <w:r w:rsidRPr="0046678C">
        <w:rPr>
          <w:rFonts w:hint="cs"/>
          <w:sz w:val="32"/>
          <w:szCs w:val="32"/>
          <w:rtl/>
          <w:lang w:bidi="ar-DZ"/>
        </w:rPr>
        <w:t xml:space="preserve">   · اختيار خيار "تجميد القيد".</w:t>
      </w:r>
    </w:p>
    <w:p w14:paraId="4F3BF499" w14:textId="77777777" w:rsidR="005C384C" w:rsidRPr="0046678C" w:rsidRDefault="005C384C" w:rsidP="005C384C">
      <w:pPr>
        <w:rPr>
          <w:sz w:val="32"/>
          <w:szCs w:val="32"/>
          <w:rtl/>
          <w:lang w:bidi="ar-DZ"/>
        </w:rPr>
      </w:pPr>
      <w:r w:rsidRPr="0046678C">
        <w:rPr>
          <w:rFonts w:hint="cs"/>
          <w:sz w:val="32"/>
          <w:szCs w:val="32"/>
          <w:rtl/>
          <w:lang w:bidi="ar-DZ"/>
        </w:rPr>
        <w:t xml:space="preserve">   · إدخال تاريخ بداية التجميد وتاريخ الانتهاء المتوقع.</w:t>
      </w:r>
    </w:p>
    <w:p w14:paraId="4A237F47" w14:textId="77777777" w:rsidR="005C384C" w:rsidRPr="0046678C" w:rsidRDefault="005C384C" w:rsidP="005C384C">
      <w:pPr>
        <w:rPr>
          <w:sz w:val="32"/>
          <w:szCs w:val="32"/>
          <w:rtl/>
          <w:lang w:bidi="ar-DZ"/>
        </w:rPr>
      </w:pPr>
      <w:r w:rsidRPr="0046678C">
        <w:rPr>
          <w:rFonts w:hint="cs"/>
          <w:sz w:val="32"/>
          <w:szCs w:val="32"/>
          <w:rtl/>
          <w:lang w:bidi="ar-DZ"/>
        </w:rPr>
        <w:t xml:space="preserve">   · تحديد السبب من قائمة محددة (صحي، عائلي، مالي، آخر).</w:t>
      </w:r>
    </w:p>
    <w:p w14:paraId="4ED69DA2" w14:textId="77777777" w:rsidR="005C384C" w:rsidRPr="0046678C" w:rsidRDefault="005C384C" w:rsidP="005C384C">
      <w:pPr>
        <w:rPr>
          <w:sz w:val="32"/>
          <w:szCs w:val="32"/>
          <w:rtl/>
          <w:lang w:bidi="ar-DZ"/>
        </w:rPr>
      </w:pPr>
      <w:r w:rsidRPr="0046678C">
        <w:rPr>
          <w:rFonts w:hint="cs"/>
          <w:sz w:val="32"/>
          <w:szCs w:val="32"/>
          <w:rtl/>
          <w:lang w:bidi="ar-DZ"/>
        </w:rPr>
        <w:t xml:space="preserve">   · رفع صور المستندات الداعمة.</w:t>
      </w:r>
    </w:p>
    <w:p w14:paraId="1A6A3DB3" w14:textId="77777777" w:rsidR="005C384C" w:rsidRPr="0046678C" w:rsidRDefault="005C384C" w:rsidP="005C384C">
      <w:pPr>
        <w:rPr>
          <w:sz w:val="32"/>
          <w:szCs w:val="32"/>
          <w:rtl/>
          <w:lang w:bidi="ar-DZ"/>
        </w:rPr>
      </w:pPr>
      <w:r w:rsidRPr="0046678C">
        <w:rPr>
          <w:rFonts w:hint="cs"/>
          <w:sz w:val="32"/>
          <w:szCs w:val="32"/>
          <w:rtl/>
          <w:lang w:bidi="ar-DZ"/>
        </w:rPr>
        <w:lastRenderedPageBreak/>
        <w:t xml:space="preserve">   · إدخال رقم وتاريخ القرار الإداري.</w:t>
      </w:r>
    </w:p>
    <w:p w14:paraId="78CDBA71" w14:textId="77777777" w:rsidR="005C384C" w:rsidRPr="0046678C" w:rsidRDefault="005C384C" w:rsidP="005C384C">
      <w:pPr>
        <w:rPr>
          <w:sz w:val="32"/>
          <w:szCs w:val="32"/>
          <w:rtl/>
          <w:lang w:bidi="ar-DZ"/>
        </w:rPr>
      </w:pPr>
      <w:r w:rsidRPr="0046678C">
        <w:rPr>
          <w:rFonts w:hint="cs"/>
          <w:sz w:val="32"/>
          <w:szCs w:val="32"/>
          <w:rtl/>
          <w:lang w:bidi="ar-DZ"/>
        </w:rPr>
        <w:t>4. التنفيذ الآلي للنظام: عند حفظ عملية التجميد، ينفذ النظام الإجراءات التالية فوراً:</w:t>
      </w:r>
    </w:p>
    <w:p w14:paraId="077666A8" w14:textId="77777777" w:rsidR="005C384C" w:rsidRPr="0046678C" w:rsidRDefault="005C384C" w:rsidP="005C384C">
      <w:pPr>
        <w:rPr>
          <w:sz w:val="32"/>
          <w:szCs w:val="32"/>
          <w:rtl/>
          <w:lang w:bidi="ar-DZ"/>
        </w:rPr>
      </w:pPr>
      <w:r w:rsidRPr="0046678C">
        <w:rPr>
          <w:rFonts w:hint="cs"/>
          <w:sz w:val="32"/>
          <w:szCs w:val="32"/>
          <w:rtl/>
          <w:lang w:bidi="ar-DZ"/>
        </w:rPr>
        <w:t xml:space="preserve">   · تغيير الحالة: تحويل حالة الطالب من نشط إلى مجمَّد القيد (Suspended).</w:t>
      </w:r>
    </w:p>
    <w:p w14:paraId="644CFA32" w14:textId="77777777" w:rsidR="005C384C" w:rsidRPr="0046678C" w:rsidRDefault="005C384C" w:rsidP="005C384C">
      <w:pPr>
        <w:rPr>
          <w:sz w:val="32"/>
          <w:szCs w:val="32"/>
          <w:rtl/>
          <w:lang w:bidi="ar-DZ"/>
        </w:rPr>
      </w:pPr>
      <w:r w:rsidRPr="0046678C">
        <w:rPr>
          <w:rFonts w:hint="cs"/>
          <w:sz w:val="32"/>
          <w:szCs w:val="32"/>
          <w:rtl/>
          <w:lang w:bidi="ar-DZ"/>
        </w:rPr>
        <w:t xml:space="preserve">   · تعليق الخدمات الأكاديمية: إزالة الطالب تلقائياً من:</w:t>
      </w:r>
    </w:p>
    <w:p w14:paraId="78272EB8" w14:textId="77777777" w:rsidR="005C384C" w:rsidRPr="0046678C" w:rsidRDefault="005C384C" w:rsidP="005C384C">
      <w:pPr>
        <w:rPr>
          <w:sz w:val="32"/>
          <w:szCs w:val="32"/>
          <w:rtl/>
          <w:lang w:bidi="ar-DZ"/>
        </w:rPr>
      </w:pPr>
      <w:r w:rsidRPr="0046678C">
        <w:rPr>
          <w:rFonts w:hint="cs"/>
          <w:sz w:val="32"/>
          <w:szCs w:val="32"/>
          <w:rtl/>
          <w:lang w:bidi="ar-DZ"/>
        </w:rPr>
        <w:t xml:space="preserve">     · جدول الحصص الحالي.</w:t>
      </w:r>
    </w:p>
    <w:p w14:paraId="123851E4" w14:textId="77777777" w:rsidR="005C384C" w:rsidRPr="0046678C" w:rsidRDefault="005C384C" w:rsidP="005C384C">
      <w:pPr>
        <w:rPr>
          <w:sz w:val="32"/>
          <w:szCs w:val="32"/>
          <w:rtl/>
          <w:lang w:bidi="ar-DZ"/>
        </w:rPr>
      </w:pPr>
      <w:r w:rsidRPr="0046678C">
        <w:rPr>
          <w:rFonts w:hint="cs"/>
          <w:sz w:val="32"/>
          <w:szCs w:val="32"/>
          <w:rtl/>
          <w:lang w:bidi="ar-DZ"/>
        </w:rPr>
        <w:t xml:space="preserve">     · قوائم الحضور والغياب.</w:t>
      </w:r>
    </w:p>
    <w:p w14:paraId="15AA53D9" w14:textId="77777777" w:rsidR="005C384C" w:rsidRPr="0046678C" w:rsidRDefault="005C384C" w:rsidP="005C384C">
      <w:pPr>
        <w:rPr>
          <w:sz w:val="32"/>
          <w:szCs w:val="32"/>
          <w:rtl/>
          <w:lang w:bidi="ar-DZ"/>
        </w:rPr>
      </w:pPr>
      <w:r w:rsidRPr="0046678C">
        <w:rPr>
          <w:rFonts w:hint="cs"/>
          <w:sz w:val="32"/>
          <w:szCs w:val="32"/>
          <w:rtl/>
          <w:lang w:bidi="ar-DZ"/>
        </w:rPr>
        <w:t xml:space="preserve">     · سجلات الدرجات والتقييمات للفصل الحالي.</w:t>
      </w:r>
    </w:p>
    <w:p w14:paraId="425F7244" w14:textId="77777777" w:rsidR="005C384C" w:rsidRPr="0046678C" w:rsidRDefault="005C384C" w:rsidP="005C384C">
      <w:pPr>
        <w:rPr>
          <w:sz w:val="32"/>
          <w:szCs w:val="32"/>
          <w:rtl/>
          <w:lang w:bidi="ar-DZ"/>
        </w:rPr>
      </w:pPr>
      <w:r w:rsidRPr="0046678C">
        <w:rPr>
          <w:rFonts w:hint="cs"/>
          <w:sz w:val="32"/>
          <w:szCs w:val="32"/>
          <w:rtl/>
          <w:lang w:bidi="ar-DZ"/>
        </w:rPr>
        <w:t xml:space="preserve">   · إدارة الرسوم: وقف استحقاق أي رسوم دراسية مستقبلية تبدأ بعد تاريخ التجميد. (الرسوم المستحقة قبل التاريخ تبقى كما هي).</w:t>
      </w:r>
    </w:p>
    <w:p w14:paraId="62AF6AA6" w14:textId="77777777" w:rsidR="005C384C" w:rsidRPr="0046678C" w:rsidRDefault="005C384C" w:rsidP="005C384C">
      <w:pPr>
        <w:rPr>
          <w:sz w:val="32"/>
          <w:szCs w:val="32"/>
          <w:rtl/>
          <w:lang w:bidi="ar-DZ"/>
        </w:rPr>
      </w:pPr>
      <w:r w:rsidRPr="0046678C">
        <w:rPr>
          <w:rFonts w:hint="cs"/>
          <w:sz w:val="32"/>
          <w:szCs w:val="32"/>
          <w:rtl/>
          <w:lang w:bidi="ar-DZ"/>
        </w:rPr>
        <w:t xml:space="preserve">   · الإشعارات: إرسال إشعارات آلية إلى:</w:t>
      </w:r>
    </w:p>
    <w:p w14:paraId="7E9B5B3C" w14:textId="77777777" w:rsidR="005C384C" w:rsidRPr="0046678C" w:rsidRDefault="005C384C" w:rsidP="005C384C">
      <w:pPr>
        <w:rPr>
          <w:sz w:val="32"/>
          <w:szCs w:val="32"/>
          <w:rtl/>
          <w:lang w:bidi="ar-DZ"/>
        </w:rPr>
      </w:pPr>
      <w:r w:rsidRPr="0046678C">
        <w:rPr>
          <w:rFonts w:hint="cs"/>
          <w:sz w:val="32"/>
          <w:szCs w:val="32"/>
          <w:rtl/>
          <w:lang w:bidi="ar-DZ"/>
        </w:rPr>
        <w:t xml:space="preserve">     · ولي الأمر (بتأكيد التجميد وتواريخه).</w:t>
      </w:r>
    </w:p>
    <w:p w14:paraId="29081372" w14:textId="77777777" w:rsidR="005C384C" w:rsidRPr="0046678C" w:rsidRDefault="005C384C" w:rsidP="005C384C">
      <w:pPr>
        <w:rPr>
          <w:sz w:val="32"/>
          <w:szCs w:val="32"/>
          <w:rtl/>
          <w:lang w:bidi="ar-DZ"/>
        </w:rPr>
      </w:pPr>
      <w:r w:rsidRPr="0046678C">
        <w:rPr>
          <w:rFonts w:hint="cs"/>
          <w:sz w:val="32"/>
          <w:szCs w:val="32"/>
          <w:rtl/>
          <w:lang w:bidi="ar-DZ"/>
        </w:rPr>
        <w:t xml:space="preserve">     · جميع معلمي الطالب (لإعلامهم بإزالته من المقررات).</w:t>
      </w:r>
    </w:p>
    <w:p w14:paraId="35DEBFA0" w14:textId="77777777" w:rsidR="005C384C" w:rsidRPr="0046678C" w:rsidRDefault="005C384C" w:rsidP="005C384C">
      <w:pPr>
        <w:rPr>
          <w:sz w:val="32"/>
          <w:szCs w:val="32"/>
          <w:rtl/>
          <w:lang w:bidi="ar-DZ"/>
        </w:rPr>
      </w:pPr>
      <w:r w:rsidRPr="0046678C">
        <w:rPr>
          <w:rFonts w:hint="cs"/>
          <w:sz w:val="32"/>
          <w:szCs w:val="32"/>
          <w:rtl/>
          <w:lang w:bidi="ar-DZ"/>
        </w:rPr>
        <w:t xml:space="preserve">     · الإدارة المالية (لوقف الاستحقاق).</w:t>
      </w:r>
    </w:p>
    <w:p w14:paraId="3D6A3458" w14:textId="77777777" w:rsidR="005C384C" w:rsidRPr="0046678C" w:rsidRDefault="005C384C" w:rsidP="005C384C">
      <w:pPr>
        <w:rPr>
          <w:sz w:val="32"/>
          <w:szCs w:val="32"/>
          <w:rtl/>
          <w:lang w:bidi="ar-DZ"/>
        </w:rPr>
      </w:pPr>
      <w:r w:rsidRPr="0046678C">
        <w:rPr>
          <w:rFonts w:hint="cs"/>
          <w:sz w:val="32"/>
          <w:szCs w:val="32"/>
          <w:rtl/>
          <w:lang w:bidi="ar-DZ"/>
        </w:rPr>
        <w:t xml:space="preserve">   · التوثيق: حفظ سجل كامل للعملية مع القرار والمستندات في الملف الدائم للطالب.</w:t>
      </w:r>
    </w:p>
    <w:p w14:paraId="2E66D7EE" w14:textId="77777777" w:rsidR="005C384C" w:rsidRPr="0046678C" w:rsidRDefault="005C384C" w:rsidP="005C384C">
      <w:pPr>
        <w:rPr>
          <w:sz w:val="32"/>
          <w:szCs w:val="32"/>
          <w:rtl/>
          <w:lang w:bidi="ar-DZ"/>
        </w:rPr>
      </w:pPr>
      <w:r w:rsidRPr="0046678C">
        <w:rPr>
          <w:rFonts w:hint="cs"/>
          <w:sz w:val="32"/>
          <w:szCs w:val="32"/>
          <w:rtl/>
          <w:lang w:bidi="ar-DZ"/>
        </w:rPr>
        <w:t>5. إدارة فترة التجميد: خلال فترة التجميد:</w:t>
      </w:r>
    </w:p>
    <w:p w14:paraId="3A7695A3" w14:textId="77777777" w:rsidR="005C384C" w:rsidRPr="0046678C" w:rsidRDefault="005C384C" w:rsidP="005C384C">
      <w:pPr>
        <w:rPr>
          <w:sz w:val="32"/>
          <w:szCs w:val="32"/>
          <w:rtl/>
          <w:lang w:bidi="ar-DZ"/>
        </w:rPr>
      </w:pPr>
      <w:r w:rsidRPr="0046678C">
        <w:rPr>
          <w:rFonts w:hint="cs"/>
          <w:sz w:val="32"/>
          <w:szCs w:val="32"/>
          <w:rtl/>
          <w:lang w:bidi="ar-DZ"/>
        </w:rPr>
        <w:t xml:space="preserve">   · يظهر الطالب في تقارير خاصة بالطلاب "المجمدين".</w:t>
      </w:r>
    </w:p>
    <w:p w14:paraId="72574F53" w14:textId="77777777" w:rsidR="005C384C" w:rsidRPr="0046678C" w:rsidRDefault="005C384C" w:rsidP="005C384C">
      <w:pPr>
        <w:rPr>
          <w:sz w:val="32"/>
          <w:szCs w:val="32"/>
          <w:rtl/>
          <w:lang w:bidi="ar-DZ"/>
        </w:rPr>
      </w:pPr>
      <w:r w:rsidRPr="0046678C">
        <w:rPr>
          <w:rFonts w:hint="cs"/>
          <w:sz w:val="32"/>
          <w:szCs w:val="32"/>
          <w:rtl/>
          <w:lang w:bidi="ar-DZ"/>
        </w:rPr>
        <w:t xml:space="preserve">   · لا يمكن تسجيل أي بيانات أكاديمية أو مالية جديدة له.</w:t>
      </w:r>
    </w:p>
    <w:p w14:paraId="1A8B1D70" w14:textId="77777777" w:rsidR="005C384C" w:rsidRPr="0046678C" w:rsidRDefault="005C384C" w:rsidP="005C384C">
      <w:pPr>
        <w:rPr>
          <w:sz w:val="32"/>
          <w:szCs w:val="32"/>
          <w:rtl/>
          <w:lang w:bidi="ar-DZ"/>
        </w:rPr>
      </w:pPr>
      <w:r w:rsidRPr="0046678C">
        <w:rPr>
          <w:rFonts w:hint="cs"/>
          <w:sz w:val="32"/>
          <w:szCs w:val="32"/>
          <w:rtl/>
          <w:lang w:bidi="ar-DZ"/>
        </w:rPr>
        <w:t xml:space="preserve">   · يمكن للمرشد الطلابي تسجيل ملاحظات متابعة للظرف.</w:t>
      </w:r>
    </w:p>
    <w:p w14:paraId="65F515F2" w14:textId="77777777" w:rsidR="005C384C" w:rsidRPr="0046678C" w:rsidRDefault="005C384C" w:rsidP="005C384C">
      <w:pPr>
        <w:rPr>
          <w:sz w:val="32"/>
          <w:szCs w:val="32"/>
          <w:rtl/>
          <w:lang w:bidi="ar-DZ"/>
        </w:rPr>
      </w:pPr>
      <w:r w:rsidRPr="0046678C">
        <w:rPr>
          <w:rFonts w:hint="cs"/>
          <w:sz w:val="32"/>
          <w:szCs w:val="32"/>
          <w:rtl/>
          <w:lang w:bidi="ar-DZ"/>
        </w:rPr>
        <w:t>6. إنهاء التجميد: ينتهي التجميد تلقائياً ببلوغ تاريخ الانتهاء، أو عبر عملية "إعادة تفعيل القيد" (العملية 27) إذا عاد الطالب مبكراً.</w:t>
      </w:r>
    </w:p>
    <w:p w14:paraId="0657D0F7" w14:textId="77777777" w:rsidR="005C384C" w:rsidRPr="0046678C" w:rsidRDefault="005C384C" w:rsidP="005C384C">
      <w:pPr>
        <w:rPr>
          <w:sz w:val="32"/>
          <w:szCs w:val="32"/>
          <w:rtl/>
          <w:lang w:bidi="ar-DZ"/>
        </w:rPr>
      </w:pPr>
    </w:p>
    <w:p w14:paraId="71F8445B" w14:textId="77777777" w:rsidR="005C384C" w:rsidRPr="0046678C" w:rsidRDefault="005C384C" w:rsidP="005C384C">
      <w:pPr>
        <w:rPr>
          <w:sz w:val="32"/>
          <w:szCs w:val="32"/>
          <w:rtl/>
          <w:lang w:bidi="ar-DZ"/>
        </w:rPr>
      </w:pPr>
      <w:r w:rsidRPr="0046678C">
        <w:rPr>
          <w:rFonts w:hint="cs"/>
          <w:sz w:val="32"/>
          <w:szCs w:val="32"/>
          <w:rtl/>
          <w:lang w:bidi="ar-DZ"/>
        </w:rPr>
        <w:t>7. المخرجات (Outputs)</w:t>
      </w:r>
    </w:p>
    <w:p w14:paraId="5C6352D7" w14:textId="77777777" w:rsidR="005C384C" w:rsidRPr="0046678C" w:rsidRDefault="005C384C" w:rsidP="005C384C">
      <w:pPr>
        <w:rPr>
          <w:sz w:val="32"/>
          <w:szCs w:val="32"/>
          <w:rtl/>
          <w:lang w:bidi="ar-DZ"/>
        </w:rPr>
      </w:pPr>
    </w:p>
    <w:p w14:paraId="696DDEA4" w14:textId="77777777" w:rsidR="005C384C" w:rsidRPr="0046678C" w:rsidRDefault="005C384C" w:rsidP="005C384C">
      <w:pPr>
        <w:rPr>
          <w:sz w:val="32"/>
          <w:szCs w:val="32"/>
          <w:rtl/>
          <w:lang w:bidi="ar-DZ"/>
        </w:rPr>
      </w:pPr>
      <w:r w:rsidRPr="0046678C">
        <w:rPr>
          <w:rFonts w:hint="cs"/>
          <w:sz w:val="32"/>
          <w:szCs w:val="32"/>
          <w:rtl/>
          <w:lang w:bidi="ar-DZ"/>
        </w:rPr>
        <w:t>· طالب بحالة مجمَّد القيد مع تواريخ بداية ونهاية معلنة.</w:t>
      </w:r>
    </w:p>
    <w:p w14:paraId="37031FEE" w14:textId="77777777" w:rsidR="005C384C" w:rsidRPr="0046678C" w:rsidRDefault="005C384C" w:rsidP="005C384C">
      <w:pPr>
        <w:rPr>
          <w:sz w:val="32"/>
          <w:szCs w:val="32"/>
          <w:rtl/>
          <w:lang w:bidi="ar-DZ"/>
        </w:rPr>
      </w:pPr>
      <w:r w:rsidRPr="0046678C">
        <w:rPr>
          <w:rFonts w:hint="cs"/>
          <w:sz w:val="32"/>
          <w:szCs w:val="32"/>
          <w:rtl/>
          <w:lang w:bidi="ar-DZ"/>
        </w:rPr>
        <w:t>· تعليق جميع الأنشطة الأكاديمية والمالية للطالب خلال الفترة.</w:t>
      </w:r>
    </w:p>
    <w:p w14:paraId="0DECCBF3" w14:textId="77777777" w:rsidR="005C384C" w:rsidRPr="0046678C" w:rsidRDefault="005C384C" w:rsidP="005C384C">
      <w:pPr>
        <w:rPr>
          <w:sz w:val="32"/>
          <w:szCs w:val="32"/>
          <w:rtl/>
          <w:lang w:bidi="ar-DZ"/>
        </w:rPr>
      </w:pPr>
      <w:r w:rsidRPr="0046678C">
        <w:rPr>
          <w:rFonts w:hint="cs"/>
          <w:sz w:val="32"/>
          <w:szCs w:val="32"/>
          <w:rtl/>
          <w:lang w:bidi="ar-DZ"/>
        </w:rPr>
        <w:t>· إشعارات رسمية لجميع الأطراف المعنية.</w:t>
      </w:r>
    </w:p>
    <w:p w14:paraId="5058DEA0" w14:textId="77777777" w:rsidR="005C384C" w:rsidRPr="0046678C" w:rsidRDefault="005C384C" w:rsidP="005C384C">
      <w:pPr>
        <w:rPr>
          <w:sz w:val="32"/>
          <w:szCs w:val="32"/>
          <w:rtl/>
          <w:lang w:bidi="ar-DZ"/>
        </w:rPr>
      </w:pPr>
      <w:r w:rsidRPr="0046678C">
        <w:rPr>
          <w:rFonts w:hint="cs"/>
          <w:sz w:val="32"/>
          <w:szCs w:val="32"/>
          <w:rtl/>
          <w:lang w:bidi="ar-DZ"/>
        </w:rPr>
        <w:t>· سجل موثق للتجميد وأسبابه في ملف الطالب.</w:t>
      </w:r>
    </w:p>
    <w:p w14:paraId="7C61868C" w14:textId="77777777" w:rsidR="005C384C" w:rsidRPr="0046678C" w:rsidRDefault="005C384C" w:rsidP="005C384C">
      <w:pPr>
        <w:rPr>
          <w:sz w:val="32"/>
          <w:szCs w:val="32"/>
          <w:rtl/>
          <w:lang w:bidi="ar-DZ"/>
        </w:rPr>
      </w:pPr>
      <w:r w:rsidRPr="0046678C">
        <w:rPr>
          <w:rFonts w:hint="cs"/>
          <w:sz w:val="32"/>
          <w:szCs w:val="32"/>
          <w:rtl/>
          <w:lang w:bidi="ar-DZ"/>
        </w:rPr>
        <w:t>· قائمة دورية بالطلاب المجمدين للإدارة.</w:t>
      </w:r>
    </w:p>
    <w:p w14:paraId="4473B4AD" w14:textId="77777777" w:rsidR="005C384C" w:rsidRPr="0046678C" w:rsidRDefault="005C384C" w:rsidP="005C384C">
      <w:pPr>
        <w:rPr>
          <w:sz w:val="32"/>
          <w:szCs w:val="32"/>
          <w:rtl/>
          <w:lang w:bidi="ar-DZ"/>
        </w:rPr>
      </w:pPr>
    </w:p>
    <w:p w14:paraId="25E72897" w14:textId="77777777" w:rsidR="005C384C" w:rsidRPr="0046678C" w:rsidRDefault="005C384C" w:rsidP="005C384C">
      <w:pPr>
        <w:rPr>
          <w:sz w:val="32"/>
          <w:szCs w:val="32"/>
          <w:rtl/>
          <w:lang w:bidi="ar-DZ"/>
        </w:rPr>
      </w:pPr>
      <w:r w:rsidRPr="0046678C">
        <w:rPr>
          <w:rFonts w:hint="cs"/>
          <w:sz w:val="32"/>
          <w:szCs w:val="32"/>
          <w:rtl/>
          <w:lang w:bidi="ar-DZ"/>
        </w:rPr>
        <w:t>8. القيود والشروط (Business Rules)</w:t>
      </w:r>
    </w:p>
    <w:p w14:paraId="300CF73B" w14:textId="77777777" w:rsidR="005C384C" w:rsidRPr="0046678C" w:rsidRDefault="005C384C" w:rsidP="005C384C">
      <w:pPr>
        <w:rPr>
          <w:sz w:val="32"/>
          <w:szCs w:val="32"/>
          <w:rtl/>
          <w:lang w:bidi="ar-DZ"/>
        </w:rPr>
      </w:pPr>
    </w:p>
    <w:p w14:paraId="7C756C1F" w14:textId="77777777" w:rsidR="005C384C" w:rsidRPr="0046678C" w:rsidRDefault="005C384C" w:rsidP="005C384C">
      <w:pPr>
        <w:rPr>
          <w:sz w:val="32"/>
          <w:szCs w:val="32"/>
          <w:rtl/>
          <w:lang w:bidi="ar-DZ"/>
        </w:rPr>
      </w:pPr>
      <w:r w:rsidRPr="0046678C">
        <w:rPr>
          <w:rFonts w:hint="cs"/>
          <w:sz w:val="32"/>
          <w:szCs w:val="32"/>
          <w:rtl/>
          <w:lang w:bidi="ar-DZ"/>
        </w:rPr>
        <w:t>· الحد الزمني: لا يمكن تجميد قيد طالب لأكثر من سنة أكاديمية كاملة في معظم الأنظمة. بعدها يجب إما العودة أو الانسحاب النهائي.</w:t>
      </w:r>
    </w:p>
    <w:p w14:paraId="3FC1CB5C" w14:textId="77777777" w:rsidR="005C384C" w:rsidRPr="0046678C" w:rsidRDefault="005C384C" w:rsidP="005C384C">
      <w:pPr>
        <w:rPr>
          <w:sz w:val="32"/>
          <w:szCs w:val="32"/>
          <w:rtl/>
          <w:lang w:bidi="ar-DZ"/>
        </w:rPr>
      </w:pPr>
      <w:r w:rsidRPr="0046678C">
        <w:rPr>
          <w:rFonts w:hint="cs"/>
          <w:sz w:val="32"/>
          <w:szCs w:val="32"/>
          <w:rtl/>
          <w:lang w:bidi="ar-DZ"/>
        </w:rPr>
        <w:t>· التردد: لا يُسمح بتجميد القيد أكثر من مرتين خلال مسيرة الطالب التعليمية في نفس المدرسة إلا في ظروف استثنائية.</w:t>
      </w:r>
    </w:p>
    <w:p w14:paraId="08A36A0F" w14:textId="77777777" w:rsidR="005C384C" w:rsidRPr="0046678C" w:rsidRDefault="005C384C" w:rsidP="005C384C">
      <w:pPr>
        <w:rPr>
          <w:sz w:val="32"/>
          <w:szCs w:val="32"/>
          <w:rtl/>
          <w:lang w:bidi="ar-DZ"/>
        </w:rPr>
      </w:pPr>
      <w:r w:rsidRPr="0046678C">
        <w:rPr>
          <w:rFonts w:hint="cs"/>
          <w:sz w:val="32"/>
          <w:szCs w:val="32"/>
          <w:rtl/>
          <w:lang w:bidi="ar-DZ"/>
        </w:rPr>
        <w:t>· الفصل الدراسي: يُفضل أن يبدأ التجميد في نهاية فصل دراسي أو بدايته، وليس في منتصف الفصل أثناء الاختبارات.</w:t>
      </w:r>
    </w:p>
    <w:p w14:paraId="00286891" w14:textId="77777777" w:rsidR="005C384C" w:rsidRPr="0046678C" w:rsidRDefault="005C384C" w:rsidP="005C384C">
      <w:pPr>
        <w:rPr>
          <w:sz w:val="32"/>
          <w:szCs w:val="32"/>
          <w:rtl/>
          <w:lang w:bidi="ar-DZ"/>
        </w:rPr>
      </w:pPr>
      <w:r w:rsidRPr="0046678C">
        <w:rPr>
          <w:rFonts w:hint="cs"/>
          <w:sz w:val="32"/>
          <w:szCs w:val="32"/>
          <w:rtl/>
          <w:lang w:bidi="ar-DZ"/>
        </w:rPr>
        <w:t>· المواد الدراسية: إذا تم التجميد في منتصف فصل، فإن المواد التي كان مقيداً فيها تُعتبر ملغاة من سجله، وعليه إعادة تسجيلها عند العودة.</w:t>
      </w:r>
    </w:p>
    <w:p w14:paraId="29402F1C" w14:textId="77777777" w:rsidR="005C384C" w:rsidRPr="0046678C" w:rsidRDefault="005C384C" w:rsidP="005C384C">
      <w:pPr>
        <w:rPr>
          <w:sz w:val="32"/>
          <w:szCs w:val="32"/>
          <w:rtl/>
          <w:lang w:bidi="ar-DZ"/>
        </w:rPr>
      </w:pPr>
      <w:r w:rsidRPr="0046678C">
        <w:rPr>
          <w:rFonts w:hint="cs"/>
          <w:sz w:val="32"/>
          <w:szCs w:val="32"/>
          <w:rtl/>
          <w:lang w:bidi="ar-DZ"/>
        </w:rPr>
        <w:t>· المستندات الإلزامية: لا تتم الموافقة على التجميد دون تقديم مستندات داعمة مقبولة.</w:t>
      </w:r>
    </w:p>
    <w:p w14:paraId="1E5C1400" w14:textId="77777777" w:rsidR="005C384C" w:rsidRPr="0046678C" w:rsidRDefault="005C384C" w:rsidP="005C384C">
      <w:pPr>
        <w:rPr>
          <w:sz w:val="32"/>
          <w:szCs w:val="32"/>
          <w:rtl/>
          <w:lang w:bidi="ar-DZ"/>
        </w:rPr>
      </w:pPr>
      <w:r w:rsidRPr="0046678C">
        <w:rPr>
          <w:rFonts w:hint="cs"/>
          <w:sz w:val="32"/>
          <w:szCs w:val="32"/>
          <w:rtl/>
          <w:lang w:bidi="ar-DZ"/>
        </w:rPr>
        <w:t>· العمر: لا ينطبق التجميد عادةً على طلاب الصفوف الأولى (كالصف الأول الابتدائي) إلا لأسباب صحية قاهرة.</w:t>
      </w:r>
    </w:p>
    <w:p w14:paraId="4D780929" w14:textId="77777777" w:rsidR="005C384C" w:rsidRPr="0046678C" w:rsidRDefault="005C384C" w:rsidP="005C384C">
      <w:pPr>
        <w:rPr>
          <w:sz w:val="32"/>
          <w:szCs w:val="32"/>
          <w:rtl/>
          <w:lang w:bidi="ar-DZ"/>
        </w:rPr>
      </w:pPr>
    </w:p>
    <w:p w14:paraId="11043679" w14:textId="77777777" w:rsidR="005C384C" w:rsidRPr="0046678C" w:rsidRDefault="005C384C" w:rsidP="005C384C">
      <w:pPr>
        <w:rPr>
          <w:sz w:val="32"/>
          <w:szCs w:val="32"/>
          <w:rtl/>
          <w:lang w:bidi="ar-DZ"/>
        </w:rPr>
      </w:pPr>
      <w:r w:rsidRPr="0046678C">
        <w:rPr>
          <w:rFonts w:hint="cs"/>
          <w:sz w:val="32"/>
          <w:szCs w:val="32"/>
          <w:rtl/>
          <w:lang w:bidi="ar-DZ"/>
        </w:rPr>
        <w:t>9. الارتباط بمكتب التربية والتعليم</w:t>
      </w:r>
    </w:p>
    <w:p w14:paraId="69AA8BDB" w14:textId="77777777" w:rsidR="005C384C" w:rsidRPr="0046678C" w:rsidRDefault="005C384C" w:rsidP="005C384C">
      <w:pPr>
        <w:rPr>
          <w:sz w:val="32"/>
          <w:szCs w:val="32"/>
          <w:rtl/>
          <w:lang w:bidi="ar-DZ"/>
        </w:rPr>
      </w:pPr>
    </w:p>
    <w:p w14:paraId="4EC450D6" w14:textId="77777777" w:rsidR="005C384C" w:rsidRPr="0046678C" w:rsidRDefault="005C384C" w:rsidP="005C384C">
      <w:pPr>
        <w:rPr>
          <w:sz w:val="32"/>
          <w:szCs w:val="32"/>
          <w:rtl/>
          <w:lang w:bidi="ar-DZ"/>
        </w:rPr>
      </w:pPr>
      <w:r w:rsidRPr="0046678C">
        <w:rPr>
          <w:rFonts w:hint="cs"/>
          <w:sz w:val="32"/>
          <w:szCs w:val="32"/>
          <w:rtl/>
          <w:lang w:bidi="ar-DZ"/>
        </w:rPr>
        <w:lastRenderedPageBreak/>
        <w:t>· تضع لوائح مكتب التربية الحدود العليا لمدة التجميد المسموح بها والأسباب المقبولة.</w:t>
      </w:r>
    </w:p>
    <w:p w14:paraId="5C5DFA62" w14:textId="77777777" w:rsidR="005C384C" w:rsidRPr="0046678C" w:rsidRDefault="005C384C" w:rsidP="005C384C">
      <w:pPr>
        <w:rPr>
          <w:sz w:val="32"/>
          <w:szCs w:val="32"/>
          <w:rtl/>
          <w:lang w:bidi="ar-DZ"/>
        </w:rPr>
      </w:pPr>
      <w:r w:rsidRPr="0046678C">
        <w:rPr>
          <w:rFonts w:hint="cs"/>
          <w:sz w:val="32"/>
          <w:szCs w:val="32"/>
          <w:rtl/>
          <w:lang w:bidi="ar-DZ"/>
        </w:rPr>
        <w:t>· في حال تجاوز مدة التجميد الحد المسموح، قد يتطلب الأمر إعلام مكتب التربية وتقديم تبرير.</w:t>
      </w:r>
    </w:p>
    <w:p w14:paraId="1C5B56DF" w14:textId="77777777" w:rsidR="005C384C" w:rsidRPr="0046678C" w:rsidRDefault="005C384C" w:rsidP="005C384C">
      <w:pPr>
        <w:rPr>
          <w:sz w:val="32"/>
          <w:szCs w:val="32"/>
          <w:rtl/>
          <w:lang w:bidi="ar-DZ"/>
        </w:rPr>
      </w:pPr>
      <w:r w:rsidRPr="0046678C">
        <w:rPr>
          <w:rFonts w:hint="cs"/>
          <w:sz w:val="32"/>
          <w:szCs w:val="32"/>
          <w:rtl/>
          <w:lang w:bidi="ar-DZ"/>
        </w:rPr>
        <w:t>· لا يحتسب الطالب المجمد ضمن أعداد الطلاب النشطين في التقارير الرسمية المرسلة للمكتب.</w:t>
      </w:r>
    </w:p>
    <w:p w14:paraId="7720779C" w14:textId="77777777" w:rsidR="005C384C" w:rsidRPr="0046678C" w:rsidRDefault="005C384C" w:rsidP="005C384C">
      <w:pPr>
        <w:rPr>
          <w:sz w:val="32"/>
          <w:szCs w:val="32"/>
          <w:rtl/>
          <w:lang w:bidi="ar-DZ"/>
        </w:rPr>
      </w:pPr>
    </w:p>
    <w:p w14:paraId="33998A44" w14:textId="77777777" w:rsidR="005C384C" w:rsidRPr="0046678C" w:rsidRDefault="005C384C" w:rsidP="005C384C">
      <w:pPr>
        <w:rPr>
          <w:sz w:val="32"/>
          <w:szCs w:val="32"/>
          <w:rtl/>
          <w:lang w:bidi="ar-DZ"/>
        </w:rPr>
      </w:pPr>
      <w:r w:rsidRPr="0046678C">
        <w:rPr>
          <w:rFonts w:hint="cs"/>
          <w:sz w:val="32"/>
          <w:szCs w:val="32"/>
          <w:rtl/>
          <w:lang w:bidi="ar-DZ"/>
        </w:rPr>
        <w:t>10. العلاقة مع الكيانات الأخرى</w:t>
      </w:r>
    </w:p>
    <w:p w14:paraId="245A3071" w14:textId="77777777" w:rsidR="005C384C" w:rsidRPr="0046678C" w:rsidRDefault="005C384C" w:rsidP="005C384C">
      <w:pPr>
        <w:rPr>
          <w:sz w:val="32"/>
          <w:szCs w:val="32"/>
          <w:rtl/>
          <w:lang w:bidi="ar-DZ"/>
        </w:rPr>
      </w:pPr>
    </w:p>
    <w:p w14:paraId="33011B72" w14:textId="77777777" w:rsidR="005C384C" w:rsidRPr="0046678C" w:rsidRDefault="005C384C" w:rsidP="005C384C">
      <w:pPr>
        <w:rPr>
          <w:sz w:val="32"/>
          <w:szCs w:val="32"/>
          <w:rtl/>
          <w:lang w:bidi="ar-DZ"/>
        </w:rPr>
      </w:pPr>
      <w:r w:rsidRPr="0046678C">
        <w:rPr>
          <w:rFonts w:hint="cs"/>
          <w:sz w:val="32"/>
          <w:szCs w:val="32"/>
          <w:rtl/>
          <w:lang w:bidi="ar-DZ"/>
        </w:rPr>
        <w:t>· كيان الطالب: تحديث الحالة إلى مجمَّد القيد، وتعليق ارتباطاته الحالية.</w:t>
      </w:r>
    </w:p>
    <w:p w14:paraId="4C86A753" w14:textId="77777777" w:rsidR="005C384C" w:rsidRPr="0046678C" w:rsidRDefault="005C384C" w:rsidP="005C384C">
      <w:pPr>
        <w:rPr>
          <w:sz w:val="32"/>
          <w:szCs w:val="32"/>
          <w:rtl/>
          <w:lang w:bidi="ar-DZ"/>
        </w:rPr>
      </w:pPr>
      <w:r w:rsidRPr="0046678C">
        <w:rPr>
          <w:rFonts w:hint="cs"/>
          <w:sz w:val="32"/>
          <w:szCs w:val="32"/>
          <w:rtl/>
          <w:lang w:bidi="ar-DZ"/>
        </w:rPr>
        <w:t>· كية الشعبة/الفصل: إزالة الطالب من القائمة النشطة، مع الاحتفاظ بحقه في العودة لنفس الشعبة إذا كانت في نفس الصف.</w:t>
      </w:r>
    </w:p>
    <w:p w14:paraId="64CDFCDB" w14:textId="77777777" w:rsidR="005C384C" w:rsidRPr="0046678C" w:rsidRDefault="005C384C" w:rsidP="005C384C">
      <w:pPr>
        <w:rPr>
          <w:sz w:val="32"/>
          <w:szCs w:val="32"/>
          <w:rtl/>
          <w:lang w:bidi="ar-DZ"/>
        </w:rPr>
      </w:pPr>
      <w:r w:rsidRPr="0046678C">
        <w:rPr>
          <w:rFonts w:hint="cs"/>
          <w:sz w:val="32"/>
          <w:szCs w:val="32"/>
          <w:rtl/>
          <w:lang w:bidi="ar-DZ"/>
        </w:rPr>
        <w:t>· كية الجدول الدراسي: إزالة الطالب من جميع الحصص.</w:t>
      </w:r>
    </w:p>
    <w:p w14:paraId="4D6A585E" w14:textId="77777777" w:rsidR="005C384C" w:rsidRPr="0046678C" w:rsidRDefault="005C384C" w:rsidP="005C384C">
      <w:pPr>
        <w:rPr>
          <w:sz w:val="32"/>
          <w:szCs w:val="32"/>
          <w:rtl/>
          <w:lang w:bidi="ar-DZ"/>
        </w:rPr>
      </w:pPr>
      <w:r w:rsidRPr="0046678C">
        <w:rPr>
          <w:rFonts w:hint="cs"/>
          <w:sz w:val="32"/>
          <w:szCs w:val="32"/>
          <w:rtl/>
          <w:lang w:bidi="ar-DZ"/>
        </w:rPr>
        <w:t>· كية الرسوم: وقف استحقاق الرسوم المستقبلية.</w:t>
      </w:r>
    </w:p>
    <w:p w14:paraId="03CCDCD4" w14:textId="77777777" w:rsidR="005C384C" w:rsidRPr="0046678C" w:rsidRDefault="005C384C" w:rsidP="005C384C">
      <w:pPr>
        <w:rPr>
          <w:sz w:val="32"/>
          <w:szCs w:val="32"/>
          <w:rtl/>
          <w:lang w:bidi="ar-DZ"/>
        </w:rPr>
      </w:pPr>
      <w:r w:rsidRPr="0046678C">
        <w:rPr>
          <w:rFonts w:hint="cs"/>
          <w:sz w:val="32"/>
          <w:szCs w:val="32"/>
          <w:rtl/>
          <w:lang w:bidi="ar-DZ"/>
        </w:rPr>
        <w:t>· كية الإشعارات: للإعلام بالتغيير.</w:t>
      </w:r>
    </w:p>
    <w:p w14:paraId="654059D9" w14:textId="77777777" w:rsidR="005C384C" w:rsidRPr="0046678C" w:rsidRDefault="005C384C" w:rsidP="005C384C">
      <w:pPr>
        <w:rPr>
          <w:sz w:val="32"/>
          <w:szCs w:val="32"/>
          <w:rtl/>
          <w:lang w:bidi="ar-DZ"/>
        </w:rPr>
      </w:pPr>
      <w:r w:rsidRPr="0046678C">
        <w:rPr>
          <w:rFonts w:hint="cs"/>
          <w:sz w:val="32"/>
          <w:szCs w:val="32"/>
          <w:rtl/>
          <w:lang w:bidi="ar-DZ"/>
        </w:rPr>
        <w:t>· كية المرشد الطلابي: للمتابعة والتقييم.</w:t>
      </w:r>
    </w:p>
    <w:p w14:paraId="70C3D9CF" w14:textId="77777777" w:rsidR="005C384C" w:rsidRPr="0046678C" w:rsidRDefault="005C384C" w:rsidP="005C384C">
      <w:pPr>
        <w:rPr>
          <w:sz w:val="32"/>
          <w:szCs w:val="32"/>
          <w:rtl/>
          <w:lang w:bidi="ar-DZ"/>
        </w:rPr>
      </w:pPr>
    </w:p>
    <w:p w14:paraId="2487BD55" w14:textId="77777777" w:rsidR="005C384C" w:rsidRPr="0046678C" w:rsidRDefault="005C384C" w:rsidP="005C384C">
      <w:pPr>
        <w:rPr>
          <w:sz w:val="32"/>
          <w:szCs w:val="32"/>
          <w:rtl/>
          <w:lang w:bidi="ar-DZ"/>
        </w:rPr>
      </w:pPr>
      <w:r w:rsidRPr="0046678C">
        <w:rPr>
          <w:rFonts w:hint="cs"/>
          <w:sz w:val="32"/>
          <w:szCs w:val="32"/>
          <w:rtl/>
          <w:lang w:bidi="ar-DZ"/>
        </w:rPr>
        <w:t>11. ملاحظات</w:t>
      </w:r>
    </w:p>
    <w:p w14:paraId="06772559" w14:textId="77777777" w:rsidR="005C384C" w:rsidRPr="0046678C" w:rsidRDefault="005C384C" w:rsidP="005C384C">
      <w:pPr>
        <w:rPr>
          <w:sz w:val="32"/>
          <w:szCs w:val="32"/>
          <w:rtl/>
          <w:lang w:bidi="ar-DZ"/>
        </w:rPr>
      </w:pPr>
    </w:p>
    <w:p w14:paraId="23E0750A" w14:textId="77777777" w:rsidR="005C384C" w:rsidRPr="0046678C" w:rsidRDefault="005C384C" w:rsidP="005C384C">
      <w:pPr>
        <w:rPr>
          <w:sz w:val="32"/>
          <w:szCs w:val="32"/>
          <w:rtl/>
          <w:lang w:bidi="ar-DZ"/>
        </w:rPr>
      </w:pPr>
      <w:r w:rsidRPr="0046678C">
        <w:rPr>
          <w:rFonts w:hint="cs"/>
          <w:sz w:val="32"/>
          <w:szCs w:val="32"/>
          <w:rtl/>
          <w:lang w:bidi="ar-DZ"/>
        </w:rPr>
        <w:t>· يجب أن يتضمن قرار التجميد توقعات واضحة للطالب وولي الأمر بشأن:</w:t>
      </w:r>
    </w:p>
    <w:p w14:paraId="74F6D2D4" w14:textId="77777777" w:rsidR="005C384C" w:rsidRPr="0046678C" w:rsidRDefault="005C384C" w:rsidP="005C384C">
      <w:pPr>
        <w:rPr>
          <w:sz w:val="32"/>
          <w:szCs w:val="32"/>
          <w:rtl/>
          <w:lang w:bidi="ar-DZ"/>
        </w:rPr>
      </w:pPr>
      <w:r w:rsidRPr="0046678C">
        <w:rPr>
          <w:rFonts w:hint="cs"/>
          <w:sz w:val="32"/>
          <w:szCs w:val="32"/>
          <w:rtl/>
          <w:lang w:bidi="ar-DZ"/>
        </w:rPr>
        <w:t xml:space="preserve">  · كيفية تعويض الفاقد الدراسي عند العودة (دروس تقوية، مواد معادة).</w:t>
      </w:r>
    </w:p>
    <w:p w14:paraId="3C02F2D2" w14:textId="77777777" w:rsidR="005C384C" w:rsidRPr="0046678C" w:rsidRDefault="005C384C" w:rsidP="005C384C">
      <w:pPr>
        <w:rPr>
          <w:sz w:val="32"/>
          <w:szCs w:val="32"/>
          <w:rtl/>
          <w:lang w:bidi="ar-DZ"/>
        </w:rPr>
      </w:pPr>
      <w:r w:rsidRPr="0046678C">
        <w:rPr>
          <w:rFonts w:hint="cs"/>
          <w:sz w:val="32"/>
          <w:szCs w:val="32"/>
          <w:rtl/>
          <w:lang w:bidi="ar-DZ"/>
        </w:rPr>
        <w:t xml:space="preserve">  · الإجراءات المطلوبة لإعادة التفعيل.</w:t>
      </w:r>
    </w:p>
    <w:p w14:paraId="582A3A07" w14:textId="77777777" w:rsidR="005C384C" w:rsidRPr="0046678C" w:rsidRDefault="005C384C" w:rsidP="005C384C">
      <w:pPr>
        <w:rPr>
          <w:sz w:val="32"/>
          <w:szCs w:val="32"/>
          <w:rtl/>
          <w:lang w:bidi="ar-DZ"/>
        </w:rPr>
      </w:pPr>
      <w:r w:rsidRPr="0046678C">
        <w:rPr>
          <w:rFonts w:hint="cs"/>
          <w:sz w:val="32"/>
          <w:szCs w:val="32"/>
          <w:rtl/>
          <w:lang w:bidi="ar-DZ"/>
        </w:rPr>
        <w:t>· يُنصح بأن تقدم المدرسة دعماً نفسياً وتوجيهياً للطالب وولي الأمر أثناء فترة التجميد، خاصة إذا كان السبب صحياً أو عائلياً صعباً.</w:t>
      </w:r>
    </w:p>
    <w:p w14:paraId="67011347" w14:textId="77777777" w:rsidR="005C384C" w:rsidRPr="0046678C" w:rsidRDefault="005C384C" w:rsidP="005C384C">
      <w:pPr>
        <w:rPr>
          <w:sz w:val="32"/>
          <w:szCs w:val="32"/>
          <w:rtl/>
          <w:lang w:bidi="ar-DZ"/>
        </w:rPr>
      </w:pPr>
      <w:r w:rsidRPr="0046678C">
        <w:rPr>
          <w:rFonts w:hint="cs"/>
          <w:sz w:val="32"/>
          <w:szCs w:val="32"/>
          <w:rtl/>
          <w:lang w:bidi="ar-DZ"/>
        </w:rPr>
        <w:lastRenderedPageBreak/>
        <w:t>· في الأنظمة المتطورة، يمكن ربط حالة التجميد بخدمة "التعليم المنزلي المؤقت" أو "التعليم عن بعد" إذا كان السبب صحيّاً وسمحت سياسات المكتب بذلك، بحيث لا يضطر الطالب لتجميد قيده كلياً.</w:t>
      </w:r>
    </w:p>
    <w:p w14:paraId="2F4D8AD9" w14:textId="77777777" w:rsidR="005C384C" w:rsidRPr="0046678C" w:rsidRDefault="005C384C" w:rsidP="005C384C">
      <w:pPr>
        <w:rPr>
          <w:sz w:val="32"/>
          <w:szCs w:val="32"/>
          <w:rtl/>
          <w:lang w:bidi="ar-DZ"/>
        </w:rPr>
      </w:pPr>
    </w:p>
    <w:p w14:paraId="4CD46A91" w14:textId="77777777" w:rsidR="005C384C" w:rsidRPr="0046678C" w:rsidRDefault="005C384C" w:rsidP="005C384C">
      <w:pPr>
        <w:rPr>
          <w:sz w:val="32"/>
          <w:szCs w:val="32"/>
          <w:rtl/>
          <w:lang w:bidi="ar-DZ"/>
        </w:rPr>
      </w:pPr>
    </w:p>
    <w:p w14:paraId="0C091E50" w14:textId="77777777" w:rsidR="005C384C" w:rsidRPr="0046678C" w:rsidRDefault="005C384C" w:rsidP="005C384C">
      <w:pPr>
        <w:rPr>
          <w:sz w:val="32"/>
          <w:szCs w:val="32"/>
          <w:rtl/>
          <w:lang w:bidi="ar-DZ"/>
        </w:rPr>
      </w:pPr>
    </w:p>
    <w:p w14:paraId="54DC8A2D" w14:textId="77777777" w:rsidR="005C384C" w:rsidRPr="0046678C" w:rsidRDefault="005C384C" w:rsidP="005C384C">
      <w:pPr>
        <w:rPr>
          <w:sz w:val="32"/>
          <w:szCs w:val="32"/>
          <w:rtl/>
          <w:lang w:bidi="ar-DZ"/>
        </w:rPr>
      </w:pPr>
    </w:p>
    <w:p w14:paraId="2BADB325" w14:textId="77777777" w:rsidR="005C384C" w:rsidRPr="0046678C" w:rsidRDefault="005C384C" w:rsidP="005C384C">
      <w:pPr>
        <w:rPr>
          <w:sz w:val="32"/>
          <w:szCs w:val="32"/>
          <w:highlight w:val="yellow"/>
          <w:rtl/>
          <w:lang w:bidi="ar-DZ"/>
        </w:rPr>
      </w:pPr>
      <w:r w:rsidRPr="0046678C">
        <w:rPr>
          <w:rFonts w:hint="cs"/>
          <w:sz w:val="32"/>
          <w:szCs w:val="32"/>
          <w:highlight w:val="yellow"/>
          <w:rtl/>
          <w:lang w:bidi="ar-DZ"/>
        </w:rPr>
        <w:t>العملية (27): إعادة تفعيل قيد طالب مجمد</w:t>
      </w:r>
    </w:p>
    <w:p w14:paraId="41BE6144" w14:textId="77777777" w:rsidR="005C384C" w:rsidRPr="0046678C" w:rsidRDefault="005C384C" w:rsidP="005C384C">
      <w:pPr>
        <w:rPr>
          <w:sz w:val="32"/>
          <w:szCs w:val="32"/>
          <w:rtl/>
          <w:lang w:bidi="ar-DZ"/>
        </w:rPr>
      </w:pPr>
    </w:p>
    <w:p w14:paraId="3FA64AD7" w14:textId="77777777" w:rsidR="005C384C" w:rsidRPr="0046678C" w:rsidRDefault="005C384C" w:rsidP="005C384C">
      <w:pPr>
        <w:rPr>
          <w:sz w:val="32"/>
          <w:szCs w:val="32"/>
          <w:rtl/>
          <w:lang w:bidi="ar-DZ"/>
        </w:rPr>
      </w:pPr>
      <w:r w:rsidRPr="0046678C">
        <w:rPr>
          <w:rFonts w:hint="cs"/>
          <w:sz w:val="32"/>
          <w:szCs w:val="32"/>
          <w:rtl/>
          <w:lang w:bidi="ar-DZ"/>
        </w:rPr>
        <w:t>1. اسم العملية</w:t>
      </w:r>
    </w:p>
    <w:p w14:paraId="6991EB7A" w14:textId="77777777" w:rsidR="005C384C" w:rsidRPr="0046678C" w:rsidRDefault="005C384C" w:rsidP="005C384C">
      <w:pPr>
        <w:rPr>
          <w:sz w:val="32"/>
          <w:szCs w:val="32"/>
          <w:rtl/>
          <w:lang w:bidi="ar-DZ"/>
        </w:rPr>
      </w:pPr>
      <w:r w:rsidRPr="0046678C">
        <w:rPr>
          <w:rFonts w:hint="cs"/>
          <w:sz w:val="32"/>
          <w:szCs w:val="32"/>
          <w:rtl/>
          <w:lang w:bidi="ar-DZ"/>
        </w:rPr>
        <w:t>إعادة تفعيل قيد طالب مجمد</w:t>
      </w:r>
    </w:p>
    <w:p w14:paraId="1E038B34" w14:textId="77777777" w:rsidR="005C384C" w:rsidRPr="0046678C" w:rsidRDefault="005C384C" w:rsidP="005C384C">
      <w:pPr>
        <w:rPr>
          <w:sz w:val="32"/>
          <w:szCs w:val="32"/>
          <w:rtl/>
          <w:lang w:bidi="ar-DZ"/>
        </w:rPr>
      </w:pPr>
    </w:p>
    <w:p w14:paraId="0900023E" w14:textId="77777777" w:rsidR="005C384C" w:rsidRPr="0046678C" w:rsidRDefault="005C384C" w:rsidP="005C384C">
      <w:pPr>
        <w:rPr>
          <w:sz w:val="32"/>
          <w:szCs w:val="32"/>
          <w:rtl/>
          <w:lang w:bidi="ar-DZ"/>
        </w:rPr>
      </w:pPr>
      <w:r w:rsidRPr="0046678C">
        <w:rPr>
          <w:rFonts w:hint="cs"/>
          <w:sz w:val="32"/>
          <w:szCs w:val="32"/>
          <w:rtl/>
          <w:lang w:bidi="ar-DZ"/>
        </w:rPr>
        <w:t>2. وصف العملية</w:t>
      </w:r>
    </w:p>
    <w:p w14:paraId="6062A86A" w14:textId="77777777" w:rsidR="005C384C" w:rsidRPr="0046678C" w:rsidRDefault="005C384C" w:rsidP="005C384C">
      <w:pPr>
        <w:rPr>
          <w:sz w:val="32"/>
          <w:szCs w:val="32"/>
          <w:rtl/>
          <w:lang w:bidi="ar-DZ"/>
        </w:rPr>
      </w:pPr>
      <w:r w:rsidRPr="0046678C">
        <w:rPr>
          <w:rFonts w:hint="cs"/>
          <w:sz w:val="32"/>
          <w:szCs w:val="32"/>
          <w:rtl/>
          <w:lang w:bidi="ar-DZ"/>
        </w:rPr>
        <w:t>هي العملية الإدارية التي يتم من خلالها استعادة الطالب من حالة "التجميد المؤقت" إلى الحالة "النشطة" في النظام الأكاديمي للمدرسة. تتم هذه العملية بعد زوال الأسباب التي أدت إلى تجميد قيد الطالب (كالانتهاء من العلاج الصحي، سداد المستحقات المالية، انتهاء الإجراءات التأديبية) وتسمح له باستئناف دراسته ونشاطه الأكاديمي بشكل طبيعي.</w:t>
      </w:r>
    </w:p>
    <w:p w14:paraId="43E3C492" w14:textId="77777777" w:rsidR="005C384C" w:rsidRPr="0046678C" w:rsidRDefault="005C384C" w:rsidP="005C384C">
      <w:pPr>
        <w:rPr>
          <w:sz w:val="32"/>
          <w:szCs w:val="32"/>
          <w:rtl/>
          <w:lang w:bidi="ar-DZ"/>
        </w:rPr>
      </w:pPr>
    </w:p>
    <w:p w14:paraId="13F8FB9E" w14:textId="77777777" w:rsidR="005C384C" w:rsidRPr="0046678C" w:rsidRDefault="005C384C" w:rsidP="005C384C">
      <w:pPr>
        <w:rPr>
          <w:sz w:val="32"/>
          <w:szCs w:val="32"/>
          <w:rtl/>
          <w:lang w:bidi="ar-DZ"/>
        </w:rPr>
      </w:pPr>
      <w:r w:rsidRPr="0046678C">
        <w:rPr>
          <w:rFonts w:hint="cs"/>
          <w:sz w:val="32"/>
          <w:szCs w:val="32"/>
          <w:rtl/>
          <w:lang w:bidi="ar-DZ"/>
        </w:rPr>
        <w:t>3. الهدف من العملية</w:t>
      </w:r>
    </w:p>
    <w:p w14:paraId="51D9A96D" w14:textId="77777777" w:rsidR="005C384C" w:rsidRPr="0046678C" w:rsidRDefault="005C384C" w:rsidP="005C384C">
      <w:pPr>
        <w:rPr>
          <w:sz w:val="32"/>
          <w:szCs w:val="32"/>
          <w:rtl/>
          <w:lang w:bidi="ar-DZ"/>
        </w:rPr>
      </w:pPr>
    </w:p>
    <w:p w14:paraId="264589F3" w14:textId="77777777" w:rsidR="005C384C" w:rsidRPr="0046678C" w:rsidRDefault="005C384C" w:rsidP="005C384C">
      <w:pPr>
        <w:rPr>
          <w:sz w:val="32"/>
          <w:szCs w:val="32"/>
          <w:rtl/>
          <w:lang w:bidi="ar-DZ"/>
        </w:rPr>
      </w:pPr>
      <w:r w:rsidRPr="0046678C">
        <w:rPr>
          <w:rFonts w:hint="cs"/>
          <w:sz w:val="32"/>
          <w:szCs w:val="32"/>
          <w:rtl/>
          <w:lang w:bidi="ar-DZ"/>
        </w:rPr>
        <w:t>· إعادة دمج الطالب في العملية التعليمية بعد انقطاع مؤقت.</w:t>
      </w:r>
    </w:p>
    <w:p w14:paraId="54C9F077" w14:textId="77777777" w:rsidR="005C384C" w:rsidRPr="0046678C" w:rsidRDefault="005C384C" w:rsidP="005C384C">
      <w:pPr>
        <w:rPr>
          <w:sz w:val="32"/>
          <w:szCs w:val="32"/>
          <w:rtl/>
          <w:lang w:bidi="ar-DZ"/>
        </w:rPr>
      </w:pPr>
      <w:r w:rsidRPr="0046678C">
        <w:rPr>
          <w:rFonts w:hint="cs"/>
          <w:sz w:val="32"/>
          <w:szCs w:val="32"/>
          <w:rtl/>
          <w:lang w:bidi="ar-DZ"/>
        </w:rPr>
        <w:t>· ضمان عودة الطالب إلى وضعه الأكاديمي السابق (الصف، الشعبة، الخطة الدراسية) دون فقدان للبيانات.</w:t>
      </w:r>
    </w:p>
    <w:p w14:paraId="621AE01E" w14:textId="77777777" w:rsidR="005C384C" w:rsidRPr="0046678C" w:rsidRDefault="005C384C" w:rsidP="005C384C">
      <w:pPr>
        <w:rPr>
          <w:sz w:val="32"/>
          <w:szCs w:val="32"/>
          <w:rtl/>
          <w:lang w:bidi="ar-DZ"/>
        </w:rPr>
      </w:pPr>
      <w:r w:rsidRPr="0046678C">
        <w:rPr>
          <w:rFonts w:hint="cs"/>
          <w:sz w:val="32"/>
          <w:szCs w:val="32"/>
          <w:rtl/>
          <w:lang w:bidi="ar-DZ"/>
        </w:rPr>
        <w:t>· توثيق عملية الإعادة تفعيل وأسبابها في سجل الطالب.</w:t>
      </w:r>
    </w:p>
    <w:p w14:paraId="3C14C567" w14:textId="77777777" w:rsidR="005C384C" w:rsidRPr="0046678C" w:rsidRDefault="005C384C" w:rsidP="005C384C">
      <w:pPr>
        <w:rPr>
          <w:sz w:val="32"/>
          <w:szCs w:val="32"/>
          <w:rtl/>
          <w:lang w:bidi="ar-DZ"/>
        </w:rPr>
      </w:pPr>
      <w:r w:rsidRPr="0046678C">
        <w:rPr>
          <w:rFonts w:hint="cs"/>
          <w:sz w:val="32"/>
          <w:szCs w:val="32"/>
          <w:rtl/>
          <w:lang w:bidi="ar-DZ"/>
        </w:rPr>
        <w:lastRenderedPageBreak/>
        <w:t>· تمكين الطالب من الاستفادة من جميع الخدمات والأنشطة المدرسية مرة أخرى.</w:t>
      </w:r>
    </w:p>
    <w:p w14:paraId="03E5C67B" w14:textId="77777777" w:rsidR="005C384C" w:rsidRPr="0046678C" w:rsidRDefault="005C384C" w:rsidP="005C384C">
      <w:pPr>
        <w:rPr>
          <w:sz w:val="32"/>
          <w:szCs w:val="32"/>
          <w:rtl/>
          <w:lang w:bidi="ar-DZ"/>
        </w:rPr>
      </w:pPr>
      <w:r w:rsidRPr="0046678C">
        <w:rPr>
          <w:rFonts w:hint="cs"/>
          <w:sz w:val="32"/>
          <w:szCs w:val="32"/>
          <w:rtl/>
          <w:lang w:bidi="ar-DZ"/>
        </w:rPr>
        <w:t>· تحديث كافة السجلات والتقارير الإحصائية لتعكس عودة الطالب إلى حالة النشاط.</w:t>
      </w:r>
    </w:p>
    <w:p w14:paraId="20FC09CB" w14:textId="77777777" w:rsidR="005C384C" w:rsidRPr="0046678C" w:rsidRDefault="005C384C" w:rsidP="005C384C">
      <w:pPr>
        <w:rPr>
          <w:sz w:val="32"/>
          <w:szCs w:val="32"/>
          <w:rtl/>
          <w:lang w:bidi="ar-DZ"/>
        </w:rPr>
      </w:pPr>
    </w:p>
    <w:p w14:paraId="00107190" w14:textId="77777777" w:rsidR="005C384C" w:rsidRPr="0046678C" w:rsidRDefault="005C384C" w:rsidP="005C384C">
      <w:pPr>
        <w:rPr>
          <w:sz w:val="32"/>
          <w:szCs w:val="32"/>
          <w:rtl/>
          <w:lang w:bidi="ar-DZ"/>
        </w:rPr>
      </w:pPr>
      <w:r w:rsidRPr="0046678C">
        <w:rPr>
          <w:rFonts w:hint="cs"/>
          <w:sz w:val="32"/>
          <w:szCs w:val="32"/>
          <w:rtl/>
          <w:lang w:bidi="ar-DZ"/>
        </w:rPr>
        <w:t>4. الجهة المسؤولة عن التنفيذ</w:t>
      </w:r>
    </w:p>
    <w:p w14:paraId="11E1595D" w14:textId="77777777" w:rsidR="005C384C" w:rsidRPr="0046678C" w:rsidRDefault="005C384C" w:rsidP="005C384C">
      <w:pPr>
        <w:rPr>
          <w:sz w:val="32"/>
          <w:szCs w:val="32"/>
          <w:rtl/>
          <w:lang w:bidi="ar-DZ"/>
        </w:rPr>
      </w:pPr>
    </w:p>
    <w:p w14:paraId="0D2DF32C" w14:textId="77777777" w:rsidR="005C384C" w:rsidRPr="0046678C" w:rsidRDefault="005C384C" w:rsidP="005C384C">
      <w:pPr>
        <w:rPr>
          <w:sz w:val="32"/>
          <w:szCs w:val="32"/>
          <w:rtl/>
          <w:lang w:bidi="ar-DZ"/>
        </w:rPr>
      </w:pPr>
      <w:r w:rsidRPr="0046678C">
        <w:rPr>
          <w:rFonts w:hint="cs"/>
          <w:sz w:val="32"/>
          <w:szCs w:val="32"/>
          <w:rtl/>
          <w:lang w:bidi="ar-DZ"/>
        </w:rPr>
        <w:t>· الجهة الطالبة: ولي أمر الطالب أو الطالب نفسه (إن كان بالغاً).</w:t>
      </w:r>
    </w:p>
    <w:p w14:paraId="36D68A76" w14:textId="77777777" w:rsidR="005C384C" w:rsidRPr="0046678C" w:rsidRDefault="005C384C" w:rsidP="005C384C">
      <w:pPr>
        <w:rPr>
          <w:sz w:val="32"/>
          <w:szCs w:val="32"/>
          <w:rtl/>
          <w:lang w:bidi="ar-DZ"/>
        </w:rPr>
      </w:pPr>
      <w:r w:rsidRPr="0046678C">
        <w:rPr>
          <w:rFonts w:hint="cs"/>
          <w:sz w:val="32"/>
          <w:szCs w:val="32"/>
          <w:rtl/>
          <w:lang w:bidi="ar-DZ"/>
        </w:rPr>
        <w:t>· الجهة الفاحصة: قسم شؤون الطلاب أو الإدارة المختصة حسب سبب التجميد (الشؤون المالية، الصحية، التأديبية).</w:t>
      </w:r>
    </w:p>
    <w:p w14:paraId="5F8AB058" w14:textId="77777777" w:rsidR="005C384C" w:rsidRPr="0046678C" w:rsidRDefault="005C384C" w:rsidP="005C384C">
      <w:pPr>
        <w:rPr>
          <w:sz w:val="32"/>
          <w:szCs w:val="32"/>
          <w:rtl/>
          <w:lang w:bidi="ar-DZ"/>
        </w:rPr>
      </w:pPr>
      <w:r w:rsidRPr="0046678C">
        <w:rPr>
          <w:rFonts w:hint="cs"/>
          <w:sz w:val="32"/>
          <w:szCs w:val="32"/>
          <w:rtl/>
          <w:lang w:bidi="ar-DZ"/>
        </w:rPr>
        <w:t>· الجهة المقررة: وكيل الشؤون التعليمية أو مدير المدرسة.</w:t>
      </w:r>
    </w:p>
    <w:p w14:paraId="669C01AC" w14:textId="77777777" w:rsidR="005C384C" w:rsidRPr="0046678C" w:rsidRDefault="005C384C" w:rsidP="005C384C">
      <w:pPr>
        <w:rPr>
          <w:sz w:val="32"/>
          <w:szCs w:val="32"/>
          <w:rtl/>
          <w:lang w:bidi="ar-DZ"/>
        </w:rPr>
      </w:pPr>
      <w:r w:rsidRPr="0046678C">
        <w:rPr>
          <w:rFonts w:hint="cs"/>
          <w:sz w:val="32"/>
          <w:szCs w:val="32"/>
          <w:rtl/>
          <w:lang w:bidi="ar-DZ"/>
        </w:rPr>
        <w:t>· الجهة المنفذة: موظف شؤون الطلاب (لتطبيق الإعادة تفعيل في النظام).</w:t>
      </w:r>
    </w:p>
    <w:p w14:paraId="09F91E4C" w14:textId="77777777" w:rsidR="005C384C" w:rsidRPr="0046678C" w:rsidRDefault="005C384C" w:rsidP="005C384C">
      <w:pPr>
        <w:rPr>
          <w:sz w:val="32"/>
          <w:szCs w:val="32"/>
          <w:rtl/>
          <w:lang w:bidi="ar-DZ"/>
        </w:rPr>
      </w:pPr>
      <w:r w:rsidRPr="0046678C">
        <w:rPr>
          <w:rFonts w:hint="cs"/>
          <w:sz w:val="32"/>
          <w:szCs w:val="32"/>
          <w:rtl/>
          <w:lang w:bidi="ar-DZ"/>
        </w:rPr>
        <w:t>· الجهة التقنية: النظام (لتنفيذ التعديلات التلقائية على الحالة والربط).</w:t>
      </w:r>
    </w:p>
    <w:p w14:paraId="350BF1EC" w14:textId="77777777" w:rsidR="005C384C" w:rsidRPr="0046678C" w:rsidRDefault="005C384C" w:rsidP="005C384C">
      <w:pPr>
        <w:rPr>
          <w:sz w:val="32"/>
          <w:szCs w:val="32"/>
          <w:rtl/>
          <w:lang w:bidi="ar-DZ"/>
        </w:rPr>
      </w:pPr>
    </w:p>
    <w:p w14:paraId="264CB9EF" w14:textId="77777777" w:rsidR="005C384C" w:rsidRPr="0046678C" w:rsidRDefault="005C384C" w:rsidP="005C384C">
      <w:pPr>
        <w:rPr>
          <w:sz w:val="32"/>
          <w:szCs w:val="32"/>
          <w:rtl/>
          <w:lang w:bidi="ar-DZ"/>
        </w:rPr>
      </w:pPr>
      <w:r w:rsidRPr="0046678C">
        <w:rPr>
          <w:rFonts w:hint="cs"/>
          <w:sz w:val="32"/>
          <w:szCs w:val="32"/>
          <w:rtl/>
          <w:lang w:bidi="ar-DZ"/>
        </w:rPr>
        <w:t>5. المدخلات (Inputs)</w:t>
      </w:r>
    </w:p>
    <w:p w14:paraId="6885DF70" w14:textId="77777777" w:rsidR="005C384C" w:rsidRPr="0046678C" w:rsidRDefault="005C384C" w:rsidP="005C384C">
      <w:pPr>
        <w:rPr>
          <w:sz w:val="32"/>
          <w:szCs w:val="32"/>
          <w:rtl/>
          <w:lang w:bidi="ar-DZ"/>
        </w:rPr>
      </w:pPr>
    </w:p>
    <w:p w14:paraId="72D9AED1" w14:textId="77777777" w:rsidR="005C384C" w:rsidRPr="0046678C" w:rsidRDefault="005C384C" w:rsidP="005C384C">
      <w:pPr>
        <w:rPr>
          <w:sz w:val="32"/>
          <w:szCs w:val="32"/>
          <w:rtl/>
          <w:lang w:bidi="ar-DZ"/>
        </w:rPr>
      </w:pPr>
      <w:r w:rsidRPr="0046678C">
        <w:rPr>
          <w:rFonts w:hint="cs"/>
          <w:sz w:val="32"/>
          <w:szCs w:val="32"/>
          <w:rtl/>
          <w:lang w:bidi="ar-DZ"/>
        </w:rPr>
        <w:t>· الرقم الأكاديمي للطالب (StudentID).</w:t>
      </w:r>
    </w:p>
    <w:p w14:paraId="24146DAE" w14:textId="77777777" w:rsidR="005C384C" w:rsidRPr="0046678C" w:rsidRDefault="005C384C" w:rsidP="005C384C">
      <w:pPr>
        <w:rPr>
          <w:sz w:val="32"/>
          <w:szCs w:val="32"/>
          <w:rtl/>
          <w:lang w:bidi="ar-DZ"/>
        </w:rPr>
      </w:pPr>
      <w:r w:rsidRPr="0046678C">
        <w:rPr>
          <w:rFonts w:hint="cs"/>
          <w:sz w:val="32"/>
          <w:szCs w:val="32"/>
          <w:rtl/>
          <w:lang w:bidi="ar-DZ"/>
        </w:rPr>
        <w:t>· طلب إعادة تفعيل رسمي: (نموذج معبأ من ولي الأمر/الطالب).</w:t>
      </w:r>
    </w:p>
    <w:p w14:paraId="3EC07976" w14:textId="77777777" w:rsidR="005C384C" w:rsidRPr="0046678C" w:rsidRDefault="005C384C" w:rsidP="005C384C">
      <w:pPr>
        <w:rPr>
          <w:sz w:val="32"/>
          <w:szCs w:val="32"/>
          <w:rtl/>
          <w:lang w:bidi="ar-DZ"/>
        </w:rPr>
      </w:pPr>
      <w:r w:rsidRPr="0046678C">
        <w:rPr>
          <w:rFonts w:hint="cs"/>
          <w:sz w:val="32"/>
          <w:szCs w:val="32"/>
          <w:rtl/>
          <w:lang w:bidi="ar-DZ"/>
        </w:rPr>
        <w:t>· وثائق إنهاء سبب التجميد: (شهادة طبية بالشفاء، إيصالات سداد كاملة، خطاب إنهاء إجراءات تأديبية).</w:t>
      </w:r>
    </w:p>
    <w:p w14:paraId="7900881E" w14:textId="77777777" w:rsidR="005C384C" w:rsidRPr="0046678C" w:rsidRDefault="005C384C" w:rsidP="005C384C">
      <w:pPr>
        <w:rPr>
          <w:sz w:val="32"/>
          <w:szCs w:val="32"/>
          <w:rtl/>
          <w:lang w:bidi="ar-DZ"/>
        </w:rPr>
      </w:pPr>
      <w:r w:rsidRPr="0046678C">
        <w:rPr>
          <w:rFonts w:hint="cs"/>
          <w:sz w:val="32"/>
          <w:szCs w:val="32"/>
          <w:rtl/>
          <w:lang w:bidi="ar-DZ"/>
        </w:rPr>
        <w:t>· تقرير المرشد الطلابي: (تقييم جاهزية الطالب النفسية والأكاديمية للعودة - إن كان التجميد طويلاً).</w:t>
      </w:r>
    </w:p>
    <w:p w14:paraId="2472E874" w14:textId="77777777" w:rsidR="005C384C" w:rsidRPr="0046678C" w:rsidRDefault="005C384C" w:rsidP="005C384C">
      <w:pPr>
        <w:rPr>
          <w:sz w:val="32"/>
          <w:szCs w:val="32"/>
          <w:rtl/>
          <w:lang w:bidi="ar-DZ"/>
        </w:rPr>
      </w:pPr>
      <w:r w:rsidRPr="0046678C">
        <w:rPr>
          <w:rFonts w:hint="cs"/>
          <w:sz w:val="32"/>
          <w:szCs w:val="32"/>
          <w:rtl/>
          <w:lang w:bidi="ar-DZ"/>
        </w:rPr>
        <w:t>· بيانات التجميد الأصلية: سبب التجميد وتاريخه.</w:t>
      </w:r>
    </w:p>
    <w:p w14:paraId="674C5FDD" w14:textId="77777777" w:rsidR="005C384C" w:rsidRPr="0046678C" w:rsidRDefault="005C384C" w:rsidP="005C384C">
      <w:pPr>
        <w:rPr>
          <w:sz w:val="32"/>
          <w:szCs w:val="32"/>
          <w:rtl/>
          <w:lang w:bidi="ar-DZ"/>
        </w:rPr>
      </w:pPr>
      <w:r w:rsidRPr="0046678C">
        <w:rPr>
          <w:rFonts w:hint="cs"/>
          <w:sz w:val="32"/>
          <w:szCs w:val="32"/>
          <w:rtl/>
          <w:lang w:bidi="ar-DZ"/>
        </w:rPr>
        <w:t>· موافقة مدير المدرسة أو الوكيل.</w:t>
      </w:r>
    </w:p>
    <w:p w14:paraId="78068430" w14:textId="77777777" w:rsidR="005C384C" w:rsidRPr="0046678C" w:rsidRDefault="005C384C" w:rsidP="005C384C">
      <w:pPr>
        <w:rPr>
          <w:sz w:val="32"/>
          <w:szCs w:val="32"/>
          <w:rtl/>
          <w:lang w:bidi="ar-DZ"/>
        </w:rPr>
      </w:pPr>
      <w:r w:rsidRPr="0046678C">
        <w:rPr>
          <w:rFonts w:hint="cs"/>
          <w:sz w:val="32"/>
          <w:szCs w:val="32"/>
          <w:rtl/>
          <w:lang w:bidi="ar-DZ"/>
        </w:rPr>
        <w:t>· تاريخ العودة المتوقع للدراسة.</w:t>
      </w:r>
    </w:p>
    <w:p w14:paraId="2D0A1CA6" w14:textId="77777777" w:rsidR="005C384C" w:rsidRPr="0046678C" w:rsidRDefault="005C384C" w:rsidP="005C384C">
      <w:pPr>
        <w:rPr>
          <w:sz w:val="32"/>
          <w:szCs w:val="32"/>
          <w:rtl/>
          <w:lang w:bidi="ar-DZ"/>
        </w:rPr>
      </w:pPr>
    </w:p>
    <w:p w14:paraId="77F9E5D7" w14:textId="77777777" w:rsidR="005C384C" w:rsidRPr="0046678C" w:rsidRDefault="005C384C" w:rsidP="005C384C">
      <w:pPr>
        <w:rPr>
          <w:sz w:val="32"/>
          <w:szCs w:val="32"/>
          <w:rtl/>
          <w:lang w:bidi="ar-DZ"/>
        </w:rPr>
      </w:pPr>
      <w:r w:rsidRPr="0046678C">
        <w:rPr>
          <w:rFonts w:hint="cs"/>
          <w:sz w:val="32"/>
          <w:szCs w:val="32"/>
          <w:rtl/>
          <w:lang w:bidi="ar-DZ"/>
        </w:rPr>
        <w:t>6. خطوات التنفيذ التفصيلية</w:t>
      </w:r>
    </w:p>
    <w:p w14:paraId="48F36BA1" w14:textId="77777777" w:rsidR="005C384C" w:rsidRPr="0046678C" w:rsidRDefault="005C384C" w:rsidP="005C384C">
      <w:pPr>
        <w:rPr>
          <w:sz w:val="32"/>
          <w:szCs w:val="32"/>
          <w:rtl/>
          <w:lang w:bidi="ar-DZ"/>
        </w:rPr>
      </w:pPr>
    </w:p>
    <w:p w14:paraId="3D74E983" w14:textId="77777777" w:rsidR="005C384C" w:rsidRPr="0046678C" w:rsidRDefault="005C384C" w:rsidP="005C384C">
      <w:pPr>
        <w:rPr>
          <w:sz w:val="32"/>
          <w:szCs w:val="32"/>
          <w:rtl/>
          <w:lang w:bidi="ar-DZ"/>
        </w:rPr>
      </w:pPr>
      <w:r w:rsidRPr="0046678C">
        <w:rPr>
          <w:rFonts w:hint="cs"/>
          <w:sz w:val="32"/>
          <w:szCs w:val="32"/>
          <w:rtl/>
          <w:lang w:bidi="ar-DZ"/>
        </w:rPr>
        <w:t>1. تقديم الطلب: يقدم ولي الأمر طلب إعادة التفعيل مصحوباً بالمستندات التي تثبت زوال سبب التجميد.</w:t>
      </w:r>
    </w:p>
    <w:p w14:paraId="492F2141" w14:textId="77777777" w:rsidR="005C384C" w:rsidRPr="0046678C" w:rsidRDefault="005C384C" w:rsidP="005C384C">
      <w:pPr>
        <w:rPr>
          <w:sz w:val="32"/>
          <w:szCs w:val="32"/>
          <w:rtl/>
          <w:lang w:bidi="ar-DZ"/>
        </w:rPr>
      </w:pPr>
      <w:r w:rsidRPr="0046678C">
        <w:rPr>
          <w:rFonts w:hint="cs"/>
          <w:sz w:val="32"/>
          <w:szCs w:val="32"/>
          <w:rtl/>
          <w:lang w:bidi="ar-DZ"/>
        </w:rPr>
        <w:t>2. التحقق والتدقيق: تقوم الإدارة المختصة (مالية، صحية، تأديبية) بالتحقق من صحة المستندات واستيفاء الشروط.</w:t>
      </w:r>
    </w:p>
    <w:p w14:paraId="301B8C36" w14:textId="77777777" w:rsidR="005C384C" w:rsidRPr="0046678C" w:rsidRDefault="005C384C" w:rsidP="005C384C">
      <w:pPr>
        <w:rPr>
          <w:sz w:val="32"/>
          <w:szCs w:val="32"/>
          <w:rtl/>
          <w:lang w:bidi="ar-DZ"/>
        </w:rPr>
      </w:pPr>
      <w:r w:rsidRPr="0046678C">
        <w:rPr>
          <w:rFonts w:hint="cs"/>
          <w:sz w:val="32"/>
          <w:szCs w:val="32"/>
          <w:rtl/>
          <w:lang w:bidi="ar-DZ"/>
        </w:rPr>
        <w:t>3. التقييم التربوي (إن لزم): إذا كان التجميد طويل الأمد (فصل دراسي أو أكثر)، يجتمع المرشد الطلابي مع الطلب لتقييم وضعه واقتراح خطة دعم لمساعدته على اللحاق بالزملاء.</w:t>
      </w:r>
    </w:p>
    <w:p w14:paraId="2BDEC60A" w14:textId="77777777" w:rsidR="005C384C" w:rsidRPr="0046678C" w:rsidRDefault="005C384C" w:rsidP="005C384C">
      <w:pPr>
        <w:rPr>
          <w:sz w:val="32"/>
          <w:szCs w:val="32"/>
          <w:rtl/>
          <w:lang w:bidi="ar-DZ"/>
        </w:rPr>
      </w:pPr>
      <w:r w:rsidRPr="0046678C">
        <w:rPr>
          <w:rFonts w:hint="cs"/>
          <w:sz w:val="32"/>
          <w:szCs w:val="32"/>
          <w:rtl/>
          <w:lang w:bidi="ar-DZ"/>
        </w:rPr>
        <w:t>4. التوصية والموافقة: بعد التحقق، ترفع التوصية بالموافقة على الإعادة التفعيل لمدير المدرسة أو الوكيل للمصادقة.</w:t>
      </w:r>
    </w:p>
    <w:p w14:paraId="1C603FFB" w14:textId="77777777" w:rsidR="005C384C" w:rsidRPr="0046678C" w:rsidRDefault="005C384C" w:rsidP="005C384C">
      <w:pPr>
        <w:rPr>
          <w:sz w:val="32"/>
          <w:szCs w:val="32"/>
          <w:rtl/>
          <w:lang w:bidi="ar-DZ"/>
        </w:rPr>
      </w:pPr>
      <w:r w:rsidRPr="0046678C">
        <w:rPr>
          <w:rFonts w:hint="cs"/>
          <w:sz w:val="32"/>
          <w:szCs w:val="32"/>
          <w:rtl/>
          <w:lang w:bidi="ar-DZ"/>
        </w:rPr>
        <w:t>5. الإدخال في النظام: في حال الموافقة، يقوم موظف شؤون الطلاب المخول بتنفيذ العملية في النظام:</w:t>
      </w:r>
    </w:p>
    <w:p w14:paraId="33834B90" w14:textId="77777777" w:rsidR="005C384C" w:rsidRPr="0046678C" w:rsidRDefault="005C384C" w:rsidP="005C384C">
      <w:pPr>
        <w:rPr>
          <w:sz w:val="32"/>
          <w:szCs w:val="32"/>
          <w:rtl/>
          <w:lang w:bidi="ar-DZ"/>
        </w:rPr>
      </w:pPr>
      <w:r w:rsidRPr="0046678C">
        <w:rPr>
          <w:rFonts w:hint="cs"/>
          <w:sz w:val="32"/>
          <w:szCs w:val="32"/>
          <w:rtl/>
          <w:lang w:bidi="ar-DZ"/>
        </w:rPr>
        <w:t xml:space="preserve">   · البحث عن الطالب المجمد وفتح سجله.</w:t>
      </w:r>
    </w:p>
    <w:p w14:paraId="4EF6A2D0" w14:textId="77777777" w:rsidR="005C384C" w:rsidRPr="0046678C" w:rsidRDefault="005C384C" w:rsidP="005C384C">
      <w:pPr>
        <w:rPr>
          <w:sz w:val="32"/>
          <w:szCs w:val="32"/>
          <w:rtl/>
          <w:lang w:bidi="ar-DZ"/>
        </w:rPr>
      </w:pPr>
      <w:r w:rsidRPr="0046678C">
        <w:rPr>
          <w:rFonts w:hint="cs"/>
          <w:sz w:val="32"/>
          <w:szCs w:val="32"/>
          <w:rtl/>
          <w:lang w:bidi="ar-DZ"/>
        </w:rPr>
        <w:t xml:space="preserve">   · اختيار خيار "إعادة تفعيل القيد".</w:t>
      </w:r>
    </w:p>
    <w:p w14:paraId="66D0D4AF" w14:textId="77777777" w:rsidR="005C384C" w:rsidRPr="0046678C" w:rsidRDefault="005C384C" w:rsidP="005C384C">
      <w:pPr>
        <w:rPr>
          <w:sz w:val="32"/>
          <w:szCs w:val="32"/>
          <w:rtl/>
          <w:lang w:bidi="ar-DZ"/>
        </w:rPr>
      </w:pPr>
      <w:r w:rsidRPr="0046678C">
        <w:rPr>
          <w:rFonts w:hint="cs"/>
          <w:sz w:val="32"/>
          <w:szCs w:val="32"/>
          <w:rtl/>
          <w:lang w:bidi="ar-DZ"/>
        </w:rPr>
        <w:t xml:space="preserve">   · إدخال تاريخ إعادة التفعيل الفعلي.</w:t>
      </w:r>
    </w:p>
    <w:p w14:paraId="747C3695" w14:textId="77777777" w:rsidR="005C384C" w:rsidRPr="0046678C" w:rsidRDefault="005C384C" w:rsidP="005C384C">
      <w:pPr>
        <w:rPr>
          <w:sz w:val="32"/>
          <w:szCs w:val="32"/>
          <w:rtl/>
          <w:lang w:bidi="ar-DZ"/>
        </w:rPr>
      </w:pPr>
      <w:r w:rsidRPr="0046678C">
        <w:rPr>
          <w:rFonts w:hint="cs"/>
          <w:sz w:val="32"/>
          <w:szCs w:val="32"/>
          <w:rtl/>
          <w:lang w:bidi="ar-DZ"/>
        </w:rPr>
        <w:t xml:space="preserve">   · رفع المستندات المثبتة لإتمام العملية.</w:t>
      </w:r>
    </w:p>
    <w:p w14:paraId="5C46D961" w14:textId="77777777" w:rsidR="005C384C" w:rsidRPr="0046678C" w:rsidRDefault="005C384C" w:rsidP="005C384C">
      <w:pPr>
        <w:rPr>
          <w:sz w:val="32"/>
          <w:szCs w:val="32"/>
          <w:rtl/>
          <w:lang w:bidi="ar-DZ"/>
        </w:rPr>
      </w:pPr>
      <w:r w:rsidRPr="0046678C">
        <w:rPr>
          <w:rFonts w:hint="cs"/>
          <w:sz w:val="32"/>
          <w:szCs w:val="32"/>
          <w:rtl/>
          <w:lang w:bidi="ar-DZ"/>
        </w:rPr>
        <w:t>6. التنفيذ الآلي للنظام: عند حفظ العملية، ينفذ النظام سلسلة من الإجراءات التلقائية:</w:t>
      </w:r>
    </w:p>
    <w:p w14:paraId="250E43C5" w14:textId="77777777" w:rsidR="005C384C" w:rsidRPr="0046678C" w:rsidRDefault="005C384C" w:rsidP="005C384C">
      <w:pPr>
        <w:rPr>
          <w:sz w:val="32"/>
          <w:szCs w:val="32"/>
          <w:rtl/>
          <w:lang w:bidi="ar-DZ"/>
        </w:rPr>
      </w:pPr>
      <w:r w:rsidRPr="0046678C">
        <w:rPr>
          <w:rFonts w:hint="cs"/>
          <w:sz w:val="32"/>
          <w:szCs w:val="32"/>
          <w:rtl/>
          <w:lang w:bidi="ar-DZ"/>
        </w:rPr>
        <w:t xml:space="preserve">   · تغيير الحالة: تحويل حالة الطالب من مجمد أو موقوف مؤقتاً إلى نشط.</w:t>
      </w:r>
    </w:p>
    <w:p w14:paraId="2F4A94C4" w14:textId="77777777" w:rsidR="005C384C" w:rsidRPr="0046678C" w:rsidRDefault="005C384C" w:rsidP="005C384C">
      <w:pPr>
        <w:rPr>
          <w:sz w:val="32"/>
          <w:szCs w:val="32"/>
          <w:rtl/>
          <w:lang w:bidi="ar-DZ"/>
        </w:rPr>
      </w:pPr>
      <w:r w:rsidRPr="0046678C">
        <w:rPr>
          <w:rFonts w:hint="cs"/>
          <w:sz w:val="32"/>
          <w:szCs w:val="32"/>
          <w:rtl/>
          <w:lang w:bidi="ar-DZ"/>
        </w:rPr>
        <w:t xml:space="preserve">   · استعادة التسجيلات: إعادة تسجيل الطالب تلقائياً في:</w:t>
      </w:r>
    </w:p>
    <w:p w14:paraId="5B39DF85" w14:textId="77777777" w:rsidR="005C384C" w:rsidRPr="0046678C" w:rsidRDefault="005C384C" w:rsidP="005C384C">
      <w:pPr>
        <w:rPr>
          <w:sz w:val="32"/>
          <w:szCs w:val="32"/>
          <w:rtl/>
          <w:lang w:bidi="ar-DZ"/>
        </w:rPr>
      </w:pPr>
      <w:r w:rsidRPr="0046678C">
        <w:rPr>
          <w:rFonts w:hint="cs"/>
          <w:sz w:val="32"/>
          <w:szCs w:val="32"/>
          <w:rtl/>
          <w:lang w:bidi="ar-DZ"/>
        </w:rPr>
        <w:t xml:space="preserve">     · نفس الصف والشعبة السابقين (ما لم يكن هناك ترقية خلال فترة التجميد).</w:t>
      </w:r>
    </w:p>
    <w:p w14:paraId="5640D39F" w14:textId="77777777" w:rsidR="005C384C" w:rsidRPr="0046678C" w:rsidRDefault="005C384C" w:rsidP="005C384C">
      <w:pPr>
        <w:rPr>
          <w:sz w:val="32"/>
          <w:szCs w:val="32"/>
          <w:rtl/>
          <w:lang w:bidi="ar-DZ"/>
        </w:rPr>
      </w:pPr>
      <w:r w:rsidRPr="0046678C">
        <w:rPr>
          <w:rFonts w:hint="cs"/>
          <w:sz w:val="32"/>
          <w:szCs w:val="32"/>
          <w:rtl/>
          <w:lang w:bidi="ar-DZ"/>
        </w:rPr>
        <w:t xml:space="preserve">     · المقررات الدراسية الحالية للفصل (إن كان الفصل لا يزال مستمراً).</w:t>
      </w:r>
    </w:p>
    <w:p w14:paraId="10036098" w14:textId="77777777" w:rsidR="005C384C" w:rsidRPr="0046678C" w:rsidRDefault="005C384C" w:rsidP="005C384C">
      <w:pPr>
        <w:rPr>
          <w:sz w:val="32"/>
          <w:szCs w:val="32"/>
          <w:rtl/>
          <w:lang w:bidi="ar-DZ"/>
        </w:rPr>
      </w:pPr>
      <w:r w:rsidRPr="0046678C">
        <w:rPr>
          <w:rFonts w:hint="cs"/>
          <w:sz w:val="32"/>
          <w:szCs w:val="32"/>
          <w:rtl/>
          <w:lang w:bidi="ar-DZ"/>
        </w:rPr>
        <w:t xml:space="preserve">   · تفعيل الخدمات: إعادة تفعيل صلاحية الطالب وولي الأمر للوصول إلى:</w:t>
      </w:r>
    </w:p>
    <w:p w14:paraId="6C9D54EC" w14:textId="77777777" w:rsidR="005C384C" w:rsidRPr="0046678C" w:rsidRDefault="005C384C" w:rsidP="005C384C">
      <w:pPr>
        <w:rPr>
          <w:sz w:val="32"/>
          <w:szCs w:val="32"/>
          <w:rtl/>
          <w:lang w:bidi="ar-DZ"/>
        </w:rPr>
      </w:pPr>
      <w:r w:rsidRPr="0046678C">
        <w:rPr>
          <w:rFonts w:hint="cs"/>
          <w:sz w:val="32"/>
          <w:szCs w:val="32"/>
          <w:rtl/>
          <w:lang w:bidi="ar-DZ"/>
        </w:rPr>
        <w:lastRenderedPageBreak/>
        <w:t xml:space="preserve">     · البوابة الإلكترونية وكافة الخدمات.</w:t>
      </w:r>
    </w:p>
    <w:p w14:paraId="6ACFDA4B" w14:textId="77777777" w:rsidR="005C384C" w:rsidRPr="0046678C" w:rsidRDefault="005C384C" w:rsidP="005C384C">
      <w:pPr>
        <w:rPr>
          <w:sz w:val="32"/>
          <w:szCs w:val="32"/>
          <w:rtl/>
          <w:lang w:bidi="ar-DZ"/>
        </w:rPr>
      </w:pPr>
      <w:r w:rsidRPr="0046678C">
        <w:rPr>
          <w:rFonts w:hint="cs"/>
          <w:sz w:val="32"/>
          <w:szCs w:val="32"/>
          <w:rtl/>
          <w:lang w:bidi="ar-DZ"/>
        </w:rPr>
        <w:t xml:space="preserve">     · الجدول الدراسي.</w:t>
      </w:r>
    </w:p>
    <w:p w14:paraId="42F65320" w14:textId="77777777" w:rsidR="005C384C" w:rsidRPr="0046678C" w:rsidRDefault="005C384C" w:rsidP="005C384C">
      <w:pPr>
        <w:rPr>
          <w:sz w:val="32"/>
          <w:szCs w:val="32"/>
          <w:rtl/>
          <w:lang w:bidi="ar-DZ"/>
        </w:rPr>
      </w:pPr>
      <w:r w:rsidRPr="0046678C">
        <w:rPr>
          <w:rFonts w:hint="cs"/>
          <w:sz w:val="32"/>
          <w:szCs w:val="32"/>
          <w:rtl/>
          <w:lang w:bidi="ar-DZ"/>
        </w:rPr>
        <w:t xml:space="preserve">     · نظام التسليم والإشعارات.</w:t>
      </w:r>
    </w:p>
    <w:p w14:paraId="7EDFD168" w14:textId="77777777" w:rsidR="005C384C" w:rsidRPr="0046678C" w:rsidRDefault="005C384C" w:rsidP="005C384C">
      <w:pPr>
        <w:rPr>
          <w:sz w:val="32"/>
          <w:szCs w:val="32"/>
          <w:rtl/>
          <w:lang w:bidi="ar-DZ"/>
        </w:rPr>
      </w:pPr>
      <w:r w:rsidRPr="0046678C">
        <w:rPr>
          <w:rFonts w:hint="cs"/>
          <w:sz w:val="32"/>
          <w:szCs w:val="32"/>
          <w:rtl/>
          <w:lang w:bidi="ar-DZ"/>
        </w:rPr>
        <w:t xml:space="preserve">   · تحديث الجداول الزمنية: ضبط الجدول الدراسي والاختبارات بحيث يتناسب مع تاريخ عودة الطالب.</w:t>
      </w:r>
    </w:p>
    <w:p w14:paraId="6B717A5D" w14:textId="77777777" w:rsidR="005C384C" w:rsidRPr="0046678C" w:rsidRDefault="005C384C" w:rsidP="005C384C">
      <w:pPr>
        <w:rPr>
          <w:sz w:val="32"/>
          <w:szCs w:val="32"/>
          <w:rtl/>
          <w:lang w:bidi="ar-DZ"/>
        </w:rPr>
      </w:pPr>
      <w:r w:rsidRPr="0046678C">
        <w:rPr>
          <w:rFonts w:hint="cs"/>
          <w:sz w:val="32"/>
          <w:szCs w:val="32"/>
          <w:rtl/>
          <w:lang w:bidi="ar-DZ"/>
        </w:rPr>
        <w:t xml:space="preserve">   · الإشعارات: إرسال إشعارات آلية إلى:</w:t>
      </w:r>
    </w:p>
    <w:p w14:paraId="7B703E17" w14:textId="77777777" w:rsidR="005C384C" w:rsidRPr="0046678C" w:rsidRDefault="005C384C" w:rsidP="005C384C">
      <w:pPr>
        <w:rPr>
          <w:sz w:val="32"/>
          <w:szCs w:val="32"/>
          <w:rtl/>
          <w:lang w:bidi="ar-DZ"/>
        </w:rPr>
      </w:pPr>
      <w:r w:rsidRPr="0046678C">
        <w:rPr>
          <w:rFonts w:hint="cs"/>
          <w:sz w:val="32"/>
          <w:szCs w:val="32"/>
          <w:rtl/>
          <w:lang w:bidi="ar-DZ"/>
        </w:rPr>
        <w:t xml:space="preserve">     · الطالب وولي الأمر (بشأن إعادة التفعيل وخطوات العودة).</w:t>
      </w:r>
    </w:p>
    <w:p w14:paraId="1C0ADF62" w14:textId="77777777" w:rsidR="005C384C" w:rsidRPr="0046678C" w:rsidRDefault="005C384C" w:rsidP="005C384C">
      <w:pPr>
        <w:rPr>
          <w:sz w:val="32"/>
          <w:szCs w:val="32"/>
          <w:rtl/>
          <w:lang w:bidi="ar-DZ"/>
        </w:rPr>
      </w:pPr>
      <w:r w:rsidRPr="0046678C">
        <w:rPr>
          <w:rFonts w:hint="cs"/>
          <w:sz w:val="32"/>
          <w:szCs w:val="32"/>
          <w:rtl/>
          <w:lang w:bidi="ar-DZ"/>
        </w:rPr>
        <w:t xml:space="preserve">     · معلمي الطالب (للعلم وإعدادية استقباله).</w:t>
      </w:r>
    </w:p>
    <w:p w14:paraId="68288326" w14:textId="77777777" w:rsidR="005C384C" w:rsidRPr="0046678C" w:rsidRDefault="005C384C" w:rsidP="005C384C">
      <w:pPr>
        <w:rPr>
          <w:sz w:val="32"/>
          <w:szCs w:val="32"/>
          <w:rtl/>
          <w:lang w:bidi="ar-DZ"/>
        </w:rPr>
      </w:pPr>
      <w:r w:rsidRPr="0046678C">
        <w:rPr>
          <w:rFonts w:hint="cs"/>
          <w:sz w:val="32"/>
          <w:szCs w:val="32"/>
          <w:rtl/>
          <w:lang w:bidi="ar-DZ"/>
        </w:rPr>
        <w:t xml:space="preserve">     · المرشد الطلابي (لبدء خطة المتابعة والدعم).</w:t>
      </w:r>
    </w:p>
    <w:p w14:paraId="753C2CC2" w14:textId="77777777" w:rsidR="005C384C" w:rsidRPr="0046678C" w:rsidRDefault="005C384C" w:rsidP="005C384C">
      <w:pPr>
        <w:rPr>
          <w:sz w:val="32"/>
          <w:szCs w:val="32"/>
          <w:rtl/>
          <w:lang w:bidi="ar-DZ"/>
        </w:rPr>
      </w:pPr>
      <w:r w:rsidRPr="0046678C">
        <w:rPr>
          <w:rFonts w:hint="cs"/>
          <w:sz w:val="32"/>
          <w:szCs w:val="32"/>
          <w:rtl/>
          <w:lang w:bidi="ar-DZ"/>
        </w:rPr>
        <w:t xml:space="preserve">   · التوثيق: حفظ سجل كامل لعملية الإعادة تفعيل مع المستندات وأسماء الموافقين في الملف الدائم للطالب.</w:t>
      </w:r>
    </w:p>
    <w:p w14:paraId="208DF428" w14:textId="77777777" w:rsidR="005C384C" w:rsidRPr="0046678C" w:rsidRDefault="005C384C" w:rsidP="005C384C">
      <w:pPr>
        <w:rPr>
          <w:sz w:val="32"/>
          <w:szCs w:val="32"/>
          <w:rtl/>
          <w:lang w:bidi="ar-DZ"/>
        </w:rPr>
      </w:pPr>
      <w:r w:rsidRPr="0046678C">
        <w:rPr>
          <w:rFonts w:hint="cs"/>
          <w:sz w:val="32"/>
          <w:szCs w:val="32"/>
          <w:rtl/>
          <w:lang w:bidi="ar-DZ"/>
        </w:rPr>
        <w:t>7. الدعم والمتابعة اللاحقة: يكلف المرشد الطلابي أو معلم الفصل بمتابعة الطالب خلال الأسابيع الأولى من عودته لتقديم الدعم الأكاديمي والاجتماعي اللازم.</w:t>
      </w:r>
    </w:p>
    <w:p w14:paraId="00DC68BE" w14:textId="77777777" w:rsidR="005C384C" w:rsidRPr="0046678C" w:rsidRDefault="005C384C" w:rsidP="005C384C">
      <w:pPr>
        <w:rPr>
          <w:sz w:val="32"/>
          <w:szCs w:val="32"/>
          <w:rtl/>
          <w:lang w:bidi="ar-DZ"/>
        </w:rPr>
      </w:pPr>
    </w:p>
    <w:p w14:paraId="22AAFC12" w14:textId="77777777" w:rsidR="005C384C" w:rsidRPr="0046678C" w:rsidRDefault="005C384C" w:rsidP="005C384C">
      <w:pPr>
        <w:rPr>
          <w:sz w:val="32"/>
          <w:szCs w:val="32"/>
          <w:rtl/>
          <w:lang w:bidi="ar-DZ"/>
        </w:rPr>
      </w:pPr>
      <w:r w:rsidRPr="0046678C">
        <w:rPr>
          <w:rFonts w:hint="cs"/>
          <w:sz w:val="32"/>
          <w:szCs w:val="32"/>
          <w:rtl/>
          <w:lang w:bidi="ar-DZ"/>
        </w:rPr>
        <w:t>7. المخرجات (Outputs)</w:t>
      </w:r>
    </w:p>
    <w:p w14:paraId="1494F71D" w14:textId="77777777" w:rsidR="005C384C" w:rsidRPr="0046678C" w:rsidRDefault="005C384C" w:rsidP="005C384C">
      <w:pPr>
        <w:rPr>
          <w:sz w:val="32"/>
          <w:szCs w:val="32"/>
          <w:rtl/>
          <w:lang w:bidi="ar-DZ"/>
        </w:rPr>
      </w:pPr>
    </w:p>
    <w:p w14:paraId="31D8D7D5" w14:textId="77777777" w:rsidR="005C384C" w:rsidRPr="0046678C" w:rsidRDefault="005C384C" w:rsidP="005C384C">
      <w:pPr>
        <w:rPr>
          <w:sz w:val="32"/>
          <w:szCs w:val="32"/>
          <w:rtl/>
          <w:lang w:bidi="ar-DZ"/>
        </w:rPr>
      </w:pPr>
      <w:r w:rsidRPr="0046678C">
        <w:rPr>
          <w:rFonts w:hint="cs"/>
          <w:sz w:val="32"/>
          <w:szCs w:val="32"/>
          <w:rtl/>
          <w:lang w:bidi="ar-DZ"/>
        </w:rPr>
        <w:t>· طالب بحالة نشط في النظام.</w:t>
      </w:r>
    </w:p>
    <w:p w14:paraId="66DCE2BA" w14:textId="77777777" w:rsidR="005C384C" w:rsidRPr="0046678C" w:rsidRDefault="005C384C" w:rsidP="005C384C">
      <w:pPr>
        <w:rPr>
          <w:sz w:val="32"/>
          <w:szCs w:val="32"/>
          <w:rtl/>
          <w:lang w:bidi="ar-DZ"/>
        </w:rPr>
      </w:pPr>
      <w:r w:rsidRPr="0046678C">
        <w:rPr>
          <w:rFonts w:hint="cs"/>
          <w:sz w:val="32"/>
          <w:szCs w:val="32"/>
          <w:rtl/>
          <w:lang w:bidi="ar-DZ"/>
        </w:rPr>
        <w:t>· إعادة تسجيل الطالب في صفه وشعبته ومقرراته الدراسية.</w:t>
      </w:r>
    </w:p>
    <w:p w14:paraId="42F2E1AF" w14:textId="77777777" w:rsidR="005C384C" w:rsidRPr="0046678C" w:rsidRDefault="005C384C" w:rsidP="005C384C">
      <w:pPr>
        <w:rPr>
          <w:sz w:val="32"/>
          <w:szCs w:val="32"/>
          <w:rtl/>
          <w:lang w:bidi="ar-DZ"/>
        </w:rPr>
      </w:pPr>
      <w:r w:rsidRPr="0046678C">
        <w:rPr>
          <w:rFonts w:hint="cs"/>
          <w:sz w:val="32"/>
          <w:szCs w:val="32"/>
          <w:rtl/>
          <w:lang w:bidi="ar-DZ"/>
        </w:rPr>
        <w:t>· إشعارات لجميع الأطراف المعنية بعودة الطالب.</w:t>
      </w:r>
    </w:p>
    <w:p w14:paraId="7AC8CC24" w14:textId="77777777" w:rsidR="005C384C" w:rsidRPr="0046678C" w:rsidRDefault="005C384C" w:rsidP="005C384C">
      <w:pPr>
        <w:rPr>
          <w:sz w:val="32"/>
          <w:szCs w:val="32"/>
          <w:rtl/>
          <w:lang w:bidi="ar-DZ"/>
        </w:rPr>
      </w:pPr>
      <w:r w:rsidRPr="0046678C">
        <w:rPr>
          <w:rFonts w:hint="cs"/>
          <w:sz w:val="32"/>
          <w:szCs w:val="32"/>
          <w:rtl/>
          <w:lang w:bidi="ar-DZ"/>
        </w:rPr>
        <w:t>· خطة دعم ومتابعة للطالب (إن لزم الأمر).</w:t>
      </w:r>
    </w:p>
    <w:p w14:paraId="044C6B8E" w14:textId="77777777" w:rsidR="005C384C" w:rsidRPr="0046678C" w:rsidRDefault="005C384C" w:rsidP="005C384C">
      <w:pPr>
        <w:rPr>
          <w:sz w:val="32"/>
          <w:szCs w:val="32"/>
          <w:rtl/>
          <w:lang w:bidi="ar-DZ"/>
        </w:rPr>
      </w:pPr>
      <w:r w:rsidRPr="0046678C">
        <w:rPr>
          <w:rFonts w:hint="cs"/>
          <w:sz w:val="32"/>
          <w:szCs w:val="32"/>
          <w:rtl/>
          <w:lang w:bidi="ar-DZ"/>
        </w:rPr>
        <w:t>· سجل موثق في ملف الطالب يبين تاريخ وسبب الإعادة التفعيل.</w:t>
      </w:r>
    </w:p>
    <w:p w14:paraId="02C6DE69" w14:textId="77777777" w:rsidR="005C384C" w:rsidRPr="0046678C" w:rsidRDefault="005C384C" w:rsidP="005C384C">
      <w:pPr>
        <w:rPr>
          <w:sz w:val="32"/>
          <w:szCs w:val="32"/>
          <w:rtl/>
          <w:lang w:bidi="ar-DZ"/>
        </w:rPr>
      </w:pPr>
      <w:r w:rsidRPr="0046678C">
        <w:rPr>
          <w:rFonts w:hint="cs"/>
          <w:sz w:val="32"/>
          <w:szCs w:val="32"/>
          <w:rtl/>
          <w:lang w:bidi="ar-DZ"/>
        </w:rPr>
        <w:t>· تحديث في التقارير الإحصائية للمدرسة.</w:t>
      </w:r>
    </w:p>
    <w:p w14:paraId="224F21FC" w14:textId="77777777" w:rsidR="005C384C" w:rsidRPr="0046678C" w:rsidRDefault="005C384C" w:rsidP="005C384C">
      <w:pPr>
        <w:rPr>
          <w:sz w:val="32"/>
          <w:szCs w:val="32"/>
          <w:rtl/>
          <w:lang w:bidi="ar-DZ"/>
        </w:rPr>
      </w:pPr>
    </w:p>
    <w:p w14:paraId="50D79119" w14:textId="77777777" w:rsidR="005C384C" w:rsidRPr="0046678C" w:rsidRDefault="005C384C" w:rsidP="005C384C">
      <w:pPr>
        <w:rPr>
          <w:sz w:val="32"/>
          <w:szCs w:val="32"/>
          <w:rtl/>
          <w:lang w:bidi="ar-DZ"/>
        </w:rPr>
      </w:pPr>
      <w:r w:rsidRPr="0046678C">
        <w:rPr>
          <w:rFonts w:hint="cs"/>
          <w:sz w:val="32"/>
          <w:szCs w:val="32"/>
          <w:rtl/>
          <w:lang w:bidi="ar-DZ"/>
        </w:rPr>
        <w:lastRenderedPageBreak/>
        <w:t>8. القيود والشروط (Business Rules)</w:t>
      </w:r>
    </w:p>
    <w:p w14:paraId="78E640AC" w14:textId="77777777" w:rsidR="005C384C" w:rsidRPr="0046678C" w:rsidRDefault="005C384C" w:rsidP="005C384C">
      <w:pPr>
        <w:rPr>
          <w:sz w:val="32"/>
          <w:szCs w:val="32"/>
          <w:rtl/>
          <w:lang w:bidi="ar-DZ"/>
        </w:rPr>
      </w:pPr>
    </w:p>
    <w:p w14:paraId="344C0976" w14:textId="77777777" w:rsidR="005C384C" w:rsidRPr="0046678C" w:rsidRDefault="005C384C" w:rsidP="005C384C">
      <w:pPr>
        <w:rPr>
          <w:sz w:val="32"/>
          <w:szCs w:val="32"/>
          <w:rtl/>
          <w:lang w:bidi="ar-DZ"/>
        </w:rPr>
      </w:pPr>
      <w:r w:rsidRPr="0046678C">
        <w:rPr>
          <w:rFonts w:hint="cs"/>
          <w:sz w:val="32"/>
          <w:szCs w:val="32"/>
          <w:rtl/>
          <w:lang w:bidi="ar-DZ"/>
        </w:rPr>
        <w:t>· لا يمكن إعادة تفعيل طالب مجمد إلا بعد تقديم أدلة قاطعة على زوال سبب التجميد.</w:t>
      </w:r>
    </w:p>
    <w:p w14:paraId="6413BAD3" w14:textId="77777777" w:rsidR="005C384C" w:rsidRPr="0046678C" w:rsidRDefault="005C384C" w:rsidP="005C384C">
      <w:pPr>
        <w:rPr>
          <w:sz w:val="32"/>
          <w:szCs w:val="32"/>
          <w:rtl/>
          <w:lang w:bidi="ar-DZ"/>
        </w:rPr>
      </w:pPr>
      <w:r w:rsidRPr="0046678C">
        <w:rPr>
          <w:rFonts w:hint="cs"/>
          <w:sz w:val="32"/>
          <w:szCs w:val="32"/>
          <w:rtl/>
          <w:lang w:bidi="ar-DZ"/>
        </w:rPr>
        <w:t>· إذا تجاوزت مدة التجميد فصلاً دراسياً كاملاً، فقد يتم إعادة تنسيب الطالب في فصل أو برنامج دراسي مختلف (بعد تقييم لجنة).</w:t>
      </w:r>
    </w:p>
    <w:p w14:paraId="63F30B04" w14:textId="77777777" w:rsidR="005C384C" w:rsidRPr="0046678C" w:rsidRDefault="005C384C" w:rsidP="005C384C">
      <w:pPr>
        <w:rPr>
          <w:sz w:val="32"/>
          <w:szCs w:val="32"/>
          <w:rtl/>
          <w:lang w:bidi="ar-DZ"/>
        </w:rPr>
      </w:pPr>
      <w:r w:rsidRPr="0046678C">
        <w:rPr>
          <w:rFonts w:hint="cs"/>
          <w:sz w:val="32"/>
          <w:szCs w:val="32"/>
          <w:rtl/>
          <w:lang w:bidi="ar-DZ"/>
        </w:rPr>
        <w:t>· يجب أن تتم الموافقة على إعادة التفعيل من نفس الجهة التي وافقت على التجميد أو من درجة أعلى.</w:t>
      </w:r>
    </w:p>
    <w:p w14:paraId="7DFA7489" w14:textId="77777777" w:rsidR="005C384C" w:rsidRPr="0046678C" w:rsidRDefault="005C384C" w:rsidP="005C384C">
      <w:pPr>
        <w:rPr>
          <w:sz w:val="32"/>
          <w:szCs w:val="32"/>
          <w:rtl/>
          <w:lang w:bidi="ar-DZ"/>
        </w:rPr>
      </w:pPr>
      <w:r w:rsidRPr="0046678C">
        <w:rPr>
          <w:rFonts w:hint="cs"/>
          <w:sz w:val="32"/>
          <w:szCs w:val="32"/>
          <w:rtl/>
          <w:lang w:bidi="ar-DZ"/>
        </w:rPr>
        <w:t>· إذا كان التجميد لأسباب مالية، يجب سداد كامل المستحقات قبل إعادة التفعيل.</w:t>
      </w:r>
    </w:p>
    <w:p w14:paraId="0C55B50B" w14:textId="77777777" w:rsidR="005C384C" w:rsidRPr="0046678C" w:rsidRDefault="005C384C" w:rsidP="005C384C">
      <w:pPr>
        <w:rPr>
          <w:sz w:val="32"/>
          <w:szCs w:val="32"/>
          <w:rtl/>
          <w:lang w:bidi="ar-DZ"/>
        </w:rPr>
      </w:pPr>
      <w:r w:rsidRPr="0046678C">
        <w:rPr>
          <w:rFonts w:hint="cs"/>
          <w:sz w:val="32"/>
          <w:szCs w:val="32"/>
          <w:rtl/>
          <w:lang w:bidi="ar-DZ"/>
        </w:rPr>
        <w:t>· لا يمكن إعادة تفعيل طالب خلال الأسبوعين الأخيرين من الفصل الدراسي إلا في حالات استثنائية وبقرار من مدير المكتب التربوي.</w:t>
      </w:r>
    </w:p>
    <w:p w14:paraId="4F0F117B" w14:textId="77777777" w:rsidR="005C384C" w:rsidRPr="0046678C" w:rsidRDefault="005C384C" w:rsidP="005C384C">
      <w:pPr>
        <w:rPr>
          <w:sz w:val="32"/>
          <w:szCs w:val="32"/>
          <w:rtl/>
          <w:lang w:bidi="ar-DZ"/>
        </w:rPr>
      </w:pPr>
      <w:r w:rsidRPr="0046678C">
        <w:rPr>
          <w:rFonts w:hint="cs"/>
          <w:sz w:val="32"/>
          <w:szCs w:val="32"/>
          <w:rtl/>
          <w:lang w:bidi="ar-DZ"/>
        </w:rPr>
        <w:t>· يحتفظ النظام ببيانات فترة التجميد (التواريخ، الأسباب) في السجل التاريخي ولا يمكن محوها.</w:t>
      </w:r>
    </w:p>
    <w:p w14:paraId="101E7527" w14:textId="77777777" w:rsidR="005C384C" w:rsidRPr="0046678C" w:rsidRDefault="005C384C" w:rsidP="005C384C">
      <w:pPr>
        <w:rPr>
          <w:sz w:val="32"/>
          <w:szCs w:val="32"/>
          <w:rtl/>
          <w:lang w:bidi="ar-DZ"/>
        </w:rPr>
      </w:pPr>
    </w:p>
    <w:p w14:paraId="7B8107FF" w14:textId="77777777" w:rsidR="005C384C" w:rsidRPr="0046678C" w:rsidRDefault="005C384C" w:rsidP="005C384C">
      <w:pPr>
        <w:rPr>
          <w:sz w:val="32"/>
          <w:szCs w:val="32"/>
          <w:rtl/>
          <w:lang w:bidi="ar-DZ"/>
        </w:rPr>
      </w:pPr>
      <w:r w:rsidRPr="0046678C">
        <w:rPr>
          <w:rFonts w:hint="cs"/>
          <w:sz w:val="32"/>
          <w:szCs w:val="32"/>
          <w:rtl/>
          <w:lang w:bidi="ar-DZ"/>
        </w:rPr>
        <w:t>9. الارتباط بمكتب التربية والتعليم</w:t>
      </w:r>
    </w:p>
    <w:p w14:paraId="201CAFA2" w14:textId="77777777" w:rsidR="005C384C" w:rsidRPr="0046678C" w:rsidRDefault="005C384C" w:rsidP="005C384C">
      <w:pPr>
        <w:rPr>
          <w:sz w:val="32"/>
          <w:szCs w:val="32"/>
          <w:rtl/>
          <w:lang w:bidi="ar-DZ"/>
        </w:rPr>
      </w:pPr>
    </w:p>
    <w:p w14:paraId="078AA635" w14:textId="77777777" w:rsidR="005C384C" w:rsidRPr="0046678C" w:rsidRDefault="005C384C" w:rsidP="005C384C">
      <w:pPr>
        <w:rPr>
          <w:sz w:val="32"/>
          <w:szCs w:val="32"/>
          <w:rtl/>
          <w:lang w:bidi="ar-DZ"/>
        </w:rPr>
      </w:pPr>
      <w:r w:rsidRPr="0046678C">
        <w:rPr>
          <w:rFonts w:hint="cs"/>
          <w:sz w:val="32"/>
          <w:szCs w:val="32"/>
          <w:rtl/>
          <w:lang w:bidi="ar-DZ"/>
        </w:rPr>
        <w:t>· في حالات التجميد الطويلة أو التي تتعلق بقرارات تأديبية هامة، قد تتطلب عملية إعادة التفعيل إعلام مكتب التربية أو حتى موافقته.</w:t>
      </w:r>
    </w:p>
    <w:p w14:paraId="6D16F640" w14:textId="77777777" w:rsidR="005C384C" w:rsidRPr="0046678C" w:rsidRDefault="005C384C" w:rsidP="005C384C">
      <w:pPr>
        <w:rPr>
          <w:sz w:val="32"/>
          <w:szCs w:val="32"/>
          <w:rtl/>
          <w:lang w:bidi="ar-DZ"/>
        </w:rPr>
      </w:pPr>
      <w:r w:rsidRPr="0046678C">
        <w:rPr>
          <w:rFonts w:hint="cs"/>
          <w:sz w:val="32"/>
          <w:szCs w:val="32"/>
          <w:rtl/>
          <w:lang w:bidi="ar-DZ"/>
        </w:rPr>
        <w:t>· يمكن للمكتب تحديد حد أقصى لمدة التجميد المسموح بها قبل أن يتحول الوضع إلى "انسحاب" أو "إلغاء قيد".</w:t>
      </w:r>
    </w:p>
    <w:p w14:paraId="24F1DB87" w14:textId="77777777" w:rsidR="005C384C" w:rsidRPr="0046678C" w:rsidRDefault="005C384C" w:rsidP="005C384C">
      <w:pPr>
        <w:rPr>
          <w:sz w:val="32"/>
          <w:szCs w:val="32"/>
          <w:rtl/>
          <w:lang w:bidi="ar-DZ"/>
        </w:rPr>
      </w:pPr>
      <w:r w:rsidRPr="0046678C">
        <w:rPr>
          <w:rFonts w:hint="cs"/>
          <w:sz w:val="32"/>
          <w:szCs w:val="32"/>
          <w:rtl/>
          <w:lang w:bidi="ar-DZ"/>
        </w:rPr>
        <w:t>· يُرفع تقرير سنوي للمكتب يتضمن إحصائيات عن أعداد الطلاب المجمدين الذين أعيد تفعيلهم وأسباب التجميد.</w:t>
      </w:r>
    </w:p>
    <w:p w14:paraId="6D7FA1A2" w14:textId="77777777" w:rsidR="005C384C" w:rsidRPr="0046678C" w:rsidRDefault="005C384C" w:rsidP="005C384C">
      <w:pPr>
        <w:rPr>
          <w:sz w:val="32"/>
          <w:szCs w:val="32"/>
          <w:rtl/>
          <w:lang w:bidi="ar-DZ"/>
        </w:rPr>
      </w:pPr>
    </w:p>
    <w:p w14:paraId="5468AAA7" w14:textId="77777777" w:rsidR="005C384C" w:rsidRPr="0046678C" w:rsidRDefault="005C384C" w:rsidP="005C384C">
      <w:pPr>
        <w:rPr>
          <w:sz w:val="32"/>
          <w:szCs w:val="32"/>
          <w:rtl/>
          <w:lang w:bidi="ar-DZ"/>
        </w:rPr>
      </w:pPr>
      <w:r w:rsidRPr="0046678C">
        <w:rPr>
          <w:rFonts w:hint="cs"/>
          <w:sz w:val="32"/>
          <w:szCs w:val="32"/>
          <w:rtl/>
          <w:lang w:bidi="ar-DZ"/>
        </w:rPr>
        <w:t>10. العلاقة مع الكيانات الأخرى</w:t>
      </w:r>
    </w:p>
    <w:p w14:paraId="4E67AA99" w14:textId="77777777" w:rsidR="005C384C" w:rsidRPr="0046678C" w:rsidRDefault="005C384C" w:rsidP="005C384C">
      <w:pPr>
        <w:rPr>
          <w:sz w:val="32"/>
          <w:szCs w:val="32"/>
          <w:rtl/>
          <w:lang w:bidi="ar-DZ"/>
        </w:rPr>
      </w:pPr>
    </w:p>
    <w:p w14:paraId="7A0898EE" w14:textId="77777777" w:rsidR="005C384C" w:rsidRPr="0046678C" w:rsidRDefault="005C384C" w:rsidP="005C384C">
      <w:pPr>
        <w:rPr>
          <w:sz w:val="32"/>
          <w:szCs w:val="32"/>
          <w:rtl/>
          <w:lang w:bidi="ar-DZ"/>
        </w:rPr>
      </w:pPr>
      <w:r w:rsidRPr="0046678C">
        <w:rPr>
          <w:rFonts w:hint="cs"/>
          <w:sz w:val="32"/>
          <w:szCs w:val="32"/>
          <w:rtl/>
          <w:lang w:bidi="ar-DZ"/>
        </w:rPr>
        <w:lastRenderedPageBreak/>
        <w:t>· كيان الطالب: تغيير الحالة الأساسية من مجمد إلى نشط.</w:t>
      </w:r>
    </w:p>
    <w:p w14:paraId="36DFCB23" w14:textId="77777777" w:rsidR="005C384C" w:rsidRPr="0046678C" w:rsidRDefault="005C384C" w:rsidP="005C384C">
      <w:pPr>
        <w:rPr>
          <w:sz w:val="32"/>
          <w:szCs w:val="32"/>
          <w:rtl/>
          <w:lang w:bidi="ar-DZ"/>
        </w:rPr>
      </w:pPr>
      <w:r w:rsidRPr="0046678C">
        <w:rPr>
          <w:rFonts w:hint="cs"/>
          <w:sz w:val="32"/>
          <w:szCs w:val="32"/>
          <w:rtl/>
          <w:lang w:bidi="ar-DZ"/>
        </w:rPr>
        <w:t>· كية التجميد/الإيقاف: يتم إغلاق سجل التجميد برابط إلى سجل إعادة التفعيل.</w:t>
      </w:r>
    </w:p>
    <w:p w14:paraId="4280CE1D" w14:textId="77777777" w:rsidR="005C384C" w:rsidRPr="0046678C" w:rsidRDefault="005C384C" w:rsidP="005C384C">
      <w:pPr>
        <w:rPr>
          <w:sz w:val="32"/>
          <w:szCs w:val="32"/>
          <w:rtl/>
          <w:lang w:bidi="ar-DZ"/>
        </w:rPr>
      </w:pPr>
      <w:r w:rsidRPr="0046678C">
        <w:rPr>
          <w:rFonts w:hint="cs"/>
          <w:sz w:val="32"/>
          <w:szCs w:val="32"/>
          <w:rtl/>
          <w:lang w:bidi="ar-DZ"/>
        </w:rPr>
        <w:t>· كية الصف/الشعبة: إعادة الطالب إلى قائمة الطلاب النشطين.</w:t>
      </w:r>
    </w:p>
    <w:p w14:paraId="6270048D" w14:textId="77777777" w:rsidR="005C384C" w:rsidRPr="0046678C" w:rsidRDefault="005C384C" w:rsidP="005C384C">
      <w:pPr>
        <w:rPr>
          <w:sz w:val="32"/>
          <w:szCs w:val="32"/>
          <w:rtl/>
          <w:lang w:bidi="ar-DZ"/>
        </w:rPr>
      </w:pPr>
      <w:r w:rsidRPr="0046678C">
        <w:rPr>
          <w:rFonts w:hint="cs"/>
          <w:sz w:val="32"/>
          <w:szCs w:val="32"/>
          <w:rtl/>
          <w:lang w:bidi="ar-DZ"/>
        </w:rPr>
        <w:t>· كية المقرر الدراسي: إعادة تسجيل الطالب في المقررات الجارية.</w:t>
      </w:r>
    </w:p>
    <w:p w14:paraId="7E6B8324" w14:textId="77777777" w:rsidR="005C384C" w:rsidRPr="0046678C" w:rsidRDefault="005C384C" w:rsidP="005C384C">
      <w:pPr>
        <w:rPr>
          <w:sz w:val="32"/>
          <w:szCs w:val="32"/>
          <w:rtl/>
          <w:lang w:bidi="ar-DZ"/>
        </w:rPr>
      </w:pPr>
      <w:r w:rsidRPr="0046678C">
        <w:rPr>
          <w:rFonts w:hint="cs"/>
          <w:sz w:val="32"/>
          <w:szCs w:val="32"/>
          <w:rtl/>
          <w:lang w:bidi="ar-DZ"/>
        </w:rPr>
        <w:t>· كية الإشعارات: لإعلام جميع المعنيين.</w:t>
      </w:r>
    </w:p>
    <w:p w14:paraId="7D92E7D2" w14:textId="77777777" w:rsidR="005C384C" w:rsidRPr="0046678C" w:rsidRDefault="005C384C" w:rsidP="005C384C">
      <w:pPr>
        <w:rPr>
          <w:sz w:val="32"/>
          <w:szCs w:val="32"/>
          <w:rtl/>
          <w:lang w:bidi="ar-DZ"/>
        </w:rPr>
      </w:pPr>
      <w:r w:rsidRPr="0046678C">
        <w:rPr>
          <w:rFonts w:hint="cs"/>
          <w:sz w:val="32"/>
          <w:szCs w:val="32"/>
          <w:rtl/>
          <w:lang w:bidi="ar-DZ"/>
        </w:rPr>
        <w:t>· كية المرشد الطلابي: لتقديم الدعم النفسي والأكاديمي خلال فترة العودة.</w:t>
      </w:r>
    </w:p>
    <w:p w14:paraId="07D46B4A" w14:textId="77777777" w:rsidR="005C384C" w:rsidRPr="0046678C" w:rsidRDefault="005C384C" w:rsidP="005C384C">
      <w:pPr>
        <w:rPr>
          <w:sz w:val="32"/>
          <w:szCs w:val="32"/>
          <w:rtl/>
          <w:lang w:bidi="ar-DZ"/>
        </w:rPr>
      </w:pPr>
    </w:p>
    <w:p w14:paraId="7B249D11" w14:textId="77777777" w:rsidR="005C384C" w:rsidRPr="0046678C" w:rsidRDefault="005C384C" w:rsidP="005C384C">
      <w:pPr>
        <w:rPr>
          <w:sz w:val="32"/>
          <w:szCs w:val="32"/>
          <w:rtl/>
          <w:lang w:bidi="ar-DZ"/>
        </w:rPr>
      </w:pPr>
      <w:r w:rsidRPr="0046678C">
        <w:rPr>
          <w:rFonts w:hint="cs"/>
          <w:sz w:val="32"/>
          <w:szCs w:val="32"/>
          <w:rtl/>
          <w:lang w:bidi="ar-DZ"/>
        </w:rPr>
        <w:t>11. ملاحظات</w:t>
      </w:r>
    </w:p>
    <w:p w14:paraId="46AA954E" w14:textId="77777777" w:rsidR="005C384C" w:rsidRPr="0046678C" w:rsidRDefault="005C384C" w:rsidP="005C384C">
      <w:pPr>
        <w:rPr>
          <w:sz w:val="32"/>
          <w:szCs w:val="32"/>
          <w:rtl/>
          <w:lang w:bidi="ar-DZ"/>
        </w:rPr>
      </w:pPr>
    </w:p>
    <w:p w14:paraId="192E9C31" w14:textId="77777777" w:rsidR="005C384C" w:rsidRPr="0046678C" w:rsidRDefault="005C384C" w:rsidP="005C384C">
      <w:pPr>
        <w:rPr>
          <w:sz w:val="32"/>
          <w:szCs w:val="32"/>
          <w:rtl/>
          <w:lang w:bidi="ar-DZ"/>
        </w:rPr>
      </w:pPr>
      <w:r w:rsidRPr="0046678C">
        <w:rPr>
          <w:rFonts w:hint="cs"/>
          <w:sz w:val="32"/>
          <w:szCs w:val="32"/>
          <w:rtl/>
          <w:lang w:bidi="ar-DZ"/>
        </w:rPr>
        <w:t>· يجب التعامل مع عملية إعادة التفعيل بحساسية، خاصة إذا كان التجميد لأسباب صحية أو نفسية، لضمان تكيف سلس للطالب.</w:t>
      </w:r>
    </w:p>
    <w:p w14:paraId="2C2AC8E3" w14:textId="77777777" w:rsidR="005C384C" w:rsidRPr="0046678C" w:rsidRDefault="005C384C" w:rsidP="005C384C">
      <w:pPr>
        <w:rPr>
          <w:sz w:val="32"/>
          <w:szCs w:val="32"/>
          <w:rtl/>
          <w:lang w:bidi="ar-DZ"/>
        </w:rPr>
      </w:pPr>
      <w:r w:rsidRPr="0046678C">
        <w:rPr>
          <w:rFonts w:hint="cs"/>
          <w:sz w:val="32"/>
          <w:szCs w:val="32"/>
          <w:rtl/>
          <w:lang w:bidi="ar-DZ"/>
        </w:rPr>
        <w:t>· يمكن للنظام إنشاء قائمة مهام تلقائية للمعلمين والمرشد عند إعادة تفعيل طالب (مثل: "تقييم مستوى الطالب بعد غياب"، "توفير مواد مراجعة").</w:t>
      </w:r>
    </w:p>
    <w:p w14:paraId="00697214" w14:textId="77777777" w:rsidR="005C384C" w:rsidRPr="0046678C" w:rsidRDefault="005C384C" w:rsidP="005C384C">
      <w:pPr>
        <w:rPr>
          <w:sz w:val="32"/>
          <w:szCs w:val="32"/>
          <w:rtl/>
          <w:lang w:bidi="ar-DZ"/>
        </w:rPr>
      </w:pPr>
      <w:r w:rsidRPr="0046678C">
        <w:rPr>
          <w:rFonts w:hint="cs"/>
          <w:sz w:val="32"/>
          <w:szCs w:val="32"/>
          <w:rtl/>
          <w:lang w:bidi="ar-DZ"/>
        </w:rPr>
        <w:t>· في حالة العودة في منتصف الفصل، يجب على النظام حساب المتطلبات الأكاديمية المتبقية وتنبيه الطالب والمعلم بها.</w:t>
      </w:r>
    </w:p>
    <w:p w14:paraId="684A12EC" w14:textId="77777777" w:rsidR="005C384C" w:rsidRPr="0046678C" w:rsidRDefault="005C384C" w:rsidP="005C384C">
      <w:pPr>
        <w:rPr>
          <w:sz w:val="32"/>
          <w:szCs w:val="32"/>
          <w:rtl/>
          <w:lang w:bidi="ar-DZ"/>
        </w:rPr>
      </w:pPr>
      <w:r w:rsidRPr="0046678C">
        <w:rPr>
          <w:rFonts w:hint="cs"/>
          <w:sz w:val="32"/>
          <w:szCs w:val="32"/>
          <w:rtl/>
          <w:lang w:bidi="ar-DZ"/>
        </w:rPr>
        <w:t>· يُفضل عقد جلسة استقبال قصيرة للطالب العائد مع المرشد الطلابي ووكيل الشؤون التعليمية.</w:t>
      </w:r>
    </w:p>
    <w:p w14:paraId="7CC4E7A3" w14:textId="77777777" w:rsidR="005C384C" w:rsidRPr="0046678C" w:rsidRDefault="005C384C" w:rsidP="005C384C">
      <w:pPr>
        <w:rPr>
          <w:sz w:val="32"/>
          <w:szCs w:val="32"/>
          <w:rtl/>
          <w:lang w:bidi="ar-DZ"/>
        </w:rPr>
      </w:pPr>
    </w:p>
    <w:p w14:paraId="28F742C4" w14:textId="77777777" w:rsidR="005C384C" w:rsidRPr="0046678C" w:rsidRDefault="005C384C" w:rsidP="005C384C">
      <w:pPr>
        <w:rPr>
          <w:sz w:val="32"/>
          <w:szCs w:val="32"/>
          <w:rtl/>
          <w:lang w:bidi="ar-DZ"/>
        </w:rPr>
      </w:pPr>
    </w:p>
    <w:p w14:paraId="30C91812" w14:textId="77777777" w:rsidR="005C384C" w:rsidRPr="0046678C" w:rsidRDefault="005C384C" w:rsidP="005C384C">
      <w:pPr>
        <w:rPr>
          <w:sz w:val="32"/>
          <w:szCs w:val="32"/>
          <w:rtl/>
          <w:lang w:bidi="ar-DZ"/>
        </w:rPr>
      </w:pPr>
    </w:p>
    <w:p w14:paraId="2DAD2D3A" w14:textId="77777777" w:rsidR="005C384C" w:rsidRPr="0046678C" w:rsidRDefault="005C384C" w:rsidP="005C384C">
      <w:pPr>
        <w:rPr>
          <w:sz w:val="32"/>
          <w:szCs w:val="32"/>
          <w:highlight w:val="yellow"/>
          <w:rtl/>
          <w:lang w:bidi="ar-DZ"/>
        </w:rPr>
      </w:pPr>
      <w:r w:rsidRPr="0046678C">
        <w:rPr>
          <w:rFonts w:hint="cs"/>
          <w:sz w:val="32"/>
          <w:szCs w:val="32"/>
          <w:highlight w:val="yellow"/>
          <w:rtl/>
          <w:lang w:bidi="ar-DZ"/>
        </w:rPr>
        <w:t>العملية (28): معالجة ورصد حالات الانقطاع والغياب المزمن (وضع علامة منقطع)</w:t>
      </w:r>
    </w:p>
    <w:p w14:paraId="67ACD6DF" w14:textId="77777777" w:rsidR="005C384C" w:rsidRPr="0046678C" w:rsidRDefault="005C384C" w:rsidP="005C384C">
      <w:pPr>
        <w:rPr>
          <w:sz w:val="32"/>
          <w:szCs w:val="32"/>
          <w:highlight w:val="yellow"/>
          <w:rtl/>
          <w:lang w:bidi="ar-DZ"/>
        </w:rPr>
      </w:pPr>
    </w:p>
    <w:p w14:paraId="6CBC09D1" w14:textId="77777777" w:rsidR="005C384C" w:rsidRPr="0046678C" w:rsidRDefault="005C384C" w:rsidP="005C384C">
      <w:pPr>
        <w:rPr>
          <w:sz w:val="32"/>
          <w:szCs w:val="32"/>
          <w:rtl/>
          <w:lang w:bidi="ar-DZ"/>
        </w:rPr>
      </w:pPr>
      <w:r w:rsidRPr="0046678C">
        <w:rPr>
          <w:rFonts w:hint="cs"/>
          <w:sz w:val="32"/>
          <w:szCs w:val="32"/>
          <w:rtl/>
          <w:lang w:bidi="ar-DZ"/>
        </w:rPr>
        <w:t>1. اسم العملية</w:t>
      </w:r>
    </w:p>
    <w:p w14:paraId="04D18AD8" w14:textId="77777777" w:rsidR="005C384C" w:rsidRPr="0046678C" w:rsidRDefault="005C384C" w:rsidP="005C384C">
      <w:pPr>
        <w:rPr>
          <w:sz w:val="32"/>
          <w:szCs w:val="32"/>
          <w:rtl/>
          <w:lang w:bidi="ar-DZ"/>
        </w:rPr>
      </w:pPr>
      <w:r w:rsidRPr="0046678C">
        <w:rPr>
          <w:rFonts w:hint="cs"/>
          <w:sz w:val="32"/>
          <w:szCs w:val="32"/>
          <w:rtl/>
          <w:lang w:bidi="ar-DZ"/>
        </w:rPr>
        <w:lastRenderedPageBreak/>
        <w:t>معالجة ورصد حالات الانقطاع والغياب المزمن (وضع علامة منقطع)</w:t>
      </w:r>
    </w:p>
    <w:p w14:paraId="75C833F1" w14:textId="77777777" w:rsidR="005C384C" w:rsidRPr="0046678C" w:rsidRDefault="005C384C" w:rsidP="005C384C">
      <w:pPr>
        <w:rPr>
          <w:sz w:val="32"/>
          <w:szCs w:val="32"/>
          <w:rtl/>
          <w:lang w:bidi="ar-DZ"/>
        </w:rPr>
      </w:pPr>
    </w:p>
    <w:p w14:paraId="1C7D9C97" w14:textId="77777777" w:rsidR="005C384C" w:rsidRPr="0046678C" w:rsidRDefault="005C384C" w:rsidP="005C384C">
      <w:pPr>
        <w:rPr>
          <w:sz w:val="32"/>
          <w:szCs w:val="32"/>
          <w:rtl/>
          <w:lang w:bidi="ar-DZ"/>
        </w:rPr>
      </w:pPr>
      <w:r w:rsidRPr="0046678C">
        <w:rPr>
          <w:rFonts w:hint="cs"/>
          <w:sz w:val="32"/>
          <w:szCs w:val="32"/>
          <w:rtl/>
          <w:lang w:bidi="ar-DZ"/>
        </w:rPr>
        <w:t>2. وصف العملية</w:t>
      </w:r>
    </w:p>
    <w:p w14:paraId="19ED0009" w14:textId="77777777" w:rsidR="005C384C" w:rsidRPr="0046678C" w:rsidRDefault="005C384C" w:rsidP="005C384C">
      <w:pPr>
        <w:rPr>
          <w:sz w:val="32"/>
          <w:szCs w:val="32"/>
          <w:rtl/>
          <w:lang w:bidi="ar-DZ"/>
        </w:rPr>
      </w:pPr>
      <w:r w:rsidRPr="0046678C">
        <w:rPr>
          <w:rFonts w:hint="cs"/>
          <w:sz w:val="32"/>
          <w:szCs w:val="32"/>
          <w:rtl/>
          <w:lang w:bidi="ar-DZ"/>
        </w:rPr>
        <w:t>هي العملية الوقائية والعلاجية التي تقوم بها المدرسة (من خلال النظام الآلي والتدخل البشري) لتحديد الطلاب الذين يعانون من غياب متكرر أو انقطاع مزمن عن الدراسة، ووضعهم تحت مراقبة خاصة، وتفعيل إجراءات متدرجة للتعامل مع الحالة تبدأ بالإشعار وتنتهي بالإحالة الرسمية كحالة انقطاع دراسي. تهدف إلى الحد من ظاهرة التسرب الدراسي والتدخل المبكر لمعالجة أسبابه.</w:t>
      </w:r>
    </w:p>
    <w:p w14:paraId="34270F12" w14:textId="77777777" w:rsidR="005C384C" w:rsidRPr="0046678C" w:rsidRDefault="005C384C" w:rsidP="005C384C">
      <w:pPr>
        <w:rPr>
          <w:sz w:val="32"/>
          <w:szCs w:val="32"/>
          <w:rtl/>
          <w:lang w:bidi="ar-DZ"/>
        </w:rPr>
      </w:pPr>
    </w:p>
    <w:p w14:paraId="5979E90C" w14:textId="77777777" w:rsidR="005C384C" w:rsidRPr="0046678C" w:rsidRDefault="005C384C" w:rsidP="005C384C">
      <w:pPr>
        <w:rPr>
          <w:sz w:val="32"/>
          <w:szCs w:val="32"/>
          <w:rtl/>
          <w:lang w:bidi="ar-DZ"/>
        </w:rPr>
      </w:pPr>
      <w:r w:rsidRPr="0046678C">
        <w:rPr>
          <w:rFonts w:hint="cs"/>
          <w:sz w:val="32"/>
          <w:szCs w:val="32"/>
          <w:rtl/>
          <w:lang w:bidi="ar-DZ"/>
        </w:rPr>
        <w:t>3. الهدف من العملية</w:t>
      </w:r>
    </w:p>
    <w:p w14:paraId="34EE6473" w14:textId="77777777" w:rsidR="005C384C" w:rsidRPr="0046678C" w:rsidRDefault="005C384C" w:rsidP="005C384C">
      <w:pPr>
        <w:rPr>
          <w:sz w:val="32"/>
          <w:szCs w:val="32"/>
          <w:rtl/>
          <w:lang w:bidi="ar-DZ"/>
        </w:rPr>
      </w:pPr>
    </w:p>
    <w:p w14:paraId="3890699E" w14:textId="77777777" w:rsidR="005C384C" w:rsidRPr="0046678C" w:rsidRDefault="005C384C" w:rsidP="005C384C">
      <w:pPr>
        <w:rPr>
          <w:sz w:val="32"/>
          <w:szCs w:val="32"/>
          <w:rtl/>
          <w:lang w:bidi="ar-DZ"/>
        </w:rPr>
      </w:pPr>
      <w:r w:rsidRPr="0046678C">
        <w:rPr>
          <w:rFonts w:hint="cs"/>
          <w:sz w:val="32"/>
          <w:szCs w:val="32"/>
          <w:rtl/>
          <w:lang w:bidi="ar-DZ"/>
        </w:rPr>
        <w:t>· رصد وتحديد الطلاب ذوي نمط الغياب المقلق والمتكرر في مرحلة مبكرة.</w:t>
      </w:r>
    </w:p>
    <w:p w14:paraId="1730A413" w14:textId="77777777" w:rsidR="005C384C" w:rsidRPr="0046678C" w:rsidRDefault="005C384C" w:rsidP="005C384C">
      <w:pPr>
        <w:rPr>
          <w:sz w:val="32"/>
          <w:szCs w:val="32"/>
          <w:rtl/>
          <w:lang w:bidi="ar-DZ"/>
        </w:rPr>
      </w:pPr>
      <w:r w:rsidRPr="0046678C">
        <w:rPr>
          <w:rFonts w:hint="cs"/>
          <w:sz w:val="32"/>
          <w:szCs w:val="32"/>
          <w:rtl/>
          <w:lang w:bidi="ar-DZ"/>
        </w:rPr>
        <w:t>· توثيق حالات الانقطاع والغياب المزمن بشكل منظم وآلي.</w:t>
      </w:r>
    </w:p>
    <w:p w14:paraId="40131FEE" w14:textId="77777777" w:rsidR="005C384C" w:rsidRPr="0046678C" w:rsidRDefault="005C384C" w:rsidP="005C384C">
      <w:pPr>
        <w:rPr>
          <w:sz w:val="32"/>
          <w:szCs w:val="32"/>
          <w:rtl/>
          <w:lang w:bidi="ar-DZ"/>
        </w:rPr>
      </w:pPr>
      <w:r w:rsidRPr="0046678C">
        <w:rPr>
          <w:rFonts w:hint="cs"/>
          <w:sz w:val="32"/>
          <w:szCs w:val="32"/>
          <w:rtl/>
          <w:lang w:bidi="ar-DZ"/>
        </w:rPr>
        <w:t>· تفعيل بروتوكول متدرج للتعامل مع هذه الحالات (إشعار، مقابلة، زيارة منزلية، إحالة).</w:t>
      </w:r>
    </w:p>
    <w:p w14:paraId="38BCBBB0" w14:textId="77777777" w:rsidR="005C384C" w:rsidRPr="0046678C" w:rsidRDefault="005C384C" w:rsidP="005C384C">
      <w:pPr>
        <w:rPr>
          <w:sz w:val="32"/>
          <w:szCs w:val="32"/>
          <w:rtl/>
          <w:lang w:bidi="ar-DZ"/>
        </w:rPr>
      </w:pPr>
      <w:r w:rsidRPr="0046678C">
        <w:rPr>
          <w:rFonts w:hint="cs"/>
          <w:sz w:val="32"/>
          <w:szCs w:val="32"/>
          <w:rtl/>
          <w:lang w:bidi="ar-DZ"/>
        </w:rPr>
        <w:t>· توفير بيانات دقيقة لإدارة المدرسة ومكتب التربية عن ظاهرة التسرب واتخاذ الإجراءات المناسبة.</w:t>
      </w:r>
    </w:p>
    <w:p w14:paraId="3B791AB1" w14:textId="77777777" w:rsidR="005C384C" w:rsidRPr="0046678C" w:rsidRDefault="005C384C" w:rsidP="005C384C">
      <w:pPr>
        <w:rPr>
          <w:sz w:val="32"/>
          <w:szCs w:val="32"/>
          <w:rtl/>
          <w:lang w:bidi="ar-DZ"/>
        </w:rPr>
      </w:pPr>
      <w:r w:rsidRPr="0046678C">
        <w:rPr>
          <w:rFonts w:hint="cs"/>
          <w:sz w:val="32"/>
          <w:szCs w:val="32"/>
          <w:rtl/>
          <w:lang w:bidi="ar-DZ"/>
        </w:rPr>
        <w:t>· محاولة إعادة دمج الطالب المنقطع في البيئة التعليمية أو توجيهه إلى البدائل المناسبة.</w:t>
      </w:r>
    </w:p>
    <w:p w14:paraId="3001C448" w14:textId="77777777" w:rsidR="005C384C" w:rsidRPr="0046678C" w:rsidRDefault="005C384C" w:rsidP="005C384C">
      <w:pPr>
        <w:rPr>
          <w:sz w:val="32"/>
          <w:szCs w:val="32"/>
          <w:rtl/>
          <w:lang w:bidi="ar-DZ"/>
        </w:rPr>
      </w:pPr>
    </w:p>
    <w:p w14:paraId="4ED3B8AD" w14:textId="77777777" w:rsidR="005C384C" w:rsidRPr="0046678C" w:rsidRDefault="005C384C" w:rsidP="005C384C">
      <w:pPr>
        <w:rPr>
          <w:sz w:val="32"/>
          <w:szCs w:val="32"/>
          <w:rtl/>
          <w:lang w:bidi="ar-DZ"/>
        </w:rPr>
      </w:pPr>
      <w:r w:rsidRPr="0046678C">
        <w:rPr>
          <w:rFonts w:hint="cs"/>
          <w:sz w:val="32"/>
          <w:szCs w:val="32"/>
          <w:rtl/>
          <w:lang w:bidi="ar-DZ"/>
        </w:rPr>
        <w:t>4. الجهة المسؤولة عن التنفيذ</w:t>
      </w:r>
    </w:p>
    <w:p w14:paraId="2B60995E" w14:textId="77777777" w:rsidR="005C384C" w:rsidRPr="0046678C" w:rsidRDefault="005C384C" w:rsidP="005C384C">
      <w:pPr>
        <w:rPr>
          <w:sz w:val="32"/>
          <w:szCs w:val="32"/>
          <w:rtl/>
          <w:lang w:bidi="ar-DZ"/>
        </w:rPr>
      </w:pPr>
    </w:p>
    <w:p w14:paraId="33E880CB" w14:textId="77777777" w:rsidR="005C384C" w:rsidRPr="0046678C" w:rsidRDefault="005C384C" w:rsidP="005C384C">
      <w:pPr>
        <w:rPr>
          <w:sz w:val="32"/>
          <w:szCs w:val="32"/>
          <w:rtl/>
          <w:lang w:bidi="ar-DZ"/>
        </w:rPr>
      </w:pPr>
      <w:r w:rsidRPr="0046678C">
        <w:rPr>
          <w:rFonts w:hint="cs"/>
          <w:sz w:val="32"/>
          <w:szCs w:val="32"/>
          <w:rtl/>
          <w:lang w:bidi="ar-DZ"/>
        </w:rPr>
        <w:t>· نظام المراقبة الآلي: النظام (لرصد الأنماط وإصدار التنبيهات تلقائياً).</w:t>
      </w:r>
    </w:p>
    <w:p w14:paraId="79A1B6D2" w14:textId="77777777" w:rsidR="005C384C" w:rsidRPr="0046678C" w:rsidRDefault="005C384C" w:rsidP="005C384C">
      <w:pPr>
        <w:rPr>
          <w:sz w:val="32"/>
          <w:szCs w:val="32"/>
          <w:rtl/>
          <w:lang w:bidi="ar-DZ"/>
        </w:rPr>
      </w:pPr>
      <w:r w:rsidRPr="0046678C">
        <w:rPr>
          <w:rFonts w:hint="cs"/>
          <w:sz w:val="32"/>
          <w:szCs w:val="32"/>
          <w:rtl/>
          <w:lang w:bidi="ar-DZ"/>
        </w:rPr>
        <w:t>· الجهة المنفذة للإجراءات: المرشد الطلابي، وكيل شؤون الطلاب.</w:t>
      </w:r>
    </w:p>
    <w:p w14:paraId="4BEF96A4" w14:textId="77777777" w:rsidR="005C384C" w:rsidRPr="0046678C" w:rsidRDefault="005C384C" w:rsidP="005C384C">
      <w:pPr>
        <w:rPr>
          <w:sz w:val="32"/>
          <w:szCs w:val="32"/>
          <w:rtl/>
          <w:lang w:bidi="ar-DZ"/>
        </w:rPr>
      </w:pPr>
      <w:r w:rsidRPr="0046678C">
        <w:rPr>
          <w:rFonts w:hint="cs"/>
          <w:sz w:val="32"/>
          <w:szCs w:val="32"/>
          <w:rtl/>
          <w:lang w:bidi="ar-DZ"/>
        </w:rPr>
        <w:t>· الجهة الداعمة: المعلمون (لتسجيل الغياب اليومي).</w:t>
      </w:r>
    </w:p>
    <w:p w14:paraId="4172F143" w14:textId="77777777" w:rsidR="005C384C" w:rsidRPr="0046678C" w:rsidRDefault="005C384C" w:rsidP="005C384C">
      <w:pPr>
        <w:rPr>
          <w:sz w:val="32"/>
          <w:szCs w:val="32"/>
          <w:rtl/>
          <w:lang w:bidi="ar-DZ"/>
        </w:rPr>
      </w:pPr>
      <w:r w:rsidRPr="0046678C">
        <w:rPr>
          <w:rFonts w:hint="cs"/>
          <w:sz w:val="32"/>
          <w:szCs w:val="32"/>
          <w:rtl/>
          <w:lang w:bidi="ar-DZ"/>
        </w:rPr>
        <w:lastRenderedPageBreak/>
        <w:t>· الجهة المختصة بالحالات المستعصية: لجنة مكافحة التسرب بالمدرسة (مدير، مرشد، معلم).</w:t>
      </w:r>
    </w:p>
    <w:p w14:paraId="719E6F74" w14:textId="77777777" w:rsidR="005C384C" w:rsidRPr="0046678C" w:rsidRDefault="005C384C" w:rsidP="005C384C">
      <w:pPr>
        <w:rPr>
          <w:sz w:val="32"/>
          <w:szCs w:val="32"/>
          <w:rtl/>
          <w:lang w:bidi="ar-DZ"/>
        </w:rPr>
      </w:pPr>
      <w:r w:rsidRPr="0046678C">
        <w:rPr>
          <w:rFonts w:hint="cs"/>
          <w:sz w:val="32"/>
          <w:szCs w:val="32"/>
          <w:rtl/>
          <w:lang w:bidi="ar-DZ"/>
        </w:rPr>
        <w:t>· الجهة الرقابية العليا: مكتب التربية والتعليم (لتلقي التقارير والتدخل في الحالات الخطيرة).</w:t>
      </w:r>
    </w:p>
    <w:p w14:paraId="6626A65B" w14:textId="77777777" w:rsidR="005C384C" w:rsidRPr="0046678C" w:rsidRDefault="005C384C" w:rsidP="005C384C">
      <w:pPr>
        <w:rPr>
          <w:sz w:val="32"/>
          <w:szCs w:val="32"/>
          <w:rtl/>
          <w:lang w:bidi="ar-DZ"/>
        </w:rPr>
      </w:pPr>
    </w:p>
    <w:p w14:paraId="73C8DC94" w14:textId="77777777" w:rsidR="005C384C" w:rsidRPr="0046678C" w:rsidRDefault="005C384C" w:rsidP="005C384C">
      <w:pPr>
        <w:rPr>
          <w:sz w:val="32"/>
          <w:szCs w:val="32"/>
          <w:rtl/>
          <w:lang w:bidi="ar-DZ"/>
        </w:rPr>
      </w:pPr>
      <w:r w:rsidRPr="0046678C">
        <w:rPr>
          <w:rFonts w:hint="cs"/>
          <w:sz w:val="32"/>
          <w:szCs w:val="32"/>
          <w:rtl/>
          <w:lang w:bidi="ar-DZ"/>
        </w:rPr>
        <w:t>5. المدخلات (Inputs)</w:t>
      </w:r>
    </w:p>
    <w:p w14:paraId="7BC30CB4" w14:textId="77777777" w:rsidR="005C384C" w:rsidRPr="0046678C" w:rsidRDefault="005C384C" w:rsidP="005C384C">
      <w:pPr>
        <w:rPr>
          <w:sz w:val="32"/>
          <w:szCs w:val="32"/>
          <w:rtl/>
          <w:lang w:bidi="ar-DZ"/>
        </w:rPr>
      </w:pPr>
    </w:p>
    <w:p w14:paraId="04CB47CF" w14:textId="77777777" w:rsidR="005C384C" w:rsidRPr="0046678C" w:rsidRDefault="005C384C" w:rsidP="005C384C">
      <w:pPr>
        <w:rPr>
          <w:sz w:val="32"/>
          <w:szCs w:val="32"/>
          <w:rtl/>
          <w:lang w:bidi="ar-DZ"/>
        </w:rPr>
      </w:pPr>
      <w:r w:rsidRPr="0046678C">
        <w:rPr>
          <w:rFonts w:hint="cs"/>
          <w:sz w:val="32"/>
          <w:szCs w:val="32"/>
          <w:rtl/>
          <w:lang w:bidi="ar-DZ"/>
        </w:rPr>
        <w:t>· بيانات الحضور والغياب اليومية: (من العملية 10) لكل طالب.</w:t>
      </w:r>
    </w:p>
    <w:p w14:paraId="058E91C4" w14:textId="77777777" w:rsidR="005C384C" w:rsidRPr="0046678C" w:rsidRDefault="005C384C" w:rsidP="005C384C">
      <w:pPr>
        <w:rPr>
          <w:sz w:val="32"/>
          <w:szCs w:val="32"/>
          <w:rtl/>
          <w:lang w:bidi="ar-DZ"/>
        </w:rPr>
      </w:pPr>
      <w:r w:rsidRPr="0046678C">
        <w:rPr>
          <w:rFonts w:hint="cs"/>
          <w:sz w:val="32"/>
          <w:szCs w:val="32"/>
          <w:rtl/>
          <w:lang w:bidi="ar-DZ"/>
        </w:rPr>
        <w:t>· قواعد تعريف "الغياب المزمن": (مثلاً: غياب 10% من الأيام الدراسية دون عذر، أو 3 أيام متتالية دون عذر، أو نمط معين).</w:t>
      </w:r>
    </w:p>
    <w:p w14:paraId="497ABD35" w14:textId="77777777" w:rsidR="005C384C" w:rsidRPr="0046678C" w:rsidRDefault="005C384C" w:rsidP="005C384C">
      <w:pPr>
        <w:rPr>
          <w:sz w:val="32"/>
          <w:szCs w:val="32"/>
          <w:rtl/>
          <w:lang w:bidi="ar-DZ"/>
        </w:rPr>
      </w:pPr>
      <w:r w:rsidRPr="0046678C">
        <w:rPr>
          <w:rFonts w:hint="cs"/>
          <w:sz w:val="32"/>
          <w:szCs w:val="32"/>
          <w:rtl/>
          <w:lang w:bidi="ar-DZ"/>
        </w:rPr>
        <w:t>· سجل الاتصال بولي الأمر: (إشعارات سابقة، محاضر مقابلات).</w:t>
      </w:r>
    </w:p>
    <w:p w14:paraId="04B96C28" w14:textId="77777777" w:rsidR="005C384C" w:rsidRPr="0046678C" w:rsidRDefault="005C384C" w:rsidP="005C384C">
      <w:pPr>
        <w:rPr>
          <w:sz w:val="32"/>
          <w:szCs w:val="32"/>
          <w:rtl/>
          <w:lang w:bidi="ar-DZ"/>
        </w:rPr>
      </w:pPr>
      <w:r w:rsidRPr="0046678C">
        <w:rPr>
          <w:rFonts w:hint="cs"/>
          <w:sz w:val="32"/>
          <w:szCs w:val="32"/>
          <w:rtl/>
          <w:lang w:bidi="ar-DZ"/>
        </w:rPr>
        <w:t>· تقرير المرشد الطلابي: عن الأسباب المحتملة (اجتماعية، نفسية، أكاديمية).</w:t>
      </w:r>
    </w:p>
    <w:p w14:paraId="5876DC19" w14:textId="77777777" w:rsidR="005C384C" w:rsidRPr="0046678C" w:rsidRDefault="005C384C" w:rsidP="005C384C">
      <w:pPr>
        <w:rPr>
          <w:sz w:val="32"/>
          <w:szCs w:val="32"/>
          <w:rtl/>
          <w:lang w:bidi="ar-DZ"/>
        </w:rPr>
      </w:pPr>
      <w:r w:rsidRPr="0046678C">
        <w:rPr>
          <w:rFonts w:hint="cs"/>
          <w:sz w:val="32"/>
          <w:szCs w:val="32"/>
          <w:rtl/>
          <w:lang w:bidi="ar-DZ"/>
        </w:rPr>
        <w:t>· نتائج الزيارات المنزلية أو التحقيقات.</w:t>
      </w:r>
    </w:p>
    <w:p w14:paraId="62E6934E" w14:textId="77777777" w:rsidR="005C384C" w:rsidRPr="0046678C" w:rsidRDefault="005C384C" w:rsidP="005C384C">
      <w:pPr>
        <w:rPr>
          <w:sz w:val="32"/>
          <w:szCs w:val="32"/>
          <w:rtl/>
          <w:lang w:bidi="ar-DZ"/>
        </w:rPr>
      </w:pPr>
      <w:r w:rsidRPr="0046678C">
        <w:rPr>
          <w:rFonts w:hint="cs"/>
          <w:sz w:val="32"/>
          <w:szCs w:val="32"/>
          <w:rtl/>
          <w:lang w:bidi="ar-DZ"/>
        </w:rPr>
        <w:t>· قرار لجنة مكافحة التسرب.</w:t>
      </w:r>
    </w:p>
    <w:p w14:paraId="42AE0A93" w14:textId="77777777" w:rsidR="005C384C" w:rsidRPr="0046678C" w:rsidRDefault="005C384C" w:rsidP="005C384C">
      <w:pPr>
        <w:rPr>
          <w:sz w:val="32"/>
          <w:szCs w:val="32"/>
          <w:rtl/>
          <w:lang w:bidi="ar-DZ"/>
        </w:rPr>
      </w:pPr>
      <w:r w:rsidRPr="0046678C">
        <w:rPr>
          <w:rFonts w:hint="cs"/>
          <w:sz w:val="32"/>
          <w:szCs w:val="32"/>
          <w:rtl/>
          <w:lang w:bidi="ar-DZ"/>
        </w:rPr>
        <w:t>· بيانات الطالب الأساسية والحالة الأكاديمية.</w:t>
      </w:r>
    </w:p>
    <w:p w14:paraId="29D8912E" w14:textId="77777777" w:rsidR="005C384C" w:rsidRPr="0046678C" w:rsidRDefault="005C384C" w:rsidP="005C384C">
      <w:pPr>
        <w:rPr>
          <w:sz w:val="32"/>
          <w:szCs w:val="32"/>
          <w:rtl/>
          <w:lang w:bidi="ar-DZ"/>
        </w:rPr>
      </w:pPr>
    </w:p>
    <w:p w14:paraId="74465B23" w14:textId="77777777" w:rsidR="005C384C" w:rsidRPr="0046678C" w:rsidRDefault="005C384C" w:rsidP="005C384C">
      <w:pPr>
        <w:rPr>
          <w:sz w:val="32"/>
          <w:szCs w:val="32"/>
          <w:rtl/>
          <w:lang w:bidi="ar-DZ"/>
        </w:rPr>
      </w:pPr>
      <w:r w:rsidRPr="0046678C">
        <w:rPr>
          <w:rFonts w:hint="cs"/>
          <w:sz w:val="32"/>
          <w:szCs w:val="32"/>
          <w:rtl/>
          <w:lang w:bidi="ar-DZ"/>
        </w:rPr>
        <w:t>6. خطوات التنفيذ التفصيلية</w:t>
      </w:r>
    </w:p>
    <w:p w14:paraId="4A234E37" w14:textId="77777777" w:rsidR="005C384C" w:rsidRPr="0046678C" w:rsidRDefault="005C384C" w:rsidP="005C384C">
      <w:pPr>
        <w:rPr>
          <w:sz w:val="32"/>
          <w:szCs w:val="32"/>
          <w:rtl/>
          <w:lang w:bidi="ar-DZ"/>
        </w:rPr>
      </w:pPr>
    </w:p>
    <w:p w14:paraId="477C819A" w14:textId="77777777" w:rsidR="005C384C" w:rsidRPr="0046678C" w:rsidRDefault="005C384C" w:rsidP="005C384C">
      <w:pPr>
        <w:rPr>
          <w:sz w:val="32"/>
          <w:szCs w:val="32"/>
          <w:rtl/>
          <w:lang w:bidi="ar-DZ"/>
        </w:rPr>
      </w:pPr>
      <w:r w:rsidRPr="0046678C">
        <w:rPr>
          <w:rFonts w:hint="cs"/>
          <w:sz w:val="32"/>
          <w:szCs w:val="32"/>
          <w:rtl/>
          <w:lang w:bidi="ar-DZ"/>
        </w:rPr>
        <w:t>1. الرصد الآلي: يقوم النظام يومياً بتحليل بيانات الحضور والغياب، وعند تطابق غياب طالب مع "قواعد الانقطاع" (مثلاً: 5 أيام غياب غير مبرر في شهر)، يقوم تلقائياً بـ:</w:t>
      </w:r>
    </w:p>
    <w:p w14:paraId="0E84C0D2" w14:textId="77777777" w:rsidR="005C384C" w:rsidRPr="0046678C" w:rsidRDefault="005C384C" w:rsidP="005C384C">
      <w:pPr>
        <w:rPr>
          <w:sz w:val="32"/>
          <w:szCs w:val="32"/>
          <w:rtl/>
          <w:lang w:bidi="ar-DZ"/>
        </w:rPr>
      </w:pPr>
      <w:r w:rsidRPr="0046678C">
        <w:rPr>
          <w:rFonts w:hint="cs"/>
          <w:sz w:val="32"/>
          <w:szCs w:val="32"/>
          <w:rtl/>
          <w:lang w:bidi="ar-DZ"/>
        </w:rPr>
        <w:t xml:space="preserve">   · إصدار تنبيه داخلي للمرشد الطلابي ووكيل الشؤون الطلابية.</w:t>
      </w:r>
    </w:p>
    <w:p w14:paraId="15E603E5" w14:textId="77777777" w:rsidR="005C384C" w:rsidRPr="0046678C" w:rsidRDefault="005C384C" w:rsidP="005C384C">
      <w:pPr>
        <w:rPr>
          <w:sz w:val="32"/>
          <w:szCs w:val="32"/>
          <w:rtl/>
          <w:lang w:bidi="ar-DZ"/>
        </w:rPr>
      </w:pPr>
      <w:r w:rsidRPr="0046678C">
        <w:rPr>
          <w:rFonts w:hint="cs"/>
          <w:sz w:val="32"/>
          <w:szCs w:val="32"/>
          <w:rtl/>
          <w:lang w:bidi="ar-DZ"/>
        </w:rPr>
        <w:t xml:space="preserve">   · تغيير حالة الطالب إلى تحت المراقبة - غياب مقلق.</w:t>
      </w:r>
    </w:p>
    <w:p w14:paraId="3430263C" w14:textId="77777777" w:rsidR="005C384C" w:rsidRPr="0046678C" w:rsidRDefault="005C384C" w:rsidP="005C384C">
      <w:pPr>
        <w:rPr>
          <w:sz w:val="32"/>
          <w:szCs w:val="32"/>
          <w:rtl/>
          <w:lang w:bidi="ar-DZ"/>
        </w:rPr>
      </w:pPr>
      <w:r w:rsidRPr="0046678C">
        <w:rPr>
          <w:rFonts w:hint="cs"/>
          <w:sz w:val="32"/>
          <w:szCs w:val="32"/>
          <w:rtl/>
          <w:lang w:bidi="ar-DZ"/>
        </w:rPr>
        <w:lastRenderedPageBreak/>
        <w:t>2. الإجراء الأولي (إشعار ولي الأمر): يتصل المرشد الطلابي بولي الأمر (هاتفياً أو إلكترونياً) للتحقق من أسباب الغياب وتذكيره بخطورة الاستمرار، ويسجل محضر الاتصال في النظام.</w:t>
      </w:r>
    </w:p>
    <w:p w14:paraId="36378E8F" w14:textId="77777777" w:rsidR="005C384C" w:rsidRPr="0046678C" w:rsidRDefault="005C384C" w:rsidP="005C384C">
      <w:pPr>
        <w:rPr>
          <w:sz w:val="32"/>
          <w:szCs w:val="32"/>
          <w:rtl/>
          <w:lang w:bidi="ar-DZ"/>
        </w:rPr>
      </w:pPr>
      <w:r w:rsidRPr="0046678C">
        <w:rPr>
          <w:rFonts w:hint="cs"/>
          <w:sz w:val="32"/>
          <w:szCs w:val="32"/>
          <w:rtl/>
          <w:lang w:bidi="ar-DZ"/>
        </w:rPr>
        <w:t>3. المقابلة والتحقيق: إذا استمر الغياب، يتم استدعاء ولي الأمر والطالب لمقابلة مع لجنة مكافحة التسرب في المدرسة، يتم فيها:</w:t>
      </w:r>
    </w:p>
    <w:p w14:paraId="0C64D7B9" w14:textId="77777777" w:rsidR="005C384C" w:rsidRPr="0046678C" w:rsidRDefault="005C384C" w:rsidP="005C384C">
      <w:pPr>
        <w:rPr>
          <w:sz w:val="32"/>
          <w:szCs w:val="32"/>
          <w:rtl/>
          <w:lang w:bidi="ar-DZ"/>
        </w:rPr>
      </w:pPr>
      <w:r w:rsidRPr="0046678C">
        <w:rPr>
          <w:rFonts w:hint="cs"/>
          <w:sz w:val="32"/>
          <w:szCs w:val="32"/>
          <w:rtl/>
          <w:lang w:bidi="ar-DZ"/>
        </w:rPr>
        <w:t xml:space="preserve">   · مناقشة الأسباب بالتفصيل.</w:t>
      </w:r>
    </w:p>
    <w:p w14:paraId="13B48A88" w14:textId="77777777" w:rsidR="005C384C" w:rsidRPr="0046678C" w:rsidRDefault="005C384C" w:rsidP="005C384C">
      <w:pPr>
        <w:rPr>
          <w:sz w:val="32"/>
          <w:szCs w:val="32"/>
          <w:rtl/>
          <w:lang w:bidi="ar-DZ"/>
        </w:rPr>
      </w:pPr>
      <w:r w:rsidRPr="0046678C">
        <w:rPr>
          <w:rFonts w:hint="cs"/>
          <w:sz w:val="32"/>
          <w:szCs w:val="32"/>
          <w:rtl/>
          <w:lang w:bidi="ar-DZ"/>
        </w:rPr>
        <w:t xml:space="preserve">   · وضع خطة علاجية (جلسات إرشادية، دعم دراسي، تعديل جدول...).</w:t>
      </w:r>
    </w:p>
    <w:p w14:paraId="10335156" w14:textId="77777777" w:rsidR="005C384C" w:rsidRPr="0046678C" w:rsidRDefault="005C384C" w:rsidP="005C384C">
      <w:pPr>
        <w:rPr>
          <w:sz w:val="32"/>
          <w:szCs w:val="32"/>
          <w:rtl/>
          <w:lang w:bidi="ar-DZ"/>
        </w:rPr>
      </w:pPr>
      <w:r w:rsidRPr="0046678C">
        <w:rPr>
          <w:rFonts w:hint="cs"/>
          <w:sz w:val="32"/>
          <w:szCs w:val="32"/>
          <w:rtl/>
          <w:lang w:bidi="ar-DZ"/>
        </w:rPr>
        <w:t xml:space="preserve">   · تحديد مهلة للانضباط (مثلاً: أسبوعين).</w:t>
      </w:r>
    </w:p>
    <w:p w14:paraId="1BC40020" w14:textId="77777777" w:rsidR="005C384C" w:rsidRPr="0046678C" w:rsidRDefault="005C384C" w:rsidP="005C384C">
      <w:pPr>
        <w:rPr>
          <w:sz w:val="32"/>
          <w:szCs w:val="32"/>
          <w:rtl/>
          <w:lang w:bidi="ar-DZ"/>
        </w:rPr>
      </w:pPr>
      <w:r w:rsidRPr="0046678C">
        <w:rPr>
          <w:rFonts w:hint="cs"/>
          <w:sz w:val="32"/>
          <w:szCs w:val="32"/>
          <w:rtl/>
          <w:lang w:bidi="ar-DZ"/>
        </w:rPr>
        <w:t>4. الزيارة المنزلية (إن لزم): في حالات الغياب الشديدة أو عدم استجابة ولي الأمر، يمكن تنفيذ زيارة منزلية من قبل المرشد أو مندوب المدرسة، وتوثيق تقريرها في النظام.</w:t>
      </w:r>
    </w:p>
    <w:p w14:paraId="494581B9" w14:textId="77777777" w:rsidR="005C384C" w:rsidRPr="0046678C" w:rsidRDefault="005C384C" w:rsidP="005C384C">
      <w:pPr>
        <w:rPr>
          <w:sz w:val="32"/>
          <w:szCs w:val="32"/>
          <w:rtl/>
          <w:lang w:bidi="ar-DZ"/>
        </w:rPr>
      </w:pPr>
      <w:r w:rsidRPr="0046678C">
        <w:rPr>
          <w:rFonts w:hint="cs"/>
          <w:sz w:val="32"/>
          <w:szCs w:val="32"/>
          <w:rtl/>
          <w:lang w:bidi="ar-DZ"/>
        </w:rPr>
        <w:t>5. التصعيد ووضع العلامة الرسمية (منقطع): إذا فشلت جميع الإجراءات السابقة واستمر انقطاع الطالب عن الدراسة لفترة تتجاوز الحد المسموح به (مثلاً: 20 يوماً دراسياً دون عذر مقبول)، تقوم لجنة مكافحة التسرب بالمدرسة باتخاذ قرار رسمي بتصنيف الطالب كـ منقطع دراسي.</w:t>
      </w:r>
    </w:p>
    <w:p w14:paraId="0A8E7598" w14:textId="77777777" w:rsidR="005C384C" w:rsidRPr="0046678C" w:rsidRDefault="005C384C" w:rsidP="005C384C">
      <w:pPr>
        <w:rPr>
          <w:sz w:val="32"/>
          <w:szCs w:val="32"/>
          <w:rtl/>
          <w:lang w:bidi="ar-DZ"/>
        </w:rPr>
      </w:pPr>
      <w:r w:rsidRPr="0046678C">
        <w:rPr>
          <w:rFonts w:hint="cs"/>
          <w:sz w:val="32"/>
          <w:szCs w:val="32"/>
          <w:rtl/>
          <w:lang w:bidi="ar-DZ"/>
        </w:rPr>
        <w:t>6. التنفيذ في النظام: يقوم موظف مخول (المرشد أو الوكيل) بإدخال قرار "اعتبار الطالب منقطعاً" في النظام:</w:t>
      </w:r>
    </w:p>
    <w:p w14:paraId="16420477" w14:textId="77777777" w:rsidR="005C384C" w:rsidRPr="0046678C" w:rsidRDefault="005C384C" w:rsidP="005C384C">
      <w:pPr>
        <w:rPr>
          <w:sz w:val="32"/>
          <w:szCs w:val="32"/>
          <w:rtl/>
          <w:lang w:bidi="ar-DZ"/>
        </w:rPr>
      </w:pPr>
      <w:r w:rsidRPr="0046678C">
        <w:rPr>
          <w:rFonts w:hint="cs"/>
          <w:sz w:val="32"/>
          <w:szCs w:val="32"/>
          <w:rtl/>
          <w:lang w:bidi="ar-DZ"/>
        </w:rPr>
        <w:t xml:space="preserve">   · البحث عن الطالب وفتح سجله.</w:t>
      </w:r>
    </w:p>
    <w:p w14:paraId="7DB1FE34" w14:textId="77777777" w:rsidR="005C384C" w:rsidRPr="0046678C" w:rsidRDefault="005C384C" w:rsidP="005C384C">
      <w:pPr>
        <w:rPr>
          <w:sz w:val="32"/>
          <w:szCs w:val="32"/>
          <w:rtl/>
          <w:lang w:bidi="ar-DZ"/>
        </w:rPr>
      </w:pPr>
      <w:r w:rsidRPr="0046678C">
        <w:rPr>
          <w:rFonts w:hint="cs"/>
          <w:sz w:val="32"/>
          <w:szCs w:val="32"/>
          <w:rtl/>
          <w:lang w:bidi="ar-DZ"/>
        </w:rPr>
        <w:t xml:space="preserve">   · اختيار خيار "تسجيل حالة انقطاع".</w:t>
      </w:r>
    </w:p>
    <w:p w14:paraId="3071FAD7" w14:textId="77777777" w:rsidR="005C384C" w:rsidRPr="0046678C" w:rsidRDefault="005C384C" w:rsidP="005C384C">
      <w:pPr>
        <w:rPr>
          <w:sz w:val="32"/>
          <w:szCs w:val="32"/>
          <w:rtl/>
          <w:lang w:bidi="ar-DZ"/>
        </w:rPr>
      </w:pPr>
      <w:r>
        <w:rPr>
          <w:rFonts w:hint="cs"/>
          <w:rtl/>
          <w:lang w:bidi="ar-DZ"/>
        </w:rPr>
        <w:t xml:space="preserve">   · </w:t>
      </w:r>
      <w:r w:rsidRPr="0046678C">
        <w:rPr>
          <w:rFonts w:hint="cs"/>
          <w:sz w:val="32"/>
          <w:szCs w:val="32"/>
          <w:rtl/>
          <w:lang w:bidi="ar-DZ"/>
        </w:rPr>
        <w:t>إدخال تاريخ بدء الانقطاع، الأسباب، الإجراءات المتخذة، والتوصيات.</w:t>
      </w:r>
    </w:p>
    <w:p w14:paraId="1FB0DDF4" w14:textId="77777777" w:rsidR="005C384C" w:rsidRPr="0046678C" w:rsidRDefault="005C384C" w:rsidP="005C384C">
      <w:pPr>
        <w:rPr>
          <w:sz w:val="32"/>
          <w:szCs w:val="32"/>
          <w:rtl/>
          <w:lang w:bidi="ar-DZ"/>
        </w:rPr>
      </w:pPr>
      <w:r w:rsidRPr="0046678C">
        <w:rPr>
          <w:rFonts w:hint="cs"/>
          <w:sz w:val="32"/>
          <w:szCs w:val="32"/>
          <w:rtl/>
          <w:lang w:bidi="ar-DZ"/>
        </w:rPr>
        <w:t xml:space="preserve">   · رفع محاضر اللقاءات والتقارير.</w:t>
      </w:r>
    </w:p>
    <w:p w14:paraId="5F3F96EE" w14:textId="77777777" w:rsidR="005C384C" w:rsidRPr="0046678C" w:rsidRDefault="005C384C" w:rsidP="005C384C">
      <w:pPr>
        <w:rPr>
          <w:sz w:val="32"/>
          <w:szCs w:val="32"/>
          <w:rtl/>
          <w:lang w:bidi="ar-DZ"/>
        </w:rPr>
      </w:pPr>
      <w:r w:rsidRPr="0046678C">
        <w:rPr>
          <w:rFonts w:hint="cs"/>
          <w:sz w:val="32"/>
          <w:szCs w:val="32"/>
          <w:rtl/>
          <w:lang w:bidi="ar-DZ"/>
        </w:rPr>
        <w:t>7. الإجراءات الآلية للنظام: عند حفظ القرار، يقوم النظام تلقائياً بـ:</w:t>
      </w:r>
    </w:p>
    <w:p w14:paraId="258E18A1" w14:textId="77777777" w:rsidR="005C384C" w:rsidRPr="0046678C" w:rsidRDefault="005C384C" w:rsidP="005C384C">
      <w:pPr>
        <w:rPr>
          <w:sz w:val="32"/>
          <w:szCs w:val="32"/>
          <w:rtl/>
          <w:lang w:bidi="ar-DZ"/>
        </w:rPr>
      </w:pPr>
      <w:r w:rsidRPr="0046678C">
        <w:rPr>
          <w:rFonts w:hint="cs"/>
          <w:sz w:val="32"/>
          <w:szCs w:val="32"/>
          <w:rtl/>
          <w:lang w:bidi="ar-DZ"/>
        </w:rPr>
        <w:t xml:space="preserve">   · تغيير حالة الطالب من نشط أو تحت المراقبة إلى منقطع.</w:t>
      </w:r>
    </w:p>
    <w:p w14:paraId="5753AF1B" w14:textId="77777777" w:rsidR="005C384C" w:rsidRPr="0046678C" w:rsidRDefault="005C384C" w:rsidP="005C384C">
      <w:pPr>
        <w:rPr>
          <w:sz w:val="32"/>
          <w:szCs w:val="32"/>
          <w:rtl/>
          <w:lang w:bidi="ar-DZ"/>
        </w:rPr>
      </w:pPr>
      <w:r w:rsidRPr="0046678C">
        <w:rPr>
          <w:rFonts w:hint="cs"/>
          <w:sz w:val="32"/>
          <w:szCs w:val="32"/>
          <w:rtl/>
          <w:lang w:bidi="ar-DZ"/>
        </w:rPr>
        <w:t xml:space="preserve">   · إغلاق تسجيل الطالب في الفصل الحالي (أو تعليقه).</w:t>
      </w:r>
    </w:p>
    <w:p w14:paraId="407177C0" w14:textId="77777777" w:rsidR="005C384C" w:rsidRPr="0046678C" w:rsidRDefault="005C384C" w:rsidP="005C384C">
      <w:pPr>
        <w:rPr>
          <w:sz w:val="32"/>
          <w:szCs w:val="32"/>
          <w:rtl/>
          <w:lang w:bidi="ar-DZ"/>
        </w:rPr>
      </w:pPr>
      <w:r w:rsidRPr="0046678C">
        <w:rPr>
          <w:rFonts w:hint="cs"/>
          <w:sz w:val="32"/>
          <w:szCs w:val="32"/>
          <w:rtl/>
          <w:lang w:bidi="ar-DZ"/>
        </w:rPr>
        <w:t xml:space="preserve">   · إرسال إشعار نهائي لولي الأمر (ورقي وإلكتروني) يفيد بتصنيف الطالب كمنقطع والخطوات التالية.</w:t>
      </w:r>
    </w:p>
    <w:p w14:paraId="5C0BCB87" w14:textId="77777777" w:rsidR="005C384C" w:rsidRPr="0046678C" w:rsidRDefault="005C384C" w:rsidP="005C384C">
      <w:pPr>
        <w:rPr>
          <w:sz w:val="32"/>
          <w:szCs w:val="32"/>
          <w:rtl/>
          <w:lang w:bidi="ar-DZ"/>
        </w:rPr>
      </w:pPr>
      <w:r w:rsidRPr="0046678C">
        <w:rPr>
          <w:rFonts w:hint="cs"/>
          <w:sz w:val="32"/>
          <w:szCs w:val="32"/>
          <w:rtl/>
          <w:lang w:bidi="ar-DZ"/>
        </w:rPr>
        <w:lastRenderedPageBreak/>
        <w:t xml:space="preserve">   · الإبلاغ لمكتب التربية: إرسال تقرير آلي مفصل عن حالة الانقطاع لمكتب التربية (قسم التوجيه والإرشاد أو إدارة التعليم).</w:t>
      </w:r>
    </w:p>
    <w:p w14:paraId="4B8BDE85" w14:textId="77777777" w:rsidR="005C384C" w:rsidRPr="0046678C" w:rsidRDefault="005C384C" w:rsidP="005C384C">
      <w:pPr>
        <w:rPr>
          <w:sz w:val="32"/>
          <w:szCs w:val="32"/>
          <w:rtl/>
          <w:lang w:bidi="ar-DZ"/>
        </w:rPr>
      </w:pPr>
      <w:r w:rsidRPr="0046678C">
        <w:rPr>
          <w:rFonts w:hint="cs"/>
          <w:sz w:val="32"/>
          <w:szCs w:val="32"/>
          <w:rtl/>
          <w:lang w:bidi="ar-DZ"/>
        </w:rPr>
        <w:t xml:space="preserve">   · أرشفة ملف الطالب في قسم "المنقطعين".</w:t>
      </w:r>
    </w:p>
    <w:p w14:paraId="4FE48469" w14:textId="77777777" w:rsidR="005C384C" w:rsidRPr="0046678C" w:rsidRDefault="005C384C" w:rsidP="005C384C">
      <w:pPr>
        <w:rPr>
          <w:sz w:val="32"/>
          <w:szCs w:val="32"/>
          <w:rtl/>
          <w:lang w:bidi="ar-DZ"/>
        </w:rPr>
      </w:pPr>
      <w:r w:rsidRPr="0046678C">
        <w:rPr>
          <w:rFonts w:hint="cs"/>
          <w:sz w:val="32"/>
          <w:szCs w:val="32"/>
          <w:rtl/>
          <w:lang w:bidi="ar-DZ"/>
        </w:rPr>
        <w:t>8. المتابعة النهائية والإحالة: تتبع المدرسة واحدة من المسارين:</w:t>
      </w:r>
    </w:p>
    <w:p w14:paraId="0CB87FCC" w14:textId="77777777" w:rsidR="005C384C" w:rsidRPr="0046678C" w:rsidRDefault="005C384C" w:rsidP="005C384C">
      <w:pPr>
        <w:rPr>
          <w:sz w:val="32"/>
          <w:szCs w:val="32"/>
          <w:rtl/>
          <w:lang w:bidi="ar-DZ"/>
        </w:rPr>
      </w:pPr>
      <w:r w:rsidRPr="0046678C">
        <w:rPr>
          <w:rFonts w:hint="cs"/>
          <w:sz w:val="32"/>
          <w:szCs w:val="32"/>
          <w:rtl/>
          <w:lang w:bidi="ar-DZ"/>
        </w:rPr>
        <w:t xml:space="preserve">   · محاولة الإعادة: الاستمرار في محاولة التواصل وإعادة القيد إذا عاد الطالب خلال فترة السماح (المحددة بلوائح المكتب).</w:t>
      </w:r>
    </w:p>
    <w:p w14:paraId="1D0B6BCF" w14:textId="77777777" w:rsidR="005C384C" w:rsidRPr="0046678C" w:rsidRDefault="005C384C" w:rsidP="005C384C">
      <w:pPr>
        <w:rPr>
          <w:sz w:val="32"/>
          <w:szCs w:val="32"/>
          <w:rtl/>
          <w:lang w:bidi="ar-DZ"/>
        </w:rPr>
      </w:pPr>
      <w:r w:rsidRPr="0046678C">
        <w:rPr>
          <w:rFonts w:hint="cs"/>
          <w:sz w:val="32"/>
          <w:szCs w:val="32"/>
          <w:rtl/>
          <w:lang w:bidi="ar-DZ"/>
        </w:rPr>
        <w:t xml:space="preserve">   · الإحالة الرسمية: إذا استمر الانقطاع، تقوم المدرسة بإعداد ملف كامل وتحويله رسمياً لمكتب التربية لاتخاذ إجراءاته (شطب القيد، تحويل لبرامج تعليمية بديلة، إلخ).</w:t>
      </w:r>
    </w:p>
    <w:p w14:paraId="5A33AE9A" w14:textId="77777777" w:rsidR="005C384C" w:rsidRPr="0046678C" w:rsidRDefault="005C384C" w:rsidP="005C384C">
      <w:pPr>
        <w:rPr>
          <w:sz w:val="32"/>
          <w:szCs w:val="32"/>
          <w:rtl/>
          <w:lang w:bidi="ar-DZ"/>
        </w:rPr>
      </w:pPr>
    </w:p>
    <w:p w14:paraId="0BBE31F3" w14:textId="77777777" w:rsidR="005C384C" w:rsidRPr="0046678C" w:rsidRDefault="005C384C" w:rsidP="005C384C">
      <w:pPr>
        <w:rPr>
          <w:sz w:val="32"/>
          <w:szCs w:val="32"/>
          <w:rtl/>
          <w:lang w:bidi="ar-DZ"/>
        </w:rPr>
      </w:pPr>
      <w:r w:rsidRPr="0046678C">
        <w:rPr>
          <w:rFonts w:hint="cs"/>
          <w:sz w:val="32"/>
          <w:szCs w:val="32"/>
          <w:rtl/>
          <w:lang w:bidi="ar-DZ"/>
        </w:rPr>
        <w:t>7. المخرجات (Outputs)</w:t>
      </w:r>
    </w:p>
    <w:p w14:paraId="1A8EEF40" w14:textId="77777777" w:rsidR="005C384C" w:rsidRPr="0046678C" w:rsidRDefault="005C384C" w:rsidP="005C384C">
      <w:pPr>
        <w:rPr>
          <w:sz w:val="32"/>
          <w:szCs w:val="32"/>
          <w:rtl/>
          <w:lang w:bidi="ar-DZ"/>
        </w:rPr>
      </w:pPr>
    </w:p>
    <w:p w14:paraId="787D3806" w14:textId="77777777" w:rsidR="005C384C" w:rsidRPr="0046678C" w:rsidRDefault="005C384C" w:rsidP="005C384C">
      <w:pPr>
        <w:rPr>
          <w:sz w:val="32"/>
          <w:szCs w:val="32"/>
          <w:rtl/>
          <w:lang w:bidi="ar-DZ"/>
        </w:rPr>
      </w:pPr>
      <w:r w:rsidRPr="0046678C">
        <w:rPr>
          <w:rFonts w:hint="cs"/>
          <w:sz w:val="32"/>
          <w:szCs w:val="32"/>
          <w:rtl/>
          <w:lang w:bidi="ar-DZ"/>
        </w:rPr>
        <w:t>· طالب مصنف رسمياً كـ منقطع في النظام.</w:t>
      </w:r>
    </w:p>
    <w:p w14:paraId="76DB2CD9" w14:textId="77777777" w:rsidR="005C384C" w:rsidRPr="0046678C" w:rsidRDefault="005C384C" w:rsidP="005C384C">
      <w:pPr>
        <w:rPr>
          <w:sz w:val="32"/>
          <w:szCs w:val="32"/>
          <w:rtl/>
          <w:lang w:bidi="ar-DZ"/>
        </w:rPr>
      </w:pPr>
      <w:r w:rsidRPr="0046678C">
        <w:rPr>
          <w:rFonts w:hint="cs"/>
          <w:sz w:val="32"/>
          <w:szCs w:val="32"/>
          <w:rtl/>
          <w:lang w:bidi="ar-DZ"/>
        </w:rPr>
        <w:t>· ملف كامل عن حالة الانقطاع (محاضر، تقارير، إشعارات).</w:t>
      </w:r>
    </w:p>
    <w:p w14:paraId="5154659C" w14:textId="77777777" w:rsidR="005C384C" w:rsidRPr="0046678C" w:rsidRDefault="005C384C" w:rsidP="005C384C">
      <w:pPr>
        <w:rPr>
          <w:sz w:val="32"/>
          <w:szCs w:val="32"/>
          <w:rtl/>
          <w:lang w:bidi="ar-DZ"/>
        </w:rPr>
      </w:pPr>
      <w:r w:rsidRPr="0046678C">
        <w:rPr>
          <w:rFonts w:hint="cs"/>
          <w:sz w:val="32"/>
          <w:szCs w:val="32"/>
          <w:rtl/>
          <w:lang w:bidi="ar-DZ"/>
        </w:rPr>
        <w:t>· إشعارات لولي الأمر ومكتب التربية.</w:t>
      </w:r>
    </w:p>
    <w:p w14:paraId="2DCAF75A" w14:textId="77777777" w:rsidR="005C384C" w:rsidRPr="0046678C" w:rsidRDefault="005C384C" w:rsidP="005C384C">
      <w:pPr>
        <w:rPr>
          <w:sz w:val="32"/>
          <w:szCs w:val="32"/>
          <w:rtl/>
          <w:lang w:bidi="ar-DZ"/>
        </w:rPr>
      </w:pPr>
      <w:r w:rsidRPr="0046678C">
        <w:rPr>
          <w:rFonts w:hint="cs"/>
          <w:sz w:val="32"/>
          <w:szCs w:val="32"/>
          <w:rtl/>
          <w:lang w:bidi="ar-DZ"/>
        </w:rPr>
        <w:t>· تقارير إحصائية عن حالات الانقطاع والغياب المزمن على مستوى المدرسة.</w:t>
      </w:r>
    </w:p>
    <w:p w14:paraId="5E7FFDD4" w14:textId="77777777" w:rsidR="005C384C" w:rsidRPr="0046678C" w:rsidRDefault="005C384C" w:rsidP="005C384C">
      <w:pPr>
        <w:rPr>
          <w:sz w:val="32"/>
          <w:szCs w:val="32"/>
          <w:rtl/>
          <w:lang w:bidi="ar-DZ"/>
        </w:rPr>
      </w:pPr>
      <w:r w:rsidRPr="0046678C">
        <w:rPr>
          <w:rFonts w:hint="cs"/>
          <w:sz w:val="32"/>
          <w:szCs w:val="32"/>
          <w:rtl/>
          <w:lang w:bidi="ar-DZ"/>
        </w:rPr>
        <w:t>· إجراءات متخذة (متابعة، إحالة).</w:t>
      </w:r>
    </w:p>
    <w:p w14:paraId="6F398874" w14:textId="77777777" w:rsidR="005C384C" w:rsidRPr="0046678C" w:rsidRDefault="005C384C" w:rsidP="005C384C">
      <w:pPr>
        <w:rPr>
          <w:sz w:val="32"/>
          <w:szCs w:val="32"/>
          <w:rtl/>
          <w:lang w:bidi="ar-DZ"/>
        </w:rPr>
      </w:pPr>
    </w:p>
    <w:p w14:paraId="0D34AD33" w14:textId="77777777" w:rsidR="005C384C" w:rsidRPr="0046678C" w:rsidRDefault="005C384C" w:rsidP="005C384C">
      <w:pPr>
        <w:rPr>
          <w:sz w:val="32"/>
          <w:szCs w:val="32"/>
          <w:rtl/>
          <w:lang w:bidi="ar-DZ"/>
        </w:rPr>
      </w:pPr>
      <w:r w:rsidRPr="0046678C">
        <w:rPr>
          <w:rFonts w:hint="cs"/>
          <w:sz w:val="32"/>
          <w:szCs w:val="32"/>
          <w:rtl/>
          <w:lang w:bidi="ar-DZ"/>
        </w:rPr>
        <w:t>8. القيود والشروط (Business Rules)</w:t>
      </w:r>
    </w:p>
    <w:p w14:paraId="38E53619" w14:textId="77777777" w:rsidR="005C384C" w:rsidRPr="0046678C" w:rsidRDefault="005C384C" w:rsidP="005C384C">
      <w:pPr>
        <w:rPr>
          <w:sz w:val="32"/>
          <w:szCs w:val="32"/>
          <w:rtl/>
          <w:lang w:bidi="ar-DZ"/>
        </w:rPr>
      </w:pPr>
    </w:p>
    <w:p w14:paraId="4C593C3E" w14:textId="77777777" w:rsidR="005C384C" w:rsidRPr="0046678C" w:rsidRDefault="005C384C" w:rsidP="005C384C">
      <w:pPr>
        <w:rPr>
          <w:sz w:val="32"/>
          <w:szCs w:val="32"/>
          <w:rtl/>
          <w:lang w:bidi="ar-DZ"/>
        </w:rPr>
      </w:pPr>
      <w:r w:rsidRPr="0046678C">
        <w:rPr>
          <w:rFonts w:hint="cs"/>
          <w:sz w:val="32"/>
          <w:szCs w:val="32"/>
          <w:rtl/>
          <w:lang w:bidi="ar-DZ"/>
        </w:rPr>
        <w:t>· لا يمكن وضع علامة منقطع على طالب دون استنفاد جميع الإجراءات التصاعدية (إشعار، مقابلة، زيارة).</w:t>
      </w:r>
    </w:p>
    <w:p w14:paraId="1668E43A" w14:textId="77777777" w:rsidR="005C384C" w:rsidRPr="0046678C" w:rsidRDefault="005C384C" w:rsidP="005C384C">
      <w:pPr>
        <w:rPr>
          <w:sz w:val="32"/>
          <w:szCs w:val="32"/>
          <w:rtl/>
          <w:lang w:bidi="ar-DZ"/>
        </w:rPr>
      </w:pPr>
      <w:r w:rsidRPr="0046678C">
        <w:rPr>
          <w:rFonts w:hint="cs"/>
          <w:sz w:val="32"/>
          <w:szCs w:val="32"/>
          <w:rtl/>
          <w:lang w:bidi="ar-DZ"/>
        </w:rPr>
        <w:t>· يجب أن يكون هناك تعريف واضح ومتفق عليه مع مكتب التربية لـ "الغياب المزمن" و"الانقطاع".</w:t>
      </w:r>
    </w:p>
    <w:p w14:paraId="51084668" w14:textId="77777777" w:rsidR="005C384C" w:rsidRPr="0046678C" w:rsidRDefault="005C384C" w:rsidP="005C384C">
      <w:pPr>
        <w:rPr>
          <w:sz w:val="32"/>
          <w:szCs w:val="32"/>
          <w:rtl/>
          <w:lang w:bidi="ar-DZ"/>
        </w:rPr>
      </w:pPr>
      <w:r w:rsidRPr="0046678C">
        <w:rPr>
          <w:rFonts w:hint="cs"/>
          <w:sz w:val="32"/>
          <w:szCs w:val="32"/>
          <w:rtl/>
          <w:lang w:bidi="ar-DZ"/>
        </w:rPr>
        <w:lastRenderedPageBreak/>
        <w:t>· يُمنع شطب قيد الطالب المنقطع تلقائياً من النظام، بل يجب أن يتم عبر عملية رسمية من قبل مكتب التربية.</w:t>
      </w:r>
    </w:p>
    <w:p w14:paraId="4581EC9B" w14:textId="77777777" w:rsidR="005C384C" w:rsidRPr="0046678C" w:rsidRDefault="005C384C" w:rsidP="005C384C">
      <w:pPr>
        <w:rPr>
          <w:sz w:val="32"/>
          <w:szCs w:val="32"/>
          <w:rtl/>
          <w:lang w:bidi="ar-DZ"/>
        </w:rPr>
      </w:pPr>
      <w:r w:rsidRPr="0046678C">
        <w:rPr>
          <w:rFonts w:hint="cs"/>
          <w:sz w:val="32"/>
          <w:szCs w:val="32"/>
          <w:rtl/>
          <w:lang w:bidi="ar-DZ"/>
        </w:rPr>
        <w:t>· يمكن إزالة علامة منقطع وإعادة تفعيل الطالب إذا عاد خلال فترة السماح (تحددها اللوائح) وقدم ما يبرر غيابه.</w:t>
      </w:r>
    </w:p>
    <w:p w14:paraId="245ED492" w14:textId="77777777" w:rsidR="005C384C" w:rsidRPr="0046678C" w:rsidRDefault="005C384C" w:rsidP="005C384C">
      <w:pPr>
        <w:rPr>
          <w:sz w:val="32"/>
          <w:szCs w:val="32"/>
          <w:rtl/>
          <w:lang w:bidi="ar-DZ"/>
        </w:rPr>
      </w:pPr>
      <w:r w:rsidRPr="0046678C">
        <w:rPr>
          <w:rFonts w:hint="cs"/>
          <w:sz w:val="32"/>
          <w:szCs w:val="32"/>
          <w:rtl/>
          <w:lang w:bidi="ar-DZ"/>
        </w:rPr>
        <w:t>· جميع الإجراءات يجب أن تكون موثقة في النظام، وخاصة محاولات الاتصال.</w:t>
      </w:r>
    </w:p>
    <w:p w14:paraId="650DABD8" w14:textId="77777777" w:rsidR="005C384C" w:rsidRPr="0046678C" w:rsidRDefault="005C384C" w:rsidP="005C384C">
      <w:pPr>
        <w:rPr>
          <w:sz w:val="32"/>
          <w:szCs w:val="32"/>
          <w:rtl/>
          <w:lang w:bidi="ar-DZ"/>
        </w:rPr>
      </w:pPr>
    </w:p>
    <w:p w14:paraId="58867042" w14:textId="77777777" w:rsidR="005C384C" w:rsidRPr="0046678C" w:rsidRDefault="005C384C" w:rsidP="005C384C">
      <w:pPr>
        <w:rPr>
          <w:sz w:val="32"/>
          <w:szCs w:val="32"/>
          <w:rtl/>
          <w:lang w:bidi="ar-DZ"/>
        </w:rPr>
      </w:pPr>
      <w:r w:rsidRPr="0046678C">
        <w:rPr>
          <w:rFonts w:hint="cs"/>
          <w:sz w:val="32"/>
          <w:szCs w:val="32"/>
          <w:rtl/>
          <w:lang w:bidi="ar-DZ"/>
        </w:rPr>
        <w:t>9. الارتباط بمكتب التربية والتعليم</w:t>
      </w:r>
    </w:p>
    <w:p w14:paraId="388D784E" w14:textId="77777777" w:rsidR="005C384C" w:rsidRPr="0046678C" w:rsidRDefault="005C384C" w:rsidP="005C384C">
      <w:pPr>
        <w:rPr>
          <w:sz w:val="32"/>
          <w:szCs w:val="32"/>
          <w:rtl/>
          <w:lang w:bidi="ar-DZ"/>
        </w:rPr>
      </w:pPr>
    </w:p>
    <w:p w14:paraId="264D2A7E" w14:textId="77777777" w:rsidR="005C384C" w:rsidRPr="0046678C" w:rsidRDefault="005C384C" w:rsidP="005C384C">
      <w:pPr>
        <w:rPr>
          <w:sz w:val="32"/>
          <w:szCs w:val="32"/>
          <w:rtl/>
          <w:lang w:bidi="ar-DZ"/>
        </w:rPr>
      </w:pPr>
      <w:r w:rsidRPr="0046678C">
        <w:rPr>
          <w:rFonts w:hint="cs"/>
          <w:sz w:val="32"/>
          <w:szCs w:val="32"/>
          <w:rtl/>
          <w:lang w:bidi="ar-DZ"/>
        </w:rPr>
        <w:t>· مكتب التربية هو الجهة الرسمية المخولة بالتعامل النهائي مع حالات الانقطاع والتسرب الدراسي.</w:t>
      </w:r>
    </w:p>
    <w:p w14:paraId="7963FBA9" w14:textId="77777777" w:rsidR="005C384C" w:rsidRPr="0046678C" w:rsidRDefault="005C384C" w:rsidP="005C384C">
      <w:pPr>
        <w:rPr>
          <w:sz w:val="32"/>
          <w:szCs w:val="32"/>
          <w:rtl/>
          <w:lang w:bidi="ar-DZ"/>
        </w:rPr>
      </w:pPr>
      <w:r w:rsidRPr="0046678C">
        <w:rPr>
          <w:rFonts w:hint="cs"/>
          <w:sz w:val="32"/>
          <w:szCs w:val="32"/>
          <w:rtl/>
          <w:lang w:bidi="ar-DZ"/>
        </w:rPr>
        <w:t>· يجب إبلاغ المكتب فوراً عند تصنيف طالب كـ منقطع.</w:t>
      </w:r>
    </w:p>
    <w:p w14:paraId="0BBA8513" w14:textId="77777777" w:rsidR="005C384C" w:rsidRPr="0046678C" w:rsidRDefault="005C384C" w:rsidP="005C384C">
      <w:pPr>
        <w:rPr>
          <w:sz w:val="32"/>
          <w:szCs w:val="32"/>
          <w:rtl/>
          <w:lang w:bidi="ar-DZ"/>
        </w:rPr>
      </w:pPr>
      <w:r w:rsidRPr="0046678C">
        <w:rPr>
          <w:rFonts w:hint="cs"/>
          <w:sz w:val="32"/>
          <w:szCs w:val="32"/>
          <w:rtl/>
          <w:lang w:bidi="ar-DZ"/>
        </w:rPr>
        <w:t>· قد يكون للمكتب برامج بديلة للطلاب المنقطعين (فصول مسائية، تعليم منازل، برامج تدريبية) ويتولى توجيههم لها.</w:t>
      </w:r>
    </w:p>
    <w:p w14:paraId="0D8FD4FD" w14:textId="77777777" w:rsidR="005C384C" w:rsidRPr="0046678C" w:rsidRDefault="005C384C" w:rsidP="005C384C">
      <w:pPr>
        <w:rPr>
          <w:sz w:val="32"/>
          <w:szCs w:val="32"/>
          <w:rtl/>
          <w:lang w:bidi="ar-DZ"/>
        </w:rPr>
      </w:pPr>
      <w:r w:rsidRPr="0046678C">
        <w:rPr>
          <w:rFonts w:hint="cs"/>
          <w:sz w:val="32"/>
          <w:szCs w:val="32"/>
          <w:rtl/>
          <w:lang w:bidi="ar-DZ"/>
        </w:rPr>
        <w:t>· يستخدم المكتب البيانات المجمعة من المدارس لوضع خطط وطنية لمكافحة التسرب.</w:t>
      </w:r>
    </w:p>
    <w:p w14:paraId="61EAB265" w14:textId="77777777" w:rsidR="005C384C" w:rsidRPr="0046678C" w:rsidRDefault="005C384C" w:rsidP="005C384C">
      <w:pPr>
        <w:rPr>
          <w:sz w:val="32"/>
          <w:szCs w:val="32"/>
          <w:rtl/>
          <w:lang w:bidi="ar-DZ"/>
        </w:rPr>
      </w:pPr>
    </w:p>
    <w:p w14:paraId="03CAA749" w14:textId="77777777" w:rsidR="005C384C" w:rsidRPr="0046678C" w:rsidRDefault="005C384C" w:rsidP="005C384C">
      <w:pPr>
        <w:rPr>
          <w:sz w:val="32"/>
          <w:szCs w:val="32"/>
          <w:rtl/>
          <w:lang w:bidi="ar-DZ"/>
        </w:rPr>
      </w:pPr>
      <w:r w:rsidRPr="0046678C">
        <w:rPr>
          <w:rFonts w:hint="cs"/>
          <w:sz w:val="32"/>
          <w:szCs w:val="32"/>
          <w:rtl/>
          <w:lang w:bidi="ar-DZ"/>
        </w:rPr>
        <w:t>10. العلاقة مع الكيانات الأخرى</w:t>
      </w:r>
    </w:p>
    <w:p w14:paraId="10803FCA" w14:textId="77777777" w:rsidR="005C384C" w:rsidRPr="0046678C" w:rsidRDefault="005C384C" w:rsidP="005C384C">
      <w:pPr>
        <w:rPr>
          <w:sz w:val="32"/>
          <w:szCs w:val="32"/>
          <w:rtl/>
          <w:lang w:bidi="ar-DZ"/>
        </w:rPr>
      </w:pPr>
    </w:p>
    <w:p w14:paraId="231BD890" w14:textId="77777777" w:rsidR="005C384C" w:rsidRPr="0046678C" w:rsidRDefault="005C384C" w:rsidP="005C384C">
      <w:pPr>
        <w:rPr>
          <w:sz w:val="32"/>
          <w:szCs w:val="32"/>
          <w:rtl/>
          <w:lang w:bidi="ar-DZ"/>
        </w:rPr>
      </w:pPr>
      <w:r w:rsidRPr="0046678C">
        <w:rPr>
          <w:rFonts w:hint="cs"/>
          <w:sz w:val="32"/>
          <w:szCs w:val="32"/>
          <w:rtl/>
          <w:lang w:bidi="ar-DZ"/>
        </w:rPr>
        <w:t>· كيان الطالب: تغيير حالته إلى منقطع وتعليق معظم نشاطاته.</w:t>
      </w:r>
    </w:p>
    <w:p w14:paraId="7E4FDE48" w14:textId="77777777" w:rsidR="005C384C" w:rsidRPr="0046678C" w:rsidRDefault="005C384C" w:rsidP="005C384C">
      <w:pPr>
        <w:rPr>
          <w:sz w:val="32"/>
          <w:szCs w:val="32"/>
          <w:rtl/>
          <w:lang w:bidi="ar-DZ"/>
        </w:rPr>
      </w:pPr>
      <w:r w:rsidRPr="0046678C">
        <w:rPr>
          <w:rFonts w:hint="cs"/>
          <w:sz w:val="32"/>
          <w:szCs w:val="32"/>
          <w:rtl/>
          <w:lang w:bidi="ar-DZ"/>
        </w:rPr>
        <w:t>· كية الحضور والغياب: هي المصدر الرئيسي للبيانات المحفزة للعملية.</w:t>
      </w:r>
    </w:p>
    <w:p w14:paraId="590F656B" w14:textId="77777777" w:rsidR="005C384C" w:rsidRPr="0046678C" w:rsidRDefault="005C384C" w:rsidP="005C384C">
      <w:pPr>
        <w:rPr>
          <w:sz w:val="32"/>
          <w:szCs w:val="32"/>
          <w:rtl/>
          <w:lang w:bidi="ar-DZ"/>
        </w:rPr>
      </w:pPr>
      <w:r w:rsidRPr="0046678C">
        <w:rPr>
          <w:rFonts w:hint="cs"/>
          <w:sz w:val="32"/>
          <w:szCs w:val="32"/>
          <w:rtl/>
          <w:lang w:bidi="ar-DZ"/>
        </w:rPr>
        <w:t>· كية المرشد الطلابي: هو المحور التنفيذي للإجراءات.</w:t>
      </w:r>
    </w:p>
    <w:p w14:paraId="3EB29E0D" w14:textId="77777777" w:rsidR="005C384C" w:rsidRPr="0046678C" w:rsidRDefault="005C384C" w:rsidP="005C384C">
      <w:pPr>
        <w:rPr>
          <w:sz w:val="32"/>
          <w:szCs w:val="32"/>
          <w:rtl/>
          <w:lang w:bidi="ar-DZ"/>
        </w:rPr>
      </w:pPr>
      <w:r w:rsidRPr="0046678C">
        <w:rPr>
          <w:rFonts w:hint="cs"/>
          <w:sz w:val="32"/>
          <w:szCs w:val="32"/>
          <w:rtl/>
          <w:lang w:bidi="ar-DZ"/>
        </w:rPr>
        <w:t>· كية لجنة مكافحة التسرب: هي الجهة المقررة.</w:t>
      </w:r>
    </w:p>
    <w:p w14:paraId="65662CF1" w14:textId="77777777" w:rsidR="005C384C" w:rsidRPr="0046678C" w:rsidRDefault="005C384C" w:rsidP="005C384C">
      <w:pPr>
        <w:rPr>
          <w:sz w:val="32"/>
          <w:szCs w:val="32"/>
          <w:rtl/>
          <w:lang w:bidi="ar-DZ"/>
        </w:rPr>
      </w:pPr>
      <w:r w:rsidRPr="0046678C">
        <w:rPr>
          <w:rFonts w:hint="cs"/>
          <w:sz w:val="32"/>
          <w:szCs w:val="32"/>
          <w:rtl/>
          <w:lang w:bidi="ar-DZ"/>
        </w:rPr>
        <w:t>· كية الإشعارات: لإرسال التنبيهات والإخطارات.</w:t>
      </w:r>
    </w:p>
    <w:p w14:paraId="1BD6F9B0" w14:textId="77777777" w:rsidR="005C384C" w:rsidRPr="0046678C" w:rsidRDefault="005C384C" w:rsidP="005C384C">
      <w:pPr>
        <w:rPr>
          <w:sz w:val="32"/>
          <w:szCs w:val="32"/>
          <w:rtl/>
          <w:lang w:bidi="ar-DZ"/>
        </w:rPr>
      </w:pPr>
      <w:r w:rsidRPr="0046678C">
        <w:rPr>
          <w:rFonts w:hint="cs"/>
          <w:sz w:val="32"/>
          <w:szCs w:val="32"/>
          <w:rtl/>
          <w:lang w:bidi="ar-DZ"/>
        </w:rPr>
        <w:t>· كية مكتب التربية: كمستقبل للتقرير النهائي والجهة المختصة.</w:t>
      </w:r>
    </w:p>
    <w:p w14:paraId="21358A24" w14:textId="77777777" w:rsidR="005C384C" w:rsidRPr="0046678C" w:rsidRDefault="005C384C" w:rsidP="005C384C">
      <w:pPr>
        <w:rPr>
          <w:sz w:val="32"/>
          <w:szCs w:val="32"/>
          <w:rtl/>
          <w:lang w:bidi="ar-DZ"/>
        </w:rPr>
      </w:pPr>
    </w:p>
    <w:p w14:paraId="1E013935" w14:textId="77777777" w:rsidR="005C384C" w:rsidRPr="0046678C" w:rsidRDefault="005C384C" w:rsidP="005C384C">
      <w:pPr>
        <w:rPr>
          <w:sz w:val="32"/>
          <w:szCs w:val="32"/>
          <w:rtl/>
          <w:lang w:bidi="ar-DZ"/>
        </w:rPr>
      </w:pPr>
      <w:r w:rsidRPr="0046678C">
        <w:rPr>
          <w:rFonts w:hint="cs"/>
          <w:sz w:val="32"/>
          <w:szCs w:val="32"/>
          <w:rtl/>
          <w:lang w:bidi="ar-DZ"/>
        </w:rPr>
        <w:t>11. ملاحظات</w:t>
      </w:r>
    </w:p>
    <w:p w14:paraId="2FFC6D96" w14:textId="77777777" w:rsidR="005C384C" w:rsidRPr="0046678C" w:rsidRDefault="005C384C" w:rsidP="005C384C">
      <w:pPr>
        <w:rPr>
          <w:sz w:val="32"/>
          <w:szCs w:val="32"/>
          <w:rtl/>
          <w:lang w:bidi="ar-DZ"/>
        </w:rPr>
      </w:pPr>
    </w:p>
    <w:p w14:paraId="0204EA57" w14:textId="77777777" w:rsidR="005C384C" w:rsidRPr="0046678C" w:rsidRDefault="005C384C" w:rsidP="005C384C">
      <w:pPr>
        <w:rPr>
          <w:sz w:val="32"/>
          <w:szCs w:val="32"/>
          <w:rtl/>
          <w:lang w:bidi="ar-DZ"/>
        </w:rPr>
      </w:pPr>
      <w:r w:rsidRPr="0046678C">
        <w:rPr>
          <w:rFonts w:hint="cs"/>
          <w:sz w:val="32"/>
          <w:szCs w:val="32"/>
          <w:rtl/>
          <w:lang w:bidi="ar-DZ"/>
        </w:rPr>
        <w:t>· يجب التعامل مع هذه العملية بحساسية اجتماعية عالية، فغالباً ما يكون الانقطاع عرضاً لمشكلات أسرية أو اقتصادية أو نفسية.</w:t>
      </w:r>
    </w:p>
    <w:p w14:paraId="119EACBA" w14:textId="77777777" w:rsidR="005C384C" w:rsidRPr="0046678C" w:rsidRDefault="005C384C" w:rsidP="005C384C">
      <w:pPr>
        <w:rPr>
          <w:sz w:val="32"/>
          <w:szCs w:val="32"/>
          <w:rtl/>
          <w:lang w:bidi="ar-DZ"/>
        </w:rPr>
      </w:pPr>
      <w:r w:rsidRPr="0046678C">
        <w:rPr>
          <w:rFonts w:hint="cs"/>
          <w:sz w:val="32"/>
          <w:szCs w:val="32"/>
          <w:rtl/>
          <w:lang w:bidi="ar-DZ"/>
        </w:rPr>
        <w:t>· يُفضل أن يكون النظام مزوداً بأدوات تحليل تنبؤية (Predictive Analytics) تحدد الطلاب المعرضين لخطر الانقطاع مبكراً بناءً على عدة مؤشرات (الدرجات، الغياب، السلوك).</w:t>
      </w:r>
    </w:p>
    <w:p w14:paraId="0F5519FE" w14:textId="77777777" w:rsidR="005C384C" w:rsidRPr="0046678C" w:rsidRDefault="005C384C" w:rsidP="005C384C">
      <w:pPr>
        <w:rPr>
          <w:sz w:val="32"/>
          <w:szCs w:val="32"/>
          <w:rtl/>
          <w:lang w:bidi="ar-DZ"/>
        </w:rPr>
      </w:pPr>
      <w:r w:rsidRPr="0046678C">
        <w:rPr>
          <w:rFonts w:hint="cs"/>
          <w:sz w:val="32"/>
          <w:szCs w:val="32"/>
          <w:rtl/>
          <w:lang w:bidi="ar-DZ"/>
        </w:rPr>
        <w:t>· يمكن دمج هذه العملية مع برامج الدعم المالي أو الاجتماعي التي تقدمها المدرسة أو المكتب للمساعدة في إزالة معوقات الحضور.</w:t>
      </w:r>
    </w:p>
    <w:p w14:paraId="4ED2D527" w14:textId="77777777" w:rsidR="005C384C" w:rsidRPr="0046678C" w:rsidRDefault="005C384C" w:rsidP="005C384C">
      <w:pPr>
        <w:rPr>
          <w:sz w:val="32"/>
          <w:szCs w:val="32"/>
          <w:rtl/>
          <w:lang w:bidi="ar-DZ"/>
        </w:rPr>
      </w:pPr>
      <w:r w:rsidRPr="0046678C">
        <w:rPr>
          <w:rFonts w:hint="cs"/>
          <w:sz w:val="32"/>
          <w:szCs w:val="32"/>
          <w:rtl/>
          <w:lang w:bidi="ar-DZ"/>
        </w:rPr>
        <w:t>· عملية "إعادة قيد طالب منقطع" يجب أن تكون منفصلة وسهلة في حال عودة الطالب، مع الاحتفاظ بالسجل التاريخي.</w:t>
      </w:r>
    </w:p>
    <w:p w14:paraId="094815A2" w14:textId="77777777" w:rsidR="005C384C" w:rsidRPr="0046678C" w:rsidRDefault="005C384C" w:rsidP="005C384C">
      <w:pPr>
        <w:rPr>
          <w:sz w:val="32"/>
          <w:szCs w:val="32"/>
          <w:rtl/>
          <w:lang w:bidi="ar-DZ"/>
        </w:rPr>
      </w:pPr>
    </w:p>
    <w:p w14:paraId="2D72A0E0" w14:textId="77777777" w:rsidR="005C384C" w:rsidRPr="0046678C" w:rsidRDefault="005C384C" w:rsidP="005C384C">
      <w:pPr>
        <w:rPr>
          <w:b/>
          <w:bCs/>
          <w:sz w:val="32"/>
          <w:szCs w:val="32"/>
          <w:rtl/>
          <w:lang w:bidi="ar-DZ"/>
        </w:rPr>
      </w:pPr>
      <w:r w:rsidRPr="0046678C">
        <w:rPr>
          <w:rFonts w:hint="cs"/>
          <w:b/>
          <w:bCs/>
          <w:sz w:val="32"/>
          <w:szCs w:val="32"/>
          <w:rtl/>
          <w:lang w:bidi="ar-DZ"/>
        </w:rPr>
        <w:t>المستوى الرابع: العمليات النهائية (الانتقال من "نشط" إلى "مقيد")</w:t>
      </w:r>
    </w:p>
    <w:p w14:paraId="21926D9F" w14:textId="77777777" w:rsidR="005C384C" w:rsidRPr="0046678C" w:rsidRDefault="005C384C" w:rsidP="005C384C">
      <w:pPr>
        <w:rPr>
          <w:b/>
          <w:bCs/>
          <w:sz w:val="32"/>
          <w:szCs w:val="32"/>
          <w:rtl/>
          <w:lang w:bidi="ar-DZ"/>
        </w:rPr>
      </w:pPr>
    </w:p>
    <w:p w14:paraId="098421BD" w14:textId="77777777" w:rsidR="005C384C" w:rsidRPr="0046678C" w:rsidRDefault="005C384C" w:rsidP="005C384C">
      <w:pPr>
        <w:rPr>
          <w:b/>
          <w:bCs/>
          <w:sz w:val="32"/>
          <w:szCs w:val="32"/>
          <w:rtl/>
          <w:lang w:bidi="ar-DZ"/>
        </w:rPr>
      </w:pPr>
      <w:r w:rsidRPr="0046678C">
        <w:rPr>
          <w:rFonts w:hint="cs"/>
          <w:b/>
          <w:bCs/>
          <w:sz w:val="32"/>
          <w:szCs w:val="32"/>
          <w:rtl/>
          <w:lang w:bidi="ar-DZ"/>
        </w:rPr>
        <w:t>1. تقديم طلب نقل الطالب إلى مدرسة أخرى (يبدأ من المدرسة الحالية).</w:t>
      </w:r>
    </w:p>
    <w:p w14:paraId="2D0F133F" w14:textId="77777777" w:rsidR="005C384C" w:rsidRPr="0046678C" w:rsidRDefault="005C384C" w:rsidP="005C384C">
      <w:pPr>
        <w:rPr>
          <w:b/>
          <w:bCs/>
          <w:sz w:val="32"/>
          <w:szCs w:val="32"/>
          <w:rtl/>
          <w:lang w:bidi="ar-DZ"/>
        </w:rPr>
      </w:pPr>
      <w:r w:rsidRPr="0046678C">
        <w:rPr>
          <w:rFonts w:hint="cs"/>
          <w:b/>
          <w:bCs/>
          <w:sz w:val="32"/>
          <w:szCs w:val="32"/>
          <w:rtl/>
          <w:lang w:bidi="ar-DZ"/>
        </w:rPr>
        <w:t>2. مراجعة واعتماد نقل الطالب داخلياً (بواسطة مكتب التربية) (ينتقل إلى مقيد - منقول).</w:t>
      </w:r>
    </w:p>
    <w:p w14:paraId="36622B95" w14:textId="77777777" w:rsidR="005C384C" w:rsidRPr="0046678C" w:rsidRDefault="005C384C" w:rsidP="005C384C">
      <w:pPr>
        <w:rPr>
          <w:b/>
          <w:bCs/>
          <w:sz w:val="32"/>
          <w:szCs w:val="32"/>
          <w:rtl/>
          <w:lang w:bidi="ar-DZ"/>
        </w:rPr>
      </w:pPr>
      <w:r w:rsidRPr="0046678C">
        <w:rPr>
          <w:rFonts w:hint="cs"/>
          <w:b/>
          <w:bCs/>
          <w:sz w:val="32"/>
          <w:szCs w:val="32"/>
          <w:rtl/>
          <w:lang w:bidi="ar-DZ"/>
        </w:rPr>
        <w:t>3. استقبال طالب منقول من مدرسة أخرى (إجراءات المدرسة والمكتب المستهدف).</w:t>
      </w:r>
    </w:p>
    <w:p w14:paraId="6F2EC8D8" w14:textId="77777777" w:rsidR="005C384C" w:rsidRPr="0046678C" w:rsidRDefault="005C384C" w:rsidP="005C384C">
      <w:pPr>
        <w:rPr>
          <w:b/>
          <w:bCs/>
          <w:sz w:val="32"/>
          <w:szCs w:val="32"/>
          <w:rtl/>
          <w:lang w:bidi="ar-DZ"/>
        </w:rPr>
      </w:pPr>
      <w:r w:rsidRPr="0046678C">
        <w:rPr>
          <w:rFonts w:hint="cs"/>
          <w:b/>
          <w:bCs/>
          <w:sz w:val="32"/>
          <w:szCs w:val="32"/>
          <w:rtl/>
          <w:lang w:bidi="ar-DZ"/>
        </w:rPr>
        <w:t>4. تقديم طلب انسحاب/إلغاء قيد الطالب.</w:t>
      </w:r>
    </w:p>
    <w:p w14:paraId="70DBFEE0" w14:textId="77777777" w:rsidR="005C384C" w:rsidRPr="0046678C" w:rsidRDefault="005C384C" w:rsidP="005C384C">
      <w:pPr>
        <w:rPr>
          <w:b/>
          <w:bCs/>
          <w:sz w:val="32"/>
          <w:szCs w:val="32"/>
          <w:rtl/>
          <w:lang w:bidi="ar-DZ"/>
        </w:rPr>
      </w:pPr>
      <w:r w:rsidRPr="0046678C">
        <w:rPr>
          <w:rFonts w:hint="cs"/>
          <w:b/>
          <w:bCs/>
          <w:sz w:val="32"/>
          <w:szCs w:val="32"/>
          <w:rtl/>
          <w:lang w:bidi="ar-DZ"/>
        </w:rPr>
        <w:t>5. مراجعة واعتماد انسحاب/إلغاء قيد الطالب (بواسطة مكتب التربية) (ينتقل إلى مقيد - منسحب).</w:t>
      </w:r>
    </w:p>
    <w:p w14:paraId="42CDD3AE" w14:textId="77777777" w:rsidR="005C384C" w:rsidRPr="0046678C" w:rsidRDefault="005C384C" w:rsidP="005C384C">
      <w:pPr>
        <w:rPr>
          <w:b/>
          <w:bCs/>
          <w:sz w:val="32"/>
          <w:szCs w:val="32"/>
          <w:rtl/>
          <w:lang w:bidi="ar-DZ"/>
        </w:rPr>
      </w:pPr>
      <w:r w:rsidRPr="0046678C">
        <w:rPr>
          <w:rFonts w:hint="cs"/>
          <w:b/>
          <w:bCs/>
          <w:sz w:val="32"/>
          <w:szCs w:val="32"/>
          <w:rtl/>
          <w:lang w:bidi="ar-DZ"/>
        </w:rPr>
        <w:t>6. تقديم طلب تخرج الطالب (عند استيفاء الشروط).</w:t>
      </w:r>
    </w:p>
    <w:p w14:paraId="6D3EA13C" w14:textId="77777777" w:rsidR="005C384C" w:rsidRPr="0046678C" w:rsidRDefault="005C384C" w:rsidP="005C384C">
      <w:pPr>
        <w:rPr>
          <w:b/>
          <w:bCs/>
          <w:sz w:val="32"/>
          <w:szCs w:val="32"/>
          <w:rtl/>
          <w:lang w:bidi="ar-DZ"/>
        </w:rPr>
      </w:pPr>
      <w:r w:rsidRPr="0046678C">
        <w:rPr>
          <w:rFonts w:hint="cs"/>
          <w:b/>
          <w:bCs/>
          <w:sz w:val="32"/>
          <w:szCs w:val="32"/>
          <w:rtl/>
          <w:lang w:bidi="ar-DZ"/>
        </w:rPr>
        <w:lastRenderedPageBreak/>
        <w:t>7. مراجعة واعتماد تخرج الطالب (بواسطة المدرسة ثم المكتب) (ينتقل إلى مقيد - متخرج).</w:t>
      </w:r>
    </w:p>
    <w:p w14:paraId="16BC71A3" w14:textId="77777777" w:rsidR="005C384C" w:rsidRPr="0046678C" w:rsidRDefault="005C384C" w:rsidP="005C384C">
      <w:pPr>
        <w:rPr>
          <w:b/>
          <w:bCs/>
          <w:sz w:val="32"/>
          <w:szCs w:val="32"/>
          <w:rtl/>
          <w:lang w:bidi="ar-DZ"/>
        </w:rPr>
      </w:pPr>
      <w:r w:rsidRPr="0046678C">
        <w:rPr>
          <w:rFonts w:hint="cs"/>
          <w:b/>
          <w:bCs/>
          <w:sz w:val="32"/>
          <w:szCs w:val="32"/>
          <w:rtl/>
          <w:lang w:bidi="ar-DZ"/>
        </w:rPr>
        <w:t>8. تسجيل حالة استبعاد الطالب (لأسباب تأديبية).</w:t>
      </w:r>
    </w:p>
    <w:p w14:paraId="566030FD" w14:textId="77777777" w:rsidR="005C384C" w:rsidRPr="0046678C" w:rsidRDefault="005C384C" w:rsidP="005C384C">
      <w:pPr>
        <w:rPr>
          <w:b/>
          <w:bCs/>
          <w:sz w:val="32"/>
          <w:szCs w:val="32"/>
          <w:rtl/>
          <w:lang w:bidi="ar-DZ"/>
        </w:rPr>
      </w:pPr>
      <w:r w:rsidRPr="0046678C">
        <w:rPr>
          <w:rFonts w:hint="cs"/>
          <w:b/>
          <w:bCs/>
          <w:sz w:val="32"/>
          <w:szCs w:val="32"/>
          <w:rtl/>
          <w:lang w:bidi="ar-DZ"/>
        </w:rPr>
        <w:t>9. تسجيل حالة وفاة الطالب.</w:t>
      </w:r>
    </w:p>
    <w:p w14:paraId="43442B48" w14:textId="77777777" w:rsidR="005C384C" w:rsidRPr="0046678C" w:rsidRDefault="005C384C" w:rsidP="005C384C">
      <w:pPr>
        <w:rPr>
          <w:b/>
          <w:bCs/>
          <w:sz w:val="32"/>
          <w:szCs w:val="32"/>
          <w:rtl/>
          <w:lang w:bidi="ar-DZ"/>
        </w:rPr>
      </w:pPr>
    </w:p>
    <w:p w14:paraId="293D4D0A" w14:textId="77777777" w:rsidR="005C384C" w:rsidRPr="0046678C" w:rsidRDefault="005C384C" w:rsidP="005C384C">
      <w:pPr>
        <w:rPr>
          <w:sz w:val="32"/>
          <w:szCs w:val="32"/>
          <w:rtl/>
          <w:lang w:bidi="ar-DZ"/>
        </w:rPr>
      </w:pPr>
    </w:p>
    <w:p w14:paraId="2FC130FB" w14:textId="77777777" w:rsidR="005C384C" w:rsidRPr="0046678C" w:rsidRDefault="005C384C" w:rsidP="005C384C">
      <w:pPr>
        <w:rPr>
          <w:sz w:val="32"/>
          <w:szCs w:val="32"/>
          <w:highlight w:val="yellow"/>
          <w:rtl/>
          <w:lang w:bidi="ar-DZ"/>
        </w:rPr>
      </w:pPr>
      <w:r w:rsidRPr="0046678C">
        <w:rPr>
          <w:rFonts w:hint="cs"/>
          <w:sz w:val="32"/>
          <w:szCs w:val="32"/>
          <w:highlight w:val="yellow"/>
          <w:rtl/>
          <w:lang w:bidi="ar-DZ"/>
        </w:rPr>
        <w:t>العملية (29): تقديم طلب نقل الطالب إلى مدرسة أخرى</w:t>
      </w:r>
    </w:p>
    <w:p w14:paraId="2180D771" w14:textId="77777777" w:rsidR="005C384C" w:rsidRPr="0046678C" w:rsidRDefault="005C384C" w:rsidP="005C384C">
      <w:pPr>
        <w:rPr>
          <w:sz w:val="32"/>
          <w:szCs w:val="32"/>
          <w:highlight w:val="yellow"/>
          <w:rtl/>
          <w:lang w:bidi="ar-DZ"/>
        </w:rPr>
      </w:pPr>
    </w:p>
    <w:p w14:paraId="66D5BDC0" w14:textId="77777777" w:rsidR="005C384C" w:rsidRPr="0046678C" w:rsidRDefault="005C384C" w:rsidP="005C384C">
      <w:pPr>
        <w:rPr>
          <w:sz w:val="32"/>
          <w:szCs w:val="32"/>
          <w:rtl/>
          <w:lang w:bidi="ar-DZ"/>
        </w:rPr>
      </w:pPr>
      <w:r w:rsidRPr="0046678C">
        <w:rPr>
          <w:rFonts w:hint="cs"/>
          <w:sz w:val="32"/>
          <w:szCs w:val="32"/>
          <w:rtl/>
          <w:lang w:bidi="ar-DZ"/>
        </w:rPr>
        <w:t>1. اسم العملية</w:t>
      </w:r>
    </w:p>
    <w:p w14:paraId="30DD5554" w14:textId="77777777" w:rsidR="005C384C" w:rsidRPr="0046678C" w:rsidRDefault="005C384C" w:rsidP="005C384C">
      <w:pPr>
        <w:rPr>
          <w:sz w:val="32"/>
          <w:szCs w:val="32"/>
          <w:rtl/>
          <w:lang w:bidi="ar-DZ"/>
        </w:rPr>
      </w:pPr>
      <w:r w:rsidRPr="0046678C">
        <w:rPr>
          <w:rFonts w:hint="cs"/>
          <w:sz w:val="32"/>
          <w:szCs w:val="32"/>
          <w:rtl/>
          <w:lang w:bidi="ar-DZ"/>
        </w:rPr>
        <w:t>تقديم طلب نقل الطالب إلى مدرسة أخرى</w:t>
      </w:r>
    </w:p>
    <w:p w14:paraId="361F448B" w14:textId="77777777" w:rsidR="005C384C" w:rsidRPr="0046678C" w:rsidRDefault="005C384C" w:rsidP="005C384C">
      <w:pPr>
        <w:rPr>
          <w:sz w:val="32"/>
          <w:szCs w:val="32"/>
          <w:rtl/>
          <w:lang w:bidi="ar-DZ"/>
        </w:rPr>
      </w:pPr>
    </w:p>
    <w:p w14:paraId="689557D8" w14:textId="77777777" w:rsidR="005C384C" w:rsidRPr="0046678C" w:rsidRDefault="005C384C" w:rsidP="005C384C">
      <w:pPr>
        <w:rPr>
          <w:sz w:val="32"/>
          <w:szCs w:val="32"/>
          <w:rtl/>
          <w:lang w:bidi="ar-DZ"/>
        </w:rPr>
      </w:pPr>
      <w:r w:rsidRPr="0046678C">
        <w:rPr>
          <w:rFonts w:hint="cs"/>
          <w:sz w:val="32"/>
          <w:szCs w:val="32"/>
          <w:rtl/>
          <w:lang w:bidi="ar-DZ"/>
        </w:rPr>
        <w:t>2. وصف العملية</w:t>
      </w:r>
    </w:p>
    <w:p w14:paraId="4457E105" w14:textId="77777777" w:rsidR="005C384C" w:rsidRPr="0046678C" w:rsidRDefault="005C384C" w:rsidP="005C384C">
      <w:pPr>
        <w:rPr>
          <w:sz w:val="32"/>
          <w:szCs w:val="32"/>
          <w:rtl/>
          <w:lang w:bidi="ar-DZ"/>
        </w:rPr>
      </w:pPr>
      <w:r w:rsidRPr="0046678C">
        <w:rPr>
          <w:rFonts w:hint="cs"/>
          <w:sz w:val="32"/>
          <w:szCs w:val="32"/>
          <w:rtl/>
          <w:lang w:bidi="ar-DZ"/>
        </w:rPr>
        <w:t>هي العملية الإدارية الأولية التي يبدأ بها ولي أمر الطالب أو المدرسة (بناءً على طلب رسمي) عملية نقل الطالب من مدرسته الحالية إلى مدرسة أخرى مستهدفة. تمثل هذه العملية بداية الإجراءات الرسمية للنقل، والتي تشمل تقديم الطلب، ومراجعته، وانتظار الموافقات من المدرسة المرسل إليها والمدرسة المرسل منها ومكتب التربية.</w:t>
      </w:r>
    </w:p>
    <w:p w14:paraId="7A6057B4" w14:textId="77777777" w:rsidR="005C384C" w:rsidRPr="0046678C" w:rsidRDefault="005C384C" w:rsidP="005C384C">
      <w:pPr>
        <w:rPr>
          <w:sz w:val="32"/>
          <w:szCs w:val="32"/>
          <w:rtl/>
          <w:lang w:bidi="ar-DZ"/>
        </w:rPr>
      </w:pPr>
    </w:p>
    <w:p w14:paraId="5D117AE4" w14:textId="77777777" w:rsidR="005C384C" w:rsidRPr="0046678C" w:rsidRDefault="005C384C" w:rsidP="005C384C">
      <w:pPr>
        <w:rPr>
          <w:sz w:val="32"/>
          <w:szCs w:val="32"/>
          <w:rtl/>
          <w:lang w:bidi="ar-DZ"/>
        </w:rPr>
      </w:pPr>
      <w:r w:rsidRPr="0046678C">
        <w:rPr>
          <w:rFonts w:hint="cs"/>
          <w:sz w:val="32"/>
          <w:szCs w:val="32"/>
          <w:rtl/>
          <w:lang w:bidi="ar-DZ"/>
        </w:rPr>
        <w:t>3. الهدف من العملية</w:t>
      </w:r>
    </w:p>
    <w:p w14:paraId="02A46941" w14:textId="77777777" w:rsidR="005C384C" w:rsidRPr="0046678C" w:rsidRDefault="005C384C" w:rsidP="005C384C">
      <w:pPr>
        <w:rPr>
          <w:sz w:val="32"/>
          <w:szCs w:val="32"/>
          <w:rtl/>
          <w:lang w:bidi="ar-DZ"/>
        </w:rPr>
      </w:pPr>
    </w:p>
    <w:p w14:paraId="78668FB8" w14:textId="77777777" w:rsidR="005C384C" w:rsidRPr="0046678C" w:rsidRDefault="005C384C" w:rsidP="005C384C">
      <w:pPr>
        <w:rPr>
          <w:sz w:val="32"/>
          <w:szCs w:val="32"/>
          <w:rtl/>
          <w:lang w:bidi="ar-DZ"/>
        </w:rPr>
      </w:pPr>
      <w:r w:rsidRPr="0046678C">
        <w:rPr>
          <w:rFonts w:hint="cs"/>
          <w:sz w:val="32"/>
          <w:szCs w:val="32"/>
          <w:rtl/>
          <w:lang w:bidi="ar-DZ"/>
        </w:rPr>
        <w:t>· توفير قناة رسمية وموحدة لبدء إجراءات نقل الطالب بين المدارس.</w:t>
      </w:r>
    </w:p>
    <w:p w14:paraId="11A46D07" w14:textId="77777777" w:rsidR="005C384C" w:rsidRPr="0046678C" w:rsidRDefault="005C384C" w:rsidP="005C384C">
      <w:pPr>
        <w:rPr>
          <w:sz w:val="32"/>
          <w:szCs w:val="32"/>
          <w:rtl/>
          <w:lang w:bidi="ar-DZ"/>
        </w:rPr>
      </w:pPr>
      <w:r w:rsidRPr="0046678C">
        <w:rPr>
          <w:rFonts w:hint="cs"/>
          <w:sz w:val="32"/>
          <w:szCs w:val="32"/>
          <w:rtl/>
          <w:lang w:bidi="ar-DZ"/>
        </w:rPr>
        <w:t>· توثيق رغبة النقل وأسبابها بشكل رسمي في النظام المركزي.</w:t>
      </w:r>
    </w:p>
    <w:p w14:paraId="6BF74E3A" w14:textId="77777777" w:rsidR="005C384C" w:rsidRPr="0046678C" w:rsidRDefault="005C384C" w:rsidP="005C384C">
      <w:pPr>
        <w:rPr>
          <w:sz w:val="32"/>
          <w:szCs w:val="32"/>
          <w:rtl/>
          <w:lang w:bidi="ar-DZ"/>
        </w:rPr>
      </w:pPr>
      <w:r w:rsidRPr="0046678C">
        <w:rPr>
          <w:rFonts w:hint="cs"/>
          <w:sz w:val="32"/>
          <w:szCs w:val="32"/>
          <w:rtl/>
          <w:lang w:bidi="ar-DZ"/>
        </w:rPr>
        <w:t>· تمكين المدارس المعنية ومكتب التربية من تتبع طلبات النقل وإدارتها.</w:t>
      </w:r>
    </w:p>
    <w:p w14:paraId="0980F91D" w14:textId="77777777" w:rsidR="005C384C" w:rsidRPr="0046678C" w:rsidRDefault="005C384C" w:rsidP="005C384C">
      <w:pPr>
        <w:rPr>
          <w:sz w:val="32"/>
          <w:szCs w:val="32"/>
          <w:rtl/>
          <w:lang w:bidi="ar-DZ"/>
        </w:rPr>
      </w:pPr>
      <w:r w:rsidRPr="0046678C">
        <w:rPr>
          <w:rFonts w:hint="cs"/>
          <w:sz w:val="32"/>
          <w:szCs w:val="32"/>
          <w:rtl/>
          <w:lang w:bidi="ar-DZ"/>
        </w:rPr>
        <w:t>· ضمان اكتمال البيانات والمستندات المطلوبة قبل بدء المراحل التالية.</w:t>
      </w:r>
    </w:p>
    <w:p w14:paraId="33E192B2" w14:textId="77777777" w:rsidR="005C384C" w:rsidRPr="0046678C" w:rsidRDefault="005C384C" w:rsidP="005C384C">
      <w:pPr>
        <w:rPr>
          <w:sz w:val="32"/>
          <w:szCs w:val="32"/>
          <w:rtl/>
          <w:lang w:bidi="ar-DZ"/>
        </w:rPr>
      </w:pPr>
      <w:r w:rsidRPr="0046678C">
        <w:rPr>
          <w:rFonts w:hint="cs"/>
          <w:sz w:val="32"/>
          <w:szCs w:val="32"/>
          <w:rtl/>
          <w:lang w:bidi="ar-DZ"/>
        </w:rPr>
        <w:lastRenderedPageBreak/>
        <w:t>· إعلام ولي الأمر بإجراءات النقل المتوقعة ومراحلها.</w:t>
      </w:r>
    </w:p>
    <w:p w14:paraId="6FC5833D" w14:textId="77777777" w:rsidR="005C384C" w:rsidRPr="0046678C" w:rsidRDefault="005C384C" w:rsidP="005C384C">
      <w:pPr>
        <w:rPr>
          <w:sz w:val="32"/>
          <w:szCs w:val="32"/>
          <w:rtl/>
          <w:lang w:bidi="ar-DZ"/>
        </w:rPr>
      </w:pPr>
    </w:p>
    <w:p w14:paraId="0748AD6E" w14:textId="77777777" w:rsidR="005C384C" w:rsidRPr="0046678C" w:rsidRDefault="005C384C" w:rsidP="005C384C">
      <w:pPr>
        <w:rPr>
          <w:sz w:val="32"/>
          <w:szCs w:val="32"/>
          <w:rtl/>
          <w:lang w:bidi="ar-DZ"/>
        </w:rPr>
      </w:pPr>
      <w:r w:rsidRPr="0046678C">
        <w:rPr>
          <w:rFonts w:hint="cs"/>
          <w:sz w:val="32"/>
          <w:szCs w:val="32"/>
          <w:rtl/>
          <w:lang w:bidi="ar-DZ"/>
        </w:rPr>
        <w:t>4. الجهة المسؤولة عن التنفيذ</w:t>
      </w:r>
    </w:p>
    <w:p w14:paraId="0A320897" w14:textId="77777777" w:rsidR="005C384C" w:rsidRPr="0046678C" w:rsidRDefault="005C384C" w:rsidP="005C384C">
      <w:pPr>
        <w:rPr>
          <w:sz w:val="32"/>
          <w:szCs w:val="32"/>
          <w:rtl/>
          <w:lang w:bidi="ar-DZ"/>
        </w:rPr>
      </w:pPr>
    </w:p>
    <w:p w14:paraId="3C80421A" w14:textId="77777777" w:rsidR="005C384C" w:rsidRPr="0046678C" w:rsidRDefault="005C384C" w:rsidP="005C384C">
      <w:pPr>
        <w:rPr>
          <w:sz w:val="32"/>
          <w:szCs w:val="32"/>
          <w:rtl/>
          <w:lang w:bidi="ar-DZ"/>
        </w:rPr>
      </w:pPr>
      <w:r w:rsidRPr="0046678C">
        <w:rPr>
          <w:rFonts w:hint="cs"/>
          <w:sz w:val="32"/>
          <w:szCs w:val="32"/>
          <w:rtl/>
          <w:lang w:bidi="ar-DZ"/>
        </w:rPr>
        <w:t>· المنفذ الرئيسي: ولي أمر الطالب (عبر البوابة) أو موظف شؤون الطلاب في المدرسة الحالية (بناءً على طلب ولي أمر ورقى).</w:t>
      </w:r>
    </w:p>
    <w:p w14:paraId="1F74B098" w14:textId="77777777" w:rsidR="005C384C" w:rsidRPr="0046678C" w:rsidRDefault="005C384C" w:rsidP="005C384C">
      <w:pPr>
        <w:rPr>
          <w:sz w:val="32"/>
          <w:szCs w:val="32"/>
          <w:rtl/>
          <w:lang w:bidi="ar-DZ"/>
        </w:rPr>
      </w:pPr>
      <w:r w:rsidRPr="0046678C">
        <w:rPr>
          <w:rFonts w:hint="cs"/>
          <w:sz w:val="32"/>
          <w:szCs w:val="32"/>
          <w:rtl/>
          <w:lang w:bidi="ar-DZ"/>
        </w:rPr>
        <w:t>· الجهة المستقبلة للطلب: المدرسة الحالية (المرسل منها).</w:t>
      </w:r>
    </w:p>
    <w:p w14:paraId="5AA78631" w14:textId="77777777" w:rsidR="005C384C" w:rsidRPr="0046678C" w:rsidRDefault="005C384C" w:rsidP="005C384C">
      <w:pPr>
        <w:rPr>
          <w:sz w:val="32"/>
          <w:szCs w:val="32"/>
          <w:rtl/>
          <w:lang w:bidi="ar-DZ"/>
        </w:rPr>
      </w:pPr>
      <w:r w:rsidRPr="0046678C">
        <w:rPr>
          <w:rFonts w:hint="cs"/>
          <w:sz w:val="32"/>
          <w:szCs w:val="32"/>
          <w:rtl/>
          <w:lang w:bidi="ar-DZ"/>
        </w:rPr>
        <w:t>· الجهة الداعمة: المرشد الطلابي (للتوصية أو دراسة الأثر النفسي/الاجتماعي).</w:t>
      </w:r>
    </w:p>
    <w:p w14:paraId="67D3F0DF" w14:textId="77777777" w:rsidR="005C384C" w:rsidRPr="0046678C" w:rsidRDefault="005C384C" w:rsidP="005C384C">
      <w:pPr>
        <w:rPr>
          <w:sz w:val="32"/>
          <w:szCs w:val="32"/>
          <w:rtl/>
          <w:lang w:bidi="ar-DZ"/>
        </w:rPr>
      </w:pPr>
      <w:r w:rsidRPr="0046678C">
        <w:rPr>
          <w:rFonts w:hint="cs"/>
          <w:sz w:val="32"/>
          <w:szCs w:val="32"/>
          <w:rtl/>
          <w:lang w:bidi="ar-DZ"/>
        </w:rPr>
        <w:t>· الجهة الرقابية/المتابعة: مكتب التربية والتعليم (للموافقة النهائية على النقل بين المدارس التابعة له).</w:t>
      </w:r>
    </w:p>
    <w:p w14:paraId="48CC8A81" w14:textId="77777777" w:rsidR="005C384C" w:rsidRPr="0046678C" w:rsidRDefault="005C384C" w:rsidP="005C384C">
      <w:pPr>
        <w:rPr>
          <w:sz w:val="32"/>
          <w:szCs w:val="32"/>
          <w:rtl/>
          <w:lang w:bidi="ar-DZ"/>
        </w:rPr>
      </w:pPr>
    </w:p>
    <w:p w14:paraId="69EA5B7D" w14:textId="77777777" w:rsidR="005C384C" w:rsidRPr="0046678C" w:rsidRDefault="005C384C" w:rsidP="005C384C">
      <w:pPr>
        <w:rPr>
          <w:sz w:val="32"/>
          <w:szCs w:val="32"/>
          <w:rtl/>
          <w:lang w:bidi="ar-DZ"/>
        </w:rPr>
      </w:pPr>
      <w:r w:rsidRPr="0046678C">
        <w:rPr>
          <w:rFonts w:hint="cs"/>
          <w:sz w:val="32"/>
          <w:szCs w:val="32"/>
          <w:rtl/>
          <w:lang w:bidi="ar-DZ"/>
        </w:rPr>
        <w:t>5. المدخلات (Inputs)</w:t>
      </w:r>
    </w:p>
    <w:p w14:paraId="5EC4C870" w14:textId="77777777" w:rsidR="005C384C" w:rsidRPr="0046678C" w:rsidRDefault="005C384C" w:rsidP="005C384C">
      <w:pPr>
        <w:rPr>
          <w:sz w:val="32"/>
          <w:szCs w:val="32"/>
          <w:rtl/>
          <w:lang w:bidi="ar-DZ"/>
        </w:rPr>
      </w:pPr>
    </w:p>
    <w:p w14:paraId="3E4A5E75" w14:textId="77777777" w:rsidR="005C384C" w:rsidRPr="0046678C" w:rsidRDefault="005C384C" w:rsidP="005C384C">
      <w:pPr>
        <w:rPr>
          <w:sz w:val="32"/>
          <w:szCs w:val="32"/>
          <w:rtl/>
          <w:lang w:bidi="ar-DZ"/>
        </w:rPr>
      </w:pPr>
      <w:r w:rsidRPr="0046678C">
        <w:rPr>
          <w:rFonts w:hint="cs"/>
          <w:sz w:val="32"/>
          <w:szCs w:val="32"/>
          <w:rtl/>
          <w:lang w:bidi="ar-DZ"/>
        </w:rPr>
        <w:t>· الرقم الأكاديمي للطالب (StudentID).</w:t>
      </w:r>
    </w:p>
    <w:p w14:paraId="46168C50" w14:textId="77777777" w:rsidR="005C384C" w:rsidRPr="0046678C" w:rsidRDefault="005C384C" w:rsidP="005C384C">
      <w:pPr>
        <w:rPr>
          <w:sz w:val="32"/>
          <w:szCs w:val="32"/>
          <w:rtl/>
          <w:lang w:bidi="ar-DZ"/>
        </w:rPr>
      </w:pPr>
      <w:r w:rsidRPr="0046678C">
        <w:rPr>
          <w:rFonts w:hint="cs"/>
          <w:sz w:val="32"/>
          <w:szCs w:val="32"/>
          <w:rtl/>
          <w:lang w:bidi="ar-DZ"/>
        </w:rPr>
        <w:t>· بيانات الطالب الأساسية: (الاسم، الصف، الشعبة) – مستخرجة تلقائياً من النظام.</w:t>
      </w:r>
    </w:p>
    <w:p w14:paraId="6A11C2C9" w14:textId="77777777" w:rsidR="005C384C" w:rsidRPr="0046678C" w:rsidRDefault="005C384C" w:rsidP="005C384C">
      <w:pPr>
        <w:rPr>
          <w:sz w:val="32"/>
          <w:szCs w:val="32"/>
          <w:rtl/>
          <w:lang w:bidi="ar-DZ"/>
        </w:rPr>
      </w:pPr>
      <w:r w:rsidRPr="0046678C">
        <w:rPr>
          <w:rFonts w:hint="cs"/>
          <w:sz w:val="32"/>
          <w:szCs w:val="32"/>
          <w:rtl/>
          <w:lang w:bidi="ar-DZ"/>
        </w:rPr>
        <w:t>· بيانات المدرسة المراد النقل إليها: (اسم المدرسة، رقمها، العنوان).</w:t>
      </w:r>
    </w:p>
    <w:p w14:paraId="466A7E2C" w14:textId="77777777" w:rsidR="005C384C" w:rsidRPr="0046678C" w:rsidRDefault="005C384C" w:rsidP="005C384C">
      <w:pPr>
        <w:rPr>
          <w:sz w:val="32"/>
          <w:szCs w:val="32"/>
          <w:rtl/>
          <w:lang w:bidi="ar-DZ"/>
        </w:rPr>
      </w:pPr>
      <w:r w:rsidRPr="0046678C">
        <w:rPr>
          <w:rFonts w:hint="cs"/>
          <w:sz w:val="32"/>
          <w:szCs w:val="32"/>
          <w:rtl/>
          <w:lang w:bidi="ar-DZ"/>
        </w:rPr>
        <w:t>· سبب النقل: (انتقال سكن العائلة، رغبة في تغيير البيئة التعليمية، أسباب صحية، أسباب أكاديمية مثل الانتقال لمسار غير متوفر في المدرسة الحالية).</w:t>
      </w:r>
    </w:p>
    <w:p w14:paraId="7E774010" w14:textId="77777777" w:rsidR="005C384C" w:rsidRPr="0046678C" w:rsidRDefault="005C384C" w:rsidP="005C384C">
      <w:pPr>
        <w:rPr>
          <w:sz w:val="32"/>
          <w:szCs w:val="32"/>
          <w:rtl/>
          <w:lang w:bidi="ar-DZ"/>
        </w:rPr>
      </w:pPr>
      <w:r w:rsidRPr="0046678C">
        <w:rPr>
          <w:rFonts w:hint="cs"/>
          <w:sz w:val="32"/>
          <w:szCs w:val="32"/>
          <w:rtl/>
          <w:lang w:bidi="ar-DZ"/>
        </w:rPr>
        <w:t>· مستندات مبدئية: (إثبات عنوان السكن الجديد إذا كان السبب الانتقال، تقرير طبي إن كان السبب صحياً).</w:t>
      </w:r>
    </w:p>
    <w:p w14:paraId="3FE19D19" w14:textId="77777777" w:rsidR="005C384C" w:rsidRPr="0046678C" w:rsidRDefault="005C384C" w:rsidP="005C384C">
      <w:pPr>
        <w:rPr>
          <w:sz w:val="32"/>
          <w:szCs w:val="32"/>
          <w:rtl/>
          <w:lang w:bidi="ar-DZ"/>
        </w:rPr>
      </w:pPr>
      <w:r w:rsidRPr="0046678C">
        <w:rPr>
          <w:rFonts w:hint="cs"/>
          <w:sz w:val="32"/>
          <w:szCs w:val="32"/>
          <w:rtl/>
          <w:lang w:bidi="ar-DZ"/>
        </w:rPr>
        <w:t>· بيانات مقدم الطلب: (ولي الأمر أو موظف المدرسة).</w:t>
      </w:r>
    </w:p>
    <w:p w14:paraId="4D54A884" w14:textId="77777777" w:rsidR="005C384C" w:rsidRPr="0046678C" w:rsidRDefault="005C384C" w:rsidP="005C384C">
      <w:pPr>
        <w:rPr>
          <w:sz w:val="32"/>
          <w:szCs w:val="32"/>
          <w:rtl/>
          <w:lang w:bidi="ar-DZ"/>
        </w:rPr>
      </w:pPr>
    </w:p>
    <w:p w14:paraId="43D1A107" w14:textId="77777777" w:rsidR="005C384C" w:rsidRPr="0046678C" w:rsidRDefault="005C384C" w:rsidP="005C384C">
      <w:pPr>
        <w:rPr>
          <w:sz w:val="32"/>
          <w:szCs w:val="32"/>
          <w:rtl/>
          <w:lang w:bidi="ar-DZ"/>
        </w:rPr>
      </w:pPr>
      <w:r w:rsidRPr="0046678C">
        <w:rPr>
          <w:rFonts w:hint="cs"/>
          <w:sz w:val="32"/>
          <w:szCs w:val="32"/>
          <w:rtl/>
          <w:lang w:bidi="ar-DZ"/>
        </w:rPr>
        <w:t>6. خطوات التنفيذ التفصيلية</w:t>
      </w:r>
    </w:p>
    <w:p w14:paraId="5C1B518C" w14:textId="77777777" w:rsidR="005C384C" w:rsidRPr="0046678C" w:rsidRDefault="005C384C" w:rsidP="005C384C">
      <w:pPr>
        <w:rPr>
          <w:sz w:val="32"/>
          <w:szCs w:val="32"/>
          <w:rtl/>
          <w:lang w:bidi="ar-DZ"/>
        </w:rPr>
      </w:pPr>
    </w:p>
    <w:p w14:paraId="1F14570E" w14:textId="77777777" w:rsidR="005C384C" w:rsidRPr="0046678C" w:rsidRDefault="005C384C" w:rsidP="005C384C">
      <w:pPr>
        <w:rPr>
          <w:sz w:val="32"/>
          <w:szCs w:val="32"/>
          <w:rtl/>
          <w:lang w:bidi="ar-DZ"/>
        </w:rPr>
      </w:pPr>
      <w:r w:rsidRPr="0046678C">
        <w:rPr>
          <w:rFonts w:hint="cs"/>
          <w:sz w:val="32"/>
          <w:szCs w:val="32"/>
          <w:rtl/>
          <w:lang w:bidi="ar-DZ"/>
        </w:rPr>
        <w:lastRenderedPageBreak/>
        <w:t>1. بدء الطلب: يدخل ولي الأمر إلى بوابة أولياء الأمور ويختار "طلب نقل إلى مدرسة أخرى"، أو يقدم طلباً ورقياً لمدرسة ابنه الحالية.</w:t>
      </w:r>
    </w:p>
    <w:p w14:paraId="6A5C7CD7" w14:textId="77777777" w:rsidR="005C384C" w:rsidRPr="0046678C" w:rsidRDefault="005C384C" w:rsidP="005C384C">
      <w:pPr>
        <w:rPr>
          <w:sz w:val="32"/>
          <w:szCs w:val="32"/>
          <w:rtl/>
          <w:lang w:bidi="ar-DZ"/>
        </w:rPr>
      </w:pPr>
      <w:r w:rsidRPr="0046678C">
        <w:rPr>
          <w:rFonts w:hint="cs"/>
          <w:sz w:val="32"/>
          <w:szCs w:val="32"/>
          <w:rtl/>
          <w:lang w:bidi="ar-DZ"/>
        </w:rPr>
        <w:t>2. التعبئة الإلكترونية: إذا كان الطلب إلكترونياً، يقوم النظام بعرض نموذج يحتوي على:</w:t>
      </w:r>
    </w:p>
    <w:p w14:paraId="792E2C41" w14:textId="77777777" w:rsidR="005C384C" w:rsidRPr="0046678C" w:rsidRDefault="005C384C" w:rsidP="005C384C">
      <w:pPr>
        <w:rPr>
          <w:sz w:val="32"/>
          <w:szCs w:val="32"/>
          <w:rtl/>
          <w:lang w:bidi="ar-DZ"/>
        </w:rPr>
      </w:pPr>
      <w:r w:rsidRPr="0046678C">
        <w:rPr>
          <w:rFonts w:hint="cs"/>
          <w:sz w:val="32"/>
          <w:szCs w:val="32"/>
          <w:rtl/>
          <w:lang w:bidi="ar-DZ"/>
        </w:rPr>
        <w:t xml:space="preserve">   · بيانات الطالب (غير قابلة للتعديل، للتحقق فقط).</w:t>
      </w:r>
    </w:p>
    <w:p w14:paraId="7B64A5E2" w14:textId="77777777" w:rsidR="005C384C" w:rsidRPr="0046678C" w:rsidRDefault="005C384C" w:rsidP="005C384C">
      <w:pPr>
        <w:rPr>
          <w:sz w:val="32"/>
          <w:szCs w:val="32"/>
          <w:rtl/>
          <w:lang w:bidi="ar-DZ"/>
        </w:rPr>
      </w:pPr>
      <w:r w:rsidRPr="0046678C">
        <w:rPr>
          <w:rFonts w:hint="cs"/>
          <w:sz w:val="32"/>
          <w:szCs w:val="32"/>
          <w:rtl/>
          <w:lang w:bidi="ar-DZ"/>
        </w:rPr>
        <w:t xml:space="preserve">   · قائمة بالمدارس المتاحة للنقل (قد تكون مرتبطة بالعنوان الجديد أو بنوع التعليم).</w:t>
      </w:r>
    </w:p>
    <w:p w14:paraId="5F3CBB12" w14:textId="77777777" w:rsidR="005C384C" w:rsidRPr="0046678C" w:rsidRDefault="005C384C" w:rsidP="005C384C">
      <w:pPr>
        <w:rPr>
          <w:sz w:val="32"/>
          <w:szCs w:val="32"/>
          <w:rtl/>
          <w:lang w:bidi="ar-DZ"/>
        </w:rPr>
      </w:pPr>
      <w:r w:rsidRPr="0046678C">
        <w:rPr>
          <w:rFonts w:hint="cs"/>
          <w:sz w:val="32"/>
          <w:szCs w:val="32"/>
          <w:rtl/>
          <w:lang w:bidi="ar-DZ"/>
        </w:rPr>
        <w:t xml:space="preserve">   · حقول لإدخال سبب النقل المفصل.</w:t>
      </w:r>
    </w:p>
    <w:p w14:paraId="37E19800" w14:textId="77777777" w:rsidR="005C384C" w:rsidRPr="0046678C" w:rsidRDefault="005C384C" w:rsidP="005C384C">
      <w:pPr>
        <w:rPr>
          <w:sz w:val="32"/>
          <w:szCs w:val="32"/>
          <w:rtl/>
          <w:lang w:bidi="ar-DZ"/>
        </w:rPr>
      </w:pPr>
      <w:r w:rsidRPr="0046678C">
        <w:rPr>
          <w:rFonts w:hint="cs"/>
          <w:sz w:val="32"/>
          <w:szCs w:val="32"/>
          <w:rtl/>
          <w:lang w:bidi="ar-DZ"/>
        </w:rPr>
        <w:t xml:space="preserve">   · خيارات لرفع المستندات الداعمة.</w:t>
      </w:r>
    </w:p>
    <w:p w14:paraId="64911881" w14:textId="77777777" w:rsidR="005C384C" w:rsidRPr="0046678C" w:rsidRDefault="005C384C" w:rsidP="005C384C">
      <w:pPr>
        <w:rPr>
          <w:sz w:val="32"/>
          <w:szCs w:val="32"/>
          <w:rtl/>
          <w:lang w:bidi="ar-DZ"/>
        </w:rPr>
      </w:pPr>
      <w:r w:rsidRPr="0046678C">
        <w:rPr>
          <w:rFonts w:hint="cs"/>
          <w:sz w:val="32"/>
          <w:szCs w:val="32"/>
          <w:rtl/>
          <w:lang w:bidi="ar-DZ"/>
        </w:rPr>
        <w:t>3. التقديم: يقدم ولي الأمر الطلب إلكترونياً. إذا كان الطلب ورقياً، يقوم موظف شؤون الطلاب في المدرسة الحالية بإدخال بيانات الطلب في النظام نيابة عن ولي الأمر.</w:t>
      </w:r>
    </w:p>
    <w:p w14:paraId="2D660B45" w14:textId="77777777" w:rsidR="005C384C" w:rsidRPr="0046678C" w:rsidRDefault="005C384C" w:rsidP="005C384C">
      <w:pPr>
        <w:rPr>
          <w:sz w:val="32"/>
          <w:szCs w:val="32"/>
          <w:rtl/>
          <w:lang w:bidi="ar-DZ"/>
        </w:rPr>
      </w:pPr>
      <w:r w:rsidRPr="0046678C">
        <w:rPr>
          <w:rFonts w:hint="cs"/>
          <w:sz w:val="32"/>
          <w:szCs w:val="32"/>
          <w:rtl/>
          <w:lang w:bidi="ar-DZ"/>
        </w:rPr>
        <w:t>4. الاستلام والتسجيل: يستلم النظام الطلب ويقوم تلقائياً بما يلي:</w:t>
      </w:r>
    </w:p>
    <w:p w14:paraId="3ECB19F4" w14:textId="77777777" w:rsidR="005C384C" w:rsidRPr="0046678C" w:rsidRDefault="005C384C" w:rsidP="005C384C">
      <w:pPr>
        <w:rPr>
          <w:sz w:val="32"/>
          <w:szCs w:val="32"/>
          <w:rtl/>
          <w:lang w:bidi="ar-DZ"/>
        </w:rPr>
      </w:pPr>
      <w:r w:rsidRPr="0046678C">
        <w:rPr>
          <w:rFonts w:hint="cs"/>
          <w:sz w:val="32"/>
          <w:szCs w:val="32"/>
          <w:rtl/>
          <w:lang w:bidi="ar-DZ"/>
        </w:rPr>
        <w:t xml:space="preserve">   · تعيين رقم طلب نقل فريد (TransferRequestID).</w:t>
      </w:r>
    </w:p>
    <w:p w14:paraId="10AF6ED9" w14:textId="77777777" w:rsidR="005C384C" w:rsidRPr="0046678C" w:rsidRDefault="005C384C" w:rsidP="005C384C">
      <w:pPr>
        <w:rPr>
          <w:sz w:val="32"/>
          <w:szCs w:val="32"/>
          <w:rtl/>
          <w:lang w:bidi="ar-DZ"/>
        </w:rPr>
      </w:pPr>
      <w:r w:rsidRPr="0046678C">
        <w:rPr>
          <w:rFonts w:hint="cs"/>
          <w:sz w:val="32"/>
          <w:szCs w:val="32"/>
          <w:rtl/>
          <w:lang w:bidi="ar-DZ"/>
        </w:rPr>
        <w:t xml:space="preserve">   · تغيير حالة الطالب إلى مقدم طلب نقل أو قيد الدراسة.</w:t>
      </w:r>
    </w:p>
    <w:p w14:paraId="353C4011" w14:textId="77777777" w:rsidR="005C384C" w:rsidRPr="0046678C" w:rsidRDefault="005C384C" w:rsidP="005C384C">
      <w:pPr>
        <w:rPr>
          <w:sz w:val="32"/>
          <w:szCs w:val="32"/>
          <w:rtl/>
          <w:lang w:bidi="ar-DZ"/>
        </w:rPr>
      </w:pPr>
      <w:r w:rsidRPr="0046678C">
        <w:rPr>
          <w:rFonts w:hint="cs"/>
          <w:sz w:val="32"/>
          <w:szCs w:val="32"/>
          <w:rtl/>
          <w:lang w:bidi="ar-DZ"/>
        </w:rPr>
        <w:t xml:space="preserve">   · إرسال إشعار للمدرسة الحالية (لشؤون الطلاب أو المدير) بوجود طلب نقل معلق.</w:t>
      </w:r>
    </w:p>
    <w:p w14:paraId="63729FB8" w14:textId="77777777" w:rsidR="005C384C" w:rsidRPr="0046678C" w:rsidRDefault="005C384C" w:rsidP="005C384C">
      <w:pPr>
        <w:rPr>
          <w:sz w:val="32"/>
          <w:szCs w:val="32"/>
          <w:rtl/>
          <w:lang w:bidi="ar-DZ"/>
        </w:rPr>
      </w:pPr>
      <w:r w:rsidRPr="0046678C">
        <w:rPr>
          <w:rFonts w:hint="cs"/>
          <w:sz w:val="32"/>
          <w:szCs w:val="32"/>
          <w:rtl/>
          <w:lang w:bidi="ar-DZ"/>
        </w:rPr>
        <w:t xml:space="preserve">   · إرسال إشعار تأكيد لولي الأمر باستلام الطلب ورقمه المرجعي.</w:t>
      </w:r>
    </w:p>
    <w:p w14:paraId="3F6643FD" w14:textId="77777777" w:rsidR="005C384C" w:rsidRPr="0046678C" w:rsidRDefault="005C384C" w:rsidP="005C384C">
      <w:pPr>
        <w:rPr>
          <w:sz w:val="32"/>
          <w:szCs w:val="32"/>
          <w:rtl/>
          <w:lang w:bidi="ar-DZ"/>
        </w:rPr>
      </w:pPr>
      <w:r w:rsidRPr="0046678C">
        <w:rPr>
          <w:rFonts w:hint="cs"/>
          <w:sz w:val="32"/>
          <w:szCs w:val="32"/>
          <w:rtl/>
          <w:lang w:bidi="ar-DZ"/>
        </w:rPr>
        <w:t>5. المراجعة الأولية في المدرسة الحالية: تقوم المدرسة الحالية بمراجعة الطلب من الناحية الإدارية:</w:t>
      </w:r>
    </w:p>
    <w:p w14:paraId="514B1B33" w14:textId="77777777" w:rsidR="005C384C" w:rsidRPr="0046678C" w:rsidRDefault="005C384C" w:rsidP="005C384C">
      <w:pPr>
        <w:rPr>
          <w:sz w:val="32"/>
          <w:szCs w:val="32"/>
          <w:rtl/>
          <w:lang w:bidi="ar-DZ"/>
        </w:rPr>
      </w:pPr>
      <w:r w:rsidRPr="0046678C">
        <w:rPr>
          <w:rFonts w:hint="cs"/>
          <w:sz w:val="32"/>
          <w:szCs w:val="32"/>
          <w:rtl/>
          <w:lang w:bidi="ar-DZ"/>
        </w:rPr>
        <w:t xml:space="preserve">   · التأكد من عدم وجود مستحقات مالية على الطالب.</w:t>
      </w:r>
    </w:p>
    <w:p w14:paraId="495F48A5" w14:textId="77777777" w:rsidR="005C384C" w:rsidRPr="0046678C" w:rsidRDefault="005C384C" w:rsidP="005C384C">
      <w:pPr>
        <w:rPr>
          <w:sz w:val="32"/>
          <w:szCs w:val="32"/>
          <w:rtl/>
          <w:lang w:bidi="ar-DZ"/>
        </w:rPr>
      </w:pPr>
      <w:r w:rsidRPr="0046678C">
        <w:rPr>
          <w:rFonts w:hint="cs"/>
          <w:sz w:val="32"/>
          <w:szCs w:val="32"/>
          <w:rtl/>
          <w:lang w:bidi="ar-DZ"/>
        </w:rPr>
        <w:t xml:space="preserve">   · التأكد من عدم وجود قضايا تأديبية معلقة.</w:t>
      </w:r>
    </w:p>
    <w:p w14:paraId="6772C8F7" w14:textId="77777777" w:rsidR="005C384C" w:rsidRPr="0046678C" w:rsidRDefault="005C384C" w:rsidP="005C384C">
      <w:pPr>
        <w:rPr>
          <w:sz w:val="32"/>
          <w:szCs w:val="32"/>
          <w:rtl/>
          <w:lang w:bidi="ar-DZ"/>
        </w:rPr>
      </w:pPr>
      <w:r w:rsidRPr="0046678C">
        <w:rPr>
          <w:rFonts w:hint="cs"/>
          <w:sz w:val="32"/>
          <w:szCs w:val="32"/>
          <w:rtl/>
          <w:lang w:bidi="ar-DZ"/>
        </w:rPr>
        <w:t xml:space="preserve">   · جمع رأي المرشد الطلابي (إن لزم).</w:t>
      </w:r>
    </w:p>
    <w:p w14:paraId="3994A291" w14:textId="77777777" w:rsidR="005C384C" w:rsidRPr="0046678C" w:rsidRDefault="005C384C" w:rsidP="005C384C">
      <w:pPr>
        <w:rPr>
          <w:sz w:val="32"/>
          <w:szCs w:val="32"/>
          <w:rtl/>
          <w:lang w:bidi="ar-DZ"/>
        </w:rPr>
      </w:pPr>
      <w:r w:rsidRPr="0046678C">
        <w:rPr>
          <w:rFonts w:hint="cs"/>
          <w:sz w:val="32"/>
          <w:szCs w:val="32"/>
          <w:rtl/>
          <w:lang w:bidi="ar-DZ"/>
        </w:rPr>
        <w:t xml:space="preserve">   · بعد المراجعة، تقوم المدرسة إما بمتابعة الطلب (إذا كانت كل الأمور واضحة) أو طلب استكمال بيانات من ولي الأمر أو رفض الطلب في حال وجود معوقات.</w:t>
      </w:r>
    </w:p>
    <w:p w14:paraId="162D71AA" w14:textId="77777777" w:rsidR="005C384C" w:rsidRPr="0046678C" w:rsidRDefault="005C384C" w:rsidP="005C384C">
      <w:pPr>
        <w:rPr>
          <w:sz w:val="32"/>
          <w:szCs w:val="32"/>
          <w:rtl/>
          <w:lang w:bidi="ar-DZ"/>
        </w:rPr>
      </w:pPr>
      <w:r w:rsidRPr="0046678C">
        <w:rPr>
          <w:rFonts w:hint="cs"/>
          <w:sz w:val="32"/>
          <w:szCs w:val="32"/>
          <w:rtl/>
          <w:lang w:bidi="ar-DZ"/>
        </w:rPr>
        <w:lastRenderedPageBreak/>
        <w:t>6. تحديث الحالة: يتم تحديث حالة طلب النقل في النظام بناءً على قرار المدرسة الحالية (مكتمل للدراسة، يحتاج استكمال، مرفوض).</w:t>
      </w:r>
    </w:p>
    <w:p w14:paraId="686E4A31" w14:textId="77777777" w:rsidR="005C384C" w:rsidRPr="0046678C" w:rsidRDefault="005C384C" w:rsidP="005C384C">
      <w:pPr>
        <w:rPr>
          <w:sz w:val="32"/>
          <w:szCs w:val="32"/>
          <w:rtl/>
          <w:lang w:bidi="ar-DZ"/>
        </w:rPr>
      </w:pPr>
      <w:r w:rsidRPr="0046678C">
        <w:rPr>
          <w:rFonts w:hint="cs"/>
          <w:sz w:val="32"/>
          <w:szCs w:val="32"/>
          <w:rtl/>
          <w:lang w:bidi="ar-DZ"/>
        </w:rPr>
        <w:t>7. التوجيه للمرحلة التالية: إذا كان الطلب مكتملاً ومقبولاً للمتابعة من المدرسة الحالية، يصبح الطلب جاهزاً لمرحلة "مراجعة واعتماد نقل الطالب" (العملية 30) من قبل مكتب التربية والمدرسة المستقبلة.</w:t>
      </w:r>
    </w:p>
    <w:p w14:paraId="6A2125EC" w14:textId="77777777" w:rsidR="005C384C" w:rsidRPr="0046678C" w:rsidRDefault="005C384C" w:rsidP="005C384C">
      <w:pPr>
        <w:rPr>
          <w:sz w:val="32"/>
          <w:szCs w:val="32"/>
          <w:rtl/>
          <w:lang w:bidi="ar-DZ"/>
        </w:rPr>
      </w:pPr>
    </w:p>
    <w:p w14:paraId="14B8ACB3" w14:textId="77777777" w:rsidR="005C384C" w:rsidRPr="0046678C" w:rsidRDefault="005C384C" w:rsidP="005C384C">
      <w:pPr>
        <w:rPr>
          <w:sz w:val="32"/>
          <w:szCs w:val="32"/>
          <w:rtl/>
          <w:lang w:bidi="ar-DZ"/>
        </w:rPr>
      </w:pPr>
      <w:r w:rsidRPr="0046678C">
        <w:rPr>
          <w:rFonts w:hint="cs"/>
          <w:sz w:val="32"/>
          <w:szCs w:val="32"/>
          <w:rtl/>
          <w:lang w:bidi="ar-DZ"/>
        </w:rPr>
        <w:t>7. المخرجات (Outputs)</w:t>
      </w:r>
    </w:p>
    <w:p w14:paraId="0BC5F9F7" w14:textId="77777777" w:rsidR="005C384C" w:rsidRPr="0046678C" w:rsidRDefault="005C384C" w:rsidP="005C384C">
      <w:pPr>
        <w:rPr>
          <w:sz w:val="32"/>
          <w:szCs w:val="32"/>
          <w:rtl/>
          <w:lang w:bidi="ar-DZ"/>
        </w:rPr>
      </w:pPr>
    </w:p>
    <w:p w14:paraId="45132F47" w14:textId="77777777" w:rsidR="005C384C" w:rsidRPr="0046678C" w:rsidRDefault="005C384C" w:rsidP="005C384C">
      <w:pPr>
        <w:rPr>
          <w:sz w:val="32"/>
          <w:szCs w:val="32"/>
          <w:rtl/>
          <w:lang w:bidi="ar-DZ"/>
        </w:rPr>
      </w:pPr>
      <w:r w:rsidRPr="0046678C">
        <w:rPr>
          <w:rFonts w:hint="cs"/>
          <w:sz w:val="32"/>
          <w:szCs w:val="32"/>
          <w:rtl/>
          <w:lang w:bidi="ar-DZ"/>
        </w:rPr>
        <w:t>· طلب نقل رسمي مسجل في النظام برقم مرجعي فريد.</w:t>
      </w:r>
    </w:p>
    <w:p w14:paraId="0C0999A0" w14:textId="77777777" w:rsidR="005C384C" w:rsidRPr="0046678C" w:rsidRDefault="005C384C" w:rsidP="005C384C">
      <w:pPr>
        <w:rPr>
          <w:sz w:val="32"/>
          <w:szCs w:val="32"/>
          <w:rtl/>
          <w:lang w:bidi="ar-DZ"/>
        </w:rPr>
      </w:pPr>
      <w:r w:rsidRPr="0046678C">
        <w:rPr>
          <w:rFonts w:hint="cs"/>
          <w:sz w:val="32"/>
          <w:szCs w:val="32"/>
          <w:rtl/>
          <w:lang w:bidi="ar-DZ"/>
        </w:rPr>
        <w:t>· حالة طالب محدثة إلى مقدم طلب نقل.</w:t>
      </w:r>
    </w:p>
    <w:p w14:paraId="67575901" w14:textId="77777777" w:rsidR="005C384C" w:rsidRPr="0046678C" w:rsidRDefault="005C384C" w:rsidP="005C384C">
      <w:pPr>
        <w:rPr>
          <w:sz w:val="32"/>
          <w:szCs w:val="32"/>
          <w:rtl/>
          <w:lang w:bidi="ar-DZ"/>
        </w:rPr>
      </w:pPr>
      <w:r w:rsidRPr="0046678C">
        <w:rPr>
          <w:rFonts w:hint="cs"/>
          <w:sz w:val="32"/>
          <w:szCs w:val="32"/>
          <w:rtl/>
          <w:lang w:bidi="ar-DZ"/>
        </w:rPr>
        <w:t>· إشعارات استلام للمدرسة الحالية وولي الأمر.</w:t>
      </w:r>
    </w:p>
    <w:p w14:paraId="1CFE58F4" w14:textId="77777777" w:rsidR="005C384C" w:rsidRPr="0046678C" w:rsidRDefault="005C384C" w:rsidP="005C384C">
      <w:pPr>
        <w:rPr>
          <w:sz w:val="32"/>
          <w:szCs w:val="32"/>
          <w:rtl/>
          <w:lang w:bidi="ar-DZ"/>
        </w:rPr>
      </w:pPr>
      <w:r w:rsidRPr="0046678C">
        <w:rPr>
          <w:rFonts w:hint="cs"/>
          <w:sz w:val="32"/>
          <w:szCs w:val="32"/>
          <w:rtl/>
          <w:lang w:bidi="ar-DZ"/>
        </w:rPr>
        <w:t>· قائمة بطلبات النقل المعلقة في لوحة تحكم المدرسة الحالية ومكتب التربية.</w:t>
      </w:r>
    </w:p>
    <w:p w14:paraId="64A73718" w14:textId="77777777" w:rsidR="005C384C" w:rsidRPr="0046678C" w:rsidRDefault="005C384C" w:rsidP="005C384C">
      <w:pPr>
        <w:rPr>
          <w:sz w:val="32"/>
          <w:szCs w:val="32"/>
          <w:rtl/>
          <w:lang w:bidi="ar-DZ"/>
        </w:rPr>
      </w:pPr>
    </w:p>
    <w:p w14:paraId="7DF9853B" w14:textId="77777777" w:rsidR="005C384C" w:rsidRPr="0046678C" w:rsidRDefault="005C384C" w:rsidP="005C384C">
      <w:pPr>
        <w:rPr>
          <w:sz w:val="32"/>
          <w:szCs w:val="32"/>
          <w:rtl/>
          <w:lang w:bidi="ar-DZ"/>
        </w:rPr>
      </w:pPr>
      <w:r w:rsidRPr="0046678C">
        <w:rPr>
          <w:rFonts w:hint="cs"/>
          <w:sz w:val="32"/>
          <w:szCs w:val="32"/>
          <w:rtl/>
          <w:lang w:bidi="ar-DZ"/>
        </w:rPr>
        <w:t>8. القيود والشروط (Business Rules)</w:t>
      </w:r>
    </w:p>
    <w:p w14:paraId="68792FC1" w14:textId="77777777" w:rsidR="005C384C" w:rsidRPr="0046678C" w:rsidRDefault="005C384C" w:rsidP="005C384C">
      <w:pPr>
        <w:rPr>
          <w:sz w:val="32"/>
          <w:szCs w:val="32"/>
          <w:rtl/>
          <w:lang w:bidi="ar-DZ"/>
        </w:rPr>
      </w:pPr>
    </w:p>
    <w:p w14:paraId="0C29DAC1" w14:textId="77777777" w:rsidR="005C384C" w:rsidRPr="0046678C" w:rsidRDefault="005C384C" w:rsidP="005C384C">
      <w:pPr>
        <w:rPr>
          <w:sz w:val="32"/>
          <w:szCs w:val="32"/>
          <w:rtl/>
          <w:lang w:bidi="ar-DZ"/>
        </w:rPr>
      </w:pPr>
      <w:r w:rsidRPr="0046678C">
        <w:rPr>
          <w:rFonts w:hint="cs"/>
          <w:sz w:val="32"/>
          <w:szCs w:val="32"/>
          <w:rtl/>
          <w:lang w:bidi="ar-DZ"/>
        </w:rPr>
        <w:t>· لا يمكن تقديم طلب نقل لطالب في شهر الامتحانات النهائية أو بعد انتهائها مباشرة (ما لم يكن نقل لمرحلة جديدة).</w:t>
      </w:r>
    </w:p>
    <w:p w14:paraId="3CB9D736" w14:textId="77777777" w:rsidR="005C384C" w:rsidRPr="0046678C" w:rsidRDefault="005C384C" w:rsidP="005C384C">
      <w:pPr>
        <w:rPr>
          <w:sz w:val="32"/>
          <w:szCs w:val="32"/>
          <w:rtl/>
          <w:lang w:bidi="ar-DZ"/>
        </w:rPr>
      </w:pPr>
      <w:r w:rsidRPr="0046678C">
        <w:rPr>
          <w:rFonts w:hint="cs"/>
          <w:sz w:val="32"/>
          <w:szCs w:val="32"/>
          <w:rtl/>
          <w:lang w:bidi="ar-DZ"/>
        </w:rPr>
        <w:t>· يجب أن يكون الطالب في حالة نشط أو مقيد رسمياً في المدرسة الحالية.</w:t>
      </w:r>
    </w:p>
    <w:p w14:paraId="4081F5D4" w14:textId="77777777" w:rsidR="005C384C" w:rsidRPr="0046678C" w:rsidRDefault="005C384C" w:rsidP="005C384C">
      <w:pPr>
        <w:rPr>
          <w:sz w:val="32"/>
          <w:szCs w:val="32"/>
          <w:rtl/>
          <w:lang w:bidi="ar-DZ"/>
        </w:rPr>
      </w:pPr>
      <w:r w:rsidRPr="0046678C">
        <w:rPr>
          <w:rFonts w:hint="cs"/>
          <w:sz w:val="32"/>
          <w:szCs w:val="32"/>
          <w:rtl/>
          <w:lang w:bidi="ar-DZ"/>
        </w:rPr>
        <w:t>· قد لا يُسمح بنقل طالب في سنة الشهادة (مثل الثالث ثانوي) إلا في ظروف استثنائية وبموافقة مكتب التربية.</w:t>
      </w:r>
    </w:p>
    <w:p w14:paraId="54C09D3B" w14:textId="77777777" w:rsidR="005C384C" w:rsidRPr="0046678C" w:rsidRDefault="005C384C" w:rsidP="005C384C">
      <w:pPr>
        <w:rPr>
          <w:sz w:val="32"/>
          <w:szCs w:val="32"/>
          <w:rtl/>
          <w:lang w:bidi="ar-DZ"/>
        </w:rPr>
      </w:pPr>
      <w:r w:rsidRPr="0046678C">
        <w:rPr>
          <w:rFonts w:hint="cs"/>
          <w:sz w:val="32"/>
          <w:szCs w:val="32"/>
          <w:rtl/>
          <w:lang w:bidi="ar-DZ"/>
        </w:rPr>
        <w:t>· يجب أن يقدم الطلب قبل فترة كافية من بدء الفصل الدراسي الجديد في المدرسة المستقبلة (وفقاً للفترات الرسمية المعلنة).</w:t>
      </w:r>
    </w:p>
    <w:p w14:paraId="7C5CCAC1" w14:textId="77777777" w:rsidR="005C384C" w:rsidRPr="0046678C" w:rsidRDefault="005C384C" w:rsidP="005C384C">
      <w:pPr>
        <w:rPr>
          <w:sz w:val="32"/>
          <w:szCs w:val="32"/>
          <w:rtl/>
          <w:lang w:bidi="ar-DZ"/>
        </w:rPr>
      </w:pPr>
      <w:r w:rsidRPr="0046678C">
        <w:rPr>
          <w:rFonts w:hint="cs"/>
          <w:sz w:val="32"/>
          <w:szCs w:val="32"/>
          <w:rtl/>
          <w:lang w:bidi="ar-DZ"/>
        </w:rPr>
        <w:t>· يمكن لولي الأمر تتبع حالة طلبه عبر النظام باستخدام الرقم المرجعي.</w:t>
      </w:r>
    </w:p>
    <w:p w14:paraId="0EDB44A7" w14:textId="77777777" w:rsidR="005C384C" w:rsidRPr="0046678C" w:rsidRDefault="005C384C" w:rsidP="005C384C">
      <w:pPr>
        <w:rPr>
          <w:sz w:val="32"/>
          <w:szCs w:val="32"/>
          <w:rtl/>
          <w:lang w:bidi="ar-DZ"/>
        </w:rPr>
      </w:pPr>
    </w:p>
    <w:p w14:paraId="0CE57BEF" w14:textId="77777777" w:rsidR="005C384C" w:rsidRPr="0046678C" w:rsidRDefault="005C384C" w:rsidP="005C384C">
      <w:pPr>
        <w:rPr>
          <w:sz w:val="32"/>
          <w:szCs w:val="32"/>
          <w:rtl/>
          <w:lang w:bidi="ar-DZ"/>
        </w:rPr>
      </w:pPr>
      <w:r w:rsidRPr="0046678C">
        <w:rPr>
          <w:rFonts w:hint="cs"/>
          <w:sz w:val="32"/>
          <w:szCs w:val="32"/>
          <w:rtl/>
          <w:lang w:bidi="ar-DZ"/>
        </w:rPr>
        <w:lastRenderedPageBreak/>
        <w:t>9. الارتباط بمكتب التربية والتعليم</w:t>
      </w:r>
    </w:p>
    <w:p w14:paraId="5AD03B51" w14:textId="77777777" w:rsidR="005C384C" w:rsidRPr="0046678C" w:rsidRDefault="005C384C" w:rsidP="005C384C">
      <w:pPr>
        <w:rPr>
          <w:sz w:val="32"/>
          <w:szCs w:val="32"/>
          <w:rtl/>
          <w:lang w:bidi="ar-DZ"/>
        </w:rPr>
      </w:pPr>
    </w:p>
    <w:p w14:paraId="018074D0" w14:textId="77777777" w:rsidR="005C384C" w:rsidRPr="0046678C" w:rsidRDefault="005C384C" w:rsidP="005C384C">
      <w:pPr>
        <w:rPr>
          <w:sz w:val="32"/>
          <w:szCs w:val="32"/>
          <w:rtl/>
          <w:lang w:bidi="ar-DZ"/>
        </w:rPr>
      </w:pPr>
      <w:r w:rsidRPr="0046678C">
        <w:rPr>
          <w:rFonts w:hint="cs"/>
          <w:sz w:val="32"/>
          <w:szCs w:val="32"/>
          <w:rtl/>
          <w:lang w:bidi="ar-DZ"/>
        </w:rPr>
        <w:t>· يمكن لمكتب التربية رؤية جميع طلبات النقل المقدمة من المدارس التابعة له في لوحة تحكم موحدة.</w:t>
      </w:r>
    </w:p>
    <w:p w14:paraId="380DEFA2" w14:textId="77777777" w:rsidR="005C384C" w:rsidRPr="0046678C" w:rsidRDefault="005C384C" w:rsidP="005C384C">
      <w:pPr>
        <w:rPr>
          <w:sz w:val="32"/>
          <w:szCs w:val="32"/>
          <w:rtl/>
          <w:lang w:bidi="ar-DZ"/>
        </w:rPr>
      </w:pPr>
      <w:r w:rsidRPr="0046678C">
        <w:rPr>
          <w:rFonts w:hint="cs"/>
          <w:sz w:val="32"/>
          <w:szCs w:val="32"/>
          <w:rtl/>
          <w:lang w:bidi="ar-DZ"/>
        </w:rPr>
        <w:t>· يحدد المكتب الفترات الزمنية المسموح فيها بتقديم طلبات النقل على مستوى المنطقة التعليمية.</w:t>
      </w:r>
    </w:p>
    <w:p w14:paraId="09AEE9CE" w14:textId="77777777" w:rsidR="005C384C" w:rsidRPr="0046678C" w:rsidRDefault="005C384C" w:rsidP="005C384C">
      <w:pPr>
        <w:rPr>
          <w:sz w:val="32"/>
          <w:szCs w:val="32"/>
          <w:rtl/>
          <w:lang w:bidi="ar-DZ"/>
        </w:rPr>
      </w:pPr>
      <w:r w:rsidRPr="0046678C">
        <w:rPr>
          <w:rFonts w:hint="cs"/>
          <w:sz w:val="32"/>
          <w:szCs w:val="32"/>
          <w:rtl/>
          <w:lang w:bidi="ar-DZ"/>
        </w:rPr>
        <w:t>· قد يقوم المكتب برفض الطلب تلقائياً إذا كان مخالفاً للسياسة العامة (مثل: النقل لمنطقة تعليمية أخرى دون إثبات عنوان).</w:t>
      </w:r>
    </w:p>
    <w:p w14:paraId="164C3B83" w14:textId="77777777" w:rsidR="005C384C" w:rsidRPr="0046678C" w:rsidRDefault="005C384C" w:rsidP="005C384C">
      <w:pPr>
        <w:rPr>
          <w:sz w:val="32"/>
          <w:szCs w:val="32"/>
          <w:rtl/>
          <w:lang w:bidi="ar-DZ"/>
        </w:rPr>
      </w:pPr>
    </w:p>
    <w:p w14:paraId="0593C27F" w14:textId="77777777" w:rsidR="005C384C" w:rsidRPr="0046678C" w:rsidRDefault="005C384C" w:rsidP="005C384C">
      <w:pPr>
        <w:rPr>
          <w:sz w:val="32"/>
          <w:szCs w:val="32"/>
          <w:rtl/>
          <w:lang w:bidi="ar-DZ"/>
        </w:rPr>
      </w:pPr>
      <w:r w:rsidRPr="0046678C">
        <w:rPr>
          <w:rFonts w:hint="cs"/>
          <w:sz w:val="32"/>
          <w:szCs w:val="32"/>
          <w:rtl/>
          <w:lang w:bidi="ar-DZ"/>
        </w:rPr>
        <w:t>10. العلاقة مع الكيانات الأخرى</w:t>
      </w:r>
    </w:p>
    <w:p w14:paraId="10993491" w14:textId="77777777" w:rsidR="005C384C" w:rsidRPr="0046678C" w:rsidRDefault="005C384C" w:rsidP="005C384C">
      <w:pPr>
        <w:rPr>
          <w:sz w:val="32"/>
          <w:szCs w:val="32"/>
          <w:rtl/>
          <w:lang w:bidi="ar-DZ"/>
        </w:rPr>
      </w:pPr>
    </w:p>
    <w:p w14:paraId="60825B84" w14:textId="77777777" w:rsidR="005C384C" w:rsidRPr="0046678C" w:rsidRDefault="005C384C" w:rsidP="005C384C">
      <w:pPr>
        <w:rPr>
          <w:sz w:val="32"/>
          <w:szCs w:val="32"/>
          <w:rtl/>
          <w:lang w:bidi="ar-DZ"/>
        </w:rPr>
      </w:pPr>
      <w:r w:rsidRPr="0046678C">
        <w:rPr>
          <w:rFonts w:hint="cs"/>
          <w:sz w:val="32"/>
          <w:szCs w:val="32"/>
          <w:rtl/>
          <w:lang w:bidi="ar-DZ"/>
        </w:rPr>
        <w:t>· كيان الطالب: يتم تحديث حالته مؤقتاً إلى مقدم طلب نقل.</w:t>
      </w:r>
    </w:p>
    <w:p w14:paraId="03FDC3AE" w14:textId="77777777" w:rsidR="005C384C" w:rsidRPr="0046678C" w:rsidRDefault="005C384C" w:rsidP="005C384C">
      <w:pPr>
        <w:rPr>
          <w:sz w:val="32"/>
          <w:szCs w:val="32"/>
          <w:rtl/>
          <w:lang w:bidi="ar-DZ"/>
        </w:rPr>
      </w:pPr>
      <w:r w:rsidRPr="0046678C">
        <w:rPr>
          <w:rFonts w:hint="cs"/>
          <w:sz w:val="32"/>
          <w:szCs w:val="32"/>
          <w:rtl/>
          <w:lang w:bidi="ar-DZ"/>
        </w:rPr>
        <w:t>· كيان طلب النقل: يتم إنشاء سجل جديد له في النظام.</w:t>
      </w:r>
    </w:p>
    <w:p w14:paraId="39488CD4" w14:textId="77777777" w:rsidR="005C384C" w:rsidRPr="0046678C" w:rsidRDefault="005C384C" w:rsidP="005C384C">
      <w:pPr>
        <w:rPr>
          <w:sz w:val="32"/>
          <w:szCs w:val="32"/>
          <w:rtl/>
          <w:lang w:bidi="ar-DZ"/>
        </w:rPr>
      </w:pPr>
      <w:r w:rsidRPr="0046678C">
        <w:rPr>
          <w:rFonts w:hint="cs"/>
          <w:sz w:val="32"/>
          <w:szCs w:val="32"/>
          <w:rtl/>
          <w:lang w:bidi="ar-DZ"/>
        </w:rPr>
        <w:t>· كيان المدرسة (الحالية): هي الجهة المستقبلة الأولية للطلب.</w:t>
      </w:r>
    </w:p>
    <w:p w14:paraId="2F4F77B6" w14:textId="77777777" w:rsidR="005C384C" w:rsidRPr="0046678C" w:rsidRDefault="005C384C" w:rsidP="005C384C">
      <w:pPr>
        <w:rPr>
          <w:sz w:val="32"/>
          <w:szCs w:val="32"/>
          <w:rtl/>
          <w:lang w:bidi="ar-DZ"/>
        </w:rPr>
      </w:pPr>
      <w:r w:rsidRPr="0046678C">
        <w:rPr>
          <w:rFonts w:hint="cs"/>
          <w:sz w:val="32"/>
          <w:szCs w:val="32"/>
          <w:rtl/>
          <w:lang w:bidi="ar-DZ"/>
        </w:rPr>
        <w:t>· كيان ولي الأمر: هو مقدم الطلب الرئيسي.</w:t>
      </w:r>
    </w:p>
    <w:p w14:paraId="16B03AAA" w14:textId="77777777" w:rsidR="005C384C" w:rsidRPr="0046678C" w:rsidRDefault="005C384C" w:rsidP="005C384C">
      <w:pPr>
        <w:rPr>
          <w:sz w:val="32"/>
          <w:szCs w:val="32"/>
          <w:rtl/>
          <w:lang w:bidi="ar-DZ"/>
        </w:rPr>
      </w:pPr>
      <w:r w:rsidRPr="0046678C">
        <w:rPr>
          <w:rFonts w:hint="cs"/>
          <w:sz w:val="32"/>
          <w:szCs w:val="32"/>
          <w:rtl/>
          <w:lang w:bidi="ar-DZ"/>
        </w:rPr>
        <w:t>· كية الإشعارات: لإعلام الأطراف بمراحل الطلب.</w:t>
      </w:r>
    </w:p>
    <w:p w14:paraId="01C7526B" w14:textId="77777777" w:rsidR="005C384C" w:rsidRPr="0046678C" w:rsidRDefault="005C384C" w:rsidP="005C384C">
      <w:pPr>
        <w:rPr>
          <w:sz w:val="32"/>
          <w:szCs w:val="32"/>
          <w:rtl/>
          <w:lang w:bidi="ar-DZ"/>
        </w:rPr>
      </w:pPr>
    </w:p>
    <w:p w14:paraId="56B1915C" w14:textId="77777777" w:rsidR="005C384C" w:rsidRPr="0046678C" w:rsidRDefault="005C384C" w:rsidP="005C384C">
      <w:pPr>
        <w:rPr>
          <w:sz w:val="32"/>
          <w:szCs w:val="32"/>
          <w:rtl/>
          <w:lang w:bidi="ar-DZ"/>
        </w:rPr>
      </w:pPr>
      <w:r w:rsidRPr="0046678C">
        <w:rPr>
          <w:rFonts w:hint="cs"/>
          <w:sz w:val="32"/>
          <w:szCs w:val="32"/>
          <w:rtl/>
          <w:lang w:bidi="ar-DZ"/>
        </w:rPr>
        <w:t>11. ملاحظات</w:t>
      </w:r>
    </w:p>
    <w:p w14:paraId="752262FE" w14:textId="77777777" w:rsidR="005C384C" w:rsidRPr="0046678C" w:rsidRDefault="005C384C" w:rsidP="005C384C">
      <w:pPr>
        <w:rPr>
          <w:sz w:val="32"/>
          <w:szCs w:val="32"/>
          <w:rtl/>
          <w:lang w:bidi="ar-DZ"/>
        </w:rPr>
      </w:pPr>
    </w:p>
    <w:p w14:paraId="433CA2AF" w14:textId="77777777" w:rsidR="005C384C" w:rsidRPr="0046678C" w:rsidRDefault="005C384C" w:rsidP="005C384C">
      <w:pPr>
        <w:rPr>
          <w:sz w:val="32"/>
          <w:szCs w:val="32"/>
          <w:rtl/>
          <w:lang w:bidi="ar-DZ"/>
        </w:rPr>
      </w:pPr>
      <w:r w:rsidRPr="0046678C">
        <w:rPr>
          <w:rFonts w:hint="cs"/>
          <w:sz w:val="32"/>
          <w:szCs w:val="32"/>
          <w:rtl/>
          <w:lang w:bidi="ar-DZ"/>
        </w:rPr>
        <w:t>· هذه العملية هي البوابة الأولى لعملية نقل طالب بين مدرستين، وقد تليها عمليات اعتماد ورفض من عدة أطراف.</w:t>
      </w:r>
    </w:p>
    <w:p w14:paraId="0839E985" w14:textId="77777777" w:rsidR="005C384C" w:rsidRPr="0046678C" w:rsidRDefault="005C384C" w:rsidP="005C384C">
      <w:pPr>
        <w:rPr>
          <w:sz w:val="32"/>
          <w:szCs w:val="32"/>
          <w:rtl/>
          <w:lang w:bidi="ar-DZ"/>
        </w:rPr>
      </w:pPr>
      <w:r w:rsidRPr="0046678C">
        <w:rPr>
          <w:rFonts w:hint="cs"/>
          <w:sz w:val="32"/>
          <w:szCs w:val="32"/>
          <w:rtl/>
          <w:lang w:bidi="ar-DZ"/>
        </w:rPr>
        <w:t>· من المهم أن يكون النظام واضحاً بشأن الفترات الزمنية المتوقعة لكل مرحلة من مراحل معالجة الطلب.</w:t>
      </w:r>
    </w:p>
    <w:p w14:paraId="30C053E8" w14:textId="77777777" w:rsidR="005C384C" w:rsidRPr="0046678C" w:rsidRDefault="005C384C" w:rsidP="005C384C">
      <w:pPr>
        <w:rPr>
          <w:sz w:val="32"/>
          <w:szCs w:val="32"/>
          <w:rtl/>
          <w:lang w:bidi="ar-DZ"/>
        </w:rPr>
      </w:pPr>
      <w:r w:rsidRPr="0046678C">
        <w:rPr>
          <w:rFonts w:hint="cs"/>
          <w:sz w:val="32"/>
          <w:szCs w:val="32"/>
          <w:rtl/>
          <w:lang w:bidi="ar-DZ"/>
        </w:rPr>
        <w:lastRenderedPageBreak/>
        <w:t>· يمكن أن يكون النقل نتيجة لعمليات أخرى، مثل تغيير المسار (العملية 25) إذا لم يكن المسار متوفراً في المدرسة الحالية.</w:t>
      </w:r>
    </w:p>
    <w:p w14:paraId="5D5FB4C9" w14:textId="77777777" w:rsidR="005C384C" w:rsidRPr="0046678C" w:rsidRDefault="005C384C" w:rsidP="005C384C">
      <w:pPr>
        <w:rPr>
          <w:sz w:val="32"/>
          <w:szCs w:val="32"/>
          <w:rtl/>
          <w:lang w:bidi="ar-DZ"/>
        </w:rPr>
      </w:pPr>
      <w:r w:rsidRPr="0046678C">
        <w:rPr>
          <w:rFonts w:hint="cs"/>
          <w:sz w:val="32"/>
          <w:szCs w:val="32"/>
          <w:rtl/>
          <w:lang w:bidi="ar-DZ"/>
        </w:rPr>
        <w:t>· يُفضل أن يزود النظام ولي الأمر بتنبيهات حول المستندات المطلوبة للمراحل القادمة (مثل: كشف الدرجات، شهادة حسن سلوك).</w:t>
      </w:r>
    </w:p>
    <w:p w14:paraId="3BA76421" w14:textId="77777777" w:rsidR="005C384C" w:rsidRPr="0046678C" w:rsidRDefault="005C384C" w:rsidP="005C384C">
      <w:pPr>
        <w:rPr>
          <w:sz w:val="32"/>
          <w:szCs w:val="32"/>
          <w:rtl/>
          <w:lang w:bidi="ar-DZ"/>
        </w:rPr>
      </w:pPr>
    </w:p>
    <w:p w14:paraId="1FB9090D" w14:textId="77777777" w:rsidR="005C384C" w:rsidRPr="0046678C" w:rsidRDefault="005C384C" w:rsidP="005C384C">
      <w:pPr>
        <w:rPr>
          <w:sz w:val="32"/>
          <w:szCs w:val="32"/>
          <w:highlight w:val="yellow"/>
          <w:rtl/>
          <w:lang w:bidi="ar-DZ"/>
        </w:rPr>
      </w:pPr>
      <w:r w:rsidRPr="0046678C">
        <w:rPr>
          <w:rFonts w:hint="cs"/>
          <w:sz w:val="32"/>
          <w:szCs w:val="32"/>
          <w:highlight w:val="yellow"/>
          <w:rtl/>
          <w:lang w:bidi="ar-DZ"/>
        </w:rPr>
        <w:t>العملية (30): مراجعة واعتماد نقل الطالب داخلياً (بواسطة مكتب التربية)</w:t>
      </w:r>
    </w:p>
    <w:p w14:paraId="189D0101" w14:textId="77777777" w:rsidR="005C384C" w:rsidRPr="0046678C" w:rsidRDefault="005C384C" w:rsidP="005C384C">
      <w:pPr>
        <w:rPr>
          <w:sz w:val="32"/>
          <w:szCs w:val="32"/>
          <w:rtl/>
          <w:lang w:bidi="ar-DZ"/>
        </w:rPr>
      </w:pPr>
    </w:p>
    <w:p w14:paraId="5A3C4F90" w14:textId="77777777" w:rsidR="005C384C" w:rsidRPr="0046678C" w:rsidRDefault="005C384C" w:rsidP="005C384C">
      <w:pPr>
        <w:rPr>
          <w:sz w:val="32"/>
          <w:szCs w:val="32"/>
          <w:rtl/>
          <w:lang w:bidi="ar-DZ"/>
        </w:rPr>
      </w:pPr>
      <w:r w:rsidRPr="0046678C">
        <w:rPr>
          <w:rFonts w:hint="cs"/>
          <w:sz w:val="32"/>
          <w:szCs w:val="32"/>
          <w:rtl/>
          <w:lang w:bidi="ar-DZ"/>
        </w:rPr>
        <w:t>1. اسم العملية</w:t>
      </w:r>
    </w:p>
    <w:p w14:paraId="56C53D19" w14:textId="77777777" w:rsidR="005C384C" w:rsidRPr="0046678C" w:rsidRDefault="005C384C" w:rsidP="005C384C">
      <w:pPr>
        <w:rPr>
          <w:sz w:val="32"/>
          <w:szCs w:val="32"/>
          <w:rtl/>
          <w:lang w:bidi="ar-DZ"/>
        </w:rPr>
      </w:pPr>
      <w:r w:rsidRPr="0046678C">
        <w:rPr>
          <w:rFonts w:hint="cs"/>
          <w:sz w:val="32"/>
          <w:szCs w:val="32"/>
          <w:rtl/>
          <w:lang w:bidi="ar-DZ"/>
        </w:rPr>
        <w:t>مراجعة واعتماد نقل الطالب داخلياً (بواسطة مكتب التربية)</w:t>
      </w:r>
    </w:p>
    <w:p w14:paraId="67C5D699" w14:textId="77777777" w:rsidR="005C384C" w:rsidRPr="0046678C" w:rsidRDefault="005C384C" w:rsidP="005C384C">
      <w:pPr>
        <w:rPr>
          <w:sz w:val="32"/>
          <w:szCs w:val="32"/>
          <w:rtl/>
          <w:lang w:bidi="ar-DZ"/>
        </w:rPr>
      </w:pPr>
    </w:p>
    <w:p w14:paraId="2BC6A8B7" w14:textId="77777777" w:rsidR="005C384C" w:rsidRPr="0046678C" w:rsidRDefault="005C384C" w:rsidP="005C384C">
      <w:pPr>
        <w:rPr>
          <w:sz w:val="32"/>
          <w:szCs w:val="32"/>
          <w:rtl/>
          <w:lang w:bidi="ar-DZ"/>
        </w:rPr>
      </w:pPr>
      <w:r w:rsidRPr="0046678C">
        <w:rPr>
          <w:rFonts w:hint="cs"/>
          <w:sz w:val="32"/>
          <w:szCs w:val="32"/>
          <w:rtl/>
          <w:lang w:bidi="ar-DZ"/>
        </w:rPr>
        <w:t>2. وصف العملية</w:t>
      </w:r>
    </w:p>
    <w:p w14:paraId="7F4334FD" w14:textId="77777777" w:rsidR="005C384C" w:rsidRPr="0046678C" w:rsidRDefault="005C384C" w:rsidP="005C384C">
      <w:pPr>
        <w:rPr>
          <w:sz w:val="32"/>
          <w:szCs w:val="32"/>
          <w:rtl/>
          <w:lang w:bidi="ar-DZ"/>
        </w:rPr>
      </w:pPr>
      <w:r w:rsidRPr="0046678C">
        <w:rPr>
          <w:rFonts w:hint="cs"/>
          <w:sz w:val="32"/>
          <w:szCs w:val="32"/>
          <w:rtl/>
          <w:lang w:bidi="ar-DZ"/>
        </w:rPr>
        <w:t>هي العملية الرقابية والسيادية التي يقوم بها مكتب التربية والتعليم لفحص واتخاذ قرار بشأن طلب نقل طالب من مدرسة إلى أخرى داخل نطاقه الإشرافي الجغرافي والإداري. تتضمن مراجعة أسباب النقل، توافق البيانات، ومدى استيفاء شروط النقل وفق السياسات المعتمدة، ثم إصدار قرار اعتماد أو رفض النقل، مع تنسيق كامل لنقل السجلة الأكاديمية والإدارية للطالب بين المدرستين عبر النظام المركزي.</w:t>
      </w:r>
    </w:p>
    <w:p w14:paraId="5054DD2C" w14:textId="77777777" w:rsidR="005C384C" w:rsidRPr="0046678C" w:rsidRDefault="005C384C" w:rsidP="005C384C">
      <w:pPr>
        <w:rPr>
          <w:sz w:val="32"/>
          <w:szCs w:val="32"/>
          <w:rtl/>
          <w:lang w:bidi="ar-DZ"/>
        </w:rPr>
      </w:pPr>
    </w:p>
    <w:p w14:paraId="62B5C636" w14:textId="77777777" w:rsidR="005C384C" w:rsidRPr="0046678C" w:rsidRDefault="005C384C" w:rsidP="005C384C">
      <w:pPr>
        <w:rPr>
          <w:sz w:val="32"/>
          <w:szCs w:val="32"/>
          <w:rtl/>
          <w:lang w:bidi="ar-DZ"/>
        </w:rPr>
      </w:pPr>
      <w:r w:rsidRPr="0046678C">
        <w:rPr>
          <w:rFonts w:hint="cs"/>
          <w:sz w:val="32"/>
          <w:szCs w:val="32"/>
          <w:rtl/>
          <w:lang w:bidi="ar-DZ"/>
        </w:rPr>
        <w:t>3. الهدف من العملية</w:t>
      </w:r>
    </w:p>
    <w:p w14:paraId="7281EEAA" w14:textId="77777777" w:rsidR="005C384C" w:rsidRPr="0046678C" w:rsidRDefault="005C384C" w:rsidP="005C384C">
      <w:pPr>
        <w:rPr>
          <w:sz w:val="32"/>
          <w:szCs w:val="32"/>
          <w:rtl/>
          <w:lang w:bidi="ar-DZ"/>
        </w:rPr>
      </w:pPr>
    </w:p>
    <w:p w14:paraId="7DADE2EB" w14:textId="77777777" w:rsidR="005C384C" w:rsidRPr="0046678C" w:rsidRDefault="005C384C" w:rsidP="005C384C">
      <w:pPr>
        <w:rPr>
          <w:sz w:val="32"/>
          <w:szCs w:val="32"/>
          <w:rtl/>
          <w:lang w:bidi="ar-DZ"/>
        </w:rPr>
      </w:pPr>
      <w:r w:rsidRPr="0046678C">
        <w:rPr>
          <w:rFonts w:hint="cs"/>
          <w:sz w:val="32"/>
          <w:szCs w:val="32"/>
          <w:rtl/>
          <w:lang w:bidi="ar-DZ"/>
        </w:rPr>
        <w:t>· ضبط وتنظيم حركة انتقال الطلاب بين المدارس التابعة للمكتب بشكل عادل ومنظم.</w:t>
      </w:r>
    </w:p>
    <w:p w14:paraId="12E7589F" w14:textId="77777777" w:rsidR="005C384C" w:rsidRPr="0046678C" w:rsidRDefault="005C384C" w:rsidP="005C384C">
      <w:pPr>
        <w:rPr>
          <w:sz w:val="32"/>
          <w:szCs w:val="32"/>
          <w:rtl/>
          <w:lang w:bidi="ar-DZ"/>
        </w:rPr>
      </w:pPr>
      <w:r w:rsidRPr="0046678C">
        <w:rPr>
          <w:rFonts w:hint="cs"/>
          <w:sz w:val="32"/>
          <w:szCs w:val="32"/>
          <w:rtl/>
          <w:lang w:bidi="ar-DZ"/>
        </w:rPr>
        <w:t>· التحقق من مشروعية أسباب النقل وضمان عدم الإضرار بمصلحة الطالب أو النظام التعليمي.</w:t>
      </w:r>
    </w:p>
    <w:p w14:paraId="503F79FE" w14:textId="77777777" w:rsidR="005C384C" w:rsidRPr="0046678C" w:rsidRDefault="005C384C" w:rsidP="005C384C">
      <w:pPr>
        <w:rPr>
          <w:sz w:val="32"/>
          <w:szCs w:val="32"/>
          <w:rtl/>
          <w:lang w:bidi="ar-DZ"/>
        </w:rPr>
      </w:pPr>
      <w:r w:rsidRPr="0046678C">
        <w:rPr>
          <w:rFonts w:hint="cs"/>
          <w:sz w:val="32"/>
          <w:szCs w:val="32"/>
          <w:rtl/>
          <w:lang w:bidi="ar-DZ"/>
        </w:rPr>
        <w:t>· الحفاظ على استمرارية السجل الأكاديمي الرسمي للطالب دون انقطاع.</w:t>
      </w:r>
    </w:p>
    <w:p w14:paraId="2E37E1E3" w14:textId="77777777" w:rsidR="005C384C" w:rsidRPr="0046678C" w:rsidRDefault="005C384C" w:rsidP="005C384C">
      <w:pPr>
        <w:rPr>
          <w:sz w:val="32"/>
          <w:szCs w:val="32"/>
          <w:rtl/>
          <w:lang w:bidi="ar-DZ"/>
        </w:rPr>
      </w:pPr>
      <w:r w:rsidRPr="0046678C">
        <w:rPr>
          <w:rFonts w:hint="cs"/>
          <w:sz w:val="32"/>
          <w:szCs w:val="32"/>
          <w:rtl/>
          <w:lang w:bidi="ar-DZ"/>
        </w:rPr>
        <w:lastRenderedPageBreak/>
        <w:t>· منع النقل العشوائي أو غير المبرر الذي قد يخل بالتوازن الديموغرافي والأكاديمي بين المدارس.</w:t>
      </w:r>
    </w:p>
    <w:p w14:paraId="30E1886C" w14:textId="77777777" w:rsidR="005C384C" w:rsidRPr="0046678C" w:rsidRDefault="005C384C" w:rsidP="005C384C">
      <w:pPr>
        <w:rPr>
          <w:sz w:val="32"/>
          <w:szCs w:val="32"/>
          <w:rtl/>
          <w:lang w:bidi="ar-DZ"/>
        </w:rPr>
      </w:pPr>
      <w:r w:rsidRPr="0046678C">
        <w:rPr>
          <w:rFonts w:hint="cs"/>
          <w:sz w:val="32"/>
          <w:szCs w:val="32"/>
          <w:rtl/>
          <w:lang w:bidi="ar-DZ"/>
        </w:rPr>
        <w:t>· توثيق جميع قرارات النقل وبناء قاعدة بيانات تاريخية للتحليل والتخطيط المستقبلي.</w:t>
      </w:r>
    </w:p>
    <w:p w14:paraId="573B7199" w14:textId="77777777" w:rsidR="005C384C" w:rsidRPr="0046678C" w:rsidRDefault="005C384C" w:rsidP="005C384C">
      <w:pPr>
        <w:rPr>
          <w:sz w:val="32"/>
          <w:szCs w:val="32"/>
          <w:rtl/>
          <w:lang w:bidi="ar-DZ"/>
        </w:rPr>
      </w:pPr>
    </w:p>
    <w:p w14:paraId="1E81D6AC" w14:textId="77777777" w:rsidR="005C384C" w:rsidRPr="0046678C" w:rsidRDefault="005C384C" w:rsidP="005C384C">
      <w:pPr>
        <w:rPr>
          <w:sz w:val="32"/>
          <w:szCs w:val="32"/>
          <w:rtl/>
          <w:lang w:bidi="ar-DZ"/>
        </w:rPr>
      </w:pPr>
      <w:r w:rsidRPr="0046678C">
        <w:rPr>
          <w:rFonts w:hint="cs"/>
          <w:sz w:val="32"/>
          <w:szCs w:val="32"/>
          <w:rtl/>
          <w:lang w:bidi="ar-DZ"/>
        </w:rPr>
        <w:t>4. الجهة المسؤولة عن التنفيذ</w:t>
      </w:r>
    </w:p>
    <w:p w14:paraId="76154106" w14:textId="77777777" w:rsidR="005C384C" w:rsidRPr="0046678C" w:rsidRDefault="005C384C" w:rsidP="005C384C">
      <w:pPr>
        <w:rPr>
          <w:sz w:val="32"/>
          <w:szCs w:val="32"/>
          <w:rtl/>
          <w:lang w:bidi="ar-DZ"/>
        </w:rPr>
      </w:pPr>
    </w:p>
    <w:p w14:paraId="286C7A64" w14:textId="77777777" w:rsidR="005C384C" w:rsidRPr="0046678C" w:rsidRDefault="005C384C" w:rsidP="005C384C">
      <w:pPr>
        <w:rPr>
          <w:sz w:val="32"/>
          <w:szCs w:val="32"/>
          <w:rtl/>
          <w:lang w:bidi="ar-DZ"/>
        </w:rPr>
      </w:pPr>
      <w:r w:rsidRPr="0046678C">
        <w:rPr>
          <w:rFonts w:hint="cs"/>
          <w:sz w:val="32"/>
          <w:szCs w:val="32"/>
          <w:rtl/>
          <w:lang w:bidi="ar-DZ"/>
        </w:rPr>
        <w:t>· المنفذ الرئيسي: موظف/لجنة شؤون الطلاب أو القبول والنقل في مكتب التربية والتعليم.</w:t>
      </w:r>
    </w:p>
    <w:p w14:paraId="64A027DE" w14:textId="77777777" w:rsidR="005C384C" w:rsidRPr="0046678C" w:rsidRDefault="005C384C" w:rsidP="005C384C">
      <w:pPr>
        <w:rPr>
          <w:sz w:val="32"/>
          <w:szCs w:val="32"/>
          <w:rtl/>
          <w:lang w:bidi="ar-DZ"/>
        </w:rPr>
      </w:pPr>
      <w:r w:rsidRPr="0046678C">
        <w:rPr>
          <w:rFonts w:hint="cs"/>
          <w:sz w:val="32"/>
          <w:szCs w:val="32"/>
          <w:rtl/>
          <w:lang w:bidi="ar-DZ"/>
        </w:rPr>
        <w:t>· الجهة الطالبة: المدرسة المنقول منها الطالب (بعد موافقة المدرسة المنقول إليها مبدئياً).</w:t>
      </w:r>
    </w:p>
    <w:p w14:paraId="6F264BCF" w14:textId="77777777" w:rsidR="005C384C" w:rsidRPr="0046678C" w:rsidRDefault="005C384C" w:rsidP="005C384C">
      <w:pPr>
        <w:rPr>
          <w:sz w:val="32"/>
          <w:szCs w:val="32"/>
          <w:rtl/>
          <w:lang w:bidi="ar-DZ"/>
        </w:rPr>
      </w:pPr>
      <w:r w:rsidRPr="0046678C">
        <w:rPr>
          <w:rFonts w:hint="cs"/>
          <w:sz w:val="32"/>
          <w:szCs w:val="32"/>
          <w:rtl/>
          <w:lang w:bidi="ar-DZ"/>
        </w:rPr>
        <w:t>· الجهة المستقبلة: المدرسة المنقول إليها الطالب (تكون قد وافقت مبدئياً على الاستقبال).</w:t>
      </w:r>
    </w:p>
    <w:p w14:paraId="2B372E13" w14:textId="77777777" w:rsidR="005C384C" w:rsidRPr="0046678C" w:rsidRDefault="005C384C" w:rsidP="005C384C">
      <w:pPr>
        <w:rPr>
          <w:sz w:val="32"/>
          <w:szCs w:val="32"/>
          <w:rtl/>
          <w:lang w:bidi="ar-DZ"/>
        </w:rPr>
      </w:pPr>
      <w:r w:rsidRPr="0046678C">
        <w:rPr>
          <w:rFonts w:hint="cs"/>
          <w:sz w:val="32"/>
          <w:szCs w:val="32"/>
          <w:rtl/>
          <w:lang w:bidi="ar-DZ"/>
        </w:rPr>
        <w:t>· الجهة الرقابية العليا: مدير مكتب التربية (للقرارات الاستثنائية أو المعقدة).</w:t>
      </w:r>
    </w:p>
    <w:p w14:paraId="7EEF5BB3" w14:textId="77777777" w:rsidR="005C384C" w:rsidRPr="0046678C" w:rsidRDefault="005C384C" w:rsidP="005C384C">
      <w:pPr>
        <w:rPr>
          <w:sz w:val="32"/>
          <w:szCs w:val="32"/>
          <w:rtl/>
          <w:lang w:bidi="ar-DZ"/>
        </w:rPr>
      </w:pPr>
    </w:p>
    <w:p w14:paraId="3F9DE933" w14:textId="77777777" w:rsidR="005C384C" w:rsidRPr="0046678C" w:rsidRDefault="005C384C" w:rsidP="005C384C">
      <w:pPr>
        <w:rPr>
          <w:sz w:val="32"/>
          <w:szCs w:val="32"/>
          <w:rtl/>
          <w:lang w:bidi="ar-DZ"/>
        </w:rPr>
      </w:pPr>
      <w:r w:rsidRPr="0046678C">
        <w:rPr>
          <w:rFonts w:hint="cs"/>
          <w:sz w:val="32"/>
          <w:szCs w:val="32"/>
          <w:rtl/>
          <w:lang w:bidi="ar-DZ"/>
        </w:rPr>
        <w:t>5. المدخلات (Inputs)</w:t>
      </w:r>
    </w:p>
    <w:p w14:paraId="28081714" w14:textId="77777777" w:rsidR="005C384C" w:rsidRPr="0046678C" w:rsidRDefault="005C384C" w:rsidP="005C384C">
      <w:pPr>
        <w:rPr>
          <w:sz w:val="32"/>
          <w:szCs w:val="32"/>
          <w:rtl/>
          <w:lang w:bidi="ar-DZ"/>
        </w:rPr>
      </w:pPr>
    </w:p>
    <w:p w14:paraId="596A3407" w14:textId="77777777" w:rsidR="005C384C" w:rsidRPr="0046678C" w:rsidRDefault="005C384C" w:rsidP="005C384C">
      <w:pPr>
        <w:rPr>
          <w:sz w:val="32"/>
          <w:szCs w:val="32"/>
          <w:rtl/>
          <w:lang w:bidi="ar-DZ"/>
        </w:rPr>
      </w:pPr>
      <w:r w:rsidRPr="0046678C">
        <w:rPr>
          <w:rFonts w:hint="cs"/>
          <w:sz w:val="32"/>
          <w:szCs w:val="32"/>
          <w:rtl/>
          <w:lang w:bidi="ar-DZ"/>
        </w:rPr>
        <w:t>· طلب نقل الطالب الرسمي: (مخرجات العملية 29) متضمناً رقم الطلب وأسباب النقل المفصلة.</w:t>
      </w:r>
    </w:p>
    <w:p w14:paraId="5A5AE19C" w14:textId="77777777" w:rsidR="005C384C" w:rsidRPr="0046678C" w:rsidRDefault="005C384C" w:rsidP="005C384C">
      <w:pPr>
        <w:rPr>
          <w:sz w:val="32"/>
          <w:szCs w:val="32"/>
          <w:rtl/>
          <w:lang w:bidi="ar-DZ"/>
        </w:rPr>
      </w:pPr>
      <w:r w:rsidRPr="0046678C">
        <w:rPr>
          <w:rFonts w:hint="cs"/>
          <w:sz w:val="32"/>
          <w:szCs w:val="32"/>
          <w:rtl/>
          <w:lang w:bidi="ar-DZ"/>
        </w:rPr>
        <w:t>· موافقة مبدئية مكتوبة (إلكترونية) من المدرسة المنقول إليها.</w:t>
      </w:r>
    </w:p>
    <w:p w14:paraId="6B8DFB2E" w14:textId="77777777" w:rsidR="005C384C" w:rsidRPr="0046678C" w:rsidRDefault="005C384C" w:rsidP="005C384C">
      <w:pPr>
        <w:rPr>
          <w:sz w:val="32"/>
          <w:szCs w:val="32"/>
          <w:rtl/>
          <w:lang w:bidi="ar-DZ"/>
        </w:rPr>
      </w:pPr>
      <w:r w:rsidRPr="0046678C">
        <w:rPr>
          <w:rFonts w:hint="cs"/>
          <w:sz w:val="32"/>
          <w:szCs w:val="32"/>
          <w:rtl/>
          <w:lang w:bidi="ar-DZ"/>
        </w:rPr>
        <w:t>· السجل الأكاديمي والإداري الكامل للطالب: (الدرجات، الحضور، السلوك، الصحة) – مستخرج من النظام.</w:t>
      </w:r>
    </w:p>
    <w:p w14:paraId="40EA07ED" w14:textId="77777777" w:rsidR="005C384C" w:rsidRPr="0046678C" w:rsidRDefault="005C384C" w:rsidP="005C384C">
      <w:pPr>
        <w:rPr>
          <w:sz w:val="32"/>
          <w:szCs w:val="32"/>
          <w:rtl/>
          <w:lang w:bidi="ar-DZ"/>
        </w:rPr>
      </w:pPr>
      <w:r w:rsidRPr="0046678C">
        <w:rPr>
          <w:rFonts w:hint="cs"/>
          <w:sz w:val="32"/>
          <w:szCs w:val="32"/>
          <w:rtl/>
          <w:lang w:bidi="ar-DZ"/>
        </w:rPr>
        <w:t>· أسباب النقل الرسمية: (انتقال سكن العائلة، أسباب صحية موثقة، أسباب أسرية قاهرة، رغبة ولي الأمر مع تبرير مقنع، أسباب أكاديمية/تخصصية).</w:t>
      </w:r>
    </w:p>
    <w:p w14:paraId="6D3EDE72" w14:textId="77777777" w:rsidR="005C384C" w:rsidRPr="0046678C" w:rsidRDefault="005C384C" w:rsidP="005C384C">
      <w:pPr>
        <w:rPr>
          <w:sz w:val="32"/>
          <w:szCs w:val="32"/>
          <w:rtl/>
          <w:lang w:bidi="ar-DZ"/>
        </w:rPr>
      </w:pPr>
      <w:r w:rsidRPr="0046678C">
        <w:rPr>
          <w:rFonts w:hint="cs"/>
          <w:sz w:val="32"/>
          <w:szCs w:val="32"/>
          <w:rtl/>
          <w:lang w:bidi="ar-DZ"/>
        </w:rPr>
        <w:lastRenderedPageBreak/>
        <w:t>· تقرير المرشد الطلابي من المدرسة الأصلية (خاصة إذا كان النقل لسبب سلوكي أو نفسي).</w:t>
      </w:r>
    </w:p>
    <w:p w14:paraId="1FE8A2F8" w14:textId="77777777" w:rsidR="005C384C" w:rsidRPr="0046678C" w:rsidRDefault="005C384C" w:rsidP="005C384C">
      <w:pPr>
        <w:rPr>
          <w:sz w:val="32"/>
          <w:szCs w:val="32"/>
          <w:rtl/>
          <w:lang w:bidi="ar-DZ"/>
        </w:rPr>
      </w:pPr>
      <w:r w:rsidRPr="0046678C">
        <w:rPr>
          <w:rFonts w:hint="cs"/>
          <w:sz w:val="32"/>
          <w:szCs w:val="32"/>
          <w:rtl/>
          <w:lang w:bidi="ar-DZ"/>
        </w:rPr>
        <w:t>· سياسات وضوابط نقل الطلاب المعتمدة لدى المكتب: (المواعيد النهائية، الأولويات، الشروط الأكاديمية، مناطق التسديد الجغرافية).</w:t>
      </w:r>
    </w:p>
    <w:p w14:paraId="3AC0B8C5" w14:textId="77777777" w:rsidR="005C384C" w:rsidRPr="0046678C" w:rsidRDefault="005C384C" w:rsidP="005C384C">
      <w:pPr>
        <w:rPr>
          <w:sz w:val="32"/>
          <w:szCs w:val="32"/>
          <w:rtl/>
          <w:lang w:bidi="ar-DZ"/>
        </w:rPr>
      </w:pPr>
      <w:r w:rsidRPr="0046678C">
        <w:rPr>
          <w:rFonts w:hint="cs"/>
          <w:sz w:val="32"/>
          <w:szCs w:val="32"/>
          <w:rtl/>
          <w:lang w:bidi="ar-DZ"/>
        </w:rPr>
        <w:t>· بيانات السعة الاستيعابية للصف والشعبة المطلوبة في المدرسة المستقبلة.</w:t>
      </w:r>
    </w:p>
    <w:p w14:paraId="0E7D2BA5" w14:textId="77777777" w:rsidR="005C384C" w:rsidRPr="0046678C" w:rsidRDefault="005C384C" w:rsidP="005C384C">
      <w:pPr>
        <w:rPr>
          <w:sz w:val="32"/>
          <w:szCs w:val="32"/>
          <w:rtl/>
          <w:lang w:bidi="ar-DZ"/>
        </w:rPr>
      </w:pPr>
      <w:r w:rsidRPr="0046678C">
        <w:rPr>
          <w:rFonts w:hint="cs"/>
          <w:sz w:val="32"/>
          <w:szCs w:val="32"/>
          <w:rtl/>
          <w:lang w:bidi="ar-DZ"/>
        </w:rPr>
        <w:t>· بيانات الموظف المراجع في المكتب (كود المستخدم، الصلاحيات).</w:t>
      </w:r>
    </w:p>
    <w:p w14:paraId="730016C1" w14:textId="77777777" w:rsidR="005C384C" w:rsidRPr="0046678C" w:rsidRDefault="005C384C" w:rsidP="005C384C">
      <w:pPr>
        <w:rPr>
          <w:sz w:val="32"/>
          <w:szCs w:val="32"/>
          <w:rtl/>
          <w:lang w:bidi="ar-DZ"/>
        </w:rPr>
      </w:pPr>
    </w:p>
    <w:p w14:paraId="6575E4B2" w14:textId="77777777" w:rsidR="005C384C" w:rsidRPr="0046678C" w:rsidRDefault="005C384C" w:rsidP="005C384C">
      <w:pPr>
        <w:rPr>
          <w:sz w:val="32"/>
          <w:szCs w:val="32"/>
          <w:rtl/>
          <w:lang w:bidi="ar-DZ"/>
        </w:rPr>
      </w:pPr>
      <w:r w:rsidRPr="0046678C">
        <w:rPr>
          <w:rFonts w:hint="cs"/>
          <w:sz w:val="32"/>
          <w:szCs w:val="32"/>
          <w:rtl/>
          <w:lang w:bidi="ar-DZ"/>
        </w:rPr>
        <w:t>6. خطوات التنفيذ التفصيلية</w:t>
      </w:r>
    </w:p>
    <w:p w14:paraId="76D360CB" w14:textId="77777777" w:rsidR="005C384C" w:rsidRPr="0046678C" w:rsidRDefault="005C384C" w:rsidP="005C384C">
      <w:pPr>
        <w:rPr>
          <w:sz w:val="32"/>
          <w:szCs w:val="32"/>
          <w:rtl/>
          <w:lang w:bidi="ar-DZ"/>
        </w:rPr>
      </w:pPr>
    </w:p>
    <w:p w14:paraId="26354DAC" w14:textId="77777777" w:rsidR="005C384C" w:rsidRPr="0046678C" w:rsidRDefault="005C384C" w:rsidP="005C384C">
      <w:pPr>
        <w:rPr>
          <w:sz w:val="32"/>
          <w:szCs w:val="32"/>
          <w:rtl/>
          <w:lang w:bidi="ar-DZ"/>
        </w:rPr>
      </w:pPr>
      <w:r w:rsidRPr="0046678C">
        <w:rPr>
          <w:rFonts w:hint="cs"/>
          <w:sz w:val="32"/>
          <w:szCs w:val="32"/>
          <w:rtl/>
          <w:lang w:bidi="ar-DZ"/>
        </w:rPr>
        <w:t>1. استلام الطلب إلكترونياً: يتلقى النظام في مكتب التربية طلب النقل المرفوع من المدرسة الأصلية، ويظهر في قائمة "طلبات النقل المعلقة".</w:t>
      </w:r>
    </w:p>
    <w:p w14:paraId="65F1981F" w14:textId="77777777" w:rsidR="005C384C" w:rsidRPr="0046678C" w:rsidRDefault="005C384C" w:rsidP="005C384C">
      <w:pPr>
        <w:rPr>
          <w:sz w:val="32"/>
          <w:szCs w:val="32"/>
          <w:rtl/>
          <w:lang w:bidi="ar-DZ"/>
        </w:rPr>
      </w:pPr>
      <w:r w:rsidRPr="0046678C">
        <w:rPr>
          <w:rFonts w:hint="cs"/>
          <w:sz w:val="32"/>
          <w:szCs w:val="32"/>
          <w:rtl/>
          <w:lang w:bidi="ar-DZ"/>
        </w:rPr>
        <w:t>2. الفحص الشكلي: يتحقق الموظف من اكتمال الطلب (وجود جميع البيانات، الموافقة المبدئية للمدرسة المستقبلة، المرفقات).</w:t>
      </w:r>
    </w:p>
    <w:p w14:paraId="0065D8E6" w14:textId="77777777" w:rsidR="005C384C" w:rsidRPr="0046678C" w:rsidRDefault="005C384C" w:rsidP="005C384C">
      <w:pPr>
        <w:rPr>
          <w:sz w:val="32"/>
          <w:szCs w:val="32"/>
          <w:rtl/>
          <w:lang w:bidi="ar-DZ"/>
        </w:rPr>
      </w:pPr>
      <w:r w:rsidRPr="0046678C">
        <w:rPr>
          <w:rFonts w:hint="cs"/>
          <w:sz w:val="32"/>
          <w:szCs w:val="32"/>
          <w:rtl/>
          <w:lang w:bidi="ar-DZ"/>
        </w:rPr>
        <w:t>3. التحقق من الأسباب والمشروعية: يقيم سبب النقل وفق سياسات المكتب:</w:t>
      </w:r>
    </w:p>
    <w:p w14:paraId="5E3E97CA" w14:textId="77777777" w:rsidR="005C384C" w:rsidRPr="0046678C" w:rsidRDefault="005C384C" w:rsidP="005C384C">
      <w:pPr>
        <w:rPr>
          <w:sz w:val="32"/>
          <w:szCs w:val="32"/>
          <w:rtl/>
          <w:lang w:bidi="ar-DZ"/>
        </w:rPr>
      </w:pPr>
      <w:r w:rsidRPr="0046678C">
        <w:rPr>
          <w:rFonts w:hint="cs"/>
          <w:sz w:val="32"/>
          <w:szCs w:val="32"/>
          <w:rtl/>
          <w:lang w:bidi="ar-DZ"/>
        </w:rPr>
        <w:t xml:space="preserve">   · أسباب مفضلة/ملزمة: (انتقال سكن مثبت ب عقد إيجار/ملكية، ظرف صحي ب تقرير طبي) – عادة توافق.</w:t>
      </w:r>
    </w:p>
    <w:p w14:paraId="22520EFB" w14:textId="77777777" w:rsidR="005C384C" w:rsidRPr="0046678C" w:rsidRDefault="005C384C" w:rsidP="005C384C">
      <w:pPr>
        <w:rPr>
          <w:sz w:val="32"/>
          <w:szCs w:val="32"/>
          <w:rtl/>
          <w:lang w:bidi="ar-DZ"/>
        </w:rPr>
      </w:pPr>
      <w:r w:rsidRPr="0046678C">
        <w:rPr>
          <w:rFonts w:hint="cs"/>
          <w:sz w:val="32"/>
          <w:szCs w:val="32"/>
          <w:rtl/>
          <w:lang w:bidi="ar-DZ"/>
        </w:rPr>
        <w:t xml:space="preserve">   · أسباب مقبولة بشرط: (رغبة ولي أمر مع تبرير) – تخضع للتوفر والأولوية.</w:t>
      </w:r>
    </w:p>
    <w:p w14:paraId="411578F1" w14:textId="77777777" w:rsidR="005C384C" w:rsidRPr="0046678C" w:rsidRDefault="005C384C" w:rsidP="005C384C">
      <w:pPr>
        <w:rPr>
          <w:sz w:val="32"/>
          <w:szCs w:val="32"/>
          <w:rtl/>
          <w:lang w:bidi="ar-DZ"/>
        </w:rPr>
      </w:pPr>
      <w:r w:rsidRPr="0046678C">
        <w:rPr>
          <w:rFonts w:hint="cs"/>
          <w:sz w:val="32"/>
          <w:szCs w:val="32"/>
          <w:rtl/>
          <w:lang w:bidi="ar-DZ"/>
        </w:rPr>
        <w:t xml:space="preserve">   · أسباب غير مقبولة: (الهروب من مشكلة تأديبية، الرغبة في مدرسة بعينها دون مبرر) – ترفض.</w:t>
      </w:r>
    </w:p>
    <w:p w14:paraId="6FCD9382" w14:textId="77777777" w:rsidR="005C384C" w:rsidRPr="0046678C" w:rsidRDefault="005C384C" w:rsidP="005C384C">
      <w:pPr>
        <w:rPr>
          <w:sz w:val="32"/>
          <w:szCs w:val="32"/>
          <w:rtl/>
          <w:lang w:bidi="ar-DZ"/>
        </w:rPr>
      </w:pPr>
      <w:r w:rsidRPr="0046678C">
        <w:rPr>
          <w:rFonts w:hint="cs"/>
          <w:sz w:val="32"/>
          <w:szCs w:val="32"/>
          <w:rtl/>
          <w:lang w:bidi="ar-DZ"/>
        </w:rPr>
        <w:t>4. التحقق الفني:</w:t>
      </w:r>
    </w:p>
    <w:p w14:paraId="3CA0D9E3" w14:textId="77777777" w:rsidR="005C384C" w:rsidRPr="0046678C" w:rsidRDefault="005C384C" w:rsidP="005C384C">
      <w:pPr>
        <w:rPr>
          <w:sz w:val="32"/>
          <w:szCs w:val="32"/>
          <w:rtl/>
          <w:lang w:bidi="ar-DZ"/>
        </w:rPr>
      </w:pPr>
      <w:r w:rsidRPr="0046678C">
        <w:rPr>
          <w:rFonts w:hint="cs"/>
          <w:sz w:val="32"/>
          <w:szCs w:val="32"/>
          <w:rtl/>
          <w:lang w:bidi="ar-DZ"/>
        </w:rPr>
        <w:t xml:space="preserve">   · التأكد من توفر مقعد شاغر في الصف والشعبة المحددة في المدرسة المستقبلة.</w:t>
      </w:r>
    </w:p>
    <w:p w14:paraId="01D3B674" w14:textId="77777777" w:rsidR="005C384C" w:rsidRPr="0046678C" w:rsidRDefault="005C384C" w:rsidP="005C384C">
      <w:pPr>
        <w:rPr>
          <w:sz w:val="32"/>
          <w:szCs w:val="32"/>
          <w:rtl/>
          <w:lang w:bidi="ar-DZ"/>
        </w:rPr>
      </w:pPr>
      <w:r w:rsidRPr="0046678C">
        <w:rPr>
          <w:rFonts w:hint="cs"/>
          <w:sz w:val="32"/>
          <w:szCs w:val="32"/>
          <w:rtl/>
          <w:lang w:bidi="ar-DZ"/>
        </w:rPr>
        <w:t xml:space="preserve">   · التأكد من تطابق المنهج والمسار (إن وجد) بين المدرستين.</w:t>
      </w:r>
    </w:p>
    <w:p w14:paraId="320B4394" w14:textId="77777777" w:rsidR="005C384C" w:rsidRPr="0046678C" w:rsidRDefault="005C384C" w:rsidP="005C384C">
      <w:pPr>
        <w:rPr>
          <w:sz w:val="32"/>
          <w:szCs w:val="32"/>
          <w:rtl/>
          <w:lang w:bidi="ar-DZ"/>
        </w:rPr>
      </w:pPr>
      <w:r w:rsidRPr="0046678C">
        <w:rPr>
          <w:rFonts w:hint="cs"/>
          <w:sz w:val="32"/>
          <w:szCs w:val="32"/>
          <w:rtl/>
          <w:lang w:bidi="ar-DZ"/>
        </w:rPr>
        <w:t xml:space="preserve">   · مراجعة السجل الأكاديمي والسلوكي للطالب للتأكد من عدم وجود عقبات (مثل: مخالفات جسيمة معلقة، رسوب في أكثر من مادة قد يمنع النقل).</w:t>
      </w:r>
    </w:p>
    <w:p w14:paraId="752C4A86" w14:textId="77777777" w:rsidR="005C384C" w:rsidRPr="0046678C" w:rsidRDefault="005C384C" w:rsidP="005C384C">
      <w:pPr>
        <w:rPr>
          <w:sz w:val="32"/>
          <w:szCs w:val="32"/>
          <w:rtl/>
          <w:lang w:bidi="ar-DZ"/>
        </w:rPr>
      </w:pPr>
      <w:r w:rsidRPr="0046678C">
        <w:rPr>
          <w:rFonts w:hint="cs"/>
          <w:sz w:val="32"/>
          <w:szCs w:val="32"/>
          <w:rtl/>
          <w:lang w:bidi="ar-DZ"/>
        </w:rPr>
        <w:t>5. اتخاذ القرار: بناءً على التقييم، يختار الموظف أحد الخيارات:</w:t>
      </w:r>
    </w:p>
    <w:p w14:paraId="3F33EBA5" w14:textId="77777777" w:rsidR="005C384C" w:rsidRPr="0046678C" w:rsidRDefault="005C384C" w:rsidP="005C384C">
      <w:pPr>
        <w:rPr>
          <w:sz w:val="32"/>
          <w:szCs w:val="32"/>
          <w:rtl/>
          <w:lang w:bidi="ar-DZ"/>
        </w:rPr>
      </w:pPr>
      <w:r w:rsidRPr="0046678C">
        <w:rPr>
          <w:rFonts w:hint="cs"/>
          <w:sz w:val="32"/>
          <w:szCs w:val="32"/>
          <w:rtl/>
          <w:lang w:bidi="ar-DZ"/>
        </w:rPr>
        <w:lastRenderedPageBreak/>
        <w:t xml:space="preserve">   · اعتماد النقل: يصدر قرار الاعتماد.</w:t>
      </w:r>
    </w:p>
    <w:p w14:paraId="45E3E13F" w14:textId="77777777" w:rsidR="005C384C" w:rsidRPr="0046678C" w:rsidRDefault="005C384C" w:rsidP="005C384C">
      <w:pPr>
        <w:rPr>
          <w:sz w:val="32"/>
          <w:szCs w:val="32"/>
          <w:rtl/>
          <w:lang w:bidi="ar-DZ"/>
        </w:rPr>
      </w:pPr>
      <w:r w:rsidRPr="0046678C">
        <w:rPr>
          <w:rFonts w:hint="cs"/>
          <w:sz w:val="32"/>
          <w:szCs w:val="32"/>
          <w:rtl/>
          <w:lang w:bidi="ar-DZ"/>
        </w:rPr>
        <w:t xml:space="preserve">   · رفض النقل: يدخل سبب الرفض المفصل.</w:t>
      </w:r>
    </w:p>
    <w:p w14:paraId="52451297" w14:textId="77777777" w:rsidR="005C384C" w:rsidRPr="0046678C" w:rsidRDefault="005C384C" w:rsidP="005C384C">
      <w:pPr>
        <w:rPr>
          <w:sz w:val="32"/>
          <w:szCs w:val="32"/>
          <w:rtl/>
          <w:lang w:bidi="ar-DZ"/>
        </w:rPr>
      </w:pPr>
      <w:r w:rsidRPr="0046678C">
        <w:rPr>
          <w:rFonts w:hint="cs"/>
          <w:sz w:val="32"/>
          <w:szCs w:val="32"/>
          <w:rtl/>
          <w:lang w:bidi="ar-DZ"/>
        </w:rPr>
        <w:t xml:space="preserve">   · اقتراح بديل: (مدرسة أخرى متاحة، شعبة مختلفة) – ويتم إرجاع الطلب للمدرسة الأصلية وولي الأمر للموافقة على البديل.</w:t>
      </w:r>
    </w:p>
    <w:p w14:paraId="3EE7097E" w14:textId="77777777" w:rsidR="005C384C" w:rsidRPr="0046678C" w:rsidRDefault="005C384C" w:rsidP="005C384C">
      <w:pPr>
        <w:rPr>
          <w:sz w:val="32"/>
          <w:szCs w:val="32"/>
          <w:rtl/>
          <w:lang w:bidi="ar-DZ"/>
        </w:rPr>
      </w:pPr>
      <w:r w:rsidRPr="0046678C">
        <w:rPr>
          <w:rFonts w:hint="cs"/>
          <w:sz w:val="32"/>
          <w:szCs w:val="32"/>
          <w:rtl/>
          <w:lang w:bidi="ar-DZ"/>
        </w:rPr>
        <w:t>6. التنفيذ الآلي في حالة الاعتماد: عند إصدار قرار الاعتماد، يقوم النظام المركزي تلقائياً بتنفيذ سلسلة معقدة:</w:t>
      </w:r>
    </w:p>
    <w:p w14:paraId="4063EA0F" w14:textId="77777777" w:rsidR="005C384C" w:rsidRPr="0046678C" w:rsidRDefault="005C384C" w:rsidP="005C384C">
      <w:pPr>
        <w:rPr>
          <w:sz w:val="32"/>
          <w:szCs w:val="32"/>
          <w:rtl/>
          <w:lang w:bidi="ar-DZ"/>
        </w:rPr>
      </w:pPr>
      <w:r w:rsidRPr="0046678C">
        <w:rPr>
          <w:rFonts w:hint="cs"/>
          <w:sz w:val="32"/>
          <w:szCs w:val="32"/>
          <w:rtl/>
          <w:lang w:bidi="ar-DZ"/>
        </w:rPr>
        <w:t xml:space="preserve">   · إصدار أمر نقل رسمي رقمي موثق برقم وبتوقيع المكتب.</w:t>
      </w:r>
    </w:p>
    <w:p w14:paraId="54171FA2" w14:textId="77777777" w:rsidR="005C384C" w:rsidRPr="0046678C" w:rsidRDefault="005C384C" w:rsidP="005C384C">
      <w:pPr>
        <w:rPr>
          <w:sz w:val="32"/>
          <w:szCs w:val="32"/>
          <w:rtl/>
          <w:lang w:bidi="ar-DZ"/>
        </w:rPr>
      </w:pPr>
      <w:r w:rsidRPr="0046678C">
        <w:rPr>
          <w:rFonts w:hint="cs"/>
          <w:sz w:val="32"/>
          <w:szCs w:val="32"/>
          <w:rtl/>
          <w:lang w:bidi="ar-DZ"/>
        </w:rPr>
        <w:t xml:space="preserve">   · فك ارتباط الطالب: فك ارتباط الطالب من جميع الكيانات التشغيلية في المدرسة الأصلية (الشعبة، الجدول، قوائم المعلمين).</w:t>
      </w:r>
    </w:p>
    <w:p w14:paraId="1625700E" w14:textId="77777777" w:rsidR="005C384C" w:rsidRPr="0046678C" w:rsidRDefault="005C384C" w:rsidP="005C384C">
      <w:pPr>
        <w:rPr>
          <w:sz w:val="32"/>
          <w:szCs w:val="32"/>
          <w:rtl/>
          <w:lang w:bidi="ar-DZ"/>
        </w:rPr>
      </w:pPr>
      <w:r w:rsidRPr="0046678C">
        <w:rPr>
          <w:rFonts w:hint="cs"/>
          <w:sz w:val="32"/>
          <w:szCs w:val="32"/>
          <w:rtl/>
          <w:lang w:bidi="ar-DZ"/>
        </w:rPr>
        <w:t xml:space="preserve">   · نقل الملكية الرقمية: تغيير حقل المدرسة التابعة للطالب إلى المدرسة المستقبلة في الجدول الرئيسي.</w:t>
      </w:r>
    </w:p>
    <w:p w14:paraId="354899A3" w14:textId="77777777" w:rsidR="005C384C" w:rsidRPr="0046678C" w:rsidRDefault="005C384C" w:rsidP="005C384C">
      <w:pPr>
        <w:rPr>
          <w:sz w:val="32"/>
          <w:szCs w:val="32"/>
          <w:rtl/>
          <w:lang w:bidi="ar-DZ"/>
        </w:rPr>
      </w:pPr>
      <w:r w:rsidRPr="0046678C">
        <w:rPr>
          <w:rFonts w:hint="cs"/>
          <w:sz w:val="32"/>
          <w:szCs w:val="32"/>
          <w:rtl/>
          <w:lang w:bidi="ar-DZ"/>
        </w:rPr>
        <w:t xml:space="preserve">   · نقل السجلة الكاملة: نسخ كامل السجل الأكاديمي (الدرجات السابقة والحالية)، والسجل السلوكي، والصحي، والإرشادي (مع مراعاة سياسات الخصوصية) إلى قاعدة بيانات المدرسة المستقبلة.</w:t>
      </w:r>
    </w:p>
    <w:p w14:paraId="3D3ABFCE" w14:textId="77777777" w:rsidR="005C384C" w:rsidRPr="0046678C" w:rsidRDefault="005C384C" w:rsidP="005C384C">
      <w:pPr>
        <w:rPr>
          <w:sz w:val="32"/>
          <w:szCs w:val="32"/>
          <w:rtl/>
          <w:lang w:bidi="ar-DZ"/>
        </w:rPr>
      </w:pPr>
      <w:r w:rsidRPr="0046678C">
        <w:rPr>
          <w:rFonts w:hint="cs"/>
          <w:sz w:val="32"/>
          <w:szCs w:val="32"/>
          <w:rtl/>
          <w:lang w:bidi="ar-DZ"/>
        </w:rPr>
        <w:t xml:space="preserve">   · إغلاق الملف في المدرسة الأصلية: تغيير حالة الطالب لديها إلى منقول خارجياً، مع الاحتفاظ بسجل تاريخي.</w:t>
      </w:r>
    </w:p>
    <w:p w14:paraId="11DD2784" w14:textId="77777777" w:rsidR="005C384C" w:rsidRPr="0046678C" w:rsidRDefault="005C384C" w:rsidP="005C384C">
      <w:pPr>
        <w:rPr>
          <w:sz w:val="32"/>
          <w:szCs w:val="32"/>
          <w:rtl/>
          <w:lang w:bidi="ar-DZ"/>
        </w:rPr>
      </w:pPr>
      <w:r w:rsidRPr="0046678C">
        <w:rPr>
          <w:rFonts w:hint="cs"/>
          <w:sz w:val="32"/>
          <w:szCs w:val="32"/>
          <w:rtl/>
          <w:lang w:bidi="ar-DZ"/>
        </w:rPr>
        <w:t xml:space="preserve">   · فتح ملف جديد في المدرسة المستقبلة: تغيير حالة الطالب لديها إلى منقول داخلياً – مقبول، وتمكينها من تسجيله في شعبة وجدول.</w:t>
      </w:r>
    </w:p>
    <w:p w14:paraId="6C41B915" w14:textId="77777777" w:rsidR="005C384C" w:rsidRPr="0046678C" w:rsidRDefault="005C384C" w:rsidP="005C384C">
      <w:pPr>
        <w:rPr>
          <w:sz w:val="32"/>
          <w:szCs w:val="32"/>
          <w:rtl/>
          <w:lang w:bidi="ar-DZ"/>
        </w:rPr>
      </w:pPr>
      <w:r w:rsidRPr="0046678C">
        <w:rPr>
          <w:rFonts w:hint="cs"/>
          <w:sz w:val="32"/>
          <w:szCs w:val="32"/>
          <w:rtl/>
          <w:lang w:bidi="ar-DZ"/>
        </w:rPr>
        <w:t xml:space="preserve">   · تحديث الإحصائيات: تحديث أعداد الطلاب في كلا المدرستين وفي التقارير المركزية للمكتب.</w:t>
      </w:r>
    </w:p>
    <w:p w14:paraId="30665B6F" w14:textId="77777777" w:rsidR="005C384C" w:rsidRPr="0046678C" w:rsidRDefault="005C384C" w:rsidP="005C384C">
      <w:pPr>
        <w:rPr>
          <w:sz w:val="32"/>
          <w:szCs w:val="32"/>
          <w:rtl/>
          <w:lang w:bidi="ar-DZ"/>
        </w:rPr>
      </w:pPr>
      <w:r w:rsidRPr="0046678C">
        <w:rPr>
          <w:rFonts w:hint="cs"/>
          <w:sz w:val="32"/>
          <w:szCs w:val="32"/>
          <w:rtl/>
          <w:lang w:bidi="ar-DZ"/>
        </w:rPr>
        <w:t>7. الإخطار التلقائي: يرسل النظام إشعارات فورية إلى:</w:t>
      </w:r>
    </w:p>
    <w:p w14:paraId="61CE6E17" w14:textId="77777777" w:rsidR="005C384C" w:rsidRPr="0046678C" w:rsidRDefault="005C384C" w:rsidP="005C384C">
      <w:pPr>
        <w:rPr>
          <w:sz w:val="32"/>
          <w:szCs w:val="32"/>
          <w:rtl/>
          <w:lang w:bidi="ar-DZ"/>
        </w:rPr>
      </w:pPr>
      <w:r w:rsidRPr="0046678C">
        <w:rPr>
          <w:rFonts w:hint="cs"/>
          <w:sz w:val="32"/>
          <w:szCs w:val="32"/>
          <w:rtl/>
          <w:lang w:bidi="ar-DZ"/>
        </w:rPr>
        <w:t xml:space="preserve">   · المدرسة الأصلية: بإتمام النقل ومطالبتها بإخلاء طرف مادي (تسليم ملف ورقى إن وجد).</w:t>
      </w:r>
    </w:p>
    <w:p w14:paraId="47624E1C" w14:textId="77777777" w:rsidR="005C384C" w:rsidRPr="0046678C" w:rsidRDefault="005C384C" w:rsidP="005C384C">
      <w:pPr>
        <w:rPr>
          <w:sz w:val="32"/>
          <w:szCs w:val="32"/>
          <w:rtl/>
          <w:lang w:bidi="ar-DZ"/>
        </w:rPr>
      </w:pPr>
      <w:r w:rsidRPr="0046678C">
        <w:rPr>
          <w:rFonts w:hint="cs"/>
          <w:sz w:val="32"/>
          <w:szCs w:val="32"/>
          <w:rtl/>
          <w:lang w:bidi="ar-DZ"/>
        </w:rPr>
        <w:t xml:space="preserve">   · المدرسة المستقبلة: باستلام السجل الرقمي للطالب ومطالبتها باستكمال إجراءات الاستقبال وتسجيله.</w:t>
      </w:r>
    </w:p>
    <w:p w14:paraId="215B5546" w14:textId="77777777" w:rsidR="005C384C" w:rsidRPr="0046678C" w:rsidRDefault="005C384C" w:rsidP="005C384C">
      <w:pPr>
        <w:rPr>
          <w:sz w:val="32"/>
          <w:szCs w:val="32"/>
          <w:rtl/>
          <w:lang w:bidi="ar-DZ"/>
        </w:rPr>
      </w:pPr>
      <w:r w:rsidRPr="0046678C">
        <w:rPr>
          <w:rFonts w:hint="cs"/>
          <w:sz w:val="32"/>
          <w:szCs w:val="32"/>
          <w:rtl/>
          <w:lang w:bidi="ar-DZ"/>
        </w:rPr>
        <w:lastRenderedPageBreak/>
        <w:t xml:space="preserve">   · ولي أمر الطالب: بقرار الاعتماد وتحديد تاريخ بدء الدراسة في المدرسة الجديدة (غالباً خلال 3 أيام عمل).</w:t>
      </w:r>
    </w:p>
    <w:p w14:paraId="47E334BF" w14:textId="77777777" w:rsidR="005C384C" w:rsidRPr="0046678C" w:rsidRDefault="005C384C" w:rsidP="005C384C">
      <w:pPr>
        <w:rPr>
          <w:sz w:val="32"/>
          <w:szCs w:val="32"/>
          <w:rtl/>
          <w:lang w:bidi="ar-DZ"/>
        </w:rPr>
      </w:pPr>
      <w:r w:rsidRPr="0046678C">
        <w:rPr>
          <w:rFonts w:hint="cs"/>
          <w:sz w:val="32"/>
          <w:szCs w:val="32"/>
          <w:rtl/>
          <w:lang w:bidi="ar-DZ"/>
        </w:rPr>
        <w:t xml:space="preserve">   · الطالب نفسه (إذا كان له حساب): بإبلاغه بالمدرسة الجديدة.</w:t>
      </w:r>
    </w:p>
    <w:p w14:paraId="726B66D0" w14:textId="77777777" w:rsidR="005C384C" w:rsidRPr="0046678C" w:rsidRDefault="005C384C" w:rsidP="005C384C">
      <w:pPr>
        <w:rPr>
          <w:sz w:val="32"/>
          <w:szCs w:val="32"/>
          <w:rtl/>
          <w:lang w:bidi="ar-DZ"/>
        </w:rPr>
      </w:pPr>
    </w:p>
    <w:p w14:paraId="1D543B31" w14:textId="77777777" w:rsidR="005C384C" w:rsidRPr="0046678C" w:rsidRDefault="005C384C" w:rsidP="005C384C">
      <w:pPr>
        <w:rPr>
          <w:sz w:val="32"/>
          <w:szCs w:val="32"/>
          <w:rtl/>
          <w:lang w:bidi="ar-DZ"/>
        </w:rPr>
      </w:pPr>
      <w:r w:rsidRPr="0046678C">
        <w:rPr>
          <w:rFonts w:hint="cs"/>
          <w:sz w:val="32"/>
          <w:szCs w:val="32"/>
          <w:rtl/>
          <w:lang w:bidi="ar-DZ"/>
        </w:rPr>
        <w:t>7. المخرجات (Outputs)</w:t>
      </w:r>
    </w:p>
    <w:p w14:paraId="436F8391" w14:textId="77777777" w:rsidR="005C384C" w:rsidRPr="0046678C" w:rsidRDefault="005C384C" w:rsidP="005C384C">
      <w:pPr>
        <w:rPr>
          <w:sz w:val="32"/>
          <w:szCs w:val="32"/>
          <w:rtl/>
          <w:lang w:bidi="ar-DZ"/>
        </w:rPr>
      </w:pPr>
    </w:p>
    <w:p w14:paraId="2817376E" w14:textId="77777777" w:rsidR="005C384C" w:rsidRPr="0046678C" w:rsidRDefault="005C384C" w:rsidP="005C384C">
      <w:pPr>
        <w:rPr>
          <w:sz w:val="32"/>
          <w:szCs w:val="32"/>
          <w:rtl/>
          <w:lang w:bidi="ar-DZ"/>
        </w:rPr>
      </w:pPr>
      <w:r w:rsidRPr="0046678C">
        <w:rPr>
          <w:rFonts w:hint="cs"/>
          <w:sz w:val="32"/>
          <w:szCs w:val="32"/>
          <w:rtl/>
          <w:lang w:bidi="ar-DZ"/>
        </w:rPr>
        <w:t>· قرار إداري رسمي (اعتماد/رفض) لنقل الطالب، موثق في النظام.</w:t>
      </w:r>
    </w:p>
    <w:p w14:paraId="1DB64411" w14:textId="77777777" w:rsidR="005C384C" w:rsidRPr="0046678C" w:rsidRDefault="005C384C" w:rsidP="005C384C">
      <w:pPr>
        <w:rPr>
          <w:sz w:val="32"/>
          <w:szCs w:val="32"/>
          <w:rtl/>
          <w:lang w:bidi="ar-DZ"/>
        </w:rPr>
      </w:pPr>
      <w:r w:rsidRPr="0046678C">
        <w:rPr>
          <w:rFonts w:hint="cs"/>
          <w:sz w:val="32"/>
          <w:szCs w:val="32"/>
          <w:rtl/>
          <w:lang w:bidi="ar-DZ"/>
        </w:rPr>
        <w:t>· أمر نقل رسمي صادر عن مكتب التربية (رقمي).</w:t>
      </w:r>
    </w:p>
    <w:p w14:paraId="745DF021" w14:textId="77777777" w:rsidR="005C384C" w:rsidRPr="0046678C" w:rsidRDefault="005C384C" w:rsidP="005C384C">
      <w:pPr>
        <w:rPr>
          <w:sz w:val="32"/>
          <w:szCs w:val="32"/>
          <w:rtl/>
          <w:lang w:bidi="ar-DZ"/>
        </w:rPr>
      </w:pPr>
      <w:r w:rsidRPr="0046678C">
        <w:rPr>
          <w:rFonts w:hint="cs"/>
          <w:sz w:val="32"/>
          <w:szCs w:val="32"/>
          <w:rtl/>
          <w:lang w:bidi="ar-DZ"/>
        </w:rPr>
        <w:t>· طالب مربوط إدارياً بمدرسة جديدة في السجلات المركزية، مع نقل سجله الأكاديمي والإداري الكامل.</w:t>
      </w:r>
    </w:p>
    <w:p w14:paraId="52D2056B" w14:textId="77777777" w:rsidR="005C384C" w:rsidRPr="0046678C" w:rsidRDefault="005C384C" w:rsidP="005C384C">
      <w:pPr>
        <w:rPr>
          <w:sz w:val="32"/>
          <w:szCs w:val="32"/>
          <w:rtl/>
          <w:lang w:bidi="ar-DZ"/>
        </w:rPr>
      </w:pPr>
      <w:r w:rsidRPr="0046678C">
        <w:rPr>
          <w:rFonts w:hint="cs"/>
          <w:sz w:val="32"/>
          <w:szCs w:val="32"/>
          <w:rtl/>
          <w:lang w:bidi="ar-DZ"/>
        </w:rPr>
        <w:t>· إشعارات إلكترونية لجميع الأطراف المعنية (3 مدارس + ولي أمر).</w:t>
      </w:r>
    </w:p>
    <w:p w14:paraId="5E26B535" w14:textId="77777777" w:rsidR="005C384C" w:rsidRPr="0046678C" w:rsidRDefault="005C384C" w:rsidP="005C384C">
      <w:pPr>
        <w:rPr>
          <w:sz w:val="32"/>
          <w:szCs w:val="32"/>
          <w:rtl/>
          <w:lang w:bidi="ar-DZ"/>
        </w:rPr>
      </w:pPr>
      <w:r w:rsidRPr="0046678C">
        <w:rPr>
          <w:rFonts w:hint="cs"/>
          <w:sz w:val="32"/>
          <w:szCs w:val="32"/>
          <w:rtl/>
          <w:lang w:bidi="ar-DZ"/>
        </w:rPr>
        <w:t>· تحديث فوري في إحصائيات الطلاب بالمكتب والمدرستين.</w:t>
      </w:r>
    </w:p>
    <w:p w14:paraId="0E029C35" w14:textId="77777777" w:rsidR="005C384C" w:rsidRPr="0046678C" w:rsidRDefault="005C384C" w:rsidP="005C384C">
      <w:pPr>
        <w:rPr>
          <w:sz w:val="32"/>
          <w:szCs w:val="32"/>
          <w:rtl/>
          <w:lang w:bidi="ar-DZ"/>
        </w:rPr>
      </w:pPr>
      <w:r w:rsidRPr="0046678C">
        <w:rPr>
          <w:rFonts w:hint="cs"/>
          <w:sz w:val="32"/>
          <w:szCs w:val="32"/>
          <w:rtl/>
          <w:lang w:bidi="ar-DZ"/>
        </w:rPr>
        <w:t>· أرشيف كامل لطلب النقل والقرار وأسبابه.</w:t>
      </w:r>
    </w:p>
    <w:p w14:paraId="152F4A97" w14:textId="77777777" w:rsidR="005C384C" w:rsidRPr="0046678C" w:rsidRDefault="005C384C" w:rsidP="005C384C">
      <w:pPr>
        <w:rPr>
          <w:sz w:val="32"/>
          <w:szCs w:val="32"/>
          <w:rtl/>
          <w:lang w:bidi="ar-DZ"/>
        </w:rPr>
      </w:pPr>
    </w:p>
    <w:p w14:paraId="524D3236" w14:textId="77777777" w:rsidR="005C384C" w:rsidRPr="0046678C" w:rsidRDefault="005C384C" w:rsidP="005C384C">
      <w:pPr>
        <w:rPr>
          <w:sz w:val="32"/>
          <w:szCs w:val="32"/>
          <w:rtl/>
          <w:lang w:bidi="ar-DZ"/>
        </w:rPr>
      </w:pPr>
      <w:r w:rsidRPr="0046678C">
        <w:rPr>
          <w:rFonts w:hint="cs"/>
          <w:sz w:val="32"/>
          <w:szCs w:val="32"/>
          <w:rtl/>
          <w:lang w:bidi="ar-DZ"/>
        </w:rPr>
        <w:t>8. القيود والشروط (Business Rules)</w:t>
      </w:r>
    </w:p>
    <w:p w14:paraId="768C13A9" w14:textId="77777777" w:rsidR="005C384C" w:rsidRPr="0046678C" w:rsidRDefault="005C384C" w:rsidP="005C384C">
      <w:pPr>
        <w:rPr>
          <w:sz w:val="32"/>
          <w:szCs w:val="32"/>
          <w:rtl/>
          <w:lang w:bidi="ar-DZ"/>
        </w:rPr>
      </w:pPr>
    </w:p>
    <w:p w14:paraId="76DB369F" w14:textId="77777777" w:rsidR="005C384C" w:rsidRPr="0046678C" w:rsidRDefault="005C384C" w:rsidP="005C384C">
      <w:pPr>
        <w:rPr>
          <w:sz w:val="32"/>
          <w:szCs w:val="32"/>
          <w:rtl/>
          <w:lang w:bidi="ar-DZ"/>
        </w:rPr>
      </w:pPr>
      <w:r w:rsidRPr="0046678C">
        <w:rPr>
          <w:rFonts w:hint="cs"/>
          <w:sz w:val="32"/>
          <w:szCs w:val="32"/>
          <w:rtl/>
          <w:lang w:bidi="ar-DZ"/>
        </w:rPr>
        <w:t>· الشرط الزمني: لا ينظر في طلبات النقل إلا في الفترات المحددة رسمياً (مثلاً: أول شهرين من الفصل الدراسي)، إلا في الحالات القهرية.</w:t>
      </w:r>
    </w:p>
    <w:p w14:paraId="52CB7842" w14:textId="77777777" w:rsidR="005C384C" w:rsidRPr="0046678C" w:rsidRDefault="005C384C" w:rsidP="005C384C">
      <w:pPr>
        <w:rPr>
          <w:sz w:val="32"/>
          <w:szCs w:val="32"/>
          <w:rtl/>
          <w:lang w:bidi="ar-DZ"/>
        </w:rPr>
      </w:pPr>
      <w:r w:rsidRPr="0046678C">
        <w:rPr>
          <w:rFonts w:hint="cs"/>
          <w:sz w:val="32"/>
          <w:szCs w:val="32"/>
          <w:rtl/>
          <w:lang w:bidi="ar-DZ"/>
        </w:rPr>
        <w:t>· الشرط الأكاديمي: قد يرفض نقل طالب راسب في أكثر من مادة أساسية أو لديه إنذار أكاديمي.</w:t>
      </w:r>
    </w:p>
    <w:p w14:paraId="62D1579D" w14:textId="77777777" w:rsidR="005C384C" w:rsidRPr="0046678C" w:rsidRDefault="005C384C" w:rsidP="005C384C">
      <w:pPr>
        <w:rPr>
          <w:sz w:val="32"/>
          <w:szCs w:val="32"/>
          <w:rtl/>
          <w:lang w:bidi="ar-DZ"/>
        </w:rPr>
      </w:pPr>
      <w:r w:rsidRPr="0046678C">
        <w:rPr>
          <w:rFonts w:hint="cs"/>
          <w:sz w:val="32"/>
          <w:szCs w:val="32"/>
          <w:rtl/>
          <w:lang w:bidi="ar-DZ"/>
        </w:rPr>
        <w:t>· الشرط السلوكي: يمنع نقل طالب تحت التحقيق في مخالفة جسيمة أو صادر بحقه قرار فصل مؤقت.</w:t>
      </w:r>
    </w:p>
    <w:p w14:paraId="141B017F" w14:textId="77777777" w:rsidR="005C384C" w:rsidRPr="0046678C" w:rsidRDefault="005C384C" w:rsidP="005C384C">
      <w:pPr>
        <w:rPr>
          <w:sz w:val="32"/>
          <w:szCs w:val="32"/>
          <w:rtl/>
          <w:lang w:bidi="ar-DZ"/>
        </w:rPr>
      </w:pPr>
      <w:r w:rsidRPr="0046678C">
        <w:rPr>
          <w:rFonts w:hint="cs"/>
          <w:sz w:val="32"/>
          <w:szCs w:val="32"/>
          <w:rtl/>
          <w:lang w:bidi="ar-DZ"/>
        </w:rPr>
        <w:t>· توازن الأعداد: لا يتم النقل إذا كان يؤدي إلى تجاوز السعة القانونية للفصل في المدرسة المستقبلة.</w:t>
      </w:r>
    </w:p>
    <w:p w14:paraId="6B152858" w14:textId="77777777" w:rsidR="005C384C" w:rsidRPr="0046678C" w:rsidRDefault="005C384C" w:rsidP="005C384C">
      <w:pPr>
        <w:rPr>
          <w:sz w:val="32"/>
          <w:szCs w:val="32"/>
          <w:rtl/>
          <w:lang w:bidi="ar-DZ"/>
        </w:rPr>
      </w:pPr>
      <w:r w:rsidRPr="0046678C">
        <w:rPr>
          <w:rFonts w:hint="cs"/>
          <w:sz w:val="32"/>
          <w:szCs w:val="32"/>
          <w:rtl/>
          <w:lang w:bidi="ar-DZ"/>
        </w:rPr>
        <w:lastRenderedPageBreak/>
        <w:t>· عدم التكرار: لا يمكن للطالب طلب النقل أكثر من مرة في العام الدراسي الواحد إلا لظرف استثنائي.</w:t>
      </w:r>
    </w:p>
    <w:p w14:paraId="25B9B58D" w14:textId="77777777" w:rsidR="005C384C" w:rsidRPr="0046678C" w:rsidRDefault="005C384C" w:rsidP="005C384C">
      <w:pPr>
        <w:rPr>
          <w:sz w:val="32"/>
          <w:szCs w:val="32"/>
          <w:rtl/>
          <w:lang w:bidi="ar-DZ"/>
        </w:rPr>
      </w:pPr>
      <w:r w:rsidRPr="0046678C">
        <w:rPr>
          <w:rFonts w:hint="cs"/>
          <w:sz w:val="32"/>
          <w:szCs w:val="32"/>
          <w:rtl/>
          <w:lang w:bidi="ar-DZ"/>
        </w:rPr>
        <w:t>· الموافقة الإلزامية: يجب موافقة ولي الأمر كتابياً على النقل وأي بدائل مقترحة.</w:t>
      </w:r>
    </w:p>
    <w:p w14:paraId="6076A62E" w14:textId="77777777" w:rsidR="005C384C" w:rsidRPr="0046678C" w:rsidRDefault="005C384C" w:rsidP="005C384C">
      <w:pPr>
        <w:rPr>
          <w:sz w:val="32"/>
          <w:szCs w:val="32"/>
          <w:rtl/>
          <w:lang w:bidi="ar-DZ"/>
        </w:rPr>
      </w:pPr>
    </w:p>
    <w:p w14:paraId="42D2293F" w14:textId="77777777" w:rsidR="005C384C" w:rsidRPr="0046678C" w:rsidRDefault="005C384C" w:rsidP="005C384C">
      <w:pPr>
        <w:rPr>
          <w:sz w:val="32"/>
          <w:szCs w:val="32"/>
          <w:rtl/>
          <w:lang w:bidi="ar-DZ"/>
        </w:rPr>
      </w:pPr>
      <w:r w:rsidRPr="0046678C">
        <w:rPr>
          <w:rFonts w:hint="cs"/>
          <w:sz w:val="32"/>
          <w:szCs w:val="32"/>
          <w:rtl/>
          <w:lang w:bidi="ar-DZ"/>
        </w:rPr>
        <w:t>9. الارتباط بمكتب التربية والتعليم</w:t>
      </w:r>
    </w:p>
    <w:p w14:paraId="13853D5E" w14:textId="77777777" w:rsidR="005C384C" w:rsidRPr="0046678C" w:rsidRDefault="005C384C" w:rsidP="005C384C">
      <w:pPr>
        <w:rPr>
          <w:sz w:val="32"/>
          <w:szCs w:val="32"/>
          <w:rtl/>
          <w:lang w:bidi="ar-DZ"/>
        </w:rPr>
      </w:pPr>
    </w:p>
    <w:p w14:paraId="798FECB4" w14:textId="77777777" w:rsidR="005C384C" w:rsidRPr="0046678C" w:rsidRDefault="005C384C" w:rsidP="005C384C">
      <w:pPr>
        <w:rPr>
          <w:sz w:val="32"/>
          <w:szCs w:val="32"/>
          <w:rtl/>
          <w:lang w:bidi="ar-DZ"/>
        </w:rPr>
      </w:pPr>
      <w:r w:rsidRPr="0046678C">
        <w:rPr>
          <w:rFonts w:hint="cs"/>
          <w:sz w:val="32"/>
          <w:szCs w:val="32"/>
          <w:rtl/>
          <w:lang w:bidi="ar-DZ"/>
        </w:rPr>
        <w:t>· هذه العملية تمثل السيادة الإدارية الكاملة للمكتب على حركة الطلاب داخل نطاقه، وهي إحدى أدواته الأساسية في إدارة الموارد وتوزيع الطلاب.</w:t>
      </w:r>
    </w:p>
    <w:p w14:paraId="2178A004" w14:textId="77777777" w:rsidR="005C384C" w:rsidRPr="0046678C" w:rsidRDefault="005C384C" w:rsidP="005C384C">
      <w:pPr>
        <w:rPr>
          <w:sz w:val="32"/>
          <w:szCs w:val="32"/>
          <w:rtl/>
          <w:lang w:bidi="ar-DZ"/>
        </w:rPr>
      </w:pPr>
      <w:r w:rsidRPr="0046678C">
        <w:rPr>
          <w:rFonts w:hint="cs"/>
          <w:sz w:val="32"/>
          <w:szCs w:val="32"/>
          <w:rtl/>
          <w:lang w:bidi="ar-DZ"/>
        </w:rPr>
        <w:t>· المكتب هو الجهة الوحيدة المخولة قانونياً بقطع النزاعات بين المدارس حول قبول أو رفض طلبات النقل.</w:t>
      </w:r>
    </w:p>
    <w:p w14:paraId="2B9F7F37" w14:textId="77777777" w:rsidR="005C384C" w:rsidRPr="0046678C" w:rsidRDefault="005C384C" w:rsidP="005C384C">
      <w:pPr>
        <w:rPr>
          <w:sz w:val="32"/>
          <w:szCs w:val="32"/>
          <w:rtl/>
          <w:lang w:bidi="ar-DZ"/>
        </w:rPr>
      </w:pPr>
      <w:r w:rsidRPr="0046678C">
        <w:rPr>
          <w:rFonts w:hint="cs"/>
          <w:sz w:val="32"/>
          <w:szCs w:val="32"/>
          <w:rtl/>
          <w:lang w:bidi="ar-DZ"/>
        </w:rPr>
        <w:t>· يمكن للمكتب من خلال تحليل بيانات النقل الداخلي، تحديد المدارس "الجاذبة" و"الطاردة" واتخاذ إجراءات لتحسين جودة التعليم فيها.</w:t>
      </w:r>
    </w:p>
    <w:p w14:paraId="20E01894" w14:textId="77777777" w:rsidR="005C384C" w:rsidRPr="0046678C" w:rsidRDefault="005C384C" w:rsidP="005C384C">
      <w:pPr>
        <w:rPr>
          <w:sz w:val="32"/>
          <w:szCs w:val="32"/>
          <w:rtl/>
          <w:lang w:bidi="ar-DZ"/>
        </w:rPr>
      </w:pPr>
    </w:p>
    <w:p w14:paraId="501BB710" w14:textId="77777777" w:rsidR="005C384C" w:rsidRPr="0046678C" w:rsidRDefault="005C384C" w:rsidP="005C384C">
      <w:pPr>
        <w:rPr>
          <w:sz w:val="32"/>
          <w:szCs w:val="32"/>
          <w:rtl/>
          <w:lang w:bidi="ar-DZ"/>
        </w:rPr>
      </w:pPr>
      <w:r w:rsidRPr="0046678C">
        <w:rPr>
          <w:rFonts w:hint="cs"/>
          <w:sz w:val="32"/>
          <w:szCs w:val="32"/>
          <w:rtl/>
          <w:lang w:bidi="ar-DZ"/>
        </w:rPr>
        <w:t>10. العلاقة مع الكيانات الأخرى</w:t>
      </w:r>
    </w:p>
    <w:p w14:paraId="524ABDB9" w14:textId="77777777" w:rsidR="005C384C" w:rsidRPr="0046678C" w:rsidRDefault="005C384C" w:rsidP="005C384C">
      <w:pPr>
        <w:rPr>
          <w:sz w:val="32"/>
          <w:szCs w:val="32"/>
          <w:rtl/>
          <w:lang w:bidi="ar-DZ"/>
        </w:rPr>
      </w:pPr>
    </w:p>
    <w:p w14:paraId="185D450A" w14:textId="77777777" w:rsidR="005C384C" w:rsidRPr="0046678C" w:rsidRDefault="005C384C" w:rsidP="005C384C">
      <w:pPr>
        <w:rPr>
          <w:sz w:val="32"/>
          <w:szCs w:val="32"/>
          <w:rtl/>
          <w:lang w:bidi="ar-DZ"/>
        </w:rPr>
      </w:pPr>
      <w:r w:rsidRPr="0046678C">
        <w:rPr>
          <w:rFonts w:hint="cs"/>
          <w:sz w:val="32"/>
          <w:szCs w:val="32"/>
          <w:rtl/>
          <w:lang w:bidi="ar-DZ"/>
        </w:rPr>
        <w:t>· كيان الطالب: تغيير المدرسة التابعة لها مع نقل جميع السجلات المرتبطة.</w:t>
      </w:r>
    </w:p>
    <w:p w14:paraId="4D2E5A83" w14:textId="77777777" w:rsidR="005C384C" w:rsidRPr="0046678C" w:rsidRDefault="005C384C" w:rsidP="005C384C">
      <w:pPr>
        <w:rPr>
          <w:sz w:val="32"/>
          <w:szCs w:val="32"/>
          <w:rtl/>
          <w:lang w:bidi="ar-DZ"/>
        </w:rPr>
      </w:pPr>
      <w:r w:rsidRPr="0046678C">
        <w:rPr>
          <w:rFonts w:hint="cs"/>
          <w:sz w:val="32"/>
          <w:szCs w:val="32"/>
          <w:rtl/>
          <w:lang w:bidi="ar-DZ"/>
        </w:rPr>
        <w:t>· كية المدرسة (القديمة والجديدة): تحديث قوائم الطلاب والحالات.</w:t>
      </w:r>
    </w:p>
    <w:p w14:paraId="0653312E" w14:textId="77777777" w:rsidR="005C384C" w:rsidRPr="0046678C" w:rsidRDefault="005C384C" w:rsidP="005C384C">
      <w:pPr>
        <w:rPr>
          <w:sz w:val="32"/>
          <w:szCs w:val="32"/>
          <w:rtl/>
          <w:lang w:bidi="ar-DZ"/>
        </w:rPr>
      </w:pPr>
      <w:r w:rsidRPr="0046678C">
        <w:rPr>
          <w:rFonts w:hint="cs"/>
          <w:sz w:val="32"/>
          <w:szCs w:val="32"/>
          <w:rtl/>
          <w:lang w:bidi="ar-DZ"/>
        </w:rPr>
        <w:t>· كية طلب النقل: إغلاقه وربط القرار النهائي به.</w:t>
      </w:r>
    </w:p>
    <w:p w14:paraId="4092602B" w14:textId="77777777" w:rsidR="005C384C" w:rsidRPr="0046678C" w:rsidRDefault="005C384C" w:rsidP="005C384C">
      <w:pPr>
        <w:rPr>
          <w:sz w:val="32"/>
          <w:szCs w:val="32"/>
          <w:rtl/>
          <w:lang w:bidi="ar-DZ"/>
        </w:rPr>
      </w:pPr>
      <w:r w:rsidRPr="0046678C">
        <w:rPr>
          <w:rFonts w:hint="cs"/>
          <w:sz w:val="32"/>
          <w:szCs w:val="32"/>
          <w:rtl/>
          <w:lang w:bidi="ar-DZ"/>
        </w:rPr>
        <w:t>· كية السجل الأكاديمي: نقله بحالته السابقة والجارية.</w:t>
      </w:r>
    </w:p>
    <w:p w14:paraId="4A801CC6" w14:textId="77777777" w:rsidR="005C384C" w:rsidRPr="0046678C" w:rsidRDefault="005C384C" w:rsidP="005C384C">
      <w:pPr>
        <w:rPr>
          <w:sz w:val="32"/>
          <w:szCs w:val="32"/>
          <w:rtl/>
          <w:lang w:bidi="ar-DZ"/>
        </w:rPr>
      </w:pPr>
      <w:r w:rsidRPr="0046678C">
        <w:rPr>
          <w:rFonts w:hint="cs"/>
          <w:sz w:val="32"/>
          <w:szCs w:val="32"/>
          <w:rtl/>
          <w:lang w:bidi="ar-DZ"/>
        </w:rPr>
        <w:t>· كية الإشعارات: لإدارة جميع الاتصالات.</w:t>
      </w:r>
    </w:p>
    <w:p w14:paraId="2FDCB8E3" w14:textId="77777777" w:rsidR="005C384C" w:rsidRPr="0046678C" w:rsidRDefault="005C384C" w:rsidP="005C384C">
      <w:pPr>
        <w:rPr>
          <w:sz w:val="32"/>
          <w:szCs w:val="32"/>
          <w:rtl/>
          <w:lang w:bidi="ar-DZ"/>
        </w:rPr>
      </w:pPr>
      <w:r w:rsidRPr="0046678C">
        <w:rPr>
          <w:rFonts w:hint="cs"/>
          <w:sz w:val="32"/>
          <w:szCs w:val="32"/>
          <w:rtl/>
          <w:lang w:bidi="ar-DZ"/>
        </w:rPr>
        <w:t>· كية التقارير الإحصائية للمكتب: التحديث الفوري.</w:t>
      </w:r>
    </w:p>
    <w:p w14:paraId="41ADB7F4" w14:textId="77777777" w:rsidR="005C384C" w:rsidRPr="0046678C" w:rsidRDefault="005C384C" w:rsidP="005C384C">
      <w:pPr>
        <w:rPr>
          <w:sz w:val="32"/>
          <w:szCs w:val="32"/>
          <w:rtl/>
          <w:lang w:bidi="ar-DZ"/>
        </w:rPr>
      </w:pPr>
    </w:p>
    <w:p w14:paraId="4076DD2A" w14:textId="77777777" w:rsidR="005C384C" w:rsidRPr="0046678C" w:rsidRDefault="005C384C" w:rsidP="005C384C">
      <w:pPr>
        <w:rPr>
          <w:sz w:val="32"/>
          <w:szCs w:val="32"/>
          <w:rtl/>
          <w:lang w:bidi="ar-DZ"/>
        </w:rPr>
      </w:pPr>
      <w:r w:rsidRPr="0046678C">
        <w:rPr>
          <w:rFonts w:hint="cs"/>
          <w:sz w:val="32"/>
          <w:szCs w:val="32"/>
          <w:rtl/>
          <w:lang w:bidi="ar-DZ"/>
        </w:rPr>
        <w:t>11. ملاحظات</w:t>
      </w:r>
    </w:p>
    <w:p w14:paraId="2B0F5FB6" w14:textId="77777777" w:rsidR="005C384C" w:rsidRPr="0046678C" w:rsidRDefault="005C384C" w:rsidP="005C384C">
      <w:pPr>
        <w:rPr>
          <w:sz w:val="32"/>
          <w:szCs w:val="32"/>
          <w:rtl/>
          <w:lang w:bidi="ar-DZ"/>
        </w:rPr>
      </w:pPr>
    </w:p>
    <w:p w14:paraId="07D79F97" w14:textId="77777777" w:rsidR="005C384C" w:rsidRPr="0046678C" w:rsidRDefault="005C384C" w:rsidP="005C384C">
      <w:pPr>
        <w:rPr>
          <w:sz w:val="32"/>
          <w:szCs w:val="32"/>
          <w:rtl/>
          <w:lang w:bidi="ar-DZ"/>
        </w:rPr>
      </w:pPr>
      <w:r w:rsidRPr="0046678C">
        <w:rPr>
          <w:rFonts w:hint="cs"/>
          <w:sz w:val="32"/>
          <w:szCs w:val="32"/>
          <w:rtl/>
          <w:lang w:bidi="ar-DZ"/>
        </w:rPr>
        <w:lastRenderedPageBreak/>
        <w:t>· يجب أن تتم العملية بسرعة لضمان عدم تأخر الطالب دراسياً، خاصة إذا تم النقل أثناء الفصل الدراسي.</w:t>
      </w:r>
    </w:p>
    <w:p w14:paraId="7612087E" w14:textId="77777777" w:rsidR="005C384C" w:rsidRPr="0046678C" w:rsidRDefault="005C384C" w:rsidP="005C384C">
      <w:pPr>
        <w:rPr>
          <w:sz w:val="32"/>
          <w:szCs w:val="32"/>
          <w:rtl/>
          <w:lang w:bidi="ar-DZ"/>
        </w:rPr>
      </w:pPr>
      <w:r w:rsidRPr="0046678C">
        <w:rPr>
          <w:rFonts w:hint="cs"/>
          <w:sz w:val="32"/>
          <w:szCs w:val="32"/>
          <w:rtl/>
          <w:lang w:bidi="ar-DZ"/>
        </w:rPr>
        <w:t>· في حالة النقل لأسباب سلبية (مشكلات سلوكية)، يجب أن يرافق السجل تقريراً واضحاً من المرشد لتوجيه المدرسة المستقبلة لكيفية التعامل مع الطالب.</w:t>
      </w:r>
    </w:p>
    <w:p w14:paraId="2CDCC329" w14:textId="77777777" w:rsidR="005C384C" w:rsidRPr="0046678C" w:rsidRDefault="005C384C" w:rsidP="005C384C">
      <w:pPr>
        <w:rPr>
          <w:sz w:val="32"/>
          <w:szCs w:val="32"/>
          <w:rtl/>
          <w:lang w:bidi="ar-DZ"/>
        </w:rPr>
      </w:pPr>
      <w:r w:rsidRPr="0046678C">
        <w:rPr>
          <w:rFonts w:hint="cs"/>
          <w:sz w:val="32"/>
          <w:szCs w:val="32"/>
          <w:rtl/>
          <w:lang w:bidi="ar-DZ"/>
        </w:rPr>
        <w:t>· يمكن للمكتب استخدام هذه الآلية لتنفيذ سياسات الدمج أو إعادة التوزيع الجغرافي للطلاب.</w:t>
      </w:r>
    </w:p>
    <w:p w14:paraId="2C37B943" w14:textId="77777777" w:rsidR="005C384C" w:rsidRPr="0046678C" w:rsidRDefault="005C384C" w:rsidP="005C384C">
      <w:pPr>
        <w:rPr>
          <w:sz w:val="32"/>
          <w:szCs w:val="32"/>
          <w:rtl/>
          <w:lang w:bidi="ar-DZ"/>
        </w:rPr>
      </w:pPr>
      <w:r w:rsidRPr="0046678C">
        <w:rPr>
          <w:rFonts w:hint="cs"/>
          <w:sz w:val="32"/>
          <w:szCs w:val="32"/>
          <w:rtl/>
          <w:lang w:bidi="ar-DZ"/>
        </w:rPr>
        <w:t>· من المهم وجود آلية للطالب/ولي الأمر لتقديم تظلم على قرار الرفض، وفحصه من قبل مستوى إداري أعلى في المكتب.</w:t>
      </w:r>
    </w:p>
    <w:p w14:paraId="70CB101C" w14:textId="77777777" w:rsidR="005C384C" w:rsidRPr="0046678C" w:rsidRDefault="005C384C" w:rsidP="005C384C">
      <w:pPr>
        <w:rPr>
          <w:sz w:val="32"/>
          <w:szCs w:val="32"/>
          <w:highlight w:val="yellow"/>
          <w:rtl/>
          <w:lang w:bidi="ar-DZ"/>
        </w:rPr>
      </w:pPr>
    </w:p>
    <w:p w14:paraId="3935FB08" w14:textId="77777777" w:rsidR="005C384C" w:rsidRPr="0046678C" w:rsidRDefault="005C384C" w:rsidP="005C384C">
      <w:pPr>
        <w:rPr>
          <w:sz w:val="32"/>
          <w:szCs w:val="32"/>
          <w:highlight w:val="yellow"/>
          <w:rtl/>
          <w:lang w:bidi="ar-DZ"/>
        </w:rPr>
      </w:pPr>
    </w:p>
    <w:p w14:paraId="66EC3B4B" w14:textId="77777777" w:rsidR="005C384C" w:rsidRPr="0046678C" w:rsidRDefault="005C384C" w:rsidP="005C384C">
      <w:pPr>
        <w:rPr>
          <w:sz w:val="32"/>
          <w:szCs w:val="32"/>
          <w:highlight w:val="yellow"/>
          <w:rtl/>
          <w:lang w:bidi="ar-DZ"/>
        </w:rPr>
      </w:pPr>
    </w:p>
    <w:p w14:paraId="0FABA0D6" w14:textId="77777777" w:rsidR="005C384C" w:rsidRPr="0046678C" w:rsidRDefault="005C384C" w:rsidP="005C384C">
      <w:pPr>
        <w:rPr>
          <w:sz w:val="32"/>
          <w:szCs w:val="32"/>
          <w:rtl/>
          <w:lang w:bidi="ar-DZ"/>
        </w:rPr>
      </w:pPr>
      <w:r w:rsidRPr="0046678C">
        <w:rPr>
          <w:rFonts w:hint="cs"/>
          <w:sz w:val="32"/>
          <w:szCs w:val="32"/>
          <w:highlight w:val="yellow"/>
          <w:rtl/>
          <w:lang w:bidi="ar-DZ"/>
        </w:rPr>
        <w:t>العملية (31): استقبال طالب منقول من مدرسة أخرى</w:t>
      </w:r>
    </w:p>
    <w:p w14:paraId="4645FD7F" w14:textId="77777777" w:rsidR="005C384C" w:rsidRPr="0046678C" w:rsidRDefault="005C384C" w:rsidP="005C384C">
      <w:pPr>
        <w:rPr>
          <w:sz w:val="32"/>
          <w:szCs w:val="32"/>
          <w:rtl/>
          <w:lang w:bidi="ar-DZ"/>
        </w:rPr>
      </w:pPr>
      <w:r w:rsidRPr="0046678C">
        <w:rPr>
          <w:rFonts w:hint="cs"/>
          <w:sz w:val="32"/>
          <w:szCs w:val="32"/>
          <w:rtl/>
          <w:lang w:bidi="ar-DZ"/>
        </w:rPr>
        <w:t>1. اسم العملية</w:t>
      </w:r>
    </w:p>
    <w:p w14:paraId="061ABD1E" w14:textId="77777777" w:rsidR="005C384C" w:rsidRPr="0046678C" w:rsidRDefault="005C384C" w:rsidP="005C384C">
      <w:pPr>
        <w:rPr>
          <w:sz w:val="32"/>
          <w:szCs w:val="32"/>
          <w:rtl/>
          <w:lang w:bidi="ar-DZ"/>
        </w:rPr>
      </w:pPr>
      <w:r w:rsidRPr="0046678C">
        <w:rPr>
          <w:rFonts w:hint="cs"/>
          <w:sz w:val="32"/>
          <w:szCs w:val="32"/>
          <w:rtl/>
          <w:lang w:bidi="ar-DZ"/>
        </w:rPr>
        <w:t>استقبال طالب منقول من مدرسة أخرى</w:t>
      </w:r>
    </w:p>
    <w:p w14:paraId="4AD5E26B" w14:textId="77777777" w:rsidR="005C384C" w:rsidRPr="0046678C" w:rsidRDefault="005C384C" w:rsidP="005C384C">
      <w:pPr>
        <w:rPr>
          <w:sz w:val="32"/>
          <w:szCs w:val="32"/>
          <w:rtl/>
          <w:lang w:bidi="ar-DZ"/>
        </w:rPr>
      </w:pPr>
    </w:p>
    <w:p w14:paraId="0A5BF765" w14:textId="77777777" w:rsidR="005C384C" w:rsidRPr="0046678C" w:rsidRDefault="005C384C" w:rsidP="005C384C">
      <w:pPr>
        <w:rPr>
          <w:sz w:val="32"/>
          <w:szCs w:val="32"/>
          <w:rtl/>
          <w:lang w:bidi="ar-DZ"/>
        </w:rPr>
      </w:pPr>
      <w:r w:rsidRPr="0046678C">
        <w:rPr>
          <w:rFonts w:hint="cs"/>
          <w:sz w:val="32"/>
          <w:szCs w:val="32"/>
          <w:rtl/>
          <w:lang w:bidi="ar-DZ"/>
        </w:rPr>
        <w:t>2. وصف العملية</w:t>
      </w:r>
    </w:p>
    <w:p w14:paraId="052E8CFA" w14:textId="77777777" w:rsidR="005C384C" w:rsidRPr="0046678C" w:rsidRDefault="005C384C" w:rsidP="005C384C">
      <w:pPr>
        <w:rPr>
          <w:sz w:val="32"/>
          <w:szCs w:val="32"/>
          <w:rtl/>
          <w:lang w:bidi="ar-DZ"/>
        </w:rPr>
      </w:pPr>
      <w:r w:rsidRPr="0046678C">
        <w:rPr>
          <w:rFonts w:hint="cs"/>
          <w:sz w:val="32"/>
          <w:szCs w:val="32"/>
          <w:rtl/>
          <w:lang w:bidi="ar-DZ"/>
        </w:rPr>
        <w:t>هي العملية الإدارية والأكاديمية الشاملة التي تقوم بها المدرسة المستقبلة، بالتعاون مع مكتب التربية، لتسجيل ودمج طالب قادم من مدرسة أخرى (خارجية أو داخلية تابعة لنفس المكتب) بعد اعتماد نقل رسمي. تتضمن استلام وإدخال السجل الأكاديمي والمالي للطالب، وربطه بالهيكل الجديد للمدرسة، وتهيئته لبدء الدراسة دون انقطاع أو فقدان للبيانات.</w:t>
      </w:r>
    </w:p>
    <w:p w14:paraId="65E2F788" w14:textId="77777777" w:rsidR="005C384C" w:rsidRPr="0046678C" w:rsidRDefault="005C384C" w:rsidP="005C384C">
      <w:pPr>
        <w:rPr>
          <w:sz w:val="32"/>
          <w:szCs w:val="32"/>
          <w:rtl/>
          <w:lang w:bidi="ar-DZ"/>
        </w:rPr>
      </w:pPr>
    </w:p>
    <w:p w14:paraId="4F3F1CC2" w14:textId="77777777" w:rsidR="005C384C" w:rsidRPr="0046678C" w:rsidRDefault="005C384C" w:rsidP="005C384C">
      <w:pPr>
        <w:rPr>
          <w:sz w:val="32"/>
          <w:szCs w:val="32"/>
          <w:rtl/>
          <w:lang w:bidi="ar-DZ"/>
        </w:rPr>
      </w:pPr>
      <w:r w:rsidRPr="0046678C">
        <w:rPr>
          <w:rFonts w:hint="cs"/>
          <w:sz w:val="32"/>
          <w:szCs w:val="32"/>
          <w:rtl/>
          <w:lang w:bidi="ar-DZ"/>
        </w:rPr>
        <w:t>3. الهدف من العملية</w:t>
      </w:r>
    </w:p>
    <w:p w14:paraId="433F1E16" w14:textId="77777777" w:rsidR="005C384C" w:rsidRPr="0046678C" w:rsidRDefault="005C384C" w:rsidP="005C384C">
      <w:pPr>
        <w:rPr>
          <w:sz w:val="32"/>
          <w:szCs w:val="32"/>
          <w:rtl/>
          <w:lang w:bidi="ar-DZ"/>
        </w:rPr>
      </w:pPr>
    </w:p>
    <w:p w14:paraId="67720323" w14:textId="77777777" w:rsidR="005C384C" w:rsidRPr="0046678C" w:rsidRDefault="005C384C" w:rsidP="005C384C">
      <w:pPr>
        <w:rPr>
          <w:sz w:val="32"/>
          <w:szCs w:val="32"/>
          <w:rtl/>
          <w:lang w:bidi="ar-DZ"/>
        </w:rPr>
      </w:pPr>
      <w:r w:rsidRPr="0046678C">
        <w:rPr>
          <w:rFonts w:hint="cs"/>
          <w:sz w:val="32"/>
          <w:szCs w:val="32"/>
          <w:rtl/>
          <w:lang w:bidi="ar-DZ"/>
        </w:rPr>
        <w:lastRenderedPageBreak/>
        <w:t>· استكمال عملية نقل الطالب من مدرسته الأصلية إلى مدرسته الجديدة بشكل سلس ومؤسسي.</w:t>
      </w:r>
    </w:p>
    <w:p w14:paraId="1BEF4B0E" w14:textId="77777777" w:rsidR="005C384C" w:rsidRPr="0046678C" w:rsidRDefault="005C384C" w:rsidP="005C384C">
      <w:pPr>
        <w:rPr>
          <w:sz w:val="32"/>
          <w:szCs w:val="32"/>
          <w:rtl/>
          <w:lang w:bidi="ar-DZ"/>
        </w:rPr>
      </w:pPr>
      <w:r w:rsidRPr="0046678C">
        <w:rPr>
          <w:rFonts w:hint="cs"/>
          <w:sz w:val="32"/>
          <w:szCs w:val="32"/>
          <w:rtl/>
          <w:lang w:bidi="ar-DZ"/>
        </w:rPr>
        <w:t>· ضمان نقل كافة السجلات الأكاديمية والتاريخية للطالب بدقة وأمان.</w:t>
      </w:r>
    </w:p>
    <w:p w14:paraId="461F1CCC" w14:textId="77777777" w:rsidR="005C384C" w:rsidRPr="0046678C" w:rsidRDefault="005C384C" w:rsidP="005C384C">
      <w:pPr>
        <w:rPr>
          <w:sz w:val="32"/>
          <w:szCs w:val="32"/>
          <w:rtl/>
          <w:lang w:bidi="ar-DZ"/>
        </w:rPr>
      </w:pPr>
      <w:r w:rsidRPr="0046678C">
        <w:rPr>
          <w:rFonts w:hint="cs"/>
          <w:sz w:val="32"/>
          <w:szCs w:val="32"/>
          <w:rtl/>
          <w:lang w:bidi="ar-DZ"/>
        </w:rPr>
        <w:t>· تسجيل الطالب في الشعبة والصف المناسبين في المدرسة الجديدة وفق معاييرها وسياساتها.</w:t>
      </w:r>
    </w:p>
    <w:p w14:paraId="32A0873E" w14:textId="77777777" w:rsidR="005C384C" w:rsidRPr="0046678C" w:rsidRDefault="005C384C" w:rsidP="005C384C">
      <w:pPr>
        <w:rPr>
          <w:sz w:val="32"/>
          <w:szCs w:val="32"/>
          <w:rtl/>
          <w:lang w:bidi="ar-DZ"/>
        </w:rPr>
      </w:pPr>
      <w:r w:rsidRPr="0046678C">
        <w:rPr>
          <w:rFonts w:hint="cs"/>
          <w:sz w:val="32"/>
          <w:szCs w:val="32"/>
          <w:rtl/>
          <w:lang w:bidi="ar-DZ"/>
        </w:rPr>
        <w:t>· إعلام جميع الأطراف (المدرسة المرسلة، المستقبلة، ولي الأمر، المكتب) بانتهاء عملية النقل بنجاح.</w:t>
      </w:r>
    </w:p>
    <w:p w14:paraId="537113CA" w14:textId="77777777" w:rsidR="005C384C" w:rsidRPr="0046678C" w:rsidRDefault="005C384C" w:rsidP="005C384C">
      <w:pPr>
        <w:rPr>
          <w:sz w:val="32"/>
          <w:szCs w:val="32"/>
          <w:rtl/>
          <w:lang w:bidi="ar-DZ"/>
        </w:rPr>
      </w:pPr>
      <w:r w:rsidRPr="0046678C">
        <w:rPr>
          <w:rFonts w:hint="cs"/>
          <w:sz w:val="32"/>
          <w:szCs w:val="32"/>
          <w:rtl/>
          <w:lang w:bidi="ar-DZ"/>
        </w:rPr>
        <w:t>· تهيئة الطالب للاندماج في البيئة التعليمية الجديدة.</w:t>
      </w:r>
    </w:p>
    <w:p w14:paraId="3411040D" w14:textId="77777777" w:rsidR="005C384C" w:rsidRPr="0046678C" w:rsidRDefault="005C384C" w:rsidP="005C384C">
      <w:pPr>
        <w:rPr>
          <w:sz w:val="32"/>
          <w:szCs w:val="32"/>
          <w:rtl/>
          <w:lang w:bidi="ar-DZ"/>
        </w:rPr>
      </w:pPr>
    </w:p>
    <w:p w14:paraId="0BD52E22" w14:textId="77777777" w:rsidR="005C384C" w:rsidRPr="0046678C" w:rsidRDefault="005C384C" w:rsidP="005C384C">
      <w:pPr>
        <w:rPr>
          <w:sz w:val="32"/>
          <w:szCs w:val="32"/>
          <w:rtl/>
          <w:lang w:bidi="ar-DZ"/>
        </w:rPr>
      </w:pPr>
      <w:r w:rsidRPr="0046678C">
        <w:rPr>
          <w:rFonts w:hint="cs"/>
          <w:sz w:val="32"/>
          <w:szCs w:val="32"/>
          <w:rtl/>
          <w:lang w:bidi="ar-DZ"/>
        </w:rPr>
        <w:t>4. الجهة المسؤولة عن التنفيذ</w:t>
      </w:r>
    </w:p>
    <w:p w14:paraId="0C5785CD" w14:textId="77777777" w:rsidR="005C384C" w:rsidRPr="0046678C" w:rsidRDefault="005C384C" w:rsidP="005C384C">
      <w:pPr>
        <w:rPr>
          <w:sz w:val="32"/>
          <w:szCs w:val="32"/>
          <w:rtl/>
          <w:lang w:bidi="ar-DZ"/>
        </w:rPr>
      </w:pPr>
    </w:p>
    <w:p w14:paraId="14B4CCD6" w14:textId="77777777" w:rsidR="005C384C" w:rsidRPr="0046678C" w:rsidRDefault="005C384C" w:rsidP="005C384C">
      <w:pPr>
        <w:rPr>
          <w:sz w:val="32"/>
          <w:szCs w:val="32"/>
          <w:rtl/>
          <w:lang w:bidi="ar-DZ"/>
        </w:rPr>
      </w:pPr>
      <w:r w:rsidRPr="0046678C">
        <w:rPr>
          <w:rFonts w:hint="cs"/>
          <w:sz w:val="32"/>
          <w:szCs w:val="32"/>
          <w:rtl/>
          <w:lang w:bidi="ar-DZ"/>
        </w:rPr>
        <w:t>· الجهة المنفذة الرئيسية: المدرسة المستقبلة (شؤون الطلاب، المراقب العام).</w:t>
      </w:r>
    </w:p>
    <w:p w14:paraId="7722EC87" w14:textId="77777777" w:rsidR="005C384C" w:rsidRPr="0046678C" w:rsidRDefault="005C384C" w:rsidP="005C384C">
      <w:pPr>
        <w:rPr>
          <w:sz w:val="32"/>
          <w:szCs w:val="32"/>
          <w:rtl/>
          <w:lang w:bidi="ar-DZ"/>
        </w:rPr>
      </w:pPr>
      <w:r w:rsidRPr="0046678C">
        <w:rPr>
          <w:rFonts w:hint="cs"/>
          <w:sz w:val="32"/>
          <w:szCs w:val="32"/>
          <w:rtl/>
          <w:lang w:bidi="ar-DZ"/>
        </w:rPr>
        <w:t>· الجهة المرسلة للبيانات: المدرسة الأصلية (من خلال النظام المركزي للمكتب).</w:t>
      </w:r>
    </w:p>
    <w:p w14:paraId="11D8FF7E" w14:textId="77777777" w:rsidR="005C384C" w:rsidRPr="0046678C" w:rsidRDefault="005C384C" w:rsidP="005C384C">
      <w:pPr>
        <w:rPr>
          <w:sz w:val="32"/>
          <w:szCs w:val="32"/>
          <w:rtl/>
          <w:lang w:bidi="ar-DZ"/>
        </w:rPr>
      </w:pPr>
      <w:r w:rsidRPr="0046678C">
        <w:rPr>
          <w:rFonts w:hint="cs"/>
          <w:sz w:val="32"/>
          <w:szCs w:val="32"/>
          <w:rtl/>
          <w:lang w:bidi="ar-DZ"/>
        </w:rPr>
        <w:t>· الجهة الناقلة/الموافقة: مكتب التربية والتعليم (كوسيط ومرجع للبيانات).</w:t>
      </w:r>
    </w:p>
    <w:p w14:paraId="4CCE2F68" w14:textId="77777777" w:rsidR="005C384C" w:rsidRPr="0046678C" w:rsidRDefault="005C384C" w:rsidP="005C384C">
      <w:pPr>
        <w:rPr>
          <w:sz w:val="32"/>
          <w:szCs w:val="32"/>
          <w:rtl/>
          <w:lang w:bidi="ar-DZ"/>
        </w:rPr>
      </w:pPr>
      <w:r w:rsidRPr="0046678C">
        <w:rPr>
          <w:rFonts w:hint="cs"/>
          <w:sz w:val="32"/>
          <w:szCs w:val="32"/>
          <w:rtl/>
          <w:lang w:bidi="ar-DZ"/>
        </w:rPr>
        <w:t>· الجهة المستفيدة/المتعاونة: ولي أمر الطالب.</w:t>
      </w:r>
    </w:p>
    <w:p w14:paraId="1CFD902F" w14:textId="77777777" w:rsidR="005C384C" w:rsidRPr="0046678C" w:rsidRDefault="005C384C" w:rsidP="005C384C">
      <w:pPr>
        <w:rPr>
          <w:sz w:val="32"/>
          <w:szCs w:val="32"/>
          <w:rtl/>
          <w:lang w:bidi="ar-DZ"/>
        </w:rPr>
      </w:pPr>
      <w:r w:rsidRPr="0046678C">
        <w:rPr>
          <w:rFonts w:hint="cs"/>
          <w:sz w:val="32"/>
          <w:szCs w:val="32"/>
          <w:rtl/>
          <w:lang w:bidi="ar-DZ"/>
        </w:rPr>
        <w:t>· الجهة التقنية: النظام المركزي (لنقل البيانات بين المدارس عبر المكتب).</w:t>
      </w:r>
    </w:p>
    <w:p w14:paraId="46912807" w14:textId="77777777" w:rsidR="005C384C" w:rsidRPr="0046678C" w:rsidRDefault="005C384C" w:rsidP="005C384C">
      <w:pPr>
        <w:rPr>
          <w:sz w:val="32"/>
          <w:szCs w:val="32"/>
          <w:rtl/>
          <w:lang w:bidi="ar-DZ"/>
        </w:rPr>
      </w:pPr>
    </w:p>
    <w:p w14:paraId="49B95CEC" w14:textId="77777777" w:rsidR="005C384C" w:rsidRPr="0046678C" w:rsidRDefault="005C384C" w:rsidP="005C384C">
      <w:pPr>
        <w:rPr>
          <w:sz w:val="32"/>
          <w:szCs w:val="32"/>
          <w:rtl/>
          <w:lang w:bidi="ar-DZ"/>
        </w:rPr>
      </w:pPr>
      <w:r w:rsidRPr="0046678C">
        <w:rPr>
          <w:rFonts w:hint="cs"/>
          <w:sz w:val="32"/>
          <w:szCs w:val="32"/>
          <w:rtl/>
          <w:lang w:bidi="ar-DZ"/>
        </w:rPr>
        <w:t>5. المدخلات (Inputs)</w:t>
      </w:r>
    </w:p>
    <w:p w14:paraId="672EB567" w14:textId="77777777" w:rsidR="005C384C" w:rsidRPr="0046678C" w:rsidRDefault="005C384C" w:rsidP="005C384C">
      <w:pPr>
        <w:rPr>
          <w:sz w:val="32"/>
          <w:szCs w:val="32"/>
          <w:rtl/>
          <w:lang w:bidi="ar-DZ"/>
        </w:rPr>
      </w:pPr>
    </w:p>
    <w:p w14:paraId="05F2314C" w14:textId="77777777" w:rsidR="005C384C" w:rsidRPr="0046678C" w:rsidRDefault="005C384C" w:rsidP="005C384C">
      <w:pPr>
        <w:rPr>
          <w:sz w:val="32"/>
          <w:szCs w:val="32"/>
          <w:rtl/>
          <w:lang w:bidi="ar-DZ"/>
        </w:rPr>
      </w:pPr>
      <w:r w:rsidRPr="0046678C">
        <w:rPr>
          <w:rFonts w:hint="cs"/>
          <w:sz w:val="32"/>
          <w:szCs w:val="32"/>
          <w:rtl/>
          <w:lang w:bidi="ar-DZ"/>
        </w:rPr>
        <w:t>· طلب نقل معتمد: (مخرجات العملية 30) برقم القرار من مكتب التربية.</w:t>
      </w:r>
    </w:p>
    <w:p w14:paraId="3759F445" w14:textId="77777777" w:rsidR="005C384C" w:rsidRPr="0046678C" w:rsidRDefault="005C384C" w:rsidP="005C384C">
      <w:pPr>
        <w:rPr>
          <w:sz w:val="32"/>
          <w:szCs w:val="32"/>
          <w:rtl/>
          <w:lang w:bidi="ar-DZ"/>
        </w:rPr>
      </w:pPr>
      <w:r w:rsidRPr="0046678C">
        <w:rPr>
          <w:rFonts w:hint="cs"/>
          <w:sz w:val="32"/>
          <w:szCs w:val="32"/>
          <w:rtl/>
          <w:lang w:bidi="ar-DZ"/>
        </w:rPr>
        <w:t>· حزمة بيانات الطالب المنقول: مرسلة آلياً عبر النظام من المدرسة الأصلية وتشمل:</w:t>
      </w:r>
    </w:p>
    <w:p w14:paraId="10FCD5BC" w14:textId="77777777" w:rsidR="005C384C" w:rsidRPr="0046678C" w:rsidRDefault="005C384C" w:rsidP="005C384C">
      <w:pPr>
        <w:rPr>
          <w:sz w:val="32"/>
          <w:szCs w:val="32"/>
          <w:rtl/>
          <w:lang w:bidi="ar-DZ"/>
        </w:rPr>
      </w:pPr>
      <w:r w:rsidRPr="0046678C">
        <w:rPr>
          <w:rFonts w:hint="cs"/>
          <w:sz w:val="32"/>
          <w:szCs w:val="32"/>
          <w:rtl/>
          <w:lang w:bidi="ar-DZ"/>
        </w:rPr>
        <w:t xml:space="preserve">  · البيانات الشخصية والأكاديمية الأساسية.</w:t>
      </w:r>
    </w:p>
    <w:p w14:paraId="4EA03888" w14:textId="77777777" w:rsidR="005C384C" w:rsidRPr="0046678C" w:rsidRDefault="005C384C" w:rsidP="005C384C">
      <w:pPr>
        <w:rPr>
          <w:sz w:val="32"/>
          <w:szCs w:val="32"/>
          <w:rtl/>
          <w:lang w:bidi="ar-DZ"/>
        </w:rPr>
      </w:pPr>
      <w:r w:rsidRPr="0046678C">
        <w:rPr>
          <w:rFonts w:hint="cs"/>
          <w:sz w:val="32"/>
          <w:szCs w:val="32"/>
          <w:rtl/>
          <w:lang w:bidi="ar-DZ"/>
        </w:rPr>
        <w:t xml:space="preserve">  · السجل الأكاديمي الكامل (الدرجات، الشهادات، المواد الناجح والراسب فيها).</w:t>
      </w:r>
    </w:p>
    <w:p w14:paraId="73A58BD3" w14:textId="77777777" w:rsidR="005C384C" w:rsidRPr="0046678C" w:rsidRDefault="005C384C" w:rsidP="005C384C">
      <w:pPr>
        <w:rPr>
          <w:sz w:val="32"/>
          <w:szCs w:val="32"/>
          <w:rtl/>
          <w:lang w:bidi="ar-DZ"/>
        </w:rPr>
      </w:pPr>
      <w:r w:rsidRPr="0046678C">
        <w:rPr>
          <w:rFonts w:hint="cs"/>
          <w:sz w:val="32"/>
          <w:szCs w:val="32"/>
          <w:rtl/>
          <w:lang w:bidi="ar-DZ"/>
        </w:rPr>
        <w:lastRenderedPageBreak/>
        <w:t xml:space="preserve">  · سجل الحضور والسلوك.</w:t>
      </w:r>
    </w:p>
    <w:p w14:paraId="30F2165D" w14:textId="77777777" w:rsidR="005C384C" w:rsidRPr="0046678C" w:rsidRDefault="005C384C" w:rsidP="005C384C">
      <w:pPr>
        <w:rPr>
          <w:sz w:val="32"/>
          <w:szCs w:val="32"/>
          <w:rtl/>
          <w:lang w:bidi="ar-DZ"/>
        </w:rPr>
      </w:pPr>
      <w:r w:rsidRPr="0046678C">
        <w:rPr>
          <w:rFonts w:hint="cs"/>
          <w:sz w:val="32"/>
          <w:szCs w:val="32"/>
          <w:rtl/>
          <w:lang w:bidi="ar-DZ"/>
        </w:rPr>
        <w:t xml:space="preserve">  · السجل الصحي (البيانات الأساسية).</w:t>
      </w:r>
    </w:p>
    <w:p w14:paraId="5250B93D" w14:textId="77777777" w:rsidR="005C384C" w:rsidRPr="0046678C" w:rsidRDefault="005C384C" w:rsidP="005C384C">
      <w:pPr>
        <w:rPr>
          <w:sz w:val="32"/>
          <w:szCs w:val="32"/>
          <w:rtl/>
          <w:lang w:bidi="ar-DZ"/>
        </w:rPr>
      </w:pPr>
      <w:r w:rsidRPr="0046678C">
        <w:rPr>
          <w:rFonts w:hint="cs"/>
          <w:sz w:val="32"/>
          <w:szCs w:val="32"/>
          <w:rtl/>
          <w:lang w:bidi="ar-DZ"/>
        </w:rPr>
        <w:t xml:space="preserve">  · الوضع المالي (خلو الطرف، أو المبالغ المستحقة).</w:t>
      </w:r>
    </w:p>
    <w:p w14:paraId="7DDF2FA0" w14:textId="77777777" w:rsidR="005C384C" w:rsidRPr="0046678C" w:rsidRDefault="005C384C" w:rsidP="005C384C">
      <w:pPr>
        <w:rPr>
          <w:sz w:val="32"/>
          <w:szCs w:val="32"/>
          <w:rtl/>
          <w:lang w:bidi="ar-DZ"/>
        </w:rPr>
      </w:pPr>
      <w:r w:rsidRPr="0046678C">
        <w:rPr>
          <w:rFonts w:hint="cs"/>
          <w:sz w:val="32"/>
          <w:szCs w:val="32"/>
          <w:rtl/>
          <w:lang w:bidi="ar-DZ"/>
        </w:rPr>
        <w:t>· بيانات القبول في المدرسة الجديدة: الشعبة والصف المقترح استقباله فيهما (بناءً على سعتهما وسياسة المدرسة).</w:t>
      </w:r>
    </w:p>
    <w:p w14:paraId="7632FE7D" w14:textId="77777777" w:rsidR="005C384C" w:rsidRPr="0046678C" w:rsidRDefault="005C384C" w:rsidP="005C384C">
      <w:pPr>
        <w:rPr>
          <w:sz w:val="32"/>
          <w:szCs w:val="32"/>
          <w:rtl/>
          <w:lang w:bidi="ar-DZ"/>
        </w:rPr>
      </w:pPr>
      <w:r w:rsidRPr="0046678C">
        <w:rPr>
          <w:rFonts w:hint="cs"/>
          <w:sz w:val="32"/>
          <w:szCs w:val="32"/>
          <w:rtl/>
          <w:lang w:bidi="ar-DZ"/>
        </w:rPr>
        <w:t>· موافقة مدير المدرسة المستقبلة على استقبال الطالب في الصف والشعبة المحددين.</w:t>
      </w:r>
    </w:p>
    <w:p w14:paraId="1D59FADF" w14:textId="77777777" w:rsidR="005C384C" w:rsidRPr="0046678C" w:rsidRDefault="005C384C" w:rsidP="005C384C">
      <w:pPr>
        <w:rPr>
          <w:sz w:val="32"/>
          <w:szCs w:val="32"/>
          <w:rtl/>
          <w:lang w:bidi="ar-DZ"/>
        </w:rPr>
      </w:pPr>
    </w:p>
    <w:p w14:paraId="1FFA016C" w14:textId="77777777" w:rsidR="005C384C" w:rsidRPr="0046678C" w:rsidRDefault="005C384C" w:rsidP="005C384C">
      <w:pPr>
        <w:rPr>
          <w:sz w:val="32"/>
          <w:szCs w:val="32"/>
          <w:rtl/>
          <w:lang w:bidi="ar-DZ"/>
        </w:rPr>
      </w:pPr>
      <w:r w:rsidRPr="0046678C">
        <w:rPr>
          <w:rFonts w:hint="cs"/>
          <w:sz w:val="32"/>
          <w:szCs w:val="32"/>
          <w:rtl/>
          <w:lang w:bidi="ar-DZ"/>
        </w:rPr>
        <w:t>6. خطوات التنفيذ التفصيلية</w:t>
      </w:r>
    </w:p>
    <w:p w14:paraId="55155FDA" w14:textId="77777777" w:rsidR="005C384C" w:rsidRPr="0046678C" w:rsidRDefault="005C384C" w:rsidP="005C384C">
      <w:pPr>
        <w:rPr>
          <w:sz w:val="32"/>
          <w:szCs w:val="32"/>
          <w:rtl/>
          <w:lang w:bidi="ar-DZ"/>
        </w:rPr>
      </w:pPr>
    </w:p>
    <w:p w14:paraId="300B234F" w14:textId="77777777" w:rsidR="005C384C" w:rsidRPr="0046678C" w:rsidRDefault="005C384C" w:rsidP="005C384C">
      <w:pPr>
        <w:rPr>
          <w:sz w:val="32"/>
          <w:szCs w:val="32"/>
          <w:rtl/>
          <w:lang w:bidi="ar-DZ"/>
        </w:rPr>
      </w:pPr>
      <w:r w:rsidRPr="0046678C">
        <w:rPr>
          <w:rFonts w:hint="cs"/>
          <w:sz w:val="32"/>
          <w:szCs w:val="32"/>
          <w:rtl/>
          <w:lang w:bidi="ar-DZ"/>
        </w:rPr>
        <w:t>1. الإشعار الآلي: بمجرد اعتماد مكتب التربية للنقل (العملية 30)، يتلقى النظام في المدرسة المستقبلة إشعاراً بوجود طالب منقول مقبل إليها، مع عرض بياناته الأساسية.</w:t>
      </w:r>
    </w:p>
    <w:p w14:paraId="365663DE" w14:textId="77777777" w:rsidR="005C384C" w:rsidRPr="0046678C" w:rsidRDefault="005C384C" w:rsidP="005C384C">
      <w:pPr>
        <w:rPr>
          <w:sz w:val="32"/>
          <w:szCs w:val="32"/>
          <w:rtl/>
          <w:lang w:bidi="ar-DZ"/>
        </w:rPr>
      </w:pPr>
      <w:r w:rsidRPr="0046678C">
        <w:rPr>
          <w:rFonts w:hint="cs"/>
          <w:sz w:val="32"/>
          <w:szCs w:val="32"/>
          <w:rtl/>
          <w:lang w:bidi="ar-DZ"/>
        </w:rPr>
        <w:t>2. مراجعة البيانات الواردة: يقوم موظف شؤون الطلاب في المدرسة المستقبلة بمراجعة حزمة بيانات الطالب المرسلة آلياً، والتحقق من:</w:t>
      </w:r>
    </w:p>
    <w:p w14:paraId="2B421125" w14:textId="77777777" w:rsidR="005C384C" w:rsidRPr="0046678C" w:rsidRDefault="005C384C" w:rsidP="005C384C">
      <w:pPr>
        <w:rPr>
          <w:sz w:val="32"/>
          <w:szCs w:val="32"/>
          <w:rtl/>
          <w:lang w:bidi="ar-DZ"/>
        </w:rPr>
      </w:pPr>
      <w:r w:rsidRPr="0046678C">
        <w:rPr>
          <w:rFonts w:hint="cs"/>
          <w:sz w:val="32"/>
          <w:szCs w:val="32"/>
          <w:rtl/>
          <w:lang w:bidi="ar-DZ"/>
        </w:rPr>
        <w:t xml:space="preserve">   · اكتمال البيانات.</w:t>
      </w:r>
    </w:p>
    <w:p w14:paraId="20987596" w14:textId="77777777" w:rsidR="005C384C" w:rsidRPr="0046678C" w:rsidRDefault="005C384C" w:rsidP="005C384C">
      <w:pPr>
        <w:rPr>
          <w:sz w:val="32"/>
          <w:szCs w:val="32"/>
          <w:rtl/>
          <w:lang w:bidi="ar-DZ"/>
        </w:rPr>
      </w:pPr>
      <w:r w:rsidRPr="0046678C">
        <w:rPr>
          <w:rFonts w:hint="cs"/>
          <w:sz w:val="32"/>
          <w:szCs w:val="32"/>
          <w:rtl/>
          <w:lang w:bidi="ar-DZ"/>
        </w:rPr>
        <w:t xml:space="preserve">   · ملاءمة الصف والشعبة المقترحين من قبل المدرسة المرسلة لمستوى المدرسة المستقبلة وسعتها.</w:t>
      </w:r>
    </w:p>
    <w:p w14:paraId="13E3B75D" w14:textId="77777777" w:rsidR="005C384C" w:rsidRPr="0046678C" w:rsidRDefault="005C384C" w:rsidP="005C384C">
      <w:pPr>
        <w:rPr>
          <w:sz w:val="32"/>
          <w:szCs w:val="32"/>
          <w:rtl/>
          <w:lang w:bidi="ar-DZ"/>
        </w:rPr>
      </w:pPr>
      <w:r w:rsidRPr="0046678C">
        <w:rPr>
          <w:rFonts w:hint="cs"/>
          <w:sz w:val="32"/>
          <w:szCs w:val="32"/>
          <w:rtl/>
          <w:lang w:bidi="ar-DZ"/>
        </w:rPr>
        <w:t>3. التحديد الداخلي: قد تجري المدرسة المستقبلة تقييماً سريعاً (اختبار مستوى) للطالب لتحديد الصف والشعبة الأنسب، خاصة إذا كان هناك فرق في المناهج أو المستوى.</w:t>
      </w:r>
    </w:p>
    <w:p w14:paraId="21FE2349" w14:textId="77777777" w:rsidR="005C384C" w:rsidRPr="0046678C" w:rsidRDefault="005C384C" w:rsidP="005C384C">
      <w:pPr>
        <w:rPr>
          <w:sz w:val="32"/>
          <w:szCs w:val="32"/>
          <w:rtl/>
          <w:lang w:bidi="ar-DZ"/>
        </w:rPr>
      </w:pPr>
      <w:r w:rsidRPr="0046678C">
        <w:rPr>
          <w:rFonts w:hint="cs"/>
          <w:sz w:val="32"/>
          <w:szCs w:val="32"/>
          <w:rtl/>
          <w:lang w:bidi="ar-DZ"/>
        </w:rPr>
        <w:t>4. الموافقة على الاستقبال: يقوم مدير المدرسة المستقبلة بالموافقة الرسمية على استقبال الطالب، وتحديد الصف والشعبة النهائيين له.</w:t>
      </w:r>
    </w:p>
    <w:p w14:paraId="2D9C5959" w14:textId="77777777" w:rsidR="005C384C" w:rsidRPr="0046678C" w:rsidRDefault="005C384C" w:rsidP="005C384C">
      <w:pPr>
        <w:rPr>
          <w:sz w:val="32"/>
          <w:szCs w:val="32"/>
          <w:rtl/>
          <w:lang w:bidi="ar-DZ"/>
        </w:rPr>
      </w:pPr>
      <w:r w:rsidRPr="0046678C">
        <w:rPr>
          <w:rFonts w:hint="cs"/>
          <w:sz w:val="32"/>
          <w:szCs w:val="32"/>
          <w:rtl/>
          <w:lang w:bidi="ar-DZ"/>
        </w:rPr>
        <w:t>5. التنفيذ في النظام (الاستقبال الرسمي): يقوم الموظف المخول في المدرسة المستقبلة بتنفيذ إجراء "استقبال طالب منقول" على النظام:</w:t>
      </w:r>
    </w:p>
    <w:p w14:paraId="621C7D27" w14:textId="77777777" w:rsidR="005C384C" w:rsidRPr="0046678C" w:rsidRDefault="005C384C" w:rsidP="005C384C">
      <w:pPr>
        <w:rPr>
          <w:sz w:val="32"/>
          <w:szCs w:val="32"/>
          <w:rtl/>
          <w:lang w:bidi="ar-DZ"/>
        </w:rPr>
      </w:pPr>
      <w:r w:rsidRPr="0046678C">
        <w:rPr>
          <w:rFonts w:hint="cs"/>
          <w:sz w:val="32"/>
          <w:szCs w:val="32"/>
          <w:rtl/>
          <w:lang w:bidi="ar-DZ"/>
        </w:rPr>
        <w:t xml:space="preserve">   · البحث عن الطلب باستخدام رقم قرار النقل.</w:t>
      </w:r>
    </w:p>
    <w:p w14:paraId="79FA287E" w14:textId="77777777" w:rsidR="005C384C" w:rsidRPr="0046678C" w:rsidRDefault="005C384C" w:rsidP="005C384C">
      <w:pPr>
        <w:rPr>
          <w:sz w:val="32"/>
          <w:szCs w:val="32"/>
          <w:rtl/>
          <w:lang w:bidi="ar-DZ"/>
        </w:rPr>
      </w:pPr>
      <w:r w:rsidRPr="0046678C">
        <w:rPr>
          <w:rFonts w:hint="cs"/>
          <w:sz w:val="32"/>
          <w:szCs w:val="32"/>
          <w:rtl/>
          <w:lang w:bidi="ar-DZ"/>
        </w:rPr>
        <w:lastRenderedPageBreak/>
        <w:t xml:space="preserve">   · تأكيد البيانات الواردة وإجراء أي تعديلات طفيفة على بيانات الاتصال إذا لزم.</w:t>
      </w:r>
    </w:p>
    <w:p w14:paraId="0CF05620" w14:textId="77777777" w:rsidR="005C384C" w:rsidRPr="0046678C" w:rsidRDefault="005C384C" w:rsidP="005C384C">
      <w:pPr>
        <w:rPr>
          <w:sz w:val="32"/>
          <w:szCs w:val="32"/>
          <w:rtl/>
          <w:lang w:bidi="ar-DZ"/>
        </w:rPr>
      </w:pPr>
      <w:r w:rsidRPr="0046678C">
        <w:rPr>
          <w:rFonts w:hint="cs"/>
          <w:sz w:val="32"/>
          <w:szCs w:val="32"/>
          <w:rtl/>
          <w:lang w:bidi="ar-DZ"/>
        </w:rPr>
        <w:t xml:space="preserve">   · تعيين الطالب للصف والشعبة المحددين.</w:t>
      </w:r>
    </w:p>
    <w:p w14:paraId="7B24AFE9" w14:textId="77777777" w:rsidR="005C384C" w:rsidRPr="0046678C" w:rsidRDefault="005C384C" w:rsidP="005C384C">
      <w:pPr>
        <w:rPr>
          <w:sz w:val="32"/>
          <w:szCs w:val="32"/>
          <w:rtl/>
          <w:lang w:bidi="ar-DZ"/>
        </w:rPr>
      </w:pPr>
      <w:r w:rsidRPr="0046678C">
        <w:rPr>
          <w:rFonts w:hint="cs"/>
          <w:sz w:val="32"/>
          <w:szCs w:val="32"/>
          <w:rtl/>
          <w:lang w:bidi="ar-DZ"/>
        </w:rPr>
        <w:t xml:space="preserve">   · تعيين حالة الطالب إلى نشط أو مقيد - تحت التهيئة.</w:t>
      </w:r>
    </w:p>
    <w:p w14:paraId="497D76E1" w14:textId="77777777" w:rsidR="005C384C" w:rsidRPr="0046678C" w:rsidRDefault="005C384C" w:rsidP="005C384C">
      <w:pPr>
        <w:rPr>
          <w:sz w:val="32"/>
          <w:szCs w:val="32"/>
          <w:rtl/>
          <w:lang w:bidi="ar-DZ"/>
        </w:rPr>
      </w:pPr>
      <w:r w:rsidRPr="0046678C">
        <w:rPr>
          <w:rFonts w:hint="cs"/>
          <w:sz w:val="32"/>
          <w:szCs w:val="32"/>
          <w:rtl/>
          <w:lang w:bidi="ar-DZ"/>
        </w:rPr>
        <w:t>6. التنفيذ الآلي للنظام: عند تأكيد الاستقبال، يقوم النظام المركزي (على مستوى المكتب) تلقائياً بما يلي:</w:t>
      </w:r>
    </w:p>
    <w:p w14:paraId="6D466BAE" w14:textId="77777777" w:rsidR="005C384C" w:rsidRPr="0046678C" w:rsidRDefault="005C384C" w:rsidP="005C384C">
      <w:pPr>
        <w:rPr>
          <w:sz w:val="32"/>
          <w:szCs w:val="32"/>
          <w:rtl/>
          <w:lang w:bidi="ar-DZ"/>
        </w:rPr>
      </w:pPr>
      <w:r w:rsidRPr="0046678C">
        <w:rPr>
          <w:rFonts w:hint="cs"/>
          <w:sz w:val="32"/>
          <w:szCs w:val="32"/>
          <w:rtl/>
          <w:lang w:bidi="ar-DZ"/>
        </w:rPr>
        <w:t xml:space="preserve">   · نقل الملكية: نقل "الملكية الإدارية" للطالب من المدرسة القديمة إلى المدرسة الجديدة في قاعدة البيانات المركزية.</w:t>
      </w:r>
    </w:p>
    <w:p w14:paraId="419DD92A" w14:textId="77777777" w:rsidR="005C384C" w:rsidRPr="0046678C" w:rsidRDefault="005C384C" w:rsidP="005C384C">
      <w:pPr>
        <w:rPr>
          <w:sz w:val="32"/>
          <w:szCs w:val="32"/>
          <w:rtl/>
          <w:lang w:bidi="ar-DZ"/>
        </w:rPr>
      </w:pPr>
      <w:r w:rsidRPr="0046678C">
        <w:rPr>
          <w:rFonts w:hint="cs"/>
          <w:sz w:val="32"/>
          <w:szCs w:val="32"/>
          <w:rtl/>
          <w:lang w:bidi="ar-DZ"/>
        </w:rPr>
        <w:t xml:space="preserve">   · تحديث حالة الطالب: تغيير حالة الطالب في النظام المركزي إلى منقول، وإغلاق ملفه في المدرسة القديمة للعمليات الجارية (يبقى للتاريخ والأرشيف).</w:t>
      </w:r>
    </w:p>
    <w:p w14:paraId="5FA0E9E9" w14:textId="77777777" w:rsidR="005C384C" w:rsidRPr="0046678C" w:rsidRDefault="005C384C" w:rsidP="005C384C">
      <w:pPr>
        <w:rPr>
          <w:sz w:val="32"/>
          <w:szCs w:val="32"/>
          <w:rtl/>
          <w:lang w:bidi="ar-DZ"/>
        </w:rPr>
      </w:pPr>
      <w:r w:rsidRPr="0046678C">
        <w:rPr>
          <w:rFonts w:hint="cs"/>
          <w:sz w:val="32"/>
          <w:szCs w:val="32"/>
          <w:rtl/>
          <w:lang w:bidi="ar-DZ"/>
        </w:rPr>
        <w:t xml:space="preserve">   · الإشعارات: إرسال إشعارات آلية إلى:</w:t>
      </w:r>
    </w:p>
    <w:p w14:paraId="3B3A7EB0" w14:textId="77777777" w:rsidR="005C384C" w:rsidRPr="0046678C" w:rsidRDefault="005C384C" w:rsidP="005C384C">
      <w:pPr>
        <w:rPr>
          <w:sz w:val="32"/>
          <w:szCs w:val="32"/>
          <w:rtl/>
          <w:lang w:bidi="ar-DZ"/>
        </w:rPr>
      </w:pPr>
      <w:r w:rsidRPr="0046678C">
        <w:rPr>
          <w:rFonts w:hint="cs"/>
          <w:sz w:val="32"/>
          <w:szCs w:val="32"/>
          <w:rtl/>
          <w:lang w:bidi="ar-DZ"/>
        </w:rPr>
        <w:t xml:space="preserve">     · المدرسة الأصلية: بتأكيد اكتمال النقل واستلام الطالب.</w:t>
      </w:r>
    </w:p>
    <w:p w14:paraId="4E1B071E" w14:textId="77777777" w:rsidR="005C384C" w:rsidRPr="0046678C" w:rsidRDefault="005C384C" w:rsidP="005C384C">
      <w:pPr>
        <w:rPr>
          <w:sz w:val="32"/>
          <w:szCs w:val="32"/>
          <w:rtl/>
          <w:lang w:bidi="ar-DZ"/>
        </w:rPr>
      </w:pPr>
      <w:r w:rsidRPr="0046678C">
        <w:rPr>
          <w:rFonts w:hint="cs"/>
          <w:sz w:val="32"/>
          <w:szCs w:val="32"/>
          <w:rtl/>
          <w:lang w:bidi="ar-DZ"/>
        </w:rPr>
        <w:t xml:space="preserve">     · ولي الأمر: بإعلامه بانتهاء إجراءات النقل وتعيينه للمدرسة والشعبة الجديدة، مع تفاصيل الدخول للبوابة الجديدة.</w:t>
      </w:r>
    </w:p>
    <w:p w14:paraId="7DECFA4A" w14:textId="77777777" w:rsidR="005C384C" w:rsidRPr="0046678C" w:rsidRDefault="005C384C" w:rsidP="005C384C">
      <w:pPr>
        <w:rPr>
          <w:sz w:val="32"/>
          <w:szCs w:val="32"/>
          <w:rtl/>
          <w:lang w:bidi="ar-DZ"/>
        </w:rPr>
      </w:pPr>
      <w:r w:rsidRPr="0046678C">
        <w:rPr>
          <w:rFonts w:hint="cs"/>
          <w:sz w:val="32"/>
          <w:szCs w:val="32"/>
          <w:rtl/>
          <w:lang w:bidi="ar-DZ"/>
        </w:rPr>
        <w:t xml:space="preserve">     · المكتب التربوي: بتأكيد اكتمال العملية.</w:t>
      </w:r>
    </w:p>
    <w:p w14:paraId="074AD469" w14:textId="77777777" w:rsidR="005C384C" w:rsidRPr="0046678C" w:rsidRDefault="005C384C" w:rsidP="005C384C">
      <w:pPr>
        <w:rPr>
          <w:sz w:val="32"/>
          <w:szCs w:val="32"/>
          <w:rtl/>
          <w:lang w:bidi="ar-DZ"/>
        </w:rPr>
      </w:pPr>
      <w:r w:rsidRPr="0046678C">
        <w:rPr>
          <w:rFonts w:hint="cs"/>
          <w:sz w:val="32"/>
          <w:szCs w:val="32"/>
          <w:rtl/>
          <w:lang w:bidi="ar-DZ"/>
        </w:rPr>
        <w:t xml:space="preserve">   · التسجيل التلقائي: تسجيل الطالب تلقائياً في المقررات الإجبارية للصف والشعبة الجديدة في المدرسة المستقبلة.</w:t>
      </w:r>
    </w:p>
    <w:p w14:paraId="5CC3666E" w14:textId="77777777" w:rsidR="005C384C" w:rsidRPr="0046678C" w:rsidRDefault="005C384C" w:rsidP="005C384C">
      <w:pPr>
        <w:rPr>
          <w:sz w:val="32"/>
          <w:szCs w:val="32"/>
          <w:rtl/>
          <w:lang w:bidi="ar-DZ"/>
        </w:rPr>
      </w:pPr>
      <w:r w:rsidRPr="0046678C">
        <w:rPr>
          <w:rFonts w:hint="cs"/>
          <w:sz w:val="32"/>
          <w:szCs w:val="32"/>
          <w:rtl/>
          <w:lang w:bidi="ar-DZ"/>
        </w:rPr>
        <w:t>7. التهيئة والمتابعة: تقوم المدرسة المستقبلة بتهيئة الطالب:</w:t>
      </w:r>
    </w:p>
    <w:p w14:paraId="4F3D8332" w14:textId="77777777" w:rsidR="005C384C" w:rsidRPr="0046678C" w:rsidRDefault="005C384C" w:rsidP="005C384C">
      <w:pPr>
        <w:rPr>
          <w:sz w:val="32"/>
          <w:szCs w:val="32"/>
          <w:rtl/>
          <w:lang w:bidi="ar-DZ"/>
        </w:rPr>
      </w:pPr>
      <w:r w:rsidRPr="0046678C">
        <w:rPr>
          <w:rFonts w:hint="cs"/>
          <w:sz w:val="32"/>
          <w:szCs w:val="32"/>
          <w:rtl/>
          <w:lang w:bidi="ar-DZ"/>
        </w:rPr>
        <w:t xml:space="preserve">   · إصدار بطاقة طالب جديدة.</w:t>
      </w:r>
    </w:p>
    <w:p w14:paraId="05DEEAF6" w14:textId="77777777" w:rsidR="005C384C" w:rsidRPr="0046678C" w:rsidRDefault="005C384C" w:rsidP="005C384C">
      <w:pPr>
        <w:rPr>
          <w:sz w:val="32"/>
          <w:szCs w:val="32"/>
          <w:rtl/>
          <w:lang w:bidi="ar-DZ"/>
        </w:rPr>
      </w:pPr>
      <w:r w:rsidRPr="0046678C">
        <w:rPr>
          <w:rFonts w:hint="cs"/>
          <w:sz w:val="32"/>
          <w:szCs w:val="32"/>
          <w:rtl/>
          <w:lang w:bidi="ar-DZ"/>
        </w:rPr>
        <w:t xml:space="preserve">   · إدخاله في نظام الحضور والجدول.</w:t>
      </w:r>
    </w:p>
    <w:p w14:paraId="53E89205" w14:textId="77777777" w:rsidR="005C384C" w:rsidRPr="0046678C" w:rsidRDefault="005C384C" w:rsidP="005C384C">
      <w:pPr>
        <w:rPr>
          <w:sz w:val="32"/>
          <w:szCs w:val="32"/>
          <w:rtl/>
          <w:lang w:bidi="ar-DZ"/>
        </w:rPr>
      </w:pPr>
      <w:r w:rsidRPr="0046678C">
        <w:rPr>
          <w:rFonts w:hint="cs"/>
          <w:sz w:val="32"/>
          <w:szCs w:val="32"/>
          <w:rtl/>
          <w:lang w:bidi="ar-DZ"/>
        </w:rPr>
        <w:t xml:space="preserve">   · تعريفه بالمرشد الطلابي الجديد لمتابعته.</w:t>
      </w:r>
    </w:p>
    <w:p w14:paraId="1C369B91" w14:textId="77777777" w:rsidR="005C384C" w:rsidRPr="0046678C" w:rsidRDefault="005C384C" w:rsidP="005C384C">
      <w:pPr>
        <w:rPr>
          <w:sz w:val="32"/>
          <w:szCs w:val="32"/>
          <w:rtl/>
          <w:lang w:bidi="ar-DZ"/>
        </w:rPr>
      </w:pPr>
    </w:p>
    <w:p w14:paraId="75FAC3AB" w14:textId="77777777" w:rsidR="005C384C" w:rsidRPr="0046678C" w:rsidRDefault="005C384C" w:rsidP="005C384C">
      <w:pPr>
        <w:rPr>
          <w:sz w:val="32"/>
          <w:szCs w:val="32"/>
          <w:rtl/>
          <w:lang w:bidi="ar-DZ"/>
        </w:rPr>
      </w:pPr>
      <w:r w:rsidRPr="0046678C">
        <w:rPr>
          <w:rFonts w:hint="cs"/>
          <w:sz w:val="32"/>
          <w:szCs w:val="32"/>
          <w:rtl/>
          <w:lang w:bidi="ar-DZ"/>
        </w:rPr>
        <w:t>7. المخرجات (Outputs)</w:t>
      </w:r>
    </w:p>
    <w:p w14:paraId="30316797" w14:textId="77777777" w:rsidR="005C384C" w:rsidRPr="0046678C" w:rsidRDefault="005C384C" w:rsidP="005C384C">
      <w:pPr>
        <w:rPr>
          <w:sz w:val="32"/>
          <w:szCs w:val="32"/>
          <w:rtl/>
          <w:lang w:bidi="ar-DZ"/>
        </w:rPr>
      </w:pPr>
    </w:p>
    <w:p w14:paraId="725FD80E" w14:textId="77777777" w:rsidR="005C384C" w:rsidRPr="0046678C" w:rsidRDefault="005C384C" w:rsidP="005C384C">
      <w:pPr>
        <w:rPr>
          <w:sz w:val="32"/>
          <w:szCs w:val="32"/>
          <w:rtl/>
          <w:lang w:bidi="ar-DZ"/>
        </w:rPr>
      </w:pPr>
      <w:r w:rsidRPr="0046678C">
        <w:rPr>
          <w:rFonts w:hint="cs"/>
          <w:sz w:val="32"/>
          <w:szCs w:val="32"/>
          <w:rtl/>
          <w:lang w:bidi="ar-DZ"/>
        </w:rPr>
        <w:t>· طالب مسجل رسمياً في المدرسة المستقبلة، بحالة نشط.</w:t>
      </w:r>
    </w:p>
    <w:p w14:paraId="61F086DF" w14:textId="77777777" w:rsidR="005C384C" w:rsidRPr="0046678C" w:rsidRDefault="005C384C" w:rsidP="005C384C">
      <w:pPr>
        <w:rPr>
          <w:sz w:val="32"/>
          <w:szCs w:val="32"/>
          <w:rtl/>
          <w:lang w:bidi="ar-DZ"/>
        </w:rPr>
      </w:pPr>
      <w:r w:rsidRPr="0046678C">
        <w:rPr>
          <w:rFonts w:hint="cs"/>
          <w:sz w:val="32"/>
          <w:szCs w:val="32"/>
          <w:rtl/>
          <w:lang w:bidi="ar-DZ"/>
        </w:rPr>
        <w:lastRenderedPageBreak/>
        <w:t>· تحديث كامل في قاعدة البيانات المركزية يعكس تغيير تبعية الطالب.</w:t>
      </w:r>
    </w:p>
    <w:p w14:paraId="63730787" w14:textId="77777777" w:rsidR="005C384C" w:rsidRPr="0046678C" w:rsidRDefault="005C384C" w:rsidP="005C384C">
      <w:pPr>
        <w:rPr>
          <w:sz w:val="32"/>
          <w:szCs w:val="32"/>
          <w:rtl/>
          <w:lang w:bidi="ar-DZ"/>
        </w:rPr>
      </w:pPr>
      <w:r w:rsidRPr="0046678C">
        <w:rPr>
          <w:rFonts w:hint="cs"/>
          <w:sz w:val="32"/>
          <w:szCs w:val="32"/>
          <w:rtl/>
          <w:lang w:bidi="ar-DZ"/>
        </w:rPr>
        <w:t>· إشعارات موثقة لجميع الأطراف المعنية.</w:t>
      </w:r>
    </w:p>
    <w:p w14:paraId="4EF4C32C" w14:textId="77777777" w:rsidR="005C384C" w:rsidRPr="0046678C" w:rsidRDefault="005C384C" w:rsidP="005C384C">
      <w:pPr>
        <w:rPr>
          <w:sz w:val="32"/>
          <w:szCs w:val="32"/>
          <w:rtl/>
          <w:lang w:bidi="ar-DZ"/>
        </w:rPr>
      </w:pPr>
      <w:r w:rsidRPr="0046678C">
        <w:rPr>
          <w:rFonts w:hint="cs"/>
          <w:sz w:val="32"/>
          <w:szCs w:val="32"/>
          <w:rtl/>
          <w:lang w:bidi="ar-DZ"/>
        </w:rPr>
        <w:t>· سجل تاريخي مضاف في ملف الطالب يوثق عملية النقل وتاريخه والمدرستين المعنيتين.</w:t>
      </w:r>
    </w:p>
    <w:p w14:paraId="1EF055DD" w14:textId="77777777" w:rsidR="005C384C" w:rsidRPr="0046678C" w:rsidRDefault="005C384C" w:rsidP="005C384C">
      <w:pPr>
        <w:rPr>
          <w:sz w:val="32"/>
          <w:szCs w:val="32"/>
          <w:rtl/>
          <w:lang w:bidi="ar-DZ"/>
        </w:rPr>
      </w:pPr>
      <w:r w:rsidRPr="0046678C">
        <w:rPr>
          <w:rFonts w:hint="cs"/>
          <w:sz w:val="32"/>
          <w:szCs w:val="32"/>
          <w:rtl/>
          <w:lang w:bidi="ar-DZ"/>
        </w:rPr>
        <w:t>· انتهاء عملية النقل بشكل كامل ومغلق في النظام.</w:t>
      </w:r>
    </w:p>
    <w:p w14:paraId="051AC1D3" w14:textId="77777777" w:rsidR="005C384C" w:rsidRPr="0046678C" w:rsidRDefault="005C384C" w:rsidP="005C384C">
      <w:pPr>
        <w:rPr>
          <w:sz w:val="32"/>
          <w:szCs w:val="32"/>
          <w:rtl/>
          <w:lang w:bidi="ar-DZ"/>
        </w:rPr>
      </w:pPr>
    </w:p>
    <w:p w14:paraId="6E8A7A84" w14:textId="77777777" w:rsidR="005C384C" w:rsidRPr="0046678C" w:rsidRDefault="005C384C" w:rsidP="005C384C">
      <w:pPr>
        <w:rPr>
          <w:sz w:val="32"/>
          <w:szCs w:val="32"/>
          <w:rtl/>
          <w:lang w:bidi="ar-DZ"/>
        </w:rPr>
      </w:pPr>
      <w:r w:rsidRPr="0046678C">
        <w:rPr>
          <w:rFonts w:hint="cs"/>
          <w:sz w:val="32"/>
          <w:szCs w:val="32"/>
          <w:rtl/>
          <w:lang w:bidi="ar-DZ"/>
        </w:rPr>
        <w:t>8. القيود والشروط (Business Rules)</w:t>
      </w:r>
    </w:p>
    <w:p w14:paraId="518B0300" w14:textId="77777777" w:rsidR="005C384C" w:rsidRPr="0046678C" w:rsidRDefault="005C384C" w:rsidP="005C384C">
      <w:pPr>
        <w:rPr>
          <w:sz w:val="32"/>
          <w:szCs w:val="32"/>
          <w:rtl/>
          <w:lang w:bidi="ar-DZ"/>
        </w:rPr>
      </w:pPr>
    </w:p>
    <w:p w14:paraId="5CFF0A50" w14:textId="77777777" w:rsidR="005C384C" w:rsidRPr="0046678C" w:rsidRDefault="005C384C" w:rsidP="005C384C">
      <w:pPr>
        <w:rPr>
          <w:sz w:val="32"/>
          <w:szCs w:val="32"/>
          <w:rtl/>
          <w:lang w:bidi="ar-DZ"/>
        </w:rPr>
      </w:pPr>
      <w:r w:rsidRPr="0046678C">
        <w:rPr>
          <w:rFonts w:hint="cs"/>
          <w:sz w:val="32"/>
          <w:szCs w:val="32"/>
          <w:rtl/>
          <w:lang w:bidi="ar-DZ"/>
        </w:rPr>
        <w:t>· لا يمكن للمدرسة المستقبلة رفض استقبال طالب تمت الموافقة على نقله من قبل مكتب التربية إلا لأسباب قانونية أو نظامية قاهرة (مثل: عدم توفر مقعد بعد الاستلام).</w:t>
      </w:r>
    </w:p>
    <w:p w14:paraId="3F3B8DCF" w14:textId="77777777" w:rsidR="005C384C" w:rsidRPr="0046678C" w:rsidRDefault="005C384C" w:rsidP="005C384C">
      <w:pPr>
        <w:rPr>
          <w:sz w:val="32"/>
          <w:szCs w:val="32"/>
          <w:rtl/>
          <w:lang w:bidi="ar-DZ"/>
        </w:rPr>
      </w:pPr>
      <w:r w:rsidRPr="0046678C">
        <w:rPr>
          <w:rFonts w:hint="cs"/>
          <w:sz w:val="32"/>
          <w:szCs w:val="32"/>
          <w:rtl/>
          <w:lang w:bidi="ar-DZ"/>
        </w:rPr>
        <w:t>· يجب استكمال النقل المالي (خلو الطرف) من المدرسة القديمة قبل اكتمال عملية الاستقبال في النظام المركزي، أو أن يتم نقل الذمة المالية مع الطالب باتفاق بين المدرستين والمكتب.</w:t>
      </w:r>
    </w:p>
    <w:p w14:paraId="6ABC0381" w14:textId="77777777" w:rsidR="005C384C" w:rsidRPr="0046678C" w:rsidRDefault="005C384C" w:rsidP="005C384C">
      <w:pPr>
        <w:rPr>
          <w:sz w:val="32"/>
          <w:szCs w:val="32"/>
          <w:rtl/>
          <w:lang w:bidi="ar-DZ"/>
        </w:rPr>
      </w:pPr>
      <w:r w:rsidRPr="0046678C">
        <w:rPr>
          <w:rFonts w:hint="cs"/>
          <w:sz w:val="32"/>
          <w:szCs w:val="32"/>
          <w:rtl/>
          <w:lang w:bidi="ar-DZ"/>
        </w:rPr>
        <w:t>· لا يمكن تعديل الدرجات التاريخية أو السجلات الأكاديمية القديمة للطالب من قبل المدرسة المستقبلة؛ فهي سجلات للقراءة فقط ومصدقة من مدرسته الأصلية.</w:t>
      </w:r>
    </w:p>
    <w:p w14:paraId="49DF6CBD" w14:textId="77777777" w:rsidR="005C384C" w:rsidRPr="0046678C" w:rsidRDefault="005C384C" w:rsidP="005C384C">
      <w:pPr>
        <w:rPr>
          <w:sz w:val="32"/>
          <w:szCs w:val="32"/>
          <w:rtl/>
          <w:lang w:bidi="ar-DZ"/>
        </w:rPr>
      </w:pPr>
      <w:r w:rsidRPr="0046678C">
        <w:rPr>
          <w:rFonts w:hint="cs"/>
          <w:sz w:val="32"/>
          <w:szCs w:val="32"/>
          <w:rtl/>
          <w:lang w:bidi="ar-DZ"/>
        </w:rPr>
        <w:t>· يجب أن يتم استقبال الطالب في صف معادل أو أقل (وليس أعلى) من صفه في المدرسة القديمة، إلا إذا أثبت كفاءة استثنائية ووافقت لجنة من المكتب.</w:t>
      </w:r>
    </w:p>
    <w:p w14:paraId="1B5B78B0" w14:textId="77777777" w:rsidR="005C384C" w:rsidRPr="0046678C" w:rsidRDefault="005C384C" w:rsidP="005C384C">
      <w:pPr>
        <w:rPr>
          <w:sz w:val="32"/>
          <w:szCs w:val="32"/>
          <w:rtl/>
          <w:lang w:bidi="ar-DZ"/>
        </w:rPr>
      </w:pPr>
    </w:p>
    <w:p w14:paraId="1F31AC3D" w14:textId="77777777" w:rsidR="005C384C" w:rsidRPr="0046678C" w:rsidRDefault="005C384C" w:rsidP="005C384C">
      <w:pPr>
        <w:rPr>
          <w:sz w:val="32"/>
          <w:szCs w:val="32"/>
          <w:rtl/>
          <w:lang w:bidi="ar-DZ"/>
        </w:rPr>
      </w:pPr>
      <w:r w:rsidRPr="0046678C">
        <w:rPr>
          <w:rFonts w:hint="cs"/>
          <w:sz w:val="32"/>
          <w:szCs w:val="32"/>
          <w:rtl/>
          <w:lang w:bidi="ar-DZ"/>
        </w:rPr>
        <w:t>9. الارتباط بمكتب التربية والتعليم</w:t>
      </w:r>
    </w:p>
    <w:p w14:paraId="4FA971C2" w14:textId="77777777" w:rsidR="005C384C" w:rsidRPr="0046678C" w:rsidRDefault="005C384C" w:rsidP="005C384C">
      <w:pPr>
        <w:rPr>
          <w:sz w:val="32"/>
          <w:szCs w:val="32"/>
          <w:rtl/>
          <w:lang w:bidi="ar-DZ"/>
        </w:rPr>
      </w:pPr>
    </w:p>
    <w:p w14:paraId="327DF1E6" w14:textId="77777777" w:rsidR="005C384C" w:rsidRPr="0046678C" w:rsidRDefault="005C384C" w:rsidP="005C384C">
      <w:pPr>
        <w:rPr>
          <w:sz w:val="32"/>
          <w:szCs w:val="32"/>
          <w:rtl/>
          <w:lang w:bidi="ar-DZ"/>
        </w:rPr>
      </w:pPr>
      <w:r w:rsidRPr="0046678C">
        <w:rPr>
          <w:rFonts w:hint="cs"/>
          <w:sz w:val="32"/>
          <w:szCs w:val="32"/>
          <w:rtl/>
          <w:lang w:bidi="ar-DZ"/>
        </w:rPr>
        <w:t>· مكتب التربية هو حجر الزاوية في هذه العملية. فهو يلعب دور:</w:t>
      </w:r>
    </w:p>
    <w:p w14:paraId="24B5D6E7" w14:textId="77777777" w:rsidR="005C384C" w:rsidRPr="0046678C" w:rsidRDefault="005C384C" w:rsidP="005C384C">
      <w:pPr>
        <w:rPr>
          <w:sz w:val="32"/>
          <w:szCs w:val="32"/>
          <w:rtl/>
          <w:lang w:bidi="ar-DZ"/>
        </w:rPr>
      </w:pPr>
      <w:r w:rsidRPr="0046678C">
        <w:rPr>
          <w:rFonts w:hint="cs"/>
          <w:sz w:val="32"/>
          <w:szCs w:val="32"/>
          <w:rtl/>
          <w:lang w:bidi="ar-DZ"/>
        </w:rPr>
        <w:t xml:space="preserve">  · الوسيط الآمن: ينقل حزمة البيانات بين المدرستين عبر بيئة آمنة.</w:t>
      </w:r>
    </w:p>
    <w:p w14:paraId="6F02274B" w14:textId="77777777" w:rsidR="005C384C" w:rsidRPr="0046678C" w:rsidRDefault="005C384C" w:rsidP="005C384C">
      <w:pPr>
        <w:rPr>
          <w:sz w:val="32"/>
          <w:szCs w:val="32"/>
          <w:rtl/>
          <w:lang w:bidi="ar-DZ"/>
        </w:rPr>
      </w:pPr>
      <w:r w:rsidRPr="0046678C">
        <w:rPr>
          <w:rFonts w:hint="cs"/>
          <w:sz w:val="32"/>
          <w:szCs w:val="32"/>
          <w:rtl/>
          <w:lang w:bidi="ar-DZ"/>
        </w:rPr>
        <w:t xml:space="preserve">  · الضامن: يضمن مصداقية البيانات المنقولة وصحتها.</w:t>
      </w:r>
    </w:p>
    <w:p w14:paraId="40AA5E1C" w14:textId="77777777" w:rsidR="005C384C" w:rsidRPr="0046678C" w:rsidRDefault="005C384C" w:rsidP="005C384C">
      <w:pPr>
        <w:rPr>
          <w:sz w:val="32"/>
          <w:szCs w:val="32"/>
          <w:rtl/>
          <w:lang w:bidi="ar-DZ"/>
        </w:rPr>
      </w:pPr>
      <w:r w:rsidRPr="0046678C">
        <w:rPr>
          <w:rFonts w:hint="cs"/>
          <w:sz w:val="32"/>
          <w:szCs w:val="32"/>
          <w:rtl/>
          <w:lang w:bidi="ar-DZ"/>
        </w:rPr>
        <w:t xml:space="preserve">  · المصادق: مصادقته على النقل هي الشرط الأساسي لبدء عملية الاستقبال.</w:t>
      </w:r>
    </w:p>
    <w:p w14:paraId="62E9275F" w14:textId="77777777" w:rsidR="005C384C" w:rsidRPr="0046678C" w:rsidRDefault="005C384C" w:rsidP="005C384C">
      <w:pPr>
        <w:rPr>
          <w:sz w:val="32"/>
          <w:szCs w:val="32"/>
          <w:rtl/>
          <w:lang w:bidi="ar-DZ"/>
        </w:rPr>
      </w:pPr>
      <w:r w:rsidRPr="0046678C">
        <w:rPr>
          <w:rFonts w:hint="cs"/>
          <w:sz w:val="32"/>
          <w:szCs w:val="32"/>
          <w:rtl/>
          <w:lang w:bidi="ar-DZ"/>
        </w:rPr>
        <w:lastRenderedPageBreak/>
        <w:t>· يحتفظ المكتب بالسجل المركزي الكامل لتحركات جميع الطلاب بين المدارس التابعة له.</w:t>
      </w:r>
    </w:p>
    <w:p w14:paraId="25984121" w14:textId="77777777" w:rsidR="005C384C" w:rsidRPr="0046678C" w:rsidRDefault="005C384C" w:rsidP="005C384C">
      <w:pPr>
        <w:rPr>
          <w:sz w:val="32"/>
          <w:szCs w:val="32"/>
          <w:rtl/>
          <w:lang w:bidi="ar-DZ"/>
        </w:rPr>
      </w:pPr>
    </w:p>
    <w:p w14:paraId="5D074BC1" w14:textId="77777777" w:rsidR="005C384C" w:rsidRPr="0046678C" w:rsidRDefault="005C384C" w:rsidP="005C384C">
      <w:pPr>
        <w:rPr>
          <w:sz w:val="32"/>
          <w:szCs w:val="32"/>
          <w:rtl/>
          <w:lang w:bidi="ar-DZ"/>
        </w:rPr>
      </w:pPr>
      <w:r w:rsidRPr="0046678C">
        <w:rPr>
          <w:rFonts w:hint="cs"/>
          <w:sz w:val="32"/>
          <w:szCs w:val="32"/>
          <w:rtl/>
          <w:lang w:bidi="ar-DZ"/>
        </w:rPr>
        <w:t>10. العلاقة مع الكيانات الأخرى</w:t>
      </w:r>
    </w:p>
    <w:p w14:paraId="7BF210DD" w14:textId="77777777" w:rsidR="005C384C" w:rsidRPr="0046678C" w:rsidRDefault="005C384C" w:rsidP="005C384C">
      <w:pPr>
        <w:rPr>
          <w:sz w:val="32"/>
          <w:szCs w:val="32"/>
          <w:rtl/>
          <w:lang w:bidi="ar-DZ"/>
        </w:rPr>
      </w:pPr>
    </w:p>
    <w:p w14:paraId="107DE1C1" w14:textId="77777777" w:rsidR="005C384C" w:rsidRPr="0046678C" w:rsidRDefault="005C384C" w:rsidP="005C384C">
      <w:pPr>
        <w:rPr>
          <w:sz w:val="32"/>
          <w:szCs w:val="32"/>
          <w:rtl/>
          <w:lang w:bidi="ar-DZ"/>
        </w:rPr>
      </w:pPr>
      <w:r w:rsidRPr="0046678C">
        <w:rPr>
          <w:rFonts w:hint="cs"/>
          <w:sz w:val="32"/>
          <w:szCs w:val="32"/>
          <w:rtl/>
          <w:lang w:bidi="ar-DZ"/>
        </w:rPr>
        <w:t>· كيان الطالب: تحديث حقل المدرسة التابع لها، والصف، والشعبة.</w:t>
      </w:r>
    </w:p>
    <w:p w14:paraId="484A5924" w14:textId="77777777" w:rsidR="005C384C" w:rsidRPr="0046678C" w:rsidRDefault="005C384C" w:rsidP="005C384C">
      <w:pPr>
        <w:rPr>
          <w:sz w:val="32"/>
          <w:szCs w:val="32"/>
          <w:rtl/>
          <w:lang w:bidi="ar-DZ"/>
        </w:rPr>
      </w:pPr>
      <w:r w:rsidRPr="0046678C">
        <w:rPr>
          <w:rFonts w:hint="cs"/>
          <w:sz w:val="32"/>
          <w:szCs w:val="32"/>
          <w:rtl/>
          <w:lang w:bidi="ar-DZ"/>
        </w:rPr>
        <w:t>· كيان المدرسة (القديمة والجديدة): تحديث قوائم الطلاب في كل منهما.</w:t>
      </w:r>
    </w:p>
    <w:p w14:paraId="674AA479" w14:textId="77777777" w:rsidR="005C384C" w:rsidRPr="0046678C" w:rsidRDefault="005C384C" w:rsidP="005C384C">
      <w:pPr>
        <w:rPr>
          <w:sz w:val="32"/>
          <w:szCs w:val="32"/>
          <w:rtl/>
          <w:lang w:bidi="ar-DZ"/>
        </w:rPr>
      </w:pPr>
      <w:r w:rsidRPr="0046678C">
        <w:rPr>
          <w:rFonts w:hint="cs"/>
          <w:sz w:val="32"/>
          <w:szCs w:val="32"/>
          <w:rtl/>
          <w:lang w:bidi="ar-DZ"/>
        </w:rPr>
        <w:t>· كية قرار النقل (مكتب التربية): يتم إغلاقه بحالة "مكتمل".</w:t>
      </w:r>
    </w:p>
    <w:p w14:paraId="3594B376" w14:textId="77777777" w:rsidR="005C384C" w:rsidRPr="0046678C" w:rsidRDefault="005C384C" w:rsidP="005C384C">
      <w:pPr>
        <w:rPr>
          <w:sz w:val="32"/>
          <w:szCs w:val="32"/>
          <w:rtl/>
          <w:lang w:bidi="ar-DZ"/>
        </w:rPr>
      </w:pPr>
      <w:r w:rsidRPr="0046678C">
        <w:rPr>
          <w:rFonts w:hint="cs"/>
          <w:sz w:val="32"/>
          <w:szCs w:val="32"/>
          <w:rtl/>
          <w:lang w:bidi="ar-DZ"/>
        </w:rPr>
        <w:t>· كية الإشعارات: لإعلام جميع الأطراف.</w:t>
      </w:r>
    </w:p>
    <w:p w14:paraId="24B59939" w14:textId="77777777" w:rsidR="005C384C" w:rsidRPr="0046678C" w:rsidRDefault="005C384C" w:rsidP="005C384C">
      <w:pPr>
        <w:rPr>
          <w:sz w:val="32"/>
          <w:szCs w:val="32"/>
          <w:rtl/>
          <w:lang w:bidi="ar-DZ"/>
        </w:rPr>
      </w:pPr>
      <w:r w:rsidRPr="0046678C">
        <w:rPr>
          <w:rFonts w:hint="cs"/>
          <w:sz w:val="32"/>
          <w:szCs w:val="32"/>
          <w:rtl/>
          <w:lang w:bidi="ar-DZ"/>
        </w:rPr>
        <w:t>· كية السجل الأكاديمي المركزي: يتم نقل ملكية السجل ضمنه.</w:t>
      </w:r>
    </w:p>
    <w:p w14:paraId="65C3F400" w14:textId="77777777" w:rsidR="005C384C" w:rsidRPr="0046678C" w:rsidRDefault="005C384C" w:rsidP="005C384C">
      <w:pPr>
        <w:rPr>
          <w:sz w:val="32"/>
          <w:szCs w:val="32"/>
          <w:rtl/>
          <w:lang w:bidi="ar-DZ"/>
        </w:rPr>
      </w:pPr>
    </w:p>
    <w:p w14:paraId="29748B1A" w14:textId="77777777" w:rsidR="005C384C" w:rsidRPr="0046678C" w:rsidRDefault="005C384C" w:rsidP="005C384C">
      <w:pPr>
        <w:rPr>
          <w:sz w:val="32"/>
          <w:szCs w:val="32"/>
          <w:rtl/>
          <w:lang w:bidi="ar-DZ"/>
        </w:rPr>
      </w:pPr>
      <w:r w:rsidRPr="0046678C">
        <w:rPr>
          <w:rFonts w:hint="cs"/>
          <w:sz w:val="32"/>
          <w:szCs w:val="32"/>
          <w:rtl/>
          <w:lang w:bidi="ar-DZ"/>
        </w:rPr>
        <w:t>11. ملاحظات</w:t>
      </w:r>
    </w:p>
    <w:p w14:paraId="77093BE2" w14:textId="77777777" w:rsidR="005C384C" w:rsidRPr="0046678C" w:rsidRDefault="005C384C" w:rsidP="005C384C">
      <w:pPr>
        <w:rPr>
          <w:sz w:val="32"/>
          <w:szCs w:val="32"/>
          <w:rtl/>
          <w:lang w:bidi="ar-DZ"/>
        </w:rPr>
      </w:pPr>
    </w:p>
    <w:p w14:paraId="384B4C55" w14:textId="77777777" w:rsidR="005C384C" w:rsidRPr="0046678C" w:rsidRDefault="005C384C" w:rsidP="005C384C">
      <w:pPr>
        <w:rPr>
          <w:sz w:val="32"/>
          <w:szCs w:val="32"/>
          <w:rtl/>
          <w:lang w:bidi="ar-DZ"/>
        </w:rPr>
      </w:pPr>
      <w:r w:rsidRPr="0046678C">
        <w:rPr>
          <w:rFonts w:hint="cs"/>
          <w:sz w:val="32"/>
          <w:szCs w:val="32"/>
          <w:rtl/>
          <w:lang w:bidi="ar-DZ"/>
        </w:rPr>
        <w:t>· هذه العملية هي مثال ممتاز على التكامل بين الكيانات الثلاثة (المدرسة المرسلة، المستقبلة، المكتب) عبر النظام المركزي.</w:t>
      </w:r>
    </w:p>
    <w:p w14:paraId="3BBC1CD7" w14:textId="77777777" w:rsidR="005C384C" w:rsidRPr="0046678C" w:rsidRDefault="005C384C" w:rsidP="005C384C">
      <w:pPr>
        <w:rPr>
          <w:sz w:val="32"/>
          <w:szCs w:val="32"/>
          <w:rtl/>
          <w:lang w:bidi="ar-DZ"/>
        </w:rPr>
      </w:pPr>
      <w:r w:rsidRPr="0046678C">
        <w:rPr>
          <w:rFonts w:hint="cs"/>
          <w:sz w:val="32"/>
          <w:szCs w:val="32"/>
          <w:rtl/>
          <w:lang w:bidi="ar-DZ"/>
        </w:rPr>
        <w:t>· تعتمد كفاءة العملية بشكل كبير على جودة واكتمال البيانات في حزمة النقل الآلية.</w:t>
      </w:r>
    </w:p>
    <w:p w14:paraId="3AAB3448" w14:textId="77777777" w:rsidR="005C384C" w:rsidRPr="0046678C" w:rsidRDefault="005C384C" w:rsidP="005C384C">
      <w:pPr>
        <w:rPr>
          <w:sz w:val="32"/>
          <w:szCs w:val="32"/>
          <w:rtl/>
          <w:lang w:bidi="ar-DZ"/>
        </w:rPr>
      </w:pPr>
      <w:r w:rsidRPr="0046678C">
        <w:rPr>
          <w:rFonts w:hint="cs"/>
          <w:sz w:val="32"/>
          <w:szCs w:val="32"/>
          <w:rtl/>
          <w:lang w:bidi="ar-DZ"/>
        </w:rPr>
        <w:t xml:space="preserve">· في حالة النقل من خارج نطاق المكتب التربوي، قد تكون العملية أكثر تعقيداً وقد تتطلب تحميل مستندات </w:t>
      </w:r>
    </w:p>
    <w:p w14:paraId="55016F45" w14:textId="77777777" w:rsidR="005C384C" w:rsidRPr="0046678C" w:rsidRDefault="005C384C" w:rsidP="005C384C">
      <w:pPr>
        <w:rPr>
          <w:sz w:val="32"/>
          <w:szCs w:val="32"/>
          <w:rtl/>
          <w:lang w:bidi="ar-DZ"/>
        </w:rPr>
      </w:pPr>
      <w:r w:rsidRPr="0046678C">
        <w:rPr>
          <w:rFonts w:hint="cs"/>
          <w:sz w:val="32"/>
          <w:szCs w:val="32"/>
          <w:rtl/>
          <w:lang w:bidi="ar-DZ"/>
        </w:rPr>
        <w:t>ممسوحة يدوياً إذا لم يكن هناك تكامل بين الأنظمة.</w:t>
      </w:r>
    </w:p>
    <w:p w14:paraId="33167DFD" w14:textId="77777777" w:rsidR="005C384C" w:rsidRPr="0046678C" w:rsidRDefault="005C384C" w:rsidP="005C384C">
      <w:pPr>
        <w:rPr>
          <w:sz w:val="32"/>
          <w:szCs w:val="32"/>
          <w:rtl/>
          <w:lang w:bidi="ar-DZ"/>
        </w:rPr>
      </w:pPr>
    </w:p>
    <w:p w14:paraId="00EC172D" w14:textId="77777777" w:rsidR="005C384C" w:rsidRPr="0046678C" w:rsidRDefault="005C384C" w:rsidP="005C384C">
      <w:pPr>
        <w:rPr>
          <w:sz w:val="32"/>
          <w:szCs w:val="32"/>
          <w:rtl/>
          <w:lang w:bidi="ar-DZ"/>
        </w:rPr>
      </w:pPr>
    </w:p>
    <w:p w14:paraId="7C41B8AA" w14:textId="77777777" w:rsidR="005C384C" w:rsidRPr="0046678C" w:rsidRDefault="005C384C" w:rsidP="005C384C">
      <w:pPr>
        <w:rPr>
          <w:sz w:val="32"/>
          <w:szCs w:val="32"/>
          <w:highlight w:val="yellow"/>
          <w:rtl/>
          <w:lang w:bidi="ar-DZ"/>
        </w:rPr>
      </w:pPr>
      <w:r w:rsidRPr="0046678C">
        <w:rPr>
          <w:rFonts w:hint="cs"/>
          <w:sz w:val="32"/>
          <w:szCs w:val="32"/>
          <w:highlight w:val="yellow"/>
          <w:rtl/>
          <w:lang w:bidi="ar-DZ"/>
        </w:rPr>
        <w:t>العملية (32): تقديم طلب انسحاب/إلغاء قيد الطالب</w:t>
      </w:r>
    </w:p>
    <w:p w14:paraId="00564F1E" w14:textId="77777777" w:rsidR="005C384C" w:rsidRPr="0046678C" w:rsidRDefault="005C384C" w:rsidP="005C384C">
      <w:pPr>
        <w:rPr>
          <w:sz w:val="32"/>
          <w:szCs w:val="32"/>
          <w:rtl/>
          <w:lang w:bidi="ar-DZ"/>
        </w:rPr>
      </w:pPr>
      <w:r w:rsidRPr="0046678C">
        <w:rPr>
          <w:rFonts w:hint="cs"/>
          <w:sz w:val="32"/>
          <w:szCs w:val="32"/>
          <w:rtl/>
          <w:lang w:bidi="ar-DZ"/>
        </w:rPr>
        <w:t>1. اسم العملية</w:t>
      </w:r>
    </w:p>
    <w:p w14:paraId="0A25EC92" w14:textId="77777777" w:rsidR="005C384C" w:rsidRPr="0046678C" w:rsidRDefault="005C384C" w:rsidP="005C384C">
      <w:pPr>
        <w:rPr>
          <w:sz w:val="32"/>
          <w:szCs w:val="32"/>
          <w:rtl/>
          <w:lang w:bidi="ar-DZ"/>
        </w:rPr>
      </w:pPr>
      <w:r w:rsidRPr="0046678C">
        <w:rPr>
          <w:rFonts w:hint="cs"/>
          <w:sz w:val="32"/>
          <w:szCs w:val="32"/>
          <w:rtl/>
          <w:lang w:bidi="ar-DZ"/>
        </w:rPr>
        <w:lastRenderedPageBreak/>
        <w:t>تقديم طلب انسحاب/إلغاء قيد الطالب</w:t>
      </w:r>
    </w:p>
    <w:p w14:paraId="6BF15921" w14:textId="77777777" w:rsidR="005C384C" w:rsidRPr="0046678C" w:rsidRDefault="005C384C" w:rsidP="005C384C">
      <w:pPr>
        <w:rPr>
          <w:sz w:val="32"/>
          <w:szCs w:val="32"/>
          <w:rtl/>
          <w:lang w:bidi="ar-DZ"/>
        </w:rPr>
      </w:pPr>
    </w:p>
    <w:p w14:paraId="24F54922" w14:textId="77777777" w:rsidR="005C384C" w:rsidRPr="0046678C" w:rsidRDefault="005C384C" w:rsidP="005C384C">
      <w:pPr>
        <w:rPr>
          <w:sz w:val="32"/>
          <w:szCs w:val="32"/>
          <w:rtl/>
          <w:lang w:bidi="ar-DZ"/>
        </w:rPr>
      </w:pPr>
      <w:r w:rsidRPr="0046678C">
        <w:rPr>
          <w:rFonts w:hint="cs"/>
          <w:sz w:val="32"/>
          <w:szCs w:val="32"/>
          <w:rtl/>
          <w:lang w:bidi="ar-DZ"/>
        </w:rPr>
        <w:t>2. وصف العملية</w:t>
      </w:r>
    </w:p>
    <w:p w14:paraId="7103552C" w14:textId="77777777" w:rsidR="005C384C" w:rsidRPr="0046678C" w:rsidRDefault="005C384C" w:rsidP="005C384C">
      <w:pPr>
        <w:rPr>
          <w:sz w:val="32"/>
          <w:szCs w:val="32"/>
          <w:rtl/>
          <w:lang w:bidi="ar-DZ"/>
        </w:rPr>
      </w:pPr>
      <w:r w:rsidRPr="0046678C">
        <w:rPr>
          <w:rFonts w:hint="cs"/>
          <w:sz w:val="32"/>
          <w:szCs w:val="32"/>
          <w:rtl/>
          <w:lang w:bidi="ar-DZ"/>
        </w:rPr>
        <w:t>هي العملية الإدارية الرسمية التي يبدأها ولي أمر الطالب (أو الطالب نفسه إذا كان بالغاً) بطلب إنهاء علاقة الطالب التعليمية بالمدرسة بشكل نهائي أو مؤقت، مع تحديد سبب الانسحاب (مثل: انتقال العائلة، ظروف صحية، انتقال لمدرسة أخرى، أسباب أكاديمية أو سلوكية). تعتبر هذه الخطوة الأولى في مسار إنهاء قيد الطالب، وتتطلب تقديم طلب رسمي ووثائق إثبات.</w:t>
      </w:r>
    </w:p>
    <w:p w14:paraId="27E75F30" w14:textId="77777777" w:rsidR="005C384C" w:rsidRPr="0046678C" w:rsidRDefault="005C384C" w:rsidP="005C384C">
      <w:pPr>
        <w:rPr>
          <w:sz w:val="32"/>
          <w:szCs w:val="32"/>
          <w:rtl/>
          <w:lang w:bidi="ar-DZ"/>
        </w:rPr>
      </w:pPr>
    </w:p>
    <w:p w14:paraId="723B84FC" w14:textId="77777777" w:rsidR="005C384C" w:rsidRPr="0046678C" w:rsidRDefault="005C384C" w:rsidP="005C384C">
      <w:pPr>
        <w:rPr>
          <w:sz w:val="32"/>
          <w:szCs w:val="32"/>
          <w:rtl/>
          <w:lang w:bidi="ar-DZ"/>
        </w:rPr>
      </w:pPr>
      <w:r w:rsidRPr="0046678C">
        <w:rPr>
          <w:rFonts w:hint="cs"/>
          <w:sz w:val="32"/>
          <w:szCs w:val="32"/>
          <w:rtl/>
          <w:lang w:bidi="ar-DZ"/>
        </w:rPr>
        <w:t>3. الهدف من العملية</w:t>
      </w:r>
    </w:p>
    <w:p w14:paraId="70699B80" w14:textId="77777777" w:rsidR="005C384C" w:rsidRPr="0046678C" w:rsidRDefault="005C384C" w:rsidP="005C384C">
      <w:pPr>
        <w:rPr>
          <w:sz w:val="32"/>
          <w:szCs w:val="32"/>
          <w:rtl/>
          <w:lang w:bidi="ar-DZ"/>
        </w:rPr>
      </w:pPr>
    </w:p>
    <w:p w14:paraId="1E7F6354" w14:textId="77777777" w:rsidR="005C384C" w:rsidRPr="0046678C" w:rsidRDefault="005C384C" w:rsidP="005C384C">
      <w:pPr>
        <w:rPr>
          <w:sz w:val="32"/>
          <w:szCs w:val="32"/>
          <w:rtl/>
          <w:lang w:bidi="ar-DZ"/>
        </w:rPr>
      </w:pPr>
      <w:r w:rsidRPr="0046678C">
        <w:rPr>
          <w:rFonts w:hint="cs"/>
          <w:sz w:val="32"/>
          <w:szCs w:val="32"/>
          <w:rtl/>
          <w:lang w:bidi="ar-DZ"/>
        </w:rPr>
        <w:t>· توفير قناة رسمية وموحدة لتقديم طلبات الانسحاب أو إلغاء القيد.</w:t>
      </w:r>
    </w:p>
    <w:p w14:paraId="181261AA" w14:textId="77777777" w:rsidR="005C384C" w:rsidRPr="0046678C" w:rsidRDefault="005C384C" w:rsidP="005C384C">
      <w:pPr>
        <w:rPr>
          <w:sz w:val="32"/>
          <w:szCs w:val="32"/>
          <w:rtl/>
          <w:lang w:bidi="ar-DZ"/>
        </w:rPr>
      </w:pPr>
      <w:r w:rsidRPr="0046678C">
        <w:rPr>
          <w:rFonts w:hint="cs"/>
          <w:sz w:val="32"/>
          <w:szCs w:val="32"/>
          <w:rtl/>
          <w:lang w:bidi="ar-DZ"/>
        </w:rPr>
        <w:t>· توثيق رغبة ولي الأمر/الطالب في إنهاء العلاقة التعليمية مع المدرسة وأسباب ذلك.</w:t>
      </w:r>
    </w:p>
    <w:p w14:paraId="14396990" w14:textId="77777777" w:rsidR="005C384C" w:rsidRPr="0046678C" w:rsidRDefault="005C384C" w:rsidP="005C384C">
      <w:pPr>
        <w:rPr>
          <w:sz w:val="32"/>
          <w:szCs w:val="32"/>
          <w:rtl/>
          <w:lang w:bidi="ar-DZ"/>
        </w:rPr>
      </w:pPr>
      <w:r w:rsidRPr="0046678C">
        <w:rPr>
          <w:rFonts w:hint="cs"/>
          <w:sz w:val="32"/>
          <w:szCs w:val="32"/>
          <w:rtl/>
          <w:lang w:bidi="ar-DZ"/>
        </w:rPr>
        <w:t>· بدء الإجراءات الإدارية والأكاديمية اللازمة لإنهاء قيد الطالب بشكل منظم.</w:t>
      </w:r>
    </w:p>
    <w:p w14:paraId="799372A1" w14:textId="77777777" w:rsidR="005C384C" w:rsidRPr="0046678C" w:rsidRDefault="005C384C" w:rsidP="005C384C">
      <w:pPr>
        <w:rPr>
          <w:sz w:val="32"/>
          <w:szCs w:val="32"/>
          <w:rtl/>
          <w:lang w:bidi="ar-DZ"/>
        </w:rPr>
      </w:pPr>
      <w:r w:rsidRPr="0046678C">
        <w:rPr>
          <w:rFonts w:hint="cs"/>
          <w:sz w:val="32"/>
          <w:szCs w:val="32"/>
          <w:rtl/>
          <w:lang w:bidi="ar-DZ"/>
        </w:rPr>
        <w:t>· تمكين المدرسة من محاولة حل المشكلات (إن وجدت) قبل قبول الانسحاب.</w:t>
      </w:r>
    </w:p>
    <w:p w14:paraId="28A188F8" w14:textId="77777777" w:rsidR="005C384C" w:rsidRPr="0046678C" w:rsidRDefault="005C384C" w:rsidP="005C384C">
      <w:pPr>
        <w:rPr>
          <w:sz w:val="32"/>
          <w:szCs w:val="32"/>
          <w:rtl/>
          <w:lang w:bidi="ar-DZ"/>
        </w:rPr>
      </w:pPr>
      <w:r w:rsidRPr="0046678C">
        <w:rPr>
          <w:rFonts w:hint="cs"/>
          <w:sz w:val="32"/>
          <w:szCs w:val="32"/>
          <w:rtl/>
          <w:lang w:bidi="ar-DZ"/>
        </w:rPr>
        <w:t>· توفير بيانات لإحصائيات التسرب ومتابعة حالات الانسحاب.</w:t>
      </w:r>
    </w:p>
    <w:p w14:paraId="58105CF2" w14:textId="77777777" w:rsidR="005C384C" w:rsidRPr="0046678C" w:rsidRDefault="005C384C" w:rsidP="005C384C">
      <w:pPr>
        <w:rPr>
          <w:sz w:val="32"/>
          <w:szCs w:val="32"/>
          <w:rtl/>
          <w:lang w:bidi="ar-DZ"/>
        </w:rPr>
      </w:pPr>
    </w:p>
    <w:p w14:paraId="06CA9B5D" w14:textId="77777777" w:rsidR="005C384C" w:rsidRPr="0046678C" w:rsidRDefault="005C384C" w:rsidP="005C384C">
      <w:pPr>
        <w:rPr>
          <w:sz w:val="32"/>
          <w:szCs w:val="32"/>
          <w:rtl/>
          <w:lang w:bidi="ar-DZ"/>
        </w:rPr>
      </w:pPr>
      <w:r w:rsidRPr="0046678C">
        <w:rPr>
          <w:rFonts w:hint="cs"/>
          <w:sz w:val="32"/>
          <w:szCs w:val="32"/>
          <w:rtl/>
          <w:lang w:bidi="ar-DZ"/>
        </w:rPr>
        <w:t>4. الجهة المسؤولة عن التنفيذ</w:t>
      </w:r>
    </w:p>
    <w:p w14:paraId="25B70465" w14:textId="77777777" w:rsidR="005C384C" w:rsidRPr="0046678C" w:rsidRDefault="005C384C" w:rsidP="005C384C">
      <w:pPr>
        <w:rPr>
          <w:sz w:val="32"/>
          <w:szCs w:val="32"/>
          <w:rtl/>
          <w:lang w:bidi="ar-DZ"/>
        </w:rPr>
      </w:pPr>
    </w:p>
    <w:p w14:paraId="793066B6" w14:textId="77777777" w:rsidR="005C384C" w:rsidRPr="0046678C" w:rsidRDefault="005C384C" w:rsidP="005C384C">
      <w:pPr>
        <w:rPr>
          <w:sz w:val="32"/>
          <w:szCs w:val="32"/>
          <w:rtl/>
          <w:lang w:bidi="ar-DZ"/>
        </w:rPr>
      </w:pPr>
      <w:r w:rsidRPr="0046678C">
        <w:rPr>
          <w:rFonts w:hint="cs"/>
          <w:sz w:val="32"/>
          <w:szCs w:val="32"/>
          <w:rtl/>
          <w:lang w:bidi="ar-DZ"/>
        </w:rPr>
        <w:t>· الجهة الطالبة: ولي أمر الطالب (للطلاب القصر) أو الطالب نفسه (إذا كان بالغاً).</w:t>
      </w:r>
    </w:p>
    <w:p w14:paraId="50E15405" w14:textId="77777777" w:rsidR="005C384C" w:rsidRPr="0046678C" w:rsidRDefault="005C384C" w:rsidP="005C384C">
      <w:pPr>
        <w:rPr>
          <w:sz w:val="32"/>
          <w:szCs w:val="32"/>
          <w:rtl/>
          <w:lang w:bidi="ar-DZ"/>
        </w:rPr>
      </w:pPr>
      <w:r w:rsidRPr="0046678C">
        <w:rPr>
          <w:rFonts w:hint="cs"/>
          <w:sz w:val="32"/>
          <w:szCs w:val="32"/>
          <w:rtl/>
          <w:lang w:bidi="ar-DZ"/>
        </w:rPr>
        <w:t>· الجهة المستلمة: إدارة المدرسة (شؤون الطلاب أو الاستقبال).</w:t>
      </w:r>
    </w:p>
    <w:p w14:paraId="6F61200D" w14:textId="77777777" w:rsidR="005C384C" w:rsidRPr="0046678C" w:rsidRDefault="005C384C" w:rsidP="005C384C">
      <w:pPr>
        <w:rPr>
          <w:sz w:val="32"/>
          <w:szCs w:val="32"/>
          <w:rtl/>
          <w:lang w:bidi="ar-DZ"/>
        </w:rPr>
      </w:pPr>
      <w:r w:rsidRPr="0046678C">
        <w:rPr>
          <w:rFonts w:hint="cs"/>
          <w:sz w:val="32"/>
          <w:szCs w:val="32"/>
          <w:rtl/>
          <w:lang w:bidi="ar-DZ"/>
        </w:rPr>
        <w:t>· الجهة المختصة بالدراسة الأولية: المرشد الطلابي أو وكيل الشؤون التعليمية.</w:t>
      </w:r>
    </w:p>
    <w:p w14:paraId="7C178390" w14:textId="77777777" w:rsidR="005C384C" w:rsidRPr="0046678C" w:rsidRDefault="005C384C" w:rsidP="005C384C">
      <w:pPr>
        <w:rPr>
          <w:sz w:val="32"/>
          <w:szCs w:val="32"/>
          <w:rtl/>
          <w:lang w:bidi="ar-DZ"/>
        </w:rPr>
      </w:pPr>
      <w:r w:rsidRPr="0046678C">
        <w:rPr>
          <w:rFonts w:hint="cs"/>
          <w:sz w:val="32"/>
          <w:szCs w:val="32"/>
          <w:rtl/>
          <w:lang w:bidi="ar-DZ"/>
        </w:rPr>
        <w:t>· الجهة المنفذة للتسجيل في النظام: موظف شؤون الطلاب.</w:t>
      </w:r>
    </w:p>
    <w:p w14:paraId="2D1F1A6F" w14:textId="77777777" w:rsidR="005C384C" w:rsidRPr="0046678C" w:rsidRDefault="005C384C" w:rsidP="005C384C">
      <w:pPr>
        <w:rPr>
          <w:sz w:val="32"/>
          <w:szCs w:val="32"/>
          <w:rtl/>
          <w:lang w:bidi="ar-DZ"/>
        </w:rPr>
      </w:pPr>
      <w:r w:rsidRPr="0046678C">
        <w:rPr>
          <w:rFonts w:hint="cs"/>
          <w:sz w:val="32"/>
          <w:szCs w:val="32"/>
          <w:rtl/>
          <w:lang w:bidi="ar-DZ"/>
        </w:rPr>
        <w:lastRenderedPageBreak/>
        <w:t>· الجهة التقنية: النظام (لتسجيل الطلب ومتابعة سير العمل).</w:t>
      </w:r>
    </w:p>
    <w:p w14:paraId="1D45D630" w14:textId="77777777" w:rsidR="005C384C" w:rsidRPr="0046678C" w:rsidRDefault="005C384C" w:rsidP="005C384C">
      <w:pPr>
        <w:rPr>
          <w:sz w:val="32"/>
          <w:szCs w:val="32"/>
          <w:rtl/>
          <w:lang w:bidi="ar-DZ"/>
        </w:rPr>
      </w:pPr>
    </w:p>
    <w:p w14:paraId="1B36BC51" w14:textId="77777777" w:rsidR="005C384C" w:rsidRPr="0046678C" w:rsidRDefault="005C384C" w:rsidP="005C384C">
      <w:pPr>
        <w:rPr>
          <w:sz w:val="32"/>
          <w:szCs w:val="32"/>
          <w:rtl/>
          <w:lang w:bidi="ar-DZ"/>
        </w:rPr>
      </w:pPr>
      <w:r w:rsidRPr="0046678C">
        <w:rPr>
          <w:rFonts w:hint="cs"/>
          <w:sz w:val="32"/>
          <w:szCs w:val="32"/>
          <w:rtl/>
          <w:lang w:bidi="ar-DZ"/>
        </w:rPr>
        <w:t>5. المدخلات (Inputs)</w:t>
      </w:r>
    </w:p>
    <w:p w14:paraId="1DE330D7" w14:textId="77777777" w:rsidR="005C384C" w:rsidRPr="0046678C" w:rsidRDefault="005C384C" w:rsidP="005C384C">
      <w:pPr>
        <w:rPr>
          <w:sz w:val="32"/>
          <w:szCs w:val="32"/>
          <w:rtl/>
          <w:lang w:bidi="ar-DZ"/>
        </w:rPr>
      </w:pPr>
    </w:p>
    <w:p w14:paraId="2FD57189" w14:textId="77777777" w:rsidR="005C384C" w:rsidRPr="0046678C" w:rsidRDefault="005C384C" w:rsidP="005C384C">
      <w:pPr>
        <w:rPr>
          <w:sz w:val="32"/>
          <w:szCs w:val="32"/>
          <w:rtl/>
          <w:lang w:bidi="ar-DZ"/>
        </w:rPr>
      </w:pPr>
      <w:r w:rsidRPr="0046678C">
        <w:rPr>
          <w:rFonts w:hint="cs"/>
          <w:sz w:val="32"/>
          <w:szCs w:val="32"/>
          <w:rtl/>
          <w:lang w:bidi="ar-DZ"/>
        </w:rPr>
        <w:t>· الرقم الأكاديمي للطالب (StudentID).</w:t>
      </w:r>
    </w:p>
    <w:p w14:paraId="2A716EE9" w14:textId="77777777" w:rsidR="005C384C" w:rsidRPr="0046678C" w:rsidRDefault="005C384C" w:rsidP="005C384C">
      <w:pPr>
        <w:rPr>
          <w:sz w:val="32"/>
          <w:szCs w:val="32"/>
          <w:rtl/>
          <w:lang w:bidi="ar-DZ"/>
        </w:rPr>
      </w:pPr>
      <w:r w:rsidRPr="0046678C">
        <w:rPr>
          <w:rFonts w:hint="cs"/>
          <w:sz w:val="32"/>
          <w:szCs w:val="32"/>
          <w:rtl/>
          <w:lang w:bidi="ar-DZ"/>
        </w:rPr>
        <w:t>· طلب انسحاب/إلغاء قيد رسمي: (نموذج معبأ من ولي الأمر/الطالب).</w:t>
      </w:r>
    </w:p>
    <w:p w14:paraId="5CB8A7D3" w14:textId="77777777" w:rsidR="005C384C" w:rsidRPr="0046678C" w:rsidRDefault="005C384C" w:rsidP="005C384C">
      <w:pPr>
        <w:rPr>
          <w:sz w:val="32"/>
          <w:szCs w:val="32"/>
          <w:rtl/>
          <w:lang w:bidi="ar-DZ"/>
        </w:rPr>
      </w:pPr>
      <w:r w:rsidRPr="0046678C">
        <w:rPr>
          <w:rFonts w:hint="cs"/>
          <w:sz w:val="32"/>
          <w:szCs w:val="32"/>
          <w:rtl/>
          <w:lang w:bidi="ar-DZ"/>
        </w:rPr>
        <w:t>· سبب الانسحاب: (من قائمة: انتقال عائلي، ظرف صحي، انتقال لمدرسة أخرى، أسباب مالية، أسباب أكاديمية، أسباب سلوكية، أسباب أخرى).</w:t>
      </w:r>
    </w:p>
    <w:p w14:paraId="330B38EC" w14:textId="77777777" w:rsidR="005C384C" w:rsidRPr="0046678C" w:rsidRDefault="005C384C" w:rsidP="005C384C">
      <w:pPr>
        <w:rPr>
          <w:sz w:val="32"/>
          <w:szCs w:val="32"/>
          <w:rtl/>
          <w:lang w:bidi="ar-DZ"/>
        </w:rPr>
      </w:pPr>
      <w:r w:rsidRPr="0046678C">
        <w:rPr>
          <w:rFonts w:hint="cs"/>
          <w:sz w:val="32"/>
          <w:szCs w:val="32"/>
          <w:rtl/>
          <w:lang w:bidi="ar-DZ"/>
        </w:rPr>
        <w:t>· تاريخ الانسحاب المطلوب: التاريخ الذي يرغب ولي الأمر/الطالب أن يكون فيه الانسحاب فعالاً.</w:t>
      </w:r>
    </w:p>
    <w:p w14:paraId="50938575" w14:textId="77777777" w:rsidR="005C384C" w:rsidRPr="0046678C" w:rsidRDefault="005C384C" w:rsidP="005C384C">
      <w:pPr>
        <w:rPr>
          <w:sz w:val="32"/>
          <w:szCs w:val="32"/>
          <w:rtl/>
          <w:lang w:bidi="ar-DZ"/>
        </w:rPr>
      </w:pPr>
      <w:r w:rsidRPr="0046678C">
        <w:rPr>
          <w:rFonts w:hint="cs"/>
          <w:sz w:val="32"/>
          <w:szCs w:val="32"/>
          <w:rtl/>
          <w:lang w:bidi="ar-DZ"/>
        </w:rPr>
        <w:t>· مستندات الإثبات: (إن وجدت: عقد عمل جديد يبين الانتقال، تقرير طبي، خطاب قبول من مدرسة أخرى، إلخ).</w:t>
      </w:r>
    </w:p>
    <w:p w14:paraId="4673BD88" w14:textId="77777777" w:rsidR="005C384C" w:rsidRPr="0046678C" w:rsidRDefault="005C384C" w:rsidP="005C384C">
      <w:pPr>
        <w:rPr>
          <w:sz w:val="32"/>
          <w:szCs w:val="32"/>
          <w:rtl/>
          <w:lang w:bidi="ar-DZ"/>
        </w:rPr>
      </w:pPr>
      <w:r w:rsidRPr="0046678C">
        <w:rPr>
          <w:rFonts w:hint="cs"/>
          <w:sz w:val="32"/>
          <w:szCs w:val="32"/>
          <w:rtl/>
          <w:lang w:bidi="ar-DZ"/>
        </w:rPr>
        <w:t>· بيانات مقدم الطلب: (اسم ولي الأمر/الطالب، رقم الهاتف، البريد الإلكتروني).</w:t>
      </w:r>
    </w:p>
    <w:p w14:paraId="613AF70D" w14:textId="77777777" w:rsidR="005C384C" w:rsidRPr="0046678C" w:rsidRDefault="005C384C" w:rsidP="005C384C">
      <w:pPr>
        <w:rPr>
          <w:sz w:val="32"/>
          <w:szCs w:val="32"/>
          <w:rtl/>
          <w:lang w:bidi="ar-DZ"/>
        </w:rPr>
      </w:pPr>
    </w:p>
    <w:p w14:paraId="2E249619" w14:textId="77777777" w:rsidR="005C384C" w:rsidRPr="0046678C" w:rsidRDefault="005C384C" w:rsidP="005C384C">
      <w:pPr>
        <w:rPr>
          <w:sz w:val="32"/>
          <w:szCs w:val="32"/>
          <w:rtl/>
          <w:lang w:bidi="ar-DZ"/>
        </w:rPr>
      </w:pPr>
      <w:r w:rsidRPr="0046678C">
        <w:rPr>
          <w:rFonts w:hint="cs"/>
          <w:sz w:val="32"/>
          <w:szCs w:val="32"/>
          <w:rtl/>
          <w:lang w:bidi="ar-DZ"/>
        </w:rPr>
        <w:t>6. خطوات التنفيذ التفصيلية</w:t>
      </w:r>
    </w:p>
    <w:p w14:paraId="4C9F17E5" w14:textId="77777777" w:rsidR="005C384C" w:rsidRPr="0046678C" w:rsidRDefault="005C384C" w:rsidP="005C384C">
      <w:pPr>
        <w:rPr>
          <w:sz w:val="32"/>
          <w:szCs w:val="32"/>
          <w:rtl/>
          <w:lang w:bidi="ar-DZ"/>
        </w:rPr>
      </w:pPr>
    </w:p>
    <w:p w14:paraId="0E648BBA" w14:textId="77777777" w:rsidR="005C384C" w:rsidRPr="0046678C" w:rsidRDefault="005C384C" w:rsidP="005C384C">
      <w:pPr>
        <w:rPr>
          <w:sz w:val="32"/>
          <w:szCs w:val="32"/>
          <w:rtl/>
          <w:lang w:bidi="ar-DZ"/>
        </w:rPr>
      </w:pPr>
      <w:r w:rsidRPr="0046678C">
        <w:rPr>
          <w:rFonts w:hint="cs"/>
          <w:sz w:val="32"/>
          <w:szCs w:val="32"/>
          <w:rtl/>
          <w:lang w:bidi="ar-DZ"/>
        </w:rPr>
        <w:t>1. تقديم الطلب: يقوم ولي الأمر/الطالب بتعبئة نموذج "طلب انسحاب/إلغاء قيد" إلكترونياً عبر بوابة أولياء الأمور/الطلاب، أو ورقيًا في المدرسة.</w:t>
      </w:r>
    </w:p>
    <w:p w14:paraId="425128C0" w14:textId="77777777" w:rsidR="005C384C" w:rsidRPr="0046678C" w:rsidRDefault="005C384C" w:rsidP="005C384C">
      <w:pPr>
        <w:rPr>
          <w:sz w:val="32"/>
          <w:szCs w:val="32"/>
          <w:rtl/>
          <w:lang w:bidi="ar-DZ"/>
        </w:rPr>
      </w:pPr>
      <w:r w:rsidRPr="0046678C">
        <w:rPr>
          <w:rFonts w:hint="cs"/>
          <w:sz w:val="32"/>
          <w:szCs w:val="32"/>
          <w:rtl/>
          <w:lang w:bidi="ar-DZ"/>
        </w:rPr>
        <w:t>2. التسجيل الأولي: يستلم موظف الاستقبال أو شؤون الطلاب الطلب، ويسجله في النظام برقم طلب فريد، ويقوم برفع المستندات المرفقة (إن وجدت) بشكل ممسوح.</w:t>
      </w:r>
    </w:p>
    <w:p w14:paraId="3E9520D9" w14:textId="77777777" w:rsidR="005C384C" w:rsidRPr="0046678C" w:rsidRDefault="005C384C" w:rsidP="005C384C">
      <w:pPr>
        <w:rPr>
          <w:sz w:val="32"/>
          <w:szCs w:val="32"/>
          <w:rtl/>
          <w:lang w:bidi="ar-DZ"/>
        </w:rPr>
      </w:pPr>
      <w:r w:rsidRPr="0046678C">
        <w:rPr>
          <w:rFonts w:hint="cs"/>
          <w:sz w:val="32"/>
          <w:szCs w:val="32"/>
          <w:rtl/>
          <w:lang w:bidi="ar-DZ"/>
        </w:rPr>
        <w:t>3. الفحص الأولي والتحقق: يقوم النظام تلقائياً أو الموظف يدوياً بالتحقق من:</w:t>
      </w:r>
    </w:p>
    <w:p w14:paraId="7A19E92A" w14:textId="77777777" w:rsidR="005C384C" w:rsidRPr="0046678C" w:rsidRDefault="005C384C" w:rsidP="005C384C">
      <w:pPr>
        <w:rPr>
          <w:sz w:val="32"/>
          <w:szCs w:val="32"/>
          <w:rtl/>
          <w:lang w:bidi="ar-DZ"/>
        </w:rPr>
      </w:pPr>
      <w:r w:rsidRPr="0046678C">
        <w:rPr>
          <w:rFonts w:hint="cs"/>
          <w:sz w:val="32"/>
          <w:szCs w:val="32"/>
          <w:rtl/>
          <w:lang w:bidi="ar-DZ"/>
        </w:rPr>
        <w:t xml:space="preserve">   · هوية مقدم الطلب وصلته بالطالب.</w:t>
      </w:r>
    </w:p>
    <w:p w14:paraId="4F12E346" w14:textId="77777777" w:rsidR="005C384C" w:rsidRPr="0046678C" w:rsidRDefault="005C384C" w:rsidP="005C384C">
      <w:pPr>
        <w:rPr>
          <w:sz w:val="32"/>
          <w:szCs w:val="32"/>
          <w:rtl/>
          <w:lang w:bidi="ar-DZ"/>
        </w:rPr>
      </w:pPr>
      <w:r w:rsidRPr="0046678C">
        <w:rPr>
          <w:rFonts w:hint="cs"/>
          <w:sz w:val="32"/>
          <w:szCs w:val="32"/>
          <w:rtl/>
          <w:lang w:bidi="ar-DZ"/>
        </w:rPr>
        <w:t xml:space="preserve">   · اكتمال بيانات النموذج.</w:t>
      </w:r>
    </w:p>
    <w:p w14:paraId="22A5C761" w14:textId="77777777" w:rsidR="005C384C" w:rsidRPr="0046678C" w:rsidRDefault="005C384C" w:rsidP="005C384C">
      <w:pPr>
        <w:rPr>
          <w:sz w:val="32"/>
          <w:szCs w:val="32"/>
          <w:rtl/>
          <w:lang w:bidi="ar-DZ"/>
        </w:rPr>
      </w:pPr>
      <w:r w:rsidRPr="0046678C">
        <w:rPr>
          <w:rFonts w:hint="cs"/>
          <w:sz w:val="32"/>
          <w:szCs w:val="32"/>
          <w:rtl/>
          <w:lang w:bidi="ar-DZ"/>
        </w:rPr>
        <w:t xml:space="preserve">   · إذا كان الطالب لديه أي مستحقات مالية أو مكتبية (كتب، معدات).</w:t>
      </w:r>
    </w:p>
    <w:p w14:paraId="4CDE8AA3" w14:textId="77777777" w:rsidR="005C384C" w:rsidRPr="0046678C" w:rsidRDefault="005C384C" w:rsidP="005C384C">
      <w:pPr>
        <w:rPr>
          <w:sz w:val="32"/>
          <w:szCs w:val="32"/>
          <w:rtl/>
          <w:lang w:bidi="ar-DZ"/>
        </w:rPr>
      </w:pPr>
      <w:r w:rsidRPr="0046678C">
        <w:rPr>
          <w:rFonts w:hint="cs"/>
          <w:sz w:val="32"/>
          <w:szCs w:val="32"/>
          <w:rtl/>
          <w:lang w:bidi="ar-DZ"/>
        </w:rPr>
        <w:lastRenderedPageBreak/>
        <w:t>4. إحالة الطلب: يقوم النظام بإحالة الطلب آلياً للمرشد الطلابي أو الوكيل التعليمي للمراجعة. الهدف هو:</w:t>
      </w:r>
    </w:p>
    <w:p w14:paraId="1079641D" w14:textId="77777777" w:rsidR="005C384C" w:rsidRPr="0046678C" w:rsidRDefault="005C384C" w:rsidP="005C384C">
      <w:pPr>
        <w:rPr>
          <w:sz w:val="32"/>
          <w:szCs w:val="32"/>
          <w:rtl/>
          <w:lang w:bidi="ar-DZ"/>
        </w:rPr>
      </w:pPr>
      <w:r w:rsidRPr="0046678C">
        <w:rPr>
          <w:rFonts w:hint="cs"/>
          <w:sz w:val="32"/>
          <w:szCs w:val="32"/>
          <w:rtl/>
          <w:lang w:bidi="ar-DZ"/>
        </w:rPr>
        <w:t xml:space="preserve">   · فهم أسباب الانسحاب الحقيقية.</w:t>
      </w:r>
    </w:p>
    <w:p w14:paraId="1C02584C" w14:textId="77777777" w:rsidR="005C384C" w:rsidRPr="0046678C" w:rsidRDefault="005C384C" w:rsidP="005C384C">
      <w:pPr>
        <w:rPr>
          <w:sz w:val="32"/>
          <w:szCs w:val="32"/>
          <w:rtl/>
          <w:lang w:bidi="ar-DZ"/>
        </w:rPr>
      </w:pPr>
      <w:r w:rsidRPr="0046678C">
        <w:rPr>
          <w:rFonts w:hint="cs"/>
          <w:sz w:val="32"/>
          <w:szCs w:val="32"/>
          <w:rtl/>
          <w:lang w:bidi="ar-DZ"/>
        </w:rPr>
        <w:t xml:space="preserve">   · محاولة حل المشكلة إذا كانت قابلة للحل (مشاكل أكاديمية، سلوكية، اجتماعية).</w:t>
      </w:r>
    </w:p>
    <w:p w14:paraId="21021216" w14:textId="77777777" w:rsidR="005C384C" w:rsidRPr="0046678C" w:rsidRDefault="005C384C" w:rsidP="005C384C">
      <w:pPr>
        <w:rPr>
          <w:sz w:val="32"/>
          <w:szCs w:val="32"/>
          <w:rtl/>
          <w:lang w:bidi="ar-DZ"/>
        </w:rPr>
      </w:pPr>
      <w:r w:rsidRPr="0046678C">
        <w:rPr>
          <w:rFonts w:hint="cs"/>
          <w:sz w:val="32"/>
          <w:szCs w:val="32"/>
          <w:rtl/>
          <w:lang w:bidi="ar-DZ"/>
        </w:rPr>
        <w:t xml:space="preserve">   · إجراء مقابلة مع الطالب و/أو ولي الأمر إذا لزم الأمر.</w:t>
      </w:r>
    </w:p>
    <w:p w14:paraId="677C8B7D" w14:textId="77777777" w:rsidR="005C384C" w:rsidRPr="0046678C" w:rsidRDefault="005C384C" w:rsidP="005C384C">
      <w:pPr>
        <w:rPr>
          <w:sz w:val="32"/>
          <w:szCs w:val="32"/>
          <w:rtl/>
          <w:lang w:bidi="ar-DZ"/>
        </w:rPr>
      </w:pPr>
      <w:r w:rsidRPr="0046678C">
        <w:rPr>
          <w:rFonts w:hint="cs"/>
          <w:sz w:val="32"/>
          <w:szCs w:val="32"/>
          <w:rtl/>
          <w:lang w:bidi="ar-DZ"/>
        </w:rPr>
        <w:t>5. توصية المرشد/الوكيل: يقوم المرشد أو الوكيل بإدخال توصيته في النظام:</w:t>
      </w:r>
    </w:p>
    <w:p w14:paraId="30002EC6" w14:textId="77777777" w:rsidR="005C384C" w:rsidRPr="0046678C" w:rsidRDefault="005C384C" w:rsidP="005C384C">
      <w:pPr>
        <w:rPr>
          <w:sz w:val="32"/>
          <w:szCs w:val="32"/>
          <w:rtl/>
          <w:lang w:bidi="ar-DZ"/>
        </w:rPr>
      </w:pPr>
      <w:r w:rsidRPr="0046678C">
        <w:rPr>
          <w:rFonts w:hint="cs"/>
          <w:sz w:val="32"/>
          <w:szCs w:val="32"/>
          <w:rtl/>
          <w:lang w:bidi="ar-DZ"/>
        </w:rPr>
        <w:t xml:space="preserve">   · موافقة على الطلب (مع ذكر السبب).</w:t>
      </w:r>
    </w:p>
    <w:p w14:paraId="120F3F25" w14:textId="77777777" w:rsidR="005C384C" w:rsidRPr="0046678C" w:rsidRDefault="005C384C" w:rsidP="005C384C">
      <w:pPr>
        <w:rPr>
          <w:sz w:val="32"/>
          <w:szCs w:val="32"/>
          <w:rtl/>
          <w:lang w:bidi="ar-DZ"/>
        </w:rPr>
      </w:pPr>
      <w:r w:rsidRPr="0046678C">
        <w:rPr>
          <w:rFonts w:hint="cs"/>
          <w:sz w:val="32"/>
          <w:szCs w:val="32"/>
          <w:rtl/>
          <w:lang w:bidi="ar-DZ"/>
        </w:rPr>
        <w:t xml:space="preserve">   · رفض الطلب (مع ذكر الأسباب، مثل: عدم استكمال المستندات، إمكانية حل المشكلة).</w:t>
      </w:r>
    </w:p>
    <w:p w14:paraId="6DF6206B" w14:textId="77777777" w:rsidR="005C384C" w:rsidRPr="0046678C" w:rsidRDefault="005C384C" w:rsidP="005C384C">
      <w:pPr>
        <w:rPr>
          <w:sz w:val="32"/>
          <w:szCs w:val="32"/>
          <w:rtl/>
          <w:lang w:bidi="ar-DZ"/>
        </w:rPr>
      </w:pPr>
      <w:r w:rsidRPr="0046678C">
        <w:rPr>
          <w:rFonts w:hint="cs"/>
          <w:sz w:val="32"/>
          <w:szCs w:val="32"/>
          <w:rtl/>
          <w:lang w:bidi="ar-DZ"/>
        </w:rPr>
        <w:t xml:space="preserve">   · طلب معلومات إضافية.</w:t>
      </w:r>
    </w:p>
    <w:p w14:paraId="164688A2" w14:textId="77777777" w:rsidR="005C384C" w:rsidRPr="0046678C" w:rsidRDefault="005C384C" w:rsidP="005C384C">
      <w:pPr>
        <w:rPr>
          <w:sz w:val="32"/>
          <w:szCs w:val="32"/>
          <w:rtl/>
          <w:lang w:bidi="ar-DZ"/>
        </w:rPr>
      </w:pPr>
      <w:r w:rsidRPr="0046678C">
        <w:rPr>
          <w:rFonts w:hint="cs"/>
          <w:sz w:val="32"/>
          <w:szCs w:val="32"/>
          <w:rtl/>
          <w:lang w:bidi="ar-DZ"/>
        </w:rPr>
        <w:t>6. رفع الطلب للإدارة: إذا كانت التوصية بالموافقة، يرتفع الطلب تلقائياً لمدير المدرسة أو من يفوضه للموافقة النهائية.</w:t>
      </w:r>
    </w:p>
    <w:p w14:paraId="2AF467B9" w14:textId="77777777" w:rsidR="005C384C" w:rsidRPr="0046678C" w:rsidRDefault="005C384C" w:rsidP="005C384C">
      <w:pPr>
        <w:rPr>
          <w:sz w:val="32"/>
          <w:szCs w:val="32"/>
          <w:rtl/>
          <w:lang w:bidi="ar-DZ"/>
        </w:rPr>
      </w:pPr>
      <w:r w:rsidRPr="0046678C">
        <w:rPr>
          <w:rFonts w:hint="cs"/>
          <w:sz w:val="32"/>
          <w:szCs w:val="32"/>
          <w:rtl/>
          <w:lang w:bidi="ar-DZ"/>
        </w:rPr>
        <w:t>7. القرار النهائي: يصدر مدير المدرسة قراره (موافقة أو رفض) ويسجله في النظام.</w:t>
      </w:r>
    </w:p>
    <w:p w14:paraId="7D3BF8DF" w14:textId="77777777" w:rsidR="005C384C" w:rsidRPr="0046678C" w:rsidRDefault="005C384C" w:rsidP="005C384C">
      <w:pPr>
        <w:rPr>
          <w:sz w:val="32"/>
          <w:szCs w:val="32"/>
          <w:rtl/>
          <w:lang w:bidi="ar-DZ"/>
        </w:rPr>
      </w:pPr>
      <w:r w:rsidRPr="0046678C">
        <w:rPr>
          <w:rFonts w:hint="cs"/>
          <w:sz w:val="32"/>
          <w:szCs w:val="32"/>
          <w:rtl/>
          <w:lang w:bidi="ar-DZ"/>
        </w:rPr>
        <w:t>8. إخطار مقدم الطلب: يقوم النظام بإرسال إشعار فوري لمقدم الطلب (عبر البوابة والبريد الإلكتروني/الجوال) يفيد بقرار الإدارة (قبول أو رفض الطلب).</w:t>
      </w:r>
    </w:p>
    <w:p w14:paraId="00C78CF5" w14:textId="77777777" w:rsidR="005C384C" w:rsidRPr="0046678C" w:rsidRDefault="005C384C" w:rsidP="005C384C">
      <w:pPr>
        <w:rPr>
          <w:sz w:val="32"/>
          <w:szCs w:val="32"/>
          <w:rtl/>
          <w:lang w:bidi="ar-DZ"/>
        </w:rPr>
      </w:pPr>
      <w:r w:rsidRPr="0046678C">
        <w:rPr>
          <w:rFonts w:hint="cs"/>
          <w:sz w:val="32"/>
          <w:szCs w:val="32"/>
          <w:rtl/>
          <w:lang w:bidi="ar-DZ"/>
        </w:rPr>
        <w:t>9. إذا كان القبول: يتغير حالة الطلب إلى "مقبول من المدرسة، بانتظار اعتماد المكتب" (إذا كان الانسحاب نهائياً ويتطلب اعتماد المكتب)، أو "مقبول للتنفيذ" إذا كانت الصلاحية للمدرسة فقط.</w:t>
      </w:r>
    </w:p>
    <w:p w14:paraId="027755EB" w14:textId="77777777" w:rsidR="005C384C" w:rsidRPr="0046678C" w:rsidRDefault="005C384C" w:rsidP="005C384C">
      <w:pPr>
        <w:rPr>
          <w:sz w:val="32"/>
          <w:szCs w:val="32"/>
          <w:rtl/>
          <w:lang w:bidi="ar-DZ"/>
        </w:rPr>
      </w:pPr>
      <w:r w:rsidRPr="0046678C">
        <w:rPr>
          <w:rFonts w:hint="cs"/>
          <w:sz w:val="32"/>
          <w:szCs w:val="32"/>
          <w:rtl/>
          <w:lang w:bidi="ar-DZ"/>
        </w:rPr>
        <w:t>10. التوثيق: يحفظ النظام نسخة من الطلب وجميع المستندات والتوصيات والقرارات في ملف خاص مرتبط بالطالب.</w:t>
      </w:r>
    </w:p>
    <w:p w14:paraId="3727D3B7" w14:textId="77777777" w:rsidR="005C384C" w:rsidRPr="0046678C" w:rsidRDefault="005C384C" w:rsidP="005C384C">
      <w:pPr>
        <w:rPr>
          <w:sz w:val="32"/>
          <w:szCs w:val="32"/>
          <w:rtl/>
          <w:lang w:bidi="ar-DZ"/>
        </w:rPr>
      </w:pPr>
    </w:p>
    <w:p w14:paraId="0DF1F36D" w14:textId="77777777" w:rsidR="005C384C" w:rsidRPr="0046678C" w:rsidRDefault="005C384C" w:rsidP="005C384C">
      <w:pPr>
        <w:rPr>
          <w:sz w:val="32"/>
          <w:szCs w:val="32"/>
          <w:rtl/>
          <w:lang w:bidi="ar-DZ"/>
        </w:rPr>
      </w:pPr>
      <w:r w:rsidRPr="0046678C">
        <w:rPr>
          <w:rFonts w:hint="cs"/>
          <w:sz w:val="32"/>
          <w:szCs w:val="32"/>
          <w:rtl/>
          <w:lang w:bidi="ar-DZ"/>
        </w:rPr>
        <w:t>7. المخرجات (Outputs)</w:t>
      </w:r>
    </w:p>
    <w:p w14:paraId="161462F5" w14:textId="77777777" w:rsidR="005C384C" w:rsidRPr="0046678C" w:rsidRDefault="005C384C" w:rsidP="005C384C">
      <w:pPr>
        <w:rPr>
          <w:sz w:val="32"/>
          <w:szCs w:val="32"/>
          <w:rtl/>
          <w:lang w:bidi="ar-DZ"/>
        </w:rPr>
      </w:pPr>
    </w:p>
    <w:p w14:paraId="272519FC" w14:textId="77777777" w:rsidR="005C384C" w:rsidRPr="0046678C" w:rsidRDefault="005C384C" w:rsidP="005C384C">
      <w:pPr>
        <w:rPr>
          <w:sz w:val="32"/>
          <w:szCs w:val="32"/>
          <w:rtl/>
          <w:lang w:bidi="ar-DZ"/>
        </w:rPr>
      </w:pPr>
      <w:r w:rsidRPr="0046678C">
        <w:rPr>
          <w:rFonts w:hint="cs"/>
          <w:sz w:val="32"/>
          <w:szCs w:val="32"/>
          <w:rtl/>
          <w:lang w:bidi="ar-DZ"/>
        </w:rPr>
        <w:t>· طلب انسحاب/إلغاء قيد مسجل في النظام برقم طلب فريد وحالة محدثة.</w:t>
      </w:r>
    </w:p>
    <w:p w14:paraId="5562AF3D" w14:textId="77777777" w:rsidR="005C384C" w:rsidRPr="0046678C" w:rsidRDefault="005C384C" w:rsidP="005C384C">
      <w:pPr>
        <w:rPr>
          <w:sz w:val="32"/>
          <w:szCs w:val="32"/>
          <w:rtl/>
          <w:lang w:bidi="ar-DZ"/>
        </w:rPr>
      </w:pPr>
      <w:r w:rsidRPr="0046678C">
        <w:rPr>
          <w:rFonts w:hint="cs"/>
          <w:sz w:val="32"/>
          <w:szCs w:val="32"/>
          <w:rtl/>
          <w:lang w:bidi="ar-DZ"/>
        </w:rPr>
        <w:lastRenderedPageBreak/>
        <w:t>· إشعار لمقدم الطلب بالقرار الأولي (استلام، طلب معلومات إضافية، رفض، قبول مبدئي).</w:t>
      </w:r>
    </w:p>
    <w:p w14:paraId="45E99711" w14:textId="77777777" w:rsidR="005C384C" w:rsidRPr="0046678C" w:rsidRDefault="005C384C" w:rsidP="005C384C">
      <w:pPr>
        <w:rPr>
          <w:sz w:val="32"/>
          <w:szCs w:val="32"/>
          <w:rtl/>
          <w:lang w:bidi="ar-DZ"/>
        </w:rPr>
      </w:pPr>
      <w:r w:rsidRPr="0046678C">
        <w:rPr>
          <w:rFonts w:hint="cs"/>
          <w:sz w:val="32"/>
          <w:szCs w:val="32"/>
          <w:rtl/>
          <w:lang w:bidi="ar-DZ"/>
        </w:rPr>
        <w:t>· إحالة الطلب للمرشد الطلابي والإدارة للمراجعة.</w:t>
      </w:r>
    </w:p>
    <w:p w14:paraId="2D555433" w14:textId="77777777" w:rsidR="005C384C" w:rsidRPr="0046678C" w:rsidRDefault="005C384C" w:rsidP="005C384C">
      <w:pPr>
        <w:rPr>
          <w:sz w:val="32"/>
          <w:szCs w:val="32"/>
          <w:rtl/>
          <w:lang w:bidi="ar-DZ"/>
        </w:rPr>
      </w:pPr>
      <w:r w:rsidRPr="0046678C">
        <w:rPr>
          <w:rFonts w:hint="cs"/>
          <w:sz w:val="32"/>
          <w:szCs w:val="32"/>
          <w:rtl/>
          <w:lang w:bidi="ar-DZ"/>
        </w:rPr>
        <w:t>· سجل موثق لرحلة الطلب في النظام.</w:t>
      </w:r>
    </w:p>
    <w:p w14:paraId="3D8BE705" w14:textId="77777777" w:rsidR="005C384C" w:rsidRPr="0046678C" w:rsidRDefault="005C384C" w:rsidP="005C384C">
      <w:pPr>
        <w:rPr>
          <w:sz w:val="32"/>
          <w:szCs w:val="32"/>
          <w:rtl/>
          <w:lang w:bidi="ar-DZ"/>
        </w:rPr>
      </w:pPr>
    </w:p>
    <w:p w14:paraId="3B2A7106" w14:textId="77777777" w:rsidR="005C384C" w:rsidRPr="0046678C" w:rsidRDefault="005C384C" w:rsidP="005C384C">
      <w:pPr>
        <w:rPr>
          <w:sz w:val="32"/>
          <w:szCs w:val="32"/>
          <w:rtl/>
          <w:lang w:bidi="ar-DZ"/>
        </w:rPr>
      </w:pPr>
      <w:r w:rsidRPr="0046678C">
        <w:rPr>
          <w:rFonts w:hint="cs"/>
          <w:sz w:val="32"/>
          <w:szCs w:val="32"/>
          <w:rtl/>
          <w:lang w:bidi="ar-DZ"/>
        </w:rPr>
        <w:t>8. القيود والشروط (Business Rules)</w:t>
      </w:r>
    </w:p>
    <w:p w14:paraId="663ED496" w14:textId="77777777" w:rsidR="005C384C" w:rsidRPr="0046678C" w:rsidRDefault="005C384C" w:rsidP="005C384C">
      <w:pPr>
        <w:rPr>
          <w:sz w:val="32"/>
          <w:szCs w:val="32"/>
          <w:rtl/>
          <w:lang w:bidi="ar-DZ"/>
        </w:rPr>
      </w:pPr>
    </w:p>
    <w:p w14:paraId="136E5D6E" w14:textId="77777777" w:rsidR="005C384C" w:rsidRPr="0046678C" w:rsidRDefault="005C384C" w:rsidP="005C384C">
      <w:pPr>
        <w:rPr>
          <w:sz w:val="32"/>
          <w:szCs w:val="32"/>
          <w:rtl/>
          <w:lang w:bidi="ar-DZ"/>
        </w:rPr>
      </w:pPr>
      <w:r w:rsidRPr="0046678C">
        <w:rPr>
          <w:rFonts w:hint="cs"/>
          <w:sz w:val="32"/>
          <w:szCs w:val="32"/>
          <w:rtl/>
          <w:lang w:bidi="ar-DZ"/>
        </w:rPr>
        <w:t>· لا يمكن تقديم طلب انسحاب لطالب في حالة مقيد (متخرج) أو مؤرشف.</w:t>
      </w:r>
    </w:p>
    <w:p w14:paraId="0C02FDC3" w14:textId="77777777" w:rsidR="005C384C" w:rsidRPr="0046678C" w:rsidRDefault="005C384C" w:rsidP="005C384C">
      <w:pPr>
        <w:rPr>
          <w:sz w:val="32"/>
          <w:szCs w:val="32"/>
          <w:rtl/>
          <w:lang w:bidi="ar-DZ"/>
        </w:rPr>
      </w:pPr>
      <w:r w:rsidRPr="0046678C">
        <w:rPr>
          <w:rFonts w:hint="cs"/>
          <w:sz w:val="32"/>
          <w:szCs w:val="32"/>
          <w:rtl/>
          <w:lang w:bidi="ar-DZ"/>
        </w:rPr>
        <w:t>· يجب أن يكون الطلب مرفقاً بمستند إثبات إذا كان السبب "انتقال" أو "ظرف صحي" خطير.</w:t>
      </w:r>
    </w:p>
    <w:p w14:paraId="69CDC92D" w14:textId="77777777" w:rsidR="005C384C" w:rsidRPr="0046678C" w:rsidRDefault="005C384C" w:rsidP="005C384C">
      <w:pPr>
        <w:rPr>
          <w:sz w:val="32"/>
          <w:szCs w:val="32"/>
          <w:rtl/>
          <w:lang w:bidi="ar-DZ"/>
        </w:rPr>
      </w:pPr>
      <w:r w:rsidRPr="0046678C">
        <w:rPr>
          <w:rFonts w:hint="cs"/>
          <w:sz w:val="32"/>
          <w:szCs w:val="32"/>
          <w:rtl/>
          <w:lang w:bidi="ar-DZ"/>
        </w:rPr>
        <w:t>· لا يمكن سحب الطلب بعد رفعه للإدارة للموافقة إلا بإجراء رسمي.</w:t>
      </w:r>
    </w:p>
    <w:p w14:paraId="16ABAB0D" w14:textId="77777777" w:rsidR="005C384C" w:rsidRPr="0046678C" w:rsidRDefault="005C384C" w:rsidP="005C384C">
      <w:pPr>
        <w:rPr>
          <w:sz w:val="32"/>
          <w:szCs w:val="32"/>
          <w:rtl/>
          <w:lang w:bidi="ar-DZ"/>
        </w:rPr>
      </w:pPr>
      <w:r w:rsidRPr="0046678C">
        <w:rPr>
          <w:rFonts w:hint="cs"/>
          <w:sz w:val="32"/>
          <w:szCs w:val="32"/>
          <w:rtl/>
          <w:lang w:bidi="ar-DZ"/>
        </w:rPr>
        <w:t>· إذا كان الطالب تحت التحقيق في مخالفة تأديبية جسيمة، قد يتم تعليق النظر في طلب الانسحاب حتى انتهاء التحقيق.</w:t>
      </w:r>
    </w:p>
    <w:p w14:paraId="52CDD42F" w14:textId="77777777" w:rsidR="005C384C" w:rsidRPr="0046678C" w:rsidRDefault="005C384C" w:rsidP="005C384C">
      <w:pPr>
        <w:rPr>
          <w:sz w:val="32"/>
          <w:szCs w:val="32"/>
          <w:rtl/>
          <w:lang w:bidi="ar-DZ"/>
        </w:rPr>
      </w:pPr>
      <w:r w:rsidRPr="0046678C">
        <w:rPr>
          <w:rFonts w:hint="cs"/>
          <w:sz w:val="32"/>
          <w:szCs w:val="32"/>
          <w:rtl/>
          <w:lang w:bidi="ar-DZ"/>
        </w:rPr>
        <w:t>· قد ترفض المدرسة الطلب إذا كان الطالب مديناً مالياً للمدرسة ولم يسدد مستحقاته.</w:t>
      </w:r>
    </w:p>
    <w:p w14:paraId="3D51ED56" w14:textId="77777777" w:rsidR="005C384C" w:rsidRPr="0046678C" w:rsidRDefault="005C384C" w:rsidP="005C384C">
      <w:pPr>
        <w:rPr>
          <w:sz w:val="32"/>
          <w:szCs w:val="32"/>
          <w:rtl/>
          <w:lang w:bidi="ar-DZ"/>
        </w:rPr>
      </w:pPr>
    </w:p>
    <w:p w14:paraId="0B0AC30E" w14:textId="77777777" w:rsidR="005C384C" w:rsidRPr="0046678C" w:rsidRDefault="005C384C" w:rsidP="005C384C">
      <w:pPr>
        <w:rPr>
          <w:sz w:val="32"/>
          <w:szCs w:val="32"/>
          <w:rtl/>
          <w:lang w:bidi="ar-DZ"/>
        </w:rPr>
      </w:pPr>
      <w:r w:rsidRPr="0046678C">
        <w:rPr>
          <w:rFonts w:hint="cs"/>
          <w:sz w:val="32"/>
          <w:szCs w:val="32"/>
          <w:rtl/>
          <w:lang w:bidi="ar-DZ"/>
        </w:rPr>
        <w:t>9. الارتباط بمكتب التربية والتعليم</w:t>
      </w:r>
    </w:p>
    <w:p w14:paraId="36E99627" w14:textId="77777777" w:rsidR="005C384C" w:rsidRPr="0046678C" w:rsidRDefault="005C384C" w:rsidP="005C384C">
      <w:pPr>
        <w:rPr>
          <w:sz w:val="32"/>
          <w:szCs w:val="32"/>
          <w:rtl/>
          <w:lang w:bidi="ar-DZ"/>
        </w:rPr>
      </w:pPr>
    </w:p>
    <w:p w14:paraId="3A321422" w14:textId="77777777" w:rsidR="005C384C" w:rsidRPr="0046678C" w:rsidRDefault="005C384C" w:rsidP="005C384C">
      <w:pPr>
        <w:rPr>
          <w:sz w:val="32"/>
          <w:szCs w:val="32"/>
          <w:rtl/>
          <w:lang w:bidi="ar-DZ"/>
        </w:rPr>
      </w:pPr>
      <w:r w:rsidRPr="0046678C">
        <w:rPr>
          <w:rFonts w:hint="cs"/>
          <w:sz w:val="32"/>
          <w:szCs w:val="32"/>
          <w:rtl/>
          <w:lang w:bidi="ar-DZ"/>
        </w:rPr>
        <w:t>· في هذه المرحلة (تقديم الطلب)، يكون دور المكتب غير مباشر. العملية تتم داخل المدرسة.</w:t>
      </w:r>
    </w:p>
    <w:p w14:paraId="2E3B3E82" w14:textId="77777777" w:rsidR="005C384C" w:rsidRPr="0046678C" w:rsidRDefault="005C384C" w:rsidP="005C384C">
      <w:pPr>
        <w:rPr>
          <w:sz w:val="32"/>
          <w:szCs w:val="32"/>
          <w:rtl/>
          <w:lang w:bidi="ar-DZ"/>
        </w:rPr>
      </w:pPr>
      <w:r w:rsidRPr="0046678C">
        <w:rPr>
          <w:rFonts w:hint="cs"/>
          <w:sz w:val="32"/>
          <w:szCs w:val="32"/>
          <w:rtl/>
          <w:lang w:bidi="ar-DZ"/>
        </w:rPr>
        <w:t>· ومع ذلك، إذا كان الانسحاب نهائياً (إلغاء قيد) وليس نقلًا، فقد يتطلب النظام إعلام مكتب التربية تلقائياً بوجود طلب انسحاب معلق للمتابعة الإحصائية.</w:t>
      </w:r>
    </w:p>
    <w:p w14:paraId="31D9D91E" w14:textId="77777777" w:rsidR="005C384C" w:rsidRPr="0046678C" w:rsidRDefault="005C384C" w:rsidP="005C384C">
      <w:pPr>
        <w:rPr>
          <w:sz w:val="32"/>
          <w:szCs w:val="32"/>
          <w:rtl/>
          <w:lang w:bidi="ar-DZ"/>
        </w:rPr>
      </w:pPr>
      <w:r w:rsidRPr="0046678C">
        <w:rPr>
          <w:rFonts w:hint="cs"/>
          <w:sz w:val="32"/>
          <w:szCs w:val="32"/>
          <w:rtl/>
          <w:lang w:bidi="ar-DZ"/>
        </w:rPr>
        <w:t>· موافقة المدرسة على طلب الانسحاب النهائي قد تكون مشروطة بموافقة لاحقة من مكتب التربية (العملية 33).</w:t>
      </w:r>
    </w:p>
    <w:p w14:paraId="0D6B3037" w14:textId="77777777" w:rsidR="005C384C" w:rsidRPr="0046678C" w:rsidRDefault="005C384C" w:rsidP="005C384C">
      <w:pPr>
        <w:rPr>
          <w:sz w:val="32"/>
          <w:szCs w:val="32"/>
          <w:rtl/>
          <w:lang w:bidi="ar-DZ"/>
        </w:rPr>
      </w:pPr>
    </w:p>
    <w:p w14:paraId="64255910" w14:textId="77777777" w:rsidR="005C384C" w:rsidRPr="0046678C" w:rsidRDefault="005C384C" w:rsidP="005C384C">
      <w:pPr>
        <w:rPr>
          <w:sz w:val="32"/>
          <w:szCs w:val="32"/>
          <w:rtl/>
          <w:lang w:bidi="ar-DZ"/>
        </w:rPr>
      </w:pPr>
      <w:r w:rsidRPr="0046678C">
        <w:rPr>
          <w:rFonts w:hint="cs"/>
          <w:sz w:val="32"/>
          <w:szCs w:val="32"/>
          <w:rtl/>
          <w:lang w:bidi="ar-DZ"/>
        </w:rPr>
        <w:lastRenderedPageBreak/>
        <w:t>10. العلاقة مع الكيانات الأخرى</w:t>
      </w:r>
    </w:p>
    <w:p w14:paraId="07D6A5AA" w14:textId="77777777" w:rsidR="005C384C" w:rsidRPr="0046678C" w:rsidRDefault="005C384C" w:rsidP="005C384C">
      <w:pPr>
        <w:rPr>
          <w:sz w:val="32"/>
          <w:szCs w:val="32"/>
          <w:rtl/>
          <w:lang w:bidi="ar-DZ"/>
        </w:rPr>
      </w:pPr>
    </w:p>
    <w:p w14:paraId="509E1EFB" w14:textId="77777777" w:rsidR="005C384C" w:rsidRPr="0046678C" w:rsidRDefault="005C384C" w:rsidP="005C384C">
      <w:pPr>
        <w:rPr>
          <w:sz w:val="32"/>
          <w:szCs w:val="32"/>
          <w:rtl/>
          <w:lang w:bidi="ar-DZ"/>
        </w:rPr>
      </w:pPr>
      <w:r w:rsidRPr="0046678C">
        <w:rPr>
          <w:rFonts w:hint="cs"/>
          <w:sz w:val="32"/>
          <w:szCs w:val="32"/>
          <w:rtl/>
          <w:lang w:bidi="ar-DZ"/>
        </w:rPr>
        <w:t>· كيان الطالب: يرتبط به طلب الانسحاب، ولا تتغير حالته بعد.</w:t>
      </w:r>
    </w:p>
    <w:p w14:paraId="5D17742D" w14:textId="77777777" w:rsidR="005C384C" w:rsidRPr="0046678C" w:rsidRDefault="005C384C" w:rsidP="005C384C">
      <w:pPr>
        <w:rPr>
          <w:sz w:val="32"/>
          <w:szCs w:val="32"/>
          <w:rtl/>
          <w:lang w:bidi="ar-DZ"/>
        </w:rPr>
      </w:pPr>
      <w:r w:rsidRPr="0046678C">
        <w:rPr>
          <w:rFonts w:hint="cs"/>
          <w:sz w:val="32"/>
          <w:szCs w:val="32"/>
          <w:rtl/>
          <w:lang w:bidi="ar-DZ"/>
        </w:rPr>
        <w:t>· كيان ولي الأمر: هو مقدم الطلب في الغالب.</w:t>
      </w:r>
    </w:p>
    <w:p w14:paraId="67D0B8E3" w14:textId="77777777" w:rsidR="005C384C" w:rsidRPr="0046678C" w:rsidRDefault="005C384C" w:rsidP="005C384C">
      <w:pPr>
        <w:rPr>
          <w:sz w:val="32"/>
          <w:szCs w:val="32"/>
          <w:rtl/>
          <w:lang w:bidi="ar-DZ"/>
        </w:rPr>
      </w:pPr>
      <w:r w:rsidRPr="0046678C">
        <w:rPr>
          <w:rFonts w:hint="cs"/>
          <w:sz w:val="32"/>
          <w:szCs w:val="32"/>
          <w:rtl/>
          <w:lang w:bidi="ar-DZ"/>
        </w:rPr>
        <w:t>· كية المرشد الطلابي: له دور محوري في دراسة الطلب والتوصية.</w:t>
      </w:r>
    </w:p>
    <w:p w14:paraId="4D51D4CD" w14:textId="77777777" w:rsidR="005C384C" w:rsidRPr="0046678C" w:rsidRDefault="005C384C" w:rsidP="005C384C">
      <w:pPr>
        <w:rPr>
          <w:sz w:val="32"/>
          <w:szCs w:val="32"/>
          <w:rtl/>
          <w:lang w:bidi="ar-DZ"/>
        </w:rPr>
      </w:pPr>
      <w:r w:rsidRPr="0046678C">
        <w:rPr>
          <w:rFonts w:hint="cs"/>
          <w:sz w:val="32"/>
          <w:szCs w:val="32"/>
          <w:rtl/>
          <w:lang w:bidi="ar-DZ"/>
        </w:rPr>
        <w:t>· كية الإشعارات: لإخطار الأطراف.</w:t>
      </w:r>
    </w:p>
    <w:p w14:paraId="575D8B5F" w14:textId="77777777" w:rsidR="005C384C" w:rsidRPr="0046678C" w:rsidRDefault="005C384C" w:rsidP="005C384C">
      <w:pPr>
        <w:rPr>
          <w:sz w:val="32"/>
          <w:szCs w:val="32"/>
          <w:rtl/>
          <w:lang w:bidi="ar-DZ"/>
        </w:rPr>
      </w:pPr>
      <w:r w:rsidRPr="0046678C">
        <w:rPr>
          <w:rFonts w:hint="cs"/>
          <w:sz w:val="32"/>
          <w:szCs w:val="32"/>
          <w:rtl/>
          <w:lang w:bidi="ar-DZ"/>
        </w:rPr>
        <w:t>· كية طلبات الانسحاب: كيان جديد أو جدول لتسجيل هذه الطلبات.</w:t>
      </w:r>
    </w:p>
    <w:p w14:paraId="3AB89F9E" w14:textId="77777777" w:rsidR="005C384C" w:rsidRPr="0046678C" w:rsidRDefault="005C384C" w:rsidP="005C384C">
      <w:pPr>
        <w:rPr>
          <w:sz w:val="32"/>
          <w:szCs w:val="32"/>
          <w:rtl/>
          <w:lang w:bidi="ar-DZ"/>
        </w:rPr>
      </w:pPr>
    </w:p>
    <w:p w14:paraId="57D03DA6" w14:textId="77777777" w:rsidR="005C384C" w:rsidRPr="0046678C" w:rsidRDefault="005C384C" w:rsidP="005C384C">
      <w:pPr>
        <w:rPr>
          <w:sz w:val="32"/>
          <w:szCs w:val="32"/>
          <w:rtl/>
          <w:lang w:bidi="ar-DZ"/>
        </w:rPr>
      </w:pPr>
      <w:r w:rsidRPr="0046678C">
        <w:rPr>
          <w:rFonts w:hint="cs"/>
          <w:sz w:val="32"/>
          <w:szCs w:val="32"/>
          <w:rtl/>
          <w:lang w:bidi="ar-DZ"/>
        </w:rPr>
        <w:t>11. ملاحظات</w:t>
      </w:r>
    </w:p>
    <w:p w14:paraId="6AD9ED8E" w14:textId="77777777" w:rsidR="005C384C" w:rsidRPr="0046678C" w:rsidRDefault="005C384C" w:rsidP="005C384C">
      <w:pPr>
        <w:rPr>
          <w:sz w:val="32"/>
          <w:szCs w:val="32"/>
          <w:rtl/>
          <w:lang w:bidi="ar-DZ"/>
        </w:rPr>
      </w:pPr>
    </w:p>
    <w:p w14:paraId="457B6223" w14:textId="77777777" w:rsidR="005C384C" w:rsidRPr="0046678C" w:rsidRDefault="005C384C" w:rsidP="005C384C">
      <w:pPr>
        <w:rPr>
          <w:sz w:val="32"/>
          <w:szCs w:val="32"/>
          <w:rtl/>
          <w:lang w:bidi="ar-DZ"/>
        </w:rPr>
      </w:pPr>
      <w:r w:rsidRPr="0046678C">
        <w:rPr>
          <w:rFonts w:hint="cs"/>
          <w:sz w:val="32"/>
          <w:szCs w:val="32"/>
          <w:rtl/>
          <w:lang w:bidi="ar-DZ"/>
        </w:rPr>
        <w:t>· يجب أن يكون النموذج الإلكتروني بسيطاً وواضحاً، مع شرح العواقب الأكاديمية والقانونية للانسحاب.</w:t>
      </w:r>
    </w:p>
    <w:p w14:paraId="2970B4CE" w14:textId="77777777" w:rsidR="005C384C" w:rsidRPr="0046678C" w:rsidRDefault="005C384C" w:rsidP="005C384C">
      <w:pPr>
        <w:rPr>
          <w:sz w:val="32"/>
          <w:szCs w:val="32"/>
          <w:rtl/>
          <w:lang w:bidi="ar-DZ"/>
        </w:rPr>
      </w:pPr>
      <w:r w:rsidRPr="0046678C">
        <w:rPr>
          <w:rFonts w:hint="cs"/>
          <w:sz w:val="32"/>
          <w:szCs w:val="32"/>
          <w:rtl/>
          <w:lang w:bidi="ar-DZ"/>
        </w:rPr>
        <w:t>· يُفضل أن يكون هناك حقل لـ "أي تعليقات أو اقتراحات لتحسين المدرسة" كجزء من النموذج، لجمع ملاحظات بناءة.</w:t>
      </w:r>
    </w:p>
    <w:p w14:paraId="63D4FF60" w14:textId="77777777" w:rsidR="005C384C" w:rsidRPr="0046678C" w:rsidRDefault="005C384C" w:rsidP="005C384C">
      <w:pPr>
        <w:rPr>
          <w:sz w:val="32"/>
          <w:szCs w:val="32"/>
          <w:rtl/>
          <w:lang w:bidi="ar-DZ"/>
        </w:rPr>
      </w:pPr>
      <w:r w:rsidRPr="0046678C">
        <w:rPr>
          <w:rFonts w:hint="cs"/>
          <w:sz w:val="32"/>
          <w:szCs w:val="32"/>
          <w:rtl/>
          <w:lang w:bidi="ar-DZ"/>
        </w:rPr>
        <w:t>· يمكن للنظام تتبع "معدل طلبات الانسحاب" وأسبابها كمؤشر لقياس رضا أولياء الأمور والطلاب وجودة البيئة المدرسية.</w:t>
      </w:r>
    </w:p>
    <w:p w14:paraId="7D55FD15" w14:textId="77777777" w:rsidR="005C384C" w:rsidRPr="0046678C" w:rsidRDefault="005C384C" w:rsidP="005C384C">
      <w:pPr>
        <w:rPr>
          <w:sz w:val="32"/>
          <w:szCs w:val="32"/>
          <w:rtl/>
          <w:lang w:bidi="ar-DZ"/>
        </w:rPr>
      </w:pPr>
      <w:r w:rsidRPr="0046678C">
        <w:rPr>
          <w:rFonts w:hint="cs"/>
          <w:sz w:val="32"/>
          <w:szCs w:val="32"/>
          <w:rtl/>
          <w:lang w:bidi="ar-DZ"/>
        </w:rPr>
        <w:t>· في حالة الطلاب الذين ينسحبون لأسباب أكاديمية أو سلوكية، يجب أن يحاول المرشد الطلابي والإدارة تقديم بدائل أو حلول قبل القبول النهائي للطلب.</w:t>
      </w:r>
    </w:p>
    <w:p w14:paraId="66DB0E74" w14:textId="77777777" w:rsidR="005C384C" w:rsidRPr="0046678C" w:rsidRDefault="005C384C" w:rsidP="005C384C">
      <w:pPr>
        <w:rPr>
          <w:sz w:val="32"/>
          <w:szCs w:val="32"/>
          <w:rtl/>
          <w:lang w:bidi="ar-DZ"/>
        </w:rPr>
      </w:pPr>
    </w:p>
    <w:p w14:paraId="7CC673D8" w14:textId="77777777" w:rsidR="005C384C" w:rsidRPr="0046678C" w:rsidRDefault="005C384C" w:rsidP="005C384C">
      <w:pPr>
        <w:rPr>
          <w:sz w:val="32"/>
          <w:szCs w:val="32"/>
          <w:rtl/>
          <w:lang w:bidi="ar-DZ"/>
        </w:rPr>
      </w:pPr>
    </w:p>
    <w:p w14:paraId="64572166" w14:textId="77777777" w:rsidR="005C384C" w:rsidRPr="0046678C" w:rsidRDefault="005C384C" w:rsidP="005C384C">
      <w:pPr>
        <w:rPr>
          <w:sz w:val="32"/>
          <w:szCs w:val="32"/>
          <w:rtl/>
          <w:lang w:bidi="ar-DZ"/>
        </w:rPr>
      </w:pPr>
    </w:p>
    <w:p w14:paraId="7DA930AD" w14:textId="77777777" w:rsidR="005C384C" w:rsidRPr="0046678C" w:rsidRDefault="005C384C" w:rsidP="005C384C">
      <w:pPr>
        <w:rPr>
          <w:sz w:val="32"/>
          <w:szCs w:val="32"/>
          <w:highlight w:val="yellow"/>
          <w:rtl/>
          <w:lang w:bidi="ar-DZ"/>
        </w:rPr>
      </w:pPr>
      <w:r w:rsidRPr="0046678C">
        <w:rPr>
          <w:rFonts w:hint="cs"/>
          <w:sz w:val="32"/>
          <w:szCs w:val="32"/>
          <w:highlight w:val="yellow"/>
          <w:rtl/>
          <w:lang w:bidi="ar-DZ"/>
        </w:rPr>
        <w:t>العملية (33): تقديم طلب انسحاب/إلغاء قيد الطالب</w:t>
      </w:r>
    </w:p>
    <w:p w14:paraId="5EBD48E5" w14:textId="77777777" w:rsidR="005C384C" w:rsidRPr="0046678C" w:rsidRDefault="005C384C" w:rsidP="005C384C">
      <w:pPr>
        <w:rPr>
          <w:sz w:val="32"/>
          <w:szCs w:val="32"/>
          <w:rtl/>
          <w:lang w:bidi="ar-DZ"/>
        </w:rPr>
      </w:pPr>
    </w:p>
    <w:p w14:paraId="1EA25056" w14:textId="77777777" w:rsidR="005C384C" w:rsidRPr="0046678C" w:rsidRDefault="005C384C" w:rsidP="005C384C">
      <w:pPr>
        <w:rPr>
          <w:sz w:val="32"/>
          <w:szCs w:val="32"/>
          <w:rtl/>
          <w:lang w:bidi="ar-DZ"/>
        </w:rPr>
      </w:pPr>
      <w:r w:rsidRPr="0046678C">
        <w:rPr>
          <w:rFonts w:hint="cs"/>
          <w:sz w:val="32"/>
          <w:szCs w:val="32"/>
          <w:rtl/>
          <w:lang w:bidi="ar-DZ"/>
        </w:rPr>
        <w:t>1. اسم العملية</w:t>
      </w:r>
    </w:p>
    <w:p w14:paraId="53F0B03C" w14:textId="77777777" w:rsidR="005C384C" w:rsidRPr="0046678C" w:rsidRDefault="005C384C" w:rsidP="005C384C">
      <w:pPr>
        <w:rPr>
          <w:sz w:val="32"/>
          <w:szCs w:val="32"/>
          <w:rtl/>
          <w:lang w:bidi="ar-DZ"/>
        </w:rPr>
      </w:pPr>
      <w:r w:rsidRPr="0046678C">
        <w:rPr>
          <w:rFonts w:hint="cs"/>
          <w:sz w:val="32"/>
          <w:szCs w:val="32"/>
          <w:rtl/>
          <w:lang w:bidi="ar-DZ"/>
        </w:rPr>
        <w:lastRenderedPageBreak/>
        <w:t>تقديم طلب انسحاب/إلغاء قيد الطالب</w:t>
      </w:r>
    </w:p>
    <w:p w14:paraId="53A5C217" w14:textId="77777777" w:rsidR="005C384C" w:rsidRPr="0046678C" w:rsidRDefault="005C384C" w:rsidP="005C384C">
      <w:pPr>
        <w:rPr>
          <w:sz w:val="32"/>
          <w:szCs w:val="32"/>
          <w:rtl/>
          <w:lang w:bidi="ar-DZ"/>
        </w:rPr>
      </w:pPr>
    </w:p>
    <w:p w14:paraId="1913D376" w14:textId="77777777" w:rsidR="005C384C" w:rsidRPr="0046678C" w:rsidRDefault="005C384C" w:rsidP="005C384C">
      <w:pPr>
        <w:rPr>
          <w:sz w:val="32"/>
          <w:szCs w:val="32"/>
          <w:rtl/>
          <w:lang w:bidi="ar-DZ"/>
        </w:rPr>
      </w:pPr>
      <w:r w:rsidRPr="0046678C">
        <w:rPr>
          <w:rFonts w:hint="cs"/>
          <w:sz w:val="32"/>
          <w:szCs w:val="32"/>
          <w:rtl/>
          <w:lang w:bidi="ar-DZ"/>
        </w:rPr>
        <w:t>2. وصف العملية</w:t>
      </w:r>
    </w:p>
    <w:p w14:paraId="28A406F2" w14:textId="77777777" w:rsidR="005C384C" w:rsidRPr="0046678C" w:rsidRDefault="005C384C" w:rsidP="005C384C">
      <w:pPr>
        <w:rPr>
          <w:sz w:val="32"/>
          <w:szCs w:val="32"/>
          <w:rtl/>
          <w:lang w:bidi="ar-DZ"/>
        </w:rPr>
      </w:pPr>
      <w:r w:rsidRPr="0046678C">
        <w:rPr>
          <w:rFonts w:hint="cs"/>
          <w:sz w:val="32"/>
          <w:szCs w:val="32"/>
          <w:rtl/>
          <w:lang w:bidi="ar-DZ"/>
        </w:rPr>
        <w:t>هي العملية الرسمية التي يبدأها ولي أمر الطالب (أو الطالب البالغ) لإنهاء علاقة الطالب التعليمية بالمدرسة بشكل نهائي ودون الانتقال إلى مدرسة أخرى. تمثل هذه العملية النقطة التي ينتقل فيها الطالب من الحالة النشطة (نشط أو مقيد) إلى حالة مقيد - منسحب في دورة حياته. تتطلب توثيقاً دقيقاً للأسباب واتباع إجراءات تنظيمية وقانونية محددة.</w:t>
      </w:r>
    </w:p>
    <w:p w14:paraId="37AB4AC8" w14:textId="77777777" w:rsidR="005C384C" w:rsidRPr="0046678C" w:rsidRDefault="005C384C" w:rsidP="005C384C">
      <w:pPr>
        <w:rPr>
          <w:sz w:val="32"/>
          <w:szCs w:val="32"/>
          <w:rtl/>
          <w:lang w:bidi="ar-DZ"/>
        </w:rPr>
      </w:pPr>
    </w:p>
    <w:p w14:paraId="41609E77" w14:textId="77777777" w:rsidR="005C384C" w:rsidRPr="0046678C" w:rsidRDefault="005C384C" w:rsidP="005C384C">
      <w:pPr>
        <w:rPr>
          <w:sz w:val="32"/>
          <w:szCs w:val="32"/>
          <w:rtl/>
          <w:lang w:bidi="ar-DZ"/>
        </w:rPr>
      </w:pPr>
      <w:r w:rsidRPr="0046678C">
        <w:rPr>
          <w:rFonts w:hint="cs"/>
          <w:sz w:val="32"/>
          <w:szCs w:val="32"/>
          <w:rtl/>
          <w:lang w:bidi="ar-DZ"/>
        </w:rPr>
        <w:t>3. الهدف من العملية</w:t>
      </w:r>
    </w:p>
    <w:p w14:paraId="32AC23D5" w14:textId="77777777" w:rsidR="005C384C" w:rsidRPr="0046678C" w:rsidRDefault="005C384C" w:rsidP="005C384C">
      <w:pPr>
        <w:rPr>
          <w:sz w:val="32"/>
          <w:szCs w:val="32"/>
          <w:rtl/>
          <w:lang w:bidi="ar-DZ"/>
        </w:rPr>
      </w:pPr>
    </w:p>
    <w:p w14:paraId="10E76BBD" w14:textId="77777777" w:rsidR="005C384C" w:rsidRPr="0046678C" w:rsidRDefault="005C384C" w:rsidP="005C384C">
      <w:pPr>
        <w:rPr>
          <w:sz w:val="32"/>
          <w:szCs w:val="32"/>
          <w:rtl/>
          <w:lang w:bidi="ar-DZ"/>
        </w:rPr>
      </w:pPr>
      <w:r w:rsidRPr="0046678C">
        <w:rPr>
          <w:rFonts w:hint="cs"/>
          <w:sz w:val="32"/>
          <w:szCs w:val="32"/>
          <w:rtl/>
          <w:lang w:bidi="ar-DZ"/>
        </w:rPr>
        <w:t>· توفير قناة رسمية وموحدة لإنهاء قيد الطالب بناءً على رغبة ولي الأمر أو ظروف الطالب.</w:t>
      </w:r>
    </w:p>
    <w:p w14:paraId="191CDE78" w14:textId="77777777" w:rsidR="005C384C" w:rsidRPr="0046678C" w:rsidRDefault="005C384C" w:rsidP="005C384C">
      <w:pPr>
        <w:rPr>
          <w:sz w:val="32"/>
          <w:szCs w:val="32"/>
          <w:rtl/>
          <w:lang w:bidi="ar-DZ"/>
        </w:rPr>
      </w:pPr>
      <w:r w:rsidRPr="0046678C">
        <w:rPr>
          <w:rFonts w:hint="cs"/>
          <w:sz w:val="32"/>
          <w:szCs w:val="32"/>
          <w:rtl/>
          <w:lang w:bidi="ar-DZ"/>
        </w:rPr>
        <w:t>· توثيق أسباب الانسحاب والإجراءات المتخذة في سجل الطالب الرسمي.</w:t>
      </w:r>
    </w:p>
    <w:p w14:paraId="038F6CE7" w14:textId="77777777" w:rsidR="005C384C" w:rsidRPr="0046678C" w:rsidRDefault="005C384C" w:rsidP="005C384C">
      <w:pPr>
        <w:rPr>
          <w:sz w:val="32"/>
          <w:szCs w:val="32"/>
          <w:rtl/>
          <w:lang w:bidi="ar-DZ"/>
        </w:rPr>
      </w:pPr>
      <w:r w:rsidRPr="0046678C">
        <w:rPr>
          <w:rFonts w:hint="cs"/>
          <w:sz w:val="32"/>
          <w:szCs w:val="32"/>
          <w:rtl/>
          <w:lang w:bidi="ar-DZ"/>
        </w:rPr>
        <w:t>· ضمان إنهاء المسؤوليات المالية والأكاديمية للطالب تجاه المدرسة بشكل منظم.</w:t>
      </w:r>
    </w:p>
    <w:p w14:paraId="30517C16" w14:textId="77777777" w:rsidR="005C384C" w:rsidRPr="0046678C" w:rsidRDefault="005C384C" w:rsidP="005C384C">
      <w:pPr>
        <w:rPr>
          <w:sz w:val="32"/>
          <w:szCs w:val="32"/>
          <w:rtl/>
          <w:lang w:bidi="ar-DZ"/>
        </w:rPr>
      </w:pPr>
      <w:r w:rsidRPr="0046678C">
        <w:rPr>
          <w:rFonts w:hint="cs"/>
          <w:sz w:val="32"/>
          <w:szCs w:val="32"/>
          <w:rtl/>
          <w:lang w:bidi="ar-DZ"/>
        </w:rPr>
        <w:t>· تمكين المدرسة من تحديث إحصائياتها وإخطار الجهات المعنية (كالمكتب التربوي).</w:t>
      </w:r>
    </w:p>
    <w:p w14:paraId="41122B3D" w14:textId="77777777" w:rsidR="005C384C" w:rsidRPr="0046678C" w:rsidRDefault="005C384C" w:rsidP="005C384C">
      <w:pPr>
        <w:rPr>
          <w:sz w:val="32"/>
          <w:szCs w:val="32"/>
          <w:rtl/>
          <w:lang w:bidi="ar-DZ"/>
        </w:rPr>
      </w:pPr>
      <w:r w:rsidRPr="0046678C">
        <w:rPr>
          <w:rFonts w:hint="cs"/>
          <w:sz w:val="32"/>
          <w:szCs w:val="32"/>
          <w:rtl/>
          <w:lang w:bidi="ar-DZ"/>
        </w:rPr>
        <w:t>· حفظ حقوق الطالب في الحصول على وثيقة انسحاب رسمية قد يحتاجها في المستقبل.</w:t>
      </w:r>
    </w:p>
    <w:p w14:paraId="7111956E" w14:textId="77777777" w:rsidR="005C384C" w:rsidRPr="0046678C" w:rsidRDefault="005C384C" w:rsidP="005C384C">
      <w:pPr>
        <w:rPr>
          <w:sz w:val="32"/>
          <w:szCs w:val="32"/>
          <w:rtl/>
          <w:lang w:bidi="ar-DZ"/>
        </w:rPr>
      </w:pPr>
    </w:p>
    <w:p w14:paraId="4A9E87BC" w14:textId="77777777" w:rsidR="005C384C" w:rsidRPr="0046678C" w:rsidRDefault="005C384C" w:rsidP="005C384C">
      <w:pPr>
        <w:rPr>
          <w:sz w:val="32"/>
          <w:szCs w:val="32"/>
          <w:rtl/>
          <w:lang w:bidi="ar-DZ"/>
        </w:rPr>
      </w:pPr>
      <w:r w:rsidRPr="0046678C">
        <w:rPr>
          <w:rFonts w:hint="cs"/>
          <w:sz w:val="32"/>
          <w:szCs w:val="32"/>
          <w:rtl/>
          <w:lang w:bidi="ar-DZ"/>
        </w:rPr>
        <w:t>4. الجهة المسؤولة عن التنفيذ</w:t>
      </w:r>
    </w:p>
    <w:p w14:paraId="3ECA0AFE" w14:textId="77777777" w:rsidR="005C384C" w:rsidRPr="0046678C" w:rsidRDefault="005C384C" w:rsidP="005C384C">
      <w:pPr>
        <w:rPr>
          <w:sz w:val="32"/>
          <w:szCs w:val="32"/>
          <w:rtl/>
          <w:lang w:bidi="ar-DZ"/>
        </w:rPr>
      </w:pPr>
    </w:p>
    <w:p w14:paraId="681487FD" w14:textId="77777777" w:rsidR="005C384C" w:rsidRPr="0046678C" w:rsidRDefault="005C384C" w:rsidP="005C384C">
      <w:pPr>
        <w:rPr>
          <w:sz w:val="32"/>
          <w:szCs w:val="32"/>
          <w:rtl/>
          <w:lang w:bidi="ar-DZ"/>
        </w:rPr>
      </w:pPr>
      <w:r w:rsidRPr="0046678C">
        <w:rPr>
          <w:rFonts w:hint="cs"/>
          <w:sz w:val="32"/>
          <w:szCs w:val="32"/>
          <w:rtl/>
          <w:lang w:bidi="ar-DZ"/>
        </w:rPr>
        <w:t>· الجهة الطالبة/المقدمة: ولي أمر الطالب (أو الطالب إذا كان بالغاً وفق النظام).</w:t>
      </w:r>
    </w:p>
    <w:p w14:paraId="76B1ED51" w14:textId="77777777" w:rsidR="005C384C" w:rsidRPr="0046678C" w:rsidRDefault="005C384C" w:rsidP="005C384C">
      <w:pPr>
        <w:rPr>
          <w:sz w:val="32"/>
          <w:szCs w:val="32"/>
          <w:rtl/>
          <w:lang w:bidi="ar-DZ"/>
        </w:rPr>
      </w:pPr>
      <w:r w:rsidRPr="0046678C">
        <w:rPr>
          <w:rFonts w:hint="cs"/>
          <w:sz w:val="32"/>
          <w:szCs w:val="32"/>
          <w:rtl/>
          <w:lang w:bidi="ar-DZ"/>
        </w:rPr>
        <w:t>· الجهة المستقبلة/المعالجة: إدارة المدرسة (شؤون الطلاب، المرشد الطلابي).</w:t>
      </w:r>
    </w:p>
    <w:p w14:paraId="22EA38A9" w14:textId="77777777" w:rsidR="005C384C" w:rsidRPr="0046678C" w:rsidRDefault="005C384C" w:rsidP="005C384C">
      <w:pPr>
        <w:rPr>
          <w:sz w:val="32"/>
          <w:szCs w:val="32"/>
          <w:rtl/>
          <w:lang w:bidi="ar-DZ"/>
        </w:rPr>
      </w:pPr>
      <w:r w:rsidRPr="0046678C">
        <w:rPr>
          <w:rFonts w:hint="cs"/>
          <w:sz w:val="32"/>
          <w:szCs w:val="32"/>
          <w:rtl/>
          <w:lang w:bidi="ar-DZ"/>
        </w:rPr>
        <w:t>· الجهة الفاحصة/المقيمة: المرشد الطلابي (لفهم الأسباب وتقديم الاستشارة).</w:t>
      </w:r>
    </w:p>
    <w:p w14:paraId="0E8C652B" w14:textId="77777777" w:rsidR="005C384C" w:rsidRPr="0046678C" w:rsidRDefault="005C384C" w:rsidP="005C384C">
      <w:pPr>
        <w:rPr>
          <w:sz w:val="32"/>
          <w:szCs w:val="32"/>
          <w:rtl/>
          <w:lang w:bidi="ar-DZ"/>
        </w:rPr>
      </w:pPr>
      <w:r w:rsidRPr="0046678C">
        <w:rPr>
          <w:rFonts w:hint="cs"/>
          <w:sz w:val="32"/>
          <w:szCs w:val="32"/>
          <w:rtl/>
          <w:lang w:bidi="ar-DZ"/>
        </w:rPr>
        <w:lastRenderedPageBreak/>
        <w:t>· الجهة المقررة: مدير المدرسة (للموافقة النهائية على الطلب).</w:t>
      </w:r>
    </w:p>
    <w:p w14:paraId="3B11D7D2" w14:textId="77777777" w:rsidR="005C384C" w:rsidRPr="0046678C" w:rsidRDefault="005C384C" w:rsidP="005C384C">
      <w:pPr>
        <w:rPr>
          <w:sz w:val="32"/>
          <w:szCs w:val="32"/>
          <w:rtl/>
          <w:lang w:bidi="ar-DZ"/>
        </w:rPr>
      </w:pPr>
      <w:r w:rsidRPr="0046678C">
        <w:rPr>
          <w:rFonts w:hint="cs"/>
          <w:sz w:val="32"/>
          <w:szCs w:val="32"/>
          <w:rtl/>
          <w:lang w:bidi="ar-DZ"/>
        </w:rPr>
        <w:t>· الجهة المنفذة: موظف شؤون الطلاب (لتطبيق القرار في النظام).</w:t>
      </w:r>
    </w:p>
    <w:p w14:paraId="36916BC8" w14:textId="77777777" w:rsidR="005C384C" w:rsidRPr="0046678C" w:rsidRDefault="005C384C" w:rsidP="005C384C">
      <w:pPr>
        <w:rPr>
          <w:sz w:val="32"/>
          <w:szCs w:val="32"/>
          <w:rtl/>
          <w:lang w:bidi="ar-DZ"/>
        </w:rPr>
      </w:pPr>
      <w:r w:rsidRPr="0046678C">
        <w:rPr>
          <w:rFonts w:hint="cs"/>
          <w:sz w:val="32"/>
          <w:szCs w:val="32"/>
          <w:rtl/>
          <w:lang w:bidi="ar-DZ"/>
        </w:rPr>
        <w:t>· الجهة الرقابية/المخطرَة: مكتب التربية والتعليم (للتسجيل الرسمي للانسحاب).</w:t>
      </w:r>
    </w:p>
    <w:p w14:paraId="03E09EFE" w14:textId="77777777" w:rsidR="005C384C" w:rsidRPr="0046678C" w:rsidRDefault="005C384C" w:rsidP="005C384C">
      <w:pPr>
        <w:rPr>
          <w:sz w:val="32"/>
          <w:szCs w:val="32"/>
          <w:rtl/>
          <w:lang w:bidi="ar-DZ"/>
        </w:rPr>
      </w:pPr>
    </w:p>
    <w:p w14:paraId="5B4026C0" w14:textId="77777777" w:rsidR="005C384C" w:rsidRPr="0046678C" w:rsidRDefault="005C384C" w:rsidP="005C384C">
      <w:pPr>
        <w:rPr>
          <w:sz w:val="32"/>
          <w:szCs w:val="32"/>
          <w:rtl/>
          <w:lang w:bidi="ar-DZ"/>
        </w:rPr>
      </w:pPr>
      <w:r w:rsidRPr="0046678C">
        <w:rPr>
          <w:rFonts w:hint="cs"/>
          <w:sz w:val="32"/>
          <w:szCs w:val="32"/>
          <w:rtl/>
          <w:lang w:bidi="ar-DZ"/>
        </w:rPr>
        <w:t>5. المدخلات (Inputs)</w:t>
      </w:r>
    </w:p>
    <w:p w14:paraId="471B8198" w14:textId="77777777" w:rsidR="005C384C" w:rsidRPr="0046678C" w:rsidRDefault="005C384C" w:rsidP="005C384C">
      <w:pPr>
        <w:rPr>
          <w:sz w:val="32"/>
          <w:szCs w:val="32"/>
          <w:rtl/>
          <w:lang w:bidi="ar-DZ"/>
        </w:rPr>
      </w:pPr>
    </w:p>
    <w:p w14:paraId="05478900" w14:textId="77777777" w:rsidR="005C384C" w:rsidRPr="0046678C" w:rsidRDefault="005C384C" w:rsidP="005C384C">
      <w:pPr>
        <w:rPr>
          <w:sz w:val="32"/>
          <w:szCs w:val="32"/>
          <w:rtl/>
          <w:lang w:bidi="ar-DZ"/>
        </w:rPr>
      </w:pPr>
      <w:r w:rsidRPr="0046678C">
        <w:rPr>
          <w:rFonts w:hint="cs"/>
          <w:sz w:val="32"/>
          <w:szCs w:val="32"/>
          <w:rtl/>
          <w:lang w:bidi="ar-DZ"/>
        </w:rPr>
        <w:t>· الرقم الأكاديمي للطالب (StudentID).</w:t>
      </w:r>
    </w:p>
    <w:p w14:paraId="245F843E" w14:textId="77777777" w:rsidR="005C384C" w:rsidRPr="0046678C" w:rsidRDefault="005C384C" w:rsidP="005C384C">
      <w:pPr>
        <w:rPr>
          <w:sz w:val="32"/>
          <w:szCs w:val="32"/>
          <w:rtl/>
          <w:lang w:bidi="ar-DZ"/>
        </w:rPr>
      </w:pPr>
      <w:r w:rsidRPr="0046678C">
        <w:rPr>
          <w:rFonts w:hint="cs"/>
          <w:sz w:val="32"/>
          <w:szCs w:val="32"/>
          <w:rtl/>
          <w:lang w:bidi="ar-DZ"/>
        </w:rPr>
        <w:t>· طلب انسحاب رسمي: (نموذج معبأ وتوقيع من ولي الأمر، يوضح تاريخ الانسحاب المطلوب).</w:t>
      </w:r>
    </w:p>
    <w:p w14:paraId="7F60FDAF" w14:textId="77777777" w:rsidR="005C384C" w:rsidRPr="0046678C" w:rsidRDefault="005C384C" w:rsidP="005C384C">
      <w:pPr>
        <w:rPr>
          <w:sz w:val="32"/>
          <w:szCs w:val="32"/>
          <w:rtl/>
          <w:lang w:bidi="ar-DZ"/>
        </w:rPr>
      </w:pPr>
      <w:r w:rsidRPr="0046678C">
        <w:rPr>
          <w:rFonts w:hint="cs"/>
          <w:sz w:val="32"/>
          <w:szCs w:val="32"/>
          <w:rtl/>
          <w:lang w:bidi="ar-DZ"/>
        </w:rPr>
        <w:t>· سبب الانسحاب: (انتقال العائلة، ظروف صحية، ظروف مالية، التحول للتعليم المنزلي، أسباب أخرى) – مع إلزامية الإيضاح.</w:t>
      </w:r>
    </w:p>
    <w:p w14:paraId="46F1277F" w14:textId="77777777" w:rsidR="005C384C" w:rsidRPr="0046678C" w:rsidRDefault="005C384C" w:rsidP="005C384C">
      <w:pPr>
        <w:rPr>
          <w:sz w:val="32"/>
          <w:szCs w:val="32"/>
          <w:rtl/>
          <w:lang w:bidi="ar-DZ"/>
        </w:rPr>
      </w:pPr>
      <w:r w:rsidRPr="0046678C">
        <w:rPr>
          <w:rFonts w:hint="cs"/>
          <w:sz w:val="32"/>
          <w:szCs w:val="32"/>
          <w:rtl/>
          <w:lang w:bidi="ar-DZ"/>
        </w:rPr>
        <w:t>· مستندات داعمة: (إن وجدت: تقرير طبي، عقد عمل جديد للوالد يثبت الانتقال، إلخ).</w:t>
      </w:r>
    </w:p>
    <w:p w14:paraId="2C8515F8" w14:textId="77777777" w:rsidR="005C384C" w:rsidRPr="0046678C" w:rsidRDefault="005C384C" w:rsidP="005C384C">
      <w:pPr>
        <w:rPr>
          <w:sz w:val="32"/>
          <w:szCs w:val="32"/>
          <w:rtl/>
          <w:lang w:bidi="ar-DZ"/>
        </w:rPr>
      </w:pPr>
      <w:r w:rsidRPr="0046678C">
        <w:rPr>
          <w:rFonts w:hint="cs"/>
          <w:sz w:val="32"/>
          <w:szCs w:val="32"/>
          <w:rtl/>
          <w:lang w:bidi="ar-DZ"/>
        </w:rPr>
        <w:t>· تقرير المرشد الطلابي: (محضر مقابلة مع ولي الأمر/الطالب، توصية).</w:t>
      </w:r>
    </w:p>
    <w:p w14:paraId="08A894FA" w14:textId="77777777" w:rsidR="005C384C" w:rsidRPr="0046678C" w:rsidRDefault="005C384C" w:rsidP="005C384C">
      <w:pPr>
        <w:rPr>
          <w:sz w:val="32"/>
          <w:szCs w:val="32"/>
          <w:rtl/>
          <w:lang w:bidi="ar-DZ"/>
        </w:rPr>
      </w:pPr>
      <w:r w:rsidRPr="0046678C">
        <w:rPr>
          <w:rFonts w:hint="cs"/>
          <w:sz w:val="32"/>
          <w:szCs w:val="32"/>
          <w:rtl/>
          <w:lang w:bidi="ar-DZ"/>
        </w:rPr>
        <w:t>· تقرير الحالة المالية: (تأكيد من القسم المالي بخلو ذمة الطالب أو وجود مستحقات).</w:t>
      </w:r>
    </w:p>
    <w:p w14:paraId="4667F20B" w14:textId="77777777" w:rsidR="005C384C" w:rsidRPr="0046678C" w:rsidRDefault="005C384C" w:rsidP="005C384C">
      <w:pPr>
        <w:rPr>
          <w:sz w:val="32"/>
          <w:szCs w:val="32"/>
          <w:rtl/>
          <w:lang w:bidi="ar-DZ"/>
        </w:rPr>
      </w:pPr>
      <w:r w:rsidRPr="0046678C">
        <w:rPr>
          <w:rFonts w:hint="cs"/>
          <w:sz w:val="32"/>
          <w:szCs w:val="32"/>
          <w:rtl/>
          <w:lang w:bidi="ar-DZ"/>
        </w:rPr>
        <w:t>· موافقة مدير المدرسة على الطلب.</w:t>
      </w:r>
    </w:p>
    <w:p w14:paraId="1CBD64D1" w14:textId="77777777" w:rsidR="005C384C" w:rsidRPr="0046678C" w:rsidRDefault="005C384C" w:rsidP="005C384C">
      <w:pPr>
        <w:rPr>
          <w:sz w:val="32"/>
          <w:szCs w:val="32"/>
          <w:rtl/>
          <w:lang w:bidi="ar-DZ"/>
        </w:rPr>
      </w:pPr>
      <w:r w:rsidRPr="0046678C">
        <w:rPr>
          <w:rFonts w:hint="cs"/>
          <w:sz w:val="32"/>
          <w:szCs w:val="32"/>
          <w:rtl/>
          <w:lang w:bidi="ar-DZ"/>
        </w:rPr>
        <w:t>· تاريخ الانسحاب الفعلي المطلوب.</w:t>
      </w:r>
    </w:p>
    <w:p w14:paraId="28D17115" w14:textId="77777777" w:rsidR="005C384C" w:rsidRPr="0046678C" w:rsidRDefault="005C384C" w:rsidP="005C384C">
      <w:pPr>
        <w:rPr>
          <w:sz w:val="32"/>
          <w:szCs w:val="32"/>
          <w:rtl/>
          <w:lang w:bidi="ar-DZ"/>
        </w:rPr>
      </w:pPr>
    </w:p>
    <w:p w14:paraId="05EBED3A" w14:textId="77777777" w:rsidR="005C384C" w:rsidRPr="0046678C" w:rsidRDefault="005C384C" w:rsidP="005C384C">
      <w:pPr>
        <w:rPr>
          <w:sz w:val="32"/>
          <w:szCs w:val="32"/>
          <w:rtl/>
          <w:lang w:bidi="ar-DZ"/>
        </w:rPr>
      </w:pPr>
      <w:r w:rsidRPr="0046678C">
        <w:rPr>
          <w:rFonts w:hint="cs"/>
          <w:sz w:val="32"/>
          <w:szCs w:val="32"/>
          <w:rtl/>
          <w:lang w:bidi="ar-DZ"/>
        </w:rPr>
        <w:t>6. خطوات التنفيذ التفصيلية</w:t>
      </w:r>
    </w:p>
    <w:p w14:paraId="46F87F32" w14:textId="77777777" w:rsidR="005C384C" w:rsidRPr="0046678C" w:rsidRDefault="005C384C" w:rsidP="005C384C">
      <w:pPr>
        <w:rPr>
          <w:sz w:val="32"/>
          <w:szCs w:val="32"/>
          <w:rtl/>
          <w:lang w:bidi="ar-DZ"/>
        </w:rPr>
      </w:pPr>
    </w:p>
    <w:p w14:paraId="463472B0" w14:textId="77777777" w:rsidR="005C384C" w:rsidRPr="0046678C" w:rsidRDefault="005C384C" w:rsidP="005C384C">
      <w:pPr>
        <w:rPr>
          <w:sz w:val="32"/>
          <w:szCs w:val="32"/>
          <w:rtl/>
          <w:lang w:bidi="ar-DZ"/>
        </w:rPr>
      </w:pPr>
      <w:r w:rsidRPr="0046678C">
        <w:rPr>
          <w:rFonts w:hint="cs"/>
          <w:sz w:val="32"/>
          <w:szCs w:val="32"/>
          <w:rtl/>
          <w:lang w:bidi="ar-DZ"/>
        </w:rPr>
        <w:t>1. التقديم والاستشارة الأولية: يقدم ولي الأمر طلب الانسحاب لشؤون الطلاب. يقوم المرشد الطلابي بجدولة مقابلة مع ولي الأمر (والطالب إن أمكن) لفهم الأسباب العميقة، وعرض بدائل ممكنة (تجميد قيد، نقل)، وتوضيح تبعات الانسحاب النهائي.</w:t>
      </w:r>
    </w:p>
    <w:p w14:paraId="65209563" w14:textId="77777777" w:rsidR="005C384C" w:rsidRPr="0046678C" w:rsidRDefault="005C384C" w:rsidP="005C384C">
      <w:pPr>
        <w:rPr>
          <w:sz w:val="32"/>
          <w:szCs w:val="32"/>
          <w:rtl/>
          <w:lang w:bidi="ar-DZ"/>
        </w:rPr>
      </w:pPr>
      <w:r w:rsidRPr="0046678C">
        <w:rPr>
          <w:rFonts w:hint="cs"/>
          <w:sz w:val="32"/>
          <w:szCs w:val="32"/>
          <w:rtl/>
          <w:lang w:bidi="ar-DZ"/>
        </w:rPr>
        <w:lastRenderedPageBreak/>
        <w:t>2. التحقق المالي والإداري: يحال الطلب للقسم المالي للتحقق من سداد جميع الرسوم المستحقة. كما يتم التحقق من استلام جميع الممتلكات المدرسية (كتب، زي، إلخ).</w:t>
      </w:r>
    </w:p>
    <w:p w14:paraId="2E0FF3CC" w14:textId="77777777" w:rsidR="005C384C" w:rsidRPr="0046678C" w:rsidRDefault="005C384C" w:rsidP="005C384C">
      <w:pPr>
        <w:rPr>
          <w:sz w:val="32"/>
          <w:szCs w:val="32"/>
          <w:rtl/>
          <w:lang w:bidi="ar-DZ"/>
        </w:rPr>
      </w:pPr>
      <w:r w:rsidRPr="0046678C">
        <w:rPr>
          <w:rFonts w:hint="cs"/>
          <w:sz w:val="32"/>
          <w:szCs w:val="32"/>
          <w:rtl/>
          <w:lang w:bidi="ar-DZ"/>
        </w:rPr>
        <w:t>3. تقييم الطلب وتقديم التوصية: يعد المرشد الطلابي تقريراً يلخص أسباب الانسحاب، نتيجة المقابلة، وتوصيته (القبول، الرفض، أو تأجيل للتفكير).</w:t>
      </w:r>
    </w:p>
    <w:p w14:paraId="3508A41D" w14:textId="77777777" w:rsidR="005C384C" w:rsidRPr="0046678C" w:rsidRDefault="005C384C" w:rsidP="005C384C">
      <w:pPr>
        <w:rPr>
          <w:sz w:val="32"/>
          <w:szCs w:val="32"/>
          <w:rtl/>
          <w:lang w:bidi="ar-DZ"/>
        </w:rPr>
      </w:pPr>
      <w:r w:rsidRPr="0046678C">
        <w:rPr>
          <w:rFonts w:hint="cs"/>
          <w:sz w:val="32"/>
          <w:szCs w:val="32"/>
          <w:rtl/>
          <w:lang w:bidi="ar-DZ"/>
        </w:rPr>
        <w:t>4. اتخاذ القرار: يعرض الطلب والتقارير على مدير المدرسة لإصدار القرار النهائي (موافقة أو رفض). قد ترفض الإدارة الطلب إذا كان غير مكتمل أو إذا كان هناك التزام قانوني يمنع الانسحاب (مثل قضية تأديبية).</w:t>
      </w:r>
    </w:p>
    <w:p w14:paraId="278CBF8F" w14:textId="77777777" w:rsidR="005C384C" w:rsidRPr="0046678C" w:rsidRDefault="005C384C" w:rsidP="005C384C">
      <w:pPr>
        <w:rPr>
          <w:sz w:val="32"/>
          <w:szCs w:val="32"/>
          <w:rtl/>
          <w:lang w:bidi="ar-DZ"/>
        </w:rPr>
      </w:pPr>
      <w:r w:rsidRPr="0046678C">
        <w:rPr>
          <w:rFonts w:hint="cs"/>
          <w:sz w:val="32"/>
          <w:szCs w:val="32"/>
          <w:rtl/>
          <w:lang w:bidi="ar-DZ"/>
        </w:rPr>
        <w:t>5. الإدخال في النظام (في حال الموافقة): يقوم موظف شؤون الطلاب المخول بتنفيذ القرار في النظام:</w:t>
      </w:r>
    </w:p>
    <w:p w14:paraId="5D9D8E50" w14:textId="77777777" w:rsidR="005C384C" w:rsidRPr="0046678C" w:rsidRDefault="005C384C" w:rsidP="005C384C">
      <w:pPr>
        <w:rPr>
          <w:sz w:val="32"/>
          <w:szCs w:val="32"/>
          <w:rtl/>
          <w:lang w:bidi="ar-DZ"/>
        </w:rPr>
      </w:pPr>
      <w:r w:rsidRPr="0046678C">
        <w:rPr>
          <w:rFonts w:hint="cs"/>
          <w:sz w:val="32"/>
          <w:szCs w:val="32"/>
          <w:rtl/>
          <w:lang w:bidi="ar-DZ"/>
        </w:rPr>
        <w:t xml:space="preserve">   · البحث عن الطالب وفتح سجله.</w:t>
      </w:r>
    </w:p>
    <w:p w14:paraId="00698A34" w14:textId="77777777" w:rsidR="005C384C" w:rsidRPr="0046678C" w:rsidRDefault="005C384C" w:rsidP="005C384C">
      <w:pPr>
        <w:rPr>
          <w:sz w:val="32"/>
          <w:szCs w:val="32"/>
          <w:rtl/>
          <w:lang w:bidi="ar-DZ"/>
        </w:rPr>
      </w:pPr>
      <w:r w:rsidRPr="0046678C">
        <w:rPr>
          <w:rFonts w:hint="cs"/>
          <w:sz w:val="32"/>
          <w:szCs w:val="32"/>
          <w:rtl/>
          <w:lang w:bidi="ar-DZ"/>
        </w:rPr>
        <w:t xml:space="preserve">   · اختيار خيار "طلب إلغاء قيد/انسحاب".</w:t>
      </w:r>
    </w:p>
    <w:p w14:paraId="6BE79905" w14:textId="77777777" w:rsidR="005C384C" w:rsidRPr="0046678C" w:rsidRDefault="005C384C" w:rsidP="005C384C">
      <w:pPr>
        <w:rPr>
          <w:sz w:val="32"/>
          <w:szCs w:val="32"/>
          <w:rtl/>
          <w:lang w:bidi="ar-DZ"/>
        </w:rPr>
      </w:pPr>
      <w:r w:rsidRPr="0046678C">
        <w:rPr>
          <w:rFonts w:hint="cs"/>
          <w:sz w:val="32"/>
          <w:szCs w:val="32"/>
          <w:rtl/>
          <w:lang w:bidi="ar-DZ"/>
        </w:rPr>
        <w:t xml:space="preserve">   · إدخال تاريخ الانسحاب الفعلي وسبب الانسحاب المعتمد.</w:t>
      </w:r>
    </w:p>
    <w:p w14:paraId="2EE6547F" w14:textId="77777777" w:rsidR="005C384C" w:rsidRPr="0046678C" w:rsidRDefault="005C384C" w:rsidP="005C384C">
      <w:pPr>
        <w:rPr>
          <w:sz w:val="32"/>
          <w:szCs w:val="32"/>
          <w:rtl/>
          <w:lang w:bidi="ar-DZ"/>
        </w:rPr>
      </w:pPr>
      <w:r w:rsidRPr="0046678C">
        <w:rPr>
          <w:rFonts w:hint="cs"/>
          <w:sz w:val="32"/>
          <w:szCs w:val="32"/>
          <w:rtl/>
          <w:lang w:bidi="ar-DZ"/>
        </w:rPr>
        <w:t xml:space="preserve">   · رفع صورة من الطلب المعتمد والمستندات.</w:t>
      </w:r>
    </w:p>
    <w:p w14:paraId="554461C7" w14:textId="77777777" w:rsidR="005C384C" w:rsidRPr="0046678C" w:rsidRDefault="005C384C" w:rsidP="005C384C">
      <w:pPr>
        <w:rPr>
          <w:sz w:val="32"/>
          <w:szCs w:val="32"/>
          <w:rtl/>
          <w:lang w:bidi="ar-DZ"/>
        </w:rPr>
      </w:pPr>
      <w:r w:rsidRPr="0046678C">
        <w:rPr>
          <w:rFonts w:hint="cs"/>
          <w:sz w:val="32"/>
          <w:szCs w:val="32"/>
          <w:rtl/>
          <w:lang w:bidi="ar-DZ"/>
        </w:rPr>
        <w:t xml:space="preserve">   · إدخال أي ملاحظات نهائية.</w:t>
      </w:r>
    </w:p>
    <w:p w14:paraId="3B6800BC" w14:textId="77777777" w:rsidR="005C384C" w:rsidRPr="0046678C" w:rsidRDefault="005C384C" w:rsidP="005C384C">
      <w:pPr>
        <w:rPr>
          <w:sz w:val="32"/>
          <w:szCs w:val="32"/>
          <w:rtl/>
          <w:lang w:bidi="ar-DZ"/>
        </w:rPr>
      </w:pPr>
      <w:r w:rsidRPr="0046678C">
        <w:rPr>
          <w:rFonts w:hint="cs"/>
          <w:sz w:val="32"/>
          <w:szCs w:val="32"/>
          <w:rtl/>
          <w:lang w:bidi="ar-DZ"/>
        </w:rPr>
        <w:t>6. التنفيذ الآلي للنظام: عند حفظ عملية الانسحاب المعتمدة، يقوم النظام تلقائياً بما يلي:</w:t>
      </w:r>
    </w:p>
    <w:p w14:paraId="1FF1064A" w14:textId="77777777" w:rsidR="005C384C" w:rsidRPr="0046678C" w:rsidRDefault="005C384C" w:rsidP="005C384C">
      <w:pPr>
        <w:rPr>
          <w:sz w:val="32"/>
          <w:szCs w:val="32"/>
          <w:rtl/>
          <w:lang w:bidi="ar-DZ"/>
        </w:rPr>
      </w:pPr>
      <w:r w:rsidRPr="0046678C">
        <w:rPr>
          <w:rFonts w:hint="cs"/>
          <w:sz w:val="32"/>
          <w:szCs w:val="32"/>
          <w:rtl/>
          <w:lang w:bidi="ar-DZ"/>
        </w:rPr>
        <w:t xml:space="preserve">   · تحديث الحالة: تغيير حالة الطالب من نشط (أو أي حالة أخرى) إلى مقيد - منسحب.</w:t>
      </w:r>
    </w:p>
    <w:p w14:paraId="7C8AFE20" w14:textId="77777777" w:rsidR="005C384C" w:rsidRPr="0046678C" w:rsidRDefault="005C384C" w:rsidP="005C384C">
      <w:pPr>
        <w:rPr>
          <w:sz w:val="32"/>
          <w:szCs w:val="32"/>
          <w:rtl/>
          <w:lang w:bidi="ar-DZ"/>
        </w:rPr>
      </w:pPr>
      <w:r w:rsidRPr="0046678C">
        <w:rPr>
          <w:rFonts w:hint="cs"/>
          <w:sz w:val="32"/>
          <w:szCs w:val="32"/>
          <w:rtl/>
          <w:lang w:bidi="ar-DZ"/>
        </w:rPr>
        <w:t xml:space="preserve">   · تحديث التاريخ: تسجيل تاريخ الانسحاب الرسمي.</w:t>
      </w:r>
    </w:p>
    <w:p w14:paraId="7B440922" w14:textId="77777777" w:rsidR="005C384C" w:rsidRPr="0046678C" w:rsidRDefault="005C384C" w:rsidP="005C384C">
      <w:pPr>
        <w:rPr>
          <w:sz w:val="32"/>
          <w:szCs w:val="32"/>
          <w:rtl/>
          <w:lang w:bidi="ar-DZ"/>
        </w:rPr>
      </w:pPr>
      <w:r w:rsidRPr="0046678C">
        <w:rPr>
          <w:rFonts w:hint="cs"/>
          <w:sz w:val="32"/>
          <w:szCs w:val="32"/>
          <w:rtl/>
          <w:lang w:bidi="ar-DZ"/>
        </w:rPr>
        <w:t xml:space="preserve">   · إغلاق السجلات الجارية: إغلاق سجلات الحضور والغياب والدرجات للفصل الحالي، ومنع إدخال أي بيانات جديدة للطالب.</w:t>
      </w:r>
    </w:p>
    <w:p w14:paraId="7C1F52C3" w14:textId="77777777" w:rsidR="005C384C" w:rsidRPr="0046678C" w:rsidRDefault="005C384C" w:rsidP="005C384C">
      <w:pPr>
        <w:rPr>
          <w:sz w:val="32"/>
          <w:szCs w:val="32"/>
          <w:rtl/>
          <w:lang w:bidi="ar-DZ"/>
        </w:rPr>
      </w:pPr>
      <w:r w:rsidRPr="0046678C">
        <w:rPr>
          <w:rFonts w:hint="cs"/>
          <w:sz w:val="32"/>
          <w:szCs w:val="32"/>
          <w:rtl/>
          <w:lang w:bidi="ar-DZ"/>
        </w:rPr>
        <w:t xml:space="preserve">   · إنشاء وثيقة انسحاب: توليد "وثيقة انسحاب رسمية" تحمل ختم المدرسة وتوقيع المدير، وتتضمن بيانات الطالب وتاريخ الانسحاب والسبب العام. تكون هذه الوثيقة قابلة للتحميل والطباعة.</w:t>
      </w:r>
    </w:p>
    <w:p w14:paraId="58B6F4F4" w14:textId="77777777" w:rsidR="005C384C" w:rsidRPr="0046678C" w:rsidRDefault="005C384C" w:rsidP="005C384C">
      <w:pPr>
        <w:rPr>
          <w:sz w:val="32"/>
          <w:szCs w:val="32"/>
          <w:rtl/>
          <w:lang w:bidi="ar-DZ"/>
        </w:rPr>
      </w:pPr>
      <w:r w:rsidRPr="0046678C">
        <w:rPr>
          <w:rFonts w:hint="cs"/>
          <w:sz w:val="32"/>
          <w:szCs w:val="32"/>
          <w:rtl/>
          <w:lang w:bidi="ar-DZ"/>
        </w:rPr>
        <w:t xml:space="preserve">   · الإشعارات: إرسال إشعارات آلية إلى:</w:t>
      </w:r>
    </w:p>
    <w:p w14:paraId="7DE0270D" w14:textId="77777777" w:rsidR="005C384C" w:rsidRPr="0046678C" w:rsidRDefault="005C384C" w:rsidP="005C384C">
      <w:pPr>
        <w:rPr>
          <w:sz w:val="32"/>
          <w:szCs w:val="32"/>
          <w:rtl/>
          <w:lang w:bidi="ar-DZ"/>
        </w:rPr>
      </w:pPr>
      <w:r w:rsidRPr="0046678C">
        <w:rPr>
          <w:rFonts w:hint="cs"/>
          <w:sz w:val="32"/>
          <w:szCs w:val="32"/>
          <w:rtl/>
          <w:lang w:bidi="ar-DZ"/>
        </w:rPr>
        <w:lastRenderedPageBreak/>
        <w:t xml:space="preserve">     · ولي الأمر (بإتمام الإجراء وإتاحة وثيقة الانسحاب).</w:t>
      </w:r>
    </w:p>
    <w:p w14:paraId="1B472BF0" w14:textId="77777777" w:rsidR="005C384C" w:rsidRPr="0046678C" w:rsidRDefault="005C384C" w:rsidP="005C384C">
      <w:pPr>
        <w:rPr>
          <w:sz w:val="32"/>
          <w:szCs w:val="32"/>
          <w:rtl/>
          <w:lang w:bidi="ar-DZ"/>
        </w:rPr>
      </w:pPr>
      <w:r w:rsidRPr="0046678C">
        <w:rPr>
          <w:rFonts w:hint="cs"/>
          <w:sz w:val="32"/>
          <w:szCs w:val="32"/>
          <w:rtl/>
          <w:lang w:bidi="ar-DZ"/>
        </w:rPr>
        <w:t xml:space="preserve">     · المعلمين (لإعلامهم بعدم توقع حضور الطالب).</w:t>
      </w:r>
    </w:p>
    <w:p w14:paraId="146D66BD" w14:textId="77777777" w:rsidR="005C384C" w:rsidRPr="0046678C" w:rsidRDefault="005C384C" w:rsidP="005C384C">
      <w:pPr>
        <w:rPr>
          <w:sz w:val="32"/>
          <w:szCs w:val="32"/>
          <w:rtl/>
          <w:lang w:bidi="ar-DZ"/>
        </w:rPr>
      </w:pPr>
      <w:r w:rsidRPr="0046678C">
        <w:rPr>
          <w:rFonts w:hint="cs"/>
          <w:sz w:val="32"/>
          <w:szCs w:val="32"/>
          <w:rtl/>
          <w:lang w:bidi="ar-DZ"/>
        </w:rPr>
        <w:t xml:space="preserve">     · مكتب التربية والتعليم (إشعار رسمي بانسحاب طالب، مع البيانات الأساسية والسبب – إذا كان ذلك مطلوباً في النظام المركزي).</w:t>
      </w:r>
    </w:p>
    <w:p w14:paraId="440B1E40" w14:textId="77777777" w:rsidR="005C384C" w:rsidRPr="0046678C" w:rsidRDefault="005C384C" w:rsidP="005C384C">
      <w:pPr>
        <w:rPr>
          <w:sz w:val="32"/>
          <w:szCs w:val="32"/>
          <w:rtl/>
          <w:lang w:bidi="ar-DZ"/>
        </w:rPr>
      </w:pPr>
      <w:r w:rsidRPr="0046678C">
        <w:rPr>
          <w:rFonts w:hint="cs"/>
          <w:sz w:val="32"/>
          <w:szCs w:val="32"/>
          <w:rtl/>
          <w:lang w:bidi="ar-DZ"/>
        </w:rPr>
        <w:t xml:space="preserve">   · الأرشفة: نقل ملف الطالب النشط إلى أرشيف الطلاب المنسحبين مع الاحتفاظ بجميع سجلاته التاريخية.</w:t>
      </w:r>
    </w:p>
    <w:p w14:paraId="799462ED" w14:textId="77777777" w:rsidR="005C384C" w:rsidRPr="0046678C" w:rsidRDefault="005C384C" w:rsidP="005C384C">
      <w:pPr>
        <w:rPr>
          <w:sz w:val="32"/>
          <w:szCs w:val="32"/>
          <w:rtl/>
          <w:lang w:bidi="ar-DZ"/>
        </w:rPr>
      </w:pPr>
      <w:r w:rsidRPr="0046678C">
        <w:rPr>
          <w:rFonts w:hint="cs"/>
          <w:sz w:val="32"/>
          <w:szCs w:val="32"/>
          <w:rtl/>
          <w:lang w:bidi="ar-DZ"/>
        </w:rPr>
        <w:t>7. التسليم والتوقيع النهائي: تسليم وثيقة الانسحاب الأصلية (إذا كانت ورقية) لولي الأمر مقابل إخلاء طرف موثق.</w:t>
      </w:r>
    </w:p>
    <w:p w14:paraId="4CA40A98" w14:textId="77777777" w:rsidR="005C384C" w:rsidRPr="0046678C" w:rsidRDefault="005C384C" w:rsidP="005C384C">
      <w:pPr>
        <w:rPr>
          <w:sz w:val="32"/>
          <w:szCs w:val="32"/>
          <w:rtl/>
          <w:lang w:bidi="ar-DZ"/>
        </w:rPr>
      </w:pPr>
    </w:p>
    <w:p w14:paraId="4C3743A8" w14:textId="77777777" w:rsidR="005C384C" w:rsidRPr="0046678C" w:rsidRDefault="005C384C" w:rsidP="005C384C">
      <w:pPr>
        <w:rPr>
          <w:sz w:val="32"/>
          <w:szCs w:val="32"/>
          <w:rtl/>
          <w:lang w:bidi="ar-DZ"/>
        </w:rPr>
      </w:pPr>
      <w:r w:rsidRPr="0046678C">
        <w:rPr>
          <w:rFonts w:hint="cs"/>
          <w:sz w:val="32"/>
          <w:szCs w:val="32"/>
          <w:rtl/>
          <w:lang w:bidi="ar-DZ"/>
        </w:rPr>
        <w:t>7. المخرجات (Outputs)</w:t>
      </w:r>
    </w:p>
    <w:p w14:paraId="7F2B6715" w14:textId="77777777" w:rsidR="005C384C" w:rsidRPr="0046678C" w:rsidRDefault="005C384C" w:rsidP="005C384C">
      <w:pPr>
        <w:rPr>
          <w:sz w:val="32"/>
          <w:szCs w:val="32"/>
          <w:rtl/>
          <w:lang w:bidi="ar-DZ"/>
        </w:rPr>
      </w:pPr>
    </w:p>
    <w:p w14:paraId="3F1E95C7" w14:textId="77777777" w:rsidR="005C384C" w:rsidRPr="0046678C" w:rsidRDefault="005C384C" w:rsidP="005C384C">
      <w:pPr>
        <w:rPr>
          <w:sz w:val="32"/>
          <w:szCs w:val="32"/>
          <w:rtl/>
          <w:lang w:bidi="ar-DZ"/>
        </w:rPr>
      </w:pPr>
      <w:r w:rsidRPr="0046678C">
        <w:rPr>
          <w:rFonts w:hint="cs"/>
          <w:sz w:val="32"/>
          <w:szCs w:val="32"/>
          <w:rtl/>
          <w:lang w:bidi="ar-DZ"/>
        </w:rPr>
        <w:t>· طالب بحالة جديدة: مقيد - منسحب.</w:t>
      </w:r>
    </w:p>
    <w:p w14:paraId="1364C498" w14:textId="77777777" w:rsidR="005C384C" w:rsidRPr="0046678C" w:rsidRDefault="005C384C" w:rsidP="005C384C">
      <w:pPr>
        <w:rPr>
          <w:sz w:val="32"/>
          <w:szCs w:val="32"/>
          <w:rtl/>
          <w:lang w:bidi="ar-DZ"/>
        </w:rPr>
      </w:pPr>
      <w:r w:rsidRPr="0046678C">
        <w:rPr>
          <w:rFonts w:hint="cs"/>
          <w:sz w:val="32"/>
          <w:szCs w:val="32"/>
          <w:rtl/>
          <w:lang w:bidi="ar-DZ"/>
        </w:rPr>
        <w:t>· وثيقة انسحاب رسمية معتمدة من المدرسة.</w:t>
      </w:r>
    </w:p>
    <w:p w14:paraId="1BD6B1C5" w14:textId="77777777" w:rsidR="005C384C" w:rsidRPr="0046678C" w:rsidRDefault="005C384C" w:rsidP="005C384C">
      <w:pPr>
        <w:rPr>
          <w:sz w:val="32"/>
          <w:szCs w:val="32"/>
          <w:rtl/>
          <w:lang w:bidi="ar-DZ"/>
        </w:rPr>
      </w:pPr>
      <w:r w:rsidRPr="0046678C">
        <w:rPr>
          <w:rFonts w:hint="cs"/>
          <w:sz w:val="32"/>
          <w:szCs w:val="32"/>
          <w:rtl/>
          <w:lang w:bidi="ar-DZ"/>
        </w:rPr>
        <w:t>· إشعارات لجميع الأطراف الداخلية (المعلمين، الإدارة) بانسحاب الطالب.</w:t>
      </w:r>
    </w:p>
    <w:p w14:paraId="166E8F09" w14:textId="77777777" w:rsidR="005C384C" w:rsidRPr="0046678C" w:rsidRDefault="005C384C" w:rsidP="005C384C">
      <w:pPr>
        <w:rPr>
          <w:sz w:val="32"/>
          <w:szCs w:val="32"/>
          <w:rtl/>
          <w:lang w:bidi="ar-DZ"/>
        </w:rPr>
      </w:pPr>
      <w:r w:rsidRPr="0046678C">
        <w:rPr>
          <w:rFonts w:hint="cs"/>
          <w:sz w:val="32"/>
          <w:szCs w:val="32"/>
          <w:rtl/>
          <w:lang w:bidi="ar-DZ"/>
        </w:rPr>
        <w:t>· إشعار رسمي لمكتب التربية (حسب النظام).</w:t>
      </w:r>
    </w:p>
    <w:p w14:paraId="2A721627" w14:textId="77777777" w:rsidR="005C384C" w:rsidRPr="0046678C" w:rsidRDefault="005C384C" w:rsidP="005C384C">
      <w:pPr>
        <w:rPr>
          <w:sz w:val="32"/>
          <w:szCs w:val="32"/>
          <w:rtl/>
          <w:lang w:bidi="ar-DZ"/>
        </w:rPr>
      </w:pPr>
      <w:r w:rsidRPr="0046678C">
        <w:rPr>
          <w:rFonts w:hint="cs"/>
          <w:sz w:val="32"/>
          <w:szCs w:val="32"/>
          <w:rtl/>
          <w:lang w:bidi="ar-DZ"/>
        </w:rPr>
        <w:t>· سجل موثق في ملف الطالب يتضمن الطلب، التقارير، القرار، وتاريخ التنفيذ.</w:t>
      </w:r>
    </w:p>
    <w:p w14:paraId="75C88D63" w14:textId="77777777" w:rsidR="005C384C" w:rsidRPr="0046678C" w:rsidRDefault="005C384C" w:rsidP="005C384C">
      <w:pPr>
        <w:rPr>
          <w:sz w:val="32"/>
          <w:szCs w:val="32"/>
          <w:rtl/>
          <w:lang w:bidi="ar-DZ"/>
        </w:rPr>
      </w:pPr>
      <w:r w:rsidRPr="0046678C">
        <w:rPr>
          <w:rFonts w:hint="cs"/>
          <w:sz w:val="32"/>
          <w:szCs w:val="32"/>
          <w:rtl/>
          <w:lang w:bidi="ar-DZ"/>
        </w:rPr>
        <w:t>· أرشيف كامل لسجلات الطالب الأكاديمية والمالية محفوظ للرجوع إليه.</w:t>
      </w:r>
    </w:p>
    <w:p w14:paraId="29E50A26" w14:textId="77777777" w:rsidR="005C384C" w:rsidRPr="0046678C" w:rsidRDefault="005C384C" w:rsidP="005C384C">
      <w:pPr>
        <w:rPr>
          <w:sz w:val="32"/>
          <w:szCs w:val="32"/>
          <w:rtl/>
          <w:lang w:bidi="ar-DZ"/>
        </w:rPr>
      </w:pPr>
    </w:p>
    <w:p w14:paraId="52C31EF5" w14:textId="77777777" w:rsidR="005C384C" w:rsidRPr="0046678C" w:rsidRDefault="005C384C" w:rsidP="005C384C">
      <w:pPr>
        <w:rPr>
          <w:sz w:val="32"/>
          <w:szCs w:val="32"/>
          <w:rtl/>
          <w:lang w:bidi="ar-DZ"/>
        </w:rPr>
      </w:pPr>
      <w:r w:rsidRPr="0046678C">
        <w:rPr>
          <w:rFonts w:hint="cs"/>
          <w:sz w:val="32"/>
          <w:szCs w:val="32"/>
          <w:rtl/>
          <w:lang w:bidi="ar-DZ"/>
        </w:rPr>
        <w:t>8. القيود والشروط (Business Rules)</w:t>
      </w:r>
    </w:p>
    <w:p w14:paraId="22877DF7" w14:textId="77777777" w:rsidR="005C384C" w:rsidRPr="0046678C" w:rsidRDefault="005C384C" w:rsidP="005C384C">
      <w:pPr>
        <w:rPr>
          <w:sz w:val="32"/>
          <w:szCs w:val="32"/>
          <w:rtl/>
          <w:lang w:bidi="ar-DZ"/>
        </w:rPr>
      </w:pPr>
    </w:p>
    <w:p w14:paraId="42F821DB" w14:textId="77777777" w:rsidR="005C384C" w:rsidRPr="0046678C" w:rsidRDefault="005C384C" w:rsidP="005C384C">
      <w:pPr>
        <w:rPr>
          <w:sz w:val="32"/>
          <w:szCs w:val="32"/>
          <w:rtl/>
          <w:lang w:bidi="ar-DZ"/>
        </w:rPr>
      </w:pPr>
      <w:r w:rsidRPr="0046678C">
        <w:rPr>
          <w:rFonts w:hint="cs"/>
          <w:sz w:val="32"/>
          <w:szCs w:val="32"/>
          <w:rtl/>
          <w:lang w:bidi="ar-DZ"/>
        </w:rPr>
        <w:t>· يجب أن يكون ولي الأمر هو الموقع على طلب الانسحاب إذا كان الطالب قاصراً.</w:t>
      </w:r>
    </w:p>
    <w:p w14:paraId="4437A015" w14:textId="77777777" w:rsidR="005C384C" w:rsidRPr="0046678C" w:rsidRDefault="005C384C" w:rsidP="005C384C">
      <w:pPr>
        <w:rPr>
          <w:sz w:val="32"/>
          <w:szCs w:val="32"/>
          <w:rtl/>
          <w:lang w:bidi="ar-DZ"/>
        </w:rPr>
      </w:pPr>
      <w:r w:rsidRPr="0046678C">
        <w:rPr>
          <w:rFonts w:hint="cs"/>
          <w:sz w:val="32"/>
          <w:szCs w:val="32"/>
          <w:rtl/>
          <w:lang w:bidi="ar-DZ"/>
        </w:rPr>
        <w:t>· لا يمكن انسحاب طالب أثناء فترة الامتحانات النهائية إلا لأسباب قاهرة (مرض خطير، وفاة) وتتطلب موافقة استثنائية من مكتب التربية.</w:t>
      </w:r>
    </w:p>
    <w:p w14:paraId="25051115" w14:textId="77777777" w:rsidR="005C384C" w:rsidRPr="0046678C" w:rsidRDefault="005C384C" w:rsidP="005C384C">
      <w:pPr>
        <w:rPr>
          <w:sz w:val="32"/>
          <w:szCs w:val="32"/>
          <w:rtl/>
          <w:lang w:bidi="ar-DZ"/>
        </w:rPr>
      </w:pPr>
      <w:r w:rsidRPr="0046678C">
        <w:rPr>
          <w:rFonts w:hint="cs"/>
          <w:sz w:val="32"/>
          <w:szCs w:val="32"/>
          <w:rtl/>
          <w:lang w:bidi="ar-DZ"/>
        </w:rPr>
        <w:t>· يجب سداد كافة المستحقات المالية للمدرسة قبل إصدار وثيقة الانسحاب النهائية.</w:t>
      </w:r>
    </w:p>
    <w:p w14:paraId="4E6D2918" w14:textId="77777777" w:rsidR="005C384C" w:rsidRPr="0046678C" w:rsidRDefault="005C384C" w:rsidP="005C384C">
      <w:pPr>
        <w:rPr>
          <w:sz w:val="32"/>
          <w:szCs w:val="32"/>
          <w:rtl/>
          <w:lang w:bidi="ar-DZ"/>
        </w:rPr>
      </w:pPr>
      <w:r w:rsidRPr="0046678C">
        <w:rPr>
          <w:rFonts w:hint="cs"/>
          <w:sz w:val="32"/>
          <w:szCs w:val="32"/>
          <w:rtl/>
          <w:lang w:bidi="ar-DZ"/>
        </w:rPr>
        <w:lastRenderedPageBreak/>
        <w:t>· قد تحدد المدرسة أو المكتب فترة "تجميد" إلزامية قبل تنفيذ الانسحاب النهائي (مثلاً 48 ساعة) لمراجعة الطلب.</w:t>
      </w:r>
    </w:p>
    <w:p w14:paraId="4CCE6F16" w14:textId="77777777" w:rsidR="005C384C" w:rsidRPr="0046678C" w:rsidRDefault="005C384C" w:rsidP="005C384C">
      <w:pPr>
        <w:rPr>
          <w:sz w:val="32"/>
          <w:szCs w:val="32"/>
          <w:rtl/>
          <w:lang w:bidi="ar-DZ"/>
        </w:rPr>
      </w:pPr>
      <w:r w:rsidRPr="0046678C">
        <w:rPr>
          <w:rFonts w:hint="cs"/>
          <w:sz w:val="32"/>
          <w:szCs w:val="32"/>
          <w:rtl/>
          <w:lang w:bidi="ar-DZ"/>
        </w:rPr>
        <w:t>· بعد تنفيذ الانسحاب، لا يمكن إعادة قيد الطالب بنفس الرقم الأكاديمي. إذا رغب في العودة، يجب تسجيله كطالب جديد (ما لم تنص لوائح خاصة على غير ذلك).</w:t>
      </w:r>
    </w:p>
    <w:p w14:paraId="26887204" w14:textId="77777777" w:rsidR="005C384C" w:rsidRPr="0046678C" w:rsidRDefault="005C384C" w:rsidP="005C384C">
      <w:pPr>
        <w:rPr>
          <w:sz w:val="32"/>
          <w:szCs w:val="32"/>
          <w:rtl/>
          <w:lang w:bidi="ar-DZ"/>
        </w:rPr>
      </w:pPr>
      <w:r w:rsidRPr="0046678C">
        <w:rPr>
          <w:rFonts w:hint="cs"/>
          <w:sz w:val="32"/>
          <w:szCs w:val="32"/>
          <w:rtl/>
          <w:lang w:bidi="ar-DZ"/>
        </w:rPr>
        <w:t>· يجب توثيق سبب الانسحاب بدقة، حيث قد تستخدم هذه البيانات لإحصائيات التسرب المدرسي.</w:t>
      </w:r>
    </w:p>
    <w:p w14:paraId="5B8AC0D1" w14:textId="77777777" w:rsidR="005C384C" w:rsidRPr="0046678C" w:rsidRDefault="005C384C" w:rsidP="005C384C">
      <w:pPr>
        <w:rPr>
          <w:sz w:val="32"/>
          <w:szCs w:val="32"/>
          <w:rtl/>
          <w:lang w:bidi="ar-DZ"/>
        </w:rPr>
      </w:pPr>
    </w:p>
    <w:p w14:paraId="7514090F" w14:textId="77777777" w:rsidR="005C384C" w:rsidRPr="0046678C" w:rsidRDefault="005C384C" w:rsidP="005C384C">
      <w:pPr>
        <w:rPr>
          <w:sz w:val="32"/>
          <w:szCs w:val="32"/>
          <w:rtl/>
          <w:lang w:bidi="ar-DZ"/>
        </w:rPr>
      </w:pPr>
      <w:r w:rsidRPr="0046678C">
        <w:rPr>
          <w:rFonts w:hint="cs"/>
          <w:sz w:val="32"/>
          <w:szCs w:val="32"/>
          <w:rtl/>
          <w:lang w:bidi="ar-DZ"/>
        </w:rPr>
        <w:t>9. الارتباط بمكتب التربية والتعليم</w:t>
      </w:r>
    </w:p>
    <w:p w14:paraId="1CAC7D50" w14:textId="77777777" w:rsidR="005C384C" w:rsidRPr="0046678C" w:rsidRDefault="005C384C" w:rsidP="005C384C">
      <w:pPr>
        <w:rPr>
          <w:sz w:val="32"/>
          <w:szCs w:val="32"/>
          <w:rtl/>
          <w:lang w:bidi="ar-DZ"/>
        </w:rPr>
      </w:pPr>
    </w:p>
    <w:p w14:paraId="20501917" w14:textId="77777777" w:rsidR="005C384C" w:rsidRPr="0046678C" w:rsidRDefault="005C384C" w:rsidP="005C384C">
      <w:pPr>
        <w:rPr>
          <w:sz w:val="32"/>
          <w:szCs w:val="32"/>
          <w:rtl/>
          <w:lang w:bidi="ar-DZ"/>
        </w:rPr>
      </w:pPr>
      <w:r w:rsidRPr="0046678C">
        <w:rPr>
          <w:rFonts w:hint="cs"/>
          <w:sz w:val="32"/>
          <w:szCs w:val="32"/>
          <w:rtl/>
          <w:lang w:bidi="ar-DZ"/>
        </w:rPr>
        <w:t>· إخطار إلزامي: في معظم الأنظمة المركزية، يعتبر إخطار مكتب التربية بانسحاب الطالب إجراءً إلزامياً للمدرسة، حيث يقوم المكتب بتحديث سجلاته المركزية وإحصائيات التسرب.</w:t>
      </w:r>
    </w:p>
    <w:p w14:paraId="3BDF5595" w14:textId="77777777" w:rsidR="005C384C" w:rsidRPr="0046678C" w:rsidRDefault="005C384C" w:rsidP="005C384C">
      <w:pPr>
        <w:rPr>
          <w:sz w:val="32"/>
          <w:szCs w:val="32"/>
          <w:rtl/>
          <w:lang w:bidi="ar-DZ"/>
        </w:rPr>
      </w:pPr>
      <w:r w:rsidRPr="0046678C">
        <w:rPr>
          <w:rFonts w:hint="cs"/>
          <w:sz w:val="32"/>
          <w:szCs w:val="32"/>
          <w:rtl/>
          <w:lang w:bidi="ar-DZ"/>
        </w:rPr>
        <w:t>· الرقابة على الأسباب: قد يتابع المكتب أسباب الانسحاب المتكررة في مدرسة معينة للتحقق من وجود مشكلات نظامية.</w:t>
      </w:r>
    </w:p>
    <w:p w14:paraId="01E300E3" w14:textId="77777777" w:rsidR="005C384C" w:rsidRPr="0046678C" w:rsidRDefault="005C384C" w:rsidP="005C384C">
      <w:pPr>
        <w:rPr>
          <w:sz w:val="32"/>
          <w:szCs w:val="32"/>
          <w:rtl/>
          <w:lang w:bidi="ar-DZ"/>
        </w:rPr>
      </w:pPr>
      <w:r w:rsidRPr="0046678C">
        <w:rPr>
          <w:rFonts w:hint="cs"/>
          <w:sz w:val="32"/>
          <w:szCs w:val="32"/>
          <w:rtl/>
          <w:lang w:bidi="ar-DZ"/>
        </w:rPr>
        <w:t>· الاعتماد النهائي: في بعض الحالات (مثل انسحاب طالب في سنة الشهادة)، قد تكون موافقة المكتب شرطاً لازماً لإتمام الإجراء.</w:t>
      </w:r>
    </w:p>
    <w:p w14:paraId="7CA5AA13" w14:textId="77777777" w:rsidR="005C384C" w:rsidRPr="0046678C" w:rsidRDefault="005C384C" w:rsidP="005C384C">
      <w:pPr>
        <w:rPr>
          <w:sz w:val="32"/>
          <w:szCs w:val="32"/>
          <w:rtl/>
          <w:lang w:bidi="ar-DZ"/>
        </w:rPr>
      </w:pPr>
    </w:p>
    <w:p w14:paraId="7A7AA226" w14:textId="77777777" w:rsidR="005C384C" w:rsidRPr="0046678C" w:rsidRDefault="005C384C" w:rsidP="005C384C">
      <w:pPr>
        <w:rPr>
          <w:sz w:val="32"/>
          <w:szCs w:val="32"/>
          <w:rtl/>
          <w:lang w:bidi="ar-DZ"/>
        </w:rPr>
      </w:pPr>
      <w:r w:rsidRPr="0046678C">
        <w:rPr>
          <w:rFonts w:hint="cs"/>
          <w:sz w:val="32"/>
          <w:szCs w:val="32"/>
          <w:rtl/>
          <w:lang w:bidi="ar-DZ"/>
        </w:rPr>
        <w:t>10. العلاقة مع الكيانات الأخرى</w:t>
      </w:r>
    </w:p>
    <w:p w14:paraId="4DAB7754" w14:textId="77777777" w:rsidR="005C384C" w:rsidRPr="0046678C" w:rsidRDefault="005C384C" w:rsidP="005C384C">
      <w:pPr>
        <w:rPr>
          <w:sz w:val="32"/>
          <w:szCs w:val="32"/>
          <w:rtl/>
          <w:lang w:bidi="ar-DZ"/>
        </w:rPr>
      </w:pPr>
    </w:p>
    <w:p w14:paraId="460D9E2B" w14:textId="77777777" w:rsidR="005C384C" w:rsidRPr="0046678C" w:rsidRDefault="005C384C" w:rsidP="005C384C">
      <w:pPr>
        <w:rPr>
          <w:sz w:val="32"/>
          <w:szCs w:val="32"/>
          <w:rtl/>
          <w:lang w:bidi="ar-DZ"/>
        </w:rPr>
      </w:pPr>
      <w:r w:rsidRPr="0046678C">
        <w:rPr>
          <w:rFonts w:hint="cs"/>
          <w:sz w:val="32"/>
          <w:szCs w:val="32"/>
          <w:rtl/>
          <w:lang w:bidi="ar-DZ"/>
        </w:rPr>
        <w:t>· كيان الطالب: تحديث حالته النهائية إلى منسحب.</w:t>
      </w:r>
    </w:p>
    <w:p w14:paraId="1379AA7F" w14:textId="77777777" w:rsidR="005C384C" w:rsidRPr="0046678C" w:rsidRDefault="005C384C" w:rsidP="005C384C">
      <w:pPr>
        <w:rPr>
          <w:sz w:val="32"/>
          <w:szCs w:val="32"/>
          <w:rtl/>
          <w:lang w:bidi="ar-DZ"/>
        </w:rPr>
      </w:pPr>
      <w:r w:rsidRPr="0046678C">
        <w:rPr>
          <w:rFonts w:hint="cs"/>
          <w:sz w:val="32"/>
          <w:szCs w:val="32"/>
          <w:rtl/>
          <w:lang w:bidi="ar-DZ"/>
        </w:rPr>
        <w:t>· كية ولي الأمر: هو صاحب الطلب والمستلم الرسمي للوثيقة.</w:t>
      </w:r>
    </w:p>
    <w:p w14:paraId="3D8E7991" w14:textId="77777777" w:rsidR="005C384C" w:rsidRPr="0046678C" w:rsidRDefault="005C384C" w:rsidP="005C384C">
      <w:pPr>
        <w:rPr>
          <w:sz w:val="32"/>
          <w:szCs w:val="32"/>
          <w:rtl/>
          <w:lang w:bidi="ar-DZ"/>
        </w:rPr>
      </w:pPr>
      <w:r w:rsidRPr="0046678C">
        <w:rPr>
          <w:rFonts w:hint="cs"/>
          <w:sz w:val="32"/>
          <w:szCs w:val="32"/>
          <w:rtl/>
          <w:lang w:bidi="ar-DZ"/>
        </w:rPr>
        <w:t>· كية المرشد الطلابي: له دور محوري في التقييم والاستشارة قبل القرار.</w:t>
      </w:r>
    </w:p>
    <w:p w14:paraId="1DDA88B1" w14:textId="77777777" w:rsidR="005C384C" w:rsidRPr="0046678C" w:rsidRDefault="005C384C" w:rsidP="005C384C">
      <w:pPr>
        <w:rPr>
          <w:sz w:val="32"/>
          <w:szCs w:val="32"/>
          <w:rtl/>
          <w:lang w:bidi="ar-DZ"/>
        </w:rPr>
      </w:pPr>
      <w:r w:rsidRPr="0046678C">
        <w:rPr>
          <w:rFonts w:hint="cs"/>
          <w:sz w:val="32"/>
          <w:szCs w:val="32"/>
          <w:rtl/>
          <w:lang w:bidi="ar-DZ"/>
        </w:rPr>
        <w:t>· كية القسم المالي: للتحقق من سداد المستحقات.</w:t>
      </w:r>
    </w:p>
    <w:p w14:paraId="63BAC00C" w14:textId="77777777" w:rsidR="005C384C" w:rsidRPr="0046678C" w:rsidRDefault="005C384C" w:rsidP="005C384C">
      <w:pPr>
        <w:rPr>
          <w:sz w:val="32"/>
          <w:szCs w:val="32"/>
          <w:rtl/>
          <w:lang w:bidi="ar-DZ"/>
        </w:rPr>
      </w:pPr>
      <w:r w:rsidRPr="0046678C">
        <w:rPr>
          <w:rFonts w:hint="cs"/>
          <w:sz w:val="32"/>
          <w:szCs w:val="32"/>
          <w:rtl/>
          <w:lang w:bidi="ar-DZ"/>
        </w:rPr>
        <w:t>· كية الإشعارات: لإعلام الجهات الداخلية والخارجية.</w:t>
      </w:r>
    </w:p>
    <w:p w14:paraId="0E666CB8" w14:textId="77777777" w:rsidR="005C384C" w:rsidRPr="0046678C" w:rsidRDefault="005C384C" w:rsidP="005C384C">
      <w:pPr>
        <w:rPr>
          <w:sz w:val="32"/>
          <w:szCs w:val="32"/>
          <w:rtl/>
          <w:lang w:bidi="ar-DZ"/>
        </w:rPr>
      </w:pPr>
      <w:r w:rsidRPr="0046678C">
        <w:rPr>
          <w:rFonts w:hint="cs"/>
          <w:sz w:val="32"/>
          <w:szCs w:val="32"/>
          <w:rtl/>
          <w:lang w:bidi="ar-DZ"/>
        </w:rPr>
        <w:t>· كية الوثائق الرسمية: لتوليد وثيقة الانسحاب.</w:t>
      </w:r>
    </w:p>
    <w:p w14:paraId="0A6598F4" w14:textId="77777777" w:rsidR="005C384C" w:rsidRPr="0046678C" w:rsidRDefault="005C384C" w:rsidP="005C384C">
      <w:pPr>
        <w:rPr>
          <w:sz w:val="32"/>
          <w:szCs w:val="32"/>
          <w:rtl/>
          <w:lang w:bidi="ar-DZ"/>
        </w:rPr>
      </w:pPr>
    </w:p>
    <w:p w14:paraId="76A96E67" w14:textId="77777777" w:rsidR="005C384C" w:rsidRPr="0046678C" w:rsidRDefault="005C384C" w:rsidP="005C384C">
      <w:pPr>
        <w:rPr>
          <w:sz w:val="32"/>
          <w:szCs w:val="32"/>
          <w:rtl/>
          <w:lang w:bidi="ar-DZ"/>
        </w:rPr>
      </w:pPr>
      <w:r w:rsidRPr="0046678C">
        <w:rPr>
          <w:rFonts w:hint="cs"/>
          <w:sz w:val="32"/>
          <w:szCs w:val="32"/>
          <w:rtl/>
          <w:lang w:bidi="ar-DZ"/>
        </w:rPr>
        <w:t>11. ملاحظات</w:t>
      </w:r>
    </w:p>
    <w:p w14:paraId="5CFD543C" w14:textId="77777777" w:rsidR="005C384C" w:rsidRPr="0046678C" w:rsidRDefault="005C384C" w:rsidP="005C384C">
      <w:pPr>
        <w:rPr>
          <w:sz w:val="32"/>
          <w:szCs w:val="32"/>
          <w:rtl/>
          <w:lang w:bidi="ar-DZ"/>
        </w:rPr>
      </w:pPr>
    </w:p>
    <w:p w14:paraId="7D957482" w14:textId="77777777" w:rsidR="005C384C" w:rsidRPr="0046678C" w:rsidRDefault="005C384C" w:rsidP="005C384C">
      <w:pPr>
        <w:rPr>
          <w:sz w:val="32"/>
          <w:szCs w:val="32"/>
          <w:rtl/>
          <w:lang w:bidi="ar-DZ"/>
        </w:rPr>
      </w:pPr>
      <w:r w:rsidRPr="0046678C">
        <w:rPr>
          <w:rFonts w:hint="cs"/>
          <w:sz w:val="32"/>
          <w:szCs w:val="32"/>
          <w:rtl/>
          <w:lang w:bidi="ar-DZ"/>
        </w:rPr>
        <w:t>· يجب أن تتعامل المدرسة مع طلبات الانسحاب بحساسية عالية، خاصة إذا كانت الأسباب تتعلق بمشكلات داخل المدرسة (تنمر، صعوبات تعلم)، حيث يجب تسجيل تلك الملاحظات داخلياً لتحسين الخدمات.</w:t>
      </w:r>
    </w:p>
    <w:p w14:paraId="69A3A2F3" w14:textId="77777777" w:rsidR="005C384C" w:rsidRPr="0046678C" w:rsidRDefault="005C384C" w:rsidP="005C384C">
      <w:pPr>
        <w:rPr>
          <w:sz w:val="32"/>
          <w:szCs w:val="32"/>
          <w:rtl/>
          <w:lang w:bidi="ar-DZ"/>
        </w:rPr>
      </w:pPr>
      <w:r w:rsidRPr="0046678C">
        <w:rPr>
          <w:rFonts w:hint="cs"/>
          <w:sz w:val="32"/>
          <w:szCs w:val="32"/>
          <w:rtl/>
          <w:lang w:bidi="ar-DZ"/>
        </w:rPr>
        <w:t>· يُفضل أن يكون للنظام نموذج "مقابلة الخروج" مع المرشد، يتم تعبئته إلكترونياً ويحفظ مع ملف الطالب.</w:t>
      </w:r>
    </w:p>
    <w:p w14:paraId="45AF2AB4" w14:textId="77777777" w:rsidR="005C384C" w:rsidRPr="0046678C" w:rsidRDefault="005C384C" w:rsidP="005C384C">
      <w:pPr>
        <w:rPr>
          <w:sz w:val="32"/>
          <w:szCs w:val="32"/>
          <w:rtl/>
          <w:lang w:bidi="ar-DZ"/>
        </w:rPr>
      </w:pPr>
      <w:r w:rsidRPr="0046678C">
        <w:rPr>
          <w:rFonts w:hint="cs"/>
          <w:sz w:val="32"/>
          <w:szCs w:val="32"/>
          <w:rtl/>
          <w:lang w:bidi="ar-DZ"/>
        </w:rPr>
        <w:t>· يمكن ربط هذه العملية بعملية "تسجيل حالة وفاة الطالب" كسبب انسحاب قهري، مع إجراءات مختلفة للتعامل مع السجلات.</w:t>
      </w:r>
    </w:p>
    <w:p w14:paraId="6C0620D7" w14:textId="77777777" w:rsidR="005C384C" w:rsidRPr="0046678C" w:rsidRDefault="005C384C" w:rsidP="005C384C">
      <w:pPr>
        <w:rPr>
          <w:sz w:val="32"/>
          <w:szCs w:val="32"/>
          <w:rtl/>
          <w:lang w:bidi="ar-DZ"/>
        </w:rPr>
      </w:pPr>
      <w:r w:rsidRPr="0046678C">
        <w:rPr>
          <w:rFonts w:hint="cs"/>
          <w:sz w:val="32"/>
          <w:szCs w:val="32"/>
          <w:rtl/>
          <w:lang w:bidi="ar-DZ"/>
        </w:rPr>
        <w:t>· بالنسبة للطلاب الذين ينسحبون لأسباب مالية، يجب على النظام التأكد من تفعيل عملية "تطبيق إعفاء أو تخفيض رسوم" (العملية 19) كحل بديل قبل الوصول لمرحلة الانسحاب</w:t>
      </w:r>
    </w:p>
    <w:p w14:paraId="4226D60F" w14:textId="77777777" w:rsidR="005C384C" w:rsidRPr="0046678C" w:rsidRDefault="005C384C" w:rsidP="005C384C">
      <w:pPr>
        <w:rPr>
          <w:sz w:val="32"/>
          <w:szCs w:val="32"/>
          <w:rtl/>
          <w:lang w:bidi="ar-DZ"/>
        </w:rPr>
      </w:pPr>
    </w:p>
    <w:p w14:paraId="66EEE453" w14:textId="77777777" w:rsidR="005C384C" w:rsidRPr="0046678C" w:rsidRDefault="005C384C" w:rsidP="005C384C">
      <w:pPr>
        <w:rPr>
          <w:sz w:val="32"/>
          <w:szCs w:val="32"/>
          <w:rtl/>
          <w:lang w:bidi="ar-DZ"/>
        </w:rPr>
      </w:pPr>
    </w:p>
    <w:p w14:paraId="75BA2D0D" w14:textId="77777777" w:rsidR="005C384C" w:rsidRPr="0046678C" w:rsidRDefault="005C384C" w:rsidP="005C384C">
      <w:pPr>
        <w:rPr>
          <w:sz w:val="32"/>
          <w:szCs w:val="32"/>
          <w:rtl/>
          <w:lang w:bidi="ar-DZ"/>
        </w:rPr>
      </w:pPr>
      <w:r w:rsidRPr="0046678C">
        <w:rPr>
          <w:rFonts w:hint="cs"/>
          <w:sz w:val="32"/>
          <w:szCs w:val="32"/>
          <w:rtl/>
          <w:lang w:bidi="ar-DZ"/>
        </w:rPr>
        <w:t>.</w:t>
      </w:r>
    </w:p>
    <w:p w14:paraId="025F30F4" w14:textId="77777777" w:rsidR="005C384C" w:rsidRPr="0046678C" w:rsidRDefault="005C384C" w:rsidP="005C384C">
      <w:pPr>
        <w:rPr>
          <w:sz w:val="32"/>
          <w:szCs w:val="32"/>
          <w:highlight w:val="yellow"/>
          <w:rtl/>
          <w:lang w:bidi="ar-DZ"/>
        </w:rPr>
      </w:pPr>
      <w:r w:rsidRPr="0046678C">
        <w:rPr>
          <w:rFonts w:hint="cs"/>
          <w:sz w:val="32"/>
          <w:szCs w:val="32"/>
          <w:highlight w:val="yellow"/>
          <w:rtl/>
          <w:lang w:bidi="ar-DZ"/>
        </w:rPr>
        <w:t>العملية (34): تقديم طلب تخرج الطالب (عند استيفاء الشروط)</w:t>
      </w:r>
    </w:p>
    <w:p w14:paraId="18E5C368" w14:textId="77777777" w:rsidR="005C384C" w:rsidRPr="0046678C" w:rsidRDefault="005C384C" w:rsidP="005C384C">
      <w:pPr>
        <w:rPr>
          <w:sz w:val="32"/>
          <w:szCs w:val="32"/>
          <w:rtl/>
          <w:lang w:bidi="ar-DZ"/>
        </w:rPr>
      </w:pPr>
    </w:p>
    <w:p w14:paraId="41861A31" w14:textId="77777777" w:rsidR="005C384C" w:rsidRPr="0046678C" w:rsidRDefault="005C384C" w:rsidP="005C384C">
      <w:pPr>
        <w:rPr>
          <w:sz w:val="32"/>
          <w:szCs w:val="32"/>
          <w:rtl/>
          <w:lang w:bidi="ar-DZ"/>
        </w:rPr>
      </w:pPr>
      <w:r w:rsidRPr="0046678C">
        <w:rPr>
          <w:rFonts w:hint="cs"/>
          <w:sz w:val="32"/>
          <w:szCs w:val="32"/>
          <w:rtl/>
          <w:lang w:bidi="ar-DZ"/>
        </w:rPr>
        <w:t>1. اسم العملية</w:t>
      </w:r>
    </w:p>
    <w:p w14:paraId="50A79720" w14:textId="77777777" w:rsidR="005C384C" w:rsidRPr="0046678C" w:rsidRDefault="005C384C" w:rsidP="005C384C">
      <w:pPr>
        <w:rPr>
          <w:sz w:val="32"/>
          <w:szCs w:val="32"/>
          <w:rtl/>
          <w:lang w:bidi="ar-DZ"/>
        </w:rPr>
      </w:pPr>
      <w:r w:rsidRPr="0046678C">
        <w:rPr>
          <w:rFonts w:hint="cs"/>
          <w:sz w:val="32"/>
          <w:szCs w:val="32"/>
          <w:rtl/>
          <w:lang w:bidi="ar-DZ"/>
        </w:rPr>
        <w:t>تقديم طلب تخرج الطالب (عند استيفاء الشروط)</w:t>
      </w:r>
    </w:p>
    <w:p w14:paraId="485D91D9" w14:textId="77777777" w:rsidR="005C384C" w:rsidRPr="0046678C" w:rsidRDefault="005C384C" w:rsidP="005C384C">
      <w:pPr>
        <w:rPr>
          <w:sz w:val="32"/>
          <w:szCs w:val="32"/>
          <w:rtl/>
          <w:lang w:bidi="ar-DZ"/>
        </w:rPr>
      </w:pPr>
    </w:p>
    <w:p w14:paraId="48B108E6" w14:textId="77777777" w:rsidR="005C384C" w:rsidRPr="0046678C" w:rsidRDefault="005C384C" w:rsidP="005C384C">
      <w:pPr>
        <w:rPr>
          <w:sz w:val="32"/>
          <w:szCs w:val="32"/>
          <w:rtl/>
          <w:lang w:bidi="ar-DZ"/>
        </w:rPr>
      </w:pPr>
      <w:r w:rsidRPr="0046678C">
        <w:rPr>
          <w:rFonts w:hint="cs"/>
          <w:sz w:val="32"/>
          <w:szCs w:val="32"/>
          <w:rtl/>
          <w:lang w:bidi="ar-DZ"/>
        </w:rPr>
        <w:t>2. وصف العملية</w:t>
      </w:r>
    </w:p>
    <w:p w14:paraId="4AAF3BF1" w14:textId="77777777" w:rsidR="005C384C" w:rsidRPr="0046678C" w:rsidRDefault="005C384C" w:rsidP="005C384C">
      <w:pPr>
        <w:rPr>
          <w:sz w:val="32"/>
          <w:szCs w:val="32"/>
          <w:rtl/>
          <w:lang w:bidi="ar-DZ"/>
        </w:rPr>
      </w:pPr>
      <w:r w:rsidRPr="0046678C">
        <w:rPr>
          <w:rFonts w:hint="cs"/>
          <w:sz w:val="32"/>
          <w:szCs w:val="32"/>
          <w:rtl/>
          <w:lang w:bidi="ar-DZ"/>
        </w:rPr>
        <w:t xml:space="preserve">هي العملية الرسمية التي يتم من خلالها بدء الإجراءات الإدارية والأكاديمية لإنهاء حالة الطالب الدراسية وتحويله من طالب "نشط" إلى طالب "متخرج". تبدأ هذه العملية عند تحقيق الطالب لجميع المتطلبات الأكاديمية والسلوكية والمادية للتخرج، </w:t>
      </w:r>
      <w:r w:rsidRPr="0046678C">
        <w:rPr>
          <w:rFonts w:hint="cs"/>
          <w:sz w:val="32"/>
          <w:szCs w:val="32"/>
          <w:rtl/>
          <w:lang w:bidi="ar-DZ"/>
        </w:rPr>
        <w:lastRenderedPageBreak/>
        <w:t>وتتضمن تقديم طلب رسمي، ومراجعة شاملة لوضعه، ورفعه للجهات المختصة للموافقة النهائية.</w:t>
      </w:r>
    </w:p>
    <w:p w14:paraId="3F9B64F7" w14:textId="77777777" w:rsidR="005C384C" w:rsidRPr="0046678C" w:rsidRDefault="005C384C" w:rsidP="005C384C">
      <w:pPr>
        <w:rPr>
          <w:sz w:val="32"/>
          <w:szCs w:val="32"/>
          <w:rtl/>
          <w:lang w:bidi="ar-DZ"/>
        </w:rPr>
      </w:pPr>
    </w:p>
    <w:p w14:paraId="477D3E75" w14:textId="77777777" w:rsidR="005C384C" w:rsidRPr="0046678C" w:rsidRDefault="005C384C" w:rsidP="005C384C">
      <w:pPr>
        <w:rPr>
          <w:sz w:val="32"/>
          <w:szCs w:val="32"/>
          <w:rtl/>
          <w:lang w:bidi="ar-DZ"/>
        </w:rPr>
      </w:pPr>
      <w:r w:rsidRPr="0046678C">
        <w:rPr>
          <w:rFonts w:hint="cs"/>
          <w:sz w:val="32"/>
          <w:szCs w:val="32"/>
          <w:rtl/>
          <w:lang w:bidi="ar-DZ"/>
        </w:rPr>
        <w:t>3. الهدف من العملية</w:t>
      </w:r>
    </w:p>
    <w:p w14:paraId="2AD1E978" w14:textId="77777777" w:rsidR="005C384C" w:rsidRPr="0046678C" w:rsidRDefault="005C384C" w:rsidP="005C384C">
      <w:pPr>
        <w:rPr>
          <w:sz w:val="32"/>
          <w:szCs w:val="32"/>
          <w:rtl/>
          <w:lang w:bidi="ar-DZ"/>
        </w:rPr>
      </w:pPr>
    </w:p>
    <w:p w14:paraId="51F667B3" w14:textId="77777777" w:rsidR="005C384C" w:rsidRPr="0046678C" w:rsidRDefault="005C384C" w:rsidP="005C384C">
      <w:pPr>
        <w:rPr>
          <w:sz w:val="32"/>
          <w:szCs w:val="32"/>
          <w:rtl/>
          <w:lang w:bidi="ar-DZ"/>
        </w:rPr>
      </w:pPr>
      <w:r w:rsidRPr="0046678C">
        <w:rPr>
          <w:rFonts w:hint="cs"/>
          <w:sz w:val="32"/>
          <w:szCs w:val="32"/>
          <w:rtl/>
          <w:lang w:bidi="ar-DZ"/>
        </w:rPr>
        <w:t>· إطلاق الإجراءات الرسمية لتخريج الطالب المستوفي للشروط.</w:t>
      </w:r>
    </w:p>
    <w:p w14:paraId="74F52653" w14:textId="77777777" w:rsidR="005C384C" w:rsidRPr="0046678C" w:rsidRDefault="005C384C" w:rsidP="005C384C">
      <w:pPr>
        <w:rPr>
          <w:sz w:val="32"/>
          <w:szCs w:val="32"/>
          <w:rtl/>
          <w:lang w:bidi="ar-DZ"/>
        </w:rPr>
      </w:pPr>
      <w:r w:rsidRPr="0046678C">
        <w:rPr>
          <w:rFonts w:hint="cs"/>
          <w:sz w:val="32"/>
          <w:szCs w:val="32"/>
          <w:rtl/>
          <w:lang w:bidi="ar-DZ"/>
        </w:rPr>
        <w:t>· توثيق ومراجعة استيفاء الطالب لجميع متطلبات التخرج (مواد، ساعات معتمدة، معدل تراكمي، سلوك، سداد مالي).</w:t>
      </w:r>
    </w:p>
    <w:p w14:paraId="7BCC385B" w14:textId="77777777" w:rsidR="005C384C" w:rsidRPr="0046678C" w:rsidRDefault="005C384C" w:rsidP="005C384C">
      <w:pPr>
        <w:rPr>
          <w:sz w:val="32"/>
          <w:szCs w:val="32"/>
          <w:rtl/>
          <w:lang w:bidi="ar-DZ"/>
        </w:rPr>
      </w:pPr>
      <w:r w:rsidRPr="0046678C">
        <w:rPr>
          <w:rFonts w:hint="cs"/>
          <w:sz w:val="32"/>
          <w:szCs w:val="32"/>
          <w:rtl/>
          <w:lang w:bidi="ar-DZ"/>
        </w:rPr>
        <w:t>· تهيئة الطالب لإصدار وثائقه النهائية (كشف الدرجات، شهادة التخرج).</w:t>
      </w:r>
    </w:p>
    <w:p w14:paraId="649B0526" w14:textId="77777777" w:rsidR="005C384C" w:rsidRPr="0046678C" w:rsidRDefault="005C384C" w:rsidP="005C384C">
      <w:pPr>
        <w:rPr>
          <w:sz w:val="32"/>
          <w:szCs w:val="32"/>
          <w:rtl/>
          <w:lang w:bidi="ar-DZ"/>
        </w:rPr>
      </w:pPr>
      <w:r w:rsidRPr="0046678C">
        <w:rPr>
          <w:rFonts w:hint="cs"/>
          <w:sz w:val="32"/>
          <w:szCs w:val="32"/>
          <w:rtl/>
          <w:lang w:bidi="ar-DZ"/>
        </w:rPr>
        <w:t>· تحديث حالة الطالب في النظام من نشط إلى قيد التخرج تمهيداً لتحويله إلى متخرج.</w:t>
      </w:r>
    </w:p>
    <w:p w14:paraId="2A217A04" w14:textId="77777777" w:rsidR="005C384C" w:rsidRPr="0046678C" w:rsidRDefault="005C384C" w:rsidP="005C384C">
      <w:pPr>
        <w:rPr>
          <w:sz w:val="32"/>
          <w:szCs w:val="32"/>
          <w:rtl/>
          <w:lang w:bidi="ar-DZ"/>
        </w:rPr>
      </w:pPr>
      <w:r w:rsidRPr="0046678C">
        <w:rPr>
          <w:rFonts w:hint="cs"/>
          <w:sz w:val="32"/>
          <w:szCs w:val="32"/>
          <w:rtl/>
          <w:lang w:bidi="ar-DZ"/>
        </w:rPr>
        <w:t>· توفير سجل رسمي وموثق لرحلة التخرج الخاصة بالطالب.</w:t>
      </w:r>
    </w:p>
    <w:p w14:paraId="6152C4EA" w14:textId="77777777" w:rsidR="005C384C" w:rsidRPr="0046678C" w:rsidRDefault="005C384C" w:rsidP="005C384C">
      <w:pPr>
        <w:rPr>
          <w:sz w:val="32"/>
          <w:szCs w:val="32"/>
          <w:rtl/>
          <w:lang w:bidi="ar-DZ"/>
        </w:rPr>
      </w:pPr>
    </w:p>
    <w:p w14:paraId="3F594091" w14:textId="77777777" w:rsidR="005C384C" w:rsidRPr="0046678C" w:rsidRDefault="005C384C" w:rsidP="005C384C">
      <w:pPr>
        <w:rPr>
          <w:sz w:val="32"/>
          <w:szCs w:val="32"/>
          <w:rtl/>
          <w:lang w:bidi="ar-DZ"/>
        </w:rPr>
      </w:pPr>
      <w:r w:rsidRPr="0046678C">
        <w:rPr>
          <w:rFonts w:hint="cs"/>
          <w:sz w:val="32"/>
          <w:szCs w:val="32"/>
          <w:rtl/>
          <w:lang w:bidi="ar-DZ"/>
        </w:rPr>
        <w:t>4. الجهة المسؤولة عن التنفيذ</w:t>
      </w:r>
    </w:p>
    <w:p w14:paraId="5E0EC24E" w14:textId="77777777" w:rsidR="005C384C" w:rsidRPr="0046678C" w:rsidRDefault="005C384C" w:rsidP="005C384C">
      <w:pPr>
        <w:rPr>
          <w:sz w:val="32"/>
          <w:szCs w:val="32"/>
          <w:rtl/>
          <w:lang w:bidi="ar-DZ"/>
        </w:rPr>
      </w:pPr>
    </w:p>
    <w:p w14:paraId="77411D0C" w14:textId="77777777" w:rsidR="005C384C" w:rsidRPr="0046678C" w:rsidRDefault="005C384C" w:rsidP="005C384C">
      <w:pPr>
        <w:rPr>
          <w:sz w:val="32"/>
          <w:szCs w:val="32"/>
          <w:rtl/>
          <w:lang w:bidi="ar-DZ"/>
        </w:rPr>
      </w:pPr>
      <w:r w:rsidRPr="0046678C">
        <w:rPr>
          <w:rFonts w:hint="cs"/>
          <w:sz w:val="32"/>
          <w:szCs w:val="32"/>
          <w:rtl/>
          <w:lang w:bidi="ar-DZ"/>
        </w:rPr>
        <w:t>· الجهة الطالبة (المقدمة للطلب): الطالب نفسه (إذا كان بالغاً) أو ولي أمره عبر البوابة، أو إدارة المدرسة نيابة عنه.</w:t>
      </w:r>
    </w:p>
    <w:p w14:paraId="18045916" w14:textId="77777777" w:rsidR="005C384C" w:rsidRPr="0046678C" w:rsidRDefault="005C384C" w:rsidP="005C384C">
      <w:pPr>
        <w:rPr>
          <w:sz w:val="32"/>
          <w:szCs w:val="32"/>
          <w:rtl/>
          <w:lang w:bidi="ar-DZ"/>
        </w:rPr>
      </w:pPr>
      <w:r w:rsidRPr="0046678C">
        <w:rPr>
          <w:rFonts w:hint="cs"/>
          <w:sz w:val="32"/>
          <w:szCs w:val="32"/>
          <w:rtl/>
          <w:lang w:bidi="ar-DZ"/>
        </w:rPr>
        <w:t>· الجهة الفاحصة الأولية: المرشد الأكاديمي أو موظف شؤون الطلاب.</w:t>
      </w:r>
    </w:p>
    <w:p w14:paraId="79DA610D" w14:textId="77777777" w:rsidR="005C384C" w:rsidRPr="0046678C" w:rsidRDefault="005C384C" w:rsidP="005C384C">
      <w:pPr>
        <w:rPr>
          <w:sz w:val="32"/>
          <w:szCs w:val="32"/>
          <w:rtl/>
          <w:lang w:bidi="ar-DZ"/>
        </w:rPr>
      </w:pPr>
      <w:r w:rsidRPr="0046678C">
        <w:rPr>
          <w:rFonts w:hint="cs"/>
          <w:sz w:val="32"/>
          <w:szCs w:val="32"/>
          <w:rtl/>
          <w:lang w:bidi="ar-DZ"/>
        </w:rPr>
        <w:t>· الجهة المختصة بالمراجعة النهائية: لجنة التخرج في المدرسة (مكونة من المدير، الوكيل الأكاديمي، المرشد، رئيس قسم الشؤون المالية).</w:t>
      </w:r>
    </w:p>
    <w:p w14:paraId="49CA3B8A" w14:textId="77777777" w:rsidR="005C384C" w:rsidRPr="0046678C" w:rsidRDefault="005C384C" w:rsidP="005C384C">
      <w:pPr>
        <w:rPr>
          <w:sz w:val="32"/>
          <w:szCs w:val="32"/>
          <w:rtl/>
          <w:lang w:bidi="ar-DZ"/>
        </w:rPr>
      </w:pPr>
      <w:r w:rsidRPr="0046678C">
        <w:rPr>
          <w:rFonts w:hint="cs"/>
          <w:sz w:val="32"/>
          <w:szCs w:val="32"/>
          <w:rtl/>
          <w:lang w:bidi="ar-DZ"/>
        </w:rPr>
        <w:t>· الجهة المنفذة في النظام: موظف شؤون الطلاب أو المراقب العام.</w:t>
      </w:r>
    </w:p>
    <w:p w14:paraId="6E5AF4DF" w14:textId="77777777" w:rsidR="005C384C" w:rsidRPr="0046678C" w:rsidRDefault="005C384C" w:rsidP="005C384C">
      <w:pPr>
        <w:rPr>
          <w:sz w:val="32"/>
          <w:szCs w:val="32"/>
          <w:rtl/>
          <w:lang w:bidi="ar-DZ"/>
        </w:rPr>
      </w:pPr>
      <w:r w:rsidRPr="0046678C">
        <w:rPr>
          <w:rFonts w:hint="cs"/>
          <w:sz w:val="32"/>
          <w:szCs w:val="32"/>
          <w:rtl/>
          <w:lang w:bidi="ar-DZ"/>
        </w:rPr>
        <w:t>· الجهة المانحة للقرار النهائي: مدير المدرسة (وقد يحتاج لمصادقة مكتب التربية حسب النظام).</w:t>
      </w:r>
    </w:p>
    <w:p w14:paraId="327103C0" w14:textId="77777777" w:rsidR="005C384C" w:rsidRPr="0046678C" w:rsidRDefault="005C384C" w:rsidP="005C384C">
      <w:pPr>
        <w:rPr>
          <w:sz w:val="32"/>
          <w:szCs w:val="32"/>
          <w:rtl/>
          <w:lang w:bidi="ar-DZ"/>
        </w:rPr>
      </w:pPr>
    </w:p>
    <w:p w14:paraId="34A9B697" w14:textId="77777777" w:rsidR="005C384C" w:rsidRPr="0046678C" w:rsidRDefault="005C384C" w:rsidP="005C384C">
      <w:pPr>
        <w:rPr>
          <w:sz w:val="32"/>
          <w:szCs w:val="32"/>
          <w:rtl/>
          <w:lang w:bidi="ar-DZ"/>
        </w:rPr>
      </w:pPr>
      <w:r w:rsidRPr="0046678C">
        <w:rPr>
          <w:rFonts w:hint="cs"/>
          <w:sz w:val="32"/>
          <w:szCs w:val="32"/>
          <w:rtl/>
          <w:lang w:bidi="ar-DZ"/>
        </w:rPr>
        <w:lastRenderedPageBreak/>
        <w:t>5. المدخلات (Inputs)</w:t>
      </w:r>
    </w:p>
    <w:p w14:paraId="6DCE9086" w14:textId="77777777" w:rsidR="005C384C" w:rsidRPr="0046678C" w:rsidRDefault="005C384C" w:rsidP="005C384C">
      <w:pPr>
        <w:rPr>
          <w:sz w:val="32"/>
          <w:szCs w:val="32"/>
          <w:rtl/>
          <w:lang w:bidi="ar-DZ"/>
        </w:rPr>
      </w:pPr>
    </w:p>
    <w:p w14:paraId="288B646F" w14:textId="77777777" w:rsidR="005C384C" w:rsidRPr="0046678C" w:rsidRDefault="005C384C" w:rsidP="005C384C">
      <w:pPr>
        <w:rPr>
          <w:sz w:val="32"/>
          <w:szCs w:val="32"/>
          <w:rtl/>
          <w:lang w:bidi="ar-DZ"/>
        </w:rPr>
      </w:pPr>
      <w:r w:rsidRPr="0046678C">
        <w:rPr>
          <w:rFonts w:hint="cs"/>
          <w:sz w:val="32"/>
          <w:szCs w:val="32"/>
          <w:rtl/>
          <w:lang w:bidi="ar-DZ"/>
        </w:rPr>
        <w:t>· الرقم الأكاديمي للطالب (StudentID).</w:t>
      </w:r>
    </w:p>
    <w:p w14:paraId="0698C4A1" w14:textId="77777777" w:rsidR="005C384C" w:rsidRPr="0046678C" w:rsidRDefault="005C384C" w:rsidP="005C384C">
      <w:pPr>
        <w:rPr>
          <w:sz w:val="32"/>
          <w:szCs w:val="32"/>
          <w:rtl/>
          <w:lang w:bidi="ar-DZ"/>
        </w:rPr>
      </w:pPr>
      <w:r w:rsidRPr="0046678C">
        <w:rPr>
          <w:rFonts w:hint="cs"/>
          <w:sz w:val="32"/>
          <w:szCs w:val="32"/>
          <w:rtl/>
          <w:lang w:bidi="ar-DZ"/>
        </w:rPr>
        <w:t>· طلب تخرج رسمي: (نموذج إلكتروني أو ورقي معبأ).</w:t>
      </w:r>
    </w:p>
    <w:p w14:paraId="2DBC00D9" w14:textId="77777777" w:rsidR="005C384C" w:rsidRPr="0046678C" w:rsidRDefault="005C384C" w:rsidP="005C384C">
      <w:pPr>
        <w:rPr>
          <w:sz w:val="32"/>
          <w:szCs w:val="32"/>
          <w:rtl/>
          <w:lang w:bidi="ar-DZ"/>
        </w:rPr>
      </w:pPr>
      <w:r w:rsidRPr="0046678C">
        <w:rPr>
          <w:rFonts w:hint="cs"/>
          <w:sz w:val="32"/>
          <w:szCs w:val="32"/>
          <w:rtl/>
          <w:lang w:bidi="ar-DZ"/>
        </w:rPr>
        <w:t>· السجل الأكاديمي الكامل: درجات جميع المواد عبر السنوات، المعدل التراكمي، عدد الساعات/الوحدات المعتمدة المكتسبة.</w:t>
      </w:r>
    </w:p>
    <w:p w14:paraId="20794CB1" w14:textId="77777777" w:rsidR="005C384C" w:rsidRPr="0046678C" w:rsidRDefault="005C384C" w:rsidP="005C384C">
      <w:pPr>
        <w:rPr>
          <w:sz w:val="32"/>
          <w:szCs w:val="32"/>
          <w:rtl/>
          <w:lang w:bidi="ar-DZ"/>
        </w:rPr>
      </w:pPr>
      <w:r w:rsidRPr="0046678C">
        <w:rPr>
          <w:rFonts w:hint="cs"/>
          <w:sz w:val="32"/>
          <w:szCs w:val="32"/>
          <w:rtl/>
          <w:lang w:bidi="ar-DZ"/>
        </w:rPr>
        <w:t>· بيانات استيفاء المتطلبات:</w:t>
      </w:r>
    </w:p>
    <w:p w14:paraId="687FDD31" w14:textId="77777777" w:rsidR="005C384C" w:rsidRPr="0046678C" w:rsidRDefault="005C384C" w:rsidP="005C384C">
      <w:pPr>
        <w:rPr>
          <w:sz w:val="32"/>
          <w:szCs w:val="32"/>
          <w:rtl/>
          <w:lang w:bidi="ar-DZ"/>
        </w:rPr>
      </w:pPr>
      <w:r w:rsidRPr="0046678C">
        <w:rPr>
          <w:rFonts w:hint="cs"/>
          <w:sz w:val="32"/>
          <w:szCs w:val="32"/>
          <w:rtl/>
          <w:lang w:bidi="ar-DZ"/>
        </w:rPr>
        <w:t xml:space="preserve">  · قائمة بالمواد الإجبارية والاختيارية المنجزة.</w:t>
      </w:r>
    </w:p>
    <w:p w14:paraId="0C55982A" w14:textId="77777777" w:rsidR="005C384C" w:rsidRPr="0046678C" w:rsidRDefault="005C384C" w:rsidP="005C384C">
      <w:pPr>
        <w:rPr>
          <w:sz w:val="32"/>
          <w:szCs w:val="32"/>
          <w:rtl/>
          <w:lang w:bidi="ar-DZ"/>
        </w:rPr>
      </w:pPr>
      <w:r w:rsidRPr="0046678C">
        <w:rPr>
          <w:rFonts w:hint="cs"/>
          <w:sz w:val="32"/>
          <w:szCs w:val="32"/>
          <w:rtl/>
          <w:lang w:bidi="ar-DZ"/>
        </w:rPr>
        <w:t xml:space="preserve">  · تحقيق الحد الأدنى للمعدل التراكمي (إن وجد).</w:t>
      </w:r>
    </w:p>
    <w:p w14:paraId="4ABB444C" w14:textId="77777777" w:rsidR="005C384C" w:rsidRPr="0046678C" w:rsidRDefault="005C384C" w:rsidP="005C384C">
      <w:pPr>
        <w:rPr>
          <w:sz w:val="32"/>
          <w:szCs w:val="32"/>
          <w:rtl/>
          <w:lang w:bidi="ar-DZ"/>
        </w:rPr>
      </w:pPr>
      <w:r w:rsidRPr="0046678C">
        <w:rPr>
          <w:rFonts w:hint="cs"/>
          <w:sz w:val="32"/>
          <w:szCs w:val="32"/>
          <w:rtl/>
          <w:lang w:bidi="ar-DZ"/>
        </w:rPr>
        <w:t xml:space="preserve">  · استيفاء متطلبات المسار/التخصص (للمرحلة الثانوية).</w:t>
      </w:r>
    </w:p>
    <w:p w14:paraId="0D37E490" w14:textId="77777777" w:rsidR="005C384C" w:rsidRPr="0046678C" w:rsidRDefault="005C384C" w:rsidP="005C384C">
      <w:pPr>
        <w:rPr>
          <w:sz w:val="32"/>
          <w:szCs w:val="32"/>
          <w:rtl/>
          <w:lang w:bidi="ar-DZ"/>
        </w:rPr>
      </w:pPr>
      <w:r w:rsidRPr="0046678C">
        <w:rPr>
          <w:rFonts w:hint="cs"/>
          <w:sz w:val="32"/>
          <w:szCs w:val="32"/>
          <w:rtl/>
          <w:lang w:bidi="ar-DZ"/>
        </w:rPr>
        <w:t>· السجل السلوكي: التأكد من عدم وجود عقوبات تمنع التخرج.</w:t>
      </w:r>
    </w:p>
    <w:p w14:paraId="344830B2" w14:textId="77777777" w:rsidR="005C384C" w:rsidRPr="0046678C" w:rsidRDefault="005C384C" w:rsidP="005C384C">
      <w:pPr>
        <w:rPr>
          <w:sz w:val="32"/>
          <w:szCs w:val="32"/>
          <w:rtl/>
          <w:lang w:bidi="ar-DZ"/>
        </w:rPr>
      </w:pPr>
      <w:r w:rsidRPr="0046678C">
        <w:rPr>
          <w:rFonts w:hint="cs"/>
          <w:sz w:val="32"/>
          <w:szCs w:val="32"/>
          <w:rtl/>
          <w:lang w:bidi="ar-DZ"/>
        </w:rPr>
        <w:t>· السجل المالي: شهادة "خلو طرف" مالي من قسم الشؤون المالية بالمدرسة.</w:t>
      </w:r>
    </w:p>
    <w:p w14:paraId="5080E1F9" w14:textId="77777777" w:rsidR="005C384C" w:rsidRPr="0046678C" w:rsidRDefault="005C384C" w:rsidP="005C384C">
      <w:pPr>
        <w:rPr>
          <w:sz w:val="32"/>
          <w:szCs w:val="32"/>
          <w:rtl/>
          <w:lang w:bidi="ar-DZ"/>
        </w:rPr>
      </w:pPr>
      <w:r w:rsidRPr="0046678C">
        <w:rPr>
          <w:rFonts w:hint="cs"/>
          <w:sz w:val="32"/>
          <w:szCs w:val="32"/>
          <w:rtl/>
          <w:lang w:bidi="ar-DZ"/>
        </w:rPr>
        <w:t>· صورة من بطاقة الهوية/الإقامة سارية المفعول.</w:t>
      </w:r>
    </w:p>
    <w:p w14:paraId="7B69E7F8" w14:textId="77777777" w:rsidR="005C384C" w:rsidRPr="0046678C" w:rsidRDefault="005C384C" w:rsidP="005C384C">
      <w:pPr>
        <w:rPr>
          <w:sz w:val="32"/>
          <w:szCs w:val="32"/>
          <w:rtl/>
          <w:lang w:bidi="ar-DZ"/>
        </w:rPr>
      </w:pPr>
      <w:r w:rsidRPr="0046678C">
        <w:rPr>
          <w:rFonts w:hint="cs"/>
          <w:sz w:val="32"/>
          <w:szCs w:val="32"/>
          <w:rtl/>
          <w:lang w:bidi="ar-DZ"/>
        </w:rPr>
        <w:t>· تقارير المرشد الأكاديمي والاجتماعي.</w:t>
      </w:r>
    </w:p>
    <w:p w14:paraId="28F4FF1E" w14:textId="77777777" w:rsidR="005C384C" w:rsidRPr="0046678C" w:rsidRDefault="005C384C" w:rsidP="005C384C">
      <w:pPr>
        <w:rPr>
          <w:sz w:val="32"/>
          <w:szCs w:val="32"/>
          <w:rtl/>
          <w:lang w:bidi="ar-DZ"/>
        </w:rPr>
      </w:pPr>
    </w:p>
    <w:p w14:paraId="59EBFCA3" w14:textId="77777777" w:rsidR="005C384C" w:rsidRPr="0046678C" w:rsidRDefault="005C384C" w:rsidP="005C384C">
      <w:pPr>
        <w:rPr>
          <w:sz w:val="32"/>
          <w:szCs w:val="32"/>
          <w:rtl/>
          <w:lang w:bidi="ar-DZ"/>
        </w:rPr>
      </w:pPr>
      <w:r w:rsidRPr="0046678C">
        <w:rPr>
          <w:rFonts w:hint="cs"/>
          <w:sz w:val="32"/>
          <w:szCs w:val="32"/>
          <w:rtl/>
          <w:lang w:bidi="ar-DZ"/>
        </w:rPr>
        <w:t>6. خطوات التنفيذ التفصيلية</w:t>
      </w:r>
    </w:p>
    <w:p w14:paraId="4D47D1C8" w14:textId="77777777" w:rsidR="005C384C" w:rsidRPr="0046678C" w:rsidRDefault="005C384C" w:rsidP="005C384C">
      <w:pPr>
        <w:rPr>
          <w:sz w:val="32"/>
          <w:szCs w:val="32"/>
          <w:rtl/>
          <w:lang w:bidi="ar-DZ"/>
        </w:rPr>
      </w:pPr>
    </w:p>
    <w:p w14:paraId="5747B3F5" w14:textId="77777777" w:rsidR="005C384C" w:rsidRPr="0046678C" w:rsidRDefault="005C384C" w:rsidP="005C384C">
      <w:pPr>
        <w:rPr>
          <w:sz w:val="32"/>
          <w:szCs w:val="32"/>
          <w:rtl/>
          <w:lang w:bidi="ar-DZ"/>
        </w:rPr>
      </w:pPr>
      <w:r w:rsidRPr="0046678C">
        <w:rPr>
          <w:rFonts w:hint="cs"/>
          <w:sz w:val="32"/>
          <w:szCs w:val="32"/>
          <w:rtl/>
          <w:lang w:bidi="ar-DZ"/>
        </w:rPr>
        <w:t>1. الاستدعاء الآلي أو الطلب:</w:t>
      </w:r>
    </w:p>
    <w:p w14:paraId="74CF90B9" w14:textId="77777777" w:rsidR="005C384C" w:rsidRPr="0046678C" w:rsidRDefault="005C384C" w:rsidP="005C384C">
      <w:pPr>
        <w:rPr>
          <w:sz w:val="32"/>
          <w:szCs w:val="32"/>
          <w:rtl/>
          <w:lang w:bidi="ar-DZ"/>
        </w:rPr>
      </w:pPr>
      <w:r w:rsidRPr="0046678C">
        <w:rPr>
          <w:rFonts w:hint="cs"/>
          <w:sz w:val="32"/>
          <w:szCs w:val="32"/>
          <w:rtl/>
          <w:lang w:bidi="ar-DZ"/>
        </w:rPr>
        <w:t xml:space="preserve">   · الطريقة الآلية (المفضلة): يقوم النظام تلقائياً، عند نهاية الفصل الدراسي الأخير، بتشغيل فحص على طلاب الصف النهائي. يحدد النظام الطلاب الذين يستوفون جميع متطلبات التخرج ويعرضهم في قائمة "المرشحين للتخرج التلقائي". ترسل إشعارات لهؤلاء الطلاب وولاة أمورهم تفيد بأهليتهم للتخرج وطلب التأكيد.</w:t>
      </w:r>
    </w:p>
    <w:p w14:paraId="59EFF76D" w14:textId="77777777" w:rsidR="005C384C" w:rsidRPr="0046678C" w:rsidRDefault="005C384C" w:rsidP="005C384C">
      <w:pPr>
        <w:rPr>
          <w:sz w:val="32"/>
          <w:szCs w:val="32"/>
          <w:rtl/>
          <w:lang w:bidi="ar-DZ"/>
        </w:rPr>
      </w:pPr>
      <w:r w:rsidRPr="0046678C">
        <w:rPr>
          <w:rFonts w:hint="cs"/>
          <w:sz w:val="32"/>
          <w:szCs w:val="32"/>
          <w:rtl/>
          <w:lang w:bidi="ar-DZ"/>
        </w:rPr>
        <w:t xml:space="preserve">   · الطريقة اليدوية: في حالة عدم وجود آلية تلقاء أو لطلب استثنائي، يقوم الطالب/ولي الأمر بتعبئة وتقديم "طلب تخرج" عبر البوابة أو بشكل ورقي.</w:t>
      </w:r>
    </w:p>
    <w:p w14:paraId="65F3F1ED" w14:textId="77777777" w:rsidR="005C384C" w:rsidRPr="0046678C" w:rsidRDefault="005C384C" w:rsidP="005C384C">
      <w:pPr>
        <w:rPr>
          <w:sz w:val="32"/>
          <w:szCs w:val="32"/>
          <w:rtl/>
          <w:lang w:bidi="ar-DZ"/>
        </w:rPr>
      </w:pPr>
      <w:r w:rsidRPr="0046678C">
        <w:rPr>
          <w:rFonts w:hint="cs"/>
          <w:sz w:val="32"/>
          <w:szCs w:val="32"/>
          <w:rtl/>
          <w:lang w:bidi="ar-DZ"/>
        </w:rPr>
        <w:lastRenderedPageBreak/>
        <w:t>2. الفحص الأولي (من قبل النظام أو الموظف):</w:t>
      </w:r>
    </w:p>
    <w:p w14:paraId="5A950F6D" w14:textId="77777777" w:rsidR="005C384C" w:rsidRPr="0046678C" w:rsidRDefault="005C384C" w:rsidP="005C384C">
      <w:pPr>
        <w:rPr>
          <w:sz w:val="32"/>
          <w:szCs w:val="32"/>
          <w:rtl/>
          <w:lang w:bidi="ar-DZ"/>
        </w:rPr>
      </w:pPr>
      <w:r w:rsidRPr="0046678C">
        <w:rPr>
          <w:rFonts w:hint="cs"/>
          <w:sz w:val="32"/>
          <w:szCs w:val="32"/>
          <w:rtl/>
          <w:lang w:bidi="ar-DZ"/>
        </w:rPr>
        <w:t xml:space="preserve">   · يقوم النظام (أو الموظف يدوياً) بفحص شامل لاستيفاء جميع المعايير المذكورة في المدخلات.</w:t>
      </w:r>
    </w:p>
    <w:p w14:paraId="237DABE1" w14:textId="77777777" w:rsidR="005C384C" w:rsidRPr="0046678C" w:rsidRDefault="005C384C" w:rsidP="005C384C">
      <w:pPr>
        <w:rPr>
          <w:sz w:val="32"/>
          <w:szCs w:val="32"/>
          <w:rtl/>
          <w:lang w:bidi="ar-DZ"/>
        </w:rPr>
      </w:pPr>
      <w:r w:rsidRPr="0046678C">
        <w:rPr>
          <w:rFonts w:hint="cs"/>
          <w:sz w:val="32"/>
          <w:szCs w:val="32"/>
          <w:rtl/>
          <w:lang w:bidi="ar-DZ"/>
        </w:rPr>
        <w:t xml:space="preserve">   · إذا اكتشف نقصاً (مادة ناقصة، مشكلة مالية)، يتم إرجاع الطلب مع إشعار يوضح السبب المانع.</w:t>
      </w:r>
    </w:p>
    <w:p w14:paraId="2737A411" w14:textId="77777777" w:rsidR="005C384C" w:rsidRPr="0046678C" w:rsidRDefault="005C384C" w:rsidP="005C384C">
      <w:pPr>
        <w:rPr>
          <w:sz w:val="32"/>
          <w:szCs w:val="32"/>
          <w:rtl/>
          <w:lang w:bidi="ar-DZ"/>
        </w:rPr>
      </w:pPr>
      <w:r w:rsidRPr="0046678C">
        <w:rPr>
          <w:rFonts w:hint="cs"/>
          <w:sz w:val="32"/>
          <w:szCs w:val="32"/>
          <w:rtl/>
          <w:lang w:bidi="ar-DZ"/>
        </w:rPr>
        <w:t>3. رفع الطلب للجنة التخرج: إذا اجتاز الفحص الأولي، يرفع الطلب (إلكترونياً) إلى لجنة التخرج بالمدرسة للمراجعة النهائية والموافقة المبدئية.</w:t>
      </w:r>
    </w:p>
    <w:p w14:paraId="1C9DE50A" w14:textId="77777777" w:rsidR="005C384C" w:rsidRPr="0046678C" w:rsidRDefault="005C384C" w:rsidP="005C384C">
      <w:pPr>
        <w:rPr>
          <w:sz w:val="32"/>
          <w:szCs w:val="32"/>
          <w:rtl/>
          <w:lang w:bidi="ar-DZ"/>
        </w:rPr>
      </w:pPr>
      <w:r w:rsidRPr="0046678C">
        <w:rPr>
          <w:rFonts w:hint="cs"/>
          <w:sz w:val="32"/>
          <w:szCs w:val="32"/>
          <w:rtl/>
          <w:lang w:bidi="ar-DZ"/>
        </w:rPr>
        <w:t>4. مراجعة لجنة التخرج: تدرس اللجنة الطلب، ويمكنها:</w:t>
      </w:r>
    </w:p>
    <w:p w14:paraId="70686155" w14:textId="77777777" w:rsidR="005C384C" w:rsidRPr="0046678C" w:rsidRDefault="005C384C" w:rsidP="005C384C">
      <w:pPr>
        <w:rPr>
          <w:sz w:val="32"/>
          <w:szCs w:val="32"/>
          <w:rtl/>
          <w:lang w:bidi="ar-DZ"/>
        </w:rPr>
      </w:pPr>
      <w:r w:rsidRPr="0046678C">
        <w:rPr>
          <w:rFonts w:hint="cs"/>
          <w:sz w:val="32"/>
          <w:szCs w:val="32"/>
          <w:rtl/>
          <w:lang w:bidi="ar-DZ"/>
        </w:rPr>
        <w:t xml:space="preserve">   · الموافقة المبدئية.</w:t>
      </w:r>
    </w:p>
    <w:p w14:paraId="6F6AFCA0" w14:textId="77777777" w:rsidR="005C384C" w:rsidRPr="0046678C" w:rsidRDefault="005C384C" w:rsidP="005C384C">
      <w:pPr>
        <w:rPr>
          <w:sz w:val="32"/>
          <w:szCs w:val="32"/>
          <w:rtl/>
          <w:lang w:bidi="ar-DZ"/>
        </w:rPr>
      </w:pPr>
      <w:r w:rsidRPr="0046678C">
        <w:rPr>
          <w:rFonts w:hint="cs"/>
          <w:sz w:val="32"/>
          <w:szCs w:val="32"/>
          <w:rtl/>
          <w:lang w:bidi="ar-DZ"/>
        </w:rPr>
        <w:t xml:space="preserve">   · الطلب معلومات إضافية.</w:t>
      </w:r>
    </w:p>
    <w:p w14:paraId="766A84FA" w14:textId="77777777" w:rsidR="005C384C" w:rsidRPr="0046678C" w:rsidRDefault="005C384C" w:rsidP="005C384C">
      <w:pPr>
        <w:rPr>
          <w:sz w:val="32"/>
          <w:szCs w:val="32"/>
          <w:rtl/>
          <w:lang w:bidi="ar-DZ"/>
        </w:rPr>
      </w:pPr>
      <w:r w:rsidRPr="0046678C">
        <w:rPr>
          <w:rFonts w:hint="cs"/>
          <w:sz w:val="32"/>
          <w:szCs w:val="32"/>
          <w:rtl/>
          <w:lang w:bidi="ar-DZ"/>
        </w:rPr>
        <w:t xml:space="preserve">   · الرفض (مع سبب واضح).</w:t>
      </w:r>
    </w:p>
    <w:p w14:paraId="6F7C5896" w14:textId="77777777" w:rsidR="005C384C" w:rsidRPr="0046678C" w:rsidRDefault="005C384C" w:rsidP="005C384C">
      <w:pPr>
        <w:rPr>
          <w:sz w:val="32"/>
          <w:szCs w:val="32"/>
          <w:rtl/>
          <w:lang w:bidi="ar-DZ"/>
        </w:rPr>
      </w:pPr>
      <w:r w:rsidRPr="0046678C">
        <w:rPr>
          <w:rFonts w:hint="cs"/>
          <w:sz w:val="32"/>
          <w:szCs w:val="32"/>
          <w:rtl/>
          <w:lang w:bidi="ar-DZ"/>
        </w:rPr>
        <w:t>5. التسجيل والموافقة الداخلية: في حالة موافقة اللجنة، يقوم موظف شؤون الطلاب بتسجيل قرار الموافقة المبدئية في النظام وتحديث حالة الطالب إلى قيد التخرج - بانتظار الاعتماد النهائي.</w:t>
      </w:r>
    </w:p>
    <w:p w14:paraId="105F76BE" w14:textId="77777777" w:rsidR="005C384C" w:rsidRPr="0046678C" w:rsidRDefault="005C384C" w:rsidP="005C384C">
      <w:pPr>
        <w:rPr>
          <w:sz w:val="32"/>
          <w:szCs w:val="32"/>
          <w:rtl/>
          <w:lang w:bidi="ar-DZ"/>
        </w:rPr>
      </w:pPr>
      <w:r w:rsidRPr="0046678C">
        <w:rPr>
          <w:rFonts w:hint="cs"/>
          <w:sz w:val="32"/>
          <w:szCs w:val="32"/>
          <w:rtl/>
          <w:lang w:bidi="ar-DZ"/>
        </w:rPr>
        <w:t>6. الاعتماد النهائي (وقد يتضمن المكتب):</w:t>
      </w:r>
    </w:p>
    <w:p w14:paraId="395B216E" w14:textId="77777777" w:rsidR="005C384C" w:rsidRPr="0046678C" w:rsidRDefault="005C384C" w:rsidP="005C384C">
      <w:pPr>
        <w:rPr>
          <w:sz w:val="32"/>
          <w:szCs w:val="32"/>
          <w:rtl/>
          <w:lang w:bidi="ar-DZ"/>
        </w:rPr>
      </w:pPr>
      <w:r w:rsidRPr="0046678C">
        <w:rPr>
          <w:rFonts w:hint="cs"/>
          <w:sz w:val="32"/>
          <w:szCs w:val="32"/>
          <w:rtl/>
          <w:lang w:bidi="ar-DZ"/>
        </w:rPr>
        <w:t xml:space="preserve">   · إذا كانت المدرسة مخولة: يصدر مدير المدرسة القرار النهائي بالتخرج.</w:t>
      </w:r>
    </w:p>
    <w:p w14:paraId="781E3A98" w14:textId="77777777" w:rsidR="005C384C" w:rsidRPr="0046678C" w:rsidRDefault="005C384C" w:rsidP="005C384C">
      <w:pPr>
        <w:rPr>
          <w:sz w:val="32"/>
          <w:szCs w:val="32"/>
          <w:rtl/>
          <w:lang w:bidi="ar-DZ"/>
        </w:rPr>
      </w:pPr>
      <w:r w:rsidRPr="0046678C">
        <w:rPr>
          <w:rFonts w:hint="cs"/>
          <w:sz w:val="32"/>
          <w:szCs w:val="32"/>
          <w:rtl/>
          <w:lang w:bidi="ar-DZ"/>
        </w:rPr>
        <w:t xml:space="preserve">   · إذا تطلب الأمر مصادقة مكتب التربية: يرفع النظام الطلب مع كافة المستندات الرقمية تلقائياً إلى مكتب التربية للموافقة النهائية.</w:t>
      </w:r>
    </w:p>
    <w:p w14:paraId="3ABADDEB" w14:textId="77777777" w:rsidR="005C384C" w:rsidRPr="0046678C" w:rsidRDefault="005C384C" w:rsidP="005C384C">
      <w:pPr>
        <w:rPr>
          <w:sz w:val="32"/>
          <w:szCs w:val="32"/>
          <w:rtl/>
          <w:lang w:bidi="ar-DZ"/>
        </w:rPr>
      </w:pPr>
      <w:r w:rsidRPr="0046678C">
        <w:rPr>
          <w:rFonts w:hint="cs"/>
          <w:sz w:val="32"/>
          <w:szCs w:val="32"/>
          <w:rtl/>
          <w:lang w:bidi="ar-DZ"/>
        </w:rPr>
        <w:t>7. التنفيذ النهائي في النظام: عند حصول الموافقة النهائية (من المدرسة أو المكتب)، يقوم النظام تلقائياً بما يلي:</w:t>
      </w:r>
    </w:p>
    <w:p w14:paraId="2DE04E39" w14:textId="77777777" w:rsidR="005C384C" w:rsidRPr="0046678C" w:rsidRDefault="005C384C" w:rsidP="005C384C">
      <w:pPr>
        <w:rPr>
          <w:sz w:val="32"/>
          <w:szCs w:val="32"/>
          <w:rtl/>
          <w:lang w:bidi="ar-DZ"/>
        </w:rPr>
      </w:pPr>
      <w:r w:rsidRPr="0046678C">
        <w:rPr>
          <w:rFonts w:hint="cs"/>
          <w:sz w:val="32"/>
          <w:szCs w:val="32"/>
          <w:rtl/>
          <w:lang w:bidi="ar-DZ"/>
        </w:rPr>
        <w:t xml:space="preserve">   · تغيير الحالة الرسمية للطالب من نشط (أو قيد التخرج) إلى مقيد - متخرج.</w:t>
      </w:r>
    </w:p>
    <w:p w14:paraId="1125AFFC" w14:textId="77777777" w:rsidR="005C384C" w:rsidRPr="0046678C" w:rsidRDefault="005C384C" w:rsidP="005C384C">
      <w:pPr>
        <w:rPr>
          <w:sz w:val="32"/>
          <w:szCs w:val="32"/>
          <w:rtl/>
          <w:lang w:bidi="ar-DZ"/>
        </w:rPr>
      </w:pPr>
      <w:r w:rsidRPr="0046678C">
        <w:rPr>
          <w:rFonts w:hint="cs"/>
          <w:sz w:val="32"/>
          <w:szCs w:val="32"/>
          <w:rtl/>
          <w:lang w:bidi="ar-DZ"/>
        </w:rPr>
        <w:t xml:space="preserve">   · قفل السجل الأكاديمي للطالب لمنع أي تعديل لاحق على الدرجات.</w:t>
      </w:r>
    </w:p>
    <w:p w14:paraId="6DDD10C4" w14:textId="77777777" w:rsidR="005C384C" w:rsidRPr="0046678C" w:rsidRDefault="005C384C" w:rsidP="005C384C">
      <w:pPr>
        <w:rPr>
          <w:sz w:val="32"/>
          <w:szCs w:val="32"/>
          <w:rtl/>
          <w:lang w:bidi="ar-DZ"/>
        </w:rPr>
      </w:pPr>
      <w:r w:rsidRPr="0046678C">
        <w:rPr>
          <w:rFonts w:hint="cs"/>
          <w:sz w:val="32"/>
          <w:szCs w:val="32"/>
          <w:rtl/>
          <w:lang w:bidi="ar-DZ"/>
        </w:rPr>
        <w:t xml:space="preserve">   · إصدار رقم تخريج فريد (Graduation Number) وربطه بسجل الطالب.</w:t>
      </w:r>
    </w:p>
    <w:p w14:paraId="54D90E36" w14:textId="77777777" w:rsidR="005C384C" w:rsidRPr="0046678C" w:rsidRDefault="005C384C" w:rsidP="005C384C">
      <w:pPr>
        <w:rPr>
          <w:sz w:val="32"/>
          <w:szCs w:val="32"/>
          <w:rtl/>
          <w:lang w:bidi="ar-DZ"/>
        </w:rPr>
      </w:pPr>
      <w:r w:rsidRPr="0046678C">
        <w:rPr>
          <w:rFonts w:hint="cs"/>
          <w:sz w:val="32"/>
          <w:szCs w:val="32"/>
          <w:rtl/>
          <w:lang w:bidi="ar-DZ"/>
        </w:rPr>
        <w:t xml:space="preserve">   · تفعيل عمليات إصدار الوثائق النهائية (كشف الدرجات النهائي، شهادة التخرج) للطالب.</w:t>
      </w:r>
    </w:p>
    <w:p w14:paraId="260313BF" w14:textId="77777777" w:rsidR="005C384C" w:rsidRPr="0046678C" w:rsidRDefault="005C384C" w:rsidP="005C384C">
      <w:pPr>
        <w:rPr>
          <w:sz w:val="32"/>
          <w:szCs w:val="32"/>
          <w:rtl/>
          <w:lang w:bidi="ar-DZ"/>
        </w:rPr>
      </w:pPr>
      <w:r w:rsidRPr="0046678C">
        <w:rPr>
          <w:rFonts w:hint="cs"/>
          <w:sz w:val="32"/>
          <w:szCs w:val="32"/>
          <w:rtl/>
          <w:lang w:bidi="ar-DZ"/>
        </w:rPr>
        <w:lastRenderedPageBreak/>
        <w:t xml:space="preserve">   · إرسال إشعار تهنئة رسمي للطالب وولي الأمر مع رقم التخريج وتفاصيل استلام الوثائق.</w:t>
      </w:r>
    </w:p>
    <w:p w14:paraId="5F194FF7" w14:textId="77777777" w:rsidR="005C384C" w:rsidRPr="0046678C" w:rsidRDefault="005C384C" w:rsidP="005C384C">
      <w:pPr>
        <w:rPr>
          <w:sz w:val="32"/>
          <w:szCs w:val="32"/>
          <w:rtl/>
          <w:lang w:bidi="ar-DZ"/>
        </w:rPr>
      </w:pPr>
      <w:r w:rsidRPr="0046678C">
        <w:rPr>
          <w:rFonts w:hint="cs"/>
          <w:sz w:val="32"/>
          <w:szCs w:val="32"/>
          <w:rtl/>
          <w:lang w:bidi="ar-DZ"/>
        </w:rPr>
        <w:t xml:space="preserve">   · نقل سجل الطالب إلى أرشيف الخريجين مع الاحتفاظ بإمكانية الوصول للبيانات للإصدارات المستقبلية.</w:t>
      </w:r>
    </w:p>
    <w:p w14:paraId="691D9ECE" w14:textId="77777777" w:rsidR="005C384C" w:rsidRPr="0046678C" w:rsidRDefault="005C384C" w:rsidP="005C384C">
      <w:pPr>
        <w:rPr>
          <w:sz w:val="32"/>
          <w:szCs w:val="32"/>
          <w:rtl/>
          <w:lang w:bidi="ar-DZ"/>
        </w:rPr>
      </w:pPr>
      <w:r w:rsidRPr="0046678C">
        <w:rPr>
          <w:rFonts w:hint="cs"/>
          <w:sz w:val="32"/>
          <w:szCs w:val="32"/>
          <w:rtl/>
          <w:lang w:bidi="ar-DZ"/>
        </w:rPr>
        <w:t>8. الإحصائيات والتقارير: يقوم النظام بتحديث إحصائيات التخرج للمدرسة وإعداد تقارير للجهات العليا.</w:t>
      </w:r>
    </w:p>
    <w:p w14:paraId="30622A24" w14:textId="77777777" w:rsidR="005C384C" w:rsidRPr="0046678C" w:rsidRDefault="005C384C" w:rsidP="005C384C">
      <w:pPr>
        <w:rPr>
          <w:sz w:val="32"/>
          <w:szCs w:val="32"/>
          <w:rtl/>
          <w:lang w:bidi="ar-DZ"/>
        </w:rPr>
      </w:pPr>
    </w:p>
    <w:p w14:paraId="40F770BC" w14:textId="77777777" w:rsidR="005C384C" w:rsidRPr="0046678C" w:rsidRDefault="005C384C" w:rsidP="005C384C">
      <w:pPr>
        <w:rPr>
          <w:sz w:val="32"/>
          <w:szCs w:val="32"/>
          <w:rtl/>
          <w:lang w:bidi="ar-DZ"/>
        </w:rPr>
      </w:pPr>
      <w:r w:rsidRPr="0046678C">
        <w:rPr>
          <w:rFonts w:hint="cs"/>
          <w:sz w:val="32"/>
          <w:szCs w:val="32"/>
          <w:rtl/>
          <w:lang w:bidi="ar-DZ"/>
        </w:rPr>
        <w:t>7. المخرجات (Outputs)</w:t>
      </w:r>
    </w:p>
    <w:p w14:paraId="6FACA4FA" w14:textId="77777777" w:rsidR="005C384C" w:rsidRPr="0046678C" w:rsidRDefault="005C384C" w:rsidP="005C384C">
      <w:pPr>
        <w:rPr>
          <w:sz w:val="32"/>
          <w:szCs w:val="32"/>
          <w:rtl/>
          <w:lang w:bidi="ar-DZ"/>
        </w:rPr>
      </w:pPr>
    </w:p>
    <w:p w14:paraId="4D41EC00" w14:textId="77777777" w:rsidR="005C384C" w:rsidRPr="0046678C" w:rsidRDefault="005C384C" w:rsidP="005C384C">
      <w:pPr>
        <w:rPr>
          <w:sz w:val="32"/>
          <w:szCs w:val="32"/>
          <w:rtl/>
          <w:lang w:bidi="ar-DZ"/>
        </w:rPr>
      </w:pPr>
      <w:r w:rsidRPr="0046678C">
        <w:rPr>
          <w:rFonts w:hint="cs"/>
          <w:sz w:val="32"/>
          <w:szCs w:val="32"/>
          <w:rtl/>
          <w:lang w:bidi="ar-DZ"/>
        </w:rPr>
        <w:t>· طالب بحالة جديدة: متخرج.</w:t>
      </w:r>
    </w:p>
    <w:p w14:paraId="7507AC77" w14:textId="77777777" w:rsidR="005C384C" w:rsidRPr="0046678C" w:rsidRDefault="005C384C" w:rsidP="005C384C">
      <w:pPr>
        <w:rPr>
          <w:sz w:val="32"/>
          <w:szCs w:val="32"/>
          <w:rtl/>
          <w:lang w:bidi="ar-DZ"/>
        </w:rPr>
      </w:pPr>
      <w:r w:rsidRPr="0046678C">
        <w:rPr>
          <w:rFonts w:hint="cs"/>
          <w:sz w:val="32"/>
          <w:szCs w:val="32"/>
          <w:rtl/>
          <w:lang w:bidi="ar-DZ"/>
        </w:rPr>
        <w:t>· رقم تخريج فريد للطالب.</w:t>
      </w:r>
    </w:p>
    <w:p w14:paraId="427043B9" w14:textId="77777777" w:rsidR="005C384C" w:rsidRPr="0046678C" w:rsidRDefault="005C384C" w:rsidP="005C384C">
      <w:pPr>
        <w:rPr>
          <w:sz w:val="32"/>
          <w:szCs w:val="32"/>
          <w:rtl/>
          <w:lang w:bidi="ar-DZ"/>
        </w:rPr>
      </w:pPr>
      <w:r w:rsidRPr="0046678C">
        <w:rPr>
          <w:rFonts w:hint="cs"/>
          <w:sz w:val="32"/>
          <w:szCs w:val="32"/>
          <w:rtl/>
          <w:lang w:bidi="ar-DZ"/>
        </w:rPr>
        <w:t>· موافقة رسمية (قرار تخريج) مسجلة رقمياً.</w:t>
      </w:r>
    </w:p>
    <w:p w14:paraId="67E2D8A9" w14:textId="77777777" w:rsidR="005C384C" w:rsidRPr="0046678C" w:rsidRDefault="005C384C" w:rsidP="005C384C">
      <w:pPr>
        <w:rPr>
          <w:sz w:val="32"/>
          <w:szCs w:val="32"/>
          <w:rtl/>
          <w:lang w:bidi="ar-DZ"/>
        </w:rPr>
      </w:pPr>
      <w:r w:rsidRPr="0046678C">
        <w:rPr>
          <w:rFonts w:hint="cs"/>
          <w:sz w:val="32"/>
          <w:szCs w:val="32"/>
          <w:rtl/>
          <w:lang w:bidi="ar-DZ"/>
        </w:rPr>
        <w:t>· إشعار تهنئة وتأكيد للطالب وولي الأمر.</w:t>
      </w:r>
    </w:p>
    <w:p w14:paraId="049EBE0A" w14:textId="77777777" w:rsidR="005C384C" w:rsidRPr="0046678C" w:rsidRDefault="005C384C" w:rsidP="005C384C">
      <w:pPr>
        <w:rPr>
          <w:sz w:val="32"/>
          <w:szCs w:val="32"/>
          <w:rtl/>
          <w:lang w:bidi="ar-DZ"/>
        </w:rPr>
      </w:pPr>
      <w:r w:rsidRPr="0046678C">
        <w:rPr>
          <w:rFonts w:hint="cs"/>
          <w:sz w:val="32"/>
          <w:szCs w:val="32"/>
          <w:rtl/>
          <w:lang w:bidi="ar-DZ"/>
        </w:rPr>
        <w:t>· طالب جاهز في النظام لاستخراج وثائق التخرج الرسمية (العملية 41).</w:t>
      </w:r>
    </w:p>
    <w:p w14:paraId="58ED35A9" w14:textId="77777777" w:rsidR="005C384C" w:rsidRPr="0046678C" w:rsidRDefault="005C384C" w:rsidP="005C384C">
      <w:pPr>
        <w:rPr>
          <w:sz w:val="32"/>
          <w:szCs w:val="32"/>
          <w:rtl/>
          <w:lang w:bidi="ar-DZ"/>
        </w:rPr>
      </w:pPr>
      <w:r w:rsidRPr="0046678C">
        <w:rPr>
          <w:rFonts w:hint="cs"/>
          <w:sz w:val="32"/>
          <w:szCs w:val="32"/>
          <w:rtl/>
          <w:lang w:bidi="ar-DZ"/>
        </w:rPr>
        <w:t>· تحديث في إحصائيات الخريجين.</w:t>
      </w:r>
    </w:p>
    <w:p w14:paraId="1F307ECC" w14:textId="77777777" w:rsidR="005C384C" w:rsidRPr="0046678C" w:rsidRDefault="005C384C" w:rsidP="005C384C">
      <w:pPr>
        <w:rPr>
          <w:sz w:val="32"/>
          <w:szCs w:val="32"/>
          <w:rtl/>
          <w:lang w:bidi="ar-DZ"/>
        </w:rPr>
      </w:pPr>
    </w:p>
    <w:p w14:paraId="227D08E4" w14:textId="77777777" w:rsidR="005C384C" w:rsidRPr="0046678C" w:rsidRDefault="005C384C" w:rsidP="005C384C">
      <w:pPr>
        <w:rPr>
          <w:sz w:val="32"/>
          <w:szCs w:val="32"/>
          <w:rtl/>
          <w:lang w:bidi="ar-DZ"/>
        </w:rPr>
      </w:pPr>
      <w:r w:rsidRPr="0046678C">
        <w:rPr>
          <w:rFonts w:hint="cs"/>
          <w:sz w:val="32"/>
          <w:szCs w:val="32"/>
          <w:rtl/>
          <w:lang w:bidi="ar-DZ"/>
        </w:rPr>
        <w:t>8. القيود والشروط (Business Rules)</w:t>
      </w:r>
    </w:p>
    <w:p w14:paraId="31CACFD2" w14:textId="77777777" w:rsidR="005C384C" w:rsidRPr="0046678C" w:rsidRDefault="005C384C" w:rsidP="005C384C">
      <w:pPr>
        <w:rPr>
          <w:sz w:val="32"/>
          <w:szCs w:val="32"/>
          <w:rtl/>
          <w:lang w:bidi="ar-DZ"/>
        </w:rPr>
      </w:pPr>
    </w:p>
    <w:p w14:paraId="4C937F95" w14:textId="77777777" w:rsidR="005C384C" w:rsidRPr="0046678C" w:rsidRDefault="005C384C" w:rsidP="005C384C">
      <w:pPr>
        <w:rPr>
          <w:sz w:val="32"/>
          <w:szCs w:val="32"/>
          <w:rtl/>
          <w:lang w:bidi="ar-DZ"/>
        </w:rPr>
      </w:pPr>
      <w:r w:rsidRPr="0046678C">
        <w:rPr>
          <w:rFonts w:hint="cs"/>
          <w:sz w:val="32"/>
          <w:szCs w:val="32"/>
          <w:rtl/>
          <w:lang w:bidi="ar-DZ"/>
        </w:rPr>
        <w:t>· لا يمكن تقديم طلب التخرج إلا بعد إعلان النتائج النهائية للفصل الدراسي الأخير واستكمال جميع الدرجات.</w:t>
      </w:r>
    </w:p>
    <w:p w14:paraId="51925E3B" w14:textId="77777777" w:rsidR="005C384C" w:rsidRPr="0046678C" w:rsidRDefault="005C384C" w:rsidP="005C384C">
      <w:pPr>
        <w:rPr>
          <w:sz w:val="32"/>
          <w:szCs w:val="32"/>
          <w:rtl/>
          <w:lang w:bidi="ar-DZ"/>
        </w:rPr>
      </w:pPr>
      <w:r w:rsidRPr="0046678C">
        <w:rPr>
          <w:rFonts w:hint="cs"/>
          <w:sz w:val="32"/>
          <w:szCs w:val="32"/>
          <w:rtl/>
          <w:lang w:bidi="ar-DZ"/>
        </w:rPr>
        <w:t>· يجب أن يكون الطالب خلواً من أي التزامات مالية تجاه المدرسة (رسوم، كتب، معدات).</w:t>
      </w:r>
    </w:p>
    <w:p w14:paraId="7735D4DF" w14:textId="77777777" w:rsidR="005C384C" w:rsidRPr="0046678C" w:rsidRDefault="005C384C" w:rsidP="005C384C">
      <w:pPr>
        <w:rPr>
          <w:sz w:val="32"/>
          <w:szCs w:val="32"/>
          <w:rtl/>
          <w:lang w:bidi="ar-DZ"/>
        </w:rPr>
      </w:pPr>
      <w:r w:rsidRPr="0046678C">
        <w:rPr>
          <w:rFonts w:hint="cs"/>
          <w:sz w:val="32"/>
          <w:szCs w:val="32"/>
          <w:rtl/>
          <w:lang w:bidi="ar-DZ"/>
        </w:rPr>
        <w:t>· يجب أن يكون قد استوفى جميع المتطلبات الأكاديمية المحددة في خطته الدراسية ولائحة التخرج.</w:t>
      </w:r>
    </w:p>
    <w:p w14:paraId="67346E3D" w14:textId="77777777" w:rsidR="005C384C" w:rsidRPr="0046678C" w:rsidRDefault="005C384C" w:rsidP="005C384C">
      <w:pPr>
        <w:rPr>
          <w:sz w:val="32"/>
          <w:szCs w:val="32"/>
          <w:rtl/>
          <w:lang w:bidi="ar-DZ"/>
        </w:rPr>
      </w:pPr>
      <w:r w:rsidRPr="0046678C">
        <w:rPr>
          <w:rFonts w:hint="cs"/>
          <w:sz w:val="32"/>
          <w:szCs w:val="32"/>
          <w:rtl/>
          <w:lang w:bidi="ar-DZ"/>
        </w:rPr>
        <w:lastRenderedPageBreak/>
        <w:t>· قد يُشترط حضور الطالب نسبة معينة من أيام الدراسة أو عدم وجود عقوبة الفصل المؤقت في سجله.</w:t>
      </w:r>
    </w:p>
    <w:p w14:paraId="6176047B" w14:textId="77777777" w:rsidR="005C384C" w:rsidRPr="0046678C" w:rsidRDefault="005C384C" w:rsidP="005C384C">
      <w:pPr>
        <w:rPr>
          <w:sz w:val="32"/>
          <w:szCs w:val="32"/>
          <w:rtl/>
          <w:lang w:bidi="ar-DZ"/>
        </w:rPr>
      </w:pPr>
      <w:r w:rsidRPr="0046678C">
        <w:rPr>
          <w:rFonts w:hint="cs"/>
          <w:sz w:val="32"/>
          <w:szCs w:val="32"/>
          <w:rtl/>
          <w:lang w:bidi="ar-DZ"/>
        </w:rPr>
        <w:t>· موعد نهائي: يجب تقديم الطلب والانتهاء من إجراءاته في فترة زمنية محددة بعد انتهاء الدراسة (وفق التقويم الأكاديمي).</w:t>
      </w:r>
    </w:p>
    <w:p w14:paraId="0796D939" w14:textId="77777777" w:rsidR="005C384C" w:rsidRPr="0046678C" w:rsidRDefault="005C384C" w:rsidP="005C384C">
      <w:pPr>
        <w:rPr>
          <w:sz w:val="32"/>
          <w:szCs w:val="32"/>
          <w:rtl/>
          <w:lang w:bidi="ar-DZ"/>
        </w:rPr>
      </w:pPr>
      <w:r w:rsidRPr="0046678C">
        <w:rPr>
          <w:rFonts w:hint="cs"/>
          <w:sz w:val="32"/>
          <w:szCs w:val="32"/>
          <w:rtl/>
          <w:lang w:bidi="ar-DZ"/>
        </w:rPr>
        <w:t>· الطالب الذي لديه مادة أو أكثر معادة لا يحق له التقدم بطلب التخرج حتى يجتازها بنجاح.</w:t>
      </w:r>
    </w:p>
    <w:p w14:paraId="411820D2" w14:textId="77777777" w:rsidR="005C384C" w:rsidRPr="0046678C" w:rsidRDefault="005C384C" w:rsidP="005C384C">
      <w:pPr>
        <w:rPr>
          <w:sz w:val="32"/>
          <w:szCs w:val="32"/>
          <w:rtl/>
          <w:lang w:bidi="ar-DZ"/>
        </w:rPr>
      </w:pPr>
    </w:p>
    <w:p w14:paraId="55AFEC35" w14:textId="77777777" w:rsidR="005C384C" w:rsidRPr="0046678C" w:rsidRDefault="005C384C" w:rsidP="005C384C">
      <w:pPr>
        <w:rPr>
          <w:sz w:val="32"/>
          <w:szCs w:val="32"/>
          <w:rtl/>
          <w:lang w:bidi="ar-DZ"/>
        </w:rPr>
      </w:pPr>
      <w:r w:rsidRPr="0046678C">
        <w:rPr>
          <w:rFonts w:hint="cs"/>
          <w:sz w:val="32"/>
          <w:szCs w:val="32"/>
          <w:rtl/>
          <w:lang w:bidi="ar-DZ"/>
        </w:rPr>
        <w:t>9. الارتباط بمكتب التربية والتعليم</w:t>
      </w:r>
    </w:p>
    <w:p w14:paraId="590597E0" w14:textId="77777777" w:rsidR="005C384C" w:rsidRPr="0046678C" w:rsidRDefault="005C384C" w:rsidP="005C384C">
      <w:pPr>
        <w:rPr>
          <w:sz w:val="32"/>
          <w:szCs w:val="32"/>
          <w:rtl/>
          <w:lang w:bidi="ar-DZ"/>
        </w:rPr>
      </w:pPr>
    </w:p>
    <w:p w14:paraId="46A0586C" w14:textId="77777777" w:rsidR="005C384C" w:rsidRPr="0046678C" w:rsidRDefault="005C384C" w:rsidP="005C384C">
      <w:pPr>
        <w:rPr>
          <w:sz w:val="32"/>
          <w:szCs w:val="32"/>
          <w:rtl/>
          <w:lang w:bidi="ar-DZ"/>
        </w:rPr>
      </w:pPr>
      <w:r w:rsidRPr="0046678C">
        <w:rPr>
          <w:rFonts w:hint="cs"/>
          <w:sz w:val="32"/>
          <w:szCs w:val="32"/>
          <w:rtl/>
          <w:lang w:bidi="ar-DZ"/>
        </w:rPr>
        <w:t>· تحدد لوائح المكتب السياسة العامة للتخرج: المتطلبات الأكاديمية الدنيا، النماذج الرسمية، ومواعيد رفع الطلبات.</w:t>
      </w:r>
    </w:p>
    <w:p w14:paraId="106CFE3B" w14:textId="77777777" w:rsidR="005C384C" w:rsidRPr="0046678C" w:rsidRDefault="005C384C" w:rsidP="005C384C">
      <w:pPr>
        <w:rPr>
          <w:sz w:val="32"/>
          <w:szCs w:val="32"/>
          <w:rtl/>
          <w:lang w:bidi="ar-DZ"/>
        </w:rPr>
      </w:pPr>
      <w:r w:rsidRPr="0046678C">
        <w:rPr>
          <w:rFonts w:hint="cs"/>
          <w:sz w:val="32"/>
          <w:szCs w:val="32"/>
          <w:rtl/>
          <w:lang w:bidi="ar-DZ"/>
        </w:rPr>
        <w:t>· في العديد من الأنظمة، مكتب التربية هو الجهة الوحيدة المخولة بإصدار شهادات التخرج الرسمية (وليس المدرسة). في هذه الحالة، تكون موافقة المدرسة مبدئية، ويقوم المكتب بالمراجعة النهائية وإصدار الشهادة وإبلاغ المدرسة.</w:t>
      </w:r>
    </w:p>
    <w:p w14:paraId="4061CC7D" w14:textId="77777777" w:rsidR="005C384C" w:rsidRPr="0046678C" w:rsidRDefault="005C384C" w:rsidP="005C384C">
      <w:pPr>
        <w:rPr>
          <w:sz w:val="32"/>
          <w:szCs w:val="32"/>
          <w:rtl/>
          <w:lang w:bidi="ar-DZ"/>
        </w:rPr>
      </w:pPr>
      <w:r w:rsidRPr="0046678C">
        <w:rPr>
          <w:rFonts w:hint="cs"/>
          <w:sz w:val="32"/>
          <w:szCs w:val="32"/>
          <w:rtl/>
          <w:lang w:bidi="ar-DZ"/>
        </w:rPr>
        <w:t>· يمكن للمكتب من خلال النظام مراقبة ومراجعة جميع طلبات التخرج المقدمة من المدارس التابعة له قبل اعتمادها.</w:t>
      </w:r>
    </w:p>
    <w:p w14:paraId="02EEB3F3" w14:textId="77777777" w:rsidR="005C384C" w:rsidRPr="0046678C" w:rsidRDefault="005C384C" w:rsidP="005C384C">
      <w:pPr>
        <w:rPr>
          <w:sz w:val="32"/>
          <w:szCs w:val="32"/>
          <w:rtl/>
          <w:lang w:bidi="ar-DZ"/>
        </w:rPr>
      </w:pPr>
    </w:p>
    <w:p w14:paraId="1A7A3145" w14:textId="77777777" w:rsidR="005C384C" w:rsidRPr="0046678C" w:rsidRDefault="005C384C" w:rsidP="005C384C">
      <w:pPr>
        <w:rPr>
          <w:sz w:val="32"/>
          <w:szCs w:val="32"/>
          <w:rtl/>
          <w:lang w:bidi="ar-DZ"/>
        </w:rPr>
      </w:pPr>
      <w:r w:rsidRPr="0046678C">
        <w:rPr>
          <w:rFonts w:hint="cs"/>
          <w:sz w:val="32"/>
          <w:szCs w:val="32"/>
          <w:rtl/>
          <w:lang w:bidi="ar-DZ"/>
        </w:rPr>
        <w:t>10. العلاقة مع الكيانات الأخرى</w:t>
      </w:r>
    </w:p>
    <w:p w14:paraId="5CC0DC30" w14:textId="77777777" w:rsidR="005C384C" w:rsidRPr="0046678C" w:rsidRDefault="005C384C" w:rsidP="005C384C">
      <w:pPr>
        <w:rPr>
          <w:sz w:val="32"/>
          <w:szCs w:val="32"/>
          <w:rtl/>
          <w:lang w:bidi="ar-DZ"/>
        </w:rPr>
      </w:pPr>
    </w:p>
    <w:p w14:paraId="6DCC1026" w14:textId="77777777" w:rsidR="005C384C" w:rsidRPr="0046678C" w:rsidRDefault="005C384C" w:rsidP="005C384C">
      <w:pPr>
        <w:rPr>
          <w:sz w:val="32"/>
          <w:szCs w:val="32"/>
          <w:rtl/>
          <w:lang w:bidi="ar-DZ"/>
        </w:rPr>
      </w:pPr>
      <w:r w:rsidRPr="0046678C">
        <w:rPr>
          <w:rFonts w:hint="cs"/>
          <w:sz w:val="32"/>
          <w:szCs w:val="32"/>
          <w:rtl/>
          <w:lang w:bidi="ar-DZ"/>
        </w:rPr>
        <w:t>· كيان الطالب: تغيير حالته النهائية إلى متخرج وإضافة رقم التخريج.</w:t>
      </w:r>
    </w:p>
    <w:p w14:paraId="48948587" w14:textId="77777777" w:rsidR="005C384C" w:rsidRPr="0046678C" w:rsidRDefault="005C384C" w:rsidP="005C384C">
      <w:pPr>
        <w:rPr>
          <w:sz w:val="32"/>
          <w:szCs w:val="32"/>
          <w:rtl/>
          <w:lang w:bidi="ar-DZ"/>
        </w:rPr>
      </w:pPr>
      <w:r w:rsidRPr="0046678C">
        <w:rPr>
          <w:rFonts w:hint="cs"/>
          <w:sz w:val="32"/>
          <w:szCs w:val="32"/>
          <w:rtl/>
          <w:lang w:bidi="ar-DZ"/>
        </w:rPr>
        <w:t>· كية الخطة الدراسية والمواد: التأكد من اكتمالها.</w:t>
      </w:r>
    </w:p>
    <w:p w14:paraId="04D37279" w14:textId="77777777" w:rsidR="005C384C" w:rsidRPr="0046678C" w:rsidRDefault="005C384C" w:rsidP="005C384C">
      <w:pPr>
        <w:rPr>
          <w:sz w:val="32"/>
          <w:szCs w:val="32"/>
          <w:rtl/>
          <w:lang w:bidi="ar-DZ"/>
        </w:rPr>
      </w:pPr>
      <w:r w:rsidRPr="0046678C">
        <w:rPr>
          <w:rFonts w:hint="cs"/>
          <w:sz w:val="32"/>
          <w:szCs w:val="32"/>
          <w:rtl/>
          <w:lang w:bidi="ar-DZ"/>
        </w:rPr>
        <w:t>· كية النتائج النهائية: هي الأساس للقرار.</w:t>
      </w:r>
    </w:p>
    <w:p w14:paraId="3EDB4B0C" w14:textId="77777777" w:rsidR="005C384C" w:rsidRPr="0046678C" w:rsidRDefault="005C384C" w:rsidP="005C384C">
      <w:pPr>
        <w:rPr>
          <w:sz w:val="32"/>
          <w:szCs w:val="32"/>
          <w:rtl/>
          <w:lang w:bidi="ar-DZ"/>
        </w:rPr>
      </w:pPr>
      <w:r w:rsidRPr="0046678C">
        <w:rPr>
          <w:rFonts w:hint="cs"/>
          <w:sz w:val="32"/>
          <w:szCs w:val="32"/>
          <w:rtl/>
          <w:lang w:bidi="ar-DZ"/>
        </w:rPr>
        <w:t>· كية السجلات المالية: التحقق من خلو الطرف.</w:t>
      </w:r>
    </w:p>
    <w:p w14:paraId="7DDAE2F2" w14:textId="77777777" w:rsidR="005C384C" w:rsidRPr="0046678C" w:rsidRDefault="005C384C" w:rsidP="005C384C">
      <w:pPr>
        <w:rPr>
          <w:sz w:val="32"/>
          <w:szCs w:val="32"/>
          <w:rtl/>
          <w:lang w:bidi="ar-DZ"/>
        </w:rPr>
      </w:pPr>
      <w:r w:rsidRPr="0046678C">
        <w:rPr>
          <w:rFonts w:hint="cs"/>
          <w:sz w:val="32"/>
          <w:szCs w:val="32"/>
          <w:rtl/>
          <w:lang w:bidi="ar-DZ"/>
        </w:rPr>
        <w:t>· كية الإشعارات: لإرسال التهاني والتحديثات.</w:t>
      </w:r>
    </w:p>
    <w:p w14:paraId="51416B14" w14:textId="77777777" w:rsidR="005C384C" w:rsidRPr="0046678C" w:rsidRDefault="005C384C" w:rsidP="005C384C">
      <w:pPr>
        <w:rPr>
          <w:sz w:val="32"/>
          <w:szCs w:val="32"/>
          <w:rtl/>
          <w:lang w:bidi="ar-DZ"/>
        </w:rPr>
      </w:pPr>
      <w:r w:rsidRPr="0046678C">
        <w:rPr>
          <w:rFonts w:hint="cs"/>
          <w:sz w:val="32"/>
          <w:szCs w:val="32"/>
          <w:rtl/>
          <w:lang w:bidi="ar-DZ"/>
        </w:rPr>
        <w:t>· كية وثائق التخرج: تفعيل إمكانية إصدارها.</w:t>
      </w:r>
    </w:p>
    <w:p w14:paraId="55B5C032" w14:textId="77777777" w:rsidR="005C384C" w:rsidRPr="0046678C" w:rsidRDefault="005C384C" w:rsidP="005C384C">
      <w:pPr>
        <w:rPr>
          <w:sz w:val="32"/>
          <w:szCs w:val="32"/>
          <w:rtl/>
          <w:lang w:bidi="ar-DZ"/>
        </w:rPr>
      </w:pPr>
      <w:r w:rsidRPr="0046678C">
        <w:rPr>
          <w:rFonts w:hint="cs"/>
          <w:sz w:val="32"/>
          <w:szCs w:val="32"/>
          <w:rtl/>
          <w:lang w:bidi="ar-DZ"/>
        </w:rPr>
        <w:lastRenderedPageBreak/>
        <w:t>· كية لجنة التخرج: تسجيل قرارها وتوصيتها.</w:t>
      </w:r>
    </w:p>
    <w:p w14:paraId="389B2784" w14:textId="77777777" w:rsidR="005C384C" w:rsidRPr="0046678C" w:rsidRDefault="005C384C" w:rsidP="005C384C">
      <w:pPr>
        <w:rPr>
          <w:sz w:val="32"/>
          <w:szCs w:val="32"/>
          <w:rtl/>
          <w:lang w:bidi="ar-DZ"/>
        </w:rPr>
      </w:pPr>
    </w:p>
    <w:p w14:paraId="3347B544" w14:textId="77777777" w:rsidR="005C384C" w:rsidRPr="0046678C" w:rsidRDefault="005C384C" w:rsidP="005C384C">
      <w:pPr>
        <w:rPr>
          <w:sz w:val="32"/>
          <w:szCs w:val="32"/>
          <w:rtl/>
          <w:lang w:bidi="ar-DZ"/>
        </w:rPr>
      </w:pPr>
      <w:r w:rsidRPr="0046678C">
        <w:rPr>
          <w:rFonts w:hint="cs"/>
          <w:sz w:val="32"/>
          <w:szCs w:val="32"/>
          <w:rtl/>
          <w:lang w:bidi="ar-DZ"/>
        </w:rPr>
        <w:t>11. ملاحظات</w:t>
      </w:r>
    </w:p>
    <w:p w14:paraId="6101C206" w14:textId="77777777" w:rsidR="005C384C" w:rsidRPr="0046678C" w:rsidRDefault="005C384C" w:rsidP="005C384C">
      <w:pPr>
        <w:rPr>
          <w:sz w:val="32"/>
          <w:szCs w:val="32"/>
          <w:rtl/>
          <w:lang w:bidi="ar-DZ"/>
        </w:rPr>
      </w:pPr>
    </w:p>
    <w:p w14:paraId="1B7D5598" w14:textId="77777777" w:rsidR="005C384C" w:rsidRPr="0046678C" w:rsidRDefault="005C384C" w:rsidP="005C384C">
      <w:pPr>
        <w:rPr>
          <w:sz w:val="32"/>
          <w:szCs w:val="32"/>
          <w:rtl/>
          <w:lang w:bidi="ar-DZ"/>
        </w:rPr>
      </w:pPr>
      <w:r w:rsidRPr="0046678C">
        <w:rPr>
          <w:rFonts w:hint="cs"/>
          <w:sz w:val="32"/>
          <w:szCs w:val="32"/>
          <w:rtl/>
          <w:lang w:bidi="ar-DZ"/>
        </w:rPr>
        <w:t>· تُعد هذه العملية واحدة من أهم العمليات وأكثرها حساسية، حيث تمثل تتويجاً للمسار التعليمي للطالب.</w:t>
      </w:r>
    </w:p>
    <w:p w14:paraId="324973E6" w14:textId="77777777" w:rsidR="005C384C" w:rsidRPr="0046678C" w:rsidRDefault="005C384C" w:rsidP="005C384C">
      <w:pPr>
        <w:rPr>
          <w:sz w:val="32"/>
          <w:szCs w:val="32"/>
          <w:rtl/>
          <w:lang w:bidi="ar-DZ"/>
        </w:rPr>
      </w:pPr>
      <w:r w:rsidRPr="0046678C">
        <w:rPr>
          <w:rFonts w:hint="cs"/>
          <w:sz w:val="32"/>
          <w:szCs w:val="32"/>
          <w:rtl/>
          <w:lang w:bidi="ar-DZ"/>
        </w:rPr>
        <w:t>· يُفضل أن يكون الجزء الأكبر منها آلياً (الفحص، التوليد) لضمان الدقة والموضوعية وتقليل الأخطاء البشرية.</w:t>
      </w:r>
    </w:p>
    <w:p w14:paraId="46F00390" w14:textId="77777777" w:rsidR="005C384C" w:rsidRPr="0046678C" w:rsidRDefault="005C384C" w:rsidP="005C384C">
      <w:pPr>
        <w:rPr>
          <w:sz w:val="32"/>
          <w:szCs w:val="32"/>
          <w:rtl/>
          <w:lang w:bidi="ar-DZ"/>
        </w:rPr>
      </w:pPr>
      <w:r w:rsidRPr="0046678C">
        <w:rPr>
          <w:rFonts w:hint="cs"/>
          <w:sz w:val="32"/>
          <w:szCs w:val="32"/>
          <w:rtl/>
          <w:lang w:bidi="ar-DZ"/>
        </w:rPr>
        <w:t>· يجب أن يكون هناك مسار واضح للطالب الذي يرفض طلب تخرجه (بسبب خطأ أو نقص) لمعالجة الموقف واستئناف القرار.</w:t>
      </w:r>
    </w:p>
    <w:p w14:paraId="00C59052" w14:textId="77777777" w:rsidR="005C384C" w:rsidRPr="0046678C" w:rsidRDefault="005C384C" w:rsidP="005C384C">
      <w:pPr>
        <w:rPr>
          <w:sz w:val="32"/>
          <w:szCs w:val="32"/>
          <w:rtl/>
          <w:lang w:bidi="ar-DZ"/>
        </w:rPr>
      </w:pPr>
      <w:r w:rsidRPr="0046678C">
        <w:rPr>
          <w:rFonts w:hint="cs"/>
          <w:sz w:val="32"/>
          <w:szCs w:val="32"/>
          <w:rtl/>
          <w:lang w:bidi="ar-DZ"/>
        </w:rPr>
        <w:t>· يمكن أن تتضمن العملية خطوة "التقديم على حفل التخرج" أو "طلب المشاركة في الحفل" كجزء منها.</w:t>
      </w:r>
    </w:p>
    <w:p w14:paraId="363E4792" w14:textId="77777777" w:rsidR="005C384C" w:rsidRPr="0046678C" w:rsidRDefault="005C384C" w:rsidP="005C384C">
      <w:pPr>
        <w:rPr>
          <w:sz w:val="32"/>
          <w:szCs w:val="32"/>
          <w:rtl/>
          <w:lang w:bidi="ar-DZ"/>
        </w:rPr>
      </w:pPr>
      <w:r w:rsidRPr="0046678C">
        <w:rPr>
          <w:rFonts w:hint="cs"/>
          <w:sz w:val="32"/>
          <w:szCs w:val="32"/>
          <w:rtl/>
          <w:lang w:bidi="ar-DZ"/>
        </w:rPr>
        <w:t>· من المهم جداً أن يحتفظ النظام بأرشيف آمن ودائم لجميع وثائق وموافقات التخرج لكل طالب، حيث قد تُطلب بعد سنوات.</w:t>
      </w:r>
    </w:p>
    <w:p w14:paraId="0E4C8535" w14:textId="77777777" w:rsidR="005C384C" w:rsidRPr="0046678C" w:rsidRDefault="005C384C" w:rsidP="005C384C">
      <w:pPr>
        <w:rPr>
          <w:sz w:val="32"/>
          <w:szCs w:val="32"/>
          <w:rtl/>
          <w:lang w:bidi="ar-DZ"/>
        </w:rPr>
      </w:pPr>
    </w:p>
    <w:p w14:paraId="289F070A" w14:textId="77777777" w:rsidR="005C384C" w:rsidRPr="0046678C" w:rsidRDefault="005C384C" w:rsidP="005C384C">
      <w:pPr>
        <w:rPr>
          <w:sz w:val="32"/>
          <w:szCs w:val="32"/>
          <w:rtl/>
          <w:lang w:bidi="ar-DZ"/>
        </w:rPr>
      </w:pPr>
    </w:p>
    <w:p w14:paraId="77DDDABA" w14:textId="77777777" w:rsidR="005C384C" w:rsidRPr="0046678C" w:rsidRDefault="005C384C" w:rsidP="005C384C">
      <w:pPr>
        <w:rPr>
          <w:sz w:val="32"/>
          <w:szCs w:val="32"/>
          <w:highlight w:val="yellow"/>
          <w:rtl/>
          <w:lang w:bidi="ar-DZ"/>
        </w:rPr>
      </w:pPr>
      <w:r w:rsidRPr="0046678C">
        <w:rPr>
          <w:rFonts w:hint="cs"/>
          <w:sz w:val="32"/>
          <w:szCs w:val="32"/>
          <w:highlight w:val="yellow"/>
          <w:rtl/>
          <w:lang w:bidi="ar-DZ"/>
        </w:rPr>
        <w:t>العملية (35): مراجعة واعتماد تخرج الطالب (بواسطة المدرسة ثم المكتب)</w:t>
      </w:r>
    </w:p>
    <w:p w14:paraId="151D1872" w14:textId="77777777" w:rsidR="005C384C" w:rsidRPr="0046678C" w:rsidRDefault="005C384C" w:rsidP="005C384C">
      <w:pPr>
        <w:rPr>
          <w:sz w:val="32"/>
          <w:szCs w:val="32"/>
          <w:rtl/>
          <w:lang w:bidi="ar-DZ"/>
        </w:rPr>
      </w:pPr>
    </w:p>
    <w:p w14:paraId="183F7F18" w14:textId="77777777" w:rsidR="005C384C" w:rsidRPr="0046678C" w:rsidRDefault="005C384C" w:rsidP="005C384C">
      <w:pPr>
        <w:rPr>
          <w:sz w:val="32"/>
          <w:szCs w:val="32"/>
          <w:rtl/>
          <w:lang w:bidi="ar-DZ"/>
        </w:rPr>
      </w:pPr>
      <w:r w:rsidRPr="0046678C">
        <w:rPr>
          <w:rFonts w:hint="cs"/>
          <w:sz w:val="32"/>
          <w:szCs w:val="32"/>
          <w:rtl/>
          <w:lang w:bidi="ar-DZ"/>
        </w:rPr>
        <w:t>1. اسم العملية</w:t>
      </w:r>
    </w:p>
    <w:p w14:paraId="56FB7F9A" w14:textId="77777777" w:rsidR="005C384C" w:rsidRPr="0046678C" w:rsidRDefault="005C384C" w:rsidP="005C384C">
      <w:pPr>
        <w:rPr>
          <w:sz w:val="32"/>
          <w:szCs w:val="32"/>
          <w:rtl/>
          <w:lang w:bidi="ar-DZ"/>
        </w:rPr>
      </w:pPr>
      <w:r w:rsidRPr="0046678C">
        <w:rPr>
          <w:rFonts w:hint="cs"/>
          <w:sz w:val="32"/>
          <w:szCs w:val="32"/>
          <w:rtl/>
          <w:lang w:bidi="ar-DZ"/>
        </w:rPr>
        <w:t>مراجعة واعتماد تخرج الطالب</w:t>
      </w:r>
    </w:p>
    <w:p w14:paraId="095B2684" w14:textId="77777777" w:rsidR="005C384C" w:rsidRPr="0046678C" w:rsidRDefault="005C384C" w:rsidP="005C384C">
      <w:pPr>
        <w:rPr>
          <w:sz w:val="32"/>
          <w:szCs w:val="32"/>
          <w:rtl/>
          <w:lang w:bidi="ar-DZ"/>
        </w:rPr>
      </w:pPr>
    </w:p>
    <w:p w14:paraId="08E15B31" w14:textId="77777777" w:rsidR="005C384C" w:rsidRPr="0046678C" w:rsidRDefault="005C384C" w:rsidP="005C384C">
      <w:pPr>
        <w:rPr>
          <w:sz w:val="32"/>
          <w:szCs w:val="32"/>
          <w:rtl/>
          <w:lang w:bidi="ar-DZ"/>
        </w:rPr>
      </w:pPr>
      <w:r w:rsidRPr="0046678C">
        <w:rPr>
          <w:rFonts w:hint="cs"/>
          <w:sz w:val="32"/>
          <w:szCs w:val="32"/>
          <w:rtl/>
          <w:lang w:bidi="ar-DZ"/>
        </w:rPr>
        <w:t>2. وصف العملية</w:t>
      </w:r>
    </w:p>
    <w:p w14:paraId="487413FB" w14:textId="77777777" w:rsidR="005C384C" w:rsidRPr="0046678C" w:rsidRDefault="005C384C" w:rsidP="005C384C">
      <w:pPr>
        <w:rPr>
          <w:sz w:val="32"/>
          <w:szCs w:val="32"/>
          <w:rtl/>
          <w:lang w:bidi="ar-DZ"/>
        </w:rPr>
      </w:pPr>
      <w:r w:rsidRPr="0046678C">
        <w:rPr>
          <w:rFonts w:hint="cs"/>
          <w:sz w:val="32"/>
          <w:szCs w:val="32"/>
          <w:rtl/>
          <w:lang w:bidi="ar-DZ"/>
        </w:rPr>
        <w:t xml:space="preserve">هي العملية السيادية النهائية في المسار الأكاديمي للطالب، حيث تقوم المدرسة أولاً بمراجعة شاملة لاستيفاء الطالب لجميع متطلبات التخرج الأكاديمية والإدارية، ثم ترفع التوصية الرسمية بمنحه الشهادة إلى مكتب التربية والتعليم الذي يقوم بدوره </w:t>
      </w:r>
      <w:r w:rsidRPr="0046678C">
        <w:rPr>
          <w:rFonts w:hint="cs"/>
          <w:sz w:val="32"/>
          <w:szCs w:val="32"/>
          <w:rtl/>
          <w:lang w:bidi="ar-DZ"/>
        </w:rPr>
        <w:lastRenderedPageBreak/>
        <w:t>بالتدقيق والاعتماد النهائي، مما يؤدي إلى تغيير حالة الطالب إلى متخرج رسمياً ومنحه الشهادة النهائية للمرحلة الدراسية.</w:t>
      </w:r>
    </w:p>
    <w:p w14:paraId="282F7254" w14:textId="77777777" w:rsidR="005C384C" w:rsidRPr="0046678C" w:rsidRDefault="005C384C" w:rsidP="005C384C">
      <w:pPr>
        <w:rPr>
          <w:sz w:val="32"/>
          <w:szCs w:val="32"/>
          <w:rtl/>
          <w:lang w:bidi="ar-DZ"/>
        </w:rPr>
      </w:pPr>
    </w:p>
    <w:p w14:paraId="3F41DACE" w14:textId="77777777" w:rsidR="005C384C" w:rsidRPr="0046678C" w:rsidRDefault="005C384C" w:rsidP="005C384C">
      <w:pPr>
        <w:rPr>
          <w:sz w:val="32"/>
          <w:szCs w:val="32"/>
          <w:rtl/>
          <w:lang w:bidi="ar-DZ"/>
        </w:rPr>
      </w:pPr>
      <w:r w:rsidRPr="0046678C">
        <w:rPr>
          <w:rFonts w:hint="cs"/>
          <w:sz w:val="32"/>
          <w:szCs w:val="32"/>
          <w:rtl/>
          <w:lang w:bidi="ar-DZ"/>
        </w:rPr>
        <w:t>3. الهدف من العملية</w:t>
      </w:r>
    </w:p>
    <w:p w14:paraId="5C73E5F4" w14:textId="77777777" w:rsidR="005C384C" w:rsidRPr="0046678C" w:rsidRDefault="005C384C" w:rsidP="005C384C">
      <w:pPr>
        <w:rPr>
          <w:sz w:val="32"/>
          <w:szCs w:val="32"/>
          <w:rtl/>
          <w:lang w:bidi="ar-DZ"/>
        </w:rPr>
      </w:pPr>
    </w:p>
    <w:p w14:paraId="6549A8AA" w14:textId="77777777" w:rsidR="005C384C" w:rsidRPr="0046678C" w:rsidRDefault="005C384C" w:rsidP="005C384C">
      <w:pPr>
        <w:rPr>
          <w:sz w:val="32"/>
          <w:szCs w:val="32"/>
          <w:rtl/>
          <w:lang w:bidi="ar-DZ"/>
        </w:rPr>
      </w:pPr>
      <w:r w:rsidRPr="0046678C">
        <w:rPr>
          <w:rFonts w:hint="cs"/>
          <w:sz w:val="32"/>
          <w:szCs w:val="32"/>
          <w:rtl/>
          <w:lang w:bidi="ar-DZ"/>
        </w:rPr>
        <w:t>· التأكد من استيفاء الطالب لجميع الشروط والمعايير النظامية للتخرج.</w:t>
      </w:r>
    </w:p>
    <w:p w14:paraId="55D87898" w14:textId="77777777" w:rsidR="005C384C" w:rsidRPr="0046678C" w:rsidRDefault="005C384C" w:rsidP="005C384C">
      <w:pPr>
        <w:rPr>
          <w:sz w:val="32"/>
          <w:szCs w:val="32"/>
          <w:rtl/>
          <w:lang w:bidi="ar-DZ"/>
        </w:rPr>
      </w:pPr>
      <w:r w:rsidRPr="0046678C">
        <w:rPr>
          <w:rFonts w:hint="cs"/>
          <w:sz w:val="32"/>
          <w:szCs w:val="32"/>
          <w:rtl/>
          <w:lang w:bidi="ar-DZ"/>
        </w:rPr>
        <w:t>· ضمان جودة ومصداقية الشهادات الصادرة عن المدرسة والمكتب.</w:t>
      </w:r>
    </w:p>
    <w:p w14:paraId="6C973C34" w14:textId="77777777" w:rsidR="005C384C" w:rsidRPr="0046678C" w:rsidRDefault="005C384C" w:rsidP="005C384C">
      <w:pPr>
        <w:rPr>
          <w:sz w:val="32"/>
          <w:szCs w:val="32"/>
          <w:rtl/>
          <w:lang w:bidi="ar-DZ"/>
        </w:rPr>
      </w:pPr>
      <w:r w:rsidRPr="0046678C">
        <w:rPr>
          <w:rFonts w:hint="cs"/>
          <w:sz w:val="32"/>
          <w:szCs w:val="32"/>
          <w:rtl/>
          <w:lang w:bidi="ar-DZ"/>
        </w:rPr>
        <w:t>· منح الصفة الرسمية للطالب كـ "خريج" وتحديث كيانه في النظام وفقاً لذلك.</w:t>
      </w:r>
    </w:p>
    <w:p w14:paraId="00ED80B2" w14:textId="77777777" w:rsidR="005C384C" w:rsidRPr="0046678C" w:rsidRDefault="005C384C" w:rsidP="005C384C">
      <w:pPr>
        <w:rPr>
          <w:sz w:val="32"/>
          <w:szCs w:val="32"/>
          <w:rtl/>
          <w:lang w:bidi="ar-DZ"/>
        </w:rPr>
      </w:pPr>
      <w:r w:rsidRPr="0046678C">
        <w:rPr>
          <w:rFonts w:hint="cs"/>
          <w:sz w:val="32"/>
          <w:szCs w:val="32"/>
          <w:rtl/>
          <w:lang w:bidi="ar-DZ"/>
        </w:rPr>
        <w:t>· توثيق عملية التخرج بشكل رسمي ومركزي يحفظ حقوق الطالب والمؤسسة التعليمية.</w:t>
      </w:r>
    </w:p>
    <w:p w14:paraId="326ECC0F" w14:textId="77777777" w:rsidR="005C384C" w:rsidRPr="0046678C" w:rsidRDefault="005C384C" w:rsidP="005C384C">
      <w:pPr>
        <w:rPr>
          <w:sz w:val="32"/>
          <w:szCs w:val="32"/>
          <w:rtl/>
          <w:lang w:bidi="ar-DZ"/>
        </w:rPr>
      </w:pPr>
      <w:r w:rsidRPr="0046678C">
        <w:rPr>
          <w:rFonts w:hint="cs"/>
          <w:sz w:val="32"/>
          <w:szCs w:val="32"/>
          <w:rtl/>
          <w:lang w:bidi="ar-DZ"/>
        </w:rPr>
        <w:t>· إصدار الشهادة النهائية المعتمدة التي تفتح للطالب أبواب المراحل التعليمية أو العملية التالية.</w:t>
      </w:r>
    </w:p>
    <w:p w14:paraId="5F973969" w14:textId="77777777" w:rsidR="005C384C" w:rsidRPr="0046678C" w:rsidRDefault="005C384C" w:rsidP="005C384C">
      <w:pPr>
        <w:rPr>
          <w:sz w:val="32"/>
          <w:szCs w:val="32"/>
          <w:rtl/>
          <w:lang w:bidi="ar-DZ"/>
        </w:rPr>
      </w:pPr>
    </w:p>
    <w:p w14:paraId="47824DF1" w14:textId="77777777" w:rsidR="005C384C" w:rsidRPr="0046678C" w:rsidRDefault="005C384C" w:rsidP="005C384C">
      <w:pPr>
        <w:rPr>
          <w:sz w:val="32"/>
          <w:szCs w:val="32"/>
          <w:rtl/>
          <w:lang w:bidi="ar-DZ"/>
        </w:rPr>
      </w:pPr>
      <w:r w:rsidRPr="0046678C">
        <w:rPr>
          <w:rFonts w:hint="cs"/>
          <w:sz w:val="32"/>
          <w:szCs w:val="32"/>
          <w:rtl/>
          <w:lang w:bidi="ar-DZ"/>
        </w:rPr>
        <w:t>4. الجهة المسؤولة عن التنفيذ</w:t>
      </w:r>
    </w:p>
    <w:p w14:paraId="6CF50225" w14:textId="77777777" w:rsidR="005C384C" w:rsidRPr="0046678C" w:rsidRDefault="005C384C" w:rsidP="005C384C">
      <w:pPr>
        <w:rPr>
          <w:sz w:val="32"/>
          <w:szCs w:val="32"/>
          <w:rtl/>
          <w:lang w:bidi="ar-DZ"/>
        </w:rPr>
      </w:pPr>
    </w:p>
    <w:p w14:paraId="0E603F5A" w14:textId="77777777" w:rsidR="005C384C" w:rsidRPr="0046678C" w:rsidRDefault="005C384C" w:rsidP="005C384C">
      <w:pPr>
        <w:rPr>
          <w:sz w:val="32"/>
          <w:szCs w:val="32"/>
          <w:rtl/>
          <w:lang w:bidi="ar-DZ"/>
        </w:rPr>
      </w:pPr>
      <w:r w:rsidRPr="0046678C">
        <w:rPr>
          <w:rFonts w:hint="cs"/>
          <w:sz w:val="32"/>
          <w:szCs w:val="32"/>
          <w:rtl/>
          <w:lang w:bidi="ar-DZ"/>
        </w:rPr>
        <w:t>· الجهة المنشئة للطلب/المقيمة: المدرسة (لجنة التخرج أو الشؤون الأكاديمية).</w:t>
      </w:r>
    </w:p>
    <w:p w14:paraId="1D6B278E" w14:textId="77777777" w:rsidR="005C384C" w:rsidRPr="0046678C" w:rsidRDefault="005C384C" w:rsidP="005C384C">
      <w:pPr>
        <w:rPr>
          <w:sz w:val="32"/>
          <w:szCs w:val="32"/>
          <w:rtl/>
          <w:lang w:bidi="ar-DZ"/>
        </w:rPr>
      </w:pPr>
      <w:r w:rsidRPr="0046678C">
        <w:rPr>
          <w:rFonts w:hint="cs"/>
          <w:sz w:val="32"/>
          <w:szCs w:val="32"/>
          <w:rtl/>
          <w:lang w:bidi="ar-DZ"/>
        </w:rPr>
        <w:t>· الجهة المراجعة والموصية: إدارة المدرسة (مدير، وكيل شؤون تعليمية).</w:t>
      </w:r>
    </w:p>
    <w:p w14:paraId="32D92D7B" w14:textId="77777777" w:rsidR="005C384C" w:rsidRPr="0046678C" w:rsidRDefault="005C384C" w:rsidP="005C384C">
      <w:pPr>
        <w:rPr>
          <w:sz w:val="32"/>
          <w:szCs w:val="32"/>
          <w:rtl/>
          <w:lang w:bidi="ar-DZ"/>
        </w:rPr>
      </w:pPr>
      <w:r w:rsidRPr="0046678C">
        <w:rPr>
          <w:rFonts w:hint="cs"/>
          <w:sz w:val="32"/>
          <w:szCs w:val="32"/>
          <w:rtl/>
          <w:lang w:bidi="ar-DZ"/>
        </w:rPr>
        <w:t>· الجهة المعتمدة نهائياً: مكتب التربية والتعليم (قسم الشهادات أو الامتحانات).</w:t>
      </w:r>
    </w:p>
    <w:p w14:paraId="50B298AE" w14:textId="77777777" w:rsidR="005C384C" w:rsidRPr="0046678C" w:rsidRDefault="005C384C" w:rsidP="005C384C">
      <w:pPr>
        <w:rPr>
          <w:sz w:val="32"/>
          <w:szCs w:val="32"/>
          <w:rtl/>
          <w:lang w:bidi="ar-DZ"/>
        </w:rPr>
      </w:pPr>
      <w:r w:rsidRPr="0046678C">
        <w:rPr>
          <w:rFonts w:hint="cs"/>
          <w:sz w:val="32"/>
          <w:szCs w:val="32"/>
          <w:rtl/>
          <w:lang w:bidi="ar-DZ"/>
        </w:rPr>
        <w:t>· الجهة المنفذة للتحديث: موظف شؤون الطلاب في المدرسة (بعد الاعتماد).</w:t>
      </w:r>
    </w:p>
    <w:p w14:paraId="6E98329C" w14:textId="77777777" w:rsidR="005C384C" w:rsidRPr="0046678C" w:rsidRDefault="005C384C" w:rsidP="005C384C">
      <w:pPr>
        <w:rPr>
          <w:sz w:val="32"/>
          <w:szCs w:val="32"/>
          <w:rtl/>
          <w:lang w:bidi="ar-DZ"/>
        </w:rPr>
      </w:pPr>
      <w:r w:rsidRPr="0046678C">
        <w:rPr>
          <w:rFonts w:hint="cs"/>
          <w:sz w:val="32"/>
          <w:szCs w:val="32"/>
          <w:rtl/>
          <w:lang w:bidi="ar-DZ"/>
        </w:rPr>
        <w:t>· الجهة التقنية: النظام (للتتبع الآلي وربط البيانات).</w:t>
      </w:r>
    </w:p>
    <w:p w14:paraId="5FDA7DFC" w14:textId="77777777" w:rsidR="005C384C" w:rsidRPr="0046678C" w:rsidRDefault="005C384C" w:rsidP="005C384C">
      <w:pPr>
        <w:rPr>
          <w:sz w:val="32"/>
          <w:szCs w:val="32"/>
          <w:rtl/>
          <w:lang w:bidi="ar-DZ"/>
        </w:rPr>
      </w:pPr>
    </w:p>
    <w:p w14:paraId="5C201B5D" w14:textId="77777777" w:rsidR="005C384C" w:rsidRPr="0046678C" w:rsidRDefault="005C384C" w:rsidP="005C384C">
      <w:pPr>
        <w:rPr>
          <w:sz w:val="32"/>
          <w:szCs w:val="32"/>
          <w:rtl/>
          <w:lang w:bidi="ar-DZ"/>
        </w:rPr>
      </w:pPr>
      <w:r w:rsidRPr="0046678C">
        <w:rPr>
          <w:rFonts w:hint="cs"/>
          <w:sz w:val="32"/>
          <w:szCs w:val="32"/>
          <w:rtl/>
          <w:lang w:bidi="ar-DZ"/>
        </w:rPr>
        <w:t>5. المدخلات (Inputs)</w:t>
      </w:r>
    </w:p>
    <w:p w14:paraId="56C6B16D" w14:textId="77777777" w:rsidR="005C384C" w:rsidRPr="0046678C" w:rsidRDefault="005C384C" w:rsidP="005C384C">
      <w:pPr>
        <w:rPr>
          <w:sz w:val="32"/>
          <w:szCs w:val="32"/>
          <w:rtl/>
          <w:lang w:bidi="ar-DZ"/>
        </w:rPr>
      </w:pPr>
    </w:p>
    <w:p w14:paraId="1F9178FE" w14:textId="77777777" w:rsidR="005C384C" w:rsidRPr="0046678C" w:rsidRDefault="005C384C" w:rsidP="005C384C">
      <w:pPr>
        <w:rPr>
          <w:sz w:val="32"/>
          <w:szCs w:val="32"/>
          <w:rtl/>
          <w:lang w:bidi="ar-DZ"/>
        </w:rPr>
      </w:pPr>
      <w:r w:rsidRPr="0046678C">
        <w:rPr>
          <w:rFonts w:hint="cs"/>
          <w:sz w:val="32"/>
          <w:szCs w:val="32"/>
          <w:rtl/>
          <w:lang w:bidi="ar-DZ"/>
        </w:rPr>
        <w:lastRenderedPageBreak/>
        <w:t>· الرقم الأكاديمي للطالب (StudentID).</w:t>
      </w:r>
    </w:p>
    <w:p w14:paraId="2ADB6C4F" w14:textId="77777777" w:rsidR="005C384C" w:rsidRPr="0046678C" w:rsidRDefault="005C384C" w:rsidP="005C384C">
      <w:pPr>
        <w:rPr>
          <w:sz w:val="32"/>
          <w:szCs w:val="32"/>
          <w:rtl/>
          <w:lang w:bidi="ar-DZ"/>
        </w:rPr>
      </w:pPr>
      <w:r w:rsidRPr="0046678C">
        <w:rPr>
          <w:rFonts w:hint="cs"/>
          <w:sz w:val="32"/>
          <w:szCs w:val="32"/>
          <w:rtl/>
          <w:lang w:bidi="ar-DZ"/>
        </w:rPr>
        <w:t>· طلب تخرج الطالب (مخرجات العملية 34 – إن كان هناك طلب منفصل) أو القائمة الآلية للطلاب المستوفين للشروط.</w:t>
      </w:r>
    </w:p>
    <w:p w14:paraId="3ED6E9D7" w14:textId="77777777" w:rsidR="005C384C" w:rsidRPr="0046678C" w:rsidRDefault="005C384C" w:rsidP="005C384C">
      <w:pPr>
        <w:rPr>
          <w:sz w:val="32"/>
          <w:szCs w:val="32"/>
          <w:rtl/>
          <w:lang w:bidi="ar-DZ"/>
        </w:rPr>
      </w:pPr>
      <w:r w:rsidRPr="0046678C">
        <w:rPr>
          <w:rFonts w:hint="cs"/>
          <w:sz w:val="32"/>
          <w:szCs w:val="32"/>
          <w:rtl/>
          <w:lang w:bidi="ar-DZ"/>
        </w:rPr>
        <w:t>· السجل الأكاديمي الكامل: درجات جميع المواد عبر السنوات، المعدل التراكمي.</w:t>
      </w:r>
    </w:p>
    <w:p w14:paraId="55D5C076" w14:textId="77777777" w:rsidR="005C384C" w:rsidRPr="0046678C" w:rsidRDefault="005C384C" w:rsidP="005C384C">
      <w:pPr>
        <w:rPr>
          <w:sz w:val="32"/>
          <w:szCs w:val="32"/>
          <w:rtl/>
          <w:lang w:bidi="ar-DZ"/>
        </w:rPr>
      </w:pPr>
      <w:r w:rsidRPr="0046678C">
        <w:rPr>
          <w:rFonts w:hint="cs"/>
          <w:sz w:val="32"/>
          <w:szCs w:val="32"/>
          <w:rtl/>
          <w:lang w:bidi="ar-DZ"/>
        </w:rPr>
        <w:t>· بيانات استيفاء المتطلبات:</w:t>
      </w:r>
    </w:p>
    <w:p w14:paraId="0445432A" w14:textId="77777777" w:rsidR="005C384C" w:rsidRPr="0046678C" w:rsidRDefault="005C384C" w:rsidP="005C384C">
      <w:pPr>
        <w:rPr>
          <w:sz w:val="32"/>
          <w:szCs w:val="32"/>
          <w:rtl/>
          <w:lang w:bidi="ar-DZ"/>
        </w:rPr>
      </w:pPr>
      <w:r w:rsidRPr="0046678C">
        <w:rPr>
          <w:rFonts w:hint="cs"/>
          <w:sz w:val="32"/>
          <w:szCs w:val="32"/>
          <w:rtl/>
          <w:lang w:bidi="ar-DZ"/>
        </w:rPr>
        <w:t xml:space="preserve">  · اجتياز جميع المواد المطلوبة في الخطة الدراسية للمرحلة.</w:t>
      </w:r>
    </w:p>
    <w:p w14:paraId="702E62FE" w14:textId="77777777" w:rsidR="005C384C" w:rsidRPr="0046678C" w:rsidRDefault="005C384C" w:rsidP="005C384C">
      <w:pPr>
        <w:rPr>
          <w:sz w:val="32"/>
          <w:szCs w:val="32"/>
          <w:rtl/>
          <w:lang w:bidi="ar-DZ"/>
        </w:rPr>
      </w:pPr>
      <w:r w:rsidRPr="0046678C">
        <w:rPr>
          <w:rFonts w:hint="cs"/>
          <w:sz w:val="32"/>
          <w:szCs w:val="32"/>
          <w:rtl/>
          <w:lang w:bidi="ar-DZ"/>
        </w:rPr>
        <w:t xml:space="preserve">  · تحقيق الحد الأدنى للمعدل التراكمي (إن وجد).</w:t>
      </w:r>
    </w:p>
    <w:p w14:paraId="3E98A814" w14:textId="77777777" w:rsidR="005C384C" w:rsidRPr="0046678C" w:rsidRDefault="005C384C" w:rsidP="005C384C">
      <w:pPr>
        <w:rPr>
          <w:sz w:val="32"/>
          <w:szCs w:val="32"/>
          <w:rtl/>
          <w:lang w:bidi="ar-DZ"/>
        </w:rPr>
      </w:pPr>
      <w:r w:rsidRPr="0046678C">
        <w:rPr>
          <w:rFonts w:hint="cs"/>
          <w:sz w:val="32"/>
          <w:szCs w:val="32"/>
          <w:rtl/>
          <w:lang w:bidi="ar-DZ"/>
        </w:rPr>
        <w:t xml:space="preserve">  · استكمال ساعات الخدمة المجتمعية أو الأنشطة الإلزامية (إن وجدت).</w:t>
      </w:r>
    </w:p>
    <w:p w14:paraId="0174E036" w14:textId="77777777" w:rsidR="005C384C" w:rsidRPr="0046678C" w:rsidRDefault="005C384C" w:rsidP="005C384C">
      <w:pPr>
        <w:rPr>
          <w:sz w:val="32"/>
          <w:szCs w:val="32"/>
          <w:rtl/>
          <w:lang w:bidi="ar-DZ"/>
        </w:rPr>
      </w:pPr>
      <w:r w:rsidRPr="0046678C">
        <w:rPr>
          <w:rFonts w:hint="cs"/>
          <w:sz w:val="32"/>
          <w:szCs w:val="32"/>
          <w:rtl/>
          <w:lang w:bidi="ar-DZ"/>
        </w:rPr>
        <w:t xml:space="preserve">  · سجل سلوكي مقبول (وفق سياسة المدرسة).</w:t>
      </w:r>
    </w:p>
    <w:p w14:paraId="7BCA1C07" w14:textId="77777777" w:rsidR="005C384C" w:rsidRPr="0046678C" w:rsidRDefault="005C384C" w:rsidP="005C384C">
      <w:pPr>
        <w:rPr>
          <w:sz w:val="32"/>
          <w:szCs w:val="32"/>
          <w:rtl/>
          <w:lang w:bidi="ar-DZ"/>
        </w:rPr>
      </w:pPr>
      <w:r w:rsidRPr="0046678C">
        <w:rPr>
          <w:rFonts w:hint="cs"/>
          <w:sz w:val="32"/>
          <w:szCs w:val="32"/>
          <w:rtl/>
          <w:lang w:bidi="ar-DZ"/>
        </w:rPr>
        <w:t>· تقارير المراجعة الداخلية: تقرير من المرشد الأكاديمي ورئيس القسم يؤكد الاستيفاء.</w:t>
      </w:r>
    </w:p>
    <w:p w14:paraId="13A24364" w14:textId="77777777" w:rsidR="005C384C" w:rsidRPr="0046678C" w:rsidRDefault="005C384C" w:rsidP="005C384C">
      <w:pPr>
        <w:rPr>
          <w:sz w:val="32"/>
          <w:szCs w:val="32"/>
          <w:rtl/>
          <w:lang w:bidi="ar-DZ"/>
        </w:rPr>
      </w:pPr>
      <w:r w:rsidRPr="0046678C">
        <w:rPr>
          <w:rFonts w:hint="cs"/>
          <w:sz w:val="32"/>
          <w:szCs w:val="32"/>
          <w:rtl/>
          <w:lang w:bidi="ar-DZ"/>
        </w:rPr>
        <w:t>· مستندات الهوية والصور الرسمية للطالب (لإصدار الشهادة).</w:t>
      </w:r>
    </w:p>
    <w:p w14:paraId="5300024F" w14:textId="77777777" w:rsidR="005C384C" w:rsidRPr="0046678C" w:rsidRDefault="005C384C" w:rsidP="005C384C">
      <w:pPr>
        <w:rPr>
          <w:sz w:val="32"/>
          <w:szCs w:val="32"/>
          <w:rtl/>
          <w:lang w:bidi="ar-DZ"/>
        </w:rPr>
      </w:pPr>
      <w:r w:rsidRPr="0046678C">
        <w:rPr>
          <w:rFonts w:hint="cs"/>
          <w:sz w:val="32"/>
          <w:szCs w:val="32"/>
          <w:rtl/>
          <w:lang w:bidi="ar-DZ"/>
        </w:rPr>
        <w:t>· بيانات جلسة مجلس التخرج في المدرسة (إن وجدت).</w:t>
      </w:r>
    </w:p>
    <w:p w14:paraId="42656644" w14:textId="77777777" w:rsidR="005C384C" w:rsidRPr="0046678C" w:rsidRDefault="005C384C" w:rsidP="005C384C">
      <w:pPr>
        <w:rPr>
          <w:sz w:val="32"/>
          <w:szCs w:val="32"/>
          <w:rtl/>
          <w:lang w:bidi="ar-DZ"/>
        </w:rPr>
      </w:pPr>
    </w:p>
    <w:p w14:paraId="4711292D" w14:textId="77777777" w:rsidR="005C384C" w:rsidRPr="0046678C" w:rsidRDefault="005C384C" w:rsidP="005C384C">
      <w:pPr>
        <w:rPr>
          <w:sz w:val="32"/>
          <w:szCs w:val="32"/>
          <w:rtl/>
          <w:lang w:bidi="ar-DZ"/>
        </w:rPr>
      </w:pPr>
      <w:r w:rsidRPr="0046678C">
        <w:rPr>
          <w:rFonts w:hint="cs"/>
          <w:sz w:val="32"/>
          <w:szCs w:val="32"/>
          <w:rtl/>
          <w:lang w:bidi="ar-DZ"/>
        </w:rPr>
        <w:t>6. خطوات التنفيذ التفصيلية</w:t>
      </w:r>
    </w:p>
    <w:p w14:paraId="78658174" w14:textId="77777777" w:rsidR="005C384C" w:rsidRPr="0046678C" w:rsidRDefault="005C384C" w:rsidP="005C384C">
      <w:pPr>
        <w:rPr>
          <w:sz w:val="32"/>
          <w:szCs w:val="32"/>
          <w:rtl/>
          <w:lang w:bidi="ar-DZ"/>
        </w:rPr>
      </w:pPr>
    </w:p>
    <w:p w14:paraId="692444BC" w14:textId="77777777" w:rsidR="005C384C" w:rsidRPr="0046678C" w:rsidRDefault="005C384C" w:rsidP="005C384C">
      <w:pPr>
        <w:rPr>
          <w:sz w:val="32"/>
          <w:szCs w:val="32"/>
          <w:rtl/>
          <w:lang w:bidi="ar-DZ"/>
        </w:rPr>
      </w:pPr>
      <w:r w:rsidRPr="0046678C">
        <w:rPr>
          <w:rFonts w:hint="cs"/>
          <w:sz w:val="32"/>
          <w:szCs w:val="32"/>
          <w:rtl/>
          <w:lang w:bidi="ar-DZ"/>
        </w:rPr>
        <w:t>المرحلة الأولى: المراجعة والتحقق الداخلي في المدرسة</w:t>
      </w:r>
    </w:p>
    <w:p w14:paraId="2F6DDB68" w14:textId="77777777" w:rsidR="005C384C" w:rsidRPr="0046678C" w:rsidRDefault="005C384C" w:rsidP="005C384C">
      <w:pPr>
        <w:rPr>
          <w:sz w:val="32"/>
          <w:szCs w:val="32"/>
          <w:rtl/>
          <w:lang w:bidi="ar-DZ"/>
        </w:rPr>
      </w:pPr>
    </w:p>
    <w:p w14:paraId="2486E8F8" w14:textId="77777777" w:rsidR="005C384C" w:rsidRPr="0046678C" w:rsidRDefault="005C384C" w:rsidP="005C384C">
      <w:pPr>
        <w:rPr>
          <w:sz w:val="32"/>
          <w:szCs w:val="32"/>
          <w:rtl/>
          <w:lang w:bidi="ar-DZ"/>
        </w:rPr>
      </w:pPr>
      <w:r w:rsidRPr="0046678C">
        <w:rPr>
          <w:rFonts w:hint="cs"/>
          <w:sz w:val="32"/>
          <w:szCs w:val="32"/>
          <w:rtl/>
          <w:lang w:bidi="ar-DZ"/>
        </w:rPr>
        <w:t>1. التحديد الآلي الأولي: في نهاية كل عام دراسي، يقوم النظام بتشغيل عملية اكتشاف تلقائي للطلاب الذين يستوفون شروط التخرج بناءً على خططهم الدراسية ونتائجهم.</w:t>
      </w:r>
    </w:p>
    <w:p w14:paraId="66A430CF" w14:textId="77777777" w:rsidR="005C384C" w:rsidRPr="0046678C" w:rsidRDefault="005C384C" w:rsidP="005C384C">
      <w:pPr>
        <w:rPr>
          <w:sz w:val="32"/>
          <w:szCs w:val="32"/>
          <w:rtl/>
          <w:lang w:bidi="ar-DZ"/>
        </w:rPr>
      </w:pPr>
      <w:r w:rsidRPr="0046678C">
        <w:rPr>
          <w:rFonts w:hint="cs"/>
          <w:sz w:val="32"/>
          <w:szCs w:val="32"/>
          <w:rtl/>
          <w:lang w:bidi="ar-DZ"/>
        </w:rPr>
        <w:t>2. مراجعة لجنة التخرج المدرسية: تجتمع اللجنة (مدير، وكيل، مرشد، رؤساء أقسام) لمراجعة قائمة الطلاب المقترح تخرجهم. تقوم بـ:</w:t>
      </w:r>
    </w:p>
    <w:p w14:paraId="43F15050" w14:textId="77777777" w:rsidR="005C384C" w:rsidRPr="0046678C" w:rsidRDefault="005C384C" w:rsidP="005C384C">
      <w:pPr>
        <w:rPr>
          <w:sz w:val="32"/>
          <w:szCs w:val="32"/>
          <w:rtl/>
          <w:lang w:bidi="ar-DZ"/>
        </w:rPr>
      </w:pPr>
      <w:r w:rsidRPr="0046678C">
        <w:rPr>
          <w:rFonts w:hint="cs"/>
          <w:sz w:val="32"/>
          <w:szCs w:val="32"/>
          <w:rtl/>
          <w:lang w:bidi="ar-DZ"/>
        </w:rPr>
        <w:lastRenderedPageBreak/>
        <w:t xml:space="preserve">   · التدقيق في السجل الأكاديمي لكل طالب يدوياً (آلياً عبر النظام) للتأكد من عدم وجود أي نقص.</w:t>
      </w:r>
    </w:p>
    <w:p w14:paraId="1BA2E21C" w14:textId="77777777" w:rsidR="005C384C" w:rsidRPr="0046678C" w:rsidRDefault="005C384C" w:rsidP="005C384C">
      <w:pPr>
        <w:rPr>
          <w:sz w:val="32"/>
          <w:szCs w:val="32"/>
          <w:rtl/>
          <w:lang w:bidi="ar-DZ"/>
        </w:rPr>
      </w:pPr>
      <w:r w:rsidRPr="0046678C">
        <w:rPr>
          <w:rFonts w:hint="cs"/>
          <w:sz w:val="32"/>
          <w:szCs w:val="32"/>
          <w:rtl/>
          <w:lang w:bidi="ar-DZ"/>
        </w:rPr>
        <w:t xml:space="preserve">   · مراجعة السجل السلوكي والالتزام باللوائح.</w:t>
      </w:r>
    </w:p>
    <w:p w14:paraId="52C905DE" w14:textId="77777777" w:rsidR="005C384C" w:rsidRPr="0046678C" w:rsidRDefault="005C384C" w:rsidP="005C384C">
      <w:pPr>
        <w:rPr>
          <w:sz w:val="32"/>
          <w:szCs w:val="32"/>
          <w:rtl/>
          <w:lang w:bidi="ar-DZ"/>
        </w:rPr>
      </w:pPr>
      <w:r w:rsidRPr="0046678C">
        <w:rPr>
          <w:rFonts w:hint="cs"/>
          <w:sz w:val="32"/>
          <w:szCs w:val="32"/>
          <w:rtl/>
          <w:lang w:bidi="ar-DZ"/>
        </w:rPr>
        <w:t xml:space="preserve">   · التحقق من سداد الرسوم المالية (إن وجدت) أو خلوه من الديون للمدرسة.</w:t>
      </w:r>
    </w:p>
    <w:p w14:paraId="04F2EA3F" w14:textId="77777777" w:rsidR="005C384C" w:rsidRPr="0046678C" w:rsidRDefault="005C384C" w:rsidP="005C384C">
      <w:pPr>
        <w:rPr>
          <w:sz w:val="32"/>
          <w:szCs w:val="32"/>
          <w:rtl/>
          <w:lang w:bidi="ar-DZ"/>
        </w:rPr>
      </w:pPr>
      <w:r w:rsidRPr="0046678C">
        <w:rPr>
          <w:rFonts w:hint="cs"/>
          <w:sz w:val="32"/>
          <w:szCs w:val="32"/>
          <w:rtl/>
          <w:lang w:bidi="ar-DZ"/>
        </w:rPr>
        <w:t xml:space="preserve">   · البت في أي حالات حدودية أو استثنائية.</w:t>
      </w:r>
    </w:p>
    <w:p w14:paraId="76112922" w14:textId="77777777" w:rsidR="005C384C" w:rsidRPr="0046678C" w:rsidRDefault="005C384C" w:rsidP="005C384C">
      <w:pPr>
        <w:rPr>
          <w:sz w:val="32"/>
          <w:szCs w:val="32"/>
          <w:rtl/>
          <w:lang w:bidi="ar-DZ"/>
        </w:rPr>
      </w:pPr>
      <w:r w:rsidRPr="0046678C">
        <w:rPr>
          <w:rFonts w:hint="cs"/>
          <w:sz w:val="32"/>
          <w:szCs w:val="32"/>
          <w:rtl/>
          <w:lang w:bidi="ar-DZ"/>
        </w:rPr>
        <w:t>3. رفع التوصية للإدارة: ترفع اللجنة قائمة نهائية موقعة من رئيسها (مدير المدرسة) توصي بتخريج الطلاب المذكورين.</w:t>
      </w:r>
    </w:p>
    <w:p w14:paraId="0B63EAAD" w14:textId="77777777" w:rsidR="005C384C" w:rsidRPr="0046678C" w:rsidRDefault="005C384C" w:rsidP="005C384C">
      <w:pPr>
        <w:rPr>
          <w:sz w:val="32"/>
          <w:szCs w:val="32"/>
          <w:rtl/>
          <w:lang w:bidi="ar-DZ"/>
        </w:rPr>
      </w:pPr>
      <w:r w:rsidRPr="0046678C">
        <w:rPr>
          <w:rFonts w:hint="cs"/>
          <w:sz w:val="32"/>
          <w:szCs w:val="32"/>
          <w:rtl/>
          <w:lang w:bidi="ar-DZ"/>
        </w:rPr>
        <w:t>4. إدخال التوصية في النظام: يقوم موظف شؤون الطلاب بإدخال القرار المدرسي (توصية بالتخرج) في النظام للطلاب المعنيين، مما يغير حالتهم إلى مقيد – بانتظار اعتماد التخرج من المكتب.</w:t>
      </w:r>
    </w:p>
    <w:p w14:paraId="132EA2ED" w14:textId="77777777" w:rsidR="005C384C" w:rsidRPr="0046678C" w:rsidRDefault="005C384C" w:rsidP="005C384C">
      <w:pPr>
        <w:rPr>
          <w:sz w:val="32"/>
          <w:szCs w:val="32"/>
          <w:rtl/>
          <w:lang w:bidi="ar-DZ"/>
        </w:rPr>
      </w:pPr>
    </w:p>
    <w:p w14:paraId="7F2D1AC9" w14:textId="77777777" w:rsidR="005C384C" w:rsidRPr="0046678C" w:rsidRDefault="005C384C" w:rsidP="005C384C">
      <w:pPr>
        <w:rPr>
          <w:sz w:val="32"/>
          <w:szCs w:val="32"/>
          <w:rtl/>
          <w:lang w:bidi="ar-DZ"/>
        </w:rPr>
      </w:pPr>
      <w:r w:rsidRPr="0046678C">
        <w:rPr>
          <w:rFonts w:hint="cs"/>
          <w:sz w:val="32"/>
          <w:szCs w:val="32"/>
          <w:rtl/>
          <w:lang w:bidi="ar-DZ"/>
        </w:rPr>
        <w:t>المرحلة الثانية: الاعتماد النهائي من مكتب التربية</w:t>
      </w:r>
    </w:p>
    <w:p w14:paraId="0069962C" w14:textId="77777777" w:rsidR="005C384C" w:rsidRPr="0046678C" w:rsidRDefault="005C384C" w:rsidP="005C384C">
      <w:pPr>
        <w:rPr>
          <w:sz w:val="32"/>
          <w:szCs w:val="32"/>
          <w:rtl/>
          <w:lang w:bidi="ar-DZ"/>
        </w:rPr>
      </w:pPr>
    </w:p>
    <w:p w14:paraId="6DB2C0EA" w14:textId="77777777" w:rsidR="005C384C" w:rsidRPr="0046678C" w:rsidRDefault="005C384C" w:rsidP="005C384C">
      <w:pPr>
        <w:rPr>
          <w:sz w:val="32"/>
          <w:szCs w:val="32"/>
          <w:rtl/>
          <w:lang w:bidi="ar-DZ"/>
        </w:rPr>
      </w:pPr>
      <w:r w:rsidRPr="0046678C">
        <w:rPr>
          <w:rFonts w:hint="cs"/>
          <w:sz w:val="32"/>
          <w:szCs w:val="32"/>
          <w:rtl/>
          <w:lang w:bidi="ar-DZ"/>
        </w:rPr>
        <w:t>1. الرفع الآلي للمكتب: يقوم النظام تلقائياً برفع ملفات الطلاب الموصى بتخريجهم (بما في ذلك السجلات الأكاديمية الرقمية الكاملة) إلى سجل "طلبات اعتماد التخرج" في لوحة تحكم مكتب التربية المختص.</w:t>
      </w:r>
    </w:p>
    <w:p w14:paraId="7D9FD448" w14:textId="77777777" w:rsidR="005C384C" w:rsidRPr="0046678C" w:rsidRDefault="005C384C" w:rsidP="005C384C">
      <w:pPr>
        <w:rPr>
          <w:sz w:val="32"/>
          <w:szCs w:val="32"/>
          <w:rtl/>
          <w:lang w:bidi="ar-DZ"/>
        </w:rPr>
      </w:pPr>
      <w:r w:rsidRPr="0046678C">
        <w:rPr>
          <w:rFonts w:hint="cs"/>
          <w:sz w:val="32"/>
          <w:szCs w:val="32"/>
          <w:rtl/>
          <w:lang w:bidi="ar-DZ"/>
        </w:rPr>
        <w:t>2. المراجعة النهائية في المكتب: يقوم موظفون مختصون في قسم الشهادات/الامتحانات في المكتب بـ:</w:t>
      </w:r>
    </w:p>
    <w:p w14:paraId="779FBF5F" w14:textId="77777777" w:rsidR="005C384C" w:rsidRPr="0046678C" w:rsidRDefault="005C384C" w:rsidP="005C384C">
      <w:pPr>
        <w:rPr>
          <w:sz w:val="32"/>
          <w:szCs w:val="32"/>
          <w:rtl/>
          <w:lang w:bidi="ar-DZ"/>
        </w:rPr>
      </w:pPr>
      <w:r w:rsidRPr="0046678C">
        <w:rPr>
          <w:rFonts w:hint="cs"/>
          <w:sz w:val="32"/>
          <w:szCs w:val="32"/>
          <w:rtl/>
          <w:lang w:bidi="ar-DZ"/>
        </w:rPr>
        <w:t xml:space="preserve">   · أخذ عينات عشوائية أو مراجعة كاملة للسجلات المرسلة.</w:t>
      </w:r>
    </w:p>
    <w:p w14:paraId="467D8B09" w14:textId="77777777" w:rsidR="005C384C" w:rsidRPr="0046678C" w:rsidRDefault="005C384C" w:rsidP="005C384C">
      <w:pPr>
        <w:rPr>
          <w:sz w:val="32"/>
          <w:szCs w:val="32"/>
          <w:rtl/>
          <w:lang w:bidi="ar-DZ"/>
        </w:rPr>
      </w:pPr>
      <w:r w:rsidRPr="0046678C">
        <w:rPr>
          <w:rFonts w:hint="cs"/>
          <w:sz w:val="32"/>
          <w:szCs w:val="32"/>
          <w:rtl/>
          <w:lang w:bidi="ar-DZ"/>
        </w:rPr>
        <w:t xml:space="preserve">   · التأكد من تطابق البيانات مع القوائم المركزية واللوائح.</w:t>
      </w:r>
    </w:p>
    <w:p w14:paraId="594BA4EC" w14:textId="77777777" w:rsidR="005C384C" w:rsidRPr="0046678C" w:rsidRDefault="005C384C" w:rsidP="005C384C">
      <w:pPr>
        <w:rPr>
          <w:sz w:val="32"/>
          <w:szCs w:val="32"/>
          <w:rtl/>
          <w:lang w:bidi="ar-DZ"/>
        </w:rPr>
      </w:pPr>
      <w:r w:rsidRPr="0046678C">
        <w:rPr>
          <w:rFonts w:hint="cs"/>
          <w:sz w:val="32"/>
          <w:szCs w:val="32"/>
          <w:rtl/>
          <w:lang w:bidi="ar-DZ"/>
        </w:rPr>
        <w:t xml:space="preserve">   · التحقق من أن المدرسة قد طبقت سياسات التقييم والترقية المعتمدة.</w:t>
      </w:r>
    </w:p>
    <w:p w14:paraId="4602C49B" w14:textId="77777777" w:rsidR="005C384C" w:rsidRPr="0046678C" w:rsidRDefault="005C384C" w:rsidP="005C384C">
      <w:pPr>
        <w:rPr>
          <w:sz w:val="32"/>
          <w:szCs w:val="32"/>
          <w:rtl/>
          <w:lang w:bidi="ar-DZ"/>
        </w:rPr>
      </w:pPr>
      <w:r w:rsidRPr="0046678C">
        <w:rPr>
          <w:rFonts w:hint="cs"/>
          <w:sz w:val="32"/>
          <w:szCs w:val="32"/>
          <w:rtl/>
          <w:lang w:bidi="ar-DZ"/>
        </w:rPr>
        <w:t>3. اعتماد التخرج: بعد المراجعة، يصدر المكتب قرار الاعتماد النهائي (عبر النظام) للطلاب الذين تمت الموافقة عليهم.</w:t>
      </w:r>
    </w:p>
    <w:p w14:paraId="733D4419" w14:textId="77777777" w:rsidR="005C384C" w:rsidRPr="0046678C" w:rsidRDefault="005C384C" w:rsidP="005C384C">
      <w:pPr>
        <w:rPr>
          <w:sz w:val="32"/>
          <w:szCs w:val="32"/>
          <w:rtl/>
          <w:lang w:bidi="ar-DZ"/>
        </w:rPr>
      </w:pPr>
      <w:r w:rsidRPr="0046678C">
        <w:rPr>
          <w:rFonts w:hint="cs"/>
          <w:sz w:val="32"/>
          <w:szCs w:val="32"/>
          <w:rtl/>
          <w:lang w:bidi="ar-DZ"/>
        </w:rPr>
        <w:t>4. التنفيذ الآلي بعد الاعتماد: فور استلام قرار الاعتماد من المكتب، يقوم النظام في المدرسة تلقائياً بما يلي:</w:t>
      </w:r>
    </w:p>
    <w:p w14:paraId="106A7277" w14:textId="77777777" w:rsidR="005C384C" w:rsidRPr="0046678C" w:rsidRDefault="005C384C" w:rsidP="005C384C">
      <w:pPr>
        <w:rPr>
          <w:sz w:val="32"/>
          <w:szCs w:val="32"/>
          <w:rtl/>
          <w:lang w:bidi="ar-DZ"/>
        </w:rPr>
      </w:pPr>
      <w:r w:rsidRPr="0046678C">
        <w:rPr>
          <w:rFonts w:hint="cs"/>
          <w:sz w:val="32"/>
          <w:szCs w:val="32"/>
          <w:rtl/>
          <w:lang w:bidi="ar-DZ"/>
        </w:rPr>
        <w:lastRenderedPageBreak/>
        <w:t xml:space="preserve">   · تغيير حالة الطالب من مقيد أو نشط إلى متخرج.</w:t>
      </w:r>
    </w:p>
    <w:p w14:paraId="5EB5EA9D" w14:textId="77777777" w:rsidR="005C384C" w:rsidRPr="0046678C" w:rsidRDefault="005C384C" w:rsidP="005C384C">
      <w:pPr>
        <w:rPr>
          <w:sz w:val="32"/>
          <w:szCs w:val="32"/>
          <w:rtl/>
          <w:lang w:bidi="ar-DZ"/>
        </w:rPr>
      </w:pPr>
      <w:r w:rsidRPr="0046678C">
        <w:rPr>
          <w:rFonts w:hint="cs"/>
          <w:sz w:val="32"/>
          <w:szCs w:val="32"/>
          <w:rtl/>
          <w:lang w:bidi="ar-DZ"/>
        </w:rPr>
        <w:t xml:space="preserve">   · قفل السجل الأكاديمي للطالب ضد أي تعديلات مستقبلية (للحفاظ على سلامة الشهادة).</w:t>
      </w:r>
    </w:p>
    <w:p w14:paraId="03F66966" w14:textId="77777777" w:rsidR="005C384C" w:rsidRPr="0046678C" w:rsidRDefault="005C384C" w:rsidP="005C384C">
      <w:pPr>
        <w:rPr>
          <w:sz w:val="32"/>
          <w:szCs w:val="32"/>
          <w:rtl/>
          <w:lang w:bidi="ar-DZ"/>
        </w:rPr>
      </w:pPr>
      <w:r w:rsidRPr="0046678C">
        <w:rPr>
          <w:rFonts w:hint="cs"/>
          <w:sz w:val="32"/>
          <w:szCs w:val="32"/>
          <w:rtl/>
          <w:lang w:bidi="ar-DZ"/>
        </w:rPr>
        <w:t xml:space="preserve">   · إنشاء رقم شهادة تخرج فريد وإضافته لسجل الطالب.</w:t>
      </w:r>
    </w:p>
    <w:p w14:paraId="1F3611CC" w14:textId="77777777" w:rsidR="005C384C" w:rsidRPr="0046678C" w:rsidRDefault="005C384C" w:rsidP="005C384C">
      <w:pPr>
        <w:rPr>
          <w:sz w:val="32"/>
          <w:szCs w:val="32"/>
          <w:rtl/>
          <w:lang w:bidi="ar-DZ"/>
        </w:rPr>
      </w:pPr>
      <w:r w:rsidRPr="0046678C">
        <w:rPr>
          <w:rFonts w:hint="cs"/>
          <w:sz w:val="32"/>
          <w:szCs w:val="32"/>
          <w:rtl/>
          <w:lang w:bidi="ar-DZ"/>
        </w:rPr>
        <w:t xml:space="preserve">   · تفعيل عملية إصدار الشهادة النهائية (إلكترونياً وورقياً).</w:t>
      </w:r>
    </w:p>
    <w:p w14:paraId="78558B3C" w14:textId="77777777" w:rsidR="005C384C" w:rsidRPr="0046678C" w:rsidRDefault="005C384C" w:rsidP="005C384C">
      <w:pPr>
        <w:rPr>
          <w:sz w:val="32"/>
          <w:szCs w:val="32"/>
          <w:rtl/>
          <w:lang w:bidi="ar-DZ"/>
        </w:rPr>
      </w:pPr>
      <w:r w:rsidRPr="0046678C">
        <w:rPr>
          <w:rFonts w:hint="cs"/>
          <w:sz w:val="32"/>
          <w:szCs w:val="32"/>
          <w:rtl/>
          <w:lang w:bidi="ar-DZ"/>
        </w:rPr>
        <w:t xml:space="preserve">   · نقل سجل الطالب إلى الأرشيف النشط للخريجين.</w:t>
      </w:r>
    </w:p>
    <w:p w14:paraId="04CB6B9F" w14:textId="77777777" w:rsidR="005C384C" w:rsidRPr="0046678C" w:rsidRDefault="005C384C" w:rsidP="005C384C">
      <w:pPr>
        <w:rPr>
          <w:sz w:val="32"/>
          <w:szCs w:val="32"/>
          <w:rtl/>
          <w:lang w:bidi="ar-DZ"/>
        </w:rPr>
      </w:pPr>
      <w:r w:rsidRPr="0046678C">
        <w:rPr>
          <w:rFonts w:hint="cs"/>
          <w:sz w:val="32"/>
          <w:szCs w:val="32"/>
          <w:rtl/>
          <w:lang w:bidi="ar-DZ"/>
        </w:rPr>
        <w:t>5. الإخطار: يُرسل إشعار تلقائي للطالب وولي الأمر يفيد باعتماد التخرج ويوجههم لاستلام الشهادة.</w:t>
      </w:r>
    </w:p>
    <w:p w14:paraId="0AEC58C1" w14:textId="77777777" w:rsidR="005C384C" w:rsidRPr="0046678C" w:rsidRDefault="005C384C" w:rsidP="005C384C">
      <w:pPr>
        <w:rPr>
          <w:sz w:val="32"/>
          <w:szCs w:val="32"/>
          <w:rtl/>
          <w:lang w:bidi="ar-DZ"/>
        </w:rPr>
      </w:pPr>
    </w:p>
    <w:p w14:paraId="28159B1D" w14:textId="77777777" w:rsidR="005C384C" w:rsidRPr="0046678C" w:rsidRDefault="005C384C" w:rsidP="005C384C">
      <w:pPr>
        <w:rPr>
          <w:sz w:val="32"/>
          <w:szCs w:val="32"/>
          <w:rtl/>
          <w:lang w:bidi="ar-DZ"/>
        </w:rPr>
      </w:pPr>
      <w:r w:rsidRPr="0046678C">
        <w:rPr>
          <w:rFonts w:hint="cs"/>
          <w:sz w:val="32"/>
          <w:szCs w:val="32"/>
          <w:rtl/>
          <w:lang w:bidi="ar-DZ"/>
        </w:rPr>
        <w:t>7. المخرجات (Outputs)</w:t>
      </w:r>
    </w:p>
    <w:p w14:paraId="5FEC6773" w14:textId="77777777" w:rsidR="005C384C" w:rsidRPr="0046678C" w:rsidRDefault="005C384C" w:rsidP="005C384C">
      <w:pPr>
        <w:rPr>
          <w:sz w:val="32"/>
          <w:szCs w:val="32"/>
          <w:rtl/>
          <w:lang w:bidi="ar-DZ"/>
        </w:rPr>
      </w:pPr>
    </w:p>
    <w:p w14:paraId="0B497E4C" w14:textId="77777777" w:rsidR="005C384C" w:rsidRPr="0046678C" w:rsidRDefault="005C384C" w:rsidP="005C384C">
      <w:pPr>
        <w:rPr>
          <w:sz w:val="32"/>
          <w:szCs w:val="32"/>
          <w:rtl/>
          <w:lang w:bidi="ar-DZ"/>
        </w:rPr>
      </w:pPr>
      <w:r w:rsidRPr="0046678C">
        <w:rPr>
          <w:rFonts w:hint="cs"/>
          <w:sz w:val="32"/>
          <w:szCs w:val="32"/>
          <w:rtl/>
          <w:lang w:bidi="ar-DZ"/>
        </w:rPr>
        <w:t>· طالب بحالة رسمية جديدة: متخرج.</w:t>
      </w:r>
    </w:p>
    <w:p w14:paraId="1D7EE315" w14:textId="77777777" w:rsidR="005C384C" w:rsidRPr="0046678C" w:rsidRDefault="005C384C" w:rsidP="005C384C">
      <w:pPr>
        <w:rPr>
          <w:sz w:val="32"/>
          <w:szCs w:val="32"/>
          <w:rtl/>
          <w:lang w:bidi="ar-DZ"/>
        </w:rPr>
      </w:pPr>
      <w:r w:rsidRPr="0046678C">
        <w:rPr>
          <w:rFonts w:hint="cs"/>
          <w:sz w:val="32"/>
          <w:szCs w:val="32"/>
          <w:rtl/>
          <w:lang w:bidi="ar-DZ"/>
        </w:rPr>
        <w:t>· قرار اعتماد تخرج موثق صادر من مكتب التربية (رقمي).</w:t>
      </w:r>
    </w:p>
    <w:p w14:paraId="27DA5C52" w14:textId="77777777" w:rsidR="005C384C" w:rsidRPr="0046678C" w:rsidRDefault="005C384C" w:rsidP="005C384C">
      <w:pPr>
        <w:rPr>
          <w:sz w:val="32"/>
          <w:szCs w:val="32"/>
          <w:rtl/>
          <w:lang w:bidi="ar-DZ"/>
        </w:rPr>
      </w:pPr>
      <w:r w:rsidRPr="0046678C">
        <w:rPr>
          <w:rFonts w:hint="cs"/>
          <w:sz w:val="32"/>
          <w:szCs w:val="32"/>
          <w:rtl/>
          <w:lang w:bidi="ar-DZ"/>
        </w:rPr>
        <w:t>· رقم شهادة تخرج فريد ومعتمد.</w:t>
      </w:r>
    </w:p>
    <w:p w14:paraId="7F147866" w14:textId="77777777" w:rsidR="005C384C" w:rsidRPr="0046678C" w:rsidRDefault="005C384C" w:rsidP="005C384C">
      <w:pPr>
        <w:rPr>
          <w:sz w:val="32"/>
          <w:szCs w:val="32"/>
          <w:rtl/>
          <w:lang w:bidi="ar-DZ"/>
        </w:rPr>
      </w:pPr>
      <w:r w:rsidRPr="0046678C">
        <w:rPr>
          <w:rFonts w:hint="cs"/>
          <w:sz w:val="32"/>
          <w:szCs w:val="32"/>
          <w:rtl/>
          <w:lang w:bidi="ar-DZ"/>
        </w:rPr>
        <w:t>· سجل أكاديمي نهائي مغلق ومعتمد.</w:t>
      </w:r>
    </w:p>
    <w:p w14:paraId="4F5BCD40" w14:textId="77777777" w:rsidR="005C384C" w:rsidRPr="0046678C" w:rsidRDefault="005C384C" w:rsidP="005C384C">
      <w:pPr>
        <w:rPr>
          <w:sz w:val="32"/>
          <w:szCs w:val="32"/>
          <w:rtl/>
          <w:lang w:bidi="ar-DZ"/>
        </w:rPr>
      </w:pPr>
      <w:r w:rsidRPr="0046678C">
        <w:rPr>
          <w:rFonts w:hint="cs"/>
          <w:sz w:val="32"/>
          <w:szCs w:val="32"/>
          <w:rtl/>
          <w:lang w:bidi="ar-DZ"/>
        </w:rPr>
        <w:t>· إشعار للطالب وولي الأمر.</w:t>
      </w:r>
    </w:p>
    <w:p w14:paraId="0FDDF52F" w14:textId="77777777" w:rsidR="005C384C" w:rsidRPr="0046678C" w:rsidRDefault="005C384C" w:rsidP="005C384C">
      <w:pPr>
        <w:rPr>
          <w:sz w:val="32"/>
          <w:szCs w:val="32"/>
          <w:rtl/>
          <w:lang w:bidi="ar-DZ"/>
        </w:rPr>
      </w:pPr>
      <w:r w:rsidRPr="0046678C">
        <w:rPr>
          <w:rFonts w:hint="cs"/>
          <w:sz w:val="32"/>
          <w:szCs w:val="32"/>
          <w:rtl/>
          <w:lang w:bidi="ar-DZ"/>
        </w:rPr>
        <w:t>· بيانات مكتملة في السجل المركزي للخريجين على مستوى المكتب.</w:t>
      </w:r>
    </w:p>
    <w:p w14:paraId="5113B2E3" w14:textId="77777777" w:rsidR="005C384C" w:rsidRPr="0046678C" w:rsidRDefault="005C384C" w:rsidP="005C384C">
      <w:pPr>
        <w:rPr>
          <w:sz w:val="32"/>
          <w:szCs w:val="32"/>
          <w:rtl/>
          <w:lang w:bidi="ar-DZ"/>
        </w:rPr>
      </w:pPr>
    </w:p>
    <w:p w14:paraId="7BC28BBF" w14:textId="77777777" w:rsidR="005C384C" w:rsidRPr="0046678C" w:rsidRDefault="005C384C" w:rsidP="005C384C">
      <w:pPr>
        <w:rPr>
          <w:sz w:val="32"/>
          <w:szCs w:val="32"/>
          <w:rtl/>
          <w:lang w:bidi="ar-DZ"/>
        </w:rPr>
      </w:pPr>
      <w:r w:rsidRPr="0046678C">
        <w:rPr>
          <w:rFonts w:hint="cs"/>
          <w:sz w:val="32"/>
          <w:szCs w:val="32"/>
          <w:rtl/>
          <w:lang w:bidi="ar-DZ"/>
        </w:rPr>
        <w:t>8. القيود والشروط (Business Rules)</w:t>
      </w:r>
    </w:p>
    <w:p w14:paraId="7178240E" w14:textId="77777777" w:rsidR="005C384C" w:rsidRPr="0046678C" w:rsidRDefault="005C384C" w:rsidP="005C384C">
      <w:pPr>
        <w:rPr>
          <w:sz w:val="32"/>
          <w:szCs w:val="32"/>
          <w:rtl/>
          <w:lang w:bidi="ar-DZ"/>
        </w:rPr>
      </w:pPr>
    </w:p>
    <w:p w14:paraId="290C2F17" w14:textId="77777777" w:rsidR="005C384C" w:rsidRPr="0046678C" w:rsidRDefault="005C384C" w:rsidP="005C384C">
      <w:pPr>
        <w:rPr>
          <w:sz w:val="32"/>
          <w:szCs w:val="32"/>
          <w:rtl/>
          <w:lang w:bidi="ar-DZ"/>
        </w:rPr>
      </w:pPr>
      <w:r w:rsidRPr="0046678C">
        <w:rPr>
          <w:rFonts w:hint="cs"/>
          <w:sz w:val="32"/>
          <w:szCs w:val="32"/>
          <w:rtl/>
          <w:lang w:bidi="ar-DZ"/>
        </w:rPr>
        <w:t>· الاستيفاء الكامل: لا يمكن التقدم بطلب تخرج أو اعتماده إذا كان الطالب ناقصاً ولو مادة واحدة أو متطلباً غير أكاديمي.</w:t>
      </w:r>
    </w:p>
    <w:p w14:paraId="53773E86" w14:textId="77777777" w:rsidR="005C384C" w:rsidRPr="0046678C" w:rsidRDefault="005C384C" w:rsidP="005C384C">
      <w:pPr>
        <w:rPr>
          <w:sz w:val="32"/>
          <w:szCs w:val="32"/>
          <w:rtl/>
          <w:lang w:bidi="ar-DZ"/>
        </w:rPr>
      </w:pPr>
      <w:r w:rsidRPr="0046678C">
        <w:rPr>
          <w:rFonts w:hint="cs"/>
          <w:sz w:val="32"/>
          <w:szCs w:val="32"/>
          <w:rtl/>
          <w:lang w:bidi="ar-DZ"/>
        </w:rPr>
        <w:t>· المواعيد النهائية: يجب أن تتم مراجعة واعتماد التخرج خلال فترة زمنية محددة بعد انتهاء الامتحانات النهائية (وفق الجدول الزمني للمكتب).</w:t>
      </w:r>
    </w:p>
    <w:p w14:paraId="20A68B39" w14:textId="77777777" w:rsidR="005C384C" w:rsidRPr="0046678C" w:rsidRDefault="005C384C" w:rsidP="005C384C">
      <w:pPr>
        <w:rPr>
          <w:sz w:val="32"/>
          <w:szCs w:val="32"/>
          <w:rtl/>
          <w:lang w:bidi="ar-DZ"/>
        </w:rPr>
      </w:pPr>
      <w:r w:rsidRPr="0046678C">
        <w:rPr>
          <w:rFonts w:hint="cs"/>
          <w:sz w:val="32"/>
          <w:szCs w:val="32"/>
          <w:rtl/>
          <w:lang w:bidi="ar-DZ"/>
        </w:rPr>
        <w:lastRenderedPageBreak/>
        <w:t>· عدم القابلية للإلغاء: بعد اعتماد التخرج من المكتب وتغيير الحالة إلى متخرج، لا يمكن التراجع عن القرار أو تعديل الدرجات إلا عبر إجراءات قضائية أو استثنائية معقدة تخضع للمساءلة القانونية.</w:t>
      </w:r>
    </w:p>
    <w:p w14:paraId="3037DCCE" w14:textId="77777777" w:rsidR="005C384C" w:rsidRPr="0046678C" w:rsidRDefault="005C384C" w:rsidP="005C384C">
      <w:pPr>
        <w:rPr>
          <w:sz w:val="32"/>
          <w:szCs w:val="32"/>
          <w:rtl/>
          <w:lang w:bidi="ar-DZ"/>
        </w:rPr>
      </w:pPr>
      <w:r w:rsidRPr="0046678C">
        <w:rPr>
          <w:rFonts w:hint="cs"/>
          <w:sz w:val="32"/>
          <w:szCs w:val="32"/>
          <w:rtl/>
          <w:lang w:bidi="ar-DZ"/>
        </w:rPr>
        <w:t>· الاعتماد الإلزامي: الشهادة لا تعتبر رسمية إلا بختم المكتب ورقم اعتماده.</w:t>
      </w:r>
    </w:p>
    <w:p w14:paraId="6A1E8F2B" w14:textId="77777777" w:rsidR="005C384C" w:rsidRPr="0046678C" w:rsidRDefault="005C384C" w:rsidP="005C384C">
      <w:pPr>
        <w:rPr>
          <w:sz w:val="32"/>
          <w:szCs w:val="32"/>
          <w:rtl/>
          <w:lang w:bidi="ar-DZ"/>
        </w:rPr>
      </w:pPr>
      <w:r w:rsidRPr="0046678C">
        <w:rPr>
          <w:rFonts w:hint="cs"/>
          <w:sz w:val="32"/>
          <w:szCs w:val="32"/>
          <w:rtl/>
          <w:lang w:bidi="ar-DZ"/>
        </w:rPr>
        <w:t>· الأولوية في المراجعة: يُعطى طلاب الصف النهائي (كالثالث ثانوي) أولوية في المراجعة والاعتماد.</w:t>
      </w:r>
    </w:p>
    <w:p w14:paraId="316757A3" w14:textId="77777777" w:rsidR="005C384C" w:rsidRPr="0046678C" w:rsidRDefault="005C384C" w:rsidP="005C384C">
      <w:pPr>
        <w:rPr>
          <w:sz w:val="32"/>
          <w:szCs w:val="32"/>
          <w:rtl/>
          <w:lang w:bidi="ar-DZ"/>
        </w:rPr>
      </w:pPr>
    </w:p>
    <w:p w14:paraId="6499DB15" w14:textId="77777777" w:rsidR="005C384C" w:rsidRPr="0046678C" w:rsidRDefault="005C384C" w:rsidP="005C384C">
      <w:pPr>
        <w:rPr>
          <w:sz w:val="32"/>
          <w:szCs w:val="32"/>
          <w:rtl/>
          <w:lang w:bidi="ar-DZ"/>
        </w:rPr>
      </w:pPr>
      <w:r w:rsidRPr="0046678C">
        <w:rPr>
          <w:rFonts w:hint="cs"/>
          <w:sz w:val="32"/>
          <w:szCs w:val="32"/>
          <w:rtl/>
          <w:lang w:bidi="ar-DZ"/>
        </w:rPr>
        <w:t>9. الارتباط بمكتب التربية والتعليم</w:t>
      </w:r>
    </w:p>
    <w:p w14:paraId="7D76B0C8" w14:textId="77777777" w:rsidR="005C384C" w:rsidRPr="0046678C" w:rsidRDefault="005C384C" w:rsidP="005C384C">
      <w:pPr>
        <w:rPr>
          <w:sz w:val="32"/>
          <w:szCs w:val="32"/>
          <w:rtl/>
          <w:lang w:bidi="ar-DZ"/>
        </w:rPr>
      </w:pPr>
    </w:p>
    <w:p w14:paraId="4D68E809" w14:textId="77777777" w:rsidR="005C384C" w:rsidRPr="0046678C" w:rsidRDefault="005C384C" w:rsidP="005C384C">
      <w:pPr>
        <w:rPr>
          <w:sz w:val="32"/>
          <w:szCs w:val="32"/>
          <w:rtl/>
          <w:lang w:bidi="ar-DZ"/>
        </w:rPr>
      </w:pPr>
      <w:r w:rsidRPr="0046678C">
        <w:rPr>
          <w:rFonts w:hint="cs"/>
          <w:sz w:val="32"/>
          <w:szCs w:val="32"/>
          <w:rtl/>
          <w:lang w:bidi="ar-DZ"/>
        </w:rPr>
        <w:t>· المكتب هو المصدر الوحيد للشرعية النهائية لأي شهادة تخرج.</w:t>
      </w:r>
    </w:p>
    <w:p w14:paraId="4C9A7304" w14:textId="77777777" w:rsidR="005C384C" w:rsidRPr="0046678C" w:rsidRDefault="005C384C" w:rsidP="005C384C">
      <w:pPr>
        <w:rPr>
          <w:sz w:val="32"/>
          <w:szCs w:val="32"/>
          <w:rtl/>
          <w:lang w:bidi="ar-DZ"/>
        </w:rPr>
      </w:pPr>
      <w:r w:rsidRPr="0046678C">
        <w:rPr>
          <w:rFonts w:hint="cs"/>
          <w:sz w:val="32"/>
          <w:szCs w:val="32"/>
          <w:rtl/>
          <w:lang w:bidi="ar-DZ"/>
        </w:rPr>
        <w:t>· يحتفظ المكتب بأرشيف مركزي لجميع الخريجين المعتمدين من المدارس التابعة له.</w:t>
      </w:r>
    </w:p>
    <w:p w14:paraId="5C3B40CF" w14:textId="77777777" w:rsidR="005C384C" w:rsidRPr="0046678C" w:rsidRDefault="005C384C" w:rsidP="005C384C">
      <w:pPr>
        <w:rPr>
          <w:sz w:val="32"/>
          <w:szCs w:val="32"/>
          <w:rtl/>
          <w:lang w:bidi="ar-DZ"/>
        </w:rPr>
      </w:pPr>
      <w:r w:rsidRPr="0046678C">
        <w:rPr>
          <w:rFonts w:hint="cs"/>
          <w:sz w:val="32"/>
          <w:szCs w:val="32"/>
          <w:rtl/>
          <w:lang w:bidi="ar-DZ"/>
        </w:rPr>
        <w:t>· يمكن للمكتب إيقاف أو مراجعة عمليات التخرج في مدرسة معينة إذا اكتشف مخالفات نظامية.</w:t>
      </w:r>
    </w:p>
    <w:p w14:paraId="683235AA" w14:textId="77777777" w:rsidR="005C384C" w:rsidRPr="0046678C" w:rsidRDefault="005C384C" w:rsidP="005C384C">
      <w:pPr>
        <w:rPr>
          <w:sz w:val="32"/>
          <w:szCs w:val="32"/>
          <w:rtl/>
          <w:lang w:bidi="ar-DZ"/>
        </w:rPr>
      </w:pPr>
      <w:r w:rsidRPr="0046678C">
        <w:rPr>
          <w:rFonts w:hint="cs"/>
          <w:sz w:val="32"/>
          <w:szCs w:val="32"/>
          <w:rtl/>
          <w:lang w:bidi="ar-DZ"/>
        </w:rPr>
        <w:t>· قد يصدر المكتب نماذج وشهادات موحدة تقوم المدرسة بطباعتها وتعبئتها بعد الاعتماد.</w:t>
      </w:r>
    </w:p>
    <w:p w14:paraId="6941AD3F" w14:textId="77777777" w:rsidR="005C384C" w:rsidRPr="0046678C" w:rsidRDefault="005C384C" w:rsidP="005C384C">
      <w:pPr>
        <w:rPr>
          <w:sz w:val="32"/>
          <w:szCs w:val="32"/>
          <w:rtl/>
          <w:lang w:bidi="ar-DZ"/>
        </w:rPr>
      </w:pPr>
    </w:p>
    <w:p w14:paraId="17A038B5" w14:textId="77777777" w:rsidR="005C384C" w:rsidRPr="0046678C" w:rsidRDefault="005C384C" w:rsidP="005C384C">
      <w:pPr>
        <w:rPr>
          <w:sz w:val="32"/>
          <w:szCs w:val="32"/>
          <w:rtl/>
          <w:lang w:bidi="ar-DZ"/>
        </w:rPr>
      </w:pPr>
      <w:r w:rsidRPr="0046678C">
        <w:rPr>
          <w:rFonts w:hint="cs"/>
          <w:sz w:val="32"/>
          <w:szCs w:val="32"/>
          <w:rtl/>
          <w:lang w:bidi="ar-DZ"/>
        </w:rPr>
        <w:t>10. العلاقة مع الكيانات الأخرى</w:t>
      </w:r>
    </w:p>
    <w:p w14:paraId="78AC4407" w14:textId="77777777" w:rsidR="005C384C" w:rsidRPr="0046678C" w:rsidRDefault="005C384C" w:rsidP="005C384C">
      <w:pPr>
        <w:rPr>
          <w:sz w:val="32"/>
          <w:szCs w:val="32"/>
          <w:rtl/>
          <w:lang w:bidi="ar-DZ"/>
        </w:rPr>
      </w:pPr>
    </w:p>
    <w:p w14:paraId="03BABD4D" w14:textId="77777777" w:rsidR="005C384C" w:rsidRPr="0046678C" w:rsidRDefault="005C384C" w:rsidP="005C384C">
      <w:pPr>
        <w:rPr>
          <w:sz w:val="32"/>
          <w:szCs w:val="32"/>
          <w:rtl/>
          <w:lang w:bidi="ar-DZ"/>
        </w:rPr>
      </w:pPr>
      <w:r w:rsidRPr="0046678C">
        <w:rPr>
          <w:rFonts w:hint="cs"/>
          <w:sz w:val="32"/>
          <w:szCs w:val="32"/>
          <w:rtl/>
          <w:lang w:bidi="ar-DZ"/>
        </w:rPr>
        <w:t>· كيان الطالب: تحديث الحالة إلى متخرج، إضافة رقم الشهادة.</w:t>
      </w:r>
    </w:p>
    <w:p w14:paraId="2DFCF715" w14:textId="77777777" w:rsidR="005C384C" w:rsidRPr="0046678C" w:rsidRDefault="005C384C" w:rsidP="005C384C">
      <w:pPr>
        <w:rPr>
          <w:sz w:val="32"/>
          <w:szCs w:val="32"/>
          <w:rtl/>
          <w:lang w:bidi="ar-DZ"/>
        </w:rPr>
      </w:pPr>
      <w:r w:rsidRPr="0046678C">
        <w:rPr>
          <w:rFonts w:hint="cs"/>
          <w:sz w:val="32"/>
          <w:szCs w:val="32"/>
          <w:rtl/>
          <w:lang w:bidi="ar-DZ"/>
        </w:rPr>
        <w:t>· كية الشهادة/الوثيقة الرسمية: يتم إنشاء كيان جديد للشهادة وربطه بالطالب.</w:t>
      </w:r>
    </w:p>
    <w:p w14:paraId="5C9FBEBD" w14:textId="77777777" w:rsidR="005C384C" w:rsidRPr="0046678C" w:rsidRDefault="005C384C" w:rsidP="005C384C">
      <w:pPr>
        <w:rPr>
          <w:sz w:val="32"/>
          <w:szCs w:val="32"/>
          <w:rtl/>
          <w:lang w:bidi="ar-DZ"/>
        </w:rPr>
      </w:pPr>
      <w:r w:rsidRPr="0046678C">
        <w:rPr>
          <w:rFonts w:hint="cs"/>
          <w:sz w:val="32"/>
          <w:szCs w:val="32"/>
          <w:rtl/>
          <w:lang w:bidi="ar-DZ"/>
        </w:rPr>
        <w:t>· كية المقرر والخطة الدراسية: تم التأكد من استيفائها بالكامل.</w:t>
      </w:r>
    </w:p>
    <w:p w14:paraId="776537E4" w14:textId="77777777" w:rsidR="005C384C" w:rsidRPr="0046678C" w:rsidRDefault="005C384C" w:rsidP="005C384C">
      <w:pPr>
        <w:rPr>
          <w:sz w:val="32"/>
          <w:szCs w:val="32"/>
          <w:rtl/>
          <w:lang w:bidi="ar-DZ"/>
        </w:rPr>
      </w:pPr>
      <w:r w:rsidRPr="0046678C">
        <w:rPr>
          <w:rFonts w:hint="cs"/>
          <w:sz w:val="32"/>
          <w:szCs w:val="32"/>
          <w:rtl/>
          <w:lang w:bidi="ar-DZ"/>
        </w:rPr>
        <w:t>· كية الأرشيف التاريخي: نقل سجل الطالب إليه مع وضعية الخريج.</w:t>
      </w:r>
    </w:p>
    <w:p w14:paraId="011E20DD" w14:textId="77777777" w:rsidR="005C384C" w:rsidRPr="0046678C" w:rsidRDefault="005C384C" w:rsidP="005C384C">
      <w:pPr>
        <w:rPr>
          <w:sz w:val="32"/>
          <w:szCs w:val="32"/>
          <w:rtl/>
          <w:lang w:bidi="ar-DZ"/>
        </w:rPr>
      </w:pPr>
      <w:r w:rsidRPr="0046678C">
        <w:rPr>
          <w:rFonts w:hint="cs"/>
          <w:sz w:val="32"/>
          <w:szCs w:val="32"/>
          <w:rtl/>
          <w:lang w:bidi="ar-DZ"/>
        </w:rPr>
        <w:t>· كية قرارات الاعتماد (مكتب التربية): يتم حفظ قرار اعتماد التخرج وربطه بالطالب والمدرسة.</w:t>
      </w:r>
    </w:p>
    <w:p w14:paraId="7BDF7BA6" w14:textId="77777777" w:rsidR="005C384C" w:rsidRPr="0046678C" w:rsidRDefault="005C384C" w:rsidP="005C384C">
      <w:pPr>
        <w:rPr>
          <w:sz w:val="32"/>
          <w:szCs w:val="32"/>
          <w:rtl/>
          <w:lang w:bidi="ar-DZ"/>
        </w:rPr>
      </w:pPr>
    </w:p>
    <w:p w14:paraId="47978671" w14:textId="77777777" w:rsidR="005C384C" w:rsidRPr="0046678C" w:rsidRDefault="005C384C" w:rsidP="005C384C">
      <w:pPr>
        <w:rPr>
          <w:sz w:val="32"/>
          <w:szCs w:val="32"/>
          <w:rtl/>
          <w:lang w:bidi="ar-DZ"/>
        </w:rPr>
      </w:pPr>
      <w:r w:rsidRPr="0046678C">
        <w:rPr>
          <w:rFonts w:hint="cs"/>
          <w:sz w:val="32"/>
          <w:szCs w:val="32"/>
          <w:rtl/>
          <w:lang w:bidi="ar-DZ"/>
        </w:rPr>
        <w:t>11. ملاحظات</w:t>
      </w:r>
    </w:p>
    <w:p w14:paraId="1B0D7B17" w14:textId="77777777" w:rsidR="005C384C" w:rsidRPr="0046678C" w:rsidRDefault="005C384C" w:rsidP="005C384C">
      <w:pPr>
        <w:rPr>
          <w:sz w:val="32"/>
          <w:szCs w:val="32"/>
          <w:rtl/>
          <w:lang w:bidi="ar-DZ"/>
        </w:rPr>
      </w:pPr>
    </w:p>
    <w:p w14:paraId="6F37D341" w14:textId="77777777" w:rsidR="005C384C" w:rsidRPr="0046678C" w:rsidRDefault="005C384C" w:rsidP="005C384C">
      <w:pPr>
        <w:rPr>
          <w:sz w:val="32"/>
          <w:szCs w:val="32"/>
          <w:rtl/>
          <w:lang w:bidi="ar-DZ"/>
        </w:rPr>
      </w:pPr>
      <w:r w:rsidRPr="0046678C">
        <w:rPr>
          <w:rFonts w:hint="cs"/>
          <w:sz w:val="32"/>
          <w:szCs w:val="32"/>
          <w:rtl/>
          <w:lang w:bidi="ar-DZ"/>
        </w:rPr>
        <w:t>· تعتبر هذه العملية ذروة العمل الإداري الأكاديمي المشترك بين المدرسة والمكتب.</w:t>
      </w:r>
    </w:p>
    <w:p w14:paraId="4BB063C4" w14:textId="77777777" w:rsidR="005C384C" w:rsidRPr="0046678C" w:rsidRDefault="005C384C" w:rsidP="005C384C">
      <w:pPr>
        <w:rPr>
          <w:sz w:val="32"/>
          <w:szCs w:val="32"/>
          <w:rtl/>
          <w:lang w:bidi="ar-DZ"/>
        </w:rPr>
      </w:pPr>
      <w:r w:rsidRPr="0046678C">
        <w:rPr>
          <w:rFonts w:hint="cs"/>
          <w:sz w:val="32"/>
          <w:szCs w:val="32"/>
          <w:rtl/>
          <w:lang w:bidi="ar-DZ"/>
        </w:rPr>
        <w:t>· في بعض الأنظمة المتطورة، يتم استخدام تقنية البلوك تشين أو التوقيع الرقمي المتقدم لختم الشهادات الإلكترونية لمنع التزوير.</w:t>
      </w:r>
    </w:p>
    <w:p w14:paraId="48F0397C" w14:textId="77777777" w:rsidR="005C384C" w:rsidRPr="0046678C" w:rsidRDefault="005C384C" w:rsidP="005C384C">
      <w:pPr>
        <w:rPr>
          <w:sz w:val="32"/>
          <w:szCs w:val="32"/>
          <w:rtl/>
          <w:lang w:bidi="ar-DZ"/>
        </w:rPr>
      </w:pPr>
      <w:r w:rsidRPr="0046678C">
        <w:rPr>
          <w:rFonts w:hint="cs"/>
          <w:sz w:val="32"/>
          <w:szCs w:val="32"/>
          <w:rtl/>
          <w:lang w:bidi="ar-DZ"/>
        </w:rPr>
        <w:t>· يمكن للطالب أو صاحب العمل المستقبلي التحقق من صحة الشهادة عبر بوابة إلكترونية تابعة للمكتب باستخدام رقم الشهادة أو الرقم الأكاديمي.</w:t>
      </w:r>
    </w:p>
    <w:p w14:paraId="42DA175F" w14:textId="77777777" w:rsidR="005C384C" w:rsidRPr="0046678C" w:rsidRDefault="005C384C" w:rsidP="005C384C">
      <w:pPr>
        <w:rPr>
          <w:sz w:val="32"/>
          <w:szCs w:val="32"/>
          <w:rtl/>
          <w:lang w:bidi="ar-DZ"/>
        </w:rPr>
      </w:pPr>
      <w:r w:rsidRPr="0046678C">
        <w:rPr>
          <w:rFonts w:hint="cs"/>
          <w:sz w:val="32"/>
          <w:szCs w:val="32"/>
          <w:rtl/>
          <w:lang w:bidi="ar-DZ"/>
        </w:rPr>
        <w:t>· يجب أن يتضمن النظام آلية للتعامل مع الطلاب المتوفين قبل التخرج (منح شهادة تخرج شرفية أو بيان درجات نهائي) وفق لوائح خاصة.</w:t>
      </w:r>
    </w:p>
    <w:p w14:paraId="43BF82BC" w14:textId="77777777" w:rsidR="005C384C" w:rsidRPr="0046678C" w:rsidRDefault="005C384C" w:rsidP="005C384C">
      <w:pPr>
        <w:rPr>
          <w:sz w:val="32"/>
          <w:szCs w:val="32"/>
          <w:rtl/>
          <w:lang w:bidi="ar-DZ"/>
        </w:rPr>
      </w:pPr>
    </w:p>
    <w:p w14:paraId="25073D5E" w14:textId="77777777" w:rsidR="005C384C" w:rsidRPr="0046678C" w:rsidRDefault="005C384C" w:rsidP="005C384C">
      <w:pPr>
        <w:rPr>
          <w:sz w:val="32"/>
          <w:szCs w:val="32"/>
          <w:rtl/>
          <w:lang w:bidi="ar-DZ"/>
        </w:rPr>
      </w:pPr>
    </w:p>
    <w:p w14:paraId="21C9F52D" w14:textId="77777777" w:rsidR="005C384C" w:rsidRPr="0046678C" w:rsidRDefault="005C384C" w:rsidP="005C384C">
      <w:pPr>
        <w:rPr>
          <w:sz w:val="32"/>
          <w:szCs w:val="32"/>
          <w:rtl/>
          <w:lang w:bidi="ar-DZ"/>
        </w:rPr>
      </w:pPr>
    </w:p>
    <w:p w14:paraId="5BCF7166" w14:textId="77777777" w:rsidR="005C384C" w:rsidRPr="0046678C" w:rsidRDefault="005C384C" w:rsidP="005C384C">
      <w:pPr>
        <w:rPr>
          <w:sz w:val="32"/>
          <w:szCs w:val="32"/>
          <w:rtl/>
          <w:lang w:bidi="ar-DZ"/>
        </w:rPr>
      </w:pPr>
      <w:r w:rsidRPr="0046678C">
        <w:rPr>
          <w:rFonts w:hint="cs"/>
          <w:sz w:val="32"/>
          <w:szCs w:val="32"/>
          <w:highlight w:val="yellow"/>
          <w:rtl/>
          <w:lang w:bidi="ar-DZ"/>
        </w:rPr>
        <w:t>العملية (36): تسجيل حالة استبعاد الطالب</w:t>
      </w:r>
    </w:p>
    <w:p w14:paraId="403E3CC8" w14:textId="77777777" w:rsidR="005C384C" w:rsidRPr="0046678C" w:rsidRDefault="005C384C" w:rsidP="005C384C">
      <w:pPr>
        <w:rPr>
          <w:sz w:val="32"/>
          <w:szCs w:val="32"/>
          <w:rtl/>
          <w:lang w:bidi="ar-DZ"/>
        </w:rPr>
      </w:pPr>
      <w:r w:rsidRPr="0046678C">
        <w:rPr>
          <w:rFonts w:hint="cs"/>
          <w:sz w:val="32"/>
          <w:szCs w:val="32"/>
          <w:rtl/>
          <w:lang w:bidi="ar-DZ"/>
        </w:rPr>
        <w:t>1. اسم العملية</w:t>
      </w:r>
    </w:p>
    <w:p w14:paraId="2EAE9F9F" w14:textId="77777777" w:rsidR="005C384C" w:rsidRPr="0046678C" w:rsidRDefault="005C384C" w:rsidP="005C384C">
      <w:pPr>
        <w:rPr>
          <w:sz w:val="32"/>
          <w:szCs w:val="32"/>
          <w:rtl/>
          <w:lang w:bidi="ar-DZ"/>
        </w:rPr>
      </w:pPr>
      <w:r w:rsidRPr="0046678C">
        <w:rPr>
          <w:rFonts w:hint="cs"/>
          <w:sz w:val="32"/>
          <w:szCs w:val="32"/>
          <w:rtl/>
          <w:lang w:bidi="ar-DZ"/>
        </w:rPr>
        <w:t>تسجيل حالة استبعاد الطالب (الفصل النهائي)</w:t>
      </w:r>
    </w:p>
    <w:p w14:paraId="7C2E5DDE" w14:textId="77777777" w:rsidR="005C384C" w:rsidRPr="0046678C" w:rsidRDefault="005C384C" w:rsidP="005C384C">
      <w:pPr>
        <w:rPr>
          <w:sz w:val="32"/>
          <w:szCs w:val="32"/>
          <w:rtl/>
          <w:lang w:bidi="ar-DZ"/>
        </w:rPr>
      </w:pPr>
    </w:p>
    <w:p w14:paraId="19D3F5F4" w14:textId="77777777" w:rsidR="005C384C" w:rsidRPr="0046678C" w:rsidRDefault="005C384C" w:rsidP="005C384C">
      <w:pPr>
        <w:rPr>
          <w:sz w:val="32"/>
          <w:szCs w:val="32"/>
          <w:rtl/>
          <w:lang w:bidi="ar-DZ"/>
        </w:rPr>
      </w:pPr>
      <w:r w:rsidRPr="0046678C">
        <w:rPr>
          <w:rFonts w:hint="cs"/>
          <w:sz w:val="32"/>
          <w:szCs w:val="32"/>
          <w:rtl/>
          <w:lang w:bidi="ar-DZ"/>
        </w:rPr>
        <w:t>2. وصف العملية</w:t>
      </w:r>
    </w:p>
    <w:p w14:paraId="738F3F1F" w14:textId="77777777" w:rsidR="005C384C" w:rsidRPr="0046678C" w:rsidRDefault="005C384C" w:rsidP="005C384C">
      <w:pPr>
        <w:rPr>
          <w:sz w:val="32"/>
          <w:szCs w:val="32"/>
          <w:rtl/>
          <w:lang w:bidi="ar-DZ"/>
        </w:rPr>
      </w:pPr>
      <w:r w:rsidRPr="0046678C">
        <w:rPr>
          <w:rFonts w:hint="cs"/>
          <w:sz w:val="32"/>
          <w:szCs w:val="32"/>
          <w:rtl/>
          <w:lang w:bidi="ar-DZ"/>
        </w:rPr>
        <w:t>هي العملية التأديبية القصوى والنهائية التي تقوم بها المدرسة، بموجب قرار إداري سيادي، بفصل الطالب فصلًا نهائيًا من المدرسة وإلغاء قيده. تُطبَّق هذه العملية نتيجة ارتكاب الطالب مخالفة جسيمة أو متكررة تنتهك النظام التعليمي أو الأخلاقي أو القانوني للمدرسة، بعد استنفاذ جميع درجات التأديب الأخرى. تعتبر نقطة النهاية في العلاقة بين الطالب والمدرسة وتتطلب توثيقًا دقيقًا وإجراءات قانونية وإدارية صارمة.</w:t>
      </w:r>
    </w:p>
    <w:p w14:paraId="59756BEA" w14:textId="77777777" w:rsidR="005C384C" w:rsidRPr="0046678C" w:rsidRDefault="005C384C" w:rsidP="005C384C">
      <w:pPr>
        <w:rPr>
          <w:sz w:val="32"/>
          <w:szCs w:val="32"/>
          <w:rtl/>
          <w:lang w:bidi="ar-DZ"/>
        </w:rPr>
      </w:pPr>
    </w:p>
    <w:p w14:paraId="08B9E054" w14:textId="77777777" w:rsidR="005C384C" w:rsidRPr="0046678C" w:rsidRDefault="005C384C" w:rsidP="005C384C">
      <w:pPr>
        <w:rPr>
          <w:sz w:val="32"/>
          <w:szCs w:val="32"/>
          <w:rtl/>
          <w:lang w:bidi="ar-DZ"/>
        </w:rPr>
      </w:pPr>
      <w:r w:rsidRPr="0046678C">
        <w:rPr>
          <w:rFonts w:hint="cs"/>
          <w:sz w:val="32"/>
          <w:szCs w:val="32"/>
          <w:rtl/>
          <w:lang w:bidi="ar-DZ"/>
        </w:rPr>
        <w:lastRenderedPageBreak/>
        <w:t>3. الهدف من العملية</w:t>
      </w:r>
    </w:p>
    <w:p w14:paraId="5DDFB4B4" w14:textId="77777777" w:rsidR="005C384C" w:rsidRPr="0046678C" w:rsidRDefault="005C384C" w:rsidP="005C384C">
      <w:pPr>
        <w:rPr>
          <w:sz w:val="32"/>
          <w:szCs w:val="32"/>
          <w:rtl/>
          <w:lang w:bidi="ar-DZ"/>
        </w:rPr>
      </w:pPr>
    </w:p>
    <w:p w14:paraId="6A245473" w14:textId="77777777" w:rsidR="005C384C" w:rsidRPr="0046678C" w:rsidRDefault="005C384C" w:rsidP="005C384C">
      <w:pPr>
        <w:rPr>
          <w:sz w:val="32"/>
          <w:szCs w:val="32"/>
          <w:rtl/>
          <w:lang w:bidi="ar-DZ"/>
        </w:rPr>
      </w:pPr>
      <w:r w:rsidRPr="0046678C">
        <w:rPr>
          <w:rFonts w:hint="cs"/>
          <w:sz w:val="32"/>
          <w:szCs w:val="32"/>
          <w:rtl/>
          <w:lang w:bidi="ar-DZ"/>
        </w:rPr>
        <w:t>· تطبيق العقوبة النهائية على السلوكيات التي تشكل تهديدًا خطيرًا لسلامة أو استقرار البيئة التعليمية.</w:t>
      </w:r>
    </w:p>
    <w:p w14:paraId="0EC8B1AC" w14:textId="77777777" w:rsidR="005C384C" w:rsidRPr="0046678C" w:rsidRDefault="005C384C" w:rsidP="005C384C">
      <w:pPr>
        <w:rPr>
          <w:sz w:val="32"/>
          <w:szCs w:val="32"/>
          <w:rtl/>
          <w:lang w:bidi="ar-DZ"/>
        </w:rPr>
      </w:pPr>
      <w:r w:rsidRPr="0046678C">
        <w:rPr>
          <w:rFonts w:hint="cs"/>
          <w:sz w:val="32"/>
          <w:szCs w:val="32"/>
          <w:rtl/>
          <w:lang w:bidi="ar-DZ"/>
        </w:rPr>
        <w:t>· حماية حقوق وسلامة الطلاب والكوادر التعليمية والإدارة المدرسية.</w:t>
      </w:r>
    </w:p>
    <w:p w14:paraId="4454CA8F" w14:textId="77777777" w:rsidR="005C384C" w:rsidRPr="0046678C" w:rsidRDefault="005C384C" w:rsidP="005C384C">
      <w:pPr>
        <w:rPr>
          <w:sz w:val="32"/>
          <w:szCs w:val="32"/>
          <w:rtl/>
          <w:lang w:bidi="ar-DZ"/>
        </w:rPr>
      </w:pPr>
      <w:r w:rsidRPr="0046678C">
        <w:rPr>
          <w:rFonts w:hint="cs"/>
          <w:sz w:val="32"/>
          <w:szCs w:val="32"/>
          <w:rtl/>
          <w:lang w:bidi="ar-DZ"/>
        </w:rPr>
        <w:t>· توثيق إجراءات الفصل بشكل قانوني وقابل للمراجعة والتدقيق.</w:t>
      </w:r>
    </w:p>
    <w:p w14:paraId="03EB96D6" w14:textId="77777777" w:rsidR="005C384C" w:rsidRPr="0046678C" w:rsidRDefault="005C384C" w:rsidP="005C384C">
      <w:pPr>
        <w:rPr>
          <w:sz w:val="32"/>
          <w:szCs w:val="32"/>
          <w:rtl/>
          <w:lang w:bidi="ar-DZ"/>
        </w:rPr>
      </w:pPr>
      <w:r w:rsidRPr="0046678C">
        <w:rPr>
          <w:rFonts w:hint="cs"/>
          <w:sz w:val="32"/>
          <w:szCs w:val="32"/>
          <w:rtl/>
          <w:lang w:bidi="ar-DZ"/>
        </w:rPr>
        <w:t>· إيصال القرار النهائي رسميًا للطالب وولي أمره والجهات المعنية (مكتب التربية).</w:t>
      </w:r>
    </w:p>
    <w:p w14:paraId="00063CC7" w14:textId="77777777" w:rsidR="005C384C" w:rsidRPr="0046678C" w:rsidRDefault="005C384C" w:rsidP="005C384C">
      <w:pPr>
        <w:rPr>
          <w:sz w:val="32"/>
          <w:szCs w:val="32"/>
          <w:rtl/>
          <w:lang w:bidi="ar-DZ"/>
        </w:rPr>
      </w:pPr>
      <w:r w:rsidRPr="0046678C">
        <w:rPr>
          <w:rFonts w:hint="cs"/>
          <w:sz w:val="32"/>
          <w:szCs w:val="32"/>
          <w:rtl/>
          <w:lang w:bidi="ar-DZ"/>
        </w:rPr>
        <w:t>· إنهاء جميع الخدمات والصلاحيات الأكاديمية والإدارية للطالب في المدرسة بشكل نهائي ومنظم.</w:t>
      </w:r>
    </w:p>
    <w:p w14:paraId="0A565824" w14:textId="77777777" w:rsidR="005C384C" w:rsidRPr="0046678C" w:rsidRDefault="005C384C" w:rsidP="005C384C">
      <w:pPr>
        <w:rPr>
          <w:sz w:val="32"/>
          <w:szCs w:val="32"/>
          <w:rtl/>
          <w:lang w:bidi="ar-DZ"/>
        </w:rPr>
      </w:pPr>
    </w:p>
    <w:p w14:paraId="2D801940" w14:textId="77777777" w:rsidR="005C384C" w:rsidRPr="0046678C" w:rsidRDefault="005C384C" w:rsidP="005C384C">
      <w:pPr>
        <w:rPr>
          <w:sz w:val="32"/>
          <w:szCs w:val="32"/>
          <w:rtl/>
          <w:lang w:bidi="ar-DZ"/>
        </w:rPr>
      </w:pPr>
      <w:r w:rsidRPr="0046678C">
        <w:rPr>
          <w:rFonts w:hint="cs"/>
          <w:sz w:val="32"/>
          <w:szCs w:val="32"/>
          <w:rtl/>
          <w:lang w:bidi="ar-DZ"/>
        </w:rPr>
        <w:t>4. الجهة المسؤولة عن التنفيذ</w:t>
      </w:r>
    </w:p>
    <w:p w14:paraId="265567EA" w14:textId="77777777" w:rsidR="005C384C" w:rsidRPr="0046678C" w:rsidRDefault="005C384C" w:rsidP="005C384C">
      <w:pPr>
        <w:rPr>
          <w:sz w:val="32"/>
          <w:szCs w:val="32"/>
          <w:rtl/>
          <w:lang w:bidi="ar-DZ"/>
        </w:rPr>
      </w:pPr>
    </w:p>
    <w:p w14:paraId="35803E18" w14:textId="77777777" w:rsidR="005C384C" w:rsidRPr="0046678C" w:rsidRDefault="005C384C" w:rsidP="005C384C">
      <w:pPr>
        <w:rPr>
          <w:sz w:val="32"/>
          <w:szCs w:val="32"/>
          <w:rtl/>
          <w:lang w:bidi="ar-DZ"/>
        </w:rPr>
      </w:pPr>
      <w:r w:rsidRPr="0046678C">
        <w:rPr>
          <w:rFonts w:hint="cs"/>
          <w:sz w:val="32"/>
          <w:szCs w:val="32"/>
          <w:rtl/>
          <w:lang w:bidi="ar-DZ"/>
        </w:rPr>
        <w:t>· الجهة المحققة/المقترحة: لجنة التحقيق والتأديب المدرسية.</w:t>
      </w:r>
    </w:p>
    <w:p w14:paraId="13DB0081" w14:textId="77777777" w:rsidR="005C384C" w:rsidRPr="0046678C" w:rsidRDefault="005C384C" w:rsidP="005C384C">
      <w:pPr>
        <w:rPr>
          <w:sz w:val="32"/>
          <w:szCs w:val="32"/>
          <w:rtl/>
          <w:lang w:bidi="ar-DZ"/>
        </w:rPr>
      </w:pPr>
      <w:r w:rsidRPr="0046678C">
        <w:rPr>
          <w:rFonts w:hint="cs"/>
          <w:sz w:val="32"/>
          <w:szCs w:val="32"/>
          <w:rtl/>
          <w:lang w:bidi="ar-DZ"/>
        </w:rPr>
        <w:t>· الجهة المقررة: مدير المدرسة (بناءً على توصية اللجنة).</w:t>
      </w:r>
    </w:p>
    <w:p w14:paraId="53AF09E9" w14:textId="77777777" w:rsidR="005C384C" w:rsidRPr="0046678C" w:rsidRDefault="005C384C" w:rsidP="005C384C">
      <w:pPr>
        <w:rPr>
          <w:sz w:val="32"/>
          <w:szCs w:val="32"/>
          <w:rtl/>
          <w:lang w:bidi="ar-DZ"/>
        </w:rPr>
      </w:pPr>
      <w:r w:rsidRPr="0046678C">
        <w:rPr>
          <w:rFonts w:hint="cs"/>
          <w:sz w:val="32"/>
          <w:szCs w:val="32"/>
          <w:rtl/>
          <w:lang w:bidi="ar-DZ"/>
        </w:rPr>
        <w:t>· الجهة المصادقة/الموافقة النهائية: مكتب التربية والتعليم (حسب شدة القضية واللوائح).</w:t>
      </w:r>
    </w:p>
    <w:p w14:paraId="7D1C208F" w14:textId="77777777" w:rsidR="005C384C" w:rsidRPr="0046678C" w:rsidRDefault="005C384C" w:rsidP="005C384C">
      <w:pPr>
        <w:rPr>
          <w:sz w:val="32"/>
          <w:szCs w:val="32"/>
          <w:rtl/>
          <w:lang w:bidi="ar-DZ"/>
        </w:rPr>
      </w:pPr>
      <w:r w:rsidRPr="0046678C">
        <w:rPr>
          <w:rFonts w:hint="cs"/>
          <w:sz w:val="32"/>
          <w:szCs w:val="32"/>
          <w:rtl/>
          <w:lang w:bidi="ar-DZ"/>
        </w:rPr>
        <w:t>· الجهة المنفذة: شؤون الطلاب والإدارة المالية (لتنفيذ القرار فنياً وإدارياً).</w:t>
      </w:r>
    </w:p>
    <w:p w14:paraId="3B1A03E3" w14:textId="77777777" w:rsidR="005C384C" w:rsidRPr="0046678C" w:rsidRDefault="005C384C" w:rsidP="005C384C">
      <w:pPr>
        <w:rPr>
          <w:sz w:val="32"/>
          <w:szCs w:val="32"/>
          <w:rtl/>
          <w:lang w:bidi="ar-DZ"/>
        </w:rPr>
      </w:pPr>
      <w:r w:rsidRPr="0046678C">
        <w:rPr>
          <w:rFonts w:hint="cs"/>
          <w:sz w:val="32"/>
          <w:szCs w:val="32"/>
          <w:rtl/>
          <w:lang w:bidi="ar-DZ"/>
        </w:rPr>
        <w:t>· الجهة القانونية: (مستشار المدرسة القانوني - إن وجد) لمراجعة الإجراءات.</w:t>
      </w:r>
    </w:p>
    <w:p w14:paraId="7013F1B4" w14:textId="77777777" w:rsidR="005C384C" w:rsidRPr="0046678C" w:rsidRDefault="005C384C" w:rsidP="005C384C">
      <w:pPr>
        <w:rPr>
          <w:sz w:val="32"/>
          <w:szCs w:val="32"/>
          <w:rtl/>
          <w:lang w:bidi="ar-DZ"/>
        </w:rPr>
      </w:pPr>
      <w:r w:rsidRPr="0046678C">
        <w:rPr>
          <w:rFonts w:hint="cs"/>
          <w:sz w:val="32"/>
          <w:szCs w:val="32"/>
          <w:rtl/>
          <w:lang w:bidi="ar-DZ"/>
        </w:rPr>
        <w:t>· الجهة التقنية: النظام (لتطبيق الحظر الشامل وتوثيق الحالة).</w:t>
      </w:r>
    </w:p>
    <w:p w14:paraId="482C8937" w14:textId="77777777" w:rsidR="005C384C" w:rsidRPr="0046678C" w:rsidRDefault="005C384C" w:rsidP="005C384C">
      <w:pPr>
        <w:rPr>
          <w:sz w:val="32"/>
          <w:szCs w:val="32"/>
          <w:rtl/>
          <w:lang w:bidi="ar-DZ"/>
        </w:rPr>
      </w:pPr>
    </w:p>
    <w:p w14:paraId="6F98E283" w14:textId="77777777" w:rsidR="005C384C" w:rsidRPr="0046678C" w:rsidRDefault="005C384C" w:rsidP="005C384C">
      <w:pPr>
        <w:rPr>
          <w:sz w:val="32"/>
          <w:szCs w:val="32"/>
          <w:rtl/>
          <w:lang w:bidi="ar-DZ"/>
        </w:rPr>
      </w:pPr>
      <w:r w:rsidRPr="0046678C">
        <w:rPr>
          <w:rFonts w:hint="cs"/>
          <w:sz w:val="32"/>
          <w:szCs w:val="32"/>
          <w:rtl/>
          <w:lang w:bidi="ar-DZ"/>
        </w:rPr>
        <w:t>5. المدخلات (Inputs)</w:t>
      </w:r>
    </w:p>
    <w:p w14:paraId="5736AC22" w14:textId="77777777" w:rsidR="005C384C" w:rsidRPr="0046678C" w:rsidRDefault="005C384C" w:rsidP="005C384C">
      <w:pPr>
        <w:rPr>
          <w:sz w:val="32"/>
          <w:szCs w:val="32"/>
          <w:rtl/>
          <w:lang w:bidi="ar-DZ"/>
        </w:rPr>
      </w:pPr>
    </w:p>
    <w:p w14:paraId="67766798" w14:textId="77777777" w:rsidR="005C384C" w:rsidRPr="0046678C" w:rsidRDefault="005C384C" w:rsidP="005C384C">
      <w:pPr>
        <w:rPr>
          <w:sz w:val="32"/>
          <w:szCs w:val="32"/>
          <w:rtl/>
          <w:lang w:bidi="ar-DZ"/>
        </w:rPr>
      </w:pPr>
      <w:r w:rsidRPr="0046678C">
        <w:rPr>
          <w:rFonts w:hint="cs"/>
          <w:sz w:val="32"/>
          <w:szCs w:val="32"/>
          <w:rtl/>
          <w:lang w:bidi="ar-DZ"/>
        </w:rPr>
        <w:t>· الرقم الأكاديمي للطالب (StudentID).</w:t>
      </w:r>
    </w:p>
    <w:p w14:paraId="44712ADA" w14:textId="77777777" w:rsidR="005C384C" w:rsidRPr="0046678C" w:rsidRDefault="005C384C" w:rsidP="005C384C">
      <w:pPr>
        <w:rPr>
          <w:sz w:val="32"/>
          <w:szCs w:val="32"/>
          <w:rtl/>
          <w:lang w:bidi="ar-DZ"/>
        </w:rPr>
      </w:pPr>
      <w:r w:rsidRPr="0046678C">
        <w:rPr>
          <w:rFonts w:hint="cs"/>
          <w:sz w:val="32"/>
          <w:szCs w:val="32"/>
          <w:rtl/>
          <w:lang w:bidi="ar-DZ"/>
        </w:rPr>
        <w:lastRenderedPageBreak/>
        <w:t>· محضر التحقيق النهائي: يتضمن وقائع المخالفة الجسيمة والشهود والأدلة.</w:t>
      </w:r>
    </w:p>
    <w:p w14:paraId="4485D7F8" w14:textId="77777777" w:rsidR="005C384C" w:rsidRPr="0046678C" w:rsidRDefault="005C384C" w:rsidP="005C384C">
      <w:pPr>
        <w:rPr>
          <w:sz w:val="32"/>
          <w:szCs w:val="32"/>
          <w:rtl/>
          <w:lang w:bidi="ar-DZ"/>
        </w:rPr>
      </w:pPr>
      <w:r w:rsidRPr="0046678C">
        <w:rPr>
          <w:rFonts w:hint="cs"/>
          <w:sz w:val="32"/>
          <w:szCs w:val="32"/>
          <w:rtl/>
          <w:lang w:bidi="ar-DZ"/>
        </w:rPr>
        <w:t>· تقرير لجنة التأديب: التوصية الصريحة بالفصل النهائي مع ذكر المادة النظامية المنتهكة.</w:t>
      </w:r>
    </w:p>
    <w:p w14:paraId="5DBB18B6" w14:textId="77777777" w:rsidR="005C384C" w:rsidRPr="0046678C" w:rsidRDefault="005C384C" w:rsidP="005C384C">
      <w:pPr>
        <w:rPr>
          <w:sz w:val="32"/>
          <w:szCs w:val="32"/>
          <w:rtl/>
          <w:lang w:bidi="ar-DZ"/>
        </w:rPr>
      </w:pPr>
      <w:r w:rsidRPr="0046678C">
        <w:rPr>
          <w:rFonts w:hint="cs"/>
          <w:sz w:val="32"/>
          <w:szCs w:val="32"/>
          <w:rtl/>
          <w:lang w:bidi="ar-DZ"/>
        </w:rPr>
        <w:t>· السجل التأديبي للطالب: توثيق جميع المخالفات والإنذارات والإجراءات السابقة.</w:t>
      </w:r>
    </w:p>
    <w:p w14:paraId="6DAFF33A" w14:textId="77777777" w:rsidR="005C384C" w:rsidRPr="0046678C" w:rsidRDefault="005C384C" w:rsidP="005C384C">
      <w:pPr>
        <w:rPr>
          <w:sz w:val="32"/>
          <w:szCs w:val="32"/>
          <w:rtl/>
          <w:lang w:bidi="ar-DZ"/>
        </w:rPr>
      </w:pPr>
      <w:r w:rsidRPr="0046678C">
        <w:rPr>
          <w:rFonts w:hint="cs"/>
          <w:sz w:val="32"/>
          <w:szCs w:val="32"/>
          <w:rtl/>
          <w:lang w:bidi="ar-DZ"/>
        </w:rPr>
        <w:t>· قرار مدير المدرسة: القرار الرسمي والمسبب بالفصل.</w:t>
      </w:r>
    </w:p>
    <w:p w14:paraId="1212F49B" w14:textId="77777777" w:rsidR="005C384C" w:rsidRPr="0046678C" w:rsidRDefault="005C384C" w:rsidP="005C384C">
      <w:pPr>
        <w:rPr>
          <w:sz w:val="32"/>
          <w:szCs w:val="32"/>
          <w:rtl/>
          <w:lang w:bidi="ar-DZ"/>
        </w:rPr>
      </w:pPr>
      <w:r w:rsidRPr="0046678C">
        <w:rPr>
          <w:rFonts w:hint="cs"/>
          <w:sz w:val="32"/>
          <w:szCs w:val="32"/>
          <w:rtl/>
          <w:lang w:bidi="ar-DZ"/>
        </w:rPr>
        <w:t>· موافقة مكتب التربية: القرار المكتوب أو الإلكتروني الصادر عن المكتب بالموافقة على الفصل (حسب اللوائح).</w:t>
      </w:r>
    </w:p>
    <w:p w14:paraId="7C3E8D96" w14:textId="77777777" w:rsidR="005C384C" w:rsidRPr="0046678C" w:rsidRDefault="005C384C" w:rsidP="005C384C">
      <w:pPr>
        <w:rPr>
          <w:sz w:val="32"/>
          <w:szCs w:val="32"/>
          <w:rtl/>
          <w:lang w:bidi="ar-DZ"/>
        </w:rPr>
      </w:pPr>
      <w:r w:rsidRPr="0046678C">
        <w:rPr>
          <w:rFonts w:hint="cs"/>
          <w:sz w:val="32"/>
          <w:szCs w:val="32"/>
          <w:rtl/>
          <w:lang w:bidi="ar-DZ"/>
        </w:rPr>
        <w:t>· إشعار ولي الأمر النهائي: إثبات إبلاغ ولي الأمر بالقرار وحقه في التظلم.</w:t>
      </w:r>
    </w:p>
    <w:p w14:paraId="06CAA4F0" w14:textId="77777777" w:rsidR="005C384C" w:rsidRPr="0046678C" w:rsidRDefault="005C384C" w:rsidP="005C384C">
      <w:pPr>
        <w:rPr>
          <w:sz w:val="32"/>
          <w:szCs w:val="32"/>
          <w:rtl/>
          <w:lang w:bidi="ar-DZ"/>
        </w:rPr>
      </w:pPr>
      <w:r w:rsidRPr="0046678C">
        <w:rPr>
          <w:rFonts w:hint="cs"/>
          <w:sz w:val="32"/>
          <w:szCs w:val="32"/>
          <w:rtl/>
          <w:lang w:bidi="ar-DZ"/>
        </w:rPr>
        <w:t>· مستندات إضافية: (تقارير أمنية، صور، إفادات خطية) - حسب طبيعة المخالفة.</w:t>
      </w:r>
    </w:p>
    <w:p w14:paraId="27263EF7" w14:textId="77777777" w:rsidR="005C384C" w:rsidRPr="0046678C" w:rsidRDefault="005C384C" w:rsidP="005C384C">
      <w:pPr>
        <w:rPr>
          <w:sz w:val="32"/>
          <w:szCs w:val="32"/>
          <w:rtl/>
          <w:lang w:bidi="ar-DZ"/>
        </w:rPr>
      </w:pPr>
    </w:p>
    <w:p w14:paraId="014A50EB" w14:textId="77777777" w:rsidR="005C384C" w:rsidRPr="0046678C" w:rsidRDefault="005C384C" w:rsidP="005C384C">
      <w:pPr>
        <w:rPr>
          <w:sz w:val="32"/>
          <w:szCs w:val="32"/>
          <w:rtl/>
          <w:lang w:bidi="ar-DZ"/>
        </w:rPr>
      </w:pPr>
      <w:r w:rsidRPr="0046678C">
        <w:rPr>
          <w:rFonts w:hint="cs"/>
          <w:sz w:val="32"/>
          <w:szCs w:val="32"/>
          <w:rtl/>
          <w:lang w:bidi="ar-DZ"/>
        </w:rPr>
        <w:t>6. خطوات التنفيذ التفصيلية</w:t>
      </w:r>
    </w:p>
    <w:p w14:paraId="1B0EE9EA" w14:textId="77777777" w:rsidR="005C384C" w:rsidRPr="0046678C" w:rsidRDefault="005C384C" w:rsidP="005C384C">
      <w:pPr>
        <w:rPr>
          <w:sz w:val="32"/>
          <w:szCs w:val="32"/>
          <w:rtl/>
          <w:lang w:bidi="ar-DZ"/>
        </w:rPr>
      </w:pPr>
    </w:p>
    <w:p w14:paraId="263085BC" w14:textId="77777777" w:rsidR="005C384C" w:rsidRPr="0046678C" w:rsidRDefault="005C384C" w:rsidP="005C384C">
      <w:pPr>
        <w:rPr>
          <w:sz w:val="32"/>
          <w:szCs w:val="32"/>
          <w:rtl/>
          <w:lang w:bidi="ar-DZ"/>
        </w:rPr>
      </w:pPr>
      <w:r w:rsidRPr="0046678C">
        <w:rPr>
          <w:rFonts w:hint="cs"/>
          <w:sz w:val="32"/>
          <w:szCs w:val="32"/>
          <w:rtl/>
          <w:lang w:bidi="ar-DZ"/>
        </w:rPr>
        <w:t>1. التوصية بالفصل: بعد التحقيق في المخالفة الجسيمة، ترفع لجنة التأديب توصيتها خطياً إلى مدير المدرسة بفصل الطالب.</w:t>
      </w:r>
    </w:p>
    <w:p w14:paraId="2E874677" w14:textId="77777777" w:rsidR="005C384C" w:rsidRPr="0046678C" w:rsidRDefault="005C384C" w:rsidP="005C384C">
      <w:pPr>
        <w:rPr>
          <w:sz w:val="32"/>
          <w:szCs w:val="32"/>
          <w:rtl/>
          <w:lang w:bidi="ar-DZ"/>
        </w:rPr>
      </w:pPr>
      <w:r w:rsidRPr="0046678C">
        <w:rPr>
          <w:rFonts w:hint="cs"/>
          <w:sz w:val="32"/>
          <w:szCs w:val="32"/>
          <w:rtl/>
          <w:lang w:bidi="ar-DZ"/>
        </w:rPr>
        <w:t>2. القرار المبدئي للمدرسة: يصدر مدير المدرسة قراراً مبدئياً بالفصل، ويتم إبلاغ ولي الأمر خطياً (ورقي أو إلكتروني مسجل) بالقرار وأسبابه وحقه في تقديم تظلم أو دفاع خلال مدة محددة (مثلاً 5 أيام عمل).</w:t>
      </w:r>
    </w:p>
    <w:p w14:paraId="16A7182A" w14:textId="77777777" w:rsidR="005C384C" w:rsidRPr="0046678C" w:rsidRDefault="005C384C" w:rsidP="005C384C">
      <w:pPr>
        <w:rPr>
          <w:sz w:val="32"/>
          <w:szCs w:val="32"/>
          <w:rtl/>
          <w:lang w:bidi="ar-DZ"/>
        </w:rPr>
      </w:pPr>
      <w:r w:rsidRPr="0046678C">
        <w:rPr>
          <w:rFonts w:hint="cs"/>
          <w:sz w:val="32"/>
          <w:szCs w:val="32"/>
          <w:rtl/>
          <w:lang w:bidi="ar-DZ"/>
        </w:rPr>
        <w:t>3. رفع القرار للموافقة النهائية: في الحالات التي تتطلبها اللوائح، يرفع مدير المدرسة ملف القرار كاملاً (مع محاضر التحقيق والتوصية ودفاع ولي الأمر إن وجد) إلى مكتب التربية للمراجعة والموافقة النهائية.</w:t>
      </w:r>
    </w:p>
    <w:p w14:paraId="2356C5AF" w14:textId="77777777" w:rsidR="005C384C" w:rsidRPr="0046678C" w:rsidRDefault="005C384C" w:rsidP="005C384C">
      <w:pPr>
        <w:rPr>
          <w:sz w:val="32"/>
          <w:szCs w:val="32"/>
          <w:rtl/>
          <w:lang w:bidi="ar-DZ"/>
        </w:rPr>
      </w:pPr>
      <w:r w:rsidRPr="0046678C">
        <w:rPr>
          <w:rFonts w:hint="cs"/>
          <w:sz w:val="32"/>
          <w:szCs w:val="32"/>
          <w:rtl/>
          <w:lang w:bidi="ar-DZ"/>
        </w:rPr>
        <w:t>4. القرار النهائي: يصدر مكتب التربية قراره النهائي (موافقة، رفض، تعديل العقوبة).</w:t>
      </w:r>
    </w:p>
    <w:p w14:paraId="52EA922B" w14:textId="77777777" w:rsidR="005C384C" w:rsidRPr="0046678C" w:rsidRDefault="005C384C" w:rsidP="005C384C">
      <w:pPr>
        <w:rPr>
          <w:sz w:val="32"/>
          <w:szCs w:val="32"/>
          <w:rtl/>
          <w:lang w:bidi="ar-DZ"/>
        </w:rPr>
      </w:pPr>
      <w:r w:rsidRPr="0046678C">
        <w:rPr>
          <w:rFonts w:hint="cs"/>
          <w:sz w:val="32"/>
          <w:szCs w:val="32"/>
          <w:rtl/>
          <w:lang w:bidi="ar-DZ"/>
        </w:rPr>
        <w:t>5. الإدخال في النظام (بعد القرار النهائي): بمجرد استلام الموافقة النهائية، يقوم موظف شؤون الطلاب المخول بإدخال قرار الاستبعاد في النظام:</w:t>
      </w:r>
    </w:p>
    <w:p w14:paraId="0BF657AD" w14:textId="77777777" w:rsidR="005C384C" w:rsidRPr="0046678C" w:rsidRDefault="005C384C" w:rsidP="005C384C">
      <w:pPr>
        <w:rPr>
          <w:sz w:val="32"/>
          <w:szCs w:val="32"/>
          <w:rtl/>
          <w:lang w:bidi="ar-DZ"/>
        </w:rPr>
      </w:pPr>
      <w:r w:rsidRPr="0046678C">
        <w:rPr>
          <w:rFonts w:hint="cs"/>
          <w:sz w:val="32"/>
          <w:szCs w:val="32"/>
          <w:rtl/>
          <w:lang w:bidi="ar-DZ"/>
        </w:rPr>
        <w:t xml:space="preserve">   · البحث عن الطالب وفتح سجله.</w:t>
      </w:r>
    </w:p>
    <w:p w14:paraId="048E2DC4" w14:textId="77777777" w:rsidR="005C384C" w:rsidRPr="0046678C" w:rsidRDefault="005C384C" w:rsidP="005C384C">
      <w:pPr>
        <w:rPr>
          <w:sz w:val="32"/>
          <w:szCs w:val="32"/>
          <w:rtl/>
          <w:lang w:bidi="ar-DZ"/>
        </w:rPr>
      </w:pPr>
      <w:r w:rsidRPr="0046678C">
        <w:rPr>
          <w:rFonts w:hint="cs"/>
          <w:sz w:val="32"/>
          <w:szCs w:val="32"/>
          <w:rtl/>
          <w:lang w:bidi="ar-DZ"/>
        </w:rPr>
        <w:lastRenderedPageBreak/>
        <w:t xml:space="preserve">   · اختيار خيار "تسجيل استبعاد/فصل نهائي".</w:t>
      </w:r>
    </w:p>
    <w:p w14:paraId="5D7E683B" w14:textId="77777777" w:rsidR="005C384C" w:rsidRPr="0046678C" w:rsidRDefault="005C384C" w:rsidP="005C384C">
      <w:pPr>
        <w:rPr>
          <w:sz w:val="32"/>
          <w:szCs w:val="32"/>
          <w:rtl/>
          <w:lang w:bidi="ar-DZ"/>
        </w:rPr>
      </w:pPr>
      <w:r w:rsidRPr="0046678C">
        <w:rPr>
          <w:rFonts w:hint="cs"/>
          <w:sz w:val="32"/>
          <w:szCs w:val="32"/>
          <w:rtl/>
          <w:lang w:bidi="ar-DZ"/>
        </w:rPr>
        <w:t xml:space="preserve">   · تعبئة النموذج: إدخال تاريخ الفصل، المادة النظامية، رقم وتاريخ قرار الفصل الصادر عن المدرسة والمكتب.</w:t>
      </w:r>
    </w:p>
    <w:p w14:paraId="557189D5" w14:textId="77777777" w:rsidR="005C384C" w:rsidRPr="0046678C" w:rsidRDefault="005C384C" w:rsidP="005C384C">
      <w:pPr>
        <w:rPr>
          <w:sz w:val="32"/>
          <w:szCs w:val="32"/>
          <w:rtl/>
          <w:lang w:bidi="ar-DZ"/>
        </w:rPr>
      </w:pPr>
      <w:r w:rsidRPr="0046678C">
        <w:rPr>
          <w:rFonts w:hint="cs"/>
          <w:sz w:val="32"/>
          <w:szCs w:val="32"/>
          <w:rtl/>
          <w:lang w:bidi="ar-DZ"/>
        </w:rPr>
        <w:t xml:space="preserve">   · رفع نسخ ممسوحة من جميع قرارات الموافقة.</w:t>
      </w:r>
    </w:p>
    <w:p w14:paraId="7FC18784" w14:textId="77777777" w:rsidR="005C384C" w:rsidRPr="0046678C" w:rsidRDefault="005C384C" w:rsidP="005C384C">
      <w:pPr>
        <w:rPr>
          <w:sz w:val="32"/>
          <w:szCs w:val="32"/>
          <w:rtl/>
          <w:lang w:bidi="ar-DZ"/>
        </w:rPr>
      </w:pPr>
      <w:r w:rsidRPr="0046678C">
        <w:rPr>
          <w:rFonts w:hint="cs"/>
          <w:sz w:val="32"/>
          <w:szCs w:val="32"/>
          <w:rtl/>
          <w:lang w:bidi="ar-DZ"/>
        </w:rPr>
        <w:t>6. التنفيذ الآلي للنظام - الحظر الشامل: عند حفظ القرار، ينفذ النظام تلقائياً وبشكل فوري سلسلة من الإجراءات الحاسمة:</w:t>
      </w:r>
    </w:p>
    <w:p w14:paraId="3E78DCAC" w14:textId="77777777" w:rsidR="005C384C" w:rsidRPr="0046678C" w:rsidRDefault="005C384C" w:rsidP="005C384C">
      <w:pPr>
        <w:rPr>
          <w:sz w:val="32"/>
          <w:szCs w:val="32"/>
          <w:rtl/>
          <w:lang w:bidi="ar-DZ"/>
        </w:rPr>
      </w:pPr>
      <w:r w:rsidRPr="0046678C">
        <w:rPr>
          <w:rFonts w:hint="cs"/>
          <w:sz w:val="32"/>
          <w:szCs w:val="32"/>
          <w:rtl/>
          <w:lang w:bidi="ar-DZ"/>
        </w:rPr>
        <w:t xml:space="preserve">   · تغيير الحالة النهائية: تغيير حالة الطالب من نشط أو موقوف مؤقتًا إلى مستبعد أو مفصول نهائيًا.</w:t>
      </w:r>
    </w:p>
    <w:p w14:paraId="3DB686EE" w14:textId="77777777" w:rsidR="005C384C" w:rsidRPr="0046678C" w:rsidRDefault="005C384C" w:rsidP="005C384C">
      <w:pPr>
        <w:rPr>
          <w:sz w:val="32"/>
          <w:szCs w:val="32"/>
          <w:rtl/>
          <w:lang w:bidi="ar-DZ"/>
        </w:rPr>
      </w:pPr>
      <w:r w:rsidRPr="0046678C">
        <w:rPr>
          <w:rFonts w:hint="cs"/>
          <w:sz w:val="32"/>
          <w:szCs w:val="32"/>
          <w:rtl/>
          <w:lang w:bidi="ar-DZ"/>
        </w:rPr>
        <w:t xml:space="preserve">   · إلغاء جميع الصلاحيات: حظر دخول الطالب وولي الأمر تماماً إلى البوابة الإلكترونية للمدرسة ومنع الوصول إلى أي بيانات.</w:t>
      </w:r>
    </w:p>
    <w:p w14:paraId="1E632723" w14:textId="77777777" w:rsidR="005C384C" w:rsidRPr="0046678C" w:rsidRDefault="005C384C" w:rsidP="005C384C">
      <w:pPr>
        <w:rPr>
          <w:sz w:val="32"/>
          <w:szCs w:val="32"/>
          <w:rtl/>
          <w:lang w:bidi="ar-DZ"/>
        </w:rPr>
      </w:pPr>
      <w:r w:rsidRPr="0046678C">
        <w:rPr>
          <w:rFonts w:hint="cs"/>
          <w:sz w:val="32"/>
          <w:szCs w:val="32"/>
          <w:rtl/>
          <w:lang w:bidi="ar-DZ"/>
        </w:rPr>
        <w:t xml:space="preserve">   · تجميد الخدمات: إيقاف جميع الخدمات (طلب شهادات، تسجيل في أنشطة، إلخ).</w:t>
      </w:r>
    </w:p>
    <w:p w14:paraId="5CE138EA" w14:textId="77777777" w:rsidR="005C384C" w:rsidRPr="0046678C" w:rsidRDefault="005C384C" w:rsidP="005C384C">
      <w:pPr>
        <w:rPr>
          <w:sz w:val="32"/>
          <w:szCs w:val="32"/>
          <w:rtl/>
          <w:lang w:bidi="ar-DZ"/>
        </w:rPr>
      </w:pPr>
      <w:r w:rsidRPr="0046678C">
        <w:rPr>
          <w:rFonts w:hint="cs"/>
          <w:sz w:val="32"/>
          <w:szCs w:val="32"/>
          <w:rtl/>
          <w:lang w:bidi="ar-DZ"/>
        </w:rPr>
        <w:t xml:space="preserve">   · تحديث السجلات الأكاديمية: وضع ختم أو ملاحظة واضحة في السجل الأكاديمي التاريخي للطالب تفيد بأنه "فصل نهائياً" مع تاريخ القرار وسببه العام (دون تفاصيل التحقيق السرية).</w:t>
      </w:r>
    </w:p>
    <w:p w14:paraId="4751429F" w14:textId="77777777" w:rsidR="005C384C" w:rsidRPr="0046678C" w:rsidRDefault="005C384C" w:rsidP="005C384C">
      <w:pPr>
        <w:rPr>
          <w:sz w:val="32"/>
          <w:szCs w:val="32"/>
          <w:rtl/>
          <w:lang w:bidi="ar-DZ"/>
        </w:rPr>
      </w:pPr>
      <w:r w:rsidRPr="0046678C">
        <w:rPr>
          <w:rFonts w:hint="cs"/>
          <w:sz w:val="32"/>
          <w:szCs w:val="32"/>
          <w:rtl/>
          <w:lang w:bidi="ar-DZ"/>
        </w:rPr>
        <w:t xml:space="preserve">   · الفصل من الشعب والجدول: إزالته من جميع الشعب والجداول الدراسية الحالية.</w:t>
      </w:r>
    </w:p>
    <w:p w14:paraId="1375B0E5" w14:textId="77777777" w:rsidR="005C384C" w:rsidRPr="0046678C" w:rsidRDefault="005C384C" w:rsidP="005C384C">
      <w:pPr>
        <w:rPr>
          <w:sz w:val="32"/>
          <w:szCs w:val="32"/>
          <w:rtl/>
          <w:lang w:bidi="ar-DZ"/>
        </w:rPr>
      </w:pPr>
      <w:r w:rsidRPr="0046678C">
        <w:rPr>
          <w:rFonts w:hint="cs"/>
          <w:sz w:val="32"/>
          <w:szCs w:val="32"/>
          <w:rtl/>
          <w:lang w:bidi="ar-DZ"/>
        </w:rPr>
        <w:t xml:space="preserve">   · الإشعارات التلقائية: إرسال إشعارات نظامية نهائية إلى:</w:t>
      </w:r>
    </w:p>
    <w:p w14:paraId="25100095" w14:textId="77777777" w:rsidR="005C384C" w:rsidRPr="0046678C" w:rsidRDefault="005C384C" w:rsidP="005C384C">
      <w:pPr>
        <w:rPr>
          <w:sz w:val="32"/>
          <w:szCs w:val="32"/>
          <w:rtl/>
          <w:lang w:bidi="ar-DZ"/>
        </w:rPr>
      </w:pPr>
      <w:r w:rsidRPr="0046678C">
        <w:rPr>
          <w:rFonts w:hint="cs"/>
          <w:sz w:val="32"/>
          <w:szCs w:val="32"/>
          <w:rtl/>
          <w:lang w:bidi="ar-DZ"/>
        </w:rPr>
        <w:t xml:space="preserve">     · ولي الأمر (بتأكيد القرار النهائي).</w:t>
      </w:r>
    </w:p>
    <w:p w14:paraId="71F3213A" w14:textId="77777777" w:rsidR="005C384C" w:rsidRPr="0046678C" w:rsidRDefault="005C384C" w:rsidP="005C384C">
      <w:pPr>
        <w:rPr>
          <w:sz w:val="32"/>
          <w:szCs w:val="32"/>
          <w:rtl/>
          <w:lang w:bidi="ar-DZ"/>
        </w:rPr>
      </w:pPr>
      <w:r w:rsidRPr="0046678C">
        <w:rPr>
          <w:rFonts w:hint="cs"/>
          <w:sz w:val="32"/>
          <w:szCs w:val="32"/>
          <w:rtl/>
          <w:lang w:bidi="ar-DZ"/>
        </w:rPr>
        <w:t xml:space="preserve">     · قسم الشؤون المالية (للتأكد من تسوية أي مستحقات).</w:t>
      </w:r>
    </w:p>
    <w:p w14:paraId="174EAAC1" w14:textId="77777777" w:rsidR="005C384C" w:rsidRPr="0046678C" w:rsidRDefault="005C384C" w:rsidP="005C384C">
      <w:pPr>
        <w:rPr>
          <w:sz w:val="32"/>
          <w:szCs w:val="32"/>
          <w:rtl/>
          <w:lang w:bidi="ar-DZ"/>
        </w:rPr>
      </w:pPr>
      <w:r w:rsidRPr="0046678C">
        <w:rPr>
          <w:rFonts w:hint="cs"/>
          <w:sz w:val="32"/>
          <w:szCs w:val="32"/>
          <w:rtl/>
          <w:lang w:bidi="ar-DZ"/>
        </w:rPr>
        <w:t xml:space="preserve">     · المكتبة والمخازن (للتأكد من إرجاع الممتلكات).</w:t>
      </w:r>
    </w:p>
    <w:p w14:paraId="3FF96B2E" w14:textId="77777777" w:rsidR="005C384C" w:rsidRPr="0046678C" w:rsidRDefault="005C384C" w:rsidP="005C384C">
      <w:pPr>
        <w:rPr>
          <w:sz w:val="32"/>
          <w:szCs w:val="32"/>
          <w:rtl/>
          <w:lang w:bidi="ar-DZ"/>
        </w:rPr>
      </w:pPr>
      <w:r w:rsidRPr="0046678C">
        <w:rPr>
          <w:rFonts w:hint="cs"/>
          <w:sz w:val="32"/>
          <w:szCs w:val="32"/>
          <w:rtl/>
          <w:lang w:bidi="ar-DZ"/>
        </w:rPr>
        <w:t xml:space="preserve">     · مكتب التربية (كإشعار تنفيذي).</w:t>
      </w:r>
    </w:p>
    <w:p w14:paraId="5E919EF9" w14:textId="77777777" w:rsidR="005C384C" w:rsidRPr="0046678C" w:rsidRDefault="005C384C" w:rsidP="005C384C">
      <w:pPr>
        <w:rPr>
          <w:sz w:val="32"/>
          <w:szCs w:val="32"/>
          <w:rtl/>
          <w:lang w:bidi="ar-DZ"/>
        </w:rPr>
      </w:pPr>
      <w:r w:rsidRPr="0046678C">
        <w:rPr>
          <w:rFonts w:hint="cs"/>
          <w:sz w:val="32"/>
          <w:szCs w:val="32"/>
          <w:rtl/>
          <w:lang w:bidi="ar-DZ"/>
        </w:rPr>
        <w:t xml:space="preserve">   · الأرشفة والترحيل: تحويل ملف الطالب الكامل إلى الأرشيف الإلكتروني للمستبعدين، مع ضمان بقاء البيانات التاريخية للتدقيق ولكن مع فصلها عن التشغيل اليومي.</w:t>
      </w:r>
    </w:p>
    <w:p w14:paraId="138C9971" w14:textId="77777777" w:rsidR="005C384C" w:rsidRPr="0046678C" w:rsidRDefault="005C384C" w:rsidP="005C384C">
      <w:pPr>
        <w:rPr>
          <w:sz w:val="32"/>
          <w:szCs w:val="32"/>
          <w:rtl/>
          <w:lang w:bidi="ar-DZ"/>
        </w:rPr>
      </w:pPr>
      <w:r w:rsidRPr="0046678C">
        <w:rPr>
          <w:rFonts w:hint="cs"/>
          <w:sz w:val="32"/>
          <w:szCs w:val="32"/>
          <w:rtl/>
          <w:lang w:bidi="ar-DZ"/>
        </w:rPr>
        <w:lastRenderedPageBreak/>
        <w:t>7. التنفيذ الميداني والإداري: تقوم الإدارة المدرسية بالتنسيق مع الأمن لمنع دخول الطالب للمبنى المدرسي، واستلام أي ممتلكات تابعة للمدرسة، وإصدار وثيقة "إنهاء علاقة" رسمية.</w:t>
      </w:r>
    </w:p>
    <w:p w14:paraId="13E73582" w14:textId="77777777" w:rsidR="005C384C" w:rsidRPr="0046678C" w:rsidRDefault="005C384C" w:rsidP="005C384C">
      <w:pPr>
        <w:rPr>
          <w:sz w:val="32"/>
          <w:szCs w:val="32"/>
          <w:rtl/>
          <w:lang w:bidi="ar-DZ"/>
        </w:rPr>
      </w:pPr>
    </w:p>
    <w:p w14:paraId="27FC6B35" w14:textId="77777777" w:rsidR="005C384C" w:rsidRPr="0046678C" w:rsidRDefault="005C384C" w:rsidP="005C384C">
      <w:pPr>
        <w:rPr>
          <w:sz w:val="32"/>
          <w:szCs w:val="32"/>
          <w:rtl/>
          <w:lang w:bidi="ar-DZ"/>
        </w:rPr>
      </w:pPr>
      <w:r w:rsidRPr="0046678C">
        <w:rPr>
          <w:rFonts w:hint="cs"/>
          <w:sz w:val="32"/>
          <w:szCs w:val="32"/>
          <w:rtl/>
          <w:lang w:bidi="ar-DZ"/>
        </w:rPr>
        <w:t>7. المخرجات (Outputs)</w:t>
      </w:r>
    </w:p>
    <w:p w14:paraId="19A9A5D3" w14:textId="77777777" w:rsidR="005C384C" w:rsidRPr="0046678C" w:rsidRDefault="005C384C" w:rsidP="005C384C">
      <w:pPr>
        <w:rPr>
          <w:sz w:val="32"/>
          <w:szCs w:val="32"/>
          <w:rtl/>
          <w:lang w:bidi="ar-DZ"/>
        </w:rPr>
      </w:pPr>
    </w:p>
    <w:p w14:paraId="1C4B53C4" w14:textId="77777777" w:rsidR="005C384C" w:rsidRPr="0046678C" w:rsidRDefault="005C384C" w:rsidP="005C384C">
      <w:pPr>
        <w:rPr>
          <w:sz w:val="32"/>
          <w:szCs w:val="32"/>
          <w:rtl/>
          <w:lang w:bidi="ar-DZ"/>
        </w:rPr>
      </w:pPr>
      <w:r w:rsidRPr="0046678C">
        <w:rPr>
          <w:rFonts w:hint="cs"/>
          <w:sz w:val="32"/>
          <w:szCs w:val="32"/>
          <w:rtl/>
          <w:lang w:bidi="ar-DZ"/>
        </w:rPr>
        <w:t>· طالب بحالة نهائية: مستبعد/مفصول نهائياً.</w:t>
      </w:r>
    </w:p>
    <w:p w14:paraId="10D93DF4" w14:textId="77777777" w:rsidR="005C384C" w:rsidRPr="0046678C" w:rsidRDefault="005C384C" w:rsidP="005C384C">
      <w:pPr>
        <w:rPr>
          <w:sz w:val="32"/>
          <w:szCs w:val="32"/>
          <w:rtl/>
          <w:lang w:bidi="ar-DZ"/>
        </w:rPr>
      </w:pPr>
      <w:r w:rsidRPr="0046678C">
        <w:rPr>
          <w:rFonts w:hint="cs"/>
          <w:sz w:val="32"/>
          <w:szCs w:val="32"/>
          <w:rtl/>
          <w:lang w:bidi="ar-DZ"/>
        </w:rPr>
        <w:t>· وثيقة فصل رسمية موثقة في النظام مع جميع القرارات الداعمة.</w:t>
      </w:r>
    </w:p>
    <w:p w14:paraId="792A7282" w14:textId="77777777" w:rsidR="005C384C" w:rsidRPr="0046678C" w:rsidRDefault="005C384C" w:rsidP="005C384C">
      <w:pPr>
        <w:rPr>
          <w:sz w:val="32"/>
          <w:szCs w:val="32"/>
          <w:rtl/>
          <w:lang w:bidi="ar-DZ"/>
        </w:rPr>
      </w:pPr>
      <w:r w:rsidRPr="0046678C">
        <w:rPr>
          <w:rFonts w:hint="cs"/>
          <w:sz w:val="32"/>
          <w:szCs w:val="32"/>
          <w:rtl/>
          <w:lang w:bidi="ar-DZ"/>
        </w:rPr>
        <w:t>· إشعارات نهائية لجميع الأطراف المعنية.</w:t>
      </w:r>
    </w:p>
    <w:p w14:paraId="6C77E042" w14:textId="77777777" w:rsidR="005C384C" w:rsidRPr="0046678C" w:rsidRDefault="005C384C" w:rsidP="005C384C">
      <w:pPr>
        <w:rPr>
          <w:sz w:val="32"/>
          <w:szCs w:val="32"/>
          <w:rtl/>
          <w:lang w:bidi="ar-DZ"/>
        </w:rPr>
      </w:pPr>
      <w:r w:rsidRPr="0046678C">
        <w:rPr>
          <w:rFonts w:hint="cs"/>
          <w:sz w:val="32"/>
          <w:szCs w:val="32"/>
          <w:rtl/>
          <w:lang w:bidi="ar-DZ"/>
        </w:rPr>
        <w:t>· أرشيف كامل لقضية الفصل (تحقيقات، قرارات، مراسلات) مرتبط بسجل الطالب.</w:t>
      </w:r>
    </w:p>
    <w:p w14:paraId="4DE327B5" w14:textId="77777777" w:rsidR="005C384C" w:rsidRPr="0046678C" w:rsidRDefault="005C384C" w:rsidP="005C384C">
      <w:pPr>
        <w:rPr>
          <w:sz w:val="32"/>
          <w:szCs w:val="32"/>
          <w:rtl/>
          <w:lang w:bidi="ar-DZ"/>
        </w:rPr>
      </w:pPr>
      <w:r w:rsidRPr="0046678C">
        <w:rPr>
          <w:rFonts w:hint="cs"/>
          <w:sz w:val="32"/>
          <w:szCs w:val="32"/>
          <w:rtl/>
          <w:lang w:bidi="ar-DZ"/>
        </w:rPr>
        <w:t>· تحديث في إحصائيات المدرسة ومكتب التربية عن حالات الفصل.</w:t>
      </w:r>
    </w:p>
    <w:p w14:paraId="1E771B9B" w14:textId="77777777" w:rsidR="005C384C" w:rsidRPr="0046678C" w:rsidRDefault="005C384C" w:rsidP="005C384C">
      <w:pPr>
        <w:rPr>
          <w:sz w:val="32"/>
          <w:szCs w:val="32"/>
          <w:rtl/>
          <w:lang w:bidi="ar-DZ"/>
        </w:rPr>
      </w:pPr>
      <w:r w:rsidRPr="0046678C">
        <w:rPr>
          <w:rFonts w:hint="cs"/>
          <w:sz w:val="32"/>
          <w:szCs w:val="32"/>
          <w:rtl/>
          <w:lang w:bidi="ar-DZ"/>
        </w:rPr>
        <w:t>· إغلاق كافة الملفات المفتوحة للطالب (مالي، مكتبة، أنشطة).</w:t>
      </w:r>
    </w:p>
    <w:p w14:paraId="5A6ABC69" w14:textId="77777777" w:rsidR="005C384C" w:rsidRPr="0046678C" w:rsidRDefault="005C384C" w:rsidP="005C384C">
      <w:pPr>
        <w:rPr>
          <w:sz w:val="32"/>
          <w:szCs w:val="32"/>
          <w:rtl/>
          <w:lang w:bidi="ar-DZ"/>
        </w:rPr>
      </w:pPr>
    </w:p>
    <w:p w14:paraId="4BCADD56" w14:textId="77777777" w:rsidR="005C384C" w:rsidRPr="0046678C" w:rsidRDefault="005C384C" w:rsidP="005C384C">
      <w:pPr>
        <w:rPr>
          <w:sz w:val="32"/>
          <w:szCs w:val="32"/>
          <w:rtl/>
          <w:lang w:bidi="ar-DZ"/>
        </w:rPr>
      </w:pPr>
      <w:r w:rsidRPr="0046678C">
        <w:rPr>
          <w:rFonts w:hint="cs"/>
          <w:sz w:val="32"/>
          <w:szCs w:val="32"/>
          <w:rtl/>
          <w:lang w:bidi="ar-DZ"/>
        </w:rPr>
        <w:t>8. القيود والشروط (Business Rules)</w:t>
      </w:r>
    </w:p>
    <w:p w14:paraId="409A1A3D" w14:textId="77777777" w:rsidR="005C384C" w:rsidRPr="0046678C" w:rsidRDefault="005C384C" w:rsidP="005C384C">
      <w:pPr>
        <w:rPr>
          <w:sz w:val="32"/>
          <w:szCs w:val="32"/>
          <w:rtl/>
          <w:lang w:bidi="ar-DZ"/>
        </w:rPr>
      </w:pPr>
    </w:p>
    <w:p w14:paraId="72ED6282" w14:textId="77777777" w:rsidR="005C384C" w:rsidRPr="0046678C" w:rsidRDefault="005C384C" w:rsidP="005C384C">
      <w:pPr>
        <w:rPr>
          <w:sz w:val="32"/>
          <w:szCs w:val="32"/>
          <w:rtl/>
          <w:lang w:bidi="ar-DZ"/>
        </w:rPr>
      </w:pPr>
      <w:r w:rsidRPr="0046678C">
        <w:rPr>
          <w:rFonts w:hint="cs"/>
          <w:sz w:val="32"/>
          <w:szCs w:val="32"/>
          <w:rtl/>
          <w:lang w:bidi="ar-DZ"/>
        </w:rPr>
        <w:t>· الشرط الأساسي: يجب استنفاذ جميع درجات التأديب الأدنى (إنذار، إيقاف مؤقت) قبل اللجوء للفصل النهائي، إلا في المخالفات الجسيمة جداً والمحددة في اللائحة (كالاعتداء الجسيم، تعاطي المخدرات داخل المدرسة).</w:t>
      </w:r>
    </w:p>
    <w:p w14:paraId="17E918F4" w14:textId="77777777" w:rsidR="005C384C" w:rsidRPr="0046678C" w:rsidRDefault="005C384C" w:rsidP="005C384C">
      <w:pPr>
        <w:rPr>
          <w:sz w:val="32"/>
          <w:szCs w:val="32"/>
          <w:rtl/>
          <w:lang w:bidi="ar-DZ"/>
        </w:rPr>
      </w:pPr>
      <w:r w:rsidRPr="0046678C">
        <w:rPr>
          <w:rFonts w:hint="cs"/>
          <w:sz w:val="32"/>
          <w:szCs w:val="32"/>
          <w:rtl/>
          <w:lang w:bidi="ar-DZ"/>
        </w:rPr>
        <w:t>· الموافقة الإلزامية: لا يمكن تطبيق حالة "مستبعد" في النظام دون إدخال رقم قرار موافقة مكتب التربية (للفصل النهائي) في الحقول الإلزامية.</w:t>
      </w:r>
    </w:p>
    <w:p w14:paraId="646F08B4" w14:textId="77777777" w:rsidR="005C384C" w:rsidRPr="0046678C" w:rsidRDefault="005C384C" w:rsidP="005C384C">
      <w:pPr>
        <w:rPr>
          <w:sz w:val="32"/>
          <w:szCs w:val="32"/>
          <w:rtl/>
          <w:lang w:bidi="ar-DZ"/>
        </w:rPr>
      </w:pPr>
      <w:r w:rsidRPr="0046678C">
        <w:rPr>
          <w:rFonts w:hint="cs"/>
          <w:sz w:val="32"/>
          <w:szCs w:val="32"/>
          <w:rtl/>
          <w:lang w:bidi="ar-DZ"/>
        </w:rPr>
        <w:t>· عدم الرجوع: لا يمكن إلغاء حالة "مستبعد" أو إعادة قيد الطالب عبر النظام. أي مراجعة للقرار تتطلب إجراءات قضائية أو إدارية عليا خارجية، وإذا ألغي القرار، يتم إنشاء سجل طالب جديد برقم أكاديمي مختلف.</w:t>
      </w:r>
    </w:p>
    <w:p w14:paraId="12ADC6D9" w14:textId="77777777" w:rsidR="005C384C" w:rsidRPr="0046678C" w:rsidRDefault="005C384C" w:rsidP="005C384C">
      <w:pPr>
        <w:rPr>
          <w:sz w:val="32"/>
          <w:szCs w:val="32"/>
          <w:rtl/>
          <w:lang w:bidi="ar-DZ"/>
        </w:rPr>
      </w:pPr>
      <w:r w:rsidRPr="0046678C">
        <w:rPr>
          <w:rFonts w:hint="cs"/>
          <w:sz w:val="32"/>
          <w:szCs w:val="32"/>
          <w:rtl/>
          <w:lang w:bidi="ar-DZ"/>
        </w:rPr>
        <w:lastRenderedPageBreak/>
        <w:t>· السرية والحظر: لا يظهر سجل الطالب المستبعد في أي استعلامات أو قوائم عامة للمدرسة إلا للمدير ومسؤول النظام.</w:t>
      </w:r>
    </w:p>
    <w:p w14:paraId="2FB22410" w14:textId="77777777" w:rsidR="005C384C" w:rsidRPr="0046678C" w:rsidRDefault="005C384C" w:rsidP="005C384C">
      <w:pPr>
        <w:rPr>
          <w:sz w:val="32"/>
          <w:szCs w:val="32"/>
          <w:rtl/>
          <w:lang w:bidi="ar-DZ"/>
        </w:rPr>
      </w:pPr>
      <w:r w:rsidRPr="0046678C">
        <w:rPr>
          <w:rFonts w:hint="cs"/>
          <w:sz w:val="32"/>
          <w:szCs w:val="32"/>
          <w:rtl/>
          <w:lang w:bidi="ar-DZ"/>
        </w:rPr>
        <w:t>· التبليغ القانوني: في حالات مخالفة القانون (كالتعدي على مدرس)، يجب أن يتكفل النظام بتذكير الإدارة بضرورة تبليغ الجهات الأمنية المختصة.</w:t>
      </w:r>
    </w:p>
    <w:p w14:paraId="601E3A40" w14:textId="77777777" w:rsidR="005C384C" w:rsidRPr="0046678C" w:rsidRDefault="005C384C" w:rsidP="005C384C">
      <w:pPr>
        <w:rPr>
          <w:sz w:val="32"/>
          <w:szCs w:val="32"/>
          <w:rtl/>
          <w:lang w:bidi="ar-DZ"/>
        </w:rPr>
      </w:pPr>
    </w:p>
    <w:p w14:paraId="02AD8B2F" w14:textId="77777777" w:rsidR="005C384C" w:rsidRPr="0046678C" w:rsidRDefault="005C384C" w:rsidP="005C384C">
      <w:pPr>
        <w:rPr>
          <w:sz w:val="32"/>
          <w:szCs w:val="32"/>
          <w:rtl/>
          <w:lang w:bidi="ar-DZ"/>
        </w:rPr>
      </w:pPr>
      <w:r w:rsidRPr="0046678C">
        <w:rPr>
          <w:rFonts w:hint="cs"/>
          <w:sz w:val="32"/>
          <w:szCs w:val="32"/>
          <w:rtl/>
          <w:lang w:bidi="ar-DZ"/>
        </w:rPr>
        <w:t>9. الارتباط بمكتب التربية والتعليم</w:t>
      </w:r>
    </w:p>
    <w:p w14:paraId="56C14D0F" w14:textId="77777777" w:rsidR="005C384C" w:rsidRPr="0046678C" w:rsidRDefault="005C384C" w:rsidP="005C384C">
      <w:pPr>
        <w:rPr>
          <w:sz w:val="32"/>
          <w:szCs w:val="32"/>
          <w:rtl/>
          <w:lang w:bidi="ar-DZ"/>
        </w:rPr>
      </w:pPr>
    </w:p>
    <w:p w14:paraId="50B62120" w14:textId="77777777" w:rsidR="005C384C" w:rsidRPr="0046678C" w:rsidRDefault="005C384C" w:rsidP="005C384C">
      <w:pPr>
        <w:rPr>
          <w:sz w:val="32"/>
          <w:szCs w:val="32"/>
          <w:rtl/>
          <w:lang w:bidi="ar-DZ"/>
        </w:rPr>
      </w:pPr>
      <w:r w:rsidRPr="0046678C">
        <w:rPr>
          <w:rFonts w:hint="cs"/>
          <w:sz w:val="32"/>
          <w:szCs w:val="32"/>
          <w:rtl/>
          <w:lang w:bidi="ar-DZ"/>
        </w:rPr>
        <w:t>· مكتب التربية هو السلطة العليا: يملك المكتب سلطة إقرار أو رفض قرار الفصل الصادر عن المدرسة. جميع حالات الفصل النهائي يجب أن تعرض عليه (إلكترونياً على الأقل).</w:t>
      </w:r>
    </w:p>
    <w:p w14:paraId="7621AFF3" w14:textId="77777777" w:rsidR="005C384C" w:rsidRPr="0046678C" w:rsidRDefault="005C384C" w:rsidP="005C384C">
      <w:pPr>
        <w:rPr>
          <w:sz w:val="32"/>
          <w:szCs w:val="32"/>
          <w:rtl/>
          <w:lang w:bidi="ar-DZ"/>
        </w:rPr>
      </w:pPr>
      <w:r w:rsidRPr="0046678C">
        <w:rPr>
          <w:rFonts w:hint="cs"/>
          <w:sz w:val="32"/>
          <w:szCs w:val="32"/>
          <w:rtl/>
          <w:lang w:bidi="ar-DZ"/>
        </w:rPr>
        <w:t>· قاعدة البيانات المركزية: قد يكون لدى مكتب التربية سجل مركزي للطلاب المفصولين من جميع المدارس لمنع تسجيلهم في مدرسة أخرى تابعة للمكتب دون إجراءات استثنائية.</w:t>
      </w:r>
    </w:p>
    <w:p w14:paraId="0567E9A1" w14:textId="77777777" w:rsidR="005C384C" w:rsidRPr="0046678C" w:rsidRDefault="005C384C" w:rsidP="005C384C">
      <w:pPr>
        <w:rPr>
          <w:sz w:val="32"/>
          <w:szCs w:val="32"/>
          <w:rtl/>
          <w:lang w:bidi="ar-DZ"/>
        </w:rPr>
      </w:pPr>
      <w:r w:rsidRPr="0046678C">
        <w:rPr>
          <w:rFonts w:hint="cs"/>
          <w:sz w:val="32"/>
          <w:szCs w:val="32"/>
          <w:rtl/>
          <w:lang w:bidi="ar-DZ"/>
        </w:rPr>
        <w:t>· الرقابة والتقييم: يراجع المكتب نسبة حالات الفصل كمؤشر على فاعلية الأنظمة التأديبية والوقائية في المدارس.</w:t>
      </w:r>
    </w:p>
    <w:p w14:paraId="7E7A6BC6" w14:textId="77777777" w:rsidR="005C384C" w:rsidRPr="0046678C" w:rsidRDefault="005C384C" w:rsidP="005C384C">
      <w:pPr>
        <w:rPr>
          <w:sz w:val="32"/>
          <w:szCs w:val="32"/>
          <w:rtl/>
          <w:lang w:bidi="ar-DZ"/>
        </w:rPr>
      </w:pPr>
    </w:p>
    <w:p w14:paraId="3985842A" w14:textId="77777777" w:rsidR="005C384C" w:rsidRPr="0046678C" w:rsidRDefault="005C384C" w:rsidP="005C384C">
      <w:pPr>
        <w:rPr>
          <w:sz w:val="32"/>
          <w:szCs w:val="32"/>
          <w:rtl/>
          <w:lang w:bidi="ar-DZ"/>
        </w:rPr>
      </w:pPr>
      <w:r w:rsidRPr="0046678C">
        <w:rPr>
          <w:rFonts w:hint="cs"/>
          <w:sz w:val="32"/>
          <w:szCs w:val="32"/>
          <w:rtl/>
          <w:lang w:bidi="ar-DZ"/>
        </w:rPr>
        <w:t>10. العلاقة مع الكيانات الأخرى</w:t>
      </w:r>
    </w:p>
    <w:p w14:paraId="522C1533" w14:textId="77777777" w:rsidR="005C384C" w:rsidRPr="0046678C" w:rsidRDefault="005C384C" w:rsidP="005C384C">
      <w:pPr>
        <w:rPr>
          <w:sz w:val="32"/>
          <w:szCs w:val="32"/>
          <w:rtl/>
          <w:lang w:bidi="ar-DZ"/>
        </w:rPr>
      </w:pPr>
    </w:p>
    <w:p w14:paraId="00362C7C" w14:textId="77777777" w:rsidR="005C384C" w:rsidRPr="0046678C" w:rsidRDefault="005C384C" w:rsidP="005C384C">
      <w:pPr>
        <w:rPr>
          <w:sz w:val="32"/>
          <w:szCs w:val="32"/>
          <w:rtl/>
          <w:lang w:bidi="ar-DZ"/>
        </w:rPr>
      </w:pPr>
      <w:r w:rsidRPr="0046678C">
        <w:rPr>
          <w:rFonts w:hint="cs"/>
          <w:sz w:val="32"/>
          <w:szCs w:val="32"/>
          <w:rtl/>
          <w:lang w:bidi="ar-DZ"/>
        </w:rPr>
        <w:t>· كيان الطالب: تغيير حالته النهائية إلى مستبعد وترحيل ملفه.</w:t>
      </w:r>
    </w:p>
    <w:p w14:paraId="39553430" w14:textId="77777777" w:rsidR="005C384C" w:rsidRPr="0046678C" w:rsidRDefault="005C384C" w:rsidP="005C384C">
      <w:pPr>
        <w:rPr>
          <w:sz w:val="32"/>
          <w:szCs w:val="32"/>
          <w:rtl/>
          <w:lang w:bidi="ar-DZ"/>
        </w:rPr>
      </w:pPr>
      <w:r w:rsidRPr="0046678C">
        <w:rPr>
          <w:rFonts w:hint="cs"/>
          <w:sz w:val="32"/>
          <w:szCs w:val="32"/>
          <w:rtl/>
          <w:lang w:bidi="ar-DZ"/>
        </w:rPr>
        <w:t>· كية القرار التأديبي/التحقيق: هو الأساس المباشر للعملية.</w:t>
      </w:r>
    </w:p>
    <w:p w14:paraId="14BFF68D" w14:textId="77777777" w:rsidR="005C384C" w:rsidRPr="0046678C" w:rsidRDefault="005C384C" w:rsidP="005C384C">
      <w:pPr>
        <w:rPr>
          <w:sz w:val="32"/>
          <w:szCs w:val="32"/>
          <w:rtl/>
          <w:lang w:bidi="ar-DZ"/>
        </w:rPr>
      </w:pPr>
      <w:r w:rsidRPr="0046678C">
        <w:rPr>
          <w:rFonts w:hint="cs"/>
          <w:sz w:val="32"/>
          <w:szCs w:val="32"/>
          <w:rtl/>
          <w:lang w:bidi="ar-DZ"/>
        </w:rPr>
        <w:t>· كية مكتب التربية: مصدر الموافقة النهائية الملزمة.</w:t>
      </w:r>
    </w:p>
    <w:p w14:paraId="23622A4F" w14:textId="77777777" w:rsidR="005C384C" w:rsidRPr="0046678C" w:rsidRDefault="005C384C" w:rsidP="005C384C">
      <w:pPr>
        <w:rPr>
          <w:sz w:val="32"/>
          <w:szCs w:val="32"/>
          <w:rtl/>
          <w:lang w:bidi="ar-DZ"/>
        </w:rPr>
      </w:pPr>
      <w:r w:rsidRPr="0046678C">
        <w:rPr>
          <w:rFonts w:hint="cs"/>
          <w:sz w:val="32"/>
          <w:szCs w:val="32"/>
          <w:rtl/>
          <w:lang w:bidi="ar-DZ"/>
        </w:rPr>
        <w:t>· كية الأرشيف: المستودع النهائي لملف الطالب.</w:t>
      </w:r>
    </w:p>
    <w:p w14:paraId="07FDDD30" w14:textId="77777777" w:rsidR="005C384C" w:rsidRPr="0046678C" w:rsidRDefault="005C384C" w:rsidP="005C384C">
      <w:pPr>
        <w:rPr>
          <w:sz w:val="32"/>
          <w:szCs w:val="32"/>
          <w:rtl/>
          <w:lang w:bidi="ar-DZ"/>
        </w:rPr>
      </w:pPr>
      <w:r w:rsidRPr="0046678C">
        <w:rPr>
          <w:rFonts w:hint="cs"/>
          <w:sz w:val="32"/>
          <w:szCs w:val="32"/>
          <w:rtl/>
          <w:lang w:bidi="ar-DZ"/>
        </w:rPr>
        <w:t>· كية الإشعارات: لإبلاغ القرار النهائي.</w:t>
      </w:r>
    </w:p>
    <w:p w14:paraId="311B2EAA" w14:textId="77777777" w:rsidR="005C384C" w:rsidRPr="0046678C" w:rsidRDefault="005C384C" w:rsidP="005C384C">
      <w:pPr>
        <w:rPr>
          <w:sz w:val="32"/>
          <w:szCs w:val="32"/>
          <w:rtl/>
          <w:lang w:bidi="ar-DZ"/>
        </w:rPr>
      </w:pPr>
      <w:r w:rsidRPr="0046678C">
        <w:rPr>
          <w:rFonts w:hint="cs"/>
          <w:sz w:val="32"/>
          <w:szCs w:val="32"/>
          <w:rtl/>
          <w:lang w:bidi="ar-DZ"/>
        </w:rPr>
        <w:t>· كية الصلاحيات والأمن: لتنفيذ الحظر الفوري.</w:t>
      </w:r>
    </w:p>
    <w:p w14:paraId="7AD9FA62" w14:textId="77777777" w:rsidR="005C384C" w:rsidRPr="0046678C" w:rsidRDefault="005C384C" w:rsidP="005C384C">
      <w:pPr>
        <w:rPr>
          <w:sz w:val="32"/>
          <w:szCs w:val="32"/>
          <w:rtl/>
          <w:lang w:bidi="ar-DZ"/>
        </w:rPr>
      </w:pPr>
    </w:p>
    <w:p w14:paraId="17677E83" w14:textId="77777777" w:rsidR="005C384C" w:rsidRPr="0046678C" w:rsidRDefault="005C384C" w:rsidP="005C384C">
      <w:pPr>
        <w:rPr>
          <w:sz w:val="32"/>
          <w:szCs w:val="32"/>
          <w:rtl/>
          <w:lang w:bidi="ar-DZ"/>
        </w:rPr>
      </w:pPr>
      <w:r w:rsidRPr="0046678C">
        <w:rPr>
          <w:rFonts w:hint="cs"/>
          <w:sz w:val="32"/>
          <w:szCs w:val="32"/>
          <w:rtl/>
          <w:lang w:bidi="ar-DZ"/>
        </w:rPr>
        <w:lastRenderedPageBreak/>
        <w:t>11. ملاحظات</w:t>
      </w:r>
    </w:p>
    <w:p w14:paraId="786D1345" w14:textId="77777777" w:rsidR="005C384C" w:rsidRPr="0046678C" w:rsidRDefault="005C384C" w:rsidP="005C384C">
      <w:pPr>
        <w:rPr>
          <w:sz w:val="32"/>
          <w:szCs w:val="32"/>
          <w:rtl/>
          <w:lang w:bidi="ar-DZ"/>
        </w:rPr>
      </w:pPr>
    </w:p>
    <w:p w14:paraId="0B893A4D" w14:textId="77777777" w:rsidR="005C384C" w:rsidRPr="0046678C" w:rsidRDefault="005C384C" w:rsidP="005C384C">
      <w:pPr>
        <w:rPr>
          <w:sz w:val="32"/>
          <w:szCs w:val="32"/>
          <w:rtl/>
          <w:lang w:bidi="ar-DZ"/>
        </w:rPr>
      </w:pPr>
      <w:r w:rsidRPr="0046678C">
        <w:rPr>
          <w:rFonts w:hint="cs"/>
          <w:sz w:val="32"/>
          <w:szCs w:val="32"/>
          <w:rtl/>
          <w:lang w:bidi="ar-DZ"/>
        </w:rPr>
        <w:t>· هذه العملية هي الأكثر حساسية وخطورة في النظام المدرسي بأكمله، حيث تمس مستقبل الطالب وسمعة المدرسة.</w:t>
      </w:r>
    </w:p>
    <w:p w14:paraId="2A8E55BE" w14:textId="77777777" w:rsidR="005C384C" w:rsidRPr="0046678C" w:rsidRDefault="005C384C" w:rsidP="005C384C">
      <w:pPr>
        <w:rPr>
          <w:sz w:val="32"/>
          <w:szCs w:val="32"/>
          <w:rtl/>
          <w:lang w:bidi="ar-DZ"/>
        </w:rPr>
      </w:pPr>
      <w:r w:rsidRPr="0046678C">
        <w:rPr>
          <w:rFonts w:hint="cs"/>
          <w:sz w:val="32"/>
          <w:szCs w:val="32"/>
          <w:rtl/>
          <w:lang w:bidi="ar-DZ"/>
        </w:rPr>
        <w:t>· يجب أن تكون كل خطوة موثقة رقمياً وغير قابلة للتعديل بعد الاعتماد (باستثناء إضافة ملاحظات جديدة).</w:t>
      </w:r>
    </w:p>
    <w:p w14:paraId="317C3596" w14:textId="77777777" w:rsidR="005C384C" w:rsidRPr="0046678C" w:rsidRDefault="005C384C" w:rsidP="005C384C">
      <w:pPr>
        <w:rPr>
          <w:sz w:val="32"/>
          <w:szCs w:val="32"/>
          <w:rtl/>
          <w:lang w:bidi="ar-DZ"/>
        </w:rPr>
      </w:pPr>
      <w:r w:rsidRPr="0046678C">
        <w:rPr>
          <w:rFonts w:hint="cs"/>
          <w:sz w:val="32"/>
          <w:szCs w:val="32"/>
          <w:rtl/>
          <w:lang w:bidi="ar-DZ"/>
        </w:rPr>
        <w:t>· يجب أن يتضمن النظام تقريراً تلقائياً يذكر الموظف المنفذ بجميع الخطوات الإدارية المتبقية عند تطبيق حالة الاستبعاد (تسوية مالية، إرجاع كتب، إلخ).</w:t>
      </w:r>
    </w:p>
    <w:p w14:paraId="052093FD" w14:textId="77777777" w:rsidR="005C384C" w:rsidRPr="0046678C" w:rsidRDefault="005C384C" w:rsidP="005C384C">
      <w:pPr>
        <w:rPr>
          <w:sz w:val="32"/>
          <w:szCs w:val="32"/>
          <w:rtl/>
          <w:lang w:bidi="ar-DZ"/>
        </w:rPr>
      </w:pPr>
      <w:r w:rsidRPr="0046678C">
        <w:rPr>
          <w:rFonts w:hint="cs"/>
          <w:sz w:val="32"/>
          <w:szCs w:val="32"/>
          <w:rtl/>
          <w:lang w:bidi="ar-DZ"/>
        </w:rPr>
        <w:t>· من الناحية الإنسانية، قد يقترح النظام تذكير الإدارة بإبلاغ المرشد الطلابي لتقديم الدعم النفسي الانتقالي للطالب وأسرته، رغم انتهاء العلاقة الرسمية.</w:t>
      </w:r>
    </w:p>
    <w:p w14:paraId="4DD9F1E1" w14:textId="77777777" w:rsidR="005C384C" w:rsidRPr="0046678C" w:rsidRDefault="005C384C" w:rsidP="005C384C">
      <w:pPr>
        <w:rPr>
          <w:sz w:val="32"/>
          <w:szCs w:val="32"/>
          <w:rtl/>
          <w:lang w:bidi="ar-DZ"/>
        </w:rPr>
      </w:pPr>
    </w:p>
    <w:p w14:paraId="3D211B95" w14:textId="77777777" w:rsidR="005C384C" w:rsidRPr="0046678C" w:rsidRDefault="005C384C" w:rsidP="005C384C">
      <w:pPr>
        <w:rPr>
          <w:sz w:val="32"/>
          <w:szCs w:val="32"/>
          <w:rtl/>
          <w:lang w:bidi="ar-DZ"/>
        </w:rPr>
      </w:pPr>
    </w:p>
    <w:p w14:paraId="3A2BEA9C" w14:textId="77777777" w:rsidR="005C384C" w:rsidRPr="0046678C" w:rsidRDefault="005C384C" w:rsidP="005C384C">
      <w:pPr>
        <w:rPr>
          <w:sz w:val="32"/>
          <w:szCs w:val="32"/>
          <w:rtl/>
          <w:lang w:bidi="ar-DZ"/>
        </w:rPr>
      </w:pPr>
    </w:p>
    <w:p w14:paraId="41D44773" w14:textId="77777777" w:rsidR="005C384C" w:rsidRPr="0046678C" w:rsidRDefault="005C384C" w:rsidP="005C384C">
      <w:pPr>
        <w:rPr>
          <w:sz w:val="32"/>
          <w:szCs w:val="32"/>
          <w:rtl/>
          <w:lang w:bidi="ar-DZ"/>
        </w:rPr>
      </w:pPr>
      <w:r w:rsidRPr="0046678C">
        <w:rPr>
          <w:rFonts w:hint="cs"/>
          <w:sz w:val="32"/>
          <w:szCs w:val="32"/>
          <w:highlight w:val="yellow"/>
          <w:rtl/>
          <w:lang w:bidi="ar-DZ"/>
        </w:rPr>
        <w:t>العملية (37): تسجيل حالة وفاة طالب</w:t>
      </w:r>
    </w:p>
    <w:p w14:paraId="07C5EC62" w14:textId="77777777" w:rsidR="005C384C" w:rsidRPr="0046678C" w:rsidRDefault="005C384C" w:rsidP="005C384C">
      <w:pPr>
        <w:rPr>
          <w:sz w:val="32"/>
          <w:szCs w:val="32"/>
          <w:rtl/>
          <w:lang w:bidi="ar-DZ"/>
        </w:rPr>
      </w:pPr>
      <w:r w:rsidRPr="0046678C">
        <w:rPr>
          <w:rFonts w:hint="cs"/>
          <w:sz w:val="32"/>
          <w:szCs w:val="32"/>
          <w:rtl/>
          <w:lang w:bidi="ar-DZ"/>
        </w:rPr>
        <w:t>1. اسم العملية</w:t>
      </w:r>
    </w:p>
    <w:p w14:paraId="4F0A2AC4" w14:textId="77777777" w:rsidR="005C384C" w:rsidRPr="0046678C" w:rsidRDefault="005C384C" w:rsidP="005C384C">
      <w:pPr>
        <w:rPr>
          <w:sz w:val="32"/>
          <w:szCs w:val="32"/>
          <w:rtl/>
          <w:lang w:bidi="ar-DZ"/>
        </w:rPr>
      </w:pPr>
      <w:r w:rsidRPr="0046678C">
        <w:rPr>
          <w:rFonts w:hint="cs"/>
          <w:sz w:val="32"/>
          <w:szCs w:val="32"/>
          <w:rtl/>
          <w:lang w:bidi="ar-DZ"/>
        </w:rPr>
        <w:t>تسجيل حالة وفاة طالب</w:t>
      </w:r>
    </w:p>
    <w:p w14:paraId="54177FC3" w14:textId="77777777" w:rsidR="005C384C" w:rsidRPr="0046678C" w:rsidRDefault="005C384C" w:rsidP="005C384C">
      <w:pPr>
        <w:rPr>
          <w:sz w:val="32"/>
          <w:szCs w:val="32"/>
          <w:rtl/>
          <w:lang w:bidi="ar-DZ"/>
        </w:rPr>
      </w:pPr>
    </w:p>
    <w:p w14:paraId="248D3E86" w14:textId="77777777" w:rsidR="005C384C" w:rsidRPr="0046678C" w:rsidRDefault="005C384C" w:rsidP="005C384C">
      <w:pPr>
        <w:rPr>
          <w:sz w:val="32"/>
          <w:szCs w:val="32"/>
          <w:rtl/>
          <w:lang w:bidi="ar-DZ"/>
        </w:rPr>
      </w:pPr>
      <w:r w:rsidRPr="0046678C">
        <w:rPr>
          <w:rFonts w:hint="cs"/>
          <w:sz w:val="32"/>
          <w:szCs w:val="32"/>
          <w:rtl/>
          <w:lang w:bidi="ar-DZ"/>
        </w:rPr>
        <w:t>2. وصف العملية</w:t>
      </w:r>
    </w:p>
    <w:p w14:paraId="59A4569F" w14:textId="77777777" w:rsidR="005C384C" w:rsidRPr="0046678C" w:rsidRDefault="005C384C" w:rsidP="005C384C">
      <w:pPr>
        <w:rPr>
          <w:sz w:val="32"/>
          <w:szCs w:val="32"/>
          <w:rtl/>
          <w:lang w:bidi="ar-DZ"/>
        </w:rPr>
      </w:pPr>
      <w:r w:rsidRPr="0046678C">
        <w:rPr>
          <w:rFonts w:hint="cs"/>
          <w:sz w:val="32"/>
          <w:szCs w:val="32"/>
          <w:rtl/>
          <w:lang w:bidi="ar-DZ"/>
        </w:rPr>
        <w:t>هي عملية إدارية وقانونية حساسة للغاية، تُنفَّذ عند حدوث وفاة طالب مسجل في النظام التعليمي. تهدف إلى توثيق الواقعة بشكل رسمي وموقر، وإيقاف جميع العمليات الأكاديمية والإدارية والنشاطية للطالب، مع الحفاظ على سجله الأكاديمي والأرشيف الشخصي بشكل منفصل ومحفوظ، واتخاذ الإجراءات اللازمة تجاه وثائقه المالية وحساباته، وإدارة عملية التواصل والدعم مع الأسرة والمجتمع المدرسي.</w:t>
      </w:r>
    </w:p>
    <w:p w14:paraId="109BF798" w14:textId="77777777" w:rsidR="005C384C" w:rsidRPr="0046678C" w:rsidRDefault="005C384C" w:rsidP="005C384C">
      <w:pPr>
        <w:rPr>
          <w:sz w:val="32"/>
          <w:szCs w:val="32"/>
          <w:rtl/>
          <w:lang w:bidi="ar-DZ"/>
        </w:rPr>
      </w:pPr>
    </w:p>
    <w:p w14:paraId="4A762FED" w14:textId="77777777" w:rsidR="005C384C" w:rsidRPr="0046678C" w:rsidRDefault="005C384C" w:rsidP="005C384C">
      <w:pPr>
        <w:rPr>
          <w:sz w:val="32"/>
          <w:szCs w:val="32"/>
          <w:rtl/>
          <w:lang w:bidi="ar-DZ"/>
        </w:rPr>
      </w:pPr>
      <w:r w:rsidRPr="0046678C">
        <w:rPr>
          <w:rFonts w:hint="cs"/>
          <w:sz w:val="32"/>
          <w:szCs w:val="32"/>
          <w:rtl/>
          <w:lang w:bidi="ar-DZ"/>
        </w:rPr>
        <w:lastRenderedPageBreak/>
        <w:t>3. الهدف من العملية</w:t>
      </w:r>
    </w:p>
    <w:p w14:paraId="3319694C" w14:textId="77777777" w:rsidR="005C384C" w:rsidRPr="0046678C" w:rsidRDefault="005C384C" w:rsidP="005C384C">
      <w:pPr>
        <w:rPr>
          <w:sz w:val="32"/>
          <w:szCs w:val="32"/>
          <w:rtl/>
          <w:lang w:bidi="ar-DZ"/>
        </w:rPr>
      </w:pPr>
    </w:p>
    <w:p w14:paraId="70E9460C" w14:textId="77777777" w:rsidR="005C384C" w:rsidRPr="0046678C" w:rsidRDefault="005C384C" w:rsidP="005C384C">
      <w:pPr>
        <w:rPr>
          <w:sz w:val="32"/>
          <w:szCs w:val="32"/>
          <w:rtl/>
          <w:lang w:bidi="ar-DZ"/>
        </w:rPr>
      </w:pPr>
      <w:r w:rsidRPr="0046678C">
        <w:rPr>
          <w:rFonts w:hint="cs"/>
          <w:sz w:val="32"/>
          <w:szCs w:val="32"/>
          <w:rtl/>
          <w:lang w:bidi="ar-DZ"/>
        </w:rPr>
        <w:t>· توثيق واقعة الوفاة بشكل رسمي ومراعي للخصوصية والحساسية العالية.</w:t>
      </w:r>
    </w:p>
    <w:p w14:paraId="40313877" w14:textId="77777777" w:rsidR="005C384C" w:rsidRPr="0046678C" w:rsidRDefault="005C384C" w:rsidP="005C384C">
      <w:pPr>
        <w:rPr>
          <w:sz w:val="32"/>
          <w:szCs w:val="32"/>
          <w:rtl/>
          <w:lang w:bidi="ar-DZ"/>
        </w:rPr>
      </w:pPr>
      <w:r w:rsidRPr="0046678C">
        <w:rPr>
          <w:rFonts w:hint="cs"/>
          <w:sz w:val="32"/>
          <w:szCs w:val="32"/>
          <w:rtl/>
          <w:lang w:bidi="ar-DZ"/>
        </w:rPr>
        <w:t>· تعليق كافة العمليات التشغيلية والإشعارات المرتبطة بالطالب فوراً ومنع أي اتصال تلقائي غير لائق.</w:t>
      </w:r>
    </w:p>
    <w:p w14:paraId="3B4FFBAE" w14:textId="77777777" w:rsidR="005C384C" w:rsidRPr="0046678C" w:rsidRDefault="005C384C" w:rsidP="005C384C">
      <w:pPr>
        <w:rPr>
          <w:sz w:val="32"/>
          <w:szCs w:val="32"/>
          <w:rtl/>
          <w:lang w:bidi="ar-DZ"/>
        </w:rPr>
      </w:pPr>
      <w:r w:rsidRPr="0046678C">
        <w:rPr>
          <w:rFonts w:hint="cs"/>
          <w:sz w:val="32"/>
          <w:szCs w:val="32"/>
          <w:rtl/>
          <w:lang w:bidi="ar-DZ"/>
        </w:rPr>
        <w:t>· الحفاظ على السجل الأكاديمي التاريخي للطالب بشكل منفصل ومحترم.</w:t>
      </w:r>
    </w:p>
    <w:p w14:paraId="067722DF" w14:textId="77777777" w:rsidR="005C384C" w:rsidRPr="0046678C" w:rsidRDefault="005C384C" w:rsidP="005C384C">
      <w:pPr>
        <w:rPr>
          <w:sz w:val="32"/>
          <w:szCs w:val="32"/>
          <w:rtl/>
          <w:lang w:bidi="ar-DZ"/>
        </w:rPr>
      </w:pPr>
      <w:r w:rsidRPr="0046678C">
        <w:rPr>
          <w:rFonts w:hint="cs"/>
          <w:sz w:val="32"/>
          <w:szCs w:val="32"/>
          <w:rtl/>
          <w:lang w:bidi="ar-DZ"/>
        </w:rPr>
        <w:t>· معالجة الوضع المالي والإداري للطالب (إلغاء الرسوم المستقبلية، تصفية الحساب، إلخ).</w:t>
      </w:r>
    </w:p>
    <w:p w14:paraId="238184A1" w14:textId="77777777" w:rsidR="005C384C" w:rsidRPr="0046678C" w:rsidRDefault="005C384C" w:rsidP="005C384C">
      <w:pPr>
        <w:rPr>
          <w:sz w:val="32"/>
          <w:szCs w:val="32"/>
          <w:rtl/>
          <w:lang w:bidi="ar-DZ"/>
        </w:rPr>
      </w:pPr>
      <w:r w:rsidRPr="0046678C">
        <w:rPr>
          <w:rFonts w:hint="cs"/>
          <w:sz w:val="32"/>
          <w:szCs w:val="32"/>
          <w:rtl/>
          <w:lang w:bidi="ar-DZ"/>
        </w:rPr>
        <w:t>· تنظيم استجابة المدرسة والمجتمع التعليمي (تحديد فترة الحداد الرسمي، تنظيم العزاء، تقديم الدعم النفسي).</w:t>
      </w:r>
    </w:p>
    <w:p w14:paraId="3AC9D022" w14:textId="77777777" w:rsidR="005C384C" w:rsidRPr="0046678C" w:rsidRDefault="005C384C" w:rsidP="005C384C">
      <w:pPr>
        <w:rPr>
          <w:sz w:val="32"/>
          <w:szCs w:val="32"/>
          <w:rtl/>
          <w:lang w:bidi="ar-DZ"/>
        </w:rPr>
      </w:pPr>
      <w:r w:rsidRPr="0046678C">
        <w:rPr>
          <w:rFonts w:hint="cs"/>
          <w:sz w:val="32"/>
          <w:szCs w:val="32"/>
          <w:rtl/>
          <w:lang w:bidi="ar-DZ"/>
        </w:rPr>
        <w:t>· إبلاغ الجهات الرسمية (مكتب التربية) وتحديث الإحصائيات المركزية.</w:t>
      </w:r>
    </w:p>
    <w:p w14:paraId="6B42724E" w14:textId="77777777" w:rsidR="005C384C" w:rsidRPr="0046678C" w:rsidRDefault="005C384C" w:rsidP="005C384C">
      <w:pPr>
        <w:rPr>
          <w:sz w:val="32"/>
          <w:szCs w:val="32"/>
          <w:rtl/>
          <w:lang w:bidi="ar-DZ"/>
        </w:rPr>
      </w:pPr>
    </w:p>
    <w:p w14:paraId="6F27FEE3" w14:textId="77777777" w:rsidR="005C384C" w:rsidRPr="0046678C" w:rsidRDefault="005C384C" w:rsidP="005C384C">
      <w:pPr>
        <w:rPr>
          <w:sz w:val="32"/>
          <w:szCs w:val="32"/>
          <w:rtl/>
          <w:lang w:bidi="ar-DZ"/>
        </w:rPr>
      </w:pPr>
      <w:r w:rsidRPr="0046678C">
        <w:rPr>
          <w:rFonts w:hint="cs"/>
          <w:sz w:val="32"/>
          <w:szCs w:val="32"/>
          <w:rtl/>
          <w:lang w:bidi="ar-DZ"/>
        </w:rPr>
        <w:t>4. الجهة المسؤولة عن التنفيذ</w:t>
      </w:r>
    </w:p>
    <w:p w14:paraId="6C6A41AC" w14:textId="77777777" w:rsidR="005C384C" w:rsidRPr="0046678C" w:rsidRDefault="005C384C" w:rsidP="005C384C">
      <w:pPr>
        <w:rPr>
          <w:sz w:val="32"/>
          <w:szCs w:val="32"/>
          <w:rtl/>
          <w:lang w:bidi="ar-DZ"/>
        </w:rPr>
      </w:pPr>
    </w:p>
    <w:p w14:paraId="43666363" w14:textId="77777777" w:rsidR="005C384C" w:rsidRPr="0046678C" w:rsidRDefault="005C384C" w:rsidP="005C384C">
      <w:pPr>
        <w:rPr>
          <w:sz w:val="32"/>
          <w:szCs w:val="32"/>
          <w:rtl/>
          <w:lang w:bidi="ar-DZ"/>
        </w:rPr>
      </w:pPr>
      <w:r w:rsidRPr="0046678C">
        <w:rPr>
          <w:rFonts w:hint="cs"/>
          <w:sz w:val="32"/>
          <w:szCs w:val="32"/>
          <w:rtl/>
          <w:lang w:bidi="ar-DZ"/>
        </w:rPr>
        <w:t>· الجهة المبلغة/المسجلة للوفاة: إدارة المدرسة (مدير المدرسة شخصياً أو من يفوضه).</w:t>
      </w:r>
    </w:p>
    <w:p w14:paraId="49FFA934" w14:textId="77777777" w:rsidR="005C384C" w:rsidRPr="0046678C" w:rsidRDefault="005C384C" w:rsidP="005C384C">
      <w:pPr>
        <w:rPr>
          <w:sz w:val="32"/>
          <w:szCs w:val="32"/>
          <w:rtl/>
          <w:lang w:bidi="ar-DZ"/>
        </w:rPr>
      </w:pPr>
      <w:r w:rsidRPr="0046678C">
        <w:rPr>
          <w:rFonts w:hint="cs"/>
          <w:sz w:val="32"/>
          <w:szCs w:val="32"/>
          <w:rtl/>
          <w:lang w:bidi="ar-DZ"/>
        </w:rPr>
        <w:t>· الجهة الموثقة: قسم شؤون الطلاب (مدخل البيانات الرسمي).</w:t>
      </w:r>
    </w:p>
    <w:p w14:paraId="700AFA5E" w14:textId="77777777" w:rsidR="005C384C" w:rsidRPr="0046678C" w:rsidRDefault="005C384C" w:rsidP="005C384C">
      <w:pPr>
        <w:rPr>
          <w:sz w:val="32"/>
          <w:szCs w:val="32"/>
          <w:rtl/>
          <w:lang w:bidi="ar-DZ"/>
        </w:rPr>
      </w:pPr>
      <w:r w:rsidRPr="0046678C">
        <w:rPr>
          <w:rFonts w:hint="cs"/>
          <w:sz w:val="32"/>
          <w:szCs w:val="32"/>
          <w:rtl/>
          <w:lang w:bidi="ar-DZ"/>
        </w:rPr>
        <w:t>· الجهة القانونية/الشرعية: مكتب التربية والتعليم (للإعلام الرسمي وتلقي التوجيهات).</w:t>
      </w:r>
    </w:p>
    <w:p w14:paraId="7033D71D" w14:textId="77777777" w:rsidR="005C384C" w:rsidRPr="0046678C" w:rsidRDefault="005C384C" w:rsidP="005C384C">
      <w:pPr>
        <w:rPr>
          <w:sz w:val="32"/>
          <w:szCs w:val="32"/>
          <w:rtl/>
          <w:lang w:bidi="ar-DZ"/>
        </w:rPr>
      </w:pPr>
      <w:r w:rsidRPr="0046678C">
        <w:rPr>
          <w:rFonts w:hint="cs"/>
          <w:sz w:val="32"/>
          <w:szCs w:val="32"/>
          <w:rtl/>
          <w:lang w:bidi="ar-DZ"/>
        </w:rPr>
        <w:t>· الجهة الداعمة: المرشد الطلابي وفريق الدعم النفسي (للتواصل مع الأسرة والمجتمع المدرسي).</w:t>
      </w:r>
    </w:p>
    <w:p w14:paraId="0FD07431" w14:textId="77777777" w:rsidR="005C384C" w:rsidRPr="0046678C" w:rsidRDefault="005C384C" w:rsidP="005C384C">
      <w:pPr>
        <w:rPr>
          <w:sz w:val="32"/>
          <w:szCs w:val="32"/>
          <w:rtl/>
          <w:lang w:bidi="ar-DZ"/>
        </w:rPr>
      </w:pPr>
      <w:r w:rsidRPr="0046678C">
        <w:rPr>
          <w:rFonts w:hint="cs"/>
          <w:sz w:val="32"/>
          <w:szCs w:val="32"/>
          <w:rtl/>
          <w:lang w:bidi="ar-DZ"/>
        </w:rPr>
        <w:t>· الجهة المالية: المحاسب المدرسي (لتصفية الأمور المالية).</w:t>
      </w:r>
    </w:p>
    <w:p w14:paraId="4B062AA1" w14:textId="77777777" w:rsidR="005C384C" w:rsidRPr="0046678C" w:rsidRDefault="005C384C" w:rsidP="005C384C">
      <w:pPr>
        <w:rPr>
          <w:sz w:val="32"/>
          <w:szCs w:val="32"/>
          <w:rtl/>
          <w:lang w:bidi="ar-DZ"/>
        </w:rPr>
      </w:pPr>
    </w:p>
    <w:p w14:paraId="469E507C" w14:textId="77777777" w:rsidR="005C384C" w:rsidRPr="0046678C" w:rsidRDefault="005C384C" w:rsidP="005C384C">
      <w:pPr>
        <w:rPr>
          <w:sz w:val="32"/>
          <w:szCs w:val="32"/>
          <w:rtl/>
          <w:lang w:bidi="ar-DZ"/>
        </w:rPr>
      </w:pPr>
      <w:r w:rsidRPr="0046678C">
        <w:rPr>
          <w:rFonts w:hint="cs"/>
          <w:sz w:val="32"/>
          <w:szCs w:val="32"/>
          <w:rtl/>
          <w:lang w:bidi="ar-DZ"/>
        </w:rPr>
        <w:t>5. المدخلات (Inputs)</w:t>
      </w:r>
    </w:p>
    <w:p w14:paraId="42827166" w14:textId="77777777" w:rsidR="005C384C" w:rsidRPr="0046678C" w:rsidRDefault="005C384C" w:rsidP="005C384C">
      <w:pPr>
        <w:rPr>
          <w:sz w:val="32"/>
          <w:szCs w:val="32"/>
          <w:rtl/>
          <w:lang w:bidi="ar-DZ"/>
        </w:rPr>
      </w:pPr>
    </w:p>
    <w:p w14:paraId="2145336B" w14:textId="77777777" w:rsidR="005C384C" w:rsidRPr="0046678C" w:rsidRDefault="005C384C" w:rsidP="005C384C">
      <w:pPr>
        <w:rPr>
          <w:sz w:val="32"/>
          <w:szCs w:val="32"/>
          <w:rtl/>
          <w:lang w:bidi="ar-DZ"/>
        </w:rPr>
      </w:pPr>
      <w:r w:rsidRPr="0046678C">
        <w:rPr>
          <w:rFonts w:hint="cs"/>
          <w:sz w:val="32"/>
          <w:szCs w:val="32"/>
          <w:rtl/>
          <w:lang w:bidi="ar-DZ"/>
        </w:rPr>
        <w:t>· الرقم الأكاديمي للطالب (StudentID).</w:t>
      </w:r>
    </w:p>
    <w:p w14:paraId="76D24FC8" w14:textId="77777777" w:rsidR="005C384C" w:rsidRPr="0046678C" w:rsidRDefault="005C384C" w:rsidP="005C384C">
      <w:pPr>
        <w:rPr>
          <w:sz w:val="32"/>
          <w:szCs w:val="32"/>
          <w:rtl/>
          <w:lang w:bidi="ar-DZ"/>
        </w:rPr>
      </w:pPr>
      <w:r w:rsidRPr="0046678C">
        <w:rPr>
          <w:rFonts w:hint="cs"/>
          <w:sz w:val="32"/>
          <w:szCs w:val="32"/>
          <w:rtl/>
          <w:lang w:bidi="ar-DZ"/>
        </w:rPr>
        <w:t>· وثيقة الوفاة الرسمية: (شهادة وفاة صادرة عن الجهة المختصة – مسح ضوئي إلزامي).</w:t>
      </w:r>
    </w:p>
    <w:p w14:paraId="7D4BA988" w14:textId="77777777" w:rsidR="005C384C" w:rsidRPr="0046678C" w:rsidRDefault="005C384C" w:rsidP="005C384C">
      <w:pPr>
        <w:rPr>
          <w:sz w:val="32"/>
          <w:szCs w:val="32"/>
          <w:rtl/>
          <w:lang w:bidi="ar-DZ"/>
        </w:rPr>
      </w:pPr>
      <w:r w:rsidRPr="0046678C">
        <w:rPr>
          <w:rFonts w:hint="cs"/>
          <w:sz w:val="32"/>
          <w:szCs w:val="32"/>
          <w:rtl/>
          <w:lang w:bidi="ar-DZ"/>
        </w:rPr>
        <w:t>· إخطار رسمي من ولي الأمر/العائلة: (قد يكون شفهياً في البداية يليه مستند).</w:t>
      </w:r>
    </w:p>
    <w:p w14:paraId="5AB3CC9A" w14:textId="77777777" w:rsidR="005C384C" w:rsidRPr="0046678C" w:rsidRDefault="005C384C" w:rsidP="005C384C">
      <w:pPr>
        <w:rPr>
          <w:sz w:val="32"/>
          <w:szCs w:val="32"/>
          <w:rtl/>
          <w:lang w:bidi="ar-DZ"/>
        </w:rPr>
      </w:pPr>
      <w:r w:rsidRPr="0046678C">
        <w:rPr>
          <w:rFonts w:hint="cs"/>
          <w:sz w:val="32"/>
          <w:szCs w:val="32"/>
          <w:rtl/>
          <w:lang w:bidi="ar-DZ"/>
        </w:rPr>
        <w:t>· تاريخ الوفاة.</w:t>
      </w:r>
    </w:p>
    <w:p w14:paraId="3EBD1613" w14:textId="77777777" w:rsidR="005C384C" w:rsidRPr="0046678C" w:rsidRDefault="005C384C" w:rsidP="005C384C">
      <w:pPr>
        <w:rPr>
          <w:sz w:val="32"/>
          <w:szCs w:val="32"/>
          <w:rtl/>
          <w:lang w:bidi="ar-DZ"/>
        </w:rPr>
      </w:pPr>
      <w:r w:rsidRPr="0046678C">
        <w:rPr>
          <w:rFonts w:hint="cs"/>
          <w:sz w:val="32"/>
          <w:szCs w:val="32"/>
          <w:rtl/>
          <w:lang w:bidi="ar-DZ"/>
        </w:rPr>
        <w:t>· سبب الوفاة (إن كان متاحاً ومطلوباً للأرشيف الصحي دون إسهاب).</w:t>
      </w:r>
    </w:p>
    <w:p w14:paraId="7704A07B" w14:textId="77777777" w:rsidR="005C384C" w:rsidRPr="0046678C" w:rsidRDefault="005C384C" w:rsidP="005C384C">
      <w:pPr>
        <w:rPr>
          <w:sz w:val="32"/>
          <w:szCs w:val="32"/>
          <w:rtl/>
          <w:lang w:bidi="ar-DZ"/>
        </w:rPr>
      </w:pPr>
      <w:r w:rsidRPr="0046678C">
        <w:rPr>
          <w:rFonts w:hint="cs"/>
          <w:sz w:val="32"/>
          <w:szCs w:val="32"/>
          <w:rtl/>
          <w:lang w:bidi="ar-DZ"/>
        </w:rPr>
        <w:t>· بيانات موظف الإدخال والمدير الموقع.</w:t>
      </w:r>
    </w:p>
    <w:p w14:paraId="078D76C3" w14:textId="77777777" w:rsidR="005C384C" w:rsidRPr="0046678C" w:rsidRDefault="005C384C" w:rsidP="005C384C">
      <w:pPr>
        <w:rPr>
          <w:sz w:val="32"/>
          <w:szCs w:val="32"/>
          <w:rtl/>
          <w:lang w:bidi="ar-DZ"/>
        </w:rPr>
      </w:pPr>
      <w:r w:rsidRPr="0046678C">
        <w:rPr>
          <w:rFonts w:hint="cs"/>
          <w:sz w:val="32"/>
          <w:szCs w:val="32"/>
          <w:rtl/>
          <w:lang w:bidi="ar-DZ"/>
        </w:rPr>
        <w:t>· تعليمات من مكتب التربية (إن كانت هناك بروتوكولات خاصة).</w:t>
      </w:r>
    </w:p>
    <w:p w14:paraId="5911D5DA" w14:textId="77777777" w:rsidR="005C384C" w:rsidRPr="0046678C" w:rsidRDefault="005C384C" w:rsidP="005C384C">
      <w:pPr>
        <w:rPr>
          <w:sz w:val="32"/>
          <w:szCs w:val="32"/>
          <w:rtl/>
          <w:lang w:bidi="ar-DZ"/>
        </w:rPr>
      </w:pPr>
    </w:p>
    <w:p w14:paraId="1C46032F" w14:textId="77777777" w:rsidR="005C384C" w:rsidRPr="0046678C" w:rsidRDefault="005C384C" w:rsidP="005C384C">
      <w:pPr>
        <w:rPr>
          <w:sz w:val="32"/>
          <w:szCs w:val="32"/>
          <w:rtl/>
          <w:lang w:bidi="ar-DZ"/>
        </w:rPr>
      </w:pPr>
      <w:r w:rsidRPr="0046678C">
        <w:rPr>
          <w:rFonts w:hint="cs"/>
          <w:sz w:val="32"/>
          <w:szCs w:val="32"/>
          <w:rtl/>
          <w:lang w:bidi="ar-DZ"/>
        </w:rPr>
        <w:t>6. خطوات التنفيذ التفصيلية</w:t>
      </w:r>
    </w:p>
    <w:p w14:paraId="44F4E6A2" w14:textId="77777777" w:rsidR="005C384C" w:rsidRPr="0046678C" w:rsidRDefault="005C384C" w:rsidP="005C384C">
      <w:pPr>
        <w:rPr>
          <w:sz w:val="32"/>
          <w:szCs w:val="32"/>
          <w:rtl/>
          <w:lang w:bidi="ar-DZ"/>
        </w:rPr>
      </w:pPr>
    </w:p>
    <w:p w14:paraId="0240B66A" w14:textId="77777777" w:rsidR="005C384C" w:rsidRPr="0046678C" w:rsidRDefault="005C384C" w:rsidP="005C384C">
      <w:pPr>
        <w:rPr>
          <w:sz w:val="32"/>
          <w:szCs w:val="32"/>
          <w:rtl/>
          <w:lang w:bidi="ar-DZ"/>
        </w:rPr>
      </w:pPr>
      <w:r w:rsidRPr="0046678C">
        <w:rPr>
          <w:rFonts w:hint="cs"/>
          <w:sz w:val="32"/>
          <w:szCs w:val="32"/>
          <w:rtl/>
          <w:lang w:bidi="ar-DZ"/>
        </w:rPr>
        <w:t>1. الاستلام الأولي والتحقق: يستقبل مدير المدرسة أو ممثله الإخطار بالوفاة، ويتحقق من صحته بأقصى درجات السرية والاحترام.</w:t>
      </w:r>
    </w:p>
    <w:p w14:paraId="07A2A0A8" w14:textId="77777777" w:rsidR="005C384C" w:rsidRPr="0046678C" w:rsidRDefault="005C384C" w:rsidP="005C384C">
      <w:pPr>
        <w:rPr>
          <w:sz w:val="32"/>
          <w:szCs w:val="32"/>
          <w:rtl/>
          <w:lang w:bidi="ar-DZ"/>
        </w:rPr>
      </w:pPr>
      <w:r w:rsidRPr="0046678C">
        <w:rPr>
          <w:rFonts w:hint="cs"/>
          <w:sz w:val="32"/>
          <w:szCs w:val="32"/>
          <w:rtl/>
          <w:lang w:bidi="ar-DZ"/>
        </w:rPr>
        <w:t>2. طلب الوثيقة الرسمية: يطلب من ولي الأمر تقديم صورة مصدقة عن شهادة الوفاة كشرط أساسي للمتابعة.</w:t>
      </w:r>
    </w:p>
    <w:p w14:paraId="04F9FD97" w14:textId="77777777" w:rsidR="005C384C" w:rsidRPr="0046678C" w:rsidRDefault="005C384C" w:rsidP="005C384C">
      <w:pPr>
        <w:rPr>
          <w:sz w:val="32"/>
          <w:szCs w:val="32"/>
          <w:rtl/>
          <w:lang w:bidi="ar-DZ"/>
        </w:rPr>
      </w:pPr>
      <w:r w:rsidRPr="0046678C">
        <w:rPr>
          <w:rFonts w:hint="cs"/>
          <w:sz w:val="32"/>
          <w:szCs w:val="32"/>
          <w:rtl/>
          <w:lang w:bidi="ar-DZ"/>
        </w:rPr>
        <w:t>3. التسجيل الرسمي في النظام (إجراءات فورية): يقوم المدير أو موظف مخول بتسجيل الدخول للنظام والانتقال إلى سجل الطالب، وتنفيذ الخطوات التالية:</w:t>
      </w:r>
    </w:p>
    <w:p w14:paraId="058248F1" w14:textId="77777777" w:rsidR="005C384C" w:rsidRPr="0046678C" w:rsidRDefault="005C384C" w:rsidP="005C384C">
      <w:pPr>
        <w:rPr>
          <w:sz w:val="32"/>
          <w:szCs w:val="32"/>
          <w:rtl/>
          <w:lang w:bidi="ar-DZ"/>
        </w:rPr>
      </w:pPr>
      <w:r w:rsidRPr="0046678C">
        <w:rPr>
          <w:rFonts w:hint="cs"/>
          <w:sz w:val="32"/>
          <w:szCs w:val="32"/>
          <w:rtl/>
          <w:lang w:bidi="ar-DZ"/>
        </w:rPr>
        <w:t xml:space="preserve">   · البحث عن الطالب وإدخال شهادة الوفاة الممسوحة في قسم الوثائق.</w:t>
      </w:r>
    </w:p>
    <w:p w14:paraId="7234E785" w14:textId="77777777" w:rsidR="005C384C" w:rsidRPr="0046678C" w:rsidRDefault="005C384C" w:rsidP="005C384C">
      <w:pPr>
        <w:rPr>
          <w:sz w:val="32"/>
          <w:szCs w:val="32"/>
          <w:rtl/>
          <w:lang w:bidi="ar-DZ"/>
        </w:rPr>
      </w:pPr>
      <w:r w:rsidRPr="0046678C">
        <w:rPr>
          <w:rFonts w:hint="cs"/>
          <w:sz w:val="32"/>
          <w:szCs w:val="32"/>
          <w:rtl/>
          <w:lang w:bidi="ar-DZ"/>
        </w:rPr>
        <w:t xml:space="preserve">   · اختيار إجراء "تسجيل حالة وفاة" (زر أو خيار منفصل ذو تحذيرات واضحة).</w:t>
      </w:r>
    </w:p>
    <w:p w14:paraId="72A2C56D" w14:textId="77777777" w:rsidR="005C384C" w:rsidRPr="0046678C" w:rsidRDefault="005C384C" w:rsidP="005C384C">
      <w:pPr>
        <w:rPr>
          <w:sz w:val="32"/>
          <w:szCs w:val="32"/>
          <w:rtl/>
          <w:lang w:bidi="ar-DZ"/>
        </w:rPr>
      </w:pPr>
      <w:r w:rsidRPr="0046678C">
        <w:rPr>
          <w:rFonts w:hint="cs"/>
          <w:sz w:val="32"/>
          <w:szCs w:val="32"/>
          <w:rtl/>
          <w:lang w:bidi="ar-DZ"/>
        </w:rPr>
        <w:t>4. التنفيذ الآلي للنظام (عند تفعيل الإجراء): يقوم النظام تلقائياً وبشكل فوري بتنفيذ سلسلة من الإجراءات الحاسمة:</w:t>
      </w:r>
    </w:p>
    <w:p w14:paraId="697CDBB5" w14:textId="77777777" w:rsidR="005C384C" w:rsidRPr="0046678C" w:rsidRDefault="005C384C" w:rsidP="005C384C">
      <w:pPr>
        <w:rPr>
          <w:sz w:val="32"/>
          <w:szCs w:val="32"/>
          <w:rtl/>
          <w:lang w:bidi="ar-DZ"/>
        </w:rPr>
      </w:pPr>
      <w:r w:rsidRPr="0046678C">
        <w:rPr>
          <w:rFonts w:hint="cs"/>
          <w:sz w:val="32"/>
          <w:szCs w:val="32"/>
          <w:rtl/>
          <w:lang w:bidi="ar-DZ"/>
        </w:rPr>
        <w:t xml:space="preserve">   · تغيير الحالة الأساسية: تغيير حالة الطالب فوراً من أي حالة (نشط، مسجل، إلخ) إلى متوفى مع تاريخ الوفاة.</w:t>
      </w:r>
    </w:p>
    <w:p w14:paraId="7605AB5B" w14:textId="77777777" w:rsidR="005C384C" w:rsidRPr="0046678C" w:rsidRDefault="005C384C" w:rsidP="005C384C">
      <w:pPr>
        <w:rPr>
          <w:sz w:val="32"/>
          <w:szCs w:val="32"/>
          <w:rtl/>
          <w:lang w:bidi="ar-DZ"/>
        </w:rPr>
      </w:pPr>
      <w:r w:rsidRPr="0046678C">
        <w:rPr>
          <w:rFonts w:hint="cs"/>
          <w:sz w:val="32"/>
          <w:szCs w:val="32"/>
          <w:rtl/>
          <w:lang w:bidi="ar-DZ"/>
        </w:rPr>
        <w:lastRenderedPageBreak/>
        <w:t xml:space="preserve">   · إيقاف كافة النشاطات الآلية:</w:t>
      </w:r>
    </w:p>
    <w:p w14:paraId="528BC4E2" w14:textId="77777777" w:rsidR="005C384C" w:rsidRPr="0046678C" w:rsidRDefault="005C384C" w:rsidP="005C384C">
      <w:pPr>
        <w:rPr>
          <w:sz w:val="32"/>
          <w:szCs w:val="32"/>
          <w:rtl/>
          <w:lang w:bidi="ar-DZ"/>
        </w:rPr>
      </w:pPr>
      <w:r w:rsidRPr="0046678C">
        <w:rPr>
          <w:rFonts w:hint="cs"/>
          <w:sz w:val="32"/>
          <w:szCs w:val="32"/>
          <w:rtl/>
          <w:lang w:bidi="ar-DZ"/>
        </w:rPr>
        <w:t xml:space="preserve">     · إيقاف جميع الإشعارات التلقائية الموجهة للطالب أو ولي أمره (غياب، درجات، مستحقات).</w:t>
      </w:r>
    </w:p>
    <w:p w14:paraId="570CF1A2" w14:textId="77777777" w:rsidR="005C384C" w:rsidRPr="0046678C" w:rsidRDefault="005C384C" w:rsidP="005C384C">
      <w:pPr>
        <w:rPr>
          <w:sz w:val="32"/>
          <w:szCs w:val="32"/>
          <w:rtl/>
          <w:lang w:bidi="ar-DZ"/>
        </w:rPr>
      </w:pPr>
      <w:r w:rsidRPr="0046678C">
        <w:rPr>
          <w:rFonts w:hint="cs"/>
          <w:sz w:val="32"/>
          <w:szCs w:val="32"/>
          <w:rtl/>
          <w:lang w:bidi="ar-DZ"/>
        </w:rPr>
        <w:t xml:space="preserve">     · إزالة الطالب تلقائياً من جميع القوائم التشغيلية (جداول الحضور اليومية، قوائم الفصل النشطة، أنشطة مسجلة قادمة).</w:t>
      </w:r>
    </w:p>
    <w:p w14:paraId="269EC465" w14:textId="77777777" w:rsidR="005C384C" w:rsidRPr="0046678C" w:rsidRDefault="005C384C" w:rsidP="005C384C">
      <w:pPr>
        <w:rPr>
          <w:sz w:val="32"/>
          <w:szCs w:val="32"/>
          <w:rtl/>
          <w:lang w:bidi="ar-DZ"/>
        </w:rPr>
      </w:pPr>
      <w:r w:rsidRPr="0046678C">
        <w:rPr>
          <w:rFonts w:hint="cs"/>
          <w:sz w:val="32"/>
          <w:szCs w:val="32"/>
          <w:rtl/>
          <w:lang w:bidi="ar-DZ"/>
        </w:rPr>
        <w:t xml:space="preserve">     · تجميد حساب المستخدم الخاص بالطالب وولي الأمر (إن كان منفصلاً) لمنع الدخول.</w:t>
      </w:r>
    </w:p>
    <w:p w14:paraId="33E129CA" w14:textId="77777777" w:rsidR="005C384C" w:rsidRPr="0046678C" w:rsidRDefault="005C384C" w:rsidP="005C384C">
      <w:pPr>
        <w:rPr>
          <w:sz w:val="32"/>
          <w:szCs w:val="32"/>
          <w:rtl/>
          <w:lang w:bidi="ar-DZ"/>
        </w:rPr>
      </w:pPr>
      <w:r w:rsidRPr="0046678C">
        <w:rPr>
          <w:rFonts w:hint="cs"/>
          <w:sz w:val="32"/>
          <w:szCs w:val="32"/>
          <w:rtl/>
          <w:lang w:bidi="ar-DZ"/>
        </w:rPr>
        <w:t xml:space="preserve">   · تحديث السجل المالي:</w:t>
      </w:r>
    </w:p>
    <w:p w14:paraId="600CEEB7" w14:textId="77777777" w:rsidR="005C384C" w:rsidRPr="0046678C" w:rsidRDefault="005C384C" w:rsidP="005C384C">
      <w:pPr>
        <w:rPr>
          <w:sz w:val="32"/>
          <w:szCs w:val="32"/>
          <w:rtl/>
          <w:lang w:bidi="ar-DZ"/>
        </w:rPr>
      </w:pPr>
      <w:r w:rsidRPr="0046678C">
        <w:rPr>
          <w:rFonts w:hint="cs"/>
          <w:sz w:val="32"/>
          <w:szCs w:val="32"/>
          <w:rtl/>
          <w:lang w:bidi="ar-DZ"/>
        </w:rPr>
        <w:t xml:space="preserve">     · إلغاء كافة الرسوم المستحقة المستقبلية.</w:t>
      </w:r>
    </w:p>
    <w:p w14:paraId="6B2ED57E" w14:textId="77777777" w:rsidR="005C384C" w:rsidRPr="0046678C" w:rsidRDefault="005C384C" w:rsidP="005C384C">
      <w:pPr>
        <w:rPr>
          <w:sz w:val="32"/>
          <w:szCs w:val="32"/>
          <w:rtl/>
          <w:lang w:bidi="ar-DZ"/>
        </w:rPr>
      </w:pPr>
      <w:r w:rsidRPr="0046678C">
        <w:rPr>
          <w:rFonts w:hint="cs"/>
          <w:sz w:val="32"/>
          <w:szCs w:val="32"/>
          <w:rtl/>
          <w:lang w:bidi="ar-DZ"/>
        </w:rPr>
        <w:t xml:space="preserve">     · تصفية أي رصيد مدين أو دائن وإصدار قرار بإلغائه أو استرداده وفق السياسة.</w:t>
      </w:r>
    </w:p>
    <w:p w14:paraId="7EC13C01" w14:textId="77777777" w:rsidR="005C384C" w:rsidRPr="0046678C" w:rsidRDefault="005C384C" w:rsidP="005C384C">
      <w:pPr>
        <w:rPr>
          <w:sz w:val="32"/>
          <w:szCs w:val="32"/>
          <w:rtl/>
          <w:lang w:bidi="ar-DZ"/>
        </w:rPr>
      </w:pPr>
      <w:r w:rsidRPr="0046678C">
        <w:rPr>
          <w:rFonts w:hint="cs"/>
          <w:sz w:val="32"/>
          <w:szCs w:val="32"/>
          <w:rtl/>
          <w:lang w:bidi="ar-DZ"/>
        </w:rPr>
        <w:t xml:space="preserve">     · إغلاق الملف المالي.</w:t>
      </w:r>
    </w:p>
    <w:p w14:paraId="5627EEAB" w14:textId="77777777" w:rsidR="005C384C" w:rsidRPr="0046678C" w:rsidRDefault="005C384C" w:rsidP="005C384C">
      <w:pPr>
        <w:rPr>
          <w:sz w:val="32"/>
          <w:szCs w:val="32"/>
          <w:rtl/>
          <w:lang w:bidi="ar-DZ"/>
        </w:rPr>
      </w:pPr>
      <w:r w:rsidRPr="0046678C">
        <w:rPr>
          <w:rFonts w:hint="cs"/>
          <w:sz w:val="32"/>
          <w:szCs w:val="32"/>
          <w:rtl/>
          <w:lang w:bidi="ar-DZ"/>
        </w:rPr>
        <w:t xml:space="preserve">   · الأرشفة الذكية: نقل الملف الأكاديمي الكامل للطالب إلى "أرشيف الطلاب المتوفين" مع الاحتفاظ بجميع سجلاته (الدرجات، الشهادات) للتاريخ.</w:t>
      </w:r>
    </w:p>
    <w:p w14:paraId="54FBFD26" w14:textId="77777777" w:rsidR="005C384C" w:rsidRPr="0046678C" w:rsidRDefault="005C384C" w:rsidP="005C384C">
      <w:pPr>
        <w:rPr>
          <w:sz w:val="32"/>
          <w:szCs w:val="32"/>
          <w:rtl/>
          <w:lang w:bidi="ar-DZ"/>
        </w:rPr>
      </w:pPr>
      <w:r w:rsidRPr="0046678C">
        <w:rPr>
          <w:rFonts w:hint="cs"/>
          <w:sz w:val="32"/>
          <w:szCs w:val="32"/>
          <w:rtl/>
          <w:lang w:bidi="ar-DZ"/>
        </w:rPr>
        <w:t>5. التواصل الرسمي والدعم:</w:t>
      </w:r>
    </w:p>
    <w:p w14:paraId="622B6B47" w14:textId="77777777" w:rsidR="005C384C" w:rsidRPr="0046678C" w:rsidRDefault="005C384C" w:rsidP="005C384C">
      <w:pPr>
        <w:rPr>
          <w:sz w:val="32"/>
          <w:szCs w:val="32"/>
          <w:rtl/>
          <w:lang w:bidi="ar-DZ"/>
        </w:rPr>
      </w:pPr>
      <w:r w:rsidRPr="0046678C">
        <w:rPr>
          <w:rFonts w:hint="cs"/>
          <w:sz w:val="32"/>
          <w:szCs w:val="32"/>
          <w:rtl/>
          <w:lang w:bidi="ar-DZ"/>
        </w:rPr>
        <w:t xml:space="preserve">   · يقوم مدير المدرسة أو المرشد الطلابي بالاتصال المباشر والمتعاطف مع العائلة لتقديم العزاء وشرح الإجراءات المدرسية.</w:t>
      </w:r>
    </w:p>
    <w:p w14:paraId="36BF5FC8" w14:textId="77777777" w:rsidR="005C384C" w:rsidRPr="0046678C" w:rsidRDefault="005C384C" w:rsidP="005C384C">
      <w:pPr>
        <w:rPr>
          <w:sz w:val="32"/>
          <w:szCs w:val="32"/>
          <w:rtl/>
          <w:lang w:bidi="ar-DZ"/>
        </w:rPr>
      </w:pPr>
      <w:r w:rsidRPr="0046678C">
        <w:rPr>
          <w:rFonts w:hint="cs"/>
          <w:sz w:val="32"/>
          <w:szCs w:val="32"/>
          <w:rtl/>
          <w:lang w:bidi="ar-DZ"/>
        </w:rPr>
        <w:t xml:space="preserve">   · ينظم فريق الدعم النفسي جلسات دعم لزملاء الطالب في صفه والمجتمع المدرسي.</w:t>
      </w:r>
    </w:p>
    <w:p w14:paraId="66CA3F17" w14:textId="77777777" w:rsidR="005C384C" w:rsidRPr="0046678C" w:rsidRDefault="005C384C" w:rsidP="005C384C">
      <w:pPr>
        <w:rPr>
          <w:sz w:val="32"/>
          <w:szCs w:val="32"/>
          <w:rtl/>
          <w:lang w:bidi="ar-DZ"/>
        </w:rPr>
      </w:pPr>
      <w:r w:rsidRPr="0046678C">
        <w:rPr>
          <w:rFonts w:hint="cs"/>
          <w:sz w:val="32"/>
          <w:szCs w:val="32"/>
          <w:rtl/>
          <w:lang w:bidi="ar-DZ"/>
        </w:rPr>
        <w:t>6. الإعلام الداخلي والخارجي:</w:t>
      </w:r>
    </w:p>
    <w:p w14:paraId="77E34179" w14:textId="77777777" w:rsidR="005C384C" w:rsidRPr="0046678C" w:rsidRDefault="005C384C" w:rsidP="005C384C">
      <w:pPr>
        <w:rPr>
          <w:sz w:val="32"/>
          <w:szCs w:val="32"/>
          <w:rtl/>
          <w:lang w:bidi="ar-DZ"/>
        </w:rPr>
      </w:pPr>
      <w:r w:rsidRPr="0046678C">
        <w:rPr>
          <w:rFonts w:hint="cs"/>
          <w:sz w:val="32"/>
          <w:szCs w:val="32"/>
          <w:rtl/>
          <w:lang w:bidi="ar-DZ"/>
        </w:rPr>
        <w:t xml:space="preserve">   · يرسل النظام إشعاراً مقيداً وسرياً لمدير مكتب التربية والجهات المعنية داخل الإدارة التعليمية لإعلامهم.</w:t>
      </w:r>
    </w:p>
    <w:p w14:paraId="6453C347" w14:textId="77777777" w:rsidR="005C384C" w:rsidRPr="0046678C" w:rsidRDefault="005C384C" w:rsidP="005C384C">
      <w:pPr>
        <w:rPr>
          <w:sz w:val="32"/>
          <w:szCs w:val="32"/>
          <w:rtl/>
          <w:lang w:bidi="ar-DZ"/>
        </w:rPr>
      </w:pPr>
      <w:r w:rsidRPr="0046678C">
        <w:rPr>
          <w:rFonts w:hint="cs"/>
          <w:sz w:val="32"/>
          <w:szCs w:val="32"/>
          <w:rtl/>
          <w:lang w:bidi="ar-DZ"/>
        </w:rPr>
        <w:t xml:space="preserve">   · تقوم إدارة المدرسة بصياغة نعوة رسمية محترمة وتعميمها عبر القنوات المناسبة (بدون إفشاء تفاصيل شخصية).</w:t>
      </w:r>
    </w:p>
    <w:p w14:paraId="7C77729A" w14:textId="77777777" w:rsidR="005C384C" w:rsidRPr="0046678C" w:rsidRDefault="005C384C" w:rsidP="005C384C">
      <w:pPr>
        <w:rPr>
          <w:sz w:val="32"/>
          <w:szCs w:val="32"/>
          <w:rtl/>
          <w:lang w:bidi="ar-DZ"/>
        </w:rPr>
      </w:pPr>
      <w:r w:rsidRPr="0046678C">
        <w:rPr>
          <w:rFonts w:hint="cs"/>
          <w:sz w:val="32"/>
          <w:szCs w:val="32"/>
          <w:rtl/>
          <w:lang w:bidi="ar-DZ"/>
        </w:rPr>
        <w:t>7. التوثيق النهائي: يحفظ النظام سجلاً كاملاً لعملية التسجيل، متضمناً:</w:t>
      </w:r>
    </w:p>
    <w:p w14:paraId="0D7468CC" w14:textId="77777777" w:rsidR="005C384C" w:rsidRPr="0046678C" w:rsidRDefault="005C384C" w:rsidP="005C384C">
      <w:pPr>
        <w:rPr>
          <w:sz w:val="32"/>
          <w:szCs w:val="32"/>
          <w:rtl/>
          <w:lang w:bidi="ar-DZ"/>
        </w:rPr>
      </w:pPr>
      <w:r w:rsidRPr="0046678C">
        <w:rPr>
          <w:rFonts w:hint="cs"/>
          <w:sz w:val="32"/>
          <w:szCs w:val="32"/>
          <w:rtl/>
          <w:lang w:bidi="ar-DZ"/>
        </w:rPr>
        <w:lastRenderedPageBreak/>
        <w:t xml:space="preserve">   · نسخة شهادة الوفاة.</w:t>
      </w:r>
    </w:p>
    <w:p w14:paraId="45E50E7C" w14:textId="77777777" w:rsidR="005C384C" w:rsidRPr="0046678C" w:rsidRDefault="005C384C" w:rsidP="005C384C">
      <w:pPr>
        <w:rPr>
          <w:sz w:val="32"/>
          <w:szCs w:val="32"/>
          <w:rtl/>
          <w:lang w:bidi="ar-DZ"/>
        </w:rPr>
      </w:pPr>
      <w:r w:rsidRPr="0046678C">
        <w:rPr>
          <w:rFonts w:hint="cs"/>
          <w:sz w:val="32"/>
          <w:szCs w:val="32"/>
          <w:rtl/>
          <w:lang w:bidi="ar-DZ"/>
        </w:rPr>
        <w:t xml:space="preserve">   · تاريخ ووقت تسجيل الواقعة.</w:t>
      </w:r>
    </w:p>
    <w:p w14:paraId="7F69839C" w14:textId="77777777" w:rsidR="005C384C" w:rsidRPr="0046678C" w:rsidRDefault="005C384C" w:rsidP="005C384C">
      <w:pPr>
        <w:rPr>
          <w:sz w:val="32"/>
          <w:szCs w:val="32"/>
          <w:rtl/>
          <w:lang w:bidi="ar-DZ"/>
        </w:rPr>
      </w:pPr>
      <w:r w:rsidRPr="0046678C">
        <w:rPr>
          <w:rFonts w:hint="cs"/>
          <w:sz w:val="32"/>
          <w:szCs w:val="32"/>
          <w:rtl/>
          <w:lang w:bidi="ar-DZ"/>
        </w:rPr>
        <w:t xml:space="preserve">   · اسم الموظف والمدير الذي أجرى التسجيل.</w:t>
      </w:r>
    </w:p>
    <w:p w14:paraId="0DEAEC57" w14:textId="77777777" w:rsidR="005C384C" w:rsidRPr="0046678C" w:rsidRDefault="005C384C" w:rsidP="005C384C">
      <w:pPr>
        <w:rPr>
          <w:sz w:val="32"/>
          <w:szCs w:val="32"/>
          <w:rtl/>
          <w:lang w:bidi="ar-DZ"/>
        </w:rPr>
      </w:pPr>
      <w:r w:rsidRPr="0046678C">
        <w:rPr>
          <w:rFonts w:hint="cs"/>
          <w:sz w:val="32"/>
          <w:szCs w:val="32"/>
          <w:rtl/>
          <w:lang w:bidi="ar-DZ"/>
        </w:rPr>
        <w:t xml:space="preserve">   · قائمة بالإجراءات الآلية التي تم تنفيذها.</w:t>
      </w:r>
    </w:p>
    <w:p w14:paraId="0879720B" w14:textId="77777777" w:rsidR="005C384C" w:rsidRPr="0046678C" w:rsidRDefault="005C384C" w:rsidP="005C384C">
      <w:pPr>
        <w:rPr>
          <w:sz w:val="32"/>
          <w:szCs w:val="32"/>
          <w:rtl/>
          <w:lang w:bidi="ar-DZ"/>
        </w:rPr>
      </w:pPr>
    </w:p>
    <w:p w14:paraId="3618B875" w14:textId="77777777" w:rsidR="005C384C" w:rsidRPr="0046678C" w:rsidRDefault="005C384C" w:rsidP="005C384C">
      <w:pPr>
        <w:rPr>
          <w:sz w:val="32"/>
          <w:szCs w:val="32"/>
          <w:rtl/>
          <w:lang w:bidi="ar-DZ"/>
        </w:rPr>
      </w:pPr>
      <w:r w:rsidRPr="0046678C">
        <w:rPr>
          <w:rFonts w:hint="cs"/>
          <w:sz w:val="32"/>
          <w:szCs w:val="32"/>
          <w:rtl/>
          <w:lang w:bidi="ar-DZ"/>
        </w:rPr>
        <w:t>7. المخرجات (Outputs)</w:t>
      </w:r>
    </w:p>
    <w:p w14:paraId="6D693DA3" w14:textId="77777777" w:rsidR="005C384C" w:rsidRPr="0046678C" w:rsidRDefault="005C384C" w:rsidP="005C384C">
      <w:pPr>
        <w:rPr>
          <w:sz w:val="32"/>
          <w:szCs w:val="32"/>
          <w:rtl/>
          <w:lang w:bidi="ar-DZ"/>
        </w:rPr>
      </w:pPr>
    </w:p>
    <w:p w14:paraId="796E8DF2" w14:textId="77777777" w:rsidR="005C384C" w:rsidRPr="0046678C" w:rsidRDefault="005C384C" w:rsidP="005C384C">
      <w:pPr>
        <w:rPr>
          <w:sz w:val="32"/>
          <w:szCs w:val="32"/>
          <w:rtl/>
          <w:lang w:bidi="ar-DZ"/>
        </w:rPr>
      </w:pPr>
      <w:r w:rsidRPr="0046678C">
        <w:rPr>
          <w:rFonts w:hint="cs"/>
          <w:sz w:val="32"/>
          <w:szCs w:val="32"/>
          <w:rtl/>
          <w:lang w:bidi="ar-DZ"/>
        </w:rPr>
        <w:t>· سجل طالب محدث الحالة إلى متوفى في قاعدة البيانات المركزية.</w:t>
      </w:r>
    </w:p>
    <w:p w14:paraId="2148874F" w14:textId="77777777" w:rsidR="005C384C" w:rsidRPr="0046678C" w:rsidRDefault="005C384C" w:rsidP="005C384C">
      <w:pPr>
        <w:rPr>
          <w:sz w:val="32"/>
          <w:szCs w:val="32"/>
          <w:rtl/>
          <w:lang w:bidi="ar-DZ"/>
        </w:rPr>
      </w:pPr>
      <w:r w:rsidRPr="0046678C">
        <w:rPr>
          <w:rFonts w:hint="cs"/>
          <w:sz w:val="32"/>
          <w:szCs w:val="32"/>
          <w:rtl/>
          <w:lang w:bidi="ar-DZ"/>
        </w:rPr>
        <w:t>· أرشيف منفصل وكامل لسجل الطالب المتوفى.</w:t>
      </w:r>
    </w:p>
    <w:p w14:paraId="767BA80E" w14:textId="77777777" w:rsidR="005C384C" w:rsidRPr="0046678C" w:rsidRDefault="005C384C" w:rsidP="005C384C">
      <w:pPr>
        <w:rPr>
          <w:sz w:val="32"/>
          <w:szCs w:val="32"/>
          <w:rtl/>
          <w:lang w:bidi="ar-DZ"/>
        </w:rPr>
      </w:pPr>
      <w:r w:rsidRPr="0046678C">
        <w:rPr>
          <w:rFonts w:hint="cs"/>
          <w:sz w:val="32"/>
          <w:szCs w:val="32"/>
          <w:rtl/>
          <w:lang w:bidi="ar-DZ"/>
        </w:rPr>
        <w:t>· إشعارات رسمية لجهات محددة (مكتب التربية).</w:t>
      </w:r>
    </w:p>
    <w:p w14:paraId="00EB106F" w14:textId="77777777" w:rsidR="005C384C" w:rsidRPr="0046678C" w:rsidRDefault="005C384C" w:rsidP="005C384C">
      <w:pPr>
        <w:rPr>
          <w:sz w:val="32"/>
          <w:szCs w:val="32"/>
          <w:rtl/>
          <w:lang w:bidi="ar-DZ"/>
        </w:rPr>
      </w:pPr>
      <w:r w:rsidRPr="0046678C">
        <w:rPr>
          <w:rFonts w:hint="cs"/>
          <w:sz w:val="32"/>
          <w:szCs w:val="32"/>
          <w:rtl/>
          <w:lang w:bidi="ar-DZ"/>
        </w:rPr>
        <w:t>· إقفال للملف المالي وإشعار به.</w:t>
      </w:r>
    </w:p>
    <w:p w14:paraId="54E222CD" w14:textId="77777777" w:rsidR="005C384C" w:rsidRPr="0046678C" w:rsidRDefault="005C384C" w:rsidP="005C384C">
      <w:pPr>
        <w:rPr>
          <w:sz w:val="32"/>
          <w:szCs w:val="32"/>
          <w:rtl/>
          <w:lang w:bidi="ar-DZ"/>
        </w:rPr>
      </w:pPr>
      <w:r w:rsidRPr="0046678C">
        <w:rPr>
          <w:rFonts w:hint="cs"/>
          <w:sz w:val="32"/>
          <w:szCs w:val="32"/>
          <w:rtl/>
          <w:lang w:bidi="ar-DZ"/>
        </w:rPr>
        <w:t>· توثيق كامل للعملية مع جميع المستندات.</w:t>
      </w:r>
    </w:p>
    <w:p w14:paraId="025E0053" w14:textId="77777777" w:rsidR="005C384C" w:rsidRPr="0046678C" w:rsidRDefault="005C384C" w:rsidP="005C384C">
      <w:pPr>
        <w:rPr>
          <w:sz w:val="32"/>
          <w:szCs w:val="32"/>
          <w:rtl/>
          <w:lang w:bidi="ar-DZ"/>
        </w:rPr>
      </w:pPr>
    </w:p>
    <w:p w14:paraId="6B3F13AB" w14:textId="77777777" w:rsidR="005C384C" w:rsidRPr="0046678C" w:rsidRDefault="005C384C" w:rsidP="005C384C">
      <w:pPr>
        <w:rPr>
          <w:sz w:val="32"/>
          <w:szCs w:val="32"/>
          <w:rtl/>
          <w:lang w:bidi="ar-DZ"/>
        </w:rPr>
      </w:pPr>
      <w:r w:rsidRPr="0046678C">
        <w:rPr>
          <w:rFonts w:hint="cs"/>
          <w:sz w:val="32"/>
          <w:szCs w:val="32"/>
          <w:rtl/>
          <w:lang w:bidi="ar-DZ"/>
        </w:rPr>
        <w:t>8. القيود والشروط (Business Rules)</w:t>
      </w:r>
    </w:p>
    <w:p w14:paraId="6DE264B5" w14:textId="77777777" w:rsidR="005C384C" w:rsidRPr="0046678C" w:rsidRDefault="005C384C" w:rsidP="005C384C">
      <w:pPr>
        <w:rPr>
          <w:sz w:val="32"/>
          <w:szCs w:val="32"/>
          <w:rtl/>
          <w:lang w:bidi="ar-DZ"/>
        </w:rPr>
      </w:pPr>
    </w:p>
    <w:p w14:paraId="213E5F94" w14:textId="77777777" w:rsidR="005C384C" w:rsidRPr="0046678C" w:rsidRDefault="005C384C" w:rsidP="005C384C">
      <w:pPr>
        <w:rPr>
          <w:sz w:val="32"/>
          <w:szCs w:val="32"/>
          <w:rtl/>
          <w:lang w:bidi="ar-DZ"/>
        </w:rPr>
      </w:pPr>
      <w:r w:rsidRPr="0046678C">
        <w:rPr>
          <w:rFonts w:hint="cs"/>
          <w:sz w:val="32"/>
          <w:szCs w:val="32"/>
          <w:rtl/>
          <w:lang w:bidi="ar-DZ"/>
        </w:rPr>
        <w:t>· حصرية التنفيذ: لا يمكن تنفيذ هذه العملية إلا من قبل مدير المدرسة أو نائبه المباشر، ولا يمكن تفويضها لموظف عادي.</w:t>
      </w:r>
    </w:p>
    <w:p w14:paraId="70E572ED" w14:textId="77777777" w:rsidR="005C384C" w:rsidRPr="0046678C" w:rsidRDefault="005C384C" w:rsidP="005C384C">
      <w:pPr>
        <w:rPr>
          <w:sz w:val="32"/>
          <w:szCs w:val="32"/>
          <w:rtl/>
          <w:lang w:bidi="ar-DZ"/>
        </w:rPr>
      </w:pPr>
      <w:r w:rsidRPr="0046678C">
        <w:rPr>
          <w:rFonts w:hint="cs"/>
          <w:sz w:val="32"/>
          <w:szCs w:val="32"/>
          <w:rtl/>
          <w:lang w:bidi="ar-DZ"/>
        </w:rPr>
        <w:t>· الوثيقة الإلزامية: لا تتم أي خطوة نظامية إلا بعد رفع صورة واضحة ومصدقة عن شهادة الوفاة.</w:t>
      </w:r>
    </w:p>
    <w:p w14:paraId="2D76D6D9" w14:textId="77777777" w:rsidR="005C384C" w:rsidRPr="0046678C" w:rsidRDefault="005C384C" w:rsidP="005C384C">
      <w:pPr>
        <w:rPr>
          <w:sz w:val="32"/>
          <w:szCs w:val="32"/>
          <w:rtl/>
          <w:lang w:bidi="ar-DZ"/>
        </w:rPr>
      </w:pPr>
      <w:r w:rsidRPr="0046678C">
        <w:rPr>
          <w:rFonts w:hint="cs"/>
          <w:sz w:val="32"/>
          <w:szCs w:val="32"/>
          <w:rtl/>
          <w:lang w:bidi="ar-DZ"/>
        </w:rPr>
        <w:t>· المراجعة اللاحقة: يجب أن تتم مراجعة العملية من قبل مكتب التربية في غضون 24-72 ساعة للتأكد من اكتمال الإجراءات.</w:t>
      </w:r>
    </w:p>
    <w:p w14:paraId="431D1A46" w14:textId="77777777" w:rsidR="005C384C" w:rsidRPr="0046678C" w:rsidRDefault="005C384C" w:rsidP="005C384C">
      <w:pPr>
        <w:rPr>
          <w:sz w:val="32"/>
          <w:szCs w:val="32"/>
          <w:rtl/>
          <w:lang w:bidi="ar-DZ"/>
        </w:rPr>
      </w:pPr>
      <w:r w:rsidRPr="0046678C">
        <w:rPr>
          <w:rFonts w:hint="cs"/>
          <w:sz w:val="32"/>
          <w:szCs w:val="32"/>
          <w:rtl/>
          <w:lang w:bidi="ar-DZ"/>
        </w:rPr>
        <w:t>· عدم الحذف: يحظر حذف سجل الطالب المتوفى من النظام إلى الأبد، ويجب البقاء في الأرشيف الخاص.</w:t>
      </w:r>
    </w:p>
    <w:p w14:paraId="4E85C84B" w14:textId="77777777" w:rsidR="005C384C" w:rsidRPr="0046678C" w:rsidRDefault="005C384C" w:rsidP="005C384C">
      <w:pPr>
        <w:rPr>
          <w:sz w:val="32"/>
          <w:szCs w:val="32"/>
          <w:rtl/>
          <w:lang w:bidi="ar-DZ"/>
        </w:rPr>
      </w:pPr>
      <w:r w:rsidRPr="0046678C">
        <w:rPr>
          <w:rFonts w:hint="cs"/>
          <w:sz w:val="32"/>
          <w:szCs w:val="32"/>
          <w:rtl/>
          <w:lang w:bidi="ar-DZ"/>
        </w:rPr>
        <w:lastRenderedPageBreak/>
        <w:t>· السرية التامة: يحظر النظام ظهور اسم الطالب المتوفى في أي تقارير نشطة أو قوائم علنية بعد تسجيل الوفاة، إلا في التقارير التاريخية المصرح بها.</w:t>
      </w:r>
    </w:p>
    <w:p w14:paraId="7D61CF6B" w14:textId="77777777" w:rsidR="005C384C" w:rsidRPr="0046678C" w:rsidRDefault="005C384C" w:rsidP="005C384C">
      <w:pPr>
        <w:rPr>
          <w:sz w:val="32"/>
          <w:szCs w:val="32"/>
          <w:rtl/>
          <w:lang w:bidi="ar-DZ"/>
        </w:rPr>
      </w:pPr>
      <w:r w:rsidRPr="0046678C">
        <w:rPr>
          <w:rFonts w:hint="cs"/>
          <w:sz w:val="32"/>
          <w:szCs w:val="32"/>
          <w:rtl/>
          <w:lang w:bidi="ar-DZ"/>
        </w:rPr>
        <w:t>· منع التسجيل الخاطئ: يحتوي النظام على تحذيرات متعددة وتأكيدات قبل تنفيذ الإجراء النهائي.</w:t>
      </w:r>
    </w:p>
    <w:p w14:paraId="2C5F2479" w14:textId="77777777" w:rsidR="005C384C" w:rsidRPr="0046678C" w:rsidRDefault="005C384C" w:rsidP="005C384C">
      <w:pPr>
        <w:rPr>
          <w:sz w:val="32"/>
          <w:szCs w:val="32"/>
          <w:rtl/>
          <w:lang w:bidi="ar-DZ"/>
        </w:rPr>
      </w:pPr>
    </w:p>
    <w:p w14:paraId="5906FF50" w14:textId="77777777" w:rsidR="005C384C" w:rsidRPr="0046678C" w:rsidRDefault="005C384C" w:rsidP="005C384C">
      <w:pPr>
        <w:rPr>
          <w:sz w:val="32"/>
          <w:szCs w:val="32"/>
          <w:rtl/>
          <w:lang w:bidi="ar-DZ"/>
        </w:rPr>
      </w:pPr>
      <w:r w:rsidRPr="0046678C">
        <w:rPr>
          <w:rFonts w:hint="cs"/>
          <w:sz w:val="32"/>
          <w:szCs w:val="32"/>
          <w:rtl/>
          <w:lang w:bidi="ar-DZ"/>
        </w:rPr>
        <w:t>9. الارتباط بمكتب التربية والتعليم</w:t>
      </w:r>
    </w:p>
    <w:p w14:paraId="7C7D733B" w14:textId="77777777" w:rsidR="005C384C" w:rsidRPr="0046678C" w:rsidRDefault="005C384C" w:rsidP="005C384C">
      <w:pPr>
        <w:rPr>
          <w:sz w:val="32"/>
          <w:szCs w:val="32"/>
          <w:rtl/>
          <w:lang w:bidi="ar-DZ"/>
        </w:rPr>
      </w:pPr>
    </w:p>
    <w:p w14:paraId="73BA9019" w14:textId="77777777" w:rsidR="005C384C" w:rsidRPr="0046678C" w:rsidRDefault="005C384C" w:rsidP="005C384C">
      <w:pPr>
        <w:rPr>
          <w:sz w:val="32"/>
          <w:szCs w:val="32"/>
          <w:rtl/>
          <w:lang w:bidi="ar-DZ"/>
        </w:rPr>
      </w:pPr>
      <w:r w:rsidRPr="0046678C">
        <w:rPr>
          <w:rFonts w:hint="cs"/>
          <w:sz w:val="32"/>
          <w:szCs w:val="32"/>
          <w:rtl/>
          <w:lang w:bidi="ar-DZ"/>
        </w:rPr>
        <w:t>· يُعتبر مكتب التربية الجهة الرقابية العليا لهذه العملية. يتلقى إشعاراً فورياً وتقريراً مفصلاً.</w:t>
      </w:r>
    </w:p>
    <w:p w14:paraId="5736FE0D" w14:textId="77777777" w:rsidR="005C384C" w:rsidRPr="0046678C" w:rsidRDefault="005C384C" w:rsidP="005C384C">
      <w:pPr>
        <w:rPr>
          <w:sz w:val="32"/>
          <w:szCs w:val="32"/>
          <w:rtl/>
          <w:lang w:bidi="ar-DZ"/>
        </w:rPr>
      </w:pPr>
      <w:r w:rsidRPr="0046678C">
        <w:rPr>
          <w:rFonts w:hint="cs"/>
          <w:sz w:val="32"/>
          <w:szCs w:val="32"/>
          <w:rtl/>
          <w:lang w:bidi="ar-DZ"/>
        </w:rPr>
        <w:t>· قد يصدر المكتب توجيهاً موحداً للمدارس التابعة حول فترة الحداد أو إجراءات العزاء الرسمية.</w:t>
      </w:r>
    </w:p>
    <w:p w14:paraId="73BD1302" w14:textId="77777777" w:rsidR="005C384C" w:rsidRPr="0046678C" w:rsidRDefault="005C384C" w:rsidP="005C384C">
      <w:pPr>
        <w:rPr>
          <w:sz w:val="32"/>
          <w:szCs w:val="32"/>
          <w:rtl/>
          <w:lang w:bidi="ar-DZ"/>
        </w:rPr>
      </w:pPr>
      <w:r w:rsidRPr="0046678C">
        <w:rPr>
          <w:rFonts w:hint="cs"/>
          <w:sz w:val="32"/>
          <w:szCs w:val="32"/>
          <w:rtl/>
          <w:lang w:bidi="ar-DZ"/>
        </w:rPr>
        <w:t>· يقوم المكتب بتحديث إحصاءاته المركزية وحذف الطالب من أي توزيعات مستقبلية (ميزانيات، كتب مدرسية، إلخ).</w:t>
      </w:r>
    </w:p>
    <w:p w14:paraId="378F2F36" w14:textId="77777777" w:rsidR="005C384C" w:rsidRPr="0046678C" w:rsidRDefault="005C384C" w:rsidP="005C384C">
      <w:pPr>
        <w:rPr>
          <w:sz w:val="32"/>
          <w:szCs w:val="32"/>
          <w:rtl/>
          <w:lang w:bidi="ar-DZ"/>
        </w:rPr>
      </w:pPr>
    </w:p>
    <w:p w14:paraId="0B12EB49" w14:textId="77777777" w:rsidR="005C384C" w:rsidRPr="0046678C" w:rsidRDefault="005C384C" w:rsidP="005C384C">
      <w:pPr>
        <w:rPr>
          <w:sz w:val="32"/>
          <w:szCs w:val="32"/>
          <w:rtl/>
          <w:lang w:bidi="ar-DZ"/>
        </w:rPr>
      </w:pPr>
      <w:r w:rsidRPr="0046678C">
        <w:rPr>
          <w:rFonts w:hint="cs"/>
          <w:sz w:val="32"/>
          <w:szCs w:val="32"/>
          <w:rtl/>
          <w:lang w:bidi="ar-DZ"/>
        </w:rPr>
        <w:t>10. العلاقة مع الكيانات الأخرى</w:t>
      </w:r>
    </w:p>
    <w:p w14:paraId="6FD8F9A0" w14:textId="77777777" w:rsidR="005C384C" w:rsidRPr="0046678C" w:rsidRDefault="005C384C" w:rsidP="005C384C">
      <w:pPr>
        <w:rPr>
          <w:sz w:val="32"/>
          <w:szCs w:val="32"/>
          <w:rtl/>
          <w:lang w:bidi="ar-DZ"/>
        </w:rPr>
      </w:pPr>
    </w:p>
    <w:p w14:paraId="71ED7279" w14:textId="77777777" w:rsidR="005C384C" w:rsidRPr="0046678C" w:rsidRDefault="005C384C" w:rsidP="005C384C">
      <w:pPr>
        <w:rPr>
          <w:sz w:val="32"/>
          <w:szCs w:val="32"/>
          <w:rtl/>
          <w:lang w:bidi="ar-DZ"/>
        </w:rPr>
      </w:pPr>
      <w:r w:rsidRPr="0046678C">
        <w:rPr>
          <w:rFonts w:hint="cs"/>
          <w:sz w:val="32"/>
          <w:szCs w:val="32"/>
          <w:rtl/>
          <w:lang w:bidi="ar-DZ"/>
        </w:rPr>
        <w:t>· كيان الطالب: تغيير حالته النهائية ونقل سجله إلى الأرشيف التاريخي.</w:t>
      </w:r>
    </w:p>
    <w:p w14:paraId="3D4D75D5" w14:textId="77777777" w:rsidR="005C384C" w:rsidRPr="0046678C" w:rsidRDefault="005C384C" w:rsidP="005C384C">
      <w:pPr>
        <w:rPr>
          <w:sz w:val="32"/>
          <w:szCs w:val="32"/>
          <w:rtl/>
          <w:lang w:bidi="ar-DZ"/>
        </w:rPr>
      </w:pPr>
      <w:r w:rsidRPr="0046678C">
        <w:rPr>
          <w:rFonts w:hint="cs"/>
          <w:sz w:val="32"/>
          <w:szCs w:val="32"/>
          <w:rtl/>
          <w:lang w:bidi="ar-DZ"/>
        </w:rPr>
        <w:t>· كية ولي الأمر: تجميد الإشعارات التلقائية، مع بقاء قناة اتصال للشؤون الأرشيفية فقط.</w:t>
      </w:r>
    </w:p>
    <w:p w14:paraId="5FAE392E" w14:textId="77777777" w:rsidR="005C384C" w:rsidRPr="0046678C" w:rsidRDefault="005C384C" w:rsidP="005C384C">
      <w:pPr>
        <w:rPr>
          <w:sz w:val="32"/>
          <w:szCs w:val="32"/>
          <w:rtl/>
          <w:lang w:bidi="ar-DZ"/>
        </w:rPr>
      </w:pPr>
      <w:r w:rsidRPr="0046678C">
        <w:rPr>
          <w:rFonts w:hint="cs"/>
          <w:sz w:val="32"/>
          <w:szCs w:val="32"/>
          <w:rtl/>
          <w:lang w:bidi="ar-DZ"/>
        </w:rPr>
        <w:t>· كية المالية: إقفال الحساب نهائياً.</w:t>
      </w:r>
    </w:p>
    <w:p w14:paraId="39D47A85" w14:textId="77777777" w:rsidR="005C384C" w:rsidRPr="0046678C" w:rsidRDefault="005C384C" w:rsidP="005C384C">
      <w:pPr>
        <w:rPr>
          <w:sz w:val="32"/>
          <w:szCs w:val="32"/>
          <w:rtl/>
          <w:lang w:bidi="ar-DZ"/>
        </w:rPr>
      </w:pPr>
      <w:r w:rsidRPr="0046678C">
        <w:rPr>
          <w:rFonts w:hint="cs"/>
          <w:sz w:val="32"/>
          <w:szCs w:val="32"/>
          <w:rtl/>
          <w:lang w:bidi="ar-DZ"/>
        </w:rPr>
        <w:t>· كية الأرشيف/السجل التاريخي: هو الوجهة النهائية لبيانات الطالب.</w:t>
      </w:r>
    </w:p>
    <w:p w14:paraId="276D0DDE" w14:textId="77777777" w:rsidR="005C384C" w:rsidRPr="0046678C" w:rsidRDefault="005C384C" w:rsidP="005C384C">
      <w:pPr>
        <w:rPr>
          <w:sz w:val="32"/>
          <w:szCs w:val="32"/>
          <w:rtl/>
          <w:lang w:bidi="ar-DZ"/>
        </w:rPr>
      </w:pPr>
      <w:r w:rsidRPr="0046678C">
        <w:rPr>
          <w:rFonts w:hint="cs"/>
          <w:sz w:val="32"/>
          <w:szCs w:val="32"/>
          <w:rtl/>
          <w:lang w:bidi="ar-DZ"/>
        </w:rPr>
        <w:t>· كية الإشعارات: يتم إيقاف جميع التدفقات التلقائية، ويقتصر الإرسال على الإشعارات الإدارية العليا.</w:t>
      </w:r>
    </w:p>
    <w:p w14:paraId="1DB9D76A" w14:textId="77777777" w:rsidR="005C384C" w:rsidRPr="0046678C" w:rsidRDefault="005C384C" w:rsidP="005C384C">
      <w:pPr>
        <w:rPr>
          <w:sz w:val="32"/>
          <w:szCs w:val="32"/>
          <w:rtl/>
          <w:lang w:bidi="ar-DZ"/>
        </w:rPr>
      </w:pPr>
    </w:p>
    <w:p w14:paraId="7D89C835" w14:textId="77777777" w:rsidR="005C384C" w:rsidRPr="0046678C" w:rsidRDefault="005C384C" w:rsidP="005C384C">
      <w:pPr>
        <w:rPr>
          <w:sz w:val="32"/>
          <w:szCs w:val="32"/>
          <w:rtl/>
          <w:lang w:bidi="ar-DZ"/>
        </w:rPr>
      </w:pPr>
      <w:r w:rsidRPr="0046678C">
        <w:rPr>
          <w:rFonts w:hint="cs"/>
          <w:sz w:val="32"/>
          <w:szCs w:val="32"/>
          <w:rtl/>
          <w:lang w:bidi="ar-DZ"/>
        </w:rPr>
        <w:t>11. ملاحظات</w:t>
      </w:r>
    </w:p>
    <w:p w14:paraId="29D29D21" w14:textId="77777777" w:rsidR="005C384C" w:rsidRPr="0046678C" w:rsidRDefault="005C384C" w:rsidP="005C384C">
      <w:pPr>
        <w:rPr>
          <w:sz w:val="32"/>
          <w:szCs w:val="32"/>
          <w:rtl/>
          <w:lang w:bidi="ar-DZ"/>
        </w:rPr>
      </w:pPr>
    </w:p>
    <w:p w14:paraId="0FE2C8D8" w14:textId="77777777" w:rsidR="005C384C" w:rsidRPr="0046678C" w:rsidRDefault="005C384C" w:rsidP="005C384C">
      <w:pPr>
        <w:rPr>
          <w:sz w:val="32"/>
          <w:szCs w:val="32"/>
          <w:rtl/>
          <w:lang w:bidi="ar-DZ"/>
        </w:rPr>
      </w:pPr>
      <w:r w:rsidRPr="0046678C">
        <w:rPr>
          <w:rFonts w:hint="cs"/>
          <w:sz w:val="32"/>
          <w:szCs w:val="32"/>
          <w:rtl/>
          <w:lang w:bidi="ar-DZ"/>
        </w:rPr>
        <w:t>· يجب أن يكون تصميم واجهة تنفيذ هذه العملية في النظام بسيطاً وموجهاً، مع نبرة محترمة وحذرة، وخالية من أي ألوان أو رموز غير لائقة.</w:t>
      </w:r>
    </w:p>
    <w:p w14:paraId="0A3FAF62" w14:textId="77777777" w:rsidR="005C384C" w:rsidRPr="0046678C" w:rsidRDefault="005C384C" w:rsidP="005C384C">
      <w:pPr>
        <w:rPr>
          <w:sz w:val="32"/>
          <w:szCs w:val="32"/>
          <w:rtl/>
          <w:lang w:bidi="ar-DZ"/>
        </w:rPr>
      </w:pPr>
      <w:r w:rsidRPr="0046678C">
        <w:rPr>
          <w:rFonts w:hint="cs"/>
          <w:sz w:val="32"/>
          <w:szCs w:val="32"/>
          <w:rtl/>
          <w:lang w:bidi="ar-DZ"/>
        </w:rPr>
        <w:t>· يُوصى بأن يقوم النظام بتوليف شهادة تكريم أو إشعار تخرج فخري رمزي (Honorary Certificate) يمكن للمدرسة تقديمه للعائلة كذكرى، دون أن يكون وثيقة أكاديمية رسمية.</w:t>
      </w:r>
    </w:p>
    <w:p w14:paraId="4837FCD2" w14:textId="77777777" w:rsidR="005C384C" w:rsidRPr="0046678C" w:rsidRDefault="005C384C" w:rsidP="005C384C">
      <w:pPr>
        <w:rPr>
          <w:sz w:val="32"/>
          <w:szCs w:val="32"/>
          <w:rtl/>
          <w:lang w:bidi="ar-DZ"/>
        </w:rPr>
      </w:pPr>
      <w:r w:rsidRPr="0046678C">
        <w:rPr>
          <w:rFonts w:hint="cs"/>
          <w:sz w:val="32"/>
          <w:szCs w:val="32"/>
          <w:rtl/>
          <w:lang w:bidi="ar-DZ"/>
        </w:rPr>
        <w:t>· يجب أن تتضمن السياسة المدرسية بروتوكولاً واضحاً للدعم النفسي للطلاب والهيئة التدريسية بعد الحادثة.</w:t>
      </w:r>
    </w:p>
    <w:p w14:paraId="26EAE34D" w14:textId="77777777" w:rsidR="005C384C" w:rsidRPr="0046678C" w:rsidRDefault="005C384C" w:rsidP="005C384C">
      <w:pPr>
        <w:rPr>
          <w:sz w:val="32"/>
          <w:szCs w:val="32"/>
          <w:rtl/>
          <w:lang w:bidi="ar-DZ"/>
        </w:rPr>
      </w:pPr>
      <w:r w:rsidRPr="0046678C">
        <w:rPr>
          <w:rFonts w:hint="cs"/>
          <w:sz w:val="32"/>
          <w:szCs w:val="32"/>
          <w:rtl/>
          <w:lang w:bidi="ar-DZ"/>
        </w:rPr>
        <w:t>· في حالة الطلاب الذين كانوا على مقاعد الدراسة في وقت الوفاة، يمكن للمدرسة النظر في منح تقديرات نهائية للموالم بناءً على الأداء السابق، وفقاً لما تراه اللجنة التربوية.</w:t>
      </w:r>
    </w:p>
    <w:p w14:paraId="1C1EC0BD" w14:textId="77777777" w:rsidR="005C384C" w:rsidRPr="0046678C" w:rsidRDefault="005C384C" w:rsidP="005C384C">
      <w:pPr>
        <w:rPr>
          <w:sz w:val="32"/>
          <w:szCs w:val="32"/>
          <w:rtl/>
          <w:lang w:bidi="ar-DZ"/>
        </w:rPr>
      </w:pPr>
    </w:p>
    <w:p w14:paraId="62D4DC3D" w14:textId="77777777" w:rsidR="005C384C" w:rsidRPr="0046678C" w:rsidRDefault="005C384C" w:rsidP="005C384C">
      <w:pPr>
        <w:rPr>
          <w:b/>
          <w:bCs/>
          <w:sz w:val="32"/>
          <w:szCs w:val="32"/>
          <w:rtl/>
          <w:lang w:bidi="ar-DZ"/>
        </w:rPr>
      </w:pPr>
      <w:r w:rsidRPr="0046678C">
        <w:rPr>
          <w:rFonts w:hint="cs"/>
          <w:b/>
          <w:bCs/>
          <w:sz w:val="32"/>
          <w:szCs w:val="32"/>
          <w:rtl/>
          <w:lang w:bidi="ar-DZ"/>
        </w:rPr>
        <w:t>المستوى الخامس:</w:t>
      </w:r>
    </w:p>
    <w:p w14:paraId="1B11F83D" w14:textId="77777777" w:rsidR="005C384C" w:rsidRPr="0046678C" w:rsidRDefault="005C384C" w:rsidP="005C384C">
      <w:pPr>
        <w:rPr>
          <w:b/>
          <w:bCs/>
          <w:sz w:val="32"/>
          <w:szCs w:val="32"/>
          <w:rtl/>
          <w:lang w:bidi="ar-DZ"/>
        </w:rPr>
      </w:pPr>
      <w:r w:rsidRPr="0046678C">
        <w:rPr>
          <w:rFonts w:hint="cs"/>
          <w:b/>
          <w:bCs/>
          <w:sz w:val="32"/>
          <w:szCs w:val="32"/>
          <w:rtl/>
          <w:lang w:bidi="ar-DZ"/>
        </w:rPr>
        <w:t xml:space="preserve"> عمليات الأرشيف والاسترجاع والبيانات التاريخية</w:t>
      </w:r>
    </w:p>
    <w:p w14:paraId="1B6CFB1A" w14:textId="77777777" w:rsidR="005C384C" w:rsidRPr="0046678C" w:rsidRDefault="005C384C" w:rsidP="005C384C">
      <w:pPr>
        <w:rPr>
          <w:b/>
          <w:bCs/>
          <w:sz w:val="32"/>
          <w:szCs w:val="32"/>
          <w:rtl/>
          <w:lang w:bidi="ar-DZ"/>
        </w:rPr>
      </w:pPr>
    </w:p>
    <w:p w14:paraId="3EE9DE1A" w14:textId="77777777" w:rsidR="005C384C" w:rsidRPr="0046678C" w:rsidRDefault="005C384C" w:rsidP="005C384C">
      <w:pPr>
        <w:rPr>
          <w:b/>
          <w:bCs/>
          <w:sz w:val="32"/>
          <w:szCs w:val="32"/>
          <w:rtl/>
          <w:lang w:bidi="ar-DZ"/>
        </w:rPr>
      </w:pPr>
      <w:r w:rsidRPr="0046678C">
        <w:rPr>
          <w:rFonts w:hint="cs"/>
          <w:b/>
          <w:bCs/>
          <w:sz w:val="32"/>
          <w:szCs w:val="32"/>
          <w:rtl/>
          <w:lang w:bidi="ar-DZ"/>
        </w:rPr>
        <w:t>1. أرشفة وثائق وسجلات الطالب (بعد إنهاء حالته).</w:t>
      </w:r>
    </w:p>
    <w:p w14:paraId="2CFA5421" w14:textId="77777777" w:rsidR="005C384C" w:rsidRPr="0046678C" w:rsidRDefault="005C384C" w:rsidP="005C384C">
      <w:pPr>
        <w:rPr>
          <w:b/>
          <w:bCs/>
          <w:sz w:val="32"/>
          <w:szCs w:val="32"/>
          <w:rtl/>
          <w:lang w:bidi="ar-DZ"/>
        </w:rPr>
      </w:pPr>
      <w:r w:rsidRPr="0046678C">
        <w:rPr>
          <w:rFonts w:hint="cs"/>
          <w:b/>
          <w:bCs/>
          <w:sz w:val="32"/>
          <w:szCs w:val="32"/>
          <w:rtl/>
          <w:lang w:bidi="ar-DZ"/>
        </w:rPr>
        <w:t>2. استرجاع وثائق وسجلات الطالب المؤرشفة (لأغراض التوثيق).</w:t>
      </w:r>
    </w:p>
    <w:p w14:paraId="1A7A30CF" w14:textId="77777777" w:rsidR="005C384C" w:rsidRPr="0046678C" w:rsidRDefault="005C384C" w:rsidP="005C384C">
      <w:pPr>
        <w:rPr>
          <w:b/>
          <w:bCs/>
          <w:sz w:val="32"/>
          <w:szCs w:val="32"/>
          <w:rtl/>
          <w:lang w:bidi="ar-DZ"/>
        </w:rPr>
      </w:pPr>
      <w:r w:rsidRPr="0046678C">
        <w:rPr>
          <w:rFonts w:hint="cs"/>
          <w:b/>
          <w:bCs/>
          <w:sz w:val="32"/>
          <w:szCs w:val="32"/>
          <w:rtl/>
          <w:lang w:bidi="ar-DZ"/>
        </w:rPr>
        <w:t>3. تصدير السجل الأكاديمي الكامل للطالب (للمنقول أو المتخرج).</w:t>
      </w:r>
    </w:p>
    <w:p w14:paraId="5CAF3F3A" w14:textId="77777777" w:rsidR="005C384C" w:rsidRPr="0046678C" w:rsidRDefault="005C384C" w:rsidP="005C384C">
      <w:pPr>
        <w:rPr>
          <w:b/>
          <w:bCs/>
          <w:sz w:val="32"/>
          <w:szCs w:val="32"/>
          <w:rtl/>
          <w:lang w:bidi="ar-DZ"/>
        </w:rPr>
      </w:pPr>
      <w:r w:rsidRPr="0046678C">
        <w:rPr>
          <w:rFonts w:hint="cs"/>
          <w:b/>
          <w:bCs/>
          <w:sz w:val="32"/>
          <w:szCs w:val="32"/>
          <w:rtl/>
          <w:lang w:bidi="ar-DZ"/>
        </w:rPr>
        <w:t>4. إصدار شهادات رسمية (شهادة قيد، شهادة تخرج، بيان درجات نهائي).</w:t>
      </w:r>
    </w:p>
    <w:p w14:paraId="4A197F98" w14:textId="77777777" w:rsidR="005C384C" w:rsidRPr="0046678C" w:rsidRDefault="005C384C" w:rsidP="005C384C">
      <w:pPr>
        <w:rPr>
          <w:b/>
          <w:bCs/>
          <w:sz w:val="32"/>
          <w:szCs w:val="32"/>
          <w:rtl/>
          <w:lang w:bidi="ar-DZ"/>
        </w:rPr>
      </w:pPr>
    </w:p>
    <w:p w14:paraId="4F40B6CB" w14:textId="77777777" w:rsidR="005C384C" w:rsidRPr="0046678C" w:rsidRDefault="005C384C" w:rsidP="005C384C">
      <w:pPr>
        <w:rPr>
          <w:sz w:val="32"/>
          <w:szCs w:val="32"/>
          <w:highlight w:val="yellow"/>
          <w:rtl/>
          <w:lang w:bidi="ar-DZ"/>
        </w:rPr>
      </w:pPr>
      <w:r w:rsidRPr="0046678C">
        <w:rPr>
          <w:rFonts w:hint="cs"/>
          <w:sz w:val="32"/>
          <w:szCs w:val="32"/>
          <w:highlight w:val="yellow"/>
          <w:rtl/>
          <w:lang w:bidi="ar-DZ"/>
        </w:rPr>
        <w:t>العملية (38): أرشفة وثائق وسجلات الطالب</w:t>
      </w:r>
    </w:p>
    <w:p w14:paraId="00B17C04" w14:textId="77777777" w:rsidR="005C384C" w:rsidRPr="0046678C" w:rsidRDefault="005C384C" w:rsidP="005C384C">
      <w:pPr>
        <w:rPr>
          <w:sz w:val="32"/>
          <w:szCs w:val="32"/>
          <w:rtl/>
          <w:lang w:bidi="ar-DZ"/>
        </w:rPr>
      </w:pPr>
    </w:p>
    <w:p w14:paraId="33EF5901" w14:textId="77777777" w:rsidR="005C384C" w:rsidRPr="0046678C" w:rsidRDefault="005C384C" w:rsidP="005C384C">
      <w:pPr>
        <w:rPr>
          <w:sz w:val="32"/>
          <w:szCs w:val="32"/>
          <w:rtl/>
          <w:lang w:bidi="ar-DZ"/>
        </w:rPr>
      </w:pPr>
      <w:r w:rsidRPr="0046678C">
        <w:rPr>
          <w:rFonts w:hint="cs"/>
          <w:sz w:val="32"/>
          <w:szCs w:val="32"/>
          <w:rtl/>
          <w:lang w:bidi="ar-DZ"/>
        </w:rPr>
        <w:t>1. اسم العملية</w:t>
      </w:r>
    </w:p>
    <w:p w14:paraId="00365402" w14:textId="77777777" w:rsidR="005C384C" w:rsidRPr="0046678C" w:rsidRDefault="005C384C" w:rsidP="005C384C">
      <w:pPr>
        <w:rPr>
          <w:sz w:val="32"/>
          <w:szCs w:val="32"/>
          <w:rtl/>
          <w:lang w:bidi="ar-DZ"/>
        </w:rPr>
      </w:pPr>
      <w:r w:rsidRPr="0046678C">
        <w:rPr>
          <w:rFonts w:hint="cs"/>
          <w:sz w:val="32"/>
          <w:szCs w:val="32"/>
          <w:rtl/>
          <w:lang w:bidi="ar-DZ"/>
        </w:rPr>
        <w:t>أرشفة وثائق وسجلات الطالب</w:t>
      </w:r>
    </w:p>
    <w:p w14:paraId="3F418B22" w14:textId="77777777" w:rsidR="005C384C" w:rsidRPr="0046678C" w:rsidRDefault="005C384C" w:rsidP="005C384C">
      <w:pPr>
        <w:rPr>
          <w:sz w:val="32"/>
          <w:szCs w:val="32"/>
          <w:rtl/>
          <w:lang w:bidi="ar-DZ"/>
        </w:rPr>
      </w:pPr>
    </w:p>
    <w:p w14:paraId="5083749A" w14:textId="77777777" w:rsidR="005C384C" w:rsidRPr="0046678C" w:rsidRDefault="005C384C" w:rsidP="005C384C">
      <w:pPr>
        <w:rPr>
          <w:sz w:val="32"/>
          <w:szCs w:val="32"/>
          <w:rtl/>
          <w:lang w:bidi="ar-DZ"/>
        </w:rPr>
      </w:pPr>
      <w:r w:rsidRPr="0046678C">
        <w:rPr>
          <w:rFonts w:hint="cs"/>
          <w:sz w:val="32"/>
          <w:szCs w:val="32"/>
          <w:rtl/>
          <w:lang w:bidi="ar-DZ"/>
        </w:rPr>
        <w:t>2. وصف العملية</w:t>
      </w:r>
    </w:p>
    <w:p w14:paraId="5E1D0EF0" w14:textId="77777777" w:rsidR="005C384C" w:rsidRPr="0046678C" w:rsidRDefault="005C384C" w:rsidP="005C384C">
      <w:pPr>
        <w:rPr>
          <w:sz w:val="32"/>
          <w:szCs w:val="32"/>
          <w:rtl/>
          <w:lang w:bidi="ar-DZ"/>
        </w:rPr>
      </w:pPr>
      <w:r w:rsidRPr="0046678C">
        <w:rPr>
          <w:rFonts w:hint="cs"/>
          <w:sz w:val="32"/>
          <w:szCs w:val="32"/>
          <w:rtl/>
          <w:lang w:bidi="ar-DZ"/>
        </w:rPr>
        <w:t>هي العملية النهائية في دورة حياة الطالب داخل المنظومة التعليمية، حيث يتم نقل جميع وثائقه وسجلاته الأكاديمية والإدارية من قاعدة البيانات التشغيلية النشطة إلى قاعدة الأرشيف التاريخي بعد إنهاء علاقته الرسمية بالمدرسة (بسبب التخرج، النقل، الانسحاب، الإخراج، أو الوفاة). تهدف إلى الحفاظ على السجلات بشكل آمن ومنظم للرجوع إليها مستقبلاً، مع تحرير مساحة قاعدة البيانات التشغيلية من البيانات غير النشطة.</w:t>
      </w:r>
    </w:p>
    <w:p w14:paraId="1BD2E29C" w14:textId="77777777" w:rsidR="005C384C" w:rsidRPr="0046678C" w:rsidRDefault="005C384C" w:rsidP="005C384C">
      <w:pPr>
        <w:rPr>
          <w:sz w:val="32"/>
          <w:szCs w:val="32"/>
          <w:rtl/>
          <w:lang w:bidi="ar-DZ"/>
        </w:rPr>
      </w:pPr>
    </w:p>
    <w:p w14:paraId="044C30D9" w14:textId="77777777" w:rsidR="005C384C" w:rsidRPr="0046678C" w:rsidRDefault="005C384C" w:rsidP="005C384C">
      <w:pPr>
        <w:rPr>
          <w:sz w:val="32"/>
          <w:szCs w:val="32"/>
          <w:rtl/>
          <w:lang w:bidi="ar-DZ"/>
        </w:rPr>
      </w:pPr>
      <w:r w:rsidRPr="0046678C">
        <w:rPr>
          <w:rFonts w:hint="cs"/>
          <w:sz w:val="32"/>
          <w:szCs w:val="32"/>
          <w:rtl/>
          <w:lang w:bidi="ar-DZ"/>
        </w:rPr>
        <w:t>3. الهدف من العملية</w:t>
      </w:r>
    </w:p>
    <w:p w14:paraId="79FAB4D1" w14:textId="77777777" w:rsidR="005C384C" w:rsidRPr="0046678C" w:rsidRDefault="005C384C" w:rsidP="005C384C">
      <w:pPr>
        <w:rPr>
          <w:sz w:val="32"/>
          <w:szCs w:val="32"/>
          <w:rtl/>
          <w:lang w:bidi="ar-DZ"/>
        </w:rPr>
      </w:pPr>
    </w:p>
    <w:p w14:paraId="21F7BAC7" w14:textId="77777777" w:rsidR="005C384C" w:rsidRPr="0046678C" w:rsidRDefault="005C384C" w:rsidP="005C384C">
      <w:pPr>
        <w:rPr>
          <w:sz w:val="32"/>
          <w:szCs w:val="32"/>
          <w:rtl/>
          <w:lang w:bidi="ar-DZ"/>
        </w:rPr>
      </w:pPr>
      <w:r w:rsidRPr="0046678C">
        <w:rPr>
          <w:rFonts w:hint="cs"/>
          <w:sz w:val="32"/>
          <w:szCs w:val="32"/>
          <w:rtl/>
          <w:lang w:bidi="ar-DZ"/>
        </w:rPr>
        <w:t>· الحفاظ على السجل التاريخي الكامل للطالب لأغراض التوثيق القانوني والأكاديمي.</w:t>
      </w:r>
    </w:p>
    <w:p w14:paraId="37C519B8" w14:textId="77777777" w:rsidR="005C384C" w:rsidRPr="0046678C" w:rsidRDefault="005C384C" w:rsidP="005C384C">
      <w:pPr>
        <w:rPr>
          <w:sz w:val="32"/>
          <w:szCs w:val="32"/>
          <w:rtl/>
          <w:lang w:bidi="ar-DZ"/>
        </w:rPr>
      </w:pPr>
      <w:r w:rsidRPr="0046678C">
        <w:rPr>
          <w:rFonts w:hint="cs"/>
          <w:sz w:val="32"/>
          <w:szCs w:val="32"/>
          <w:rtl/>
          <w:lang w:bidi="ar-DZ"/>
        </w:rPr>
        <w:t>· تلبية متطلبات الاحتفاظ بالسجلات لفترات طويلة وفق السياسات المحلية والدولية.</w:t>
      </w:r>
    </w:p>
    <w:p w14:paraId="1F786EE1" w14:textId="77777777" w:rsidR="005C384C" w:rsidRPr="0046678C" w:rsidRDefault="005C384C" w:rsidP="005C384C">
      <w:pPr>
        <w:rPr>
          <w:sz w:val="32"/>
          <w:szCs w:val="32"/>
          <w:rtl/>
          <w:lang w:bidi="ar-DZ"/>
        </w:rPr>
      </w:pPr>
      <w:r w:rsidRPr="0046678C">
        <w:rPr>
          <w:rFonts w:hint="cs"/>
          <w:sz w:val="32"/>
          <w:szCs w:val="32"/>
          <w:rtl/>
          <w:lang w:bidi="ar-DZ"/>
        </w:rPr>
        <w:t>· تمكين الطلاب السابقين أو الجهات الرسمية من الحصول على وثائقهم التاريخية (كشوف درجات، شهادات) في أي وقت.</w:t>
      </w:r>
    </w:p>
    <w:p w14:paraId="6A4268B4" w14:textId="77777777" w:rsidR="005C384C" w:rsidRPr="0046678C" w:rsidRDefault="005C384C" w:rsidP="005C384C">
      <w:pPr>
        <w:rPr>
          <w:sz w:val="32"/>
          <w:szCs w:val="32"/>
          <w:rtl/>
          <w:lang w:bidi="ar-DZ"/>
        </w:rPr>
      </w:pPr>
      <w:r w:rsidRPr="0046678C">
        <w:rPr>
          <w:rFonts w:hint="cs"/>
          <w:sz w:val="32"/>
          <w:szCs w:val="32"/>
          <w:rtl/>
          <w:lang w:bidi="ar-DZ"/>
        </w:rPr>
        <w:t>· تحسين أداء النظام التشغيلي عن طريق نقل البيانات غير النشطة إلى بيئة أرشيفية منفصلة.</w:t>
      </w:r>
    </w:p>
    <w:p w14:paraId="10B7BFB9" w14:textId="77777777" w:rsidR="005C384C" w:rsidRPr="0046678C" w:rsidRDefault="005C384C" w:rsidP="005C384C">
      <w:pPr>
        <w:rPr>
          <w:sz w:val="32"/>
          <w:szCs w:val="32"/>
          <w:rtl/>
          <w:lang w:bidi="ar-DZ"/>
        </w:rPr>
      </w:pPr>
      <w:r w:rsidRPr="0046678C">
        <w:rPr>
          <w:rFonts w:hint="cs"/>
          <w:sz w:val="32"/>
          <w:szCs w:val="32"/>
          <w:rtl/>
          <w:lang w:bidi="ar-DZ"/>
        </w:rPr>
        <w:t>· ضمان استمرارية الوصول إلى البيانات الأرشيفية مع تقييد صلاحية التعديل عليها.</w:t>
      </w:r>
    </w:p>
    <w:p w14:paraId="7442D91F" w14:textId="77777777" w:rsidR="005C384C" w:rsidRPr="0046678C" w:rsidRDefault="005C384C" w:rsidP="005C384C">
      <w:pPr>
        <w:rPr>
          <w:sz w:val="32"/>
          <w:szCs w:val="32"/>
          <w:rtl/>
          <w:lang w:bidi="ar-DZ"/>
        </w:rPr>
      </w:pPr>
    </w:p>
    <w:p w14:paraId="43906DF3" w14:textId="77777777" w:rsidR="005C384C" w:rsidRPr="0046678C" w:rsidRDefault="005C384C" w:rsidP="005C384C">
      <w:pPr>
        <w:rPr>
          <w:sz w:val="32"/>
          <w:szCs w:val="32"/>
          <w:rtl/>
          <w:lang w:bidi="ar-DZ"/>
        </w:rPr>
      </w:pPr>
      <w:r w:rsidRPr="0046678C">
        <w:rPr>
          <w:rFonts w:hint="cs"/>
          <w:sz w:val="32"/>
          <w:szCs w:val="32"/>
          <w:rtl/>
          <w:lang w:bidi="ar-DZ"/>
        </w:rPr>
        <w:t>4. الجهة المسؤولة عن التنفيذ</w:t>
      </w:r>
    </w:p>
    <w:p w14:paraId="16D6EE81" w14:textId="77777777" w:rsidR="005C384C" w:rsidRPr="0046678C" w:rsidRDefault="005C384C" w:rsidP="005C384C">
      <w:pPr>
        <w:rPr>
          <w:sz w:val="32"/>
          <w:szCs w:val="32"/>
          <w:rtl/>
          <w:lang w:bidi="ar-DZ"/>
        </w:rPr>
      </w:pPr>
    </w:p>
    <w:p w14:paraId="4E887B91" w14:textId="77777777" w:rsidR="005C384C" w:rsidRPr="0046678C" w:rsidRDefault="005C384C" w:rsidP="005C384C">
      <w:pPr>
        <w:rPr>
          <w:sz w:val="32"/>
          <w:szCs w:val="32"/>
          <w:rtl/>
          <w:lang w:bidi="ar-DZ"/>
        </w:rPr>
      </w:pPr>
      <w:r w:rsidRPr="0046678C">
        <w:rPr>
          <w:rFonts w:hint="cs"/>
          <w:sz w:val="32"/>
          <w:szCs w:val="32"/>
          <w:rtl/>
          <w:lang w:bidi="ar-DZ"/>
        </w:rPr>
        <w:t>· المنفذ الرئيسي: مسؤول الأرشيف أو مدير النظام في المدرسة.</w:t>
      </w:r>
    </w:p>
    <w:p w14:paraId="64F9460F" w14:textId="77777777" w:rsidR="005C384C" w:rsidRPr="0046678C" w:rsidRDefault="005C384C" w:rsidP="005C384C">
      <w:pPr>
        <w:rPr>
          <w:sz w:val="32"/>
          <w:szCs w:val="32"/>
          <w:rtl/>
          <w:lang w:bidi="ar-DZ"/>
        </w:rPr>
      </w:pPr>
      <w:r w:rsidRPr="0046678C">
        <w:rPr>
          <w:rFonts w:hint="cs"/>
          <w:sz w:val="32"/>
          <w:szCs w:val="32"/>
          <w:rtl/>
          <w:lang w:bidi="ar-DZ"/>
        </w:rPr>
        <w:t>· الجهة المطلوبة/المستفيدة: الطالب السابق، المؤسسات التعليمية المستقبلية، الجهات الحكومية.</w:t>
      </w:r>
    </w:p>
    <w:p w14:paraId="4A01AC3A" w14:textId="77777777" w:rsidR="005C384C" w:rsidRPr="0046678C" w:rsidRDefault="005C384C" w:rsidP="005C384C">
      <w:pPr>
        <w:rPr>
          <w:sz w:val="32"/>
          <w:szCs w:val="32"/>
          <w:rtl/>
          <w:lang w:bidi="ar-DZ"/>
        </w:rPr>
      </w:pPr>
      <w:r w:rsidRPr="0046678C">
        <w:rPr>
          <w:rFonts w:hint="cs"/>
          <w:sz w:val="32"/>
          <w:szCs w:val="32"/>
          <w:rtl/>
          <w:lang w:bidi="ar-DZ"/>
        </w:rPr>
        <w:lastRenderedPageBreak/>
        <w:t>· الجهة الرقابية: إدارة المدرسة، مكتب التربية والتعليم.</w:t>
      </w:r>
    </w:p>
    <w:p w14:paraId="3D3913CC" w14:textId="77777777" w:rsidR="005C384C" w:rsidRPr="0046678C" w:rsidRDefault="005C384C" w:rsidP="005C384C">
      <w:pPr>
        <w:rPr>
          <w:sz w:val="32"/>
          <w:szCs w:val="32"/>
          <w:rtl/>
          <w:lang w:bidi="ar-DZ"/>
        </w:rPr>
      </w:pPr>
      <w:r w:rsidRPr="0046678C">
        <w:rPr>
          <w:rFonts w:hint="cs"/>
          <w:sz w:val="32"/>
          <w:szCs w:val="32"/>
          <w:rtl/>
          <w:lang w:bidi="ar-DZ"/>
        </w:rPr>
        <w:t>· الجهة التقنية: النظام (لتنفيذ عمليات النقل والضغط والتشفير).</w:t>
      </w:r>
    </w:p>
    <w:p w14:paraId="51B95412" w14:textId="77777777" w:rsidR="005C384C" w:rsidRPr="0046678C" w:rsidRDefault="005C384C" w:rsidP="005C384C">
      <w:pPr>
        <w:rPr>
          <w:sz w:val="32"/>
          <w:szCs w:val="32"/>
          <w:rtl/>
          <w:lang w:bidi="ar-DZ"/>
        </w:rPr>
      </w:pPr>
      <w:r w:rsidRPr="0046678C">
        <w:rPr>
          <w:rFonts w:hint="cs"/>
          <w:sz w:val="32"/>
          <w:szCs w:val="32"/>
          <w:rtl/>
          <w:lang w:bidi="ar-DZ"/>
        </w:rPr>
        <w:t>5. المدخلات (Inputs)</w:t>
      </w:r>
    </w:p>
    <w:p w14:paraId="4DDB2402" w14:textId="77777777" w:rsidR="005C384C" w:rsidRPr="0046678C" w:rsidRDefault="005C384C" w:rsidP="005C384C">
      <w:pPr>
        <w:rPr>
          <w:sz w:val="32"/>
          <w:szCs w:val="32"/>
          <w:rtl/>
          <w:lang w:bidi="ar-DZ"/>
        </w:rPr>
      </w:pPr>
    </w:p>
    <w:p w14:paraId="6B014906" w14:textId="77777777" w:rsidR="005C384C" w:rsidRPr="0046678C" w:rsidRDefault="005C384C" w:rsidP="005C384C">
      <w:pPr>
        <w:rPr>
          <w:sz w:val="32"/>
          <w:szCs w:val="32"/>
          <w:rtl/>
          <w:lang w:bidi="ar-DZ"/>
        </w:rPr>
      </w:pPr>
      <w:r w:rsidRPr="0046678C">
        <w:rPr>
          <w:rFonts w:hint="cs"/>
          <w:sz w:val="32"/>
          <w:szCs w:val="32"/>
          <w:rtl/>
          <w:lang w:bidi="ar-DZ"/>
        </w:rPr>
        <w:t>· الرقم الأكاديمي للطالب (StudentID): للطالب الذي انتهت علاقته بالمدرسة (حالة متخرج، منقول، منسحب، مستبعد، متوفى).</w:t>
      </w:r>
    </w:p>
    <w:p w14:paraId="2B5B6564" w14:textId="77777777" w:rsidR="005C384C" w:rsidRPr="0046678C" w:rsidRDefault="005C384C" w:rsidP="005C384C">
      <w:pPr>
        <w:rPr>
          <w:sz w:val="32"/>
          <w:szCs w:val="32"/>
          <w:rtl/>
          <w:lang w:bidi="ar-DZ"/>
        </w:rPr>
      </w:pPr>
      <w:r w:rsidRPr="0046678C">
        <w:rPr>
          <w:rFonts w:hint="cs"/>
          <w:sz w:val="32"/>
          <w:szCs w:val="32"/>
          <w:rtl/>
          <w:lang w:bidi="ar-DZ"/>
        </w:rPr>
        <w:t>· فترة السماح للأرشفة: (مثلاً: بعد 3 سنوات من التخرج أو إنهاء العلاقة).</w:t>
      </w:r>
    </w:p>
    <w:p w14:paraId="6C4D6AB1" w14:textId="77777777" w:rsidR="005C384C" w:rsidRPr="0046678C" w:rsidRDefault="005C384C" w:rsidP="005C384C">
      <w:pPr>
        <w:rPr>
          <w:sz w:val="32"/>
          <w:szCs w:val="32"/>
          <w:rtl/>
          <w:lang w:bidi="ar-DZ"/>
        </w:rPr>
      </w:pPr>
      <w:r w:rsidRPr="0046678C">
        <w:rPr>
          <w:rFonts w:hint="cs"/>
          <w:sz w:val="32"/>
          <w:szCs w:val="32"/>
          <w:rtl/>
          <w:lang w:bidi="ar-DZ"/>
        </w:rPr>
        <w:t>· قائمة الوثائق والسجلات المطلوب أرشفتها:</w:t>
      </w:r>
    </w:p>
    <w:p w14:paraId="7102FF6F" w14:textId="77777777" w:rsidR="005C384C" w:rsidRPr="0046678C" w:rsidRDefault="005C384C" w:rsidP="005C384C">
      <w:pPr>
        <w:rPr>
          <w:sz w:val="32"/>
          <w:szCs w:val="32"/>
          <w:rtl/>
          <w:lang w:bidi="ar-DZ"/>
        </w:rPr>
      </w:pPr>
      <w:r w:rsidRPr="0046678C">
        <w:rPr>
          <w:rFonts w:hint="cs"/>
          <w:sz w:val="32"/>
          <w:szCs w:val="32"/>
          <w:rtl/>
          <w:lang w:bidi="ar-DZ"/>
        </w:rPr>
        <w:t xml:space="preserve">  · السجل الأكاديمي الكامل (جميع الدرجات، المعدلات، الحضور).</w:t>
      </w:r>
    </w:p>
    <w:p w14:paraId="1B0E3E56" w14:textId="77777777" w:rsidR="005C384C" w:rsidRPr="0046678C" w:rsidRDefault="005C384C" w:rsidP="005C384C">
      <w:pPr>
        <w:rPr>
          <w:sz w:val="32"/>
          <w:szCs w:val="32"/>
          <w:rtl/>
          <w:lang w:bidi="ar-DZ"/>
        </w:rPr>
      </w:pPr>
      <w:r w:rsidRPr="0046678C">
        <w:rPr>
          <w:rFonts w:hint="cs"/>
          <w:sz w:val="32"/>
          <w:szCs w:val="32"/>
          <w:rtl/>
          <w:lang w:bidi="ar-DZ"/>
        </w:rPr>
        <w:t xml:space="preserve">  · الوثائق الشخصية (صورة الهوية، شهادة الميلاد، الصور الشخصية).</w:t>
      </w:r>
    </w:p>
    <w:p w14:paraId="0C7A2A35" w14:textId="77777777" w:rsidR="005C384C" w:rsidRPr="0046678C" w:rsidRDefault="005C384C" w:rsidP="005C384C">
      <w:pPr>
        <w:rPr>
          <w:sz w:val="32"/>
          <w:szCs w:val="32"/>
          <w:rtl/>
          <w:lang w:bidi="ar-DZ"/>
        </w:rPr>
      </w:pPr>
      <w:r w:rsidRPr="0046678C">
        <w:rPr>
          <w:rFonts w:hint="cs"/>
          <w:sz w:val="32"/>
          <w:szCs w:val="32"/>
          <w:rtl/>
          <w:lang w:bidi="ar-DZ"/>
        </w:rPr>
        <w:t xml:space="preserve">  · المستندات المقدمة (طلبات التسجيل، الإعفاءات، التقارير الطبية).</w:t>
      </w:r>
    </w:p>
    <w:p w14:paraId="45B1F93D" w14:textId="77777777" w:rsidR="005C384C" w:rsidRPr="0046678C" w:rsidRDefault="005C384C" w:rsidP="005C384C">
      <w:pPr>
        <w:rPr>
          <w:sz w:val="32"/>
          <w:szCs w:val="32"/>
          <w:rtl/>
          <w:lang w:bidi="ar-DZ"/>
        </w:rPr>
      </w:pPr>
      <w:r w:rsidRPr="0046678C">
        <w:rPr>
          <w:rFonts w:hint="cs"/>
          <w:sz w:val="32"/>
          <w:szCs w:val="32"/>
          <w:rtl/>
          <w:lang w:bidi="ar-DZ"/>
        </w:rPr>
        <w:t xml:space="preserve">  · سجل السلوك والمخالفات.</w:t>
      </w:r>
    </w:p>
    <w:p w14:paraId="57B365A9" w14:textId="77777777" w:rsidR="005C384C" w:rsidRPr="0046678C" w:rsidRDefault="005C384C" w:rsidP="005C384C">
      <w:pPr>
        <w:rPr>
          <w:sz w:val="32"/>
          <w:szCs w:val="32"/>
          <w:rtl/>
          <w:lang w:bidi="ar-DZ"/>
        </w:rPr>
      </w:pPr>
      <w:r w:rsidRPr="0046678C">
        <w:rPr>
          <w:rFonts w:hint="cs"/>
          <w:sz w:val="32"/>
          <w:szCs w:val="32"/>
          <w:rtl/>
          <w:lang w:bidi="ar-DZ"/>
        </w:rPr>
        <w:t xml:space="preserve">  · سجل الإرشاد الطلابي.</w:t>
      </w:r>
    </w:p>
    <w:p w14:paraId="184FEFB2" w14:textId="77777777" w:rsidR="005C384C" w:rsidRPr="0046678C" w:rsidRDefault="005C384C" w:rsidP="005C384C">
      <w:pPr>
        <w:rPr>
          <w:sz w:val="32"/>
          <w:szCs w:val="32"/>
          <w:rtl/>
          <w:lang w:bidi="ar-DZ"/>
        </w:rPr>
      </w:pPr>
      <w:r w:rsidRPr="0046678C">
        <w:rPr>
          <w:rFonts w:hint="cs"/>
          <w:sz w:val="32"/>
          <w:szCs w:val="32"/>
          <w:rtl/>
          <w:lang w:bidi="ar-DZ"/>
        </w:rPr>
        <w:t xml:space="preserve">  · السجل الصحي.</w:t>
      </w:r>
    </w:p>
    <w:p w14:paraId="4DAB3756" w14:textId="77777777" w:rsidR="005C384C" w:rsidRPr="0046678C" w:rsidRDefault="005C384C" w:rsidP="005C384C">
      <w:pPr>
        <w:rPr>
          <w:sz w:val="32"/>
          <w:szCs w:val="32"/>
          <w:rtl/>
          <w:lang w:bidi="ar-DZ"/>
        </w:rPr>
      </w:pPr>
      <w:r w:rsidRPr="0046678C">
        <w:rPr>
          <w:rFonts w:hint="cs"/>
          <w:sz w:val="32"/>
          <w:szCs w:val="32"/>
          <w:rtl/>
          <w:lang w:bidi="ar-DZ"/>
        </w:rPr>
        <w:t xml:space="preserve">  · السجل المالي.</w:t>
      </w:r>
    </w:p>
    <w:p w14:paraId="3C76B682" w14:textId="77777777" w:rsidR="005C384C" w:rsidRPr="0046678C" w:rsidRDefault="005C384C" w:rsidP="005C384C">
      <w:pPr>
        <w:rPr>
          <w:sz w:val="32"/>
          <w:szCs w:val="32"/>
          <w:rtl/>
          <w:lang w:bidi="ar-DZ"/>
        </w:rPr>
      </w:pPr>
      <w:r w:rsidRPr="0046678C">
        <w:rPr>
          <w:rFonts w:hint="cs"/>
          <w:sz w:val="32"/>
          <w:szCs w:val="32"/>
          <w:rtl/>
          <w:lang w:bidi="ar-DZ"/>
        </w:rPr>
        <w:t xml:space="preserve">  · المراسلات الرسمية.</w:t>
      </w:r>
    </w:p>
    <w:p w14:paraId="31447205" w14:textId="77777777" w:rsidR="005C384C" w:rsidRPr="0046678C" w:rsidRDefault="005C384C" w:rsidP="005C384C">
      <w:pPr>
        <w:rPr>
          <w:sz w:val="32"/>
          <w:szCs w:val="32"/>
          <w:rtl/>
          <w:lang w:bidi="ar-DZ"/>
        </w:rPr>
      </w:pPr>
      <w:r w:rsidRPr="0046678C">
        <w:rPr>
          <w:rFonts w:hint="cs"/>
          <w:sz w:val="32"/>
          <w:szCs w:val="32"/>
          <w:rtl/>
          <w:lang w:bidi="ar-DZ"/>
        </w:rPr>
        <w:t>· بيانات مسؤول الأرشيف: (كود الموظف، الصلاحيات).</w:t>
      </w:r>
    </w:p>
    <w:p w14:paraId="29D6E6A9" w14:textId="77777777" w:rsidR="005C384C" w:rsidRPr="0046678C" w:rsidRDefault="005C384C" w:rsidP="005C384C">
      <w:pPr>
        <w:rPr>
          <w:sz w:val="32"/>
          <w:szCs w:val="32"/>
          <w:rtl/>
          <w:lang w:bidi="ar-DZ"/>
        </w:rPr>
      </w:pPr>
      <w:r w:rsidRPr="0046678C">
        <w:rPr>
          <w:rFonts w:hint="cs"/>
          <w:sz w:val="32"/>
          <w:szCs w:val="32"/>
          <w:rtl/>
          <w:lang w:bidi="ar-DZ"/>
        </w:rPr>
        <w:t>· سياسة الاستبقاء (Retention Policy): المدة الزمنية الإلزامية للاحتفاظ بكل نوع من السجلات.</w:t>
      </w:r>
    </w:p>
    <w:p w14:paraId="345BA7C1" w14:textId="77777777" w:rsidR="005C384C" w:rsidRPr="0046678C" w:rsidRDefault="005C384C" w:rsidP="005C384C">
      <w:pPr>
        <w:rPr>
          <w:sz w:val="32"/>
          <w:szCs w:val="32"/>
          <w:rtl/>
          <w:lang w:bidi="ar-DZ"/>
        </w:rPr>
      </w:pPr>
    </w:p>
    <w:p w14:paraId="3B3F6018" w14:textId="77777777" w:rsidR="005C384C" w:rsidRPr="0046678C" w:rsidRDefault="005C384C" w:rsidP="005C384C">
      <w:pPr>
        <w:rPr>
          <w:sz w:val="32"/>
          <w:szCs w:val="32"/>
          <w:rtl/>
          <w:lang w:bidi="ar-DZ"/>
        </w:rPr>
      </w:pPr>
      <w:r w:rsidRPr="0046678C">
        <w:rPr>
          <w:rFonts w:hint="cs"/>
          <w:sz w:val="32"/>
          <w:szCs w:val="32"/>
          <w:rtl/>
          <w:lang w:bidi="ar-DZ"/>
        </w:rPr>
        <w:t>6. خطوات التنفيذ التفصيلية</w:t>
      </w:r>
    </w:p>
    <w:p w14:paraId="09564F6A" w14:textId="77777777" w:rsidR="005C384C" w:rsidRPr="0046678C" w:rsidRDefault="005C384C" w:rsidP="005C384C">
      <w:pPr>
        <w:rPr>
          <w:sz w:val="32"/>
          <w:szCs w:val="32"/>
          <w:rtl/>
          <w:lang w:bidi="ar-DZ"/>
        </w:rPr>
      </w:pPr>
    </w:p>
    <w:p w14:paraId="4F314F0D" w14:textId="77777777" w:rsidR="005C384C" w:rsidRPr="0046678C" w:rsidRDefault="005C384C" w:rsidP="005C384C">
      <w:pPr>
        <w:rPr>
          <w:sz w:val="32"/>
          <w:szCs w:val="32"/>
          <w:rtl/>
          <w:lang w:bidi="ar-DZ"/>
        </w:rPr>
      </w:pPr>
      <w:r w:rsidRPr="0046678C">
        <w:rPr>
          <w:rFonts w:hint="cs"/>
          <w:sz w:val="32"/>
          <w:szCs w:val="32"/>
          <w:rtl/>
          <w:lang w:bidi="ar-DZ"/>
        </w:rPr>
        <w:lastRenderedPageBreak/>
        <w:t>1. التحديد الآلي: يقوم النظام بشكل دوري (سنوياً مثلاً) بتحديد الطلاب الذين انتهت علاقتهم بالمدرسة وتجاوزت فترة بقائهم في قاعدة البيانات التشغيلية "فترة السماح" المحددة (مثلاً 3 سنوات).</w:t>
      </w:r>
    </w:p>
    <w:p w14:paraId="31B292BF" w14:textId="77777777" w:rsidR="005C384C" w:rsidRPr="0046678C" w:rsidRDefault="005C384C" w:rsidP="005C384C">
      <w:pPr>
        <w:rPr>
          <w:sz w:val="32"/>
          <w:szCs w:val="32"/>
          <w:rtl/>
          <w:lang w:bidi="ar-DZ"/>
        </w:rPr>
      </w:pPr>
      <w:r w:rsidRPr="0046678C">
        <w:rPr>
          <w:rFonts w:hint="cs"/>
          <w:sz w:val="32"/>
          <w:szCs w:val="32"/>
          <w:rtl/>
          <w:lang w:bidi="ar-DZ"/>
        </w:rPr>
        <w:t>2. التنبيه والإذن: يرسل النظام تقريراً لمسؤول الأرشيف يضم قائمة هؤلاء الطلاب، ويطلب الإذن لبدء عملية الأرشفة.</w:t>
      </w:r>
    </w:p>
    <w:p w14:paraId="2AB467E1" w14:textId="77777777" w:rsidR="005C384C" w:rsidRPr="0046678C" w:rsidRDefault="005C384C" w:rsidP="005C384C">
      <w:pPr>
        <w:rPr>
          <w:sz w:val="32"/>
          <w:szCs w:val="32"/>
          <w:rtl/>
          <w:lang w:bidi="ar-DZ"/>
        </w:rPr>
      </w:pPr>
      <w:r w:rsidRPr="0046678C">
        <w:rPr>
          <w:rFonts w:hint="cs"/>
          <w:sz w:val="32"/>
          <w:szCs w:val="32"/>
          <w:rtl/>
          <w:lang w:bidi="ar-DZ"/>
        </w:rPr>
        <w:t>3. المراجعة النهائية: يقوم مسؤول الأرشيف بمراجعة القائمة والتأكد من أن حالة كل طالب نهائية وأنه لا توجد أي معاملات معلقة.</w:t>
      </w:r>
    </w:p>
    <w:p w14:paraId="6601E8F2" w14:textId="77777777" w:rsidR="005C384C" w:rsidRPr="0046678C" w:rsidRDefault="005C384C" w:rsidP="005C384C">
      <w:pPr>
        <w:rPr>
          <w:sz w:val="32"/>
          <w:szCs w:val="32"/>
          <w:rtl/>
          <w:lang w:bidi="ar-DZ"/>
        </w:rPr>
      </w:pPr>
      <w:r w:rsidRPr="0046678C">
        <w:rPr>
          <w:rFonts w:hint="cs"/>
          <w:sz w:val="32"/>
          <w:szCs w:val="32"/>
          <w:rtl/>
          <w:lang w:bidi="ar-DZ"/>
        </w:rPr>
        <w:t>4. بدء عملية الأرشفة: عند الموافقة، يقوم مسؤول الأرشيف بتشغيل وظيفة "أرشفة الطلاب" في النظام.</w:t>
      </w:r>
    </w:p>
    <w:p w14:paraId="72526D51" w14:textId="77777777" w:rsidR="005C384C" w:rsidRPr="0046678C" w:rsidRDefault="005C384C" w:rsidP="005C384C">
      <w:pPr>
        <w:rPr>
          <w:sz w:val="32"/>
          <w:szCs w:val="32"/>
          <w:rtl/>
          <w:lang w:bidi="ar-DZ"/>
        </w:rPr>
      </w:pPr>
      <w:r w:rsidRPr="0046678C">
        <w:rPr>
          <w:rFonts w:hint="cs"/>
          <w:sz w:val="32"/>
          <w:szCs w:val="32"/>
          <w:rtl/>
          <w:lang w:bidi="ar-DZ"/>
        </w:rPr>
        <w:t>5. التنفيذ الآلي للنظام: يقوم النظام تلقائياً بتنفيذ العمليات التالية لكل طالب في القائمة:</w:t>
      </w:r>
    </w:p>
    <w:p w14:paraId="5F38C1B9" w14:textId="77777777" w:rsidR="005C384C" w:rsidRPr="0046678C" w:rsidRDefault="005C384C" w:rsidP="005C384C">
      <w:pPr>
        <w:rPr>
          <w:sz w:val="32"/>
          <w:szCs w:val="32"/>
          <w:rtl/>
          <w:lang w:bidi="ar-DZ"/>
        </w:rPr>
      </w:pPr>
      <w:r w:rsidRPr="0046678C">
        <w:rPr>
          <w:rFonts w:hint="cs"/>
          <w:sz w:val="32"/>
          <w:szCs w:val="32"/>
          <w:rtl/>
          <w:lang w:bidi="ar-DZ"/>
        </w:rPr>
        <w:t xml:space="preserve">   · استخراج ودمج: جمع كافة بيانات الطالب من جميع الجداول التشغيلية (الطلاب، الدرجات، الحضور، السلوك، المالية، ...).</w:t>
      </w:r>
    </w:p>
    <w:p w14:paraId="1F6CB571" w14:textId="77777777" w:rsidR="005C384C" w:rsidRPr="0046678C" w:rsidRDefault="005C384C" w:rsidP="005C384C">
      <w:pPr>
        <w:rPr>
          <w:sz w:val="32"/>
          <w:szCs w:val="32"/>
          <w:rtl/>
          <w:lang w:bidi="ar-DZ"/>
        </w:rPr>
      </w:pPr>
      <w:r w:rsidRPr="0046678C">
        <w:rPr>
          <w:rFonts w:hint="cs"/>
          <w:sz w:val="32"/>
          <w:szCs w:val="32"/>
          <w:rtl/>
          <w:lang w:bidi="ar-DZ"/>
        </w:rPr>
        <w:t xml:space="preserve">   · التكويد والضغط: تحويل البيانات إلى تنسيق مضغوط مناسب للتخزين طويل الأمد (مثل: JSON/XML مضغوط، أو تخزين ثنائي للمستندات الممسوحة).</w:t>
      </w:r>
    </w:p>
    <w:p w14:paraId="287984B9" w14:textId="77777777" w:rsidR="005C384C" w:rsidRPr="0046678C" w:rsidRDefault="005C384C" w:rsidP="005C384C">
      <w:pPr>
        <w:rPr>
          <w:sz w:val="32"/>
          <w:szCs w:val="32"/>
          <w:rtl/>
          <w:lang w:bidi="ar-DZ"/>
        </w:rPr>
      </w:pPr>
      <w:r w:rsidRPr="0046678C">
        <w:rPr>
          <w:rFonts w:hint="cs"/>
          <w:sz w:val="32"/>
          <w:szCs w:val="32"/>
          <w:rtl/>
          <w:lang w:bidi="ar-DZ"/>
        </w:rPr>
        <w:t xml:space="preserve">   · التشفير (اختياري): تشفير البيانات الحساسة للمزيد من الأمان.</w:t>
      </w:r>
    </w:p>
    <w:p w14:paraId="58E56A6C" w14:textId="77777777" w:rsidR="005C384C" w:rsidRPr="0046678C" w:rsidRDefault="005C384C" w:rsidP="005C384C">
      <w:pPr>
        <w:rPr>
          <w:sz w:val="32"/>
          <w:szCs w:val="32"/>
          <w:rtl/>
          <w:lang w:bidi="ar-DZ"/>
        </w:rPr>
      </w:pPr>
      <w:r w:rsidRPr="0046678C">
        <w:rPr>
          <w:rFonts w:hint="cs"/>
          <w:sz w:val="32"/>
          <w:szCs w:val="32"/>
          <w:rtl/>
          <w:lang w:bidi="ar-DZ"/>
        </w:rPr>
        <w:t xml:space="preserve">   · النقل: نقل حزم البيانات المضغوطة من قاعدة البيانات التشغيلية إلى قاعدة الأرشيف المنفصلة (أو نظام إدارة المستندات).</w:t>
      </w:r>
    </w:p>
    <w:p w14:paraId="74309A6E" w14:textId="77777777" w:rsidR="005C384C" w:rsidRPr="0046678C" w:rsidRDefault="005C384C" w:rsidP="005C384C">
      <w:pPr>
        <w:rPr>
          <w:sz w:val="32"/>
          <w:szCs w:val="32"/>
          <w:rtl/>
          <w:lang w:bidi="ar-DZ"/>
        </w:rPr>
      </w:pPr>
      <w:r w:rsidRPr="0046678C">
        <w:rPr>
          <w:rFonts w:hint="cs"/>
          <w:sz w:val="32"/>
          <w:szCs w:val="32"/>
          <w:rtl/>
          <w:lang w:bidi="ar-DZ"/>
        </w:rPr>
        <w:t xml:space="preserve">   · تحديث الفهرس: إضافة مدخل في الفهرس المركزي للأرشيف برقم الطالب واسمه وتواريخ دراسته وحالته النهائية، مع روابط لموقع بياناته المؤرشفة.</w:t>
      </w:r>
    </w:p>
    <w:p w14:paraId="07A16F11" w14:textId="77777777" w:rsidR="005C384C" w:rsidRPr="0046678C" w:rsidRDefault="005C384C" w:rsidP="005C384C">
      <w:pPr>
        <w:rPr>
          <w:sz w:val="32"/>
          <w:szCs w:val="32"/>
          <w:rtl/>
          <w:lang w:bidi="ar-DZ"/>
        </w:rPr>
      </w:pPr>
      <w:r w:rsidRPr="0046678C">
        <w:rPr>
          <w:rFonts w:hint="cs"/>
          <w:sz w:val="32"/>
          <w:szCs w:val="32"/>
          <w:rtl/>
          <w:lang w:bidi="ar-DZ"/>
        </w:rPr>
        <w:t xml:space="preserve">   · التخلص من البيانات التشغيلية: حذف بيانات الطالب من الجداول التشغيلية الرئيسية، مع الاحتفاظ ببعض البيانات التعريفية الأساسية (الاسم، الرقم الأكاديمي، سنة التخرج، الحالة النهائية) في جدول مرجعي مختصر للبحث السريع.</w:t>
      </w:r>
    </w:p>
    <w:p w14:paraId="572E9174" w14:textId="77777777" w:rsidR="005C384C" w:rsidRPr="0046678C" w:rsidRDefault="005C384C" w:rsidP="005C384C">
      <w:pPr>
        <w:rPr>
          <w:sz w:val="32"/>
          <w:szCs w:val="32"/>
          <w:rtl/>
          <w:lang w:bidi="ar-DZ"/>
        </w:rPr>
      </w:pPr>
      <w:r w:rsidRPr="0046678C">
        <w:rPr>
          <w:rFonts w:hint="cs"/>
          <w:sz w:val="32"/>
          <w:szCs w:val="32"/>
          <w:rtl/>
          <w:lang w:bidi="ar-DZ"/>
        </w:rPr>
        <w:t xml:space="preserve">   · التوثيق: تسجيل عملية الأرشفة (تاريخ، مسؤول، الطلاب المؤرشفين) في سجل تدقيق النظام.</w:t>
      </w:r>
    </w:p>
    <w:p w14:paraId="308EE469" w14:textId="77777777" w:rsidR="005C384C" w:rsidRPr="0046678C" w:rsidRDefault="005C384C" w:rsidP="005C384C">
      <w:pPr>
        <w:rPr>
          <w:sz w:val="32"/>
          <w:szCs w:val="32"/>
          <w:rtl/>
          <w:lang w:bidi="ar-DZ"/>
        </w:rPr>
      </w:pPr>
      <w:r w:rsidRPr="0046678C">
        <w:rPr>
          <w:rFonts w:hint="cs"/>
          <w:sz w:val="32"/>
          <w:szCs w:val="32"/>
          <w:rtl/>
          <w:lang w:bidi="ar-DZ"/>
        </w:rPr>
        <w:t>6. التحقق: بعد اكتمال العملية، يقوم النظام بإرسال تقرير تأكيد بنجاح عملية الأرشفة وعدد الطلاب الذين تمت أرشفتهم.</w:t>
      </w:r>
    </w:p>
    <w:p w14:paraId="74DD5EBE" w14:textId="77777777" w:rsidR="005C384C" w:rsidRPr="0046678C" w:rsidRDefault="005C384C" w:rsidP="005C384C">
      <w:pPr>
        <w:rPr>
          <w:sz w:val="32"/>
          <w:szCs w:val="32"/>
          <w:rtl/>
          <w:lang w:bidi="ar-DZ"/>
        </w:rPr>
      </w:pPr>
      <w:r w:rsidRPr="0046678C">
        <w:rPr>
          <w:rFonts w:hint="cs"/>
          <w:sz w:val="32"/>
          <w:szCs w:val="32"/>
          <w:rtl/>
          <w:lang w:bidi="ar-DZ"/>
        </w:rPr>
        <w:lastRenderedPageBreak/>
        <w:t>7. الوصول للبيانات الأرشيفية: يصبح الوصول لبيانات الطالب المؤرشف عبر واجهة خاصة "الأرشيف التاريخي"، تتطلب صلاحيات عالية. يمكن البحث بالاسم أو الرقم الأكاديمي وعرض أو تحميل السجلات.</w:t>
      </w:r>
    </w:p>
    <w:p w14:paraId="6B888D9E" w14:textId="77777777" w:rsidR="005C384C" w:rsidRPr="0046678C" w:rsidRDefault="005C384C" w:rsidP="005C384C">
      <w:pPr>
        <w:rPr>
          <w:sz w:val="32"/>
          <w:szCs w:val="32"/>
          <w:rtl/>
          <w:lang w:bidi="ar-DZ"/>
        </w:rPr>
      </w:pPr>
    </w:p>
    <w:p w14:paraId="70ADC422" w14:textId="77777777" w:rsidR="005C384C" w:rsidRPr="0046678C" w:rsidRDefault="005C384C" w:rsidP="005C384C">
      <w:pPr>
        <w:rPr>
          <w:sz w:val="32"/>
          <w:szCs w:val="32"/>
          <w:rtl/>
          <w:lang w:bidi="ar-DZ"/>
        </w:rPr>
      </w:pPr>
      <w:r w:rsidRPr="0046678C">
        <w:rPr>
          <w:rFonts w:hint="cs"/>
          <w:sz w:val="32"/>
          <w:szCs w:val="32"/>
          <w:rtl/>
          <w:lang w:bidi="ar-DZ"/>
        </w:rPr>
        <w:t>7. المخرجات (Outputs)</w:t>
      </w:r>
    </w:p>
    <w:p w14:paraId="554A2F2E" w14:textId="77777777" w:rsidR="005C384C" w:rsidRPr="0046678C" w:rsidRDefault="005C384C" w:rsidP="005C384C">
      <w:pPr>
        <w:rPr>
          <w:sz w:val="32"/>
          <w:szCs w:val="32"/>
          <w:rtl/>
          <w:lang w:bidi="ar-DZ"/>
        </w:rPr>
      </w:pPr>
    </w:p>
    <w:p w14:paraId="1A00E808" w14:textId="77777777" w:rsidR="005C384C" w:rsidRPr="0046678C" w:rsidRDefault="005C384C" w:rsidP="005C384C">
      <w:pPr>
        <w:rPr>
          <w:sz w:val="32"/>
          <w:szCs w:val="32"/>
          <w:rtl/>
          <w:lang w:bidi="ar-DZ"/>
        </w:rPr>
      </w:pPr>
      <w:r w:rsidRPr="0046678C">
        <w:rPr>
          <w:rFonts w:hint="cs"/>
          <w:sz w:val="32"/>
          <w:szCs w:val="32"/>
          <w:rtl/>
          <w:lang w:bidi="ar-DZ"/>
        </w:rPr>
        <w:t>· بيانات الطالب الكاملة مخزنة بشكل آمن في قاعدة الأرشيف.</w:t>
      </w:r>
    </w:p>
    <w:p w14:paraId="2FD23919" w14:textId="77777777" w:rsidR="005C384C" w:rsidRPr="0046678C" w:rsidRDefault="005C384C" w:rsidP="005C384C">
      <w:pPr>
        <w:rPr>
          <w:sz w:val="32"/>
          <w:szCs w:val="32"/>
          <w:rtl/>
          <w:lang w:bidi="ar-DZ"/>
        </w:rPr>
      </w:pPr>
      <w:r w:rsidRPr="0046678C">
        <w:rPr>
          <w:rFonts w:hint="cs"/>
          <w:sz w:val="32"/>
          <w:szCs w:val="32"/>
          <w:rtl/>
          <w:lang w:bidi="ar-DZ"/>
        </w:rPr>
        <w:t>· فهرس مركزي للأرشيف يسمح بالبحث والاسترجاع.</w:t>
      </w:r>
    </w:p>
    <w:p w14:paraId="2EE544C8" w14:textId="77777777" w:rsidR="005C384C" w:rsidRPr="0046678C" w:rsidRDefault="005C384C" w:rsidP="005C384C">
      <w:pPr>
        <w:rPr>
          <w:sz w:val="32"/>
          <w:szCs w:val="32"/>
          <w:rtl/>
          <w:lang w:bidi="ar-DZ"/>
        </w:rPr>
      </w:pPr>
      <w:r w:rsidRPr="0046678C">
        <w:rPr>
          <w:rFonts w:hint="cs"/>
          <w:sz w:val="32"/>
          <w:szCs w:val="32"/>
          <w:rtl/>
          <w:lang w:bidi="ar-DZ"/>
        </w:rPr>
        <w:t>· تقرير بنجاح عملية الأرشفة.</w:t>
      </w:r>
    </w:p>
    <w:p w14:paraId="2C8C782F" w14:textId="77777777" w:rsidR="005C384C" w:rsidRPr="0046678C" w:rsidRDefault="005C384C" w:rsidP="005C384C">
      <w:pPr>
        <w:rPr>
          <w:sz w:val="32"/>
          <w:szCs w:val="32"/>
          <w:rtl/>
          <w:lang w:bidi="ar-DZ"/>
        </w:rPr>
      </w:pPr>
      <w:r w:rsidRPr="0046678C">
        <w:rPr>
          <w:rFonts w:hint="cs"/>
          <w:sz w:val="32"/>
          <w:szCs w:val="32"/>
          <w:rtl/>
          <w:lang w:bidi="ar-DZ"/>
        </w:rPr>
        <w:t>· تحرير مساحة في قاعدة البيانات التشغيلية.</w:t>
      </w:r>
    </w:p>
    <w:p w14:paraId="23EB8083" w14:textId="77777777" w:rsidR="005C384C" w:rsidRPr="0046678C" w:rsidRDefault="005C384C" w:rsidP="005C384C">
      <w:pPr>
        <w:rPr>
          <w:sz w:val="32"/>
          <w:szCs w:val="32"/>
          <w:rtl/>
          <w:lang w:bidi="ar-DZ"/>
        </w:rPr>
      </w:pPr>
      <w:r w:rsidRPr="0046678C">
        <w:rPr>
          <w:rFonts w:hint="cs"/>
          <w:sz w:val="32"/>
          <w:szCs w:val="32"/>
          <w:rtl/>
          <w:lang w:bidi="ar-DZ"/>
        </w:rPr>
        <w:t>· الاحتفاظ ببيانات تعريفية أساسية في قاعدة تشغيلية للبحث السريع عن الخريجين.</w:t>
      </w:r>
    </w:p>
    <w:p w14:paraId="1CADE879" w14:textId="77777777" w:rsidR="005C384C" w:rsidRPr="0046678C" w:rsidRDefault="005C384C" w:rsidP="005C384C">
      <w:pPr>
        <w:rPr>
          <w:sz w:val="32"/>
          <w:szCs w:val="32"/>
          <w:rtl/>
          <w:lang w:bidi="ar-DZ"/>
        </w:rPr>
      </w:pPr>
    </w:p>
    <w:p w14:paraId="56BC3D5A" w14:textId="77777777" w:rsidR="005C384C" w:rsidRPr="0046678C" w:rsidRDefault="005C384C" w:rsidP="005C384C">
      <w:pPr>
        <w:rPr>
          <w:sz w:val="32"/>
          <w:szCs w:val="32"/>
          <w:rtl/>
          <w:lang w:bidi="ar-DZ"/>
        </w:rPr>
      </w:pPr>
      <w:r w:rsidRPr="0046678C">
        <w:rPr>
          <w:rFonts w:hint="cs"/>
          <w:sz w:val="32"/>
          <w:szCs w:val="32"/>
          <w:rtl/>
          <w:lang w:bidi="ar-DZ"/>
        </w:rPr>
        <w:t>8. القيود والشروط (Business Rules)</w:t>
      </w:r>
    </w:p>
    <w:p w14:paraId="0E8A85E8" w14:textId="77777777" w:rsidR="005C384C" w:rsidRPr="0046678C" w:rsidRDefault="005C384C" w:rsidP="005C384C">
      <w:pPr>
        <w:rPr>
          <w:sz w:val="32"/>
          <w:szCs w:val="32"/>
          <w:rtl/>
          <w:lang w:bidi="ar-DZ"/>
        </w:rPr>
      </w:pPr>
    </w:p>
    <w:p w14:paraId="733FD172" w14:textId="77777777" w:rsidR="005C384C" w:rsidRPr="0046678C" w:rsidRDefault="005C384C" w:rsidP="005C384C">
      <w:pPr>
        <w:rPr>
          <w:sz w:val="32"/>
          <w:szCs w:val="32"/>
          <w:rtl/>
          <w:lang w:bidi="ar-DZ"/>
        </w:rPr>
      </w:pPr>
      <w:r w:rsidRPr="0046678C">
        <w:rPr>
          <w:rFonts w:hint="cs"/>
          <w:sz w:val="32"/>
          <w:szCs w:val="32"/>
          <w:rtl/>
          <w:lang w:bidi="ar-DZ"/>
        </w:rPr>
        <w:t>· فترة السماح: لا يمكن أرشفة طالب قبل انقضاء فترة زمنية محددة (مثلاً 3 سنوات) من تاريخ إنهاء علاقته بالمدرسة، لضمان إمكانية الرجوع للبيانات بسهولة في الفترة الأولى.</w:t>
      </w:r>
    </w:p>
    <w:p w14:paraId="7252FD25" w14:textId="77777777" w:rsidR="005C384C" w:rsidRPr="0046678C" w:rsidRDefault="005C384C" w:rsidP="005C384C">
      <w:pPr>
        <w:rPr>
          <w:sz w:val="32"/>
          <w:szCs w:val="32"/>
          <w:rtl/>
          <w:lang w:bidi="ar-DZ"/>
        </w:rPr>
      </w:pPr>
      <w:r w:rsidRPr="0046678C">
        <w:rPr>
          <w:rFonts w:hint="cs"/>
          <w:sz w:val="32"/>
          <w:szCs w:val="32"/>
          <w:rtl/>
          <w:lang w:bidi="ar-DZ"/>
        </w:rPr>
        <w:t>· الاكتمال: لا يمكن أرشفة طالب لا تزال لديه معاملات مالية معلقة أو لم يتم استلام جميع المستندات الأصلية منه (إن كانت ورقية).</w:t>
      </w:r>
    </w:p>
    <w:p w14:paraId="74C662A8" w14:textId="77777777" w:rsidR="005C384C" w:rsidRPr="0046678C" w:rsidRDefault="005C384C" w:rsidP="005C384C">
      <w:pPr>
        <w:rPr>
          <w:sz w:val="32"/>
          <w:szCs w:val="32"/>
          <w:rtl/>
          <w:lang w:bidi="ar-DZ"/>
        </w:rPr>
      </w:pPr>
      <w:r w:rsidRPr="0046678C">
        <w:rPr>
          <w:rFonts w:hint="cs"/>
          <w:sz w:val="32"/>
          <w:szCs w:val="32"/>
          <w:rtl/>
          <w:lang w:bidi="ar-DZ"/>
        </w:rPr>
        <w:t>· الصلاحيات: فقط موظفون بصلاحيات "مدير الأرشيف" أو "مدير النظام" يمكنهم تنفيذ عملية الأرشفة.</w:t>
      </w:r>
    </w:p>
    <w:p w14:paraId="79C3CEB9" w14:textId="77777777" w:rsidR="005C384C" w:rsidRPr="0046678C" w:rsidRDefault="005C384C" w:rsidP="005C384C">
      <w:pPr>
        <w:rPr>
          <w:sz w:val="32"/>
          <w:szCs w:val="32"/>
          <w:rtl/>
          <w:lang w:bidi="ar-DZ"/>
        </w:rPr>
      </w:pPr>
      <w:r w:rsidRPr="0046678C">
        <w:rPr>
          <w:rFonts w:hint="cs"/>
          <w:sz w:val="32"/>
          <w:szCs w:val="32"/>
          <w:rtl/>
          <w:lang w:bidi="ar-DZ"/>
        </w:rPr>
        <w:t>· عدم القابلية للتعديل: بمجرد الأرشفة، تصبح البيانات "للقراءة فقط" ولا يمكن تعديلها إلا عبر إجراء استثنائي معقد وموثق.</w:t>
      </w:r>
    </w:p>
    <w:p w14:paraId="67DE8D9C" w14:textId="77777777" w:rsidR="005C384C" w:rsidRPr="0046678C" w:rsidRDefault="005C384C" w:rsidP="005C384C">
      <w:pPr>
        <w:rPr>
          <w:sz w:val="32"/>
          <w:szCs w:val="32"/>
          <w:rtl/>
          <w:lang w:bidi="ar-DZ"/>
        </w:rPr>
      </w:pPr>
      <w:r w:rsidRPr="0046678C">
        <w:rPr>
          <w:rFonts w:hint="cs"/>
          <w:sz w:val="32"/>
          <w:szCs w:val="32"/>
          <w:rtl/>
          <w:lang w:bidi="ar-DZ"/>
        </w:rPr>
        <w:lastRenderedPageBreak/>
        <w:t>· فترات الاستبقاء: يجب أن تحدد سياسة الاستبقاد المدة الزمنية التي يجب فيها الاحتفاظ بالبيانات المؤرشفة قبل التدمير الآمن (مثلاً: 50 سنة لشهادات التخرج، 10 سنوات للسجلات المالية).</w:t>
      </w:r>
    </w:p>
    <w:p w14:paraId="5FEB83FE" w14:textId="77777777" w:rsidR="005C384C" w:rsidRPr="0046678C" w:rsidRDefault="005C384C" w:rsidP="005C384C">
      <w:pPr>
        <w:rPr>
          <w:sz w:val="32"/>
          <w:szCs w:val="32"/>
          <w:rtl/>
          <w:lang w:bidi="ar-DZ"/>
        </w:rPr>
      </w:pPr>
      <w:r w:rsidRPr="0046678C">
        <w:rPr>
          <w:rFonts w:hint="cs"/>
          <w:sz w:val="32"/>
          <w:szCs w:val="32"/>
          <w:rtl/>
          <w:lang w:bidi="ar-DZ"/>
        </w:rPr>
        <w:t>· النسخ الاحتياطي: يجب أن يكون للأرشيف نسخ احتياطية في مواقع منفصلة.</w:t>
      </w:r>
    </w:p>
    <w:p w14:paraId="69339DCF" w14:textId="77777777" w:rsidR="005C384C" w:rsidRPr="0046678C" w:rsidRDefault="005C384C" w:rsidP="005C384C">
      <w:pPr>
        <w:rPr>
          <w:sz w:val="32"/>
          <w:szCs w:val="32"/>
          <w:rtl/>
          <w:lang w:bidi="ar-DZ"/>
        </w:rPr>
      </w:pPr>
    </w:p>
    <w:p w14:paraId="7C39F5AC" w14:textId="77777777" w:rsidR="005C384C" w:rsidRPr="0046678C" w:rsidRDefault="005C384C" w:rsidP="005C384C">
      <w:pPr>
        <w:rPr>
          <w:sz w:val="32"/>
          <w:szCs w:val="32"/>
          <w:rtl/>
          <w:lang w:bidi="ar-DZ"/>
        </w:rPr>
      </w:pPr>
      <w:r w:rsidRPr="0046678C">
        <w:rPr>
          <w:rFonts w:hint="cs"/>
          <w:sz w:val="32"/>
          <w:szCs w:val="32"/>
          <w:rtl/>
          <w:lang w:bidi="ar-DZ"/>
        </w:rPr>
        <w:t>9. الارتباط بمكتب التربية والتعليم</w:t>
      </w:r>
    </w:p>
    <w:p w14:paraId="5692C1C4" w14:textId="77777777" w:rsidR="005C384C" w:rsidRPr="0046678C" w:rsidRDefault="005C384C" w:rsidP="005C384C">
      <w:pPr>
        <w:rPr>
          <w:sz w:val="32"/>
          <w:szCs w:val="32"/>
          <w:rtl/>
          <w:lang w:bidi="ar-DZ"/>
        </w:rPr>
      </w:pPr>
    </w:p>
    <w:p w14:paraId="572066D3" w14:textId="77777777" w:rsidR="005C384C" w:rsidRPr="0046678C" w:rsidRDefault="005C384C" w:rsidP="005C384C">
      <w:pPr>
        <w:rPr>
          <w:sz w:val="32"/>
          <w:szCs w:val="32"/>
          <w:rtl/>
          <w:lang w:bidi="ar-DZ"/>
        </w:rPr>
      </w:pPr>
      <w:r w:rsidRPr="0046678C">
        <w:rPr>
          <w:rFonts w:hint="cs"/>
          <w:sz w:val="32"/>
          <w:szCs w:val="32"/>
          <w:rtl/>
          <w:lang w:bidi="ar-DZ"/>
        </w:rPr>
        <w:t>· قد يحدد مكتب التربية سياسة موحدة للأرشفة لجميع المدارس التابعة (فترات الاستبقاء، معايير الأرشفة الإلكترونية).</w:t>
      </w:r>
    </w:p>
    <w:p w14:paraId="111598B4" w14:textId="77777777" w:rsidR="005C384C" w:rsidRPr="0046678C" w:rsidRDefault="005C384C" w:rsidP="005C384C">
      <w:pPr>
        <w:rPr>
          <w:sz w:val="32"/>
          <w:szCs w:val="32"/>
          <w:rtl/>
          <w:lang w:bidi="ar-DZ"/>
        </w:rPr>
      </w:pPr>
      <w:r w:rsidRPr="0046678C">
        <w:rPr>
          <w:rFonts w:hint="cs"/>
          <w:sz w:val="32"/>
          <w:szCs w:val="32"/>
          <w:rtl/>
          <w:lang w:bidi="ar-DZ"/>
        </w:rPr>
        <w:t>· يمكن لمكتب التربية الاحتفاظ بـ "أرشيف مركزي" تستقبل فيه بيانات مؤرشفة من جميع المدارس، وقد تكون العملية أتوماتيكية من نظام المدرسة إلى نظام الأرشيف المركزي.</w:t>
      </w:r>
    </w:p>
    <w:p w14:paraId="048FE206" w14:textId="77777777" w:rsidR="005C384C" w:rsidRPr="0046678C" w:rsidRDefault="005C384C" w:rsidP="005C384C">
      <w:pPr>
        <w:rPr>
          <w:sz w:val="32"/>
          <w:szCs w:val="32"/>
          <w:rtl/>
          <w:lang w:bidi="ar-DZ"/>
        </w:rPr>
      </w:pPr>
      <w:r w:rsidRPr="0046678C">
        <w:rPr>
          <w:rFonts w:hint="cs"/>
          <w:sz w:val="32"/>
          <w:szCs w:val="32"/>
          <w:rtl/>
          <w:lang w:bidi="ar-DZ"/>
        </w:rPr>
        <w:t>· في حالة طلب وثائق تاريخية لمدرسة أغلقت أبوابها، يصبح مكتب التربية هو الجهة المخولة بالوصول إلى أرشيف تلك المدرسة.</w:t>
      </w:r>
    </w:p>
    <w:p w14:paraId="1EDEAF3D" w14:textId="77777777" w:rsidR="005C384C" w:rsidRPr="0046678C" w:rsidRDefault="005C384C" w:rsidP="005C384C">
      <w:pPr>
        <w:rPr>
          <w:sz w:val="32"/>
          <w:szCs w:val="32"/>
          <w:rtl/>
          <w:lang w:bidi="ar-DZ"/>
        </w:rPr>
      </w:pPr>
    </w:p>
    <w:p w14:paraId="5FF56D55" w14:textId="77777777" w:rsidR="005C384C" w:rsidRPr="0046678C" w:rsidRDefault="005C384C" w:rsidP="005C384C">
      <w:pPr>
        <w:rPr>
          <w:sz w:val="32"/>
          <w:szCs w:val="32"/>
          <w:rtl/>
          <w:lang w:bidi="ar-DZ"/>
        </w:rPr>
      </w:pPr>
      <w:r w:rsidRPr="0046678C">
        <w:rPr>
          <w:rFonts w:hint="cs"/>
          <w:sz w:val="32"/>
          <w:szCs w:val="32"/>
          <w:rtl/>
          <w:lang w:bidi="ar-DZ"/>
        </w:rPr>
        <w:t>10. العلاقة مع الكيانات الأخرى</w:t>
      </w:r>
    </w:p>
    <w:p w14:paraId="65703C3B" w14:textId="77777777" w:rsidR="005C384C" w:rsidRPr="0046678C" w:rsidRDefault="005C384C" w:rsidP="005C384C">
      <w:pPr>
        <w:rPr>
          <w:sz w:val="32"/>
          <w:szCs w:val="32"/>
          <w:rtl/>
          <w:lang w:bidi="ar-DZ"/>
        </w:rPr>
      </w:pPr>
    </w:p>
    <w:p w14:paraId="1DC381EC" w14:textId="77777777" w:rsidR="005C384C" w:rsidRPr="0046678C" w:rsidRDefault="005C384C" w:rsidP="005C384C">
      <w:pPr>
        <w:rPr>
          <w:sz w:val="32"/>
          <w:szCs w:val="32"/>
          <w:rtl/>
          <w:lang w:bidi="ar-DZ"/>
        </w:rPr>
      </w:pPr>
      <w:r w:rsidRPr="0046678C">
        <w:rPr>
          <w:rFonts w:hint="cs"/>
          <w:sz w:val="32"/>
          <w:szCs w:val="32"/>
          <w:rtl/>
          <w:lang w:bidi="ar-DZ"/>
        </w:rPr>
        <w:t>· كيان الطالب (المؤرشف): ينتقل من الجداول التشغيلية إلى الأرشيف.</w:t>
      </w:r>
    </w:p>
    <w:p w14:paraId="705BF015" w14:textId="77777777" w:rsidR="005C384C" w:rsidRPr="0046678C" w:rsidRDefault="005C384C" w:rsidP="005C384C">
      <w:pPr>
        <w:rPr>
          <w:sz w:val="32"/>
          <w:szCs w:val="32"/>
          <w:rtl/>
          <w:lang w:bidi="ar-DZ"/>
        </w:rPr>
      </w:pPr>
      <w:r w:rsidRPr="0046678C">
        <w:rPr>
          <w:rFonts w:hint="cs"/>
          <w:sz w:val="32"/>
          <w:szCs w:val="32"/>
          <w:rtl/>
          <w:lang w:bidi="ar-DZ"/>
        </w:rPr>
        <w:t>· كيان الفهرس الأرشيفي: يحتوي على الفهرس الذي يربط الأسماء بالأرشيف.</w:t>
      </w:r>
    </w:p>
    <w:p w14:paraId="12163C0F" w14:textId="77777777" w:rsidR="005C384C" w:rsidRPr="0046678C" w:rsidRDefault="005C384C" w:rsidP="005C384C">
      <w:pPr>
        <w:rPr>
          <w:sz w:val="32"/>
          <w:szCs w:val="32"/>
          <w:rtl/>
          <w:lang w:bidi="ar-DZ"/>
        </w:rPr>
      </w:pPr>
      <w:r w:rsidRPr="0046678C">
        <w:rPr>
          <w:rFonts w:hint="cs"/>
          <w:sz w:val="32"/>
          <w:szCs w:val="32"/>
          <w:rtl/>
          <w:lang w:bidi="ar-DZ"/>
        </w:rPr>
        <w:t>· كية السياسات والإعدادات: حيث تخزن قواعد الأرشفة (فترات السماح، الاستبقاء).</w:t>
      </w:r>
    </w:p>
    <w:p w14:paraId="7A0ACA9C" w14:textId="77777777" w:rsidR="005C384C" w:rsidRPr="0046678C" w:rsidRDefault="005C384C" w:rsidP="005C384C">
      <w:pPr>
        <w:rPr>
          <w:sz w:val="32"/>
          <w:szCs w:val="32"/>
          <w:rtl/>
          <w:lang w:bidi="ar-DZ"/>
        </w:rPr>
      </w:pPr>
      <w:r w:rsidRPr="0046678C">
        <w:rPr>
          <w:rFonts w:hint="cs"/>
          <w:sz w:val="32"/>
          <w:szCs w:val="32"/>
          <w:rtl/>
          <w:lang w:bidi="ar-DZ"/>
        </w:rPr>
        <w:t>· كية سجل التدقيق: لتسجيل كل عملية أرشفة.</w:t>
      </w:r>
    </w:p>
    <w:p w14:paraId="0B0BC799" w14:textId="77777777" w:rsidR="005C384C" w:rsidRPr="0046678C" w:rsidRDefault="005C384C" w:rsidP="005C384C">
      <w:pPr>
        <w:rPr>
          <w:sz w:val="32"/>
          <w:szCs w:val="32"/>
          <w:rtl/>
          <w:lang w:bidi="ar-DZ"/>
        </w:rPr>
      </w:pPr>
      <w:r w:rsidRPr="0046678C">
        <w:rPr>
          <w:rFonts w:hint="cs"/>
          <w:sz w:val="32"/>
          <w:szCs w:val="32"/>
          <w:rtl/>
          <w:lang w:bidi="ar-DZ"/>
        </w:rPr>
        <w:t>· كية الأرشيف الخارجي (إن وجد): مثل نظام الأرشيف المركزي للمكتب.</w:t>
      </w:r>
    </w:p>
    <w:p w14:paraId="5DF4F50C" w14:textId="77777777" w:rsidR="005C384C" w:rsidRPr="0046678C" w:rsidRDefault="005C384C" w:rsidP="005C384C">
      <w:pPr>
        <w:rPr>
          <w:sz w:val="32"/>
          <w:szCs w:val="32"/>
          <w:rtl/>
          <w:lang w:bidi="ar-DZ"/>
        </w:rPr>
      </w:pPr>
    </w:p>
    <w:p w14:paraId="1969BD9B" w14:textId="77777777" w:rsidR="005C384C" w:rsidRPr="0046678C" w:rsidRDefault="005C384C" w:rsidP="005C384C">
      <w:pPr>
        <w:rPr>
          <w:sz w:val="32"/>
          <w:szCs w:val="32"/>
          <w:rtl/>
          <w:lang w:bidi="ar-DZ"/>
        </w:rPr>
      </w:pPr>
      <w:r w:rsidRPr="0046678C">
        <w:rPr>
          <w:rFonts w:hint="cs"/>
          <w:sz w:val="32"/>
          <w:szCs w:val="32"/>
          <w:rtl/>
          <w:lang w:bidi="ar-DZ"/>
        </w:rPr>
        <w:t>11. ملاحظات</w:t>
      </w:r>
    </w:p>
    <w:p w14:paraId="089B9A89" w14:textId="77777777" w:rsidR="005C384C" w:rsidRPr="0046678C" w:rsidRDefault="005C384C" w:rsidP="005C384C">
      <w:pPr>
        <w:rPr>
          <w:sz w:val="32"/>
          <w:szCs w:val="32"/>
          <w:rtl/>
          <w:lang w:bidi="ar-DZ"/>
        </w:rPr>
      </w:pPr>
    </w:p>
    <w:p w14:paraId="54842839" w14:textId="77777777" w:rsidR="005C384C" w:rsidRPr="0046678C" w:rsidRDefault="005C384C" w:rsidP="005C384C">
      <w:pPr>
        <w:rPr>
          <w:sz w:val="32"/>
          <w:szCs w:val="32"/>
          <w:rtl/>
          <w:lang w:bidi="ar-DZ"/>
        </w:rPr>
      </w:pPr>
      <w:r w:rsidRPr="0046678C">
        <w:rPr>
          <w:rFonts w:hint="cs"/>
          <w:sz w:val="32"/>
          <w:szCs w:val="32"/>
          <w:rtl/>
          <w:lang w:bidi="ar-DZ"/>
        </w:rPr>
        <w:t>· هذه العملية بالغة الأهمية للمسؤولية القانونية والتاريخية للمؤسسة التعليمية.</w:t>
      </w:r>
    </w:p>
    <w:p w14:paraId="6D080439" w14:textId="77777777" w:rsidR="005C384C" w:rsidRPr="0046678C" w:rsidRDefault="005C384C" w:rsidP="005C384C">
      <w:pPr>
        <w:rPr>
          <w:sz w:val="32"/>
          <w:szCs w:val="32"/>
          <w:rtl/>
          <w:lang w:bidi="ar-DZ"/>
        </w:rPr>
      </w:pPr>
      <w:r w:rsidRPr="0046678C">
        <w:rPr>
          <w:rFonts w:hint="cs"/>
          <w:sz w:val="32"/>
          <w:szCs w:val="32"/>
          <w:rtl/>
          <w:lang w:bidi="ar-DZ"/>
        </w:rPr>
        <w:t>· يجب أن تكون عملية الاسترجاع من الأرشيف سهلة وسريعة نسبياً لتلبية طلبات الخريجين والمؤسسات في الوقت المناسب.</w:t>
      </w:r>
    </w:p>
    <w:p w14:paraId="6796DFAA" w14:textId="77777777" w:rsidR="005C384C" w:rsidRPr="0046678C" w:rsidRDefault="005C384C" w:rsidP="005C384C">
      <w:pPr>
        <w:rPr>
          <w:sz w:val="32"/>
          <w:szCs w:val="32"/>
          <w:rtl/>
          <w:lang w:bidi="ar-DZ"/>
        </w:rPr>
      </w:pPr>
      <w:r w:rsidRPr="0046678C">
        <w:rPr>
          <w:rFonts w:hint="cs"/>
          <w:sz w:val="32"/>
          <w:szCs w:val="32"/>
          <w:rtl/>
          <w:lang w:bidi="ar-DZ"/>
        </w:rPr>
        <w:t>· يمكن تقسيم الأرشيف إلى مستويات (ساخن، بارد) بناءً على تاريخ الأرشفة لتقليل التكلفة وزيادة الكفاءة.</w:t>
      </w:r>
    </w:p>
    <w:p w14:paraId="220F5866" w14:textId="77777777" w:rsidR="005C384C" w:rsidRPr="0046678C" w:rsidRDefault="005C384C" w:rsidP="005C384C">
      <w:pPr>
        <w:rPr>
          <w:sz w:val="32"/>
          <w:szCs w:val="32"/>
          <w:rtl/>
          <w:lang w:bidi="ar-DZ"/>
        </w:rPr>
      </w:pPr>
      <w:r w:rsidRPr="0046678C">
        <w:rPr>
          <w:rFonts w:hint="cs"/>
          <w:sz w:val="32"/>
          <w:szCs w:val="32"/>
          <w:rtl/>
          <w:lang w:bidi="ar-DZ"/>
        </w:rPr>
        <w:t>· في عصر البيانات الضخمة، يمكن استخدام تقنيات الذكاء الاصطناعي لاستخلاص إحصائيات تاريخية من الأرشيف دون الحاجة لاستعادة البيانات التشغيلية.</w:t>
      </w:r>
    </w:p>
    <w:p w14:paraId="41BEFA26" w14:textId="77777777" w:rsidR="005C384C" w:rsidRPr="0046678C" w:rsidRDefault="005C384C" w:rsidP="005C384C">
      <w:pPr>
        <w:rPr>
          <w:sz w:val="32"/>
          <w:szCs w:val="32"/>
          <w:rtl/>
          <w:lang w:bidi="ar-DZ"/>
        </w:rPr>
      </w:pPr>
      <w:r w:rsidRPr="0046678C">
        <w:rPr>
          <w:rFonts w:hint="cs"/>
          <w:sz w:val="32"/>
          <w:szCs w:val="32"/>
          <w:rtl/>
          <w:lang w:bidi="ar-DZ"/>
        </w:rPr>
        <w:t>· يجب أن تتوافق عملية الأرشفة مع قوانين حماية البيانات الشخصية، حيث أن بعض البيانات قد يكون لها عمر افتراضي محدد يجب بعدها إتلافها</w:t>
      </w:r>
    </w:p>
    <w:p w14:paraId="568F6D61" w14:textId="77777777" w:rsidR="005C384C" w:rsidRPr="0046678C" w:rsidRDefault="005C384C" w:rsidP="005C384C">
      <w:pPr>
        <w:rPr>
          <w:sz w:val="32"/>
          <w:szCs w:val="32"/>
          <w:highlight w:val="yellow"/>
          <w:rtl/>
          <w:lang w:bidi="ar-DZ"/>
        </w:rPr>
      </w:pPr>
      <w:r w:rsidRPr="0046678C">
        <w:rPr>
          <w:rFonts w:hint="cs"/>
          <w:sz w:val="32"/>
          <w:szCs w:val="32"/>
          <w:highlight w:val="yellow"/>
          <w:rtl/>
          <w:lang w:bidi="ar-DZ"/>
        </w:rPr>
        <w:t>العملية (39): استرجاع وثائق وسجلات الطالب المؤرشفة</w:t>
      </w:r>
    </w:p>
    <w:p w14:paraId="5763F974" w14:textId="77777777" w:rsidR="005C384C" w:rsidRPr="0046678C" w:rsidRDefault="005C384C" w:rsidP="005C384C">
      <w:pPr>
        <w:rPr>
          <w:sz w:val="32"/>
          <w:szCs w:val="32"/>
          <w:rtl/>
          <w:lang w:bidi="ar-DZ"/>
        </w:rPr>
      </w:pPr>
    </w:p>
    <w:p w14:paraId="3165C177" w14:textId="77777777" w:rsidR="005C384C" w:rsidRPr="0046678C" w:rsidRDefault="005C384C" w:rsidP="005C384C">
      <w:pPr>
        <w:rPr>
          <w:sz w:val="32"/>
          <w:szCs w:val="32"/>
          <w:rtl/>
          <w:lang w:bidi="ar-DZ"/>
        </w:rPr>
      </w:pPr>
      <w:r w:rsidRPr="0046678C">
        <w:rPr>
          <w:rFonts w:hint="cs"/>
          <w:sz w:val="32"/>
          <w:szCs w:val="32"/>
          <w:rtl/>
          <w:lang w:bidi="ar-DZ"/>
        </w:rPr>
        <w:t>1. اسم العملية</w:t>
      </w:r>
    </w:p>
    <w:p w14:paraId="27BBC268" w14:textId="77777777" w:rsidR="005C384C" w:rsidRPr="0046678C" w:rsidRDefault="005C384C" w:rsidP="005C384C">
      <w:pPr>
        <w:rPr>
          <w:sz w:val="32"/>
          <w:szCs w:val="32"/>
          <w:rtl/>
          <w:lang w:bidi="ar-DZ"/>
        </w:rPr>
      </w:pPr>
      <w:r w:rsidRPr="0046678C">
        <w:rPr>
          <w:rFonts w:hint="cs"/>
          <w:sz w:val="32"/>
          <w:szCs w:val="32"/>
          <w:rtl/>
          <w:lang w:bidi="ar-DZ"/>
        </w:rPr>
        <w:t>استرجاع وثائق وسجلات الطالب المؤرشفة</w:t>
      </w:r>
    </w:p>
    <w:p w14:paraId="691DD0E4" w14:textId="77777777" w:rsidR="005C384C" w:rsidRPr="0046678C" w:rsidRDefault="005C384C" w:rsidP="005C384C">
      <w:pPr>
        <w:rPr>
          <w:sz w:val="32"/>
          <w:szCs w:val="32"/>
          <w:rtl/>
          <w:lang w:bidi="ar-DZ"/>
        </w:rPr>
      </w:pPr>
    </w:p>
    <w:p w14:paraId="37E3B51D" w14:textId="77777777" w:rsidR="005C384C" w:rsidRPr="0046678C" w:rsidRDefault="005C384C" w:rsidP="005C384C">
      <w:pPr>
        <w:rPr>
          <w:sz w:val="32"/>
          <w:szCs w:val="32"/>
          <w:rtl/>
          <w:lang w:bidi="ar-DZ"/>
        </w:rPr>
      </w:pPr>
      <w:r w:rsidRPr="0046678C">
        <w:rPr>
          <w:rFonts w:hint="cs"/>
          <w:sz w:val="32"/>
          <w:szCs w:val="32"/>
          <w:rtl/>
          <w:lang w:bidi="ar-DZ"/>
        </w:rPr>
        <w:t>2. وصف العملية</w:t>
      </w:r>
    </w:p>
    <w:p w14:paraId="35A7DDCC" w14:textId="77777777" w:rsidR="005C384C" w:rsidRPr="0046678C" w:rsidRDefault="005C384C" w:rsidP="005C384C">
      <w:pPr>
        <w:rPr>
          <w:sz w:val="32"/>
          <w:szCs w:val="32"/>
          <w:rtl/>
          <w:lang w:bidi="ar-DZ"/>
        </w:rPr>
      </w:pPr>
      <w:r w:rsidRPr="0046678C">
        <w:rPr>
          <w:rFonts w:hint="cs"/>
          <w:sz w:val="32"/>
          <w:szCs w:val="32"/>
          <w:rtl/>
          <w:lang w:bidi="ar-DZ"/>
        </w:rPr>
        <w:t>هي العملية الاستعلامية والخدمية التي تمكن المستخدمين المخولين (من المدرسة أو مكتب التربية) من البحث عن وثيقة أو سجل تاريخي مُؤرشف لطالب متخرج أو منقول أو مُنهية علاقته بالمدرسة منذ فترة طويلة، وعرضها أو تحميل نسخة رسمية منها. تتم هذه العملية من قاعدة البيانات الأرشيفية المنفصلة أو من جداول البيانات التاريخية، مع ضمان أن البيانات المعروضة هي نسخ طبق الأصل محمية من التعديل.</w:t>
      </w:r>
    </w:p>
    <w:p w14:paraId="03F4A0CC" w14:textId="77777777" w:rsidR="005C384C" w:rsidRPr="0046678C" w:rsidRDefault="005C384C" w:rsidP="005C384C">
      <w:pPr>
        <w:rPr>
          <w:sz w:val="32"/>
          <w:szCs w:val="32"/>
          <w:rtl/>
          <w:lang w:bidi="ar-DZ"/>
        </w:rPr>
      </w:pPr>
    </w:p>
    <w:p w14:paraId="5AC962BD" w14:textId="77777777" w:rsidR="005C384C" w:rsidRPr="0046678C" w:rsidRDefault="005C384C" w:rsidP="005C384C">
      <w:pPr>
        <w:rPr>
          <w:sz w:val="32"/>
          <w:szCs w:val="32"/>
          <w:rtl/>
          <w:lang w:bidi="ar-DZ"/>
        </w:rPr>
      </w:pPr>
      <w:r w:rsidRPr="0046678C">
        <w:rPr>
          <w:rFonts w:hint="cs"/>
          <w:sz w:val="32"/>
          <w:szCs w:val="32"/>
          <w:rtl/>
          <w:lang w:bidi="ar-DZ"/>
        </w:rPr>
        <w:t>3. الهدف من العملية</w:t>
      </w:r>
    </w:p>
    <w:p w14:paraId="7ADDC213" w14:textId="77777777" w:rsidR="005C384C" w:rsidRPr="0046678C" w:rsidRDefault="005C384C" w:rsidP="005C384C">
      <w:pPr>
        <w:rPr>
          <w:sz w:val="32"/>
          <w:szCs w:val="32"/>
          <w:rtl/>
          <w:lang w:bidi="ar-DZ"/>
        </w:rPr>
      </w:pPr>
    </w:p>
    <w:p w14:paraId="286B55CE" w14:textId="77777777" w:rsidR="005C384C" w:rsidRPr="0046678C" w:rsidRDefault="005C384C" w:rsidP="005C384C">
      <w:pPr>
        <w:rPr>
          <w:sz w:val="32"/>
          <w:szCs w:val="32"/>
          <w:rtl/>
          <w:lang w:bidi="ar-DZ"/>
        </w:rPr>
      </w:pPr>
      <w:r w:rsidRPr="0046678C">
        <w:rPr>
          <w:rFonts w:hint="cs"/>
          <w:sz w:val="32"/>
          <w:szCs w:val="32"/>
          <w:rtl/>
          <w:lang w:bidi="ar-DZ"/>
        </w:rPr>
        <w:lastRenderedPageBreak/>
        <w:t>· توفير وصول سريع وآمن للسجلات التاريخية الكاملة للطلاب السابقين عند الحاجة.</w:t>
      </w:r>
    </w:p>
    <w:p w14:paraId="38C77FE7" w14:textId="77777777" w:rsidR="005C384C" w:rsidRPr="0046678C" w:rsidRDefault="005C384C" w:rsidP="005C384C">
      <w:pPr>
        <w:rPr>
          <w:sz w:val="32"/>
          <w:szCs w:val="32"/>
          <w:rtl/>
          <w:lang w:bidi="ar-DZ"/>
        </w:rPr>
      </w:pPr>
      <w:r w:rsidRPr="0046678C">
        <w:rPr>
          <w:rFonts w:hint="cs"/>
          <w:sz w:val="32"/>
          <w:szCs w:val="32"/>
          <w:rtl/>
          <w:lang w:bidi="ar-DZ"/>
        </w:rPr>
        <w:t>· تمكين إصدار وثائق رسمية معتمدة بناءً على البيانات المؤرشفة (كبدل فاقد لكشوف الدرجات، شهادات التخرج).</w:t>
      </w:r>
    </w:p>
    <w:p w14:paraId="58828002" w14:textId="77777777" w:rsidR="005C384C" w:rsidRPr="0046678C" w:rsidRDefault="005C384C" w:rsidP="005C384C">
      <w:pPr>
        <w:rPr>
          <w:sz w:val="32"/>
          <w:szCs w:val="32"/>
          <w:rtl/>
          <w:lang w:bidi="ar-DZ"/>
        </w:rPr>
      </w:pPr>
      <w:r w:rsidRPr="0046678C">
        <w:rPr>
          <w:rFonts w:hint="cs"/>
          <w:sz w:val="32"/>
          <w:szCs w:val="32"/>
          <w:rtl/>
          <w:lang w:bidi="ar-DZ"/>
        </w:rPr>
        <w:t>· دعم الإجراءات القانونية والإدارية التي تتطلب الرجوع إلى سجلات طلابية قديمة.</w:t>
      </w:r>
    </w:p>
    <w:p w14:paraId="2175A452" w14:textId="77777777" w:rsidR="005C384C" w:rsidRPr="0046678C" w:rsidRDefault="005C384C" w:rsidP="005C384C">
      <w:pPr>
        <w:rPr>
          <w:sz w:val="32"/>
          <w:szCs w:val="32"/>
          <w:rtl/>
          <w:lang w:bidi="ar-DZ"/>
        </w:rPr>
      </w:pPr>
      <w:r w:rsidRPr="0046678C">
        <w:rPr>
          <w:rFonts w:hint="cs"/>
          <w:sz w:val="32"/>
          <w:szCs w:val="32"/>
          <w:rtl/>
          <w:lang w:bidi="ar-DZ"/>
        </w:rPr>
        <w:t>· خدمة الطلاب الخريجين أو أولياء أمورهم عند حاجتهم لاستخراج مستندات من سنوات سابقة.</w:t>
      </w:r>
    </w:p>
    <w:p w14:paraId="392D9E3A" w14:textId="77777777" w:rsidR="005C384C" w:rsidRPr="0046678C" w:rsidRDefault="005C384C" w:rsidP="005C384C">
      <w:pPr>
        <w:rPr>
          <w:sz w:val="32"/>
          <w:szCs w:val="32"/>
          <w:rtl/>
          <w:lang w:bidi="ar-DZ"/>
        </w:rPr>
      </w:pPr>
      <w:r w:rsidRPr="0046678C">
        <w:rPr>
          <w:rFonts w:hint="cs"/>
          <w:sz w:val="32"/>
          <w:szCs w:val="32"/>
          <w:rtl/>
          <w:lang w:bidi="ar-DZ"/>
        </w:rPr>
        <w:t>· الحفاظ على إمكانية استدعاء البيانات الأكاديمية التاريخية للدراسات الإحصائية والبحثية.</w:t>
      </w:r>
    </w:p>
    <w:p w14:paraId="261BF901" w14:textId="77777777" w:rsidR="005C384C" w:rsidRPr="0046678C" w:rsidRDefault="005C384C" w:rsidP="005C384C">
      <w:pPr>
        <w:rPr>
          <w:sz w:val="32"/>
          <w:szCs w:val="32"/>
          <w:rtl/>
          <w:lang w:bidi="ar-DZ"/>
        </w:rPr>
      </w:pPr>
    </w:p>
    <w:p w14:paraId="1A2C5E5A" w14:textId="77777777" w:rsidR="005C384C" w:rsidRPr="0046678C" w:rsidRDefault="005C384C" w:rsidP="005C384C">
      <w:pPr>
        <w:rPr>
          <w:sz w:val="32"/>
          <w:szCs w:val="32"/>
          <w:rtl/>
          <w:lang w:bidi="ar-DZ"/>
        </w:rPr>
      </w:pPr>
      <w:r w:rsidRPr="0046678C">
        <w:rPr>
          <w:rFonts w:hint="cs"/>
          <w:sz w:val="32"/>
          <w:szCs w:val="32"/>
          <w:rtl/>
          <w:lang w:bidi="ar-DZ"/>
        </w:rPr>
        <w:t>4. الجهة المسؤولة عن التنفيذ</w:t>
      </w:r>
    </w:p>
    <w:p w14:paraId="332C6502" w14:textId="77777777" w:rsidR="005C384C" w:rsidRPr="0046678C" w:rsidRDefault="005C384C" w:rsidP="005C384C">
      <w:pPr>
        <w:rPr>
          <w:sz w:val="32"/>
          <w:szCs w:val="32"/>
          <w:rtl/>
          <w:lang w:bidi="ar-DZ"/>
        </w:rPr>
      </w:pPr>
    </w:p>
    <w:p w14:paraId="492BCE0D" w14:textId="77777777" w:rsidR="005C384C" w:rsidRPr="0046678C" w:rsidRDefault="005C384C" w:rsidP="005C384C">
      <w:pPr>
        <w:rPr>
          <w:sz w:val="32"/>
          <w:szCs w:val="32"/>
          <w:rtl/>
          <w:lang w:bidi="ar-DZ"/>
        </w:rPr>
      </w:pPr>
      <w:r w:rsidRPr="0046678C">
        <w:rPr>
          <w:rFonts w:hint="cs"/>
          <w:sz w:val="32"/>
          <w:szCs w:val="32"/>
          <w:rtl/>
          <w:lang w:bidi="ar-DZ"/>
        </w:rPr>
        <w:t>· الجهة الطالبة (المستفيد النهائي): الطالب السابق، ولي أمر طالب قاصر سابق، جهة رسمية (جامعة، جهة عمل)، محامي.</w:t>
      </w:r>
    </w:p>
    <w:p w14:paraId="308C97C6" w14:textId="77777777" w:rsidR="005C384C" w:rsidRPr="0046678C" w:rsidRDefault="005C384C" w:rsidP="005C384C">
      <w:pPr>
        <w:rPr>
          <w:sz w:val="32"/>
          <w:szCs w:val="32"/>
          <w:rtl/>
          <w:lang w:bidi="ar-DZ"/>
        </w:rPr>
      </w:pPr>
      <w:r w:rsidRPr="0046678C">
        <w:rPr>
          <w:rFonts w:hint="cs"/>
          <w:sz w:val="32"/>
          <w:szCs w:val="32"/>
          <w:rtl/>
          <w:lang w:bidi="ar-DZ"/>
        </w:rPr>
        <w:t>· الجهة المنفذة للبحث والتسليم: موظف الأرشيف أو شؤون الخريجين في المدرسة، أو موظف قسم الأرشيف في مكتب التربية (للطلاب التابعين لمدارس مغلقة).</w:t>
      </w:r>
    </w:p>
    <w:p w14:paraId="1CA7529C" w14:textId="77777777" w:rsidR="005C384C" w:rsidRPr="0046678C" w:rsidRDefault="005C384C" w:rsidP="005C384C">
      <w:pPr>
        <w:rPr>
          <w:sz w:val="32"/>
          <w:szCs w:val="32"/>
          <w:rtl/>
          <w:lang w:bidi="ar-DZ"/>
        </w:rPr>
      </w:pPr>
      <w:r w:rsidRPr="0046678C">
        <w:rPr>
          <w:rFonts w:hint="cs"/>
          <w:sz w:val="32"/>
          <w:szCs w:val="32"/>
          <w:rtl/>
          <w:lang w:bidi="ar-DZ"/>
        </w:rPr>
        <w:t>· الجهة المانحة للصلاحية: مدير المدرسة أو مدير الأرشيف في مكتب التربية.</w:t>
      </w:r>
    </w:p>
    <w:p w14:paraId="5A18EFAE" w14:textId="77777777" w:rsidR="005C384C" w:rsidRPr="0046678C" w:rsidRDefault="005C384C" w:rsidP="005C384C">
      <w:pPr>
        <w:rPr>
          <w:sz w:val="32"/>
          <w:szCs w:val="32"/>
          <w:rtl/>
          <w:lang w:bidi="ar-DZ"/>
        </w:rPr>
      </w:pPr>
      <w:r w:rsidRPr="0046678C">
        <w:rPr>
          <w:rFonts w:hint="cs"/>
          <w:sz w:val="32"/>
          <w:szCs w:val="32"/>
          <w:rtl/>
          <w:lang w:bidi="ar-DZ"/>
        </w:rPr>
        <w:t>· الجهة التقنية: النظام (محرك البحث الأرشيفي، وواجهة العرض الآمنة، والتوثيق الرقمي).</w:t>
      </w:r>
    </w:p>
    <w:p w14:paraId="09AFCB38" w14:textId="77777777" w:rsidR="005C384C" w:rsidRPr="0046678C" w:rsidRDefault="005C384C" w:rsidP="005C384C">
      <w:pPr>
        <w:rPr>
          <w:sz w:val="32"/>
          <w:szCs w:val="32"/>
          <w:rtl/>
          <w:lang w:bidi="ar-DZ"/>
        </w:rPr>
      </w:pPr>
    </w:p>
    <w:p w14:paraId="3813D120" w14:textId="77777777" w:rsidR="005C384C" w:rsidRPr="0046678C" w:rsidRDefault="005C384C" w:rsidP="005C384C">
      <w:pPr>
        <w:rPr>
          <w:sz w:val="32"/>
          <w:szCs w:val="32"/>
          <w:rtl/>
          <w:lang w:bidi="ar-DZ"/>
        </w:rPr>
      </w:pPr>
      <w:r w:rsidRPr="0046678C">
        <w:rPr>
          <w:rFonts w:hint="cs"/>
          <w:sz w:val="32"/>
          <w:szCs w:val="32"/>
          <w:rtl/>
          <w:lang w:bidi="ar-DZ"/>
        </w:rPr>
        <w:t>5. المدخلات (Inputs)</w:t>
      </w:r>
    </w:p>
    <w:p w14:paraId="6B4A91CA" w14:textId="77777777" w:rsidR="005C384C" w:rsidRPr="0046678C" w:rsidRDefault="005C384C" w:rsidP="005C384C">
      <w:pPr>
        <w:rPr>
          <w:sz w:val="32"/>
          <w:szCs w:val="32"/>
          <w:rtl/>
          <w:lang w:bidi="ar-DZ"/>
        </w:rPr>
      </w:pPr>
    </w:p>
    <w:p w14:paraId="26C7D211" w14:textId="77777777" w:rsidR="005C384C" w:rsidRPr="0046678C" w:rsidRDefault="005C384C" w:rsidP="005C384C">
      <w:pPr>
        <w:rPr>
          <w:sz w:val="32"/>
          <w:szCs w:val="32"/>
          <w:rtl/>
          <w:lang w:bidi="ar-DZ"/>
        </w:rPr>
      </w:pPr>
      <w:r w:rsidRPr="0046678C">
        <w:rPr>
          <w:rFonts w:hint="cs"/>
          <w:sz w:val="32"/>
          <w:szCs w:val="32"/>
          <w:rtl/>
          <w:lang w:bidi="ar-DZ"/>
        </w:rPr>
        <w:t>· معايير البحث: واحدة أو أكثر من:</w:t>
      </w:r>
    </w:p>
    <w:p w14:paraId="5AD2AE5D" w14:textId="77777777" w:rsidR="005C384C" w:rsidRPr="0046678C" w:rsidRDefault="005C384C" w:rsidP="005C384C">
      <w:pPr>
        <w:rPr>
          <w:sz w:val="32"/>
          <w:szCs w:val="32"/>
          <w:rtl/>
          <w:lang w:bidi="ar-DZ"/>
        </w:rPr>
      </w:pPr>
      <w:r w:rsidRPr="0046678C">
        <w:rPr>
          <w:rFonts w:hint="cs"/>
          <w:sz w:val="32"/>
          <w:szCs w:val="32"/>
          <w:rtl/>
          <w:lang w:bidi="ar-DZ"/>
        </w:rPr>
        <w:t xml:space="preserve">  · الرقم الأكاديمي القديم (StudentID).</w:t>
      </w:r>
    </w:p>
    <w:p w14:paraId="5F781DF8" w14:textId="77777777" w:rsidR="005C384C" w:rsidRPr="0046678C" w:rsidRDefault="005C384C" w:rsidP="005C384C">
      <w:pPr>
        <w:rPr>
          <w:sz w:val="32"/>
          <w:szCs w:val="32"/>
          <w:rtl/>
          <w:lang w:bidi="ar-DZ"/>
        </w:rPr>
      </w:pPr>
      <w:r w:rsidRPr="0046678C">
        <w:rPr>
          <w:rFonts w:hint="cs"/>
          <w:sz w:val="32"/>
          <w:szCs w:val="32"/>
          <w:rtl/>
          <w:lang w:bidi="ar-DZ"/>
        </w:rPr>
        <w:lastRenderedPageBreak/>
        <w:t xml:space="preserve">  · الاسم الرباعي للطالب + اسم الأب + الجد (إن أمكن).</w:t>
      </w:r>
    </w:p>
    <w:p w14:paraId="1E229A6C" w14:textId="77777777" w:rsidR="005C384C" w:rsidRPr="0046678C" w:rsidRDefault="005C384C" w:rsidP="005C384C">
      <w:pPr>
        <w:rPr>
          <w:sz w:val="32"/>
          <w:szCs w:val="32"/>
          <w:rtl/>
          <w:lang w:bidi="ar-DZ"/>
        </w:rPr>
      </w:pPr>
      <w:r w:rsidRPr="0046678C">
        <w:rPr>
          <w:rFonts w:hint="cs"/>
          <w:sz w:val="32"/>
          <w:szCs w:val="32"/>
          <w:rtl/>
          <w:lang w:bidi="ar-DZ"/>
        </w:rPr>
        <w:t xml:space="preserve">  · رقم الهوية الوطنية / جواز السفر.</w:t>
      </w:r>
    </w:p>
    <w:p w14:paraId="308AE738" w14:textId="77777777" w:rsidR="005C384C" w:rsidRPr="0046678C" w:rsidRDefault="005C384C" w:rsidP="005C384C">
      <w:pPr>
        <w:rPr>
          <w:sz w:val="32"/>
          <w:szCs w:val="32"/>
          <w:rtl/>
          <w:lang w:bidi="ar-DZ"/>
        </w:rPr>
      </w:pPr>
      <w:r w:rsidRPr="0046678C">
        <w:rPr>
          <w:rFonts w:hint="cs"/>
          <w:sz w:val="32"/>
          <w:szCs w:val="32"/>
          <w:rtl/>
          <w:lang w:bidi="ar-DZ"/>
        </w:rPr>
        <w:t xml:space="preserve">  · سنة التخرج أو آخر سنة دراسية.</w:t>
      </w:r>
    </w:p>
    <w:p w14:paraId="5BD51BD8" w14:textId="77777777" w:rsidR="005C384C" w:rsidRPr="0046678C" w:rsidRDefault="005C384C" w:rsidP="005C384C">
      <w:pPr>
        <w:rPr>
          <w:sz w:val="32"/>
          <w:szCs w:val="32"/>
          <w:rtl/>
          <w:lang w:bidi="ar-DZ"/>
        </w:rPr>
      </w:pPr>
      <w:r w:rsidRPr="0046678C">
        <w:rPr>
          <w:rFonts w:hint="cs"/>
          <w:sz w:val="32"/>
          <w:szCs w:val="32"/>
          <w:rtl/>
          <w:lang w:bidi="ar-DZ"/>
        </w:rPr>
        <w:t xml:space="preserve">  · اسم المدرسة الأصلية (إذا كان البحث من مستوى المكتب التربوي).</w:t>
      </w:r>
    </w:p>
    <w:p w14:paraId="199A18C5" w14:textId="77777777" w:rsidR="005C384C" w:rsidRPr="0046678C" w:rsidRDefault="005C384C" w:rsidP="005C384C">
      <w:pPr>
        <w:rPr>
          <w:sz w:val="32"/>
          <w:szCs w:val="32"/>
          <w:rtl/>
          <w:lang w:bidi="ar-DZ"/>
        </w:rPr>
      </w:pPr>
      <w:r w:rsidRPr="0046678C">
        <w:rPr>
          <w:rFonts w:hint="cs"/>
          <w:sz w:val="32"/>
          <w:szCs w:val="32"/>
          <w:rtl/>
          <w:lang w:bidi="ar-DZ"/>
        </w:rPr>
        <w:t>· نوع الوثيقة المطلوبة: (كشف الدرجات النهائية لصف معين، شهادة التخرج الأصلية، شهادة قيد تاريخية، سجل السلوك، شهادة خلو طرف، إفادة دراسة).</w:t>
      </w:r>
    </w:p>
    <w:p w14:paraId="47B4F53D" w14:textId="77777777" w:rsidR="005C384C" w:rsidRPr="0046678C" w:rsidRDefault="005C384C" w:rsidP="005C384C">
      <w:pPr>
        <w:rPr>
          <w:sz w:val="32"/>
          <w:szCs w:val="32"/>
          <w:rtl/>
          <w:lang w:bidi="ar-DZ"/>
        </w:rPr>
      </w:pPr>
      <w:r w:rsidRPr="0046678C">
        <w:rPr>
          <w:rFonts w:hint="cs"/>
          <w:sz w:val="32"/>
          <w:szCs w:val="32"/>
          <w:rtl/>
          <w:lang w:bidi="ar-DZ"/>
        </w:rPr>
        <w:t>· الفترة الزمنية: السنة الدراسية والفصل الدراسي المحدد (مثال: الفصل الأول 1435-1436هـ).</w:t>
      </w:r>
    </w:p>
    <w:p w14:paraId="0430FD6E" w14:textId="77777777" w:rsidR="005C384C" w:rsidRPr="0046678C" w:rsidRDefault="005C384C" w:rsidP="005C384C">
      <w:pPr>
        <w:rPr>
          <w:sz w:val="32"/>
          <w:szCs w:val="32"/>
          <w:rtl/>
          <w:lang w:bidi="ar-DZ"/>
        </w:rPr>
      </w:pPr>
      <w:r w:rsidRPr="0046678C">
        <w:rPr>
          <w:rFonts w:hint="cs"/>
          <w:sz w:val="32"/>
          <w:szCs w:val="32"/>
          <w:rtl/>
          <w:lang w:bidi="ar-DZ"/>
        </w:rPr>
        <w:t>· هوية ومبرر الطالب (الجهة الطالبة): (طلب شخصي موثق ببطاقة الهوية، خطاب رسمي من جهة حكومية، تفويض مصدق) – للتحقق من أحقية الطلب.</w:t>
      </w:r>
    </w:p>
    <w:p w14:paraId="66771763" w14:textId="77777777" w:rsidR="005C384C" w:rsidRPr="0046678C" w:rsidRDefault="005C384C" w:rsidP="005C384C">
      <w:pPr>
        <w:rPr>
          <w:sz w:val="32"/>
          <w:szCs w:val="32"/>
          <w:rtl/>
          <w:lang w:bidi="ar-DZ"/>
        </w:rPr>
      </w:pPr>
      <w:r w:rsidRPr="0046678C">
        <w:rPr>
          <w:rFonts w:hint="cs"/>
          <w:sz w:val="32"/>
          <w:szCs w:val="32"/>
          <w:rtl/>
          <w:lang w:bidi="ar-DZ"/>
        </w:rPr>
        <w:t>· بيانات المستخدم الذي يجري البحث (يجب أن تكون صلاحياته ضمن مجموعة "الوصول إلى الأرشيف التاريخي").</w:t>
      </w:r>
    </w:p>
    <w:p w14:paraId="01C9142D" w14:textId="77777777" w:rsidR="005C384C" w:rsidRPr="0046678C" w:rsidRDefault="005C384C" w:rsidP="005C384C">
      <w:pPr>
        <w:rPr>
          <w:sz w:val="32"/>
          <w:szCs w:val="32"/>
          <w:rtl/>
          <w:lang w:bidi="ar-DZ"/>
        </w:rPr>
      </w:pPr>
    </w:p>
    <w:p w14:paraId="1A17A258" w14:textId="77777777" w:rsidR="005C384C" w:rsidRPr="0046678C" w:rsidRDefault="005C384C" w:rsidP="005C384C">
      <w:pPr>
        <w:rPr>
          <w:sz w:val="32"/>
          <w:szCs w:val="32"/>
          <w:rtl/>
          <w:lang w:bidi="ar-DZ"/>
        </w:rPr>
      </w:pPr>
      <w:r w:rsidRPr="0046678C">
        <w:rPr>
          <w:rFonts w:hint="cs"/>
          <w:sz w:val="32"/>
          <w:szCs w:val="32"/>
          <w:rtl/>
          <w:lang w:bidi="ar-DZ"/>
        </w:rPr>
        <w:t>6. خطوات التنفيذ التفصيلية</w:t>
      </w:r>
    </w:p>
    <w:p w14:paraId="17BBD2F4" w14:textId="77777777" w:rsidR="005C384C" w:rsidRPr="0046678C" w:rsidRDefault="005C384C" w:rsidP="005C384C">
      <w:pPr>
        <w:rPr>
          <w:sz w:val="32"/>
          <w:szCs w:val="32"/>
          <w:rtl/>
          <w:lang w:bidi="ar-DZ"/>
        </w:rPr>
      </w:pPr>
    </w:p>
    <w:p w14:paraId="1B98A1FA" w14:textId="77777777" w:rsidR="005C384C" w:rsidRPr="0046678C" w:rsidRDefault="005C384C" w:rsidP="005C384C">
      <w:pPr>
        <w:rPr>
          <w:sz w:val="32"/>
          <w:szCs w:val="32"/>
          <w:rtl/>
          <w:lang w:bidi="ar-DZ"/>
        </w:rPr>
      </w:pPr>
      <w:r w:rsidRPr="0046678C">
        <w:rPr>
          <w:rFonts w:hint="cs"/>
          <w:sz w:val="32"/>
          <w:szCs w:val="32"/>
          <w:rtl/>
          <w:lang w:bidi="ar-DZ"/>
        </w:rPr>
        <w:t>1. التأكد من الصلاحية والتحقق: يقوم المستخدم المخول (موظف الأرشيف) بتسجيل الدخول إلى النظام بصلاحيات خاصة تتضمن "الوصول إلى الأرشيف المركزي" و"استرجاع الوثائق المؤرشفة".</w:t>
      </w:r>
    </w:p>
    <w:p w14:paraId="498AA44C" w14:textId="77777777" w:rsidR="005C384C" w:rsidRPr="0046678C" w:rsidRDefault="005C384C" w:rsidP="005C384C">
      <w:pPr>
        <w:rPr>
          <w:sz w:val="32"/>
          <w:szCs w:val="32"/>
          <w:rtl/>
          <w:lang w:bidi="ar-DZ"/>
        </w:rPr>
      </w:pPr>
      <w:r w:rsidRPr="0046678C">
        <w:rPr>
          <w:rFonts w:hint="cs"/>
          <w:sz w:val="32"/>
          <w:szCs w:val="32"/>
          <w:rtl/>
          <w:lang w:bidi="ar-DZ"/>
        </w:rPr>
        <w:t>2. الانتقال لواجهة الأرشيف: يختار قسم "الأرشيف التاريخي" أو "سجلات الخريجين والمنقولين والمؤرشفين".</w:t>
      </w:r>
    </w:p>
    <w:p w14:paraId="66CDE574" w14:textId="77777777" w:rsidR="005C384C" w:rsidRPr="0046678C" w:rsidRDefault="005C384C" w:rsidP="005C384C">
      <w:pPr>
        <w:rPr>
          <w:sz w:val="32"/>
          <w:szCs w:val="32"/>
          <w:rtl/>
          <w:lang w:bidi="ar-DZ"/>
        </w:rPr>
      </w:pPr>
      <w:r w:rsidRPr="0046678C">
        <w:rPr>
          <w:rFonts w:hint="cs"/>
          <w:sz w:val="32"/>
          <w:szCs w:val="32"/>
          <w:rtl/>
          <w:lang w:bidi="ar-DZ"/>
        </w:rPr>
        <w:t>3. إدخال معايير البحث: يدخل بيانات البحث المتوفرة لديه في نموذج البحث المتقدم. يُفضل استخدام الرقم الأكاديمي القديم لضمان الدقة المطلقة.</w:t>
      </w:r>
    </w:p>
    <w:p w14:paraId="03E877EC" w14:textId="77777777" w:rsidR="005C384C" w:rsidRPr="0046678C" w:rsidRDefault="005C384C" w:rsidP="005C384C">
      <w:pPr>
        <w:rPr>
          <w:sz w:val="32"/>
          <w:szCs w:val="32"/>
          <w:rtl/>
          <w:lang w:bidi="ar-DZ"/>
        </w:rPr>
      </w:pPr>
      <w:r w:rsidRPr="0046678C">
        <w:rPr>
          <w:rFonts w:hint="cs"/>
          <w:sz w:val="32"/>
          <w:szCs w:val="32"/>
          <w:rtl/>
          <w:lang w:bidi="ar-DZ"/>
        </w:rPr>
        <w:t>4. البحص والاستعلام: يضغط على "بحث". يقوم النظام بالبحث في قاعدة البيانات الأرشيفية المنفصلة (أو في الجداول المؤرشفة ذات العلامة IsArchived = True) وعرض النتائج.</w:t>
      </w:r>
    </w:p>
    <w:p w14:paraId="084D57FA" w14:textId="77777777" w:rsidR="005C384C" w:rsidRPr="0046678C" w:rsidRDefault="005C384C" w:rsidP="005C384C">
      <w:pPr>
        <w:rPr>
          <w:sz w:val="32"/>
          <w:szCs w:val="32"/>
          <w:rtl/>
          <w:lang w:bidi="ar-DZ"/>
        </w:rPr>
      </w:pPr>
      <w:r w:rsidRPr="0046678C">
        <w:rPr>
          <w:rFonts w:hint="cs"/>
          <w:sz w:val="32"/>
          <w:szCs w:val="32"/>
          <w:rtl/>
          <w:lang w:bidi="ar-DZ"/>
        </w:rPr>
        <w:lastRenderedPageBreak/>
        <w:t>5. عرض النتائج وعرض الملف الشخصي: يعرض النظام قائمة بالطلاب المطابقين للمعايير (يجب أن تكون حالتهم النهائية متخرج، منقول خارجي، مؤرشف). لكل طالب، يعرض معلومات أساسية (الاسم، الصف الأخير، سنة التخرج/النقل، المدرسة الأصلية).</w:t>
      </w:r>
    </w:p>
    <w:p w14:paraId="1A34D0FD" w14:textId="77777777" w:rsidR="005C384C" w:rsidRPr="0046678C" w:rsidRDefault="005C384C" w:rsidP="005C384C">
      <w:pPr>
        <w:rPr>
          <w:sz w:val="32"/>
          <w:szCs w:val="32"/>
          <w:rtl/>
          <w:lang w:bidi="ar-DZ"/>
        </w:rPr>
      </w:pPr>
      <w:r w:rsidRPr="0046678C">
        <w:rPr>
          <w:rFonts w:hint="cs"/>
          <w:sz w:val="32"/>
          <w:szCs w:val="32"/>
          <w:rtl/>
          <w:lang w:bidi="ar-DZ"/>
        </w:rPr>
        <w:t>6. اختيار الطالب والوثيقة: يختار الموظف الطالب المطلوب، فيعرض النظام قائمة شاملة بالوثائق والسجلات المؤرشفة المتاحة لذلك الطالب، مقسمة حسب السنوات الدراسية والفصول.</w:t>
      </w:r>
    </w:p>
    <w:p w14:paraId="7742321A" w14:textId="77777777" w:rsidR="005C384C" w:rsidRPr="0046678C" w:rsidRDefault="005C384C" w:rsidP="005C384C">
      <w:pPr>
        <w:rPr>
          <w:sz w:val="32"/>
          <w:szCs w:val="32"/>
          <w:rtl/>
          <w:lang w:bidi="ar-DZ"/>
        </w:rPr>
      </w:pPr>
      <w:r w:rsidRPr="0046678C">
        <w:rPr>
          <w:rFonts w:hint="cs"/>
          <w:sz w:val="32"/>
          <w:szCs w:val="32"/>
          <w:rtl/>
          <w:lang w:bidi="ar-DZ"/>
        </w:rPr>
        <w:t>7. معاينة الوثيقة (للتحقق): يختار الموظف الوثيقة المطلوبة (مثلاً: كشف درجات الصف الثالث الثانوي للعام 1440-1441هـ). يقوم النظام بعرض نسخة للقراءة فقط (غالباً بصيغة PDF) مع ختم مائي واضح مكتوب عليه "نسخة أرشيفية – غير قابلة للتعديل" أو إشعار مشابه لمنع الانتحال أو التزوير.</w:t>
      </w:r>
    </w:p>
    <w:p w14:paraId="4189187D" w14:textId="77777777" w:rsidR="005C384C" w:rsidRPr="0046678C" w:rsidRDefault="005C384C" w:rsidP="005C384C">
      <w:pPr>
        <w:rPr>
          <w:sz w:val="32"/>
          <w:szCs w:val="32"/>
          <w:rtl/>
          <w:lang w:bidi="ar-DZ"/>
        </w:rPr>
      </w:pPr>
      <w:r w:rsidRPr="0046678C">
        <w:rPr>
          <w:rFonts w:hint="cs"/>
          <w:sz w:val="32"/>
          <w:szCs w:val="32"/>
          <w:rtl/>
          <w:lang w:bidi="ar-DZ"/>
        </w:rPr>
        <w:t>8. التحقق النهائي والموافقة على الإصدار: بعد التحقق من هوية الطالب/الجهة الطالبة ومطابقة البيانات وتوافر المبرر الرسمي، يقوم الموظف باختيار "إصدار نسخة رسمية معتمدة".</w:t>
      </w:r>
    </w:p>
    <w:p w14:paraId="437D55CB" w14:textId="77777777" w:rsidR="005C384C" w:rsidRPr="0046678C" w:rsidRDefault="005C384C" w:rsidP="005C384C">
      <w:pPr>
        <w:rPr>
          <w:sz w:val="32"/>
          <w:szCs w:val="32"/>
          <w:rtl/>
          <w:lang w:bidi="ar-DZ"/>
        </w:rPr>
      </w:pPr>
      <w:r w:rsidRPr="0046678C">
        <w:rPr>
          <w:rFonts w:hint="cs"/>
          <w:sz w:val="32"/>
          <w:szCs w:val="32"/>
          <w:rtl/>
          <w:lang w:bidi="ar-DZ"/>
        </w:rPr>
        <w:t>9. التنفيذ الآلي للنظام للإصدار: يقوم النظام تلقائياً بما يلي:</w:t>
      </w:r>
    </w:p>
    <w:p w14:paraId="3A51132E" w14:textId="77777777" w:rsidR="005C384C" w:rsidRPr="0046678C" w:rsidRDefault="005C384C" w:rsidP="005C384C">
      <w:pPr>
        <w:rPr>
          <w:sz w:val="32"/>
          <w:szCs w:val="32"/>
          <w:rtl/>
          <w:lang w:bidi="ar-DZ"/>
        </w:rPr>
      </w:pPr>
      <w:r w:rsidRPr="0046678C">
        <w:rPr>
          <w:rFonts w:hint="cs"/>
          <w:sz w:val="32"/>
          <w:szCs w:val="32"/>
          <w:rtl/>
          <w:lang w:bidi="ar-DZ"/>
        </w:rPr>
        <w:t xml:space="preserve">   · توليد نسخة جديدة من الوثيقة المطلوبة مع إضافة توقيع/ختم الأرشيف الرقمي الرسمي للمدرسة أو مكتب التربية (حسب الأصل) وتاريخ الاستخراج الحالي.</w:t>
      </w:r>
    </w:p>
    <w:p w14:paraId="53599BA9" w14:textId="77777777" w:rsidR="005C384C" w:rsidRPr="0046678C" w:rsidRDefault="005C384C" w:rsidP="005C384C">
      <w:pPr>
        <w:rPr>
          <w:sz w:val="32"/>
          <w:szCs w:val="32"/>
          <w:rtl/>
          <w:lang w:bidi="ar-DZ"/>
        </w:rPr>
      </w:pPr>
      <w:r w:rsidRPr="0046678C">
        <w:rPr>
          <w:rFonts w:hint="cs"/>
          <w:sz w:val="32"/>
          <w:szCs w:val="32"/>
          <w:rtl/>
          <w:lang w:bidi="ar-DZ"/>
        </w:rPr>
        <w:t xml:space="preserve">   · إضافة عبارة "صورة طبق الأصل من الأرشيف" أو ما يعادلها.</w:t>
      </w:r>
    </w:p>
    <w:p w14:paraId="2FB574F8" w14:textId="77777777" w:rsidR="005C384C" w:rsidRPr="0046678C" w:rsidRDefault="005C384C" w:rsidP="005C384C">
      <w:pPr>
        <w:rPr>
          <w:sz w:val="32"/>
          <w:szCs w:val="32"/>
          <w:rtl/>
          <w:lang w:bidi="ar-DZ"/>
        </w:rPr>
      </w:pPr>
      <w:r w:rsidRPr="0046678C">
        <w:rPr>
          <w:rFonts w:hint="cs"/>
          <w:sz w:val="32"/>
          <w:szCs w:val="32"/>
          <w:rtl/>
          <w:lang w:bidi="ar-DZ"/>
        </w:rPr>
        <w:t xml:space="preserve">   · حفظ هذه النسخة المُصدرة حديثاً في سجل مستقل عن النسخة الأرشيفية الأصلية.</w:t>
      </w:r>
    </w:p>
    <w:p w14:paraId="5F550803" w14:textId="77777777" w:rsidR="005C384C" w:rsidRPr="0046678C" w:rsidRDefault="005C384C" w:rsidP="005C384C">
      <w:pPr>
        <w:rPr>
          <w:sz w:val="32"/>
          <w:szCs w:val="32"/>
          <w:rtl/>
          <w:lang w:bidi="ar-DZ"/>
        </w:rPr>
      </w:pPr>
      <w:r w:rsidRPr="0046678C">
        <w:rPr>
          <w:rFonts w:hint="cs"/>
          <w:sz w:val="32"/>
          <w:szCs w:val="32"/>
          <w:rtl/>
          <w:lang w:bidi="ar-DZ"/>
        </w:rPr>
        <w:t xml:space="preserve">   · تسجيل تدقيق كامل: حفظ سجل استرجاع مفصل في "سجل تدقيق الأرشيف" يتضمن (الطالب المستهدف، الوثيقة المسترجعة، تاريخ ووقت الاسترجاع، المستخدم المنفذ، الجهة الطالبة، الغرض من الطلب إن ذُكر).</w:t>
      </w:r>
    </w:p>
    <w:p w14:paraId="5C214496" w14:textId="77777777" w:rsidR="005C384C" w:rsidRPr="0046678C" w:rsidRDefault="005C384C" w:rsidP="005C384C">
      <w:pPr>
        <w:rPr>
          <w:sz w:val="32"/>
          <w:szCs w:val="32"/>
          <w:rtl/>
          <w:lang w:bidi="ar-DZ"/>
        </w:rPr>
      </w:pPr>
      <w:r w:rsidRPr="0046678C">
        <w:rPr>
          <w:rFonts w:hint="cs"/>
          <w:sz w:val="32"/>
          <w:szCs w:val="32"/>
          <w:rtl/>
          <w:lang w:bidi="ar-DZ"/>
        </w:rPr>
        <w:t xml:space="preserve">   · تحديث عداد عدد مرات استرجاع هذه الوثيقة.</w:t>
      </w:r>
    </w:p>
    <w:p w14:paraId="0351251C" w14:textId="77777777" w:rsidR="005C384C" w:rsidRPr="0046678C" w:rsidRDefault="005C384C" w:rsidP="005C384C">
      <w:pPr>
        <w:rPr>
          <w:sz w:val="32"/>
          <w:szCs w:val="32"/>
          <w:rtl/>
          <w:lang w:bidi="ar-DZ"/>
        </w:rPr>
      </w:pPr>
      <w:r w:rsidRPr="0046678C">
        <w:rPr>
          <w:rFonts w:hint="cs"/>
          <w:sz w:val="32"/>
          <w:szCs w:val="32"/>
          <w:rtl/>
          <w:lang w:bidi="ar-DZ"/>
        </w:rPr>
        <w:t>10. التسليم: يتم تسليم النسخة الرسمية للجهة الطالبة بإحدى الطرق التالية:</w:t>
      </w:r>
    </w:p>
    <w:p w14:paraId="5B0944E3" w14:textId="77777777" w:rsidR="005C384C" w:rsidRPr="0046678C" w:rsidRDefault="005C384C" w:rsidP="005C384C">
      <w:pPr>
        <w:rPr>
          <w:sz w:val="32"/>
          <w:szCs w:val="32"/>
          <w:rtl/>
          <w:lang w:bidi="ar-DZ"/>
        </w:rPr>
      </w:pPr>
      <w:r w:rsidRPr="0046678C">
        <w:rPr>
          <w:rFonts w:hint="cs"/>
          <w:sz w:val="32"/>
          <w:szCs w:val="32"/>
          <w:rtl/>
          <w:lang w:bidi="ar-DZ"/>
        </w:rPr>
        <w:t xml:space="preserve">    · إلكترونياً: إرسالها عبر البريد الإلكتروني الآمن المشفر، أو جعلها قابلة للتحميل من بوابة الخريجين/الخدمات الإلكترونية.</w:t>
      </w:r>
    </w:p>
    <w:p w14:paraId="0DA4AEA2" w14:textId="77777777" w:rsidR="005C384C" w:rsidRPr="0046678C" w:rsidRDefault="005C384C" w:rsidP="005C384C">
      <w:pPr>
        <w:rPr>
          <w:sz w:val="32"/>
          <w:szCs w:val="32"/>
          <w:rtl/>
          <w:lang w:bidi="ar-DZ"/>
        </w:rPr>
      </w:pPr>
      <w:r w:rsidRPr="0046678C">
        <w:rPr>
          <w:rFonts w:hint="cs"/>
          <w:sz w:val="32"/>
          <w:szCs w:val="32"/>
          <w:rtl/>
          <w:lang w:bidi="ar-DZ"/>
        </w:rPr>
        <w:lastRenderedPageBreak/>
        <w:t xml:space="preserve">    · ورقياً: طباعتها على ورق مزود بشعار وختم المدرسة/المكتب، وتوقيعها يدوياً من المسؤول المختص.</w:t>
      </w:r>
    </w:p>
    <w:p w14:paraId="01CC3221" w14:textId="77777777" w:rsidR="005C384C" w:rsidRPr="0046678C" w:rsidRDefault="005C384C" w:rsidP="005C384C">
      <w:pPr>
        <w:rPr>
          <w:sz w:val="32"/>
          <w:szCs w:val="32"/>
          <w:rtl/>
          <w:lang w:bidi="ar-DZ"/>
        </w:rPr>
      </w:pPr>
      <w:r w:rsidRPr="0046678C">
        <w:rPr>
          <w:rFonts w:hint="cs"/>
          <w:sz w:val="32"/>
          <w:szCs w:val="32"/>
          <w:rtl/>
          <w:lang w:bidi="ar-DZ"/>
        </w:rPr>
        <w:t>11. إغلاق الطلب: بعد التسليم، يقوم الموظف بتحديث حالة طلب الاسترجاع إلى "مكتمل".</w:t>
      </w:r>
    </w:p>
    <w:p w14:paraId="11ABD516" w14:textId="77777777" w:rsidR="005C384C" w:rsidRPr="0046678C" w:rsidRDefault="005C384C" w:rsidP="005C384C">
      <w:pPr>
        <w:rPr>
          <w:sz w:val="32"/>
          <w:szCs w:val="32"/>
          <w:rtl/>
          <w:lang w:bidi="ar-DZ"/>
        </w:rPr>
      </w:pPr>
    </w:p>
    <w:p w14:paraId="081A7035" w14:textId="77777777" w:rsidR="005C384C" w:rsidRPr="0046678C" w:rsidRDefault="005C384C" w:rsidP="005C384C">
      <w:pPr>
        <w:rPr>
          <w:sz w:val="32"/>
          <w:szCs w:val="32"/>
          <w:rtl/>
          <w:lang w:bidi="ar-DZ"/>
        </w:rPr>
      </w:pPr>
      <w:r w:rsidRPr="0046678C">
        <w:rPr>
          <w:rFonts w:hint="cs"/>
          <w:sz w:val="32"/>
          <w:szCs w:val="32"/>
          <w:rtl/>
          <w:lang w:bidi="ar-DZ"/>
        </w:rPr>
        <w:t>7. المخرجات (Outputs)</w:t>
      </w:r>
    </w:p>
    <w:p w14:paraId="794F691B" w14:textId="77777777" w:rsidR="005C384C" w:rsidRPr="0046678C" w:rsidRDefault="005C384C" w:rsidP="005C384C">
      <w:pPr>
        <w:rPr>
          <w:sz w:val="32"/>
          <w:szCs w:val="32"/>
          <w:rtl/>
          <w:lang w:bidi="ar-DZ"/>
        </w:rPr>
      </w:pPr>
    </w:p>
    <w:p w14:paraId="7680386D" w14:textId="77777777" w:rsidR="005C384C" w:rsidRPr="0046678C" w:rsidRDefault="005C384C" w:rsidP="005C384C">
      <w:pPr>
        <w:rPr>
          <w:sz w:val="32"/>
          <w:szCs w:val="32"/>
          <w:rtl/>
          <w:lang w:bidi="ar-DZ"/>
        </w:rPr>
      </w:pPr>
      <w:r w:rsidRPr="0046678C">
        <w:rPr>
          <w:rFonts w:hint="cs"/>
          <w:sz w:val="32"/>
          <w:szCs w:val="32"/>
          <w:rtl/>
          <w:lang w:bidi="ar-DZ"/>
        </w:rPr>
        <w:t>· وثيقة أرشيفية مُعاد إصدارها بشكل رسمي ومعتمد (PDF أو ورقية).</w:t>
      </w:r>
    </w:p>
    <w:p w14:paraId="3001A51C" w14:textId="77777777" w:rsidR="005C384C" w:rsidRPr="0046678C" w:rsidRDefault="005C384C" w:rsidP="005C384C">
      <w:pPr>
        <w:rPr>
          <w:sz w:val="32"/>
          <w:szCs w:val="32"/>
          <w:rtl/>
          <w:lang w:bidi="ar-DZ"/>
        </w:rPr>
      </w:pPr>
      <w:r w:rsidRPr="0046678C">
        <w:rPr>
          <w:rFonts w:hint="cs"/>
          <w:sz w:val="32"/>
          <w:szCs w:val="32"/>
          <w:rtl/>
          <w:lang w:bidi="ar-DZ"/>
        </w:rPr>
        <w:t>· إيصال أو رقم مرجعي فريد للطلب يمكن الرجوع إليه (إن كان النظام يدعم نظام تذاكر الطلبات).</w:t>
      </w:r>
    </w:p>
    <w:p w14:paraId="4A27F239" w14:textId="77777777" w:rsidR="005C384C" w:rsidRPr="0046678C" w:rsidRDefault="005C384C" w:rsidP="005C384C">
      <w:pPr>
        <w:rPr>
          <w:sz w:val="32"/>
          <w:szCs w:val="32"/>
          <w:rtl/>
          <w:lang w:bidi="ar-DZ"/>
        </w:rPr>
      </w:pPr>
      <w:r w:rsidRPr="0046678C">
        <w:rPr>
          <w:rFonts w:hint="cs"/>
          <w:sz w:val="32"/>
          <w:szCs w:val="32"/>
          <w:rtl/>
          <w:lang w:bidi="ar-DZ"/>
        </w:rPr>
        <w:t>· سجل تدقيق (Audit Log) مفصل لاسترجاع الوثيقة محفوظ في النظام.</w:t>
      </w:r>
    </w:p>
    <w:p w14:paraId="79844062" w14:textId="77777777" w:rsidR="005C384C" w:rsidRPr="0046678C" w:rsidRDefault="005C384C" w:rsidP="005C384C">
      <w:pPr>
        <w:rPr>
          <w:sz w:val="32"/>
          <w:szCs w:val="32"/>
          <w:rtl/>
          <w:lang w:bidi="ar-DZ"/>
        </w:rPr>
      </w:pPr>
      <w:r w:rsidRPr="0046678C">
        <w:rPr>
          <w:rFonts w:hint="cs"/>
          <w:sz w:val="32"/>
          <w:szCs w:val="32"/>
          <w:rtl/>
          <w:lang w:bidi="ar-DZ"/>
        </w:rPr>
        <w:t>· تقارير إدارية عن نشاطات الأرشيف (عدد الطلبات، أنواع الوثائق، المستخدمين المنفذين).</w:t>
      </w:r>
    </w:p>
    <w:p w14:paraId="61A6DAF9" w14:textId="77777777" w:rsidR="005C384C" w:rsidRPr="0046678C" w:rsidRDefault="005C384C" w:rsidP="005C384C">
      <w:pPr>
        <w:rPr>
          <w:sz w:val="32"/>
          <w:szCs w:val="32"/>
          <w:rtl/>
          <w:lang w:bidi="ar-DZ"/>
        </w:rPr>
      </w:pPr>
    </w:p>
    <w:p w14:paraId="592B6789" w14:textId="77777777" w:rsidR="005C384C" w:rsidRPr="0046678C" w:rsidRDefault="005C384C" w:rsidP="005C384C">
      <w:pPr>
        <w:rPr>
          <w:sz w:val="32"/>
          <w:szCs w:val="32"/>
          <w:rtl/>
          <w:lang w:bidi="ar-DZ"/>
        </w:rPr>
      </w:pPr>
      <w:r w:rsidRPr="0046678C">
        <w:rPr>
          <w:rFonts w:hint="cs"/>
          <w:sz w:val="32"/>
          <w:szCs w:val="32"/>
          <w:rtl/>
          <w:lang w:bidi="ar-DZ"/>
        </w:rPr>
        <w:t>8. القيود والشروط (Business Rules)</w:t>
      </w:r>
    </w:p>
    <w:p w14:paraId="712FCDE1" w14:textId="77777777" w:rsidR="005C384C" w:rsidRPr="0046678C" w:rsidRDefault="005C384C" w:rsidP="005C384C">
      <w:pPr>
        <w:rPr>
          <w:sz w:val="32"/>
          <w:szCs w:val="32"/>
          <w:rtl/>
          <w:lang w:bidi="ar-DZ"/>
        </w:rPr>
      </w:pPr>
    </w:p>
    <w:p w14:paraId="51FA2C25" w14:textId="77777777" w:rsidR="005C384C" w:rsidRPr="0046678C" w:rsidRDefault="005C384C" w:rsidP="005C384C">
      <w:pPr>
        <w:rPr>
          <w:sz w:val="32"/>
          <w:szCs w:val="32"/>
          <w:rtl/>
          <w:lang w:bidi="ar-DZ"/>
        </w:rPr>
      </w:pPr>
      <w:r w:rsidRPr="0046678C">
        <w:rPr>
          <w:rFonts w:hint="cs"/>
          <w:sz w:val="32"/>
          <w:szCs w:val="32"/>
          <w:rtl/>
          <w:lang w:bidi="ar-DZ"/>
        </w:rPr>
        <w:t>· صلاحيات وصول صارمة: الوصول إلى الأرشيف مقصور على فئة محدودة جداً من الموظفين (مسؤول الأرشيف، مدير النظام في المدرسة/المكتب، الإدارة العليا). لا يمكن لمعلم أو إداري عادي الوصول إليه.</w:t>
      </w:r>
    </w:p>
    <w:p w14:paraId="057C6794" w14:textId="77777777" w:rsidR="005C384C" w:rsidRPr="0046678C" w:rsidRDefault="005C384C" w:rsidP="005C384C">
      <w:pPr>
        <w:rPr>
          <w:sz w:val="32"/>
          <w:szCs w:val="32"/>
          <w:rtl/>
          <w:lang w:bidi="ar-DZ"/>
        </w:rPr>
      </w:pPr>
      <w:r w:rsidRPr="0046678C">
        <w:rPr>
          <w:rFonts w:hint="cs"/>
          <w:sz w:val="32"/>
          <w:szCs w:val="32"/>
          <w:rtl/>
          <w:lang w:bidi="ar-DZ"/>
        </w:rPr>
        <w:t>· حرمة البيانات الأصلية: جميع البيانات في الأرشيف للقراءة والاستعلام فقط. لا يمكن تعديلها، حذفها، أو نقلها من الأرشيف. أي خطأ تاريخي ثابت يجب معالجته بإصدار "ملحق تصحيح" رسمي مُرفق، وليس بتعديل الوثيقة الأصلية.</w:t>
      </w:r>
    </w:p>
    <w:p w14:paraId="109E4DF8" w14:textId="77777777" w:rsidR="005C384C" w:rsidRPr="0046678C" w:rsidRDefault="005C384C" w:rsidP="005C384C">
      <w:pPr>
        <w:rPr>
          <w:sz w:val="32"/>
          <w:szCs w:val="32"/>
          <w:rtl/>
          <w:lang w:bidi="ar-DZ"/>
        </w:rPr>
      </w:pPr>
      <w:r w:rsidRPr="0046678C">
        <w:rPr>
          <w:rFonts w:hint="cs"/>
          <w:sz w:val="32"/>
          <w:szCs w:val="32"/>
          <w:rtl/>
          <w:lang w:bidi="ar-DZ"/>
        </w:rPr>
        <w:t>· التحقق الهوائي الإلزامي: يجب التحقق من هوية الشخص الطالب للوثائق الحساسة (كالشهادات النهائية) عبر وثائق رسمية. لا يمكن إصدار وثائق لطالب بالغ إلا له شخصياً أو لمن يحمل تفويضاً مصدقاً.</w:t>
      </w:r>
    </w:p>
    <w:p w14:paraId="2421D539" w14:textId="77777777" w:rsidR="005C384C" w:rsidRPr="0046678C" w:rsidRDefault="005C384C" w:rsidP="005C384C">
      <w:pPr>
        <w:rPr>
          <w:sz w:val="32"/>
          <w:szCs w:val="32"/>
          <w:rtl/>
          <w:lang w:bidi="ar-DZ"/>
        </w:rPr>
      </w:pPr>
      <w:r w:rsidRPr="0046678C">
        <w:rPr>
          <w:rFonts w:hint="cs"/>
          <w:sz w:val="32"/>
          <w:szCs w:val="32"/>
          <w:rtl/>
          <w:lang w:bidi="ar-DZ"/>
        </w:rPr>
        <w:lastRenderedPageBreak/>
        <w:t>· فترة الاحتفاظ الإلزامية: يجب أن يطبق النظام سياسة الاحتفاظ الإلزامية وفق القانون (مثلاً: الاحتفاظ بسجلات الطلاب لمدة 25 سنة بعد التخرج). البحث عن وثائق خارج هذه الفترة قد يتطلب موافقة إدارية عليا خاصة.</w:t>
      </w:r>
    </w:p>
    <w:p w14:paraId="40FDB30A" w14:textId="77777777" w:rsidR="005C384C" w:rsidRPr="0046678C" w:rsidRDefault="005C384C" w:rsidP="005C384C">
      <w:pPr>
        <w:rPr>
          <w:sz w:val="32"/>
          <w:szCs w:val="32"/>
          <w:rtl/>
          <w:lang w:bidi="ar-DZ"/>
        </w:rPr>
      </w:pPr>
      <w:r w:rsidRPr="0046678C">
        <w:rPr>
          <w:rFonts w:hint="cs"/>
          <w:sz w:val="32"/>
          <w:szCs w:val="32"/>
          <w:rtl/>
          <w:lang w:bidi="ar-DZ"/>
        </w:rPr>
        <w:t>· الرسوم: قد يتم تطبيق رسوم خدمة رمزية لإصدار نسخ رسمية (وفق لائحة المدرسة/المكتب)، ويجب على النظام دعم تسجيل هذه المعاملة مالياً وربطها بالطلب.</w:t>
      </w:r>
    </w:p>
    <w:p w14:paraId="5FCA5D79" w14:textId="77777777" w:rsidR="005C384C" w:rsidRPr="0046678C" w:rsidRDefault="005C384C" w:rsidP="005C384C">
      <w:pPr>
        <w:rPr>
          <w:sz w:val="32"/>
          <w:szCs w:val="32"/>
          <w:rtl/>
          <w:lang w:bidi="ar-DZ"/>
        </w:rPr>
      </w:pPr>
      <w:r w:rsidRPr="0046678C">
        <w:rPr>
          <w:rFonts w:hint="cs"/>
          <w:sz w:val="32"/>
          <w:szCs w:val="32"/>
          <w:rtl/>
          <w:lang w:bidi="ar-DZ"/>
        </w:rPr>
        <w:t>· تتبع النسخ: كل نسخة مُصدرة من الأرشيف يجب أن تحمل رقم إصدار أو باركود فريد يمكن تتبعه.</w:t>
      </w:r>
    </w:p>
    <w:p w14:paraId="7170D8CD" w14:textId="77777777" w:rsidR="005C384C" w:rsidRPr="0046678C" w:rsidRDefault="005C384C" w:rsidP="005C384C">
      <w:pPr>
        <w:rPr>
          <w:sz w:val="32"/>
          <w:szCs w:val="32"/>
          <w:rtl/>
          <w:lang w:bidi="ar-DZ"/>
        </w:rPr>
      </w:pPr>
    </w:p>
    <w:p w14:paraId="113A1541" w14:textId="77777777" w:rsidR="005C384C" w:rsidRPr="0046678C" w:rsidRDefault="005C384C" w:rsidP="005C384C">
      <w:pPr>
        <w:rPr>
          <w:sz w:val="32"/>
          <w:szCs w:val="32"/>
          <w:rtl/>
          <w:lang w:bidi="ar-DZ"/>
        </w:rPr>
      </w:pPr>
      <w:r w:rsidRPr="0046678C">
        <w:rPr>
          <w:rFonts w:hint="cs"/>
          <w:sz w:val="32"/>
          <w:szCs w:val="32"/>
          <w:rtl/>
          <w:lang w:bidi="ar-DZ"/>
        </w:rPr>
        <w:t>9. الارتباط بمكتب التربية والتعليم</w:t>
      </w:r>
    </w:p>
    <w:p w14:paraId="7C4E1DED" w14:textId="77777777" w:rsidR="005C384C" w:rsidRPr="0046678C" w:rsidRDefault="005C384C" w:rsidP="005C384C">
      <w:pPr>
        <w:rPr>
          <w:sz w:val="32"/>
          <w:szCs w:val="32"/>
          <w:rtl/>
          <w:lang w:bidi="ar-DZ"/>
        </w:rPr>
      </w:pPr>
    </w:p>
    <w:p w14:paraId="5BDEF998" w14:textId="77777777" w:rsidR="005C384C" w:rsidRPr="0046678C" w:rsidRDefault="005C384C" w:rsidP="005C384C">
      <w:pPr>
        <w:rPr>
          <w:sz w:val="32"/>
          <w:szCs w:val="32"/>
          <w:rtl/>
          <w:lang w:bidi="ar-DZ"/>
        </w:rPr>
      </w:pPr>
      <w:r w:rsidRPr="0046678C">
        <w:rPr>
          <w:rFonts w:hint="cs"/>
          <w:sz w:val="32"/>
          <w:szCs w:val="32"/>
          <w:rtl/>
          <w:lang w:bidi="ar-DZ"/>
        </w:rPr>
        <w:t>· بالنسبة للمدارس التي أغلقت أو اندمجت، يصبح مكتب التربية والتعليم هو الوصي القانوني والفعلي على أرشيفها التاريخي. تصبح عملية الاسترجاع حكراً أو مُدارة بشكل مركزي من خلال قسم الأرشيف في المكتب.</w:t>
      </w:r>
    </w:p>
    <w:p w14:paraId="141A16A9" w14:textId="77777777" w:rsidR="005C384C" w:rsidRPr="0046678C" w:rsidRDefault="005C384C" w:rsidP="005C384C">
      <w:pPr>
        <w:rPr>
          <w:sz w:val="32"/>
          <w:szCs w:val="32"/>
          <w:rtl/>
          <w:lang w:bidi="ar-DZ"/>
        </w:rPr>
      </w:pPr>
      <w:r w:rsidRPr="0046678C">
        <w:rPr>
          <w:rFonts w:hint="cs"/>
          <w:sz w:val="32"/>
          <w:szCs w:val="32"/>
          <w:rtl/>
          <w:lang w:bidi="ar-DZ"/>
        </w:rPr>
        <w:t>· يمكن لمكتب التربية البحث في الأرشيف الموحد والمركزي لجميع المدارس التابعة له (السابقة والحالية) عبر واجهة واحدة.</w:t>
      </w:r>
    </w:p>
    <w:p w14:paraId="47E40E16" w14:textId="77777777" w:rsidR="005C384C" w:rsidRPr="0046678C" w:rsidRDefault="005C384C" w:rsidP="005C384C">
      <w:pPr>
        <w:rPr>
          <w:sz w:val="32"/>
          <w:szCs w:val="32"/>
          <w:rtl/>
          <w:lang w:bidi="ar-DZ"/>
        </w:rPr>
      </w:pPr>
      <w:r w:rsidRPr="0046678C">
        <w:rPr>
          <w:rFonts w:hint="cs"/>
          <w:sz w:val="32"/>
          <w:szCs w:val="32"/>
          <w:rtl/>
          <w:lang w:bidi="ar-DZ"/>
        </w:rPr>
        <w:t>· قد يكون الأرشيف المركزي لمكتب التربية هو المصدر الرسمي والوحيد الموثوق للشهادات القديمة في حال ضياع أو تلف الأرشيف الأصلي للمدرسة.</w:t>
      </w:r>
    </w:p>
    <w:p w14:paraId="12FD40C8" w14:textId="77777777" w:rsidR="005C384C" w:rsidRPr="0046678C" w:rsidRDefault="005C384C" w:rsidP="005C384C">
      <w:pPr>
        <w:rPr>
          <w:sz w:val="32"/>
          <w:szCs w:val="32"/>
          <w:rtl/>
          <w:lang w:bidi="ar-DZ"/>
        </w:rPr>
      </w:pPr>
      <w:r w:rsidRPr="0046678C">
        <w:rPr>
          <w:rFonts w:hint="cs"/>
          <w:sz w:val="32"/>
          <w:szCs w:val="32"/>
          <w:rtl/>
          <w:lang w:bidi="ar-DZ"/>
        </w:rPr>
        <w:t>· المكتب هو الجهة المخولة بتحديد سياسات الاسترجاع العامة ومستويات الصلاحية على الأرشيف المركزي.</w:t>
      </w:r>
    </w:p>
    <w:p w14:paraId="18AAE385" w14:textId="77777777" w:rsidR="005C384C" w:rsidRPr="0046678C" w:rsidRDefault="005C384C" w:rsidP="005C384C">
      <w:pPr>
        <w:rPr>
          <w:sz w:val="32"/>
          <w:szCs w:val="32"/>
          <w:rtl/>
          <w:lang w:bidi="ar-DZ"/>
        </w:rPr>
      </w:pPr>
    </w:p>
    <w:p w14:paraId="6EE714E5" w14:textId="77777777" w:rsidR="005C384C" w:rsidRPr="0046678C" w:rsidRDefault="005C384C" w:rsidP="005C384C">
      <w:pPr>
        <w:rPr>
          <w:sz w:val="32"/>
          <w:szCs w:val="32"/>
          <w:rtl/>
          <w:lang w:bidi="ar-DZ"/>
        </w:rPr>
      </w:pPr>
      <w:r w:rsidRPr="0046678C">
        <w:rPr>
          <w:rFonts w:hint="cs"/>
          <w:sz w:val="32"/>
          <w:szCs w:val="32"/>
          <w:rtl/>
          <w:lang w:bidi="ar-DZ"/>
        </w:rPr>
        <w:t>10. العلاقة مع الكيانات الأخرى</w:t>
      </w:r>
    </w:p>
    <w:p w14:paraId="32197C25" w14:textId="77777777" w:rsidR="005C384C" w:rsidRPr="0046678C" w:rsidRDefault="005C384C" w:rsidP="005C384C">
      <w:pPr>
        <w:rPr>
          <w:sz w:val="32"/>
          <w:szCs w:val="32"/>
          <w:rtl/>
          <w:lang w:bidi="ar-DZ"/>
        </w:rPr>
      </w:pPr>
    </w:p>
    <w:p w14:paraId="16BC6119" w14:textId="77777777" w:rsidR="005C384C" w:rsidRPr="0046678C" w:rsidRDefault="005C384C" w:rsidP="005C384C">
      <w:pPr>
        <w:rPr>
          <w:sz w:val="32"/>
          <w:szCs w:val="32"/>
          <w:rtl/>
          <w:lang w:bidi="ar-DZ"/>
        </w:rPr>
      </w:pPr>
      <w:r w:rsidRPr="0046678C">
        <w:rPr>
          <w:rFonts w:hint="cs"/>
          <w:sz w:val="32"/>
          <w:szCs w:val="32"/>
          <w:rtl/>
          <w:lang w:bidi="ar-DZ"/>
        </w:rPr>
        <w:t>· كيان الطالب (المؤرشف): هو مصدر البيانات، ولكن يتم القراءة من نسخته الأرشيفية الثابتة في جداول الأرشيف.</w:t>
      </w:r>
    </w:p>
    <w:p w14:paraId="53E5C4C3" w14:textId="77777777" w:rsidR="005C384C" w:rsidRPr="0046678C" w:rsidRDefault="005C384C" w:rsidP="005C384C">
      <w:pPr>
        <w:rPr>
          <w:sz w:val="32"/>
          <w:szCs w:val="32"/>
          <w:rtl/>
          <w:lang w:bidi="ar-DZ"/>
        </w:rPr>
      </w:pPr>
      <w:r w:rsidRPr="0046678C">
        <w:rPr>
          <w:rFonts w:hint="cs"/>
          <w:sz w:val="32"/>
          <w:szCs w:val="32"/>
          <w:rtl/>
          <w:lang w:bidi="ar-DZ"/>
        </w:rPr>
        <w:lastRenderedPageBreak/>
        <w:t>· كية الوثيقة المؤرشفة: (ككيان مستقل) يحتوي على المحتوى الفعلي الثابت للوثيقة (PDF، صورة ممسوحة) وبياناتها الوصفية (النوع، التاريخ، المدرسة).</w:t>
      </w:r>
    </w:p>
    <w:p w14:paraId="30BA4E06" w14:textId="77777777" w:rsidR="005C384C" w:rsidRPr="0046678C" w:rsidRDefault="005C384C" w:rsidP="005C384C">
      <w:pPr>
        <w:rPr>
          <w:sz w:val="32"/>
          <w:szCs w:val="32"/>
          <w:rtl/>
          <w:lang w:bidi="ar-DZ"/>
        </w:rPr>
      </w:pPr>
      <w:r w:rsidRPr="0046678C">
        <w:rPr>
          <w:rFonts w:hint="cs"/>
          <w:sz w:val="32"/>
          <w:szCs w:val="32"/>
          <w:rtl/>
          <w:lang w:bidi="ar-DZ"/>
        </w:rPr>
        <w:t>· كية سجل تدقيق الأرشيف: يتم إضافة سجل جديد فيه لكل عملية استرجاع ناجحة.</w:t>
      </w:r>
    </w:p>
    <w:p w14:paraId="76500635" w14:textId="77777777" w:rsidR="005C384C" w:rsidRPr="0046678C" w:rsidRDefault="005C384C" w:rsidP="005C384C">
      <w:pPr>
        <w:rPr>
          <w:sz w:val="32"/>
          <w:szCs w:val="32"/>
          <w:rtl/>
          <w:lang w:bidi="ar-DZ"/>
        </w:rPr>
      </w:pPr>
      <w:r w:rsidRPr="0046678C">
        <w:rPr>
          <w:rFonts w:hint="cs"/>
          <w:sz w:val="32"/>
          <w:szCs w:val="32"/>
          <w:rtl/>
          <w:lang w:bidi="ar-DZ"/>
        </w:rPr>
        <w:t>· كية المستخدم (موظف الأرشيف): تنفذ العملية وتسجل باسمه.</w:t>
      </w:r>
    </w:p>
    <w:p w14:paraId="770B0AC6" w14:textId="77777777" w:rsidR="005C384C" w:rsidRPr="0046678C" w:rsidRDefault="005C384C" w:rsidP="005C384C">
      <w:pPr>
        <w:rPr>
          <w:sz w:val="32"/>
          <w:szCs w:val="32"/>
          <w:rtl/>
          <w:lang w:bidi="ar-DZ"/>
        </w:rPr>
      </w:pPr>
      <w:r w:rsidRPr="0046678C">
        <w:rPr>
          <w:rFonts w:hint="cs"/>
          <w:sz w:val="32"/>
          <w:szCs w:val="32"/>
          <w:rtl/>
          <w:lang w:bidi="ar-DZ"/>
        </w:rPr>
        <w:t>· كية سياسة الأرشيف والاحتفاظ: يتم الرجوع إليها للتحقق من فترات الصلاحية وقواعد الوصول.</w:t>
      </w:r>
    </w:p>
    <w:p w14:paraId="7DA940F1" w14:textId="77777777" w:rsidR="005C384C" w:rsidRPr="0046678C" w:rsidRDefault="005C384C" w:rsidP="005C384C">
      <w:pPr>
        <w:rPr>
          <w:sz w:val="32"/>
          <w:szCs w:val="32"/>
          <w:rtl/>
          <w:lang w:bidi="ar-DZ"/>
        </w:rPr>
      </w:pPr>
      <w:r w:rsidRPr="0046678C">
        <w:rPr>
          <w:rFonts w:hint="cs"/>
          <w:sz w:val="32"/>
          <w:szCs w:val="32"/>
          <w:rtl/>
          <w:lang w:bidi="ar-DZ"/>
        </w:rPr>
        <w:t>· كية طلب الخدمة/التذكرة (إن وجد): قد تكون العملية جزءاً من نظام طلبات الخدمات الإلكترونية.</w:t>
      </w:r>
    </w:p>
    <w:p w14:paraId="612D56DC" w14:textId="77777777" w:rsidR="005C384C" w:rsidRPr="0046678C" w:rsidRDefault="005C384C" w:rsidP="005C384C">
      <w:pPr>
        <w:rPr>
          <w:sz w:val="32"/>
          <w:szCs w:val="32"/>
          <w:rtl/>
          <w:lang w:bidi="ar-DZ"/>
        </w:rPr>
      </w:pPr>
    </w:p>
    <w:p w14:paraId="236A12C3" w14:textId="77777777" w:rsidR="005C384C" w:rsidRPr="0046678C" w:rsidRDefault="005C384C" w:rsidP="005C384C">
      <w:pPr>
        <w:rPr>
          <w:sz w:val="32"/>
          <w:szCs w:val="32"/>
          <w:rtl/>
          <w:lang w:bidi="ar-DZ"/>
        </w:rPr>
      </w:pPr>
      <w:r w:rsidRPr="0046678C">
        <w:rPr>
          <w:rFonts w:hint="cs"/>
          <w:sz w:val="32"/>
          <w:szCs w:val="32"/>
          <w:rtl/>
          <w:lang w:bidi="ar-DZ"/>
        </w:rPr>
        <w:t>11. ملاحظات</w:t>
      </w:r>
    </w:p>
    <w:p w14:paraId="375E7857" w14:textId="77777777" w:rsidR="005C384C" w:rsidRPr="0046678C" w:rsidRDefault="005C384C" w:rsidP="005C384C">
      <w:pPr>
        <w:rPr>
          <w:sz w:val="32"/>
          <w:szCs w:val="32"/>
          <w:rtl/>
          <w:lang w:bidi="ar-DZ"/>
        </w:rPr>
      </w:pPr>
    </w:p>
    <w:p w14:paraId="3E3B6F9B" w14:textId="77777777" w:rsidR="005C384C" w:rsidRPr="0046678C" w:rsidRDefault="005C384C" w:rsidP="005C384C">
      <w:pPr>
        <w:rPr>
          <w:sz w:val="32"/>
          <w:szCs w:val="32"/>
          <w:rtl/>
          <w:lang w:bidi="ar-DZ"/>
        </w:rPr>
      </w:pPr>
      <w:r w:rsidRPr="0046678C">
        <w:rPr>
          <w:rFonts w:hint="cs"/>
          <w:sz w:val="32"/>
          <w:szCs w:val="32"/>
          <w:rtl/>
          <w:lang w:bidi="ar-DZ"/>
        </w:rPr>
        <w:t>· هذه العملية هي خدمية بحتة وليست تشغيلية، ولكنها تزيد من قيمة النظام كمصدر موثوق ومرجعي تاريخي دائم.</w:t>
      </w:r>
    </w:p>
    <w:p w14:paraId="09356A86" w14:textId="77777777" w:rsidR="005C384C" w:rsidRPr="0046678C" w:rsidRDefault="005C384C" w:rsidP="005C384C">
      <w:pPr>
        <w:rPr>
          <w:sz w:val="32"/>
          <w:szCs w:val="32"/>
          <w:rtl/>
          <w:lang w:bidi="ar-DZ"/>
        </w:rPr>
      </w:pPr>
      <w:r w:rsidRPr="0046678C">
        <w:rPr>
          <w:rFonts w:hint="cs"/>
          <w:sz w:val="32"/>
          <w:szCs w:val="32"/>
          <w:rtl/>
          <w:lang w:bidi="ar-DZ"/>
        </w:rPr>
        <w:t>· يمكن تطوير واجهة خدمة ذاتية محدودة ("بوابة الخريجين") تسمح للخريجين أنفسهم بالوصول إلى وثائقهم الأساسية وعرضها بعد عملية تحقق هوائي قوية (مثل استخدام البوابة الوطنية الموحدة أو المصادقة الثنائية).</w:t>
      </w:r>
    </w:p>
    <w:p w14:paraId="614448A8" w14:textId="77777777" w:rsidR="005C384C" w:rsidRPr="0046678C" w:rsidRDefault="005C384C" w:rsidP="005C384C">
      <w:pPr>
        <w:rPr>
          <w:sz w:val="32"/>
          <w:szCs w:val="32"/>
          <w:rtl/>
          <w:lang w:bidi="ar-DZ"/>
        </w:rPr>
      </w:pPr>
      <w:r w:rsidRPr="0046678C">
        <w:rPr>
          <w:rFonts w:hint="cs"/>
          <w:sz w:val="32"/>
          <w:szCs w:val="32"/>
          <w:rtl/>
          <w:lang w:bidi="ar-DZ"/>
        </w:rPr>
        <w:t>· يجب أن تكون واجهة البحث في الأرشيف قوية وتدعم البحث الغامض (Fuzzy Search) والتعامل مع الأخطاء الإملائية المحتملة في الأسماء القديمة.</w:t>
      </w:r>
    </w:p>
    <w:p w14:paraId="13A434CB" w14:textId="77777777" w:rsidR="005C384C" w:rsidRPr="0046678C" w:rsidRDefault="005C384C" w:rsidP="005C384C">
      <w:pPr>
        <w:rPr>
          <w:sz w:val="32"/>
          <w:szCs w:val="32"/>
          <w:rtl/>
          <w:lang w:bidi="ar-DZ"/>
        </w:rPr>
      </w:pPr>
      <w:r w:rsidRPr="0046678C">
        <w:rPr>
          <w:rFonts w:hint="cs"/>
          <w:sz w:val="32"/>
          <w:szCs w:val="32"/>
          <w:rtl/>
          <w:lang w:bidi="ar-DZ"/>
        </w:rPr>
        <w:t>· الختم الرقمي والتوقيع الإلكتروني على النسخ المُعادة هو ما يعطيها الصفة الرسمية والمعتمدة، وهو عنصر حاسم في تصميم النظام.</w:t>
      </w:r>
    </w:p>
    <w:p w14:paraId="1D8A0878" w14:textId="77777777" w:rsidR="005C384C" w:rsidRPr="0046678C" w:rsidRDefault="005C384C" w:rsidP="005C384C">
      <w:pPr>
        <w:rPr>
          <w:sz w:val="32"/>
          <w:szCs w:val="32"/>
          <w:rtl/>
          <w:lang w:bidi="ar-DZ"/>
        </w:rPr>
      </w:pPr>
    </w:p>
    <w:p w14:paraId="5373AA53" w14:textId="77777777" w:rsidR="005C384C" w:rsidRPr="0046678C" w:rsidRDefault="005C384C" w:rsidP="005C384C">
      <w:pPr>
        <w:rPr>
          <w:sz w:val="32"/>
          <w:szCs w:val="32"/>
          <w:rtl/>
          <w:lang w:bidi="ar-DZ"/>
        </w:rPr>
      </w:pPr>
    </w:p>
    <w:p w14:paraId="175A1DFA" w14:textId="77777777" w:rsidR="005C384C" w:rsidRPr="0046678C" w:rsidRDefault="005C384C" w:rsidP="005C384C">
      <w:pPr>
        <w:rPr>
          <w:sz w:val="32"/>
          <w:szCs w:val="32"/>
          <w:highlight w:val="yellow"/>
          <w:rtl/>
          <w:lang w:bidi="ar-DZ"/>
        </w:rPr>
      </w:pPr>
      <w:r w:rsidRPr="0046678C">
        <w:rPr>
          <w:rFonts w:hint="cs"/>
          <w:sz w:val="32"/>
          <w:szCs w:val="32"/>
          <w:highlight w:val="yellow"/>
          <w:rtl/>
          <w:lang w:bidi="ar-DZ"/>
        </w:rPr>
        <w:t>العملية (40): تصدير السجل الأكاديمي الكامل للطالب</w:t>
      </w:r>
    </w:p>
    <w:p w14:paraId="773CC1E7" w14:textId="77777777" w:rsidR="005C384C" w:rsidRPr="0046678C" w:rsidRDefault="005C384C" w:rsidP="005C384C">
      <w:pPr>
        <w:rPr>
          <w:sz w:val="32"/>
          <w:szCs w:val="32"/>
          <w:rtl/>
          <w:lang w:bidi="ar-DZ"/>
        </w:rPr>
      </w:pPr>
      <w:r w:rsidRPr="0046678C">
        <w:rPr>
          <w:rFonts w:hint="cs"/>
          <w:sz w:val="32"/>
          <w:szCs w:val="32"/>
          <w:rtl/>
          <w:lang w:bidi="ar-DZ"/>
        </w:rPr>
        <w:t>1. اسم العملية</w:t>
      </w:r>
    </w:p>
    <w:p w14:paraId="70E7C30F" w14:textId="77777777" w:rsidR="005C384C" w:rsidRPr="0046678C" w:rsidRDefault="005C384C" w:rsidP="005C384C">
      <w:pPr>
        <w:rPr>
          <w:sz w:val="32"/>
          <w:szCs w:val="32"/>
          <w:rtl/>
          <w:lang w:bidi="ar-DZ"/>
        </w:rPr>
      </w:pPr>
      <w:r w:rsidRPr="0046678C">
        <w:rPr>
          <w:rFonts w:hint="cs"/>
          <w:sz w:val="32"/>
          <w:szCs w:val="32"/>
          <w:rtl/>
          <w:lang w:bidi="ar-DZ"/>
        </w:rPr>
        <w:t>تصدير السجل الأكاديمي الكامل للطالب</w:t>
      </w:r>
    </w:p>
    <w:p w14:paraId="0633184E" w14:textId="77777777" w:rsidR="005C384C" w:rsidRPr="0046678C" w:rsidRDefault="005C384C" w:rsidP="005C384C">
      <w:pPr>
        <w:rPr>
          <w:sz w:val="32"/>
          <w:szCs w:val="32"/>
          <w:rtl/>
          <w:lang w:bidi="ar-DZ"/>
        </w:rPr>
      </w:pPr>
    </w:p>
    <w:p w14:paraId="71381391" w14:textId="77777777" w:rsidR="005C384C" w:rsidRPr="0046678C" w:rsidRDefault="005C384C" w:rsidP="005C384C">
      <w:pPr>
        <w:rPr>
          <w:sz w:val="32"/>
          <w:szCs w:val="32"/>
          <w:rtl/>
          <w:lang w:bidi="ar-DZ"/>
        </w:rPr>
      </w:pPr>
      <w:r w:rsidRPr="0046678C">
        <w:rPr>
          <w:rFonts w:hint="cs"/>
          <w:sz w:val="32"/>
          <w:szCs w:val="32"/>
          <w:rtl/>
          <w:lang w:bidi="ar-DZ"/>
        </w:rPr>
        <w:t>2. وصف العملية</w:t>
      </w:r>
    </w:p>
    <w:p w14:paraId="0F539A77" w14:textId="77777777" w:rsidR="005C384C" w:rsidRPr="0046678C" w:rsidRDefault="005C384C" w:rsidP="005C384C">
      <w:pPr>
        <w:rPr>
          <w:sz w:val="32"/>
          <w:szCs w:val="32"/>
          <w:rtl/>
          <w:lang w:bidi="ar-DZ"/>
        </w:rPr>
      </w:pPr>
      <w:r w:rsidRPr="0046678C">
        <w:rPr>
          <w:rFonts w:hint="cs"/>
          <w:sz w:val="32"/>
          <w:szCs w:val="32"/>
          <w:rtl/>
          <w:lang w:bidi="ar-DZ"/>
        </w:rPr>
        <w:t>هي العملية النهائية والتجميعية التي يقوم من خلال النظام بتجميع كافة البيانات الأكاديمية والإدارية والتاريخية للطالب منذ بدء تسجيله حتى تاريخه، وتصديرها في وثيقة رسمية موحدة وشاملة (غالباً بصيغة PDF). تُستخدم هذه الوثيقة لأغراض رسمية عالية الأهمية مثل: النقل لمدرسة أخرى، التقديم للجامعات، المنح الدراسية، أو كسجل دائم معتمد.</w:t>
      </w:r>
    </w:p>
    <w:p w14:paraId="15597337" w14:textId="77777777" w:rsidR="005C384C" w:rsidRPr="0046678C" w:rsidRDefault="005C384C" w:rsidP="005C384C">
      <w:pPr>
        <w:rPr>
          <w:sz w:val="32"/>
          <w:szCs w:val="32"/>
          <w:rtl/>
          <w:lang w:bidi="ar-DZ"/>
        </w:rPr>
      </w:pPr>
    </w:p>
    <w:p w14:paraId="23A5D05C" w14:textId="77777777" w:rsidR="005C384C" w:rsidRPr="0046678C" w:rsidRDefault="005C384C" w:rsidP="005C384C">
      <w:pPr>
        <w:rPr>
          <w:sz w:val="32"/>
          <w:szCs w:val="32"/>
          <w:rtl/>
          <w:lang w:bidi="ar-DZ"/>
        </w:rPr>
      </w:pPr>
      <w:r w:rsidRPr="0046678C">
        <w:rPr>
          <w:rFonts w:hint="cs"/>
          <w:sz w:val="32"/>
          <w:szCs w:val="32"/>
          <w:rtl/>
          <w:lang w:bidi="ar-DZ"/>
        </w:rPr>
        <w:t>3. الهدف من العملية</w:t>
      </w:r>
    </w:p>
    <w:p w14:paraId="2B3728EC" w14:textId="77777777" w:rsidR="005C384C" w:rsidRPr="0046678C" w:rsidRDefault="005C384C" w:rsidP="005C384C">
      <w:pPr>
        <w:rPr>
          <w:sz w:val="32"/>
          <w:szCs w:val="32"/>
          <w:rtl/>
          <w:lang w:bidi="ar-DZ"/>
        </w:rPr>
      </w:pPr>
    </w:p>
    <w:p w14:paraId="7E29B4DB" w14:textId="77777777" w:rsidR="005C384C" w:rsidRPr="0046678C" w:rsidRDefault="005C384C" w:rsidP="005C384C">
      <w:pPr>
        <w:rPr>
          <w:sz w:val="32"/>
          <w:szCs w:val="32"/>
          <w:rtl/>
          <w:lang w:bidi="ar-DZ"/>
        </w:rPr>
      </w:pPr>
      <w:r w:rsidRPr="0046678C">
        <w:rPr>
          <w:rFonts w:hint="cs"/>
          <w:sz w:val="32"/>
          <w:szCs w:val="32"/>
          <w:rtl/>
          <w:lang w:bidi="ar-DZ"/>
        </w:rPr>
        <w:t>· توفير وثيقة رسمية واحدة تجمع المسيرة التعليمية الكاملة للطالب بدقة وموثوقية.</w:t>
      </w:r>
    </w:p>
    <w:p w14:paraId="210C2E92" w14:textId="77777777" w:rsidR="005C384C" w:rsidRPr="0046678C" w:rsidRDefault="005C384C" w:rsidP="005C384C">
      <w:pPr>
        <w:rPr>
          <w:sz w:val="32"/>
          <w:szCs w:val="32"/>
          <w:rtl/>
          <w:lang w:bidi="ar-DZ"/>
        </w:rPr>
      </w:pPr>
      <w:r w:rsidRPr="0046678C">
        <w:rPr>
          <w:rFonts w:hint="cs"/>
          <w:sz w:val="32"/>
          <w:szCs w:val="32"/>
          <w:rtl/>
          <w:lang w:bidi="ar-DZ"/>
        </w:rPr>
        <w:t>· تبسيط إجراءات نقل الطالب بين المدارس أو المؤسسات التعليمية.</w:t>
      </w:r>
    </w:p>
    <w:p w14:paraId="6B635800" w14:textId="77777777" w:rsidR="005C384C" w:rsidRPr="0046678C" w:rsidRDefault="005C384C" w:rsidP="005C384C">
      <w:pPr>
        <w:rPr>
          <w:sz w:val="32"/>
          <w:szCs w:val="32"/>
          <w:rtl/>
          <w:lang w:bidi="ar-DZ"/>
        </w:rPr>
      </w:pPr>
      <w:r w:rsidRPr="0046678C">
        <w:rPr>
          <w:rFonts w:hint="cs"/>
          <w:sz w:val="32"/>
          <w:szCs w:val="32"/>
          <w:rtl/>
          <w:lang w:bidi="ar-DZ"/>
        </w:rPr>
        <w:t>· تلبية متطلبات الجهات الخارجية (كالكليات والجامعات) بسجل أكاديمي معتمد.</w:t>
      </w:r>
    </w:p>
    <w:p w14:paraId="5D33E458" w14:textId="77777777" w:rsidR="005C384C" w:rsidRPr="0046678C" w:rsidRDefault="005C384C" w:rsidP="005C384C">
      <w:pPr>
        <w:rPr>
          <w:sz w:val="32"/>
          <w:szCs w:val="32"/>
          <w:rtl/>
          <w:lang w:bidi="ar-DZ"/>
        </w:rPr>
      </w:pPr>
      <w:r w:rsidRPr="0046678C">
        <w:rPr>
          <w:rFonts w:hint="cs"/>
          <w:sz w:val="32"/>
          <w:szCs w:val="32"/>
          <w:rtl/>
          <w:lang w:bidi="ar-DZ"/>
        </w:rPr>
        <w:t>· حفظ أرشيف رقمي منظم وسهل الاسترجاع للمسيرة الأكاديمية لكل طالب.</w:t>
      </w:r>
    </w:p>
    <w:p w14:paraId="2ACBF6FC" w14:textId="77777777" w:rsidR="005C384C" w:rsidRPr="0046678C" w:rsidRDefault="005C384C" w:rsidP="005C384C">
      <w:pPr>
        <w:rPr>
          <w:sz w:val="32"/>
          <w:szCs w:val="32"/>
          <w:rtl/>
          <w:lang w:bidi="ar-DZ"/>
        </w:rPr>
      </w:pPr>
      <w:r w:rsidRPr="0046678C">
        <w:rPr>
          <w:rFonts w:hint="cs"/>
          <w:sz w:val="32"/>
          <w:szCs w:val="32"/>
          <w:rtl/>
          <w:lang w:bidi="ar-DZ"/>
        </w:rPr>
        <w:t>· تقليل الجهد والوقت والتكاليف المرتبطة بإصدار السجلات الورقية التقليدية.</w:t>
      </w:r>
    </w:p>
    <w:p w14:paraId="6DCEF46A" w14:textId="77777777" w:rsidR="005C384C" w:rsidRPr="0046678C" w:rsidRDefault="005C384C" w:rsidP="005C384C">
      <w:pPr>
        <w:rPr>
          <w:sz w:val="32"/>
          <w:szCs w:val="32"/>
          <w:rtl/>
          <w:lang w:bidi="ar-DZ"/>
        </w:rPr>
      </w:pPr>
    </w:p>
    <w:p w14:paraId="378382AA" w14:textId="77777777" w:rsidR="005C384C" w:rsidRPr="0046678C" w:rsidRDefault="005C384C" w:rsidP="005C384C">
      <w:pPr>
        <w:rPr>
          <w:sz w:val="32"/>
          <w:szCs w:val="32"/>
          <w:rtl/>
          <w:lang w:bidi="ar-DZ"/>
        </w:rPr>
      </w:pPr>
      <w:r w:rsidRPr="0046678C">
        <w:rPr>
          <w:rFonts w:hint="cs"/>
          <w:sz w:val="32"/>
          <w:szCs w:val="32"/>
          <w:rtl/>
          <w:lang w:bidi="ar-DZ"/>
        </w:rPr>
        <w:t>4. الجهة المسؤولة عن التنفيذ</w:t>
      </w:r>
    </w:p>
    <w:p w14:paraId="4B388CD9" w14:textId="77777777" w:rsidR="005C384C" w:rsidRPr="0046678C" w:rsidRDefault="005C384C" w:rsidP="005C384C">
      <w:pPr>
        <w:rPr>
          <w:sz w:val="32"/>
          <w:szCs w:val="32"/>
          <w:rtl/>
          <w:lang w:bidi="ar-DZ"/>
        </w:rPr>
      </w:pPr>
    </w:p>
    <w:p w14:paraId="5380398C" w14:textId="77777777" w:rsidR="005C384C" w:rsidRPr="0046678C" w:rsidRDefault="005C384C" w:rsidP="005C384C">
      <w:pPr>
        <w:rPr>
          <w:sz w:val="32"/>
          <w:szCs w:val="32"/>
          <w:rtl/>
          <w:lang w:bidi="ar-DZ"/>
        </w:rPr>
      </w:pPr>
      <w:r w:rsidRPr="0046678C">
        <w:rPr>
          <w:rFonts w:hint="cs"/>
          <w:sz w:val="32"/>
          <w:szCs w:val="32"/>
          <w:rtl/>
          <w:lang w:bidi="ar-DZ"/>
        </w:rPr>
        <w:t>· الطالب المحتمل: الطالب نفسه (إذا كان بالغاً) عبر البوابة الإلكترونية.</w:t>
      </w:r>
    </w:p>
    <w:p w14:paraId="792C8C18" w14:textId="77777777" w:rsidR="005C384C" w:rsidRPr="0046678C" w:rsidRDefault="005C384C" w:rsidP="005C384C">
      <w:pPr>
        <w:rPr>
          <w:sz w:val="32"/>
          <w:szCs w:val="32"/>
          <w:rtl/>
          <w:lang w:bidi="ar-DZ"/>
        </w:rPr>
      </w:pPr>
      <w:r w:rsidRPr="0046678C">
        <w:rPr>
          <w:rFonts w:hint="cs"/>
          <w:sz w:val="32"/>
          <w:szCs w:val="32"/>
          <w:rtl/>
          <w:lang w:bidi="ar-DZ"/>
        </w:rPr>
        <w:t>· الجهة الطالبة الرئيسية: ولي أمر الطالب، المدرسة المنقول إليها، مكتب التربية.</w:t>
      </w:r>
    </w:p>
    <w:p w14:paraId="3D076590" w14:textId="77777777" w:rsidR="005C384C" w:rsidRPr="0046678C" w:rsidRDefault="005C384C" w:rsidP="005C384C">
      <w:pPr>
        <w:rPr>
          <w:sz w:val="32"/>
          <w:szCs w:val="32"/>
          <w:rtl/>
          <w:lang w:bidi="ar-DZ"/>
        </w:rPr>
      </w:pPr>
      <w:r w:rsidRPr="0046678C">
        <w:rPr>
          <w:rFonts w:hint="cs"/>
          <w:sz w:val="32"/>
          <w:szCs w:val="32"/>
          <w:rtl/>
          <w:lang w:bidi="ar-DZ"/>
        </w:rPr>
        <w:t>· الجهة المصدّرة والمنفذة: إدارة المدرسة الحالية (موظف شؤون الطلاب أو المراقب العام).</w:t>
      </w:r>
    </w:p>
    <w:p w14:paraId="5FD00E11" w14:textId="77777777" w:rsidR="005C384C" w:rsidRPr="0046678C" w:rsidRDefault="005C384C" w:rsidP="005C384C">
      <w:pPr>
        <w:rPr>
          <w:sz w:val="32"/>
          <w:szCs w:val="32"/>
          <w:rtl/>
          <w:lang w:bidi="ar-DZ"/>
        </w:rPr>
      </w:pPr>
      <w:r w:rsidRPr="0046678C">
        <w:rPr>
          <w:rFonts w:hint="cs"/>
          <w:sz w:val="32"/>
          <w:szCs w:val="32"/>
          <w:rtl/>
          <w:lang w:bidi="ar-DZ"/>
        </w:rPr>
        <w:t>· الجهة المصدقة: مدير المدرسة (بالتوقيع الرقمي أو الختم).</w:t>
      </w:r>
    </w:p>
    <w:p w14:paraId="4BB88A53" w14:textId="77777777" w:rsidR="005C384C" w:rsidRPr="0046678C" w:rsidRDefault="005C384C" w:rsidP="005C384C">
      <w:pPr>
        <w:rPr>
          <w:sz w:val="32"/>
          <w:szCs w:val="32"/>
          <w:rtl/>
          <w:lang w:bidi="ar-DZ"/>
        </w:rPr>
      </w:pPr>
      <w:r w:rsidRPr="0046678C">
        <w:rPr>
          <w:rFonts w:hint="cs"/>
          <w:sz w:val="32"/>
          <w:szCs w:val="32"/>
          <w:rtl/>
          <w:lang w:bidi="ar-DZ"/>
        </w:rPr>
        <w:lastRenderedPageBreak/>
        <w:t>· الجهة الرقابية/الموثقة: مكتب التربية والتعليم التابع له (قد يوثق الوثيقة بختمه الرقمي).</w:t>
      </w:r>
    </w:p>
    <w:p w14:paraId="019F7E6E" w14:textId="77777777" w:rsidR="005C384C" w:rsidRPr="0046678C" w:rsidRDefault="005C384C" w:rsidP="005C384C">
      <w:pPr>
        <w:rPr>
          <w:sz w:val="32"/>
          <w:szCs w:val="32"/>
          <w:rtl/>
          <w:lang w:bidi="ar-DZ"/>
        </w:rPr>
      </w:pPr>
      <w:r w:rsidRPr="0046678C">
        <w:rPr>
          <w:rFonts w:hint="cs"/>
          <w:sz w:val="32"/>
          <w:szCs w:val="32"/>
          <w:rtl/>
          <w:lang w:bidi="ar-DZ"/>
        </w:rPr>
        <w:t>· الجهة التقنية: النظام (للتجميع الآلي، التنسيق، والتوثيق الرقمي).</w:t>
      </w:r>
    </w:p>
    <w:p w14:paraId="5EC1E121" w14:textId="77777777" w:rsidR="005C384C" w:rsidRPr="0046678C" w:rsidRDefault="005C384C" w:rsidP="005C384C">
      <w:pPr>
        <w:rPr>
          <w:sz w:val="32"/>
          <w:szCs w:val="32"/>
          <w:rtl/>
          <w:lang w:bidi="ar-DZ"/>
        </w:rPr>
      </w:pPr>
    </w:p>
    <w:p w14:paraId="4EE69E68" w14:textId="77777777" w:rsidR="005C384C" w:rsidRPr="0046678C" w:rsidRDefault="005C384C" w:rsidP="005C384C">
      <w:pPr>
        <w:rPr>
          <w:sz w:val="32"/>
          <w:szCs w:val="32"/>
          <w:rtl/>
          <w:lang w:bidi="ar-DZ"/>
        </w:rPr>
      </w:pPr>
      <w:r w:rsidRPr="0046678C">
        <w:rPr>
          <w:rFonts w:hint="cs"/>
          <w:sz w:val="32"/>
          <w:szCs w:val="32"/>
          <w:rtl/>
          <w:lang w:bidi="ar-DZ"/>
        </w:rPr>
        <w:t>5. المدخلات (Inputs)</w:t>
      </w:r>
    </w:p>
    <w:p w14:paraId="0057E4E9" w14:textId="77777777" w:rsidR="005C384C" w:rsidRPr="0046678C" w:rsidRDefault="005C384C" w:rsidP="005C384C">
      <w:pPr>
        <w:rPr>
          <w:sz w:val="32"/>
          <w:szCs w:val="32"/>
          <w:rtl/>
          <w:lang w:bidi="ar-DZ"/>
        </w:rPr>
      </w:pPr>
    </w:p>
    <w:p w14:paraId="46F56C0D" w14:textId="77777777" w:rsidR="005C384C" w:rsidRPr="0046678C" w:rsidRDefault="005C384C" w:rsidP="005C384C">
      <w:pPr>
        <w:rPr>
          <w:sz w:val="32"/>
          <w:szCs w:val="32"/>
          <w:rtl/>
          <w:lang w:bidi="ar-DZ"/>
        </w:rPr>
      </w:pPr>
      <w:r w:rsidRPr="0046678C">
        <w:rPr>
          <w:rFonts w:hint="cs"/>
          <w:sz w:val="32"/>
          <w:szCs w:val="32"/>
          <w:rtl/>
          <w:lang w:bidi="ar-DZ"/>
        </w:rPr>
        <w:t>· الرقم الأكاديمي للطالب (StudentID).</w:t>
      </w:r>
    </w:p>
    <w:p w14:paraId="503F0B69" w14:textId="77777777" w:rsidR="005C384C" w:rsidRPr="0046678C" w:rsidRDefault="005C384C" w:rsidP="005C384C">
      <w:pPr>
        <w:rPr>
          <w:sz w:val="32"/>
          <w:szCs w:val="32"/>
          <w:rtl/>
          <w:lang w:bidi="ar-DZ"/>
        </w:rPr>
      </w:pPr>
      <w:r w:rsidRPr="0046678C">
        <w:rPr>
          <w:rFonts w:hint="cs"/>
          <w:sz w:val="32"/>
          <w:szCs w:val="32"/>
          <w:rtl/>
          <w:lang w:bidi="ar-DZ"/>
        </w:rPr>
        <w:t>· نطاق البيانات المطلوبة: (قد يكون كاملاً أو لمرحلة محددة، مثل: المرحلة الثانوية فقط).</w:t>
      </w:r>
    </w:p>
    <w:p w14:paraId="1DA59775" w14:textId="77777777" w:rsidR="005C384C" w:rsidRPr="0046678C" w:rsidRDefault="005C384C" w:rsidP="005C384C">
      <w:pPr>
        <w:rPr>
          <w:sz w:val="32"/>
          <w:szCs w:val="32"/>
          <w:rtl/>
          <w:lang w:bidi="ar-DZ"/>
        </w:rPr>
      </w:pPr>
      <w:r w:rsidRPr="0046678C">
        <w:rPr>
          <w:rFonts w:hint="cs"/>
          <w:sz w:val="32"/>
          <w:szCs w:val="32"/>
          <w:rtl/>
          <w:lang w:bidi="ar-DZ"/>
        </w:rPr>
        <w:t>· بيانات الهوية: صورة حديثة للطالب، الاسم الرباعي، رقم الهوية.</w:t>
      </w:r>
    </w:p>
    <w:p w14:paraId="74B034F3" w14:textId="77777777" w:rsidR="005C384C" w:rsidRPr="0046678C" w:rsidRDefault="005C384C" w:rsidP="005C384C">
      <w:pPr>
        <w:rPr>
          <w:sz w:val="32"/>
          <w:szCs w:val="32"/>
          <w:rtl/>
          <w:lang w:bidi="ar-DZ"/>
        </w:rPr>
      </w:pPr>
      <w:r w:rsidRPr="0046678C">
        <w:rPr>
          <w:rFonts w:hint="cs"/>
          <w:sz w:val="32"/>
          <w:szCs w:val="32"/>
          <w:rtl/>
          <w:lang w:bidi="ar-DZ"/>
        </w:rPr>
        <w:t>· البيانات الأكاديمية التاريخية:</w:t>
      </w:r>
    </w:p>
    <w:p w14:paraId="26EC3921" w14:textId="77777777" w:rsidR="005C384C" w:rsidRPr="0046678C" w:rsidRDefault="005C384C" w:rsidP="005C384C">
      <w:pPr>
        <w:rPr>
          <w:sz w:val="32"/>
          <w:szCs w:val="32"/>
          <w:rtl/>
          <w:lang w:bidi="ar-DZ"/>
        </w:rPr>
      </w:pPr>
      <w:r w:rsidRPr="0046678C">
        <w:rPr>
          <w:rFonts w:hint="cs"/>
          <w:sz w:val="32"/>
          <w:szCs w:val="32"/>
          <w:rtl/>
          <w:lang w:bidi="ar-DZ"/>
        </w:rPr>
        <w:t xml:space="preserve">  · الدرجات النهائية ونتائج جميع الفصول الدراسية.</w:t>
      </w:r>
    </w:p>
    <w:p w14:paraId="4F585B5D" w14:textId="77777777" w:rsidR="005C384C" w:rsidRPr="0046678C" w:rsidRDefault="005C384C" w:rsidP="005C384C">
      <w:pPr>
        <w:rPr>
          <w:sz w:val="32"/>
          <w:szCs w:val="32"/>
          <w:rtl/>
          <w:lang w:bidi="ar-DZ"/>
        </w:rPr>
      </w:pPr>
      <w:r w:rsidRPr="0046678C">
        <w:rPr>
          <w:rFonts w:hint="cs"/>
          <w:sz w:val="32"/>
          <w:szCs w:val="32"/>
          <w:rtl/>
          <w:lang w:bidi="ar-DZ"/>
        </w:rPr>
        <w:t xml:space="preserve">  · المعدلات التراكمية والفصلية.</w:t>
      </w:r>
    </w:p>
    <w:p w14:paraId="0BB5D75B" w14:textId="77777777" w:rsidR="005C384C" w:rsidRPr="0046678C" w:rsidRDefault="005C384C" w:rsidP="005C384C">
      <w:pPr>
        <w:rPr>
          <w:sz w:val="32"/>
          <w:szCs w:val="32"/>
          <w:rtl/>
          <w:lang w:bidi="ar-DZ"/>
        </w:rPr>
      </w:pPr>
      <w:r w:rsidRPr="0046678C">
        <w:rPr>
          <w:rFonts w:hint="cs"/>
          <w:sz w:val="32"/>
          <w:szCs w:val="32"/>
          <w:rtl/>
          <w:lang w:bidi="ar-DZ"/>
        </w:rPr>
        <w:t xml:space="preserve">  · حالة النجاح/الرسوب في كل مقرر.</w:t>
      </w:r>
    </w:p>
    <w:p w14:paraId="5A1365FE" w14:textId="77777777" w:rsidR="005C384C" w:rsidRPr="0046678C" w:rsidRDefault="005C384C" w:rsidP="005C384C">
      <w:pPr>
        <w:rPr>
          <w:sz w:val="32"/>
          <w:szCs w:val="32"/>
          <w:rtl/>
          <w:lang w:bidi="ar-DZ"/>
        </w:rPr>
      </w:pPr>
      <w:r w:rsidRPr="0046678C">
        <w:rPr>
          <w:rFonts w:hint="cs"/>
          <w:sz w:val="32"/>
          <w:szCs w:val="32"/>
          <w:rtl/>
          <w:lang w:bidi="ar-DZ"/>
        </w:rPr>
        <w:t xml:space="preserve">  · المواد المعادة أو المستدركة.</w:t>
      </w:r>
    </w:p>
    <w:p w14:paraId="353CBA5C" w14:textId="77777777" w:rsidR="005C384C" w:rsidRPr="0046678C" w:rsidRDefault="005C384C" w:rsidP="005C384C">
      <w:pPr>
        <w:rPr>
          <w:sz w:val="32"/>
          <w:szCs w:val="32"/>
          <w:rtl/>
          <w:lang w:bidi="ar-DZ"/>
        </w:rPr>
      </w:pPr>
      <w:r w:rsidRPr="0046678C">
        <w:rPr>
          <w:rFonts w:hint="cs"/>
          <w:sz w:val="32"/>
          <w:szCs w:val="32"/>
          <w:rtl/>
          <w:lang w:bidi="ar-DZ"/>
        </w:rPr>
        <w:t>· البيانات الإدارية:</w:t>
      </w:r>
    </w:p>
    <w:p w14:paraId="75C62346" w14:textId="77777777" w:rsidR="005C384C" w:rsidRPr="0046678C" w:rsidRDefault="005C384C" w:rsidP="005C384C">
      <w:pPr>
        <w:rPr>
          <w:sz w:val="32"/>
          <w:szCs w:val="32"/>
          <w:rtl/>
          <w:lang w:bidi="ar-DZ"/>
        </w:rPr>
      </w:pPr>
      <w:r w:rsidRPr="0046678C">
        <w:rPr>
          <w:rFonts w:hint="cs"/>
          <w:sz w:val="32"/>
          <w:szCs w:val="32"/>
          <w:rtl/>
          <w:lang w:bidi="ar-DZ"/>
        </w:rPr>
        <w:t xml:space="preserve">  · سجل المدارس التي التحق بها (مع تواريخ الالتحاق والتخرج أو النقل).</w:t>
      </w:r>
    </w:p>
    <w:p w14:paraId="4D443C0D" w14:textId="77777777" w:rsidR="005C384C" w:rsidRPr="0046678C" w:rsidRDefault="005C384C" w:rsidP="005C384C">
      <w:pPr>
        <w:rPr>
          <w:sz w:val="32"/>
          <w:szCs w:val="32"/>
          <w:rtl/>
          <w:lang w:bidi="ar-DZ"/>
        </w:rPr>
      </w:pPr>
      <w:r w:rsidRPr="0046678C">
        <w:rPr>
          <w:rFonts w:hint="cs"/>
          <w:sz w:val="32"/>
          <w:szCs w:val="32"/>
          <w:rtl/>
          <w:lang w:bidi="ar-DZ"/>
        </w:rPr>
        <w:t xml:space="preserve">  · الإنجازات والجوائز الرسمية.</w:t>
      </w:r>
    </w:p>
    <w:p w14:paraId="4DC08FDF" w14:textId="77777777" w:rsidR="005C384C" w:rsidRPr="0046678C" w:rsidRDefault="005C384C" w:rsidP="005C384C">
      <w:pPr>
        <w:rPr>
          <w:sz w:val="32"/>
          <w:szCs w:val="32"/>
          <w:rtl/>
          <w:lang w:bidi="ar-DZ"/>
        </w:rPr>
      </w:pPr>
      <w:r w:rsidRPr="0046678C">
        <w:rPr>
          <w:rFonts w:hint="cs"/>
          <w:sz w:val="32"/>
          <w:szCs w:val="32"/>
          <w:rtl/>
          <w:lang w:bidi="ar-DZ"/>
        </w:rPr>
        <w:t xml:space="preserve">  · المستوى السلوكي العام عبر السنوات.</w:t>
      </w:r>
    </w:p>
    <w:p w14:paraId="6F5C2CFC" w14:textId="77777777" w:rsidR="005C384C" w:rsidRPr="0046678C" w:rsidRDefault="005C384C" w:rsidP="005C384C">
      <w:pPr>
        <w:rPr>
          <w:sz w:val="32"/>
          <w:szCs w:val="32"/>
          <w:rtl/>
          <w:lang w:bidi="ar-DZ"/>
        </w:rPr>
      </w:pPr>
      <w:r w:rsidRPr="0046678C">
        <w:rPr>
          <w:rFonts w:hint="cs"/>
          <w:sz w:val="32"/>
          <w:szCs w:val="32"/>
          <w:rtl/>
          <w:lang w:bidi="ar-DZ"/>
        </w:rPr>
        <w:t>· بيانات الحضور: نسبة الحضور الإجمالية (قد تُدرج).</w:t>
      </w:r>
    </w:p>
    <w:p w14:paraId="3E36AA9F" w14:textId="77777777" w:rsidR="005C384C" w:rsidRPr="0046678C" w:rsidRDefault="005C384C" w:rsidP="005C384C">
      <w:pPr>
        <w:rPr>
          <w:sz w:val="32"/>
          <w:szCs w:val="32"/>
          <w:rtl/>
          <w:lang w:bidi="ar-DZ"/>
        </w:rPr>
      </w:pPr>
      <w:r w:rsidRPr="0046678C">
        <w:rPr>
          <w:rFonts w:hint="cs"/>
          <w:sz w:val="32"/>
          <w:szCs w:val="32"/>
          <w:rtl/>
          <w:lang w:bidi="ar-DZ"/>
        </w:rPr>
        <w:t>· طلب التصدير الرسمي: مع رقم الطلب وسبب الطلب (نقل، تخرج، تقديم على جامعة).</w:t>
      </w:r>
    </w:p>
    <w:p w14:paraId="523C5EF7" w14:textId="77777777" w:rsidR="005C384C" w:rsidRPr="0046678C" w:rsidRDefault="005C384C" w:rsidP="005C384C">
      <w:pPr>
        <w:rPr>
          <w:sz w:val="32"/>
          <w:szCs w:val="32"/>
          <w:rtl/>
          <w:lang w:bidi="ar-DZ"/>
        </w:rPr>
      </w:pPr>
    </w:p>
    <w:p w14:paraId="71141553" w14:textId="77777777" w:rsidR="005C384C" w:rsidRPr="0046678C" w:rsidRDefault="005C384C" w:rsidP="005C384C">
      <w:pPr>
        <w:rPr>
          <w:sz w:val="32"/>
          <w:szCs w:val="32"/>
          <w:rtl/>
          <w:lang w:bidi="ar-DZ"/>
        </w:rPr>
      </w:pPr>
      <w:r w:rsidRPr="0046678C">
        <w:rPr>
          <w:rFonts w:hint="cs"/>
          <w:sz w:val="32"/>
          <w:szCs w:val="32"/>
          <w:rtl/>
          <w:lang w:bidi="ar-DZ"/>
        </w:rPr>
        <w:lastRenderedPageBreak/>
        <w:t>6. خطوات التنفيذ التفصيلية</w:t>
      </w:r>
    </w:p>
    <w:p w14:paraId="2A830B10" w14:textId="77777777" w:rsidR="005C384C" w:rsidRPr="0046678C" w:rsidRDefault="005C384C" w:rsidP="005C384C">
      <w:pPr>
        <w:rPr>
          <w:sz w:val="32"/>
          <w:szCs w:val="32"/>
          <w:rtl/>
          <w:lang w:bidi="ar-DZ"/>
        </w:rPr>
      </w:pPr>
    </w:p>
    <w:p w14:paraId="004C2CAC" w14:textId="77777777" w:rsidR="005C384C" w:rsidRPr="0046678C" w:rsidRDefault="005C384C" w:rsidP="005C384C">
      <w:pPr>
        <w:rPr>
          <w:sz w:val="32"/>
          <w:szCs w:val="32"/>
          <w:rtl/>
          <w:lang w:bidi="ar-DZ"/>
        </w:rPr>
      </w:pPr>
      <w:r w:rsidRPr="0046678C">
        <w:rPr>
          <w:rFonts w:hint="cs"/>
          <w:sz w:val="32"/>
          <w:szCs w:val="32"/>
          <w:rtl/>
          <w:lang w:bidi="ar-DZ"/>
        </w:rPr>
        <w:t>1. التخويل وطلب التصدير: يقوم مستخدم مخول (ولي أمر، موظف شؤون طلاب) بتسجيل دخوله وطلب "تصدير السجل الأكاديمي" لطالب محدد، مع تحديد نطاق البيانات إن أمكن.</w:t>
      </w:r>
    </w:p>
    <w:p w14:paraId="055A7D62" w14:textId="77777777" w:rsidR="005C384C" w:rsidRPr="0046678C" w:rsidRDefault="005C384C" w:rsidP="005C384C">
      <w:pPr>
        <w:rPr>
          <w:sz w:val="32"/>
          <w:szCs w:val="32"/>
          <w:rtl/>
          <w:lang w:bidi="ar-DZ"/>
        </w:rPr>
      </w:pPr>
      <w:r w:rsidRPr="0046678C">
        <w:rPr>
          <w:rFonts w:hint="cs"/>
          <w:sz w:val="32"/>
          <w:szCs w:val="32"/>
          <w:rtl/>
          <w:lang w:bidi="ar-DZ"/>
        </w:rPr>
        <w:t>2. التحقق من الصلاحية: يقوم النظام بالتحقق من:</w:t>
      </w:r>
    </w:p>
    <w:p w14:paraId="7B88C33C" w14:textId="77777777" w:rsidR="005C384C" w:rsidRPr="0046678C" w:rsidRDefault="005C384C" w:rsidP="005C384C">
      <w:pPr>
        <w:rPr>
          <w:sz w:val="32"/>
          <w:szCs w:val="32"/>
          <w:rtl/>
          <w:lang w:bidi="ar-DZ"/>
        </w:rPr>
      </w:pPr>
      <w:r w:rsidRPr="0046678C">
        <w:rPr>
          <w:rFonts w:hint="cs"/>
          <w:sz w:val="32"/>
          <w:szCs w:val="32"/>
          <w:rtl/>
          <w:lang w:bidi="ar-DZ"/>
        </w:rPr>
        <w:t xml:space="preserve">   · صلاحية المستخدم لطلب هذه الوثيقة (الطالب/ولي أمره فقط لطلبه، أو موظفي المدرسة للإدارة).</w:t>
      </w:r>
    </w:p>
    <w:p w14:paraId="48B6CA92" w14:textId="77777777" w:rsidR="005C384C" w:rsidRPr="0046678C" w:rsidRDefault="005C384C" w:rsidP="005C384C">
      <w:pPr>
        <w:rPr>
          <w:sz w:val="32"/>
          <w:szCs w:val="32"/>
          <w:rtl/>
          <w:lang w:bidi="ar-DZ"/>
        </w:rPr>
      </w:pPr>
      <w:r w:rsidRPr="0046678C">
        <w:rPr>
          <w:rFonts w:hint="cs"/>
          <w:sz w:val="32"/>
          <w:szCs w:val="32"/>
          <w:rtl/>
          <w:lang w:bidi="ar-DZ"/>
        </w:rPr>
        <w:t xml:space="preserve">   · استكمال بيانات الطالب الأساسية.</w:t>
      </w:r>
    </w:p>
    <w:p w14:paraId="27861AC8" w14:textId="77777777" w:rsidR="005C384C" w:rsidRPr="0046678C" w:rsidRDefault="005C384C" w:rsidP="005C384C">
      <w:pPr>
        <w:rPr>
          <w:sz w:val="32"/>
          <w:szCs w:val="32"/>
          <w:rtl/>
          <w:lang w:bidi="ar-DZ"/>
        </w:rPr>
      </w:pPr>
      <w:r w:rsidRPr="0046678C">
        <w:rPr>
          <w:rFonts w:hint="cs"/>
          <w:sz w:val="32"/>
          <w:szCs w:val="32"/>
          <w:rtl/>
          <w:lang w:bidi="ar-DZ"/>
        </w:rPr>
        <w:t xml:space="preserve">   · عدم وجود قيود مالية أو إدارية تمنع إصدار الوثيقة (حسب سياسة المدرسة).</w:t>
      </w:r>
    </w:p>
    <w:p w14:paraId="5EBE3908" w14:textId="77777777" w:rsidR="005C384C" w:rsidRPr="0046678C" w:rsidRDefault="005C384C" w:rsidP="005C384C">
      <w:pPr>
        <w:rPr>
          <w:sz w:val="32"/>
          <w:szCs w:val="32"/>
          <w:rtl/>
          <w:lang w:bidi="ar-DZ"/>
        </w:rPr>
      </w:pPr>
      <w:r w:rsidRPr="0046678C">
        <w:rPr>
          <w:rFonts w:hint="cs"/>
          <w:sz w:val="32"/>
          <w:szCs w:val="32"/>
          <w:rtl/>
          <w:lang w:bidi="ar-DZ"/>
        </w:rPr>
        <w:t>3. التجميع الآلي للبيانات: يقوم النظام تلقائياً وبشكل فوري باستعلامات معقدة لجمع البيانات من جميع الجداول ذات الصلة:</w:t>
      </w:r>
    </w:p>
    <w:p w14:paraId="429EC198" w14:textId="77777777" w:rsidR="005C384C" w:rsidRPr="0046678C" w:rsidRDefault="005C384C" w:rsidP="005C384C">
      <w:pPr>
        <w:rPr>
          <w:sz w:val="32"/>
          <w:szCs w:val="32"/>
          <w:rtl/>
          <w:lang w:bidi="ar-DZ"/>
        </w:rPr>
      </w:pPr>
      <w:r w:rsidRPr="0046678C">
        <w:rPr>
          <w:rFonts w:hint="cs"/>
          <w:sz w:val="32"/>
          <w:szCs w:val="32"/>
          <w:rtl/>
          <w:lang w:bidi="ar-DZ"/>
        </w:rPr>
        <w:t xml:space="preserve">   · جدول الطلاب (البيانات الأساسية).</w:t>
      </w:r>
    </w:p>
    <w:p w14:paraId="5F75CE51" w14:textId="77777777" w:rsidR="005C384C" w:rsidRPr="0046678C" w:rsidRDefault="005C384C" w:rsidP="005C384C">
      <w:pPr>
        <w:rPr>
          <w:sz w:val="32"/>
          <w:szCs w:val="32"/>
          <w:rtl/>
          <w:lang w:bidi="ar-DZ"/>
        </w:rPr>
      </w:pPr>
      <w:r w:rsidRPr="0046678C">
        <w:rPr>
          <w:rFonts w:hint="cs"/>
          <w:sz w:val="32"/>
          <w:szCs w:val="32"/>
          <w:rtl/>
          <w:lang w:bidi="ar-DZ"/>
        </w:rPr>
        <w:t xml:space="preserve">   · جدول الدرجات والنتائج النهائية.</w:t>
      </w:r>
    </w:p>
    <w:p w14:paraId="4578DB0F" w14:textId="77777777" w:rsidR="005C384C" w:rsidRPr="0046678C" w:rsidRDefault="005C384C" w:rsidP="005C384C">
      <w:pPr>
        <w:rPr>
          <w:sz w:val="32"/>
          <w:szCs w:val="32"/>
          <w:rtl/>
          <w:lang w:bidi="ar-DZ"/>
        </w:rPr>
      </w:pPr>
      <w:r w:rsidRPr="0046678C">
        <w:rPr>
          <w:rFonts w:hint="cs"/>
          <w:sz w:val="32"/>
          <w:szCs w:val="32"/>
          <w:rtl/>
          <w:lang w:bidi="ar-DZ"/>
        </w:rPr>
        <w:t xml:space="preserve">   · جدول التسجيلات والفصول الدراسية.</w:t>
      </w:r>
    </w:p>
    <w:p w14:paraId="48789BED" w14:textId="77777777" w:rsidR="005C384C" w:rsidRPr="0046678C" w:rsidRDefault="005C384C" w:rsidP="005C384C">
      <w:pPr>
        <w:rPr>
          <w:sz w:val="32"/>
          <w:szCs w:val="32"/>
          <w:rtl/>
          <w:lang w:bidi="ar-DZ"/>
        </w:rPr>
      </w:pPr>
      <w:r w:rsidRPr="0046678C">
        <w:rPr>
          <w:rFonts w:hint="cs"/>
          <w:sz w:val="32"/>
          <w:szCs w:val="32"/>
          <w:rtl/>
          <w:lang w:bidi="ar-DZ"/>
        </w:rPr>
        <w:t xml:space="preserve">   · جدول السلوك والإنجازات.</w:t>
      </w:r>
    </w:p>
    <w:p w14:paraId="5602A5E4" w14:textId="77777777" w:rsidR="005C384C" w:rsidRPr="0046678C" w:rsidRDefault="005C384C" w:rsidP="005C384C">
      <w:pPr>
        <w:rPr>
          <w:sz w:val="32"/>
          <w:szCs w:val="32"/>
          <w:rtl/>
          <w:lang w:bidi="ar-DZ"/>
        </w:rPr>
      </w:pPr>
      <w:r w:rsidRPr="0046678C">
        <w:rPr>
          <w:rFonts w:hint="cs"/>
          <w:sz w:val="32"/>
          <w:szCs w:val="32"/>
          <w:rtl/>
          <w:lang w:bidi="ar-DZ"/>
        </w:rPr>
        <w:t xml:space="preserve">   · جدول الحضور (المجاميع النهائية).</w:t>
      </w:r>
    </w:p>
    <w:p w14:paraId="3EA31104" w14:textId="77777777" w:rsidR="005C384C" w:rsidRPr="0046678C" w:rsidRDefault="005C384C" w:rsidP="005C384C">
      <w:pPr>
        <w:rPr>
          <w:sz w:val="32"/>
          <w:szCs w:val="32"/>
          <w:rtl/>
          <w:lang w:bidi="ar-DZ"/>
        </w:rPr>
      </w:pPr>
      <w:r w:rsidRPr="0046678C">
        <w:rPr>
          <w:rFonts w:hint="cs"/>
          <w:sz w:val="32"/>
          <w:szCs w:val="32"/>
          <w:rtl/>
          <w:lang w:bidi="ar-DZ"/>
        </w:rPr>
        <w:t>4. التنسيق التلقائي: يقوم النظام بتنسيق البيانات المجمعة في قالب رسمي موحد ومعتمد (يتضمن شعار الوزارة والمدرسة، الترويسة، الترميز اللوني للجداول).</w:t>
      </w:r>
    </w:p>
    <w:p w14:paraId="10D0A398" w14:textId="77777777" w:rsidR="005C384C" w:rsidRPr="0046678C" w:rsidRDefault="005C384C" w:rsidP="005C384C">
      <w:pPr>
        <w:rPr>
          <w:sz w:val="32"/>
          <w:szCs w:val="32"/>
          <w:rtl/>
          <w:lang w:bidi="ar-DZ"/>
        </w:rPr>
      </w:pPr>
      <w:r w:rsidRPr="0046678C">
        <w:rPr>
          <w:rFonts w:hint="cs"/>
          <w:sz w:val="32"/>
          <w:szCs w:val="32"/>
          <w:rtl/>
          <w:lang w:bidi="ar-DZ"/>
        </w:rPr>
        <w:t>5. التضمين والتوثيق: يضيف النظام تلقائياً إلى الوثيقة:</w:t>
      </w:r>
    </w:p>
    <w:p w14:paraId="2F20A93B" w14:textId="77777777" w:rsidR="005C384C" w:rsidRPr="0046678C" w:rsidRDefault="005C384C" w:rsidP="005C384C">
      <w:pPr>
        <w:rPr>
          <w:sz w:val="32"/>
          <w:szCs w:val="32"/>
          <w:rtl/>
          <w:lang w:bidi="ar-DZ"/>
        </w:rPr>
      </w:pPr>
      <w:r w:rsidRPr="0046678C">
        <w:rPr>
          <w:rFonts w:hint="cs"/>
          <w:sz w:val="32"/>
          <w:szCs w:val="32"/>
          <w:rtl/>
          <w:lang w:bidi="ar-DZ"/>
        </w:rPr>
        <w:t xml:space="preserve">   · رقم وثيقة فريد (مشفّر).</w:t>
      </w:r>
    </w:p>
    <w:p w14:paraId="1308F9F4" w14:textId="77777777" w:rsidR="005C384C" w:rsidRPr="0046678C" w:rsidRDefault="005C384C" w:rsidP="005C384C">
      <w:pPr>
        <w:rPr>
          <w:sz w:val="32"/>
          <w:szCs w:val="32"/>
          <w:rtl/>
          <w:lang w:bidi="ar-DZ"/>
        </w:rPr>
      </w:pPr>
      <w:r w:rsidRPr="0046678C">
        <w:rPr>
          <w:rFonts w:hint="cs"/>
          <w:sz w:val="32"/>
          <w:szCs w:val="32"/>
          <w:rtl/>
          <w:lang w:bidi="ar-DZ"/>
        </w:rPr>
        <w:t xml:space="preserve">   · رمز استجابة سريع (QR Code) يحتوي على الرقم الفريد وروابط للتحقق.</w:t>
      </w:r>
    </w:p>
    <w:p w14:paraId="5A69BDFC" w14:textId="77777777" w:rsidR="005C384C" w:rsidRPr="0046678C" w:rsidRDefault="005C384C" w:rsidP="005C384C">
      <w:pPr>
        <w:rPr>
          <w:sz w:val="32"/>
          <w:szCs w:val="32"/>
          <w:rtl/>
          <w:lang w:bidi="ar-DZ"/>
        </w:rPr>
      </w:pPr>
      <w:r w:rsidRPr="0046678C">
        <w:rPr>
          <w:rFonts w:hint="cs"/>
          <w:sz w:val="32"/>
          <w:szCs w:val="32"/>
          <w:rtl/>
          <w:lang w:bidi="ar-DZ"/>
        </w:rPr>
        <w:t xml:space="preserve">   · تاريخ ووقت الإصدار.</w:t>
      </w:r>
    </w:p>
    <w:p w14:paraId="25AA5D2B" w14:textId="77777777" w:rsidR="005C384C" w:rsidRPr="0046678C" w:rsidRDefault="005C384C" w:rsidP="005C384C">
      <w:pPr>
        <w:rPr>
          <w:sz w:val="32"/>
          <w:szCs w:val="32"/>
          <w:rtl/>
          <w:lang w:bidi="ar-DZ"/>
        </w:rPr>
      </w:pPr>
      <w:r w:rsidRPr="0046678C">
        <w:rPr>
          <w:rFonts w:hint="cs"/>
          <w:sz w:val="32"/>
          <w:szCs w:val="32"/>
          <w:rtl/>
          <w:lang w:bidi="ar-DZ"/>
        </w:rPr>
        <w:lastRenderedPageBreak/>
        <w:t xml:space="preserve">   · التوقيع الرقمي لمدير المدرسة (إن كان النظام متكاملاً مع البنية التحتية للمفاتيح العامة PKI).</w:t>
      </w:r>
    </w:p>
    <w:p w14:paraId="13C4EE53" w14:textId="77777777" w:rsidR="005C384C" w:rsidRPr="0046678C" w:rsidRDefault="005C384C" w:rsidP="005C384C">
      <w:pPr>
        <w:rPr>
          <w:sz w:val="32"/>
          <w:szCs w:val="32"/>
          <w:rtl/>
          <w:lang w:bidi="ar-DZ"/>
        </w:rPr>
      </w:pPr>
      <w:r w:rsidRPr="0046678C">
        <w:rPr>
          <w:rFonts w:hint="cs"/>
          <w:sz w:val="32"/>
          <w:szCs w:val="32"/>
          <w:rtl/>
          <w:lang w:bidi="ar-DZ"/>
        </w:rPr>
        <w:t xml:space="preserve">   · ختم المدرسة الرقمي.</w:t>
      </w:r>
    </w:p>
    <w:p w14:paraId="04F7A65F" w14:textId="77777777" w:rsidR="005C384C" w:rsidRPr="0046678C" w:rsidRDefault="005C384C" w:rsidP="005C384C">
      <w:pPr>
        <w:rPr>
          <w:sz w:val="32"/>
          <w:szCs w:val="32"/>
          <w:rtl/>
          <w:lang w:bidi="ar-DZ"/>
        </w:rPr>
      </w:pPr>
      <w:r w:rsidRPr="0046678C">
        <w:rPr>
          <w:rFonts w:hint="cs"/>
          <w:sz w:val="32"/>
          <w:szCs w:val="32"/>
          <w:rtl/>
          <w:lang w:bidi="ar-DZ"/>
        </w:rPr>
        <w:t>6. التحويل والنشر: يحول النظام الوثيقة إلى صيغة غير قابلة للتعديل (PDF/A) ويقوم بواحد أو أكثر من:</w:t>
      </w:r>
    </w:p>
    <w:p w14:paraId="2BB6312D" w14:textId="77777777" w:rsidR="005C384C" w:rsidRPr="0046678C" w:rsidRDefault="005C384C" w:rsidP="005C384C">
      <w:pPr>
        <w:rPr>
          <w:sz w:val="32"/>
          <w:szCs w:val="32"/>
          <w:rtl/>
          <w:lang w:bidi="ar-DZ"/>
        </w:rPr>
      </w:pPr>
      <w:r w:rsidRPr="0046678C">
        <w:rPr>
          <w:rFonts w:hint="cs"/>
          <w:sz w:val="32"/>
          <w:szCs w:val="32"/>
          <w:rtl/>
          <w:lang w:bidi="ar-DZ"/>
        </w:rPr>
        <w:t xml:space="preserve">   · التنزيل المباشر: للمستخدم المخول الذي قدم الطلب.</w:t>
      </w:r>
    </w:p>
    <w:p w14:paraId="07895AB3" w14:textId="77777777" w:rsidR="005C384C" w:rsidRPr="0046678C" w:rsidRDefault="005C384C" w:rsidP="005C384C">
      <w:pPr>
        <w:rPr>
          <w:sz w:val="32"/>
          <w:szCs w:val="32"/>
          <w:rtl/>
          <w:lang w:bidi="ar-DZ"/>
        </w:rPr>
      </w:pPr>
      <w:r w:rsidRPr="0046678C">
        <w:rPr>
          <w:rFonts w:hint="cs"/>
          <w:sz w:val="32"/>
          <w:szCs w:val="32"/>
          <w:rtl/>
          <w:lang w:bidi="ar-DZ"/>
        </w:rPr>
        <w:t xml:space="preserve">   · الإرسال بالبريد الإلكتروني: إلى عنوان ولي الأمر أو المؤسسة الطالبة.</w:t>
      </w:r>
    </w:p>
    <w:p w14:paraId="3B694637" w14:textId="77777777" w:rsidR="005C384C" w:rsidRPr="0046678C" w:rsidRDefault="005C384C" w:rsidP="005C384C">
      <w:pPr>
        <w:rPr>
          <w:sz w:val="32"/>
          <w:szCs w:val="32"/>
          <w:rtl/>
          <w:lang w:bidi="ar-DZ"/>
        </w:rPr>
      </w:pPr>
      <w:r w:rsidRPr="0046678C">
        <w:rPr>
          <w:rFonts w:hint="cs"/>
          <w:sz w:val="32"/>
          <w:szCs w:val="32"/>
          <w:rtl/>
          <w:lang w:bidi="ar-DZ"/>
        </w:rPr>
        <w:t xml:space="preserve">   · التخزين في الأرشيف: حفظ نسخة في سجل الطالب مع توثيق من طلبها ولمن أرسلت.</w:t>
      </w:r>
    </w:p>
    <w:p w14:paraId="50B786DE" w14:textId="77777777" w:rsidR="005C384C" w:rsidRPr="0046678C" w:rsidRDefault="005C384C" w:rsidP="005C384C">
      <w:pPr>
        <w:rPr>
          <w:sz w:val="32"/>
          <w:szCs w:val="32"/>
          <w:rtl/>
          <w:lang w:bidi="ar-DZ"/>
        </w:rPr>
      </w:pPr>
      <w:r w:rsidRPr="0046678C">
        <w:rPr>
          <w:rFonts w:hint="cs"/>
          <w:sz w:val="32"/>
          <w:szCs w:val="32"/>
          <w:rtl/>
          <w:lang w:bidi="ar-DZ"/>
        </w:rPr>
        <w:t xml:space="preserve">   · الإتاحة عبر الرابط الآمن: إنشاء رابط مشفر ومؤقت يمكن مشاركته مع الجهة المستلمة (مثل الجامعة).</w:t>
      </w:r>
    </w:p>
    <w:p w14:paraId="2BBDD927" w14:textId="77777777" w:rsidR="005C384C" w:rsidRPr="0046678C" w:rsidRDefault="005C384C" w:rsidP="005C384C">
      <w:pPr>
        <w:rPr>
          <w:sz w:val="32"/>
          <w:szCs w:val="32"/>
          <w:rtl/>
          <w:lang w:bidi="ar-DZ"/>
        </w:rPr>
      </w:pPr>
      <w:r w:rsidRPr="0046678C">
        <w:rPr>
          <w:rFonts w:hint="cs"/>
          <w:sz w:val="32"/>
          <w:szCs w:val="32"/>
          <w:rtl/>
          <w:lang w:bidi="ar-DZ"/>
        </w:rPr>
        <w:t>7. التدقيق والتسجيل: يسجل النظام كامل تفاصيل العملية (من طلب، متى، لماذا، لمن أرسلت) في سجل التدقيق المركزي.</w:t>
      </w:r>
    </w:p>
    <w:p w14:paraId="2D40733A" w14:textId="77777777" w:rsidR="005C384C" w:rsidRPr="0046678C" w:rsidRDefault="005C384C" w:rsidP="005C384C">
      <w:pPr>
        <w:rPr>
          <w:sz w:val="32"/>
          <w:szCs w:val="32"/>
          <w:rtl/>
          <w:lang w:bidi="ar-DZ"/>
        </w:rPr>
      </w:pPr>
    </w:p>
    <w:p w14:paraId="1C914B8B" w14:textId="77777777" w:rsidR="005C384C" w:rsidRPr="0046678C" w:rsidRDefault="005C384C" w:rsidP="005C384C">
      <w:pPr>
        <w:rPr>
          <w:sz w:val="32"/>
          <w:szCs w:val="32"/>
          <w:rtl/>
          <w:lang w:bidi="ar-DZ"/>
        </w:rPr>
      </w:pPr>
      <w:r w:rsidRPr="0046678C">
        <w:rPr>
          <w:rFonts w:hint="cs"/>
          <w:sz w:val="32"/>
          <w:szCs w:val="32"/>
          <w:rtl/>
          <w:lang w:bidi="ar-DZ"/>
        </w:rPr>
        <w:t>7. المخرجات (Outputs)</w:t>
      </w:r>
    </w:p>
    <w:p w14:paraId="0D0BD450" w14:textId="77777777" w:rsidR="005C384C" w:rsidRPr="0046678C" w:rsidRDefault="005C384C" w:rsidP="005C384C">
      <w:pPr>
        <w:rPr>
          <w:sz w:val="32"/>
          <w:szCs w:val="32"/>
          <w:rtl/>
          <w:lang w:bidi="ar-DZ"/>
        </w:rPr>
      </w:pPr>
    </w:p>
    <w:p w14:paraId="19DCB91D" w14:textId="77777777" w:rsidR="005C384C" w:rsidRPr="0046678C" w:rsidRDefault="005C384C" w:rsidP="005C384C">
      <w:pPr>
        <w:rPr>
          <w:sz w:val="32"/>
          <w:szCs w:val="32"/>
          <w:rtl/>
          <w:lang w:bidi="ar-DZ"/>
        </w:rPr>
      </w:pPr>
      <w:r w:rsidRPr="0046678C">
        <w:rPr>
          <w:rFonts w:hint="cs"/>
          <w:sz w:val="32"/>
          <w:szCs w:val="32"/>
          <w:rtl/>
          <w:lang w:bidi="ar-DZ"/>
        </w:rPr>
        <w:t>· وثيقة "السجل الأكاديمي الكامل" الرسمية (PDF موقّع رقمياً).</w:t>
      </w:r>
    </w:p>
    <w:p w14:paraId="43B63BEA" w14:textId="77777777" w:rsidR="005C384C" w:rsidRPr="0046678C" w:rsidRDefault="005C384C" w:rsidP="005C384C">
      <w:pPr>
        <w:rPr>
          <w:sz w:val="32"/>
          <w:szCs w:val="32"/>
          <w:rtl/>
          <w:lang w:bidi="ar-DZ"/>
        </w:rPr>
      </w:pPr>
      <w:r w:rsidRPr="0046678C">
        <w:rPr>
          <w:rFonts w:hint="cs"/>
          <w:sz w:val="32"/>
          <w:szCs w:val="32"/>
          <w:rtl/>
          <w:lang w:bidi="ar-DZ"/>
        </w:rPr>
        <w:t>· رمز QR للمصادقة والتحقق من صحة الوثيقة.</w:t>
      </w:r>
    </w:p>
    <w:p w14:paraId="41256A8E" w14:textId="77777777" w:rsidR="005C384C" w:rsidRPr="0046678C" w:rsidRDefault="005C384C" w:rsidP="005C384C">
      <w:pPr>
        <w:rPr>
          <w:sz w:val="32"/>
          <w:szCs w:val="32"/>
          <w:rtl/>
          <w:lang w:bidi="ar-DZ"/>
        </w:rPr>
      </w:pPr>
      <w:r w:rsidRPr="0046678C">
        <w:rPr>
          <w:rFonts w:hint="cs"/>
          <w:sz w:val="32"/>
          <w:szCs w:val="32"/>
          <w:rtl/>
          <w:lang w:bidi="ar-DZ"/>
        </w:rPr>
        <w:t>· إشعار بإتمام التصدير مع الرقم المرجعي للوثيقة.</w:t>
      </w:r>
    </w:p>
    <w:p w14:paraId="5375AEAA" w14:textId="77777777" w:rsidR="005C384C" w:rsidRPr="0046678C" w:rsidRDefault="005C384C" w:rsidP="005C384C">
      <w:pPr>
        <w:rPr>
          <w:sz w:val="32"/>
          <w:szCs w:val="32"/>
          <w:rtl/>
          <w:lang w:bidi="ar-DZ"/>
        </w:rPr>
      </w:pPr>
      <w:r w:rsidRPr="0046678C">
        <w:rPr>
          <w:rFonts w:hint="cs"/>
          <w:sz w:val="32"/>
          <w:szCs w:val="32"/>
          <w:rtl/>
          <w:lang w:bidi="ar-DZ"/>
        </w:rPr>
        <w:t>· نسخة أرشيفية في قاعدة بيانات المدرسة والنظام المركزي للمكتب (إن وجد).</w:t>
      </w:r>
    </w:p>
    <w:p w14:paraId="64BA8ADE" w14:textId="77777777" w:rsidR="005C384C" w:rsidRPr="0046678C" w:rsidRDefault="005C384C" w:rsidP="005C384C">
      <w:pPr>
        <w:rPr>
          <w:sz w:val="32"/>
          <w:szCs w:val="32"/>
          <w:rtl/>
          <w:lang w:bidi="ar-DZ"/>
        </w:rPr>
      </w:pPr>
      <w:r w:rsidRPr="0046678C">
        <w:rPr>
          <w:rFonts w:hint="cs"/>
          <w:sz w:val="32"/>
          <w:szCs w:val="32"/>
          <w:rtl/>
          <w:lang w:bidi="ar-DZ"/>
        </w:rPr>
        <w:t>· سجل تدقيق للعملية.</w:t>
      </w:r>
    </w:p>
    <w:p w14:paraId="636E620E" w14:textId="77777777" w:rsidR="005C384C" w:rsidRPr="0046678C" w:rsidRDefault="005C384C" w:rsidP="005C384C">
      <w:pPr>
        <w:rPr>
          <w:sz w:val="32"/>
          <w:szCs w:val="32"/>
          <w:rtl/>
          <w:lang w:bidi="ar-DZ"/>
        </w:rPr>
      </w:pPr>
    </w:p>
    <w:p w14:paraId="1CB49326" w14:textId="77777777" w:rsidR="005C384C" w:rsidRPr="0046678C" w:rsidRDefault="005C384C" w:rsidP="005C384C">
      <w:pPr>
        <w:rPr>
          <w:sz w:val="32"/>
          <w:szCs w:val="32"/>
          <w:rtl/>
          <w:lang w:bidi="ar-DZ"/>
        </w:rPr>
      </w:pPr>
      <w:r w:rsidRPr="0046678C">
        <w:rPr>
          <w:rFonts w:hint="cs"/>
          <w:sz w:val="32"/>
          <w:szCs w:val="32"/>
          <w:rtl/>
          <w:lang w:bidi="ar-DZ"/>
        </w:rPr>
        <w:t>8. القيود والشروط (Business Rules)</w:t>
      </w:r>
    </w:p>
    <w:p w14:paraId="567DC709" w14:textId="77777777" w:rsidR="005C384C" w:rsidRPr="0046678C" w:rsidRDefault="005C384C" w:rsidP="005C384C">
      <w:pPr>
        <w:rPr>
          <w:sz w:val="32"/>
          <w:szCs w:val="32"/>
          <w:rtl/>
          <w:lang w:bidi="ar-DZ"/>
        </w:rPr>
      </w:pPr>
    </w:p>
    <w:p w14:paraId="324980E2" w14:textId="77777777" w:rsidR="005C384C" w:rsidRPr="0046678C" w:rsidRDefault="005C384C" w:rsidP="005C384C">
      <w:pPr>
        <w:rPr>
          <w:sz w:val="32"/>
          <w:szCs w:val="32"/>
          <w:rtl/>
          <w:lang w:bidi="ar-DZ"/>
        </w:rPr>
      </w:pPr>
      <w:r w:rsidRPr="0046678C">
        <w:rPr>
          <w:rFonts w:hint="cs"/>
          <w:sz w:val="32"/>
          <w:szCs w:val="32"/>
          <w:rtl/>
          <w:lang w:bidi="ar-DZ"/>
        </w:rPr>
        <w:lastRenderedPageBreak/>
        <w:t>· الصلاحيات: يمكن للطالب/ولي أمره طلب عدد محدود من النسخ المجانية خلال السنة. النسخ الإضافية أو الطلبات من جهات أخرى قد تتطلب موافقة إدارية.</w:t>
      </w:r>
    </w:p>
    <w:p w14:paraId="48E2250F" w14:textId="77777777" w:rsidR="005C384C" w:rsidRPr="0046678C" w:rsidRDefault="005C384C" w:rsidP="005C384C">
      <w:pPr>
        <w:rPr>
          <w:sz w:val="32"/>
          <w:szCs w:val="32"/>
          <w:rtl/>
          <w:lang w:bidi="ar-DZ"/>
        </w:rPr>
      </w:pPr>
      <w:r w:rsidRPr="0046678C">
        <w:rPr>
          <w:rFonts w:hint="cs"/>
          <w:sz w:val="32"/>
          <w:szCs w:val="32"/>
          <w:rtl/>
          <w:lang w:bidi="ar-DZ"/>
        </w:rPr>
        <w:t>· التوقيع الرقمي: الوثيقة غير المعتمدة بتوقيع أو ختم رقمي مدرسي تعتبر "مسودة" وغير رسمية.</w:t>
      </w:r>
    </w:p>
    <w:p w14:paraId="26B48AD1" w14:textId="77777777" w:rsidR="005C384C" w:rsidRPr="0046678C" w:rsidRDefault="005C384C" w:rsidP="005C384C">
      <w:pPr>
        <w:rPr>
          <w:sz w:val="32"/>
          <w:szCs w:val="32"/>
          <w:rtl/>
          <w:lang w:bidi="ar-DZ"/>
        </w:rPr>
      </w:pPr>
      <w:r w:rsidRPr="0046678C">
        <w:rPr>
          <w:rFonts w:hint="cs"/>
          <w:sz w:val="32"/>
          <w:szCs w:val="32"/>
          <w:rtl/>
          <w:lang w:bidi="ar-DZ"/>
        </w:rPr>
        <w:t>· التحقق من الهوية: يجب التحقق من هوية طالب الوثيقة (عبر بوابة آمنة أو حضور شخصي) لمنع الاحتيال.</w:t>
      </w:r>
    </w:p>
    <w:p w14:paraId="773E29A5" w14:textId="77777777" w:rsidR="005C384C" w:rsidRPr="0046678C" w:rsidRDefault="005C384C" w:rsidP="005C384C">
      <w:pPr>
        <w:rPr>
          <w:sz w:val="32"/>
          <w:szCs w:val="32"/>
          <w:rtl/>
          <w:lang w:bidi="ar-DZ"/>
        </w:rPr>
      </w:pPr>
      <w:r w:rsidRPr="0046678C">
        <w:rPr>
          <w:rFonts w:hint="cs"/>
          <w:sz w:val="32"/>
          <w:szCs w:val="32"/>
          <w:rtl/>
          <w:lang w:bidi="ar-DZ"/>
        </w:rPr>
        <w:t>· البيانات السرية: لا يتم تضمين الملاحظات السرية (كملاحظات المرشد النفسي) في السجل الأكاديمي العام.</w:t>
      </w:r>
    </w:p>
    <w:p w14:paraId="26D0A836" w14:textId="77777777" w:rsidR="005C384C" w:rsidRPr="0046678C" w:rsidRDefault="005C384C" w:rsidP="005C384C">
      <w:pPr>
        <w:rPr>
          <w:sz w:val="32"/>
          <w:szCs w:val="32"/>
          <w:rtl/>
          <w:lang w:bidi="ar-DZ"/>
        </w:rPr>
      </w:pPr>
      <w:r w:rsidRPr="0046678C">
        <w:rPr>
          <w:rFonts w:hint="cs"/>
          <w:sz w:val="32"/>
          <w:szCs w:val="32"/>
          <w:rtl/>
          <w:lang w:bidi="ar-DZ"/>
        </w:rPr>
        <w:t>· عدم التزوير: يجب أن تكون الوثيقة في صيغة (مثل PDF/A) تمنع التعديل، وأن يكون التحقق من صحتها عبر QR Code سهلًا للجهات المستقبلة.</w:t>
      </w:r>
    </w:p>
    <w:p w14:paraId="2DD1F077" w14:textId="77777777" w:rsidR="005C384C" w:rsidRPr="0046678C" w:rsidRDefault="005C384C" w:rsidP="005C384C">
      <w:pPr>
        <w:rPr>
          <w:sz w:val="32"/>
          <w:szCs w:val="32"/>
          <w:rtl/>
          <w:lang w:bidi="ar-DZ"/>
        </w:rPr>
      </w:pPr>
      <w:r w:rsidRPr="0046678C">
        <w:rPr>
          <w:rFonts w:hint="cs"/>
          <w:sz w:val="32"/>
          <w:szCs w:val="32"/>
          <w:rtl/>
          <w:lang w:bidi="ar-DZ"/>
        </w:rPr>
        <w:t>· الرسوم: يجوز فرض رسوم رمزية على طلبات التصدير الكثيرة أو الخاصة، وتكون مدفوعة عبر النظام.</w:t>
      </w:r>
    </w:p>
    <w:p w14:paraId="6A02DEB1" w14:textId="77777777" w:rsidR="005C384C" w:rsidRPr="0046678C" w:rsidRDefault="005C384C" w:rsidP="005C384C">
      <w:pPr>
        <w:rPr>
          <w:sz w:val="32"/>
          <w:szCs w:val="32"/>
          <w:rtl/>
          <w:lang w:bidi="ar-DZ"/>
        </w:rPr>
      </w:pPr>
    </w:p>
    <w:p w14:paraId="0B2627DC" w14:textId="77777777" w:rsidR="005C384C" w:rsidRPr="0046678C" w:rsidRDefault="005C384C" w:rsidP="005C384C">
      <w:pPr>
        <w:rPr>
          <w:sz w:val="32"/>
          <w:szCs w:val="32"/>
          <w:rtl/>
          <w:lang w:bidi="ar-DZ"/>
        </w:rPr>
      </w:pPr>
      <w:r w:rsidRPr="0046678C">
        <w:rPr>
          <w:rFonts w:hint="cs"/>
          <w:sz w:val="32"/>
          <w:szCs w:val="32"/>
          <w:rtl/>
          <w:lang w:bidi="ar-DZ"/>
        </w:rPr>
        <w:t>9. الارتباط بمكتب التربية والتعليم</w:t>
      </w:r>
    </w:p>
    <w:p w14:paraId="51D3EA8D" w14:textId="77777777" w:rsidR="005C384C" w:rsidRPr="0046678C" w:rsidRDefault="005C384C" w:rsidP="005C384C">
      <w:pPr>
        <w:rPr>
          <w:sz w:val="32"/>
          <w:szCs w:val="32"/>
          <w:rtl/>
          <w:lang w:bidi="ar-DZ"/>
        </w:rPr>
      </w:pPr>
    </w:p>
    <w:p w14:paraId="49DA15F0" w14:textId="77777777" w:rsidR="005C384C" w:rsidRPr="0046678C" w:rsidRDefault="005C384C" w:rsidP="005C384C">
      <w:pPr>
        <w:rPr>
          <w:sz w:val="32"/>
          <w:szCs w:val="32"/>
          <w:rtl/>
          <w:lang w:bidi="ar-DZ"/>
        </w:rPr>
      </w:pPr>
      <w:r w:rsidRPr="0046678C">
        <w:rPr>
          <w:rFonts w:hint="cs"/>
          <w:sz w:val="32"/>
          <w:szCs w:val="32"/>
          <w:rtl/>
          <w:lang w:bidi="ar-DZ"/>
        </w:rPr>
        <w:t>· قد يحدد المكتب القالب الرسمي الموحد للسجل الأكاديمي على مستوى جميع المدارس التابعة.</w:t>
      </w:r>
    </w:p>
    <w:p w14:paraId="4E88758C" w14:textId="77777777" w:rsidR="005C384C" w:rsidRPr="0046678C" w:rsidRDefault="005C384C" w:rsidP="005C384C">
      <w:pPr>
        <w:rPr>
          <w:sz w:val="32"/>
          <w:szCs w:val="32"/>
          <w:rtl/>
          <w:lang w:bidi="ar-DZ"/>
        </w:rPr>
      </w:pPr>
      <w:r w:rsidRPr="0046678C">
        <w:rPr>
          <w:rFonts w:hint="cs"/>
          <w:sz w:val="32"/>
          <w:szCs w:val="32"/>
          <w:rtl/>
          <w:lang w:bidi="ar-DZ"/>
        </w:rPr>
        <w:t>· يمكن للمكتب أن يكون الجهة الوحيدة المصدقة للسجلات عبر ختمه الرقمي المركزي، حيث تقوم المدرسة بتصدير الوثيقة ورفعها للمكتب للمصادقة النهائية.</w:t>
      </w:r>
    </w:p>
    <w:p w14:paraId="64126222" w14:textId="77777777" w:rsidR="005C384C" w:rsidRPr="0046678C" w:rsidRDefault="005C384C" w:rsidP="005C384C">
      <w:pPr>
        <w:rPr>
          <w:sz w:val="32"/>
          <w:szCs w:val="32"/>
          <w:rtl/>
          <w:lang w:bidi="ar-DZ"/>
        </w:rPr>
      </w:pPr>
      <w:r w:rsidRPr="0046678C">
        <w:rPr>
          <w:rFonts w:hint="cs"/>
          <w:sz w:val="32"/>
          <w:szCs w:val="32"/>
          <w:rtl/>
          <w:lang w:bidi="ar-DZ"/>
        </w:rPr>
        <w:t>· قد يحتفظ المكتب بنسخة مركزية من جميع السجلات الأكاديمية المصدرة لأغراض الأرشيف الوطني والتحقق المركزي.</w:t>
      </w:r>
    </w:p>
    <w:p w14:paraId="304BB03B" w14:textId="77777777" w:rsidR="005C384C" w:rsidRPr="0046678C" w:rsidRDefault="005C384C" w:rsidP="005C384C">
      <w:pPr>
        <w:rPr>
          <w:sz w:val="32"/>
          <w:szCs w:val="32"/>
          <w:rtl/>
          <w:lang w:bidi="ar-DZ"/>
        </w:rPr>
      </w:pPr>
    </w:p>
    <w:p w14:paraId="62B4A744" w14:textId="77777777" w:rsidR="005C384C" w:rsidRPr="0046678C" w:rsidRDefault="005C384C" w:rsidP="005C384C">
      <w:pPr>
        <w:rPr>
          <w:sz w:val="32"/>
          <w:szCs w:val="32"/>
          <w:rtl/>
          <w:lang w:bidi="ar-DZ"/>
        </w:rPr>
      </w:pPr>
      <w:r w:rsidRPr="0046678C">
        <w:rPr>
          <w:rFonts w:hint="cs"/>
          <w:sz w:val="32"/>
          <w:szCs w:val="32"/>
          <w:rtl/>
          <w:lang w:bidi="ar-DZ"/>
        </w:rPr>
        <w:t>10. العلاقة مع الكيانات الأخرى</w:t>
      </w:r>
    </w:p>
    <w:p w14:paraId="4781C1C1" w14:textId="77777777" w:rsidR="005C384C" w:rsidRPr="0046678C" w:rsidRDefault="005C384C" w:rsidP="005C384C">
      <w:pPr>
        <w:rPr>
          <w:sz w:val="32"/>
          <w:szCs w:val="32"/>
          <w:rtl/>
          <w:lang w:bidi="ar-DZ"/>
        </w:rPr>
      </w:pPr>
    </w:p>
    <w:p w14:paraId="57F2F216" w14:textId="77777777" w:rsidR="005C384C" w:rsidRPr="0046678C" w:rsidRDefault="005C384C" w:rsidP="005C384C">
      <w:pPr>
        <w:rPr>
          <w:sz w:val="32"/>
          <w:szCs w:val="32"/>
          <w:rtl/>
          <w:lang w:bidi="ar-DZ"/>
        </w:rPr>
      </w:pPr>
      <w:r w:rsidRPr="0046678C">
        <w:rPr>
          <w:rFonts w:hint="cs"/>
          <w:sz w:val="32"/>
          <w:szCs w:val="32"/>
          <w:rtl/>
          <w:lang w:bidi="ar-DZ"/>
        </w:rPr>
        <w:t>· كيان الطالب: هو مصدر البيانات الأساسية.</w:t>
      </w:r>
    </w:p>
    <w:p w14:paraId="1E3E2231" w14:textId="77777777" w:rsidR="005C384C" w:rsidRPr="0046678C" w:rsidRDefault="005C384C" w:rsidP="005C384C">
      <w:pPr>
        <w:rPr>
          <w:sz w:val="32"/>
          <w:szCs w:val="32"/>
          <w:rtl/>
          <w:lang w:bidi="ar-DZ"/>
        </w:rPr>
      </w:pPr>
      <w:r w:rsidRPr="0046678C">
        <w:rPr>
          <w:rFonts w:hint="cs"/>
          <w:sz w:val="32"/>
          <w:szCs w:val="32"/>
          <w:rtl/>
          <w:lang w:bidi="ar-DZ"/>
        </w:rPr>
        <w:lastRenderedPageBreak/>
        <w:t>· كية الدرجات والنتائج: المصدر الأساسي للمحتوى الأكاديمي.</w:t>
      </w:r>
    </w:p>
    <w:p w14:paraId="50B2705D" w14:textId="77777777" w:rsidR="005C384C" w:rsidRPr="0046678C" w:rsidRDefault="005C384C" w:rsidP="005C384C">
      <w:pPr>
        <w:rPr>
          <w:sz w:val="32"/>
          <w:szCs w:val="32"/>
          <w:rtl/>
          <w:lang w:bidi="ar-DZ"/>
        </w:rPr>
      </w:pPr>
      <w:r w:rsidRPr="0046678C">
        <w:rPr>
          <w:rFonts w:hint="cs"/>
          <w:sz w:val="32"/>
          <w:szCs w:val="32"/>
          <w:rtl/>
          <w:lang w:bidi="ar-DZ"/>
        </w:rPr>
        <w:t>· كية السلوك والإنجازات: مصدر البيانات التكميلية.</w:t>
      </w:r>
    </w:p>
    <w:p w14:paraId="688D9353" w14:textId="77777777" w:rsidR="005C384C" w:rsidRPr="0046678C" w:rsidRDefault="005C384C" w:rsidP="005C384C">
      <w:pPr>
        <w:rPr>
          <w:sz w:val="32"/>
          <w:szCs w:val="32"/>
          <w:rtl/>
          <w:lang w:bidi="ar-DZ"/>
        </w:rPr>
      </w:pPr>
      <w:r w:rsidRPr="0046678C">
        <w:rPr>
          <w:rFonts w:hint="cs"/>
          <w:sz w:val="32"/>
          <w:szCs w:val="32"/>
          <w:rtl/>
          <w:lang w:bidi="ar-DZ"/>
        </w:rPr>
        <w:t>· كية الشهادات الرقمية: قد تكون عملية التصدير خطوة سابقة أو متزامنة مع إصدار "شهادة التخرج" الرسمية.</w:t>
      </w:r>
    </w:p>
    <w:p w14:paraId="1A59B471" w14:textId="77777777" w:rsidR="005C384C" w:rsidRPr="0046678C" w:rsidRDefault="005C384C" w:rsidP="005C384C">
      <w:pPr>
        <w:rPr>
          <w:sz w:val="32"/>
          <w:szCs w:val="32"/>
          <w:rtl/>
          <w:lang w:bidi="ar-DZ"/>
        </w:rPr>
      </w:pPr>
      <w:r w:rsidRPr="0046678C">
        <w:rPr>
          <w:rFonts w:hint="cs"/>
          <w:sz w:val="32"/>
          <w:szCs w:val="32"/>
          <w:rtl/>
          <w:lang w:bidi="ar-DZ"/>
        </w:rPr>
        <w:t>· كية التوقيع والختم الرقمي: لاعتماد الوثيقة.</w:t>
      </w:r>
    </w:p>
    <w:p w14:paraId="7E6C0BFE" w14:textId="77777777" w:rsidR="005C384C" w:rsidRPr="0046678C" w:rsidRDefault="005C384C" w:rsidP="005C384C">
      <w:pPr>
        <w:rPr>
          <w:sz w:val="32"/>
          <w:szCs w:val="32"/>
          <w:rtl/>
          <w:lang w:bidi="ar-DZ"/>
        </w:rPr>
      </w:pPr>
      <w:r w:rsidRPr="0046678C">
        <w:rPr>
          <w:rFonts w:hint="cs"/>
          <w:sz w:val="32"/>
          <w:szCs w:val="32"/>
          <w:rtl/>
          <w:lang w:bidi="ar-DZ"/>
        </w:rPr>
        <w:t>· كية سجل التدقيق: لتوثيق عملية التصدير.</w:t>
      </w:r>
    </w:p>
    <w:p w14:paraId="12151147" w14:textId="77777777" w:rsidR="005C384C" w:rsidRPr="0046678C" w:rsidRDefault="005C384C" w:rsidP="005C384C">
      <w:pPr>
        <w:rPr>
          <w:sz w:val="32"/>
          <w:szCs w:val="32"/>
          <w:rtl/>
          <w:lang w:bidi="ar-DZ"/>
        </w:rPr>
      </w:pPr>
    </w:p>
    <w:p w14:paraId="4D4489F6" w14:textId="77777777" w:rsidR="005C384C" w:rsidRPr="0046678C" w:rsidRDefault="005C384C" w:rsidP="005C384C">
      <w:pPr>
        <w:rPr>
          <w:sz w:val="32"/>
          <w:szCs w:val="32"/>
          <w:rtl/>
          <w:lang w:bidi="ar-DZ"/>
        </w:rPr>
      </w:pPr>
      <w:r w:rsidRPr="0046678C">
        <w:rPr>
          <w:rFonts w:hint="cs"/>
          <w:sz w:val="32"/>
          <w:szCs w:val="32"/>
          <w:rtl/>
          <w:lang w:bidi="ar-DZ"/>
        </w:rPr>
        <w:t>11. ملاحظات</w:t>
      </w:r>
    </w:p>
    <w:p w14:paraId="596D92E9" w14:textId="77777777" w:rsidR="005C384C" w:rsidRPr="0046678C" w:rsidRDefault="005C384C" w:rsidP="005C384C">
      <w:pPr>
        <w:rPr>
          <w:sz w:val="32"/>
          <w:szCs w:val="32"/>
          <w:rtl/>
          <w:lang w:bidi="ar-DZ"/>
        </w:rPr>
      </w:pPr>
    </w:p>
    <w:p w14:paraId="5BA9C7BD" w14:textId="77777777" w:rsidR="005C384C" w:rsidRPr="0046678C" w:rsidRDefault="005C384C" w:rsidP="005C384C">
      <w:pPr>
        <w:rPr>
          <w:sz w:val="32"/>
          <w:szCs w:val="32"/>
          <w:rtl/>
          <w:lang w:bidi="ar-DZ"/>
        </w:rPr>
      </w:pPr>
      <w:r w:rsidRPr="0046678C">
        <w:rPr>
          <w:rFonts w:hint="cs"/>
          <w:sz w:val="32"/>
          <w:szCs w:val="32"/>
          <w:rtl/>
          <w:lang w:bidi="ar-DZ"/>
        </w:rPr>
        <w:t>· يُفضل أن يدعم النظام تصدير السجل بأكثر من لغة (عربي/إنجليزي) إذا كانت المدرسة تقدم ذلك.</w:t>
      </w:r>
    </w:p>
    <w:p w14:paraId="1B60885C" w14:textId="77777777" w:rsidR="005C384C" w:rsidRPr="0046678C" w:rsidRDefault="005C384C" w:rsidP="005C384C">
      <w:pPr>
        <w:rPr>
          <w:sz w:val="32"/>
          <w:szCs w:val="32"/>
          <w:rtl/>
          <w:lang w:bidi="ar-DZ"/>
        </w:rPr>
      </w:pPr>
      <w:r w:rsidRPr="0046678C">
        <w:rPr>
          <w:rFonts w:hint="cs"/>
          <w:sz w:val="32"/>
          <w:szCs w:val="32"/>
          <w:rtl/>
          <w:lang w:bidi="ar-DZ"/>
        </w:rPr>
        <w:t>· يمكن أن يتضمن السجدل ملخصاً بيانياً (مخططات) لتطور المعدل التراكمي عبر السنين.</w:t>
      </w:r>
    </w:p>
    <w:p w14:paraId="615BFE12" w14:textId="77777777" w:rsidR="005C384C" w:rsidRPr="0046678C" w:rsidRDefault="005C384C" w:rsidP="005C384C">
      <w:pPr>
        <w:rPr>
          <w:sz w:val="32"/>
          <w:szCs w:val="32"/>
          <w:rtl/>
          <w:lang w:bidi="ar-DZ"/>
        </w:rPr>
      </w:pPr>
      <w:r w:rsidRPr="0046678C">
        <w:rPr>
          <w:rFonts w:hint="cs"/>
          <w:sz w:val="32"/>
          <w:szCs w:val="32"/>
          <w:rtl/>
          <w:lang w:bidi="ar-DZ"/>
        </w:rPr>
        <w:t>· في عصر التحول الرقمي، تعتبر هذه الوثيقة الإلكترونية المعتمدة بديلاً قانونياً كاملاً للوثيقة الورقية، ويمكن للجامعات الدمج مع نظام التحقق الإلكتروني تلقائياً.</w:t>
      </w:r>
    </w:p>
    <w:p w14:paraId="212EF1C6" w14:textId="77777777" w:rsidR="005C384C" w:rsidRPr="0046678C" w:rsidRDefault="005C384C" w:rsidP="005C384C">
      <w:pPr>
        <w:rPr>
          <w:sz w:val="32"/>
          <w:szCs w:val="32"/>
          <w:rtl/>
          <w:lang w:bidi="ar-DZ"/>
        </w:rPr>
      </w:pPr>
      <w:r w:rsidRPr="0046678C">
        <w:rPr>
          <w:rFonts w:hint="cs"/>
          <w:sz w:val="32"/>
          <w:szCs w:val="32"/>
          <w:rtl/>
          <w:lang w:bidi="ar-DZ"/>
        </w:rPr>
        <w:t>· يجب أن يتضمن النظام آلية للتحقق من صحة أي وثيقة مستلمة عبر مسح رمز الـ QR أو إدخال الرقم الفريد على بوابة المكتب التربوي.</w:t>
      </w:r>
    </w:p>
    <w:p w14:paraId="20FE0EBA" w14:textId="77777777" w:rsidR="005C384C" w:rsidRPr="0046678C" w:rsidRDefault="005C384C" w:rsidP="005C384C">
      <w:pPr>
        <w:rPr>
          <w:sz w:val="32"/>
          <w:szCs w:val="32"/>
          <w:rtl/>
          <w:lang w:bidi="ar-DZ"/>
        </w:rPr>
      </w:pPr>
    </w:p>
    <w:p w14:paraId="4D87A839" w14:textId="77777777" w:rsidR="005C384C" w:rsidRPr="0046678C" w:rsidRDefault="005C384C" w:rsidP="005C384C">
      <w:pPr>
        <w:rPr>
          <w:sz w:val="32"/>
          <w:szCs w:val="32"/>
          <w:rtl/>
          <w:lang w:bidi="ar-DZ"/>
        </w:rPr>
      </w:pPr>
    </w:p>
    <w:p w14:paraId="684D6474" w14:textId="77777777" w:rsidR="005C384C" w:rsidRPr="0046678C" w:rsidRDefault="005C384C" w:rsidP="005C384C">
      <w:pPr>
        <w:rPr>
          <w:sz w:val="32"/>
          <w:szCs w:val="32"/>
          <w:highlight w:val="yellow"/>
          <w:rtl/>
          <w:lang w:bidi="ar-DZ"/>
        </w:rPr>
      </w:pPr>
      <w:r w:rsidRPr="0046678C">
        <w:rPr>
          <w:rFonts w:hint="cs"/>
          <w:sz w:val="32"/>
          <w:szCs w:val="32"/>
          <w:highlight w:val="yellow"/>
          <w:rtl/>
          <w:lang w:bidi="ar-DZ"/>
        </w:rPr>
        <w:t>العملية (41): إصدار شهادات رسمية</w:t>
      </w:r>
    </w:p>
    <w:p w14:paraId="7C13967F" w14:textId="77777777" w:rsidR="005C384C" w:rsidRPr="0046678C" w:rsidRDefault="005C384C" w:rsidP="005C384C">
      <w:pPr>
        <w:rPr>
          <w:sz w:val="32"/>
          <w:szCs w:val="32"/>
          <w:rtl/>
          <w:lang w:bidi="ar-DZ"/>
        </w:rPr>
      </w:pPr>
    </w:p>
    <w:p w14:paraId="1681769B" w14:textId="77777777" w:rsidR="005C384C" w:rsidRPr="0046678C" w:rsidRDefault="005C384C" w:rsidP="005C384C">
      <w:pPr>
        <w:rPr>
          <w:sz w:val="32"/>
          <w:szCs w:val="32"/>
          <w:rtl/>
          <w:lang w:bidi="ar-DZ"/>
        </w:rPr>
      </w:pPr>
      <w:r w:rsidRPr="0046678C">
        <w:rPr>
          <w:rFonts w:hint="cs"/>
          <w:sz w:val="32"/>
          <w:szCs w:val="32"/>
          <w:rtl/>
          <w:lang w:bidi="ar-DZ"/>
        </w:rPr>
        <w:t>1. اسم العملية</w:t>
      </w:r>
    </w:p>
    <w:p w14:paraId="7FAFE482" w14:textId="77777777" w:rsidR="005C384C" w:rsidRPr="0046678C" w:rsidRDefault="005C384C" w:rsidP="005C384C">
      <w:pPr>
        <w:rPr>
          <w:sz w:val="32"/>
          <w:szCs w:val="32"/>
          <w:rtl/>
          <w:lang w:bidi="ar-DZ"/>
        </w:rPr>
      </w:pPr>
      <w:r w:rsidRPr="0046678C">
        <w:rPr>
          <w:rFonts w:hint="cs"/>
          <w:sz w:val="32"/>
          <w:szCs w:val="32"/>
          <w:rtl/>
          <w:lang w:bidi="ar-DZ"/>
        </w:rPr>
        <w:t>إصدار شهادات رسمية</w:t>
      </w:r>
    </w:p>
    <w:p w14:paraId="19DE4504" w14:textId="77777777" w:rsidR="005C384C" w:rsidRPr="0046678C" w:rsidRDefault="005C384C" w:rsidP="005C384C">
      <w:pPr>
        <w:rPr>
          <w:sz w:val="32"/>
          <w:szCs w:val="32"/>
          <w:rtl/>
          <w:lang w:bidi="ar-DZ"/>
        </w:rPr>
      </w:pPr>
    </w:p>
    <w:p w14:paraId="7F0A729B" w14:textId="77777777" w:rsidR="005C384C" w:rsidRPr="0046678C" w:rsidRDefault="005C384C" w:rsidP="005C384C">
      <w:pPr>
        <w:rPr>
          <w:sz w:val="32"/>
          <w:szCs w:val="32"/>
          <w:rtl/>
          <w:lang w:bidi="ar-DZ"/>
        </w:rPr>
      </w:pPr>
      <w:r w:rsidRPr="0046678C">
        <w:rPr>
          <w:rFonts w:hint="cs"/>
          <w:sz w:val="32"/>
          <w:szCs w:val="32"/>
          <w:rtl/>
          <w:lang w:bidi="ar-DZ"/>
        </w:rPr>
        <w:lastRenderedPageBreak/>
        <w:t>2. وصف العملية</w:t>
      </w:r>
    </w:p>
    <w:p w14:paraId="4EDBA170" w14:textId="77777777" w:rsidR="005C384C" w:rsidRPr="0046678C" w:rsidRDefault="005C384C" w:rsidP="005C384C">
      <w:pPr>
        <w:rPr>
          <w:sz w:val="32"/>
          <w:szCs w:val="32"/>
          <w:rtl/>
          <w:lang w:bidi="ar-DZ"/>
        </w:rPr>
      </w:pPr>
      <w:r w:rsidRPr="0046678C">
        <w:rPr>
          <w:rFonts w:hint="cs"/>
          <w:sz w:val="32"/>
          <w:szCs w:val="32"/>
          <w:rtl/>
          <w:lang w:bidi="ar-DZ"/>
        </w:rPr>
        <w:t>هي العملية النهائية والسيادية التي تقوم بها المدرسة ومكتب التربية والتعليم لإنتاج وتسليم وثيقة قانونية معتمدة تثبت وضع الطالب الأكاديمي أو الإداري الرسمي. تشمل هذه الشهادات (شهادة التخرج النهائية، شهادة الانتقال بين المراحل، شهادة قيد، شهادة حسن سلوك، بيان درجات معتمد). تعتبر هذه العملية ذروة المسار الأكاديمي للطالب وتتطلب أعلى درجات الدقة والاعتماد الرسمي.</w:t>
      </w:r>
    </w:p>
    <w:p w14:paraId="5ACD2CB6" w14:textId="77777777" w:rsidR="005C384C" w:rsidRPr="0046678C" w:rsidRDefault="005C384C" w:rsidP="005C384C">
      <w:pPr>
        <w:rPr>
          <w:sz w:val="32"/>
          <w:szCs w:val="32"/>
          <w:rtl/>
          <w:lang w:bidi="ar-DZ"/>
        </w:rPr>
      </w:pPr>
    </w:p>
    <w:p w14:paraId="0C3938F5" w14:textId="77777777" w:rsidR="005C384C" w:rsidRPr="0046678C" w:rsidRDefault="005C384C" w:rsidP="005C384C">
      <w:pPr>
        <w:rPr>
          <w:sz w:val="32"/>
          <w:szCs w:val="32"/>
          <w:rtl/>
          <w:lang w:bidi="ar-DZ"/>
        </w:rPr>
      </w:pPr>
      <w:r w:rsidRPr="0046678C">
        <w:rPr>
          <w:rFonts w:hint="cs"/>
          <w:sz w:val="32"/>
          <w:szCs w:val="32"/>
          <w:rtl/>
          <w:lang w:bidi="ar-DZ"/>
        </w:rPr>
        <w:t>3. الهدف من العملية</w:t>
      </w:r>
    </w:p>
    <w:p w14:paraId="0A4AC5A1" w14:textId="77777777" w:rsidR="005C384C" w:rsidRPr="0046678C" w:rsidRDefault="005C384C" w:rsidP="005C384C">
      <w:pPr>
        <w:rPr>
          <w:sz w:val="32"/>
          <w:szCs w:val="32"/>
          <w:rtl/>
          <w:lang w:bidi="ar-DZ"/>
        </w:rPr>
      </w:pPr>
    </w:p>
    <w:p w14:paraId="718C74EC" w14:textId="77777777" w:rsidR="005C384C" w:rsidRPr="0046678C" w:rsidRDefault="005C384C" w:rsidP="005C384C">
      <w:pPr>
        <w:rPr>
          <w:sz w:val="32"/>
          <w:szCs w:val="32"/>
          <w:rtl/>
          <w:lang w:bidi="ar-DZ"/>
        </w:rPr>
      </w:pPr>
      <w:r w:rsidRPr="0046678C">
        <w:rPr>
          <w:rFonts w:hint="cs"/>
          <w:sz w:val="32"/>
          <w:szCs w:val="32"/>
          <w:rtl/>
          <w:lang w:bidi="ar-DZ"/>
        </w:rPr>
        <w:t>· توثيق الإنجاز الأكاديمي للطالب (كالتخرج) بشكل رسمي ومعترف به.</w:t>
      </w:r>
    </w:p>
    <w:p w14:paraId="346E6DDB" w14:textId="77777777" w:rsidR="005C384C" w:rsidRPr="0046678C" w:rsidRDefault="005C384C" w:rsidP="005C384C">
      <w:pPr>
        <w:rPr>
          <w:sz w:val="32"/>
          <w:szCs w:val="32"/>
          <w:rtl/>
          <w:lang w:bidi="ar-DZ"/>
        </w:rPr>
      </w:pPr>
      <w:r w:rsidRPr="0046678C">
        <w:rPr>
          <w:rFonts w:hint="cs"/>
          <w:sz w:val="32"/>
          <w:szCs w:val="32"/>
          <w:rtl/>
          <w:lang w:bidi="ar-DZ"/>
        </w:rPr>
        <w:t>· توفير وثيقة قانونية للطالب للالتحاق بالمراحل التعليمية الأعلى أو سوق العمل.</w:t>
      </w:r>
    </w:p>
    <w:p w14:paraId="0B794899" w14:textId="77777777" w:rsidR="005C384C" w:rsidRPr="0046678C" w:rsidRDefault="005C384C" w:rsidP="005C384C">
      <w:pPr>
        <w:rPr>
          <w:sz w:val="32"/>
          <w:szCs w:val="32"/>
          <w:rtl/>
          <w:lang w:bidi="ar-DZ"/>
        </w:rPr>
      </w:pPr>
      <w:r w:rsidRPr="0046678C">
        <w:rPr>
          <w:rFonts w:hint="cs"/>
          <w:sz w:val="32"/>
          <w:szCs w:val="32"/>
          <w:rtl/>
          <w:lang w:bidi="ar-DZ"/>
        </w:rPr>
        <w:t>· إصدار مستندات إثبات حالة الطالب الرسمية (قيد، سلوك، درجات) للجهات الحكومية أو الخاصة.</w:t>
      </w:r>
    </w:p>
    <w:p w14:paraId="46E2C77C" w14:textId="77777777" w:rsidR="005C384C" w:rsidRPr="0046678C" w:rsidRDefault="005C384C" w:rsidP="005C384C">
      <w:pPr>
        <w:rPr>
          <w:sz w:val="32"/>
          <w:szCs w:val="32"/>
          <w:rtl/>
          <w:lang w:bidi="ar-DZ"/>
        </w:rPr>
      </w:pPr>
      <w:r w:rsidRPr="0046678C">
        <w:rPr>
          <w:rFonts w:hint="cs"/>
          <w:sz w:val="32"/>
          <w:szCs w:val="32"/>
          <w:rtl/>
          <w:lang w:bidi="ar-DZ"/>
        </w:rPr>
        <w:t>· حفظ نسخة رقمية معتمدة وموقعة إلكترونياً من الشهادة في السجل الدائم للطالب.</w:t>
      </w:r>
    </w:p>
    <w:p w14:paraId="050BB8D7" w14:textId="77777777" w:rsidR="005C384C" w:rsidRPr="0046678C" w:rsidRDefault="005C384C" w:rsidP="005C384C">
      <w:pPr>
        <w:rPr>
          <w:sz w:val="32"/>
          <w:szCs w:val="32"/>
          <w:rtl/>
          <w:lang w:bidi="ar-DZ"/>
        </w:rPr>
      </w:pPr>
      <w:r w:rsidRPr="0046678C">
        <w:rPr>
          <w:rFonts w:hint="cs"/>
          <w:sz w:val="32"/>
          <w:szCs w:val="32"/>
          <w:rtl/>
          <w:lang w:bidi="ar-DZ"/>
        </w:rPr>
        <w:t>· ضمان عدم تزوير الشهادات من خلال آليات التصديق الرقمية (كالأرقام التسلسلية الفريدة والأكواد).</w:t>
      </w:r>
    </w:p>
    <w:p w14:paraId="2DBECCF3" w14:textId="77777777" w:rsidR="005C384C" w:rsidRPr="0046678C" w:rsidRDefault="005C384C" w:rsidP="005C384C">
      <w:pPr>
        <w:rPr>
          <w:sz w:val="32"/>
          <w:szCs w:val="32"/>
          <w:rtl/>
          <w:lang w:bidi="ar-DZ"/>
        </w:rPr>
      </w:pPr>
    </w:p>
    <w:p w14:paraId="0BC94CA3" w14:textId="77777777" w:rsidR="005C384C" w:rsidRPr="0046678C" w:rsidRDefault="005C384C" w:rsidP="005C384C">
      <w:pPr>
        <w:rPr>
          <w:sz w:val="32"/>
          <w:szCs w:val="32"/>
          <w:rtl/>
          <w:lang w:bidi="ar-DZ"/>
        </w:rPr>
      </w:pPr>
      <w:r w:rsidRPr="0046678C">
        <w:rPr>
          <w:rFonts w:hint="cs"/>
          <w:sz w:val="32"/>
          <w:szCs w:val="32"/>
          <w:rtl/>
          <w:lang w:bidi="ar-DZ"/>
        </w:rPr>
        <w:t>4. الجهة المسؤولة عن التنفيذ</w:t>
      </w:r>
    </w:p>
    <w:p w14:paraId="448DD232" w14:textId="77777777" w:rsidR="005C384C" w:rsidRPr="0046678C" w:rsidRDefault="005C384C" w:rsidP="005C384C">
      <w:pPr>
        <w:rPr>
          <w:sz w:val="32"/>
          <w:szCs w:val="32"/>
          <w:rtl/>
          <w:lang w:bidi="ar-DZ"/>
        </w:rPr>
      </w:pPr>
    </w:p>
    <w:p w14:paraId="0FC59EDC" w14:textId="77777777" w:rsidR="005C384C" w:rsidRPr="0046678C" w:rsidRDefault="005C384C" w:rsidP="005C384C">
      <w:pPr>
        <w:rPr>
          <w:sz w:val="32"/>
          <w:szCs w:val="32"/>
          <w:rtl/>
          <w:lang w:bidi="ar-DZ"/>
        </w:rPr>
      </w:pPr>
      <w:r w:rsidRPr="0046678C">
        <w:rPr>
          <w:rFonts w:hint="cs"/>
          <w:sz w:val="32"/>
          <w:szCs w:val="32"/>
          <w:rtl/>
          <w:lang w:bidi="ar-DZ"/>
        </w:rPr>
        <w:t>· الجهة المنشئة للمحتوى: النظام المركزي (توليد البيانات الآلي من السجلات).</w:t>
      </w:r>
    </w:p>
    <w:p w14:paraId="2B6C1778" w14:textId="77777777" w:rsidR="005C384C" w:rsidRPr="0046678C" w:rsidRDefault="005C384C" w:rsidP="005C384C">
      <w:pPr>
        <w:rPr>
          <w:sz w:val="32"/>
          <w:szCs w:val="32"/>
          <w:rtl/>
          <w:lang w:bidi="ar-DZ"/>
        </w:rPr>
      </w:pPr>
      <w:r w:rsidRPr="0046678C">
        <w:rPr>
          <w:rFonts w:hint="cs"/>
          <w:sz w:val="32"/>
          <w:szCs w:val="32"/>
          <w:rtl/>
          <w:lang w:bidi="ar-DZ"/>
        </w:rPr>
        <w:t>· الجهة المصدرة: المدرسة (مدير المدرسة - بصفته المفوض).</w:t>
      </w:r>
    </w:p>
    <w:p w14:paraId="6CCD1D40" w14:textId="77777777" w:rsidR="005C384C" w:rsidRPr="0046678C" w:rsidRDefault="005C384C" w:rsidP="005C384C">
      <w:pPr>
        <w:rPr>
          <w:sz w:val="32"/>
          <w:szCs w:val="32"/>
          <w:rtl/>
          <w:lang w:bidi="ar-DZ"/>
        </w:rPr>
      </w:pPr>
      <w:r w:rsidRPr="0046678C">
        <w:rPr>
          <w:rFonts w:hint="cs"/>
          <w:sz w:val="32"/>
          <w:szCs w:val="32"/>
          <w:rtl/>
          <w:lang w:bidi="ar-DZ"/>
        </w:rPr>
        <w:t>· الجهة المصدقة/المعتمدة: مكتب التربية والتعليم (للشهادات النهائية مثل شهادات التخرج أو الانتقال بين المراحل).</w:t>
      </w:r>
    </w:p>
    <w:p w14:paraId="13E8051B" w14:textId="77777777" w:rsidR="005C384C" w:rsidRPr="0046678C" w:rsidRDefault="005C384C" w:rsidP="005C384C">
      <w:pPr>
        <w:rPr>
          <w:sz w:val="32"/>
          <w:szCs w:val="32"/>
          <w:rtl/>
          <w:lang w:bidi="ar-DZ"/>
        </w:rPr>
      </w:pPr>
      <w:r w:rsidRPr="0046678C">
        <w:rPr>
          <w:rFonts w:hint="cs"/>
          <w:sz w:val="32"/>
          <w:szCs w:val="32"/>
          <w:rtl/>
          <w:lang w:bidi="ar-DZ"/>
        </w:rPr>
        <w:t>· الجهة التقنية: النظام (لتصميم القوالب، التوقيع الرقمي، الإصدار).</w:t>
      </w:r>
    </w:p>
    <w:p w14:paraId="4718A32B" w14:textId="77777777" w:rsidR="005C384C" w:rsidRPr="0046678C" w:rsidRDefault="005C384C" w:rsidP="005C384C">
      <w:pPr>
        <w:rPr>
          <w:sz w:val="32"/>
          <w:szCs w:val="32"/>
          <w:rtl/>
          <w:lang w:bidi="ar-DZ"/>
        </w:rPr>
      </w:pPr>
      <w:r w:rsidRPr="0046678C">
        <w:rPr>
          <w:rFonts w:hint="cs"/>
          <w:sz w:val="32"/>
          <w:szCs w:val="32"/>
          <w:rtl/>
          <w:lang w:bidi="ar-DZ"/>
        </w:rPr>
        <w:lastRenderedPageBreak/>
        <w:t>· الجهة المستلمة: الطالب أو ولي أمره (للشهادات الشخصية)، الجهات الطالبة (كالكليات أو جهات العمل).</w:t>
      </w:r>
    </w:p>
    <w:p w14:paraId="1738719B" w14:textId="77777777" w:rsidR="005C384C" w:rsidRPr="0046678C" w:rsidRDefault="005C384C" w:rsidP="005C384C">
      <w:pPr>
        <w:rPr>
          <w:sz w:val="32"/>
          <w:szCs w:val="32"/>
          <w:rtl/>
          <w:lang w:bidi="ar-DZ"/>
        </w:rPr>
      </w:pPr>
    </w:p>
    <w:p w14:paraId="6B6AF7A3" w14:textId="77777777" w:rsidR="005C384C" w:rsidRPr="0046678C" w:rsidRDefault="005C384C" w:rsidP="005C384C">
      <w:pPr>
        <w:rPr>
          <w:sz w:val="32"/>
          <w:szCs w:val="32"/>
          <w:rtl/>
          <w:lang w:bidi="ar-DZ"/>
        </w:rPr>
      </w:pPr>
      <w:r w:rsidRPr="0046678C">
        <w:rPr>
          <w:rFonts w:hint="cs"/>
          <w:sz w:val="32"/>
          <w:szCs w:val="32"/>
          <w:rtl/>
          <w:lang w:bidi="ar-DZ"/>
        </w:rPr>
        <w:t>5. المدخلات (Inputs)</w:t>
      </w:r>
    </w:p>
    <w:p w14:paraId="01AB0821" w14:textId="77777777" w:rsidR="005C384C" w:rsidRPr="0046678C" w:rsidRDefault="005C384C" w:rsidP="005C384C">
      <w:pPr>
        <w:rPr>
          <w:sz w:val="32"/>
          <w:szCs w:val="32"/>
          <w:rtl/>
          <w:lang w:bidi="ar-DZ"/>
        </w:rPr>
      </w:pPr>
    </w:p>
    <w:p w14:paraId="19637A49" w14:textId="77777777" w:rsidR="005C384C" w:rsidRPr="0046678C" w:rsidRDefault="005C384C" w:rsidP="005C384C">
      <w:pPr>
        <w:rPr>
          <w:sz w:val="32"/>
          <w:szCs w:val="32"/>
          <w:rtl/>
          <w:lang w:bidi="ar-DZ"/>
        </w:rPr>
      </w:pPr>
      <w:r w:rsidRPr="0046678C">
        <w:rPr>
          <w:rFonts w:hint="cs"/>
          <w:sz w:val="32"/>
          <w:szCs w:val="32"/>
          <w:rtl/>
          <w:lang w:bidi="ar-DZ"/>
        </w:rPr>
        <w:t>· الرقم الأكاديمي للطالب (StudentID).</w:t>
      </w:r>
    </w:p>
    <w:p w14:paraId="18570104" w14:textId="77777777" w:rsidR="005C384C" w:rsidRPr="0046678C" w:rsidRDefault="005C384C" w:rsidP="005C384C">
      <w:pPr>
        <w:rPr>
          <w:sz w:val="32"/>
          <w:szCs w:val="32"/>
          <w:rtl/>
          <w:lang w:bidi="ar-DZ"/>
        </w:rPr>
      </w:pPr>
      <w:r w:rsidRPr="0046678C">
        <w:rPr>
          <w:rFonts w:hint="cs"/>
          <w:sz w:val="32"/>
          <w:szCs w:val="32"/>
          <w:rtl/>
          <w:lang w:bidi="ar-DZ"/>
        </w:rPr>
        <w:t>· نوع الشهادة المطلوبة: (تخرج، قيد، حسن سلوك، بيان درجات).</w:t>
      </w:r>
    </w:p>
    <w:p w14:paraId="5CCEAD4D" w14:textId="77777777" w:rsidR="005C384C" w:rsidRPr="0046678C" w:rsidRDefault="005C384C" w:rsidP="005C384C">
      <w:pPr>
        <w:rPr>
          <w:sz w:val="32"/>
          <w:szCs w:val="32"/>
          <w:rtl/>
          <w:lang w:bidi="ar-DZ"/>
        </w:rPr>
      </w:pPr>
      <w:r w:rsidRPr="0046678C">
        <w:rPr>
          <w:rFonts w:hint="cs"/>
          <w:sz w:val="32"/>
          <w:szCs w:val="32"/>
          <w:rtl/>
          <w:lang w:bidi="ar-DZ"/>
        </w:rPr>
        <w:t>· البيانات الأساسية للطالب: (الاسم الرباعي، رقم الهوية، تاريخ الميلاد).</w:t>
      </w:r>
    </w:p>
    <w:p w14:paraId="7FDB3B4F" w14:textId="77777777" w:rsidR="005C384C" w:rsidRPr="0046678C" w:rsidRDefault="005C384C" w:rsidP="005C384C">
      <w:pPr>
        <w:rPr>
          <w:sz w:val="32"/>
          <w:szCs w:val="32"/>
          <w:rtl/>
          <w:lang w:bidi="ar-DZ"/>
        </w:rPr>
      </w:pPr>
      <w:r w:rsidRPr="0046678C">
        <w:rPr>
          <w:rFonts w:hint="cs"/>
          <w:sz w:val="32"/>
          <w:szCs w:val="32"/>
          <w:rtl/>
          <w:lang w:bidi="ar-DZ"/>
        </w:rPr>
        <w:t>· البيانات الأكاديمية المعتمدة:</w:t>
      </w:r>
    </w:p>
    <w:p w14:paraId="187F4BD3" w14:textId="77777777" w:rsidR="005C384C" w:rsidRPr="0046678C" w:rsidRDefault="005C384C" w:rsidP="005C384C">
      <w:pPr>
        <w:rPr>
          <w:sz w:val="32"/>
          <w:szCs w:val="32"/>
          <w:rtl/>
          <w:lang w:bidi="ar-DZ"/>
        </w:rPr>
      </w:pPr>
      <w:r w:rsidRPr="0046678C">
        <w:rPr>
          <w:rFonts w:hint="cs"/>
          <w:sz w:val="32"/>
          <w:szCs w:val="32"/>
          <w:rtl/>
          <w:lang w:bidi="ar-DZ"/>
        </w:rPr>
        <w:t xml:space="preserve">  · لشهادة التخرج: تاريخ التخرج، المعدل العام، التقدير، اسم المدرسة، المرحلة.</w:t>
      </w:r>
    </w:p>
    <w:p w14:paraId="668C9685" w14:textId="77777777" w:rsidR="005C384C" w:rsidRPr="0046678C" w:rsidRDefault="005C384C" w:rsidP="005C384C">
      <w:pPr>
        <w:rPr>
          <w:sz w:val="32"/>
          <w:szCs w:val="32"/>
          <w:rtl/>
          <w:lang w:bidi="ar-DZ"/>
        </w:rPr>
      </w:pPr>
      <w:r w:rsidRPr="0046678C">
        <w:rPr>
          <w:rFonts w:hint="cs"/>
          <w:sz w:val="32"/>
          <w:szCs w:val="32"/>
          <w:rtl/>
          <w:lang w:bidi="ar-DZ"/>
        </w:rPr>
        <w:t xml:space="preserve">  · لشهادة القيد: الصف، الشعبة، السنة الدراسية، تاريخ القيد.</w:t>
      </w:r>
    </w:p>
    <w:p w14:paraId="3A776759" w14:textId="77777777" w:rsidR="005C384C" w:rsidRPr="0046678C" w:rsidRDefault="005C384C" w:rsidP="005C384C">
      <w:pPr>
        <w:rPr>
          <w:sz w:val="32"/>
          <w:szCs w:val="32"/>
          <w:rtl/>
          <w:lang w:bidi="ar-DZ"/>
        </w:rPr>
      </w:pPr>
      <w:r w:rsidRPr="0046678C">
        <w:rPr>
          <w:rFonts w:hint="cs"/>
          <w:sz w:val="32"/>
          <w:szCs w:val="32"/>
          <w:rtl/>
          <w:lang w:bidi="ar-DZ"/>
        </w:rPr>
        <w:t xml:space="preserve">  · لبيان الدرجات: تفاصيل جميع المواد ودرجاتها ودرجة النجاح.</w:t>
      </w:r>
    </w:p>
    <w:p w14:paraId="11C4A4EA" w14:textId="77777777" w:rsidR="005C384C" w:rsidRPr="0046678C" w:rsidRDefault="005C384C" w:rsidP="005C384C">
      <w:pPr>
        <w:rPr>
          <w:sz w:val="32"/>
          <w:szCs w:val="32"/>
          <w:rtl/>
          <w:lang w:bidi="ar-DZ"/>
        </w:rPr>
      </w:pPr>
      <w:r w:rsidRPr="0046678C">
        <w:rPr>
          <w:rFonts w:hint="cs"/>
          <w:sz w:val="32"/>
          <w:szCs w:val="32"/>
          <w:rtl/>
          <w:lang w:bidi="ar-DZ"/>
        </w:rPr>
        <w:t>· التوقيع الرقمي الرسمي: لمدير المدرسة وممثل مكتب التربية (إن لزم).</w:t>
      </w:r>
    </w:p>
    <w:p w14:paraId="3FF767D8" w14:textId="77777777" w:rsidR="005C384C" w:rsidRPr="0046678C" w:rsidRDefault="005C384C" w:rsidP="005C384C">
      <w:pPr>
        <w:rPr>
          <w:sz w:val="32"/>
          <w:szCs w:val="32"/>
          <w:rtl/>
          <w:lang w:bidi="ar-DZ"/>
        </w:rPr>
      </w:pPr>
      <w:r w:rsidRPr="0046678C">
        <w:rPr>
          <w:rFonts w:hint="cs"/>
          <w:sz w:val="32"/>
          <w:szCs w:val="32"/>
          <w:rtl/>
          <w:lang w:bidi="ar-DZ"/>
        </w:rPr>
        <w:t>· الختم الرسمي الرقمي للمدرسة والمكتب.</w:t>
      </w:r>
    </w:p>
    <w:p w14:paraId="1157A436" w14:textId="77777777" w:rsidR="005C384C" w:rsidRPr="0046678C" w:rsidRDefault="005C384C" w:rsidP="005C384C">
      <w:pPr>
        <w:rPr>
          <w:sz w:val="32"/>
          <w:szCs w:val="32"/>
          <w:rtl/>
          <w:lang w:bidi="ar-DZ"/>
        </w:rPr>
      </w:pPr>
      <w:r w:rsidRPr="0046678C">
        <w:rPr>
          <w:rFonts w:hint="cs"/>
          <w:sz w:val="32"/>
          <w:szCs w:val="32"/>
          <w:rtl/>
          <w:lang w:bidi="ar-DZ"/>
        </w:rPr>
        <w:t>· رقم الشهادة التسلسلي الفريد (يولده النظام).</w:t>
      </w:r>
    </w:p>
    <w:p w14:paraId="6A435DD1" w14:textId="77777777" w:rsidR="005C384C" w:rsidRPr="0046678C" w:rsidRDefault="005C384C" w:rsidP="005C384C">
      <w:pPr>
        <w:rPr>
          <w:sz w:val="32"/>
          <w:szCs w:val="32"/>
          <w:rtl/>
          <w:lang w:bidi="ar-DZ"/>
        </w:rPr>
      </w:pPr>
      <w:r w:rsidRPr="0046678C">
        <w:rPr>
          <w:rFonts w:hint="cs"/>
          <w:sz w:val="32"/>
          <w:szCs w:val="32"/>
          <w:rtl/>
          <w:lang w:bidi="ar-DZ"/>
        </w:rPr>
        <w:t>· تاريخ الإصدار.</w:t>
      </w:r>
    </w:p>
    <w:p w14:paraId="35730F97" w14:textId="77777777" w:rsidR="005C384C" w:rsidRPr="0046678C" w:rsidRDefault="005C384C" w:rsidP="005C384C">
      <w:pPr>
        <w:rPr>
          <w:sz w:val="32"/>
          <w:szCs w:val="32"/>
          <w:rtl/>
          <w:lang w:bidi="ar-DZ"/>
        </w:rPr>
      </w:pPr>
    </w:p>
    <w:p w14:paraId="1A29E694" w14:textId="77777777" w:rsidR="005C384C" w:rsidRPr="0046678C" w:rsidRDefault="005C384C" w:rsidP="005C384C">
      <w:pPr>
        <w:rPr>
          <w:sz w:val="32"/>
          <w:szCs w:val="32"/>
          <w:rtl/>
          <w:lang w:bidi="ar-DZ"/>
        </w:rPr>
      </w:pPr>
      <w:r w:rsidRPr="0046678C">
        <w:rPr>
          <w:rFonts w:hint="cs"/>
          <w:sz w:val="32"/>
          <w:szCs w:val="32"/>
          <w:rtl/>
          <w:lang w:bidi="ar-DZ"/>
        </w:rPr>
        <w:t>6. خطوات التنفيذ التفصيلية</w:t>
      </w:r>
    </w:p>
    <w:p w14:paraId="547F839F" w14:textId="77777777" w:rsidR="005C384C" w:rsidRPr="0046678C" w:rsidRDefault="005C384C" w:rsidP="005C384C">
      <w:pPr>
        <w:rPr>
          <w:sz w:val="32"/>
          <w:szCs w:val="32"/>
          <w:rtl/>
          <w:lang w:bidi="ar-DZ"/>
        </w:rPr>
      </w:pPr>
    </w:p>
    <w:p w14:paraId="3AE94C05" w14:textId="77777777" w:rsidR="005C384C" w:rsidRPr="0046678C" w:rsidRDefault="005C384C" w:rsidP="005C384C">
      <w:pPr>
        <w:rPr>
          <w:sz w:val="32"/>
          <w:szCs w:val="32"/>
          <w:rtl/>
          <w:lang w:bidi="ar-DZ"/>
        </w:rPr>
      </w:pPr>
      <w:r w:rsidRPr="0046678C">
        <w:rPr>
          <w:rFonts w:hint="cs"/>
          <w:sz w:val="32"/>
          <w:szCs w:val="32"/>
          <w:rtl/>
          <w:lang w:bidi="ar-DZ"/>
        </w:rPr>
        <w:t>1. الطلب والتأهيل:</w:t>
      </w:r>
    </w:p>
    <w:p w14:paraId="23162CD1" w14:textId="77777777" w:rsidR="005C384C" w:rsidRPr="0046678C" w:rsidRDefault="005C384C" w:rsidP="005C384C">
      <w:pPr>
        <w:rPr>
          <w:sz w:val="32"/>
          <w:szCs w:val="32"/>
          <w:rtl/>
          <w:lang w:bidi="ar-DZ"/>
        </w:rPr>
      </w:pPr>
      <w:r w:rsidRPr="0046678C">
        <w:rPr>
          <w:rFonts w:hint="cs"/>
          <w:sz w:val="32"/>
          <w:szCs w:val="32"/>
          <w:rtl/>
          <w:lang w:bidi="ar-DZ"/>
        </w:rPr>
        <w:t xml:space="preserve">   · يقوم الطالب أو ولي أمره بتقديم طلب إصدار شهادة عبر البوابة أو مباشرة في المدرسة.</w:t>
      </w:r>
    </w:p>
    <w:p w14:paraId="24C20EF7" w14:textId="77777777" w:rsidR="005C384C" w:rsidRPr="0046678C" w:rsidRDefault="005C384C" w:rsidP="005C384C">
      <w:pPr>
        <w:rPr>
          <w:sz w:val="32"/>
          <w:szCs w:val="32"/>
          <w:rtl/>
          <w:lang w:bidi="ar-DZ"/>
        </w:rPr>
      </w:pPr>
      <w:r w:rsidRPr="0046678C">
        <w:rPr>
          <w:rFonts w:hint="cs"/>
          <w:sz w:val="32"/>
          <w:szCs w:val="32"/>
          <w:rtl/>
          <w:lang w:bidi="ar-DZ"/>
        </w:rPr>
        <w:lastRenderedPageBreak/>
        <w:t xml:space="preserve">   · يتأكد موظف شؤون الطلاب من أحقية الطالب للشهادة (مثلاً: لا تصدر شهادة تخرج إلا لطالب بحالة متخرج ومعتمد تخرجه من المكتب).</w:t>
      </w:r>
    </w:p>
    <w:p w14:paraId="43C4E6AF" w14:textId="77777777" w:rsidR="005C384C" w:rsidRPr="0046678C" w:rsidRDefault="005C384C" w:rsidP="005C384C">
      <w:pPr>
        <w:rPr>
          <w:sz w:val="32"/>
          <w:szCs w:val="32"/>
          <w:rtl/>
          <w:lang w:bidi="ar-DZ"/>
        </w:rPr>
      </w:pPr>
      <w:r w:rsidRPr="0046678C">
        <w:rPr>
          <w:rFonts w:hint="cs"/>
          <w:sz w:val="32"/>
          <w:szCs w:val="32"/>
          <w:rtl/>
          <w:lang w:bidi="ar-DZ"/>
        </w:rPr>
        <w:t>2. التوليد الآلي: يقوم الموظف المختص (أو النظام تلقائياً للطلبات الإلكترونية) بتشغيل وظيفة "إصدار شهادة":</w:t>
      </w:r>
    </w:p>
    <w:p w14:paraId="73D28FF4" w14:textId="77777777" w:rsidR="005C384C" w:rsidRPr="0046678C" w:rsidRDefault="005C384C" w:rsidP="005C384C">
      <w:pPr>
        <w:rPr>
          <w:sz w:val="32"/>
          <w:szCs w:val="32"/>
          <w:rtl/>
          <w:lang w:bidi="ar-DZ"/>
        </w:rPr>
      </w:pPr>
      <w:r w:rsidRPr="0046678C">
        <w:rPr>
          <w:rFonts w:hint="cs"/>
          <w:sz w:val="32"/>
          <w:szCs w:val="32"/>
          <w:rtl/>
          <w:lang w:bidi="ar-DZ"/>
        </w:rPr>
        <w:t xml:space="preserve">   · يختار نوع الشهادة والطالب.</w:t>
      </w:r>
    </w:p>
    <w:p w14:paraId="6FE96F4F" w14:textId="77777777" w:rsidR="005C384C" w:rsidRPr="0046678C" w:rsidRDefault="005C384C" w:rsidP="005C384C">
      <w:pPr>
        <w:rPr>
          <w:sz w:val="32"/>
          <w:szCs w:val="32"/>
          <w:rtl/>
          <w:lang w:bidi="ar-DZ"/>
        </w:rPr>
      </w:pPr>
      <w:r w:rsidRPr="0046678C">
        <w:rPr>
          <w:rFonts w:hint="cs"/>
          <w:sz w:val="32"/>
          <w:szCs w:val="32"/>
          <w:rtl/>
          <w:lang w:bidi="ar-DZ"/>
        </w:rPr>
        <w:t xml:space="preserve">   · يقوم النظام باستدعاء كافة البيانات المطلوبة من قواعد البيانات وملء القالب الرسمي المعتمد للشهادة.</w:t>
      </w:r>
    </w:p>
    <w:p w14:paraId="69602AA6" w14:textId="77777777" w:rsidR="005C384C" w:rsidRDefault="005C384C" w:rsidP="005C384C">
      <w:pPr>
        <w:rPr>
          <w:rtl/>
          <w:lang w:bidi="ar-DZ"/>
        </w:rPr>
      </w:pPr>
      <w:r>
        <w:rPr>
          <w:rFonts w:hint="cs"/>
          <w:rtl/>
          <w:lang w:bidi="ar-DZ"/>
        </w:rPr>
        <w:t>3. التصميم والتدقيق:</w:t>
      </w:r>
    </w:p>
    <w:p w14:paraId="29511360" w14:textId="77777777" w:rsidR="005C384C" w:rsidRDefault="005C384C" w:rsidP="005C384C">
      <w:pPr>
        <w:rPr>
          <w:rtl/>
          <w:lang w:bidi="ar-DZ"/>
        </w:rPr>
      </w:pPr>
      <w:r>
        <w:rPr>
          <w:rFonts w:hint="cs"/>
          <w:rtl/>
          <w:lang w:bidi="ar-DZ"/>
        </w:rPr>
        <w:t xml:space="preserve">   · يُنتج النظام مسودة الشهادة بتنسيق عالي الجودة (PDF) تحتوي على كافة البيانات، والتوقيعات الرقمية، والأختام، والرقم التسلسلي، ورمز الاستجابة السريع (QR Code) المرتبط بسجل التحقق.</w:t>
      </w:r>
    </w:p>
    <w:p w14:paraId="26610106" w14:textId="77777777" w:rsidR="005C384C" w:rsidRDefault="005C384C" w:rsidP="005C384C">
      <w:pPr>
        <w:rPr>
          <w:rtl/>
          <w:lang w:bidi="ar-DZ"/>
        </w:rPr>
      </w:pPr>
      <w:r>
        <w:rPr>
          <w:rFonts w:hint="cs"/>
          <w:rtl/>
          <w:lang w:bidi="ar-DZ"/>
        </w:rPr>
        <w:t xml:space="preserve">   · يتم تدقيق المسودة من قبل موظف شؤون الطلاب ومدير المدرسة للتأكد من خلوها من الأخطاء.</w:t>
      </w:r>
    </w:p>
    <w:p w14:paraId="72711107" w14:textId="77777777" w:rsidR="005C384C" w:rsidRDefault="005C384C" w:rsidP="005C384C">
      <w:pPr>
        <w:rPr>
          <w:rtl/>
          <w:lang w:bidi="ar-DZ"/>
        </w:rPr>
      </w:pPr>
      <w:r>
        <w:rPr>
          <w:rFonts w:hint="cs"/>
          <w:rtl/>
          <w:lang w:bidi="ar-DZ"/>
        </w:rPr>
        <w:t>4. التوقيع والاعتماد:</w:t>
      </w:r>
    </w:p>
    <w:p w14:paraId="76A72F2D" w14:textId="77777777" w:rsidR="005C384C" w:rsidRDefault="005C384C" w:rsidP="005C384C">
      <w:pPr>
        <w:rPr>
          <w:rtl/>
          <w:lang w:bidi="ar-DZ"/>
        </w:rPr>
      </w:pPr>
      <w:r>
        <w:rPr>
          <w:rFonts w:hint="cs"/>
          <w:rtl/>
          <w:lang w:bidi="ar-DZ"/>
        </w:rPr>
        <w:t xml:space="preserve">   · لشهادات القيد والسلوك: يكفي توقيع وختم مدير المدرسة رقمياً.</w:t>
      </w:r>
    </w:p>
    <w:p w14:paraId="06C9D872" w14:textId="77777777" w:rsidR="005C384C" w:rsidRDefault="005C384C" w:rsidP="005C384C">
      <w:pPr>
        <w:rPr>
          <w:rtl/>
          <w:lang w:bidi="ar-DZ"/>
        </w:rPr>
      </w:pPr>
      <w:r>
        <w:rPr>
          <w:rFonts w:hint="cs"/>
          <w:rtl/>
          <w:lang w:bidi="ar-DZ"/>
        </w:rPr>
        <w:t xml:space="preserve">   · لشهادات التخرج والانتقال: يجب اعتمادها من مكتب التربية. يقوم النظام بإرسال الشهادة الموقعة من المدرسة إلكترونياً إلى مكتب التربية للمراجعة والتصديق النهائي (توقيع رقمي إضافي).</w:t>
      </w:r>
    </w:p>
    <w:p w14:paraId="08815413" w14:textId="77777777" w:rsidR="005C384C" w:rsidRDefault="005C384C" w:rsidP="005C384C">
      <w:pPr>
        <w:rPr>
          <w:rtl/>
          <w:lang w:bidi="ar-DZ"/>
        </w:rPr>
      </w:pPr>
      <w:r>
        <w:rPr>
          <w:rFonts w:hint="cs"/>
          <w:rtl/>
          <w:lang w:bidi="ar-DZ"/>
        </w:rPr>
        <w:t>5. الإصدار والتسليم: بعد الاعتماد النهائي، يقوم النظام بما يلي:</w:t>
      </w:r>
    </w:p>
    <w:p w14:paraId="64831B64" w14:textId="77777777" w:rsidR="005C384C" w:rsidRDefault="005C384C" w:rsidP="005C384C">
      <w:pPr>
        <w:rPr>
          <w:rtl/>
          <w:lang w:bidi="ar-DZ"/>
        </w:rPr>
      </w:pPr>
      <w:r>
        <w:rPr>
          <w:rFonts w:hint="cs"/>
          <w:rtl/>
          <w:lang w:bidi="ar-DZ"/>
        </w:rPr>
        <w:t xml:space="preserve">   · حفظ النسخة النهائية الموقعة في الأرشيف الرقمي الدائم للطالب والمدرسة.</w:t>
      </w:r>
    </w:p>
    <w:p w14:paraId="14BEB7E7" w14:textId="77777777" w:rsidR="005C384C" w:rsidRDefault="005C384C" w:rsidP="005C384C">
      <w:pPr>
        <w:rPr>
          <w:rtl/>
          <w:lang w:bidi="ar-DZ"/>
        </w:rPr>
      </w:pPr>
      <w:r>
        <w:rPr>
          <w:rFonts w:hint="cs"/>
          <w:rtl/>
          <w:lang w:bidi="ar-DZ"/>
        </w:rPr>
        <w:t xml:space="preserve">   · طرق التسليم:</w:t>
      </w:r>
    </w:p>
    <w:p w14:paraId="73A1D3F5" w14:textId="77777777" w:rsidR="005C384C" w:rsidRDefault="005C384C" w:rsidP="005C384C">
      <w:pPr>
        <w:rPr>
          <w:rtl/>
          <w:lang w:bidi="ar-DZ"/>
        </w:rPr>
      </w:pPr>
      <w:r>
        <w:rPr>
          <w:rFonts w:hint="cs"/>
          <w:rtl/>
          <w:lang w:bidi="ar-DZ"/>
        </w:rPr>
        <w:t xml:space="preserve">     · إلكترونياً: إتاحة الشهادة للتحميل من بوابة الطالب/ولي الأمر، وإرسالها بالبريد الإلكتروني.</w:t>
      </w:r>
    </w:p>
    <w:p w14:paraId="224D634E" w14:textId="77777777" w:rsidR="005C384C" w:rsidRDefault="005C384C" w:rsidP="005C384C">
      <w:pPr>
        <w:rPr>
          <w:rtl/>
          <w:lang w:bidi="ar-DZ"/>
        </w:rPr>
      </w:pPr>
      <w:r>
        <w:rPr>
          <w:rFonts w:hint="cs"/>
          <w:rtl/>
          <w:lang w:bidi="ar-DZ"/>
        </w:rPr>
        <w:t xml:space="preserve">     · ورقياً: طباعة الشهادة على ورق خاص ومختوم بختم بارز (إن لزم) وتسليمها يدوياً مقابل إثبات الهوية.</w:t>
      </w:r>
    </w:p>
    <w:p w14:paraId="0DE76036" w14:textId="77777777" w:rsidR="005C384C" w:rsidRDefault="005C384C" w:rsidP="005C384C">
      <w:pPr>
        <w:rPr>
          <w:rtl/>
          <w:lang w:bidi="ar-DZ"/>
        </w:rPr>
      </w:pPr>
      <w:r>
        <w:rPr>
          <w:rFonts w:hint="cs"/>
          <w:rtl/>
          <w:lang w:bidi="ar-DZ"/>
        </w:rPr>
        <w:t xml:space="preserve">   · نظام التتبع: تسجيل عملية الإصدار (تاريخ، من أصدر، إلى من سلمت).</w:t>
      </w:r>
    </w:p>
    <w:p w14:paraId="0062A5ED" w14:textId="77777777" w:rsidR="005C384C" w:rsidRDefault="005C384C" w:rsidP="005C384C">
      <w:pPr>
        <w:rPr>
          <w:rtl/>
          <w:lang w:bidi="ar-DZ"/>
        </w:rPr>
      </w:pPr>
      <w:r>
        <w:rPr>
          <w:rFonts w:hint="cs"/>
          <w:rtl/>
          <w:lang w:bidi="ar-DZ"/>
        </w:rPr>
        <w:t>6. خدمة التحقق: يوفر النظام خدمة تحقق خارجية. يمكن لأي جهة (كجامعة) استخدام الرقم التسلسلي أو مسح الـ QR Code للوصول إلى صفحة تحقق تابعة للمكتب تؤكد صحة الشهادة دون كشف كافة بيانات الطالب.</w:t>
      </w:r>
    </w:p>
    <w:p w14:paraId="63843250" w14:textId="77777777" w:rsidR="005C384C" w:rsidRDefault="005C384C" w:rsidP="005C384C">
      <w:pPr>
        <w:rPr>
          <w:rtl/>
          <w:lang w:bidi="ar-DZ"/>
        </w:rPr>
      </w:pPr>
    </w:p>
    <w:p w14:paraId="618B1043" w14:textId="77777777" w:rsidR="005C384C" w:rsidRDefault="005C384C" w:rsidP="005C384C">
      <w:pPr>
        <w:rPr>
          <w:rtl/>
          <w:lang w:bidi="ar-DZ"/>
        </w:rPr>
      </w:pPr>
      <w:r>
        <w:rPr>
          <w:rFonts w:hint="cs"/>
          <w:rtl/>
          <w:lang w:bidi="ar-DZ"/>
        </w:rPr>
        <w:t>7. المخرجات (Outputs)</w:t>
      </w:r>
    </w:p>
    <w:p w14:paraId="2EFBC377" w14:textId="77777777" w:rsidR="005C384C" w:rsidRDefault="005C384C" w:rsidP="005C384C">
      <w:pPr>
        <w:rPr>
          <w:rtl/>
          <w:lang w:bidi="ar-DZ"/>
        </w:rPr>
      </w:pPr>
    </w:p>
    <w:p w14:paraId="0B868001" w14:textId="77777777" w:rsidR="005C384C" w:rsidRDefault="005C384C" w:rsidP="005C384C">
      <w:pPr>
        <w:rPr>
          <w:rtl/>
          <w:lang w:bidi="ar-DZ"/>
        </w:rPr>
      </w:pPr>
      <w:r>
        <w:rPr>
          <w:rFonts w:hint="cs"/>
          <w:rtl/>
          <w:lang w:bidi="ar-DZ"/>
        </w:rPr>
        <w:t>· شهادة رسمية معتمدة (نسخة رقمية و/أو ورقية).</w:t>
      </w:r>
    </w:p>
    <w:p w14:paraId="41E95CB0" w14:textId="77777777" w:rsidR="005C384C" w:rsidRDefault="005C384C" w:rsidP="005C384C">
      <w:pPr>
        <w:rPr>
          <w:rtl/>
          <w:lang w:bidi="ar-DZ"/>
        </w:rPr>
      </w:pPr>
      <w:r>
        <w:rPr>
          <w:rFonts w:hint="cs"/>
          <w:rtl/>
          <w:lang w:bidi="ar-DZ"/>
        </w:rPr>
        <w:t>· نسخة أرشيفية رقمية موقعة وغير قابلة للتعديل محفوظة في السجل الدائم.</w:t>
      </w:r>
    </w:p>
    <w:p w14:paraId="309599DD" w14:textId="77777777" w:rsidR="005C384C" w:rsidRDefault="005C384C" w:rsidP="005C384C">
      <w:pPr>
        <w:rPr>
          <w:rtl/>
          <w:lang w:bidi="ar-DZ"/>
        </w:rPr>
      </w:pPr>
      <w:r>
        <w:rPr>
          <w:rFonts w:hint="cs"/>
          <w:rtl/>
          <w:lang w:bidi="ar-DZ"/>
        </w:rPr>
        <w:t>· إيصال أو إشعار بتسليم الشهادة.</w:t>
      </w:r>
    </w:p>
    <w:p w14:paraId="763C8986" w14:textId="77777777" w:rsidR="005C384C" w:rsidRDefault="005C384C" w:rsidP="005C384C">
      <w:pPr>
        <w:rPr>
          <w:rtl/>
          <w:lang w:bidi="ar-DZ"/>
        </w:rPr>
      </w:pPr>
      <w:r>
        <w:rPr>
          <w:rFonts w:hint="cs"/>
          <w:rtl/>
          <w:lang w:bidi="ar-DZ"/>
        </w:rPr>
        <w:lastRenderedPageBreak/>
        <w:t>· سجل تحقق عام (عبر الإنترنت) للشهادة باستخدام الرقم التسلسلي.</w:t>
      </w:r>
    </w:p>
    <w:p w14:paraId="0B74DC82" w14:textId="77777777" w:rsidR="005C384C" w:rsidRDefault="005C384C" w:rsidP="005C384C">
      <w:pPr>
        <w:rPr>
          <w:rtl/>
          <w:lang w:bidi="ar-DZ"/>
        </w:rPr>
      </w:pPr>
      <w:r>
        <w:rPr>
          <w:rFonts w:hint="cs"/>
          <w:rtl/>
          <w:lang w:bidi="ar-DZ"/>
        </w:rPr>
        <w:t>· تحديث في سجل الطالب بأن الشهادة قد صدرت.</w:t>
      </w:r>
    </w:p>
    <w:p w14:paraId="1D3C2066" w14:textId="77777777" w:rsidR="005C384C" w:rsidRDefault="005C384C" w:rsidP="005C384C">
      <w:pPr>
        <w:rPr>
          <w:rtl/>
          <w:lang w:bidi="ar-DZ"/>
        </w:rPr>
      </w:pPr>
    </w:p>
    <w:p w14:paraId="26B3B33C" w14:textId="77777777" w:rsidR="005C384C" w:rsidRDefault="005C384C" w:rsidP="005C384C">
      <w:pPr>
        <w:rPr>
          <w:rtl/>
          <w:lang w:bidi="ar-DZ"/>
        </w:rPr>
      </w:pPr>
      <w:r>
        <w:rPr>
          <w:rFonts w:hint="cs"/>
          <w:rtl/>
          <w:lang w:bidi="ar-DZ"/>
        </w:rPr>
        <w:t>8. القيود والشروط (Business Rules)</w:t>
      </w:r>
    </w:p>
    <w:p w14:paraId="56EFD7E4" w14:textId="77777777" w:rsidR="005C384C" w:rsidRDefault="005C384C" w:rsidP="005C384C">
      <w:pPr>
        <w:rPr>
          <w:rtl/>
          <w:lang w:bidi="ar-DZ"/>
        </w:rPr>
      </w:pPr>
    </w:p>
    <w:p w14:paraId="4A3A3087" w14:textId="77777777" w:rsidR="005C384C" w:rsidRDefault="005C384C" w:rsidP="005C384C">
      <w:pPr>
        <w:rPr>
          <w:rtl/>
          <w:lang w:bidi="ar-DZ"/>
        </w:rPr>
      </w:pPr>
      <w:r>
        <w:rPr>
          <w:rFonts w:hint="cs"/>
          <w:rtl/>
          <w:lang w:bidi="ar-DZ"/>
        </w:rPr>
        <w:t>· لا تصدر شهادة تخرج إلا بعد اعتماد حالة التخرج من قبل مكتب التربية والتعليم (العملية 35).</w:t>
      </w:r>
    </w:p>
    <w:p w14:paraId="356477B2" w14:textId="77777777" w:rsidR="005C384C" w:rsidRDefault="005C384C" w:rsidP="005C384C">
      <w:pPr>
        <w:rPr>
          <w:rtl/>
          <w:lang w:bidi="ar-DZ"/>
        </w:rPr>
      </w:pPr>
      <w:r>
        <w:rPr>
          <w:rFonts w:hint="cs"/>
          <w:rtl/>
          <w:lang w:bidi="ar-DZ"/>
        </w:rPr>
        <w:t>· لا تصدر شهادة قيد أو بيان درجات لطالب بحالة منسحب أو ملغى قيده إلا إذا طلب بدل فاقد ويصدر من الأرشيف.</w:t>
      </w:r>
    </w:p>
    <w:p w14:paraId="6A50BA88" w14:textId="77777777" w:rsidR="005C384C" w:rsidRDefault="005C384C" w:rsidP="005C384C">
      <w:pPr>
        <w:rPr>
          <w:rtl/>
          <w:lang w:bidi="ar-DZ"/>
        </w:rPr>
      </w:pPr>
      <w:r>
        <w:rPr>
          <w:rFonts w:hint="cs"/>
          <w:rtl/>
          <w:lang w:bidi="ar-DZ"/>
        </w:rPr>
        <w:t>· الرقم التسلسلي للشهادة فريد ولا يتكرر أبداً، ويرتبط بسجل الطالب ونوع الشهادة وتاريخ الإصدار.</w:t>
      </w:r>
    </w:p>
    <w:p w14:paraId="3610EF90" w14:textId="77777777" w:rsidR="005C384C" w:rsidRDefault="005C384C" w:rsidP="005C384C">
      <w:pPr>
        <w:rPr>
          <w:rtl/>
          <w:lang w:bidi="ar-DZ"/>
        </w:rPr>
      </w:pPr>
      <w:r>
        <w:rPr>
          <w:rFonts w:hint="cs"/>
          <w:rtl/>
          <w:lang w:bidi="ar-DZ"/>
        </w:rPr>
        <w:t>· لا يمكن إصدار أكثر من نسخة أصلية واحدة من شهادات التخرج، ولكن يمكن إصدار صور معتمدة منها.</w:t>
      </w:r>
    </w:p>
    <w:p w14:paraId="42C34054" w14:textId="77777777" w:rsidR="005C384C" w:rsidRDefault="005C384C" w:rsidP="005C384C">
      <w:pPr>
        <w:rPr>
          <w:rtl/>
          <w:lang w:bidi="ar-DZ"/>
        </w:rPr>
      </w:pPr>
      <w:r>
        <w:rPr>
          <w:rFonts w:hint="cs"/>
          <w:rtl/>
          <w:lang w:bidi="ar-DZ"/>
        </w:rPr>
        <w:t>· يجب أن تكون كافة البيانات في الشهادة مطابقة تماماً للسجلات الرسمية في قاعدة بيانات المكتب المركزي.</w:t>
      </w:r>
    </w:p>
    <w:p w14:paraId="5787A843" w14:textId="77777777" w:rsidR="005C384C" w:rsidRDefault="005C384C" w:rsidP="005C384C">
      <w:pPr>
        <w:rPr>
          <w:rtl/>
          <w:lang w:bidi="ar-DZ"/>
        </w:rPr>
      </w:pPr>
      <w:r>
        <w:rPr>
          <w:rFonts w:hint="cs"/>
          <w:rtl/>
          <w:lang w:bidi="ar-DZ"/>
        </w:rPr>
        <w:t>· أي خطأ في الشهادة يستلزم إبطالها وإصدار شهادة جديدة برقم تسلسلي جديد، مع إبطال الرقم القديم في نظام التحقق.</w:t>
      </w:r>
    </w:p>
    <w:p w14:paraId="0A4EF2B4" w14:textId="77777777" w:rsidR="005C384C" w:rsidRDefault="005C384C" w:rsidP="005C384C">
      <w:pPr>
        <w:rPr>
          <w:rtl/>
          <w:lang w:bidi="ar-DZ"/>
        </w:rPr>
      </w:pPr>
    </w:p>
    <w:p w14:paraId="11C18722" w14:textId="77777777" w:rsidR="005C384C" w:rsidRDefault="005C384C" w:rsidP="005C384C">
      <w:pPr>
        <w:rPr>
          <w:rtl/>
          <w:lang w:bidi="ar-DZ"/>
        </w:rPr>
      </w:pPr>
      <w:r>
        <w:rPr>
          <w:rFonts w:hint="cs"/>
          <w:rtl/>
          <w:lang w:bidi="ar-DZ"/>
        </w:rPr>
        <w:t>9. الارتباط بمكتب التربية والتعليم</w:t>
      </w:r>
    </w:p>
    <w:p w14:paraId="4869EF7B" w14:textId="77777777" w:rsidR="005C384C" w:rsidRDefault="005C384C" w:rsidP="005C384C">
      <w:pPr>
        <w:rPr>
          <w:rtl/>
          <w:lang w:bidi="ar-DZ"/>
        </w:rPr>
      </w:pPr>
    </w:p>
    <w:p w14:paraId="23150A24" w14:textId="77777777" w:rsidR="005C384C" w:rsidRDefault="005C384C" w:rsidP="005C384C">
      <w:pPr>
        <w:rPr>
          <w:rtl/>
          <w:lang w:bidi="ar-DZ"/>
        </w:rPr>
      </w:pPr>
      <w:r>
        <w:rPr>
          <w:rFonts w:hint="cs"/>
          <w:rtl/>
          <w:lang w:bidi="ar-DZ"/>
        </w:rPr>
        <w:t>· مكتب التربية هو الجهة المالكة للقوة القانونية للشهادات الرسمية الصادرة عن المدارس التابعة له.</w:t>
      </w:r>
    </w:p>
    <w:p w14:paraId="7932D35A" w14:textId="77777777" w:rsidR="005C384C" w:rsidRDefault="005C384C" w:rsidP="005C384C">
      <w:pPr>
        <w:rPr>
          <w:rtl/>
          <w:lang w:bidi="ar-DZ"/>
        </w:rPr>
      </w:pPr>
      <w:r>
        <w:rPr>
          <w:rFonts w:hint="cs"/>
          <w:rtl/>
          <w:lang w:bidi="ar-DZ"/>
        </w:rPr>
        <w:t>· يتحكم المكتب في تصميم القوالب الرسمية للشهادات ويوفرها للنظام.</w:t>
      </w:r>
    </w:p>
    <w:p w14:paraId="2DE32074" w14:textId="77777777" w:rsidR="005C384C" w:rsidRDefault="005C384C" w:rsidP="005C384C">
      <w:pPr>
        <w:rPr>
          <w:rtl/>
          <w:lang w:bidi="ar-DZ"/>
        </w:rPr>
      </w:pPr>
      <w:r>
        <w:rPr>
          <w:rFonts w:hint="cs"/>
          <w:rtl/>
          <w:lang w:bidi="ar-DZ"/>
        </w:rPr>
        <w:t>· يحتفظ المكتب بـ نسخة أرشيفية مركزية من كل شهادة صادرة للتدقيق والتحقق المستقبلي.</w:t>
      </w:r>
    </w:p>
    <w:p w14:paraId="7D60C63F" w14:textId="77777777" w:rsidR="005C384C" w:rsidRDefault="005C384C" w:rsidP="005C384C">
      <w:pPr>
        <w:rPr>
          <w:rtl/>
          <w:lang w:bidi="ar-DZ"/>
        </w:rPr>
      </w:pPr>
      <w:r>
        <w:rPr>
          <w:rFonts w:hint="cs"/>
          <w:rtl/>
          <w:lang w:bidi="ar-DZ"/>
        </w:rPr>
        <w:t>· يدير المكتب أو يوفر خدمة التحقق الإلكترونية المركزية للشهادات.</w:t>
      </w:r>
    </w:p>
    <w:p w14:paraId="04A2635D" w14:textId="77777777" w:rsidR="005C384C" w:rsidRDefault="005C384C" w:rsidP="005C384C">
      <w:pPr>
        <w:rPr>
          <w:rtl/>
          <w:lang w:bidi="ar-DZ"/>
        </w:rPr>
      </w:pPr>
      <w:r>
        <w:rPr>
          <w:rFonts w:hint="cs"/>
          <w:rtl/>
          <w:lang w:bidi="ar-DZ"/>
        </w:rPr>
        <w:t>· في حالة اكتشاف تزوير، يكون المكتب هو الجهة المخولة قانونياً بإبطال الشهادة وإشعار الجهات المعنية.</w:t>
      </w:r>
    </w:p>
    <w:p w14:paraId="64CA9FA7" w14:textId="77777777" w:rsidR="005C384C" w:rsidRDefault="005C384C" w:rsidP="005C384C">
      <w:pPr>
        <w:rPr>
          <w:rtl/>
          <w:lang w:bidi="ar-DZ"/>
        </w:rPr>
      </w:pPr>
    </w:p>
    <w:p w14:paraId="4C5BC4B3" w14:textId="77777777" w:rsidR="005C384C" w:rsidRDefault="005C384C" w:rsidP="005C384C">
      <w:pPr>
        <w:rPr>
          <w:rtl/>
          <w:lang w:bidi="ar-DZ"/>
        </w:rPr>
      </w:pPr>
      <w:r>
        <w:rPr>
          <w:rFonts w:hint="cs"/>
          <w:rtl/>
          <w:lang w:bidi="ar-DZ"/>
        </w:rPr>
        <w:t>10. العلاقة مع الكيانات الأخرى</w:t>
      </w:r>
    </w:p>
    <w:p w14:paraId="7795EA9B" w14:textId="77777777" w:rsidR="005C384C" w:rsidRDefault="005C384C" w:rsidP="005C384C">
      <w:pPr>
        <w:rPr>
          <w:rtl/>
          <w:lang w:bidi="ar-DZ"/>
        </w:rPr>
      </w:pPr>
    </w:p>
    <w:p w14:paraId="4D562582" w14:textId="77777777" w:rsidR="005C384C" w:rsidRDefault="005C384C" w:rsidP="005C384C">
      <w:pPr>
        <w:rPr>
          <w:rtl/>
          <w:lang w:bidi="ar-DZ"/>
        </w:rPr>
      </w:pPr>
      <w:r>
        <w:rPr>
          <w:rFonts w:hint="cs"/>
          <w:rtl/>
          <w:lang w:bidi="ar-DZ"/>
        </w:rPr>
        <w:t>· كيان الطالب: تصدر الشهادة باسمه وترتبط بسجله الدائم.</w:t>
      </w:r>
    </w:p>
    <w:p w14:paraId="7CE9C6F6" w14:textId="77777777" w:rsidR="005C384C" w:rsidRDefault="005C384C" w:rsidP="005C384C">
      <w:pPr>
        <w:rPr>
          <w:rtl/>
          <w:lang w:bidi="ar-DZ"/>
        </w:rPr>
      </w:pPr>
      <w:r>
        <w:rPr>
          <w:rFonts w:hint="cs"/>
          <w:rtl/>
          <w:lang w:bidi="ar-DZ"/>
        </w:rPr>
        <w:t>· كية نتائج التخرج/الترقية: هي المصدر لبيانات الشهادة.</w:t>
      </w:r>
    </w:p>
    <w:p w14:paraId="2F82CA4C" w14:textId="77777777" w:rsidR="005C384C" w:rsidRDefault="005C384C" w:rsidP="005C384C">
      <w:pPr>
        <w:rPr>
          <w:rtl/>
          <w:lang w:bidi="ar-DZ"/>
        </w:rPr>
      </w:pPr>
      <w:r>
        <w:rPr>
          <w:rFonts w:hint="cs"/>
          <w:rtl/>
          <w:lang w:bidi="ar-DZ"/>
        </w:rPr>
        <w:t>· كية التوقيع الرقمي: لمدير المدرسة وممثل المكتب.</w:t>
      </w:r>
    </w:p>
    <w:p w14:paraId="4797940F" w14:textId="77777777" w:rsidR="005C384C" w:rsidRDefault="005C384C" w:rsidP="005C384C">
      <w:pPr>
        <w:rPr>
          <w:rtl/>
          <w:lang w:bidi="ar-DZ"/>
        </w:rPr>
      </w:pPr>
      <w:r>
        <w:rPr>
          <w:rFonts w:hint="cs"/>
          <w:rtl/>
          <w:lang w:bidi="ar-DZ"/>
        </w:rPr>
        <w:t>· كية الأرشيف المركزي: لحفظ الشهادات الصادرة.</w:t>
      </w:r>
    </w:p>
    <w:p w14:paraId="1D17E41C" w14:textId="77777777" w:rsidR="005C384C" w:rsidRDefault="005C384C" w:rsidP="005C384C">
      <w:pPr>
        <w:rPr>
          <w:rtl/>
          <w:lang w:bidi="ar-DZ"/>
        </w:rPr>
      </w:pPr>
      <w:r>
        <w:rPr>
          <w:rFonts w:hint="cs"/>
          <w:rtl/>
          <w:lang w:bidi="ar-DZ"/>
        </w:rPr>
        <w:t>· كية خدمة التحقق: للربط بين الرقم التسلسلي والشهادة الأصلية.</w:t>
      </w:r>
    </w:p>
    <w:p w14:paraId="3896C5C9" w14:textId="77777777" w:rsidR="005C384C" w:rsidRDefault="005C384C" w:rsidP="005C384C">
      <w:pPr>
        <w:rPr>
          <w:rtl/>
          <w:lang w:bidi="ar-DZ"/>
        </w:rPr>
      </w:pPr>
    </w:p>
    <w:p w14:paraId="0B2E9207" w14:textId="77777777" w:rsidR="005C384C" w:rsidRDefault="005C384C" w:rsidP="005C384C">
      <w:pPr>
        <w:rPr>
          <w:rtl/>
          <w:lang w:bidi="ar-DZ"/>
        </w:rPr>
      </w:pPr>
      <w:r>
        <w:rPr>
          <w:rFonts w:hint="cs"/>
          <w:rtl/>
          <w:lang w:bidi="ar-DZ"/>
        </w:rPr>
        <w:lastRenderedPageBreak/>
        <w:t>11. ملاحظات</w:t>
      </w:r>
    </w:p>
    <w:p w14:paraId="14A4E080" w14:textId="77777777" w:rsidR="005C384C" w:rsidRDefault="005C384C" w:rsidP="005C384C">
      <w:pPr>
        <w:rPr>
          <w:rtl/>
          <w:lang w:bidi="ar-DZ"/>
        </w:rPr>
      </w:pPr>
    </w:p>
    <w:p w14:paraId="14454CB2" w14:textId="77777777" w:rsidR="005C384C" w:rsidRDefault="005C384C" w:rsidP="005C384C">
      <w:pPr>
        <w:rPr>
          <w:rtl/>
          <w:lang w:bidi="ar-DZ"/>
        </w:rPr>
      </w:pPr>
      <w:r>
        <w:rPr>
          <w:rFonts w:hint="cs"/>
          <w:rtl/>
          <w:lang w:bidi="ar-DZ"/>
        </w:rPr>
        <w:t>· الانتقال إلى الشهادات الرقمية المعتمدة (Digital Credentials) يقلل من التزوير ويسهل التحقق الدولي.</w:t>
      </w:r>
    </w:p>
    <w:p w14:paraId="419BF300" w14:textId="77777777" w:rsidR="005C384C" w:rsidRDefault="005C384C" w:rsidP="005C384C">
      <w:pPr>
        <w:rPr>
          <w:rtl/>
          <w:lang w:bidi="ar-DZ"/>
        </w:rPr>
      </w:pPr>
      <w:r>
        <w:rPr>
          <w:rFonts w:hint="cs"/>
          <w:rtl/>
          <w:lang w:bidi="ar-DZ"/>
        </w:rPr>
        <w:t>· يمكن دمج تقنيات متقدمة مثل (Blockchain) لتخزين هاش الشهادة لضمان عدم التلاعب.</w:t>
      </w:r>
    </w:p>
    <w:p w14:paraId="16C61288" w14:textId="77777777" w:rsidR="005C384C" w:rsidRDefault="005C384C" w:rsidP="005C384C">
      <w:pPr>
        <w:rPr>
          <w:rtl/>
          <w:lang w:bidi="ar-DZ"/>
        </w:rPr>
      </w:pPr>
      <w:r>
        <w:rPr>
          <w:rFonts w:hint="cs"/>
          <w:rtl/>
          <w:lang w:bidi="ar-DZ"/>
        </w:rPr>
        <w:t>· يجب أن يتوافق تصميم الشهادة مع المتطلبات الدولية (مثل: وجود التوقيع والاسم المطبوع والمنصب).</w:t>
      </w:r>
    </w:p>
    <w:p w14:paraId="47C1A27A" w14:textId="77777777" w:rsidR="005C384C" w:rsidRDefault="005C384C" w:rsidP="005C384C">
      <w:pPr>
        <w:rPr>
          <w:rtl/>
          <w:lang w:bidi="ar-DZ"/>
        </w:rPr>
      </w:pPr>
      <w:r>
        <w:rPr>
          <w:rFonts w:hint="cs"/>
          <w:rtl/>
          <w:lang w:bidi="ar-DZ"/>
        </w:rPr>
        <w:t>· بالنسبة للطلاب الخريجين من مدارس لم تعد موجودة (مغلقة)، تنتقل صلاحية إصدار بدل الفاقد إلى مكتب التربية الذي يحتفط بالأرشيف المركزي</w:t>
      </w:r>
      <w:r>
        <w:rPr>
          <w:rtl/>
          <w:lang w:bidi="ar-DZ"/>
        </w:rPr>
        <w:t>.</w:t>
      </w:r>
    </w:p>
    <w:p w14:paraId="6A830F90" w14:textId="77777777" w:rsidR="005C384C" w:rsidRDefault="005C384C" w:rsidP="005C384C">
      <w:pPr>
        <w:rPr>
          <w:rtl/>
          <w:lang w:bidi="ar-DZ"/>
        </w:rPr>
      </w:pPr>
    </w:p>
    <w:p w14:paraId="40F90112" w14:textId="77777777" w:rsidR="005C384C" w:rsidRDefault="005C384C" w:rsidP="005C384C">
      <w:pPr>
        <w:rPr>
          <w:rtl/>
          <w:lang w:bidi="ar-DZ"/>
        </w:rPr>
      </w:pPr>
    </w:p>
    <w:p w14:paraId="2BAAEFC0" w14:textId="77777777" w:rsidR="005C384C" w:rsidRDefault="005C384C" w:rsidP="005C384C">
      <w:pPr>
        <w:rPr>
          <w:b/>
          <w:bCs/>
          <w:sz w:val="32"/>
          <w:szCs w:val="32"/>
          <w:rtl/>
          <w:lang w:bidi="ar-DZ"/>
        </w:rPr>
      </w:pPr>
      <w:r>
        <w:rPr>
          <w:rFonts w:hint="cs"/>
          <w:b/>
          <w:bCs/>
          <w:sz w:val="44"/>
          <w:szCs w:val="44"/>
          <w:rtl/>
          <w:lang w:bidi="ar-DZ"/>
        </w:rPr>
        <w:t xml:space="preserve">المستوى السادس: </w:t>
      </w:r>
    </w:p>
    <w:p w14:paraId="57BC54EB" w14:textId="77777777" w:rsidR="005C384C" w:rsidRDefault="005C384C" w:rsidP="005C384C">
      <w:pPr>
        <w:rPr>
          <w:b/>
          <w:bCs/>
          <w:sz w:val="32"/>
          <w:szCs w:val="32"/>
          <w:rtl/>
          <w:lang w:bidi="ar-DZ"/>
        </w:rPr>
      </w:pPr>
      <w:r>
        <w:rPr>
          <w:rFonts w:hint="cs"/>
          <w:b/>
          <w:bCs/>
          <w:sz w:val="32"/>
          <w:szCs w:val="32"/>
          <w:rtl/>
          <w:lang w:bidi="ar-DZ"/>
        </w:rPr>
        <w:t>عمليات الرقابة والتحليلات والتقارير (للمدرسة والمكتب)</w:t>
      </w:r>
    </w:p>
    <w:p w14:paraId="6F128FBD" w14:textId="77777777" w:rsidR="005C384C" w:rsidRDefault="005C384C" w:rsidP="005C384C">
      <w:pPr>
        <w:rPr>
          <w:b/>
          <w:bCs/>
          <w:sz w:val="32"/>
          <w:szCs w:val="32"/>
          <w:rtl/>
          <w:lang w:bidi="ar-DZ"/>
        </w:rPr>
      </w:pPr>
    </w:p>
    <w:p w14:paraId="362133BB" w14:textId="77777777" w:rsidR="005C384C" w:rsidRDefault="005C384C" w:rsidP="005C384C">
      <w:pPr>
        <w:rPr>
          <w:b/>
          <w:bCs/>
          <w:sz w:val="32"/>
          <w:szCs w:val="32"/>
          <w:rtl/>
          <w:lang w:bidi="ar-DZ"/>
        </w:rPr>
      </w:pPr>
      <w:r>
        <w:rPr>
          <w:rFonts w:hint="cs"/>
          <w:b/>
          <w:bCs/>
          <w:sz w:val="32"/>
          <w:szCs w:val="32"/>
          <w:rtl/>
          <w:lang w:bidi="ar-DZ"/>
        </w:rPr>
        <w:t>1. استخراج التقارير الإحصائية والتحليلية على مستوى الطالب (تقدم أكاديمي، سلوك، حضور).</w:t>
      </w:r>
    </w:p>
    <w:p w14:paraId="32CA6054" w14:textId="77777777" w:rsidR="005C384C" w:rsidRDefault="005C384C" w:rsidP="005C384C">
      <w:pPr>
        <w:rPr>
          <w:b/>
          <w:bCs/>
          <w:sz w:val="32"/>
          <w:szCs w:val="32"/>
          <w:rtl/>
          <w:lang w:bidi="ar-DZ"/>
        </w:rPr>
      </w:pPr>
      <w:r>
        <w:rPr>
          <w:rFonts w:hint="cs"/>
          <w:b/>
          <w:bCs/>
          <w:sz w:val="32"/>
          <w:szCs w:val="32"/>
          <w:rtl/>
          <w:lang w:bidi="ar-DZ"/>
        </w:rPr>
        <w:t>2. مراجعة السجل الأكاديمي والإداري للطالب (بواسطة مكتب التربية للرقابة).</w:t>
      </w:r>
    </w:p>
    <w:p w14:paraId="18DE56BA" w14:textId="77777777" w:rsidR="005C384C" w:rsidRDefault="005C384C" w:rsidP="005C384C">
      <w:pPr>
        <w:rPr>
          <w:b/>
          <w:bCs/>
          <w:sz w:val="32"/>
          <w:szCs w:val="32"/>
          <w:rtl/>
          <w:lang w:bidi="ar-DZ"/>
        </w:rPr>
      </w:pPr>
      <w:r>
        <w:rPr>
          <w:rFonts w:hint="cs"/>
          <w:b/>
          <w:bCs/>
          <w:sz w:val="32"/>
          <w:szCs w:val="32"/>
          <w:rtl/>
          <w:lang w:bidi="ar-DZ"/>
        </w:rPr>
        <w:t>3. متابعة ورصد مؤشرات الطلاب المعرضين للخطر (انقطاع، تراجع دراسي، سلوكي).</w:t>
      </w:r>
    </w:p>
    <w:p w14:paraId="24B1D9BD" w14:textId="77777777" w:rsidR="005C384C" w:rsidRDefault="005C384C" w:rsidP="005C384C">
      <w:pPr>
        <w:rPr>
          <w:b/>
          <w:bCs/>
          <w:sz w:val="32"/>
          <w:szCs w:val="32"/>
          <w:rtl/>
          <w:lang w:bidi="ar-DZ"/>
        </w:rPr>
      </w:pPr>
      <w:r>
        <w:rPr>
          <w:rFonts w:hint="cs"/>
          <w:b/>
          <w:bCs/>
          <w:sz w:val="32"/>
          <w:szCs w:val="32"/>
          <w:rtl/>
          <w:lang w:bidi="ar-DZ"/>
        </w:rPr>
        <w:t>4. استخراج تقارير رسمية على مستوى المكتب (إحصاءات، مؤشرات أداء).</w:t>
      </w:r>
    </w:p>
    <w:p w14:paraId="55FAFC07" w14:textId="77777777" w:rsidR="005C384C" w:rsidRDefault="005C384C" w:rsidP="005C384C">
      <w:pPr>
        <w:rPr>
          <w:b/>
          <w:bCs/>
          <w:sz w:val="32"/>
          <w:szCs w:val="32"/>
          <w:rtl/>
          <w:lang w:bidi="ar-DZ"/>
        </w:rPr>
      </w:pPr>
    </w:p>
    <w:p w14:paraId="18A3869E" w14:textId="77777777" w:rsidR="005C384C" w:rsidRDefault="005C384C" w:rsidP="005C384C">
      <w:pPr>
        <w:rPr>
          <w:b/>
          <w:bCs/>
          <w:sz w:val="32"/>
          <w:szCs w:val="32"/>
          <w:rtl/>
          <w:lang w:bidi="ar-DZ"/>
        </w:rPr>
      </w:pPr>
    </w:p>
    <w:p w14:paraId="5470085B" w14:textId="77777777" w:rsidR="005C384C" w:rsidRDefault="005C384C" w:rsidP="005C384C">
      <w:pPr>
        <w:rPr>
          <w:b/>
          <w:bCs/>
          <w:sz w:val="32"/>
          <w:szCs w:val="32"/>
          <w:rtl/>
          <w:lang w:bidi="ar-DZ"/>
        </w:rPr>
      </w:pPr>
    </w:p>
    <w:p w14:paraId="68FD644C" w14:textId="77777777" w:rsidR="005C384C" w:rsidRDefault="005C384C" w:rsidP="005C384C">
      <w:pPr>
        <w:rPr>
          <w:sz w:val="28"/>
          <w:szCs w:val="28"/>
          <w:highlight w:val="yellow"/>
          <w:rtl/>
          <w:lang w:bidi="ar-DZ"/>
        </w:rPr>
      </w:pPr>
      <w:r>
        <w:rPr>
          <w:rFonts w:hint="cs"/>
          <w:sz w:val="28"/>
          <w:szCs w:val="28"/>
          <w:highlight w:val="yellow"/>
          <w:rtl/>
          <w:lang w:bidi="ar-DZ"/>
        </w:rPr>
        <w:t>العملية (42): استخراج التقارير الإحصائية والتحليلية على مستوى الطالب</w:t>
      </w:r>
    </w:p>
    <w:p w14:paraId="5BFD9E42" w14:textId="77777777" w:rsidR="005C384C" w:rsidRDefault="005C384C" w:rsidP="005C384C">
      <w:pPr>
        <w:rPr>
          <w:sz w:val="28"/>
          <w:szCs w:val="28"/>
          <w:rtl/>
          <w:lang w:bidi="ar-DZ"/>
        </w:rPr>
      </w:pPr>
    </w:p>
    <w:p w14:paraId="2BAD4456" w14:textId="77777777" w:rsidR="005C384C" w:rsidRDefault="005C384C" w:rsidP="005C384C">
      <w:pPr>
        <w:rPr>
          <w:sz w:val="28"/>
          <w:szCs w:val="28"/>
          <w:rtl/>
          <w:lang w:bidi="ar-DZ"/>
        </w:rPr>
      </w:pPr>
      <w:r>
        <w:rPr>
          <w:rFonts w:hint="cs"/>
          <w:sz w:val="28"/>
          <w:szCs w:val="28"/>
          <w:rtl/>
          <w:lang w:bidi="ar-DZ"/>
        </w:rPr>
        <w:t>1. اسم العملية</w:t>
      </w:r>
    </w:p>
    <w:p w14:paraId="31236279" w14:textId="77777777" w:rsidR="005C384C" w:rsidRDefault="005C384C" w:rsidP="005C384C">
      <w:pPr>
        <w:rPr>
          <w:sz w:val="28"/>
          <w:szCs w:val="28"/>
          <w:rtl/>
          <w:lang w:bidi="ar-DZ"/>
        </w:rPr>
      </w:pPr>
      <w:r>
        <w:rPr>
          <w:rFonts w:hint="cs"/>
          <w:sz w:val="28"/>
          <w:szCs w:val="28"/>
          <w:rtl/>
          <w:lang w:bidi="ar-DZ"/>
        </w:rPr>
        <w:t>استخراج التقارير الإحصائية والتحليلية على مستوى الطالب</w:t>
      </w:r>
    </w:p>
    <w:p w14:paraId="35857D85" w14:textId="77777777" w:rsidR="005C384C" w:rsidRDefault="005C384C" w:rsidP="005C384C">
      <w:pPr>
        <w:rPr>
          <w:sz w:val="28"/>
          <w:szCs w:val="28"/>
          <w:rtl/>
          <w:lang w:bidi="ar-DZ"/>
        </w:rPr>
      </w:pPr>
    </w:p>
    <w:p w14:paraId="5D2D2EAE" w14:textId="77777777" w:rsidR="005C384C" w:rsidRDefault="005C384C" w:rsidP="005C384C">
      <w:pPr>
        <w:rPr>
          <w:sz w:val="28"/>
          <w:szCs w:val="28"/>
          <w:rtl/>
          <w:lang w:bidi="ar-DZ"/>
        </w:rPr>
      </w:pPr>
      <w:r>
        <w:rPr>
          <w:rFonts w:hint="cs"/>
          <w:sz w:val="28"/>
          <w:szCs w:val="28"/>
          <w:rtl/>
          <w:lang w:bidi="ar-DZ"/>
        </w:rPr>
        <w:t>2. وصف العملية</w:t>
      </w:r>
    </w:p>
    <w:p w14:paraId="2964C179" w14:textId="77777777" w:rsidR="005C384C" w:rsidRDefault="005C384C" w:rsidP="005C384C">
      <w:pPr>
        <w:rPr>
          <w:sz w:val="28"/>
          <w:szCs w:val="28"/>
          <w:rtl/>
          <w:lang w:bidi="ar-DZ"/>
        </w:rPr>
      </w:pPr>
      <w:r>
        <w:rPr>
          <w:rFonts w:hint="cs"/>
          <w:sz w:val="28"/>
          <w:szCs w:val="28"/>
          <w:rtl/>
          <w:lang w:bidi="ar-DZ"/>
        </w:rPr>
        <w:t>هي عملية متقدمة لاستعلام وتحليل البيانات، حيث يقوم النظام بتجميع ومعالجة البيانات الأكاديمية والسلوكية والصحية والحضورية للطالب من مصادر مختلفة داخل النظام، وتقديمها في شكل تقارير إحصائية ورسوم بيانية وتحليلات تركيبة (مثل: اتجاهات الأداء، مؤشرات الإنذار المبكر، نقاط القوة والضعف). تهدف هذه العملية إلى تحويل البيانات الخام إلى رؤى قابلة للتنفيذ لدعم القرار التربوي الفردي للطالب.</w:t>
      </w:r>
    </w:p>
    <w:p w14:paraId="195F06E4" w14:textId="77777777" w:rsidR="005C384C" w:rsidRDefault="005C384C" w:rsidP="005C384C">
      <w:pPr>
        <w:rPr>
          <w:sz w:val="28"/>
          <w:szCs w:val="28"/>
          <w:rtl/>
          <w:lang w:bidi="ar-DZ"/>
        </w:rPr>
      </w:pPr>
    </w:p>
    <w:p w14:paraId="6D981AB0" w14:textId="77777777" w:rsidR="005C384C" w:rsidRDefault="005C384C" w:rsidP="005C384C">
      <w:pPr>
        <w:rPr>
          <w:sz w:val="28"/>
          <w:szCs w:val="28"/>
          <w:rtl/>
          <w:lang w:bidi="ar-DZ"/>
        </w:rPr>
      </w:pPr>
      <w:r>
        <w:rPr>
          <w:rFonts w:hint="cs"/>
          <w:sz w:val="28"/>
          <w:szCs w:val="28"/>
          <w:rtl/>
          <w:lang w:bidi="ar-DZ"/>
        </w:rPr>
        <w:t>3. الهدف من العملية</w:t>
      </w:r>
    </w:p>
    <w:p w14:paraId="7F44C52C" w14:textId="77777777" w:rsidR="005C384C" w:rsidRDefault="005C384C" w:rsidP="005C384C">
      <w:pPr>
        <w:rPr>
          <w:sz w:val="28"/>
          <w:szCs w:val="28"/>
          <w:rtl/>
          <w:lang w:bidi="ar-DZ"/>
        </w:rPr>
      </w:pPr>
    </w:p>
    <w:p w14:paraId="0C4D3747" w14:textId="77777777" w:rsidR="005C384C" w:rsidRDefault="005C384C" w:rsidP="005C384C">
      <w:pPr>
        <w:rPr>
          <w:sz w:val="28"/>
          <w:szCs w:val="28"/>
          <w:rtl/>
          <w:lang w:bidi="ar-DZ"/>
        </w:rPr>
      </w:pPr>
      <w:r>
        <w:rPr>
          <w:rFonts w:hint="cs"/>
          <w:sz w:val="28"/>
          <w:szCs w:val="28"/>
          <w:rtl/>
          <w:lang w:bidi="ar-DZ"/>
        </w:rPr>
        <w:t>· توفير نظرة شاملة ومركبة عن أداء الطالب عبر الزمن وعبر المجالات المختلفة (أكاديمي، سلوكي، صحي، حضور).</w:t>
      </w:r>
    </w:p>
    <w:p w14:paraId="094E4FE0" w14:textId="77777777" w:rsidR="005C384C" w:rsidRDefault="005C384C" w:rsidP="005C384C">
      <w:pPr>
        <w:rPr>
          <w:sz w:val="28"/>
          <w:szCs w:val="28"/>
          <w:rtl/>
          <w:lang w:bidi="ar-DZ"/>
        </w:rPr>
      </w:pPr>
      <w:r>
        <w:rPr>
          <w:rFonts w:hint="cs"/>
          <w:sz w:val="28"/>
          <w:szCs w:val="28"/>
          <w:rtl/>
          <w:lang w:bidi="ar-DZ"/>
        </w:rPr>
        <w:t>· تمكين المعلمين والمرشدين وإدارة المدرسة من تحديد الأنماط والاتجاهات في مسيرة الطالب (مثل: تدهور التحصيل في مادة معينة، ارتباط الغياب بانخفاض الدرجات).</w:t>
      </w:r>
    </w:p>
    <w:p w14:paraId="1C5AF6E1" w14:textId="77777777" w:rsidR="005C384C" w:rsidRDefault="005C384C" w:rsidP="005C384C">
      <w:pPr>
        <w:rPr>
          <w:sz w:val="28"/>
          <w:szCs w:val="28"/>
          <w:rtl/>
          <w:lang w:bidi="ar-DZ"/>
        </w:rPr>
      </w:pPr>
      <w:r>
        <w:rPr>
          <w:rFonts w:hint="cs"/>
          <w:sz w:val="28"/>
          <w:szCs w:val="28"/>
          <w:rtl/>
          <w:lang w:bidi="ar-DZ"/>
        </w:rPr>
        <w:t>· دعم عملية اتخاذ القرارات المستندة إلى البيانات للتدخلات التربوية الفردية (خطط تحسين، إحالة للتقييم الخاص، منح حوافز).</w:t>
      </w:r>
    </w:p>
    <w:p w14:paraId="68BDD98C" w14:textId="77777777" w:rsidR="005C384C" w:rsidRDefault="005C384C" w:rsidP="005C384C">
      <w:pPr>
        <w:rPr>
          <w:sz w:val="28"/>
          <w:szCs w:val="28"/>
          <w:rtl/>
          <w:lang w:bidi="ar-DZ"/>
        </w:rPr>
      </w:pPr>
      <w:r>
        <w:rPr>
          <w:rFonts w:hint="cs"/>
          <w:sz w:val="28"/>
          <w:szCs w:val="28"/>
          <w:rtl/>
          <w:lang w:bidi="ar-DZ"/>
        </w:rPr>
        <w:t>· إعداد تقارير مخصصة وعالية الجودة لاجتماعات أولياء الأمور أو اللجان التربوية.</w:t>
      </w:r>
    </w:p>
    <w:p w14:paraId="564FB875" w14:textId="77777777" w:rsidR="005C384C" w:rsidRDefault="005C384C" w:rsidP="005C384C">
      <w:pPr>
        <w:rPr>
          <w:sz w:val="28"/>
          <w:szCs w:val="28"/>
          <w:rtl/>
          <w:lang w:bidi="ar-DZ"/>
        </w:rPr>
      </w:pPr>
      <w:r>
        <w:rPr>
          <w:rFonts w:hint="cs"/>
          <w:sz w:val="28"/>
          <w:szCs w:val="28"/>
          <w:rtl/>
          <w:lang w:bidi="ar-DZ"/>
        </w:rPr>
        <w:t>· تلبية متطلبات الرقابة الداخلية والخارجية (المكتب التربوي) بتقديم تحليلات دقيقة عن حالات طلابية محددة.</w:t>
      </w:r>
    </w:p>
    <w:p w14:paraId="4B645039" w14:textId="77777777" w:rsidR="005C384C" w:rsidRDefault="005C384C" w:rsidP="005C384C">
      <w:pPr>
        <w:rPr>
          <w:sz w:val="28"/>
          <w:szCs w:val="28"/>
          <w:rtl/>
          <w:lang w:bidi="ar-DZ"/>
        </w:rPr>
      </w:pPr>
    </w:p>
    <w:p w14:paraId="62666DE0" w14:textId="77777777" w:rsidR="005C384C" w:rsidRDefault="005C384C" w:rsidP="005C384C">
      <w:pPr>
        <w:rPr>
          <w:sz w:val="28"/>
          <w:szCs w:val="28"/>
          <w:rtl/>
          <w:lang w:bidi="ar-DZ"/>
        </w:rPr>
      </w:pPr>
      <w:r>
        <w:rPr>
          <w:rFonts w:hint="cs"/>
          <w:sz w:val="28"/>
          <w:szCs w:val="28"/>
          <w:rtl/>
          <w:lang w:bidi="ar-DZ"/>
        </w:rPr>
        <w:t>4. الجهة المسؤولة عن التنفيذ</w:t>
      </w:r>
    </w:p>
    <w:p w14:paraId="0E921C0B" w14:textId="77777777" w:rsidR="005C384C" w:rsidRDefault="005C384C" w:rsidP="005C384C">
      <w:pPr>
        <w:rPr>
          <w:sz w:val="28"/>
          <w:szCs w:val="28"/>
          <w:rtl/>
          <w:lang w:bidi="ar-DZ"/>
        </w:rPr>
      </w:pPr>
    </w:p>
    <w:p w14:paraId="164A9A88" w14:textId="77777777" w:rsidR="005C384C" w:rsidRDefault="005C384C" w:rsidP="005C384C">
      <w:pPr>
        <w:rPr>
          <w:sz w:val="28"/>
          <w:szCs w:val="28"/>
          <w:rtl/>
          <w:lang w:bidi="ar-DZ"/>
        </w:rPr>
      </w:pPr>
      <w:r>
        <w:rPr>
          <w:rFonts w:hint="cs"/>
          <w:sz w:val="28"/>
          <w:szCs w:val="28"/>
          <w:rtl/>
          <w:lang w:bidi="ar-DZ"/>
        </w:rPr>
        <w:t>· المستخدمون/الطالبون: المعلم، المرشد الطلابي، مدير المدرسة، وكيل الشؤون التعليمية.</w:t>
      </w:r>
    </w:p>
    <w:p w14:paraId="4717004A" w14:textId="77777777" w:rsidR="005C384C" w:rsidRDefault="005C384C" w:rsidP="005C384C">
      <w:pPr>
        <w:rPr>
          <w:sz w:val="28"/>
          <w:szCs w:val="28"/>
          <w:rtl/>
          <w:lang w:bidi="ar-DZ"/>
        </w:rPr>
      </w:pPr>
      <w:r>
        <w:rPr>
          <w:rFonts w:hint="cs"/>
          <w:sz w:val="28"/>
          <w:szCs w:val="28"/>
          <w:rtl/>
          <w:lang w:bidi="ar-DZ"/>
        </w:rPr>
        <w:t>· الجهة المنفذة: النظام المركزي (وحدات الاستعلام وإعداد التقارير والتحليل).</w:t>
      </w:r>
    </w:p>
    <w:p w14:paraId="5872E927" w14:textId="77777777" w:rsidR="005C384C" w:rsidRDefault="005C384C" w:rsidP="005C384C">
      <w:pPr>
        <w:rPr>
          <w:sz w:val="28"/>
          <w:szCs w:val="28"/>
          <w:rtl/>
          <w:lang w:bidi="ar-DZ"/>
        </w:rPr>
      </w:pPr>
      <w:r>
        <w:rPr>
          <w:rFonts w:hint="cs"/>
          <w:sz w:val="28"/>
          <w:szCs w:val="28"/>
          <w:rtl/>
          <w:lang w:bidi="ar-DZ"/>
        </w:rPr>
        <w:t>· الجهة الداعمة: إدارة تقنية المعلومات (لصيانة وتطوير نماذج التقارير).</w:t>
      </w:r>
    </w:p>
    <w:p w14:paraId="4B6767F1" w14:textId="77777777" w:rsidR="005C384C" w:rsidRDefault="005C384C" w:rsidP="005C384C">
      <w:pPr>
        <w:rPr>
          <w:sz w:val="28"/>
          <w:szCs w:val="28"/>
          <w:rtl/>
          <w:lang w:bidi="ar-DZ"/>
        </w:rPr>
      </w:pPr>
      <w:r>
        <w:rPr>
          <w:rFonts w:hint="cs"/>
          <w:sz w:val="28"/>
          <w:szCs w:val="28"/>
          <w:rtl/>
          <w:lang w:bidi="ar-DZ"/>
        </w:rPr>
        <w:t>· الجهة المستفيدة النهائية: الطالب نفسه (عبر تقارير التقدم المقدمة له)، ولي الأمر، الفريق التربوي الداعم للطالب.</w:t>
      </w:r>
    </w:p>
    <w:p w14:paraId="590B5C2B" w14:textId="77777777" w:rsidR="005C384C" w:rsidRDefault="005C384C" w:rsidP="005C384C">
      <w:pPr>
        <w:rPr>
          <w:sz w:val="28"/>
          <w:szCs w:val="28"/>
          <w:rtl/>
          <w:lang w:bidi="ar-DZ"/>
        </w:rPr>
      </w:pPr>
    </w:p>
    <w:p w14:paraId="23DBD2BC" w14:textId="77777777" w:rsidR="005C384C" w:rsidRDefault="005C384C" w:rsidP="005C384C">
      <w:pPr>
        <w:rPr>
          <w:sz w:val="28"/>
          <w:szCs w:val="28"/>
          <w:rtl/>
          <w:lang w:bidi="ar-DZ"/>
        </w:rPr>
      </w:pPr>
      <w:r>
        <w:rPr>
          <w:rFonts w:hint="cs"/>
          <w:sz w:val="28"/>
          <w:szCs w:val="28"/>
          <w:rtl/>
          <w:lang w:bidi="ar-DZ"/>
        </w:rPr>
        <w:lastRenderedPageBreak/>
        <w:t>5. المدخلات (Inputs)</w:t>
      </w:r>
    </w:p>
    <w:p w14:paraId="43304C77" w14:textId="77777777" w:rsidR="005C384C" w:rsidRDefault="005C384C" w:rsidP="005C384C">
      <w:pPr>
        <w:rPr>
          <w:sz w:val="28"/>
          <w:szCs w:val="28"/>
          <w:rtl/>
          <w:lang w:bidi="ar-DZ"/>
        </w:rPr>
      </w:pPr>
    </w:p>
    <w:p w14:paraId="2EF246BA" w14:textId="77777777" w:rsidR="005C384C" w:rsidRDefault="005C384C" w:rsidP="005C384C">
      <w:pPr>
        <w:rPr>
          <w:sz w:val="28"/>
          <w:szCs w:val="28"/>
          <w:rtl/>
          <w:lang w:bidi="ar-DZ"/>
        </w:rPr>
      </w:pPr>
      <w:r>
        <w:rPr>
          <w:rFonts w:hint="cs"/>
          <w:sz w:val="28"/>
          <w:szCs w:val="28"/>
          <w:rtl/>
          <w:lang w:bidi="ar-DZ"/>
        </w:rPr>
        <w:t>· معايير التقرير (Parameters):</w:t>
      </w:r>
    </w:p>
    <w:p w14:paraId="1F900AB7" w14:textId="77777777" w:rsidR="005C384C" w:rsidRDefault="005C384C" w:rsidP="005C384C">
      <w:pPr>
        <w:rPr>
          <w:sz w:val="28"/>
          <w:szCs w:val="28"/>
          <w:rtl/>
          <w:lang w:bidi="ar-DZ"/>
        </w:rPr>
      </w:pPr>
      <w:r>
        <w:rPr>
          <w:rFonts w:hint="cs"/>
          <w:sz w:val="28"/>
          <w:szCs w:val="28"/>
          <w:rtl/>
          <w:lang w:bidi="ar-DZ"/>
        </w:rPr>
        <w:t xml:space="preserve">  · الرقم الأكاديمي للطالب (StudentID).</w:t>
      </w:r>
    </w:p>
    <w:p w14:paraId="73F7CA58" w14:textId="77777777" w:rsidR="005C384C" w:rsidRDefault="005C384C" w:rsidP="005C384C">
      <w:pPr>
        <w:rPr>
          <w:sz w:val="28"/>
          <w:szCs w:val="28"/>
          <w:rtl/>
          <w:lang w:bidi="ar-DZ"/>
        </w:rPr>
      </w:pPr>
      <w:r>
        <w:rPr>
          <w:rFonts w:hint="cs"/>
          <w:sz w:val="28"/>
          <w:szCs w:val="28"/>
          <w:rtl/>
          <w:lang w:bidi="ar-DZ"/>
        </w:rPr>
        <w:t xml:space="preserve">  · الفترة الزمنية المطلوبة (فصل دراسي، سنة أكاديمية، مسار كامل).</w:t>
      </w:r>
    </w:p>
    <w:p w14:paraId="041A9732" w14:textId="77777777" w:rsidR="005C384C" w:rsidRDefault="005C384C" w:rsidP="005C384C">
      <w:pPr>
        <w:rPr>
          <w:sz w:val="28"/>
          <w:szCs w:val="28"/>
          <w:rtl/>
          <w:lang w:bidi="ar-DZ"/>
        </w:rPr>
      </w:pPr>
      <w:r>
        <w:rPr>
          <w:rFonts w:hint="cs"/>
          <w:sz w:val="28"/>
          <w:szCs w:val="28"/>
          <w:rtl/>
          <w:lang w:bidi="ar-DZ"/>
        </w:rPr>
        <w:t xml:space="preserve">  · مجالات البيانات المطلوبة (أكاديمي، حضور، سلوك، صحي، مالي).</w:t>
      </w:r>
    </w:p>
    <w:p w14:paraId="0B270B25" w14:textId="77777777" w:rsidR="005C384C" w:rsidRDefault="005C384C" w:rsidP="005C384C">
      <w:pPr>
        <w:rPr>
          <w:sz w:val="28"/>
          <w:szCs w:val="28"/>
          <w:rtl/>
          <w:lang w:bidi="ar-DZ"/>
        </w:rPr>
      </w:pPr>
      <w:r>
        <w:rPr>
          <w:rFonts w:hint="cs"/>
          <w:sz w:val="28"/>
          <w:szCs w:val="28"/>
          <w:rtl/>
          <w:lang w:bidi="ar-DZ"/>
        </w:rPr>
        <w:t xml:space="preserve">  · نوع التحليل المطلوب (مقارنة ذاتية عبر الزمن، مقارنة مع متوسط الصف/المدرسة، تحليل ارتباط).</w:t>
      </w:r>
    </w:p>
    <w:p w14:paraId="73E343D5" w14:textId="77777777" w:rsidR="005C384C" w:rsidRDefault="005C384C" w:rsidP="005C384C">
      <w:pPr>
        <w:rPr>
          <w:sz w:val="28"/>
          <w:szCs w:val="28"/>
          <w:rtl/>
          <w:lang w:bidi="ar-DZ"/>
        </w:rPr>
      </w:pPr>
      <w:r>
        <w:rPr>
          <w:rFonts w:hint="cs"/>
          <w:sz w:val="28"/>
          <w:szCs w:val="28"/>
          <w:rtl/>
          <w:lang w:bidi="ar-DZ"/>
        </w:rPr>
        <w:t xml:space="preserve">  · مستوى التفصيل (ملخص تنفيذي، تقرير مفصل، رسوم بيانية).</w:t>
      </w:r>
    </w:p>
    <w:p w14:paraId="70AE47D3" w14:textId="77777777" w:rsidR="005C384C" w:rsidRDefault="005C384C" w:rsidP="005C384C">
      <w:pPr>
        <w:rPr>
          <w:sz w:val="28"/>
          <w:szCs w:val="28"/>
          <w:rtl/>
          <w:lang w:bidi="ar-DZ"/>
        </w:rPr>
      </w:pPr>
      <w:r>
        <w:rPr>
          <w:rFonts w:hint="cs"/>
          <w:sz w:val="28"/>
          <w:szCs w:val="28"/>
          <w:rtl/>
          <w:lang w:bidi="ar-DZ"/>
        </w:rPr>
        <w:t>· البيانات الأولية: المستخرجة تلقائياً من قواعد البيانات الخاصة بـ:</w:t>
      </w:r>
    </w:p>
    <w:p w14:paraId="690656D2" w14:textId="77777777" w:rsidR="005C384C" w:rsidRDefault="005C384C" w:rsidP="005C384C">
      <w:pPr>
        <w:rPr>
          <w:sz w:val="28"/>
          <w:szCs w:val="28"/>
          <w:rtl/>
          <w:lang w:bidi="ar-DZ"/>
        </w:rPr>
      </w:pPr>
      <w:r>
        <w:rPr>
          <w:rFonts w:hint="cs"/>
          <w:sz w:val="28"/>
          <w:szCs w:val="28"/>
          <w:rtl/>
          <w:lang w:bidi="ar-DZ"/>
        </w:rPr>
        <w:t xml:space="preserve">  · الدرجات والتقييمات (من عمليات 12، 13، 14).</w:t>
      </w:r>
    </w:p>
    <w:p w14:paraId="333DA928" w14:textId="77777777" w:rsidR="005C384C" w:rsidRDefault="005C384C" w:rsidP="005C384C">
      <w:pPr>
        <w:rPr>
          <w:sz w:val="28"/>
          <w:szCs w:val="28"/>
          <w:rtl/>
          <w:lang w:bidi="ar-DZ"/>
        </w:rPr>
      </w:pPr>
      <w:r>
        <w:rPr>
          <w:rFonts w:hint="cs"/>
          <w:sz w:val="28"/>
          <w:szCs w:val="28"/>
          <w:rtl/>
          <w:lang w:bidi="ar-DZ"/>
        </w:rPr>
        <w:t xml:space="preserve">  · الحضور والغياب (من عملية 10).</w:t>
      </w:r>
    </w:p>
    <w:p w14:paraId="5F8F2877" w14:textId="77777777" w:rsidR="005C384C" w:rsidRDefault="005C384C" w:rsidP="005C384C">
      <w:pPr>
        <w:rPr>
          <w:sz w:val="28"/>
          <w:szCs w:val="28"/>
          <w:rtl/>
          <w:lang w:bidi="ar-DZ"/>
        </w:rPr>
      </w:pPr>
      <w:r>
        <w:rPr>
          <w:rFonts w:hint="cs"/>
          <w:sz w:val="28"/>
          <w:szCs w:val="28"/>
          <w:rtl/>
          <w:lang w:bidi="ar-DZ"/>
        </w:rPr>
        <w:t xml:space="preserve">  · السجل السلوكي (من عملية 11).</w:t>
      </w:r>
    </w:p>
    <w:p w14:paraId="12103B45" w14:textId="77777777" w:rsidR="005C384C" w:rsidRDefault="005C384C" w:rsidP="005C384C">
      <w:pPr>
        <w:rPr>
          <w:sz w:val="28"/>
          <w:szCs w:val="28"/>
          <w:rtl/>
          <w:lang w:bidi="ar-DZ"/>
        </w:rPr>
      </w:pPr>
      <w:r>
        <w:rPr>
          <w:rFonts w:hint="cs"/>
          <w:sz w:val="28"/>
          <w:szCs w:val="28"/>
          <w:rtl/>
          <w:lang w:bidi="ar-DZ"/>
        </w:rPr>
        <w:t xml:space="preserve">  · السجل الصحي والإرشادي (من عمليات 15، 16).</w:t>
      </w:r>
    </w:p>
    <w:p w14:paraId="13BE77F9" w14:textId="77777777" w:rsidR="005C384C" w:rsidRDefault="005C384C" w:rsidP="005C384C">
      <w:pPr>
        <w:rPr>
          <w:sz w:val="28"/>
          <w:szCs w:val="28"/>
          <w:rtl/>
          <w:lang w:bidi="ar-DZ"/>
        </w:rPr>
      </w:pPr>
      <w:r>
        <w:rPr>
          <w:rFonts w:hint="cs"/>
          <w:sz w:val="28"/>
          <w:szCs w:val="28"/>
          <w:rtl/>
          <w:lang w:bidi="ar-DZ"/>
        </w:rPr>
        <w:t xml:space="preserve">  · المشاركة في الأنشطة (من عملية 17).</w:t>
      </w:r>
    </w:p>
    <w:p w14:paraId="0D0D3DE3" w14:textId="77777777" w:rsidR="005C384C" w:rsidRDefault="005C384C" w:rsidP="005C384C">
      <w:pPr>
        <w:rPr>
          <w:sz w:val="28"/>
          <w:szCs w:val="28"/>
          <w:rtl/>
          <w:lang w:bidi="ar-DZ"/>
        </w:rPr>
      </w:pPr>
      <w:r>
        <w:rPr>
          <w:rFonts w:hint="cs"/>
          <w:sz w:val="28"/>
          <w:szCs w:val="28"/>
          <w:rtl/>
          <w:lang w:bidi="ar-DZ"/>
        </w:rPr>
        <w:t xml:space="preserve">  · البيانات الأساسية والتسجيلية.</w:t>
      </w:r>
    </w:p>
    <w:p w14:paraId="500BEA4E" w14:textId="77777777" w:rsidR="005C384C" w:rsidRDefault="005C384C" w:rsidP="005C384C">
      <w:pPr>
        <w:rPr>
          <w:sz w:val="28"/>
          <w:szCs w:val="28"/>
          <w:rtl/>
          <w:lang w:bidi="ar-DZ"/>
        </w:rPr>
      </w:pPr>
      <w:r>
        <w:rPr>
          <w:rFonts w:hint="cs"/>
          <w:sz w:val="28"/>
          <w:szCs w:val="28"/>
          <w:rtl/>
          <w:lang w:bidi="ar-DZ"/>
        </w:rPr>
        <w:t>· سياسات ونماذج التحليل: (معادلات حساب المؤشرات، عتبات الإنذار، قوالب التقارير الجاهزة).</w:t>
      </w:r>
    </w:p>
    <w:p w14:paraId="74289F0E" w14:textId="77777777" w:rsidR="005C384C" w:rsidRDefault="005C384C" w:rsidP="005C384C">
      <w:pPr>
        <w:rPr>
          <w:sz w:val="28"/>
          <w:szCs w:val="28"/>
          <w:rtl/>
          <w:lang w:bidi="ar-DZ"/>
        </w:rPr>
      </w:pPr>
    </w:p>
    <w:p w14:paraId="556ACB6E" w14:textId="77777777" w:rsidR="005C384C" w:rsidRDefault="005C384C" w:rsidP="005C384C">
      <w:pPr>
        <w:rPr>
          <w:sz w:val="28"/>
          <w:szCs w:val="28"/>
          <w:rtl/>
          <w:lang w:bidi="ar-DZ"/>
        </w:rPr>
      </w:pPr>
      <w:r>
        <w:rPr>
          <w:rFonts w:hint="cs"/>
          <w:sz w:val="28"/>
          <w:szCs w:val="28"/>
          <w:rtl/>
          <w:lang w:bidi="ar-DZ"/>
        </w:rPr>
        <w:t>6. خطوات التنفيذ التفصيلية</w:t>
      </w:r>
    </w:p>
    <w:p w14:paraId="7D0B11CD" w14:textId="77777777" w:rsidR="005C384C" w:rsidRDefault="005C384C" w:rsidP="005C384C">
      <w:pPr>
        <w:rPr>
          <w:sz w:val="28"/>
          <w:szCs w:val="28"/>
          <w:rtl/>
          <w:lang w:bidi="ar-DZ"/>
        </w:rPr>
      </w:pPr>
    </w:p>
    <w:p w14:paraId="2CB6D352" w14:textId="77777777" w:rsidR="005C384C" w:rsidRDefault="005C384C" w:rsidP="005C384C">
      <w:pPr>
        <w:rPr>
          <w:sz w:val="28"/>
          <w:szCs w:val="28"/>
          <w:rtl/>
          <w:lang w:bidi="ar-DZ"/>
        </w:rPr>
      </w:pPr>
      <w:r>
        <w:rPr>
          <w:rFonts w:hint="cs"/>
          <w:sz w:val="28"/>
          <w:szCs w:val="28"/>
          <w:rtl/>
          <w:lang w:bidi="ar-DZ"/>
        </w:rPr>
        <w:t>1. الطلب/الاستعلام: يقوم المستخدم المخول (مثلاً: مرشد طلابي) بتسجيل الدخول إلى لوحة التحليل والتقارير.</w:t>
      </w:r>
    </w:p>
    <w:p w14:paraId="7CD5AF5A" w14:textId="77777777" w:rsidR="005C384C" w:rsidRDefault="005C384C" w:rsidP="005C384C">
      <w:pPr>
        <w:rPr>
          <w:sz w:val="28"/>
          <w:szCs w:val="28"/>
          <w:rtl/>
          <w:lang w:bidi="ar-DZ"/>
        </w:rPr>
      </w:pPr>
      <w:r>
        <w:rPr>
          <w:rFonts w:hint="cs"/>
          <w:sz w:val="28"/>
          <w:szCs w:val="28"/>
          <w:rtl/>
          <w:lang w:bidi="ar-DZ"/>
        </w:rPr>
        <w:t>2. تحديد نطاق التقرير: يحدد المستخدم الطالب المستهدف والفترة الزمنية والمجالات المطلوب تحليلها من خلال واجهة مرنة.</w:t>
      </w:r>
    </w:p>
    <w:p w14:paraId="2CB5033C" w14:textId="77777777" w:rsidR="005C384C" w:rsidRDefault="005C384C" w:rsidP="005C384C">
      <w:pPr>
        <w:rPr>
          <w:sz w:val="28"/>
          <w:szCs w:val="28"/>
          <w:rtl/>
          <w:lang w:bidi="ar-DZ"/>
        </w:rPr>
      </w:pPr>
      <w:r>
        <w:rPr>
          <w:rFonts w:hint="cs"/>
          <w:sz w:val="28"/>
          <w:szCs w:val="28"/>
          <w:rtl/>
          <w:lang w:bidi="ar-DZ"/>
        </w:rPr>
        <w:t>3. تشغيل التحليل: يضغط المستخدم على "إنشاء التقرير التحليلي".</w:t>
      </w:r>
    </w:p>
    <w:p w14:paraId="3749F23C" w14:textId="77777777" w:rsidR="005C384C" w:rsidRDefault="005C384C" w:rsidP="005C384C">
      <w:pPr>
        <w:rPr>
          <w:sz w:val="28"/>
          <w:szCs w:val="28"/>
          <w:rtl/>
          <w:lang w:bidi="ar-DZ"/>
        </w:rPr>
      </w:pPr>
      <w:r>
        <w:rPr>
          <w:rFonts w:hint="cs"/>
          <w:sz w:val="28"/>
          <w:szCs w:val="28"/>
          <w:rtl/>
          <w:lang w:bidi="ar-DZ"/>
        </w:rPr>
        <w:lastRenderedPageBreak/>
        <w:t>4. التجميع والتحليل الآلي: يقوم النظام بتنفيذ سلسلة عمليات معقدة في الخلفية:</w:t>
      </w:r>
    </w:p>
    <w:p w14:paraId="2ADEAEAE" w14:textId="77777777" w:rsidR="005C384C" w:rsidRDefault="005C384C" w:rsidP="005C384C">
      <w:pPr>
        <w:rPr>
          <w:sz w:val="28"/>
          <w:szCs w:val="28"/>
          <w:rtl/>
          <w:lang w:bidi="ar-DZ"/>
        </w:rPr>
      </w:pPr>
      <w:r>
        <w:rPr>
          <w:rFonts w:hint="cs"/>
          <w:sz w:val="28"/>
          <w:szCs w:val="28"/>
          <w:rtl/>
          <w:lang w:bidi="ar-DZ"/>
        </w:rPr>
        <w:t xml:space="preserve">   · جمع البيانات: استخراج جميع البيانات الأولية ذات الصلة للطالب في الفترة المحددة من قواعد البيانات المتعددة.</w:t>
      </w:r>
    </w:p>
    <w:p w14:paraId="3BE01C9B" w14:textId="77777777" w:rsidR="005C384C" w:rsidRDefault="005C384C" w:rsidP="005C384C">
      <w:pPr>
        <w:rPr>
          <w:sz w:val="28"/>
          <w:szCs w:val="28"/>
          <w:rtl/>
          <w:lang w:bidi="ar-DZ"/>
        </w:rPr>
      </w:pPr>
      <w:r>
        <w:rPr>
          <w:rFonts w:hint="cs"/>
          <w:sz w:val="28"/>
          <w:szCs w:val="28"/>
          <w:rtl/>
          <w:lang w:bidi="ar-DZ"/>
        </w:rPr>
        <w:t xml:space="preserve">   · تنظيف البيانات والتحقق: ضمان اكتمال واتساق البيانات.</w:t>
      </w:r>
    </w:p>
    <w:p w14:paraId="1FB64685" w14:textId="77777777" w:rsidR="005C384C" w:rsidRDefault="005C384C" w:rsidP="005C384C">
      <w:pPr>
        <w:rPr>
          <w:sz w:val="28"/>
          <w:szCs w:val="28"/>
          <w:rtl/>
          <w:lang w:bidi="ar-DZ"/>
        </w:rPr>
      </w:pPr>
      <w:r>
        <w:rPr>
          <w:rFonts w:hint="cs"/>
          <w:sz w:val="28"/>
          <w:szCs w:val="28"/>
          <w:rtl/>
          <w:lang w:bidi="ar-DZ"/>
        </w:rPr>
        <w:t xml:space="preserve">   · إجراء الحسابات الإحصائية: مثل:</w:t>
      </w:r>
    </w:p>
    <w:p w14:paraId="2EBC187C" w14:textId="77777777" w:rsidR="005C384C" w:rsidRDefault="005C384C" w:rsidP="005C384C">
      <w:pPr>
        <w:rPr>
          <w:sz w:val="28"/>
          <w:szCs w:val="28"/>
          <w:rtl/>
          <w:lang w:bidi="ar-DZ"/>
        </w:rPr>
      </w:pPr>
      <w:r>
        <w:rPr>
          <w:rFonts w:hint="cs"/>
          <w:sz w:val="28"/>
          <w:szCs w:val="28"/>
          <w:rtl/>
          <w:lang w:bidi="ar-DZ"/>
        </w:rPr>
        <w:t xml:space="preserve">     · المتوسطات المتحركة للدرجات عبر الوقت.</w:t>
      </w:r>
    </w:p>
    <w:p w14:paraId="0104216C" w14:textId="77777777" w:rsidR="005C384C" w:rsidRDefault="005C384C" w:rsidP="005C384C">
      <w:pPr>
        <w:rPr>
          <w:sz w:val="28"/>
          <w:szCs w:val="28"/>
          <w:rtl/>
          <w:lang w:bidi="ar-DZ"/>
        </w:rPr>
      </w:pPr>
      <w:r>
        <w:rPr>
          <w:rFonts w:hint="cs"/>
          <w:sz w:val="28"/>
          <w:szCs w:val="28"/>
          <w:rtl/>
          <w:lang w:bidi="ar-DZ"/>
        </w:rPr>
        <w:t xml:space="preserve">     · الانحراف المعياري للأداء.</w:t>
      </w:r>
    </w:p>
    <w:p w14:paraId="1682CD95" w14:textId="77777777" w:rsidR="005C384C" w:rsidRDefault="005C384C" w:rsidP="005C384C">
      <w:pPr>
        <w:rPr>
          <w:sz w:val="28"/>
          <w:szCs w:val="28"/>
          <w:rtl/>
          <w:lang w:bidi="ar-DZ"/>
        </w:rPr>
      </w:pPr>
      <w:r>
        <w:rPr>
          <w:rFonts w:hint="cs"/>
          <w:sz w:val="28"/>
          <w:szCs w:val="28"/>
          <w:rtl/>
          <w:lang w:bidi="ar-DZ"/>
        </w:rPr>
        <w:t xml:space="preserve">     · نسب الغياب والتأخير.</w:t>
      </w:r>
    </w:p>
    <w:p w14:paraId="33157A17" w14:textId="77777777" w:rsidR="005C384C" w:rsidRDefault="005C384C" w:rsidP="005C384C">
      <w:pPr>
        <w:rPr>
          <w:sz w:val="28"/>
          <w:szCs w:val="28"/>
          <w:rtl/>
          <w:lang w:bidi="ar-DZ"/>
        </w:rPr>
      </w:pPr>
      <w:r>
        <w:rPr>
          <w:rFonts w:hint="cs"/>
          <w:sz w:val="28"/>
          <w:szCs w:val="28"/>
          <w:rtl/>
          <w:lang w:bidi="ar-DZ"/>
        </w:rPr>
        <w:t xml:space="preserve">     · كثافة التسجيلات السلوكية.</w:t>
      </w:r>
    </w:p>
    <w:p w14:paraId="59F982BB" w14:textId="77777777" w:rsidR="005C384C" w:rsidRDefault="005C384C" w:rsidP="005C384C">
      <w:pPr>
        <w:rPr>
          <w:sz w:val="28"/>
          <w:szCs w:val="28"/>
          <w:rtl/>
          <w:lang w:bidi="ar-DZ"/>
        </w:rPr>
      </w:pPr>
      <w:r>
        <w:rPr>
          <w:rFonts w:hint="cs"/>
          <w:sz w:val="28"/>
          <w:szCs w:val="28"/>
          <w:rtl/>
          <w:lang w:bidi="ar-DZ"/>
        </w:rPr>
        <w:t xml:space="preserve">     · حساب مؤشرات مركبة (مؤشر الأداء الشامل، مؤشر خطر التسرب الأكاديمي).</w:t>
      </w:r>
    </w:p>
    <w:p w14:paraId="5419353C" w14:textId="77777777" w:rsidR="005C384C" w:rsidRDefault="005C384C" w:rsidP="005C384C">
      <w:pPr>
        <w:rPr>
          <w:sz w:val="28"/>
          <w:szCs w:val="28"/>
          <w:rtl/>
          <w:lang w:bidi="ar-DZ"/>
        </w:rPr>
      </w:pPr>
      <w:r>
        <w:rPr>
          <w:rFonts w:hint="cs"/>
          <w:sz w:val="28"/>
          <w:szCs w:val="28"/>
          <w:rtl/>
          <w:lang w:bidi="ar-DZ"/>
        </w:rPr>
        <w:t xml:space="preserve">   · تحليل الارتباط: البحث عن علاقات محتملة (مثل: هل هناك ارتباط بين أيام الغياب وانخفاض الدرجة في مادة الرياضيات؟).</w:t>
      </w:r>
    </w:p>
    <w:p w14:paraId="661C132A" w14:textId="77777777" w:rsidR="005C384C" w:rsidRDefault="005C384C" w:rsidP="005C384C">
      <w:pPr>
        <w:rPr>
          <w:sz w:val="28"/>
          <w:szCs w:val="28"/>
          <w:rtl/>
          <w:lang w:bidi="ar-DZ"/>
        </w:rPr>
      </w:pPr>
      <w:r>
        <w:rPr>
          <w:rFonts w:hint="cs"/>
          <w:sz w:val="28"/>
          <w:szCs w:val="28"/>
          <w:rtl/>
          <w:lang w:bidi="ar-DZ"/>
        </w:rPr>
        <w:t xml:space="preserve">   · تحديد الأنماط والاتجاهات: (هل أداء الطالب في تحسن أم تدهور؟ هل المخالفات السلوكية تزداد قبل الاختبارات؟).</w:t>
      </w:r>
    </w:p>
    <w:p w14:paraId="5E182053" w14:textId="77777777" w:rsidR="005C384C" w:rsidRDefault="005C384C" w:rsidP="005C384C">
      <w:pPr>
        <w:rPr>
          <w:sz w:val="28"/>
          <w:szCs w:val="28"/>
          <w:rtl/>
          <w:lang w:bidi="ar-DZ"/>
        </w:rPr>
      </w:pPr>
      <w:r>
        <w:rPr>
          <w:rFonts w:hint="cs"/>
          <w:sz w:val="28"/>
          <w:szCs w:val="28"/>
          <w:rtl/>
          <w:lang w:bidi="ar-DZ"/>
        </w:rPr>
        <w:t xml:space="preserve">   · المقارنة: مقارنة أداء الطالب بمتوسط فصله أو مدرسته.</w:t>
      </w:r>
    </w:p>
    <w:p w14:paraId="5E9D09D6" w14:textId="77777777" w:rsidR="005C384C" w:rsidRDefault="005C384C" w:rsidP="005C384C">
      <w:pPr>
        <w:rPr>
          <w:sz w:val="28"/>
          <w:szCs w:val="28"/>
          <w:rtl/>
          <w:lang w:bidi="ar-DZ"/>
        </w:rPr>
      </w:pPr>
      <w:r>
        <w:rPr>
          <w:rFonts w:hint="cs"/>
          <w:sz w:val="28"/>
          <w:szCs w:val="28"/>
          <w:rtl/>
          <w:lang w:bidi="ar-DZ"/>
        </w:rPr>
        <w:t xml:space="preserve">   · توليد الإنذارات: إذا تجاوزت أي مؤشرات عتبة معينة (مثلاً: معدل أقل من 60% مع غياب أكثر من 20%)، يتم وضع علامة "تحتاج تدخلاً عاجلاً".</w:t>
      </w:r>
    </w:p>
    <w:p w14:paraId="498F2FFB" w14:textId="77777777" w:rsidR="005C384C" w:rsidRDefault="005C384C" w:rsidP="005C384C">
      <w:pPr>
        <w:rPr>
          <w:sz w:val="28"/>
          <w:szCs w:val="28"/>
          <w:rtl/>
          <w:lang w:bidi="ar-DZ"/>
        </w:rPr>
      </w:pPr>
      <w:r>
        <w:rPr>
          <w:rFonts w:hint="cs"/>
          <w:sz w:val="28"/>
          <w:szCs w:val="28"/>
          <w:rtl/>
          <w:lang w:bidi="ar-DZ"/>
        </w:rPr>
        <w:t>5. تنسيق وعرض النتائج: يقوم النظام بتقديم النتائج في تقرير تفاعلي أو ثابت (PDF) يشمل:</w:t>
      </w:r>
    </w:p>
    <w:p w14:paraId="153096D7" w14:textId="77777777" w:rsidR="005C384C" w:rsidRDefault="005C384C" w:rsidP="005C384C">
      <w:pPr>
        <w:rPr>
          <w:sz w:val="28"/>
          <w:szCs w:val="28"/>
          <w:rtl/>
          <w:lang w:bidi="ar-DZ"/>
        </w:rPr>
      </w:pPr>
      <w:r>
        <w:rPr>
          <w:rFonts w:hint="cs"/>
          <w:sz w:val="28"/>
          <w:szCs w:val="28"/>
          <w:rtl/>
          <w:lang w:bidi="ar-DZ"/>
        </w:rPr>
        <w:t xml:space="preserve">   · صفحة ملخص تنفيذي مع النقاط الرئيسية والتوصيات الآلية.</w:t>
      </w:r>
    </w:p>
    <w:p w14:paraId="041763BE" w14:textId="77777777" w:rsidR="005C384C" w:rsidRDefault="005C384C" w:rsidP="005C384C">
      <w:pPr>
        <w:rPr>
          <w:sz w:val="28"/>
          <w:szCs w:val="28"/>
          <w:rtl/>
          <w:lang w:bidi="ar-DZ"/>
        </w:rPr>
      </w:pPr>
      <w:r>
        <w:rPr>
          <w:rFonts w:hint="cs"/>
          <w:sz w:val="28"/>
          <w:szCs w:val="28"/>
          <w:rtl/>
          <w:lang w:bidi="ar-DZ"/>
        </w:rPr>
        <w:t xml:space="preserve">   · أقسام مفصلة لكل مجال.</w:t>
      </w:r>
    </w:p>
    <w:p w14:paraId="105A14E4" w14:textId="77777777" w:rsidR="005C384C" w:rsidRDefault="005C384C" w:rsidP="005C384C">
      <w:pPr>
        <w:rPr>
          <w:sz w:val="28"/>
          <w:szCs w:val="28"/>
          <w:rtl/>
          <w:lang w:bidi="ar-DZ"/>
        </w:rPr>
      </w:pPr>
      <w:r>
        <w:rPr>
          <w:rFonts w:hint="cs"/>
          <w:sz w:val="28"/>
          <w:szCs w:val="28"/>
          <w:rtl/>
          <w:lang w:bidi="ar-DZ"/>
        </w:rPr>
        <w:t xml:space="preserve">   · رسوم بيانية (خطية، أعمدة، دوائر، مخططات مبعثرة).</w:t>
      </w:r>
    </w:p>
    <w:p w14:paraId="6AE03063" w14:textId="77777777" w:rsidR="005C384C" w:rsidRDefault="005C384C" w:rsidP="005C384C">
      <w:pPr>
        <w:rPr>
          <w:sz w:val="28"/>
          <w:szCs w:val="28"/>
          <w:rtl/>
          <w:lang w:bidi="ar-DZ"/>
        </w:rPr>
      </w:pPr>
      <w:r>
        <w:rPr>
          <w:rFonts w:hint="cs"/>
          <w:sz w:val="28"/>
          <w:szCs w:val="28"/>
          <w:rtl/>
          <w:lang w:bidi="ar-DZ"/>
        </w:rPr>
        <w:t xml:space="preserve">   · جداول مقارنة.</w:t>
      </w:r>
    </w:p>
    <w:p w14:paraId="35AD43B2" w14:textId="77777777" w:rsidR="005C384C" w:rsidRDefault="005C384C" w:rsidP="005C384C">
      <w:pPr>
        <w:rPr>
          <w:sz w:val="28"/>
          <w:szCs w:val="28"/>
          <w:rtl/>
          <w:lang w:bidi="ar-DZ"/>
        </w:rPr>
      </w:pPr>
      <w:r>
        <w:rPr>
          <w:rFonts w:hint="cs"/>
          <w:sz w:val="28"/>
          <w:szCs w:val="28"/>
          <w:rtl/>
          <w:lang w:bidi="ar-DZ"/>
        </w:rPr>
        <w:t xml:space="preserve">   · قائمة بـ "الرؤى الرئيسية" المكتشفة آلياً.</w:t>
      </w:r>
    </w:p>
    <w:p w14:paraId="530AD5B6" w14:textId="77777777" w:rsidR="005C384C" w:rsidRDefault="005C384C" w:rsidP="005C384C">
      <w:pPr>
        <w:rPr>
          <w:sz w:val="28"/>
          <w:szCs w:val="28"/>
          <w:rtl/>
          <w:lang w:bidi="ar-DZ"/>
        </w:rPr>
      </w:pPr>
      <w:r>
        <w:rPr>
          <w:rFonts w:hint="cs"/>
          <w:sz w:val="28"/>
          <w:szCs w:val="28"/>
          <w:rtl/>
          <w:lang w:bidi="ar-DZ"/>
        </w:rPr>
        <w:t xml:space="preserve">   · قسم "التوصيات المقترحة" بناءً على السياسات المبرمجة (مثل: "يوصى بإحالة الطالب للجنة الدعم التعليمي").</w:t>
      </w:r>
    </w:p>
    <w:p w14:paraId="61B57CFC" w14:textId="77777777" w:rsidR="005C384C" w:rsidRDefault="005C384C" w:rsidP="005C384C">
      <w:pPr>
        <w:rPr>
          <w:sz w:val="28"/>
          <w:szCs w:val="28"/>
          <w:rtl/>
          <w:lang w:bidi="ar-DZ"/>
        </w:rPr>
      </w:pPr>
      <w:r>
        <w:rPr>
          <w:rFonts w:hint="cs"/>
          <w:sz w:val="28"/>
          <w:szCs w:val="28"/>
          <w:rtl/>
          <w:lang w:bidi="ar-DZ"/>
        </w:rPr>
        <w:t>6. المشاركة والمتابعة: يمكن للمستخدم:</w:t>
      </w:r>
    </w:p>
    <w:p w14:paraId="0A88AF89" w14:textId="77777777" w:rsidR="005C384C" w:rsidRDefault="005C384C" w:rsidP="005C384C">
      <w:pPr>
        <w:rPr>
          <w:sz w:val="28"/>
          <w:szCs w:val="28"/>
          <w:rtl/>
          <w:lang w:bidi="ar-DZ"/>
        </w:rPr>
      </w:pPr>
      <w:r>
        <w:rPr>
          <w:rFonts w:hint="cs"/>
          <w:sz w:val="28"/>
          <w:szCs w:val="28"/>
          <w:rtl/>
          <w:lang w:bidi="ar-DZ"/>
        </w:rPr>
        <w:lastRenderedPageBreak/>
        <w:t xml:space="preserve">   · حفظ التقرير في الملف الإلكتروني للطالب.</w:t>
      </w:r>
    </w:p>
    <w:p w14:paraId="38C2C208" w14:textId="77777777" w:rsidR="005C384C" w:rsidRDefault="005C384C" w:rsidP="005C384C">
      <w:pPr>
        <w:rPr>
          <w:sz w:val="28"/>
          <w:szCs w:val="28"/>
          <w:rtl/>
          <w:lang w:bidi="ar-DZ"/>
        </w:rPr>
      </w:pPr>
      <w:r>
        <w:rPr>
          <w:rFonts w:hint="cs"/>
          <w:sz w:val="28"/>
          <w:szCs w:val="28"/>
          <w:rtl/>
          <w:lang w:bidi="ar-DZ"/>
        </w:rPr>
        <w:t xml:space="preserve">   · مشاركته مع مستخدمين آخرين مخولين (مثل: مدير المدرسة، معلم المادة).</w:t>
      </w:r>
    </w:p>
    <w:p w14:paraId="229A8DA4" w14:textId="77777777" w:rsidR="005C384C" w:rsidRDefault="005C384C" w:rsidP="005C384C">
      <w:pPr>
        <w:rPr>
          <w:sz w:val="28"/>
          <w:szCs w:val="28"/>
          <w:rtl/>
          <w:lang w:bidi="ar-DZ"/>
        </w:rPr>
      </w:pPr>
      <w:r>
        <w:rPr>
          <w:rFonts w:hint="cs"/>
          <w:sz w:val="28"/>
          <w:szCs w:val="28"/>
          <w:rtl/>
          <w:lang w:bidi="ar-DZ"/>
        </w:rPr>
        <w:t xml:space="preserve">   · تحميله أو طباعته.</w:t>
      </w:r>
    </w:p>
    <w:p w14:paraId="1E38932A" w14:textId="77777777" w:rsidR="005C384C" w:rsidRDefault="005C384C" w:rsidP="005C384C">
      <w:pPr>
        <w:rPr>
          <w:sz w:val="28"/>
          <w:szCs w:val="28"/>
          <w:rtl/>
          <w:lang w:bidi="ar-DZ"/>
        </w:rPr>
      </w:pPr>
      <w:r>
        <w:rPr>
          <w:rFonts w:hint="cs"/>
          <w:sz w:val="28"/>
          <w:szCs w:val="28"/>
          <w:rtl/>
          <w:lang w:bidi="ar-DZ"/>
        </w:rPr>
        <w:t xml:space="preserve">   · استخدامه كأساس لفتح "خطة تدخل" أو "تذكرة متابعة" في النظام.</w:t>
      </w:r>
    </w:p>
    <w:p w14:paraId="7B7269C7" w14:textId="77777777" w:rsidR="005C384C" w:rsidRDefault="005C384C" w:rsidP="005C384C">
      <w:pPr>
        <w:rPr>
          <w:sz w:val="28"/>
          <w:szCs w:val="28"/>
          <w:rtl/>
          <w:lang w:bidi="ar-DZ"/>
        </w:rPr>
      </w:pPr>
    </w:p>
    <w:p w14:paraId="6F50E7FC" w14:textId="77777777" w:rsidR="005C384C" w:rsidRDefault="005C384C" w:rsidP="005C384C">
      <w:pPr>
        <w:rPr>
          <w:sz w:val="28"/>
          <w:szCs w:val="28"/>
          <w:rtl/>
          <w:lang w:bidi="ar-DZ"/>
        </w:rPr>
      </w:pPr>
      <w:r>
        <w:rPr>
          <w:rFonts w:hint="cs"/>
          <w:sz w:val="28"/>
          <w:szCs w:val="28"/>
          <w:rtl/>
          <w:lang w:bidi="ar-DZ"/>
        </w:rPr>
        <w:t>7. المخرجات (Outputs)</w:t>
      </w:r>
    </w:p>
    <w:p w14:paraId="0DE08F95" w14:textId="77777777" w:rsidR="005C384C" w:rsidRDefault="005C384C" w:rsidP="005C384C">
      <w:pPr>
        <w:rPr>
          <w:sz w:val="28"/>
          <w:szCs w:val="28"/>
          <w:rtl/>
          <w:lang w:bidi="ar-DZ"/>
        </w:rPr>
      </w:pPr>
    </w:p>
    <w:p w14:paraId="7AF1034B" w14:textId="77777777" w:rsidR="005C384C" w:rsidRDefault="005C384C" w:rsidP="005C384C">
      <w:pPr>
        <w:rPr>
          <w:sz w:val="28"/>
          <w:szCs w:val="28"/>
          <w:rtl/>
          <w:lang w:bidi="ar-DZ"/>
        </w:rPr>
      </w:pPr>
      <w:r>
        <w:rPr>
          <w:rFonts w:hint="cs"/>
          <w:sz w:val="28"/>
          <w:szCs w:val="28"/>
          <w:rtl/>
          <w:lang w:bidi="ar-DZ"/>
        </w:rPr>
        <w:t>· تقرير تحليلي إحصائي شامل ومخصص للطالب، بتنسيق رقمي (وغالباً بصيغة PDF).</w:t>
      </w:r>
    </w:p>
    <w:p w14:paraId="0B184EFB" w14:textId="77777777" w:rsidR="005C384C" w:rsidRDefault="005C384C" w:rsidP="005C384C">
      <w:pPr>
        <w:rPr>
          <w:sz w:val="28"/>
          <w:szCs w:val="28"/>
          <w:rtl/>
          <w:lang w:bidi="ar-DZ"/>
        </w:rPr>
      </w:pPr>
      <w:r>
        <w:rPr>
          <w:rFonts w:hint="cs"/>
          <w:sz w:val="28"/>
          <w:szCs w:val="28"/>
          <w:rtl/>
          <w:lang w:bidi="ar-DZ"/>
        </w:rPr>
        <w:t>· رسوم بيانية ومرئيات بيانات واضحة.</w:t>
      </w:r>
    </w:p>
    <w:p w14:paraId="3E9ABB0A" w14:textId="77777777" w:rsidR="005C384C" w:rsidRDefault="005C384C" w:rsidP="005C384C">
      <w:pPr>
        <w:rPr>
          <w:sz w:val="28"/>
          <w:szCs w:val="28"/>
          <w:rtl/>
          <w:lang w:bidi="ar-DZ"/>
        </w:rPr>
      </w:pPr>
      <w:r>
        <w:rPr>
          <w:rFonts w:hint="cs"/>
          <w:sz w:val="28"/>
          <w:szCs w:val="28"/>
          <w:rtl/>
          <w:lang w:bidi="ar-DZ"/>
        </w:rPr>
        <w:t>· قائمة بالرؤى المكتشفة والتوصيات المقترحة.</w:t>
      </w:r>
    </w:p>
    <w:p w14:paraId="51064FE4" w14:textId="77777777" w:rsidR="005C384C" w:rsidRDefault="005C384C" w:rsidP="005C384C">
      <w:pPr>
        <w:rPr>
          <w:sz w:val="28"/>
          <w:szCs w:val="28"/>
          <w:rtl/>
          <w:lang w:bidi="ar-DZ"/>
        </w:rPr>
      </w:pPr>
      <w:r>
        <w:rPr>
          <w:rFonts w:hint="cs"/>
          <w:sz w:val="28"/>
          <w:szCs w:val="28"/>
          <w:rtl/>
          <w:lang w:bidi="ar-DZ"/>
        </w:rPr>
        <w:t>· تنبيهات/علامات إنذار مبكر (إن وجدت).</w:t>
      </w:r>
    </w:p>
    <w:p w14:paraId="7A33AED3" w14:textId="77777777" w:rsidR="005C384C" w:rsidRDefault="005C384C" w:rsidP="005C384C">
      <w:pPr>
        <w:rPr>
          <w:sz w:val="28"/>
          <w:szCs w:val="28"/>
          <w:rtl/>
          <w:lang w:bidi="ar-DZ"/>
        </w:rPr>
      </w:pPr>
      <w:r>
        <w:rPr>
          <w:rFonts w:hint="cs"/>
          <w:sz w:val="28"/>
          <w:szCs w:val="28"/>
          <w:rtl/>
          <w:lang w:bidi="ar-DZ"/>
        </w:rPr>
        <w:t>· أرشيف للتقرير مرتبط بسجل الطالب.</w:t>
      </w:r>
    </w:p>
    <w:p w14:paraId="2BC6BC0E" w14:textId="77777777" w:rsidR="005C384C" w:rsidRDefault="005C384C" w:rsidP="005C384C">
      <w:pPr>
        <w:rPr>
          <w:sz w:val="28"/>
          <w:szCs w:val="28"/>
          <w:rtl/>
          <w:lang w:bidi="ar-DZ"/>
        </w:rPr>
      </w:pPr>
    </w:p>
    <w:p w14:paraId="0229320B" w14:textId="77777777" w:rsidR="005C384C" w:rsidRDefault="005C384C" w:rsidP="005C384C">
      <w:pPr>
        <w:rPr>
          <w:sz w:val="28"/>
          <w:szCs w:val="28"/>
          <w:rtl/>
          <w:lang w:bidi="ar-DZ"/>
        </w:rPr>
      </w:pPr>
      <w:r>
        <w:rPr>
          <w:rFonts w:hint="cs"/>
          <w:sz w:val="28"/>
          <w:szCs w:val="28"/>
          <w:rtl/>
          <w:lang w:bidi="ar-DZ"/>
        </w:rPr>
        <w:t>8. القيود والشروط (Business Rules)</w:t>
      </w:r>
    </w:p>
    <w:p w14:paraId="01717205" w14:textId="77777777" w:rsidR="005C384C" w:rsidRDefault="005C384C" w:rsidP="005C384C">
      <w:pPr>
        <w:rPr>
          <w:sz w:val="28"/>
          <w:szCs w:val="28"/>
          <w:rtl/>
          <w:lang w:bidi="ar-DZ"/>
        </w:rPr>
      </w:pPr>
    </w:p>
    <w:p w14:paraId="782FC8C3" w14:textId="77777777" w:rsidR="005C384C" w:rsidRDefault="005C384C" w:rsidP="005C384C">
      <w:pPr>
        <w:rPr>
          <w:sz w:val="28"/>
          <w:szCs w:val="28"/>
          <w:rtl/>
          <w:lang w:bidi="ar-DZ"/>
        </w:rPr>
      </w:pPr>
      <w:r>
        <w:rPr>
          <w:rFonts w:hint="cs"/>
          <w:sz w:val="28"/>
          <w:szCs w:val="28"/>
          <w:rtl/>
          <w:lang w:bidi="ar-DZ"/>
        </w:rPr>
        <w:t>· الصلاحيات: يقتصر الوصول إلى التقارير التحليلية الشاملة على المستخدمين المخولين (كالمرشدين ومدير المدرسة) وليس جميع المعلمين.</w:t>
      </w:r>
    </w:p>
    <w:p w14:paraId="5C35D259" w14:textId="77777777" w:rsidR="005C384C" w:rsidRDefault="005C384C" w:rsidP="005C384C">
      <w:pPr>
        <w:rPr>
          <w:sz w:val="28"/>
          <w:szCs w:val="28"/>
          <w:rtl/>
          <w:lang w:bidi="ar-DZ"/>
        </w:rPr>
      </w:pPr>
      <w:r>
        <w:rPr>
          <w:rFonts w:hint="cs"/>
          <w:sz w:val="28"/>
          <w:szCs w:val="28"/>
          <w:rtl/>
          <w:lang w:bidi="ar-DZ"/>
        </w:rPr>
        <w:t>· خصوصية البيانات: لا يمكن أن يتضمن التقرير تحليلات على بيانات طلاب آخرين (مقارنة جماعية) إلا إذا كان موجهاً لإدارة المدرسة وبشكل مجمع لا يكشف هويات.</w:t>
      </w:r>
    </w:p>
    <w:p w14:paraId="17D3948C" w14:textId="77777777" w:rsidR="005C384C" w:rsidRDefault="005C384C" w:rsidP="005C384C">
      <w:pPr>
        <w:rPr>
          <w:sz w:val="28"/>
          <w:szCs w:val="28"/>
          <w:rtl/>
          <w:lang w:bidi="ar-DZ"/>
        </w:rPr>
      </w:pPr>
      <w:r>
        <w:rPr>
          <w:rFonts w:hint="cs"/>
          <w:sz w:val="28"/>
          <w:szCs w:val="28"/>
          <w:rtl/>
          <w:lang w:bidi="ar-DZ"/>
        </w:rPr>
        <w:t>· حدود التحليل: يجب أن يحدد النظام بوضوح الفرضيات والحدود الإحصائية للتحليل (مثل: "الارتباط لا يعني السببية").</w:t>
      </w:r>
    </w:p>
    <w:p w14:paraId="2AF68E23" w14:textId="77777777" w:rsidR="005C384C" w:rsidRDefault="005C384C" w:rsidP="005C384C">
      <w:pPr>
        <w:rPr>
          <w:sz w:val="28"/>
          <w:szCs w:val="28"/>
          <w:rtl/>
          <w:lang w:bidi="ar-DZ"/>
        </w:rPr>
      </w:pPr>
      <w:r>
        <w:rPr>
          <w:rFonts w:hint="cs"/>
          <w:sz w:val="28"/>
          <w:szCs w:val="28"/>
          <w:rtl/>
          <w:lang w:bidi="ar-DZ"/>
        </w:rPr>
        <w:t>· تحديث البيانات: يعتمد التقرير على البيانات المحدثة حتى لحظة استخراجه؛ لا يعكس التغيرات اللاحقة.</w:t>
      </w:r>
    </w:p>
    <w:p w14:paraId="4FB78EEF" w14:textId="77777777" w:rsidR="005C384C" w:rsidRDefault="005C384C" w:rsidP="005C384C">
      <w:pPr>
        <w:rPr>
          <w:sz w:val="28"/>
          <w:szCs w:val="28"/>
          <w:rtl/>
          <w:lang w:bidi="ar-DZ"/>
        </w:rPr>
      </w:pPr>
      <w:r>
        <w:rPr>
          <w:rFonts w:hint="cs"/>
          <w:sz w:val="28"/>
          <w:szCs w:val="28"/>
          <w:rtl/>
          <w:lang w:bidi="ar-DZ"/>
        </w:rPr>
        <w:t>· القرار البشري: التوصيات الآلية هي للإرشاد فقط ولا تحل محل الحكم المهني للتربويين.</w:t>
      </w:r>
    </w:p>
    <w:p w14:paraId="4FF345D5" w14:textId="77777777" w:rsidR="005C384C" w:rsidRDefault="005C384C" w:rsidP="005C384C">
      <w:pPr>
        <w:rPr>
          <w:sz w:val="28"/>
          <w:szCs w:val="28"/>
          <w:rtl/>
          <w:lang w:bidi="ar-DZ"/>
        </w:rPr>
      </w:pPr>
    </w:p>
    <w:p w14:paraId="42CAE282" w14:textId="77777777" w:rsidR="005C384C" w:rsidRDefault="005C384C" w:rsidP="005C384C">
      <w:pPr>
        <w:rPr>
          <w:sz w:val="28"/>
          <w:szCs w:val="28"/>
          <w:rtl/>
          <w:lang w:bidi="ar-DZ"/>
        </w:rPr>
      </w:pPr>
      <w:r>
        <w:rPr>
          <w:rFonts w:hint="cs"/>
          <w:sz w:val="28"/>
          <w:szCs w:val="28"/>
          <w:rtl/>
          <w:lang w:bidi="ar-DZ"/>
        </w:rPr>
        <w:t>9. الارتباط بمكتب التربية والتعليم</w:t>
      </w:r>
    </w:p>
    <w:p w14:paraId="7C605ECE" w14:textId="77777777" w:rsidR="005C384C" w:rsidRDefault="005C384C" w:rsidP="005C384C">
      <w:pPr>
        <w:rPr>
          <w:sz w:val="28"/>
          <w:szCs w:val="28"/>
          <w:rtl/>
          <w:lang w:bidi="ar-DZ"/>
        </w:rPr>
      </w:pPr>
    </w:p>
    <w:p w14:paraId="1821ECEA" w14:textId="77777777" w:rsidR="005C384C" w:rsidRDefault="005C384C" w:rsidP="005C384C">
      <w:pPr>
        <w:rPr>
          <w:sz w:val="28"/>
          <w:szCs w:val="28"/>
          <w:rtl/>
          <w:lang w:bidi="ar-DZ"/>
        </w:rPr>
      </w:pPr>
      <w:r>
        <w:rPr>
          <w:rFonts w:hint="cs"/>
          <w:sz w:val="28"/>
          <w:szCs w:val="28"/>
          <w:rtl/>
          <w:lang w:bidi="ar-DZ"/>
        </w:rPr>
        <w:t>· يمكن لمكتب التربية تحديد المؤشرات الوطنية التي يجب أن تقيسها التقارير على مستوى الطالب (مثل: مؤشرات أهداف التنمية المستدامة التعليمية).</w:t>
      </w:r>
    </w:p>
    <w:p w14:paraId="688A8C05" w14:textId="77777777" w:rsidR="005C384C" w:rsidRDefault="005C384C" w:rsidP="005C384C">
      <w:pPr>
        <w:rPr>
          <w:sz w:val="28"/>
          <w:szCs w:val="28"/>
          <w:rtl/>
          <w:lang w:bidi="ar-DZ"/>
        </w:rPr>
      </w:pPr>
      <w:r>
        <w:rPr>
          <w:rFonts w:hint="cs"/>
          <w:sz w:val="28"/>
          <w:szCs w:val="28"/>
          <w:rtl/>
          <w:lang w:bidi="ar-DZ"/>
        </w:rPr>
        <w:t>· قد يطلب المكتب نماذج موحدة لتقارير تحليل الحالات الفردية (خاصة للطلاب في فئات الحماية أو ذوي الاحتياجات الخاصة).</w:t>
      </w:r>
    </w:p>
    <w:p w14:paraId="262A92CE" w14:textId="77777777" w:rsidR="005C384C" w:rsidRDefault="005C384C" w:rsidP="005C384C">
      <w:pPr>
        <w:rPr>
          <w:sz w:val="28"/>
          <w:szCs w:val="28"/>
          <w:rtl/>
          <w:lang w:bidi="ar-DZ"/>
        </w:rPr>
      </w:pPr>
      <w:r>
        <w:rPr>
          <w:rFonts w:hint="cs"/>
          <w:sz w:val="28"/>
          <w:szCs w:val="28"/>
          <w:rtl/>
          <w:lang w:bidi="ar-DZ"/>
        </w:rPr>
        <w:t>· يمكن للمكتب الوصول إلى التقارير التحليلية (المجهولة الهوية أو المحددة) للطلاب في المدارس التابعة لأغراض البحث التربوي ووضع السياسات، مع الالتزام الكامل بقوانين حماية البيانات.</w:t>
      </w:r>
    </w:p>
    <w:p w14:paraId="4A4EAD65" w14:textId="77777777" w:rsidR="005C384C" w:rsidRDefault="005C384C" w:rsidP="005C384C">
      <w:pPr>
        <w:rPr>
          <w:sz w:val="28"/>
          <w:szCs w:val="28"/>
          <w:rtl/>
          <w:lang w:bidi="ar-DZ"/>
        </w:rPr>
      </w:pPr>
    </w:p>
    <w:p w14:paraId="475EDD3F" w14:textId="77777777" w:rsidR="005C384C" w:rsidRDefault="005C384C" w:rsidP="005C384C">
      <w:pPr>
        <w:rPr>
          <w:sz w:val="28"/>
          <w:szCs w:val="28"/>
          <w:rtl/>
          <w:lang w:bidi="ar-DZ"/>
        </w:rPr>
      </w:pPr>
      <w:r>
        <w:rPr>
          <w:rFonts w:hint="cs"/>
          <w:sz w:val="28"/>
          <w:szCs w:val="28"/>
          <w:rtl/>
          <w:lang w:bidi="ar-DZ"/>
        </w:rPr>
        <w:t>10. العلاقة مع الكيانات الأخرى</w:t>
      </w:r>
    </w:p>
    <w:p w14:paraId="1D5AA6C3" w14:textId="77777777" w:rsidR="005C384C" w:rsidRDefault="005C384C" w:rsidP="005C384C">
      <w:pPr>
        <w:rPr>
          <w:sz w:val="28"/>
          <w:szCs w:val="28"/>
          <w:rtl/>
          <w:lang w:bidi="ar-DZ"/>
        </w:rPr>
      </w:pPr>
    </w:p>
    <w:p w14:paraId="39BC3765" w14:textId="77777777" w:rsidR="005C384C" w:rsidRDefault="005C384C" w:rsidP="005C384C">
      <w:pPr>
        <w:rPr>
          <w:sz w:val="28"/>
          <w:szCs w:val="28"/>
          <w:rtl/>
          <w:lang w:bidi="ar-DZ"/>
        </w:rPr>
      </w:pPr>
      <w:r>
        <w:rPr>
          <w:rFonts w:hint="cs"/>
          <w:sz w:val="28"/>
          <w:szCs w:val="28"/>
          <w:rtl/>
          <w:lang w:bidi="ar-DZ"/>
        </w:rPr>
        <w:t>· كيان الطالب: هو محور التحليل ومستودع التقارير الناتجة.</w:t>
      </w:r>
    </w:p>
    <w:p w14:paraId="04A5EC25" w14:textId="77777777" w:rsidR="005C384C" w:rsidRDefault="005C384C" w:rsidP="005C384C">
      <w:pPr>
        <w:rPr>
          <w:sz w:val="28"/>
          <w:szCs w:val="28"/>
          <w:rtl/>
          <w:lang w:bidi="ar-DZ"/>
        </w:rPr>
      </w:pPr>
      <w:r>
        <w:rPr>
          <w:rFonts w:hint="cs"/>
          <w:sz w:val="28"/>
          <w:szCs w:val="28"/>
          <w:rtl/>
          <w:lang w:bidi="ar-DZ"/>
        </w:rPr>
        <w:t>· كافة كيانات البيانات الأولية: (الدرجات، الحضور، السلوك، الصحة، الإرشاد) كمصادر للتغذية.</w:t>
      </w:r>
    </w:p>
    <w:p w14:paraId="6C6101BC" w14:textId="77777777" w:rsidR="005C384C" w:rsidRDefault="005C384C" w:rsidP="005C384C">
      <w:pPr>
        <w:rPr>
          <w:sz w:val="28"/>
          <w:szCs w:val="28"/>
          <w:rtl/>
          <w:lang w:bidi="ar-DZ"/>
        </w:rPr>
      </w:pPr>
      <w:r>
        <w:rPr>
          <w:rFonts w:hint="cs"/>
          <w:sz w:val="28"/>
          <w:szCs w:val="28"/>
          <w:rtl/>
          <w:lang w:bidi="ar-DZ"/>
        </w:rPr>
        <w:t>· كية مؤشرات الأداء الرئيسية (KPIs): كمرجعية للحسابات.</w:t>
      </w:r>
    </w:p>
    <w:p w14:paraId="608C6F46" w14:textId="77777777" w:rsidR="005C384C" w:rsidRDefault="005C384C" w:rsidP="005C384C">
      <w:pPr>
        <w:rPr>
          <w:sz w:val="28"/>
          <w:szCs w:val="28"/>
          <w:rtl/>
          <w:lang w:bidi="ar-DZ"/>
        </w:rPr>
      </w:pPr>
      <w:r>
        <w:rPr>
          <w:rFonts w:hint="cs"/>
          <w:sz w:val="28"/>
          <w:szCs w:val="28"/>
          <w:rtl/>
          <w:lang w:bidi="ar-DZ"/>
        </w:rPr>
        <w:t>· كية قوالب التقارير: لتنسيق المخرجات.</w:t>
      </w:r>
    </w:p>
    <w:p w14:paraId="0695B284" w14:textId="77777777" w:rsidR="005C384C" w:rsidRDefault="005C384C" w:rsidP="005C384C">
      <w:pPr>
        <w:rPr>
          <w:sz w:val="28"/>
          <w:szCs w:val="28"/>
          <w:rtl/>
          <w:lang w:bidi="ar-DZ"/>
        </w:rPr>
      </w:pPr>
      <w:r>
        <w:rPr>
          <w:rFonts w:hint="cs"/>
          <w:sz w:val="28"/>
          <w:szCs w:val="28"/>
          <w:rtl/>
          <w:lang w:bidi="ar-DZ"/>
        </w:rPr>
        <w:t>· كية خطة التدخل الفردي: قد تكون إحدى مخرجات عملية التحليل.</w:t>
      </w:r>
    </w:p>
    <w:p w14:paraId="37EE1C83" w14:textId="77777777" w:rsidR="005C384C" w:rsidRDefault="005C384C" w:rsidP="005C384C">
      <w:pPr>
        <w:rPr>
          <w:sz w:val="28"/>
          <w:szCs w:val="28"/>
          <w:rtl/>
          <w:lang w:bidi="ar-DZ"/>
        </w:rPr>
      </w:pPr>
    </w:p>
    <w:p w14:paraId="44C8AE06" w14:textId="77777777" w:rsidR="005C384C" w:rsidRDefault="005C384C" w:rsidP="005C384C">
      <w:pPr>
        <w:rPr>
          <w:sz w:val="28"/>
          <w:szCs w:val="28"/>
          <w:rtl/>
          <w:lang w:bidi="ar-DZ"/>
        </w:rPr>
      </w:pPr>
      <w:r>
        <w:rPr>
          <w:rFonts w:hint="cs"/>
          <w:sz w:val="28"/>
          <w:szCs w:val="28"/>
          <w:rtl/>
          <w:lang w:bidi="ar-DZ"/>
        </w:rPr>
        <w:t>11. ملاحظات</w:t>
      </w:r>
    </w:p>
    <w:p w14:paraId="61C8ED40" w14:textId="77777777" w:rsidR="005C384C" w:rsidRDefault="005C384C" w:rsidP="005C384C">
      <w:pPr>
        <w:rPr>
          <w:sz w:val="28"/>
          <w:szCs w:val="28"/>
          <w:rtl/>
          <w:lang w:bidi="ar-DZ"/>
        </w:rPr>
      </w:pPr>
    </w:p>
    <w:p w14:paraId="74429E9E" w14:textId="77777777" w:rsidR="005C384C" w:rsidRDefault="005C384C" w:rsidP="005C384C">
      <w:pPr>
        <w:rPr>
          <w:sz w:val="28"/>
          <w:szCs w:val="28"/>
          <w:rtl/>
          <w:lang w:bidi="ar-DZ"/>
        </w:rPr>
      </w:pPr>
      <w:r>
        <w:rPr>
          <w:rFonts w:hint="cs"/>
          <w:sz w:val="28"/>
          <w:szCs w:val="28"/>
          <w:rtl/>
          <w:lang w:bidi="ar-DZ"/>
        </w:rPr>
        <w:t>· تمثل هذه العملية ذروة نضج النظام في تحويله من نظام تسجيل (Transactional) إلى نظام ذكي لدعم القرار (Decision Support System).</w:t>
      </w:r>
    </w:p>
    <w:p w14:paraId="3ACC0298" w14:textId="77777777" w:rsidR="005C384C" w:rsidRDefault="005C384C" w:rsidP="005C384C">
      <w:pPr>
        <w:rPr>
          <w:sz w:val="28"/>
          <w:szCs w:val="28"/>
          <w:rtl/>
          <w:lang w:bidi="ar-DZ"/>
        </w:rPr>
      </w:pPr>
      <w:r>
        <w:rPr>
          <w:rFonts w:hint="cs"/>
          <w:sz w:val="28"/>
          <w:szCs w:val="28"/>
          <w:rtl/>
          <w:lang w:bidi="ar-DZ"/>
        </w:rPr>
        <w:t>· يمكن تطوير النظام ليتضمن تعلم الآلة (Machine Learning) للتنبؤ بالمخاطر الأكاديمية (مثل: احتمالية الرسوب) بناءً على أنماط تاريخية.</w:t>
      </w:r>
    </w:p>
    <w:p w14:paraId="3F8C49F9" w14:textId="77777777" w:rsidR="005C384C" w:rsidRDefault="005C384C" w:rsidP="005C384C">
      <w:pPr>
        <w:rPr>
          <w:sz w:val="28"/>
          <w:szCs w:val="28"/>
          <w:rtl/>
          <w:lang w:bidi="ar-DZ"/>
        </w:rPr>
      </w:pPr>
      <w:r>
        <w:rPr>
          <w:rFonts w:hint="cs"/>
          <w:sz w:val="28"/>
          <w:szCs w:val="28"/>
          <w:rtl/>
          <w:lang w:bidi="ar-DZ"/>
        </w:rPr>
        <w:t>· من المهم أن تكون واجهة إنشاء التقارير مرنة بما يكفي للسماح للمستخدمين غير التقنيين (كالمعلمين) بإنشاء تحليلات بسيطة دون الحاجة لمتخصص.</w:t>
      </w:r>
    </w:p>
    <w:p w14:paraId="03FEBD9D" w14:textId="77777777" w:rsidR="005C384C" w:rsidRDefault="005C384C" w:rsidP="005C384C">
      <w:pPr>
        <w:rPr>
          <w:sz w:val="28"/>
          <w:szCs w:val="28"/>
          <w:rtl/>
          <w:lang w:bidi="ar-DZ"/>
        </w:rPr>
      </w:pPr>
      <w:r>
        <w:rPr>
          <w:rFonts w:hint="cs"/>
          <w:sz w:val="28"/>
          <w:szCs w:val="28"/>
          <w:rtl/>
          <w:lang w:bidi="ar-DZ"/>
        </w:rPr>
        <w:t>· يجب أن يتضمن التقرير تفسيراً بلغة واضحة للمؤشرات الإحصائية لضمان فهم جميع المستخدمين.</w:t>
      </w:r>
    </w:p>
    <w:p w14:paraId="5EBCCF94" w14:textId="77777777" w:rsidR="005C384C" w:rsidRDefault="005C384C" w:rsidP="005C384C">
      <w:pPr>
        <w:rPr>
          <w:sz w:val="28"/>
          <w:szCs w:val="28"/>
          <w:rtl/>
          <w:lang w:bidi="ar-DZ"/>
        </w:rPr>
      </w:pPr>
      <w:r>
        <w:rPr>
          <w:rFonts w:hint="cs"/>
          <w:sz w:val="28"/>
          <w:szCs w:val="28"/>
          <w:rtl/>
          <w:lang w:bidi="ar-DZ"/>
        </w:rPr>
        <w:lastRenderedPageBreak/>
        <w:t>· يمكن ربط هذه العملية بـ "لوحة تحكم الطالب" (Student Dashboard) التي تعرض المؤشرات الرئيسية بصورة مستمرة وليست عند الطلب.</w:t>
      </w:r>
    </w:p>
    <w:p w14:paraId="0C744CAA" w14:textId="77777777" w:rsidR="005C384C" w:rsidRDefault="005C384C" w:rsidP="005C384C">
      <w:pPr>
        <w:rPr>
          <w:sz w:val="28"/>
          <w:szCs w:val="28"/>
          <w:rtl/>
          <w:lang w:bidi="ar-DZ"/>
        </w:rPr>
      </w:pPr>
    </w:p>
    <w:p w14:paraId="64ADDED0" w14:textId="77777777" w:rsidR="005C384C" w:rsidRDefault="005C384C" w:rsidP="005C384C">
      <w:pPr>
        <w:rPr>
          <w:sz w:val="28"/>
          <w:szCs w:val="28"/>
          <w:highlight w:val="yellow"/>
          <w:rtl/>
          <w:lang w:bidi="ar-DZ"/>
        </w:rPr>
      </w:pPr>
      <w:r>
        <w:rPr>
          <w:rFonts w:hint="cs"/>
          <w:sz w:val="28"/>
          <w:szCs w:val="28"/>
          <w:highlight w:val="yellow"/>
          <w:rtl/>
          <w:lang w:bidi="ar-DZ"/>
        </w:rPr>
        <w:t>العملية (43): مراجعة السجل الأكاديمي والإداري للطالب (بواسطة مكتب التربية)</w:t>
      </w:r>
    </w:p>
    <w:p w14:paraId="7D49AF38" w14:textId="77777777" w:rsidR="005C384C" w:rsidRDefault="005C384C" w:rsidP="005C384C">
      <w:pPr>
        <w:rPr>
          <w:sz w:val="28"/>
          <w:szCs w:val="28"/>
          <w:highlight w:val="yellow"/>
          <w:rtl/>
          <w:lang w:bidi="ar-DZ"/>
        </w:rPr>
      </w:pPr>
    </w:p>
    <w:p w14:paraId="0ED3F97F" w14:textId="77777777" w:rsidR="005C384C" w:rsidRDefault="005C384C" w:rsidP="005C384C">
      <w:pPr>
        <w:rPr>
          <w:sz w:val="28"/>
          <w:szCs w:val="28"/>
          <w:rtl/>
          <w:lang w:bidi="ar-DZ"/>
        </w:rPr>
      </w:pPr>
      <w:r>
        <w:rPr>
          <w:rFonts w:hint="cs"/>
          <w:sz w:val="28"/>
          <w:szCs w:val="28"/>
          <w:rtl/>
          <w:lang w:bidi="ar-DZ"/>
        </w:rPr>
        <w:t>1. اسم العملية</w:t>
      </w:r>
    </w:p>
    <w:p w14:paraId="7517443E" w14:textId="77777777" w:rsidR="005C384C" w:rsidRDefault="005C384C" w:rsidP="005C384C">
      <w:pPr>
        <w:rPr>
          <w:sz w:val="28"/>
          <w:szCs w:val="28"/>
          <w:rtl/>
          <w:lang w:bidi="ar-DZ"/>
        </w:rPr>
      </w:pPr>
      <w:r>
        <w:rPr>
          <w:rFonts w:hint="cs"/>
          <w:sz w:val="28"/>
          <w:szCs w:val="28"/>
          <w:rtl/>
          <w:lang w:bidi="ar-DZ"/>
        </w:rPr>
        <w:t>مراجعة السجل الأكاديمي والإداري للطالب (بواسطة مكتب التربية)</w:t>
      </w:r>
    </w:p>
    <w:p w14:paraId="18A1E6D4" w14:textId="77777777" w:rsidR="005C384C" w:rsidRDefault="005C384C" w:rsidP="005C384C">
      <w:pPr>
        <w:rPr>
          <w:sz w:val="28"/>
          <w:szCs w:val="28"/>
          <w:rtl/>
          <w:lang w:bidi="ar-DZ"/>
        </w:rPr>
      </w:pPr>
    </w:p>
    <w:p w14:paraId="16210080" w14:textId="77777777" w:rsidR="005C384C" w:rsidRDefault="005C384C" w:rsidP="005C384C">
      <w:pPr>
        <w:rPr>
          <w:sz w:val="28"/>
          <w:szCs w:val="28"/>
          <w:rtl/>
          <w:lang w:bidi="ar-DZ"/>
        </w:rPr>
      </w:pPr>
      <w:r>
        <w:rPr>
          <w:rFonts w:hint="cs"/>
          <w:sz w:val="28"/>
          <w:szCs w:val="28"/>
          <w:rtl/>
          <w:lang w:bidi="ar-DZ"/>
        </w:rPr>
        <w:t>2. وصف العملية</w:t>
      </w:r>
    </w:p>
    <w:p w14:paraId="0B1CEBCB" w14:textId="77777777" w:rsidR="005C384C" w:rsidRDefault="005C384C" w:rsidP="005C384C">
      <w:pPr>
        <w:rPr>
          <w:sz w:val="28"/>
          <w:szCs w:val="28"/>
          <w:rtl/>
          <w:lang w:bidi="ar-DZ"/>
        </w:rPr>
      </w:pPr>
      <w:r>
        <w:rPr>
          <w:rFonts w:hint="cs"/>
          <w:sz w:val="28"/>
          <w:szCs w:val="28"/>
          <w:rtl/>
          <w:lang w:bidi="ar-DZ"/>
        </w:rPr>
        <w:t>هي العملية الرقابية والتدقيقية التي يقوم بها موظفون مختصون في مكتب التربية والتعليم للوصول إلى السجل الشامل لأي طالب مسجل في مدرسة تابعة للمكتب، وفحص بياناته الأكاديمية (الدرجات، النتائج، الترقيات) والإدارية (القيد، الحالة، السلوك، الصحة، المالية) بشكل تفصيلي. تهدف هذه العملية إلى التحقق من دقة وسلامة البيانات، والتزام المدرسة باللوائح، وفحص حالات معينة بناءً على شكوى أو تحقيق أو لأغراض المراجعة الدورية.</w:t>
      </w:r>
    </w:p>
    <w:p w14:paraId="6F8E948C" w14:textId="77777777" w:rsidR="005C384C" w:rsidRDefault="005C384C" w:rsidP="005C384C">
      <w:pPr>
        <w:rPr>
          <w:sz w:val="28"/>
          <w:szCs w:val="28"/>
          <w:rtl/>
          <w:lang w:bidi="ar-DZ"/>
        </w:rPr>
      </w:pPr>
    </w:p>
    <w:p w14:paraId="4BE5BBD7" w14:textId="77777777" w:rsidR="005C384C" w:rsidRDefault="005C384C" w:rsidP="005C384C">
      <w:pPr>
        <w:rPr>
          <w:sz w:val="28"/>
          <w:szCs w:val="28"/>
          <w:rtl/>
          <w:lang w:bidi="ar-DZ"/>
        </w:rPr>
      </w:pPr>
      <w:r>
        <w:rPr>
          <w:rFonts w:hint="cs"/>
          <w:sz w:val="28"/>
          <w:szCs w:val="28"/>
          <w:rtl/>
          <w:lang w:bidi="ar-DZ"/>
        </w:rPr>
        <w:t>3. الهدف من العملية</w:t>
      </w:r>
    </w:p>
    <w:p w14:paraId="4764000C" w14:textId="77777777" w:rsidR="005C384C" w:rsidRDefault="005C384C" w:rsidP="005C384C">
      <w:pPr>
        <w:rPr>
          <w:sz w:val="28"/>
          <w:szCs w:val="28"/>
          <w:rtl/>
          <w:lang w:bidi="ar-DZ"/>
        </w:rPr>
      </w:pPr>
    </w:p>
    <w:p w14:paraId="62629723" w14:textId="77777777" w:rsidR="005C384C" w:rsidRDefault="005C384C" w:rsidP="005C384C">
      <w:pPr>
        <w:rPr>
          <w:sz w:val="28"/>
          <w:szCs w:val="28"/>
          <w:rtl/>
          <w:lang w:bidi="ar-DZ"/>
        </w:rPr>
      </w:pPr>
      <w:r>
        <w:rPr>
          <w:rFonts w:hint="cs"/>
          <w:sz w:val="28"/>
          <w:szCs w:val="28"/>
          <w:rtl/>
          <w:lang w:bidi="ar-DZ"/>
        </w:rPr>
        <w:t>· ممارسة الدور الرقابي والإشرافي لمكتب التربية على المدارس التابعة له.</w:t>
      </w:r>
    </w:p>
    <w:p w14:paraId="7B4CFE31" w14:textId="77777777" w:rsidR="005C384C" w:rsidRDefault="005C384C" w:rsidP="005C384C">
      <w:pPr>
        <w:rPr>
          <w:sz w:val="28"/>
          <w:szCs w:val="28"/>
          <w:rtl/>
          <w:lang w:bidi="ar-DZ"/>
        </w:rPr>
      </w:pPr>
      <w:r>
        <w:rPr>
          <w:rFonts w:hint="cs"/>
          <w:sz w:val="28"/>
          <w:szCs w:val="28"/>
          <w:rtl/>
          <w:lang w:bidi="ar-DZ"/>
        </w:rPr>
        <w:t>· التحقق من صحة ودقة السجلات الرسمية للطلاب.</w:t>
      </w:r>
    </w:p>
    <w:p w14:paraId="53C08DE5" w14:textId="77777777" w:rsidR="005C384C" w:rsidRDefault="005C384C" w:rsidP="005C384C">
      <w:pPr>
        <w:rPr>
          <w:sz w:val="28"/>
          <w:szCs w:val="28"/>
          <w:rtl/>
          <w:lang w:bidi="ar-DZ"/>
        </w:rPr>
      </w:pPr>
      <w:r>
        <w:rPr>
          <w:rFonts w:hint="cs"/>
          <w:sz w:val="28"/>
          <w:szCs w:val="28"/>
          <w:rtl/>
          <w:lang w:bidi="ar-DZ"/>
        </w:rPr>
        <w:t>· فحص وحل الشكاوى أو الاستفسارات المقدمة من أولياء الأمور أو الجهات الرسمية بشأن طالب معين.</w:t>
      </w:r>
    </w:p>
    <w:p w14:paraId="1D1059D8" w14:textId="77777777" w:rsidR="005C384C" w:rsidRDefault="005C384C" w:rsidP="005C384C">
      <w:pPr>
        <w:rPr>
          <w:sz w:val="28"/>
          <w:szCs w:val="28"/>
          <w:rtl/>
          <w:lang w:bidi="ar-DZ"/>
        </w:rPr>
      </w:pPr>
      <w:r>
        <w:rPr>
          <w:rFonts w:hint="cs"/>
          <w:sz w:val="28"/>
          <w:szCs w:val="28"/>
          <w:rtl/>
          <w:lang w:bidi="ar-DZ"/>
        </w:rPr>
        <w:t>· دعم عمليات التحقيق في حالات الغش، التزوير، أو المخالفات الإدارية الكبرى.</w:t>
      </w:r>
    </w:p>
    <w:p w14:paraId="17536A2B" w14:textId="77777777" w:rsidR="005C384C" w:rsidRDefault="005C384C" w:rsidP="005C384C">
      <w:pPr>
        <w:rPr>
          <w:sz w:val="28"/>
          <w:szCs w:val="28"/>
          <w:rtl/>
          <w:lang w:bidi="ar-DZ"/>
        </w:rPr>
      </w:pPr>
      <w:r>
        <w:rPr>
          <w:rFonts w:hint="cs"/>
          <w:sz w:val="28"/>
          <w:szCs w:val="28"/>
          <w:rtl/>
          <w:lang w:bidi="ar-DZ"/>
        </w:rPr>
        <w:t>· التأكد من تطبيق سياسات التعليم واللوائح (كالترقية، النقل، الإعفاءات) بشكل صحيح وموحد.</w:t>
      </w:r>
    </w:p>
    <w:p w14:paraId="761CBE06" w14:textId="77777777" w:rsidR="005C384C" w:rsidRDefault="005C384C" w:rsidP="005C384C">
      <w:pPr>
        <w:rPr>
          <w:sz w:val="28"/>
          <w:szCs w:val="28"/>
          <w:rtl/>
          <w:lang w:bidi="ar-DZ"/>
        </w:rPr>
      </w:pPr>
      <w:r>
        <w:rPr>
          <w:rFonts w:hint="cs"/>
          <w:sz w:val="28"/>
          <w:szCs w:val="28"/>
          <w:rtl/>
          <w:lang w:bidi="ar-DZ"/>
        </w:rPr>
        <w:t>· جمع عينات عشوائية للمراجعة الدورية لجودة البيانات.</w:t>
      </w:r>
    </w:p>
    <w:p w14:paraId="47B2D42E" w14:textId="77777777" w:rsidR="005C384C" w:rsidRDefault="005C384C" w:rsidP="005C384C">
      <w:pPr>
        <w:rPr>
          <w:sz w:val="28"/>
          <w:szCs w:val="28"/>
          <w:rtl/>
          <w:lang w:bidi="ar-DZ"/>
        </w:rPr>
      </w:pPr>
    </w:p>
    <w:p w14:paraId="3282C70C" w14:textId="77777777" w:rsidR="005C384C" w:rsidRDefault="005C384C" w:rsidP="005C384C">
      <w:pPr>
        <w:rPr>
          <w:sz w:val="28"/>
          <w:szCs w:val="28"/>
          <w:rtl/>
          <w:lang w:bidi="ar-DZ"/>
        </w:rPr>
      </w:pPr>
      <w:r>
        <w:rPr>
          <w:rFonts w:hint="cs"/>
          <w:sz w:val="28"/>
          <w:szCs w:val="28"/>
          <w:rtl/>
          <w:lang w:bidi="ar-DZ"/>
        </w:rPr>
        <w:t>4. الجهة المسؤولة عن التنفيذ</w:t>
      </w:r>
    </w:p>
    <w:p w14:paraId="5E1AE522" w14:textId="77777777" w:rsidR="005C384C" w:rsidRDefault="005C384C" w:rsidP="005C384C">
      <w:pPr>
        <w:rPr>
          <w:sz w:val="28"/>
          <w:szCs w:val="28"/>
          <w:rtl/>
          <w:lang w:bidi="ar-DZ"/>
        </w:rPr>
      </w:pPr>
    </w:p>
    <w:p w14:paraId="48D53805" w14:textId="77777777" w:rsidR="005C384C" w:rsidRDefault="005C384C" w:rsidP="005C384C">
      <w:pPr>
        <w:rPr>
          <w:sz w:val="28"/>
          <w:szCs w:val="28"/>
          <w:rtl/>
          <w:lang w:bidi="ar-DZ"/>
        </w:rPr>
      </w:pPr>
      <w:r>
        <w:rPr>
          <w:rFonts w:hint="cs"/>
          <w:sz w:val="28"/>
          <w:szCs w:val="28"/>
          <w:rtl/>
          <w:lang w:bidi="ar-DZ"/>
        </w:rPr>
        <w:lastRenderedPageBreak/>
        <w:t>· المنفذ الرئيسي: موظف التفتيش أو المراقبة أو شؤون الطلاب في مكتب التربية والتعليم.</w:t>
      </w:r>
    </w:p>
    <w:p w14:paraId="36D2FC85" w14:textId="77777777" w:rsidR="005C384C" w:rsidRDefault="005C384C" w:rsidP="005C384C">
      <w:pPr>
        <w:rPr>
          <w:sz w:val="28"/>
          <w:szCs w:val="28"/>
          <w:rtl/>
          <w:lang w:bidi="ar-DZ"/>
        </w:rPr>
      </w:pPr>
      <w:r>
        <w:rPr>
          <w:rFonts w:hint="cs"/>
          <w:sz w:val="28"/>
          <w:szCs w:val="28"/>
          <w:rtl/>
          <w:lang w:bidi="ar-DZ"/>
        </w:rPr>
        <w:t>· الجهة الداعمة: إدارة المدرسة المعنية (مطلوب منها توفير أي مستندات إضافية ورقية إن لزم).</w:t>
      </w:r>
    </w:p>
    <w:p w14:paraId="572E58F3" w14:textId="77777777" w:rsidR="005C384C" w:rsidRDefault="005C384C" w:rsidP="005C384C">
      <w:pPr>
        <w:rPr>
          <w:sz w:val="28"/>
          <w:szCs w:val="28"/>
          <w:rtl/>
          <w:lang w:bidi="ar-DZ"/>
        </w:rPr>
      </w:pPr>
      <w:r>
        <w:rPr>
          <w:rFonts w:hint="cs"/>
          <w:sz w:val="28"/>
          <w:szCs w:val="28"/>
          <w:rtl/>
          <w:lang w:bidi="ar-DZ"/>
        </w:rPr>
        <w:t>· الجهة الخاضعة للمراجعة: المدرسة التي يتبعها الطالب.</w:t>
      </w:r>
    </w:p>
    <w:p w14:paraId="28174BEE" w14:textId="77777777" w:rsidR="005C384C" w:rsidRDefault="005C384C" w:rsidP="005C384C">
      <w:pPr>
        <w:rPr>
          <w:sz w:val="28"/>
          <w:szCs w:val="28"/>
          <w:rtl/>
          <w:lang w:bidi="ar-DZ"/>
        </w:rPr>
      </w:pPr>
      <w:r>
        <w:rPr>
          <w:rFonts w:hint="cs"/>
          <w:sz w:val="28"/>
          <w:szCs w:val="28"/>
          <w:rtl/>
          <w:lang w:bidi="ar-DZ"/>
        </w:rPr>
        <w:t>· الجهة التقنية: النظام المركزي (يجب أن يمنح صلاحية وصول شاملة لموظف المكتب).</w:t>
      </w:r>
    </w:p>
    <w:p w14:paraId="20C8A149" w14:textId="77777777" w:rsidR="005C384C" w:rsidRDefault="005C384C" w:rsidP="005C384C">
      <w:pPr>
        <w:rPr>
          <w:sz w:val="28"/>
          <w:szCs w:val="28"/>
          <w:rtl/>
          <w:lang w:bidi="ar-DZ"/>
        </w:rPr>
      </w:pPr>
    </w:p>
    <w:p w14:paraId="4BE02D5C" w14:textId="77777777" w:rsidR="005C384C" w:rsidRDefault="005C384C" w:rsidP="005C384C">
      <w:pPr>
        <w:rPr>
          <w:sz w:val="28"/>
          <w:szCs w:val="28"/>
          <w:rtl/>
          <w:lang w:bidi="ar-DZ"/>
        </w:rPr>
      </w:pPr>
      <w:r>
        <w:rPr>
          <w:rFonts w:hint="cs"/>
          <w:sz w:val="28"/>
          <w:szCs w:val="28"/>
          <w:rtl/>
          <w:lang w:bidi="ar-DZ"/>
        </w:rPr>
        <w:t>5. المدخلات (Inputs)</w:t>
      </w:r>
    </w:p>
    <w:p w14:paraId="7238F2F8" w14:textId="77777777" w:rsidR="005C384C" w:rsidRDefault="005C384C" w:rsidP="005C384C">
      <w:pPr>
        <w:rPr>
          <w:sz w:val="28"/>
          <w:szCs w:val="28"/>
          <w:rtl/>
          <w:lang w:bidi="ar-DZ"/>
        </w:rPr>
      </w:pPr>
    </w:p>
    <w:p w14:paraId="0DCDF80D" w14:textId="77777777" w:rsidR="005C384C" w:rsidRDefault="005C384C" w:rsidP="005C384C">
      <w:pPr>
        <w:rPr>
          <w:sz w:val="28"/>
          <w:szCs w:val="28"/>
          <w:rtl/>
          <w:lang w:bidi="ar-DZ"/>
        </w:rPr>
      </w:pPr>
      <w:r>
        <w:rPr>
          <w:rFonts w:hint="cs"/>
          <w:sz w:val="28"/>
          <w:szCs w:val="28"/>
          <w:rtl/>
          <w:lang w:bidi="ar-DZ"/>
        </w:rPr>
        <w:t>· معرف الطالب: (الرقم الأكاديمي، الاسم، رقم الهوية) – للبحث عن الطالب في النظام المركزي.</w:t>
      </w:r>
    </w:p>
    <w:p w14:paraId="31B1CA30" w14:textId="77777777" w:rsidR="005C384C" w:rsidRDefault="005C384C" w:rsidP="005C384C">
      <w:pPr>
        <w:rPr>
          <w:sz w:val="28"/>
          <w:szCs w:val="28"/>
          <w:rtl/>
          <w:lang w:bidi="ar-DZ"/>
        </w:rPr>
      </w:pPr>
      <w:r>
        <w:rPr>
          <w:rFonts w:hint="cs"/>
          <w:sz w:val="28"/>
          <w:szCs w:val="28"/>
          <w:rtl/>
          <w:lang w:bidi="ar-DZ"/>
        </w:rPr>
        <w:t>· سبب المراجعة: (شكوى رسمية، تحقيق إداري، مراجعة دورية، طلب من جهة قضائية، متابعة حالة خاصة).</w:t>
      </w:r>
    </w:p>
    <w:p w14:paraId="0CA66783" w14:textId="77777777" w:rsidR="005C384C" w:rsidRDefault="005C384C" w:rsidP="005C384C">
      <w:pPr>
        <w:rPr>
          <w:sz w:val="28"/>
          <w:szCs w:val="28"/>
          <w:rtl/>
          <w:lang w:bidi="ar-DZ"/>
        </w:rPr>
      </w:pPr>
      <w:r>
        <w:rPr>
          <w:rFonts w:hint="cs"/>
          <w:sz w:val="28"/>
          <w:szCs w:val="28"/>
          <w:rtl/>
          <w:lang w:bidi="ar-DZ"/>
        </w:rPr>
        <w:t>· صلاحية مراجعة عالية المستوى: (يجب أن يكون حساب موظف المكتب مفعلاً بصلاحية "مراجع مكتب" أو "مفتش").</w:t>
      </w:r>
    </w:p>
    <w:p w14:paraId="66DDB86C" w14:textId="77777777" w:rsidR="005C384C" w:rsidRDefault="005C384C" w:rsidP="005C384C">
      <w:pPr>
        <w:rPr>
          <w:sz w:val="28"/>
          <w:szCs w:val="28"/>
          <w:rtl/>
          <w:lang w:bidi="ar-DZ"/>
        </w:rPr>
      </w:pPr>
      <w:r>
        <w:rPr>
          <w:rFonts w:hint="cs"/>
          <w:sz w:val="28"/>
          <w:szCs w:val="28"/>
          <w:rtl/>
          <w:lang w:bidi="ar-DZ"/>
        </w:rPr>
        <w:t>· نطاق المراجعة المطلوب: (أكاديمي كامل، إداري كامل، بند محدد مثل: مراجعة قرار إعادة سنة، التحقق من صحة شهادة).</w:t>
      </w:r>
    </w:p>
    <w:p w14:paraId="62F8EB09" w14:textId="77777777" w:rsidR="005C384C" w:rsidRDefault="005C384C" w:rsidP="005C384C">
      <w:pPr>
        <w:rPr>
          <w:sz w:val="28"/>
          <w:szCs w:val="28"/>
          <w:rtl/>
          <w:lang w:bidi="ar-DZ"/>
        </w:rPr>
      </w:pPr>
      <w:r>
        <w:rPr>
          <w:rFonts w:hint="cs"/>
          <w:sz w:val="28"/>
          <w:szCs w:val="28"/>
          <w:rtl/>
          <w:lang w:bidi="ar-DZ"/>
        </w:rPr>
        <w:t>· أي مستندات أو أدلة خارجية: (إن وجدت مرتبطة بالشكوى أو التحقيق).</w:t>
      </w:r>
    </w:p>
    <w:p w14:paraId="025DB661" w14:textId="77777777" w:rsidR="005C384C" w:rsidRDefault="005C384C" w:rsidP="005C384C">
      <w:pPr>
        <w:rPr>
          <w:sz w:val="28"/>
          <w:szCs w:val="28"/>
          <w:rtl/>
          <w:lang w:bidi="ar-DZ"/>
        </w:rPr>
      </w:pPr>
    </w:p>
    <w:p w14:paraId="602A4F40" w14:textId="77777777" w:rsidR="005C384C" w:rsidRDefault="005C384C" w:rsidP="005C384C">
      <w:pPr>
        <w:rPr>
          <w:sz w:val="28"/>
          <w:szCs w:val="28"/>
          <w:rtl/>
          <w:lang w:bidi="ar-DZ"/>
        </w:rPr>
      </w:pPr>
      <w:r>
        <w:rPr>
          <w:rFonts w:hint="cs"/>
          <w:sz w:val="28"/>
          <w:szCs w:val="28"/>
          <w:rtl/>
          <w:lang w:bidi="ar-DZ"/>
        </w:rPr>
        <w:t>6. خطوات التنفيذ التفصيلية</w:t>
      </w:r>
    </w:p>
    <w:p w14:paraId="522F23F1" w14:textId="77777777" w:rsidR="005C384C" w:rsidRDefault="005C384C" w:rsidP="005C384C">
      <w:pPr>
        <w:rPr>
          <w:sz w:val="28"/>
          <w:szCs w:val="28"/>
          <w:rtl/>
          <w:lang w:bidi="ar-DZ"/>
        </w:rPr>
      </w:pPr>
    </w:p>
    <w:p w14:paraId="7582AF49" w14:textId="77777777" w:rsidR="005C384C" w:rsidRDefault="005C384C" w:rsidP="005C384C">
      <w:pPr>
        <w:rPr>
          <w:sz w:val="28"/>
          <w:szCs w:val="28"/>
          <w:rtl/>
          <w:lang w:bidi="ar-DZ"/>
        </w:rPr>
      </w:pPr>
      <w:r>
        <w:rPr>
          <w:rFonts w:hint="cs"/>
          <w:sz w:val="28"/>
          <w:szCs w:val="28"/>
          <w:rtl/>
          <w:lang w:bidi="ar-DZ"/>
        </w:rPr>
        <w:t>1. البدء بالمراجعة: يقوم موظف المكتب المختص بتسجيل الدخول إلى بوابة مكتب التربية في النظام المركزي بصلاحيات التفتيش.</w:t>
      </w:r>
    </w:p>
    <w:p w14:paraId="318B8273" w14:textId="77777777" w:rsidR="005C384C" w:rsidRDefault="005C384C" w:rsidP="005C384C">
      <w:pPr>
        <w:rPr>
          <w:sz w:val="28"/>
          <w:szCs w:val="28"/>
          <w:rtl/>
          <w:lang w:bidi="ar-DZ"/>
        </w:rPr>
      </w:pPr>
      <w:r>
        <w:rPr>
          <w:rFonts w:hint="cs"/>
          <w:sz w:val="28"/>
          <w:szCs w:val="28"/>
          <w:rtl/>
          <w:lang w:bidi="ar-DZ"/>
        </w:rPr>
        <w:t>2. البحث عن الطالب: يستخدم أداة البحث المتقدمة للعثور على الطالب المستهدف عبر أي معرّف، مع التأكد من أن الطالب تابع لمدرسة ضمن نطاق إشراف ذلك المكتب.</w:t>
      </w:r>
    </w:p>
    <w:p w14:paraId="5018443A" w14:textId="77777777" w:rsidR="005C384C" w:rsidRDefault="005C384C" w:rsidP="005C384C">
      <w:pPr>
        <w:rPr>
          <w:sz w:val="28"/>
          <w:szCs w:val="28"/>
          <w:rtl/>
          <w:lang w:bidi="ar-DZ"/>
        </w:rPr>
      </w:pPr>
      <w:r>
        <w:rPr>
          <w:rFonts w:hint="cs"/>
          <w:sz w:val="28"/>
          <w:szCs w:val="28"/>
          <w:rtl/>
          <w:lang w:bidi="ar-DZ"/>
        </w:rPr>
        <w:t>3. الوصول الكامل: عند اختيار الطالب، يقوم النظام بمنح الموظف واجهة مراجعة خاصة تعرض كل بيانات الطالب المخزونة في النظام دون أي حجب، بما في ذلك:</w:t>
      </w:r>
    </w:p>
    <w:p w14:paraId="4DFE45BA" w14:textId="77777777" w:rsidR="005C384C" w:rsidRDefault="005C384C" w:rsidP="005C384C">
      <w:pPr>
        <w:rPr>
          <w:sz w:val="28"/>
          <w:szCs w:val="28"/>
          <w:rtl/>
          <w:lang w:bidi="ar-DZ"/>
        </w:rPr>
      </w:pPr>
      <w:r>
        <w:rPr>
          <w:rFonts w:hint="cs"/>
          <w:sz w:val="28"/>
          <w:szCs w:val="28"/>
          <w:rtl/>
          <w:lang w:bidi="ar-DZ"/>
        </w:rPr>
        <w:t xml:space="preserve">   · البيانات الشخصية والأسرية.</w:t>
      </w:r>
    </w:p>
    <w:p w14:paraId="2EC5D68D" w14:textId="77777777" w:rsidR="005C384C" w:rsidRDefault="005C384C" w:rsidP="005C384C">
      <w:pPr>
        <w:rPr>
          <w:sz w:val="28"/>
          <w:szCs w:val="28"/>
          <w:rtl/>
          <w:lang w:bidi="ar-DZ"/>
        </w:rPr>
      </w:pPr>
      <w:r>
        <w:rPr>
          <w:rFonts w:hint="cs"/>
          <w:sz w:val="28"/>
          <w:szCs w:val="28"/>
          <w:rtl/>
          <w:lang w:bidi="ar-DZ"/>
        </w:rPr>
        <w:lastRenderedPageBreak/>
        <w:t xml:space="preserve">   · السجل الأكاديمي الكامل: جميع الدرجات فصلًا فصلًا، قرارات النجاح/الرسوب، الترقيات، الإعادة.</w:t>
      </w:r>
    </w:p>
    <w:p w14:paraId="76C49ADD" w14:textId="77777777" w:rsidR="005C384C" w:rsidRDefault="005C384C" w:rsidP="005C384C">
      <w:pPr>
        <w:rPr>
          <w:sz w:val="28"/>
          <w:szCs w:val="28"/>
          <w:rtl/>
          <w:lang w:bidi="ar-DZ"/>
        </w:rPr>
      </w:pPr>
      <w:r>
        <w:rPr>
          <w:rFonts w:hint="cs"/>
          <w:sz w:val="28"/>
          <w:szCs w:val="28"/>
          <w:rtl/>
          <w:lang w:bidi="ar-DZ"/>
        </w:rPr>
        <w:t xml:space="preserve">   · السجل الإداري: تاريخ القيد والنقل والتحويلات، حالات الانقطاع، قرارات التأديب.</w:t>
      </w:r>
    </w:p>
    <w:p w14:paraId="6F76009A" w14:textId="77777777" w:rsidR="005C384C" w:rsidRDefault="005C384C" w:rsidP="005C384C">
      <w:pPr>
        <w:rPr>
          <w:sz w:val="28"/>
          <w:szCs w:val="28"/>
          <w:rtl/>
          <w:lang w:bidi="ar-DZ"/>
        </w:rPr>
      </w:pPr>
      <w:r>
        <w:rPr>
          <w:rFonts w:hint="cs"/>
          <w:sz w:val="28"/>
          <w:szCs w:val="28"/>
          <w:rtl/>
          <w:lang w:bidi="ar-DZ"/>
        </w:rPr>
        <w:t xml:space="preserve">   · السجل المالي: الرسوم، السداد، الإعفاءات.</w:t>
      </w:r>
    </w:p>
    <w:p w14:paraId="1D01F894" w14:textId="77777777" w:rsidR="005C384C" w:rsidRDefault="005C384C" w:rsidP="005C384C">
      <w:pPr>
        <w:rPr>
          <w:sz w:val="28"/>
          <w:szCs w:val="28"/>
          <w:rtl/>
          <w:lang w:bidi="ar-DZ"/>
        </w:rPr>
      </w:pPr>
      <w:r>
        <w:rPr>
          <w:rFonts w:hint="cs"/>
          <w:sz w:val="28"/>
          <w:szCs w:val="28"/>
          <w:rtl/>
          <w:lang w:bidi="ar-DZ"/>
        </w:rPr>
        <w:t xml:space="preserve">   · السجل الصحي: (قد يكون مقيداً بالخصوصية، ويتطلب سبباً قوياً للوصول).</w:t>
      </w:r>
    </w:p>
    <w:p w14:paraId="6FA9F724" w14:textId="77777777" w:rsidR="005C384C" w:rsidRDefault="005C384C" w:rsidP="005C384C">
      <w:pPr>
        <w:rPr>
          <w:sz w:val="28"/>
          <w:szCs w:val="28"/>
          <w:rtl/>
          <w:lang w:bidi="ar-DZ"/>
        </w:rPr>
      </w:pPr>
      <w:r>
        <w:rPr>
          <w:rFonts w:hint="cs"/>
          <w:sz w:val="28"/>
          <w:szCs w:val="28"/>
          <w:rtl/>
          <w:lang w:bidi="ar-DZ"/>
        </w:rPr>
        <w:t xml:space="preserve">   · السجل السلوكي والإرشادي: الملاحظات، المخالفات، جلسات الإرشاد.</w:t>
      </w:r>
    </w:p>
    <w:p w14:paraId="667B14D0" w14:textId="77777777" w:rsidR="005C384C" w:rsidRDefault="005C384C" w:rsidP="005C384C">
      <w:pPr>
        <w:rPr>
          <w:sz w:val="28"/>
          <w:szCs w:val="28"/>
          <w:rtl/>
          <w:lang w:bidi="ar-DZ"/>
        </w:rPr>
      </w:pPr>
      <w:r>
        <w:rPr>
          <w:rFonts w:hint="cs"/>
          <w:sz w:val="28"/>
          <w:szCs w:val="28"/>
          <w:rtl/>
          <w:lang w:bidi="ar-DZ"/>
        </w:rPr>
        <w:t xml:space="preserve">   · جميع الوثائق المرفقة: صور المستندات، الشهادات، القرارات.</w:t>
      </w:r>
    </w:p>
    <w:p w14:paraId="1ADA6FC4" w14:textId="77777777" w:rsidR="005C384C" w:rsidRDefault="005C384C" w:rsidP="005C384C">
      <w:pPr>
        <w:rPr>
          <w:sz w:val="28"/>
          <w:szCs w:val="28"/>
          <w:rtl/>
          <w:lang w:bidi="ar-DZ"/>
        </w:rPr>
      </w:pPr>
      <w:r>
        <w:rPr>
          <w:rFonts w:hint="cs"/>
          <w:sz w:val="28"/>
          <w:szCs w:val="28"/>
          <w:rtl/>
          <w:lang w:bidi="ar-DZ"/>
        </w:rPr>
        <w:t xml:space="preserve">   · سجل التدقيق (Audit Log): تاريخ جميع التعديلات الهامة على سجل الطالب (من غيرها ومتى ولماذا).</w:t>
      </w:r>
    </w:p>
    <w:p w14:paraId="48FE83E0" w14:textId="77777777" w:rsidR="005C384C" w:rsidRDefault="005C384C" w:rsidP="005C384C">
      <w:pPr>
        <w:rPr>
          <w:sz w:val="28"/>
          <w:szCs w:val="28"/>
          <w:rtl/>
          <w:lang w:bidi="ar-DZ"/>
        </w:rPr>
      </w:pPr>
      <w:r>
        <w:rPr>
          <w:rFonts w:hint="cs"/>
          <w:sz w:val="28"/>
          <w:szCs w:val="28"/>
          <w:rtl/>
          <w:lang w:bidi="ar-DZ"/>
        </w:rPr>
        <w:t>4. فحص وتحليل البيانات: يقوم الموظف بفحص البيانات للتحقق من:</w:t>
      </w:r>
    </w:p>
    <w:p w14:paraId="671601C3" w14:textId="77777777" w:rsidR="005C384C" w:rsidRDefault="005C384C" w:rsidP="005C384C">
      <w:pPr>
        <w:rPr>
          <w:sz w:val="28"/>
          <w:szCs w:val="28"/>
          <w:rtl/>
          <w:lang w:bidi="ar-DZ"/>
        </w:rPr>
      </w:pPr>
      <w:r>
        <w:rPr>
          <w:rFonts w:hint="cs"/>
          <w:sz w:val="28"/>
          <w:szCs w:val="28"/>
          <w:rtl/>
          <w:lang w:bidi="ar-DZ"/>
        </w:rPr>
        <w:t xml:space="preserve">   · الاتساق الداخلي: هل هناك تناقضات؟ (مثلاً: طالب ناجح في سجل ولكن تمت إعادته في سجل آخر).</w:t>
      </w:r>
    </w:p>
    <w:p w14:paraId="524E8A6D" w14:textId="77777777" w:rsidR="005C384C" w:rsidRDefault="005C384C" w:rsidP="005C384C">
      <w:pPr>
        <w:rPr>
          <w:sz w:val="28"/>
          <w:szCs w:val="28"/>
          <w:rtl/>
          <w:lang w:bidi="ar-DZ"/>
        </w:rPr>
      </w:pPr>
      <w:r>
        <w:rPr>
          <w:rFonts w:hint="cs"/>
          <w:sz w:val="28"/>
          <w:szCs w:val="28"/>
          <w:rtl/>
          <w:lang w:bidi="ar-DZ"/>
        </w:rPr>
        <w:t xml:space="preserve">   · الامتثال للوائح: هل تم تطبيق قواعد الترقية والإعادة بدقة؟ هل توجد موافقات مكتب على قرارات معينة (كالإعفاء الكبير)؟</w:t>
      </w:r>
    </w:p>
    <w:p w14:paraId="2A2169B7" w14:textId="77777777" w:rsidR="005C384C" w:rsidRDefault="005C384C" w:rsidP="005C384C">
      <w:pPr>
        <w:rPr>
          <w:sz w:val="28"/>
          <w:szCs w:val="28"/>
          <w:rtl/>
          <w:lang w:bidi="ar-DZ"/>
        </w:rPr>
      </w:pPr>
      <w:r>
        <w:rPr>
          <w:rFonts w:hint="cs"/>
          <w:sz w:val="28"/>
          <w:szCs w:val="28"/>
          <w:rtl/>
          <w:lang w:bidi="ar-DZ"/>
        </w:rPr>
        <w:t xml:space="preserve">   · مطابقة الوثائق: هل المستندات المرفقة (كشهادات النجاح) تطابق البيانات المسجلة رقميًا؟</w:t>
      </w:r>
    </w:p>
    <w:p w14:paraId="5EE15D75" w14:textId="77777777" w:rsidR="005C384C" w:rsidRDefault="005C384C" w:rsidP="005C384C">
      <w:pPr>
        <w:rPr>
          <w:sz w:val="28"/>
          <w:szCs w:val="28"/>
          <w:rtl/>
          <w:lang w:bidi="ar-DZ"/>
        </w:rPr>
      </w:pPr>
      <w:r>
        <w:rPr>
          <w:rFonts w:hint="cs"/>
          <w:sz w:val="28"/>
          <w:szCs w:val="28"/>
          <w:rtl/>
          <w:lang w:bidi="ar-DZ"/>
        </w:rPr>
        <w:t xml:space="preserve">   · تتبع التعديلات: هل توجد تعديلات مشبوهة على الدرجات أو الحالات بعد فترات الإقفال؟</w:t>
      </w:r>
    </w:p>
    <w:p w14:paraId="06CB3264" w14:textId="77777777" w:rsidR="005C384C" w:rsidRDefault="005C384C" w:rsidP="005C384C">
      <w:pPr>
        <w:rPr>
          <w:sz w:val="28"/>
          <w:szCs w:val="28"/>
          <w:rtl/>
          <w:lang w:bidi="ar-DZ"/>
        </w:rPr>
      </w:pPr>
      <w:r>
        <w:rPr>
          <w:rFonts w:hint="cs"/>
          <w:sz w:val="28"/>
          <w:szCs w:val="28"/>
          <w:rtl/>
          <w:lang w:bidi="ar-DZ"/>
        </w:rPr>
        <w:t>5. التوثيق والتقرير: يقوم موظف المكتب بتسجيل ملاحظات المراجعة في تقرير المراجعة الإلكتروني المدمج في النظام، مع تحديد:</w:t>
      </w:r>
    </w:p>
    <w:p w14:paraId="3C58D47C" w14:textId="77777777" w:rsidR="005C384C" w:rsidRDefault="005C384C" w:rsidP="005C384C">
      <w:pPr>
        <w:rPr>
          <w:sz w:val="28"/>
          <w:szCs w:val="28"/>
          <w:rtl/>
          <w:lang w:bidi="ar-DZ"/>
        </w:rPr>
      </w:pPr>
      <w:r>
        <w:rPr>
          <w:rFonts w:hint="cs"/>
          <w:sz w:val="28"/>
          <w:szCs w:val="28"/>
          <w:rtl/>
          <w:lang w:bidi="ar-DZ"/>
        </w:rPr>
        <w:t xml:space="preserve">   · النتائج (سليم، مخالفات بسيطة، مخالفات جسيمة).</w:t>
      </w:r>
    </w:p>
    <w:p w14:paraId="36DC6EB1" w14:textId="77777777" w:rsidR="005C384C" w:rsidRDefault="005C384C" w:rsidP="005C384C">
      <w:pPr>
        <w:rPr>
          <w:sz w:val="28"/>
          <w:szCs w:val="28"/>
          <w:rtl/>
          <w:lang w:bidi="ar-DZ"/>
        </w:rPr>
      </w:pPr>
      <w:r>
        <w:rPr>
          <w:rFonts w:hint="cs"/>
          <w:sz w:val="28"/>
          <w:szCs w:val="28"/>
          <w:rtl/>
          <w:lang w:bidi="ar-DZ"/>
        </w:rPr>
        <w:t xml:space="preserve">   · نقاط المخالفة أو الملاحظة.</w:t>
      </w:r>
    </w:p>
    <w:p w14:paraId="418F4761" w14:textId="77777777" w:rsidR="005C384C" w:rsidRDefault="005C384C" w:rsidP="005C384C">
      <w:pPr>
        <w:rPr>
          <w:sz w:val="28"/>
          <w:szCs w:val="28"/>
          <w:rtl/>
          <w:lang w:bidi="ar-DZ"/>
        </w:rPr>
      </w:pPr>
      <w:r>
        <w:rPr>
          <w:rFonts w:hint="cs"/>
          <w:sz w:val="28"/>
          <w:szCs w:val="28"/>
          <w:rtl/>
          <w:lang w:bidi="ar-DZ"/>
        </w:rPr>
        <w:t xml:space="preserve">   · التوصيات (لا إجراء، إخطار المدرسة للتصحيح، فتح تحقيق، إلغاء قرار).</w:t>
      </w:r>
    </w:p>
    <w:p w14:paraId="30B22E3A" w14:textId="77777777" w:rsidR="005C384C" w:rsidRDefault="005C384C" w:rsidP="005C384C">
      <w:pPr>
        <w:rPr>
          <w:sz w:val="28"/>
          <w:szCs w:val="28"/>
          <w:rtl/>
          <w:lang w:bidi="ar-DZ"/>
        </w:rPr>
      </w:pPr>
      <w:r>
        <w:rPr>
          <w:rFonts w:hint="cs"/>
          <w:sz w:val="28"/>
          <w:szCs w:val="28"/>
          <w:rtl/>
          <w:lang w:bidi="ar-DZ"/>
        </w:rPr>
        <w:t>6. الإجراءات اللاحقة: بناءً على شدة النتائج، قد يقوم النظام أو الموظف بما يلي:</w:t>
      </w:r>
    </w:p>
    <w:p w14:paraId="3EA446AE" w14:textId="77777777" w:rsidR="005C384C" w:rsidRDefault="005C384C" w:rsidP="005C384C">
      <w:pPr>
        <w:rPr>
          <w:sz w:val="28"/>
          <w:szCs w:val="28"/>
          <w:rtl/>
          <w:lang w:bidi="ar-DZ"/>
        </w:rPr>
      </w:pPr>
      <w:r>
        <w:rPr>
          <w:rFonts w:hint="cs"/>
          <w:sz w:val="28"/>
          <w:szCs w:val="28"/>
          <w:rtl/>
          <w:lang w:bidi="ar-DZ"/>
        </w:rPr>
        <w:t xml:space="preserve">   · إرسال إنذار آلي للمدرسة: إذا اكتُشفت مخالفات بسيطة قابلة للإصلاح.</w:t>
      </w:r>
    </w:p>
    <w:p w14:paraId="3F38525C" w14:textId="77777777" w:rsidR="005C384C" w:rsidRDefault="005C384C" w:rsidP="005C384C">
      <w:pPr>
        <w:rPr>
          <w:sz w:val="28"/>
          <w:szCs w:val="28"/>
          <w:rtl/>
          <w:lang w:bidi="ar-DZ"/>
        </w:rPr>
      </w:pPr>
      <w:r>
        <w:rPr>
          <w:rFonts w:hint="cs"/>
          <w:sz w:val="28"/>
          <w:szCs w:val="28"/>
          <w:rtl/>
          <w:lang w:bidi="ar-DZ"/>
        </w:rPr>
        <w:t xml:space="preserve">   · رفع تقرير للمسؤول الأعلى في المكتب: لاتخاذ قرار بإجراء صارم.</w:t>
      </w:r>
    </w:p>
    <w:p w14:paraId="6EBC6265" w14:textId="77777777" w:rsidR="005C384C" w:rsidRDefault="005C384C" w:rsidP="005C384C">
      <w:pPr>
        <w:rPr>
          <w:sz w:val="28"/>
          <w:szCs w:val="28"/>
          <w:rtl/>
          <w:lang w:bidi="ar-DZ"/>
        </w:rPr>
      </w:pPr>
      <w:r>
        <w:rPr>
          <w:rFonts w:hint="cs"/>
          <w:sz w:val="28"/>
          <w:szCs w:val="28"/>
          <w:rtl/>
          <w:lang w:bidi="ar-DZ"/>
        </w:rPr>
        <w:t xml:space="preserve">   · حفظ التقرير نهائياً: في حالة عدم وجود ملاحظات، كسجل للمراجعة الدورية.</w:t>
      </w:r>
    </w:p>
    <w:p w14:paraId="4C17A7C3" w14:textId="77777777" w:rsidR="005C384C" w:rsidRDefault="005C384C" w:rsidP="005C384C">
      <w:pPr>
        <w:rPr>
          <w:sz w:val="28"/>
          <w:szCs w:val="28"/>
          <w:rtl/>
          <w:lang w:bidi="ar-DZ"/>
        </w:rPr>
      </w:pPr>
      <w:r>
        <w:rPr>
          <w:rFonts w:hint="cs"/>
          <w:sz w:val="28"/>
          <w:szCs w:val="28"/>
          <w:rtl/>
          <w:lang w:bidi="ar-DZ"/>
        </w:rPr>
        <w:t>7. إخطار المدرسة (حسب النتيجة): قد يتم إشعار مدير المدرسة رسميًا عبر النظام بنتائج المراجعة والمطلوب تصحيحه.</w:t>
      </w:r>
    </w:p>
    <w:p w14:paraId="428BD369" w14:textId="77777777" w:rsidR="005C384C" w:rsidRDefault="005C384C" w:rsidP="005C384C">
      <w:pPr>
        <w:rPr>
          <w:sz w:val="28"/>
          <w:szCs w:val="28"/>
          <w:rtl/>
          <w:lang w:bidi="ar-DZ"/>
        </w:rPr>
      </w:pPr>
    </w:p>
    <w:p w14:paraId="093A2862" w14:textId="77777777" w:rsidR="005C384C" w:rsidRDefault="005C384C" w:rsidP="005C384C">
      <w:pPr>
        <w:rPr>
          <w:sz w:val="28"/>
          <w:szCs w:val="28"/>
          <w:rtl/>
          <w:lang w:bidi="ar-DZ"/>
        </w:rPr>
      </w:pPr>
      <w:r>
        <w:rPr>
          <w:rFonts w:hint="cs"/>
          <w:sz w:val="28"/>
          <w:szCs w:val="28"/>
          <w:rtl/>
          <w:lang w:bidi="ar-DZ"/>
        </w:rPr>
        <w:t>7. المخرجات (Outputs)</w:t>
      </w:r>
    </w:p>
    <w:p w14:paraId="172BE4C9" w14:textId="77777777" w:rsidR="005C384C" w:rsidRDefault="005C384C" w:rsidP="005C384C">
      <w:pPr>
        <w:rPr>
          <w:sz w:val="28"/>
          <w:szCs w:val="28"/>
          <w:rtl/>
          <w:lang w:bidi="ar-DZ"/>
        </w:rPr>
      </w:pPr>
    </w:p>
    <w:p w14:paraId="09F4BACE" w14:textId="77777777" w:rsidR="005C384C" w:rsidRDefault="005C384C" w:rsidP="005C384C">
      <w:pPr>
        <w:rPr>
          <w:sz w:val="28"/>
          <w:szCs w:val="28"/>
          <w:rtl/>
          <w:lang w:bidi="ar-DZ"/>
        </w:rPr>
      </w:pPr>
      <w:r>
        <w:rPr>
          <w:rFonts w:hint="cs"/>
          <w:sz w:val="28"/>
          <w:szCs w:val="28"/>
          <w:rtl/>
          <w:lang w:bidi="ar-DZ"/>
        </w:rPr>
        <w:t>· تقرير مراجعة رسمي صادر عن مكتب التربية، موثق في النظام ومرتبط بسجل الطالب والمدرسة.</w:t>
      </w:r>
    </w:p>
    <w:p w14:paraId="0CAF24C4" w14:textId="77777777" w:rsidR="005C384C" w:rsidRDefault="005C384C" w:rsidP="005C384C">
      <w:pPr>
        <w:rPr>
          <w:sz w:val="28"/>
          <w:szCs w:val="28"/>
          <w:rtl/>
          <w:lang w:bidi="ar-DZ"/>
        </w:rPr>
      </w:pPr>
      <w:r>
        <w:rPr>
          <w:rFonts w:hint="cs"/>
          <w:sz w:val="28"/>
          <w:szCs w:val="28"/>
          <w:rtl/>
          <w:lang w:bidi="ar-DZ"/>
        </w:rPr>
        <w:t>· سجل مراجعة يضاف إلى تاريخ الطالب يفيد بمراجعته من قبل المكتب وتاريخها.</w:t>
      </w:r>
    </w:p>
    <w:p w14:paraId="362221F6" w14:textId="77777777" w:rsidR="005C384C" w:rsidRDefault="005C384C" w:rsidP="005C384C">
      <w:pPr>
        <w:rPr>
          <w:sz w:val="28"/>
          <w:szCs w:val="28"/>
          <w:rtl/>
          <w:lang w:bidi="ar-DZ"/>
        </w:rPr>
      </w:pPr>
      <w:r>
        <w:rPr>
          <w:rFonts w:hint="cs"/>
          <w:sz w:val="28"/>
          <w:szCs w:val="28"/>
          <w:rtl/>
          <w:lang w:bidi="ar-DZ"/>
        </w:rPr>
        <w:t>· إنذارات أو طلبات تصحيح تصل للمدرسة عبر النظام (في حال وجود ملاحظات).</w:t>
      </w:r>
    </w:p>
    <w:p w14:paraId="567D9B07" w14:textId="77777777" w:rsidR="005C384C" w:rsidRDefault="005C384C" w:rsidP="005C384C">
      <w:pPr>
        <w:rPr>
          <w:sz w:val="28"/>
          <w:szCs w:val="28"/>
          <w:rtl/>
          <w:lang w:bidi="ar-DZ"/>
        </w:rPr>
      </w:pPr>
      <w:r>
        <w:rPr>
          <w:rFonts w:hint="cs"/>
          <w:sz w:val="28"/>
          <w:szCs w:val="28"/>
          <w:rtl/>
          <w:lang w:bidi="ar-DZ"/>
        </w:rPr>
        <w:t>· تقارير إحصائية مجمعة للمكتب عن نتائج حملات المراجعة الدورية.</w:t>
      </w:r>
    </w:p>
    <w:p w14:paraId="2BB15261" w14:textId="77777777" w:rsidR="005C384C" w:rsidRDefault="005C384C" w:rsidP="005C384C">
      <w:pPr>
        <w:rPr>
          <w:sz w:val="28"/>
          <w:szCs w:val="28"/>
          <w:rtl/>
          <w:lang w:bidi="ar-DZ"/>
        </w:rPr>
      </w:pPr>
    </w:p>
    <w:p w14:paraId="4CB23039" w14:textId="77777777" w:rsidR="005C384C" w:rsidRDefault="005C384C" w:rsidP="005C384C">
      <w:pPr>
        <w:rPr>
          <w:sz w:val="28"/>
          <w:szCs w:val="28"/>
          <w:rtl/>
          <w:lang w:bidi="ar-DZ"/>
        </w:rPr>
      </w:pPr>
      <w:r>
        <w:rPr>
          <w:rFonts w:hint="cs"/>
          <w:sz w:val="28"/>
          <w:szCs w:val="28"/>
          <w:rtl/>
          <w:lang w:bidi="ar-DZ"/>
        </w:rPr>
        <w:t>8. القيود والشروط (Business Rules)</w:t>
      </w:r>
    </w:p>
    <w:p w14:paraId="6AF0E481" w14:textId="77777777" w:rsidR="005C384C" w:rsidRDefault="005C384C" w:rsidP="005C384C">
      <w:pPr>
        <w:rPr>
          <w:sz w:val="28"/>
          <w:szCs w:val="28"/>
          <w:rtl/>
          <w:lang w:bidi="ar-DZ"/>
        </w:rPr>
      </w:pPr>
    </w:p>
    <w:p w14:paraId="367B14FC" w14:textId="77777777" w:rsidR="005C384C" w:rsidRDefault="005C384C" w:rsidP="005C384C">
      <w:pPr>
        <w:rPr>
          <w:sz w:val="28"/>
          <w:szCs w:val="28"/>
          <w:rtl/>
          <w:lang w:bidi="ar-DZ"/>
        </w:rPr>
      </w:pPr>
      <w:r>
        <w:rPr>
          <w:rFonts w:hint="cs"/>
          <w:sz w:val="28"/>
          <w:szCs w:val="28"/>
          <w:rtl/>
          <w:lang w:bidi="ar-DZ"/>
        </w:rPr>
        <w:t>· الصلاحية: فقط الموظفون المصرح لهم بصلاحية "مراجعة السجلات المركزية" يمكنهم تنفيذ هذه العملية. لا يمكن لموظفي المدرسة مراجعة سجلات طلاب مدارس أخرى.</w:t>
      </w:r>
    </w:p>
    <w:p w14:paraId="2AE0E595" w14:textId="77777777" w:rsidR="005C384C" w:rsidRDefault="005C384C" w:rsidP="005C384C">
      <w:pPr>
        <w:rPr>
          <w:sz w:val="28"/>
          <w:szCs w:val="28"/>
          <w:rtl/>
          <w:lang w:bidi="ar-DZ"/>
        </w:rPr>
      </w:pPr>
      <w:r>
        <w:rPr>
          <w:rFonts w:hint="cs"/>
          <w:sz w:val="28"/>
          <w:szCs w:val="28"/>
          <w:rtl/>
          <w:lang w:bidi="ar-DZ"/>
        </w:rPr>
        <w:t>· التوثيق الإلزامي: يجب تسجيل سبب كل مراجعة (حتى الدورية منها) ولا يمكن الوصول للسجلات بدون تسجيل سبب.</w:t>
      </w:r>
    </w:p>
    <w:p w14:paraId="10D45D66" w14:textId="77777777" w:rsidR="005C384C" w:rsidRDefault="005C384C" w:rsidP="005C384C">
      <w:pPr>
        <w:rPr>
          <w:sz w:val="28"/>
          <w:szCs w:val="28"/>
          <w:rtl/>
          <w:lang w:bidi="ar-DZ"/>
        </w:rPr>
      </w:pPr>
      <w:r>
        <w:rPr>
          <w:rFonts w:hint="cs"/>
          <w:sz w:val="28"/>
          <w:szCs w:val="28"/>
          <w:rtl/>
          <w:lang w:bidi="ar-DZ"/>
        </w:rPr>
        <w:t>· الخصوصية: الوصول إلى البيانات الحساسة جداً (كبعض البيانات الصحية أو الإرشادية) قد يتطلب موافقة مسؤول أمني أعلى في المكتب.</w:t>
      </w:r>
    </w:p>
    <w:p w14:paraId="3E0FC47B" w14:textId="77777777" w:rsidR="005C384C" w:rsidRDefault="005C384C" w:rsidP="005C384C">
      <w:pPr>
        <w:rPr>
          <w:sz w:val="28"/>
          <w:szCs w:val="28"/>
          <w:rtl/>
          <w:lang w:bidi="ar-DZ"/>
        </w:rPr>
      </w:pPr>
      <w:r>
        <w:rPr>
          <w:rFonts w:hint="cs"/>
          <w:sz w:val="28"/>
          <w:szCs w:val="28"/>
          <w:rtl/>
          <w:lang w:bidi="ar-DZ"/>
        </w:rPr>
        <w:t>· عدم التعديل: لا يمكن لموظف المكتب تعديل البيانات مباشرة. دوره يقتصر على المراجعة والإبلاغ. التصحيح يجب أن يتم عبر المدرسة المعنية أو عبر قنوات إدارية عليا.</w:t>
      </w:r>
    </w:p>
    <w:p w14:paraId="7DF185E3" w14:textId="77777777" w:rsidR="005C384C" w:rsidRDefault="005C384C" w:rsidP="005C384C">
      <w:pPr>
        <w:rPr>
          <w:sz w:val="28"/>
          <w:szCs w:val="28"/>
          <w:rtl/>
          <w:lang w:bidi="ar-DZ"/>
        </w:rPr>
      </w:pPr>
      <w:r>
        <w:rPr>
          <w:rFonts w:hint="cs"/>
          <w:sz w:val="28"/>
          <w:szCs w:val="28"/>
          <w:rtl/>
          <w:lang w:bidi="ar-DZ"/>
        </w:rPr>
        <w:t>· القيد الزمني: قد تكون هناك سياسة تحدد المدة المسموح فيها بالاحتفاظ بتقارير المراجعة النشطة.</w:t>
      </w:r>
    </w:p>
    <w:p w14:paraId="35AA4230" w14:textId="77777777" w:rsidR="005C384C" w:rsidRDefault="005C384C" w:rsidP="005C384C">
      <w:pPr>
        <w:rPr>
          <w:sz w:val="28"/>
          <w:szCs w:val="28"/>
          <w:rtl/>
          <w:lang w:bidi="ar-DZ"/>
        </w:rPr>
      </w:pPr>
    </w:p>
    <w:p w14:paraId="5FB9F47E" w14:textId="77777777" w:rsidR="005C384C" w:rsidRDefault="005C384C" w:rsidP="005C384C">
      <w:pPr>
        <w:rPr>
          <w:sz w:val="28"/>
          <w:szCs w:val="28"/>
          <w:rtl/>
          <w:lang w:bidi="ar-DZ"/>
        </w:rPr>
      </w:pPr>
      <w:r>
        <w:rPr>
          <w:rFonts w:hint="cs"/>
          <w:sz w:val="28"/>
          <w:szCs w:val="28"/>
          <w:rtl/>
          <w:lang w:bidi="ar-DZ"/>
        </w:rPr>
        <w:t>9. الارتباط بمكتب التربية والتعليم</w:t>
      </w:r>
    </w:p>
    <w:p w14:paraId="7BE5636E" w14:textId="77777777" w:rsidR="005C384C" w:rsidRDefault="005C384C" w:rsidP="005C384C">
      <w:pPr>
        <w:rPr>
          <w:sz w:val="28"/>
          <w:szCs w:val="28"/>
          <w:rtl/>
          <w:lang w:bidi="ar-DZ"/>
        </w:rPr>
      </w:pPr>
    </w:p>
    <w:p w14:paraId="2A24751D" w14:textId="77777777" w:rsidR="005C384C" w:rsidRDefault="005C384C" w:rsidP="005C384C">
      <w:pPr>
        <w:rPr>
          <w:sz w:val="28"/>
          <w:szCs w:val="28"/>
          <w:rtl/>
          <w:lang w:bidi="ar-DZ"/>
        </w:rPr>
      </w:pPr>
      <w:r>
        <w:rPr>
          <w:rFonts w:hint="cs"/>
          <w:sz w:val="28"/>
          <w:szCs w:val="28"/>
          <w:rtl/>
          <w:lang w:bidi="ar-DZ"/>
        </w:rPr>
        <w:t>· هذه العملية هي تجسيد مباشر للسيادة الإشرافية للمكتب على البيانات التعليمية. فهي تؤكد أن البيانات الموجودة في المدارس ليست ملكاً حصرياً لها، بل هي جزء من قاعدة بيانات وطنية/مناطقية خاضعة للرقابة.</w:t>
      </w:r>
    </w:p>
    <w:p w14:paraId="53ADA0A4" w14:textId="77777777" w:rsidR="005C384C" w:rsidRDefault="005C384C" w:rsidP="005C384C">
      <w:pPr>
        <w:rPr>
          <w:sz w:val="28"/>
          <w:szCs w:val="28"/>
          <w:rtl/>
          <w:lang w:bidi="ar-DZ"/>
        </w:rPr>
      </w:pPr>
      <w:r>
        <w:rPr>
          <w:rFonts w:hint="cs"/>
          <w:sz w:val="28"/>
          <w:szCs w:val="28"/>
          <w:rtl/>
          <w:lang w:bidi="ar-DZ"/>
        </w:rPr>
        <w:lastRenderedPageBreak/>
        <w:t>· تمكن المكتب من فرض المعايير الموحدة والكشف عن الانحرافات في التطبيق بين المدارس.</w:t>
      </w:r>
    </w:p>
    <w:p w14:paraId="46F89BE1" w14:textId="77777777" w:rsidR="005C384C" w:rsidRDefault="005C384C" w:rsidP="005C384C">
      <w:pPr>
        <w:rPr>
          <w:sz w:val="28"/>
          <w:szCs w:val="28"/>
          <w:rtl/>
          <w:lang w:bidi="ar-DZ"/>
        </w:rPr>
      </w:pPr>
      <w:r>
        <w:rPr>
          <w:rFonts w:hint="cs"/>
          <w:sz w:val="28"/>
          <w:szCs w:val="28"/>
          <w:rtl/>
          <w:lang w:bidi="ar-DZ"/>
        </w:rPr>
        <w:t>· تعزز النزاهة والثقة في النظام التعليمي بأكمله من خلال وجود آلية رقابية عليا.</w:t>
      </w:r>
    </w:p>
    <w:p w14:paraId="4A80DA95" w14:textId="77777777" w:rsidR="005C384C" w:rsidRDefault="005C384C" w:rsidP="005C384C">
      <w:pPr>
        <w:rPr>
          <w:sz w:val="28"/>
          <w:szCs w:val="28"/>
          <w:rtl/>
          <w:lang w:bidi="ar-DZ"/>
        </w:rPr>
      </w:pPr>
    </w:p>
    <w:p w14:paraId="4C4E69C8" w14:textId="77777777" w:rsidR="005C384C" w:rsidRDefault="005C384C" w:rsidP="005C384C">
      <w:pPr>
        <w:rPr>
          <w:sz w:val="28"/>
          <w:szCs w:val="28"/>
          <w:rtl/>
          <w:lang w:bidi="ar-DZ"/>
        </w:rPr>
      </w:pPr>
      <w:r>
        <w:rPr>
          <w:rFonts w:hint="cs"/>
          <w:sz w:val="28"/>
          <w:szCs w:val="28"/>
          <w:rtl/>
          <w:lang w:bidi="ar-DZ"/>
        </w:rPr>
        <w:t>10. العلاقة مع الكيانات الأخرى</w:t>
      </w:r>
    </w:p>
    <w:p w14:paraId="773D0DD2" w14:textId="77777777" w:rsidR="005C384C" w:rsidRDefault="005C384C" w:rsidP="005C384C">
      <w:pPr>
        <w:rPr>
          <w:sz w:val="28"/>
          <w:szCs w:val="28"/>
          <w:rtl/>
          <w:lang w:bidi="ar-DZ"/>
        </w:rPr>
      </w:pPr>
    </w:p>
    <w:p w14:paraId="7C482E44" w14:textId="77777777" w:rsidR="005C384C" w:rsidRDefault="005C384C" w:rsidP="005C384C">
      <w:pPr>
        <w:rPr>
          <w:sz w:val="28"/>
          <w:szCs w:val="28"/>
          <w:rtl/>
          <w:lang w:bidi="ar-DZ"/>
        </w:rPr>
      </w:pPr>
      <w:r>
        <w:rPr>
          <w:rFonts w:hint="cs"/>
          <w:sz w:val="28"/>
          <w:szCs w:val="28"/>
          <w:rtl/>
          <w:lang w:bidi="ar-DZ"/>
        </w:rPr>
        <w:t>· كيان الطالب: هو محور عملية المراجعة ومرتبط به تقرير المراجعة.</w:t>
      </w:r>
    </w:p>
    <w:p w14:paraId="7823E601" w14:textId="77777777" w:rsidR="005C384C" w:rsidRDefault="005C384C" w:rsidP="005C384C">
      <w:pPr>
        <w:rPr>
          <w:sz w:val="28"/>
          <w:szCs w:val="28"/>
          <w:rtl/>
          <w:lang w:bidi="ar-DZ"/>
        </w:rPr>
      </w:pPr>
      <w:r>
        <w:rPr>
          <w:rFonts w:hint="cs"/>
          <w:sz w:val="28"/>
          <w:szCs w:val="28"/>
          <w:rtl/>
          <w:lang w:bidi="ar-DZ"/>
        </w:rPr>
        <w:t>· كيان المدرسة: هي الجهة الخاضعة للمراجعة والمسؤولة عن دقة بيانات طلابها.</w:t>
      </w:r>
    </w:p>
    <w:p w14:paraId="143BA595" w14:textId="77777777" w:rsidR="005C384C" w:rsidRDefault="005C384C" w:rsidP="005C384C">
      <w:pPr>
        <w:rPr>
          <w:sz w:val="28"/>
          <w:szCs w:val="28"/>
          <w:rtl/>
          <w:lang w:bidi="ar-DZ"/>
        </w:rPr>
      </w:pPr>
      <w:r>
        <w:rPr>
          <w:rFonts w:hint="cs"/>
          <w:sz w:val="28"/>
          <w:szCs w:val="28"/>
          <w:rtl/>
          <w:lang w:bidi="ar-DZ"/>
        </w:rPr>
        <w:t>· كيان المكتب التربوي: هو الجهة المنفذة للعملية والمخولة بها.</w:t>
      </w:r>
    </w:p>
    <w:p w14:paraId="4F4C0A4A" w14:textId="77777777" w:rsidR="005C384C" w:rsidRDefault="005C384C" w:rsidP="005C384C">
      <w:pPr>
        <w:rPr>
          <w:sz w:val="28"/>
          <w:szCs w:val="28"/>
          <w:rtl/>
          <w:lang w:bidi="ar-DZ"/>
        </w:rPr>
      </w:pPr>
      <w:r>
        <w:rPr>
          <w:rFonts w:hint="cs"/>
          <w:sz w:val="28"/>
          <w:szCs w:val="28"/>
          <w:rtl/>
          <w:lang w:bidi="ar-DZ"/>
        </w:rPr>
        <w:t>· كية سجل التدقيق (Audit Log): مصدر حاسم للمراجع لفهم تاريخ البيانات.</w:t>
      </w:r>
    </w:p>
    <w:p w14:paraId="33338576" w14:textId="77777777" w:rsidR="005C384C" w:rsidRDefault="005C384C" w:rsidP="005C384C">
      <w:pPr>
        <w:rPr>
          <w:sz w:val="28"/>
          <w:szCs w:val="28"/>
          <w:rtl/>
          <w:lang w:bidi="ar-DZ"/>
        </w:rPr>
      </w:pPr>
      <w:r>
        <w:rPr>
          <w:rFonts w:hint="cs"/>
          <w:sz w:val="28"/>
          <w:szCs w:val="28"/>
          <w:rtl/>
          <w:lang w:bidi="ar-DZ"/>
        </w:rPr>
        <w:t>· كية تقارير المراجعة: حيث يتم حفظ مخرجات هذه العملية.</w:t>
      </w:r>
    </w:p>
    <w:p w14:paraId="5A93CBC5" w14:textId="77777777" w:rsidR="005C384C" w:rsidRDefault="005C384C" w:rsidP="005C384C">
      <w:pPr>
        <w:rPr>
          <w:sz w:val="28"/>
          <w:szCs w:val="28"/>
          <w:rtl/>
          <w:lang w:bidi="ar-DZ"/>
        </w:rPr>
      </w:pPr>
    </w:p>
    <w:p w14:paraId="72FD1E7A" w14:textId="77777777" w:rsidR="005C384C" w:rsidRDefault="005C384C" w:rsidP="005C384C">
      <w:pPr>
        <w:rPr>
          <w:sz w:val="28"/>
          <w:szCs w:val="28"/>
          <w:rtl/>
          <w:lang w:bidi="ar-DZ"/>
        </w:rPr>
      </w:pPr>
      <w:r>
        <w:rPr>
          <w:rFonts w:hint="cs"/>
          <w:sz w:val="28"/>
          <w:szCs w:val="28"/>
          <w:rtl/>
          <w:lang w:bidi="ar-DZ"/>
        </w:rPr>
        <w:t>11. ملاحظات</w:t>
      </w:r>
    </w:p>
    <w:p w14:paraId="73872D52" w14:textId="77777777" w:rsidR="005C384C" w:rsidRDefault="005C384C" w:rsidP="005C384C">
      <w:pPr>
        <w:rPr>
          <w:sz w:val="28"/>
          <w:szCs w:val="28"/>
          <w:rtl/>
          <w:lang w:bidi="ar-DZ"/>
        </w:rPr>
      </w:pPr>
    </w:p>
    <w:p w14:paraId="23E29E7F" w14:textId="77777777" w:rsidR="005C384C" w:rsidRDefault="005C384C" w:rsidP="005C384C">
      <w:pPr>
        <w:rPr>
          <w:sz w:val="28"/>
          <w:szCs w:val="28"/>
          <w:rtl/>
          <w:lang w:bidi="ar-DZ"/>
        </w:rPr>
      </w:pPr>
      <w:r>
        <w:rPr>
          <w:rFonts w:hint="cs"/>
          <w:sz w:val="28"/>
          <w:szCs w:val="28"/>
          <w:rtl/>
          <w:lang w:bidi="ar-DZ"/>
        </w:rPr>
        <w:t>· وجود هذه العملية في النظام يعد رادعاً قوياً ضد التلاعب بالبيانات في المستوى المدرسي.</w:t>
      </w:r>
    </w:p>
    <w:p w14:paraId="47E743C8" w14:textId="77777777" w:rsidR="005C384C" w:rsidRDefault="005C384C" w:rsidP="005C384C">
      <w:pPr>
        <w:rPr>
          <w:sz w:val="28"/>
          <w:szCs w:val="28"/>
          <w:rtl/>
          <w:lang w:bidi="ar-DZ"/>
        </w:rPr>
      </w:pPr>
      <w:r>
        <w:rPr>
          <w:rFonts w:hint="cs"/>
          <w:sz w:val="28"/>
          <w:szCs w:val="28"/>
          <w:rtl/>
          <w:lang w:bidi="ar-DZ"/>
        </w:rPr>
        <w:t>· يمكن للمكتب جدولة مراجعات دورية عشوائية لنسبة من طلاب كل مدرسة كجزء من ضمان الجودة.</w:t>
      </w:r>
    </w:p>
    <w:p w14:paraId="0E201ABD" w14:textId="77777777" w:rsidR="005C384C" w:rsidRDefault="005C384C" w:rsidP="005C384C">
      <w:pPr>
        <w:rPr>
          <w:sz w:val="28"/>
          <w:szCs w:val="28"/>
          <w:rtl/>
          <w:lang w:bidi="ar-DZ"/>
        </w:rPr>
      </w:pPr>
      <w:r>
        <w:rPr>
          <w:rFonts w:hint="cs"/>
          <w:sz w:val="28"/>
          <w:szCs w:val="28"/>
          <w:rtl/>
          <w:lang w:bidi="ar-DZ"/>
        </w:rPr>
        <w:t>· في الأنظمة المتقدمة، يمكن أن يكون هناك ذكاء اصطناعي مساعد (AI Assistant) يسلط الضوء على التناقضات المحتملة أو الأنماط غير الاعتيادية في سجل الطالب لتوجيه نظر المراجع إليها.</w:t>
      </w:r>
    </w:p>
    <w:p w14:paraId="00AE784A" w14:textId="77777777" w:rsidR="005C384C" w:rsidRDefault="005C384C" w:rsidP="005C384C">
      <w:pPr>
        <w:rPr>
          <w:sz w:val="28"/>
          <w:szCs w:val="28"/>
          <w:rtl/>
          <w:lang w:bidi="ar-DZ"/>
        </w:rPr>
      </w:pPr>
      <w:r>
        <w:rPr>
          <w:rFonts w:hint="cs"/>
          <w:sz w:val="28"/>
          <w:szCs w:val="28"/>
          <w:rtl/>
          <w:lang w:bidi="ar-DZ"/>
        </w:rPr>
        <w:t>· يجب أن تكون واجهة المراجعة مصممة لعرض المعلومات بطريقة تسمح بالمقارنة السريعة بين البيانات المختلفة واللوائح المعمول بها.</w:t>
      </w:r>
    </w:p>
    <w:p w14:paraId="40496821" w14:textId="77777777" w:rsidR="005C384C" w:rsidRDefault="005C384C" w:rsidP="005C384C">
      <w:pPr>
        <w:rPr>
          <w:sz w:val="28"/>
          <w:szCs w:val="28"/>
          <w:rtl/>
          <w:lang w:bidi="ar-DZ"/>
        </w:rPr>
      </w:pPr>
    </w:p>
    <w:p w14:paraId="5B2C8B23" w14:textId="77777777" w:rsidR="005C384C" w:rsidRDefault="005C384C" w:rsidP="005C384C">
      <w:pPr>
        <w:rPr>
          <w:sz w:val="28"/>
          <w:szCs w:val="28"/>
          <w:rtl/>
          <w:lang w:bidi="ar-DZ"/>
        </w:rPr>
      </w:pPr>
    </w:p>
    <w:p w14:paraId="56E29827" w14:textId="77777777" w:rsidR="005C384C" w:rsidRDefault="005C384C" w:rsidP="005C384C">
      <w:pPr>
        <w:rPr>
          <w:sz w:val="28"/>
          <w:szCs w:val="28"/>
          <w:rtl/>
          <w:lang w:bidi="ar-DZ"/>
        </w:rPr>
      </w:pPr>
    </w:p>
    <w:p w14:paraId="4DF3F339" w14:textId="77777777" w:rsidR="005C384C" w:rsidRDefault="005C384C" w:rsidP="005C384C">
      <w:pPr>
        <w:rPr>
          <w:sz w:val="28"/>
          <w:szCs w:val="28"/>
          <w:highlight w:val="yellow"/>
          <w:rtl/>
          <w:lang w:bidi="ar-DZ"/>
        </w:rPr>
      </w:pPr>
      <w:r>
        <w:rPr>
          <w:rFonts w:hint="cs"/>
          <w:sz w:val="28"/>
          <w:szCs w:val="28"/>
          <w:highlight w:val="yellow"/>
          <w:rtl/>
          <w:lang w:bidi="ar-DZ"/>
        </w:rPr>
        <w:t>العملية (44): متابعة ورصد مؤشرات الطلاب المعرضين للخطر</w:t>
      </w:r>
    </w:p>
    <w:p w14:paraId="22C6B07E" w14:textId="77777777" w:rsidR="005C384C" w:rsidRDefault="005C384C" w:rsidP="005C384C">
      <w:pPr>
        <w:rPr>
          <w:sz w:val="28"/>
          <w:szCs w:val="28"/>
          <w:highlight w:val="yellow"/>
          <w:rtl/>
          <w:lang w:bidi="ar-DZ"/>
        </w:rPr>
      </w:pPr>
    </w:p>
    <w:p w14:paraId="3B6DA2FF" w14:textId="77777777" w:rsidR="005C384C" w:rsidRDefault="005C384C" w:rsidP="005C384C">
      <w:pPr>
        <w:rPr>
          <w:sz w:val="28"/>
          <w:szCs w:val="28"/>
          <w:rtl/>
          <w:lang w:bidi="ar-DZ"/>
        </w:rPr>
      </w:pPr>
      <w:r>
        <w:rPr>
          <w:rFonts w:hint="cs"/>
          <w:sz w:val="28"/>
          <w:szCs w:val="28"/>
          <w:rtl/>
          <w:lang w:bidi="ar-DZ"/>
        </w:rPr>
        <w:lastRenderedPageBreak/>
        <w:t>1. اسم العملية</w:t>
      </w:r>
    </w:p>
    <w:p w14:paraId="7812E694" w14:textId="77777777" w:rsidR="005C384C" w:rsidRDefault="005C384C" w:rsidP="005C384C">
      <w:pPr>
        <w:rPr>
          <w:sz w:val="28"/>
          <w:szCs w:val="28"/>
          <w:rtl/>
          <w:lang w:bidi="ar-DZ"/>
        </w:rPr>
      </w:pPr>
      <w:r>
        <w:rPr>
          <w:rFonts w:hint="cs"/>
          <w:sz w:val="28"/>
          <w:szCs w:val="28"/>
          <w:rtl/>
          <w:lang w:bidi="ar-DZ"/>
        </w:rPr>
        <w:t>متابعة ورصد مؤشرات الطلاب المعرضين للخطر (اكاديمياً، سلوكياً، نفسياً، اجتماعياً)</w:t>
      </w:r>
    </w:p>
    <w:p w14:paraId="0824A2B9" w14:textId="77777777" w:rsidR="005C384C" w:rsidRDefault="005C384C" w:rsidP="005C384C">
      <w:pPr>
        <w:rPr>
          <w:sz w:val="28"/>
          <w:szCs w:val="28"/>
          <w:rtl/>
          <w:lang w:bidi="ar-DZ"/>
        </w:rPr>
      </w:pPr>
    </w:p>
    <w:p w14:paraId="00833681" w14:textId="77777777" w:rsidR="005C384C" w:rsidRDefault="005C384C" w:rsidP="005C384C">
      <w:pPr>
        <w:rPr>
          <w:sz w:val="28"/>
          <w:szCs w:val="28"/>
          <w:rtl/>
          <w:lang w:bidi="ar-DZ"/>
        </w:rPr>
      </w:pPr>
      <w:r>
        <w:rPr>
          <w:rFonts w:hint="cs"/>
          <w:sz w:val="28"/>
          <w:szCs w:val="28"/>
          <w:rtl/>
          <w:lang w:bidi="ar-DZ"/>
        </w:rPr>
        <w:t>2. وصف العملية</w:t>
      </w:r>
    </w:p>
    <w:p w14:paraId="44CE952E" w14:textId="77777777" w:rsidR="005C384C" w:rsidRDefault="005C384C" w:rsidP="005C384C">
      <w:pPr>
        <w:rPr>
          <w:sz w:val="28"/>
          <w:szCs w:val="28"/>
          <w:rtl/>
          <w:lang w:bidi="ar-DZ"/>
        </w:rPr>
      </w:pPr>
      <w:r>
        <w:rPr>
          <w:rFonts w:hint="cs"/>
          <w:sz w:val="28"/>
          <w:szCs w:val="28"/>
          <w:rtl/>
          <w:lang w:bidi="ar-DZ"/>
        </w:rPr>
        <w:t>هي عملية تحليلية استباقية وتلقائية يقوم بها النظام بالتعاون مع الفريق التربوي في المدرسة (الإدارة، المرشدين، المعلمين) لتحديد الطلاب الذين تظهر عليهم علامات تدل على تعرضهم لخطر أكاديمي، سلوكي، نفسي، أو اجتماعي قد يعيق تقدمهم أو سلامتهم. تعتمد على جمع وربط البيانات من مصادر متعددة داخل النظام، وتطبيق قواعد تحذيرية محددة مسبقاً، وإصدار تنبيهات للتدخل المبكر.</w:t>
      </w:r>
    </w:p>
    <w:p w14:paraId="443DE6E5" w14:textId="77777777" w:rsidR="005C384C" w:rsidRDefault="005C384C" w:rsidP="005C384C">
      <w:pPr>
        <w:rPr>
          <w:sz w:val="28"/>
          <w:szCs w:val="28"/>
          <w:rtl/>
          <w:lang w:bidi="ar-DZ"/>
        </w:rPr>
      </w:pPr>
    </w:p>
    <w:p w14:paraId="15CFB4B0" w14:textId="77777777" w:rsidR="005C384C" w:rsidRDefault="005C384C" w:rsidP="005C384C">
      <w:pPr>
        <w:rPr>
          <w:sz w:val="28"/>
          <w:szCs w:val="28"/>
          <w:rtl/>
          <w:lang w:bidi="ar-DZ"/>
        </w:rPr>
      </w:pPr>
      <w:r>
        <w:rPr>
          <w:rFonts w:hint="cs"/>
          <w:sz w:val="28"/>
          <w:szCs w:val="28"/>
          <w:rtl/>
          <w:lang w:bidi="ar-DZ"/>
        </w:rPr>
        <w:t>3. الهدف من العملية</w:t>
      </w:r>
    </w:p>
    <w:p w14:paraId="5C538114" w14:textId="77777777" w:rsidR="005C384C" w:rsidRDefault="005C384C" w:rsidP="005C384C">
      <w:pPr>
        <w:rPr>
          <w:sz w:val="28"/>
          <w:szCs w:val="28"/>
          <w:rtl/>
          <w:lang w:bidi="ar-DZ"/>
        </w:rPr>
      </w:pPr>
    </w:p>
    <w:p w14:paraId="0A8BBE80" w14:textId="77777777" w:rsidR="005C384C" w:rsidRDefault="005C384C" w:rsidP="005C384C">
      <w:pPr>
        <w:rPr>
          <w:sz w:val="28"/>
          <w:szCs w:val="28"/>
          <w:rtl/>
          <w:lang w:bidi="ar-DZ"/>
        </w:rPr>
      </w:pPr>
      <w:r>
        <w:rPr>
          <w:rFonts w:hint="cs"/>
          <w:sz w:val="28"/>
          <w:szCs w:val="28"/>
          <w:rtl/>
          <w:lang w:bidi="ar-DZ"/>
        </w:rPr>
        <w:t>· اكتشاف حالات الطلاب المعرضين للخطر في مرحلة مبكرة.</w:t>
      </w:r>
    </w:p>
    <w:p w14:paraId="2E17ECFF" w14:textId="77777777" w:rsidR="005C384C" w:rsidRDefault="005C384C" w:rsidP="005C384C">
      <w:pPr>
        <w:rPr>
          <w:sz w:val="28"/>
          <w:szCs w:val="28"/>
          <w:rtl/>
          <w:lang w:bidi="ar-DZ"/>
        </w:rPr>
      </w:pPr>
      <w:r>
        <w:rPr>
          <w:rFonts w:hint="cs"/>
          <w:sz w:val="28"/>
          <w:szCs w:val="28"/>
          <w:rtl/>
          <w:lang w:bidi="ar-DZ"/>
        </w:rPr>
        <w:t>· توحيد وتنظيم معايير تحديد هذه الفئة من الطلاب.</w:t>
      </w:r>
    </w:p>
    <w:p w14:paraId="66EBCAD3" w14:textId="77777777" w:rsidR="005C384C" w:rsidRDefault="005C384C" w:rsidP="005C384C">
      <w:pPr>
        <w:rPr>
          <w:sz w:val="28"/>
          <w:szCs w:val="28"/>
          <w:rtl/>
          <w:lang w:bidi="ar-DZ"/>
        </w:rPr>
      </w:pPr>
      <w:r>
        <w:rPr>
          <w:rFonts w:hint="cs"/>
          <w:sz w:val="28"/>
          <w:szCs w:val="28"/>
          <w:rtl/>
          <w:lang w:bidi="ar-DZ"/>
        </w:rPr>
        <w:t>· تمكين الفريق التربوي من اتخاذ إجراءات تدخلية سريعة ومناسبة.</w:t>
      </w:r>
    </w:p>
    <w:p w14:paraId="7ED0F8D5" w14:textId="77777777" w:rsidR="005C384C" w:rsidRDefault="005C384C" w:rsidP="005C384C">
      <w:pPr>
        <w:rPr>
          <w:sz w:val="28"/>
          <w:szCs w:val="28"/>
          <w:rtl/>
          <w:lang w:bidi="ar-DZ"/>
        </w:rPr>
      </w:pPr>
      <w:r>
        <w:rPr>
          <w:rFonts w:hint="cs"/>
          <w:sz w:val="28"/>
          <w:szCs w:val="28"/>
          <w:rtl/>
          <w:lang w:bidi="ar-DZ"/>
        </w:rPr>
        <w:t>· تحويل المتابعة من رد فعل للمشكلات إلى عمل استباقي.</w:t>
      </w:r>
    </w:p>
    <w:p w14:paraId="31E71112" w14:textId="77777777" w:rsidR="005C384C" w:rsidRDefault="005C384C" w:rsidP="005C384C">
      <w:pPr>
        <w:rPr>
          <w:sz w:val="28"/>
          <w:szCs w:val="28"/>
          <w:rtl/>
          <w:lang w:bidi="ar-DZ"/>
        </w:rPr>
      </w:pPr>
      <w:r>
        <w:rPr>
          <w:rFonts w:hint="cs"/>
          <w:sz w:val="28"/>
          <w:szCs w:val="28"/>
          <w:rtl/>
          <w:lang w:bidi="ar-DZ"/>
        </w:rPr>
        <w:t>· دعم اتخاذ القرارات التربوية والإدارية لتحسين بيئة الطالب.</w:t>
      </w:r>
    </w:p>
    <w:p w14:paraId="0886A59A" w14:textId="77777777" w:rsidR="005C384C" w:rsidRDefault="005C384C" w:rsidP="005C384C">
      <w:pPr>
        <w:rPr>
          <w:sz w:val="28"/>
          <w:szCs w:val="28"/>
          <w:rtl/>
          <w:lang w:bidi="ar-DZ"/>
        </w:rPr>
      </w:pPr>
      <w:r>
        <w:rPr>
          <w:rFonts w:hint="cs"/>
          <w:sz w:val="28"/>
          <w:szCs w:val="28"/>
          <w:rtl/>
          <w:lang w:bidi="ar-DZ"/>
        </w:rPr>
        <w:t>· تعزيز التواصل مع أولياء الأمور حول مخاوف أبنائهم.</w:t>
      </w:r>
    </w:p>
    <w:p w14:paraId="308BB20E" w14:textId="77777777" w:rsidR="005C384C" w:rsidRDefault="005C384C" w:rsidP="005C384C">
      <w:pPr>
        <w:rPr>
          <w:sz w:val="28"/>
          <w:szCs w:val="28"/>
          <w:rtl/>
          <w:lang w:bidi="ar-DZ"/>
        </w:rPr>
      </w:pPr>
    </w:p>
    <w:p w14:paraId="7A3A83E5" w14:textId="77777777" w:rsidR="005C384C" w:rsidRDefault="005C384C" w:rsidP="005C384C">
      <w:pPr>
        <w:rPr>
          <w:sz w:val="28"/>
          <w:szCs w:val="28"/>
          <w:rtl/>
          <w:lang w:bidi="ar-DZ"/>
        </w:rPr>
      </w:pPr>
      <w:r>
        <w:rPr>
          <w:rFonts w:hint="cs"/>
          <w:sz w:val="28"/>
          <w:szCs w:val="28"/>
          <w:rtl/>
          <w:lang w:bidi="ar-DZ"/>
        </w:rPr>
        <w:t>4. الجهة المسؤولة عن التنفيذ</w:t>
      </w:r>
    </w:p>
    <w:p w14:paraId="31E2ECF7" w14:textId="77777777" w:rsidR="005C384C" w:rsidRDefault="005C384C" w:rsidP="005C384C">
      <w:pPr>
        <w:rPr>
          <w:sz w:val="28"/>
          <w:szCs w:val="28"/>
          <w:rtl/>
          <w:lang w:bidi="ar-DZ"/>
        </w:rPr>
      </w:pPr>
    </w:p>
    <w:p w14:paraId="69A99479" w14:textId="77777777" w:rsidR="005C384C" w:rsidRDefault="005C384C" w:rsidP="005C384C">
      <w:pPr>
        <w:rPr>
          <w:sz w:val="28"/>
          <w:szCs w:val="28"/>
          <w:rtl/>
          <w:lang w:bidi="ar-DZ"/>
        </w:rPr>
      </w:pPr>
      <w:r>
        <w:rPr>
          <w:rFonts w:hint="cs"/>
          <w:sz w:val="28"/>
          <w:szCs w:val="28"/>
          <w:rtl/>
          <w:lang w:bidi="ar-DZ"/>
        </w:rPr>
        <w:t>· المحرك الرئيسي: النظام الآلي (لجمع البيانات، تطبيق القواعد، توليد التنبيهات).</w:t>
      </w:r>
    </w:p>
    <w:p w14:paraId="29B1D082" w14:textId="77777777" w:rsidR="005C384C" w:rsidRDefault="005C384C" w:rsidP="005C384C">
      <w:pPr>
        <w:rPr>
          <w:sz w:val="28"/>
          <w:szCs w:val="28"/>
          <w:rtl/>
          <w:lang w:bidi="ar-DZ"/>
        </w:rPr>
      </w:pPr>
      <w:r>
        <w:rPr>
          <w:rFonts w:hint="cs"/>
          <w:sz w:val="28"/>
          <w:szCs w:val="28"/>
          <w:rtl/>
          <w:lang w:bidi="ar-DZ"/>
        </w:rPr>
        <w:t>· الفريق المشرف: لجنة الرعاية الطلابية أو فريق الدعم الطلابي (مدير، وكيل، مرشد طلابي، مرشد أكاديمي).</w:t>
      </w:r>
    </w:p>
    <w:p w14:paraId="2598C9F2" w14:textId="77777777" w:rsidR="005C384C" w:rsidRDefault="005C384C" w:rsidP="005C384C">
      <w:pPr>
        <w:rPr>
          <w:sz w:val="28"/>
          <w:szCs w:val="28"/>
          <w:rtl/>
          <w:lang w:bidi="ar-DZ"/>
        </w:rPr>
      </w:pPr>
      <w:r>
        <w:rPr>
          <w:rFonts w:hint="cs"/>
          <w:sz w:val="28"/>
          <w:szCs w:val="28"/>
          <w:rtl/>
          <w:lang w:bidi="ar-DZ"/>
        </w:rPr>
        <w:t>· المتابعة الفعلية: المرشد الطلابي (نفسي/اجتماعي)، المرشد الأكاديمي، المعلمون.</w:t>
      </w:r>
    </w:p>
    <w:p w14:paraId="7187FDA9" w14:textId="77777777" w:rsidR="005C384C" w:rsidRDefault="005C384C" w:rsidP="005C384C">
      <w:pPr>
        <w:rPr>
          <w:sz w:val="28"/>
          <w:szCs w:val="28"/>
          <w:rtl/>
          <w:lang w:bidi="ar-DZ"/>
        </w:rPr>
      </w:pPr>
      <w:r>
        <w:rPr>
          <w:rFonts w:hint="cs"/>
          <w:sz w:val="28"/>
          <w:szCs w:val="28"/>
          <w:rtl/>
          <w:lang w:bidi="ar-DZ"/>
        </w:rPr>
        <w:t>· الجهة الداعمة: مكتب التربية والتعليم (لتلقي التقارير ودعم الحالات المعقدة).</w:t>
      </w:r>
    </w:p>
    <w:p w14:paraId="091B37CE" w14:textId="77777777" w:rsidR="005C384C" w:rsidRDefault="005C384C" w:rsidP="005C384C">
      <w:pPr>
        <w:rPr>
          <w:sz w:val="28"/>
          <w:szCs w:val="28"/>
          <w:rtl/>
          <w:lang w:bidi="ar-DZ"/>
        </w:rPr>
      </w:pPr>
    </w:p>
    <w:p w14:paraId="7438939A" w14:textId="77777777" w:rsidR="005C384C" w:rsidRDefault="005C384C" w:rsidP="005C384C">
      <w:pPr>
        <w:rPr>
          <w:sz w:val="28"/>
          <w:szCs w:val="28"/>
          <w:rtl/>
          <w:lang w:bidi="ar-DZ"/>
        </w:rPr>
      </w:pPr>
      <w:r>
        <w:rPr>
          <w:rFonts w:hint="cs"/>
          <w:sz w:val="28"/>
          <w:szCs w:val="28"/>
          <w:rtl/>
          <w:lang w:bidi="ar-DZ"/>
        </w:rPr>
        <w:t>5. المدخلات (Inputs)</w:t>
      </w:r>
    </w:p>
    <w:p w14:paraId="39837CDF" w14:textId="77777777" w:rsidR="005C384C" w:rsidRDefault="005C384C" w:rsidP="005C384C">
      <w:pPr>
        <w:rPr>
          <w:sz w:val="28"/>
          <w:szCs w:val="28"/>
          <w:rtl/>
          <w:lang w:bidi="ar-DZ"/>
        </w:rPr>
      </w:pPr>
    </w:p>
    <w:p w14:paraId="045A4FA8" w14:textId="77777777" w:rsidR="005C384C" w:rsidRDefault="005C384C" w:rsidP="005C384C">
      <w:pPr>
        <w:rPr>
          <w:sz w:val="28"/>
          <w:szCs w:val="28"/>
          <w:rtl/>
          <w:lang w:bidi="ar-DZ"/>
        </w:rPr>
      </w:pPr>
      <w:r>
        <w:rPr>
          <w:rFonts w:hint="cs"/>
          <w:sz w:val="28"/>
          <w:szCs w:val="28"/>
          <w:rtl/>
          <w:lang w:bidi="ar-DZ"/>
        </w:rPr>
        <w:t>· البيانات التراكمية من أنظمة فرعية:</w:t>
      </w:r>
    </w:p>
    <w:p w14:paraId="17AE8EF0" w14:textId="77777777" w:rsidR="005C384C" w:rsidRDefault="005C384C" w:rsidP="005C384C">
      <w:pPr>
        <w:rPr>
          <w:sz w:val="28"/>
          <w:szCs w:val="28"/>
          <w:rtl/>
          <w:lang w:bidi="ar-DZ"/>
        </w:rPr>
      </w:pPr>
      <w:r>
        <w:rPr>
          <w:rFonts w:hint="cs"/>
          <w:sz w:val="28"/>
          <w:szCs w:val="28"/>
          <w:rtl/>
          <w:lang w:bidi="ar-DZ"/>
        </w:rPr>
        <w:t xml:space="preserve">  · أكاديمية: انخفاض مفاجئ في الدرجات، عدم تسليم واجبات، رسوب في مواد أساسية.</w:t>
      </w:r>
    </w:p>
    <w:p w14:paraId="1EAE5BCA" w14:textId="77777777" w:rsidR="005C384C" w:rsidRDefault="005C384C" w:rsidP="005C384C">
      <w:pPr>
        <w:rPr>
          <w:sz w:val="28"/>
          <w:szCs w:val="28"/>
          <w:rtl/>
          <w:lang w:bidi="ar-DZ"/>
        </w:rPr>
      </w:pPr>
      <w:r>
        <w:rPr>
          <w:rFonts w:hint="cs"/>
          <w:sz w:val="28"/>
          <w:szCs w:val="28"/>
          <w:rtl/>
          <w:lang w:bidi="ar-DZ"/>
        </w:rPr>
        <w:t xml:space="preserve">  · حضور/غياب: غياب متكرر، تأخر مزمن، مغادرة مبكرة.</w:t>
      </w:r>
    </w:p>
    <w:p w14:paraId="22041C9E" w14:textId="77777777" w:rsidR="005C384C" w:rsidRDefault="005C384C" w:rsidP="005C384C">
      <w:pPr>
        <w:rPr>
          <w:sz w:val="28"/>
          <w:szCs w:val="28"/>
          <w:rtl/>
          <w:lang w:bidi="ar-DZ"/>
        </w:rPr>
      </w:pPr>
      <w:r>
        <w:rPr>
          <w:rFonts w:hint="cs"/>
          <w:sz w:val="28"/>
          <w:szCs w:val="28"/>
          <w:rtl/>
          <w:lang w:bidi="ar-DZ"/>
        </w:rPr>
        <w:t xml:space="preserve">  · سلوكية: تزايد في المخالفات، مخالفات جسيمة، عزلة.</w:t>
      </w:r>
    </w:p>
    <w:p w14:paraId="12CA90C6" w14:textId="77777777" w:rsidR="005C384C" w:rsidRDefault="005C384C" w:rsidP="005C384C">
      <w:pPr>
        <w:rPr>
          <w:sz w:val="28"/>
          <w:szCs w:val="28"/>
          <w:rtl/>
          <w:lang w:bidi="ar-DZ"/>
        </w:rPr>
      </w:pPr>
      <w:r>
        <w:rPr>
          <w:rFonts w:hint="cs"/>
          <w:sz w:val="28"/>
          <w:szCs w:val="28"/>
          <w:rtl/>
          <w:lang w:bidi="ar-DZ"/>
        </w:rPr>
        <w:t xml:space="preserve">  · صحية: تكرار زيارة العيادة، أمراض مزمنة، تغير في المظهر.</w:t>
      </w:r>
    </w:p>
    <w:p w14:paraId="0020B853" w14:textId="77777777" w:rsidR="005C384C" w:rsidRDefault="005C384C" w:rsidP="005C384C">
      <w:pPr>
        <w:rPr>
          <w:sz w:val="28"/>
          <w:szCs w:val="28"/>
          <w:rtl/>
          <w:lang w:bidi="ar-DZ"/>
        </w:rPr>
      </w:pPr>
      <w:r>
        <w:rPr>
          <w:rFonts w:hint="cs"/>
          <w:sz w:val="28"/>
          <w:szCs w:val="28"/>
          <w:rtl/>
          <w:lang w:bidi="ar-DZ"/>
        </w:rPr>
        <w:t xml:space="preserve">  · إرشادية: تسجيل جلسات متكررة، ملاحظات عن ضغوط أسرية.</w:t>
      </w:r>
    </w:p>
    <w:p w14:paraId="024C0B11" w14:textId="77777777" w:rsidR="005C384C" w:rsidRDefault="005C384C" w:rsidP="005C384C">
      <w:pPr>
        <w:rPr>
          <w:sz w:val="28"/>
          <w:szCs w:val="28"/>
          <w:rtl/>
          <w:lang w:bidi="ar-DZ"/>
        </w:rPr>
      </w:pPr>
      <w:r>
        <w:rPr>
          <w:rFonts w:hint="cs"/>
          <w:sz w:val="28"/>
          <w:szCs w:val="28"/>
          <w:rtl/>
          <w:lang w:bidi="ar-DZ"/>
        </w:rPr>
        <w:t>· قواعد وأوزان المؤشرات: معايير محددة لكل مؤشر (مثلاً: 3 أيام غياب متتالية = مؤشر أصفر، انخفاض المعدل 20% = مؤشر أحمر).</w:t>
      </w:r>
    </w:p>
    <w:p w14:paraId="3A514685" w14:textId="77777777" w:rsidR="005C384C" w:rsidRDefault="005C384C" w:rsidP="005C384C">
      <w:pPr>
        <w:rPr>
          <w:sz w:val="28"/>
          <w:szCs w:val="28"/>
          <w:rtl/>
          <w:lang w:bidi="ar-DZ"/>
        </w:rPr>
      </w:pPr>
      <w:r>
        <w:rPr>
          <w:rFonts w:hint="cs"/>
          <w:sz w:val="28"/>
          <w:szCs w:val="28"/>
          <w:rtl/>
          <w:lang w:bidi="ar-DZ"/>
        </w:rPr>
        <w:t>· الحدود الزمنية: بداية ونهاية الفصل، فترات التقييم.</w:t>
      </w:r>
    </w:p>
    <w:p w14:paraId="5B0B3F22" w14:textId="77777777" w:rsidR="005C384C" w:rsidRDefault="005C384C" w:rsidP="005C384C">
      <w:pPr>
        <w:rPr>
          <w:sz w:val="28"/>
          <w:szCs w:val="28"/>
          <w:rtl/>
          <w:lang w:bidi="ar-DZ"/>
        </w:rPr>
      </w:pPr>
      <w:r>
        <w:rPr>
          <w:rFonts w:hint="cs"/>
          <w:sz w:val="28"/>
          <w:szCs w:val="28"/>
          <w:rtl/>
          <w:lang w:bidi="ar-DZ"/>
        </w:rPr>
        <w:t>· بيانات الفريق المتابع: أعضاء لجنة الرعاية.</w:t>
      </w:r>
    </w:p>
    <w:p w14:paraId="5981EBAB" w14:textId="77777777" w:rsidR="005C384C" w:rsidRDefault="005C384C" w:rsidP="005C384C">
      <w:pPr>
        <w:rPr>
          <w:sz w:val="28"/>
          <w:szCs w:val="28"/>
          <w:rtl/>
          <w:lang w:bidi="ar-DZ"/>
        </w:rPr>
      </w:pPr>
    </w:p>
    <w:p w14:paraId="683AE3AC" w14:textId="77777777" w:rsidR="005C384C" w:rsidRDefault="005C384C" w:rsidP="005C384C">
      <w:pPr>
        <w:rPr>
          <w:sz w:val="28"/>
          <w:szCs w:val="28"/>
          <w:rtl/>
          <w:lang w:bidi="ar-DZ"/>
        </w:rPr>
      </w:pPr>
      <w:r>
        <w:rPr>
          <w:rFonts w:hint="cs"/>
          <w:sz w:val="28"/>
          <w:szCs w:val="28"/>
          <w:rtl/>
          <w:lang w:bidi="ar-DZ"/>
        </w:rPr>
        <w:t>6. خطوات التنفيذ التفصيلية</w:t>
      </w:r>
    </w:p>
    <w:p w14:paraId="363D348C" w14:textId="77777777" w:rsidR="005C384C" w:rsidRDefault="005C384C" w:rsidP="005C384C">
      <w:pPr>
        <w:rPr>
          <w:sz w:val="28"/>
          <w:szCs w:val="28"/>
          <w:rtl/>
          <w:lang w:bidi="ar-DZ"/>
        </w:rPr>
      </w:pPr>
    </w:p>
    <w:p w14:paraId="6515AA63" w14:textId="77777777" w:rsidR="005C384C" w:rsidRDefault="005C384C" w:rsidP="005C384C">
      <w:pPr>
        <w:rPr>
          <w:sz w:val="28"/>
          <w:szCs w:val="28"/>
          <w:rtl/>
          <w:lang w:bidi="ar-DZ"/>
        </w:rPr>
      </w:pPr>
      <w:r>
        <w:rPr>
          <w:rFonts w:hint="cs"/>
          <w:sz w:val="28"/>
          <w:szCs w:val="28"/>
          <w:rtl/>
          <w:lang w:bidi="ar-DZ"/>
        </w:rPr>
        <w:t>1. جمع البيانات الآلي: يجمع النظام البيانات من الأنظمة الفرعية (الحضور، الدرجات، السلوك، الصحة) يومياً أو أسبوعياً.</w:t>
      </w:r>
    </w:p>
    <w:p w14:paraId="0B367567" w14:textId="77777777" w:rsidR="005C384C" w:rsidRDefault="005C384C" w:rsidP="005C384C">
      <w:pPr>
        <w:rPr>
          <w:sz w:val="28"/>
          <w:szCs w:val="28"/>
          <w:rtl/>
          <w:lang w:bidi="ar-DZ"/>
        </w:rPr>
      </w:pPr>
      <w:r>
        <w:rPr>
          <w:rFonts w:hint="cs"/>
          <w:sz w:val="28"/>
          <w:szCs w:val="28"/>
          <w:rtl/>
          <w:lang w:bidi="ar-DZ"/>
        </w:rPr>
        <w:t>2. تطبيق قواعد المؤشرات: يطبق النظام القواعد المحددة مسبقاً على بيانات كل طالب.</w:t>
      </w:r>
    </w:p>
    <w:p w14:paraId="4342B74D" w14:textId="77777777" w:rsidR="005C384C" w:rsidRDefault="005C384C" w:rsidP="005C384C">
      <w:pPr>
        <w:rPr>
          <w:sz w:val="28"/>
          <w:szCs w:val="28"/>
          <w:rtl/>
          <w:lang w:bidi="ar-DZ"/>
        </w:rPr>
      </w:pPr>
      <w:r>
        <w:rPr>
          <w:rFonts w:hint="cs"/>
          <w:sz w:val="28"/>
          <w:szCs w:val="28"/>
          <w:rtl/>
          <w:lang w:bidi="ar-DZ"/>
        </w:rPr>
        <w:t xml:space="preserve">   · مثال: (غياب 3 أيام غير مسبب) + (درجة أقل من 50% في اختبارين) = طالب في خطر أكاديمي.</w:t>
      </w:r>
    </w:p>
    <w:p w14:paraId="717ED85D" w14:textId="77777777" w:rsidR="005C384C" w:rsidRDefault="005C384C" w:rsidP="005C384C">
      <w:pPr>
        <w:rPr>
          <w:sz w:val="28"/>
          <w:szCs w:val="28"/>
          <w:rtl/>
          <w:lang w:bidi="ar-DZ"/>
        </w:rPr>
      </w:pPr>
      <w:r>
        <w:rPr>
          <w:rFonts w:hint="cs"/>
          <w:sz w:val="28"/>
          <w:szCs w:val="28"/>
          <w:rtl/>
          <w:lang w:bidi="ar-DZ"/>
        </w:rPr>
        <w:t xml:space="preserve">   · مثال: (تزايد المخالفات 50% عن الشهر السابق) + (ملاحظة عن عزلة) = طالب في خطر سلوكي/نفسي.</w:t>
      </w:r>
    </w:p>
    <w:p w14:paraId="2A3F6E5C" w14:textId="77777777" w:rsidR="005C384C" w:rsidRDefault="005C384C" w:rsidP="005C384C">
      <w:pPr>
        <w:rPr>
          <w:sz w:val="28"/>
          <w:szCs w:val="28"/>
          <w:rtl/>
          <w:lang w:bidi="ar-DZ"/>
        </w:rPr>
      </w:pPr>
      <w:r>
        <w:rPr>
          <w:rFonts w:hint="cs"/>
          <w:sz w:val="28"/>
          <w:szCs w:val="28"/>
          <w:rtl/>
          <w:lang w:bidi="ar-DZ"/>
        </w:rPr>
        <w:t>3. توليد التنبيهات:</w:t>
      </w:r>
    </w:p>
    <w:p w14:paraId="5E797B96" w14:textId="77777777" w:rsidR="005C384C" w:rsidRDefault="005C384C" w:rsidP="005C384C">
      <w:pPr>
        <w:rPr>
          <w:sz w:val="28"/>
          <w:szCs w:val="28"/>
          <w:rtl/>
          <w:lang w:bidi="ar-DZ"/>
        </w:rPr>
      </w:pPr>
      <w:r>
        <w:rPr>
          <w:rFonts w:hint="cs"/>
          <w:sz w:val="28"/>
          <w:szCs w:val="28"/>
          <w:rtl/>
          <w:lang w:bidi="ar-DZ"/>
        </w:rPr>
        <w:t xml:space="preserve">   · عادية: تظهر في لوحة تحكم "الطلاب المعرضين للخطر" مصنفة حسب المستوى (منخفض، متوسط، عالي) ونوع الخطر.</w:t>
      </w:r>
    </w:p>
    <w:p w14:paraId="75872439" w14:textId="77777777" w:rsidR="005C384C" w:rsidRDefault="005C384C" w:rsidP="005C384C">
      <w:pPr>
        <w:rPr>
          <w:sz w:val="28"/>
          <w:szCs w:val="28"/>
          <w:rtl/>
          <w:lang w:bidi="ar-DZ"/>
        </w:rPr>
      </w:pPr>
      <w:r>
        <w:rPr>
          <w:rFonts w:hint="cs"/>
          <w:sz w:val="28"/>
          <w:szCs w:val="28"/>
          <w:rtl/>
          <w:lang w:bidi="ar-DZ"/>
        </w:rPr>
        <w:lastRenderedPageBreak/>
        <w:t xml:space="preserve">   · عاجلة: ترسل إشعارات فورية (عبر النظام، بريد، جوال) لأعضاء لجنة الرعاية والمرشد المختص.</w:t>
      </w:r>
    </w:p>
    <w:p w14:paraId="5C858CC6" w14:textId="77777777" w:rsidR="005C384C" w:rsidRDefault="005C384C" w:rsidP="005C384C">
      <w:pPr>
        <w:rPr>
          <w:sz w:val="28"/>
          <w:szCs w:val="28"/>
          <w:rtl/>
          <w:lang w:bidi="ar-DZ"/>
        </w:rPr>
      </w:pPr>
      <w:r>
        <w:rPr>
          <w:rFonts w:hint="cs"/>
          <w:sz w:val="28"/>
          <w:szCs w:val="28"/>
          <w:rtl/>
          <w:lang w:bidi="ar-DZ"/>
        </w:rPr>
        <w:t>4. المراجعة البشرية: يراجع أعضاء اللجنة القوائم:</w:t>
      </w:r>
    </w:p>
    <w:p w14:paraId="0A7681B1" w14:textId="77777777" w:rsidR="005C384C" w:rsidRDefault="005C384C" w:rsidP="005C384C">
      <w:pPr>
        <w:rPr>
          <w:sz w:val="28"/>
          <w:szCs w:val="28"/>
          <w:rtl/>
          <w:lang w:bidi="ar-DZ"/>
        </w:rPr>
      </w:pPr>
      <w:r>
        <w:rPr>
          <w:rFonts w:hint="cs"/>
          <w:sz w:val="28"/>
          <w:szCs w:val="28"/>
          <w:rtl/>
          <w:lang w:bidi="ar-DZ"/>
        </w:rPr>
        <w:t xml:space="preserve">   · يؤكدون أو يستبعدون الحالات بناءً على معرفتهم الإضافية.</w:t>
      </w:r>
    </w:p>
    <w:p w14:paraId="7F5A1D24" w14:textId="77777777" w:rsidR="005C384C" w:rsidRDefault="005C384C" w:rsidP="005C384C">
      <w:pPr>
        <w:rPr>
          <w:sz w:val="28"/>
          <w:szCs w:val="28"/>
          <w:rtl/>
          <w:lang w:bidi="ar-DZ"/>
        </w:rPr>
      </w:pPr>
      <w:r>
        <w:rPr>
          <w:rFonts w:hint="cs"/>
          <w:sz w:val="28"/>
          <w:szCs w:val="28"/>
          <w:rtl/>
          <w:lang w:bidi="ar-DZ"/>
        </w:rPr>
        <w:t xml:space="preserve">   · يخصصون كل حالة لعضو فريق للمتابعة (مرشد نفسي، أكاديمي، إلخ).</w:t>
      </w:r>
    </w:p>
    <w:p w14:paraId="3F1CF6F9" w14:textId="77777777" w:rsidR="005C384C" w:rsidRDefault="005C384C" w:rsidP="005C384C">
      <w:pPr>
        <w:rPr>
          <w:sz w:val="28"/>
          <w:szCs w:val="28"/>
          <w:rtl/>
          <w:lang w:bidi="ar-DZ"/>
        </w:rPr>
      </w:pPr>
      <w:r>
        <w:rPr>
          <w:rFonts w:hint="cs"/>
          <w:sz w:val="28"/>
          <w:szCs w:val="28"/>
          <w:rtl/>
          <w:lang w:bidi="ar-DZ"/>
        </w:rPr>
        <w:t>5. وضع خطة تدخل: يسجل العضو المكلف خطة تدخل أولية (مقابلة، اتصال ولي أمر، تعديل أكاديمي) في النظام.</w:t>
      </w:r>
    </w:p>
    <w:p w14:paraId="553B82E6" w14:textId="77777777" w:rsidR="005C384C" w:rsidRDefault="005C384C" w:rsidP="005C384C">
      <w:pPr>
        <w:rPr>
          <w:sz w:val="28"/>
          <w:szCs w:val="28"/>
          <w:rtl/>
          <w:lang w:bidi="ar-DZ"/>
        </w:rPr>
      </w:pPr>
      <w:r>
        <w:rPr>
          <w:rFonts w:hint="cs"/>
          <w:sz w:val="28"/>
          <w:szCs w:val="28"/>
          <w:rtl/>
          <w:lang w:bidi="ar-DZ"/>
        </w:rPr>
        <w:t>6. تنفيذ ومتابعة: يسجل تقدم الحالة وتنفيذ الإجراءات. يتتبع النظام ما إذا كانت المؤشرات تتحسن بعد فترة زمنية محددة (شهر).</w:t>
      </w:r>
    </w:p>
    <w:p w14:paraId="6719A697" w14:textId="77777777" w:rsidR="005C384C" w:rsidRDefault="005C384C" w:rsidP="005C384C">
      <w:pPr>
        <w:rPr>
          <w:sz w:val="28"/>
          <w:szCs w:val="28"/>
          <w:rtl/>
          <w:lang w:bidi="ar-DZ"/>
        </w:rPr>
      </w:pPr>
      <w:r>
        <w:rPr>
          <w:rFonts w:hint="cs"/>
          <w:sz w:val="28"/>
          <w:szCs w:val="28"/>
          <w:rtl/>
          <w:lang w:bidi="ar-DZ"/>
        </w:rPr>
        <w:t>7. التقييم والتصعيد: إذا لم تتحسن المؤشرات، يرفع النظام التنبيه للجنة لاتخاذ إجراء أقوى (إشراك مكتب التربية، جهات خارجية).</w:t>
      </w:r>
    </w:p>
    <w:p w14:paraId="5E18E46B" w14:textId="77777777" w:rsidR="005C384C" w:rsidRDefault="005C384C" w:rsidP="005C384C">
      <w:pPr>
        <w:rPr>
          <w:sz w:val="28"/>
          <w:szCs w:val="28"/>
          <w:rtl/>
          <w:lang w:bidi="ar-DZ"/>
        </w:rPr>
      </w:pPr>
      <w:r>
        <w:rPr>
          <w:rFonts w:hint="cs"/>
          <w:sz w:val="28"/>
          <w:szCs w:val="28"/>
          <w:rtl/>
          <w:lang w:bidi="ar-DZ"/>
        </w:rPr>
        <w:t>8. التقارير: يصدر النظام تقارير دورية عن:</w:t>
      </w:r>
    </w:p>
    <w:p w14:paraId="7BFFB67B" w14:textId="77777777" w:rsidR="005C384C" w:rsidRDefault="005C384C" w:rsidP="005C384C">
      <w:pPr>
        <w:rPr>
          <w:sz w:val="28"/>
          <w:szCs w:val="28"/>
          <w:rtl/>
          <w:lang w:bidi="ar-DZ"/>
        </w:rPr>
      </w:pPr>
      <w:r>
        <w:rPr>
          <w:rFonts w:hint="cs"/>
          <w:sz w:val="28"/>
          <w:szCs w:val="28"/>
          <w:rtl/>
          <w:lang w:bidi="ar-DZ"/>
        </w:rPr>
        <w:t xml:space="preserve">   · عدد الحالات ونوع الخطر.</w:t>
      </w:r>
    </w:p>
    <w:p w14:paraId="1C08962E" w14:textId="77777777" w:rsidR="005C384C" w:rsidRDefault="005C384C" w:rsidP="005C384C">
      <w:pPr>
        <w:rPr>
          <w:sz w:val="28"/>
          <w:szCs w:val="28"/>
          <w:rtl/>
          <w:lang w:bidi="ar-DZ"/>
        </w:rPr>
      </w:pPr>
      <w:r>
        <w:rPr>
          <w:rFonts w:hint="cs"/>
          <w:sz w:val="28"/>
          <w:szCs w:val="28"/>
          <w:rtl/>
          <w:lang w:bidi="ar-DZ"/>
        </w:rPr>
        <w:t xml:space="preserve">   · نسبة التحسن بعد التدخل.</w:t>
      </w:r>
    </w:p>
    <w:p w14:paraId="1076222E" w14:textId="77777777" w:rsidR="005C384C" w:rsidRDefault="005C384C" w:rsidP="005C384C">
      <w:pPr>
        <w:rPr>
          <w:sz w:val="28"/>
          <w:szCs w:val="28"/>
          <w:rtl/>
          <w:lang w:bidi="ar-DZ"/>
        </w:rPr>
      </w:pPr>
      <w:r>
        <w:rPr>
          <w:rFonts w:hint="cs"/>
          <w:sz w:val="28"/>
          <w:szCs w:val="28"/>
          <w:rtl/>
          <w:lang w:bidi="ar-DZ"/>
        </w:rPr>
        <w:t xml:space="preserve">   · الحالات النشطة والمغلقة.</w:t>
      </w:r>
    </w:p>
    <w:p w14:paraId="1F09EC6B" w14:textId="77777777" w:rsidR="005C384C" w:rsidRDefault="005C384C" w:rsidP="005C384C">
      <w:pPr>
        <w:rPr>
          <w:sz w:val="28"/>
          <w:szCs w:val="28"/>
          <w:rtl/>
          <w:lang w:bidi="ar-DZ"/>
        </w:rPr>
      </w:pPr>
    </w:p>
    <w:p w14:paraId="5ABF9711" w14:textId="77777777" w:rsidR="005C384C" w:rsidRDefault="005C384C" w:rsidP="005C384C">
      <w:pPr>
        <w:rPr>
          <w:sz w:val="28"/>
          <w:szCs w:val="28"/>
          <w:rtl/>
          <w:lang w:bidi="ar-DZ"/>
        </w:rPr>
      </w:pPr>
      <w:r>
        <w:rPr>
          <w:rFonts w:hint="cs"/>
          <w:sz w:val="28"/>
          <w:szCs w:val="28"/>
          <w:rtl/>
          <w:lang w:bidi="ar-DZ"/>
        </w:rPr>
        <w:t>7. المخرجات (Outputs)</w:t>
      </w:r>
    </w:p>
    <w:p w14:paraId="03134AFC" w14:textId="77777777" w:rsidR="005C384C" w:rsidRDefault="005C384C" w:rsidP="005C384C">
      <w:pPr>
        <w:rPr>
          <w:sz w:val="28"/>
          <w:szCs w:val="28"/>
          <w:rtl/>
          <w:lang w:bidi="ar-DZ"/>
        </w:rPr>
      </w:pPr>
    </w:p>
    <w:p w14:paraId="163056ED" w14:textId="77777777" w:rsidR="005C384C" w:rsidRDefault="005C384C" w:rsidP="005C384C">
      <w:pPr>
        <w:rPr>
          <w:sz w:val="28"/>
          <w:szCs w:val="28"/>
          <w:rtl/>
          <w:lang w:bidi="ar-DZ"/>
        </w:rPr>
      </w:pPr>
      <w:r>
        <w:rPr>
          <w:rFonts w:hint="cs"/>
          <w:sz w:val="28"/>
          <w:szCs w:val="28"/>
          <w:rtl/>
          <w:lang w:bidi="ar-DZ"/>
        </w:rPr>
        <w:t>· لوحة تحكم (Dashboard) للطلاب المعرضين للخطر.</w:t>
      </w:r>
    </w:p>
    <w:p w14:paraId="57839079" w14:textId="77777777" w:rsidR="005C384C" w:rsidRDefault="005C384C" w:rsidP="005C384C">
      <w:pPr>
        <w:rPr>
          <w:sz w:val="28"/>
          <w:szCs w:val="28"/>
          <w:rtl/>
          <w:lang w:bidi="ar-DZ"/>
        </w:rPr>
      </w:pPr>
      <w:r>
        <w:rPr>
          <w:rFonts w:hint="cs"/>
          <w:sz w:val="28"/>
          <w:szCs w:val="28"/>
          <w:rtl/>
          <w:lang w:bidi="ar-DZ"/>
        </w:rPr>
        <w:t>· إشعارات فورية للحالات العاجلة.</w:t>
      </w:r>
    </w:p>
    <w:p w14:paraId="6D4A62A6" w14:textId="77777777" w:rsidR="005C384C" w:rsidRDefault="005C384C" w:rsidP="005C384C">
      <w:pPr>
        <w:rPr>
          <w:sz w:val="28"/>
          <w:szCs w:val="28"/>
          <w:rtl/>
          <w:lang w:bidi="ar-DZ"/>
        </w:rPr>
      </w:pPr>
      <w:r>
        <w:rPr>
          <w:rFonts w:hint="cs"/>
          <w:sz w:val="28"/>
          <w:szCs w:val="28"/>
          <w:rtl/>
          <w:lang w:bidi="ar-DZ"/>
        </w:rPr>
        <w:t>· خطط تدخل مسجلة ومرفقة بكل حالة.</w:t>
      </w:r>
    </w:p>
    <w:p w14:paraId="59B75B56" w14:textId="77777777" w:rsidR="005C384C" w:rsidRDefault="005C384C" w:rsidP="005C384C">
      <w:pPr>
        <w:rPr>
          <w:sz w:val="28"/>
          <w:szCs w:val="28"/>
          <w:rtl/>
          <w:lang w:bidi="ar-DZ"/>
        </w:rPr>
      </w:pPr>
      <w:r>
        <w:rPr>
          <w:rFonts w:hint="cs"/>
          <w:sz w:val="28"/>
          <w:szCs w:val="28"/>
          <w:rtl/>
          <w:lang w:bidi="ar-DZ"/>
        </w:rPr>
        <w:t>· تقارير دورية عن الحالة والتقدم.</w:t>
      </w:r>
    </w:p>
    <w:p w14:paraId="6A37D4C5" w14:textId="77777777" w:rsidR="005C384C" w:rsidRDefault="005C384C" w:rsidP="005C384C">
      <w:pPr>
        <w:rPr>
          <w:sz w:val="28"/>
          <w:szCs w:val="28"/>
          <w:rtl/>
          <w:lang w:bidi="ar-DZ"/>
        </w:rPr>
      </w:pPr>
      <w:r>
        <w:rPr>
          <w:rFonts w:hint="cs"/>
          <w:sz w:val="28"/>
          <w:szCs w:val="28"/>
          <w:rtl/>
          <w:lang w:bidi="ar-DZ"/>
        </w:rPr>
        <w:t>· سجل كامل لرحلة كل حالة (اكتشاف، تدخل، نتيجة).</w:t>
      </w:r>
    </w:p>
    <w:p w14:paraId="7AEA844C" w14:textId="77777777" w:rsidR="005C384C" w:rsidRDefault="005C384C" w:rsidP="005C384C">
      <w:pPr>
        <w:rPr>
          <w:sz w:val="28"/>
          <w:szCs w:val="28"/>
          <w:rtl/>
          <w:lang w:bidi="ar-DZ"/>
        </w:rPr>
      </w:pPr>
    </w:p>
    <w:p w14:paraId="11E245AF" w14:textId="77777777" w:rsidR="005C384C" w:rsidRDefault="005C384C" w:rsidP="005C384C">
      <w:pPr>
        <w:rPr>
          <w:sz w:val="28"/>
          <w:szCs w:val="28"/>
          <w:rtl/>
          <w:lang w:bidi="ar-DZ"/>
        </w:rPr>
      </w:pPr>
      <w:r>
        <w:rPr>
          <w:rFonts w:hint="cs"/>
          <w:sz w:val="28"/>
          <w:szCs w:val="28"/>
          <w:rtl/>
          <w:lang w:bidi="ar-DZ"/>
        </w:rPr>
        <w:t>8. القيود والشروط (Business Rules)</w:t>
      </w:r>
    </w:p>
    <w:p w14:paraId="3097F79B" w14:textId="77777777" w:rsidR="005C384C" w:rsidRDefault="005C384C" w:rsidP="005C384C">
      <w:pPr>
        <w:rPr>
          <w:sz w:val="28"/>
          <w:szCs w:val="28"/>
          <w:rtl/>
          <w:lang w:bidi="ar-DZ"/>
        </w:rPr>
      </w:pPr>
    </w:p>
    <w:p w14:paraId="5102D584" w14:textId="77777777" w:rsidR="005C384C" w:rsidRDefault="005C384C" w:rsidP="005C384C">
      <w:pPr>
        <w:rPr>
          <w:sz w:val="28"/>
          <w:szCs w:val="28"/>
          <w:rtl/>
          <w:lang w:bidi="ar-DZ"/>
        </w:rPr>
      </w:pPr>
      <w:r>
        <w:rPr>
          <w:rFonts w:hint="cs"/>
          <w:sz w:val="28"/>
          <w:szCs w:val="28"/>
          <w:rtl/>
          <w:lang w:bidi="ar-DZ"/>
        </w:rPr>
        <w:lastRenderedPageBreak/>
        <w:t>· السرية: يقتصر الوصول على أعضاء لجنة الرعاية والمخولين.</w:t>
      </w:r>
    </w:p>
    <w:p w14:paraId="74C60B7B" w14:textId="77777777" w:rsidR="005C384C" w:rsidRDefault="005C384C" w:rsidP="005C384C">
      <w:pPr>
        <w:rPr>
          <w:sz w:val="28"/>
          <w:szCs w:val="28"/>
          <w:rtl/>
          <w:lang w:bidi="ar-DZ"/>
        </w:rPr>
      </w:pPr>
      <w:r>
        <w:rPr>
          <w:rFonts w:hint="cs"/>
          <w:sz w:val="28"/>
          <w:szCs w:val="28"/>
          <w:rtl/>
          <w:lang w:bidi="ar-DZ"/>
        </w:rPr>
        <w:t>· التحديث: يجب أن تكون البيانات المصدر حديثة ودقيقة.</w:t>
      </w:r>
    </w:p>
    <w:p w14:paraId="6CB3686A" w14:textId="77777777" w:rsidR="005C384C" w:rsidRDefault="005C384C" w:rsidP="005C384C">
      <w:pPr>
        <w:rPr>
          <w:sz w:val="28"/>
          <w:szCs w:val="28"/>
          <w:rtl/>
          <w:lang w:bidi="ar-DZ"/>
        </w:rPr>
      </w:pPr>
      <w:r>
        <w:rPr>
          <w:rFonts w:hint="cs"/>
          <w:sz w:val="28"/>
          <w:szCs w:val="28"/>
          <w:rtl/>
          <w:lang w:bidi="ar-DZ"/>
        </w:rPr>
        <w:t>· التدخل المبكر: يجب ضبط القواعد للاكتشاف المبكر الفعال.</w:t>
      </w:r>
    </w:p>
    <w:p w14:paraId="39B998BA" w14:textId="77777777" w:rsidR="005C384C" w:rsidRDefault="005C384C" w:rsidP="005C384C">
      <w:pPr>
        <w:rPr>
          <w:sz w:val="28"/>
          <w:szCs w:val="28"/>
          <w:rtl/>
          <w:lang w:bidi="ar-DZ"/>
        </w:rPr>
      </w:pPr>
      <w:r>
        <w:rPr>
          <w:rFonts w:hint="cs"/>
          <w:sz w:val="28"/>
          <w:szCs w:val="28"/>
          <w:rtl/>
          <w:lang w:bidi="ar-DZ"/>
        </w:rPr>
        <w:t>· موافقة ولي الأمر: بعض أنواع التدخل تتطلب موافقة خطية.</w:t>
      </w:r>
    </w:p>
    <w:p w14:paraId="2024F8E8" w14:textId="77777777" w:rsidR="005C384C" w:rsidRDefault="005C384C" w:rsidP="005C384C">
      <w:pPr>
        <w:rPr>
          <w:sz w:val="28"/>
          <w:szCs w:val="28"/>
          <w:rtl/>
          <w:lang w:bidi="ar-DZ"/>
        </w:rPr>
      </w:pPr>
      <w:r>
        <w:rPr>
          <w:rFonts w:hint="cs"/>
          <w:sz w:val="28"/>
          <w:szCs w:val="28"/>
          <w:rtl/>
          <w:lang w:bidi="ar-DZ"/>
        </w:rPr>
        <w:t>· المرونة: قابلية تعديل قواعد المؤشرات من قبل الإدارة بموافقة المكتب.</w:t>
      </w:r>
    </w:p>
    <w:p w14:paraId="456D8DE2" w14:textId="77777777" w:rsidR="005C384C" w:rsidRDefault="005C384C" w:rsidP="005C384C">
      <w:pPr>
        <w:rPr>
          <w:sz w:val="28"/>
          <w:szCs w:val="28"/>
          <w:rtl/>
          <w:lang w:bidi="ar-DZ"/>
        </w:rPr>
      </w:pPr>
    </w:p>
    <w:p w14:paraId="16E8FA62" w14:textId="77777777" w:rsidR="005C384C" w:rsidRDefault="005C384C" w:rsidP="005C384C">
      <w:pPr>
        <w:rPr>
          <w:sz w:val="28"/>
          <w:szCs w:val="28"/>
          <w:rtl/>
          <w:lang w:bidi="ar-DZ"/>
        </w:rPr>
      </w:pPr>
      <w:r>
        <w:rPr>
          <w:rFonts w:hint="cs"/>
          <w:sz w:val="28"/>
          <w:szCs w:val="28"/>
          <w:rtl/>
          <w:lang w:bidi="ar-DZ"/>
        </w:rPr>
        <w:t>9. الارتباط بمكتب التربية والتعليم</w:t>
      </w:r>
    </w:p>
    <w:p w14:paraId="02DA4EEE" w14:textId="77777777" w:rsidR="005C384C" w:rsidRDefault="005C384C" w:rsidP="005C384C">
      <w:pPr>
        <w:rPr>
          <w:sz w:val="28"/>
          <w:szCs w:val="28"/>
          <w:rtl/>
          <w:lang w:bidi="ar-DZ"/>
        </w:rPr>
      </w:pPr>
    </w:p>
    <w:p w14:paraId="0C12C553" w14:textId="77777777" w:rsidR="005C384C" w:rsidRDefault="005C384C" w:rsidP="005C384C">
      <w:pPr>
        <w:rPr>
          <w:sz w:val="28"/>
          <w:szCs w:val="28"/>
          <w:rtl/>
          <w:lang w:bidi="ar-DZ"/>
        </w:rPr>
      </w:pPr>
      <w:r>
        <w:rPr>
          <w:rFonts w:hint="cs"/>
          <w:sz w:val="28"/>
          <w:szCs w:val="28"/>
          <w:rtl/>
          <w:lang w:bidi="ar-DZ"/>
        </w:rPr>
        <w:t>· يحدد المكتب المؤشرات الوطنية الموحدة للطلاب المعرضين للخطر.</w:t>
      </w:r>
    </w:p>
    <w:p w14:paraId="4728B1DC" w14:textId="77777777" w:rsidR="005C384C" w:rsidRDefault="005C384C" w:rsidP="005C384C">
      <w:pPr>
        <w:rPr>
          <w:sz w:val="28"/>
          <w:szCs w:val="28"/>
          <w:rtl/>
          <w:lang w:bidi="ar-DZ"/>
        </w:rPr>
      </w:pPr>
      <w:r>
        <w:rPr>
          <w:rFonts w:hint="cs"/>
          <w:sz w:val="28"/>
          <w:szCs w:val="28"/>
          <w:rtl/>
          <w:lang w:bidi="ar-DZ"/>
        </w:rPr>
        <w:t>· يتلقى تقارير مجمعة عن نسب وأنواع الخطر في المدارس التابعة.</w:t>
      </w:r>
    </w:p>
    <w:p w14:paraId="7F3C11EF" w14:textId="77777777" w:rsidR="005C384C" w:rsidRDefault="005C384C" w:rsidP="005C384C">
      <w:pPr>
        <w:rPr>
          <w:sz w:val="28"/>
          <w:szCs w:val="28"/>
          <w:rtl/>
          <w:lang w:bidi="ar-DZ"/>
        </w:rPr>
      </w:pPr>
      <w:r>
        <w:rPr>
          <w:rFonts w:hint="cs"/>
          <w:sz w:val="28"/>
          <w:szCs w:val="28"/>
          <w:rtl/>
          <w:lang w:bidi="ar-DZ"/>
        </w:rPr>
        <w:t>· يتم إخطاره تلقائياً في الحالات شديدة الخطورة (إساءة معاملة، خطر انتحار) لدعم المدرسة أو التدخل.</w:t>
      </w:r>
    </w:p>
    <w:p w14:paraId="3E890A9D" w14:textId="77777777" w:rsidR="005C384C" w:rsidRDefault="005C384C" w:rsidP="005C384C">
      <w:pPr>
        <w:rPr>
          <w:sz w:val="28"/>
          <w:szCs w:val="28"/>
          <w:rtl/>
          <w:lang w:bidi="ar-DZ"/>
        </w:rPr>
      </w:pPr>
    </w:p>
    <w:p w14:paraId="2A690E91" w14:textId="77777777" w:rsidR="005C384C" w:rsidRDefault="005C384C" w:rsidP="005C384C">
      <w:pPr>
        <w:rPr>
          <w:sz w:val="28"/>
          <w:szCs w:val="28"/>
          <w:rtl/>
          <w:lang w:bidi="ar-DZ"/>
        </w:rPr>
      </w:pPr>
      <w:r>
        <w:rPr>
          <w:rFonts w:hint="cs"/>
          <w:sz w:val="28"/>
          <w:szCs w:val="28"/>
          <w:rtl/>
          <w:lang w:bidi="ar-DZ"/>
        </w:rPr>
        <w:t>10. العلاقة مع الكيانات الأخرى</w:t>
      </w:r>
    </w:p>
    <w:p w14:paraId="1B6088E0" w14:textId="77777777" w:rsidR="005C384C" w:rsidRDefault="005C384C" w:rsidP="005C384C">
      <w:pPr>
        <w:rPr>
          <w:sz w:val="28"/>
          <w:szCs w:val="28"/>
          <w:rtl/>
          <w:lang w:bidi="ar-DZ"/>
        </w:rPr>
      </w:pPr>
    </w:p>
    <w:p w14:paraId="616FB5B1" w14:textId="77777777" w:rsidR="005C384C" w:rsidRDefault="005C384C" w:rsidP="005C384C">
      <w:pPr>
        <w:rPr>
          <w:sz w:val="28"/>
          <w:szCs w:val="28"/>
          <w:rtl/>
          <w:lang w:bidi="ar-DZ"/>
        </w:rPr>
      </w:pPr>
      <w:r>
        <w:rPr>
          <w:rFonts w:hint="cs"/>
          <w:sz w:val="28"/>
          <w:szCs w:val="28"/>
          <w:rtl/>
          <w:lang w:bidi="ar-DZ"/>
        </w:rPr>
        <w:t>· كيان الطالب: مركز العملية، تُربط به جميع التنبيهات والخطط.</w:t>
      </w:r>
    </w:p>
    <w:p w14:paraId="159A299C" w14:textId="77777777" w:rsidR="005C384C" w:rsidRDefault="005C384C" w:rsidP="005C384C">
      <w:pPr>
        <w:rPr>
          <w:sz w:val="28"/>
          <w:szCs w:val="28"/>
          <w:rtl/>
          <w:lang w:bidi="ar-DZ"/>
        </w:rPr>
      </w:pPr>
      <w:r>
        <w:rPr>
          <w:rFonts w:hint="cs"/>
          <w:sz w:val="28"/>
          <w:szCs w:val="28"/>
          <w:rtl/>
          <w:lang w:bidi="ar-DZ"/>
        </w:rPr>
        <w:t>· كيان الحضور، الدرجات، السلوك، الصحة، الإرشاد: مصادر البيانات.</w:t>
      </w:r>
    </w:p>
    <w:p w14:paraId="563B0523" w14:textId="77777777" w:rsidR="005C384C" w:rsidRDefault="005C384C" w:rsidP="005C384C">
      <w:pPr>
        <w:rPr>
          <w:sz w:val="28"/>
          <w:szCs w:val="28"/>
          <w:rtl/>
          <w:lang w:bidi="ar-DZ"/>
        </w:rPr>
      </w:pPr>
      <w:r>
        <w:rPr>
          <w:rFonts w:hint="cs"/>
          <w:sz w:val="28"/>
          <w:szCs w:val="28"/>
          <w:rtl/>
          <w:lang w:bidi="ar-DZ"/>
        </w:rPr>
        <w:t>· كيان المرشدين (طلابي، أكاديمي، صحي): المنفذون للمتابعة.</w:t>
      </w:r>
    </w:p>
    <w:p w14:paraId="3140E3C9" w14:textId="77777777" w:rsidR="005C384C" w:rsidRDefault="005C384C" w:rsidP="005C384C">
      <w:pPr>
        <w:rPr>
          <w:sz w:val="28"/>
          <w:szCs w:val="28"/>
          <w:rtl/>
          <w:lang w:bidi="ar-DZ"/>
        </w:rPr>
      </w:pPr>
      <w:r>
        <w:rPr>
          <w:rFonts w:hint="cs"/>
          <w:sz w:val="28"/>
          <w:szCs w:val="28"/>
          <w:rtl/>
          <w:lang w:bidi="ar-DZ"/>
        </w:rPr>
        <w:t>· كيان لجنة الرعاية الطلابية: المشرف على العملية.</w:t>
      </w:r>
    </w:p>
    <w:p w14:paraId="216F6838" w14:textId="77777777" w:rsidR="005C384C" w:rsidRDefault="005C384C" w:rsidP="005C384C">
      <w:pPr>
        <w:rPr>
          <w:sz w:val="28"/>
          <w:szCs w:val="28"/>
          <w:rtl/>
          <w:lang w:bidi="ar-DZ"/>
        </w:rPr>
      </w:pPr>
      <w:r>
        <w:rPr>
          <w:rFonts w:hint="cs"/>
          <w:sz w:val="28"/>
          <w:szCs w:val="28"/>
          <w:rtl/>
          <w:lang w:bidi="ar-DZ"/>
        </w:rPr>
        <w:t>· كيان الإشعارات: لإرسال التنبيهات.</w:t>
      </w:r>
    </w:p>
    <w:p w14:paraId="49FDE9C9" w14:textId="77777777" w:rsidR="005C384C" w:rsidRDefault="005C384C" w:rsidP="005C384C">
      <w:pPr>
        <w:rPr>
          <w:sz w:val="28"/>
          <w:szCs w:val="28"/>
          <w:rtl/>
          <w:lang w:bidi="ar-DZ"/>
        </w:rPr>
      </w:pPr>
      <w:r>
        <w:rPr>
          <w:rFonts w:hint="cs"/>
          <w:sz w:val="28"/>
          <w:szCs w:val="28"/>
          <w:rtl/>
          <w:lang w:bidi="ar-DZ"/>
        </w:rPr>
        <w:t>· كيان التقارير: لإصدار التقارير الدورية.</w:t>
      </w:r>
    </w:p>
    <w:p w14:paraId="2CFE9BC3" w14:textId="77777777" w:rsidR="005C384C" w:rsidRDefault="005C384C" w:rsidP="005C384C">
      <w:pPr>
        <w:rPr>
          <w:sz w:val="28"/>
          <w:szCs w:val="28"/>
          <w:rtl/>
          <w:lang w:bidi="ar-DZ"/>
        </w:rPr>
      </w:pPr>
    </w:p>
    <w:p w14:paraId="3EAA5637" w14:textId="77777777" w:rsidR="005C384C" w:rsidRDefault="005C384C" w:rsidP="005C384C">
      <w:pPr>
        <w:rPr>
          <w:sz w:val="28"/>
          <w:szCs w:val="28"/>
          <w:rtl/>
          <w:lang w:bidi="ar-DZ"/>
        </w:rPr>
      </w:pPr>
      <w:r>
        <w:rPr>
          <w:rFonts w:hint="cs"/>
          <w:sz w:val="28"/>
          <w:szCs w:val="28"/>
          <w:rtl/>
          <w:lang w:bidi="ar-DZ"/>
        </w:rPr>
        <w:t>11. ملاحظات</w:t>
      </w:r>
    </w:p>
    <w:p w14:paraId="27BA55AC" w14:textId="77777777" w:rsidR="005C384C" w:rsidRDefault="005C384C" w:rsidP="005C384C">
      <w:pPr>
        <w:rPr>
          <w:sz w:val="28"/>
          <w:szCs w:val="28"/>
          <w:rtl/>
          <w:lang w:bidi="ar-DZ"/>
        </w:rPr>
      </w:pPr>
    </w:p>
    <w:p w14:paraId="32756B39" w14:textId="77777777" w:rsidR="005C384C" w:rsidRDefault="005C384C" w:rsidP="005C384C">
      <w:pPr>
        <w:rPr>
          <w:sz w:val="28"/>
          <w:szCs w:val="28"/>
          <w:rtl/>
          <w:lang w:bidi="ar-DZ"/>
        </w:rPr>
      </w:pPr>
      <w:r>
        <w:rPr>
          <w:rFonts w:hint="cs"/>
          <w:sz w:val="28"/>
          <w:szCs w:val="28"/>
          <w:rtl/>
          <w:lang w:bidi="ar-DZ"/>
        </w:rPr>
        <w:t>· هذه العملية تجسد التحول نحو نظام تربوي يركز على الرعاية الشاملة والاستباقية لكل طالب.</w:t>
      </w:r>
    </w:p>
    <w:p w14:paraId="5D9F24F9" w14:textId="77777777" w:rsidR="005C384C" w:rsidRDefault="005C384C" w:rsidP="005C384C">
      <w:pPr>
        <w:rPr>
          <w:sz w:val="28"/>
          <w:szCs w:val="28"/>
          <w:rtl/>
          <w:lang w:bidi="ar-DZ"/>
        </w:rPr>
      </w:pPr>
      <w:r>
        <w:rPr>
          <w:rFonts w:hint="cs"/>
          <w:sz w:val="28"/>
          <w:szCs w:val="28"/>
          <w:rtl/>
          <w:lang w:bidi="ar-DZ"/>
        </w:rPr>
        <w:lastRenderedPageBreak/>
        <w:t>· تصميم لوحة التحكم يجب أن يكون سهلاً باستخدام الألوان والرسوم البيانية.</w:t>
      </w:r>
    </w:p>
    <w:p w14:paraId="3D5A584C" w14:textId="77777777" w:rsidR="005C384C" w:rsidRDefault="005C384C" w:rsidP="005C384C">
      <w:pPr>
        <w:rPr>
          <w:sz w:val="28"/>
          <w:szCs w:val="28"/>
          <w:rtl/>
          <w:lang w:bidi="ar-DZ"/>
        </w:rPr>
      </w:pPr>
      <w:r>
        <w:rPr>
          <w:rFonts w:hint="cs"/>
          <w:sz w:val="28"/>
          <w:szCs w:val="28"/>
          <w:rtl/>
          <w:lang w:bidi="ar-DZ"/>
        </w:rPr>
        <w:t>· يمكن للأنظمة المتطورة استخدام تحليلات متقدمة للتنبؤ بالمخاطر.</w:t>
      </w:r>
    </w:p>
    <w:p w14:paraId="4DFA2E68" w14:textId="77777777" w:rsidR="005C384C" w:rsidRDefault="005C384C" w:rsidP="005C384C">
      <w:pPr>
        <w:rPr>
          <w:sz w:val="28"/>
          <w:szCs w:val="28"/>
          <w:rtl/>
          <w:lang w:bidi="ar-DZ"/>
        </w:rPr>
      </w:pPr>
      <w:r>
        <w:rPr>
          <w:rFonts w:hint="cs"/>
          <w:sz w:val="28"/>
          <w:szCs w:val="28"/>
          <w:rtl/>
          <w:lang w:bidi="ar-DZ"/>
        </w:rPr>
        <w:t>· يجب أن يقترن الرصد الآلي بالحكم الإنساني والعلاقة الثقة من قبل المرشدين.</w:t>
      </w:r>
    </w:p>
    <w:p w14:paraId="11D31A9C" w14:textId="77777777" w:rsidR="005C384C" w:rsidRDefault="005C384C" w:rsidP="005C384C">
      <w:pPr>
        <w:rPr>
          <w:sz w:val="28"/>
          <w:szCs w:val="28"/>
          <w:rtl/>
          <w:lang w:bidi="ar-DZ"/>
        </w:rPr>
      </w:pPr>
      <w:r>
        <w:rPr>
          <w:rFonts w:hint="cs"/>
          <w:sz w:val="28"/>
          <w:szCs w:val="28"/>
          <w:rtl/>
          <w:lang w:bidi="ar-DZ"/>
        </w:rPr>
        <w:t>· التدريب المستمر للفريق على تفسير المؤشرات والتعامل الأخلاقي مع الحالات ضروري.</w:t>
      </w:r>
    </w:p>
    <w:p w14:paraId="6AB08971" w14:textId="77777777" w:rsidR="005C384C" w:rsidRDefault="005C384C" w:rsidP="005C384C">
      <w:pPr>
        <w:rPr>
          <w:sz w:val="28"/>
          <w:szCs w:val="28"/>
          <w:rtl/>
          <w:lang w:bidi="ar-DZ"/>
        </w:rPr>
      </w:pPr>
    </w:p>
    <w:p w14:paraId="1195ABCA" w14:textId="77777777" w:rsidR="005C384C" w:rsidRDefault="005C384C" w:rsidP="005C384C">
      <w:pPr>
        <w:rPr>
          <w:sz w:val="28"/>
          <w:szCs w:val="28"/>
          <w:rtl/>
          <w:lang w:bidi="ar-DZ"/>
        </w:rPr>
      </w:pPr>
    </w:p>
    <w:p w14:paraId="35EC21E6" w14:textId="77777777" w:rsidR="005C384C" w:rsidRDefault="005C384C" w:rsidP="005C384C">
      <w:pPr>
        <w:rPr>
          <w:sz w:val="28"/>
          <w:szCs w:val="28"/>
          <w:rtl/>
          <w:lang w:bidi="ar-DZ"/>
        </w:rPr>
      </w:pPr>
    </w:p>
    <w:p w14:paraId="3EDD5344" w14:textId="77777777" w:rsidR="005C384C" w:rsidRDefault="005C384C" w:rsidP="005C384C">
      <w:pPr>
        <w:rPr>
          <w:sz w:val="28"/>
          <w:szCs w:val="28"/>
          <w:rtl/>
          <w:lang w:bidi="ar-DZ"/>
        </w:rPr>
      </w:pPr>
    </w:p>
    <w:p w14:paraId="4BD021F5" w14:textId="77777777" w:rsidR="005C384C" w:rsidRDefault="005C384C" w:rsidP="005C384C">
      <w:pPr>
        <w:rPr>
          <w:sz w:val="28"/>
          <w:szCs w:val="28"/>
          <w:rtl/>
          <w:lang w:bidi="ar-DZ"/>
        </w:rPr>
      </w:pPr>
    </w:p>
    <w:p w14:paraId="0AB38E12" w14:textId="77777777" w:rsidR="005C384C" w:rsidRDefault="005C384C" w:rsidP="005C384C">
      <w:pPr>
        <w:rPr>
          <w:sz w:val="28"/>
          <w:szCs w:val="28"/>
          <w:rtl/>
          <w:lang w:bidi="ar-DZ"/>
        </w:rPr>
      </w:pPr>
    </w:p>
    <w:p w14:paraId="255E08C1" w14:textId="77777777" w:rsidR="005C384C" w:rsidRDefault="005C384C" w:rsidP="005C384C">
      <w:pPr>
        <w:rPr>
          <w:sz w:val="28"/>
          <w:szCs w:val="28"/>
          <w:highlight w:val="yellow"/>
          <w:rtl/>
          <w:lang w:bidi="ar-DZ"/>
        </w:rPr>
      </w:pPr>
      <w:r>
        <w:rPr>
          <w:rFonts w:hint="cs"/>
          <w:sz w:val="28"/>
          <w:szCs w:val="28"/>
          <w:highlight w:val="yellow"/>
          <w:rtl/>
          <w:lang w:bidi="ar-DZ"/>
        </w:rPr>
        <w:t>العملية (45): استخراج تقارير رسمية على مستوى المكتب</w:t>
      </w:r>
    </w:p>
    <w:p w14:paraId="2382A124" w14:textId="77777777" w:rsidR="005C384C" w:rsidRDefault="005C384C" w:rsidP="005C384C">
      <w:pPr>
        <w:rPr>
          <w:sz w:val="28"/>
          <w:szCs w:val="28"/>
          <w:highlight w:val="yellow"/>
          <w:rtl/>
          <w:lang w:bidi="ar-DZ"/>
        </w:rPr>
      </w:pPr>
    </w:p>
    <w:p w14:paraId="656CB16D" w14:textId="77777777" w:rsidR="005C384C" w:rsidRDefault="005C384C" w:rsidP="005C384C">
      <w:pPr>
        <w:rPr>
          <w:sz w:val="28"/>
          <w:szCs w:val="28"/>
          <w:rtl/>
          <w:lang w:bidi="ar-DZ"/>
        </w:rPr>
      </w:pPr>
      <w:r>
        <w:rPr>
          <w:rFonts w:hint="cs"/>
          <w:sz w:val="28"/>
          <w:szCs w:val="28"/>
          <w:rtl/>
          <w:lang w:bidi="ar-DZ"/>
        </w:rPr>
        <w:t>1. اسم العملية</w:t>
      </w:r>
    </w:p>
    <w:p w14:paraId="15DF8A27" w14:textId="77777777" w:rsidR="005C384C" w:rsidRDefault="005C384C" w:rsidP="005C384C">
      <w:pPr>
        <w:rPr>
          <w:sz w:val="28"/>
          <w:szCs w:val="28"/>
          <w:rtl/>
          <w:lang w:bidi="ar-DZ"/>
        </w:rPr>
      </w:pPr>
      <w:r>
        <w:rPr>
          <w:rFonts w:hint="cs"/>
          <w:sz w:val="28"/>
          <w:szCs w:val="28"/>
          <w:rtl/>
          <w:lang w:bidi="ar-DZ"/>
        </w:rPr>
        <w:t>استخراج تقارير رسمية وإحصائية على مستوى المكتب التربوي</w:t>
      </w:r>
    </w:p>
    <w:p w14:paraId="3BC3AEB1" w14:textId="77777777" w:rsidR="005C384C" w:rsidRDefault="005C384C" w:rsidP="005C384C">
      <w:pPr>
        <w:rPr>
          <w:sz w:val="28"/>
          <w:szCs w:val="28"/>
          <w:rtl/>
          <w:lang w:bidi="ar-DZ"/>
        </w:rPr>
      </w:pPr>
    </w:p>
    <w:p w14:paraId="5D11A2CD" w14:textId="77777777" w:rsidR="005C384C" w:rsidRDefault="005C384C" w:rsidP="005C384C">
      <w:pPr>
        <w:rPr>
          <w:sz w:val="28"/>
          <w:szCs w:val="28"/>
          <w:rtl/>
          <w:lang w:bidi="ar-DZ"/>
        </w:rPr>
      </w:pPr>
      <w:r>
        <w:rPr>
          <w:rFonts w:hint="cs"/>
          <w:sz w:val="28"/>
          <w:szCs w:val="28"/>
          <w:rtl/>
          <w:lang w:bidi="ar-DZ"/>
        </w:rPr>
        <w:t>2. وصف العملية</w:t>
      </w:r>
    </w:p>
    <w:p w14:paraId="089F7EE6" w14:textId="77777777" w:rsidR="005C384C" w:rsidRDefault="005C384C" w:rsidP="005C384C">
      <w:pPr>
        <w:rPr>
          <w:sz w:val="28"/>
          <w:szCs w:val="28"/>
          <w:rtl/>
          <w:lang w:bidi="ar-DZ"/>
        </w:rPr>
      </w:pPr>
      <w:r>
        <w:rPr>
          <w:rFonts w:hint="cs"/>
          <w:sz w:val="28"/>
          <w:szCs w:val="28"/>
          <w:rtl/>
          <w:lang w:bidi="ar-DZ"/>
        </w:rPr>
        <w:t>هي العملية التحليلية والرقابية المركزية التي يقوم من خلالها مكتب التربية والتعليم بتجميع ومعالجة وتحليل البيانات من جميع المدارس التابعة له، وإصدار تقارير إحصائية رسمية وشاملة. تهدف هذه التقارير إلى تقديم صورة دقيقة عن أداء المنظومة التعليمية على مستوى المكتب، ودعم اتخاذ القرارات الاستراتيجية، والوفاء بمتطلبات التقارير للجهات العليا (الوزارة).</w:t>
      </w:r>
    </w:p>
    <w:p w14:paraId="69D3EAA9" w14:textId="77777777" w:rsidR="005C384C" w:rsidRDefault="005C384C" w:rsidP="005C384C">
      <w:pPr>
        <w:rPr>
          <w:sz w:val="28"/>
          <w:szCs w:val="28"/>
          <w:rtl/>
          <w:lang w:bidi="ar-DZ"/>
        </w:rPr>
      </w:pPr>
    </w:p>
    <w:p w14:paraId="01DE3C93" w14:textId="77777777" w:rsidR="005C384C" w:rsidRDefault="005C384C" w:rsidP="005C384C">
      <w:pPr>
        <w:rPr>
          <w:sz w:val="28"/>
          <w:szCs w:val="28"/>
          <w:rtl/>
          <w:lang w:bidi="ar-DZ"/>
        </w:rPr>
      </w:pPr>
      <w:r>
        <w:rPr>
          <w:rFonts w:hint="cs"/>
          <w:sz w:val="28"/>
          <w:szCs w:val="28"/>
          <w:rtl/>
          <w:lang w:bidi="ar-DZ"/>
        </w:rPr>
        <w:t>3. الهدف من العملية</w:t>
      </w:r>
    </w:p>
    <w:p w14:paraId="45C68B73" w14:textId="77777777" w:rsidR="005C384C" w:rsidRDefault="005C384C" w:rsidP="005C384C">
      <w:pPr>
        <w:rPr>
          <w:sz w:val="28"/>
          <w:szCs w:val="28"/>
          <w:rtl/>
          <w:lang w:bidi="ar-DZ"/>
        </w:rPr>
      </w:pPr>
    </w:p>
    <w:p w14:paraId="6CE08F85" w14:textId="77777777" w:rsidR="005C384C" w:rsidRDefault="005C384C" w:rsidP="005C384C">
      <w:pPr>
        <w:rPr>
          <w:sz w:val="28"/>
          <w:szCs w:val="28"/>
          <w:rtl/>
          <w:lang w:bidi="ar-DZ"/>
        </w:rPr>
      </w:pPr>
      <w:r>
        <w:rPr>
          <w:rFonts w:hint="cs"/>
          <w:sz w:val="28"/>
          <w:szCs w:val="28"/>
          <w:rtl/>
          <w:lang w:bidi="ar-DZ"/>
        </w:rPr>
        <w:t>· رصد وتحليل المؤشرات التعليمية الأساسية (كثافة الطلاب، نسب النجاح، التسرب، التوظيف) على مستوى المكتب.</w:t>
      </w:r>
    </w:p>
    <w:p w14:paraId="7DEEE2DD" w14:textId="77777777" w:rsidR="005C384C" w:rsidRDefault="005C384C" w:rsidP="005C384C">
      <w:pPr>
        <w:rPr>
          <w:sz w:val="28"/>
          <w:szCs w:val="28"/>
          <w:rtl/>
          <w:lang w:bidi="ar-DZ"/>
        </w:rPr>
      </w:pPr>
      <w:r>
        <w:rPr>
          <w:rFonts w:hint="cs"/>
          <w:sz w:val="28"/>
          <w:szCs w:val="28"/>
          <w:rtl/>
          <w:lang w:bidi="ar-DZ"/>
        </w:rPr>
        <w:lastRenderedPageBreak/>
        <w:t>· تقييم أداء المدارس التابعة ومقارنتها ببعضها ومع المستويات المرجعية.</w:t>
      </w:r>
    </w:p>
    <w:p w14:paraId="50823ABC" w14:textId="77777777" w:rsidR="005C384C" w:rsidRDefault="005C384C" w:rsidP="005C384C">
      <w:pPr>
        <w:rPr>
          <w:sz w:val="28"/>
          <w:szCs w:val="28"/>
          <w:rtl/>
          <w:lang w:bidi="ar-DZ"/>
        </w:rPr>
      </w:pPr>
      <w:r>
        <w:rPr>
          <w:rFonts w:hint="cs"/>
          <w:sz w:val="28"/>
          <w:szCs w:val="28"/>
          <w:rtl/>
          <w:lang w:bidi="ar-DZ"/>
        </w:rPr>
        <w:t>· توفير بيانات دقيقة وموثوقة للتخطيط الاستراتيجي وتوزيع الموارد (الميزانية، المعلمين، المباني).</w:t>
      </w:r>
    </w:p>
    <w:p w14:paraId="2F142147" w14:textId="77777777" w:rsidR="005C384C" w:rsidRDefault="005C384C" w:rsidP="005C384C">
      <w:pPr>
        <w:rPr>
          <w:sz w:val="28"/>
          <w:szCs w:val="28"/>
          <w:rtl/>
          <w:lang w:bidi="ar-DZ"/>
        </w:rPr>
      </w:pPr>
      <w:r>
        <w:rPr>
          <w:rFonts w:hint="cs"/>
          <w:sz w:val="28"/>
          <w:szCs w:val="28"/>
          <w:rtl/>
          <w:lang w:bidi="ar-DZ"/>
        </w:rPr>
        <w:t>· الوفاء بالتزامات إعداد التقارير الدورية للوزارة والجهات الرقابية العليا.</w:t>
      </w:r>
    </w:p>
    <w:p w14:paraId="324D789C" w14:textId="77777777" w:rsidR="005C384C" w:rsidRDefault="005C384C" w:rsidP="005C384C">
      <w:pPr>
        <w:rPr>
          <w:sz w:val="28"/>
          <w:szCs w:val="28"/>
          <w:rtl/>
          <w:lang w:bidi="ar-DZ"/>
        </w:rPr>
      </w:pPr>
      <w:r>
        <w:rPr>
          <w:rFonts w:hint="cs"/>
          <w:sz w:val="28"/>
          <w:szCs w:val="28"/>
          <w:rtl/>
          <w:lang w:bidi="ar-DZ"/>
        </w:rPr>
        <w:t>· نشر الشفافية من خلال إتاحة معلومات مجمَّة عن واقع التعليم في نطاق المكتب.</w:t>
      </w:r>
    </w:p>
    <w:p w14:paraId="6118CE03" w14:textId="77777777" w:rsidR="005C384C" w:rsidRDefault="005C384C" w:rsidP="005C384C">
      <w:pPr>
        <w:rPr>
          <w:sz w:val="28"/>
          <w:szCs w:val="28"/>
          <w:rtl/>
          <w:lang w:bidi="ar-DZ"/>
        </w:rPr>
      </w:pPr>
    </w:p>
    <w:p w14:paraId="0FA44506" w14:textId="77777777" w:rsidR="005C384C" w:rsidRDefault="005C384C" w:rsidP="005C384C">
      <w:pPr>
        <w:rPr>
          <w:sz w:val="28"/>
          <w:szCs w:val="28"/>
          <w:rtl/>
          <w:lang w:bidi="ar-DZ"/>
        </w:rPr>
      </w:pPr>
      <w:r>
        <w:rPr>
          <w:rFonts w:hint="cs"/>
          <w:sz w:val="28"/>
          <w:szCs w:val="28"/>
          <w:rtl/>
          <w:lang w:bidi="ar-DZ"/>
        </w:rPr>
        <w:t>4. الجهة المسؤولة عن التنفيذ</w:t>
      </w:r>
    </w:p>
    <w:p w14:paraId="2BF8BB4B" w14:textId="77777777" w:rsidR="005C384C" w:rsidRDefault="005C384C" w:rsidP="005C384C">
      <w:pPr>
        <w:rPr>
          <w:sz w:val="28"/>
          <w:szCs w:val="28"/>
          <w:rtl/>
          <w:lang w:bidi="ar-DZ"/>
        </w:rPr>
      </w:pPr>
    </w:p>
    <w:p w14:paraId="0035E3FF" w14:textId="77777777" w:rsidR="005C384C" w:rsidRDefault="005C384C" w:rsidP="005C384C">
      <w:pPr>
        <w:rPr>
          <w:sz w:val="28"/>
          <w:szCs w:val="28"/>
          <w:rtl/>
          <w:lang w:bidi="ar-DZ"/>
        </w:rPr>
      </w:pPr>
      <w:r>
        <w:rPr>
          <w:rFonts w:hint="cs"/>
          <w:sz w:val="28"/>
          <w:szCs w:val="28"/>
          <w:rtl/>
          <w:lang w:bidi="ar-DZ"/>
        </w:rPr>
        <w:t>· المنفذ الرئيسي: إدارة التخطيط والمعلومات أو قسم الإحصاء في مكتب التربية.</w:t>
      </w:r>
    </w:p>
    <w:p w14:paraId="2E786682" w14:textId="77777777" w:rsidR="005C384C" w:rsidRDefault="005C384C" w:rsidP="005C384C">
      <w:pPr>
        <w:rPr>
          <w:sz w:val="28"/>
          <w:szCs w:val="28"/>
          <w:rtl/>
          <w:lang w:bidi="ar-DZ"/>
        </w:rPr>
      </w:pPr>
      <w:r>
        <w:rPr>
          <w:rFonts w:hint="cs"/>
          <w:sz w:val="28"/>
          <w:szCs w:val="28"/>
          <w:rtl/>
          <w:lang w:bidi="ar-DZ"/>
        </w:rPr>
        <w:t>· الجهة المستفيدة/الطالبة: مدير المكتب، مجلس التعليم المحلي، وزارة التربية.</w:t>
      </w:r>
    </w:p>
    <w:p w14:paraId="5C015DE5" w14:textId="77777777" w:rsidR="005C384C" w:rsidRDefault="005C384C" w:rsidP="005C384C">
      <w:pPr>
        <w:rPr>
          <w:sz w:val="28"/>
          <w:szCs w:val="28"/>
          <w:rtl/>
          <w:lang w:bidi="ar-DZ"/>
        </w:rPr>
      </w:pPr>
      <w:r>
        <w:rPr>
          <w:rFonts w:hint="cs"/>
          <w:sz w:val="28"/>
          <w:szCs w:val="28"/>
          <w:rtl/>
          <w:lang w:bidi="ar-DZ"/>
        </w:rPr>
        <w:t>· الجهة الداعمة: مدراء وموظفو المدارس (كمصدر للبيانات الأولية).</w:t>
      </w:r>
    </w:p>
    <w:p w14:paraId="3B7C0C28" w14:textId="77777777" w:rsidR="005C384C" w:rsidRDefault="005C384C" w:rsidP="005C384C">
      <w:pPr>
        <w:rPr>
          <w:sz w:val="28"/>
          <w:szCs w:val="28"/>
          <w:rtl/>
          <w:lang w:bidi="ar-DZ"/>
        </w:rPr>
      </w:pPr>
      <w:r>
        <w:rPr>
          <w:rFonts w:hint="cs"/>
          <w:sz w:val="28"/>
          <w:szCs w:val="28"/>
          <w:rtl/>
          <w:lang w:bidi="ar-DZ"/>
        </w:rPr>
        <w:t>· الجهة التقنية: النظام المركزي (لجمع البيانات وتوليد التقارير آلياً).</w:t>
      </w:r>
    </w:p>
    <w:p w14:paraId="20EB3EF0" w14:textId="77777777" w:rsidR="005C384C" w:rsidRDefault="005C384C" w:rsidP="005C384C">
      <w:pPr>
        <w:rPr>
          <w:sz w:val="28"/>
          <w:szCs w:val="28"/>
          <w:rtl/>
          <w:lang w:bidi="ar-DZ"/>
        </w:rPr>
      </w:pPr>
      <w:r>
        <w:rPr>
          <w:rFonts w:hint="cs"/>
          <w:sz w:val="28"/>
          <w:szCs w:val="28"/>
          <w:rtl/>
          <w:lang w:bidi="ar-DZ"/>
        </w:rPr>
        <w:t>· الجهة الرقابية: وزارة التربية والتعليم (للتحقق من دقة التقارير).</w:t>
      </w:r>
    </w:p>
    <w:p w14:paraId="7BDA3FF2" w14:textId="77777777" w:rsidR="005C384C" w:rsidRDefault="005C384C" w:rsidP="005C384C">
      <w:pPr>
        <w:rPr>
          <w:sz w:val="28"/>
          <w:szCs w:val="28"/>
          <w:rtl/>
          <w:lang w:bidi="ar-DZ"/>
        </w:rPr>
      </w:pPr>
    </w:p>
    <w:p w14:paraId="7ED4210B" w14:textId="77777777" w:rsidR="005C384C" w:rsidRDefault="005C384C" w:rsidP="005C384C">
      <w:pPr>
        <w:rPr>
          <w:sz w:val="28"/>
          <w:szCs w:val="28"/>
          <w:rtl/>
          <w:lang w:bidi="ar-DZ"/>
        </w:rPr>
      </w:pPr>
      <w:r>
        <w:rPr>
          <w:rFonts w:hint="cs"/>
          <w:sz w:val="28"/>
          <w:szCs w:val="28"/>
          <w:rtl/>
          <w:lang w:bidi="ar-DZ"/>
        </w:rPr>
        <w:t>5. المدخلات (Inputs)</w:t>
      </w:r>
    </w:p>
    <w:p w14:paraId="2B04A632" w14:textId="77777777" w:rsidR="005C384C" w:rsidRDefault="005C384C" w:rsidP="005C384C">
      <w:pPr>
        <w:rPr>
          <w:sz w:val="28"/>
          <w:szCs w:val="28"/>
          <w:rtl/>
          <w:lang w:bidi="ar-DZ"/>
        </w:rPr>
      </w:pPr>
    </w:p>
    <w:p w14:paraId="6C68A819" w14:textId="77777777" w:rsidR="005C384C" w:rsidRDefault="005C384C" w:rsidP="005C384C">
      <w:pPr>
        <w:rPr>
          <w:sz w:val="28"/>
          <w:szCs w:val="28"/>
          <w:rtl/>
          <w:lang w:bidi="ar-DZ"/>
        </w:rPr>
      </w:pPr>
      <w:r>
        <w:rPr>
          <w:rFonts w:hint="cs"/>
          <w:sz w:val="28"/>
          <w:szCs w:val="28"/>
          <w:rtl/>
          <w:lang w:bidi="ar-DZ"/>
        </w:rPr>
        <w:t>· البيانات الخام المجمعة آلياً من جميع المدارس التابعة عبر النظام المركزي (بيانات الطلاب، النتائج، الموظفين، البنية التحتية).</w:t>
      </w:r>
    </w:p>
    <w:p w14:paraId="0605C26B" w14:textId="77777777" w:rsidR="005C384C" w:rsidRDefault="005C384C" w:rsidP="005C384C">
      <w:pPr>
        <w:rPr>
          <w:sz w:val="28"/>
          <w:szCs w:val="28"/>
          <w:rtl/>
          <w:lang w:bidi="ar-DZ"/>
        </w:rPr>
      </w:pPr>
      <w:r>
        <w:rPr>
          <w:rFonts w:hint="cs"/>
          <w:sz w:val="28"/>
          <w:szCs w:val="28"/>
          <w:rtl/>
          <w:lang w:bidi="ar-DZ"/>
        </w:rPr>
        <w:t>· المؤشرات والمعايير المطلوبة من الوزارة (نموذج التقرير الرسمي).</w:t>
      </w:r>
    </w:p>
    <w:p w14:paraId="260035C0" w14:textId="77777777" w:rsidR="005C384C" w:rsidRDefault="005C384C" w:rsidP="005C384C">
      <w:pPr>
        <w:rPr>
          <w:sz w:val="28"/>
          <w:szCs w:val="28"/>
          <w:rtl/>
          <w:lang w:bidi="ar-DZ"/>
        </w:rPr>
      </w:pPr>
      <w:r>
        <w:rPr>
          <w:rFonts w:hint="cs"/>
          <w:sz w:val="28"/>
          <w:szCs w:val="28"/>
          <w:rtl/>
          <w:lang w:bidi="ar-DZ"/>
        </w:rPr>
        <w:t>· الفترة الزمنية للتقرير (فصلية، نصف سنوية، سنوية).</w:t>
      </w:r>
    </w:p>
    <w:p w14:paraId="711AC709" w14:textId="77777777" w:rsidR="005C384C" w:rsidRDefault="005C384C" w:rsidP="005C384C">
      <w:pPr>
        <w:rPr>
          <w:sz w:val="28"/>
          <w:szCs w:val="28"/>
          <w:rtl/>
          <w:lang w:bidi="ar-DZ"/>
        </w:rPr>
      </w:pPr>
      <w:r>
        <w:rPr>
          <w:rFonts w:hint="cs"/>
          <w:sz w:val="28"/>
          <w:szCs w:val="28"/>
          <w:rtl/>
          <w:lang w:bidi="ar-DZ"/>
        </w:rPr>
        <w:t>· النطاق الجغرافي/الإداري المطلوب (المكتب ككل، أو تفصيل حسب المديريات/المناطق).</w:t>
      </w:r>
    </w:p>
    <w:p w14:paraId="2B529EA1" w14:textId="77777777" w:rsidR="005C384C" w:rsidRDefault="005C384C" w:rsidP="005C384C">
      <w:pPr>
        <w:rPr>
          <w:sz w:val="28"/>
          <w:szCs w:val="28"/>
          <w:rtl/>
          <w:lang w:bidi="ar-DZ"/>
        </w:rPr>
      </w:pPr>
      <w:r>
        <w:rPr>
          <w:rFonts w:hint="cs"/>
          <w:sz w:val="28"/>
          <w:szCs w:val="28"/>
          <w:rtl/>
          <w:lang w:bidi="ar-DZ"/>
        </w:rPr>
        <w:t>· معايير التصفية والتحليل (مثلاً: استبعاد المدارس ذات العينة الصغيرة جداً).</w:t>
      </w:r>
    </w:p>
    <w:p w14:paraId="1B9C51CB" w14:textId="77777777" w:rsidR="005C384C" w:rsidRDefault="005C384C" w:rsidP="005C384C">
      <w:pPr>
        <w:rPr>
          <w:sz w:val="28"/>
          <w:szCs w:val="28"/>
          <w:rtl/>
          <w:lang w:bidi="ar-DZ"/>
        </w:rPr>
      </w:pPr>
      <w:r>
        <w:rPr>
          <w:rFonts w:hint="cs"/>
          <w:sz w:val="28"/>
          <w:szCs w:val="28"/>
          <w:rtl/>
          <w:lang w:bidi="ar-DZ"/>
        </w:rPr>
        <w:t>· بيانات خارجية داعمة (إن وجدت) كالبيانات السكانية للمنطقة من مصلحة الإحصاء.</w:t>
      </w:r>
    </w:p>
    <w:p w14:paraId="56FAA147" w14:textId="77777777" w:rsidR="005C384C" w:rsidRDefault="005C384C" w:rsidP="005C384C">
      <w:pPr>
        <w:rPr>
          <w:sz w:val="28"/>
          <w:szCs w:val="28"/>
          <w:rtl/>
          <w:lang w:bidi="ar-DZ"/>
        </w:rPr>
      </w:pPr>
    </w:p>
    <w:p w14:paraId="6809F409" w14:textId="77777777" w:rsidR="005C384C" w:rsidRDefault="005C384C" w:rsidP="005C384C">
      <w:pPr>
        <w:rPr>
          <w:sz w:val="28"/>
          <w:szCs w:val="28"/>
          <w:rtl/>
          <w:lang w:bidi="ar-DZ"/>
        </w:rPr>
      </w:pPr>
      <w:r>
        <w:rPr>
          <w:rFonts w:hint="cs"/>
          <w:sz w:val="28"/>
          <w:szCs w:val="28"/>
          <w:rtl/>
          <w:lang w:bidi="ar-DZ"/>
        </w:rPr>
        <w:t>6. خطوات التنفيذ التفصيلية</w:t>
      </w:r>
    </w:p>
    <w:p w14:paraId="60E3F5E7" w14:textId="77777777" w:rsidR="005C384C" w:rsidRDefault="005C384C" w:rsidP="005C384C">
      <w:pPr>
        <w:rPr>
          <w:sz w:val="28"/>
          <w:szCs w:val="28"/>
          <w:rtl/>
          <w:lang w:bidi="ar-DZ"/>
        </w:rPr>
      </w:pPr>
    </w:p>
    <w:p w14:paraId="245D89B1" w14:textId="77777777" w:rsidR="005C384C" w:rsidRDefault="005C384C" w:rsidP="005C384C">
      <w:pPr>
        <w:rPr>
          <w:sz w:val="28"/>
          <w:szCs w:val="28"/>
          <w:rtl/>
          <w:lang w:bidi="ar-DZ"/>
        </w:rPr>
      </w:pPr>
      <w:r>
        <w:rPr>
          <w:rFonts w:hint="cs"/>
          <w:sz w:val="28"/>
          <w:szCs w:val="28"/>
          <w:rtl/>
          <w:lang w:bidi="ar-DZ"/>
        </w:rPr>
        <w:t>1. تحديد متطلبات التقرير: يقوم مسئول التقارير في المكتب بتحديد نوع التقرير المطلوب (تقرير أداء سنوي، تقرير تسرب، تقرير الاستعداد للعام الدراسي) والفترة والنطاق بناءً على طلب داخلي أو توجيه من الوزارة.</w:t>
      </w:r>
    </w:p>
    <w:p w14:paraId="33781EEC" w14:textId="77777777" w:rsidR="005C384C" w:rsidRDefault="005C384C" w:rsidP="005C384C">
      <w:pPr>
        <w:rPr>
          <w:sz w:val="28"/>
          <w:szCs w:val="28"/>
          <w:rtl/>
          <w:lang w:bidi="ar-DZ"/>
        </w:rPr>
      </w:pPr>
      <w:r>
        <w:rPr>
          <w:rFonts w:hint="cs"/>
          <w:sz w:val="28"/>
          <w:szCs w:val="28"/>
          <w:rtl/>
          <w:lang w:bidi="ar-DZ"/>
        </w:rPr>
        <w:t>2. تشغيل نماذج التقرير الآلية: يقوم النظام المركزي للمكتب - المتصل بقواعد بيانات جميع المدارس - بتشغيل استعلامات (Queries) ونماذج تقارير مبرمجة مسبقاً، والتي تقوم بما يلي:</w:t>
      </w:r>
    </w:p>
    <w:p w14:paraId="2247127C" w14:textId="77777777" w:rsidR="005C384C" w:rsidRDefault="005C384C" w:rsidP="005C384C">
      <w:pPr>
        <w:rPr>
          <w:sz w:val="28"/>
          <w:szCs w:val="28"/>
          <w:rtl/>
          <w:lang w:bidi="ar-DZ"/>
        </w:rPr>
      </w:pPr>
      <w:r>
        <w:rPr>
          <w:rFonts w:hint="cs"/>
          <w:sz w:val="28"/>
          <w:szCs w:val="28"/>
          <w:rtl/>
          <w:lang w:bidi="ar-DZ"/>
        </w:rPr>
        <w:t xml:space="preserve">   · جمع البيانات: سحب البيانات الحالية والتاريخية من جميع المدارس ذات الصلة.</w:t>
      </w:r>
    </w:p>
    <w:p w14:paraId="1B9CF538" w14:textId="77777777" w:rsidR="005C384C" w:rsidRDefault="005C384C" w:rsidP="005C384C">
      <w:pPr>
        <w:rPr>
          <w:sz w:val="28"/>
          <w:szCs w:val="28"/>
          <w:rtl/>
          <w:lang w:bidi="ar-DZ"/>
        </w:rPr>
      </w:pPr>
      <w:r>
        <w:rPr>
          <w:rFonts w:hint="cs"/>
          <w:sz w:val="28"/>
          <w:szCs w:val="28"/>
          <w:rtl/>
          <w:lang w:bidi="ar-DZ"/>
        </w:rPr>
        <w:t xml:space="preserve">   · تنقية البيانات: استبعاد البيانات غير المكتملة أو غير المنطقية، ومطابقة الهويات لتجنب الازدواجية.</w:t>
      </w:r>
    </w:p>
    <w:p w14:paraId="6F781479" w14:textId="77777777" w:rsidR="005C384C" w:rsidRDefault="005C384C" w:rsidP="005C384C">
      <w:pPr>
        <w:rPr>
          <w:sz w:val="28"/>
          <w:szCs w:val="28"/>
          <w:rtl/>
          <w:lang w:bidi="ar-DZ"/>
        </w:rPr>
      </w:pPr>
      <w:r>
        <w:rPr>
          <w:rFonts w:hint="cs"/>
          <w:sz w:val="28"/>
          <w:szCs w:val="28"/>
          <w:rtl/>
          <w:lang w:bidi="ar-DZ"/>
        </w:rPr>
        <w:t xml:space="preserve">   · تجميع البيانات: حساب المجاميع والمتوسطات والنسب المئوية على مستويات مختلفة (مدرسة، منطقة، المكتب ككل).</w:t>
      </w:r>
    </w:p>
    <w:p w14:paraId="6CB64976" w14:textId="77777777" w:rsidR="005C384C" w:rsidRDefault="005C384C" w:rsidP="005C384C">
      <w:pPr>
        <w:rPr>
          <w:sz w:val="28"/>
          <w:szCs w:val="28"/>
          <w:rtl/>
          <w:lang w:bidi="ar-DZ"/>
        </w:rPr>
      </w:pPr>
      <w:r>
        <w:rPr>
          <w:rFonts w:hint="cs"/>
          <w:sz w:val="28"/>
          <w:szCs w:val="28"/>
          <w:rtl/>
          <w:lang w:bidi="ar-DZ"/>
        </w:rPr>
        <w:t xml:space="preserve">   · مقارنة المعايير: مقارنة المؤشرات مع الأهداف المخططة أو مع متوسطات الفترات السابقة.</w:t>
      </w:r>
    </w:p>
    <w:p w14:paraId="282D161A" w14:textId="77777777" w:rsidR="005C384C" w:rsidRDefault="005C384C" w:rsidP="005C384C">
      <w:pPr>
        <w:rPr>
          <w:sz w:val="28"/>
          <w:szCs w:val="28"/>
          <w:rtl/>
          <w:lang w:bidi="ar-DZ"/>
        </w:rPr>
      </w:pPr>
      <w:r>
        <w:rPr>
          <w:rFonts w:hint="cs"/>
          <w:sz w:val="28"/>
          <w:szCs w:val="28"/>
          <w:rtl/>
          <w:lang w:bidi="ar-DZ"/>
        </w:rPr>
        <w:t>3. التحليل والتفسير (البشري): يقوم المحلل في المكتب بمراجعة المخرجات الآلية وتفسيرها:</w:t>
      </w:r>
    </w:p>
    <w:p w14:paraId="64B59C04" w14:textId="77777777" w:rsidR="005C384C" w:rsidRDefault="005C384C" w:rsidP="005C384C">
      <w:pPr>
        <w:rPr>
          <w:sz w:val="28"/>
          <w:szCs w:val="28"/>
          <w:rtl/>
          <w:lang w:bidi="ar-DZ"/>
        </w:rPr>
      </w:pPr>
      <w:r>
        <w:rPr>
          <w:rFonts w:hint="cs"/>
          <w:sz w:val="28"/>
          <w:szCs w:val="28"/>
          <w:rtl/>
          <w:lang w:bidi="ar-DZ"/>
        </w:rPr>
        <w:t xml:space="preserve">   · تحديد الاتجاهات الرئيسية (مثل: تحسن في نتائج الثانوية العامة في منطقة معينة).</w:t>
      </w:r>
    </w:p>
    <w:p w14:paraId="262F249D" w14:textId="77777777" w:rsidR="005C384C" w:rsidRDefault="005C384C" w:rsidP="005C384C">
      <w:pPr>
        <w:rPr>
          <w:sz w:val="28"/>
          <w:szCs w:val="28"/>
          <w:rtl/>
          <w:lang w:bidi="ar-DZ"/>
        </w:rPr>
      </w:pPr>
      <w:r>
        <w:rPr>
          <w:rFonts w:hint="cs"/>
          <w:sz w:val="28"/>
          <w:szCs w:val="28"/>
          <w:rtl/>
          <w:lang w:bidi="ar-DZ"/>
        </w:rPr>
        <w:t xml:space="preserve">   · تحديد مجالات القوة والضعف التي تستدعي التدخل (مثل: ارتفاع نسبة التسرب في مدارس محددة).</w:t>
      </w:r>
    </w:p>
    <w:p w14:paraId="799C68BC" w14:textId="77777777" w:rsidR="005C384C" w:rsidRDefault="005C384C" w:rsidP="005C384C">
      <w:pPr>
        <w:rPr>
          <w:sz w:val="28"/>
          <w:szCs w:val="28"/>
          <w:rtl/>
          <w:lang w:bidi="ar-DZ"/>
        </w:rPr>
      </w:pPr>
      <w:r>
        <w:rPr>
          <w:rFonts w:hint="cs"/>
          <w:sz w:val="28"/>
          <w:szCs w:val="28"/>
          <w:rtl/>
          <w:lang w:bidi="ar-DZ"/>
        </w:rPr>
        <w:t xml:space="preserve">   · صياغة الملاحظات والتوصيات الإدارية بناءً على البيانات.</w:t>
      </w:r>
    </w:p>
    <w:p w14:paraId="006ADC00" w14:textId="77777777" w:rsidR="005C384C" w:rsidRDefault="005C384C" w:rsidP="005C384C">
      <w:pPr>
        <w:rPr>
          <w:sz w:val="28"/>
          <w:szCs w:val="28"/>
          <w:rtl/>
          <w:lang w:bidi="ar-DZ"/>
        </w:rPr>
      </w:pPr>
      <w:r>
        <w:rPr>
          <w:rFonts w:hint="cs"/>
          <w:sz w:val="28"/>
          <w:szCs w:val="28"/>
          <w:rtl/>
          <w:lang w:bidi="ar-DZ"/>
        </w:rPr>
        <w:t>4. صياغة التقرير النهائي: يتم تجميع الجداول والرسوم البيانية الآلية مع النص التحليلي في وثيقة تقرير رسمي (غالباً بصيغة PDF) تحمل شعار المكتب.</w:t>
      </w:r>
    </w:p>
    <w:p w14:paraId="1E86AE77" w14:textId="77777777" w:rsidR="005C384C" w:rsidRDefault="005C384C" w:rsidP="005C384C">
      <w:pPr>
        <w:rPr>
          <w:sz w:val="28"/>
          <w:szCs w:val="28"/>
          <w:rtl/>
          <w:lang w:bidi="ar-DZ"/>
        </w:rPr>
      </w:pPr>
      <w:r>
        <w:rPr>
          <w:rFonts w:hint="cs"/>
          <w:sz w:val="28"/>
          <w:szCs w:val="28"/>
          <w:rtl/>
          <w:lang w:bidi="ar-DZ"/>
        </w:rPr>
        <w:t>5. المراجعة والاعتماد: يعرض التقرير على مدير المكتب أو نائبه للمراجعة والاعتماد النهائي قبل إصداره.</w:t>
      </w:r>
    </w:p>
    <w:p w14:paraId="2FDFC321" w14:textId="77777777" w:rsidR="005C384C" w:rsidRDefault="005C384C" w:rsidP="005C384C">
      <w:pPr>
        <w:rPr>
          <w:sz w:val="28"/>
          <w:szCs w:val="28"/>
          <w:rtl/>
          <w:lang w:bidi="ar-DZ"/>
        </w:rPr>
      </w:pPr>
      <w:r>
        <w:rPr>
          <w:rFonts w:hint="cs"/>
          <w:sz w:val="28"/>
          <w:szCs w:val="28"/>
          <w:rtl/>
          <w:lang w:bidi="ar-DZ"/>
        </w:rPr>
        <w:t>6. التوزيع والأرشفة: بعد الاعتماد، يقوم النظام أو الموظف المختص بما يلي:</w:t>
      </w:r>
    </w:p>
    <w:p w14:paraId="364D9B4C" w14:textId="77777777" w:rsidR="005C384C" w:rsidRDefault="005C384C" w:rsidP="005C384C">
      <w:pPr>
        <w:rPr>
          <w:sz w:val="28"/>
          <w:szCs w:val="28"/>
          <w:rtl/>
          <w:lang w:bidi="ar-DZ"/>
        </w:rPr>
      </w:pPr>
      <w:r>
        <w:rPr>
          <w:rFonts w:hint="cs"/>
          <w:sz w:val="28"/>
          <w:szCs w:val="28"/>
          <w:rtl/>
          <w:lang w:bidi="ar-DZ"/>
        </w:rPr>
        <w:t xml:space="preserve">   · رفع التقرير النهائي إلى بوابة الوزارة (إذا كان مطلوباً).</w:t>
      </w:r>
    </w:p>
    <w:p w14:paraId="5A4B8DAF" w14:textId="77777777" w:rsidR="005C384C" w:rsidRDefault="005C384C" w:rsidP="005C384C">
      <w:pPr>
        <w:rPr>
          <w:sz w:val="28"/>
          <w:szCs w:val="28"/>
          <w:rtl/>
          <w:lang w:bidi="ar-DZ"/>
        </w:rPr>
      </w:pPr>
      <w:r>
        <w:rPr>
          <w:rFonts w:hint="cs"/>
          <w:sz w:val="28"/>
          <w:szCs w:val="28"/>
          <w:rtl/>
          <w:lang w:bidi="ar-DZ"/>
        </w:rPr>
        <w:t xml:space="preserve">   · إتاحة نسخة منه لمدراء المدارس عبر بواباتهم (للمعلومات).</w:t>
      </w:r>
    </w:p>
    <w:p w14:paraId="1F875748" w14:textId="77777777" w:rsidR="005C384C" w:rsidRDefault="005C384C" w:rsidP="005C384C">
      <w:pPr>
        <w:rPr>
          <w:sz w:val="28"/>
          <w:szCs w:val="28"/>
          <w:rtl/>
          <w:lang w:bidi="ar-DZ"/>
        </w:rPr>
      </w:pPr>
      <w:r>
        <w:rPr>
          <w:rFonts w:hint="cs"/>
          <w:sz w:val="28"/>
          <w:szCs w:val="28"/>
          <w:rtl/>
          <w:lang w:bidi="ar-DZ"/>
        </w:rPr>
        <w:t xml:space="preserve">   · أرشفة التقرير في قاعدة بيانات المكتب للرجوع التاريخي.</w:t>
      </w:r>
    </w:p>
    <w:p w14:paraId="262C1D6E" w14:textId="77777777" w:rsidR="005C384C" w:rsidRDefault="005C384C" w:rsidP="005C384C">
      <w:pPr>
        <w:rPr>
          <w:sz w:val="28"/>
          <w:szCs w:val="28"/>
          <w:rtl/>
          <w:lang w:bidi="ar-DZ"/>
        </w:rPr>
      </w:pPr>
      <w:r>
        <w:rPr>
          <w:rFonts w:hint="cs"/>
          <w:sz w:val="28"/>
          <w:szCs w:val="28"/>
          <w:rtl/>
          <w:lang w:bidi="ar-DZ"/>
        </w:rPr>
        <w:lastRenderedPageBreak/>
        <w:t xml:space="preserve">   · نشر ملخص تنفيذي على الموقع الإلكتروني للمكتب (للمواطنين) إذا كانت السياسة تسمح بذلك.</w:t>
      </w:r>
    </w:p>
    <w:p w14:paraId="0571C840" w14:textId="77777777" w:rsidR="005C384C" w:rsidRDefault="005C384C" w:rsidP="005C384C">
      <w:pPr>
        <w:rPr>
          <w:sz w:val="28"/>
          <w:szCs w:val="28"/>
          <w:rtl/>
          <w:lang w:bidi="ar-DZ"/>
        </w:rPr>
      </w:pPr>
    </w:p>
    <w:p w14:paraId="791BF712" w14:textId="77777777" w:rsidR="005C384C" w:rsidRDefault="005C384C" w:rsidP="005C384C">
      <w:pPr>
        <w:rPr>
          <w:sz w:val="28"/>
          <w:szCs w:val="28"/>
          <w:rtl/>
          <w:lang w:bidi="ar-DZ"/>
        </w:rPr>
      </w:pPr>
      <w:r>
        <w:rPr>
          <w:rFonts w:hint="cs"/>
          <w:sz w:val="28"/>
          <w:szCs w:val="28"/>
          <w:rtl/>
          <w:lang w:bidi="ar-DZ"/>
        </w:rPr>
        <w:t>7. المخرجات (Outputs)</w:t>
      </w:r>
    </w:p>
    <w:p w14:paraId="40E253BE" w14:textId="77777777" w:rsidR="005C384C" w:rsidRDefault="005C384C" w:rsidP="005C384C">
      <w:pPr>
        <w:rPr>
          <w:sz w:val="28"/>
          <w:szCs w:val="28"/>
          <w:rtl/>
          <w:lang w:bidi="ar-DZ"/>
        </w:rPr>
      </w:pPr>
    </w:p>
    <w:p w14:paraId="45B37092" w14:textId="77777777" w:rsidR="005C384C" w:rsidRDefault="005C384C" w:rsidP="005C384C">
      <w:pPr>
        <w:rPr>
          <w:sz w:val="28"/>
          <w:szCs w:val="28"/>
          <w:rtl/>
          <w:lang w:bidi="ar-DZ"/>
        </w:rPr>
      </w:pPr>
      <w:r>
        <w:rPr>
          <w:rFonts w:hint="cs"/>
          <w:sz w:val="28"/>
          <w:szCs w:val="28"/>
          <w:rtl/>
          <w:lang w:bidi="ar-DZ"/>
        </w:rPr>
        <w:t>· تقرير إحصائي رسمي معتمد بصيغة قياسية (PDF/Excel) يحتوي على جداول ورسوم بيانية.</w:t>
      </w:r>
    </w:p>
    <w:p w14:paraId="0FF274FF" w14:textId="77777777" w:rsidR="005C384C" w:rsidRDefault="005C384C" w:rsidP="005C384C">
      <w:pPr>
        <w:rPr>
          <w:sz w:val="28"/>
          <w:szCs w:val="28"/>
          <w:rtl/>
          <w:lang w:bidi="ar-DZ"/>
        </w:rPr>
      </w:pPr>
      <w:r>
        <w:rPr>
          <w:rFonts w:hint="cs"/>
          <w:sz w:val="28"/>
          <w:szCs w:val="28"/>
          <w:rtl/>
          <w:lang w:bidi="ar-DZ"/>
        </w:rPr>
        <w:t>· قاعدة بيانات مؤشرات محدثة يمكن الاستعلام منها تفاعلياً.</w:t>
      </w:r>
    </w:p>
    <w:p w14:paraId="637F19F3" w14:textId="77777777" w:rsidR="005C384C" w:rsidRDefault="005C384C" w:rsidP="005C384C">
      <w:pPr>
        <w:rPr>
          <w:sz w:val="28"/>
          <w:szCs w:val="28"/>
          <w:rtl/>
          <w:lang w:bidi="ar-DZ"/>
        </w:rPr>
      </w:pPr>
      <w:r>
        <w:rPr>
          <w:rFonts w:hint="cs"/>
          <w:sz w:val="28"/>
          <w:szCs w:val="28"/>
          <w:rtl/>
          <w:lang w:bidi="ar-DZ"/>
        </w:rPr>
        <w:t>· ملخص تنفيذي مع النتائج الرئيسية والتوصيات.</w:t>
      </w:r>
    </w:p>
    <w:p w14:paraId="1E136BC7" w14:textId="77777777" w:rsidR="005C384C" w:rsidRDefault="005C384C" w:rsidP="005C384C">
      <w:pPr>
        <w:rPr>
          <w:sz w:val="28"/>
          <w:szCs w:val="28"/>
          <w:rtl/>
          <w:lang w:bidi="ar-DZ"/>
        </w:rPr>
      </w:pPr>
      <w:r>
        <w:rPr>
          <w:rFonts w:hint="cs"/>
          <w:sz w:val="28"/>
          <w:szCs w:val="28"/>
          <w:rtl/>
          <w:lang w:bidi="ar-DZ"/>
        </w:rPr>
        <w:t>· إنذارات/تنبيهات للمدارس التي تظهر مؤشرات سلبية حادة (قد تكون كمخرجات فرعية).</w:t>
      </w:r>
    </w:p>
    <w:p w14:paraId="6A1A655E" w14:textId="77777777" w:rsidR="005C384C" w:rsidRDefault="005C384C" w:rsidP="005C384C">
      <w:pPr>
        <w:rPr>
          <w:sz w:val="28"/>
          <w:szCs w:val="28"/>
          <w:rtl/>
          <w:lang w:bidi="ar-DZ"/>
        </w:rPr>
      </w:pPr>
      <w:r>
        <w:rPr>
          <w:rFonts w:hint="cs"/>
          <w:sz w:val="28"/>
          <w:szCs w:val="28"/>
          <w:rtl/>
          <w:lang w:bidi="ar-DZ"/>
        </w:rPr>
        <w:t>· أرشيف رقمي للتقارير الدورية.</w:t>
      </w:r>
    </w:p>
    <w:p w14:paraId="11AFAA35" w14:textId="77777777" w:rsidR="005C384C" w:rsidRDefault="005C384C" w:rsidP="005C384C">
      <w:pPr>
        <w:rPr>
          <w:sz w:val="28"/>
          <w:szCs w:val="28"/>
          <w:rtl/>
          <w:lang w:bidi="ar-DZ"/>
        </w:rPr>
      </w:pPr>
    </w:p>
    <w:p w14:paraId="1B216BAD" w14:textId="77777777" w:rsidR="005C384C" w:rsidRDefault="005C384C" w:rsidP="005C384C">
      <w:pPr>
        <w:rPr>
          <w:sz w:val="28"/>
          <w:szCs w:val="28"/>
          <w:rtl/>
          <w:lang w:bidi="ar-DZ"/>
        </w:rPr>
      </w:pPr>
      <w:r>
        <w:rPr>
          <w:rFonts w:hint="cs"/>
          <w:sz w:val="28"/>
          <w:szCs w:val="28"/>
          <w:rtl/>
          <w:lang w:bidi="ar-DZ"/>
        </w:rPr>
        <w:t>8. القيود والشروط (Business Rules)</w:t>
      </w:r>
    </w:p>
    <w:p w14:paraId="6C2C9D11" w14:textId="77777777" w:rsidR="005C384C" w:rsidRDefault="005C384C" w:rsidP="005C384C">
      <w:pPr>
        <w:rPr>
          <w:sz w:val="28"/>
          <w:szCs w:val="28"/>
          <w:rtl/>
          <w:lang w:bidi="ar-DZ"/>
        </w:rPr>
      </w:pPr>
    </w:p>
    <w:p w14:paraId="0692917C" w14:textId="77777777" w:rsidR="005C384C" w:rsidRDefault="005C384C" w:rsidP="005C384C">
      <w:pPr>
        <w:rPr>
          <w:sz w:val="28"/>
          <w:szCs w:val="28"/>
          <w:rtl/>
          <w:lang w:bidi="ar-DZ"/>
        </w:rPr>
      </w:pPr>
      <w:r>
        <w:rPr>
          <w:rFonts w:hint="cs"/>
          <w:sz w:val="28"/>
          <w:szCs w:val="28"/>
          <w:rtl/>
          <w:lang w:bidi="ar-DZ"/>
        </w:rPr>
        <w:t>· يجب أن تكون جميع البيانات الواردة من المدارس قد خضعت للتحقق والاعتماد المسبق من قبل المدارس نفسها.</w:t>
      </w:r>
    </w:p>
    <w:p w14:paraId="3FE402B6" w14:textId="77777777" w:rsidR="005C384C" w:rsidRDefault="005C384C" w:rsidP="005C384C">
      <w:pPr>
        <w:rPr>
          <w:sz w:val="28"/>
          <w:szCs w:val="28"/>
          <w:rtl/>
          <w:lang w:bidi="ar-DZ"/>
        </w:rPr>
      </w:pPr>
      <w:r>
        <w:rPr>
          <w:rFonts w:hint="cs"/>
          <w:sz w:val="28"/>
          <w:szCs w:val="28"/>
          <w:rtl/>
          <w:lang w:bidi="ar-DZ"/>
        </w:rPr>
        <w:t>· لا يتم تضمين أي بيانات يمكنها التعريف الفردي بطلاب أو معلمين في التقارير المنشورة للعامة (مراعاة الخصوصية).</w:t>
      </w:r>
    </w:p>
    <w:p w14:paraId="2948D098" w14:textId="77777777" w:rsidR="005C384C" w:rsidRDefault="005C384C" w:rsidP="005C384C">
      <w:pPr>
        <w:rPr>
          <w:sz w:val="28"/>
          <w:szCs w:val="28"/>
          <w:rtl/>
          <w:lang w:bidi="ar-DZ"/>
        </w:rPr>
      </w:pPr>
      <w:r>
        <w:rPr>
          <w:rFonts w:hint="cs"/>
          <w:sz w:val="28"/>
          <w:szCs w:val="28"/>
          <w:rtl/>
          <w:lang w:bidi="ar-DZ"/>
        </w:rPr>
        <w:t>· يجب أن تكون التواريخ المرجعية للتقرير موحدة عبر جميع المدارس.</w:t>
      </w:r>
    </w:p>
    <w:p w14:paraId="69770DD7" w14:textId="77777777" w:rsidR="005C384C" w:rsidRDefault="005C384C" w:rsidP="005C384C">
      <w:pPr>
        <w:rPr>
          <w:sz w:val="28"/>
          <w:szCs w:val="28"/>
          <w:rtl/>
          <w:lang w:bidi="ar-DZ"/>
        </w:rPr>
      </w:pPr>
      <w:r>
        <w:rPr>
          <w:rFonts w:hint="cs"/>
          <w:sz w:val="28"/>
          <w:szCs w:val="28"/>
          <w:rtl/>
          <w:lang w:bidi="ar-DZ"/>
        </w:rPr>
        <w:t>· يتم إغلاق الفترة الزمنية للتقرير (مثلاً نهاية الفصل الدراسي) ولا يمكن تعديل البيانات التاريخية بعد ذلك فيما يخص ذلك التقرير.</w:t>
      </w:r>
    </w:p>
    <w:p w14:paraId="175ADAE8" w14:textId="77777777" w:rsidR="005C384C" w:rsidRDefault="005C384C" w:rsidP="005C384C">
      <w:pPr>
        <w:rPr>
          <w:sz w:val="28"/>
          <w:szCs w:val="28"/>
          <w:rtl/>
          <w:lang w:bidi="ar-DZ"/>
        </w:rPr>
      </w:pPr>
      <w:r>
        <w:rPr>
          <w:rFonts w:hint="cs"/>
          <w:sz w:val="28"/>
          <w:szCs w:val="28"/>
          <w:rtl/>
          <w:lang w:bidi="ar-DZ"/>
        </w:rPr>
        <w:t>· قد يتطلب إصدار بعض التقارير (كالتقرير السنوي) موافقة من مجلس المكتب أو الجهة الإشرافية العليا.</w:t>
      </w:r>
    </w:p>
    <w:p w14:paraId="138CBC0B" w14:textId="77777777" w:rsidR="005C384C" w:rsidRDefault="005C384C" w:rsidP="005C384C">
      <w:pPr>
        <w:rPr>
          <w:sz w:val="28"/>
          <w:szCs w:val="28"/>
          <w:rtl/>
          <w:lang w:bidi="ar-DZ"/>
        </w:rPr>
      </w:pPr>
    </w:p>
    <w:p w14:paraId="1916A998" w14:textId="77777777" w:rsidR="005C384C" w:rsidRDefault="005C384C" w:rsidP="005C384C">
      <w:pPr>
        <w:rPr>
          <w:sz w:val="28"/>
          <w:szCs w:val="28"/>
          <w:rtl/>
          <w:lang w:bidi="ar-DZ"/>
        </w:rPr>
      </w:pPr>
      <w:r>
        <w:rPr>
          <w:rFonts w:hint="cs"/>
          <w:sz w:val="28"/>
          <w:szCs w:val="28"/>
          <w:rtl/>
          <w:lang w:bidi="ar-DZ"/>
        </w:rPr>
        <w:t>9. الارتباط بمكتب التربية والتعليم</w:t>
      </w:r>
    </w:p>
    <w:p w14:paraId="1574FD85" w14:textId="77777777" w:rsidR="005C384C" w:rsidRDefault="005C384C" w:rsidP="005C384C">
      <w:pPr>
        <w:rPr>
          <w:sz w:val="28"/>
          <w:szCs w:val="28"/>
          <w:rtl/>
          <w:lang w:bidi="ar-DZ"/>
        </w:rPr>
      </w:pPr>
    </w:p>
    <w:p w14:paraId="442E8DDD" w14:textId="77777777" w:rsidR="005C384C" w:rsidRDefault="005C384C" w:rsidP="005C384C">
      <w:pPr>
        <w:rPr>
          <w:sz w:val="28"/>
          <w:szCs w:val="28"/>
          <w:rtl/>
          <w:lang w:bidi="ar-DZ"/>
        </w:rPr>
      </w:pPr>
      <w:r>
        <w:rPr>
          <w:rFonts w:hint="cs"/>
          <w:sz w:val="28"/>
          <w:szCs w:val="28"/>
          <w:rtl/>
          <w:lang w:bidi="ar-DZ"/>
        </w:rPr>
        <w:lastRenderedPageBreak/>
        <w:t>· هذه العملية هي جوهر العمل الرقابي والتخطيطي للمكتب. المكتب هنا ليس جهة تنفيذ فقط، بل هو مركز تحليل ومعالجة البيانات للمنظومة التعليمية في نطاقه.</w:t>
      </w:r>
    </w:p>
    <w:p w14:paraId="49053A1E" w14:textId="77777777" w:rsidR="005C384C" w:rsidRDefault="005C384C" w:rsidP="005C384C">
      <w:pPr>
        <w:rPr>
          <w:sz w:val="28"/>
          <w:szCs w:val="28"/>
          <w:rtl/>
          <w:lang w:bidi="ar-DZ"/>
        </w:rPr>
      </w:pPr>
      <w:r>
        <w:rPr>
          <w:rFonts w:hint="cs"/>
          <w:sz w:val="28"/>
          <w:szCs w:val="28"/>
          <w:rtl/>
          <w:lang w:bidi="ar-DZ"/>
        </w:rPr>
        <w:t>· تعتمد مصداقية المكتب أمام الوزارة والمجتمع على دقة وشفافية هذه التقارير.</w:t>
      </w:r>
    </w:p>
    <w:p w14:paraId="68935AC7" w14:textId="77777777" w:rsidR="005C384C" w:rsidRDefault="005C384C" w:rsidP="005C384C">
      <w:pPr>
        <w:rPr>
          <w:sz w:val="28"/>
          <w:szCs w:val="28"/>
          <w:rtl/>
          <w:lang w:bidi="ar-DZ"/>
        </w:rPr>
      </w:pPr>
      <w:r>
        <w:rPr>
          <w:rFonts w:hint="cs"/>
          <w:sz w:val="28"/>
          <w:szCs w:val="28"/>
          <w:rtl/>
          <w:lang w:bidi="ar-DZ"/>
        </w:rPr>
        <w:t>· تستخدم مخرجات هذه العملية مباشرة في توزيع الميزانيات، ووضع الخطط التدريبية، وتقييم أداء مديري المدارس.</w:t>
      </w:r>
    </w:p>
    <w:p w14:paraId="780E61E0" w14:textId="77777777" w:rsidR="005C384C" w:rsidRDefault="005C384C" w:rsidP="005C384C">
      <w:pPr>
        <w:rPr>
          <w:sz w:val="28"/>
          <w:szCs w:val="28"/>
          <w:rtl/>
          <w:lang w:bidi="ar-DZ"/>
        </w:rPr>
      </w:pPr>
    </w:p>
    <w:p w14:paraId="5ACDC98E" w14:textId="77777777" w:rsidR="005C384C" w:rsidRDefault="005C384C" w:rsidP="005C384C">
      <w:pPr>
        <w:rPr>
          <w:sz w:val="28"/>
          <w:szCs w:val="28"/>
          <w:rtl/>
          <w:lang w:bidi="ar-DZ"/>
        </w:rPr>
      </w:pPr>
      <w:r>
        <w:rPr>
          <w:rFonts w:hint="cs"/>
          <w:sz w:val="28"/>
          <w:szCs w:val="28"/>
          <w:rtl/>
          <w:lang w:bidi="ar-DZ"/>
        </w:rPr>
        <w:t>10. العلاقة مع الكيانات الأخرى</w:t>
      </w:r>
    </w:p>
    <w:p w14:paraId="23BA3E1B" w14:textId="77777777" w:rsidR="005C384C" w:rsidRDefault="005C384C" w:rsidP="005C384C">
      <w:pPr>
        <w:rPr>
          <w:sz w:val="28"/>
          <w:szCs w:val="28"/>
          <w:rtl/>
          <w:lang w:bidi="ar-DZ"/>
        </w:rPr>
      </w:pPr>
    </w:p>
    <w:p w14:paraId="3AED4C67" w14:textId="77777777" w:rsidR="005C384C" w:rsidRDefault="005C384C" w:rsidP="005C384C">
      <w:pPr>
        <w:rPr>
          <w:sz w:val="28"/>
          <w:szCs w:val="28"/>
          <w:rtl/>
          <w:lang w:bidi="ar-DZ"/>
        </w:rPr>
      </w:pPr>
      <w:r>
        <w:rPr>
          <w:rFonts w:hint="cs"/>
          <w:sz w:val="28"/>
          <w:szCs w:val="28"/>
          <w:rtl/>
          <w:lang w:bidi="ar-DZ"/>
        </w:rPr>
        <w:t>· كيان المدرسة (العديد): المصدر الأساسي لبيانات التقرير.</w:t>
      </w:r>
    </w:p>
    <w:p w14:paraId="3C98E6E8" w14:textId="77777777" w:rsidR="005C384C" w:rsidRDefault="005C384C" w:rsidP="005C384C">
      <w:pPr>
        <w:rPr>
          <w:sz w:val="28"/>
          <w:szCs w:val="28"/>
          <w:rtl/>
          <w:lang w:bidi="ar-DZ"/>
        </w:rPr>
      </w:pPr>
      <w:r>
        <w:rPr>
          <w:rFonts w:hint="cs"/>
          <w:sz w:val="28"/>
          <w:szCs w:val="28"/>
          <w:rtl/>
          <w:lang w:bidi="ar-DZ"/>
        </w:rPr>
        <w:t>· كيان الطالب (إجمالي): يتم تحليل بياناتهم بشكل مجمع.</w:t>
      </w:r>
    </w:p>
    <w:p w14:paraId="50DF23CD" w14:textId="77777777" w:rsidR="005C384C" w:rsidRDefault="005C384C" w:rsidP="005C384C">
      <w:pPr>
        <w:rPr>
          <w:sz w:val="28"/>
          <w:szCs w:val="28"/>
          <w:rtl/>
          <w:lang w:bidi="ar-DZ"/>
        </w:rPr>
      </w:pPr>
      <w:r>
        <w:rPr>
          <w:rFonts w:hint="cs"/>
          <w:sz w:val="28"/>
          <w:szCs w:val="28"/>
          <w:rtl/>
          <w:lang w:bidi="ar-DZ"/>
        </w:rPr>
        <w:t>· كيان المعلم: يمكن تضمين مؤشرات عنه (مثل: نسبة المشغل إلى الشاغر).</w:t>
      </w:r>
    </w:p>
    <w:p w14:paraId="1B6D614B" w14:textId="77777777" w:rsidR="005C384C" w:rsidRDefault="005C384C" w:rsidP="005C384C">
      <w:pPr>
        <w:rPr>
          <w:sz w:val="28"/>
          <w:szCs w:val="28"/>
          <w:rtl/>
          <w:lang w:bidi="ar-DZ"/>
        </w:rPr>
      </w:pPr>
      <w:r>
        <w:rPr>
          <w:rFonts w:hint="cs"/>
          <w:sz w:val="28"/>
          <w:szCs w:val="28"/>
          <w:rtl/>
          <w:lang w:bidi="ar-DZ"/>
        </w:rPr>
        <w:t>· كيان المنشأة (المدرسة): يتم تحليل بيانات البنية التحتية.</w:t>
      </w:r>
    </w:p>
    <w:p w14:paraId="4E3A2A59" w14:textId="77777777" w:rsidR="005C384C" w:rsidRDefault="005C384C" w:rsidP="005C384C">
      <w:pPr>
        <w:rPr>
          <w:sz w:val="28"/>
          <w:szCs w:val="28"/>
          <w:rtl/>
          <w:lang w:bidi="ar-DZ"/>
        </w:rPr>
      </w:pPr>
      <w:r>
        <w:rPr>
          <w:rFonts w:hint="cs"/>
          <w:sz w:val="28"/>
          <w:szCs w:val="28"/>
          <w:rtl/>
          <w:lang w:bidi="ar-DZ"/>
        </w:rPr>
        <w:t>· كيان المؤشر الأدائي (KPI): يتم قياس الأداء مقابل هذه المؤشرات المخزنة في النظام.</w:t>
      </w:r>
    </w:p>
    <w:p w14:paraId="287789B3" w14:textId="77777777" w:rsidR="005C384C" w:rsidRDefault="005C384C" w:rsidP="005C384C">
      <w:pPr>
        <w:rPr>
          <w:sz w:val="28"/>
          <w:szCs w:val="28"/>
          <w:rtl/>
          <w:lang w:bidi="ar-DZ"/>
        </w:rPr>
      </w:pPr>
      <w:r>
        <w:rPr>
          <w:rFonts w:hint="cs"/>
          <w:sz w:val="28"/>
          <w:szCs w:val="28"/>
          <w:rtl/>
          <w:lang w:bidi="ar-DZ"/>
        </w:rPr>
        <w:t>· كية الوزارة: هي الجهة المستقبلة الرئيسية للتقرير الرسمي.</w:t>
      </w:r>
    </w:p>
    <w:p w14:paraId="0CEA6B0D" w14:textId="77777777" w:rsidR="005C384C" w:rsidRDefault="005C384C" w:rsidP="005C384C">
      <w:pPr>
        <w:rPr>
          <w:sz w:val="28"/>
          <w:szCs w:val="28"/>
          <w:rtl/>
          <w:lang w:bidi="ar-DZ"/>
        </w:rPr>
      </w:pPr>
    </w:p>
    <w:p w14:paraId="18198F17" w14:textId="77777777" w:rsidR="005C384C" w:rsidRPr="0046678C" w:rsidRDefault="005C384C" w:rsidP="005C384C">
      <w:pPr>
        <w:rPr>
          <w:b/>
          <w:bCs/>
          <w:i/>
          <w:iCs/>
          <w:sz w:val="36"/>
          <w:szCs w:val="36"/>
          <w:u w:val="single"/>
          <w:rtl/>
          <w:lang w:bidi="ar-DZ"/>
        </w:rPr>
      </w:pPr>
      <w:r w:rsidRPr="0046678C">
        <w:rPr>
          <w:rFonts w:hint="cs"/>
          <w:b/>
          <w:bCs/>
          <w:i/>
          <w:iCs/>
          <w:sz w:val="36"/>
          <w:szCs w:val="36"/>
          <w:u w:val="single"/>
          <w:rtl/>
          <w:lang w:bidi="ar-DZ"/>
        </w:rPr>
        <w:t>11. ملاحظات</w:t>
      </w:r>
    </w:p>
    <w:p w14:paraId="27933621" w14:textId="77777777" w:rsidR="005C384C" w:rsidRDefault="005C384C" w:rsidP="005C384C">
      <w:pPr>
        <w:rPr>
          <w:sz w:val="28"/>
          <w:szCs w:val="28"/>
          <w:rtl/>
          <w:lang w:bidi="ar-DZ"/>
        </w:rPr>
      </w:pPr>
    </w:p>
    <w:p w14:paraId="5590627C" w14:textId="77777777" w:rsidR="005C384C" w:rsidRDefault="005C384C" w:rsidP="005C384C">
      <w:pPr>
        <w:rPr>
          <w:sz w:val="28"/>
          <w:szCs w:val="28"/>
          <w:rtl/>
          <w:lang w:bidi="ar-DZ"/>
        </w:rPr>
      </w:pPr>
      <w:r>
        <w:rPr>
          <w:rFonts w:hint="cs"/>
          <w:sz w:val="28"/>
          <w:szCs w:val="28"/>
          <w:rtl/>
          <w:lang w:bidi="ar-DZ"/>
        </w:rPr>
        <w:t>· يمكن تطوير النظام ليكون به لوحة تحكم (Dashboard) للمكتب تعرض المؤشرات الحيوية في الوقت شبه الحقيقي، بدلاً من انتظار التقارير الدورية.</w:t>
      </w:r>
    </w:p>
    <w:p w14:paraId="1F1F085D" w14:textId="77777777" w:rsidR="005C384C" w:rsidRDefault="005C384C" w:rsidP="005C384C">
      <w:pPr>
        <w:rPr>
          <w:sz w:val="28"/>
          <w:szCs w:val="28"/>
          <w:rtl/>
          <w:lang w:bidi="ar-DZ"/>
        </w:rPr>
      </w:pPr>
      <w:r>
        <w:rPr>
          <w:rFonts w:hint="cs"/>
          <w:sz w:val="28"/>
          <w:szCs w:val="28"/>
          <w:rtl/>
          <w:lang w:bidi="ar-DZ"/>
        </w:rPr>
        <w:t>· يمكن أن تختلف درجة تعقيد التحليل من حساب متوسطات بسيطة إلى استخدام تقنيات تحليل تنبؤي للتنبؤ بمعدلات التسرب أو النجاح.</w:t>
      </w:r>
    </w:p>
    <w:p w14:paraId="04909F0C" w14:textId="77777777" w:rsidR="005C384C" w:rsidRDefault="005C384C" w:rsidP="005C384C">
      <w:pPr>
        <w:rPr>
          <w:sz w:val="28"/>
          <w:szCs w:val="28"/>
          <w:rtl/>
          <w:lang w:bidi="ar-DZ"/>
        </w:rPr>
      </w:pPr>
      <w:r>
        <w:rPr>
          <w:rFonts w:hint="cs"/>
          <w:sz w:val="28"/>
          <w:szCs w:val="28"/>
          <w:rtl/>
          <w:lang w:bidi="ar-DZ"/>
        </w:rPr>
        <w:t>· من المهم أن يتضمن التقرير تحليلاً مقارناً مع الأداء في الفترات السابقة ومع المتوسطات على مستوى المحافظة أو المملكة إن كانت متاحة.</w:t>
      </w:r>
    </w:p>
    <w:p w14:paraId="3B3238DF" w14:textId="77777777" w:rsidR="005C384C" w:rsidRDefault="005C384C" w:rsidP="005C384C">
      <w:pPr>
        <w:rPr>
          <w:sz w:val="28"/>
          <w:szCs w:val="28"/>
          <w:rtl/>
          <w:lang w:bidi="ar-DZ"/>
        </w:rPr>
      </w:pPr>
      <w:r>
        <w:rPr>
          <w:rFonts w:hint="cs"/>
          <w:sz w:val="28"/>
          <w:szCs w:val="28"/>
          <w:rtl/>
          <w:lang w:bidi="ar-DZ"/>
        </w:rPr>
        <w:t>· يجب أن يدعم النظام إصدار نفس التقرير بتفصيلات جغرافية مختلفة (خريطة حرارية للمناطق التعليمية التابعة للمكتب).</w:t>
      </w:r>
    </w:p>
    <w:p w14:paraId="606F8A72" w14:textId="77777777" w:rsidR="005C384C" w:rsidRDefault="005C384C">
      <w:pPr>
        <w:rPr>
          <w:sz w:val="32"/>
          <w:szCs w:val="32"/>
          <w:rtl/>
          <w:lang w:bidi="ar-DZ"/>
        </w:rPr>
      </w:pPr>
    </w:p>
    <w:p w14:paraId="79C26946" w14:textId="77777777" w:rsidR="005C384C" w:rsidRPr="0063536D" w:rsidRDefault="005C384C" w:rsidP="005C384C">
      <w:pPr>
        <w:ind w:left="141"/>
        <w:jc w:val="both"/>
        <w:rPr>
          <w:sz w:val="32"/>
          <w:szCs w:val="32"/>
          <w:rtl/>
        </w:rPr>
      </w:pPr>
      <w:r w:rsidRPr="0063536D">
        <w:rPr>
          <w:sz w:val="32"/>
          <w:szCs w:val="32"/>
          <w:highlight w:val="cyan"/>
          <w:rtl/>
        </w:rPr>
        <w:lastRenderedPageBreak/>
        <w:t>مرحلة (أ): خصائص كيان الموظف (</w:t>
      </w:r>
      <w:r w:rsidRPr="0063536D">
        <w:rPr>
          <w:sz w:val="32"/>
          <w:szCs w:val="32"/>
          <w:highlight w:val="cyan"/>
        </w:rPr>
        <w:t>Employee Entity Attributes</w:t>
      </w:r>
      <w:r w:rsidRPr="0063536D">
        <w:rPr>
          <w:sz w:val="32"/>
          <w:szCs w:val="32"/>
          <w:highlight w:val="cyan"/>
          <w:rtl/>
        </w:rPr>
        <w:t>)</w:t>
      </w:r>
    </w:p>
    <w:p w14:paraId="324D9692" w14:textId="77777777" w:rsidR="005C384C" w:rsidRDefault="005C384C" w:rsidP="005C384C">
      <w:pPr>
        <w:ind w:left="141"/>
        <w:jc w:val="both"/>
        <w:rPr>
          <w:sz w:val="32"/>
          <w:szCs w:val="32"/>
          <w:rtl/>
        </w:rPr>
      </w:pPr>
    </w:p>
    <w:p w14:paraId="6596277E" w14:textId="77777777" w:rsidR="005C384C" w:rsidRPr="0063536D" w:rsidRDefault="005C384C" w:rsidP="005C384C">
      <w:pPr>
        <w:ind w:left="141"/>
        <w:jc w:val="both"/>
        <w:rPr>
          <w:sz w:val="32"/>
          <w:szCs w:val="32"/>
          <w:rtl/>
        </w:rPr>
      </w:pPr>
      <w:r w:rsidRPr="0063536D">
        <w:rPr>
          <w:sz w:val="32"/>
          <w:szCs w:val="32"/>
          <w:rtl/>
        </w:rPr>
        <w:t>1- البيانات الأساسية والهوية (</w:t>
      </w:r>
      <w:r w:rsidRPr="0063536D">
        <w:rPr>
          <w:sz w:val="32"/>
          <w:szCs w:val="32"/>
        </w:rPr>
        <w:t>Core &amp; Identity</w:t>
      </w:r>
      <w:r w:rsidRPr="0063536D">
        <w:rPr>
          <w:sz w:val="32"/>
          <w:szCs w:val="32"/>
          <w:rtl/>
        </w:rPr>
        <w:t>)</w:t>
      </w:r>
    </w:p>
    <w:p w14:paraId="4C75FF6A" w14:textId="77777777" w:rsidR="005C384C" w:rsidRPr="0063536D" w:rsidRDefault="005C384C" w:rsidP="005C384C">
      <w:pPr>
        <w:ind w:left="141"/>
        <w:jc w:val="both"/>
        <w:rPr>
          <w:sz w:val="32"/>
          <w:szCs w:val="32"/>
          <w:rtl/>
        </w:rPr>
      </w:pPr>
      <w:r w:rsidRPr="0063536D">
        <w:rPr>
          <w:sz w:val="32"/>
          <w:szCs w:val="32"/>
          <w:rtl/>
        </w:rPr>
        <w:t>· الرمز الوظيفي (</w:t>
      </w:r>
      <w:r w:rsidRPr="0063536D">
        <w:rPr>
          <w:sz w:val="32"/>
          <w:szCs w:val="32"/>
        </w:rPr>
        <w:t>EmployeeID</w:t>
      </w:r>
      <w:r w:rsidRPr="0063536D">
        <w:rPr>
          <w:sz w:val="32"/>
          <w:szCs w:val="32"/>
          <w:rtl/>
        </w:rPr>
        <w:t>): المفتاح الأساسي، فريد على مستوى نظام المكتب.</w:t>
      </w:r>
    </w:p>
    <w:p w14:paraId="65D45BE6" w14:textId="77777777" w:rsidR="005C384C" w:rsidRPr="0063536D" w:rsidRDefault="005C384C" w:rsidP="005C384C">
      <w:pPr>
        <w:ind w:left="141"/>
        <w:jc w:val="both"/>
        <w:rPr>
          <w:sz w:val="32"/>
          <w:szCs w:val="32"/>
          <w:rtl/>
        </w:rPr>
      </w:pPr>
      <w:r w:rsidRPr="0063536D">
        <w:rPr>
          <w:sz w:val="32"/>
          <w:szCs w:val="32"/>
          <w:rtl/>
        </w:rPr>
        <w:t>· الرقم الوطني/رقم الهوية: (فريد، إجباري).</w:t>
      </w:r>
    </w:p>
    <w:p w14:paraId="1ED670F5" w14:textId="77777777" w:rsidR="005C384C" w:rsidRPr="0063536D" w:rsidRDefault="005C384C" w:rsidP="005C384C">
      <w:pPr>
        <w:ind w:left="141"/>
        <w:jc w:val="both"/>
        <w:rPr>
          <w:sz w:val="32"/>
          <w:szCs w:val="32"/>
          <w:rtl/>
        </w:rPr>
      </w:pPr>
      <w:r w:rsidRPr="0063536D">
        <w:rPr>
          <w:sz w:val="32"/>
          <w:szCs w:val="32"/>
          <w:rtl/>
        </w:rPr>
        <w:t>· الاسم الكامل (عربي/إنجليزي).</w:t>
      </w:r>
    </w:p>
    <w:p w14:paraId="23B817C9" w14:textId="77777777" w:rsidR="005C384C" w:rsidRPr="0063536D" w:rsidRDefault="005C384C" w:rsidP="005C384C">
      <w:pPr>
        <w:ind w:left="141"/>
        <w:jc w:val="both"/>
        <w:rPr>
          <w:sz w:val="32"/>
          <w:szCs w:val="32"/>
          <w:rtl/>
        </w:rPr>
      </w:pPr>
      <w:r w:rsidRPr="0063536D">
        <w:rPr>
          <w:sz w:val="32"/>
          <w:szCs w:val="32"/>
          <w:rtl/>
        </w:rPr>
        <w:t>· الجنس: (ذكر / أنثى).</w:t>
      </w:r>
    </w:p>
    <w:p w14:paraId="68753702" w14:textId="77777777" w:rsidR="005C384C" w:rsidRPr="0063536D" w:rsidRDefault="005C384C" w:rsidP="005C384C">
      <w:pPr>
        <w:ind w:left="141"/>
        <w:jc w:val="both"/>
        <w:rPr>
          <w:sz w:val="32"/>
          <w:szCs w:val="32"/>
          <w:rtl/>
        </w:rPr>
      </w:pPr>
      <w:r w:rsidRPr="0063536D">
        <w:rPr>
          <w:sz w:val="32"/>
          <w:szCs w:val="32"/>
          <w:rtl/>
        </w:rPr>
        <w:t>· تاريخ الميلاد.</w:t>
      </w:r>
    </w:p>
    <w:p w14:paraId="73CC4262" w14:textId="77777777" w:rsidR="005C384C" w:rsidRPr="0063536D" w:rsidRDefault="005C384C" w:rsidP="005C384C">
      <w:pPr>
        <w:ind w:left="141"/>
        <w:jc w:val="both"/>
        <w:rPr>
          <w:sz w:val="32"/>
          <w:szCs w:val="32"/>
          <w:rtl/>
        </w:rPr>
      </w:pPr>
      <w:r w:rsidRPr="0063536D">
        <w:rPr>
          <w:sz w:val="32"/>
          <w:szCs w:val="32"/>
          <w:rtl/>
        </w:rPr>
        <w:t>· مكان الميلاد.</w:t>
      </w:r>
    </w:p>
    <w:p w14:paraId="7E1B90B3" w14:textId="77777777" w:rsidR="005C384C" w:rsidRPr="0063536D" w:rsidRDefault="005C384C" w:rsidP="005C384C">
      <w:pPr>
        <w:ind w:left="141"/>
        <w:jc w:val="both"/>
        <w:rPr>
          <w:sz w:val="32"/>
          <w:szCs w:val="32"/>
          <w:rtl/>
        </w:rPr>
      </w:pPr>
      <w:r w:rsidRPr="0063536D">
        <w:rPr>
          <w:sz w:val="32"/>
          <w:szCs w:val="32"/>
          <w:rtl/>
        </w:rPr>
        <w:t>· الجنسية.</w:t>
      </w:r>
    </w:p>
    <w:p w14:paraId="028B20D6" w14:textId="77777777" w:rsidR="005C384C" w:rsidRPr="0063536D" w:rsidRDefault="005C384C" w:rsidP="005C384C">
      <w:pPr>
        <w:ind w:left="141"/>
        <w:jc w:val="both"/>
        <w:rPr>
          <w:sz w:val="32"/>
          <w:szCs w:val="32"/>
          <w:rtl/>
        </w:rPr>
      </w:pPr>
      <w:r w:rsidRPr="0063536D">
        <w:rPr>
          <w:sz w:val="32"/>
          <w:szCs w:val="32"/>
          <w:rtl/>
        </w:rPr>
        <w:t>· نوع التعيين: (دائم، بعقد، مؤقت، متعاقد). إمكانية التغيير.</w:t>
      </w:r>
    </w:p>
    <w:p w14:paraId="2E776452" w14:textId="77777777" w:rsidR="005C384C" w:rsidRPr="0063536D" w:rsidRDefault="005C384C" w:rsidP="005C384C">
      <w:pPr>
        <w:ind w:left="141"/>
        <w:jc w:val="both"/>
        <w:rPr>
          <w:sz w:val="32"/>
          <w:szCs w:val="32"/>
          <w:rtl/>
        </w:rPr>
      </w:pPr>
      <w:r w:rsidRPr="0063536D">
        <w:rPr>
          <w:sz w:val="32"/>
          <w:szCs w:val="32"/>
          <w:rtl/>
        </w:rPr>
        <w:t>· حالة الموظف (الحالة الرئيسية): معين، تحت التجربة، نشط، إجازة، موقوف، منتهي الخدمة (متقاعد، مستقيل، مفصول، منقول خارجي). (سيتم رسمها في دورة الحياة). إمكانية التغيير.</w:t>
      </w:r>
    </w:p>
    <w:p w14:paraId="35506892" w14:textId="77777777" w:rsidR="005C384C" w:rsidRPr="0063536D" w:rsidRDefault="005C384C" w:rsidP="005C384C">
      <w:pPr>
        <w:ind w:left="141"/>
        <w:jc w:val="both"/>
        <w:rPr>
          <w:sz w:val="32"/>
          <w:szCs w:val="32"/>
          <w:rtl/>
        </w:rPr>
      </w:pPr>
      <w:r w:rsidRPr="0063536D">
        <w:rPr>
          <w:sz w:val="32"/>
          <w:szCs w:val="32"/>
          <w:rtl/>
        </w:rPr>
        <w:t>· صورة شخصية.</w:t>
      </w:r>
    </w:p>
    <w:p w14:paraId="68C87E28" w14:textId="77777777" w:rsidR="005C384C" w:rsidRPr="0063536D" w:rsidRDefault="005C384C" w:rsidP="005C384C">
      <w:pPr>
        <w:ind w:left="141"/>
        <w:jc w:val="both"/>
        <w:rPr>
          <w:sz w:val="32"/>
          <w:szCs w:val="32"/>
          <w:rtl/>
        </w:rPr>
      </w:pPr>
      <w:r w:rsidRPr="0063536D">
        <w:rPr>
          <w:sz w:val="32"/>
          <w:szCs w:val="32"/>
          <w:rtl/>
        </w:rPr>
        <w:t>· التوقيع الرقمي/الطابعة (إن وجد).</w:t>
      </w:r>
    </w:p>
    <w:p w14:paraId="6E9CAB8E" w14:textId="77777777" w:rsidR="005C384C" w:rsidRPr="0063536D" w:rsidRDefault="005C384C" w:rsidP="005C384C">
      <w:pPr>
        <w:ind w:left="141"/>
        <w:jc w:val="both"/>
        <w:rPr>
          <w:sz w:val="32"/>
          <w:szCs w:val="32"/>
          <w:rtl/>
        </w:rPr>
      </w:pPr>
    </w:p>
    <w:p w14:paraId="0B6E5D6D" w14:textId="77777777" w:rsidR="005C384C" w:rsidRPr="0063536D" w:rsidRDefault="005C384C" w:rsidP="005C384C">
      <w:pPr>
        <w:ind w:left="141"/>
        <w:jc w:val="both"/>
        <w:rPr>
          <w:sz w:val="32"/>
          <w:szCs w:val="32"/>
          <w:rtl/>
        </w:rPr>
      </w:pPr>
      <w:r w:rsidRPr="0063536D">
        <w:rPr>
          <w:sz w:val="32"/>
          <w:szCs w:val="32"/>
          <w:rtl/>
        </w:rPr>
        <w:t>2- بيانات الاتصال والسكن (</w:t>
      </w:r>
      <w:r w:rsidRPr="0063536D">
        <w:rPr>
          <w:sz w:val="32"/>
          <w:szCs w:val="32"/>
        </w:rPr>
        <w:t>Contact &amp; Residence</w:t>
      </w:r>
      <w:r w:rsidRPr="0063536D">
        <w:rPr>
          <w:sz w:val="32"/>
          <w:szCs w:val="32"/>
          <w:rtl/>
        </w:rPr>
        <w:t>)</w:t>
      </w:r>
    </w:p>
    <w:p w14:paraId="2402D55F" w14:textId="77777777" w:rsidR="005C384C" w:rsidRPr="0063536D" w:rsidRDefault="005C384C" w:rsidP="005C384C">
      <w:pPr>
        <w:ind w:left="141"/>
        <w:jc w:val="both"/>
        <w:rPr>
          <w:sz w:val="32"/>
          <w:szCs w:val="32"/>
          <w:rtl/>
        </w:rPr>
      </w:pPr>
      <w:r w:rsidRPr="0063536D">
        <w:rPr>
          <w:sz w:val="32"/>
          <w:szCs w:val="32"/>
          <w:rtl/>
        </w:rPr>
        <w:t>· عنوان السكن الدائم.</w:t>
      </w:r>
    </w:p>
    <w:p w14:paraId="1BC06EE3" w14:textId="77777777" w:rsidR="005C384C" w:rsidRPr="0063536D" w:rsidRDefault="005C384C" w:rsidP="005C384C">
      <w:pPr>
        <w:ind w:left="141"/>
        <w:jc w:val="both"/>
        <w:rPr>
          <w:sz w:val="32"/>
          <w:szCs w:val="32"/>
          <w:rtl/>
        </w:rPr>
      </w:pPr>
      <w:r w:rsidRPr="0063536D">
        <w:rPr>
          <w:sz w:val="32"/>
          <w:szCs w:val="32"/>
          <w:rtl/>
        </w:rPr>
        <w:t>· عنوان السكن الحالي (إذا اختلف).</w:t>
      </w:r>
    </w:p>
    <w:p w14:paraId="406AB7FB" w14:textId="77777777" w:rsidR="005C384C" w:rsidRPr="0063536D" w:rsidRDefault="005C384C" w:rsidP="005C384C">
      <w:pPr>
        <w:ind w:left="141"/>
        <w:jc w:val="both"/>
        <w:rPr>
          <w:sz w:val="32"/>
          <w:szCs w:val="32"/>
          <w:rtl/>
        </w:rPr>
      </w:pPr>
      <w:r w:rsidRPr="0063536D">
        <w:rPr>
          <w:sz w:val="32"/>
          <w:szCs w:val="32"/>
          <w:rtl/>
        </w:rPr>
        <w:t>· رقم الجوال الشخصي.</w:t>
      </w:r>
    </w:p>
    <w:p w14:paraId="5920F6E4" w14:textId="77777777" w:rsidR="005C384C" w:rsidRPr="0063536D" w:rsidRDefault="005C384C" w:rsidP="005C384C">
      <w:pPr>
        <w:ind w:left="141"/>
        <w:jc w:val="both"/>
        <w:rPr>
          <w:sz w:val="32"/>
          <w:szCs w:val="32"/>
          <w:rtl/>
        </w:rPr>
      </w:pPr>
      <w:r w:rsidRPr="0063536D">
        <w:rPr>
          <w:sz w:val="32"/>
          <w:szCs w:val="32"/>
          <w:rtl/>
        </w:rPr>
        <w:t>· رقم هاتف المنزل.</w:t>
      </w:r>
    </w:p>
    <w:p w14:paraId="60AC7972" w14:textId="77777777" w:rsidR="005C384C" w:rsidRPr="0063536D" w:rsidRDefault="005C384C" w:rsidP="005C384C">
      <w:pPr>
        <w:ind w:left="141"/>
        <w:jc w:val="both"/>
        <w:rPr>
          <w:sz w:val="32"/>
          <w:szCs w:val="32"/>
          <w:rtl/>
        </w:rPr>
      </w:pPr>
      <w:r w:rsidRPr="0063536D">
        <w:rPr>
          <w:sz w:val="32"/>
          <w:szCs w:val="32"/>
          <w:rtl/>
        </w:rPr>
        <w:lastRenderedPageBreak/>
        <w:t>· البريد الإلكتروني الشخصي والمؤسسي.</w:t>
      </w:r>
    </w:p>
    <w:p w14:paraId="53BBE47A" w14:textId="77777777" w:rsidR="005C384C" w:rsidRDefault="005C384C" w:rsidP="005C384C">
      <w:pPr>
        <w:ind w:left="141"/>
        <w:jc w:val="both"/>
        <w:rPr>
          <w:sz w:val="32"/>
          <w:szCs w:val="32"/>
          <w:rtl/>
        </w:rPr>
      </w:pPr>
    </w:p>
    <w:p w14:paraId="6A3902E5" w14:textId="77777777" w:rsidR="005C384C" w:rsidRDefault="005C384C" w:rsidP="005C384C">
      <w:pPr>
        <w:ind w:left="141"/>
        <w:jc w:val="both"/>
        <w:rPr>
          <w:sz w:val="32"/>
          <w:szCs w:val="32"/>
          <w:rtl/>
        </w:rPr>
      </w:pPr>
    </w:p>
    <w:p w14:paraId="2830FE95" w14:textId="77777777" w:rsidR="005C384C" w:rsidRDefault="005C384C" w:rsidP="005C384C">
      <w:pPr>
        <w:ind w:left="141"/>
        <w:jc w:val="both"/>
        <w:rPr>
          <w:sz w:val="32"/>
          <w:szCs w:val="32"/>
          <w:rtl/>
        </w:rPr>
      </w:pPr>
    </w:p>
    <w:p w14:paraId="7AA3697A" w14:textId="77777777" w:rsidR="005C384C" w:rsidRPr="0063536D" w:rsidRDefault="005C384C" w:rsidP="005C384C">
      <w:pPr>
        <w:ind w:left="141"/>
        <w:jc w:val="both"/>
        <w:rPr>
          <w:sz w:val="32"/>
          <w:szCs w:val="32"/>
          <w:rtl/>
        </w:rPr>
      </w:pPr>
    </w:p>
    <w:p w14:paraId="6A1254DE" w14:textId="77777777" w:rsidR="005C384C" w:rsidRPr="0063536D" w:rsidRDefault="005C384C" w:rsidP="005C384C">
      <w:pPr>
        <w:ind w:left="141"/>
        <w:jc w:val="both"/>
        <w:rPr>
          <w:sz w:val="32"/>
          <w:szCs w:val="32"/>
          <w:rtl/>
        </w:rPr>
      </w:pPr>
      <w:r w:rsidRPr="0063536D">
        <w:rPr>
          <w:sz w:val="32"/>
          <w:szCs w:val="32"/>
          <w:rtl/>
        </w:rPr>
        <w:t>3- البيانات الأكاديمية والمهنية (</w:t>
      </w:r>
      <w:r w:rsidRPr="0063536D">
        <w:rPr>
          <w:sz w:val="32"/>
          <w:szCs w:val="32"/>
        </w:rPr>
        <w:t>Academic &amp; Professional</w:t>
      </w:r>
      <w:r w:rsidRPr="0063536D">
        <w:rPr>
          <w:sz w:val="32"/>
          <w:szCs w:val="32"/>
          <w:rtl/>
        </w:rPr>
        <w:t>)</w:t>
      </w:r>
    </w:p>
    <w:p w14:paraId="5C4ECA0C" w14:textId="77777777" w:rsidR="005C384C" w:rsidRPr="0063536D" w:rsidRDefault="005C384C" w:rsidP="005C384C">
      <w:pPr>
        <w:ind w:left="141"/>
        <w:jc w:val="both"/>
        <w:rPr>
          <w:sz w:val="32"/>
          <w:szCs w:val="32"/>
          <w:rtl/>
        </w:rPr>
      </w:pPr>
      <w:r w:rsidRPr="0063536D">
        <w:rPr>
          <w:sz w:val="32"/>
          <w:szCs w:val="32"/>
          <w:rtl/>
        </w:rPr>
        <w:t>· المؤهل العلمي الأعلى: (البكالوريوس، الماجستير، الدكتوراه).</w:t>
      </w:r>
    </w:p>
    <w:p w14:paraId="55AA22CC" w14:textId="77777777" w:rsidR="005C384C" w:rsidRPr="0063536D" w:rsidRDefault="005C384C" w:rsidP="005C384C">
      <w:pPr>
        <w:ind w:left="141"/>
        <w:jc w:val="both"/>
        <w:rPr>
          <w:sz w:val="32"/>
          <w:szCs w:val="32"/>
          <w:rtl/>
        </w:rPr>
      </w:pPr>
      <w:r w:rsidRPr="0063536D">
        <w:rPr>
          <w:sz w:val="32"/>
          <w:szCs w:val="32"/>
          <w:rtl/>
        </w:rPr>
        <w:t>· التخصص الدقيق: (لغة عربية، رياضيات، فيزياء، إدارة مكتبية، إلخ).</w:t>
      </w:r>
    </w:p>
    <w:p w14:paraId="7B05D049" w14:textId="77777777" w:rsidR="005C384C" w:rsidRPr="0063536D" w:rsidRDefault="005C384C" w:rsidP="005C384C">
      <w:pPr>
        <w:ind w:left="141"/>
        <w:jc w:val="both"/>
        <w:rPr>
          <w:sz w:val="32"/>
          <w:szCs w:val="32"/>
          <w:rtl/>
        </w:rPr>
      </w:pPr>
      <w:r w:rsidRPr="0063536D">
        <w:rPr>
          <w:sz w:val="32"/>
          <w:szCs w:val="32"/>
          <w:rtl/>
        </w:rPr>
        <w:t>· المواد/المجالات التي يمكن تدريسها (للمعلمين، قائمة متعددة).</w:t>
      </w:r>
    </w:p>
    <w:p w14:paraId="29147B1B" w14:textId="77777777" w:rsidR="005C384C" w:rsidRPr="0063536D" w:rsidRDefault="005C384C" w:rsidP="005C384C">
      <w:pPr>
        <w:ind w:left="141"/>
        <w:jc w:val="both"/>
        <w:rPr>
          <w:sz w:val="32"/>
          <w:szCs w:val="32"/>
          <w:rtl/>
        </w:rPr>
      </w:pPr>
      <w:r w:rsidRPr="0063536D">
        <w:rPr>
          <w:sz w:val="32"/>
          <w:szCs w:val="32"/>
          <w:rtl/>
        </w:rPr>
        <w:t>· تاريخ التخرج.</w:t>
      </w:r>
    </w:p>
    <w:p w14:paraId="11C37495" w14:textId="77777777" w:rsidR="005C384C" w:rsidRPr="0063536D" w:rsidRDefault="005C384C" w:rsidP="005C384C">
      <w:pPr>
        <w:ind w:left="141"/>
        <w:jc w:val="both"/>
        <w:rPr>
          <w:sz w:val="32"/>
          <w:szCs w:val="32"/>
          <w:rtl/>
        </w:rPr>
      </w:pPr>
      <w:r w:rsidRPr="0063536D">
        <w:rPr>
          <w:sz w:val="32"/>
          <w:szCs w:val="32"/>
          <w:rtl/>
        </w:rPr>
        <w:t>· الجامعة/المعهد.</w:t>
      </w:r>
    </w:p>
    <w:p w14:paraId="125C2D55" w14:textId="77777777" w:rsidR="005C384C" w:rsidRPr="0063536D" w:rsidRDefault="005C384C" w:rsidP="005C384C">
      <w:pPr>
        <w:ind w:left="141"/>
        <w:jc w:val="both"/>
        <w:rPr>
          <w:sz w:val="32"/>
          <w:szCs w:val="32"/>
          <w:rtl/>
        </w:rPr>
      </w:pPr>
      <w:r w:rsidRPr="0063536D">
        <w:rPr>
          <w:sz w:val="32"/>
          <w:szCs w:val="32"/>
          <w:rtl/>
        </w:rPr>
        <w:t>· سنوات الخبرة الإجمالية.</w:t>
      </w:r>
    </w:p>
    <w:p w14:paraId="7543C801" w14:textId="77777777" w:rsidR="005C384C" w:rsidRPr="0063536D" w:rsidRDefault="005C384C" w:rsidP="005C384C">
      <w:pPr>
        <w:ind w:left="141"/>
        <w:jc w:val="both"/>
        <w:rPr>
          <w:sz w:val="32"/>
          <w:szCs w:val="32"/>
          <w:rtl/>
        </w:rPr>
      </w:pPr>
      <w:r w:rsidRPr="0063536D">
        <w:rPr>
          <w:sz w:val="32"/>
          <w:szCs w:val="32"/>
          <w:rtl/>
        </w:rPr>
        <w:t>· الشهادات والتراخيص المهنية (رخصة معلم، شهادات تدريبية رئيسية). إمكانية التغيير.</w:t>
      </w:r>
    </w:p>
    <w:p w14:paraId="445CBC0F" w14:textId="77777777" w:rsidR="005C384C" w:rsidRPr="0063536D" w:rsidRDefault="005C384C" w:rsidP="005C384C">
      <w:pPr>
        <w:ind w:left="141"/>
        <w:jc w:val="both"/>
        <w:rPr>
          <w:sz w:val="32"/>
          <w:szCs w:val="32"/>
          <w:rtl/>
        </w:rPr>
      </w:pPr>
    </w:p>
    <w:p w14:paraId="34A7624B" w14:textId="77777777" w:rsidR="005C384C" w:rsidRPr="0063536D" w:rsidRDefault="005C384C" w:rsidP="005C384C">
      <w:pPr>
        <w:ind w:left="141"/>
        <w:jc w:val="both"/>
        <w:rPr>
          <w:sz w:val="32"/>
          <w:szCs w:val="32"/>
          <w:rtl/>
        </w:rPr>
      </w:pPr>
      <w:r w:rsidRPr="0063536D">
        <w:rPr>
          <w:sz w:val="32"/>
          <w:szCs w:val="32"/>
          <w:rtl/>
        </w:rPr>
        <w:t>4- بيانات التعيين والموقع التنظيمي (</w:t>
      </w:r>
      <w:r w:rsidRPr="0063536D">
        <w:rPr>
          <w:sz w:val="32"/>
          <w:szCs w:val="32"/>
        </w:rPr>
        <w:t>Appointment &amp; Organizational</w:t>
      </w:r>
      <w:r w:rsidRPr="0063536D">
        <w:rPr>
          <w:sz w:val="32"/>
          <w:szCs w:val="32"/>
          <w:rtl/>
        </w:rPr>
        <w:t>)</w:t>
      </w:r>
    </w:p>
    <w:p w14:paraId="14729EBB" w14:textId="77777777" w:rsidR="005C384C" w:rsidRPr="0063536D" w:rsidRDefault="005C384C" w:rsidP="005C384C">
      <w:pPr>
        <w:ind w:left="141"/>
        <w:jc w:val="both"/>
        <w:rPr>
          <w:sz w:val="32"/>
          <w:szCs w:val="32"/>
          <w:rtl/>
        </w:rPr>
      </w:pPr>
      <w:r w:rsidRPr="0063536D">
        <w:rPr>
          <w:sz w:val="32"/>
          <w:szCs w:val="32"/>
          <w:rtl/>
        </w:rPr>
        <w:t>· الدرجة / الرتبة الوظيفية (مثال: معلم "أ"، مشرف "ب"، إداري "ج").</w:t>
      </w:r>
    </w:p>
    <w:p w14:paraId="0C402A5A" w14:textId="77777777" w:rsidR="005C384C" w:rsidRPr="0063536D" w:rsidRDefault="005C384C" w:rsidP="005C384C">
      <w:pPr>
        <w:ind w:left="141"/>
        <w:jc w:val="both"/>
        <w:rPr>
          <w:sz w:val="32"/>
          <w:szCs w:val="32"/>
          <w:rtl/>
        </w:rPr>
      </w:pPr>
      <w:r w:rsidRPr="0063536D">
        <w:rPr>
          <w:sz w:val="32"/>
          <w:szCs w:val="32"/>
          <w:rtl/>
        </w:rPr>
        <w:t>· المسمى الوظيفي الحالي: (معلم، مرشد طلابي، وكيل شؤون تعليمية، مدير مدرسة، مشرف تربوي، موظف إداري...). إمكانية التغيير.</w:t>
      </w:r>
    </w:p>
    <w:p w14:paraId="14A57DF0" w14:textId="77777777" w:rsidR="005C384C" w:rsidRPr="0063536D" w:rsidRDefault="005C384C" w:rsidP="005C384C">
      <w:pPr>
        <w:ind w:left="141"/>
        <w:jc w:val="both"/>
        <w:rPr>
          <w:sz w:val="32"/>
          <w:szCs w:val="32"/>
          <w:rtl/>
        </w:rPr>
      </w:pPr>
      <w:r w:rsidRPr="0063536D">
        <w:rPr>
          <w:sz w:val="32"/>
          <w:szCs w:val="32"/>
          <w:rtl/>
        </w:rPr>
        <w:t>· رقم المدرسة الحالية (</w:t>
      </w:r>
      <w:r w:rsidRPr="0063536D">
        <w:rPr>
          <w:sz w:val="32"/>
          <w:szCs w:val="32"/>
        </w:rPr>
        <w:t>SchoolID</w:t>
      </w:r>
      <w:r w:rsidRPr="0063536D">
        <w:rPr>
          <w:sz w:val="32"/>
          <w:szCs w:val="32"/>
          <w:rtl/>
        </w:rPr>
        <w:t>): مفتاح أجنبي. (مهم: قد يكون فارغاً لموظفي المكتب المركزي).</w:t>
      </w:r>
    </w:p>
    <w:p w14:paraId="2BDD1F5B" w14:textId="77777777" w:rsidR="005C384C" w:rsidRPr="0063536D" w:rsidRDefault="005C384C" w:rsidP="005C384C">
      <w:pPr>
        <w:ind w:left="141"/>
        <w:jc w:val="both"/>
        <w:rPr>
          <w:sz w:val="32"/>
          <w:szCs w:val="32"/>
          <w:rtl/>
        </w:rPr>
      </w:pPr>
      <w:r w:rsidRPr="0063536D">
        <w:rPr>
          <w:sz w:val="32"/>
          <w:szCs w:val="32"/>
          <w:rtl/>
        </w:rPr>
        <w:t>· رقم المكتب التربوي التابع له (</w:t>
      </w:r>
      <w:r w:rsidRPr="0063536D">
        <w:rPr>
          <w:sz w:val="32"/>
          <w:szCs w:val="32"/>
        </w:rPr>
        <w:t>OfficeID</w:t>
      </w:r>
      <w:r w:rsidRPr="0063536D">
        <w:rPr>
          <w:sz w:val="32"/>
          <w:szCs w:val="32"/>
          <w:rtl/>
        </w:rPr>
        <w:t>): مفتاح أجنبي. (إجباري للجميع).</w:t>
      </w:r>
    </w:p>
    <w:p w14:paraId="5D089E41" w14:textId="77777777" w:rsidR="005C384C" w:rsidRPr="0063536D" w:rsidRDefault="005C384C" w:rsidP="005C384C">
      <w:pPr>
        <w:ind w:left="141"/>
        <w:jc w:val="both"/>
        <w:rPr>
          <w:sz w:val="32"/>
          <w:szCs w:val="32"/>
          <w:rtl/>
        </w:rPr>
      </w:pPr>
      <w:r w:rsidRPr="0063536D">
        <w:rPr>
          <w:sz w:val="32"/>
          <w:szCs w:val="32"/>
          <w:rtl/>
        </w:rPr>
        <w:t>· القسم/الإدارة الداخلية: (قسم الرياضيات، الشؤون الإدارية، إدارة التخطيط...).</w:t>
      </w:r>
    </w:p>
    <w:p w14:paraId="2EAC064C" w14:textId="77777777" w:rsidR="005C384C" w:rsidRPr="0063536D" w:rsidRDefault="005C384C" w:rsidP="005C384C">
      <w:pPr>
        <w:ind w:left="141"/>
        <w:jc w:val="both"/>
        <w:rPr>
          <w:sz w:val="32"/>
          <w:szCs w:val="32"/>
          <w:rtl/>
        </w:rPr>
      </w:pPr>
      <w:r w:rsidRPr="0063536D">
        <w:rPr>
          <w:sz w:val="32"/>
          <w:szCs w:val="32"/>
          <w:rtl/>
        </w:rPr>
        <w:lastRenderedPageBreak/>
        <w:t>· تاريخ التعيين في النظام.</w:t>
      </w:r>
    </w:p>
    <w:p w14:paraId="187A4D8E" w14:textId="77777777" w:rsidR="005C384C" w:rsidRPr="0063536D" w:rsidRDefault="005C384C" w:rsidP="005C384C">
      <w:pPr>
        <w:ind w:left="141"/>
        <w:jc w:val="both"/>
        <w:rPr>
          <w:sz w:val="32"/>
          <w:szCs w:val="32"/>
          <w:rtl/>
        </w:rPr>
      </w:pPr>
      <w:r w:rsidRPr="0063536D">
        <w:rPr>
          <w:sz w:val="32"/>
          <w:szCs w:val="32"/>
          <w:rtl/>
        </w:rPr>
        <w:t>· تاريخ التعيين في المدرسة/المكتب الحالي.</w:t>
      </w:r>
    </w:p>
    <w:p w14:paraId="26FE000D" w14:textId="77777777" w:rsidR="005C384C" w:rsidRPr="0063536D" w:rsidRDefault="005C384C" w:rsidP="005C384C">
      <w:pPr>
        <w:ind w:left="141"/>
        <w:jc w:val="both"/>
        <w:rPr>
          <w:sz w:val="32"/>
          <w:szCs w:val="32"/>
          <w:rtl/>
        </w:rPr>
      </w:pPr>
    </w:p>
    <w:p w14:paraId="7954C6CA" w14:textId="77777777" w:rsidR="005C384C" w:rsidRPr="0063536D" w:rsidRDefault="005C384C" w:rsidP="005C384C">
      <w:pPr>
        <w:ind w:left="141"/>
        <w:jc w:val="both"/>
        <w:rPr>
          <w:sz w:val="32"/>
          <w:szCs w:val="32"/>
          <w:rtl/>
        </w:rPr>
      </w:pPr>
      <w:r w:rsidRPr="0063536D">
        <w:rPr>
          <w:sz w:val="32"/>
          <w:szCs w:val="32"/>
          <w:rtl/>
        </w:rPr>
        <w:t>5- البيانات المالية (</w:t>
      </w:r>
      <w:r w:rsidRPr="0063536D">
        <w:rPr>
          <w:sz w:val="32"/>
          <w:szCs w:val="32"/>
        </w:rPr>
        <w:t>Financial Information</w:t>
      </w:r>
      <w:r w:rsidRPr="0063536D">
        <w:rPr>
          <w:sz w:val="32"/>
          <w:szCs w:val="32"/>
          <w:rtl/>
        </w:rPr>
        <w:t>)</w:t>
      </w:r>
    </w:p>
    <w:p w14:paraId="445B2BF1" w14:textId="77777777" w:rsidR="005C384C" w:rsidRPr="0063536D" w:rsidRDefault="005C384C" w:rsidP="005C384C">
      <w:pPr>
        <w:ind w:left="141"/>
        <w:jc w:val="both"/>
        <w:rPr>
          <w:sz w:val="32"/>
          <w:szCs w:val="32"/>
          <w:rtl/>
        </w:rPr>
      </w:pPr>
      <w:r w:rsidRPr="0063536D">
        <w:rPr>
          <w:sz w:val="32"/>
          <w:szCs w:val="32"/>
          <w:rtl/>
        </w:rPr>
        <w:t>· الراتب الأساسي.</w:t>
      </w:r>
    </w:p>
    <w:p w14:paraId="78B1A06D" w14:textId="77777777" w:rsidR="005C384C" w:rsidRPr="0063536D" w:rsidRDefault="005C384C" w:rsidP="005C384C">
      <w:pPr>
        <w:ind w:left="141"/>
        <w:jc w:val="both"/>
        <w:rPr>
          <w:sz w:val="32"/>
          <w:szCs w:val="32"/>
          <w:rtl/>
        </w:rPr>
      </w:pPr>
      <w:r w:rsidRPr="0063536D">
        <w:rPr>
          <w:sz w:val="32"/>
          <w:szCs w:val="32"/>
          <w:rtl/>
        </w:rPr>
        <w:t>· البدلات الثابتة: (سكن، مواصلات، منحة تفرغ...).</w:t>
      </w:r>
    </w:p>
    <w:p w14:paraId="51647AAB" w14:textId="77777777" w:rsidR="005C384C" w:rsidRPr="0063536D" w:rsidRDefault="005C384C" w:rsidP="005C384C">
      <w:pPr>
        <w:ind w:left="141"/>
        <w:jc w:val="both"/>
        <w:rPr>
          <w:sz w:val="32"/>
          <w:szCs w:val="32"/>
          <w:rtl/>
        </w:rPr>
      </w:pPr>
      <w:r w:rsidRPr="0063536D">
        <w:rPr>
          <w:sz w:val="32"/>
          <w:szCs w:val="32"/>
          <w:rtl/>
        </w:rPr>
        <w:t>· رقم الحساب البنكي واسم البنك.</w:t>
      </w:r>
    </w:p>
    <w:p w14:paraId="16C2E2BE" w14:textId="77777777" w:rsidR="005C384C" w:rsidRPr="0063536D" w:rsidRDefault="005C384C" w:rsidP="005C384C">
      <w:pPr>
        <w:ind w:left="141"/>
        <w:jc w:val="both"/>
        <w:rPr>
          <w:sz w:val="32"/>
          <w:szCs w:val="32"/>
          <w:rtl/>
        </w:rPr>
      </w:pPr>
      <w:r w:rsidRPr="0063536D">
        <w:rPr>
          <w:sz w:val="32"/>
          <w:szCs w:val="32"/>
          <w:rtl/>
        </w:rPr>
        <w:t>· حالة السداد/الرواتب: (منتظم، مستحق صرف، متوقف). مع ربط مباشر لكشوف المرتبات.</w:t>
      </w:r>
    </w:p>
    <w:p w14:paraId="4D8146B9" w14:textId="77777777" w:rsidR="005C384C" w:rsidRPr="0063536D" w:rsidRDefault="005C384C" w:rsidP="005C384C">
      <w:pPr>
        <w:ind w:left="141"/>
        <w:jc w:val="both"/>
        <w:rPr>
          <w:sz w:val="32"/>
          <w:szCs w:val="32"/>
          <w:rtl/>
        </w:rPr>
      </w:pPr>
      <w:r w:rsidRPr="0063536D">
        <w:rPr>
          <w:sz w:val="32"/>
          <w:szCs w:val="32"/>
          <w:rtl/>
        </w:rPr>
        <w:t>· إجمالي المديونيات (سلف).</w:t>
      </w:r>
    </w:p>
    <w:p w14:paraId="73830DC8" w14:textId="77777777" w:rsidR="005C384C" w:rsidRPr="0063536D" w:rsidRDefault="005C384C" w:rsidP="005C384C">
      <w:pPr>
        <w:ind w:left="141"/>
        <w:jc w:val="both"/>
        <w:rPr>
          <w:sz w:val="32"/>
          <w:szCs w:val="32"/>
          <w:rtl/>
        </w:rPr>
      </w:pPr>
    </w:p>
    <w:p w14:paraId="05B4A50D" w14:textId="77777777" w:rsidR="005C384C" w:rsidRPr="0063536D" w:rsidRDefault="005C384C" w:rsidP="005C384C">
      <w:pPr>
        <w:ind w:left="141"/>
        <w:jc w:val="both"/>
        <w:rPr>
          <w:sz w:val="32"/>
          <w:szCs w:val="32"/>
          <w:rtl/>
        </w:rPr>
      </w:pPr>
      <w:r w:rsidRPr="0063536D">
        <w:rPr>
          <w:sz w:val="32"/>
          <w:szCs w:val="32"/>
          <w:rtl/>
        </w:rPr>
        <w:t>6- البيانات الصحية (</w:t>
      </w:r>
      <w:r w:rsidRPr="0063536D">
        <w:rPr>
          <w:sz w:val="32"/>
          <w:szCs w:val="32"/>
        </w:rPr>
        <w:t>Health Information</w:t>
      </w:r>
      <w:r w:rsidRPr="0063536D">
        <w:rPr>
          <w:sz w:val="32"/>
          <w:szCs w:val="32"/>
          <w:rtl/>
        </w:rPr>
        <w:t>)</w:t>
      </w:r>
    </w:p>
    <w:p w14:paraId="7E2C8CB4" w14:textId="77777777" w:rsidR="005C384C" w:rsidRPr="0063536D" w:rsidRDefault="005C384C" w:rsidP="005C384C">
      <w:pPr>
        <w:ind w:left="141"/>
        <w:jc w:val="both"/>
        <w:rPr>
          <w:sz w:val="32"/>
          <w:szCs w:val="32"/>
          <w:rtl/>
        </w:rPr>
      </w:pPr>
      <w:r w:rsidRPr="0063536D">
        <w:rPr>
          <w:sz w:val="32"/>
          <w:szCs w:val="32"/>
          <w:rtl/>
        </w:rPr>
        <w:t>· فصيلة الدم.</w:t>
      </w:r>
    </w:p>
    <w:p w14:paraId="0E1EE34F" w14:textId="77777777" w:rsidR="005C384C" w:rsidRPr="0063536D" w:rsidRDefault="005C384C" w:rsidP="005C384C">
      <w:pPr>
        <w:ind w:left="141"/>
        <w:jc w:val="both"/>
        <w:rPr>
          <w:sz w:val="32"/>
          <w:szCs w:val="32"/>
          <w:rtl/>
        </w:rPr>
      </w:pPr>
      <w:r w:rsidRPr="0063536D">
        <w:rPr>
          <w:sz w:val="32"/>
          <w:szCs w:val="32"/>
          <w:rtl/>
        </w:rPr>
        <w:t>· الأمراض المزمنة/الحساسيات. إمكانية التغيير.</w:t>
      </w:r>
    </w:p>
    <w:p w14:paraId="5203025F" w14:textId="77777777" w:rsidR="005C384C" w:rsidRPr="0063536D" w:rsidRDefault="005C384C" w:rsidP="005C384C">
      <w:pPr>
        <w:ind w:left="141"/>
        <w:jc w:val="both"/>
        <w:rPr>
          <w:sz w:val="32"/>
          <w:szCs w:val="32"/>
          <w:rtl/>
        </w:rPr>
      </w:pPr>
      <w:r w:rsidRPr="0063536D">
        <w:rPr>
          <w:sz w:val="32"/>
          <w:szCs w:val="32"/>
          <w:rtl/>
        </w:rPr>
        <w:t>· الإعاقة / الاحتياجات الخاصة (نعم/لا، مع التفاصيل والتسهيلات المطلوبة).</w:t>
      </w:r>
    </w:p>
    <w:p w14:paraId="587EEAF3" w14:textId="77777777" w:rsidR="005C384C" w:rsidRPr="0063536D" w:rsidRDefault="005C384C" w:rsidP="005C384C">
      <w:pPr>
        <w:ind w:left="141"/>
        <w:jc w:val="both"/>
        <w:rPr>
          <w:sz w:val="32"/>
          <w:szCs w:val="32"/>
          <w:rtl/>
        </w:rPr>
      </w:pPr>
      <w:r w:rsidRPr="0063536D">
        <w:rPr>
          <w:sz w:val="32"/>
          <w:szCs w:val="32"/>
          <w:rtl/>
        </w:rPr>
        <w:t>· تاريخ آخر كشف طبي.</w:t>
      </w:r>
    </w:p>
    <w:p w14:paraId="18085076" w14:textId="77777777" w:rsidR="005C384C" w:rsidRPr="0063536D" w:rsidRDefault="005C384C" w:rsidP="005C384C">
      <w:pPr>
        <w:ind w:left="141"/>
        <w:jc w:val="both"/>
        <w:rPr>
          <w:sz w:val="32"/>
          <w:szCs w:val="32"/>
          <w:rtl/>
        </w:rPr>
      </w:pPr>
    </w:p>
    <w:p w14:paraId="12036CBA" w14:textId="77777777" w:rsidR="005C384C" w:rsidRPr="0063536D" w:rsidRDefault="005C384C" w:rsidP="005C384C">
      <w:pPr>
        <w:ind w:left="141"/>
        <w:jc w:val="both"/>
        <w:rPr>
          <w:sz w:val="32"/>
          <w:szCs w:val="32"/>
          <w:rtl/>
        </w:rPr>
      </w:pPr>
      <w:r w:rsidRPr="0063536D">
        <w:rPr>
          <w:sz w:val="32"/>
          <w:szCs w:val="32"/>
          <w:rtl/>
        </w:rPr>
        <w:t>7- بيانات الأداء والمتابعة (</w:t>
      </w:r>
      <w:r w:rsidRPr="0063536D">
        <w:rPr>
          <w:sz w:val="32"/>
          <w:szCs w:val="32"/>
        </w:rPr>
        <w:t>Performance &amp; Monitoring</w:t>
      </w:r>
      <w:r w:rsidRPr="0063536D">
        <w:rPr>
          <w:sz w:val="32"/>
          <w:szCs w:val="32"/>
          <w:rtl/>
        </w:rPr>
        <w:t>)</w:t>
      </w:r>
    </w:p>
    <w:p w14:paraId="286ED557" w14:textId="77777777" w:rsidR="005C384C" w:rsidRPr="0063536D" w:rsidRDefault="005C384C" w:rsidP="005C384C">
      <w:pPr>
        <w:ind w:left="141"/>
        <w:jc w:val="both"/>
        <w:rPr>
          <w:sz w:val="32"/>
          <w:szCs w:val="32"/>
          <w:rtl/>
        </w:rPr>
      </w:pPr>
      <w:r w:rsidRPr="0063536D">
        <w:rPr>
          <w:sz w:val="32"/>
          <w:szCs w:val="32"/>
          <w:rtl/>
        </w:rPr>
        <w:t>· نتيجة آخر تقييم أداء وظيفي.</w:t>
      </w:r>
    </w:p>
    <w:p w14:paraId="3EFB462B" w14:textId="77777777" w:rsidR="005C384C" w:rsidRPr="0063536D" w:rsidRDefault="005C384C" w:rsidP="005C384C">
      <w:pPr>
        <w:ind w:left="141"/>
        <w:jc w:val="both"/>
        <w:rPr>
          <w:sz w:val="32"/>
          <w:szCs w:val="32"/>
          <w:rtl/>
        </w:rPr>
      </w:pPr>
      <w:r w:rsidRPr="0063536D">
        <w:rPr>
          <w:sz w:val="32"/>
          <w:szCs w:val="32"/>
          <w:rtl/>
        </w:rPr>
        <w:t>· المستوى السلوكي/الانضباطي الحالي.</w:t>
      </w:r>
    </w:p>
    <w:p w14:paraId="48BFB81C" w14:textId="77777777" w:rsidR="005C384C" w:rsidRPr="0063536D" w:rsidRDefault="005C384C" w:rsidP="005C384C">
      <w:pPr>
        <w:ind w:left="141"/>
        <w:jc w:val="both"/>
        <w:rPr>
          <w:sz w:val="32"/>
          <w:szCs w:val="32"/>
          <w:rtl/>
        </w:rPr>
      </w:pPr>
      <w:r w:rsidRPr="0063536D">
        <w:rPr>
          <w:sz w:val="32"/>
          <w:szCs w:val="32"/>
          <w:rtl/>
        </w:rPr>
        <w:t>· رصيد النقاط (في نظام المخالفات/المكافآت) إن وجد.</w:t>
      </w:r>
    </w:p>
    <w:p w14:paraId="7E06F7DD" w14:textId="77777777" w:rsidR="005C384C" w:rsidRPr="0063536D" w:rsidRDefault="005C384C" w:rsidP="005C384C">
      <w:pPr>
        <w:ind w:left="141"/>
        <w:jc w:val="both"/>
        <w:rPr>
          <w:sz w:val="32"/>
          <w:szCs w:val="32"/>
          <w:rtl/>
        </w:rPr>
      </w:pPr>
      <w:r w:rsidRPr="0063536D">
        <w:rPr>
          <w:sz w:val="32"/>
          <w:szCs w:val="32"/>
          <w:rtl/>
        </w:rPr>
        <w:t>· المهام الإضافية والمسؤوليات الحالية: (رائد فصل، منسق اختبارات، عضو لجنة...). إمكانية التغيير.</w:t>
      </w:r>
    </w:p>
    <w:p w14:paraId="6C5FD67D" w14:textId="77777777" w:rsidR="005C384C" w:rsidRPr="0063536D" w:rsidRDefault="005C384C" w:rsidP="005C384C">
      <w:pPr>
        <w:ind w:left="141"/>
        <w:jc w:val="both"/>
        <w:rPr>
          <w:sz w:val="32"/>
          <w:szCs w:val="32"/>
          <w:rtl/>
        </w:rPr>
      </w:pPr>
    </w:p>
    <w:p w14:paraId="33B46755" w14:textId="77777777" w:rsidR="005C384C" w:rsidRPr="0063536D" w:rsidRDefault="005C384C" w:rsidP="005C384C">
      <w:pPr>
        <w:ind w:left="141"/>
        <w:jc w:val="both"/>
        <w:rPr>
          <w:sz w:val="32"/>
          <w:szCs w:val="32"/>
          <w:rtl/>
        </w:rPr>
      </w:pPr>
      <w:r w:rsidRPr="0063536D">
        <w:rPr>
          <w:sz w:val="32"/>
          <w:szCs w:val="32"/>
          <w:rtl/>
        </w:rPr>
        <w:t>8- بيانات النظام والتأريخ (</w:t>
      </w:r>
      <w:r w:rsidRPr="0063536D">
        <w:rPr>
          <w:sz w:val="32"/>
          <w:szCs w:val="32"/>
        </w:rPr>
        <w:t>System &amp; Audit</w:t>
      </w:r>
      <w:r w:rsidRPr="0063536D">
        <w:rPr>
          <w:sz w:val="32"/>
          <w:szCs w:val="32"/>
          <w:rtl/>
        </w:rPr>
        <w:t>)</w:t>
      </w:r>
    </w:p>
    <w:p w14:paraId="2AECED57" w14:textId="77777777" w:rsidR="005C384C" w:rsidRPr="0063536D" w:rsidRDefault="005C384C" w:rsidP="005C384C">
      <w:pPr>
        <w:ind w:left="141"/>
        <w:jc w:val="both"/>
        <w:rPr>
          <w:sz w:val="32"/>
          <w:szCs w:val="32"/>
          <w:rtl/>
        </w:rPr>
      </w:pPr>
      <w:r w:rsidRPr="0063536D">
        <w:rPr>
          <w:sz w:val="32"/>
          <w:szCs w:val="32"/>
          <w:rtl/>
        </w:rPr>
        <w:t>· اسم المستخدم الذي أنشأ السجل.</w:t>
      </w:r>
    </w:p>
    <w:p w14:paraId="5E59E4B1" w14:textId="77777777" w:rsidR="005C384C" w:rsidRPr="0063536D" w:rsidRDefault="005C384C" w:rsidP="005C384C">
      <w:pPr>
        <w:ind w:left="141"/>
        <w:jc w:val="both"/>
        <w:rPr>
          <w:sz w:val="32"/>
          <w:szCs w:val="32"/>
          <w:rtl/>
        </w:rPr>
      </w:pPr>
      <w:r w:rsidRPr="0063536D">
        <w:rPr>
          <w:sz w:val="32"/>
          <w:szCs w:val="32"/>
          <w:rtl/>
        </w:rPr>
        <w:t>· تاريخ ووقت الإنشاء.</w:t>
      </w:r>
    </w:p>
    <w:p w14:paraId="39A73C15" w14:textId="77777777" w:rsidR="005C384C" w:rsidRPr="0063536D" w:rsidRDefault="005C384C" w:rsidP="005C384C">
      <w:pPr>
        <w:ind w:left="141"/>
        <w:jc w:val="both"/>
        <w:rPr>
          <w:sz w:val="32"/>
          <w:szCs w:val="32"/>
          <w:rtl/>
        </w:rPr>
      </w:pPr>
      <w:r w:rsidRPr="0063536D">
        <w:rPr>
          <w:sz w:val="32"/>
          <w:szCs w:val="32"/>
          <w:rtl/>
        </w:rPr>
        <w:t>· آخر مستخدم عدل السجل.</w:t>
      </w:r>
    </w:p>
    <w:p w14:paraId="5FB8CD0A" w14:textId="77777777" w:rsidR="005C384C" w:rsidRPr="0063536D" w:rsidRDefault="005C384C" w:rsidP="005C384C">
      <w:pPr>
        <w:ind w:left="141"/>
        <w:jc w:val="both"/>
        <w:rPr>
          <w:sz w:val="32"/>
          <w:szCs w:val="32"/>
          <w:rtl/>
        </w:rPr>
      </w:pPr>
      <w:r w:rsidRPr="0063536D">
        <w:rPr>
          <w:sz w:val="32"/>
          <w:szCs w:val="32"/>
          <w:rtl/>
        </w:rPr>
        <w:t>· تاريخ ووقت آخر تعديل.</w:t>
      </w:r>
    </w:p>
    <w:p w14:paraId="4F9EE98D" w14:textId="77777777" w:rsidR="005C384C" w:rsidRPr="0063536D" w:rsidRDefault="005C384C" w:rsidP="005C384C">
      <w:pPr>
        <w:ind w:left="141"/>
        <w:jc w:val="both"/>
        <w:rPr>
          <w:sz w:val="32"/>
          <w:szCs w:val="32"/>
          <w:rtl/>
        </w:rPr>
      </w:pPr>
      <w:r w:rsidRPr="0063536D">
        <w:rPr>
          <w:sz w:val="32"/>
          <w:szCs w:val="32"/>
          <w:rtl/>
        </w:rPr>
        <w:t>· نوع العملية الأخيرة (تعيين، نقل، ترقية، تعديل بيانات...).</w:t>
      </w:r>
    </w:p>
    <w:p w14:paraId="1E7295CD" w14:textId="77777777" w:rsidR="005C384C" w:rsidRDefault="005C384C" w:rsidP="005C384C">
      <w:pPr>
        <w:ind w:left="141"/>
        <w:jc w:val="both"/>
        <w:rPr>
          <w:sz w:val="32"/>
          <w:szCs w:val="32"/>
          <w:rtl/>
        </w:rPr>
      </w:pPr>
      <w:r w:rsidRPr="0063536D">
        <w:rPr>
          <w:sz w:val="32"/>
          <w:szCs w:val="32"/>
          <w:rtl/>
        </w:rPr>
        <w:t>· سبب آخر تعديل (للتأريخ والتدقيق).</w:t>
      </w:r>
    </w:p>
    <w:p w14:paraId="2CE98934" w14:textId="77777777" w:rsidR="005C384C" w:rsidRPr="0063536D" w:rsidRDefault="005C384C" w:rsidP="005C384C">
      <w:pPr>
        <w:ind w:left="141"/>
        <w:jc w:val="both"/>
        <w:rPr>
          <w:sz w:val="32"/>
          <w:szCs w:val="32"/>
          <w:rtl/>
        </w:rPr>
      </w:pPr>
      <w:r w:rsidRPr="0063536D">
        <w:rPr>
          <w:sz w:val="32"/>
          <w:szCs w:val="32"/>
          <w:rtl/>
        </w:rPr>
        <w:t xml:space="preserve">دورة حياة موظف المدرسة </w:t>
      </w:r>
    </w:p>
    <w:p w14:paraId="16415E6B" w14:textId="77777777" w:rsidR="005C384C" w:rsidRPr="0063536D" w:rsidRDefault="005C384C" w:rsidP="005C384C">
      <w:pPr>
        <w:ind w:left="141"/>
        <w:jc w:val="both"/>
        <w:rPr>
          <w:sz w:val="32"/>
          <w:szCs w:val="32"/>
          <w:rtl/>
        </w:rPr>
      </w:pPr>
      <w:r w:rsidRPr="0063536D">
        <w:rPr>
          <w:sz w:val="32"/>
          <w:szCs w:val="32"/>
          <w:rtl/>
        </w:rPr>
        <w:t>مرحلة (</w:t>
      </w:r>
      <w:r>
        <w:rPr>
          <w:rFonts w:hint="cs"/>
          <w:sz w:val="32"/>
          <w:szCs w:val="32"/>
          <w:rtl/>
        </w:rPr>
        <w:t>ب</w:t>
      </w:r>
      <w:r w:rsidRPr="0063536D">
        <w:rPr>
          <w:sz w:val="32"/>
          <w:szCs w:val="32"/>
          <w:rtl/>
        </w:rPr>
        <w:t>): الحالات الوظيفية (</w:t>
      </w:r>
      <w:r w:rsidRPr="0063536D">
        <w:rPr>
          <w:sz w:val="32"/>
          <w:szCs w:val="32"/>
        </w:rPr>
        <w:t>Employee Status</w:t>
      </w:r>
      <w:r w:rsidRPr="0063536D">
        <w:rPr>
          <w:sz w:val="32"/>
          <w:szCs w:val="32"/>
          <w:rtl/>
        </w:rPr>
        <w:t>)</w:t>
      </w:r>
    </w:p>
    <w:p w14:paraId="64CFF022" w14:textId="77777777" w:rsidR="005C384C" w:rsidRDefault="005C384C" w:rsidP="005C384C">
      <w:pPr>
        <w:ind w:left="141"/>
        <w:jc w:val="both"/>
        <w:rPr>
          <w:sz w:val="32"/>
          <w:szCs w:val="32"/>
          <w:rtl/>
        </w:rPr>
      </w:pPr>
    </w:p>
    <w:p w14:paraId="183C2A36" w14:textId="77777777" w:rsidR="005C384C" w:rsidRDefault="005C384C" w:rsidP="005C384C">
      <w:pPr>
        <w:ind w:left="141"/>
        <w:jc w:val="both"/>
        <w:rPr>
          <w:sz w:val="32"/>
          <w:szCs w:val="32"/>
          <w:rtl/>
        </w:rPr>
      </w:pPr>
    </w:p>
    <w:p w14:paraId="572C15A2" w14:textId="77777777" w:rsidR="005C384C" w:rsidRDefault="005C384C" w:rsidP="005C384C">
      <w:pPr>
        <w:ind w:left="141"/>
        <w:jc w:val="both"/>
        <w:rPr>
          <w:sz w:val="32"/>
          <w:szCs w:val="32"/>
          <w:rtl/>
        </w:rPr>
      </w:pPr>
    </w:p>
    <w:p w14:paraId="5146D4A6" w14:textId="77777777" w:rsidR="005C384C" w:rsidRDefault="005C384C" w:rsidP="005C384C">
      <w:pPr>
        <w:jc w:val="both"/>
        <w:rPr>
          <w:sz w:val="32"/>
          <w:szCs w:val="32"/>
          <w:rtl/>
        </w:rPr>
      </w:pPr>
    </w:p>
    <w:p w14:paraId="2558B441" w14:textId="77777777" w:rsidR="005C384C" w:rsidRDefault="005C384C" w:rsidP="005C384C">
      <w:pPr>
        <w:ind w:left="141"/>
        <w:jc w:val="both"/>
        <w:rPr>
          <w:sz w:val="32"/>
          <w:szCs w:val="32"/>
          <w:rtl/>
        </w:rPr>
      </w:pPr>
      <w:r w:rsidRPr="0063536D">
        <w:rPr>
          <w:sz w:val="32"/>
          <w:szCs w:val="32"/>
          <w:highlight w:val="cyan"/>
          <w:rtl/>
        </w:rPr>
        <w:t>مرحلة (أ): الحالات الوظيفية (</w:t>
      </w:r>
      <w:r w:rsidRPr="0063536D">
        <w:rPr>
          <w:sz w:val="32"/>
          <w:szCs w:val="32"/>
          <w:highlight w:val="cyan"/>
        </w:rPr>
        <w:t>Employee Status</w:t>
      </w:r>
      <w:r w:rsidRPr="0063536D">
        <w:rPr>
          <w:sz w:val="32"/>
          <w:szCs w:val="32"/>
          <w:highlight w:val="cyan"/>
          <w:rtl/>
        </w:rPr>
        <w:t>)</w:t>
      </w:r>
    </w:p>
    <w:p w14:paraId="5707F42F" w14:textId="77777777" w:rsidR="005C384C" w:rsidRPr="0063536D" w:rsidRDefault="005C384C" w:rsidP="005C384C">
      <w:pPr>
        <w:jc w:val="both"/>
        <w:rPr>
          <w:sz w:val="32"/>
          <w:szCs w:val="32"/>
          <w:rtl/>
        </w:rPr>
      </w:pPr>
    </w:p>
    <w:p w14:paraId="672F8F5B" w14:textId="77777777" w:rsidR="005C384C" w:rsidRPr="0063536D" w:rsidRDefault="005C384C" w:rsidP="005C384C">
      <w:pPr>
        <w:ind w:left="141"/>
        <w:jc w:val="both"/>
        <w:rPr>
          <w:sz w:val="32"/>
          <w:szCs w:val="32"/>
          <w:rtl/>
        </w:rPr>
      </w:pPr>
      <w:r w:rsidRPr="0063536D">
        <w:rPr>
          <w:sz w:val="32"/>
          <w:szCs w:val="32"/>
          <w:rtl/>
        </w:rPr>
        <w:t>1- ​مرشح (</w:t>
      </w:r>
      <w:r w:rsidRPr="0063536D">
        <w:rPr>
          <w:sz w:val="32"/>
          <w:szCs w:val="32"/>
        </w:rPr>
        <w:t>Candidate</w:t>
      </w:r>
      <w:r w:rsidRPr="0063536D">
        <w:rPr>
          <w:sz w:val="32"/>
          <w:szCs w:val="32"/>
          <w:rtl/>
        </w:rPr>
        <w:t>): تقدم بطلب عمل أو تم ترشيحه للمنصب.</w:t>
      </w:r>
    </w:p>
    <w:p w14:paraId="269B7F8F" w14:textId="77777777" w:rsidR="005C384C" w:rsidRPr="0063536D" w:rsidRDefault="005C384C" w:rsidP="005C384C">
      <w:pPr>
        <w:ind w:left="141"/>
        <w:jc w:val="both"/>
        <w:rPr>
          <w:sz w:val="32"/>
          <w:szCs w:val="32"/>
          <w:rtl/>
        </w:rPr>
      </w:pPr>
    </w:p>
    <w:p w14:paraId="36796133" w14:textId="77777777" w:rsidR="005C384C" w:rsidRPr="0063536D" w:rsidRDefault="005C384C" w:rsidP="005C384C">
      <w:pPr>
        <w:ind w:left="141"/>
        <w:jc w:val="both"/>
        <w:rPr>
          <w:sz w:val="32"/>
          <w:szCs w:val="32"/>
          <w:rtl/>
        </w:rPr>
      </w:pPr>
      <w:r w:rsidRPr="0063536D">
        <w:rPr>
          <w:sz w:val="32"/>
          <w:szCs w:val="32"/>
          <w:rtl/>
        </w:rPr>
        <w:t>،2- ​معين (</w:t>
      </w:r>
      <w:r w:rsidRPr="0063536D">
        <w:rPr>
          <w:sz w:val="32"/>
          <w:szCs w:val="32"/>
        </w:rPr>
        <w:t>Appointed</w:t>
      </w:r>
      <w:r w:rsidRPr="0063536D">
        <w:rPr>
          <w:sz w:val="32"/>
          <w:szCs w:val="32"/>
          <w:rtl/>
        </w:rPr>
        <w:t>): صدر قرار التعيين الرسمي من المكتب ولم يباشر بعد.</w:t>
      </w:r>
    </w:p>
    <w:p w14:paraId="6992A99B" w14:textId="77777777" w:rsidR="005C384C" w:rsidRPr="0063536D" w:rsidRDefault="005C384C" w:rsidP="005C384C">
      <w:pPr>
        <w:ind w:left="141"/>
        <w:jc w:val="both"/>
        <w:rPr>
          <w:sz w:val="32"/>
          <w:szCs w:val="32"/>
          <w:rtl/>
        </w:rPr>
      </w:pPr>
    </w:p>
    <w:p w14:paraId="3A819579" w14:textId="77777777" w:rsidR="005C384C" w:rsidRPr="0063536D" w:rsidRDefault="005C384C" w:rsidP="005C384C">
      <w:pPr>
        <w:ind w:left="141"/>
        <w:jc w:val="both"/>
        <w:rPr>
          <w:sz w:val="32"/>
          <w:szCs w:val="32"/>
          <w:rtl/>
        </w:rPr>
      </w:pPr>
      <w:r w:rsidRPr="0063536D">
        <w:rPr>
          <w:sz w:val="32"/>
          <w:szCs w:val="32"/>
          <w:rtl/>
        </w:rPr>
        <w:t>3- ​تحت التجربة (</w:t>
      </w:r>
      <w:r w:rsidRPr="0063536D">
        <w:rPr>
          <w:sz w:val="32"/>
          <w:szCs w:val="32"/>
        </w:rPr>
        <w:t>Probation</w:t>
      </w:r>
      <w:r w:rsidRPr="0063536D">
        <w:rPr>
          <w:sz w:val="32"/>
          <w:szCs w:val="32"/>
          <w:rtl/>
        </w:rPr>
        <w:t>): باشر العمل فعلياً وهو في فترة التقييم (3-6 أشهر).</w:t>
      </w:r>
    </w:p>
    <w:p w14:paraId="18500798" w14:textId="77777777" w:rsidR="005C384C" w:rsidRPr="0063536D" w:rsidRDefault="005C384C" w:rsidP="005C384C">
      <w:pPr>
        <w:ind w:left="141"/>
        <w:jc w:val="both"/>
        <w:rPr>
          <w:sz w:val="32"/>
          <w:szCs w:val="32"/>
          <w:rtl/>
        </w:rPr>
      </w:pPr>
    </w:p>
    <w:p w14:paraId="51401461" w14:textId="77777777" w:rsidR="005C384C" w:rsidRPr="0063536D" w:rsidRDefault="005C384C" w:rsidP="005C384C">
      <w:pPr>
        <w:ind w:left="141"/>
        <w:jc w:val="both"/>
        <w:rPr>
          <w:sz w:val="32"/>
          <w:szCs w:val="32"/>
          <w:rtl/>
        </w:rPr>
      </w:pPr>
      <w:r w:rsidRPr="0063536D">
        <w:rPr>
          <w:sz w:val="32"/>
          <w:szCs w:val="32"/>
          <w:rtl/>
        </w:rPr>
        <w:t>4- ​نشط (</w:t>
      </w:r>
      <w:r w:rsidRPr="0063536D">
        <w:rPr>
          <w:sz w:val="32"/>
          <w:szCs w:val="32"/>
        </w:rPr>
        <w:t>Active</w:t>
      </w:r>
      <w:r w:rsidRPr="0063536D">
        <w:rPr>
          <w:sz w:val="32"/>
          <w:szCs w:val="32"/>
          <w:rtl/>
        </w:rPr>
        <w:t>): يعمل بشكل منتظم ومثبت في ملاك المدرسة.</w:t>
      </w:r>
    </w:p>
    <w:p w14:paraId="225AB5FD" w14:textId="77777777" w:rsidR="005C384C" w:rsidRPr="0063536D" w:rsidRDefault="005C384C" w:rsidP="005C384C">
      <w:pPr>
        <w:ind w:left="141"/>
        <w:jc w:val="both"/>
        <w:rPr>
          <w:sz w:val="32"/>
          <w:szCs w:val="32"/>
          <w:rtl/>
        </w:rPr>
      </w:pPr>
    </w:p>
    <w:p w14:paraId="0D048234" w14:textId="77777777" w:rsidR="005C384C" w:rsidRPr="0063536D" w:rsidRDefault="005C384C" w:rsidP="005C384C">
      <w:pPr>
        <w:ind w:left="141"/>
        <w:jc w:val="both"/>
        <w:rPr>
          <w:sz w:val="32"/>
          <w:szCs w:val="32"/>
          <w:rtl/>
        </w:rPr>
      </w:pPr>
      <w:r w:rsidRPr="0063536D">
        <w:rPr>
          <w:sz w:val="32"/>
          <w:szCs w:val="32"/>
          <w:rtl/>
        </w:rPr>
        <w:t>5- ​منتدب (</w:t>
      </w:r>
      <w:r w:rsidRPr="0063536D">
        <w:rPr>
          <w:sz w:val="32"/>
          <w:szCs w:val="32"/>
        </w:rPr>
        <w:t>Deputed</w:t>
      </w:r>
      <w:r w:rsidRPr="0063536D">
        <w:rPr>
          <w:sz w:val="32"/>
          <w:szCs w:val="32"/>
          <w:rtl/>
        </w:rPr>
        <w:t>): مكلف بالعمل مؤقتاً في مدرسة أخرى أو جهة إدارية.</w:t>
      </w:r>
    </w:p>
    <w:p w14:paraId="0103CFD3" w14:textId="77777777" w:rsidR="005C384C" w:rsidRPr="0063536D" w:rsidRDefault="005C384C" w:rsidP="005C384C">
      <w:pPr>
        <w:ind w:left="141"/>
        <w:jc w:val="both"/>
        <w:rPr>
          <w:sz w:val="32"/>
          <w:szCs w:val="32"/>
          <w:rtl/>
        </w:rPr>
      </w:pPr>
    </w:p>
    <w:p w14:paraId="0A487758" w14:textId="77777777" w:rsidR="005C384C" w:rsidRPr="0063536D" w:rsidRDefault="005C384C" w:rsidP="005C384C">
      <w:pPr>
        <w:ind w:left="141"/>
        <w:jc w:val="both"/>
        <w:rPr>
          <w:sz w:val="32"/>
          <w:szCs w:val="32"/>
          <w:rtl/>
        </w:rPr>
      </w:pPr>
      <w:r w:rsidRPr="0063536D">
        <w:rPr>
          <w:sz w:val="32"/>
          <w:szCs w:val="32"/>
          <w:rtl/>
        </w:rPr>
        <w:t>6- ​إجازة (</w:t>
      </w:r>
      <w:r w:rsidRPr="0063536D">
        <w:rPr>
          <w:sz w:val="32"/>
          <w:szCs w:val="32"/>
        </w:rPr>
        <w:t>On Leave</w:t>
      </w:r>
      <w:r w:rsidRPr="0063536D">
        <w:rPr>
          <w:sz w:val="32"/>
          <w:szCs w:val="32"/>
          <w:rtl/>
        </w:rPr>
        <w:t>): غياب قانوني مؤقت (مرضية، اعتيادية، اضطرارية، بدون راتب).</w:t>
      </w:r>
    </w:p>
    <w:p w14:paraId="19172C76" w14:textId="77777777" w:rsidR="005C384C" w:rsidRPr="0063536D" w:rsidRDefault="005C384C" w:rsidP="005C384C">
      <w:pPr>
        <w:ind w:left="141"/>
        <w:jc w:val="both"/>
        <w:rPr>
          <w:sz w:val="32"/>
          <w:szCs w:val="32"/>
          <w:rtl/>
        </w:rPr>
      </w:pPr>
    </w:p>
    <w:p w14:paraId="29116068" w14:textId="77777777" w:rsidR="005C384C" w:rsidRPr="0063536D" w:rsidRDefault="005C384C" w:rsidP="005C384C">
      <w:pPr>
        <w:ind w:left="141"/>
        <w:jc w:val="both"/>
        <w:rPr>
          <w:sz w:val="32"/>
          <w:szCs w:val="32"/>
          <w:rtl/>
        </w:rPr>
      </w:pPr>
      <w:r w:rsidRPr="0063536D">
        <w:rPr>
          <w:sz w:val="32"/>
          <w:szCs w:val="32"/>
          <w:rtl/>
        </w:rPr>
        <w:t>7- ​موقوف إدارياً (</w:t>
      </w:r>
      <w:r w:rsidRPr="0063536D">
        <w:rPr>
          <w:sz w:val="32"/>
          <w:szCs w:val="32"/>
        </w:rPr>
        <w:t>Suspended</w:t>
      </w:r>
      <w:r w:rsidRPr="0063536D">
        <w:rPr>
          <w:sz w:val="32"/>
          <w:szCs w:val="32"/>
          <w:rtl/>
        </w:rPr>
        <w:t>): إيقاف مؤقت عن العمل بقرار إداري أو للتحقيق.</w:t>
      </w:r>
    </w:p>
    <w:p w14:paraId="1AAC3416" w14:textId="77777777" w:rsidR="005C384C" w:rsidRPr="0063536D" w:rsidRDefault="005C384C" w:rsidP="005C384C">
      <w:pPr>
        <w:ind w:left="141"/>
        <w:jc w:val="both"/>
        <w:rPr>
          <w:sz w:val="32"/>
          <w:szCs w:val="32"/>
          <w:rtl/>
        </w:rPr>
      </w:pPr>
    </w:p>
    <w:p w14:paraId="5B56F7F6" w14:textId="77777777" w:rsidR="005C384C" w:rsidRPr="0063536D" w:rsidRDefault="005C384C" w:rsidP="005C384C">
      <w:pPr>
        <w:ind w:left="141"/>
        <w:jc w:val="both"/>
        <w:rPr>
          <w:sz w:val="32"/>
          <w:szCs w:val="32"/>
          <w:rtl/>
        </w:rPr>
      </w:pPr>
      <w:r w:rsidRPr="0063536D">
        <w:rPr>
          <w:sz w:val="32"/>
          <w:szCs w:val="32"/>
          <w:rtl/>
        </w:rPr>
        <w:t>8- ​منتهي الخدمة (</w:t>
      </w:r>
      <w:r w:rsidRPr="0063536D">
        <w:rPr>
          <w:sz w:val="32"/>
          <w:szCs w:val="32"/>
        </w:rPr>
        <w:t>Terminated</w:t>
      </w:r>
      <w:r w:rsidRPr="0063536D">
        <w:rPr>
          <w:sz w:val="32"/>
          <w:szCs w:val="32"/>
          <w:rtl/>
        </w:rPr>
        <w:t>): انتهت علاقته بالمدرسة رسمياً، وتشمل:</w:t>
      </w:r>
    </w:p>
    <w:p w14:paraId="327370E5" w14:textId="77777777" w:rsidR="005C384C" w:rsidRPr="0063536D" w:rsidRDefault="005C384C" w:rsidP="005C384C">
      <w:pPr>
        <w:ind w:left="141"/>
        <w:jc w:val="both"/>
        <w:rPr>
          <w:sz w:val="32"/>
          <w:szCs w:val="32"/>
          <w:rtl/>
        </w:rPr>
      </w:pPr>
      <w:r w:rsidRPr="0063536D">
        <w:rPr>
          <w:sz w:val="32"/>
          <w:szCs w:val="32"/>
          <w:rtl/>
        </w:rPr>
        <w:t>. متقاعد (</w:t>
      </w:r>
      <w:r w:rsidRPr="0063536D">
        <w:rPr>
          <w:sz w:val="32"/>
          <w:szCs w:val="32"/>
        </w:rPr>
        <w:t>Retired</w:t>
      </w:r>
      <w:r w:rsidRPr="0063536D">
        <w:rPr>
          <w:sz w:val="32"/>
          <w:szCs w:val="32"/>
          <w:rtl/>
        </w:rPr>
        <w:t>).</w:t>
      </w:r>
    </w:p>
    <w:p w14:paraId="11BEDF28" w14:textId="77777777" w:rsidR="005C384C" w:rsidRPr="0063536D" w:rsidRDefault="005C384C" w:rsidP="005C384C">
      <w:pPr>
        <w:ind w:left="141"/>
        <w:jc w:val="both"/>
        <w:rPr>
          <w:sz w:val="32"/>
          <w:szCs w:val="32"/>
          <w:rtl/>
        </w:rPr>
      </w:pPr>
      <w:r w:rsidRPr="0063536D">
        <w:rPr>
          <w:sz w:val="32"/>
          <w:szCs w:val="32"/>
          <w:rtl/>
        </w:rPr>
        <w:t>. مستقيل (</w:t>
      </w:r>
      <w:r w:rsidRPr="0063536D">
        <w:rPr>
          <w:sz w:val="32"/>
          <w:szCs w:val="32"/>
        </w:rPr>
        <w:t>Resigned</w:t>
      </w:r>
      <w:r w:rsidRPr="0063536D">
        <w:rPr>
          <w:sz w:val="32"/>
          <w:szCs w:val="32"/>
          <w:rtl/>
        </w:rPr>
        <w:t>).</w:t>
      </w:r>
    </w:p>
    <w:p w14:paraId="6283AC77" w14:textId="77777777" w:rsidR="005C384C" w:rsidRPr="0063536D" w:rsidRDefault="005C384C" w:rsidP="005C384C">
      <w:pPr>
        <w:ind w:left="141"/>
        <w:jc w:val="both"/>
        <w:rPr>
          <w:sz w:val="32"/>
          <w:szCs w:val="32"/>
          <w:rtl/>
        </w:rPr>
      </w:pPr>
      <w:r w:rsidRPr="0063536D">
        <w:rPr>
          <w:sz w:val="32"/>
          <w:szCs w:val="32"/>
          <w:rtl/>
        </w:rPr>
        <w:t>. منتهي العقد (</w:t>
      </w:r>
      <w:r w:rsidRPr="0063536D">
        <w:rPr>
          <w:sz w:val="32"/>
          <w:szCs w:val="32"/>
        </w:rPr>
        <w:t>Contract Ended</w:t>
      </w:r>
      <w:r w:rsidRPr="0063536D">
        <w:rPr>
          <w:sz w:val="32"/>
          <w:szCs w:val="32"/>
          <w:rtl/>
        </w:rPr>
        <w:t>).</w:t>
      </w:r>
    </w:p>
    <w:p w14:paraId="707C2E24" w14:textId="77777777" w:rsidR="005C384C" w:rsidRPr="0063536D" w:rsidRDefault="005C384C" w:rsidP="005C384C">
      <w:pPr>
        <w:ind w:left="141"/>
        <w:jc w:val="both"/>
        <w:rPr>
          <w:sz w:val="32"/>
          <w:szCs w:val="32"/>
          <w:rtl/>
        </w:rPr>
      </w:pPr>
      <w:r w:rsidRPr="0063536D">
        <w:rPr>
          <w:sz w:val="32"/>
          <w:szCs w:val="32"/>
          <w:rtl/>
        </w:rPr>
        <w:t>. مفصول (</w:t>
      </w:r>
      <w:r w:rsidRPr="0063536D">
        <w:rPr>
          <w:sz w:val="32"/>
          <w:szCs w:val="32"/>
        </w:rPr>
        <w:t>Dismissed</w:t>
      </w:r>
      <w:r w:rsidRPr="0063536D">
        <w:rPr>
          <w:sz w:val="32"/>
          <w:szCs w:val="32"/>
          <w:rtl/>
        </w:rPr>
        <w:t>).</w:t>
      </w:r>
    </w:p>
    <w:p w14:paraId="6702FDE8" w14:textId="77777777" w:rsidR="005C384C" w:rsidRPr="0063536D" w:rsidRDefault="005C384C" w:rsidP="005C384C">
      <w:pPr>
        <w:ind w:left="141"/>
        <w:jc w:val="both"/>
        <w:rPr>
          <w:sz w:val="32"/>
          <w:szCs w:val="32"/>
          <w:rtl/>
        </w:rPr>
      </w:pPr>
      <w:r w:rsidRPr="0063536D">
        <w:rPr>
          <w:sz w:val="32"/>
          <w:szCs w:val="32"/>
          <w:rtl/>
        </w:rPr>
        <w:t>. متوفى (</w:t>
      </w:r>
      <w:r w:rsidRPr="0063536D">
        <w:rPr>
          <w:sz w:val="32"/>
          <w:szCs w:val="32"/>
        </w:rPr>
        <w:t>Deceased</w:t>
      </w:r>
      <w:r w:rsidRPr="0063536D">
        <w:rPr>
          <w:sz w:val="32"/>
          <w:szCs w:val="32"/>
          <w:rtl/>
        </w:rPr>
        <w:t xml:space="preserve">). </w:t>
      </w:r>
    </w:p>
    <w:p w14:paraId="78D39D98" w14:textId="77777777" w:rsidR="005C384C" w:rsidRDefault="005C384C" w:rsidP="005C384C">
      <w:pPr>
        <w:ind w:left="141"/>
        <w:jc w:val="both"/>
        <w:rPr>
          <w:sz w:val="32"/>
          <w:szCs w:val="32"/>
          <w:rtl/>
        </w:rPr>
      </w:pPr>
      <w:r w:rsidRPr="0063536D">
        <w:rPr>
          <w:sz w:val="32"/>
          <w:szCs w:val="32"/>
          <w:rtl/>
        </w:rPr>
        <w:t>. منقول (</w:t>
      </w:r>
      <w:r w:rsidRPr="0063536D">
        <w:rPr>
          <w:sz w:val="32"/>
          <w:szCs w:val="32"/>
        </w:rPr>
        <w:t>Transferred</w:t>
      </w:r>
      <w:r w:rsidRPr="0063536D">
        <w:rPr>
          <w:sz w:val="32"/>
          <w:szCs w:val="32"/>
          <w:rtl/>
        </w:rPr>
        <w:t>).</w:t>
      </w:r>
    </w:p>
    <w:p w14:paraId="6951DB22" w14:textId="77777777" w:rsidR="005C384C" w:rsidRDefault="005C384C" w:rsidP="005C384C">
      <w:pPr>
        <w:ind w:left="141"/>
        <w:jc w:val="both"/>
        <w:rPr>
          <w:sz w:val="32"/>
          <w:szCs w:val="32"/>
          <w:rtl/>
        </w:rPr>
      </w:pPr>
    </w:p>
    <w:p w14:paraId="04509E91" w14:textId="77777777" w:rsidR="005C384C" w:rsidRDefault="005C384C" w:rsidP="005C384C">
      <w:pPr>
        <w:ind w:left="141"/>
        <w:jc w:val="both"/>
        <w:rPr>
          <w:sz w:val="32"/>
          <w:szCs w:val="32"/>
          <w:rtl/>
        </w:rPr>
      </w:pPr>
    </w:p>
    <w:p w14:paraId="23DFD3C7" w14:textId="77777777" w:rsidR="005C384C" w:rsidRPr="0063536D" w:rsidRDefault="005C384C" w:rsidP="005C384C">
      <w:pPr>
        <w:ind w:left="141"/>
        <w:jc w:val="both"/>
        <w:rPr>
          <w:sz w:val="32"/>
          <w:szCs w:val="32"/>
          <w:rtl/>
        </w:rPr>
      </w:pPr>
      <w:r w:rsidRPr="00D764EC">
        <w:rPr>
          <w:sz w:val="32"/>
          <w:szCs w:val="32"/>
          <w:highlight w:val="cyan"/>
          <w:rtl/>
        </w:rPr>
        <w:t>مرحلة (</w:t>
      </w:r>
      <w:r w:rsidRPr="00D764EC">
        <w:rPr>
          <w:rFonts w:hint="cs"/>
          <w:sz w:val="32"/>
          <w:szCs w:val="32"/>
          <w:highlight w:val="cyan"/>
          <w:rtl/>
        </w:rPr>
        <w:t>ج</w:t>
      </w:r>
      <w:r w:rsidRPr="00D764EC">
        <w:rPr>
          <w:sz w:val="32"/>
          <w:szCs w:val="32"/>
          <w:highlight w:val="cyan"/>
          <w:rtl/>
        </w:rPr>
        <w:t>):</w:t>
      </w:r>
      <w:r w:rsidRPr="00D764EC">
        <w:rPr>
          <w:rFonts w:hint="cs"/>
          <w:sz w:val="32"/>
          <w:szCs w:val="32"/>
          <w:highlight w:val="cyan"/>
          <w:rtl/>
        </w:rPr>
        <w:t>عمليات الكيان</w:t>
      </w:r>
    </w:p>
    <w:p w14:paraId="5CCC4E7C" w14:textId="77777777" w:rsidR="005C384C" w:rsidRDefault="005C384C" w:rsidP="005C384C">
      <w:pPr>
        <w:jc w:val="both"/>
        <w:rPr>
          <w:sz w:val="32"/>
          <w:szCs w:val="32"/>
          <w:rtl/>
        </w:rPr>
      </w:pPr>
    </w:p>
    <w:p w14:paraId="24EBD90B" w14:textId="77777777" w:rsidR="005C384C" w:rsidRPr="0063536D" w:rsidRDefault="005C384C" w:rsidP="005C384C">
      <w:pPr>
        <w:ind w:left="141"/>
        <w:jc w:val="both"/>
        <w:rPr>
          <w:sz w:val="32"/>
          <w:szCs w:val="32"/>
          <w:rtl/>
        </w:rPr>
      </w:pPr>
      <w:r w:rsidRPr="00D764EC">
        <w:rPr>
          <w:sz w:val="32"/>
          <w:szCs w:val="32"/>
          <w:highlight w:val="green"/>
          <w:rtl/>
        </w:rPr>
        <w:lastRenderedPageBreak/>
        <w:t>المستوى الأول: الاستقطاب، التسجيل، والارتباط (التعيين)</w:t>
      </w:r>
    </w:p>
    <w:p w14:paraId="06F2475A" w14:textId="77777777" w:rsidR="005C384C" w:rsidRPr="0063536D" w:rsidRDefault="005C384C" w:rsidP="005C384C">
      <w:pPr>
        <w:ind w:left="141"/>
        <w:jc w:val="both"/>
        <w:rPr>
          <w:sz w:val="32"/>
          <w:szCs w:val="32"/>
          <w:rtl/>
        </w:rPr>
      </w:pPr>
      <w:r w:rsidRPr="0063536D">
        <w:rPr>
          <w:sz w:val="32"/>
          <w:szCs w:val="32"/>
          <w:rtl/>
        </w:rPr>
        <w:t>1- الإعلان المركزي عن الوظائف وجذب الكفاءات.</w:t>
      </w:r>
    </w:p>
    <w:p w14:paraId="17A7FEB2" w14:textId="77777777" w:rsidR="005C384C" w:rsidRPr="0063536D" w:rsidRDefault="005C384C" w:rsidP="005C384C">
      <w:pPr>
        <w:ind w:left="141"/>
        <w:jc w:val="both"/>
        <w:rPr>
          <w:sz w:val="32"/>
          <w:szCs w:val="32"/>
          <w:rtl/>
        </w:rPr>
      </w:pPr>
      <w:r w:rsidRPr="0063536D">
        <w:rPr>
          <w:sz w:val="32"/>
          <w:szCs w:val="32"/>
          <w:rtl/>
        </w:rPr>
        <w:t>2- فرز طلبات التوظيف وإجراء المقابلات والاختبارات الفنية.</w:t>
      </w:r>
    </w:p>
    <w:p w14:paraId="22E2B294" w14:textId="77777777" w:rsidR="005C384C" w:rsidRPr="0063536D" w:rsidRDefault="005C384C" w:rsidP="005C384C">
      <w:pPr>
        <w:ind w:left="141"/>
        <w:jc w:val="both"/>
        <w:rPr>
          <w:sz w:val="32"/>
          <w:szCs w:val="32"/>
          <w:rtl/>
        </w:rPr>
      </w:pPr>
      <w:r w:rsidRPr="0063536D">
        <w:rPr>
          <w:sz w:val="32"/>
          <w:szCs w:val="32"/>
          <w:rtl/>
        </w:rPr>
        <w:t>3- إصدار قرارات التعيين الرسمية واستيفاء كافة المستندات الورقية.</w:t>
      </w:r>
    </w:p>
    <w:p w14:paraId="6DE9AF48" w14:textId="77777777" w:rsidR="005C384C" w:rsidRPr="0063536D" w:rsidRDefault="005C384C" w:rsidP="005C384C">
      <w:pPr>
        <w:ind w:left="141"/>
        <w:jc w:val="both"/>
        <w:rPr>
          <w:sz w:val="32"/>
          <w:szCs w:val="32"/>
          <w:rtl/>
        </w:rPr>
      </w:pPr>
      <w:r w:rsidRPr="0063536D">
        <w:rPr>
          <w:sz w:val="32"/>
          <w:szCs w:val="32"/>
          <w:rtl/>
        </w:rPr>
        <w:t>4- تسجيل موظف جديد: إنشاء السجل الأولي (</w:t>
      </w:r>
      <w:r w:rsidRPr="0063536D">
        <w:rPr>
          <w:sz w:val="32"/>
          <w:szCs w:val="32"/>
        </w:rPr>
        <w:t>Inactive</w:t>
      </w:r>
      <w:r w:rsidRPr="0063536D">
        <w:rPr>
          <w:sz w:val="32"/>
          <w:szCs w:val="32"/>
          <w:rtl/>
        </w:rPr>
        <w:t>) في النظام.</w:t>
      </w:r>
    </w:p>
    <w:p w14:paraId="38F63CFE" w14:textId="77777777" w:rsidR="005C384C" w:rsidRPr="0063536D" w:rsidRDefault="005C384C" w:rsidP="005C384C">
      <w:pPr>
        <w:ind w:left="141"/>
        <w:jc w:val="both"/>
        <w:rPr>
          <w:sz w:val="32"/>
          <w:szCs w:val="32"/>
          <w:rtl/>
        </w:rPr>
      </w:pPr>
      <w:r w:rsidRPr="0063536D">
        <w:rPr>
          <w:sz w:val="32"/>
          <w:szCs w:val="32"/>
          <w:rtl/>
        </w:rPr>
        <w:t>5- اعتماد وتفعيل موظف: مراجعة البيانات وتحويل الحالة إلى "نشط" (</w:t>
      </w:r>
      <w:r w:rsidRPr="0063536D">
        <w:rPr>
          <w:sz w:val="32"/>
          <w:szCs w:val="32"/>
        </w:rPr>
        <w:t>Active</w:t>
      </w:r>
      <w:r w:rsidRPr="0063536D">
        <w:rPr>
          <w:sz w:val="32"/>
          <w:szCs w:val="32"/>
          <w:rtl/>
        </w:rPr>
        <w:t>).</w:t>
      </w:r>
    </w:p>
    <w:p w14:paraId="598E9C09" w14:textId="77777777" w:rsidR="005C384C" w:rsidRPr="0063536D" w:rsidRDefault="005C384C" w:rsidP="005C384C">
      <w:pPr>
        <w:ind w:left="141"/>
        <w:jc w:val="both"/>
        <w:rPr>
          <w:sz w:val="32"/>
          <w:szCs w:val="32"/>
          <w:rtl/>
        </w:rPr>
      </w:pPr>
      <w:r w:rsidRPr="0063536D">
        <w:rPr>
          <w:sz w:val="32"/>
          <w:szCs w:val="32"/>
          <w:rtl/>
        </w:rPr>
        <w:t>6- إدارة الصلاحيات الوظيفية: منح الأدوار (</w:t>
      </w:r>
      <w:r w:rsidRPr="0063536D">
        <w:rPr>
          <w:sz w:val="32"/>
          <w:szCs w:val="32"/>
        </w:rPr>
        <w:t>Roles</w:t>
      </w:r>
      <w:r w:rsidRPr="0063536D">
        <w:rPr>
          <w:sz w:val="32"/>
          <w:szCs w:val="32"/>
          <w:rtl/>
        </w:rPr>
        <w:t>) وصلاحيات الوصول.</w:t>
      </w:r>
    </w:p>
    <w:p w14:paraId="4F04F536" w14:textId="77777777" w:rsidR="005C384C" w:rsidRPr="0063536D" w:rsidRDefault="005C384C" w:rsidP="005C384C">
      <w:pPr>
        <w:ind w:left="141"/>
        <w:jc w:val="both"/>
        <w:rPr>
          <w:sz w:val="32"/>
          <w:szCs w:val="32"/>
          <w:rtl/>
        </w:rPr>
      </w:pPr>
      <w:r w:rsidRPr="0063536D">
        <w:rPr>
          <w:sz w:val="32"/>
          <w:szCs w:val="32"/>
          <w:rtl/>
        </w:rPr>
        <w:t>7- أرشفة وثائق الموظف: رفع المستندات وتخزينها رقمياً.</w:t>
      </w:r>
    </w:p>
    <w:p w14:paraId="0C4000B2" w14:textId="77777777" w:rsidR="005C384C" w:rsidRDefault="005C384C" w:rsidP="005C384C">
      <w:pPr>
        <w:ind w:left="141"/>
        <w:jc w:val="both"/>
        <w:rPr>
          <w:sz w:val="32"/>
          <w:szCs w:val="32"/>
          <w:rtl/>
        </w:rPr>
      </w:pPr>
      <w:r w:rsidRPr="0063536D">
        <w:rPr>
          <w:sz w:val="32"/>
          <w:szCs w:val="32"/>
          <w:rtl/>
        </w:rPr>
        <w:t>8- التسكين والتهيئة: التوجيه الميداني وتعيين "المعلم المرشد".</w:t>
      </w:r>
    </w:p>
    <w:p w14:paraId="0E676B9B" w14:textId="77777777" w:rsidR="005C384C" w:rsidRPr="0063536D" w:rsidRDefault="005C384C" w:rsidP="005C384C">
      <w:pPr>
        <w:ind w:left="141"/>
        <w:jc w:val="both"/>
        <w:rPr>
          <w:sz w:val="32"/>
          <w:szCs w:val="32"/>
          <w:rtl/>
        </w:rPr>
      </w:pPr>
    </w:p>
    <w:p w14:paraId="3097E2F7" w14:textId="77777777" w:rsidR="005C384C" w:rsidRPr="0063536D" w:rsidRDefault="005C384C" w:rsidP="005C384C">
      <w:pPr>
        <w:ind w:left="141"/>
        <w:jc w:val="both"/>
        <w:rPr>
          <w:sz w:val="32"/>
          <w:szCs w:val="32"/>
          <w:rtl/>
        </w:rPr>
      </w:pPr>
      <w:r w:rsidRPr="0063536D">
        <w:rPr>
          <w:sz w:val="32"/>
          <w:szCs w:val="32"/>
          <w:rtl/>
        </w:rPr>
        <w:t>​</w:t>
      </w:r>
      <w:r w:rsidRPr="00D764EC">
        <w:rPr>
          <w:sz w:val="32"/>
          <w:szCs w:val="32"/>
          <w:highlight w:val="green"/>
          <w:rtl/>
        </w:rPr>
        <w:t>المستوى الثاني: العمليات التشغيلية والأداء اليومي</w:t>
      </w:r>
    </w:p>
    <w:p w14:paraId="4DEAE669" w14:textId="77777777" w:rsidR="005C384C" w:rsidRPr="0063536D" w:rsidRDefault="005C384C" w:rsidP="005C384C">
      <w:pPr>
        <w:ind w:left="141"/>
        <w:jc w:val="both"/>
        <w:rPr>
          <w:sz w:val="32"/>
          <w:szCs w:val="32"/>
          <w:rtl/>
        </w:rPr>
      </w:pPr>
      <w:r w:rsidRPr="0063536D">
        <w:rPr>
          <w:sz w:val="32"/>
          <w:szCs w:val="32"/>
          <w:rtl/>
        </w:rPr>
        <w:t>1- إدارة الحضور والانصراف: رصد الالتزام اليومي (إجراء من الإدارة).</w:t>
      </w:r>
    </w:p>
    <w:p w14:paraId="47962B54" w14:textId="77777777" w:rsidR="005C384C" w:rsidRPr="0063536D" w:rsidRDefault="005C384C" w:rsidP="005C384C">
      <w:pPr>
        <w:ind w:left="141"/>
        <w:jc w:val="both"/>
        <w:rPr>
          <w:sz w:val="32"/>
          <w:szCs w:val="32"/>
          <w:rtl/>
        </w:rPr>
      </w:pPr>
      <w:r w:rsidRPr="0063536D">
        <w:rPr>
          <w:sz w:val="32"/>
          <w:szCs w:val="32"/>
          <w:rtl/>
        </w:rPr>
        <w:t>2- إدارة الجداول الدراسية: توزيع الحصص والأنصبة (خاص بالمعلمين).</w:t>
      </w:r>
    </w:p>
    <w:p w14:paraId="6708FF8B" w14:textId="77777777" w:rsidR="005C384C" w:rsidRPr="0063536D" w:rsidRDefault="005C384C" w:rsidP="005C384C">
      <w:pPr>
        <w:ind w:left="141"/>
        <w:jc w:val="both"/>
        <w:rPr>
          <w:sz w:val="32"/>
          <w:szCs w:val="32"/>
          <w:rtl/>
        </w:rPr>
      </w:pPr>
      <w:r w:rsidRPr="0063536D">
        <w:rPr>
          <w:sz w:val="32"/>
          <w:szCs w:val="32"/>
          <w:rtl/>
        </w:rPr>
        <w:t>3- إدخال الدرجات: رصد نتائج الطلاب (عملية يقوم بها الموظف).</w:t>
      </w:r>
    </w:p>
    <w:p w14:paraId="5F406304" w14:textId="77777777" w:rsidR="005C384C" w:rsidRPr="0063536D" w:rsidRDefault="005C384C" w:rsidP="005C384C">
      <w:pPr>
        <w:ind w:left="141"/>
        <w:jc w:val="both"/>
        <w:rPr>
          <w:sz w:val="32"/>
          <w:szCs w:val="32"/>
          <w:rtl/>
        </w:rPr>
      </w:pPr>
      <w:r w:rsidRPr="0063536D">
        <w:rPr>
          <w:sz w:val="32"/>
          <w:szCs w:val="32"/>
          <w:rtl/>
        </w:rPr>
        <w:t>4- حذف وتعديل الدرجات: تصحيح البيانات وفق سجل التدقيق.</w:t>
      </w:r>
    </w:p>
    <w:p w14:paraId="44238365" w14:textId="77777777" w:rsidR="005C384C" w:rsidRPr="0063536D" w:rsidRDefault="005C384C" w:rsidP="005C384C">
      <w:pPr>
        <w:ind w:left="141"/>
        <w:jc w:val="both"/>
        <w:rPr>
          <w:sz w:val="32"/>
          <w:szCs w:val="32"/>
          <w:rtl/>
        </w:rPr>
      </w:pPr>
      <w:r w:rsidRPr="0063536D">
        <w:rPr>
          <w:sz w:val="32"/>
          <w:szCs w:val="32"/>
          <w:rtl/>
        </w:rPr>
        <w:t>5- إدارة النشاطات المدرسية: تخطيط وتنفيذ الفعاليات والأنشطة الطلابية.</w:t>
      </w:r>
    </w:p>
    <w:p w14:paraId="21748599" w14:textId="77777777" w:rsidR="005C384C" w:rsidRDefault="005C384C" w:rsidP="005C384C">
      <w:pPr>
        <w:ind w:left="141"/>
        <w:jc w:val="both"/>
        <w:rPr>
          <w:sz w:val="32"/>
          <w:szCs w:val="32"/>
          <w:rtl/>
        </w:rPr>
      </w:pPr>
      <w:r w:rsidRPr="0063536D">
        <w:rPr>
          <w:sz w:val="32"/>
          <w:szCs w:val="32"/>
          <w:rtl/>
        </w:rPr>
        <w:t>6- توزيع المهام والمسؤوليات: تحديد التكليفات الإدارية اليومية والفصلية.</w:t>
      </w:r>
    </w:p>
    <w:p w14:paraId="0E35F223" w14:textId="77777777" w:rsidR="005C384C" w:rsidRPr="0063536D" w:rsidRDefault="005C384C" w:rsidP="005C384C">
      <w:pPr>
        <w:ind w:left="141"/>
        <w:jc w:val="both"/>
        <w:rPr>
          <w:sz w:val="32"/>
          <w:szCs w:val="32"/>
          <w:rtl/>
        </w:rPr>
      </w:pPr>
    </w:p>
    <w:p w14:paraId="4696DAFE" w14:textId="77777777" w:rsidR="005C384C" w:rsidRPr="0063536D" w:rsidRDefault="005C384C" w:rsidP="005C384C">
      <w:pPr>
        <w:ind w:left="141"/>
        <w:jc w:val="both"/>
        <w:rPr>
          <w:sz w:val="32"/>
          <w:szCs w:val="32"/>
          <w:rtl/>
        </w:rPr>
      </w:pPr>
      <w:r w:rsidRPr="0063536D">
        <w:rPr>
          <w:sz w:val="32"/>
          <w:szCs w:val="32"/>
          <w:rtl/>
        </w:rPr>
        <w:t>​</w:t>
      </w:r>
      <w:r w:rsidRPr="00D764EC">
        <w:rPr>
          <w:sz w:val="32"/>
          <w:szCs w:val="32"/>
          <w:highlight w:val="green"/>
          <w:rtl/>
        </w:rPr>
        <w:t>المستوى الثالث: التمكين، المتابعة، والنمو (الرقابة والمالية)</w:t>
      </w:r>
    </w:p>
    <w:p w14:paraId="245C178B" w14:textId="77777777" w:rsidR="005C384C" w:rsidRPr="0063536D" w:rsidRDefault="005C384C" w:rsidP="005C384C">
      <w:pPr>
        <w:ind w:left="141"/>
        <w:jc w:val="both"/>
        <w:rPr>
          <w:sz w:val="32"/>
          <w:szCs w:val="32"/>
          <w:rtl/>
        </w:rPr>
      </w:pPr>
      <w:r w:rsidRPr="0063536D">
        <w:rPr>
          <w:sz w:val="32"/>
          <w:szCs w:val="32"/>
          <w:rtl/>
        </w:rPr>
        <w:t>1- إدارة الرواتب والمكافآت: احتساب الصرف والبدلات وربطها بالسجلات.</w:t>
      </w:r>
    </w:p>
    <w:p w14:paraId="7BFFFE18" w14:textId="77777777" w:rsidR="005C384C" w:rsidRPr="0063536D" w:rsidRDefault="005C384C" w:rsidP="005C384C">
      <w:pPr>
        <w:ind w:left="141"/>
        <w:jc w:val="both"/>
        <w:rPr>
          <w:sz w:val="32"/>
          <w:szCs w:val="32"/>
          <w:rtl/>
        </w:rPr>
      </w:pPr>
      <w:r w:rsidRPr="0063536D">
        <w:rPr>
          <w:sz w:val="32"/>
          <w:szCs w:val="32"/>
          <w:rtl/>
        </w:rPr>
        <w:t>2- تقييم الأداء الوظيفي: قياس الكفاءة دورياً (إجراء من الإدارة).</w:t>
      </w:r>
    </w:p>
    <w:p w14:paraId="26C3CD51" w14:textId="77777777" w:rsidR="005C384C" w:rsidRPr="0063536D" w:rsidRDefault="005C384C" w:rsidP="005C384C">
      <w:pPr>
        <w:ind w:left="141"/>
        <w:jc w:val="both"/>
        <w:rPr>
          <w:sz w:val="32"/>
          <w:szCs w:val="32"/>
          <w:rtl/>
        </w:rPr>
      </w:pPr>
      <w:r w:rsidRPr="0063536D">
        <w:rPr>
          <w:sz w:val="32"/>
          <w:szCs w:val="32"/>
          <w:rtl/>
        </w:rPr>
        <w:t>3- إدارة الجزاءات والإنذارات: توثيق المخالفات وإصدار العقوبات.</w:t>
      </w:r>
    </w:p>
    <w:p w14:paraId="40A853CC" w14:textId="77777777" w:rsidR="005C384C" w:rsidRDefault="005C384C" w:rsidP="005C384C">
      <w:pPr>
        <w:ind w:left="141"/>
        <w:jc w:val="both"/>
        <w:rPr>
          <w:sz w:val="32"/>
          <w:szCs w:val="32"/>
          <w:rtl/>
        </w:rPr>
      </w:pPr>
      <w:r w:rsidRPr="0063536D">
        <w:rPr>
          <w:sz w:val="32"/>
          <w:szCs w:val="32"/>
          <w:rtl/>
        </w:rPr>
        <w:lastRenderedPageBreak/>
        <w:t>4- التطوير المهني: تنفيذ برامج التدريب المستمر ومجتمعات التعلم.</w:t>
      </w:r>
    </w:p>
    <w:p w14:paraId="14A39BDE" w14:textId="77777777" w:rsidR="005C384C" w:rsidRPr="0063536D" w:rsidRDefault="005C384C" w:rsidP="005C384C">
      <w:pPr>
        <w:ind w:left="141"/>
        <w:jc w:val="both"/>
        <w:rPr>
          <w:sz w:val="32"/>
          <w:szCs w:val="32"/>
          <w:rtl/>
        </w:rPr>
      </w:pPr>
    </w:p>
    <w:p w14:paraId="639F568F" w14:textId="77777777" w:rsidR="005C384C" w:rsidRPr="0063536D" w:rsidRDefault="005C384C" w:rsidP="005C384C">
      <w:pPr>
        <w:ind w:left="141"/>
        <w:jc w:val="both"/>
        <w:rPr>
          <w:sz w:val="32"/>
          <w:szCs w:val="32"/>
          <w:rtl/>
        </w:rPr>
      </w:pPr>
      <w:r w:rsidRPr="0063536D">
        <w:rPr>
          <w:sz w:val="32"/>
          <w:szCs w:val="32"/>
          <w:rtl/>
        </w:rPr>
        <w:t>​</w:t>
      </w:r>
      <w:r w:rsidRPr="00D764EC">
        <w:rPr>
          <w:sz w:val="32"/>
          <w:szCs w:val="32"/>
          <w:highlight w:val="green"/>
          <w:rtl/>
        </w:rPr>
        <w:t>المستوى الرابع: الحركات الانتقالية وتعديل البيانات</w:t>
      </w:r>
    </w:p>
    <w:p w14:paraId="72C88DA7" w14:textId="77777777" w:rsidR="005C384C" w:rsidRPr="0063536D" w:rsidRDefault="005C384C" w:rsidP="005C384C">
      <w:pPr>
        <w:ind w:left="141"/>
        <w:jc w:val="both"/>
        <w:rPr>
          <w:sz w:val="32"/>
          <w:szCs w:val="32"/>
          <w:rtl/>
        </w:rPr>
      </w:pPr>
      <w:r w:rsidRPr="0063536D">
        <w:rPr>
          <w:sz w:val="32"/>
          <w:szCs w:val="32"/>
          <w:rtl/>
        </w:rPr>
        <w:t>1- إدارة الإجازات: طلب واعتماد الإجازات (بواسطة الموظف والإدارة).</w:t>
      </w:r>
    </w:p>
    <w:p w14:paraId="12EF3A7B" w14:textId="77777777" w:rsidR="005C384C" w:rsidRPr="0063536D" w:rsidRDefault="005C384C" w:rsidP="005C384C">
      <w:pPr>
        <w:ind w:left="141"/>
        <w:jc w:val="both"/>
        <w:rPr>
          <w:sz w:val="32"/>
          <w:szCs w:val="32"/>
          <w:rtl/>
        </w:rPr>
      </w:pPr>
      <w:r w:rsidRPr="0063536D">
        <w:rPr>
          <w:sz w:val="32"/>
          <w:szCs w:val="32"/>
          <w:rtl/>
        </w:rPr>
        <w:t>2- تعديل بيانات موظف: تحديث البيانات الشخصية أو الوظيفية الطارئة.</w:t>
      </w:r>
    </w:p>
    <w:p w14:paraId="7EA32911" w14:textId="77777777" w:rsidR="005C384C" w:rsidRPr="0063536D" w:rsidRDefault="005C384C" w:rsidP="005C384C">
      <w:pPr>
        <w:ind w:left="141"/>
        <w:jc w:val="both"/>
        <w:rPr>
          <w:sz w:val="32"/>
          <w:szCs w:val="32"/>
          <w:rtl/>
        </w:rPr>
      </w:pPr>
      <w:r w:rsidRPr="0063536D">
        <w:rPr>
          <w:sz w:val="32"/>
          <w:szCs w:val="32"/>
          <w:rtl/>
        </w:rPr>
        <w:t>3- نقل موظف داخلي: تغيير القسم أو الفرع داخل المدرسة.</w:t>
      </w:r>
    </w:p>
    <w:p w14:paraId="546B6DB5" w14:textId="77777777" w:rsidR="005C384C" w:rsidRDefault="005C384C" w:rsidP="005C384C">
      <w:pPr>
        <w:ind w:left="141"/>
        <w:jc w:val="both"/>
        <w:rPr>
          <w:sz w:val="32"/>
          <w:szCs w:val="32"/>
          <w:rtl/>
        </w:rPr>
      </w:pPr>
      <w:r w:rsidRPr="0063536D">
        <w:rPr>
          <w:sz w:val="32"/>
          <w:szCs w:val="32"/>
          <w:rtl/>
        </w:rPr>
        <w:t>4- نقل موظف بين المدارس: إجراءات النقل الخارجي عبر المكتب.</w:t>
      </w:r>
    </w:p>
    <w:p w14:paraId="385C8E66" w14:textId="77777777" w:rsidR="005C384C" w:rsidRPr="0063536D" w:rsidRDefault="005C384C" w:rsidP="005C384C">
      <w:pPr>
        <w:ind w:left="141"/>
        <w:jc w:val="both"/>
        <w:rPr>
          <w:sz w:val="32"/>
          <w:szCs w:val="32"/>
          <w:rtl/>
        </w:rPr>
      </w:pPr>
    </w:p>
    <w:p w14:paraId="51CFAA22" w14:textId="77777777" w:rsidR="005C384C" w:rsidRPr="0063536D" w:rsidRDefault="005C384C" w:rsidP="005C384C">
      <w:pPr>
        <w:ind w:left="141"/>
        <w:jc w:val="both"/>
        <w:rPr>
          <w:sz w:val="32"/>
          <w:szCs w:val="32"/>
          <w:rtl/>
        </w:rPr>
      </w:pPr>
      <w:r w:rsidRPr="0063536D">
        <w:rPr>
          <w:sz w:val="32"/>
          <w:szCs w:val="32"/>
          <w:rtl/>
        </w:rPr>
        <w:t>​</w:t>
      </w:r>
      <w:r w:rsidRPr="00D764EC">
        <w:rPr>
          <w:sz w:val="32"/>
          <w:szCs w:val="32"/>
          <w:highlight w:val="green"/>
          <w:rtl/>
        </w:rPr>
        <w:t>المستوى الخامس: التصفية وإخلاء الطرف (إنهاء الخدمة)</w:t>
      </w:r>
    </w:p>
    <w:p w14:paraId="26BEB458" w14:textId="77777777" w:rsidR="005C384C" w:rsidRPr="0063536D" w:rsidRDefault="005C384C" w:rsidP="005C384C">
      <w:pPr>
        <w:ind w:left="141"/>
        <w:jc w:val="both"/>
        <w:rPr>
          <w:sz w:val="32"/>
          <w:szCs w:val="32"/>
          <w:rtl/>
        </w:rPr>
      </w:pPr>
      <w:r w:rsidRPr="0063536D">
        <w:rPr>
          <w:sz w:val="32"/>
          <w:szCs w:val="32"/>
          <w:rtl/>
        </w:rPr>
        <w:t>1- إنهاء خدمة موظف: إغلاق العلاقة وتعطيل الحساب.</w:t>
      </w:r>
    </w:p>
    <w:p w14:paraId="7D194D36" w14:textId="77777777" w:rsidR="005C384C" w:rsidRPr="0063536D" w:rsidRDefault="005C384C" w:rsidP="005C384C">
      <w:pPr>
        <w:ind w:left="141"/>
        <w:jc w:val="both"/>
        <w:rPr>
          <w:sz w:val="32"/>
          <w:szCs w:val="32"/>
          <w:rtl/>
        </w:rPr>
      </w:pPr>
      <w:r w:rsidRPr="0063536D">
        <w:rPr>
          <w:sz w:val="32"/>
          <w:szCs w:val="32"/>
          <w:rtl/>
        </w:rPr>
        <w:t>2- تصفية العُهد: استعادة الممتلكات المدرسية (إخلاء طرف مادي).</w:t>
      </w:r>
    </w:p>
    <w:p w14:paraId="4EB40821" w14:textId="77777777" w:rsidR="005C384C" w:rsidRPr="0063536D" w:rsidRDefault="005C384C" w:rsidP="005C384C">
      <w:pPr>
        <w:ind w:left="141"/>
        <w:jc w:val="both"/>
        <w:rPr>
          <w:sz w:val="32"/>
          <w:szCs w:val="32"/>
          <w:rtl/>
        </w:rPr>
      </w:pPr>
      <w:r w:rsidRPr="0063536D">
        <w:rPr>
          <w:sz w:val="32"/>
          <w:szCs w:val="32"/>
          <w:rtl/>
        </w:rPr>
        <w:t>3- التداول المعرفي: تسليم السجلات الفنية وإجراء مقابلة الخروج.</w:t>
      </w:r>
    </w:p>
    <w:p w14:paraId="6BA8A909" w14:textId="77777777" w:rsidR="005C384C" w:rsidRDefault="005C384C" w:rsidP="005C384C">
      <w:pPr>
        <w:ind w:left="141"/>
        <w:jc w:val="both"/>
        <w:rPr>
          <w:sz w:val="32"/>
          <w:szCs w:val="32"/>
          <w:rtl/>
        </w:rPr>
      </w:pPr>
      <w:r w:rsidRPr="0063536D">
        <w:rPr>
          <w:sz w:val="32"/>
          <w:szCs w:val="32"/>
          <w:rtl/>
        </w:rPr>
        <w:t>4- التسوية النهائية: صرف المستحقات المالية وإصدار شهادة الخبرة.</w:t>
      </w:r>
    </w:p>
    <w:p w14:paraId="4069B050" w14:textId="77777777" w:rsidR="005C384C" w:rsidRPr="0063536D" w:rsidRDefault="005C384C" w:rsidP="005C384C">
      <w:pPr>
        <w:ind w:left="141"/>
        <w:jc w:val="both"/>
        <w:rPr>
          <w:sz w:val="32"/>
          <w:szCs w:val="32"/>
          <w:rtl/>
        </w:rPr>
      </w:pPr>
    </w:p>
    <w:p w14:paraId="319DB239" w14:textId="77777777" w:rsidR="005C384C" w:rsidRPr="0063536D" w:rsidRDefault="005C384C" w:rsidP="005C384C">
      <w:pPr>
        <w:ind w:left="141"/>
        <w:jc w:val="both"/>
        <w:rPr>
          <w:sz w:val="32"/>
          <w:szCs w:val="32"/>
          <w:rtl/>
        </w:rPr>
      </w:pPr>
      <w:r w:rsidRPr="0063536D">
        <w:rPr>
          <w:sz w:val="32"/>
          <w:szCs w:val="32"/>
          <w:rtl/>
        </w:rPr>
        <w:t>​</w:t>
      </w:r>
      <w:r w:rsidRPr="00D764EC">
        <w:rPr>
          <w:sz w:val="32"/>
          <w:szCs w:val="32"/>
          <w:highlight w:val="green"/>
          <w:rtl/>
        </w:rPr>
        <w:t>المستوى السادس: الذكاء الإداري، الرقابة، والتقارير</w:t>
      </w:r>
    </w:p>
    <w:p w14:paraId="09CB014A" w14:textId="77777777" w:rsidR="005C384C" w:rsidRPr="0063536D" w:rsidRDefault="005C384C" w:rsidP="005C384C">
      <w:pPr>
        <w:ind w:left="141"/>
        <w:jc w:val="both"/>
        <w:rPr>
          <w:sz w:val="32"/>
          <w:szCs w:val="32"/>
          <w:rtl/>
        </w:rPr>
      </w:pPr>
      <w:r w:rsidRPr="0063536D">
        <w:rPr>
          <w:sz w:val="32"/>
          <w:szCs w:val="32"/>
          <w:rtl/>
        </w:rPr>
        <w:t>1- استرجاع وثائق الموظف: الوصول للأرشيف الرقمي عند الحاجة.</w:t>
      </w:r>
    </w:p>
    <w:p w14:paraId="4BFD196C" w14:textId="77777777" w:rsidR="005C384C" w:rsidRPr="0063536D" w:rsidRDefault="005C384C" w:rsidP="005C384C">
      <w:pPr>
        <w:ind w:left="141"/>
        <w:jc w:val="both"/>
        <w:rPr>
          <w:sz w:val="32"/>
          <w:szCs w:val="32"/>
          <w:rtl/>
        </w:rPr>
      </w:pPr>
      <w:r w:rsidRPr="0063536D">
        <w:rPr>
          <w:sz w:val="32"/>
          <w:szCs w:val="32"/>
          <w:rtl/>
        </w:rPr>
        <w:t>2- إعداد التقارير الإدارية: تقارير شؤون الموظفين المجمعة.</w:t>
      </w:r>
    </w:p>
    <w:p w14:paraId="47C51E26" w14:textId="77777777" w:rsidR="005C384C" w:rsidRPr="0063536D" w:rsidRDefault="005C384C" w:rsidP="005C384C">
      <w:pPr>
        <w:ind w:left="141"/>
        <w:jc w:val="both"/>
        <w:rPr>
          <w:sz w:val="32"/>
          <w:szCs w:val="32"/>
          <w:rtl/>
        </w:rPr>
      </w:pPr>
      <w:r w:rsidRPr="0063536D">
        <w:rPr>
          <w:sz w:val="32"/>
          <w:szCs w:val="32"/>
          <w:rtl/>
        </w:rPr>
        <w:t>3- إعداد التقارير التي يقوم بها الموظف: تقارير الإنجاز الفردية.</w:t>
      </w:r>
    </w:p>
    <w:p w14:paraId="70227071" w14:textId="77777777" w:rsidR="005C384C" w:rsidRDefault="005C384C" w:rsidP="005C384C">
      <w:pPr>
        <w:ind w:left="141"/>
        <w:jc w:val="both"/>
        <w:rPr>
          <w:sz w:val="32"/>
          <w:szCs w:val="32"/>
          <w:rtl/>
        </w:rPr>
      </w:pPr>
      <w:r w:rsidRPr="0063536D">
        <w:rPr>
          <w:sz w:val="32"/>
          <w:szCs w:val="32"/>
          <w:rtl/>
        </w:rPr>
        <w:t>4- الاستخلاف الوظيفي: تحليل البيانات لتخطيط القيادات المستقبلية.</w:t>
      </w:r>
    </w:p>
    <w:p w14:paraId="74409AAE" w14:textId="77777777" w:rsidR="005C384C" w:rsidRDefault="005C384C" w:rsidP="005C384C">
      <w:pPr>
        <w:ind w:left="141"/>
        <w:jc w:val="both"/>
        <w:rPr>
          <w:sz w:val="32"/>
          <w:szCs w:val="32"/>
          <w:rtl/>
        </w:rPr>
      </w:pPr>
    </w:p>
    <w:p w14:paraId="6D7AFA52" w14:textId="77777777" w:rsidR="005C384C" w:rsidRDefault="005C384C" w:rsidP="005C384C">
      <w:pPr>
        <w:ind w:left="141"/>
        <w:jc w:val="both"/>
        <w:rPr>
          <w:sz w:val="32"/>
          <w:szCs w:val="32"/>
          <w:rtl/>
        </w:rPr>
      </w:pPr>
    </w:p>
    <w:p w14:paraId="21E21866" w14:textId="77777777" w:rsidR="005C384C" w:rsidRDefault="005C384C" w:rsidP="005C384C">
      <w:pPr>
        <w:ind w:left="141"/>
        <w:jc w:val="both"/>
        <w:rPr>
          <w:sz w:val="32"/>
          <w:szCs w:val="32"/>
          <w:rtl/>
        </w:rPr>
      </w:pPr>
    </w:p>
    <w:p w14:paraId="79CEB73A" w14:textId="77777777" w:rsidR="005C384C" w:rsidRDefault="005C384C" w:rsidP="005C384C">
      <w:pPr>
        <w:ind w:left="141"/>
        <w:jc w:val="both"/>
        <w:rPr>
          <w:sz w:val="32"/>
          <w:szCs w:val="32"/>
          <w:rtl/>
        </w:rPr>
      </w:pPr>
    </w:p>
    <w:p w14:paraId="0A58126D" w14:textId="77777777" w:rsidR="005C384C" w:rsidRDefault="005C384C" w:rsidP="005C384C">
      <w:pPr>
        <w:ind w:left="141"/>
        <w:jc w:val="both"/>
        <w:rPr>
          <w:sz w:val="32"/>
          <w:szCs w:val="32"/>
          <w:rtl/>
        </w:rPr>
      </w:pPr>
    </w:p>
    <w:p w14:paraId="6FC797DE" w14:textId="77777777" w:rsidR="005C384C" w:rsidRDefault="005C384C" w:rsidP="005C384C">
      <w:pPr>
        <w:ind w:left="141"/>
        <w:jc w:val="both"/>
        <w:rPr>
          <w:sz w:val="32"/>
          <w:szCs w:val="32"/>
          <w:rtl/>
        </w:rPr>
      </w:pPr>
    </w:p>
    <w:p w14:paraId="571A094C" w14:textId="77777777" w:rsidR="005C384C" w:rsidRDefault="005C384C" w:rsidP="005C384C">
      <w:pPr>
        <w:ind w:left="141"/>
        <w:jc w:val="both"/>
        <w:rPr>
          <w:sz w:val="32"/>
          <w:szCs w:val="32"/>
          <w:rtl/>
        </w:rPr>
      </w:pPr>
    </w:p>
    <w:p w14:paraId="1CE386F2" w14:textId="77777777" w:rsidR="005C384C" w:rsidRDefault="005C384C" w:rsidP="005C384C">
      <w:pPr>
        <w:ind w:left="141"/>
        <w:jc w:val="both"/>
        <w:rPr>
          <w:sz w:val="32"/>
          <w:szCs w:val="32"/>
          <w:rtl/>
        </w:rPr>
      </w:pPr>
    </w:p>
    <w:p w14:paraId="5FBCBFB0" w14:textId="77777777" w:rsidR="005C384C" w:rsidRDefault="005C384C" w:rsidP="005C384C">
      <w:pPr>
        <w:jc w:val="both"/>
        <w:rPr>
          <w:sz w:val="32"/>
          <w:szCs w:val="32"/>
          <w:rtl/>
        </w:rPr>
      </w:pPr>
    </w:p>
    <w:p w14:paraId="6712B19B" w14:textId="77777777" w:rsidR="005C384C" w:rsidRPr="0063536D" w:rsidRDefault="005C384C" w:rsidP="005C384C">
      <w:pPr>
        <w:ind w:left="141"/>
        <w:jc w:val="both"/>
        <w:rPr>
          <w:sz w:val="32"/>
          <w:szCs w:val="32"/>
          <w:rtl/>
        </w:rPr>
      </w:pPr>
      <w:r w:rsidRPr="00D764EC">
        <w:rPr>
          <w:sz w:val="32"/>
          <w:szCs w:val="32"/>
          <w:highlight w:val="green"/>
          <w:rtl/>
        </w:rPr>
        <w:t>المستوى الأول: الاستقطاب، التسجيل، والارتباط (التعيين)</w:t>
      </w:r>
    </w:p>
    <w:p w14:paraId="53346C03" w14:textId="77777777" w:rsidR="005C384C" w:rsidRPr="0063536D" w:rsidRDefault="005C384C" w:rsidP="005C384C">
      <w:pPr>
        <w:ind w:left="141"/>
        <w:jc w:val="both"/>
        <w:rPr>
          <w:sz w:val="32"/>
          <w:szCs w:val="32"/>
          <w:rtl/>
        </w:rPr>
      </w:pPr>
      <w:r w:rsidRPr="0063536D">
        <w:rPr>
          <w:sz w:val="32"/>
          <w:szCs w:val="32"/>
          <w:rtl/>
        </w:rPr>
        <w:t>1- الإعلان المركزي عن الوظائف وجذب الكفاءات.</w:t>
      </w:r>
    </w:p>
    <w:p w14:paraId="1D208DBA" w14:textId="77777777" w:rsidR="005C384C" w:rsidRPr="0063536D" w:rsidRDefault="005C384C" w:rsidP="005C384C">
      <w:pPr>
        <w:ind w:left="141"/>
        <w:jc w:val="both"/>
        <w:rPr>
          <w:sz w:val="32"/>
          <w:szCs w:val="32"/>
          <w:rtl/>
        </w:rPr>
      </w:pPr>
      <w:r w:rsidRPr="0063536D">
        <w:rPr>
          <w:sz w:val="32"/>
          <w:szCs w:val="32"/>
          <w:rtl/>
        </w:rPr>
        <w:t>2- فرز طلبات التوظيف وإجراء المقابلات والاختبارات الفنية.</w:t>
      </w:r>
    </w:p>
    <w:p w14:paraId="04E9DBDC" w14:textId="77777777" w:rsidR="005C384C" w:rsidRPr="0063536D" w:rsidRDefault="005C384C" w:rsidP="005C384C">
      <w:pPr>
        <w:ind w:left="141"/>
        <w:jc w:val="both"/>
        <w:rPr>
          <w:sz w:val="32"/>
          <w:szCs w:val="32"/>
          <w:rtl/>
        </w:rPr>
      </w:pPr>
      <w:r w:rsidRPr="0063536D">
        <w:rPr>
          <w:sz w:val="32"/>
          <w:szCs w:val="32"/>
          <w:rtl/>
        </w:rPr>
        <w:t>3- إصدار قرارات التعيين الرسمية واستيفاء كافة المستندات الورقية.</w:t>
      </w:r>
    </w:p>
    <w:p w14:paraId="1AA43EBF" w14:textId="77777777" w:rsidR="005C384C" w:rsidRPr="0063536D" w:rsidRDefault="005C384C" w:rsidP="005C384C">
      <w:pPr>
        <w:ind w:left="141"/>
        <w:jc w:val="both"/>
        <w:rPr>
          <w:sz w:val="32"/>
          <w:szCs w:val="32"/>
          <w:rtl/>
        </w:rPr>
      </w:pPr>
      <w:r w:rsidRPr="0063536D">
        <w:rPr>
          <w:sz w:val="32"/>
          <w:szCs w:val="32"/>
          <w:rtl/>
        </w:rPr>
        <w:t>4- تسجيل موظف جديد: إنشاء السجل الأولي (</w:t>
      </w:r>
      <w:r w:rsidRPr="0063536D">
        <w:rPr>
          <w:sz w:val="32"/>
          <w:szCs w:val="32"/>
        </w:rPr>
        <w:t>Inactive</w:t>
      </w:r>
      <w:r w:rsidRPr="0063536D">
        <w:rPr>
          <w:sz w:val="32"/>
          <w:szCs w:val="32"/>
          <w:rtl/>
        </w:rPr>
        <w:t>) في النظام.</w:t>
      </w:r>
    </w:p>
    <w:p w14:paraId="2A07E53A" w14:textId="77777777" w:rsidR="005C384C" w:rsidRPr="0063536D" w:rsidRDefault="005C384C" w:rsidP="005C384C">
      <w:pPr>
        <w:ind w:left="141"/>
        <w:jc w:val="both"/>
        <w:rPr>
          <w:sz w:val="32"/>
          <w:szCs w:val="32"/>
          <w:rtl/>
        </w:rPr>
      </w:pPr>
      <w:r w:rsidRPr="0063536D">
        <w:rPr>
          <w:sz w:val="32"/>
          <w:szCs w:val="32"/>
          <w:rtl/>
        </w:rPr>
        <w:t>5- اعتماد وتفعيل موظف: مراجعة البيانات وتحويل الحالة إلى "نشط" (</w:t>
      </w:r>
      <w:r w:rsidRPr="0063536D">
        <w:rPr>
          <w:sz w:val="32"/>
          <w:szCs w:val="32"/>
        </w:rPr>
        <w:t>Active</w:t>
      </w:r>
      <w:r w:rsidRPr="0063536D">
        <w:rPr>
          <w:sz w:val="32"/>
          <w:szCs w:val="32"/>
          <w:rtl/>
        </w:rPr>
        <w:t>).</w:t>
      </w:r>
    </w:p>
    <w:p w14:paraId="0BF1B29F" w14:textId="77777777" w:rsidR="005C384C" w:rsidRPr="0063536D" w:rsidRDefault="005C384C" w:rsidP="005C384C">
      <w:pPr>
        <w:ind w:left="141"/>
        <w:jc w:val="both"/>
        <w:rPr>
          <w:sz w:val="32"/>
          <w:szCs w:val="32"/>
          <w:rtl/>
        </w:rPr>
      </w:pPr>
      <w:r w:rsidRPr="0063536D">
        <w:rPr>
          <w:sz w:val="32"/>
          <w:szCs w:val="32"/>
          <w:rtl/>
        </w:rPr>
        <w:t>6- إدارة الصلاحيات الوظيفية: منح الأدوار (</w:t>
      </w:r>
      <w:r w:rsidRPr="0063536D">
        <w:rPr>
          <w:sz w:val="32"/>
          <w:szCs w:val="32"/>
        </w:rPr>
        <w:t>Roles</w:t>
      </w:r>
      <w:r w:rsidRPr="0063536D">
        <w:rPr>
          <w:sz w:val="32"/>
          <w:szCs w:val="32"/>
          <w:rtl/>
        </w:rPr>
        <w:t>) وصلاحيات الوصول.</w:t>
      </w:r>
    </w:p>
    <w:p w14:paraId="525E3B5A" w14:textId="77777777" w:rsidR="005C384C" w:rsidRPr="0063536D" w:rsidRDefault="005C384C" w:rsidP="005C384C">
      <w:pPr>
        <w:ind w:left="141"/>
        <w:jc w:val="both"/>
        <w:rPr>
          <w:sz w:val="32"/>
          <w:szCs w:val="32"/>
          <w:rtl/>
        </w:rPr>
      </w:pPr>
      <w:r w:rsidRPr="0063536D">
        <w:rPr>
          <w:sz w:val="32"/>
          <w:szCs w:val="32"/>
          <w:rtl/>
        </w:rPr>
        <w:t>7- أرشفة وثائق الموظف: رفع المستندات وتخزينها رقمياً.</w:t>
      </w:r>
    </w:p>
    <w:p w14:paraId="0417D161" w14:textId="77777777" w:rsidR="005C384C" w:rsidRDefault="005C384C" w:rsidP="005C384C">
      <w:pPr>
        <w:ind w:left="141"/>
        <w:jc w:val="both"/>
        <w:rPr>
          <w:sz w:val="32"/>
          <w:szCs w:val="32"/>
          <w:rtl/>
        </w:rPr>
      </w:pPr>
      <w:r w:rsidRPr="0063536D">
        <w:rPr>
          <w:sz w:val="32"/>
          <w:szCs w:val="32"/>
          <w:rtl/>
        </w:rPr>
        <w:t>8- التسكين والتهيئة: التوجيه الميداني وتعيين "المعلم المرشد".</w:t>
      </w:r>
    </w:p>
    <w:p w14:paraId="20C81603" w14:textId="77777777" w:rsidR="005C384C" w:rsidRDefault="005C384C" w:rsidP="005C384C">
      <w:pPr>
        <w:ind w:left="141"/>
        <w:jc w:val="both"/>
        <w:rPr>
          <w:sz w:val="32"/>
          <w:szCs w:val="32"/>
          <w:rtl/>
        </w:rPr>
      </w:pPr>
    </w:p>
    <w:p w14:paraId="3701252A" w14:textId="77777777" w:rsidR="005C384C" w:rsidRPr="00D764EC" w:rsidRDefault="005C384C" w:rsidP="005C384C">
      <w:pPr>
        <w:ind w:left="141"/>
        <w:jc w:val="both"/>
        <w:rPr>
          <w:sz w:val="32"/>
          <w:szCs w:val="32"/>
          <w:rtl/>
        </w:rPr>
      </w:pPr>
      <w:r w:rsidRPr="00D764EC">
        <w:rPr>
          <w:sz w:val="32"/>
          <w:szCs w:val="32"/>
          <w:highlight w:val="yellow"/>
          <w:rtl/>
        </w:rPr>
        <w:t>العملية (1): الإعلان المركزي عن الوظائف وجذب الكفاءات</w:t>
      </w:r>
    </w:p>
    <w:p w14:paraId="41FB9F50" w14:textId="77777777" w:rsidR="005C384C" w:rsidRPr="00D764EC" w:rsidRDefault="005C384C" w:rsidP="005C384C">
      <w:pPr>
        <w:ind w:left="141"/>
        <w:jc w:val="both"/>
        <w:rPr>
          <w:sz w:val="32"/>
          <w:szCs w:val="32"/>
          <w:rtl/>
        </w:rPr>
      </w:pPr>
    </w:p>
    <w:p w14:paraId="6D1B9ED8" w14:textId="77777777" w:rsidR="005C384C" w:rsidRPr="00D764EC" w:rsidRDefault="005C384C" w:rsidP="005C384C">
      <w:pPr>
        <w:ind w:left="141"/>
        <w:jc w:val="both"/>
        <w:rPr>
          <w:sz w:val="32"/>
          <w:szCs w:val="32"/>
          <w:rtl/>
        </w:rPr>
      </w:pPr>
      <w:r w:rsidRPr="00D764EC">
        <w:rPr>
          <w:sz w:val="32"/>
          <w:szCs w:val="32"/>
          <w:rtl/>
        </w:rPr>
        <w:t>1. اسم العملية</w:t>
      </w:r>
    </w:p>
    <w:p w14:paraId="57A9BC0E" w14:textId="77777777" w:rsidR="005C384C" w:rsidRPr="00D764EC" w:rsidRDefault="005C384C" w:rsidP="005C384C">
      <w:pPr>
        <w:ind w:left="141"/>
        <w:jc w:val="both"/>
        <w:rPr>
          <w:sz w:val="32"/>
          <w:szCs w:val="32"/>
          <w:rtl/>
        </w:rPr>
      </w:pPr>
      <w:r w:rsidRPr="00D764EC">
        <w:rPr>
          <w:sz w:val="32"/>
          <w:szCs w:val="32"/>
          <w:rtl/>
        </w:rPr>
        <w:t>الإعلان المركزي عن الوظائف وجذب الكفاءات.</w:t>
      </w:r>
    </w:p>
    <w:p w14:paraId="25A03B08" w14:textId="77777777" w:rsidR="005C384C" w:rsidRPr="00D764EC" w:rsidRDefault="005C384C" w:rsidP="005C384C">
      <w:pPr>
        <w:ind w:left="141"/>
        <w:jc w:val="both"/>
        <w:rPr>
          <w:sz w:val="32"/>
          <w:szCs w:val="32"/>
          <w:rtl/>
        </w:rPr>
      </w:pPr>
    </w:p>
    <w:p w14:paraId="0F05627F" w14:textId="77777777" w:rsidR="005C384C" w:rsidRPr="00D764EC" w:rsidRDefault="005C384C" w:rsidP="005C384C">
      <w:pPr>
        <w:ind w:left="141"/>
        <w:jc w:val="both"/>
        <w:rPr>
          <w:sz w:val="32"/>
          <w:szCs w:val="32"/>
          <w:rtl/>
        </w:rPr>
      </w:pPr>
      <w:r w:rsidRPr="00D764EC">
        <w:rPr>
          <w:sz w:val="32"/>
          <w:szCs w:val="32"/>
          <w:rtl/>
        </w:rPr>
        <w:t>2. وصف العملية</w:t>
      </w:r>
    </w:p>
    <w:p w14:paraId="5CA06BA4" w14:textId="77777777" w:rsidR="005C384C" w:rsidRPr="00D764EC" w:rsidRDefault="005C384C" w:rsidP="005C384C">
      <w:pPr>
        <w:ind w:left="141"/>
        <w:jc w:val="both"/>
        <w:rPr>
          <w:sz w:val="32"/>
          <w:szCs w:val="32"/>
          <w:rtl/>
        </w:rPr>
      </w:pPr>
      <w:r w:rsidRPr="00D764EC">
        <w:rPr>
          <w:sz w:val="32"/>
          <w:szCs w:val="32"/>
          <w:rtl/>
        </w:rPr>
        <w:lastRenderedPageBreak/>
        <w:t>هي العملية الأولية التي تقوم بها إدارة الموارد البشرية في مكتب التربية للإعلان عن الوظائف الشاغرة (معلمين، إداريين) في جميع المدارس التابعة له ضمن نطاقه الجغرافي أو الإداري. تهدف إلى جذب أكبر عدد ممكن من الكفاءات المؤهلة والمناسبة لشغل هذه الوظائف، وتمهيد الطريق لبدء دورة التوظيف الرسمية.</w:t>
      </w:r>
    </w:p>
    <w:p w14:paraId="114E53B0" w14:textId="77777777" w:rsidR="005C384C" w:rsidRPr="00D764EC" w:rsidRDefault="005C384C" w:rsidP="005C384C">
      <w:pPr>
        <w:ind w:left="141"/>
        <w:jc w:val="both"/>
        <w:rPr>
          <w:sz w:val="32"/>
          <w:szCs w:val="32"/>
          <w:rtl/>
        </w:rPr>
      </w:pPr>
    </w:p>
    <w:p w14:paraId="04ED4A01" w14:textId="77777777" w:rsidR="005C384C" w:rsidRPr="00D764EC" w:rsidRDefault="005C384C" w:rsidP="005C384C">
      <w:pPr>
        <w:ind w:left="141"/>
        <w:jc w:val="both"/>
        <w:rPr>
          <w:sz w:val="32"/>
          <w:szCs w:val="32"/>
          <w:rtl/>
        </w:rPr>
      </w:pPr>
      <w:r w:rsidRPr="00D764EC">
        <w:rPr>
          <w:sz w:val="32"/>
          <w:szCs w:val="32"/>
          <w:rtl/>
        </w:rPr>
        <w:t>3. الهدف من العملية</w:t>
      </w:r>
    </w:p>
    <w:p w14:paraId="1E3CAB48" w14:textId="77777777" w:rsidR="005C384C" w:rsidRPr="00D764EC" w:rsidRDefault="005C384C" w:rsidP="005C384C">
      <w:pPr>
        <w:ind w:left="141"/>
        <w:jc w:val="both"/>
        <w:rPr>
          <w:sz w:val="32"/>
          <w:szCs w:val="32"/>
          <w:rtl/>
        </w:rPr>
      </w:pPr>
    </w:p>
    <w:p w14:paraId="1883B55C" w14:textId="77777777" w:rsidR="005C384C" w:rsidRPr="00D764EC" w:rsidRDefault="005C384C" w:rsidP="005C384C">
      <w:pPr>
        <w:ind w:left="141"/>
        <w:jc w:val="both"/>
        <w:rPr>
          <w:sz w:val="32"/>
          <w:szCs w:val="32"/>
          <w:rtl/>
        </w:rPr>
      </w:pPr>
      <w:r w:rsidRPr="00D764EC">
        <w:rPr>
          <w:sz w:val="32"/>
          <w:szCs w:val="32"/>
          <w:rtl/>
        </w:rPr>
        <w:t>· إشهار الشواغر الوظيفية بشكل عادل وواسع لضمان الوصول إلى أفضل المواهب.</w:t>
      </w:r>
    </w:p>
    <w:p w14:paraId="0FD159D9" w14:textId="77777777" w:rsidR="005C384C" w:rsidRPr="00D764EC" w:rsidRDefault="005C384C" w:rsidP="005C384C">
      <w:pPr>
        <w:ind w:left="141"/>
        <w:jc w:val="both"/>
        <w:rPr>
          <w:sz w:val="32"/>
          <w:szCs w:val="32"/>
          <w:rtl/>
        </w:rPr>
      </w:pPr>
      <w:r w:rsidRPr="00D764EC">
        <w:rPr>
          <w:sz w:val="32"/>
          <w:szCs w:val="32"/>
          <w:rtl/>
        </w:rPr>
        <w:t>· توحيد آلية التقديم وجمع الطلبات في قناة مركزية واحدة (بوابة إلكترونية) لتسهيل الإدارة والفرز.</w:t>
      </w:r>
    </w:p>
    <w:p w14:paraId="6D70A1FC" w14:textId="77777777" w:rsidR="005C384C" w:rsidRPr="00D764EC" w:rsidRDefault="005C384C" w:rsidP="005C384C">
      <w:pPr>
        <w:ind w:left="141"/>
        <w:jc w:val="both"/>
        <w:rPr>
          <w:sz w:val="32"/>
          <w:szCs w:val="32"/>
          <w:rtl/>
        </w:rPr>
      </w:pPr>
      <w:r w:rsidRPr="00D764EC">
        <w:rPr>
          <w:sz w:val="32"/>
          <w:szCs w:val="32"/>
          <w:rtl/>
        </w:rPr>
        <w:t>· تطبيق سياسات التوظيف الموحدة للمكتب.</w:t>
      </w:r>
    </w:p>
    <w:p w14:paraId="15033DAE" w14:textId="77777777" w:rsidR="005C384C" w:rsidRPr="00D764EC" w:rsidRDefault="005C384C" w:rsidP="005C384C">
      <w:pPr>
        <w:ind w:left="141"/>
        <w:jc w:val="both"/>
        <w:rPr>
          <w:sz w:val="32"/>
          <w:szCs w:val="32"/>
          <w:rtl/>
        </w:rPr>
      </w:pPr>
      <w:r w:rsidRPr="00D764EC">
        <w:rPr>
          <w:sz w:val="32"/>
          <w:szCs w:val="32"/>
          <w:rtl/>
        </w:rPr>
        <w:t>· بناء قاعدة بيانات أولية للمتقدمين.</w:t>
      </w:r>
    </w:p>
    <w:p w14:paraId="3861FCE0" w14:textId="77777777" w:rsidR="005C384C" w:rsidRPr="00D764EC" w:rsidRDefault="005C384C" w:rsidP="005C384C">
      <w:pPr>
        <w:ind w:left="141"/>
        <w:jc w:val="both"/>
        <w:rPr>
          <w:sz w:val="32"/>
          <w:szCs w:val="32"/>
          <w:rtl/>
        </w:rPr>
      </w:pPr>
    </w:p>
    <w:p w14:paraId="222EEDDA" w14:textId="77777777" w:rsidR="005C384C" w:rsidRPr="00D764EC" w:rsidRDefault="005C384C" w:rsidP="005C384C">
      <w:pPr>
        <w:ind w:left="141"/>
        <w:jc w:val="both"/>
        <w:rPr>
          <w:sz w:val="32"/>
          <w:szCs w:val="32"/>
          <w:rtl/>
        </w:rPr>
      </w:pPr>
      <w:r w:rsidRPr="00D764EC">
        <w:rPr>
          <w:sz w:val="32"/>
          <w:szCs w:val="32"/>
          <w:rtl/>
        </w:rPr>
        <w:t>4. الجهة المسؤولة عن التنفيذ</w:t>
      </w:r>
    </w:p>
    <w:p w14:paraId="7D677AD1" w14:textId="77777777" w:rsidR="005C384C" w:rsidRPr="00D764EC" w:rsidRDefault="005C384C" w:rsidP="005C384C">
      <w:pPr>
        <w:ind w:left="141"/>
        <w:jc w:val="both"/>
        <w:rPr>
          <w:sz w:val="32"/>
          <w:szCs w:val="32"/>
          <w:rtl/>
        </w:rPr>
      </w:pPr>
    </w:p>
    <w:p w14:paraId="05DF8DBA" w14:textId="77777777" w:rsidR="005C384C" w:rsidRPr="00D764EC" w:rsidRDefault="005C384C" w:rsidP="005C384C">
      <w:pPr>
        <w:ind w:left="141"/>
        <w:jc w:val="both"/>
        <w:rPr>
          <w:sz w:val="32"/>
          <w:szCs w:val="32"/>
          <w:rtl/>
        </w:rPr>
      </w:pPr>
      <w:r w:rsidRPr="00D764EC">
        <w:rPr>
          <w:sz w:val="32"/>
          <w:szCs w:val="32"/>
          <w:rtl/>
        </w:rPr>
        <w:t>· المنفذ الرئيسي: إدارة شؤون الموظفين (أو الموارد البشرية) في مكتب التربية.</w:t>
      </w:r>
    </w:p>
    <w:p w14:paraId="6C4CDE54" w14:textId="77777777" w:rsidR="005C384C" w:rsidRPr="00D764EC" w:rsidRDefault="005C384C" w:rsidP="005C384C">
      <w:pPr>
        <w:ind w:left="141"/>
        <w:jc w:val="both"/>
        <w:rPr>
          <w:sz w:val="32"/>
          <w:szCs w:val="32"/>
          <w:rtl/>
        </w:rPr>
      </w:pPr>
      <w:r w:rsidRPr="00D764EC">
        <w:rPr>
          <w:sz w:val="32"/>
          <w:szCs w:val="32"/>
          <w:rtl/>
        </w:rPr>
        <w:t>· الجهة الداعمة: قسم العلاقات العامة أو الإعلام في المكتب (لتصميم ونشر الإعلان).</w:t>
      </w:r>
    </w:p>
    <w:p w14:paraId="5BFA1A79" w14:textId="77777777" w:rsidR="005C384C" w:rsidRPr="00D764EC" w:rsidRDefault="005C384C" w:rsidP="005C384C">
      <w:pPr>
        <w:ind w:left="141"/>
        <w:jc w:val="both"/>
        <w:rPr>
          <w:sz w:val="32"/>
          <w:szCs w:val="32"/>
          <w:rtl/>
        </w:rPr>
      </w:pPr>
      <w:r w:rsidRPr="00D764EC">
        <w:rPr>
          <w:sz w:val="32"/>
          <w:szCs w:val="32"/>
          <w:rtl/>
        </w:rPr>
        <w:t>· الجهة المستفيدة/المشاركة: إدارات المدارس التابعة (كجهة طالبة للوظيفة)، والخريجون والباحثون عن عمل.</w:t>
      </w:r>
    </w:p>
    <w:p w14:paraId="24D68BC5" w14:textId="77777777" w:rsidR="005C384C" w:rsidRPr="00D764EC" w:rsidRDefault="005C384C" w:rsidP="005C384C">
      <w:pPr>
        <w:ind w:left="141"/>
        <w:jc w:val="both"/>
        <w:rPr>
          <w:sz w:val="32"/>
          <w:szCs w:val="32"/>
          <w:rtl/>
        </w:rPr>
      </w:pPr>
    </w:p>
    <w:p w14:paraId="55BCC90D" w14:textId="77777777" w:rsidR="005C384C" w:rsidRPr="00D764EC" w:rsidRDefault="005C384C" w:rsidP="005C384C">
      <w:pPr>
        <w:ind w:left="141"/>
        <w:jc w:val="both"/>
        <w:rPr>
          <w:sz w:val="32"/>
          <w:szCs w:val="32"/>
          <w:rtl/>
        </w:rPr>
      </w:pPr>
      <w:r w:rsidRPr="00D764EC">
        <w:rPr>
          <w:sz w:val="32"/>
          <w:szCs w:val="32"/>
          <w:rtl/>
        </w:rPr>
        <w:t>5. المدخلات (</w:t>
      </w:r>
      <w:r w:rsidRPr="00D764EC">
        <w:rPr>
          <w:sz w:val="32"/>
          <w:szCs w:val="32"/>
        </w:rPr>
        <w:t>Inputs</w:t>
      </w:r>
      <w:r w:rsidRPr="00D764EC">
        <w:rPr>
          <w:sz w:val="32"/>
          <w:szCs w:val="32"/>
          <w:rtl/>
        </w:rPr>
        <w:t>)</w:t>
      </w:r>
    </w:p>
    <w:p w14:paraId="4679D250" w14:textId="77777777" w:rsidR="005C384C" w:rsidRPr="00D764EC" w:rsidRDefault="005C384C" w:rsidP="005C384C">
      <w:pPr>
        <w:ind w:left="141"/>
        <w:jc w:val="both"/>
        <w:rPr>
          <w:sz w:val="32"/>
          <w:szCs w:val="32"/>
          <w:rtl/>
        </w:rPr>
      </w:pPr>
    </w:p>
    <w:p w14:paraId="4A8611B1" w14:textId="77777777" w:rsidR="005C384C" w:rsidRPr="00D764EC" w:rsidRDefault="005C384C" w:rsidP="005C384C">
      <w:pPr>
        <w:ind w:left="141"/>
        <w:jc w:val="both"/>
        <w:rPr>
          <w:sz w:val="32"/>
          <w:szCs w:val="32"/>
          <w:rtl/>
        </w:rPr>
      </w:pPr>
      <w:r w:rsidRPr="00D764EC">
        <w:rPr>
          <w:sz w:val="32"/>
          <w:szCs w:val="32"/>
          <w:rtl/>
        </w:rPr>
        <w:lastRenderedPageBreak/>
        <w:t>· مطالبات الشواغر: تقارير من المدارس التابعة توضح احتياجها من الوظائف (العدد، التخصص، المسمى الوظيفي).</w:t>
      </w:r>
    </w:p>
    <w:p w14:paraId="146189D9" w14:textId="77777777" w:rsidR="005C384C" w:rsidRPr="00D764EC" w:rsidRDefault="005C384C" w:rsidP="005C384C">
      <w:pPr>
        <w:ind w:left="141"/>
        <w:jc w:val="both"/>
        <w:rPr>
          <w:sz w:val="32"/>
          <w:szCs w:val="32"/>
          <w:rtl/>
        </w:rPr>
      </w:pPr>
      <w:r w:rsidRPr="00D764EC">
        <w:rPr>
          <w:sz w:val="32"/>
          <w:szCs w:val="32"/>
          <w:rtl/>
        </w:rPr>
        <w:t>· ميزانية التوظيف والرواتب: المعتمدة من المكتب.</w:t>
      </w:r>
    </w:p>
    <w:p w14:paraId="7CF1F570" w14:textId="77777777" w:rsidR="005C384C" w:rsidRPr="00D764EC" w:rsidRDefault="005C384C" w:rsidP="005C384C">
      <w:pPr>
        <w:ind w:left="141"/>
        <w:jc w:val="both"/>
        <w:rPr>
          <w:sz w:val="32"/>
          <w:szCs w:val="32"/>
          <w:rtl/>
        </w:rPr>
      </w:pPr>
      <w:r w:rsidRPr="00D764EC">
        <w:rPr>
          <w:sz w:val="32"/>
          <w:szCs w:val="32"/>
          <w:rtl/>
        </w:rPr>
        <w:t>· دليل سياسات وإجراءات التوظيف في المكتب.</w:t>
      </w:r>
    </w:p>
    <w:p w14:paraId="6961BEF3" w14:textId="77777777" w:rsidR="005C384C" w:rsidRPr="00D764EC" w:rsidRDefault="005C384C" w:rsidP="005C384C">
      <w:pPr>
        <w:ind w:left="141"/>
        <w:jc w:val="both"/>
        <w:rPr>
          <w:sz w:val="32"/>
          <w:szCs w:val="32"/>
          <w:rtl/>
        </w:rPr>
      </w:pPr>
      <w:r w:rsidRPr="00D764EC">
        <w:rPr>
          <w:sz w:val="32"/>
          <w:szCs w:val="32"/>
          <w:rtl/>
        </w:rPr>
        <w:t>· نموذج الإعلان الوظيفي المعياري.</w:t>
      </w:r>
    </w:p>
    <w:p w14:paraId="65E75474" w14:textId="77777777" w:rsidR="005C384C" w:rsidRPr="00D764EC" w:rsidRDefault="005C384C" w:rsidP="005C384C">
      <w:pPr>
        <w:ind w:left="141"/>
        <w:jc w:val="both"/>
        <w:rPr>
          <w:sz w:val="32"/>
          <w:szCs w:val="32"/>
          <w:rtl/>
        </w:rPr>
      </w:pPr>
    </w:p>
    <w:p w14:paraId="769FE0B8" w14:textId="77777777" w:rsidR="005C384C" w:rsidRPr="00D764EC" w:rsidRDefault="005C384C" w:rsidP="005C384C">
      <w:pPr>
        <w:ind w:left="141"/>
        <w:jc w:val="both"/>
        <w:rPr>
          <w:sz w:val="32"/>
          <w:szCs w:val="32"/>
          <w:rtl/>
        </w:rPr>
      </w:pPr>
      <w:r w:rsidRPr="00D764EC">
        <w:rPr>
          <w:sz w:val="32"/>
          <w:szCs w:val="32"/>
          <w:rtl/>
        </w:rPr>
        <w:t>6. خطوات التنفيذ التفصيلية</w:t>
      </w:r>
    </w:p>
    <w:p w14:paraId="6E7CF956" w14:textId="77777777" w:rsidR="005C384C" w:rsidRPr="00D764EC" w:rsidRDefault="005C384C" w:rsidP="005C384C">
      <w:pPr>
        <w:ind w:left="141"/>
        <w:jc w:val="both"/>
        <w:rPr>
          <w:sz w:val="32"/>
          <w:szCs w:val="32"/>
          <w:rtl/>
        </w:rPr>
      </w:pPr>
    </w:p>
    <w:p w14:paraId="4B765A3E" w14:textId="77777777" w:rsidR="005C384C" w:rsidRPr="00D764EC" w:rsidRDefault="005C384C" w:rsidP="005C384C">
      <w:pPr>
        <w:ind w:left="141"/>
        <w:jc w:val="both"/>
        <w:rPr>
          <w:sz w:val="32"/>
          <w:szCs w:val="32"/>
          <w:rtl/>
        </w:rPr>
      </w:pPr>
      <w:r w:rsidRPr="00D764EC">
        <w:rPr>
          <w:sz w:val="32"/>
          <w:szCs w:val="32"/>
          <w:rtl/>
        </w:rPr>
        <w:t>1. تجمع إدارة الموارد البشرية في المكتب طلبات الشواغر الوظيفية من المدارس التابعة عبر نموذج إلكتروني أو تقرير رسمي.</w:t>
      </w:r>
    </w:p>
    <w:p w14:paraId="1670DC0F" w14:textId="77777777" w:rsidR="005C384C" w:rsidRPr="00D764EC" w:rsidRDefault="005C384C" w:rsidP="005C384C">
      <w:pPr>
        <w:ind w:left="141"/>
        <w:jc w:val="both"/>
        <w:rPr>
          <w:sz w:val="32"/>
          <w:szCs w:val="32"/>
          <w:rtl/>
        </w:rPr>
      </w:pPr>
      <w:r w:rsidRPr="00D764EC">
        <w:rPr>
          <w:sz w:val="32"/>
          <w:szCs w:val="32"/>
          <w:rtl/>
        </w:rPr>
        <w:t>2. تجري الإدارة مراجعة ودمج لهذه الطلبات، وتتحقق من مطابقتها للموازنة المعتمدة واحتياج السوق التعليمي.</w:t>
      </w:r>
    </w:p>
    <w:p w14:paraId="02B6F5A2" w14:textId="77777777" w:rsidR="005C384C" w:rsidRPr="00D764EC" w:rsidRDefault="005C384C" w:rsidP="005C384C">
      <w:pPr>
        <w:ind w:left="141"/>
        <w:jc w:val="both"/>
        <w:rPr>
          <w:sz w:val="32"/>
          <w:szCs w:val="32"/>
          <w:rtl/>
        </w:rPr>
      </w:pPr>
      <w:r w:rsidRPr="00D764EC">
        <w:rPr>
          <w:sz w:val="32"/>
          <w:szCs w:val="32"/>
          <w:rtl/>
        </w:rPr>
        <w:t>3. يتم إعداد محتوى الإعلان الرسمي المتضمن:</w:t>
      </w:r>
    </w:p>
    <w:p w14:paraId="3FF9F496" w14:textId="77777777" w:rsidR="005C384C" w:rsidRPr="00D764EC" w:rsidRDefault="005C384C" w:rsidP="005C384C">
      <w:pPr>
        <w:ind w:left="141"/>
        <w:jc w:val="both"/>
        <w:rPr>
          <w:sz w:val="32"/>
          <w:szCs w:val="32"/>
          <w:rtl/>
        </w:rPr>
      </w:pPr>
      <w:r w:rsidRPr="00D764EC">
        <w:rPr>
          <w:sz w:val="32"/>
          <w:szCs w:val="32"/>
          <w:rtl/>
        </w:rPr>
        <w:t xml:space="preserve">   · أسماء المدارس والوظائف الشاغرة وعددها.</w:t>
      </w:r>
    </w:p>
    <w:p w14:paraId="7328E2D4" w14:textId="77777777" w:rsidR="005C384C" w:rsidRPr="00D764EC" w:rsidRDefault="005C384C" w:rsidP="005C384C">
      <w:pPr>
        <w:ind w:left="141"/>
        <w:jc w:val="both"/>
        <w:rPr>
          <w:sz w:val="32"/>
          <w:szCs w:val="32"/>
          <w:rtl/>
        </w:rPr>
      </w:pPr>
      <w:r w:rsidRPr="00D764EC">
        <w:rPr>
          <w:sz w:val="32"/>
          <w:szCs w:val="32"/>
          <w:rtl/>
        </w:rPr>
        <w:t xml:space="preserve">   · المتطلبات الأساسية (المؤهل العلمي، التخصص، الخبرة).</w:t>
      </w:r>
    </w:p>
    <w:p w14:paraId="0292C2AD" w14:textId="77777777" w:rsidR="005C384C" w:rsidRPr="00D764EC" w:rsidRDefault="005C384C" w:rsidP="005C384C">
      <w:pPr>
        <w:ind w:left="141"/>
        <w:jc w:val="both"/>
        <w:rPr>
          <w:sz w:val="32"/>
          <w:szCs w:val="32"/>
          <w:rtl/>
        </w:rPr>
      </w:pPr>
      <w:r w:rsidRPr="00D764EC">
        <w:rPr>
          <w:sz w:val="32"/>
          <w:szCs w:val="32"/>
          <w:rtl/>
        </w:rPr>
        <w:t xml:space="preserve">   · المزايا والرواتب (إن أمكن).</w:t>
      </w:r>
    </w:p>
    <w:p w14:paraId="53430A70" w14:textId="77777777" w:rsidR="005C384C" w:rsidRPr="00D764EC" w:rsidRDefault="005C384C" w:rsidP="005C384C">
      <w:pPr>
        <w:ind w:left="141"/>
        <w:jc w:val="both"/>
        <w:rPr>
          <w:sz w:val="32"/>
          <w:szCs w:val="32"/>
          <w:rtl/>
        </w:rPr>
      </w:pPr>
      <w:r w:rsidRPr="00D764EC">
        <w:rPr>
          <w:sz w:val="32"/>
          <w:szCs w:val="32"/>
          <w:rtl/>
        </w:rPr>
        <w:t xml:space="preserve">   · آلية ومكان التقديم (عادة عبر بوابة التوظيف الإلكترونية للمكتب).</w:t>
      </w:r>
    </w:p>
    <w:p w14:paraId="4DF44F3E" w14:textId="77777777" w:rsidR="005C384C" w:rsidRPr="00D764EC" w:rsidRDefault="005C384C" w:rsidP="005C384C">
      <w:pPr>
        <w:ind w:left="141"/>
        <w:jc w:val="both"/>
        <w:rPr>
          <w:sz w:val="32"/>
          <w:szCs w:val="32"/>
          <w:rtl/>
        </w:rPr>
      </w:pPr>
      <w:r w:rsidRPr="00D764EC">
        <w:rPr>
          <w:sz w:val="32"/>
          <w:szCs w:val="32"/>
          <w:rtl/>
        </w:rPr>
        <w:t xml:space="preserve">   · الجدول الزمني (تاريخ فتح وغلق باب التقديم).</w:t>
      </w:r>
    </w:p>
    <w:p w14:paraId="3090E53A" w14:textId="77777777" w:rsidR="005C384C" w:rsidRPr="00D764EC" w:rsidRDefault="005C384C" w:rsidP="005C384C">
      <w:pPr>
        <w:ind w:left="141"/>
        <w:jc w:val="both"/>
        <w:rPr>
          <w:sz w:val="32"/>
          <w:szCs w:val="32"/>
          <w:rtl/>
        </w:rPr>
      </w:pPr>
      <w:r w:rsidRPr="00D764EC">
        <w:rPr>
          <w:sz w:val="32"/>
          <w:szCs w:val="32"/>
          <w:rtl/>
        </w:rPr>
        <w:t>4. يعتمد مدير المكتب أو من يفوضه صيغة الإعلان النهائية.</w:t>
      </w:r>
    </w:p>
    <w:p w14:paraId="41B6A488" w14:textId="77777777" w:rsidR="005C384C" w:rsidRPr="00D764EC" w:rsidRDefault="005C384C" w:rsidP="005C384C">
      <w:pPr>
        <w:ind w:left="141"/>
        <w:jc w:val="both"/>
        <w:rPr>
          <w:sz w:val="32"/>
          <w:szCs w:val="32"/>
          <w:rtl/>
        </w:rPr>
      </w:pPr>
      <w:r w:rsidRPr="00D764EC">
        <w:rPr>
          <w:sz w:val="32"/>
          <w:szCs w:val="32"/>
          <w:rtl/>
        </w:rPr>
        <w:t>5. يقوم قسم العلاقات العامة بنشر الإعلان عبر:</w:t>
      </w:r>
    </w:p>
    <w:p w14:paraId="16D2D3AB" w14:textId="77777777" w:rsidR="005C384C" w:rsidRPr="00D764EC" w:rsidRDefault="005C384C" w:rsidP="005C384C">
      <w:pPr>
        <w:ind w:left="141"/>
        <w:jc w:val="both"/>
        <w:rPr>
          <w:sz w:val="32"/>
          <w:szCs w:val="32"/>
          <w:rtl/>
        </w:rPr>
      </w:pPr>
      <w:r w:rsidRPr="00D764EC">
        <w:rPr>
          <w:sz w:val="32"/>
          <w:szCs w:val="32"/>
          <w:rtl/>
        </w:rPr>
        <w:t xml:space="preserve">   · البوابة الإلكترونية الرسمية للمكتب (القناة الأساسية).</w:t>
      </w:r>
    </w:p>
    <w:p w14:paraId="310F0DEE" w14:textId="77777777" w:rsidR="005C384C" w:rsidRPr="00D764EC" w:rsidRDefault="005C384C" w:rsidP="005C384C">
      <w:pPr>
        <w:ind w:left="141"/>
        <w:jc w:val="both"/>
        <w:rPr>
          <w:sz w:val="32"/>
          <w:szCs w:val="32"/>
          <w:rtl/>
        </w:rPr>
      </w:pPr>
      <w:r w:rsidRPr="00D764EC">
        <w:rPr>
          <w:sz w:val="32"/>
          <w:szCs w:val="32"/>
          <w:rtl/>
        </w:rPr>
        <w:t xml:space="preserve">   · منصات التواصل الاجتماعي الرسمية للمكتب.</w:t>
      </w:r>
    </w:p>
    <w:p w14:paraId="29962FE4" w14:textId="77777777" w:rsidR="005C384C" w:rsidRPr="00D764EC" w:rsidRDefault="005C384C" w:rsidP="005C384C">
      <w:pPr>
        <w:ind w:left="141"/>
        <w:jc w:val="both"/>
        <w:rPr>
          <w:sz w:val="32"/>
          <w:szCs w:val="32"/>
          <w:rtl/>
        </w:rPr>
      </w:pPr>
      <w:r w:rsidRPr="00D764EC">
        <w:rPr>
          <w:sz w:val="32"/>
          <w:szCs w:val="32"/>
          <w:rtl/>
        </w:rPr>
        <w:t xml:space="preserve">   · إرسال تعميم للمدارس لنشره في لوحات إعلاناتها.</w:t>
      </w:r>
    </w:p>
    <w:p w14:paraId="01B7FBCC" w14:textId="77777777" w:rsidR="005C384C" w:rsidRPr="00D764EC" w:rsidRDefault="005C384C" w:rsidP="005C384C">
      <w:pPr>
        <w:ind w:left="141"/>
        <w:jc w:val="both"/>
        <w:rPr>
          <w:sz w:val="32"/>
          <w:szCs w:val="32"/>
          <w:rtl/>
        </w:rPr>
      </w:pPr>
      <w:r w:rsidRPr="00D764EC">
        <w:rPr>
          <w:sz w:val="32"/>
          <w:szCs w:val="32"/>
          <w:rtl/>
        </w:rPr>
        <w:lastRenderedPageBreak/>
        <w:t xml:space="preserve">   · (في بعض الأحيان) الصحف المحلية.</w:t>
      </w:r>
    </w:p>
    <w:p w14:paraId="0A437CE8" w14:textId="77777777" w:rsidR="005C384C" w:rsidRPr="00D764EC" w:rsidRDefault="005C384C" w:rsidP="005C384C">
      <w:pPr>
        <w:ind w:left="141"/>
        <w:jc w:val="both"/>
        <w:rPr>
          <w:sz w:val="32"/>
          <w:szCs w:val="32"/>
          <w:rtl/>
        </w:rPr>
      </w:pPr>
      <w:r w:rsidRPr="00D764EC">
        <w:rPr>
          <w:sz w:val="32"/>
          <w:szCs w:val="32"/>
          <w:rtl/>
        </w:rPr>
        <w:t>6. يفتح باب التقديم إلكترونياً عبر البوابة، حيث يقوم المتقدمون بملء استمارة طلب وظيفة الكترونية وإرفاق مستنداتهم (السيرة الذاتية، المؤهل، الخبرات).</w:t>
      </w:r>
    </w:p>
    <w:p w14:paraId="5A1B81CF" w14:textId="77777777" w:rsidR="005C384C" w:rsidRPr="00D764EC" w:rsidRDefault="005C384C" w:rsidP="005C384C">
      <w:pPr>
        <w:ind w:left="141"/>
        <w:jc w:val="both"/>
        <w:rPr>
          <w:sz w:val="32"/>
          <w:szCs w:val="32"/>
          <w:rtl/>
        </w:rPr>
      </w:pPr>
      <w:r w:rsidRPr="00D764EC">
        <w:rPr>
          <w:sz w:val="32"/>
          <w:szCs w:val="32"/>
          <w:rtl/>
        </w:rPr>
        <w:t>7. يغلق باب التقديم آلياً في التاريخ والوقت المحددين.</w:t>
      </w:r>
    </w:p>
    <w:p w14:paraId="6C4FD581" w14:textId="77777777" w:rsidR="005C384C" w:rsidRPr="00D764EC" w:rsidRDefault="005C384C" w:rsidP="005C384C">
      <w:pPr>
        <w:ind w:left="141"/>
        <w:jc w:val="both"/>
        <w:rPr>
          <w:sz w:val="32"/>
          <w:szCs w:val="32"/>
          <w:rtl/>
        </w:rPr>
      </w:pPr>
    </w:p>
    <w:p w14:paraId="4DBE9552" w14:textId="77777777" w:rsidR="005C384C" w:rsidRPr="00D764EC" w:rsidRDefault="005C384C" w:rsidP="005C384C">
      <w:pPr>
        <w:ind w:left="141"/>
        <w:jc w:val="both"/>
        <w:rPr>
          <w:sz w:val="32"/>
          <w:szCs w:val="32"/>
          <w:rtl/>
        </w:rPr>
      </w:pPr>
      <w:r w:rsidRPr="00D764EC">
        <w:rPr>
          <w:sz w:val="32"/>
          <w:szCs w:val="32"/>
          <w:rtl/>
        </w:rPr>
        <w:t>7. المخرجات (</w:t>
      </w:r>
      <w:r w:rsidRPr="00D764EC">
        <w:rPr>
          <w:sz w:val="32"/>
          <w:szCs w:val="32"/>
        </w:rPr>
        <w:t>Outputs</w:t>
      </w:r>
      <w:r w:rsidRPr="00D764EC">
        <w:rPr>
          <w:sz w:val="32"/>
          <w:szCs w:val="32"/>
          <w:rtl/>
        </w:rPr>
        <w:t>)</w:t>
      </w:r>
    </w:p>
    <w:p w14:paraId="23735484" w14:textId="77777777" w:rsidR="005C384C" w:rsidRPr="00D764EC" w:rsidRDefault="005C384C" w:rsidP="005C384C">
      <w:pPr>
        <w:ind w:left="141"/>
        <w:jc w:val="both"/>
        <w:rPr>
          <w:sz w:val="32"/>
          <w:szCs w:val="32"/>
          <w:rtl/>
        </w:rPr>
      </w:pPr>
    </w:p>
    <w:p w14:paraId="1A7E0ABF" w14:textId="77777777" w:rsidR="005C384C" w:rsidRPr="00D764EC" w:rsidRDefault="005C384C" w:rsidP="005C384C">
      <w:pPr>
        <w:ind w:left="141"/>
        <w:jc w:val="both"/>
        <w:rPr>
          <w:sz w:val="32"/>
          <w:szCs w:val="32"/>
          <w:rtl/>
        </w:rPr>
      </w:pPr>
      <w:r w:rsidRPr="00D764EC">
        <w:rPr>
          <w:sz w:val="32"/>
          <w:szCs w:val="32"/>
          <w:rtl/>
        </w:rPr>
        <w:t>· إعلان وظيفي رسمي منشور على القنوات المعتمدة.</w:t>
      </w:r>
    </w:p>
    <w:p w14:paraId="706EFD1A" w14:textId="77777777" w:rsidR="005C384C" w:rsidRPr="00D764EC" w:rsidRDefault="005C384C" w:rsidP="005C384C">
      <w:pPr>
        <w:ind w:left="141"/>
        <w:jc w:val="both"/>
        <w:rPr>
          <w:sz w:val="32"/>
          <w:szCs w:val="32"/>
          <w:rtl/>
        </w:rPr>
      </w:pPr>
      <w:r w:rsidRPr="00D764EC">
        <w:rPr>
          <w:sz w:val="32"/>
          <w:szCs w:val="32"/>
          <w:rtl/>
        </w:rPr>
        <w:t>· قاعدة بيانات إلكترونية مركزية تضم جميع طلبات التوظيف الواردة مرتبطة بكل وظيفة.</w:t>
      </w:r>
    </w:p>
    <w:p w14:paraId="6CF0C5BB" w14:textId="77777777" w:rsidR="005C384C" w:rsidRPr="00D764EC" w:rsidRDefault="005C384C" w:rsidP="005C384C">
      <w:pPr>
        <w:ind w:left="141"/>
        <w:jc w:val="both"/>
        <w:rPr>
          <w:sz w:val="32"/>
          <w:szCs w:val="32"/>
          <w:rtl/>
        </w:rPr>
      </w:pPr>
      <w:r w:rsidRPr="00D764EC">
        <w:rPr>
          <w:sz w:val="32"/>
          <w:szCs w:val="32"/>
          <w:rtl/>
        </w:rPr>
        <w:t>· إشعارات إلكترونية للمتقدمين تؤكد استلام طلباتهم بنجاح.</w:t>
      </w:r>
    </w:p>
    <w:p w14:paraId="6BDE775D" w14:textId="77777777" w:rsidR="005C384C" w:rsidRPr="00D764EC" w:rsidRDefault="005C384C" w:rsidP="005C384C">
      <w:pPr>
        <w:ind w:left="141"/>
        <w:jc w:val="both"/>
        <w:rPr>
          <w:sz w:val="32"/>
          <w:szCs w:val="32"/>
          <w:rtl/>
        </w:rPr>
      </w:pPr>
      <w:r w:rsidRPr="00D764EC">
        <w:rPr>
          <w:sz w:val="32"/>
          <w:szCs w:val="32"/>
          <w:rtl/>
        </w:rPr>
        <w:t>· تقرير إحصائي أولي للمكتب عن أعداد المتقدمين لكل وظيفة.</w:t>
      </w:r>
    </w:p>
    <w:p w14:paraId="5096224C" w14:textId="77777777" w:rsidR="005C384C" w:rsidRPr="00D764EC" w:rsidRDefault="005C384C" w:rsidP="005C384C">
      <w:pPr>
        <w:ind w:left="141"/>
        <w:jc w:val="both"/>
        <w:rPr>
          <w:sz w:val="32"/>
          <w:szCs w:val="32"/>
          <w:rtl/>
        </w:rPr>
      </w:pPr>
    </w:p>
    <w:p w14:paraId="2AAE8CA9" w14:textId="77777777" w:rsidR="005C384C" w:rsidRPr="00D764EC" w:rsidRDefault="005C384C" w:rsidP="005C384C">
      <w:pPr>
        <w:ind w:left="141"/>
        <w:jc w:val="both"/>
        <w:rPr>
          <w:sz w:val="32"/>
          <w:szCs w:val="32"/>
          <w:rtl/>
        </w:rPr>
      </w:pPr>
      <w:r w:rsidRPr="00D764EC">
        <w:rPr>
          <w:sz w:val="32"/>
          <w:szCs w:val="32"/>
          <w:rtl/>
        </w:rPr>
        <w:t>8. القيود والشروط (</w:t>
      </w:r>
      <w:r w:rsidRPr="00D764EC">
        <w:rPr>
          <w:sz w:val="32"/>
          <w:szCs w:val="32"/>
        </w:rPr>
        <w:t>Business Rules</w:t>
      </w:r>
      <w:r w:rsidRPr="00D764EC">
        <w:rPr>
          <w:sz w:val="32"/>
          <w:szCs w:val="32"/>
          <w:rtl/>
        </w:rPr>
        <w:t>)</w:t>
      </w:r>
    </w:p>
    <w:p w14:paraId="0556FB13" w14:textId="77777777" w:rsidR="005C384C" w:rsidRPr="00D764EC" w:rsidRDefault="005C384C" w:rsidP="005C384C">
      <w:pPr>
        <w:ind w:left="141"/>
        <w:jc w:val="both"/>
        <w:rPr>
          <w:sz w:val="32"/>
          <w:szCs w:val="32"/>
          <w:rtl/>
        </w:rPr>
      </w:pPr>
    </w:p>
    <w:p w14:paraId="74EACCE9" w14:textId="77777777" w:rsidR="005C384C" w:rsidRPr="00D764EC" w:rsidRDefault="005C384C" w:rsidP="005C384C">
      <w:pPr>
        <w:ind w:left="141"/>
        <w:jc w:val="both"/>
        <w:rPr>
          <w:sz w:val="32"/>
          <w:szCs w:val="32"/>
          <w:rtl/>
        </w:rPr>
      </w:pPr>
      <w:r w:rsidRPr="00D764EC">
        <w:rPr>
          <w:sz w:val="32"/>
          <w:szCs w:val="32"/>
          <w:rtl/>
        </w:rPr>
        <w:t>· يجب أن يكون الإعلان واضحاً وشاملاً ويحقق مبدأ تكافؤ الفرص.</w:t>
      </w:r>
    </w:p>
    <w:p w14:paraId="6EC3EBA5" w14:textId="77777777" w:rsidR="005C384C" w:rsidRPr="00D764EC" w:rsidRDefault="005C384C" w:rsidP="005C384C">
      <w:pPr>
        <w:ind w:left="141"/>
        <w:jc w:val="both"/>
        <w:rPr>
          <w:sz w:val="32"/>
          <w:szCs w:val="32"/>
          <w:rtl/>
        </w:rPr>
      </w:pPr>
      <w:r w:rsidRPr="00D764EC">
        <w:rPr>
          <w:sz w:val="32"/>
          <w:szCs w:val="32"/>
          <w:rtl/>
        </w:rPr>
        <w:t>· يجب أن تكون مدة الإعلان معقولة (عادة لا تقل عن أسبوعين).</w:t>
      </w:r>
    </w:p>
    <w:p w14:paraId="6D341372" w14:textId="77777777" w:rsidR="005C384C" w:rsidRPr="00D764EC" w:rsidRDefault="005C384C" w:rsidP="005C384C">
      <w:pPr>
        <w:ind w:left="141"/>
        <w:jc w:val="both"/>
        <w:rPr>
          <w:sz w:val="32"/>
          <w:szCs w:val="32"/>
          <w:rtl/>
        </w:rPr>
      </w:pPr>
      <w:r w:rsidRPr="00D764EC">
        <w:rPr>
          <w:sz w:val="32"/>
          <w:szCs w:val="32"/>
          <w:rtl/>
        </w:rPr>
        <w:t>· لا يجوز لأي مدرسة التوظيف المباشر خارج هذه القناة المركزية إلا بإذن خاص من المكتب.</w:t>
      </w:r>
    </w:p>
    <w:p w14:paraId="01DAFC05" w14:textId="77777777" w:rsidR="005C384C" w:rsidRPr="00D764EC" w:rsidRDefault="005C384C" w:rsidP="005C384C">
      <w:pPr>
        <w:ind w:left="141"/>
        <w:jc w:val="both"/>
        <w:rPr>
          <w:sz w:val="32"/>
          <w:szCs w:val="32"/>
          <w:rtl/>
        </w:rPr>
      </w:pPr>
      <w:r w:rsidRPr="00D764EC">
        <w:rPr>
          <w:sz w:val="32"/>
          <w:szCs w:val="32"/>
          <w:rtl/>
        </w:rPr>
        <w:t>· يجب أن تتوافق المتطلبات المعلنة مع لائحة الوظائف التعليمية المعتمدة من الوزارة.</w:t>
      </w:r>
    </w:p>
    <w:p w14:paraId="49030C2E" w14:textId="77777777" w:rsidR="005C384C" w:rsidRPr="00D764EC" w:rsidRDefault="005C384C" w:rsidP="005C384C">
      <w:pPr>
        <w:ind w:left="141"/>
        <w:jc w:val="both"/>
        <w:rPr>
          <w:sz w:val="32"/>
          <w:szCs w:val="32"/>
          <w:rtl/>
        </w:rPr>
      </w:pPr>
    </w:p>
    <w:p w14:paraId="14F71BAE" w14:textId="77777777" w:rsidR="005C384C" w:rsidRPr="00D764EC" w:rsidRDefault="005C384C" w:rsidP="005C384C">
      <w:pPr>
        <w:ind w:left="141"/>
        <w:jc w:val="both"/>
        <w:rPr>
          <w:sz w:val="32"/>
          <w:szCs w:val="32"/>
          <w:rtl/>
        </w:rPr>
      </w:pPr>
      <w:r w:rsidRPr="00D764EC">
        <w:rPr>
          <w:sz w:val="32"/>
          <w:szCs w:val="32"/>
          <w:rtl/>
        </w:rPr>
        <w:t>9. الارتباط بالمدارس</w:t>
      </w:r>
    </w:p>
    <w:p w14:paraId="66ED99F5" w14:textId="77777777" w:rsidR="005C384C" w:rsidRPr="00D764EC" w:rsidRDefault="005C384C" w:rsidP="005C384C">
      <w:pPr>
        <w:ind w:left="141"/>
        <w:jc w:val="both"/>
        <w:rPr>
          <w:sz w:val="32"/>
          <w:szCs w:val="32"/>
          <w:rtl/>
        </w:rPr>
      </w:pPr>
    </w:p>
    <w:p w14:paraId="44382B3D" w14:textId="77777777" w:rsidR="005C384C" w:rsidRPr="00D764EC" w:rsidRDefault="005C384C" w:rsidP="005C384C">
      <w:pPr>
        <w:ind w:left="141"/>
        <w:jc w:val="both"/>
        <w:rPr>
          <w:sz w:val="32"/>
          <w:szCs w:val="32"/>
          <w:rtl/>
        </w:rPr>
      </w:pPr>
      <w:r w:rsidRPr="00D764EC">
        <w:rPr>
          <w:sz w:val="32"/>
          <w:szCs w:val="32"/>
          <w:rtl/>
        </w:rPr>
        <w:lastRenderedPageBreak/>
        <w:t>· المدارس هي مصدر طلب الاحتياج والمستفيد النهائي من مخرجات العملية.</w:t>
      </w:r>
    </w:p>
    <w:p w14:paraId="39DF97D4" w14:textId="77777777" w:rsidR="005C384C" w:rsidRPr="00D764EC" w:rsidRDefault="005C384C" w:rsidP="005C384C">
      <w:pPr>
        <w:ind w:left="141"/>
        <w:jc w:val="both"/>
        <w:rPr>
          <w:sz w:val="32"/>
          <w:szCs w:val="32"/>
          <w:rtl/>
        </w:rPr>
      </w:pPr>
      <w:r w:rsidRPr="00D764EC">
        <w:rPr>
          <w:sz w:val="32"/>
          <w:szCs w:val="32"/>
          <w:rtl/>
        </w:rPr>
        <w:t>· لا تملك المدارس صلاحية الإعلان المركزي المستقل عن المكتب لهذه الوظائف الرسمية.</w:t>
      </w:r>
    </w:p>
    <w:p w14:paraId="51D08398" w14:textId="77777777" w:rsidR="005C384C" w:rsidRPr="00D764EC" w:rsidRDefault="005C384C" w:rsidP="005C384C">
      <w:pPr>
        <w:ind w:left="141"/>
        <w:jc w:val="both"/>
        <w:rPr>
          <w:sz w:val="32"/>
          <w:szCs w:val="32"/>
          <w:rtl/>
        </w:rPr>
      </w:pPr>
      <w:r w:rsidRPr="00D764EC">
        <w:rPr>
          <w:sz w:val="32"/>
          <w:szCs w:val="32"/>
          <w:rtl/>
        </w:rPr>
        <w:t>· تلتزم المدارس بنشر الإعلان الوارد من المكتب على لوحاتها الإعلانية.</w:t>
      </w:r>
    </w:p>
    <w:p w14:paraId="4755476B" w14:textId="77777777" w:rsidR="005C384C" w:rsidRPr="00D764EC" w:rsidRDefault="005C384C" w:rsidP="005C384C">
      <w:pPr>
        <w:ind w:left="141"/>
        <w:jc w:val="both"/>
        <w:rPr>
          <w:sz w:val="32"/>
          <w:szCs w:val="32"/>
          <w:rtl/>
        </w:rPr>
      </w:pPr>
    </w:p>
    <w:p w14:paraId="2DA1AE9C" w14:textId="77777777" w:rsidR="005C384C" w:rsidRPr="00D764EC" w:rsidRDefault="005C384C" w:rsidP="005C384C">
      <w:pPr>
        <w:ind w:left="141"/>
        <w:jc w:val="both"/>
        <w:rPr>
          <w:sz w:val="32"/>
          <w:szCs w:val="32"/>
          <w:rtl/>
        </w:rPr>
      </w:pPr>
      <w:r w:rsidRPr="00D764EC">
        <w:rPr>
          <w:sz w:val="32"/>
          <w:szCs w:val="32"/>
          <w:rtl/>
        </w:rPr>
        <w:t>10. العلاقة مع الكيانات الأخرى</w:t>
      </w:r>
    </w:p>
    <w:p w14:paraId="2EB46F3D" w14:textId="77777777" w:rsidR="005C384C" w:rsidRPr="00D764EC" w:rsidRDefault="005C384C" w:rsidP="005C384C">
      <w:pPr>
        <w:ind w:left="141"/>
        <w:jc w:val="both"/>
        <w:rPr>
          <w:sz w:val="32"/>
          <w:szCs w:val="32"/>
          <w:rtl/>
        </w:rPr>
      </w:pPr>
    </w:p>
    <w:p w14:paraId="5B1C4575" w14:textId="77777777" w:rsidR="005C384C" w:rsidRPr="00D764EC" w:rsidRDefault="005C384C" w:rsidP="005C384C">
      <w:pPr>
        <w:ind w:left="141"/>
        <w:jc w:val="both"/>
        <w:rPr>
          <w:sz w:val="32"/>
          <w:szCs w:val="32"/>
          <w:rtl/>
        </w:rPr>
      </w:pPr>
      <w:r w:rsidRPr="00D764EC">
        <w:rPr>
          <w:sz w:val="32"/>
          <w:szCs w:val="32"/>
          <w:rtl/>
        </w:rPr>
        <w:t>· كيان "الوظيفة الشاغرة": يتم إنشاؤه في النظام لكل وظيفة معلن عنها.</w:t>
      </w:r>
    </w:p>
    <w:p w14:paraId="66A19296" w14:textId="77777777" w:rsidR="005C384C" w:rsidRPr="00D764EC" w:rsidRDefault="005C384C" w:rsidP="005C384C">
      <w:pPr>
        <w:ind w:left="141"/>
        <w:jc w:val="both"/>
        <w:rPr>
          <w:sz w:val="32"/>
          <w:szCs w:val="32"/>
          <w:rtl/>
        </w:rPr>
      </w:pPr>
      <w:r w:rsidRPr="00D764EC">
        <w:rPr>
          <w:sz w:val="32"/>
          <w:szCs w:val="32"/>
          <w:rtl/>
        </w:rPr>
        <w:t>· كيان "المتقدم للوظيفة": يتم إنشاء سجل أولي له في النظام مع كل طلب تقديم.</w:t>
      </w:r>
    </w:p>
    <w:p w14:paraId="5F8172B6" w14:textId="77777777" w:rsidR="005C384C" w:rsidRPr="00D764EC" w:rsidRDefault="005C384C" w:rsidP="005C384C">
      <w:pPr>
        <w:ind w:left="141"/>
        <w:jc w:val="both"/>
        <w:rPr>
          <w:sz w:val="32"/>
          <w:szCs w:val="32"/>
          <w:rtl/>
        </w:rPr>
      </w:pPr>
      <w:r w:rsidRPr="00D764EC">
        <w:rPr>
          <w:sz w:val="32"/>
          <w:szCs w:val="32"/>
          <w:rtl/>
        </w:rPr>
        <w:t>· كيان "المدرسة": يتم ربط الوظائف الشاغرة بالمدارس الطالبة لها.</w:t>
      </w:r>
    </w:p>
    <w:p w14:paraId="041A9161" w14:textId="77777777" w:rsidR="005C384C" w:rsidRPr="00D764EC" w:rsidRDefault="005C384C" w:rsidP="005C384C">
      <w:pPr>
        <w:ind w:left="141"/>
        <w:jc w:val="both"/>
        <w:rPr>
          <w:sz w:val="32"/>
          <w:szCs w:val="32"/>
          <w:rtl/>
        </w:rPr>
      </w:pPr>
      <w:r w:rsidRPr="00D764EC">
        <w:rPr>
          <w:sz w:val="32"/>
          <w:szCs w:val="32"/>
          <w:rtl/>
        </w:rPr>
        <w:t>· كيان "سياسة التوظيف": يتم الرجوع إليها لضمان تطبيق القواعد.</w:t>
      </w:r>
    </w:p>
    <w:p w14:paraId="0A47E0E0" w14:textId="77777777" w:rsidR="005C384C" w:rsidRPr="00D764EC" w:rsidRDefault="005C384C" w:rsidP="005C384C">
      <w:pPr>
        <w:ind w:left="141"/>
        <w:jc w:val="both"/>
        <w:rPr>
          <w:sz w:val="32"/>
          <w:szCs w:val="32"/>
          <w:rtl/>
        </w:rPr>
      </w:pPr>
    </w:p>
    <w:p w14:paraId="028AB26B" w14:textId="77777777" w:rsidR="005C384C" w:rsidRPr="00D764EC" w:rsidRDefault="005C384C" w:rsidP="005C384C">
      <w:pPr>
        <w:ind w:left="141"/>
        <w:jc w:val="both"/>
        <w:rPr>
          <w:sz w:val="32"/>
          <w:szCs w:val="32"/>
          <w:rtl/>
        </w:rPr>
      </w:pPr>
      <w:r w:rsidRPr="00D764EC">
        <w:rPr>
          <w:sz w:val="32"/>
          <w:szCs w:val="32"/>
          <w:rtl/>
        </w:rPr>
        <w:t>11. ملاحظات</w:t>
      </w:r>
    </w:p>
    <w:p w14:paraId="1DEB5976" w14:textId="77777777" w:rsidR="005C384C" w:rsidRPr="00D764EC" w:rsidRDefault="005C384C" w:rsidP="005C384C">
      <w:pPr>
        <w:ind w:left="141"/>
        <w:jc w:val="both"/>
        <w:rPr>
          <w:sz w:val="32"/>
          <w:szCs w:val="32"/>
          <w:rtl/>
        </w:rPr>
      </w:pPr>
    </w:p>
    <w:p w14:paraId="68D3CC40" w14:textId="77777777" w:rsidR="005C384C" w:rsidRPr="00D764EC" w:rsidRDefault="005C384C" w:rsidP="005C384C">
      <w:pPr>
        <w:ind w:left="141"/>
        <w:jc w:val="both"/>
        <w:rPr>
          <w:sz w:val="32"/>
          <w:szCs w:val="32"/>
          <w:rtl/>
        </w:rPr>
      </w:pPr>
      <w:r w:rsidRPr="00D764EC">
        <w:rPr>
          <w:sz w:val="32"/>
          <w:szCs w:val="32"/>
          <w:rtl/>
        </w:rPr>
        <w:t>· تمثل هذه العملية نقطة البداية الرسمية والعلنية لدورة حياة الموظف في المنظومة.</w:t>
      </w:r>
    </w:p>
    <w:p w14:paraId="204F8F90" w14:textId="77777777" w:rsidR="005C384C" w:rsidRPr="00D764EC" w:rsidRDefault="005C384C" w:rsidP="005C384C">
      <w:pPr>
        <w:ind w:left="141"/>
        <w:jc w:val="both"/>
        <w:rPr>
          <w:sz w:val="32"/>
          <w:szCs w:val="32"/>
          <w:rtl/>
        </w:rPr>
      </w:pPr>
      <w:r w:rsidRPr="00D764EC">
        <w:rPr>
          <w:sz w:val="32"/>
          <w:szCs w:val="32"/>
          <w:rtl/>
        </w:rPr>
        <w:t>· تتجه معظم المكاتب الحديثة للأتمتة الكاملة لهذه العملية (من نشر الإعلان إلى استقبال الطلبات) عبر بوابات إلكترونية مخصصة.</w:t>
      </w:r>
    </w:p>
    <w:p w14:paraId="274358C3" w14:textId="77777777" w:rsidR="005C384C" w:rsidRDefault="005C384C" w:rsidP="005C384C">
      <w:pPr>
        <w:ind w:left="141"/>
        <w:jc w:val="both"/>
        <w:rPr>
          <w:sz w:val="32"/>
          <w:szCs w:val="32"/>
          <w:rtl/>
        </w:rPr>
      </w:pPr>
      <w:r w:rsidRPr="00D764EC">
        <w:rPr>
          <w:sz w:val="32"/>
          <w:szCs w:val="32"/>
          <w:rtl/>
        </w:rPr>
        <w:t>· تساعد قاعدة البيانات المركزية الناتجة في عمليات التحليل المستقبلية لسوق العمل التعليمي في المنطقة.</w:t>
      </w:r>
    </w:p>
    <w:p w14:paraId="5DB0F553" w14:textId="77777777" w:rsidR="005C384C" w:rsidRDefault="005C384C" w:rsidP="005C384C">
      <w:pPr>
        <w:ind w:left="141"/>
        <w:jc w:val="both"/>
        <w:rPr>
          <w:sz w:val="32"/>
          <w:szCs w:val="32"/>
          <w:rtl/>
        </w:rPr>
      </w:pPr>
    </w:p>
    <w:p w14:paraId="68C04BBD" w14:textId="77777777" w:rsidR="005C384C" w:rsidRPr="00D764EC" w:rsidRDefault="005C384C" w:rsidP="005C384C">
      <w:pPr>
        <w:ind w:left="141"/>
        <w:jc w:val="both"/>
        <w:rPr>
          <w:sz w:val="32"/>
          <w:szCs w:val="32"/>
          <w:rtl/>
        </w:rPr>
      </w:pPr>
      <w:r w:rsidRPr="00D764EC">
        <w:rPr>
          <w:sz w:val="32"/>
          <w:szCs w:val="32"/>
          <w:highlight w:val="yellow"/>
          <w:rtl/>
        </w:rPr>
        <w:t>العملية (2): فرز طلبات التوظيف وإجراء المقابلات والاختبارات الفنية</w:t>
      </w:r>
    </w:p>
    <w:p w14:paraId="342682A7" w14:textId="77777777" w:rsidR="005C384C" w:rsidRPr="00D764EC" w:rsidRDefault="005C384C" w:rsidP="005C384C">
      <w:pPr>
        <w:ind w:left="141"/>
        <w:jc w:val="both"/>
        <w:rPr>
          <w:sz w:val="32"/>
          <w:szCs w:val="32"/>
          <w:rtl/>
        </w:rPr>
      </w:pPr>
    </w:p>
    <w:p w14:paraId="446F1736" w14:textId="77777777" w:rsidR="005C384C" w:rsidRPr="00D764EC" w:rsidRDefault="005C384C" w:rsidP="005C384C">
      <w:pPr>
        <w:ind w:left="141"/>
        <w:jc w:val="both"/>
        <w:rPr>
          <w:sz w:val="32"/>
          <w:szCs w:val="32"/>
          <w:rtl/>
        </w:rPr>
      </w:pPr>
      <w:r w:rsidRPr="00D764EC">
        <w:rPr>
          <w:sz w:val="32"/>
          <w:szCs w:val="32"/>
          <w:rtl/>
        </w:rPr>
        <w:t>1. اسم العملية</w:t>
      </w:r>
    </w:p>
    <w:p w14:paraId="74DA4496" w14:textId="77777777" w:rsidR="005C384C" w:rsidRPr="00D764EC" w:rsidRDefault="005C384C" w:rsidP="005C384C">
      <w:pPr>
        <w:ind w:left="141"/>
        <w:jc w:val="both"/>
        <w:rPr>
          <w:sz w:val="32"/>
          <w:szCs w:val="32"/>
          <w:rtl/>
        </w:rPr>
      </w:pPr>
      <w:r w:rsidRPr="00D764EC">
        <w:rPr>
          <w:sz w:val="32"/>
          <w:szCs w:val="32"/>
          <w:rtl/>
        </w:rPr>
        <w:lastRenderedPageBreak/>
        <w:t>فرز طلبات التوظيف وإجراء المقابلات والاختبارات الفنية.</w:t>
      </w:r>
    </w:p>
    <w:p w14:paraId="748623C1" w14:textId="77777777" w:rsidR="005C384C" w:rsidRPr="00D764EC" w:rsidRDefault="005C384C" w:rsidP="005C384C">
      <w:pPr>
        <w:ind w:left="141"/>
        <w:jc w:val="both"/>
        <w:rPr>
          <w:sz w:val="32"/>
          <w:szCs w:val="32"/>
          <w:rtl/>
        </w:rPr>
      </w:pPr>
    </w:p>
    <w:p w14:paraId="5916874B" w14:textId="77777777" w:rsidR="005C384C" w:rsidRPr="00D764EC" w:rsidRDefault="005C384C" w:rsidP="005C384C">
      <w:pPr>
        <w:ind w:left="141"/>
        <w:jc w:val="both"/>
        <w:rPr>
          <w:sz w:val="32"/>
          <w:szCs w:val="32"/>
          <w:rtl/>
        </w:rPr>
      </w:pPr>
      <w:r w:rsidRPr="00D764EC">
        <w:rPr>
          <w:sz w:val="32"/>
          <w:szCs w:val="32"/>
          <w:rtl/>
        </w:rPr>
        <w:t>2. وصف العملية</w:t>
      </w:r>
    </w:p>
    <w:p w14:paraId="50511C8A" w14:textId="77777777" w:rsidR="005C384C" w:rsidRPr="00D764EC" w:rsidRDefault="005C384C" w:rsidP="005C384C">
      <w:pPr>
        <w:ind w:left="141"/>
        <w:jc w:val="both"/>
        <w:rPr>
          <w:sz w:val="32"/>
          <w:szCs w:val="32"/>
          <w:rtl/>
        </w:rPr>
      </w:pPr>
      <w:r w:rsidRPr="00D764EC">
        <w:rPr>
          <w:sz w:val="32"/>
          <w:szCs w:val="32"/>
          <w:rtl/>
        </w:rPr>
        <w:t>هي العملية الأساسية التي تقوم بها لجنة التعيين المشكلة من مكتب التربية لفحص وتقييم طلبات المتقدمين الواردة عبر الإعلان المركزي. تبدأ بفرز إلكتروني ويدوي للطلبات لاستبعاد غير المستوفين للشروط الأساسية، وتتوج بإجراء المقابلات الشخصية والاختبارات التحريرية أو العملية للمرشحين المؤهلين، وذلك لاختيار الأنسب للمرحلة النهائية.</w:t>
      </w:r>
    </w:p>
    <w:p w14:paraId="52C0C13C" w14:textId="77777777" w:rsidR="005C384C" w:rsidRPr="00D764EC" w:rsidRDefault="005C384C" w:rsidP="005C384C">
      <w:pPr>
        <w:ind w:left="141"/>
        <w:jc w:val="both"/>
        <w:rPr>
          <w:sz w:val="32"/>
          <w:szCs w:val="32"/>
          <w:rtl/>
        </w:rPr>
      </w:pPr>
    </w:p>
    <w:p w14:paraId="47C1F23D" w14:textId="77777777" w:rsidR="005C384C" w:rsidRPr="00D764EC" w:rsidRDefault="005C384C" w:rsidP="005C384C">
      <w:pPr>
        <w:ind w:left="141"/>
        <w:jc w:val="both"/>
        <w:rPr>
          <w:sz w:val="32"/>
          <w:szCs w:val="32"/>
          <w:rtl/>
        </w:rPr>
      </w:pPr>
      <w:r w:rsidRPr="00D764EC">
        <w:rPr>
          <w:sz w:val="32"/>
          <w:szCs w:val="32"/>
          <w:rtl/>
        </w:rPr>
        <w:t>3. الهدف من العملية</w:t>
      </w:r>
    </w:p>
    <w:p w14:paraId="7676E706" w14:textId="77777777" w:rsidR="005C384C" w:rsidRPr="00D764EC" w:rsidRDefault="005C384C" w:rsidP="005C384C">
      <w:pPr>
        <w:ind w:left="141"/>
        <w:jc w:val="both"/>
        <w:rPr>
          <w:sz w:val="32"/>
          <w:szCs w:val="32"/>
          <w:rtl/>
        </w:rPr>
      </w:pPr>
    </w:p>
    <w:p w14:paraId="4A89BB5A" w14:textId="77777777" w:rsidR="005C384C" w:rsidRPr="00D764EC" w:rsidRDefault="005C384C" w:rsidP="005C384C">
      <w:pPr>
        <w:ind w:left="141"/>
        <w:jc w:val="both"/>
        <w:rPr>
          <w:sz w:val="32"/>
          <w:szCs w:val="32"/>
          <w:rtl/>
        </w:rPr>
      </w:pPr>
      <w:r w:rsidRPr="00D764EC">
        <w:rPr>
          <w:sz w:val="32"/>
          <w:szCs w:val="32"/>
          <w:rtl/>
        </w:rPr>
        <w:t>· فلترة الطلبات وانتقاء المرشحين الذين يستوفون الحد الأدنى من المتطلبات الرسمية (المؤهل، التخصص، الخبرة).</w:t>
      </w:r>
    </w:p>
    <w:p w14:paraId="20E5545F" w14:textId="77777777" w:rsidR="005C384C" w:rsidRPr="00D764EC" w:rsidRDefault="005C384C" w:rsidP="005C384C">
      <w:pPr>
        <w:ind w:left="141"/>
        <w:jc w:val="both"/>
        <w:rPr>
          <w:sz w:val="32"/>
          <w:szCs w:val="32"/>
          <w:rtl/>
        </w:rPr>
      </w:pPr>
      <w:r w:rsidRPr="00D764EC">
        <w:rPr>
          <w:sz w:val="32"/>
          <w:szCs w:val="32"/>
          <w:rtl/>
        </w:rPr>
        <w:t>· تقييم الكفاءات المهنية والشخصية للمرشحين بشكل عملي وعادل.</w:t>
      </w:r>
    </w:p>
    <w:p w14:paraId="18E290D6" w14:textId="77777777" w:rsidR="005C384C" w:rsidRPr="00D764EC" w:rsidRDefault="005C384C" w:rsidP="005C384C">
      <w:pPr>
        <w:ind w:left="141"/>
        <w:jc w:val="both"/>
        <w:rPr>
          <w:sz w:val="32"/>
          <w:szCs w:val="32"/>
          <w:rtl/>
        </w:rPr>
      </w:pPr>
      <w:r w:rsidRPr="00D764EC">
        <w:rPr>
          <w:sz w:val="32"/>
          <w:szCs w:val="32"/>
          <w:rtl/>
        </w:rPr>
        <w:t>· إعداد قائمة مختصرة (</w:t>
      </w:r>
      <w:r w:rsidRPr="00D764EC">
        <w:rPr>
          <w:sz w:val="32"/>
          <w:szCs w:val="32"/>
        </w:rPr>
        <w:t>Shortlist</w:t>
      </w:r>
      <w:r w:rsidRPr="00D764EC">
        <w:rPr>
          <w:sz w:val="32"/>
          <w:szCs w:val="32"/>
          <w:rtl/>
        </w:rPr>
        <w:t>) من أفضل المرشحين لكل وظيفة لرفعها لمرحلة إصدار قرار التعيين.</w:t>
      </w:r>
    </w:p>
    <w:p w14:paraId="46DB30CB" w14:textId="77777777" w:rsidR="005C384C" w:rsidRPr="00D764EC" w:rsidRDefault="005C384C" w:rsidP="005C384C">
      <w:pPr>
        <w:ind w:left="141"/>
        <w:jc w:val="both"/>
        <w:rPr>
          <w:sz w:val="32"/>
          <w:szCs w:val="32"/>
          <w:rtl/>
        </w:rPr>
      </w:pPr>
      <w:r w:rsidRPr="00D764EC">
        <w:rPr>
          <w:sz w:val="32"/>
          <w:szCs w:val="32"/>
          <w:rtl/>
        </w:rPr>
        <w:t>· تطبيق معايير واضحة وموحدة لضمان تكافؤ الفرص والموضوعية.</w:t>
      </w:r>
    </w:p>
    <w:p w14:paraId="61EBA76C" w14:textId="77777777" w:rsidR="005C384C" w:rsidRPr="00D764EC" w:rsidRDefault="005C384C" w:rsidP="005C384C">
      <w:pPr>
        <w:ind w:left="141"/>
        <w:jc w:val="both"/>
        <w:rPr>
          <w:sz w:val="32"/>
          <w:szCs w:val="32"/>
          <w:rtl/>
        </w:rPr>
      </w:pPr>
    </w:p>
    <w:p w14:paraId="2882C59C" w14:textId="77777777" w:rsidR="005C384C" w:rsidRPr="00D764EC" w:rsidRDefault="005C384C" w:rsidP="005C384C">
      <w:pPr>
        <w:ind w:left="141"/>
        <w:jc w:val="both"/>
        <w:rPr>
          <w:sz w:val="32"/>
          <w:szCs w:val="32"/>
          <w:rtl/>
        </w:rPr>
      </w:pPr>
      <w:r w:rsidRPr="00D764EC">
        <w:rPr>
          <w:sz w:val="32"/>
          <w:szCs w:val="32"/>
          <w:rtl/>
        </w:rPr>
        <w:t>4. الجهة المسؤولة عن التنفيذ</w:t>
      </w:r>
    </w:p>
    <w:p w14:paraId="3BE3B050" w14:textId="77777777" w:rsidR="005C384C" w:rsidRPr="00D764EC" w:rsidRDefault="005C384C" w:rsidP="005C384C">
      <w:pPr>
        <w:ind w:left="141"/>
        <w:jc w:val="both"/>
        <w:rPr>
          <w:sz w:val="32"/>
          <w:szCs w:val="32"/>
          <w:rtl/>
        </w:rPr>
      </w:pPr>
    </w:p>
    <w:p w14:paraId="28EFC135" w14:textId="77777777" w:rsidR="005C384C" w:rsidRPr="00D764EC" w:rsidRDefault="005C384C" w:rsidP="005C384C">
      <w:pPr>
        <w:ind w:left="141"/>
        <w:jc w:val="both"/>
        <w:rPr>
          <w:sz w:val="32"/>
          <w:szCs w:val="32"/>
          <w:rtl/>
        </w:rPr>
      </w:pPr>
      <w:r w:rsidRPr="00D764EC">
        <w:rPr>
          <w:sz w:val="32"/>
          <w:szCs w:val="32"/>
          <w:rtl/>
        </w:rPr>
        <w:t>· المنفذ الرئيسي: لجنة التعيين الرسمية المشكلة من قبل مدير المكتب، وعادة ما تضم:</w:t>
      </w:r>
    </w:p>
    <w:p w14:paraId="10D3E76C" w14:textId="77777777" w:rsidR="005C384C" w:rsidRPr="00D764EC" w:rsidRDefault="005C384C" w:rsidP="005C384C">
      <w:pPr>
        <w:ind w:left="141"/>
        <w:jc w:val="both"/>
        <w:rPr>
          <w:sz w:val="32"/>
          <w:szCs w:val="32"/>
          <w:rtl/>
        </w:rPr>
      </w:pPr>
      <w:r w:rsidRPr="00D764EC">
        <w:rPr>
          <w:sz w:val="32"/>
          <w:szCs w:val="32"/>
          <w:rtl/>
        </w:rPr>
        <w:t xml:space="preserve">  · ممثل/مشرف من إدارة شؤون الموظفين (رئيساً أو مقرراً).</w:t>
      </w:r>
    </w:p>
    <w:p w14:paraId="2C61D38E" w14:textId="77777777" w:rsidR="005C384C" w:rsidRPr="00D764EC" w:rsidRDefault="005C384C" w:rsidP="005C384C">
      <w:pPr>
        <w:ind w:left="141"/>
        <w:jc w:val="both"/>
        <w:rPr>
          <w:sz w:val="32"/>
          <w:szCs w:val="32"/>
          <w:rtl/>
        </w:rPr>
      </w:pPr>
      <w:r w:rsidRPr="00D764EC">
        <w:rPr>
          <w:sz w:val="32"/>
          <w:szCs w:val="32"/>
          <w:rtl/>
        </w:rPr>
        <w:t xml:space="preserve">  · مشرف تربوي متخصص في المجال المعني (مثل مشرف مادة الرياضيات لفرز معلمي الرياضيات).</w:t>
      </w:r>
    </w:p>
    <w:p w14:paraId="3FFDC6B4" w14:textId="77777777" w:rsidR="005C384C" w:rsidRPr="00D764EC" w:rsidRDefault="005C384C" w:rsidP="005C384C">
      <w:pPr>
        <w:ind w:left="141"/>
        <w:jc w:val="both"/>
        <w:rPr>
          <w:sz w:val="32"/>
          <w:szCs w:val="32"/>
          <w:rtl/>
        </w:rPr>
      </w:pPr>
      <w:r w:rsidRPr="00D764EC">
        <w:rPr>
          <w:sz w:val="32"/>
          <w:szCs w:val="32"/>
          <w:rtl/>
        </w:rPr>
        <w:lastRenderedPageBreak/>
        <w:t xml:space="preserve">  · ممثل عن المدرسة الطالبة للوظيفة (مدير المدرسة أو وكيلها) – كمراقب أو مستشار.</w:t>
      </w:r>
    </w:p>
    <w:p w14:paraId="05BCB23F" w14:textId="77777777" w:rsidR="005C384C" w:rsidRPr="00D764EC" w:rsidRDefault="005C384C" w:rsidP="005C384C">
      <w:pPr>
        <w:ind w:left="141"/>
        <w:jc w:val="both"/>
        <w:rPr>
          <w:sz w:val="32"/>
          <w:szCs w:val="32"/>
          <w:rtl/>
        </w:rPr>
      </w:pPr>
      <w:r w:rsidRPr="00D764EC">
        <w:rPr>
          <w:sz w:val="32"/>
          <w:szCs w:val="32"/>
          <w:rtl/>
        </w:rPr>
        <w:t>· الجهة الداعمة: قسم الدعم الفني في المكتب (لتنظيم القاعات، الأنظمة، الاختبارات الإلكترونية).</w:t>
      </w:r>
    </w:p>
    <w:p w14:paraId="330EDFF9" w14:textId="77777777" w:rsidR="005C384C" w:rsidRPr="00D764EC" w:rsidRDefault="005C384C" w:rsidP="005C384C">
      <w:pPr>
        <w:ind w:left="141"/>
        <w:jc w:val="both"/>
        <w:rPr>
          <w:sz w:val="32"/>
          <w:szCs w:val="32"/>
          <w:rtl/>
        </w:rPr>
      </w:pPr>
      <w:r w:rsidRPr="00D764EC">
        <w:rPr>
          <w:sz w:val="32"/>
          <w:szCs w:val="32"/>
          <w:rtl/>
        </w:rPr>
        <w:t>· الجهة المستفيدة: إدارة المكتب (لاتخاذ القرار)، والمدارس (للحصول على الكفاءات).</w:t>
      </w:r>
    </w:p>
    <w:p w14:paraId="5CB31910" w14:textId="77777777" w:rsidR="005C384C" w:rsidRPr="00D764EC" w:rsidRDefault="005C384C" w:rsidP="005C384C">
      <w:pPr>
        <w:ind w:left="141"/>
        <w:jc w:val="both"/>
        <w:rPr>
          <w:sz w:val="32"/>
          <w:szCs w:val="32"/>
          <w:rtl/>
        </w:rPr>
      </w:pPr>
    </w:p>
    <w:p w14:paraId="5DD57133" w14:textId="77777777" w:rsidR="005C384C" w:rsidRPr="00D764EC" w:rsidRDefault="005C384C" w:rsidP="005C384C">
      <w:pPr>
        <w:ind w:left="141"/>
        <w:jc w:val="both"/>
        <w:rPr>
          <w:sz w:val="32"/>
          <w:szCs w:val="32"/>
          <w:rtl/>
        </w:rPr>
      </w:pPr>
      <w:r w:rsidRPr="00D764EC">
        <w:rPr>
          <w:sz w:val="32"/>
          <w:szCs w:val="32"/>
          <w:rtl/>
        </w:rPr>
        <w:t>5. المدخلات (</w:t>
      </w:r>
      <w:r w:rsidRPr="00D764EC">
        <w:rPr>
          <w:sz w:val="32"/>
          <w:szCs w:val="32"/>
        </w:rPr>
        <w:t>Inputs</w:t>
      </w:r>
      <w:r w:rsidRPr="00D764EC">
        <w:rPr>
          <w:sz w:val="32"/>
          <w:szCs w:val="32"/>
          <w:rtl/>
        </w:rPr>
        <w:t>)</w:t>
      </w:r>
    </w:p>
    <w:p w14:paraId="60648B11" w14:textId="77777777" w:rsidR="005C384C" w:rsidRPr="00D764EC" w:rsidRDefault="005C384C" w:rsidP="005C384C">
      <w:pPr>
        <w:ind w:left="141"/>
        <w:jc w:val="both"/>
        <w:rPr>
          <w:sz w:val="32"/>
          <w:szCs w:val="32"/>
          <w:rtl/>
        </w:rPr>
      </w:pPr>
    </w:p>
    <w:p w14:paraId="0C37E757" w14:textId="77777777" w:rsidR="005C384C" w:rsidRPr="00D764EC" w:rsidRDefault="005C384C" w:rsidP="005C384C">
      <w:pPr>
        <w:ind w:left="141"/>
        <w:jc w:val="both"/>
        <w:rPr>
          <w:sz w:val="32"/>
          <w:szCs w:val="32"/>
          <w:rtl/>
        </w:rPr>
      </w:pPr>
      <w:r w:rsidRPr="00D764EC">
        <w:rPr>
          <w:sz w:val="32"/>
          <w:szCs w:val="32"/>
          <w:rtl/>
        </w:rPr>
        <w:t>· قاعدة بيانات طلبات التوظيف الكاملة الناتجة عن العملية (1).</w:t>
      </w:r>
    </w:p>
    <w:p w14:paraId="57B2B81D" w14:textId="77777777" w:rsidR="005C384C" w:rsidRPr="00D764EC" w:rsidRDefault="005C384C" w:rsidP="005C384C">
      <w:pPr>
        <w:ind w:left="141"/>
        <w:jc w:val="both"/>
        <w:rPr>
          <w:sz w:val="32"/>
          <w:szCs w:val="32"/>
          <w:rtl/>
        </w:rPr>
      </w:pPr>
      <w:r w:rsidRPr="00D764EC">
        <w:rPr>
          <w:sz w:val="32"/>
          <w:szCs w:val="32"/>
          <w:rtl/>
        </w:rPr>
        <w:t>· دليل معايير الفرز والاختيار المعتمد من المكتب (نقاط لكل مؤهل، خبرة، إلخ).</w:t>
      </w:r>
    </w:p>
    <w:p w14:paraId="7E4E239F" w14:textId="77777777" w:rsidR="005C384C" w:rsidRPr="00D764EC" w:rsidRDefault="005C384C" w:rsidP="005C384C">
      <w:pPr>
        <w:ind w:left="141"/>
        <w:jc w:val="both"/>
        <w:rPr>
          <w:sz w:val="32"/>
          <w:szCs w:val="32"/>
          <w:rtl/>
        </w:rPr>
      </w:pPr>
      <w:r w:rsidRPr="00D764EC">
        <w:rPr>
          <w:sz w:val="32"/>
          <w:szCs w:val="32"/>
          <w:rtl/>
        </w:rPr>
        <w:t>· نماذج واختبارات المقابلة المعيارية (أسئلة مقابلة موحدة، اختبارات تحريرية، سيناريوهات عملية).</w:t>
      </w:r>
    </w:p>
    <w:p w14:paraId="16B98AF8" w14:textId="77777777" w:rsidR="005C384C" w:rsidRPr="00D764EC" w:rsidRDefault="005C384C" w:rsidP="005C384C">
      <w:pPr>
        <w:ind w:left="141"/>
        <w:jc w:val="both"/>
        <w:rPr>
          <w:sz w:val="32"/>
          <w:szCs w:val="32"/>
          <w:rtl/>
        </w:rPr>
      </w:pPr>
      <w:r w:rsidRPr="00D764EC">
        <w:rPr>
          <w:sz w:val="32"/>
          <w:szCs w:val="32"/>
          <w:rtl/>
        </w:rPr>
        <w:t>· جدول زمني مسبق للمقابلات والاختبارات.</w:t>
      </w:r>
    </w:p>
    <w:p w14:paraId="6714F77A" w14:textId="77777777" w:rsidR="005C384C" w:rsidRPr="00D764EC" w:rsidRDefault="005C384C" w:rsidP="005C384C">
      <w:pPr>
        <w:ind w:left="141"/>
        <w:jc w:val="both"/>
        <w:rPr>
          <w:sz w:val="32"/>
          <w:szCs w:val="32"/>
          <w:rtl/>
        </w:rPr>
      </w:pPr>
    </w:p>
    <w:p w14:paraId="2A66E3AE" w14:textId="77777777" w:rsidR="005C384C" w:rsidRPr="00D764EC" w:rsidRDefault="005C384C" w:rsidP="005C384C">
      <w:pPr>
        <w:ind w:left="141"/>
        <w:jc w:val="both"/>
        <w:rPr>
          <w:sz w:val="32"/>
          <w:szCs w:val="32"/>
          <w:rtl/>
        </w:rPr>
      </w:pPr>
      <w:r w:rsidRPr="00D764EC">
        <w:rPr>
          <w:sz w:val="32"/>
          <w:szCs w:val="32"/>
          <w:rtl/>
        </w:rPr>
        <w:t>6. خطوات التنفيذ التفصيلية</w:t>
      </w:r>
    </w:p>
    <w:p w14:paraId="48395451" w14:textId="77777777" w:rsidR="005C384C" w:rsidRPr="00D764EC" w:rsidRDefault="005C384C" w:rsidP="005C384C">
      <w:pPr>
        <w:ind w:left="141"/>
        <w:jc w:val="both"/>
        <w:rPr>
          <w:sz w:val="32"/>
          <w:szCs w:val="32"/>
          <w:rtl/>
        </w:rPr>
      </w:pPr>
      <w:r w:rsidRPr="00D764EC">
        <w:rPr>
          <w:sz w:val="32"/>
          <w:szCs w:val="32"/>
          <w:rtl/>
        </w:rPr>
        <w:t>المرحلة أ: الفرز الآلي واليدوي الأولي</w:t>
      </w:r>
    </w:p>
    <w:p w14:paraId="5A64738D" w14:textId="77777777" w:rsidR="005C384C" w:rsidRPr="00D764EC" w:rsidRDefault="005C384C" w:rsidP="005C384C">
      <w:pPr>
        <w:ind w:left="141"/>
        <w:jc w:val="both"/>
        <w:rPr>
          <w:sz w:val="32"/>
          <w:szCs w:val="32"/>
          <w:rtl/>
        </w:rPr>
      </w:pPr>
    </w:p>
    <w:p w14:paraId="5AB1D70A" w14:textId="77777777" w:rsidR="005C384C" w:rsidRPr="00D764EC" w:rsidRDefault="005C384C" w:rsidP="005C384C">
      <w:pPr>
        <w:ind w:left="141"/>
        <w:jc w:val="both"/>
        <w:rPr>
          <w:sz w:val="32"/>
          <w:szCs w:val="32"/>
          <w:rtl/>
        </w:rPr>
      </w:pPr>
      <w:r w:rsidRPr="00D764EC">
        <w:rPr>
          <w:sz w:val="32"/>
          <w:szCs w:val="32"/>
          <w:rtl/>
        </w:rPr>
        <w:t>1. تقوم إدارة الموارد البشرية (أو نظام إلكتروني) بإجراء فرز أولي آلي باستخدام فلترات مبرمجة مسبقاً لاستبعاد الطلبات التي لا تستوفي المتطلبات الإلزامية (مثل: عدم وجود المؤهل المطلوب).</w:t>
      </w:r>
    </w:p>
    <w:p w14:paraId="73938D45" w14:textId="77777777" w:rsidR="005C384C" w:rsidRPr="00D764EC" w:rsidRDefault="005C384C" w:rsidP="005C384C">
      <w:pPr>
        <w:ind w:left="141"/>
        <w:jc w:val="both"/>
        <w:rPr>
          <w:sz w:val="32"/>
          <w:szCs w:val="32"/>
          <w:rtl/>
        </w:rPr>
      </w:pPr>
      <w:r w:rsidRPr="00D764EC">
        <w:rPr>
          <w:sz w:val="32"/>
          <w:szCs w:val="32"/>
          <w:rtl/>
        </w:rPr>
        <w:t>2. تُرفع الطلبات المتبقية (المستوفية للشروط) إلى لجنة التعيين.</w:t>
      </w:r>
    </w:p>
    <w:p w14:paraId="7E9F8CD2" w14:textId="77777777" w:rsidR="005C384C" w:rsidRPr="00D764EC" w:rsidRDefault="005C384C" w:rsidP="005C384C">
      <w:pPr>
        <w:ind w:left="141"/>
        <w:jc w:val="both"/>
        <w:rPr>
          <w:sz w:val="32"/>
          <w:szCs w:val="32"/>
          <w:rtl/>
        </w:rPr>
      </w:pPr>
      <w:r w:rsidRPr="00D764EC">
        <w:rPr>
          <w:sz w:val="32"/>
          <w:szCs w:val="32"/>
          <w:rtl/>
        </w:rPr>
        <w:t>3. توزع اللجنة الطلبات على أعضائها لمراجعتها يدوياً وفق معايير مفاضلة (جودة المؤهل، سنوات الخبرة، الدورات التدريبية).</w:t>
      </w:r>
    </w:p>
    <w:p w14:paraId="49EA3EC3" w14:textId="77777777" w:rsidR="005C384C" w:rsidRPr="00D764EC" w:rsidRDefault="005C384C" w:rsidP="005C384C">
      <w:pPr>
        <w:ind w:left="141"/>
        <w:jc w:val="both"/>
        <w:rPr>
          <w:sz w:val="32"/>
          <w:szCs w:val="32"/>
          <w:rtl/>
        </w:rPr>
      </w:pPr>
      <w:r w:rsidRPr="00D764EC">
        <w:rPr>
          <w:sz w:val="32"/>
          <w:szCs w:val="32"/>
          <w:rtl/>
        </w:rPr>
        <w:t>4. تقوم اللجنة بتسجيل نقاط لكل طلب بناءً على معايير مرجحة مسبقاً.</w:t>
      </w:r>
    </w:p>
    <w:p w14:paraId="3A769D06" w14:textId="77777777" w:rsidR="005C384C" w:rsidRPr="00D764EC" w:rsidRDefault="005C384C" w:rsidP="005C384C">
      <w:pPr>
        <w:ind w:left="141"/>
        <w:jc w:val="both"/>
        <w:rPr>
          <w:sz w:val="32"/>
          <w:szCs w:val="32"/>
          <w:rtl/>
        </w:rPr>
      </w:pPr>
      <w:r w:rsidRPr="00D764EC">
        <w:rPr>
          <w:sz w:val="32"/>
          <w:szCs w:val="32"/>
          <w:rtl/>
        </w:rPr>
        <w:lastRenderedPageBreak/>
        <w:t>5. يتم اختيار عدد محدد من الحاصلين على أعلى الدرجات (مثلاً، ضعف عدد الشواغر أو أكثر) لدعوتهم للمقابلة.</w:t>
      </w:r>
    </w:p>
    <w:p w14:paraId="7372D561" w14:textId="77777777" w:rsidR="005C384C" w:rsidRPr="00D764EC" w:rsidRDefault="005C384C" w:rsidP="005C384C">
      <w:pPr>
        <w:ind w:left="141"/>
        <w:jc w:val="both"/>
        <w:rPr>
          <w:sz w:val="32"/>
          <w:szCs w:val="32"/>
          <w:rtl/>
        </w:rPr>
      </w:pPr>
    </w:p>
    <w:p w14:paraId="1770E127" w14:textId="77777777" w:rsidR="005C384C" w:rsidRPr="00D764EC" w:rsidRDefault="005C384C" w:rsidP="005C384C">
      <w:pPr>
        <w:ind w:left="141"/>
        <w:jc w:val="both"/>
        <w:rPr>
          <w:sz w:val="32"/>
          <w:szCs w:val="32"/>
          <w:rtl/>
        </w:rPr>
      </w:pPr>
      <w:r w:rsidRPr="00D764EC">
        <w:rPr>
          <w:sz w:val="32"/>
          <w:szCs w:val="32"/>
          <w:rtl/>
        </w:rPr>
        <w:t>المرحلة ب: الدعوة والإجراءات التنظيمية</w:t>
      </w:r>
    </w:p>
    <w:p w14:paraId="607A52D5" w14:textId="77777777" w:rsidR="005C384C" w:rsidRPr="00D764EC" w:rsidRDefault="005C384C" w:rsidP="005C384C">
      <w:pPr>
        <w:ind w:left="141"/>
        <w:jc w:val="both"/>
        <w:rPr>
          <w:sz w:val="32"/>
          <w:szCs w:val="32"/>
          <w:rtl/>
        </w:rPr>
      </w:pPr>
    </w:p>
    <w:p w14:paraId="4FC8A206" w14:textId="77777777" w:rsidR="005C384C" w:rsidRPr="00D764EC" w:rsidRDefault="005C384C" w:rsidP="005C384C">
      <w:pPr>
        <w:ind w:left="141"/>
        <w:jc w:val="both"/>
        <w:rPr>
          <w:sz w:val="32"/>
          <w:szCs w:val="32"/>
          <w:rtl/>
        </w:rPr>
      </w:pPr>
      <w:r w:rsidRPr="00D764EC">
        <w:rPr>
          <w:sz w:val="32"/>
          <w:szCs w:val="32"/>
          <w:rtl/>
        </w:rPr>
        <w:t>1. يتم إرسال دعوات رسمية (بريد إلكتروني و/أو رسالة نصية) للمرشحين المختارين تتضمن موعد ومكان المقابلة والاختبار، والمستندات الأصلية المطلوبة إحضارها.</w:t>
      </w:r>
    </w:p>
    <w:p w14:paraId="5EFCA88E" w14:textId="77777777" w:rsidR="005C384C" w:rsidRPr="00D764EC" w:rsidRDefault="005C384C" w:rsidP="005C384C">
      <w:pPr>
        <w:ind w:left="141"/>
        <w:jc w:val="both"/>
        <w:rPr>
          <w:sz w:val="32"/>
          <w:szCs w:val="32"/>
          <w:rtl/>
        </w:rPr>
      </w:pPr>
      <w:r w:rsidRPr="00D764EC">
        <w:rPr>
          <w:sz w:val="32"/>
          <w:szCs w:val="32"/>
          <w:rtl/>
        </w:rPr>
        <w:t>2. يتم تجهيز قاعات المقابلات والاختبارات وتأمين المراقبين والمواد اللازمة.</w:t>
      </w:r>
    </w:p>
    <w:p w14:paraId="1DDB2A67" w14:textId="77777777" w:rsidR="005C384C" w:rsidRPr="00D764EC" w:rsidRDefault="005C384C" w:rsidP="005C384C">
      <w:pPr>
        <w:ind w:left="141"/>
        <w:jc w:val="both"/>
        <w:rPr>
          <w:sz w:val="32"/>
          <w:szCs w:val="32"/>
          <w:rtl/>
        </w:rPr>
      </w:pPr>
    </w:p>
    <w:p w14:paraId="7BF66A96" w14:textId="77777777" w:rsidR="005C384C" w:rsidRPr="00D764EC" w:rsidRDefault="005C384C" w:rsidP="005C384C">
      <w:pPr>
        <w:ind w:left="141"/>
        <w:jc w:val="both"/>
        <w:rPr>
          <w:sz w:val="32"/>
          <w:szCs w:val="32"/>
          <w:rtl/>
        </w:rPr>
      </w:pPr>
      <w:r w:rsidRPr="00D764EC">
        <w:rPr>
          <w:sz w:val="32"/>
          <w:szCs w:val="32"/>
          <w:rtl/>
        </w:rPr>
        <w:t>المرحلة ج: إجراء التقييمات</w:t>
      </w:r>
    </w:p>
    <w:p w14:paraId="3763ED09" w14:textId="77777777" w:rsidR="005C384C" w:rsidRPr="00D764EC" w:rsidRDefault="005C384C" w:rsidP="005C384C">
      <w:pPr>
        <w:ind w:left="141"/>
        <w:jc w:val="both"/>
        <w:rPr>
          <w:sz w:val="32"/>
          <w:szCs w:val="32"/>
          <w:rtl/>
        </w:rPr>
      </w:pPr>
    </w:p>
    <w:p w14:paraId="0F894585" w14:textId="77777777" w:rsidR="005C384C" w:rsidRPr="00D764EC" w:rsidRDefault="005C384C" w:rsidP="005C384C">
      <w:pPr>
        <w:ind w:left="141"/>
        <w:jc w:val="both"/>
        <w:rPr>
          <w:sz w:val="32"/>
          <w:szCs w:val="32"/>
          <w:rtl/>
        </w:rPr>
      </w:pPr>
      <w:r w:rsidRPr="00D764EC">
        <w:rPr>
          <w:sz w:val="32"/>
          <w:szCs w:val="32"/>
          <w:rtl/>
        </w:rPr>
        <w:t>1. الاختبار التحريري/المهني (إن وجد): يؤدي المرشحون اختباراً تحريرياً أو عملياً (مثل: تحضير درس نموذجي) يتم تصحيحه من قبل المختصين في اللجنة.</w:t>
      </w:r>
    </w:p>
    <w:p w14:paraId="203CAB3A" w14:textId="77777777" w:rsidR="005C384C" w:rsidRPr="00D764EC" w:rsidRDefault="005C384C" w:rsidP="005C384C">
      <w:pPr>
        <w:ind w:left="141"/>
        <w:jc w:val="both"/>
        <w:rPr>
          <w:sz w:val="32"/>
          <w:szCs w:val="32"/>
          <w:rtl/>
        </w:rPr>
      </w:pPr>
      <w:r w:rsidRPr="00D764EC">
        <w:rPr>
          <w:sz w:val="32"/>
          <w:szCs w:val="32"/>
          <w:rtl/>
        </w:rPr>
        <w:t>2. المقابلة الشخصية: تجري اللجنة مقابلة منظمة مع كل مرشح، باستخدام نموذج موحد لتقييم:</w:t>
      </w:r>
    </w:p>
    <w:p w14:paraId="5281947B" w14:textId="77777777" w:rsidR="005C384C" w:rsidRPr="00D764EC" w:rsidRDefault="005C384C" w:rsidP="005C384C">
      <w:pPr>
        <w:ind w:left="141"/>
        <w:jc w:val="both"/>
        <w:rPr>
          <w:sz w:val="32"/>
          <w:szCs w:val="32"/>
          <w:rtl/>
        </w:rPr>
      </w:pPr>
      <w:r w:rsidRPr="00D764EC">
        <w:rPr>
          <w:sz w:val="32"/>
          <w:szCs w:val="32"/>
          <w:rtl/>
        </w:rPr>
        <w:t xml:space="preserve">   · المهارات التواصلية واللغة.</w:t>
      </w:r>
    </w:p>
    <w:p w14:paraId="502A064E" w14:textId="77777777" w:rsidR="005C384C" w:rsidRPr="00D764EC" w:rsidRDefault="005C384C" w:rsidP="005C384C">
      <w:pPr>
        <w:ind w:left="141"/>
        <w:jc w:val="both"/>
        <w:rPr>
          <w:sz w:val="32"/>
          <w:szCs w:val="32"/>
          <w:rtl/>
        </w:rPr>
      </w:pPr>
      <w:r w:rsidRPr="00D764EC">
        <w:rPr>
          <w:sz w:val="32"/>
          <w:szCs w:val="32"/>
          <w:rtl/>
        </w:rPr>
        <w:t xml:space="preserve">   · الرؤية التربوية والتحفيز.</w:t>
      </w:r>
    </w:p>
    <w:p w14:paraId="7740AD15" w14:textId="77777777" w:rsidR="005C384C" w:rsidRPr="00D764EC" w:rsidRDefault="005C384C" w:rsidP="005C384C">
      <w:pPr>
        <w:ind w:left="141"/>
        <w:jc w:val="both"/>
        <w:rPr>
          <w:sz w:val="32"/>
          <w:szCs w:val="32"/>
          <w:rtl/>
        </w:rPr>
      </w:pPr>
      <w:r w:rsidRPr="00D764EC">
        <w:rPr>
          <w:sz w:val="32"/>
          <w:szCs w:val="32"/>
          <w:rtl/>
        </w:rPr>
        <w:t xml:space="preserve">   · القدرة على حل المشكلات التعليمية.</w:t>
      </w:r>
    </w:p>
    <w:p w14:paraId="073CFB2A" w14:textId="77777777" w:rsidR="005C384C" w:rsidRPr="00D764EC" w:rsidRDefault="005C384C" w:rsidP="005C384C">
      <w:pPr>
        <w:ind w:left="141"/>
        <w:jc w:val="both"/>
        <w:rPr>
          <w:sz w:val="32"/>
          <w:szCs w:val="32"/>
          <w:rtl/>
        </w:rPr>
      </w:pPr>
      <w:r w:rsidRPr="00D764EC">
        <w:rPr>
          <w:sz w:val="32"/>
          <w:szCs w:val="32"/>
          <w:rtl/>
        </w:rPr>
        <w:t xml:space="preserve">   · الثقافة العامة واللياقة المهنية.</w:t>
      </w:r>
    </w:p>
    <w:p w14:paraId="497C298A" w14:textId="77777777" w:rsidR="005C384C" w:rsidRPr="00D764EC" w:rsidRDefault="005C384C" w:rsidP="005C384C">
      <w:pPr>
        <w:ind w:left="141"/>
        <w:jc w:val="both"/>
        <w:rPr>
          <w:sz w:val="32"/>
          <w:szCs w:val="32"/>
          <w:rtl/>
        </w:rPr>
      </w:pPr>
      <w:r w:rsidRPr="00D764EC">
        <w:rPr>
          <w:sz w:val="32"/>
          <w:szCs w:val="32"/>
          <w:rtl/>
        </w:rPr>
        <w:t>3. تقوم اللجنة بتسجيل ملاحظات مفصلة وتقييم نهائي (درجة أو تصنيف) لكل مرشح في نموذج المقابلة الرسمي.</w:t>
      </w:r>
    </w:p>
    <w:p w14:paraId="3B525E36" w14:textId="77777777" w:rsidR="005C384C" w:rsidRPr="00D764EC" w:rsidRDefault="005C384C" w:rsidP="005C384C">
      <w:pPr>
        <w:ind w:left="141"/>
        <w:jc w:val="both"/>
        <w:rPr>
          <w:sz w:val="32"/>
          <w:szCs w:val="32"/>
          <w:rtl/>
        </w:rPr>
      </w:pPr>
      <w:r w:rsidRPr="00D764EC">
        <w:rPr>
          <w:sz w:val="32"/>
          <w:szCs w:val="32"/>
          <w:rtl/>
        </w:rPr>
        <w:t>4. قد تُجرى مقابلة ثانية أو عرض تدريسي حقيقي (</w:t>
      </w:r>
      <w:r w:rsidRPr="00D764EC">
        <w:rPr>
          <w:sz w:val="32"/>
          <w:szCs w:val="32"/>
        </w:rPr>
        <w:t>Microteaching</w:t>
      </w:r>
      <w:r w:rsidRPr="00D764EC">
        <w:rPr>
          <w:sz w:val="32"/>
          <w:szCs w:val="32"/>
          <w:rtl/>
        </w:rPr>
        <w:t>) للمرشحين الأوائل إذا تطلب الأمر.</w:t>
      </w:r>
    </w:p>
    <w:p w14:paraId="61F5179B" w14:textId="77777777" w:rsidR="005C384C" w:rsidRPr="00D764EC" w:rsidRDefault="005C384C" w:rsidP="005C384C">
      <w:pPr>
        <w:ind w:left="141"/>
        <w:jc w:val="both"/>
        <w:rPr>
          <w:sz w:val="32"/>
          <w:szCs w:val="32"/>
          <w:rtl/>
        </w:rPr>
      </w:pPr>
    </w:p>
    <w:p w14:paraId="129774EC" w14:textId="77777777" w:rsidR="005C384C" w:rsidRPr="00D764EC" w:rsidRDefault="005C384C" w:rsidP="005C384C">
      <w:pPr>
        <w:ind w:left="141"/>
        <w:jc w:val="both"/>
        <w:rPr>
          <w:sz w:val="32"/>
          <w:szCs w:val="32"/>
          <w:rtl/>
        </w:rPr>
      </w:pPr>
      <w:r w:rsidRPr="00D764EC">
        <w:rPr>
          <w:sz w:val="32"/>
          <w:szCs w:val="32"/>
          <w:rtl/>
        </w:rPr>
        <w:lastRenderedPageBreak/>
        <w:t>7. المخرجات (</w:t>
      </w:r>
      <w:r w:rsidRPr="00D764EC">
        <w:rPr>
          <w:sz w:val="32"/>
          <w:szCs w:val="32"/>
        </w:rPr>
        <w:t>Outputs</w:t>
      </w:r>
      <w:r w:rsidRPr="00D764EC">
        <w:rPr>
          <w:sz w:val="32"/>
          <w:szCs w:val="32"/>
          <w:rtl/>
        </w:rPr>
        <w:t>)</w:t>
      </w:r>
    </w:p>
    <w:p w14:paraId="576D2C84" w14:textId="77777777" w:rsidR="005C384C" w:rsidRPr="00D764EC" w:rsidRDefault="005C384C" w:rsidP="005C384C">
      <w:pPr>
        <w:ind w:left="141"/>
        <w:jc w:val="both"/>
        <w:rPr>
          <w:sz w:val="32"/>
          <w:szCs w:val="32"/>
          <w:rtl/>
        </w:rPr>
      </w:pPr>
    </w:p>
    <w:p w14:paraId="1251B94B" w14:textId="77777777" w:rsidR="005C384C" w:rsidRPr="00D764EC" w:rsidRDefault="005C384C" w:rsidP="005C384C">
      <w:pPr>
        <w:ind w:left="141"/>
        <w:jc w:val="both"/>
        <w:rPr>
          <w:sz w:val="32"/>
          <w:szCs w:val="32"/>
          <w:rtl/>
        </w:rPr>
      </w:pPr>
      <w:r w:rsidRPr="00D764EC">
        <w:rPr>
          <w:sz w:val="32"/>
          <w:szCs w:val="32"/>
          <w:rtl/>
        </w:rPr>
        <w:t>· قائمة مختصرة نهائية (</w:t>
      </w:r>
      <w:r w:rsidRPr="00D764EC">
        <w:rPr>
          <w:sz w:val="32"/>
          <w:szCs w:val="32"/>
        </w:rPr>
        <w:t>Shortlist</w:t>
      </w:r>
      <w:r w:rsidRPr="00D764EC">
        <w:rPr>
          <w:sz w:val="32"/>
          <w:szCs w:val="32"/>
          <w:rtl/>
        </w:rPr>
        <w:t>): مرتبة تنازلياً حسب الدرجة الكلية (فرز + اختبار + مقابلة) لكل وظيفة شاغرة، تحتوي عادة على 3-5 مرشحين للوظيفة الواحدة.</w:t>
      </w:r>
    </w:p>
    <w:p w14:paraId="643E36F4" w14:textId="77777777" w:rsidR="005C384C" w:rsidRPr="00D764EC" w:rsidRDefault="005C384C" w:rsidP="005C384C">
      <w:pPr>
        <w:ind w:left="141"/>
        <w:jc w:val="both"/>
        <w:rPr>
          <w:sz w:val="32"/>
          <w:szCs w:val="32"/>
          <w:rtl/>
        </w:rPr>
      </w:pPr>
      <w:r w:rsidRPr="00D764EC">
        <w:rPr>
          <w:sz w:val="32"/>
          <w:szCs w:val="32"/>
          <w:rtl/>
        </w:rPr>
        <w:t>· تقرير مفصل عن عملية الفرز والمقابلات: موقع من جميع أعضاء اللجنة، يوثق المعايير والنتائج.</w:t>
      </w:r>
    </w:p>
    <w:p w14:paraId="41CF1E22" w14:textId="77777777" w:rsidR="005C384C" w:rsidRPr="00D764EC" w:rsidRDefault="005C384C" w:rsidP="005C384C">
      <w:pPr>
        <w:ind w:left="141"/>
        <w:jc w:val="both"/>
        <w:rPr>
          <w:sz w:val="32"/>
          <w:szCs w:val="32"/>
          <w:rtl/>
        </w:rPr>
      </w:pPr>
      <w:r w:rsidRPr="00D764EC">
        <w:rPr>
          <w:sz w:val="32"/>
          <w:szCs w:val="32"/>
          <w:rtl/>
        </w:rPr>
        <w:t>· ملفات التقييم الفردية: لكل مرشح، تحتوي على نتائج الاختبارات ونماذج المقابلة المسجلة.</w:t>
      </w:r>
    </w:p>
    <w:p w14:paraId="41C3E2FB" w14:textId="77777777" w:rsidR="005C384C" w:rsidRPr="00D764EC" w:rsidRDefault="005C384C" w:rsidP="005C384C">
      <w:pPr>
        <w:ind w:left="141"/>
        <w:jc w:val="both"/>
        <w:rPr>
          <w:sz w:val="32"/>
          <w:szCs w:val="32"/>
          <w:rtl/>
        </w:rPr>
      </w:pPr>
      <w:r w:rsidRPr="00D764EC">
        <w:rPr>
          <w:sz w:val="32"/>
          <w:szCs w:val="32"/>
          <w:rtl/>
        </w:rPr>
        <w:t>· إشعارات للمتقدمين غير المؤهلين: برسالة نموذجية تشكرهم على اهتمامهم.</w:t>
      </w:r>
    </w:p>
    <w:p w14:paraId="12E78EDA" w14:textId="77777777" w:rsidR="005C384C" w:rsidRPr="00D764EC" w:rsidRDefault="005C384C" w:rsidP="005C384C">
      <w:pPr>
        <w:ind w:left="141"/>
        <w:jc w:val="both"/>
        <w:rPr>
          <w:sz w:val="32"/>
          <w:szCs w:val="32"/>
          <w:rtl/>
        </w:rPr>
      </w:pPr>
    </w:p>
    <w:p w14:paraId="5860089A" w14:textId="77777777" w:rsidR="005C384C" w:rsidRPr="00D764EC" w:rsidRDefault="005C384C" w:rsidP="005C384C">
      <w:pPr>
        <w:ind w:left="141"/>
        <w:jc w:val="both"/>
        <w:rPr>
          <w:sz w:val="32"/>
          <w:szCs w:val="32"/>
          <w:rtl/>
        </w:rPr>
      </w:pPr>
      <w:r w:rsidRPr="00D764EC">
        <w:rPr>
          <w:sz w:val="32"/>
          <w:szCs w:val="32"/>
          <w:rtl/>
        </w:rPr>
        <w:t>8. القيود والشروط (</w:t>
      </w:r>
      <w:r w:rsidRPr="00D764EC">
        <w:rPr>
          <w:sz w:val="32"/>
          <w:szCs w:val="32"/>
        </w:rPr>
        <w:t>Business Rules</w:t>
      </w:r>
      <w:r w:rsidRPr="00D764EC">
        <w:rPr>
          <w:sz w:val="32"/>
          <w:szCs w:val="32"/>
          <w:rtl/>
        </w:rPr>
        <w:t>)</w:t>
      </w:r>
    </w:p>
    <w:p w14:paraId="7736D9C1" w14:textId="77777777" w:rsidR="005C384C" w:rsidRPr="00D764EC" w:rsidRDefault="005C384C" w:rsidP="005C384C">
      <w:pPr>
        <w:ind w:left="141"/>
        <w:jc w:val="both"/>
        <w:rPr>
          <w:sz w:val="32"/>
          <w:szCs w:val="32"/>
          <w:rtl/>
        </w:rPr>
      </w:pPr>
    </w:p>
    <w:p w14:paraId="0E4CAAD7" w14:textId="77777777" w:rsidR="005C384C" w:rsidRPr="00D764EC" w:rsidRDefault="005C384C" w:rsidP="005C384C">
      <w:pPr>
        <w:ind w:left="141"/>
        <w:jc w:val="both"/>
        <w:rPr>
          <w:sz w:val="32"/>
          <w:szCs w:val="32"/>
          <w:rtl/>
        </w:rPr>
      </w:pPr>
      <w:r w:rsidRPr="00D764EC">
        <w:rPr>
          <w:sz w:val="32"/>
          <w:szCs w:val="32"/>
          <w:rtl/>
        </w:rPr>
        <w:t>· يجب أن تكون معايير التقييم والفرز معلنة ومتسقة لجميع المتقدمين لنفس الوظيفة.</w:t>
      </w:r>
    </w:p>
    <w:p w14:paraId="2E42B8F9" w14:textId="77777777" w:rsidR="005C384C" w:rsidRPr="00D764EC" w:rsidRDefault="005C384C" w:rsidP="005C384C">
      <w:pPr>
        <w:ind w:left="141"/>
        <w:jc w:val="both"/>
        <w:rPr>
          <w:sz w:val="32"/>
          <w:szCs w:val="32"/>
          <w:rtl/>
        </w:rPr>
      </w:pPr>
      <w:r w:rsidRPr="00D764EC">
        <w:rPr>
          <w:sz w:val="32"/>
          <w:szCs w:val="32"/>
          <w:rtl/>
        </w:rPr>
        <w:t>· يجب أن يحضر جميع أعضاء اللجنة المقابلات أو يتم تسجيل مبررات الغياب.</w:t>
      </w:r>
    </w:p>
    <w:p w14:paraId="50BEEB24" w14:textId="77777777" w:rsidR="005C384C" w:rsidRPr="00D764EC" w:rsidRDefault="005C384C" w:rsidP="005C384C">
      <w:pPr>
        <w:ind w:left="141"/>
        <w:jc w:val="both"/>
        <w:rPr>
          <w:sz w:val="32"/>
          <w:szCs w:val="32"/>
          <w:rtl/>
        </w:rPr>
      </w:pPr>
      <w:r w:rsidRPr="00D764EC">
        <w:rPr>
          <w:sz w:val="32"/>
          <w:szCs w:val="32"/>
          <w:rtl/>
        </w:rPr>
        <w:t>· يحق للمرشح الاطلاع على نتيجة الاختبار التحريري عند الطلب، وفق ضوابط محددة.</w:t>
      </w:r>
    </w:p>
    <w:p w14:paraId="474FB73E" w14:textId="77777777" w:rsidR="005C384C" w:rsidRPr="00D764EC" w:rsidRDefault="005C384C" w:rsidP="005C384C">
      <w:pPr>
        <w:ind w:left="141"/>
        <w:jc w:val="both"/>
        <w:rPr>
          <w:sz w:val="32"/>
          <w:szCs w:val="32"/>
          <w:rtl/>
        </w:rPr>
      </w:pPr>
      <w:r w:rsidRPr="00D764EC">
        <w:rPr>
          <w:sz w:val="32"/>
          <w:szCs w:val="32"/>
          <w:rtl/>
        </w:rPr>
        <w:t>· يجب أن تتوفر الشفافية وتجنب أي تعارض للمصالح (مثل وجود قريب للمرشح في اللجنة).</w:t>
      </w:r>
    </w:p>
    <w:p w14:paraId="5835A654" w14:textId="77777777" w:rsidR="005C384C" w:rsidRPr="00D764EC" w:rsidRDefault="005C384C" w:rsidP="005C384C">
      <w:pPr>
        <w:ind w:left="141"/>
        <w:jc w:val="both"/>
        <w:rPr>
          <w:sz w:val="32"/>
          <w:szCs w:val="32"/>
          <w:rtl/>
        </w:rPr>
      </w:pPr>
    </w:p>
    <w:p w14:paraId="1D3AD86F" w14:textId="77777777" w:rsidR="005C384C" w:rsidRPr="00D764EC" w:rsidRDefault="005C384C" w:rsidP="005C384C">
      <w:pPr>
        <w:ind w:left="141"/>
        <w:jc w:val="both"/>
        <w:rPr>
          <w:sz w:val="32"/>
          <w:szCs w:val="32"/>
          <w:rtl/>
        </w:rPr>
      </w:pPr>
      <w:r w:rsidRPr="00D764EC">
        <w:rPr>
          <w:sz w:val="32"/>
          <w:szCs w:val="32"/>
          <w:rtl/>
        </w:rPr>
        <w:t>9. الارتباط بالمدارس</w:t>
      </w:r>
    </w:p>
    <w:p w14:paraId="758DCDB9" w14:textId="77777777" w:rsidR="005C384C" w:rsidRPr="00D764EC" w:rsidRDefault="005C384C" w:rsidP="005C384C">
      <w:pPr>
        <w:ind w:left="141"/>
        <w:jc w:val="both"/>
        <w:rPr>
          <w:sz w:val="32"/>
          <w:szCs w:val="32"/>
          <w:rtl/>
        </w:rPr>
      </w:pPr>
    </w:p>
    <w:p w14:paraId="5C1A2346" w14:textId="77777777" w:rsidR="005C384C" w:rsidRPr="00D764EC" w:rsidRDefault="005C384C" w:rsidP="005C384C">
      <w:pPr>
        <w:ind w:left="141"/>
        <w:jc w:val="both"/>
        <w:rPr>
          <w:sz w:val="32"/>
          <w:szCs w:val="32"/>
          <w:rtl/>
        </w:rPr>
      </w:pPr>
      <w:r w:rsidRPr="00D764EC">
        <w:rPr>
          <w:sz w:val="32"/>
          <w:szCs w:val="32"/>
          <w:rtl/>
        </w:rPr>
        <w:t>· مشاركة ممثل المدرسة في اللجنة تعتبر استشارية وتقديرية، والرأي الفصل والنتيجة النهائية تبقى للجنة المكتب.</w:t>
      </w:r>
    </w:p>
    <w:p w14:paraId="71C81203" w14:textId="77777777" w:rsidR="005C384C" w:rsidRPr="00D764EC" w:rsidRDefault="005C384C" w:rsidP="005C384C">
      <w:pPr>
        <w:ind w:left="141"/>
        <w:jc w:val="both"/>
        <w:rPr>
          <w:sz w:val="32"/>
          <w:szCs w:val="32"/>
          <w:rtl/>
        </w:rPr>
      </w:pPr>
      <w:r w:rsidRPr="00D764EC">
        <w:rPr>
          <w:sz w:val="32"/>
          <w:szCs w:val="32"/>
          <w:rtl/>
        </w:rPr>
        <w:lastRenderedPageBreak/>
        <w:t>· رأي ممثل المدرسة مهم في تقييم ملاءمة المرشح لبيئة وثقافة المدرسة المحددة.</w:t>
      </w:r>
    </w:p>
    <w:p w14:paraId="2367F846" w14:textId="77777777" w:rsidR="005C384C" w:rsidRPr="00D764EC" w:rsidRDefault="005C384C" w:rsidP="005C384C">
      <w:pPr>
        <w:ind w:left="141"/>
        <w:jc w:val="both"/>
        <w:rPr>
          <w:sz w:val="32"/>
          <w:szCs w:val="32"/>
          <w:rtl/>
        </w:rPr>
      </w:pPr>
    </w:p>
    <w:p w14:paraId="66AC6095" w14:textId="77777777" w:rsidR="005C384C" w:rsidRPr="00D764EC" w:rsidRDefault="005C384C" w:rsidP="005C384C">
      <w:pPr>
        <w:ind w:left="141"/>
        <w:jc w:val="both"/>
        <w:rPr>
          <w:sz w:val="32"/>
          <w:szCs w:val="32"/>
          <w:rtl/>
        </w:rPr>
      </w:pPr>
      <w:r w:rsidRPr="00D764EC">
        <w:rPr>
          <w:sz w:val="32"/>
          <w:szCs w:val="32"/>
          <w:rtl/>
        </w:rPr>
        <w:t>10. العلاقة مع الكيانات الأخرى</w:t>
      </w:r>
    </w:p>
    <w:p w14:paraId="7E021515" w14:textId="77777777" w:rsidR="005C384C" w:rsidRPr="00D764EC" w:rsidRDefault="005C384C" w:rsidP="005C384C">
      <w:pPr>
        <w:ind w:left="141"/>
        <w:jc w:val="both"/>
        <w:rPr>
          <w:sz w:val="32"/>
          <w:szCs w:val="32"/>
          <w:rtl/>
        </w:rPr>
      </w:pPr>
    </w:p>
    <w:p w14:paraId="30EFC87B" w14:textId="77777777" w:rsidR="005C384C" w:rsidRPr="00D764EC" w:rsidRDefault="005C384C" w:rsidP="005C384C">
      <w:pPr>
        <w:ind w:left="141"/>
        <w:jc w:val="both"/>
        <w:rPr>
          <w:sz w:val="32"/>
          <w:szCs w:val="32"/>
          <w:rtl/>
        </w:rPr>
      </w:pPr>
      <w:r w:rsidRPr="00D764EC">
        <w:rPr>
          <w:sz w:val="32"/>
          <w:szCs w:val="32"/>
          <w:rtl/>
        </w:rPr>
        <w:t>· كيان "المرشح للوظيفة": يتم تحديث سجله برابط لنتائج الاختبار والمقابلة.</w:t>
      </w:r>
    </w:p>
    <w:p w14:paraId="79EAE847" w14:textId="77777777" w:rsidR="005C384C" w:rsidRPr="00D764EC" w:rsidRDefault="005C384C" w:rsidP="005C384C">
      <w:pPr>
        <w:ind w:left="141"/>
        <w:jc w:val="both"/>
        <w:rPr>
          <w:sz w:val="32"/>
          <w:szCs w:val="32"/>
          <w:rtl/>
        </w:rPr>
      </w:pPr>
      <w:r w:rsidRPr="00D764EC">
        <w:rPr>
          <w:sz w:val="32"/>
          <w:szCs w:val="32"/>
          <w:rtl/>
        </w:rPr>
        <w:t>· كيان "الوظيفة الشاغرة": يتم ربط القائمة المختصرة بها.</w:t>
      </w:r>
    </w:p>
    <w:p w14:paraId="43DDE494" w14:textId="77777777" w:rsidR="005C384C" w:rsidRPr="00D764EC" w:rsidRDefault="005C384C" w:rsidP="005C384C">
      <w:pPr>
        <w:ind w:left="141"/>
        <w:jc w:val="both"/>
        <w:rPr>
          <w:sz w:val="32"/>
          <w:szCs w:val="32"/>
          <w:rtl/>
        </w:rPr>
      </w:pPr>
      <w:r w:rsidRPr="00D764EC">
        <w:rPr>
          <w:sz w:val="32"/>
          <w:szCs w:val="32"/>
          <w:rtl/>
        </w:rPr>
        <w:t>· كيان "لجنة التعيين": يتم تسجيل جميع إجراءاتها وتقاريرها تحت رقم معاملتها الخاص.</w:t>
      </w:r>
    </w:p>
    <w:p w14:paraId="3296D41D" w14:textId="77777777" w:rsidR="005C384C" w:rsidRPr="00D764EC" w:rsidRDefault="005C384C" w:rsidP="005C384C">
      <w:pPr>
        <w:ind w:left="141"/>
        <w:jc w:val="both"/>
        <w:rPr>
          <w:sz w:val="32"/>
          <w:szCs w:val="32"/>
          <w:rtl/>
        </w:rPr>
      </w:pPr>
      <w:r w:rsidRPr="00D764EC">
        <w:rPr>
          <w:sz w:val="32"/>
          <w:szCs w:val="32"/>
          <w:rtl/>
        </w:rPr>
        <w:t>· كيان "معايير التقييم": يتم الرجوع إليها وإلى وزنها النسبي في كل مرحلة.</w:t>
      </w:r>
    </w:p>
    <w:p w14:paraId="5F5427E9" w14:textId="77777777" w:rsidR="005C384C" w:rsidRPr="00D764EC" w:rsidRDefault="005C384C" w:rsidP="005C384C">
      <w:pPr>
        <w:ind w:left="141"/>
        <w:jc w:val="both"/>
        <w:rPr>
          <w:sz w:val="32"/>
          <w:szCs w:val="32"/>
          <w:rtl/>
        </w:rPr>
      </w:pPr>
    </w:p>
    <w:p w14:paraId="3A8C0B82" w14:textId="77777777" w:rsidR="005C384C" w:rsidRPr="00D764EC" w:rsidRDefault="005C384C" w:rsidP="005C384C">
      <w:pPr>
        <w:ind w:left="141"/>
        <w:jc w:val="both"/>
        <w:rPr>
          <w:sz w:val="32"/>
          <w:szCs w:val="32"/>
          <w:rtl/>
        </w:rPr>
      </w:pPr>
      <w:r w:rsidRPr="00D764EC">
        <w:rPr>
          <w:sz w:val="32"/>
          <w:szCs w:val="32"/>
          <w:rtl/>
        </w:rPr>
        <w:t>11. ملاحظات</w:t>
      </w:r>
    </w:p>
    <w:p w14:paraId="29A2495A" w14:textId="77777777" w:rsidR="005C384C" w:rsidRPr="00D764EC" w:rsidRDefault="005C384C" w:rsidP="005C384C">
      <w:pPr>
        <w:ind w:left="141"/>
        <w:jc w:val="both"/>
        <w:rPr>
          <w:sz w:val="32"/>
          <w:szCs w:val="32"/>
          <w:rtl/>
        </w:rPr>
      </w:pPr>
    </w:p>
    <w:p w14:paraId="51E4D457" w14:textId="77777777" w:rsidR="005C384C" w:rsidRPr="00D764EC" w:rsidRDefault="005C384C" w:rsidP="005C384C">
      <w:pPr>
        <w:ind w:left="141"/>
        <w:jc w:val="both"/>
        <w:rPr>
          <w:sz w:val="32"/>
          <w:szCs w:val="32"/>
          <w:rtl/>
        </w:rPr>
      </w:pPr>
      <w:r w:rsidRPr="00D764EC">
        <w:rPr>
          <w:sz w:val="32"/>
          <w:szCs w:val="32"/>
          <w:rtl/>
        </w:rPr>
        <w:t>· تعتبر هذه العملية حجر الزاوية في ضمان جودة التعيينات.</w:t>
      </w:r>
    </w:p>
    <w:p w14:paraId="52B2F4DB" w14:textId="77777777" w:rsidR="005C384C" w:rsidRPr="00D764EC" w:rsidRDefault="005C384C" w:rsidP="005C384C">
      <w:pPr>
        <w:ind w:left="141"/>
        <w:jc w:val="both"/>
        <w:rPr>
          <w:sz w:val="32"/>
          <w:szCs w:val="32"/>
          <w:rtl/>
        </w:rPr>
      </w:pPr>
      <w:r w:rsidRPr="00D764EC">
        <w:rPr>
          <w:sz w:val="32"/>
          <w:szCs w:val="32"/>
          <w:rtl/>
        </w:rPr>
        <w:t>· تتجه المكاتب المتقدمة لتسجيل المقابلات (بموافقة المرشح) لأغراض التدقيق والتدريب.</w:t>
      </w:r>
    </w:p>
    <w:p w14:paraId="36685AF0" w14:textId="77777777" w:rsidR="005C384C" w:rsidRPr="00D764EC" w:rsidRDefault="005C384C" w:rsidP="005C384C">
      <w:pPr>
        <w:ind w:left="141"/>
        <w:jc w:val="both"/>
        <w:rPr>
          <w:sz w:val="32"/>
          <w:szCs w:val="32"/>
          <w:rtl/>
        </w:rPr>
      </w:pPr>
      <w:r w:rsidRPr="00D764EC">
        <w:rPr>
          <w:sz w:val="32"/>
          <w:szCs w:val="32"/>
          <w:rtl/>
        </w:rPr>
        <w:t>· يجب أن تصمم الاختبارات والمقابلات لقياس الكفايات الأساسية للمعلم (البيداغوجيا، معرفة المادة، إدارة الصف) وليس الحفظ فقط.</w:t>
      </w:r>
    </w:p>
    <w:p w14:paraId="5C7579CF" w14:textId="77777777" w:rsidR="005C384C" w:rsidRDefault="005C384C" w:rsidP="005C384C">
      <w:pPr>
        <w:ind w:left="141"/>
        <w:jc w:val="both"/>
        <w:rPr>
          <w:sz w:val="32"/>
          <w:szCs w:val="32"/>
          <w:rtl/>
        </w:rPr>
      </w:pPr>
      <w:r w:rsidRPr="00D764EC">
        <w:rPr>
          <w:sz w:val="32"/>
          <w:szCs w:val="32"/>
          <w:rtl/>
        </w:rPr>
        <w:t>· يمكن أن يتم الفرز الأولي بواسطة أنظمة ذكاء اصطناعي متقدمة في بعض المنظومات الحديثة، لكن القرار النهائي يبقى بشرياً.</w:t>
      </w:r>
    </w:p>
    <w:p w14:paraId="21CEE520" w14:textId="77777777" w:rsidR="005C384C" w:rsidRDefault="005C384C" w:rsidP="005C384C">
      <w:pPr>
        <w:ind w:left="141"/>
        <w:jc w:val="both"/>
        <w:rPr>
          <w:sz w:val="32"/>
          <w:szCs w:val="32"/>
          <w:rtl/>
        </w:rPr>
      </w:pPr>
    </w:p>
    <w:p w14:paraId="1938B7D2" w14:textId="77777777" w:rsidR="005C384C" w:rsidRPr="00D764EC" w:rsidRDefault="005C384C" w:rsidP="005C384C">
      <w:pPr>
        <w:ind w:left="141"/>
        <w:jc w:val="both"/>
        <w:rPr>
          <w:sz w:val="32"/>
          <w:szCs w:val="32"/>
          <w:rtl/>
        </w:rPr>
      </w:pPr>
      <w:r w:rsidRPr="00D764EC">
        <w:rPr>
          <w:sz w:val="32"/>
          <w:szCs w:val="32"/>
          <w:rtl/>
        </w:rPr>
        <w:t>العملية (3): إصدار قرارات التعيين الرسمية واستيفاء كافة المستندات الورقية</w:t>
      </w:r>
    </w:p>
    <w:p w14:paraId="2FF0B9CC" w14:textId="77777777" w:rsidR="005C384C" w:rsidRPr="00D764EC" w:rsidRDefault="005C384C" w:rsidP="005C384C">
      <w:pPr>
        <w:ind w:left="141"/>
        <w:jc w:val="both"/>
        <w:rPr>
          <w:sz w:val="32"/>
          <w:szCs w:val="32"/>
          <w:rtl/>
        </w:rPr>
      </w:pPr>
    </w:p>
    <w:p w14:paraId="41149E07" w14:textId="77777777" w:rsidR="005C384C" w:rsidRPr="00D764EC" w:rsidRDefault="005C384C" w:rsidP="005C384C">
      <w:pPr>
        <w:ind w:left="141"/>
        <w:jc w:val="both"/>
        <w:rPr>
          <w:sz w:val="32"/>
          <w:szCs w:val="32"/>
          <w:rtl/>
        </w:rPr>
      </w:pPr>
      <w:r w:rsidRPr="00D764EC">
        <w:rPr>
          <w:sz w:val="32"/>
          <w:szCs w:val="32"/>
          <w:rtl/>
        </w:rPr>
        <w:t>1. اسم العملية</w:t>
      </w:r>
    </w:p>
    <w:p w14:paraId="4EFF40FE" w14:textId="77777777" w:rsidR="005C384C" w:rsidRPr="00D764EC" w:rsidRDefault="005C384C" w:rsidP="005C384C">
      <w:pPr>
        <w:ind w:left="141"/>
        <w:jc w:val="both"/>
        <w:rPr>
          <w:sz w:val="32"/>
          <w:szCs w:val="32"/>
          <w:rtl/>
        </w:rPr>
      </w:pPr>
      <w:r w:rsidRPr="00D764EC">
        <w:rPr>
          <w:sz w:val="32"/>
          <w:szCs w:val="32"/>
          <w:rtl/>
        </w:rPr>
        <w:t>إصدار قرارات التعيين الرسمية واستيفاء كافة المستندات الورقية.</w:t>
      </w:r>
    </w:p>
    <w:p w14:paraId="316D30EF" w14:textId="77777777" w:rsidR="005C384C" w:rsidRPr="00D764EC" w:rsidRDefault="005C384C" w:rsidP="005C384C">
      <w:pPr>
        <w:ind w:left="141"/>
        <w:jc w:val="both"/>
        <w:rPr>
          <w:sz w:val="32"/>
          <w:szCs w:val="32"/>
          <w:rtl/>
        </w:rPr>
      </w:pPr>
    </w:p>
    <w:p w14:paraId="44FB0070" w14:textId="77777777" w:rsidR="005C384C" w:rsidRPr="00D764EC" w:rsidRDefault="005C384C" w:rsidP="005C384C">
      <w:pPr>
        <w:ind w:left="141"/>
        <w:jc w:val="both"/>
        <w:rPr>
          <w:sz w:val="32"/>
          <w:szCs w:val="32"/>
          <w:rtl/>
        </w:rPr>
      </w:pPr>
      <w:r w:rsidRPr="00D764EC">
        <w:rPr>
          <w:sz w:val="32"/>
          <w:szCs w:val="32"/>
          <w:rtl/>
        </w:rPr>
        <w:t>2. وصف العملية</w:t>
      </w:r>
    </w:p>
    <w:p w14:paraId="6C4CAAB1" w14:textId="77777777" w:rsidR="005C384C" w:rsidRPr="00D764EC" w:rsidRDefault="005C384C" w:rsidP="005C384C">
      <w:pPr>
        <w:ind w:left="141"/>
        <w:jc w:val="both"/>
        <w:rPr>
          <w:sz w:val="32"/>
          <w:szCs w:val="32"/>
          <w:rtl/>
        </w:rPr>
      </w:pPr>
      <w:r w:rsidRPr="00D764EC">
        <w:rPr>
          <w:sz w:val="32"/>
          <w:szCs w:val="32"/>
          <w:rtl/>
        </w:rPr>
        <w:t>هي العملية الحاسمة والنهائية التي يقوم بها مكتب التربية لتحويل المرشح المختار من القائمة المختصرة إلى موظف رسمي في المنظومة التعليمية. تبدأ بصياغة واعتماد قرار التعيين الإداري، وتتوج باستكمال جميع المستندات القانونية والمهنية من قبل المرشح المعين، ورفعها للمكتب لأرشفتها. تمثل هذه العملية الانتقال الرسمي من مرحلة "المرشح" إلى مرحلة "المعين".</w:t>
      </w:r>
    </w:p>
    <w:p w14:paraId="543D389E" w14:textId="77777777" w:rsidR="005C384C" w:rsidRPr="00D764EC" w:rsidRDefault="005C384C" w:rsidP="005C384C">
      <w:pPr>
        <w:ind w:left="141"/>
        <w:jc w:val="both"/>
        <w:rPr>
          <w:sz w:val="32"/>
          <w:szCs w:val="32"/>
          <w:rtl/>
        </w:rPr>
      </w:pPr>
    </w:p>
    <w:p w14:paraId="4BB1EA07" w14:textId="77777777" w:rsidR="005C384C" w:rsidRPr="00D764EC" w:rsidRDefault="005C384C" w:rsidP="005C384C">
      <w:pPr>
        <w:ind w:left="141"/>
        <w:jc w:val="both"/>
        <w:rPr>
          <w:sz w:val="32"/>
          <w:szCs w:val="32"/>
          <w:rtl/>
        </w:rPr>
      </w:pPr>
      <w:r w:rsidRPr="00D764EC">
        <w:rPr>
          <w:sz w:val="32"/>
          <w:szCs w:val="32"/>
          <w:rtl/>
        </w:rPr>
        <w:t>3. الهدف من العملية</w:t>
      </w:r>
    </w:p>
    <w:p w14:paraId="036BE637" w14:textId="77777777" w:rsidR="005C384C" w:rsidRPr="00D764EC" w:rsidRDefault="005C384C" w:rsidP="005C384C">
      <w:pPr>
        <w:ind w:left="141"/>
        <w:jc w:val="both"/>
        <w:rPr>
          <w:sz w:val="32"/>
          <w:szCs w:val="32"/>
          <w:rtl/>
        </w:rPr>
      </w:pPr>
    </w:p>
    <w:p w14:paraId="5D6B6D06" w14:textId="77777777" w:rsidR="005C384C" w:rsidRPr="00D764EC" w:rsidRDefault="005C384C" w:rsidP="005C384C">
      <w:pPr>
        <w:ind w:left="141"/>
        <w:jc w:val="both"/>
        <w:rPr>
          <w:sz w:val="32"/>
          <w:szCs w:val="32"/>
          <w:rtl/>
        </w:rPr>
      </w:pPr>
      <w:r w:rsidRPr="00D764EC">
        <w:rPr>
          <w:sz w:val="32"/>
          <w:szCs w:val="32"/>
          <w:rtl/>
        </w:rPr>
        <w:t>· إضفاء الصفة الرسمية والقانونية على علاقة العمل بين المرشح المختار ومكتب التربية.</w:t>
      </w:r>
    </w:p>
    <w:p w14:paraId="7D425CFD" w14:textId="77777777" w:rsidR="005C384C" w:rsidRPr="00D764EC" w:rsidRDefault="005C384C" w:rsidP="005C384C">
      <w:pPr>
        <w:ind w:left="141"/>
        <w:jc w:val="both"/>
        <w:rPr>
          <w:sz w:val="32"/>
          <w:szCs w:val="32"/>
          <w:rtl/>
        </w:rPr>
      </w:pPr>
      <w:r w:rsidRPr="00D764EC">
        <w:rPr>
          <w:sz w:val="32"/>
          <w:szCs w:val="32"/>
          <w:rtl/>
        </w:rPr>
        <w:t>· توثيق كافة الشروط الوظيفية (المسمى، الراتب، الدرجة، مكان العمل) في وثيقة رسمية ملزمة.</w:t>
      </w:r>
    </w:p>
    <w:p w14:paraId="75F63FA2" w14:textId="77777777" w:rsidR="005C384C" w:rsidRPr="00D764EC" w:rsidRDefault="005C384C" w:rsidP="005C384C">
      <w:pPr>
        <w:ind w:left="141"/>
        <w:jc w:val="both"/>
        <w:rPr>
          <w:sz w:val="32"/>
          <w:szCs w:val="32"/>
          <w:rtl/>
        </w:rPr>
      </w:pPr>
      <w:r w:rsidRPr="00D764EC">
        <w:rPr>
          <w:sz w:val="32"/>
          <w:szCs w:val="32"/>
          <w:rtl/>
        </w:rPr>
        <w:t>· ضمان اكتمال الملف الوظيفي للموظف الجديد وفق المتطلبات النظامية قبل تسجيله في قاعدة البيانات.</w:t>
      </w:r>
    </w:p>
    <w:p w14:paraId="02F40F15" w14:textId="77777777" w:rsidR="005C384C" w:rsidRPr="00D764EC" w:rsidRDefault="005C384C" w:rsidP="005C384C">
      <w:pPr>
        <w:ind w:left="141"/>
        <w:jc w:val="both"/>
        <w:rPr>
          <w:sz w:val="32"/>
          <w:szCs w:val="32"/>
          <w:rtl/>
        </w:rPr>
      </w:pPr>
      <w:r w:rsidRPr="00D764EC">
        <w:rPr>
          <w:sz w:val="32"/>
          <w:szCs w:val="32"/>
          <w:rtl/>
        </w:rPr>
        <w:t>· تمهيد الطريق لبدء الإجراءات المالية (فتح ملف مرتبات) والإدارية (التوجيه للمدرسة).</w:t>
      </w:r>
    </w:p>
    <w:p w14:paraId="67F35B63" w14:textId="77777777" w:rsidR="005C384C" w:rsidRPr="00D764EC" w:rsidRDefault="005C384C" w:rsidP="005C384C">
      <w:pPr>
        <w:ind w:left="141"/>
        <w:jc w:val="both"/>
        <w:rPr>
          <w:sz w:val="32"/>
          <w:szCs w:val="32"/>
          <w:rtl/>
        </w:rPr>
      </w:pPr>
    </w:p>
    <w:p w14:paraId="7E05DF19" w14:textId="77777777" w:rsidR="005C384C" w:rsidRPr="00D764EC" w:rsidRDefault="005C384C" w:rsidP="005C384C">
      <w:pPr>
        <w:ind w:left="141"/>
        <w:jc w:val="both"/>
        <w:rPr>
          <w:sz w:val="32"/>
          <w:szCs w:val="32"/>
          <w:rtl/>
        </w:rPr>
      </w:pPr>
      <w:r w:rsidRPr="00D764EC">
        <w:rPr>
          <w:sz w:val="32"/>
          <w:szCs w:val="32"/>
          <w:rtl/>
        </w:rPr>
        <w:t>4. الجهة المسؤولة عن التنفيذ</w:t>
      </w:r>
    </w:p>
    <w:p w14:paraId="424CB5C6" w14:textId="77777777" w:rsidR="005C384C" w:rsidRPr="00D764EC" w:rsidRDefault="005C384C" w:rsidP="005C384C">
      <w:pPr>
        <w:ind w:left="141"/>
        <w:jc w:val="both"/>
        <w:rPr>
          <w:sz w:val="32"/>
          <w:szCs w:val="32"/>
          <w:rtl/>
        </w:rPr>
      </w:pPr>
    </w:p>
    <w:p w14:paraId="13E631CB" w14:textId="77777777" w:rsidR="005C384C" w:rsidRPr="00D764EC" w:rsidRDefault="005C384C" w:rsidP="005C384C">
      <w:pPr>
        <w:ind w:left="141"/>
        <w:jc w:val="both"/>
        <w:rPr>
          <w:sz w:val="32"/>
          <w:szCs w:val="32"/>
          <w:rtl/>
        </w:rPr>
      </w:pPr>
      <w:r w:rsidRPr="00D764EC">
        <w:rPr>
          <w:sz w:val="32"/>
          <w:szCs w:val="32"/>
          <w:rtl/>
        </w:rPr>
        <w:t>· المنفذ الرئيسي (للإصدار): إدارة شؤون الموظفين (الموارد البشرية) في مكتب التربية، وبالتحديد وحدة التعيينات.</w:t>
      </w:r>
    </w:p>
    <w:p w14:paraId="0110E974" w14:textId="77777777" w:rsidR="005C384C" w:rsidRPr="00D764EC" w:rsidRDefault="005C384C" w:rsidP="005C384C">
      <w:pPr>
        <w:ind w:left="141"/>
        <w:jc w:val="both"/>
        <w:rPr>
          <w:sz w:val="32"/>
          <w:szCs w:val="32"/>
          <w:rtl/>
        </w:rPr>
      </w:pPr>
      <w:r w:rsidRPr="00D764EC">
        <w:rPr>
          <w:sz w:val="32"/>
          <w:szCs w:val="32"/>
          <w:rtl/>
        </w:rPr>
        <w:t>· المنفذ الرئيسي (للاستيفاء): المرشح المعين.</w:t>
      </w:r>
    </w:p>
    <w:p w14:paraId="00D8BD2B" w14:textId="77777777" w:rsidR="005C384C" w:rsidRPr="00D764EC" w:rsidRDefault="005C384C" w:rsidP="005C384C">
      <w:pPr>
        <w:ind w:left="141"/>
        <w:jc w:val="both"/>
        <w:rPr>
          <w:sz w:val="32"/>
          <w:szCs w:val="32"/>
          <w:rtl/>
        </w:rPr>
      </w:pPr>
      <w:r w:rsidRPr="00D764EC">
        <w:rPr>
          <w:sz w:val="32"/>
          <w:szCs w:val="32"/>
          <w:rtl/>
        </w:rPr>
        <w:t>· الجهة الداعمة: المدير المالي (للتحقق من المخصصات المالية)، والشؤون القانونية (لصياغة القرار).</w:t>
      </w:r>
    </w:p>
    <w:p w14:paraId="15DDCCAD" w14:textId="77777777" w:rsidR="005C384C" w:rsidRPr="00D764EC" w:rsidRDefault="005C384C" w:rsidP="005C384C">
      <w:pPr>
        <w:ind w:left="141"/>
        <w:jc w:val="both"/>
        <w:rPr>
          <w:sz w:val="32"/>
          <w:szCs w:val="32"/>
          <w:rtl/>
        </w:rPr>
      </w:pPr>
      <w:r w:rsidRPr="00D764EC">
        <w:rPr>
          <w:sz w:val="32"/>
          <w:szCs w:val="32"/>
          <w:rtl/>
        </w:rPr>
        <w:lastRenderedPageBreak/>
        <w:t>· الجهة المعنية: المدرسة المحددة في القرار.</w:t>
      </w:r>
    </w:p>
    <w:p w14:paraId="7901D4B5" w14:textId="77777777" w:rsidR="005C384C" w:rsidRPr="00D764EC" w:rsidRDefault="005C384C" w:rsidP="005C384C">
      <w:pPr>
        <w:ind w:left="141"/>
        <w:jc w:val="both"/>
        <w:rPr>
          <w:sz w:val="32"/>
          <w:szCs w:val="32"/>
          <w:rtl/>
        </w:rPr>
      </w:pPr>
    </w:p>
    <w:p w14:paraId="564A1CB9" w14:textId="77777777" w:rsidR="005C384C" w:rsidRPr="00D764EC" w:rsidRDefault="005C384C" w:rsidP="005C384C">
      <w:pPr>
        <w:ind w:left="141"/>
        <w:jc w:val="both"/>
        <w:rPr>
          <w:sz w:val="32"/>
          <w:szCs w:val="32"/>
          <w:rtl/>
        </w:rPr>
      </w:pPr>
      <w:r w:rsidRPr="00D764EC">
        <w:rPr>
          <w:sz w:val="32"/>
          <w:szCs w:val="32"/>
          <w:rtl/>
        </w:rPr>
        <w:t>5. المدخلات (</w:t>
      </w:r>
      <w:r w:rsidRPr="00D764EC">
        <w:rPr>
          <w:sz w:val="32"/>
          <w:szCs w:val="32"/>
        </w:rPr>
        <w:t>Inputs</w:t>
      </w:r>
      <w:r w:rsidRPr="00D764EC">
        <w:rPr>
          <w:sz w:val="32"/>
          <w:szCs w:val="32"/>
          <w:rtl/>
        </w:rPr>
        <w:t>)</w:t>
      </w:r>
    </w:p>
    <w:p w14:paraId="743CDC44" w14:textId="77777777" w:rsidR="005C384C" w:rsidRPr="00D764EC" w:rsidRDefault="005C384C" w:rsidP="005C384C">
      <w:pPr>
        <w:ind w:left="141"/>
        <w:jc w:val="both"/>
        <w:rPr>
          <w:sz w:val="32"/>
          <w:szCs w:val="32"/>
          <w:rtl/>
        </w:rPr>
      </w:pPr>
    </w:p>
    <w:p w14:paraId="5DDB0E98" w14:textId="77777777" w:rsidR="005C384C" w:rsidRPr="00D764EC" w:rsidRDefault="005C384C" w:rsidP="005C384C">
      <w:pPr>
        <w:ind w:left="141"/>
        <w:jc w:val="both"/>
        <w:rPr>
          <w:sz w:val="32"/>
          <w:szCs w:val="32"/>
          <w:rtl/>
        </w:rPr>
      </w:pPr>
      <w:r w:rsidRPr="00D764EC">
        <w:rPr>
          <w:sz w:val="32"/>
          <w:szCs w:val="32"/>
          <w:rtl/>
        </w:rPr>
        <w:t>· القائمة المختصرة النهائية (</w:t>
      </w:r>
      <w:r w:rsidRPr="00D764EC">
        <w:rPr>
          <w:sz w:val="32"/>
          <w:szCs w:val="32"/>
        </w:rPr>
        <w:t>Shortlist</w:t>
      </w:r>
      <w:r w:rsidRPr="00D764EC">
        <w:rPr>
          <w:sz w:val="32"/>
          <w:szCs w:val="32"/>
          <w:rtl/>
        </w:rPr>
        <w:t>): الناتجة عن العملية (2)، مع تحديد المرشح الأول لكل وظيفة.</w:t>
      </w:r>
    </w:p>
    <w:p w14:paraId="37CBBAA8" w14:textId="77777777" w:rsidR="005C384C" w:rsidRPr="00D764EC" w:rsidRDefault="005C384C" w:rsidP="005C384C">
      <w:pPr>
        <w:ind w:left="141"/>
        <w:jc w:val="both"/>
        <w:rPr>
          <w:sz w:val="32"/>
          <w:szCs w:val="32"/>
          <w:rtl/>
        </w:rPr>
      </w:pPr>
      <w:r w:rsidRPr="00D764EC">
        <w:rPr>
          <w:sz w:val="32"/>
          <w:szCs w:val="32"/>
          <w:rtl/>
        </w:rPr>
        <w:t>· نموذج قرار التعيين الرسمي المعياري للمكتب.</w:t>
      </w:r>
    </w:p>
    <w:p w14:paraId="1DC485EA" w14:textId="77777777" w:rsidR="005C384C" w:rsidRPr="00D764EC" w:rsidRDefault="005C384C" w:rsidP="005C384C">
      <w:pPr>
        <w:ind w:left="141"/>
        <w:jc w:val="both"/>
        <w:rPr>
          <w:sz w:val="32"/>
          <w:szCs w:val="32"/>
          <w:rtl/>
        </w:rPr>
      </w:pPr>
      <w:r w:rsidRPr="00D764EC">
        <w:rPr>
          <w:sz w:val="32"/>
          <w:szCs w:val="32"/>
          <w:rtl/>
        </w:rPr>
        <w:t>· بطاقة الوصف الوظيفي المعتمدة للوظيفة، والتي تحدد مسؤولياتها ودرجتها المالية.</w:t>
      </w:r>
    </w:p>
    <w:p w14:paraId="17523568" w14:textId="77777777" w:rsidR="005C384C" w:rsidRPr="00D764EC" w:rsidRDefault="005C384C" w:rsidP="005C384C">
      <w:pPr>
        <w:ind w:left="141"/>
        <w:jc w:val="both"/>
        <w:rPr>
          <w:sz w:val="32"/>
          <w:szCs w:val="32"/>
          <w:rtl/>
        </w:rPr>
      </w:pPr>
      <w:r w:rsidRPr="00D764EC">
        <w:rPr>
          <w:sz w:val="32"/>
          <w:szCs w:val="32"/>
          <w:rtl/>
        </w:rPr>
        <w:t>· قائمة المستندات المطلوبة للموظف الجديد (أصل + صور).</w:t>
      </w:r>
    </w:p>
    <w:p w14:paraId="47D790A0" w14:textId="77777777" w:rsidR="005C384C" w:rsidRPr="00D764EC" w:rsidRDefault="005C384C" w:rsidP="005C384C">
      <w:pPr>
        <w:ind w:left="141"/>
        <w:jc w:val="both"/>
        <w:rPr>
          <w:sz w:val="32"/>
          <w:szCs w:val="32"/>
          <w:rtl/>
        </w:rPr>
      </w:pPr>
      <w:r w:rsidRPr="00D764EC">
        <w:rPr>
          <w:sz w:val="32"/>
          <w:szCs w:val="32"/>
          <w:rtl/>
        </w:rPr>
        <w:t>· الموازنة المعتمدة ورقم الوظيفة الشاغرة في الهيكل التنظيمي للمدرسة.</w:t>
      </w:r>
    </w:p>
    <w:p w14:paraId="33D42CA8" w14:textId="77777777" w:rsidR="005C384C" w:rsidRPr="00D764EC" w:rsidRDefault="005C384C" w:rsidP="005C384C">
      <w:pPr>
        <w:ind w:left="141"/>
        <w:jc w:val="both"/>
        <w:rPr>
          <w:sz w:val="32"/>
          <w:szCs w:val="32"/>
          <w:rtl/>
        </w:rPr>
      </w:pPr>
    </w:p>
    <w:p w14:paraId="6DC1FD66" w14:textId="77777777" w:rsidR="005C384C" w:rsidRPr="00D764EC" w:rsidRDefault="005C384C" w:rsidP="005C384C">
      <w:pPr>
        <w:ind w:left="141"/>
        <w:jc w:val="both"/>
        <w:rPr>
          <w:sz w:val="32"/>
          <w:szCs w:val="32"/>
          <w:rtl/>
        </w:rPr>
      </w:pPr>
      <w:r w:rsidRPr="00D764EC">
        <w:rPr>
          <w:sz w:val="32"/>
          <w:szCs w:val="32"/>
          <w:rtl/>
        </w:rPr>
        <w:t>6. خطوات التنفيذ التفصيلية</w:t>
      </w:r>
    </w:p>
    <w:p w14:paraId="46232020" w14:textId="77777777" w:rsidR="005C384C" w:rsidRPr="00D764EC" w:rsidRDefault="005C384C" w:rsidP="005C384C">
      <w:pPr>
        <w:ind w:left="141"/>
        <w:jc w:val="both"/>
        <w:rPr>
          <w:sz w:val="32"/>
          <w:szCs w:val="32"/>
          <w:rtl/>
        </w:rPr>
      </w:pPr>
      <w:r w:rsidRPr="00D764EC">
        <w:rPr>
          <w:sz w:val="32"/>
          <w:szCs w:val="32"/>
          <w:rtl/>
        </w:rPr>
        <w:t>المرحلة أ: إصدار قرار التعيين</w:t>
      </w:r>
    </w:p>
    <w:p w14:paraId="4C943F05" w14:textId="77777777" w:rsidR="005C384C" w:rsidRPr="00D764EC" w:rsidRDefault="005C384C" w:rsidP="005C384C">
      <w:pPr>
        <w:ind w:left="141"/>
        <w:jc w:val="both"/>
        <w:rPr>
          <w:sz w:val="32"/>
          <w:szCs w:val="32"/>
          <w:rtl/>
        </w:rPr>
      </w:pPr>
    </w:p>
    <w:p w14:paraId="6E428306" w14:textId="77777777" w:rsidR="005C384C" w:rsidRPr="00D764EC" w:rsidRDefault="005C384C" w:rsidP="005C384C">
      <w:pPr>
        <w:ind w:left="141"/>
        <w:jc w:val="both"/>
        <w:rPr>
          <w:sz w:val="32"/>
          <w:szCs w:val="32"/>
          <w:rtl/>
        </w:rPr>
      </w:pPr>
      <w:r w:rsidRPr="00D764EC">
        <w:rPr>
          <w:sz w:val="32"/>
          <w:szCs w:val="32"/>
          <w:rtl/>
        </w:rPr>
        <w:t>1. تقوم وحدة التعيينات في المكتب بإعداد مسودة قرار التعيين لكل مرشح، متضمنة:</w:t>
      </w:r>
    </w:p>
    <w:p w14:paraId="08A95FB7" w14:textId="77777777" w:rsidR="005C384C" w:rsidRPr="00D764EC" w:rsidRDefault="005C384C" w:rsidP="005C384C">
      <w:pPr>
        <w:ind w:left="141"/>
        <w:jc w:val="both"/>
        <w:rPr>
          <w:sz w:val="32"/>
          <w:szCs w:val="32"/>
          <w:rtl/>
        </w:rPr>
      </w:pPr>
      <w:r w:rsidRPr="00D764EC">
        <w:rPr>
          <w:sz w:val="32"/>
          <w:szCs w:val="32"/>
          <w:rtl/>
        </w:rPr>
        <w:t xml:space="preserve">   · الاسم الثلاثي ورقم الهوية.</w:t>
      </w:r>
    </w:p>
    <w:p w14:paraId="64C99D8F" w14:textId="77777777" w:rsidR="005C384C" w:rsidRPr="00D764EC" w:rsidRDefault="005C384C" w:rsidP="005C384C">
      <w:pPr>
        <w:ind w:left="141"/>
        <w:jc w:val="both"/>
        <w:rPr>
          <w:sz w:val="32"/>
          <w:szCs w:val="32"/>
          <w:rtl/>
        </w:rPr>
      </w:pPr>
      <w:r w:rsidRPr="00D764EC">
        <w:rPr>
          <w:sz w:val="32"/>
          <w:szCs w:val="32"/>
          <w:rtl/>
        </w:rPr>
        <w:t xml:space="preserve">   · المسمى الوظيفي الدقيق (مثال: "معلم لغة عربية").</w:t>
      </w:r>
    </w:p>
    <w:p w14:paraId="25AE6BFD" w14:textId="77777777" w:rsidR="005C384C" w:rsidRPr="00D764EC" w:rsidRDefault="005C384C" w:rsidP="005C384C">
      <w:pPr>
        <w:ind w:left="141"/>
        <w:jc w:val="both"/>
        <w:rPr>
          <w:sz w:val="32"/>
          <w:szCs w:val="32"/>
          <w:rtl/>
        </w:rPr>
      </w:pPr>
      <w:r w:rsidRPr="00D764EC">
        <w:rPr>
          <w:sz w:val="32"/>
          <w:szCs w:val="32"/>
          <w:rtl/>
        </w:rPr>
        <w:t xml:space="preserve">   · الدرجة المالية / الرتبة الوظيفية المحددة للوظيفة.</w:t>
      </w:r>
    </w:p>
    <w:p w14:paraId="2F71981C" w14:textId="77777777" w:rsidR="005C384C" w:rsidRPr="00D764EC" w:rsidRDefault="005C384C" w:rsidP="005C384C">
      <w:pPr>
        <w:ind w:left="141"/>
        <w:jc w:val="both"/>
        <w:rPr>
          <w:sz w:val="32"/>
          <w:szCs w:val="32"/>
          <w:rtl/>
        </w:rPr>
      </w:pPr>
      <w:r w:rsidRPr="00D764EC">
        <w:rPr>
          <w:sz w:val="32"/>
          <w:szCs w:val="32"/>
          <w:rtl/>
        </w:rPr>
        <w:t xml:space="preserve">   · الراتب الأساسي والبدلات عند التعيين.</w:t>
      </w:r>
    </w:p>
    <w:p w14:paraId="33E543CA" w14:textId="77777777" w:rsidR="005C384C" w:rsidRPr="00D764EC" w:rsidRDefault="005C384C" w:rsidP="005C384C">
      <w:pPr>
        <w:ind w:left="141"/>
        <w:jc w:val="both"/>
        <w:rPr>
          <w:sz w:val="32"/>
          <w:szCs w:val="32"/>
          <w:rtl/>
        </w:rPr>
      </w:pPr>
      <w:r w:rsidRPr="00D764EC">
        <w:rPr>
          <w:sz w:val="32"/>
          <w:szCs w:val="32"/>
          <w:rtl/>
        </w:rPr>
        <w:t xml:space="preserve">   · اسم المدرسة المحددة للتعيين فيها.</w:t>
      </w:r>
    </w:p>
    <w:p w14:paraId="7D665925" w14:textId="77777777" w:rsidR="005C384C" w:rsidRPr="00D764EC" w:rsidRDefault="005C384C" w:rsidP="005C384C">
      <w:pPr>
        <w:ind w:left="141"/>
        <w:jc w:val="both"/>
        <w:rPr>
          <w:sz w:val="32"/>
          <w:szCs w:val="32"/>
          <w:rtl/>
        </w:rPr>
      </w:pPr>
      <w:r w:rsidRPr="00D764EC">
        <w:rPr>
          <w:sz w:val="32"/>
          <w:szCs w:val="32"/>
          <w:rtl/>
        </w:rPr>
        <w:t xml:space="preserve">   · تاريخ بدء الخدمة.</w:t>
      </w:r>
    </w:p>
    <w:p w14:paraId="5A76EC8E" w14:textId="77777777" w:rsidR="005C384C" w:rsidRPr="00D764EC" w:rsidRDefault="005C384C" w:rsidP="005C384C">
      <w:pPr>
        <w:ind w:left="141"/>
        <w:jc w:val="both"/>
        <w:rPr>
          <w:sz w:val="32"/>
          <w:szCs w:val="32"/>
          <w:rtl/>
        </w:rPr>
      </w:pPr>
      <w:r w:rsidRPr="00D764EC">
        <w:rPr>
          <w:sz w:val="32"/>
          <w:szCs w:val="32"/>
          <w:rtl/>
        </w:rPr>
        <w:lastRenderedPageBreak/>
        <w:t xml:space="preserve">   · فترة التجربة (إن وجدت).</w:t>
      </w:r>
    </w:p>
    <w:p w14:paraId="1F5DF734" w14:textId="77777777" w:rsidR="005C384C" w:rsidRPr="00D764EC" w:rsidRDefault="005C384C" w:rsidP="005C384C">
      <w:pPr>
        <w:ind w:left="141"/>
        <w:jc w:val="both"/>
        <w:rPr>
          <w:sz w:val="32"/>
          <w:szCs w:val="32"/>
          <w:rtl/>
        </w:rPr>
      </w:pPr>
      <w:r w:rsidRPr="00D764EC">
        <w:rPr>
          <w:sz w:val="32"/>
          <w:szCs w:val="32"/>
          <w:rtl/>
        </w:rPr>
        <w:t>2. تعرض المسودة على المدير المالي للتحقق من توفر الاعتماد المالي.</w:t>
      </w:r>
    </w:p>
    <w:p w14:paraId="72E143C7" w14:textId="77777777" w:rsidR="005C384C" w:rsidRPr="00D764EC" w:rsidRDefault="005C384C" w:rsidP="005C384C">
      <w:pPr>
        <w:ind w:left="141"/>
        <w:jc w:val="both"/>
        <w:rPr>
          <w:sz w:val="32"/>
          <w:szCs w:val="32"/>
          <w:rtl/>
        </w:rPr>
      </w:pPr>
      <w:r w:rsidRPr="00D764EC">
        <w:rPr>
          <w:sz w:val="32"/>
          <w:szCs w:val="32"/>
          <w:rtl/>
        </w:rPr>
        <w:t>3. تعرض على مدير إدارة شؤون الموظفين أو مدير المكتب للاعتماد والتوقيع الرسمي.</w:t>
      </w:r>
    </w:p>
    <w:p w14:paraId="46F22AD8" w14:textId="77777777" w:rsidR="005C384C" w:rsidRPr="00D764EC" w:rsidRDefault="005C384C" w:rsidP="005C384C">
      <w:pPr>
        <w:ind w:left="141"/>
        <w:jc w:val="both"/>
        <w:rPr>
          <w:sz w:val="32"/>
          <w:szCs w:val="32"/>
          <w:rtl/>
        </w:rPr>
      </w:pPr>
      <w:r w:rsidRPr="00D764EC">
        <w:rPr>
          <w:sz w:val="32"/>
          <w:szCs w:val="32"/>
          <w:rtl/>
        </w:rPr>
        <w:t>4. يتم ختم القرار وتصديقه، ليصبح وثيقة رسمية نافذة.</w:t>
      </w:r>
    </w:p>
    <w:p w14:paraId="53627C8E" w14:textId="77777777" w:rsidR="005C384C" w:rsidRPr="00D764EC" w:rsidRDefault="005C384C" w:rsidP="005C384C">
      <w:pPr>
        <w:ind w:left="141"/>
        <w:jc w:val="both"/>
        <w:rPr>
          <w:sz w:val="32"/>
          <w:szCs w:val="32"/>
          <w:rtl/>
        </w:rPr>
      </w:pPr>
      <w:r w:rsidRPr="00D764EC">
        <w:rPr>
          <w:sz w:val="32"/>
          <w:szCs w:val="32"/>
          <w:rtl/>
        </w:rPr>
        <w:t>5. يتم إرسال نسخة من القرار عبر البريد الرسمي أو تسليمها يدوياً إلى:</w:t>
      </w:r>
    </w:p>
    <w:p w14:paraId="0451367F" w14:textId="77777777" w:rsidR="005C384C" w:rsidRPr="00D764EC" w:rsidRDefault="005C384C" w:rsidP="005C384C">
      <w:pPr>
        <w:ind w:left="141"/>
        <w:jc w:val="both"/>
        <w:rPr>
          <w:sz w:val="32"/>
          <w:szCs w:val="32"/>
          <w:rtl/>
        </w:rPr>
      </w:pPr>
      <w:r w:rsidRPr="00D764EC">
        <w:rPr>
          <w:sz w:val="32"/>
          <w:szCs w:val="32"/>
          <w:rtl/>
        </w:rPr>
        <w:t xml:space="preserve">   · المرشح المعين (المستلم الرئيسي).</w:t>
      </w:r>
    </w:p>
    <w:p w14:paraId="3AA4509F" w14:textId="77777777" w:rsidR="005C384C" w:rsidRPr="00D764EC" w:rsidRDefault="005C384C" w:rsidP="005C384C">
      <w:pPr>
        <w:ind w:left="141"/>
        <w:jc w:val="both"/>
        <w:rPr>
          <w:sz w:val="32"/>
          <w:szCs w:val="32"/>
          <w:rtl/>
        </w:rPr>
      </w:pPr>
      <w:r w:rsidRPr="00D764EC">
        <w:rPr>
          <w:sz w:val="32"/>
          <w:szCs w:val="32"/>
          <w:rtl/>
        </w:rPr>
        <w:t xml:space="preserve">   · إدارة المدرسة المعنية (للاستعداد لاستقباله).</w:t>
      </w:r>
    </w:p>
    <w:p w14:paraId="4CB5BD3A" w14:textId="77777777" w:rsidR="005C384C" w:rsidRPr="00D764EC" w:rsidRDefault="005C384C" w:rsidP="005C384C">
      <w:pPr>
        <w:ind w:left="141"/>
        <w:jc w:val="both"/>
        <w:rPr>
          <w:sz w:val="32"/>
          <w:szCs w:val="32"/>
          <w:rtl/>
        </w:rPr>
      </w:pPr>
      <w:r w:rsidRPr="00D764EC">
        <w:rPr>
          <w:sz w:val="32"/>
          <w:szCs w:val="32"/>
          <w:rtl/>
        </w:rPr>
        <w:t xml:space="preserve">   · الإدارة المالية (لفتح ملف المرتبات).</w:t>
      </w:r>
    </w:p>
    <w:p w14:paraId="73292F43" w14:textId="77777777" w:rsidR="005C384C" w:rsidRPr="00D764EC" w:rsidRDefault="005C384C" w:rsidP="005C384C">
      <w:pPr>
        <w:ind w:left="141"/>
        <w:jc w:val="both"/>
        <w:rPr>
          <w:sz w:val="32"/>
          <w:szCs w:val="32"/>
          <w:rtl/>
        </w:rPr>
      </w:pPr>
    </w:p>
    <w:p w14:paraId="0E070B57" w14:textId="77777777" w:rsidR="005C384C" w:rsidRPr="00D764EC" w:rsidRDefault="005C384C" w:rsidP="005C384C">
      <w:pPr>
        <w:ind w:left="141"/>
        <w:jc w:val="both"/>
        <w:rPr>
          <w:sz w:val="32"/>
          <w:szCs w:val="32"/>
          <w:rtl/>
        </w:rPr>
      </w:pPr>
      <w:r w:rsidRPr="00D764EC">
        <w:rPr>
          <w:sz w:val="32"/>
          <w:szCs w:val="32"/>
          <w:rtl/>
        </w:rPr>
        <w:t>المرحلة ب: استيفاء المستندات الورقية</w:t>
      </w:r>
    </w:p>
    <w:p w14:paraId="3F4AAE98" w14:textId="77777777" w:rsidR="005C384C" w:rsidRPr="00D764EC" w:rsidRDefault="005C384C" w:rsidP="005C384C">
      <w:pPr>
        <w:ind w:left="141"/>
        <w:jc w:val="both"/>
        <w:rPr>
          <w:sz w:val="32"/>
          <w:szCs w:val="32"/>
          <w:rtl/>
        </w:rPr>
      </w:pPr>
    </w:p>
    <w:p w14:paraId="2F18DA95" w14:textId="77777777" w:rsidR="005C384C" w:rsidRPr="00D764EC" w:rsidRDefault="005C384C" w:rsidP="005C384C">
      <w:pPr>
        <w:ind w:left="141"/>
        <w:jc w:val="both"/>
        <w:rPr>
          <w:sz w:val="32"/>
          <w:szCs w:val="32"/>
          <w:rtl/>
        </w:rPr>
      </w:pPr>
      <w:r w:rsidRPr="00D764EC">
        <w:rPr>
          <w:sz w:val="32"/>
          <w:szCs w:val="32"/>
          <w:rtl/>
        </w:rPr>
        <w:t>1. يقوم المرشح المعين (الموظف الجديد) بتجميع أصول وصور المستندات المطلوبة، والتي تشمل عادةً:</w:t>
      </w:r>
    </w:p>
    <w:p w14:paraId="6786460A" w14:textId="77777777" w:rsidR="005C384C" w:rsidRPr="00D764EC" w:rsidRDefault="005C384C" w:rsidP="005C384C">
      <w:pPr>
        <w:ind w:left="141"/>
        <w:jc w:val="both"/>
        <w:rPr>
          <w:sz w:val="32"/>
          <w:szCs w:val="32"/>
          <w:rtl/>
        </w:rPr>
      </w:pPr>
      <w:r w:rsidRPr="00D764EC">
        <w:rPr>
          <w:sz w:val="32"/>
          <w:szCs w:val="32"/>
          <w:rtl/>
        </w:rPr>
        <w:t xml:space="preserve">   · صورة من قرار التعيين (موقع عليه من قبله كإقرار بالاستلام والقبول).</w:t>
      </w:r>
    </w:p>
    <w:p w14:paraId="2539EB84" w14:textId="77777777" w:rsidR="005C384C" w:rsidRPr="00D764EC" w:rsidRDefault="005C384C" w:rsidP="005C384C">
      <w:pPr>
        <w:ind w:left="141"/>
        <w:jc w:val="both"/>
        <w:rPr>
          <w:sz w:val="32"/>
          <w:szCs w:val="32"/>
          <w:rtl/>
        </w:rPr>
      </w:pPr>
      <w:r w:rsidRPr="00D764EC">
        <w:rPr>
          <w:sz w:val="32"/>
          <w:szCs w:val="32"/>
          <w:rtl/>
        </w:rPr>
        <w:t xml:space="preserve">   · أصل المؤهل العلمي وكشف الدرجات (مصدق إذا لزم الأمر).</w:t>
      </w:r>
    </w:p>
    <w:p w14:paraId="3A0CE06C" w14:textId="77777777" w:rsidR="005C384C" w:rsidRPr="00D764EC" w:rsidRDefault="005C384C" w:rsidP="005C384C">
      <w:pPr>
        <w:ind w:left="141"/>
        <w:jc w:val="both"/>
        <w:rPr>
          <w:sz w:val="32"/>
          <w:szCs w:val="32"/>
          <w:rtl/>
        </w:rPr>
      </w:pPr>
      <w:r w:rsidRPr="00D764EC">
        <w:rPr>
          <w:sz w:val="32"/>
          <w:szCs w:val="32"/>
          <w:rtl/>
        </w:rPr>
        <w:t xml:space="preserve">   · شهادات الخبرة السابقة (إن وجدت).</w:t>
      </w:r>
    </w:p>
    <w:p w14:paraId="1B0A754A" w14:textId="77777777" w:rsidR="005C384C" w:rsidRPr="00D764EC" w:rsidRDefault="005C384C" w:rsidP="005C384C">
      <w:pPr>
        <w:ind w:left="141"/>
        <w:jc w:val="both"/>
        <w:rPr>
          <w:sz w:val="32"/>
          <w:szCs w:val="32"/>
          <w:rtl/>
        </w:rPr>
      </w:pPr>
      <w:r w:rsidRPr="00D764EC">
        <w:rPr>
          <w:sz w:val="32"/>
          <w:szCs w:val="32"/>
          <w:rtl/>
        </w:rPr>
        <w:t xml:space="preserve">   · صورة من الهوية الوطنية وبطاقة العائلة.</w:t>
      </w:r>
    </w:p>
    <w:p w14:paraId="7B425A7E" w14:textId="77777777" w:rsidR="005C384C" w:rsidRPr="00D764EC" w:rsidRDefault="005C384C" w:rsidP="005C384C">
      <w:pPr>
        <w:ind w:left="141"/>
        <w:jc w:val="both"/>
        <w:rPr>
          <w:sz w:val="32"/>
          <w:szCs w:val="32"/>
          <w:rtl/>
        </w:rPr>
      </w:pPr>
      <w:r w:rsidRPr="00D764EC">
        <w:rPr>
          <w:sz w:val="32"/>
          <w:szCs w:val="32"/>
          <w:rtl/>
        </w:rPr>
        <w:t xml:space="preserve">   · شهادة طبية تثبت خلوه من الأمراض المعدية وما يمنع أداء العمل.</w:t>
      </w:r>
    </w:p>
    <w:p w14:paraId="3B967FF8" w14:textId="77777777" w:rsidR="005C384C" w:rsidRPr="00D764EC" w:rsidRDefault="005C384C" w:rsidP="005C384C">
      <w:pPr>
        <w:ind w:left="141"/>
        <w:jc w:val="both"/>
        <w:rPr>
          <w:sz w:val="32"/>
          <w:szCs w:val="32"/>
          <w:rtl/>
        </w:rPr>
      </w:pPr>
      <w:r w:rsidRPr="00D764EC">
        <w:rPr>
          <w:sz w:val="32"/>
          <w:szCs w:val="32"/>
          <w:rtl/>
        </w:rPr>
        <w:t xml:space="preserve">   · عدد من الصور الشخصية.</w:t>
      </w:r>
    </w:p>
    <w:p w14:paraId="17B83206" w14:textId="77777777" w:rsidR="005C384C" w:rsidRPr="00D764EC" w:rsidRDefault="005C384C" w:rsidP="005C384C">
      <w:pPr>
        <w:ind w:left="141"/>
        <w:jc w:val="both"/>
        <w:rPr>
          <w:sz w:val="32"/>
          <w:szCs w:val="32"/>
          <w:rtl/>
        </w:rPr>
      </w:pPr>
      <w:r w:rsidRPr="00D764EC">
        <w:rPr>
          <w:sz w:val="32"/>
          <w:szCs w:val="32"/>
          <w:rtl/>
        </w:rPr>
        <w:t xml:space="preserve">   · استمارة بيانات شخصية.</w:t>
      </w:r>
    </w:p>
    <w:p w14:paraId="1063DD5C" w14:textId="77777777" w:rsidR="005C384C" w:rsidRPr="00D764EC" w:rsidRDefault="005C384C" w:rsidP="005C384C">
      <w:pPr>
        <w:ind w:left="141"/>
        <w:jc w:val="both"/>
        <w:rPr>
          <w:sz w:val="32"/>
          <w:szCs w:val="32"/>
          <w:rtl/>
        </w:rPr>
      </w:pPr>
      <w:r w:rsidRPr="00D764EC">
        <w:rPr>
          <w:sz w:val="32"/>
          <w:szCs w:val="32"/>
          <w:rtl/>
        </w:rPr>
        <w:t xml:space="preserve">   · إقرار ذمة مالية وعدم وجود عمل آخر (حسب النظام).</w:t>
      </w:r>
    </w:p>
    <w:p w14:paraId="622FC958" w14:textId="77777777" w:rsidR="005C384C" w:rsidRPr="00D764EC" w:rsidRDefault="005C384C" w:rsidP="005C384C">
      <w:pPr>
        <w:ind w:left="141"/>
        <w:jc w:val="both"/>
        <w:rPr>
          <w:sz w:val="32"/>
          <w:szCs w:val="32"/>
          <w:rtl/>
        </w:rPr>
      </w:pPr>
      <w:r w:rsidRPr="00D764EC">
        <w:rPr>
          <w:sz w:val="32"/>
          <w:szCs w:val="32"/>
          <w:rtl/>
        </w:rPr>
        <w:t xml:space="preserve">   · نموذج فتح حساب بنكي لصرف الراتب.</w:t>
      </w:r>
    </w:p>
    <w:p w14:paraId="5E4C1447" w14:textId="77777777" w:rsidR="005C384C" w:rsidRPr="00D764EC" w:rsidRDefault="005C384C" w:rsidP="005C384C">
      <w:pPr>
        <w:ind w:left="141"/>
        <w:jc w:val="both"/>
        <w:rPr>
          <w:sz w:val="32"/>
          <w:szCs w:val="32"/>
          <w:rtl/>
        </w:rPr>
      </w:pPr>
      <w:r w:rsidRPr="00D764EC">
        <w:rPr>
          <w:sz w:val="32"/>
          <w:szCs w:val="32"/>
          <w:rtl/>
        </w:rPr>
        <w:lastRenderedPageBreak/>
        <w:t>2. يقوم الموظف بتسليم حزمة المستندات كاملة إلى إدارة شؤون الموظفين في المكتب.</w:t>
      </w:r>
    </w:p>
    <w:p w14:paraId="27B2C36F" w14:textId="77777777" w:rsidR="005C384C" w:rsidRPr="00D764EC" w:rsidRDefault="005C384C" w:rsidP="005C384C">
      <w:pPr>
        <w:ind w:left="141"/>
        <w:jc w:val="both"/>
        <w:rPr>
          <w:sz w:val="32"/>
          <w:szCs w:val="32"/>
          <w:rtl/>
        </w:rPr>
      </w:pPr>
      <w:r w:rsidRPr="00D764EC">
        <w:rPr>
          <w:sz w:val="32"/>
          <w:szCs w:val="32"/>
          <w:rtl/>
        </w:rPr>
        <w:t>3. تقوم موظفة الأرشيف أو الملفات في المكتب بمراجعة شمولية للتأكد من اكتمال وضوح جميع المستندات.</w:t>
      </w:r>
    </w:p>
    <w:p w14:paraId="1000326C" w14:textId="77777777" w:rsidR="005C384C" w:rsidRPr="00D764EC" w:rsidRDefault="005C384C" w:rsidP="005C384C">
      <w:pPr>
        <w:ind w:left="141"/>
        <w:jc w:val="both"/>
        <w:rPr>
          <w:sz w:val="32"/>
          <w:szCs w:val="32"/>
          <w:rtl/>
        </w:rPr>
      </w:pPr>
      <w:r w:rsidRPr="00D764EC">
        <w:rPr>
          <w:sz w:val="32"/>
          <w:szCs w:val="32"/>
          <w:rtl/>
        </w:rPr>
        <w:t>4. يتم فتح ملف ورقى رسمي للموظف، وترقيمه، وإدراج جميع المستندات فيه بشكل منظم.</w:t>
      </w:r>
    </w:p>
    <w:p w14:paraId="729B1C71" w14:textId="77777777" w:rsidR="005C384C" w:rsidRPr="00D764EC" w:rsidRDefault="005C384C" w:rsidP="005C384C">
      <w:pPr>
        <w:ind w:left="141"/>
        <w:jc w:val="both"/>
        <w:rPr>
          <w:sz w:val="32"/>
          <w:szCs w:val="32"/>
          <w:rtl/>
        </w:rPr>
      </w:pPr>
      <w:r w:rsidRPr="00D764EC">
        <w:rPr>
          <w:sz w:val="32"/>
          <w:szCs w:val="32"/>
          <w:rtl/>
        </w:rPr>
        <w:t>5. يتم إدخال بيانات القرار والمستندات الأساسية في النظام الإلكتروني للموارد البشرية لربطها بملف الموظف الإلكتروني.</w:t>
      </w:r>
    </w:p>
    <w:p w14:paraId="439F18A1" w14:textId="77777777" w:rsidR="005C384C" w:rsidRPr="00D764EC" w:rsidRDefault="005C384C" w:rsidP="005C384C">
      <w:pPr>
        <w:ind w:left="141"/>
        <w:jc w:val="both"/>
        <w:rPr>
          <w:sz w:val="32"/>
          <w:szCs w:val="32"/>
          <w:rtl/>
        </w:rPr>
      </w:pPr>
    </w:p>
    <w:p w14:paraId="4980C2D0" w14:textId="77777777" w:rsidR="005C384C" w:rsidRPr="00D764EC" w:rsidRDefault="005C384C" w:rsidP="005C384C">
      <w:pPr>
        <w:ind w:left="141"/>
        <w:jc w:val="both"/>
        <w:rPr>
          <w:sz w:val="32"/>
          <w:szCs w:val="32"/>
          <w:rtl/>
        </w:rPr>
      </w:pPr>
      <w:r w:rsidRPr="00D764EC">
        <w:rPr>
          <w:sz w:val="32"/>
          <w:szCs w:val="32"/>
          <w:rtl/>
        </w:rPr>
        <w:t>7. المخرجات (</w:t>
      </w:r>
      <w:r w:rsidRPr="00D764EC">
        <w:rPr>
          <w:sz w:val="32"/>
          <w:szCs w:val="32"/>
        </w:rPr>
        <w:t>Outputs</w:t>
      </w:r>
      <w:r w:rsidRPr="00D764EC">
        <w:rPr>
          <w:sz w:val="32"/>
          <w:szCs w:val="32"/>
          <w:rtl/>
        </w:rPr>
        <w:t>)</w:t>
      </w:r>
    </w:p>
    <w:p w14:paraId="6BBE75BC" w14:textId="77777777" w:rsidR="005C384C" w:rsidRPr="00D764EC" w:rsidRDefault="005C384C" w:rsidP="005C384C">
      <w:pPr>
        <w:ind w:left="141"/>
        <w:jc w:val="both"/>
        <w:rPr>
          <w:sz w:val="32"/>
          <w:szCs w:val="32"/>
          <w:rtl/>
        </w:rPr>
      </w:pPr>
    </w:p>
    <w:p w14:paraId="04B794C7" w14:textId="77777777" w:rsidR="005C384C" w:rsidRPr="00D764EC" w:rsidRDefault="005C384C" w:rsidP="005C384C">
      <w:pPr>
        <w:ind w:left="141"/>
        <w:jc w:val="both"/>
        <w:rPr>
          <w:sz w:val="32"/>
          <w:szCs w:val="32"/>
          <w:rtl/>
        </w:rPr>
      </w:pPr>
      <w:r w:rsidRPr="00D764EC">
        <w:rPr>
          <w:sz w:val="32"/>
          <w:szCs w:val="32"/>
          <w:rtl/>
        </w:rPr>
        <w:t>· قرار تعيين رسمي موقع ومختوم: هو الوثيقة القانونية الأساسية.</w:t>
      </w:r>
    </w:p>
    <w:p w14:paraId="11D343ED" w14:textId="77777777" w:rsidR="005C384C" w:rsidRPr="00D764EC" w:rsidRDefault="005C384C" w:rsidP="005C384C">
      <w:pPr>
        <w:ind w:left="141"/>
        <w:jc w:val="both"/>
        <w:rPr>
          <w:sz w:val="32"/>
          <w:szCs w:val="32"/>
          <w:rtl/>
        </w:rPr>
      </w:pPr>
      <w:r w:rsidRPr="00D764EC">
        <w:rPr>
          <w:sz w:val="32"/>
          <w:szCs w:val="32"/>
          <w:rtl/>
        </w:rPr>
        <w:t>· ملف موظف ورقي كامل: محفوظ في أرشيف المكتب.</w:t>
      </w:r>
    </w:p>
    <w:p w14:paraId="70E1A653" w14:textId="77777777" w:rsidR="005C384C" w:rsidRPr="00D764EC" w:rsidRDefault="005C384C" w:rsidP="005C384C">
      <w:pPr>
        <w:ind w:left="141"/>
        <w:jc w:val="both"/>
        <w:rPr>
          <w:sz w:val="32"/>
          <w:szCs w:val="32"/>
          <w:rtl/>
        </w:rPr>
      </w:pPr>
      <w:r w:rsidRPr="00D764EC">
        <w:rPr>
          <w:sz w:val="32"/>
          <w:szCs w:val="32"/>
          <w:rtl/>
        </w:rPr>
        <w:t>· سجل موظف إلكتروني أولي: في نظام إدارة الموارد البشرية، بحالة "معين – قيد استكمال الإجراءات".</w:t>
      </w:r>
    </w:p>
    <w:p w14:paraId="1BB6A615" w14:textId="77777777" w:rsidR="005C384C" w:rsidRPr="00D764EC" w:rsidRDefault="005C384C" w:rsidP="005C384C">
      <w:pPr>
        <w:ind w:left="141"/>
        <w:jc w:val="both"/>
        <w:rPr>
          <w:sz w:val="32"/>
          <w:szCs w:val="32"/>
          <w:rtl/>
        </w:rPr>
      </w:pPr>
      <w:r w:rsidRPr="00D764EC">
        <w:rPr>
          <w:sz w:val="32"/>
          <w:szCs w:val="32"/>
          <w:rtl/>
        </w:rPr>
        <w:t>· إشعار رسمي للمدرسة: باستكمال إجراءات تعيين الموظف ومطالبتها باستقباله في تاريخ محدد.</w:t>
      </w:r>
    </w:p>
    <w:p w14:paraId="490E24B5" w14:textId="77777777" w:rsidR="005C384C" w:rsidRPr="00D764EC" w:rsidRDefault="005C384C" w:rsidP="005C384C">
      <w:pPr>
        <w:ind w:left="141"/>
        <w:jc w:val="both"/>
        <w:rPr>
          <w:sz w:val="32"/>
          <w:szCs w:val="32"/>
          <w:rtl/>
        </w:rPr>
      </w:pPr>
    </w:p>
    <w:p w14:paraId="3EA30C9F" w14:textId="77777777" w:rsidR="005C384C" w:rsidRPr="00D764EC" w:rsidRDefault="005C384C" w:rsidP="005C384C">
      <w:pPr>
        <w:ind w:left="141"/>
        <w:jc w:val="both"/>
        <w:rPr>
          <w:sz w:val="32"/>
          <w:szCs w:val="32"/>
          <w:rtl/>
        </w:rPr>
      </w:pPr>
      <w:r w:rsidRPr="00D764EC">
        <w:rPr>
          <w:sz w:val="32"/>
          <w:szCs w:val="32"/>
          <w:rtl/>
        </w:rPr>
        <w:t>8. القيود والشروط (</w:t>
      </w:r>
      <w:r w:rsidRPr="00D764EC">
        <w:rPr>
          <w:sz w:val="32"/>
          <w:szCs w:val="32"/>
        </w:rPr>
        <w:t>Business Rules</w:t>
      </w:r>
      <w:r w:rsidRPr="00D764EC">
        <w:rPr>
          <w:sz w:val="32"/>
          <w:szCs w:val="32"/>
          <w:rtl/>
        </w:rPr>
        <w:t>)</w:t>
      </w:r>
    </w:p>
    <w:p w14:paraId="1027F393" w14:textId="77777777" w:rsidR="005C384C" w:rsidRPr="00D764EC" w:rsidRDefault="005C384C" w:rsidP="005C384C">
      <w:pPr>
        <w:ind w:left="141"/>
        <w:jc w:val="both"/>
        <w:rPr>
          <w:sz w:val="32"/>
          <w:szCs w:val="32"/>
          <w:rtl/>
        </w:rPr>
      </w:pPr>
    </w:p>
    <w:p w14:paraId="67B810A3" w14:textId="77777777" w:rsidR="005C384C" w:rsidRPr="00D764EC" w:rsidRDefault="005C384C" w:rsidP="005C384C">
      <w:pPr>
        <w:ind w:left="141"/>
        <w:jc w:val="both"/>
        <w:rPr>
          <w:sz w:val="32"/>
          <w:szCs w:val="32"/>
          <w:rtl/>
        </w:rPr>
      </w:pPr>
      <w:r w:rsidRPr="00D764EC">
        <w:rPr>
          <w:sz w:val="32"/>
          <w:szCs w:val="32"/>
          <w:rtl/>
        </w:rPr>
        <w:t>· لا يمكن بدء أي إجراءات مالية (صرف راتب) دون وجود قرار تعيين موثق وملف مستندات كامل.</w:t>
      </w:r>
    </w:p>
    <w:p w14:paraId="1B632CEF" w14:textId="77777777" w:rsidR="005C384C" w:rsidRPr="00D764EC" w:rsidRDefault="005C384C" w:rsidP="005C384C">
      <w:pPr>
        <w:ind w:left="141"/>
        <w:jc w:val="both"/>
        <w:rPr>
          <w:sz w:val="32"/>
          <w:szCs w:val="32"/>
          <w:rtl/>
        </w:rPr>
      </w:pPr>
      <w:r w:rsidRPr="00D764EC">
        <w:rPr>
          <w:sz w:val="32"/>
          <w:szCs w:val="32"/>
          <w:rtl/>
        </w:rPr>
        <w:t>· يجب أن يكون تاريخ بدء الخدمة واقعاً ضمن السنة المالية المعتمدة للوظيفة.</w:t>
      </w:r>
    </w:p>
    <w:p w14:paraId="46BF9FFF" w14:textId="77777777" w:rsidR="005C384C" w:rsidRPr="00D764EC" w:rsidRDefault="005C384C" w:rsidP="005C384C">
      <w:pPr>
        <w:ind w:left="141"/>
        <w:jc w:val="both"/>
        <w:rPr>
          <w:sz w:val="32"/>
          <w:szCs w:val="32"/>
          <w:rtl/>
        </w:rPr>
      </w:pPr>
      <w:r w:rsidRPr="00D764EC">
        <w:rPr>
          <w:sz w:val="32"/>
          <w:szCs w:val="32"/>
          <w:rtl/>
        </w:rPr>
        <w:t>· يجب أن يوقع الموظف على القرار خلال مدة محددة (مثل أسبوع) كتأكيد على القبول، وإلا سقط حقه وقد يُنادى بالمرشح التالي.</w:t>
      </w:r>
    </w:p>
    <w:p w14:paraId="4069C4F1" w14:textId="77777777" w:rsidR="005C384C" w:rsidRPr="00D764EC" w:rsidRDefault="005C384C" w:rsidP="005C384C">
      <w:pPr>
        <w:ind w:left="141"/>
        <w:jc w:val="both"/>
        <w:rPr>
          <w:sz w:val="32"/>
          <w:szCs w:val="32"/>
          <w:rtl/>
        </w:rPr>
      </w:pPr>
      <w:r w:rsidRPr="00D764EC">
        <w:rPr>
          <w:sz w:val="32"/>
          <w:szCs w:val="32"/>
          <w:rtl/>
        </w:rPr>
        <w:lastRenderedPageBreak/>
        <w:t>· يجب أن تكون المستندات المقدمة أصلية أو صوراً مصدقة حسب طبيعة المستند.</w:t>
      </w:r>
    </w:p>
    <w:p w14:paraId="34B51A15" w14:textId="77777777" w:rsidR="005C384C" w:rsidRPr="00D764EC" w:rsidRDefault="005C384C" w:rsidP="005C384C">
      <w:pPr>
        <w:ind w:left="141"/>
        <w:jc w:val="both"/>
        <w:rPr>
          <w:sz w:val="32"/>
          <w:szCs w:val="32"/>
          <w:rtl/>
        </w:rPr>
      </w:pPr>
    </w:p>
    <w:p w14:paraId="22B66AE0" w14:textId="77777777" w:rsidR="005C384C" w:rsidRPr="00D764EC" w:rsidRDefault="005C384C" w:rsidP="005C384C">
      <w:pPr>
        <w:ind w:left="141"/>
        <w:jc w:val="both"/>
        <w:rPr>
          <w:sz w:val="32"/>
          <w:szCs w:val="32"/>
          <w:rtl/>
        </w:rPr>
      </w:pPr>
      <w:r w:rsidRPr="00D764EC">
        <w:rPr>
          <w:sz w:val="32"/>
          <w:szCs w:val="32"/>
          <w:rtl/>
        </w:rPr>
        <w:t>9. الارتباط بالمدارس</w:t>
      </w:r>
    </w:p>
    <w:p w14:paraId="4B2EE5A5" w14:textId="77777777" w:rsidR="005C384C" w:rsidRPr="00D764EC" w:rsidRDefault="005C384C" w:rsidP="005C384C">
      <w:pPr>
        <w:ind w:left="141"/>
        <w:jc w:val="both"/>
        <w:rPr>
          <w:sz w:val="32"/>
          <w:szCs w:val="32"/>
          <w:rtl/>
        </w:rPr>
      </w:pPr>
    </w:p>
    <w:p w14:paraId="612CD5B6" w14:textId="77777777" w:rsidR="005C384C" w:rsidRPr="00D764EC" w:rsidRDefault="005C384C" w:rsidP="005C384C">
      <w:pPr>
        <w:ind w:left="141"/>
        <w:jc w:val="both"/>
        <w:rPr>
          <w:sz w:val="32"/>
          <w:szCs w:val="32"/>
          <w:rtl/>
        </w:rPr>
      </w:pPr>
      <w:r w:rsidRPr="00D764EC">
        <w:rPr>
          <w:sz w:val="32"/>
          <w:szCs w:val="32"/>
          <w:rtl/>
        </w:rPr>
        <w:t>· المدرسة هي جهة التنفيذ المستقبلية للقرار.</w:t>
      </w:r>
    </w:p>
    <w:p w14:paraId="100FA11B" w14:textId="77777777" w:rsidR="005C384C" w:rsidRPr="00D764EC" w:rsidRDefault="005C384C" w:rsidP="005C384C">
      <w:pPr>
        <w:ind w:left="141"/>
        <w:jc w:val="both"/>
        <w:rPr>
          <w:sz w:val="32"/>
          <w:szCs w:val="32"/>
          <w:rtl/>
        </w:rPr>
      </w:pPr>
      <w:r w:rsidRPr="00D764EC">
        <w:rPr>
          <w:sz w:val="32"/>
          <w:szCs w:val="32"/>
          <w:rtl/>
        </w:rPr>
        <w:t>· استلامها القرار يوجب عليها تحضير مكان العمل والجدول الزمني والمواد اللازمة لاستقبال الموظف الجديد في التاريخ المحدد.</w:t>
      </w:r>
    </w:p>
    <w:p w14:paraId="42A43132" w14:textId="77777777" w:rsidR="005C384C" w:rsidRPr="00D764EC" w:rsidRDefault="005C384C" w:rsidP="005C384C">
      <w:pPr>
        <w:ind w:left="141"/>
        <w:jc w:val="both"/>
        <w:rPr>
          <w:sz w:val="32"/>
          <w:szCs w:val="32"/>
          <w:rtl/>
        </w:rPr>
      </w:pPr>
    </w:p>
    <w:p w14:paraId="30002155" w14:textId="77777777" w:rsidR="005C384C" w:rsidRPr="00D764EC" w:rsidRDefault="005C384C" w:rsidP="005C384C">
      <w:pPr>
        <w:ind w:left="141"/>
        <w:jc w:val="both"/>
        <w:rPr>
          <w:sz w:val="32"/>
          <w:szCs w:val="32"/>
          <w:rtl/>
        </w:rPr>
      </w:pPr>
      <w:r w:rsidRPr="00D764EC">
        <w:rPr>
          <w:sz w:val="32"/>
          <w:szCs w:val="32"/>
          <w:rtl/>
        </w:rPr>
        <w:t>10. العلاقة مع الكيانات الأخرى</w:t>
      </w:r>
    </w:p>
    <w:p w14:paraId="100B8F60" w14:textId="77777777" w:rsidR="005C384C" w:rsidRPr="00D764EC" w:rsidRDefault="005C384C" w:rsidP="005C384C">
      <w:pPr>
        <w:ind w:left="141"/>
        <w:jc w:val="both"/>
        <w:rPr>
          <w:sz w:val="32"/>
          <w:szCs w:val="32"/>
          <w:rtl/>
        </w:rPr>
      </w:pPr>
    </w:p>
    <w:p w14:paraId="26881305" w14:textId="77777777" w:rsidR="005C384C" w:rsidRPr="00D764EC" w:rsidRDefault="005C384C" w:rsidP="005C384C">
      <w:pPr>
        <w:ind w:left="141"/>
        <w:jc w:val="both"/>
        <w:rPr>
          <w:sz w:val="32"/>
          <w:szCs w:val="32"/>
          <w:rtl/>
        </w:rPr>
      </w:pPr>
      <w:r w:rsidRPr="00D764EC">
        <w:rPr>
          <w:sz w:val="32"/>
          <w:szCs w:val="32"/>
          <w:rtl/>
        </w:rPr>
        <w:t>· كيان "الموظف": يتم إنشاؤه رسمياً في النظام برقم موظف فريد، ويرتبط به كيان "القرار" و"الملف الوثائقي".</w:t>
      </w:r>
    </w:p>
    <w:p w14:paraId="4D4E62AF" w14:textId="77777777" w:rsidR="005C384C" w:rsidRPr="00D764EC" w:rsidRDefault="005C384C" w:rsidP="005C384C">
      <w:pPr>
        <w:ind w:left="141"/>
        <w:jc w:val="both"/>
        <w:rPr>
          <w:sz w:val="32"/>
          <w:szCs w:val="32"/>
          <w:rtl/>
        </w:rPr>
      </w:pPr>
      <w:r w:rsidRPr="00D764EC">
        <w:rPr>
          <w:sz w:val="32"/>
          <w:szCs w:val="32"/>
          <w:rtl/>
        </w:rPr>
        <w:t>· كيان "الوظيفة الشاغرة": يتم تحديث حالتها إلى "شغور مؤقت" أو "قيد التعيين"، وربطها بالموظف الجديد.</w:t>
      </w:r>
    </w:p>
    <w:p w14:paraId="532CB26F" w14:textId="77777777" w:rsidR="005C384C" w:rsidRPr="00D764EC" w:rsidRDefault="005C384C" w:rsidP="005C384C">
      <w:pPr>
        <w:ind w:left="141"/>
        <w:jc w:val="both"/>
        <w:rPr>
          <w:sz w:val="32"/>
          <w:szCs w:val="32"/>
          <w:rtl/>
        </w:rPr>
      </w:pPr>
      <w:r w:rsidRPr="00D764EC">
        <w:rPr>
          <w:sz w:val="32"/>
          <w:szCs w:val="32"/>
          <w:rtl/>
        </w:rPr>
        <w:t>· كيان "المدرسة": يتم ربط الموظف الجديد بها في النظام.</w:t>
      </w:r>
    </w:p>
    <w:p w14:paraId="74C62483" w14:textId="77777777" w:rsidR="005C384C" w:rsidRPr="00D764EC" w:rsidRDefault="005C384C" w:rsidP="005C384C">
      <w:pPr>
        <w:ind w:left="141"/>
        <w:jc w:val="both"/>
        <w:rPr>
          <w:sz w:val="32"/>
          <w:szCs w:val="32"/>
          <w:rtl/>
        </w:rPr>
      </w:pPr>
    </w:p>
    <w:p w14:paraId="7073ADC6" w14:textId="77777777" w:rsidR="005C384C" w:rsidRPr="00D764EC" w:rsidRDefault="005C384C" w:rsidP="005C384C">
      <w:pPr>
        <w:ind w:left="141"/>
        <w:jc w:val="both"/>
        <w:rPr>
          <w:sz w:val="32"/>
          <w:szCs w:val="32"/>
          <w:rtl/>
        </w:rPr>
      </w:pPr>
      <w:r w:rsidRPr="00D764EC">
        <w:rPr>
          <w:sz w:val="32"/>
          <w:szCs w:val="32"/>
          <w:rtl/>
        </w:rPr>
        <w:t>11. ملاحظات</w:t>
      </w:r>
    </w:p>
    <w:p w14:paraId="20DE6C42" w14:textId="77777777" w:rsidR="005C384C" w:rsidRPr="00D764EC" w:rsidRDefault="005C384C" w:rsidP="005C384C">
      <w:pPr>
        <w:ind w:left="141"/>
        <w:jc w:val="both"/>
        <w:rPr>
          <w:sz w:val="32"/>
          <w:szCs w:val="32"/>
          <w:rtl/>
        </w:rPr>
      </w:pPr>
    </w:p>
    <w:p w14:paraId="0FEBE60A" w14:textId="77777777" w:rsidR="005C384C" w:rsidRPr="00D764EC" w:rsidRDefault="005C384C" w:rsidP="005C384C">
      <w:pPr>
        <w:ind w:left="141"/>
        <w:jc w:val="both"/>
        <w:rPr>
          <w:sz w:val="32"/>
          <w:szCs w:val="32"/>
          <w:rtl/>
        </w:rPr>
      </w:pPr>
      <w:r w:rsidRPr="00D764EC">
        <w:rPr>
          <w:sz w:val="32"/>
          <w:szCs w:val="32"/>
          <w:rtl/>
        </w:rPr>
        <w:t>· تعتبر هذه العملية عقداً إدارياً ملزماً بين الطرفين.</w:t>
      </w:r>
    </w:p>
    <w:p w14:paraId="67E4BABD" w14:textId="77777777" w:rsidR="005C384C" w:rsidRPr="00D764EC" w:rsidRDefault="005C384C" w:rsidP="005C384C">
      <w:pPr>
        <w:ind w:left="141"/>
        <w:jc w:val="both"/>
        <w:rPr>
          <w:sz w:val="32"/>
          <w:szCs w:val="32"/>
          <w:rtl/>
        </w:rPr>
      </w:pPr>
      <w:r w:rsidRPr="00D764EC">
        <w:rPr>
          <w:sz w:val="32"/>
          <w:szCs w:val="32"/>
          <w:rtl/>
        </w:rPr>
        <w:t>· في بعض الأنظمة، قد يصدر أولاً "خطاب عرض وظيفي" يوقع عليه المرشح قبل إصدار القرار النهائي.</w:t>
      </w:r>
    </w:p>
    <w:p w14:paraId="4CDCCBD6" w14:textId="77777777" w:rsidR="005C384C" w:rsidRPr="00D764EC" w:rsidRDefault="005C384C" w:rsidP="005C384C">
      <w:pPr>
        <w:ind w:left="141"/>
        <w:jc w:val="both"/>
        <w:rPr>
          <w:sz w:val="32"/>
          <w:szCs w:val="32"/>
          <w:rtl/>
        </w:rPr>
      </w:pPr>
      <w:r w:rsidRPr="00D764EC">
        <w:rPr>
          <w:sz w:val="32"/>
          <w:szCs w:val="32"/>
          <w:rtl/>
        </w:rPr>
        <w:t>· الاستثناءات (كالتعيين بعقد مؤقت أو مشروع) لها إجراءات ووثائق مختلفة (مثل عقد العمل).</w:t>
      </w:r>
    </w:p>
    <w:p w14:paraId="4D84AF27" w14:textId="77777777" w:rsidR="005C384C" w:rsidRDefault="005C384C" w:rsidP="005C384C">
      <w:pPr>
        <w:ind w:left="141"/>
        <w:jc w:val="both"/>
        <w:rPr>
          <w:sz w:val="32"/>
          <w:szCs w:val="32"/>
          <w:rtl/>
        </w:rPr>
      </w:pPr>
      <w:r w:rsidRPr="00D764EC">
        <w:rPr>
          <w:sz w:val="32"/>
          <w:szCs w:val="32"/>
          <w:rtl/>
        </w:rPr>
        <w:lastRenderedPageBreak/>
        <w:t>· تعتمد دقة وشروط هذه العملية بشكل كامل على اللائحة التنفيذية لقانون الخدمة المدنية أو قانون الموارد البشرية المعمول به في الجهة المشرفة.</w:t>
      </w:r>
    </w:p>
    <w:p w14:paraId="76403FE9" w14:textId="77777777" w:rsidR="005C384C" w:rsidRDefault="005C384C" w:rsidP="005C384C">
      <w:pPr>
        <w:ind w:left="141"/>
        <w:jc w:val="both"/>
        <w:rPr>
          <w:sz w:val="32"/>
          <w:szCs w:val="32"/>
          <w:rtl/>
        </w:rPr>
      </w:pPr>
    </w:p>
    <w:p w14:paraId="19E0B832" w14:textId="77777777" w:rsidR="005C384C" w:rsidRPr="00D764EC" w:rsidRDefault="005C384C" w:rsidP="005C384C">
      <w:pPr>
        <w:ind w:left="141"/>
        <w:jc w:val="both"/>
        <w:rPr>
          <w:sz w:val="32"/>
          <w:szCs w:val="32"/>
          <w:rtl/>
        </w:rPr>
      </w:pPr>
      <w:r w:rsidRPr="00D764EC">
        <w:rPr>
          <w:sz w:val="32"/>
          <w:szCs w:val="32"/>
          <w:highlight w:val="yellow"/>
          <w:rtl/>
        </w:rPr>
        <w:t>العملية (4): تسجيل موظف جديد - إنشاء السجل الأولي (</w:t>
      </w:r>
      <w:r w:rsidRPr="00D764EC">
        <w:rPr>
          <w:sz w:val="32"/>
          <w:szCs w:val="32"/>
          <w:highlight w:val="yellow"/>
        </w:rPr>
        <w:t>Inactive</w:t>
      </w:r>
      <w:r w:rsidRPr="00D764EC">
        <w:rPr>
          <w:sz w:val="32"/>
          <w:szCs w:val="32"/>
          <w:highlight w:val="yellow"/>
          <w:rtl/>
        </w:rPr>
        <w:t>) في النظام</w:t>
      </w:r>
    </w:p>
    <w:p w14:paraId="5D071507" w14:textId="77777777" w:rsidR="005C384C" w:rsidRPr="00D764EC" w:rsidRDefault="005C384C" w:rsidP="005C384C">
      <w:pPr>
        <w:ind w:left="141"/>
        <w:jc w:val="both"/>
        <w:rPr>
          <w:sz w:val="32"/>
          <w:szCs w:val="32"/>
          <w:rtl/>
        </w:rPr>
      </w:pPr>
    </w:p>
    <w:p w14:paraId="73BE9697" w14:textId="77777777" w:rsidR="005C384C" w:rsidRPr="00D764EC" w:rsidRDefault="005C384C" w:rsidP="005C384C">
      <w:pPr>
        <w:ind w:left="141"/>
        <w:jc w:val="both"/>
        <w:rPr>
          <w:sz w:val="32"/>
          <w:szCs w:val="32"/>
          <w:rtl/>
        </w:rPr>
      </w:pPr>
      <w:r w:rsidRPr="00D764EC">
        <w:rPr>
          <w:sz w:val="32"/>
          <w:szCs w:val="32"/>
          <w:rtl/>
        </w:rPr>
        <w:t>1. اسم العملية</w:t>
      </w:r>
    </w:p>
    <w:p w14:paraId="71A41204" w14:textId="77777777" w:rsidR="005C384C" w:rsidRPr="00D764EC" w:rsidRDefault="005C384C" w:rsidP="005C384C">
      <w:pPr>
        <w:ind w:left="141"/>
        <w:jc w:val="both"/>
        <w:rPr>
          <w:sz w:val="32"/>
          <w:szCs w:val="32"/>
          <w:rtl/>
        </w:rPr>
      </w:pPr>
      <w:r w:rsidRPr="00D764EC">
        <w:rPr>
          <w:sz w:val="32"/>
          <w:szCs w:val="32"/>
          <w:rtl/>
        </w:rPr>
        <w:t>تسجيل موظف جديد: إنشاء السجل الأولي (</w:t>
      </w:r>
      <w:r w:rsidRPr="00D764EC">
        <w:rPr>
          <w:sz w:val="32"/>
          <w:szCs w:val="32"/>
        </w:rPr>
        <w:t>Inactive</w:t>
      </w:r>
      <w:r w:rsidRPr="00D764EC">
        <w:rPr>
          <w:sz w:val="32"/>
          <w:szCs w:val="32"/>
          <w:rtl/>
        </w:rPr>
        <w:t>) في النظام.</w:t>
      </w:r>
    </w:p>
    <w:p w14:paraId="3E542AB3" w14:textId="77777777" w:rsidR="005C384C" w:rsidRPr="00D764EC" w:rsidRDefault="005C384C" w:rsidP="005C384C">
      <w:pPr>
        <w:ind w:left="141"/>
        <w:jc w:val="both"/>
        <w:rPr>
          <w:sz w:val="32"/>
          <w:szCs w:val="32"/>
          <w:rtl/>
        </w:rPr>
      </w:pPr>
    </w:p>
    <w:p w14:paraId="3DF6E99F" w14:textId="77777777" w:rsidR="005C384C" w:rsidRPr="00D764EC" w:rsidRDefault="005C384C" w:rsidP="005C384C">
      <w:pPr>
        <w:ind w:left="141"/>
        <w:jc w:val="both"/>
        <w:rPr>
          <w:sz w:val="32"/>
          <w:szCs w:val="32"/>
          <w:rtl/>
        </w:rPr>
      </w:pPr>
      <w:r w:rsidRPr="00D764EC">
        <w:rPr>
          <w:sz w:val="32"/>
          <w:szCs w:val="32"/>
          <w:rtl/>
        </w:rPr>
        <w:t>2. وصف العملية</w:t>
      </w:r>
    </w:p>
    <w:p w14:paraId="446D5560" w14:textId="77777777" w:rsidR="005C384C" w:rsidRPr="00D764EC" w:rsidRDefault="005C384C" w:rsidP="005C384C">
      <w:pPr>
        <w:ind w:left="141"/>
        <w:jc w:val="both"/>
        <w:rPr>
          <w:sz w:val="32"/>
          <w:szCs w:val="32"/>
          <w:rtl/>
        </w:rPr>
      </w:pPr>
      <w:r w:rsidRPr="00D764EC">
        <w:rPr>
          <w:sz w:val="32"/>
          <w:szCs w:val="32"/>
          <w:rtl/>
        </w:rPr>
        <w:t>هي العملية التأسيسية الرقمية التي يقوم بها موظف إدارة شؤون الموظفين في المكتب لتحويل بيانات الموظف المعين من وثائقه الورقية إلى سجل رقمي رسمي وأوليّ في قاعدة البيانات المركزية للموارد البشرية. يُنشأ السجل بحالة أولية غير مفعلة (</w:t>
      </w:r>
      <w:r w:rsidRPr="00D764EC">
        <w:rPr>
          <w:sz w:val="32"/>
          <w:szCs w:val="32"/>
        </w:rPr>
        <w:t>Inactive</w:t>
      </w:r>
      <w:r w:rsidRPr="00D764EC">
        <w:rPr>
          <w:sz w:val="32"/>
          <w:szCs w:val="32"/>
          <w:rtl/>
        </w:rPr>
        <w:t>) تمهيداً لتفعيله لاحقاً بعد اكتمال كافة الشروط. تمثل هذه العملية الميلاد الرقمي الرسمي للموظف داخل المنظومة.</w:t>
      </w:r>
    </w:p>
    <w:p w14:paraId="31710AD5" w14:textId="77777777" w:rsidR="005C384C" w:rsidRPr="00D764EC" w:rsidRDefault="005C384C" w:rsidP="005C384C">
      <w:pPr>
        <w:ind w:left="141"/>
        <w:jc w:val="both"/>
        <w:rPr>
          <w:sz w:val="32"/>
          <w:szCs w:val="32"/>
          <w:rtl/>
        </w:rPr>
      </w:pPr>
    </w:p>
    <w:p w14:paraId="58B967BE" w14:textId="77777777" w:rsidR="005C384C" w:rsidRPr="00D764EC" w:rsidRDefault="005C384C" w:rsidP="005C384C">
      <w:pPr>
        <w:ind w:left="141"/>
        <w:jc w:val="both"/>
        <w:rPr>
          <w:sz w:val="32"/>
          <w:szCs w:val="32"/>
          <w:rtl/>
        </w:rPr>
      </w:pPr>
      <w:r w:rsidRPr="00D764EC">
        <w:rPr>
          <w:sz w:val="32"/>
          <w:szCs w:val="32"/>
          <w:rtl/>
        </w:rPr>
        <w:t>3. الهدف من العملية</w:t>
      </w:r>
    </w:p>
    <w:p w14:paraId="5BCDC01C" w14:textId="77777777" w:rsidR="005C384C" w:rsidRPr="00D764EC" w:rsidRDefault="005C384C" w:rsidP="005C384C">
      <w:pPr>
        <w:ind w:left="141"/>
        <w:jc w:val="both"/>
        <w:rPr>
          <w:sz w:val="32"/>
          <w:szCs w:val="32"/>
          <w:rtl/>
        </w:rPr>
      </w:pPr>
    </w:p>
    <w:p w14:paraId="7F4FD513" w14:textId="77777777" w:rsidR="005C384C" w:rsidRPr="00D764EC" w:rsidRDefault="005C384C" w:rsidP="005C384C">
      <w:pPr>
        <w:ind w:left="141"/>
        <w:jc w:val="both"/>
        <w:rPr>
          <w:sz w:val="32"/>
          <w:szCs w:val="32"/>
          <w:rtl/>
        </w:rPr>
      </w:pPr>
      <w:r w:rsidRPr="00D764EC">
        <w:rPr>
          <w:sz w:val="32"/>
          <w:szCs w:val="32"/>
          <w:rtl/>
        </w:rPr>
        <w:t>· إنشاء الهوية الرقمية الأساسية للموظف الجديد في النظام المركزي، وربطها برقم موظف فريد (</w:t>
      </w:r>
      <w:r w:rsidRPr="00D764EC">
        <w:rPr>
          <w:sz w:val="32"/>
          <w:szCs w:val="32"/>
        </w:rPr>
        <w:t>Employee ID</w:t>
      </w:r>
      <w:r w:rsidRPr="00D764EC">
        <w:rPr>
          <w:sz w:val="32"/>
          <w:szCs w:val="32"/>
          <w:rtl/>
        </w:rPr>
        <w:t>).</w:t>
      </w:r>
    </w:p>
    <w:p w14:paraId="34AE311D" w14:textId="77777777" w:rsidR="005C384C" w:rsidRPr="00D764EC" w:rsidRDefault="005C384C" w:rsidP="005C384C">
      <w:pPr>
        <w:ind w:left="141"/>
        <w:jc w:val="both"/>
        <w:rPr>
          <w:sz w:val="32"/>
          <w:szCs w:val="32"/>
          <w:rtl/>
        </w:rPr>
      </w:pPr>
      <w:r w:rsidRPr="00D764EC">
        <w:rPr>
          <w:sz w:val="32"/>
          <w:szCs w:val="32"/>
          <w:rtl/>
        </w:rPr>
        <w:t>· إدخال وتخزين البيانات الأساسية المستمدة من قرار التعيين والمستندات الرسمية بشكل منظم وقابل للبحث.</w:t>
      </w:r>
    </w:p>
    <w:p w14:paraId="199EFF14" w14:textId="77777777" w:rsidR="005C384C" w:rsidRPr="00D764EC" w:rsidRDefault="005C384C" w:rsidP="005C384C">
      <w:pPr>
        <w:ind w:left="141"/>
        <w:jc w:val="both"/>
        <w:rPr>
          <w:sz w:val="32"/>
          <w:szCs w:val="32"/>
          <w:rtl/>
        </w:rPr>
      </w:pPr>
      <w:r w:rsidRPr="00D764EC">
        <w:rPr>
          <w:sz w:val="32"/>
          <w:szCs w:val="32"/>
          <w:rtl/>
        </w:rPr>
        <w:t>· تأسيس السجل الذي سيرتبط به لاحقاً كافة الحركات المالية والإدارية والأدائية طوال مدة الخدمة.</w:t>
      </w:r>
    </w:p>
    <w:p w14:paraId="03AC5811" w14:textId="77777777" w:rsidR="005C384C" w:rsidRPr="00D764EC" w:rsidRDefault="005C384C" w:rsidP="005C384C">
      <w:pPr>
        <w:ind w:left="141"/>
        <w:jc w:val="both"/>
        <w:rPr>
          <w:sz w:val="32"/>
          <w:szCs w:val="32"/>
          <w:rtl/>
        </w:rPr>
      </w:pPr>
      <w:r w:rsidRPr="00D764EC">
        <w:rPr>
          <w:sz w:val="32"/>
          <w:szCs w:val="32"/>
          <w:rtl/>
        </w:rPr>
        <w:t>· تمكين عمليات المراجعة والتدقيق الداخلية من خلال وجود سجل رقمي موثق منذ لحظة التعيين.</w:t>
      </w:r>
    </w:p>
    <w:p w14:paraId="05BB47B1" w14:textId="77777777" w:rsidR="005C384C" w:rsidRPr="00D764EC" w:rsidRDefault="005C384C" w:rsidP="005C384C">
      <w:pPr>
        <w:ind w:left="141"/>
        <w:jc w:val="both"/>
        <w:rPr>
          <w:sz w:val="32"/>
          <w:szCs w:val="32"/>
          <w:rtl/>
        </w:rPr>
      </w:pPr>
    </w:p>
    <w:p w14:paraId="7CB9F7A9" w14:textId="77777777" w:rsidR="005C384C" w:rsidRPr="00D764EC" w:rsidRDefault="005C384C" w:rsidP="005C384C">
      <w:pPr>
        <w:ind w:left="141"/>
        <w:jc w:val="both"/>
        <w:rPr>
          <w:sz w:val="32"/>
          <w:szCs w:val="32"/>
          <w:rtl/>
        </w:rPr>
      </w:pPr>
      <w:r w:rsidRPr="00D764EC">
        <w:rPr>
          <w:sz w:val="32"/>
          <w:szCs w:val="32"/>
          <w:rtl/>
        </w:rPr>
        <w:t>4. الجهة المسؤولة عن التنفيذ</w:t>
      </w:r>
    </w:p>
    <w:p w14:paraId="055F0E9A" w14:textId="77777777" w:rsidR="005C384C" w:rsidRPr="00D764EC" w:rsidRDefault="005C384C" w:rsidP="005C384C">
      <w:pPr>
        <w:ind w:left="141"/>
        <w:jc w:val="both"/>
        <w:rPr>
          <w:sz w:val="32"/>
          <w:szCs w:val="32"/>
          <w:rtl/>
        </w:rPr>
      </w:pPr>
    </w:p>
    <w:p w14:paraId="2ABFD555" w14:textId="77777777" w:rsidR="005C384C" w:rsidRPr="00D764EC" w:rsidRDefault="005C384C" w:rsidP="005C384C">
      <w:pPr>
        <w:ind w:left="141"/>
        <w:jc w:val="both"/>
        <w:rPr>
          <w:sz w:val="32"/>
          <w:szCs w:val="32"/>
          <w:rtl/>
        </w:rPr>
      </w:pPr>
      <w:r w:rsidRPr="00D764EC">
        <w:rPr>
          <w:sz w:val="32"/>
          <w:szCs w:val="32"/>
          <w:rtl/>
        </w:rPr>
        <w:t>· المنفذ الرئيسي: موظف إدخال البيانات (</w:t>
      </w:r>
      <w:r w:rsidRPr="00D764EC">
        <w:rPr>
          <w:sz w:val="32"/>
          <w:szCs w:val="32"/>
        </w:rPr>
        <w:t>Data Entry Clerk</w:t>
      </w:r>
      <w:r w:rsidRPr="00D764EC">
        <w:rPr>
          <w:sz w:val="32"/>
          <w:szCs w:val="32"/>
          <w:rtl/>
        </w:rPr>
        <w:t>) في قسم شؤون الموظفين بالمكتب.</w:t>
      </w:r>
    </w:p>
    <w:p w14:paraId="1C67D7E0" w14:textId="77777777" w:rsidR="005C384C" w:rsidRPr="00D764EC" w:rsidRDefault="005C384C" w:rsidP="005C384C">
      <w:pPr>
        <w:ind w:left="141"/>
        <w:jc w:val="both"/>
        <w:rPr>
          <w:sz w:val="32"/>
          <w:szCs w:val="32"/>
          <w:rtl/>
        </w:rPr>
      </w:pPr>
      <w:r w:rsidRPr="00D764EC">
        <w:rPr>
          <w:sz w:val="32"/>
          <w:szCs w:val="32"/>
          <w:rtl/>
        </w:rPr>
        <w:t>· الجهة المشرفة: رئيس قسم الأرشيف أو الملفات في المكتب.</w:t>
      </w:r>
    </w:p>
    <w:p w14:paraId="56D1767A" w14:textId="77777777" w:rsidR="005C384C" w:rsidRPr="00D764EC" w:rsidRDefault="005C384C" w:rsidP="005C384C">
      <w:pPr>
        <w:ind w:left="141"/>
        <w:jc w:val="both"/>
        <w:rPr>
          <w:sz w:val="32"/>
          <w:szCs w:val="32"/>
          <w:rtl/>
        </w:rPr>
      </w:pPr>
      <w:r w:rsidRPr="00D764EC">
        <w:rPr>
          <w:sz w:val="32"/>
          <w:szCs w:val="32"/>
          <w:rtl/>
        </w:rPr>
        <w:t>· الجهة المستفيدة: جميع الإدارات المعنية لاحقاً (المالية، الرقابة، المدرسة).</w:t>
      </w:r>
    </w:p>
    <w:p w14:paraId="3CBB18D0" w14:textId="77777777" w:rsidR="005C384C" w:rsidRPr="00D764EC" w:rsidRDefault="005C384C" w:rsidP="005C384C">
      <w:pPr>
        <w:ind w:left="141"/>
        <w:jc w:val="both"/>
        <w:rPr>
          <w:sz w:val="32"/>
          <w:szCs w:val="32"/>
          <w:rtl/>
        </w:rPr>
      </w:pPr>
    </w:p>
    <w:p w14:paraId="70B3AC04" w14:textId="77777777" w:rsidR="005C384C" w:rsidRPr="00D764EC" w:rsidRDefault="005C384C" w:rsidP="005C384C">
      <w:pPr>
        <w:ind w:left="141"/>
        <w:jc w:val="both"/>
        <w:rPr>
          <w:sz w:val="32"/>
          <w:szCs w:val="32"/>
          <w:rtl/>
        </w:rPr>
      </w:pPr>
      <w:r w:rsidRPr="00D764EC">
        <w:rPr>
          <w:sz w:val="32"/>
          <w:szCs w:val="32"/>
          <w:rtl/>
        </w:rPr>
        <w:t>5. المدخلات (</w:t>
      </w:r>
      <w:r w:rsidRPr="00D764EC">
        <w:rPr>
          <w:sz w:val="32"/>
          <w:szCs w:val="32"/>
        </w:rPr>
        <w:t>Inputs</w:t>
      </w:r>
      <w:r w:rsidRPr="00D764EC">
        <w:rPr>
          <w:sz w:val="32"/>
          <w:szCs w:val="32"/>
          <w:rtl/>
        </w:rPr>
        <w:t>)</w:t>
      </w:r>
    </w:p>
    <w:p w14:paraId="37DB0818" w14:textId="77777777" w:rsidR="005C384C" w:rsidRPr="00D764EC" w:rsidRDefault="005C384C" w:rsidP="005C384C">
      <w:pPr>
        <w:ind w:left="141"/>
        <w:jc w:val="both"/>
        <w:rPr>
          <w:sz w:val="32"/>
          <w:szCs w:val="32"/>
          <w:rtl/>
        </w:rPr>
      </w:pPr>
    </w:p>
    <w:p w14:paraId="68D25742" w14:textId="77777777" w:rsidR="005C384C" w:rsidRPr="00D764EC" w:rsidRDefault="005C384C" w:rsidP="005C384C">
      <w:pPr>
        <w:ind w:left="141"/>
        <w:jc w:val="both"/>
        <w:rPr>
          <w:sz w:val="32"/>
          <w:szCs w:val="32"/>
          <w:rtl/>
        </w:rPr>
      </w:pPr>
      <w:r w:rsidRPr="00D764EC">
        <w:rPr>
          <w:sz w:val="32"/>
          <w:szCs w:val="32"/>
          <w:rtl/>
        </w:rPr>
        <w:t>· قرار التعيين الرسمي المعتمد (الوثيقة الأساسية).</w:t>
      </w:r>
    </w:p>
    <w:p w14:paraId="686A774F" w14:textId="77777777" w:rsidR="005C384C" w:rsidRPr="00D764EC" w:rsidRDefault="005C384C" w:rsidP="005C384C">
      <w:pPr>
        <w:ind w:left="141"/>
        <w:jc w:val="both"/>
        <w:rPr>
          <w:sz w:val="32"/>
          <w:szCs w:val="32"/>
          <w:rtl/>
        </w:rPr>
      </w:pPr>
      <w:r w:rsidRPr="00D764EC">
        <w:rPr>
          <w:sz w:val="32"/>
          <w:szCs w:val="32"/>
          <w:rtl/>
        </w:rPr>
        <w:t>· ملف الموظف الورقي الكامل المستلم في العملية السابقة.</w:t>
      </w:r>
    </w:p>
    <w:p w14:paraId="577006F6" w14:textId="77777777" w:rsidR="005C384C" w:rsidRPr="00D764EC" w:rsidRDefault="005C384C" w:rsidP="005C384C">
      <w:pPr>
        <w:ind w:left="141"/>
        <w:jc w:val="both"/>
        <w:rPr>
          <w:sz w:val="32"/>
          <w:szCs w:val="32"/>
          <w:rtl/>
        </w:rPr>
      </w:pPr>
      <w:r w:rsidRPr="00D764EC">
        <w:rPr>
          <w:sz w:val="32"/>
          <w:szCs w:val="32"/>
          <w:rtl/>
        </w:rPr>
        <w:t>· نموذج بيانات شخصية مملوء من قبل الموظف.</w:t>
      </w:r>
    </w:p>
    <w:p w14:paraId="7FC7EF78" w14:textId="77777777" w:rsidR="005C384C" w:rsidRPr="00D764EC" w:rsidRDefault="005C384C" w:rsidP="005C384C">
      <w:pPr>
        <w:ind w:left="141"/>
        <w:jc w:val="both"/>
        <w:rPr>
          <w:sz w:val="32"/>
          <w:szCs w:val="32"/>
          <w:rtl/>
        </w:rPr>
      </w:pPr>
      <w:r w:rsidRPr="00D764EC">
        <w:rPr>
          <w:sz w:val="32"/>
          <w:szCs w:val="32"/>
          <w:rtl/>
        </w:rPr>
        <w:t>· برنامج/نظام إدارة الموارد البشرية (</w:t>
      </w:r>
      <w:r w:rsidRPr="00D764EC">
        <w:rPr>
          <w:sz w:val="32"/>
          <w:szCs w:val="32"/>
        </w:rPr>
        <w:t>HRMS</w:t>
      </w:r>
      <w:r w:rsidRPr="00D764EC">
        <w:rPr>
          <w:sz w:val="32"/>
          <w:szCs w:val="32"/>
          <w:rtl/>
        </w:rPr>
        <w:t>) الخاص بالمكتب.</w:t>
      </w:r>
    </w:p>
    <w:p w14:paraId="343AC236" w14:textId="77777777" w:rsidR="005C384C" w:rsidRPr="00D764EC" w:rsidRDefault="005C384C" w:rsidP="005C384C">
      <w:pPr>
        <w:ind w:left="141"/>
        <w:jc w:val="both"/>
        <w:rPr>
          <w:sz w:val="32"/>
          <w:szCs w:val="32"/>
          <w:rtl/>
        </w:rPr>
      </w:pPr>
    </w:p>
    <w:p w14:paraId="4D394F95" w14:textId="77777777" w:rsidR="005C384C" w:rsidRPr="00D764EC" w:rsidRDefault="005C384C" w:rsidP="005C384C">
      <w:pPr>
        <w:ind w:left="141"/>
        <w:jc w:val="both"/>
        <w:rPr>
          <w:sz w:val="32"/>
          <w:szCs w:val="32"/>
          <w:rtl/>
        </w:rPr>
      </w:pPr>
      <w:r w:rsidRPr="00D764EC">
        <w:rPr>
          <w:sz w:val="32"/>
          <w:szCs w:val="32"/>
          <w:rtl/>
        </w:rPr>
        <w:t>6. خطوات التنفيذ التفصيلية</w:t>
      </w:r>
    </w:p>
    <w:p w14:paraId="2AAEE949" w14:textId="77777777" w:rsidR="005C384C" w:rsidRPr="00D764EC" w:rsidRDefault="005C384C" w:rsidP="005C384C">
      <w:pPr>
        <w:ind w:left="141"/>
        <w:jc w:val="both"/>
        <w:rPr>
          <w:sz w:val="32"/>
          <w:szCs w:val="32"/>
          <w:rtl/>
        </w:rPr>
      </w:pPr>
      <w:r w:rsidRPr="00D764EC">
        <w:rPr>
          <w:sz w:val="32"/>
          <w:szCs w:val="32"/>
          <w:rtl/>
        </w:rPr>
        <w:t>الإجراءات البشرية (الموظف المسؤول):</w:t>
      </w:r>
    </w:p>
    <w:p w14:paraId="13386D6A" w14:textId="77777777" w:rsidR="005C384C" w:rsidRPr="00D764EC" w:rsidRDefault="005C384C" w:rsidP="005C384C">
      <w:pPr>
        <w:ind w:left="141"/>
        <w:jc w:val="both"/>
        <w:rPr>
          <w:sz w:val="32"/>
          <w:szCs w:val="32"/>
          <w:rtl/>
        </w:rPr>
      </w:pPr>
    </w:p>
    <w:p w14:paraId="76CA3174" w14:textId="77777777" w:rsidR="005C384C" w:rsidRPr="00D764EC" w:rsidRDefault="005C384C" w:rsidP="005C384C">
      <w:pPr>
        <w:ind w:left="141"/>
        <w:jc w:val="both"/>
        <w:rPr>
          <w:sz w:val="32"/>
          <w:szCs w:val="32"/>
          <w:rtl/>
        </w:rPr>
      </w:pPr>
      <w:r w:rsidRPr="00D764EC">
        <w:rPr>
          <w:sz w:val="32"/>
          <w:szCs w:val="32"/>
          <w:rtl/>
        </w:rPr>
        <w:t>1. يقوم الموظف المسؤول بتسجيل الدخول إلى نظام إدارة الموارد البشرية (</w:t>
      </w:r>
      <w:r w:rsidRPr="00D764EC">
        <w:rPr>
          <w:sz w:val="32"/>
          <w:szCs w:val="32"/>
        </w:rPr>
        <w:t>HRMS</w:t>
      </w:r>
      <w:r w:rsidRPr="00D764EC">
        <w:rPr>
          <w:sz w:val="32"/>
          <w:szCs w:val="32"/>
          <w:rtl/>
        </w:rPr>
        <w:t>) بصلاحيات إنشاء سجلات جديدة.</w:t>
      </w:r>
    </w:p>
    <w:p w14:paraId="45D826F3" w14:textId="77777777" w:rsidR="005C384C" w:rsidRPr="00D764EC" w:rsidRDefault="005C384C" w:rsidP="005C384C">
      <w:pPr>
        <w:ind w:left="141"/>
        <w:jc w:val="both"/>
        <w:rPr>
          <w:sz w:val="32"/>
          <w:szCs w:val="32"/>
          <w:rtl/>
        </w:rPr>
      </w:pPr>
      <w:r w:rsidRPr="00D764EC">
        <w:rPr>
          <w:sz w:val="32"/>
          <w:szCs w:val="32"/>
          <w:rtl/>
        </w:rPr>
        <w:t>2. يفتح نموذج "إضافة موظف جديد" أو "تسجيل تعيين".</w:t>
      </w:r>
    </w:p>
    <w:p w14:paraId="105B2334" w14:textId="77777777" w:rsidR="005C384C" w:rsidRPr="00D764EC" w:rsidRDefault="005C384C" w:rsidP="005C384C">
      <w:pPr>
        <w:ind w:left="141"/>
        <w:jc w:val="both"/>
        <w:rPr>
          <w:sz w:val="32"/>
          <w:szCs w:val="32"/>
          <w:rtl/>
        </w:rPr>
      </w:pPr>
      <w:r w:rsidRPr="00D764EC">
        <w:rPr>
          <w:sz w:val="32"/>
          <w:szCs w:val="32"/>
          <w:rtl/>
        </w:rPr>
        <w:t>3. باستخدام قرار التعيين والملف الورقي، يقوم بإدخال البيانات الأساسية يدوياً في الحقول المخصصة، والتي تشمل على الأقل:</w:t>
      </w:r>
    </w:p>
    <w:p w14:paraId="13623D16" w14:textId="77777777" w:rsidR="005C384C" w:rsidRPr="00D764EC" w:rsidRDefault="005C384C" w:rsidP="005C384C">
      <w:pPr>
        <w:ind w:left="141"/>
        <w:jc w:val="both"/>
        <w:rPr>
          <w:sz w:val="32"/>
          <w:szCs w:val="32"/>
          <w:rtl/>
        </w:rPr>
      </w:pPr>
      <w:r w:rsidRPr="00D764EC">
        <w:rPr>
          <w:sz w:val="32"/>
          <w:szCs w:val="32"/>
          <w:rtl/>
        </w:rPr>
        <w:lastRenderedPageBreak/>
        <w:t xml:space="preserve">   · البيانات الشخصية: الاسم الثلاثي (عربي/إنجليزي)، رقم الهوية الوطنية، الجنسية، تاريخ الميلاد، الجنس.</w:t>
      </w:r>
    </w:p>
    <w:p w14:paraId="3ACE3B80" w14:textId="77777777" w:rsidR="005C384C" w:rsidRPr="00D764EC" w:rsidRDefault="005C384C" w:rsidP="005C384C">
      <w:pPr>
        <w:ind w:left="141"/>
        <w:jc w:val="both"/>
        <w:rPr>
          <w:sz w:val="32"/>
          <w:szCs w:val="32"/>
          <w:rtl/>
        </w:rPr>
      </w:pPr>
      <w:r w:rsidRPr="00D764EC">
        <w:rPr>
          <w:sz w:val="32"/>
          <w:szCs w:val="32"/>
          <w:rtl/>
        </w:rPr>
        <w:t xml:space="preserve">   · بيانات التعيين: رقم قرار التعيين، تاريخه، المسمى الوظيفي الدقيق، الدرجة/الرتبة المالية.</w:t>
      </w:r>
    </w:p>
    <w:p w14:paraId="14CD746B" w14:textId="77777777" w:rsidR="005C384C" w:rsidRPr="00D764EC" w:rsidRDefault="005C384C" w:rsidP="005C384C">
      <w:pPr>
        <w:ind w:left="141"/>
        <w:jc w:val="both"/>
        <w:rPr>
          <w:sz w:val="32"/>
          <w:szCs w:val="32"/>
          <w:rtl/>
        </w:rPr>
      </w:pPr>
      <w:r w:rsidRPr="00D764EC">
        <w:rPr>
          <w:sz w:val="32"/>
          <w:szCs w:val="32"/>
          <w:rtl/>
        </w:rPr>
        <w:t xml:space="preserve">   · بيانات العمل: اسم المدرسة المُعين فيها، تاريخ بداية الخدمة، نوع التعيين (دائم، مؤقت).</w:t>
      </w:r>
    </w:p>
    <w:p w14:paraId="28F7FB53" w14:textId="77777777" w:rsidR="005C384C" w:rsidRPr="00D764EC" w:rsidRDefault="005C384C" w:rsidP="005C384C">
      <w:pPr>
        <w:ind w:left="141"/>
        <w:jc w:val="both"/>
        <w:rPr>
          <w:sz w:val="32"/>
          <w:szCs w:val="32"/>
          <w:rtl/>
        </w:rPr>
      </w:pPr>
      <w:r w:rsidRPr="00D764EC">
        <w:rPr>
          <w:sz w:val="32"/>
          <w:szCs w:val="32"/>
          <w:rtl/>
        </w:rPr>
        <w:t xml:space="preserve">   · بيانات الاتصال: رقم الجوال، البريد الإلكتروني الشخصي (إن وجد في الطلب).</w:t>
      </w:r>
    </w:p>
    <w:p w14:paraId="4C715972" w14:textId="77777777" w:rsidR="005C384C" w:rsidRPr="00D764EC" w:rsidRDefault="005C384C" w:rsidP="005C384C">
      <w:pPr>
        <w:ind w:left="141"/>
        <w:jc w:val="both"/>
        <w:rPr>
          <w:sz w:val="32"/>
          <w:szCs w:val="32"/>
          <w:rtl/>
        </w:rPr>
      </w:pPr>
      <w:r w:rsidRPr="00D764EC">
        <w:rPr>
          <w:sz w:val="32"/>
          <w:szCs w:val="32"/>
          <w:rtl/>
        </w:rPr>
        <w:t>4. يقوم بربط السجل الجديد بمعرف المدرسة الموجودة مسبقاً في قاعدة بيانات النظام.</w:t>
      </w:r>
    </w:p>
    <w:p w14:paraId="33815064" w14:textId="77777777" w:rsidR="005C384C" w:rsidRPr="00D764EC" w:rsidRDefault="005C384C" w:rsidP="005C384C">
      <w:pPr>
        <w:ind w:left="141"/>
        <w:jc w:val="both"/>
        <w:rPr>
          <w:sz w:val="32"/>
          <w:szCs w:val="32"/>
          <w:rtl/>
        </w:rPr>
      </w:pPr>
      <w:r w:rsidRPr="00D764EC">
        <w:rPr>
          <w:sz w:val="32"/>
          <w:szCs w:val="32"/>
          <w:rtl/>
        </w:rPr>
        <w:t>5. يرفق نسخة ممسوحة ضوئياً (</w:t>
      </w:r>
      <w:r w:rsidRPr="00D764EC">
        <w:rPr>
          <w:sz w:val="32"/>
          <w:szCs w:val="32"/>
        </w:rPr>
        <w:t>PDF</w:t>
      </w:r>
      <w:r w:rsidRPr="00D764EC">
        <w:rPr>
          <w:sz w:val="32"/>
          <w:szCs w:val="32"/>
          <w:rtl/>
        </w:rPr>
        <w:t>) من قرار التعيين في الحقل المخصص للمستندات.</w:t>
      </w:r>
    </w:p>
    <w:p w14:paraId="02F5EE57" w14:textId="77777777" w:rsidR="005C384C" w:rsidRPr="00D764EC" w:rsidRDefault="005C384C" w:rsidP="005C384C">
      <w:pPr>
        <w:ind w:left="141"/>
        <w:jc w:val="both"/>
        <w:rPr>
          <w:sz w:val="32"/>
          <w:szCs w:val="32"/>
          <w:rtl/>
        </w:rPr>
      </w:pPr>
      <w:r w:rsidRPr="00D764EC">
        <w:rPr>
          <w:sz w:val="32"/>
          <w:szCs w:val="32"/>
          <w:rtl/>
        </w:rPr>
        <w:t>6. يقوم بتعيين حالة السجل تلقائياً أو يدوياً على أنها "</w:t>
      </w:r>
      <w:r w:rsidRPr="00D764EC">
        <w:rPr>
          <w:sz w:val="32"/>
          <w:szCs w:val="32"/>
        </w:rPr>
        <w:t>Inactive</w:t>
      </w:r>
      <w:r w:rsidRPr="00D764EC">
        <w:rPr>
          <w:sz w:val="32"/>
          <w:szCs w:val="32"/>
          <w:rtl/>
        </w:rPr>
        <w:t>" (غير نشط / قيد الإجراءات).</w:t>
      </w:r>
    </w:p>
    <w:p w14:paraId="2FC52333" w14:textId="77777777" w:rsidR="005C384C" w:rsidRPr="00D764EC" w:rsidRDefault="005C384C" w:rsidP="005C384C">
      <w:pPr>
        <w:ind w:left="141"/>
        <w:jc w:val="both"/>
        <w:rPr>
          <w:sz w:val="32"/>
          <w:szCs w:val="32"/>
          <w:rtl/>
        </w:rPr>
      </w:pPr>
      <w:r w:rsidRPr="00D764EC">
        <w:rPr>
          <w:sz w:val="32"/>
          <w:szCs w:val="32"/>
          <w:rtl/>
        </w:rPr>
        <w:t>7. يضغط على زر "حفظ" أو "إنشاء".</w:t>
      </w:r>
    </w:p>
    <w:p w14:paraId="38E419B9" w14:textId="77777777" w:rsidR="005C384C" w:rsidRPr="00D764EC" w:rsidRDefault="005C384C" w:rsidP="005C384C">
      <w:pPr>
        <w:ind w:left="141"/>
        <w:jc w:val="both"/>
        <w:rPr>
          <w:sz w:val="32"/>
          <w:szCs w:val="32"/>
          <w:rtl/>
        </w:rPr>
      </w:pPr>
    </w:p>
    <w:p w14:paraId="21BB8F8C" w14:textId="77777777" w:rsidR="005C384C" w:rsidRPr="00D764EC" w:rsidRDefault="005C384C" w:rsidP="005C384C">
      <w:pPr>
        <w:ind w:left="141"/>
        <w:jc w:val="both"/>
        <w:rPr>
          <w:sz w:val="32"/>
          <w:szCs w:val="32"/>
          <w:rtl/>
        </w:rPr>
      </w:pPr>
      <w:r w:rsidRPr="00D764EC">
        <w:rPr>
          <w:sz w:val="32"/>
          <w:szCs w:val="32"/>
          <w:rtl/>
        </w:rPr>
        <w:t>الإجراءات النظامية (يقوم بها النظام تلقائياً):</w:t>
      </w:r>
    </w:p>
    <w:p w14:paraId="337EB052" w14:textId="77777777" w:rsidR="005C384C" w:rsidRPr="00D764EC" w:rsidRDefault="005C384C" w:rsidP="005C384C">
      <w:pPr>
        <w:ind w:left="141"/>
        <w:jc w:val="both"/>
        <w:rPr>
          <w:sz w:val="32"/>
          <w:szCs w:val="32"/>
          <w:rtl/>
        </w:rPr>
      </w:pPr>
    </w:p>
    <w:p w14:paraId="1E3F180D" w14:textId="77777777" w:rsidR="005C384C" w:rsidRPr="00D764EC" w:rsidRDefault="005C384C" w:rsidP="005C384C">
      <w:pPr>
        <w:ind w:left="141"/>
        <w:jc w:val="both"/>
        <w:rPr>
          <w:sz w:val="32"/>
          <w:szCs w:val="32"/>
          <w:rtl/>
        </w:rPr>
      </w:pPr>
      <w:r w:rsidRPr="00D764EC">
        <w:rPr>
          <w:sz w:val="32"/>
          <w:szCs w:val="32"/>
          <w:rtl/>
        </w:rPr>
        <w:t>1. يقوم النظام تلقائياً بما يلي:</w:t>
      </w:r>
    </w:p>
    <w:p w14:paraId="758A7187" w14:textId="77777777" w:rsidR="005C384C" w:rsidRPr="00D764EC" w:rsidRDefault="005C384C" w:rsidP="005C384C">
      <w:pPr>
        <w:ind w:left="141"/>
        <w:jc w:val="both"/>
        <w:rPr>
          <w:sz w:val="32"/>
          <w:szCs w:val="32"/>
          <w:rtl/>
        </w:rPr>
      </w:pPr>
      <w:r w:rsidRPr="00D764EC">
        <w:rPr>
          <w:sz w:val="32"/>
          <w:szCs w:val="32"/>
          <w:rtl/>
        </w:rPr>
        <w:t xml:space="preserve">   · توليد رقم موظف فريد (</w:t>
      </w:r>
      <w:r w:rsidRPr="00D764EC">
        <w:rPr>
          <w:sz w:val="32"/>
          <w:szCs w:val="32"/>
        </w:rPr>
        <w:t>Employee ID</w:t>
      </w:r>
      <w:r w:rsidRPr="00D764EC">
        <w:rPr>
          <w:sz w:val="32"/>
          <w:szCs w:val="32"/>
          <w:rtl/>
        </w:rPr>
        <w:t>) لا يتكرر، ويكون هو المعرِّف الأساسي للموظف طوال خدمته.</w:t>
      </w:r>
    </w:p>
    <w:p w14:paraId="5B323AD5" w14:textId="77777777" w:rsidR="005C384C" w:rsidRPr="00D764EC" w:rsidRDefault="005C384C" w:rsidP="005C384C">
      <w:pPr>
        <w:ind w:left="141"/>
        <w:jc w:val="both"/>
        <w:rPr>
          <w:sz w:val="32"/>
          <w:szCs w:val="32"/>
          <w:rtl/>
        </w:rPr>
      </w:pPr>
      <w:r w:rsidRPr="00D764EC">
        <w:rPr>
          <w:sz w:val="32"/>
          <w:szCs w:val="32"/>
          <w:rtl/>
        </w:rPr>
        <w:t xml:space="preserve">   · إنشاء حساب مستخدم أولي في النظام (</w:t>
      </w:r>
      <w:r w:rsidRPr="00D764EC">
        <w:rPr>
          <w:sz w:val="32"/>
          <w:szCs w:val="32"/>
        </w:rPr>
        <w:t>Username</w:t>
      </w:r>
      <w:r w:rsidRPr="00D764EC">
        <w:rPr>
          <w:sz w:val="32"/>
          <w:szCs w:val="32"/>
          <w:rtl/>
        </w:rPr>
        <w:t>)، غالباً ما يكون رقم الهوية أو البريد الإلكتروني.</w:t>
      </w:r>
    </w:p>
    <w:p w14:paraId="3107E1B6" w14:textId="77777777" w:rsidR="005C384C" w:rsidRPr="00D764EC" w:rsidRDefault="005C384C" w:rsidP="005C384C">
      <w:pPr>
        <w:ind w:left="141"/>
        <w:jc w:val="both"/>
        <w:rPr>
          <w:sz w:val="32"/>
          <w:szCs w:val="32"/>
          <w:rtl/>
        </w:rPr>
      </w:pPr>
      <w:r w:rsidRPr="00D764EC">
        <w:rPr>
          <w:sz w:val="32"/>
          <w:szCs w:val="32"/>
          <w:rtl/>
        </w:rPr>
        <w:t xml:space="preserve">   · حفظ تاريخ ووقت إنشاء السجل، واسم الموظف الذي أنشأه (سجل تدقيق </w:t>
      </w:r>
      <w:r w:rsidRPr="00D764EC">
        <w:rPr>
          <w:sz w:val="32"/>
          <w:szCs w:val="32"/>
        </w:rPr>
        <w:t>Audit Trail</w:t>
      </w:r>
      <w:r w:rsidRPr="00D764EC">
        <w:rPr>
          <w:sz w:val="32"/>
          <w:szCs w:val="32"/>
          <w:rtl/>
        </w:rPr>
        <w:t>).</w:t>
      </w:r>
    </w:p>
    <w:p w14:paraId="166ABEEA" w14:textId="77777777" w:rsidR="005C384C" w:rsidRPr="00D764EC" w:rsidRDefault="005C384C" w:rsidP="005C384C">
      <w:pPr>
        <w:ind w:left="141"/>
        <w:jc w:val="both"/>
        <w:rPr>
          <w:sz w:val="32"/>
          <w:szCs w:val="32"/>
          <w:rtl/>
        </w:rPr>
      </w:pPr>
      <w:r w:rsidRPr="00D764EC">
        <w:rPr>
          <w:sz w:val="32"/>
          <w:szCs w:val="32"/>
          <w:rtl/>
        </w:rPr>
        <w:lastRenderedPageBreak/>
        <w:t xml:space="preserve">   · إرسال إشعار داخلي (في النظام) أو بريد إلكتروني للمشرف المباشر لإعلامه بوجود سجل جديد يحتاج مراجعة واعتماد (استعداداً للعملية التالية).</w:t>
      </w:r>
    </w:p>
    <w:p w14:paraId="182AC88A" w14:textId="77777777" w:rsidR="005C384C" w:rsidRPr="00D764EC" w:rsidRDefault="005C384C" w:rsidP="005C384C">
      <w:pPr>
        <w:ind w:left="141"/>
        <w:jc w:val="both"/>
        <w:rPr>
          <w:sz w:val="32"/>
          <w:szCs w:val="32"/>
          <w:rtl/>
        </w:rPr>
      </w:pPr>
    </w:p>
    <w:p w14:paraId="3C5C0C15" w14:textId="77777777" w:rsidR="005C384C" w:rsidRPr="00D764EC" w:rsidRDefault="005C384C" w:rsidP="005C384C">
      <w:pPr>
        <w:ind w:left="141"/>
        <w:jc w:val="both"/>
        <w:rPr>
          <w:sz w:val="32"/>
          <w:szCs w:val="32"/>
          <w:rtl/>
        </w:rPr>
      </w:pPr>
      <w:r w:rsidRPr="00D764EC">
        <w:rPr>
          <w:sz w:val="32"/>
          <w:szCs w:val="32"/>
          <w:rtl/>
        </w:rPr>
        <w:t>7. المخرجات (</w:t>
      </w:r>
      <w:r w:rsidRPr="00D764EC">
        <w:rPr>
          <w:sz w:val="32"/>
          <w:szCs w:val="32"/>
        </w:rPr>
        <w:t>Outputs</w:t>
      </w:r>
      <w:r w:rsidRPr="00D764EC">
        <w:rPr>
          <w:sz w:val="32"/>
          <w:szCs w:val="32"/>
          <w:rtl/>
        </w:rPr>
        <w:t>)</w:t>
      </w:r>
    </w:p>
    <w:p w14:paraId="32485314" w14:textId="77777777" w:rsidR="005C384C" w:rsidRPr="00D764EC" w:rsidRDefault="005C384C" w:rsidP="005C384C">
      <w:pPr>
        <w:ind w:left="141"/>
        <w:jc w:val="both"/>
        <w:rPr>
          <w:sz w:val="32"/>
          <w:szCs w:val="32"/>
          <w:rtl/>
        </w:rPr>
      </w:pPr>
    </w:p>
    <w:p w14:paraId="1BA7EAC1" w14:textId="77777777" w:rsidR="005C384C" w:rsidRPr="00D764EC" w:rsidRDefault="005C384C" w:rsidP="005C384C">
      <w:pPr>
        <w:ind w:left="141"/>
        <w:jc w:val="both"/>
        <w:rPr>
          <w:sz w:val="32"/>
          <w:szCs w:val="32"/>
          <w:rtl/>
        </w:rPr>
      </w:pPr>
      <w:r w:rsidRPr="00D764EC">
        <w:rPr>
          <w:sz w:val="32"/>
          <w:szCs w:val="32"/>
          <w:rtl/>
        </w:rPr>
        <w:t>· سجل موظف إلكتروني أولي (</w:t>
      </w:r>
      <w:r w:rsidRPr="00D764EC">
        <w:rPr>
          <w:sz w:val="32"/>
          <w:szCs w:val="32"/>
        </w:rPr>
        <w:t>Inactive</w:t>
      </w:r>
      <w:r w:rsidRPr="00D764EC">
        <w:rPr>
          <w:sz w:val="32"/>
          <w:szCs w:val="32"/>
          <w:rtl/>
        </w:rPr>
        <w:t>): يحتوي على البيانات الأساسية ومرتبط برقم موظف فريد.</w:t>
      </w:r>
    </w:p>
    <w:p w14:paraId="13E5A257" w14:textId="77777777" w:rsidR="005C384C" w:rsidRPr="00D764EC" w:rsidRDefault="005C384C" w:rsidP="005C384C">
      <w:pPr>
        <w:ind w:left="141"/>
        <w:jc w:val="both"/>
        <w:rPr>
          <w:sz w:val="32"/>
          <w:szCs w:val="32"/>
          <w:rtl/>
        </w:rPr>
      </w:pPr>
      <w:r w:rsidRPr="00D764EC">
        <w:rPr>
          <w:sz w:val="32"/>
          <w:szCs w:val="32"/>
          <w:rtl/>
        </w:rPr>
        <w:t>· ملف رقمي: مرتبط بالسجل، يحتوي على صورة قرار التعيين.</w:t>
      </w:r>
    </w:p>
    <w:p w14:paraId="6B91AE3B" w14:textId="77777777" w:rsidR="005C384C" w:rsidRPr="00D764EC" w:rsidRDefault="005C384C" w:rsidP="005C384C">
      <w:pPr>
        <w:ind w:left="141"/>
        <w:jc w:val="both"/>
        <w:rPr>
          <w:sz w:val="32"/>
          <w:szCs w:val="32"/>
          <w:rtl/>
        </w:rPr>
      </w:pPr>
      <w:r w:rsidRPr="00D764EC">
        <w:rPr>
          <w:sz w:val="32"/>
          <w:szCs w:val="32"/>
          <w:rtl/>
        </w:rPr>
        <w:t>· إشعار نظامي: للمشرف للإطلاع والمراجعة.</w:t>
      </w:r>
    </w:p>
    <w:p w14:paraId="4ED60A57" w14:textId="77777777" w:rsidR="005C384C" w:rsidRPr="00D764EC" w:rsidRDefault="005C384C" w:rsidP="005C384C">
      <w:pPr>
        <w:ind w:left="141"/>
        <w:jc w:val="both"/>
        <w:rPr>
          <w:sz w:val="32"/>
          <w:szCs w:val="32"/>
          <w:rtl/>
        </w:rPr>
      </w:pPr>
    </w:p>
    <w:p w14:paraId="04577DA8" w14:textId="77777777" w:rsidR="005C384C" w:rsidRPr="00D764EC" w:rsidRDefault="005C384C" w:rsidP="005C384C">
      <w:pPr>
        <w:ind w:left="141"/>
        <w:jc w:val="both"/>
        <w:rPr>
          <w:sz w:val="32"/>
          <w:szCs w:val="32"/>
          <w:rtl/>
        </w:rPr>
      </w:pPr>
      <w:r w:rsidRPr="00D764EC">
        <w:rPr>
          <w:sz w:val="32"/>
          <w:szCs w:val="32"/>
          <w:rtl/>
        </w:rPr>
        <w:t>8. القيود والشروط (</w:t>
      </w:r>
      <w:r w:rsidRPr="00D764EC">
        <w:rPr>
          <w:sz w:val="32"/>
          <w:szCs w:val="32"/>
        </w:rPr>
        <w:t>Business Rules</w:t>
      </w:r>
      <w:r w:rsidRPr="00D764EC">
        <w:rPr>
          <w:sz w:val="32"/>
          <w:szCs w:val="32"/>
          <w:rtl/>
        </w:rPr>
        <w:t>)</w:t>
      </w:r>
    </w:p>
    <w:p w14:paraId="2B7C458A" w14:textId="77777777" w:rsidR="005C384C" w:rsidRPr="00D764EC" w:rsidRDefault="005C384C" w:rsidP="005C384C">
      <w:pPr>
        <w:ind w:left="141"/>
        <w:jc w:val="both"/>
        <w:rPr>
          <w:sz w:val="32"/>
          <w:szCs w:val="32"/>
          <w:rtl/>
        </w:rPr>
      </w:pPr>
    </w:p>
    <w:p w14:paraId="598478C0" w14:textId="77777777" w:rsidR="005C384C" w:rsidRPr="00D764EC" w:rsidRDefault="005C384C" w:rsidP="005C384C">
      <w:pPr>
        <w:ind w:left="141"/>
        <w:jc w:val="both"/>
        <w:rPr>
          <w:sz w:val="32"/>
          <w:szCs w:val="32"/>
          <w:rtl/>
        </w:rPr>
      </w:pPr>
      <w:r w:rsidRPr="00D764EC">
        <w:rPr>
          <w:sz w:val="32"/>
          <w:szCs w:val="32"/>
          <w:rtl/>
        </w:rPr>
        <w:t>· لا يمكن إنشاء سجل بدون رقم قرار تعيين صالح ومدخل في النظام.</w:t>
      </w:r>
    </w:p>
    <w:p w14:paraId="4A1951BD" w14:textId="77777777" w:rsidR="005C384C" w:rsidRPr="00D764EC" w:rsidRDefault="005C384C" w:rsidP="005C384C">
      <w:pPr>
        <w:ind w:left="141"/>
        <w:jc w:val="both"/>
        <w:rPr>
          <w:sz w:val="32"/>
          <w:szCs w:val="32"/>
          <w:rtl/>
        </w:rPr>
      </w:pPr>
      <w:r w:rsidRPr="00D764EC">
        <w:rPr>
          <w:sz w:val="32"/>
          <w:szCs w:val="32"/>
          <w:rtl/>
        </w:rPr>
        <w:t>· يجب أن تكون جميع الحقول الإلزامية (</w:t>
      </w:r>
      <w:r w:rsidRPr="00D764EC">
        <w:rPr>
          <w:sz w:val="32"/>
          <w:szCs w:val="32"/>
        </w:rPr>
        <w:t>marked with</w:t>
      </w:r>
      <w:r w:rsidRPr="00D764EC">
        <w:rPr>
          <w:sz w:val="32"/>
          <w:szCs w:val="32"/>
          <w:rtl/>
        </w:rPr>
        <w:t xml:space="preserve"> *) مملوءة قبل حفظ السجل.</w:t>
      </w:r>
    </w:p>
    <w:p w14:paraId="4861A064" w14:textId="77777777" w:rsidR="005C384C" w:rsidRPr="00D764EC" w:rsidRDefault="005C384C" w:rsidP="005C384C">
      <w:pPr>
        <w:ind w:left="141"/>
        <w:jc w:val="both"/>
        <w:rPr>
          <w:sz w:val="32"/>
          <w:szCs w:val="32"/>
          <w:rtl/>
        </w:rPr>
      </w:pPr>
      <w:r w:rsidRPr="00D764EC">
        <w:rPr>
          <w:sz w:val="32"/>
          <w:szCs w:val="32"/>
          <w:rtl/>
        </w:rPr>
        <w:t>· حالة السجل يجب أن تبقى "</w:t>
      </w:r>
      <w:r w:rsidRPr="00D764EC">
        <w:rPr>
          <w:sz w:val="32"/>
          <w:szCs w:val="32"/>
        </w:rPr>
        <w:t>Inactive</w:t>
      </w:r>
      <w:r w:rsidRPr="00D764EC">
        <w:rPr>
          <w:sz w:val="32"/>
          <w:szCs w:val="32"/>
          <w:rtl/>
        </w:rPr>
        <w:t>" حتى يتم اعتمادها وتحويلها إلى "</w:t>
      </w:r>
      <w:r w:rsidRPr="00D764EC">
        <w:rPr>
          <w:sz w:val="32"/>
          <w:szCs w:val="32"/>
        </w:rPr>
        <w:t>Active</w:t>
      </w:r>
      <w:r w:rsidRPr="00D764EC">
        <w:rPr>
          <w:sz w:val="32"/>
          <w:szCs w:val="32"/>
          <w:rtl/>
        </w:rPr>
        <w:t>" في العملية التالية.</w:t>
      </w:r>
    </w:p>
    <w:p w14:paraId="64530946" w14:textId="77777777" w:rsidR="005C384C" w:rsidRPr="00D764EC" w:rsidRDefault="005C384C" w:rsidP="005C384C">
      <w:pPr>
        <w:ind w:left="141"/>
        <w:jc w:val="both"/>
        <w:rPr>
          <w:sz w:val="32"/>
          <w:szCs w:val="32"/>
          <w:rtl/>
        </w:rPr>
      </w:pPr>
      <w:r w:rsidRPr="00D764EC">
        <w:rPr>
          <w:sz w:val="32"/>
          <w:szCs w:val="32"/>
          <w:rtl/>
        </w:rPr>
        <w:t>· يجب مطابقة البيانات المدخلة مع المستندات الورقية الأصلية بدقة، وتعتبر مسؤولية الموظف المدخل.</w:t>
      </w:r>
    </w:p>
    <w:p w14:paraId="6097A050" w14:textId="77777777" w:rsidR="005C384C" w:rsidRPr="00D764EC" w:rsidRDefault="005C384C" w:rsidP="005C384C">
      <w:pPr>
        <w:ind w:left="141"/>
        <w:jc w:val="both"/>
        <w:rPr>
          <w:sz w:val="32"/>
          <w:szCs w:val="32"/>
          <w:rtl/>
        </w:rPr>
      </w:pPr>
    </w:p>
    <w:p w14:paraId="33EE0DC1" w14:textId="77777777" w:rsidR="005C384C" w:rsidRPr="00D764EC" w:rsidRDefault="005C384C" w:rsidP="005C384C">
      <w:pPr>
        <w:ind w:left="141"/>
        <w:jc w:val="both"/>
        <w:rPr>
          <w:sz w:val="32"/>
          <w:szCs w:val="32"/>
          <w:rtl/>
        </w:rPr>
      </w:pPr>
      <w:r w:rsidRPr="00D764EC">
        <w:rPr>
          <w:sz w:val="32"/>
          <w:szCs w:val="32"/>
          <w:rtl/>
        </w:rPr>
        <w:t>9. الارتباط بالمدارس</w:t>
      </w:r>
    </w:p>
    <w:p w14:paraId="4E928625" w14:textId="77777777" w:rsidR="005C384C" w:rsidRPr="00D764EC" w:rsidRDefault="005C384C" w:rsidP="005C384C">
      <w:pPr>
        <w:ind w:left="141"/>
        <w:jc w:val="both"/>
        <w:rPr>
          <w:sz w:val="32"/>
          <w:szCs w:val="32"/>
          <w:rtl/>
        </w:rPr>
      </w:pPr>
    </w:p>
    <w:p w14:paraId="66311BE5" w14:textId="77777777" w:rsidR="005C384C" w:rsidRPr="00D764EC" w:rsidRDefault="005C384C" w:rsidP="005C384C">
      <w:pPr>
        <w:ind w:left="141"/>
        <w:jc w:val="both"/>
        <w:rPr>
          <w:sz w:val="32"/>
          <w:szCs w:val="32"/>
          <w:rtl/>
        </w:rPr>
      </w:pPr>
      <w:r w:rsidRPr="00D764EC">
        <w:rPr>
          <w:sz w:val="32"/>
          <w:szCs w:val="32"/>
          <w:rtl/>
        </w:rPr>
        <w:t>· المدرسة: يتم ربط السجل الجديد بها بشكل آلي في النظام، لكن حساب الموظف يبقى غير مفعل حتى تكتمل الإجراءات من قبل المكتب.</w:t>
      </w:r>
    </w:p>
    <w:p w14:paraId="050813F6" w14:textId="77777777" w:rsidR="005C384C" w:rsidRPr="00D764EC" w:rsidRDefault="005C384C" w:rsidP="005C384C">
      <w:pPr>
        <w:ind w:left="141"/>
        <w:jc w:val="both"/>
        <w:rPr>
          <w:sz w:val="32"/>
          <w:szCs w:val="32"/>
          <w:rtl/>
        </w:rPr>
      </w:pPr>
    </w:p>
    <w:p w14:paraId="21F269D5" w14:textId="77777777" w:rsidR="005C384C" w:rsidRPr="00D764EC" w:rsidRDefault="005C384C" w:rsidP="005C384C">
      <w:pPr>
        <w:ind w:left="141"/>
        <w:jc w:val="both"/>
        <w:rPr>
          <w:sz w:val="32"/>
          <w:szCs w:val="32"/>
          <w:rtl/>
        </w:rPr>
      </w:pPr>
      <w:r w:rsidRPr="00D764EC">
        <w:rPr>
          <w:sz w:val="32"/>
          <w:szCs w:val="32"/>
          <w:rtl/>
        </w:rPr>
        <w:t>10. العلاقة مع الكيانات الأخرى</w:t>
      </w:r>
    </w:p>
    <w:p w14:paraId="6BD2E352" w14:textId="77777777" w:rsidR="005C384C" w:rsidRPr="00D764EC" w:rsidRDefault="005C384C" w:rsidP="005C384C">
      <w:pPr>
        <w:ind w:left="141"/>
        <w:jc w:val="both"/>
        <w:rPr>
          <w:sz w:val="32"/>
          <w:szCs w:val="32"/>
          <w:rtl/>
        </w:rPr>
      </w:pPr>
    </w:p>
    <w:p w14:paraId="1467C3EB" w14:textId="77777777" w:rsidR="005C384C" w:rsidRPr="00D764EC" w:rsidRDefault="005C384C" w:rsidP="005C384C">
      <w:pPr>
        <w:ind w:left="141"/>
        <w:jc w:val="both"/>
        <w:rPr>
          <w:sz w:val="32"/>
          <w:szCs w:val="32"/>
          <w:rtl/>
        </w:rPr>
      </w:pPr>
      <w:r w:rsidRPr="00D764EC">
        <w:rPr>
          <w:sz w:val="32"/>
          <w:szCs w:val="32"/>
          <w:rtl/>
        </w:rPr>
        <w:t>· كيان "الموظف" (</w:t>
      </w:r>
      <w:r w:rsidRPr="00D764EC">
        <w:rPr>
          <w:sz w:val="32"/>
          <w:szCs w:val="32"/>
        </w:rPr>
        <w:t>Employee</w:t>
      </w:r>
      <w:r w:rsidRPr="00D764EC">
        <w:rPr>
          <w:sz w:val="32"/>
          <w:szCs w:val="32"/>
          <w:rtl/>
        </w:rPr>
        <w:t>): تم إنشاؤه رسمياً في قاعدة البيانات.</w:t>
      </w:r>
    </w:p>
    <w:p w14:paraId="6BD3BD0D" w14:textId="77777777" w:rsidR="005C384C" w:rsidRPr="00D764EC" w:rsidRDefault="005C384C" w:rsidP="005C384C">
      <w:pPr>
        <w:ind w:left="141"/>
        <w:jc w:val="both"/>
        <w:rPr>
          <w:sz w:val="32"/>
          <w:szCs w:val="32"/>
          <w:rtl/>
        </w:rPr>
      </w:pPr>
      <w:r w:rsidRPr="00D764EC">
        <w:rPr>
          <w:sz w:val="32"/>
          <w:szCs w:val="32"/>
          <w:rtl/>
        </w:rPr>
        <w:t>· كيان "قرار التعيين" (</w:t>
      </w:r>
      <w:r w:rsidRPr="00D764EC">
        <w:rPr>
          <w:sz w:val="32"/>
          <w:szCs w:val="32"/>
        </w:rPr>
        <w:t>Appointment Decision</w:t>
      </w:r>
      <w:r w:rsidRPr="00D764EC">
        <w:rPr>
          <w:sz w:val="32"/>
          <w:szCs w:val="32"/>
          <w:rtl/>
        </w:rPr>
        <w:t>): تم ربط السجل الجديد به عبر رقم القرار.</w:t>
      </w:r>
    </w:p>
    <w:p w14:paraId="35087BC8" w14:textId="77777777" w:rsidR="005C384C" w:rsidRPr="00D764EC" w:rsidRDefault="005C384C" w:rsidP="005C384C">
      <w:pPr>
        <w:ind w:left="141"/>
        <w:jc w:val="both"/>
        <w:rPr>
          <w:sz w:val="32"/>
          <w:szCs w:val="32"/>
          <w:rtl/>
        </w:rPr>
      </w:pPr>
      <w:r w:rsidRPr="00D764EC">
        <w:rPr>
          <w:sz w:val="32"/>
          <w:szCs w:val="32"/>
          <w:rtl/>
        </w:rPr>
        <w:t>· كيان "المدرسة" (</w:t>
      </w:r>
      <w:r w:rsidRPr="00D764EC">
        <w:rPr>
          <w:sz w:val="32"/>
          <w:szCs w:val="32"/>
        </w:rPr>
        <w:t>School</w:t>
      </w:r>
      <w:r w:rsidRPr="00D764EC">
        <w:rPr>
          <w:sz w:val="32"/>
          <w:szCs w:val="32"/>
          <w:rtl/>
        </w:rPr>
        <w:t>): تم إضافة علاقة "يعمل في" بين كيان الموظف الجديد وكيان المدرسة.</w:t>
      </w:r>
    </w:p>
    <w:p w14:paraId="21817C67" w14:textId="77777777" w:rsidR="005C384C" w:rsidRPr="00D764EC" w:rsidRDefault="005C384C" w:rsidP="005C384C">
      <w:pPr>
        <w:ind w:left="141"/>
        <w:jc w:val="both"/>
        <w:rPr>
          <w:sz w:val="32"/>
          <w:szCs w:val="32"/>
          <w:rtl/>
        </w:rPr>
      </w:pPr>
    </w:p>
    <w:p w14:paraId="7F8E3F99" w14:textId="77777777" w:rsidR="005C384C" w:rsidRPr="00D764EC" w:rsidRDefault="005C384C" w:rsidP="005C384C">
      <w:pPr>
        <w:ind w:left="141"/>
        <w:jc w:val="both"/>
        <w:rPr>
          <w:sz w:val="32"/>
          <w:szCs w:val="32"/>
          <w:rtl/>
        </w:rPr>
      </w:pPr>
      <w:r w:rsidRPr="00D764EC">
        <w:rPr>
          <w:sz w:val="32"/>
          <w:szCs w:val="32"/>
          <w:rtl/>
        </w:rPr>
        <w:t>11. ملاحظات</w:t>
      </w:r>
    </w:p>
    <w:p w14:paraId="0F2ADC07" w14:textId="77777777" w:rsidR="005C384C" w:rsidRPr="00D764EC" w:rsidRDefault="005C384C" w:rsidP="005C384C">
      <w:pPr>
        <w:ind w:left="141"/>
        <w:jc w:val="both"/>
        <w:rPr>
          <w:sz w:val="32"/>
          <w:szCs w:val="32"/>
          <w:rtl/>
        </w:rPr>
      </w:pPr>
    </w:p>
    <w:p w14:paraId="7A47AD5D" w14:textId="77777777" w:rsidR="005C384C" w:rsidRPr="00D764EC" w:rsidRDefault="005C384C" w:rsidP="005C384C">
      <w:pPr>
        <w:ind w:left="141"/>
        <w:jc w:val="both"/>
        <w:rPr>
          <w:sz w:val="32"/>
          <w:szCs w:val="32"/>
          <w:rtl/>
        </w:rPr>
      </w:pPr>
      <w:r w:rsidRPr="00D764EC">
        <w:rPr>
          <w:sz w:val="32"/>
          <w:szCs w:val="32"/>
          <w:rtl/>
        </w:rPr>
        <w:t>· تعتبر هذه العملية أساسية وحساسة، فأي خطأ في إدخال البيانات (خاصة الاسم، رقم الهوية، الرتبة المالية) سينتج عنه مشاكل لاحقة في الرواتب والصرفيات.</w:t>
      </w:r>
    </w:p>
    <w:p w14:paraId="2AD2CB29" w14:textId="77777777" w:rsidR="005C384C" w:rsidRPr="00D764EC" w:rsidRDefault="005C384C" w:rsidP="005C384C">
      <w:pPr>
        <w:ind w:left="141"/>
        <w:jc w:val="both"/>
        <w:rPr>
          <w:sz w:val="32"/>
          <w:szCs w:val="32"/>
          <w:rtl/>
        </w:rPr>
      </w:pPr>
      <w:r w:rsidRPr="00D764EC">
        <w:rPr>
          <w:sz w:val="32"/>
          <w:szCs w:val="32"/>
          <w:rtl/>
        </w:rPr>
        <w:t xml:space="preserve">· في الأنظمة المتقدمة، قد يتم استخراج البيانات آلياً من صورة قرار التعيين باستخدام تقنية </w:t>
      </w:r>
      <w:r w:rsidRPr="00D764EC">
        <w:rPr>
          <w:sz w:val="32"/>
          <w:szCs w:val="32"/>
        </w:rPr>
        <w:t>OCR</w:t>
      </w:r>
      <w:r w:rsidRPr="00D764EC">
        <w:rPr>
          <w:sz w:val="32"/>
          <w:szCs w:val="32"/>
          <w:rtl/>
        </w:rPr>
        <w:t xml:space="preserve"> (التعرف البصري على المحارف) لتقليل الأخطاء اليدوية وتسريع العملية.</w:t>
      </w:r>
    </w:p>
    <w:p w14:paraId="73C8BFD4" w14:textId="77777777" w:rsidR="005C384C" w:rsidRDefault="005C384C" w:rsidP="005C384C">
      <w:pPr>
        <w:ind w:left="141"/>
        <w:jc w:val="both"/>
        <w:rPr>
          <w:sz w:val="32"/>
          <w:szCs w:val="32"/>
          <w:rtl/>
        </w:rPr>
      </w:pPr>
      <w:r w:rsidRPr="00D764EC">
        <w:rPr>
          <w:sz w:val="32"/>
          <w:szCs w:val="32"/>
          <w:rtl/>
        </w:rPr>
        <w:t>· السجل بحالته "</w:t>
      </w:r>
      <w:r w:rsidRPr="00D764EC">
        <w:rPr>
          <w:sz w:val="32"/>
          <w:szCs w:val="32"/>
        </w:rPr>
        <w:t>Inactive</w:t>
      </w:r>
      <w:r w:rsidRPr="00D764EC">
        <w:rPr>
          <w:sz w:val="32"/>
          <w:szCs w:val="32"/>
          <w:rtl/>
        </w:rPr>
        <w:t>" لا يسمح للموظف بالاستفادة من أي خدمة نظامية (طلب إجازة، مشاهدة راتب، إلخ) ولا يظهر في معظم التقارير التشغيلية.</w:t>
      </w:r>
    </w:p>
    <w:p w14:paraId="77742358" w14:textId="77777777" w:rsidR="005C384C" w:rsidRDefault="005C384C" w:rsidP="005C384C">
      <w:pPr>
        <w:ind w:left="141"/>
        <w:jc w:val="both"/>
        <w:rPr>
          <w:sz w:val="32"/>
          <w:szCs w:val="32"/>
          <w:rtl/>
        </w:rPr>
      </w:pPr>
    </w:p>
    <w:p w14:paraId="3D7CE692" w14:textId="77777777" w:rsidR="005C384C" w:rsidRDefault="005C384C" w:rsidP="005C384C">
      <w:pPr>
        <w:ind w:left="141"/>
        <w:jc w:val="both"/>
        <w:rPr>
          <w:sz w:val="32"/>
          <w:szCs w:val="32"/>
          <w:rtl/>
        </w:rPr>
      </w:pPr>
    </w:p>
    <w:p w14:paraId="7BA655C3" w14:textId="77777777" w:rsidR="005C384C" w:rsidRPr="00D764EC" w:rsidRDefault="005C384C" w:rsidP="005C384C">
      <w:pPr>
        <w:ind w:left="141"/>
        <w:jc w:val="both"/>
        <w:rPr>
          <w:sz w:val="32"/>
          <w:szCs w:val="32"/>
          <w:rtl/>
        </w:rPr>
      </w:pPr>
      <w:r w:rsidRPr="00D764EC">
        <w:rPr>
          <w:sz w:val="32"/>
          <w:szCs w:val="32"/>
          <w:highlight w:val="yellow"/>
          <w:rtl/>
        </w:rPr>
        <w:t>العملية (5): اعتماد وتفعيل موظف - مراجعة البيانات وتحويل الحالة إلى "نشط" (</w:t>
      </w:r>
      <w:r w:rsidRPr="00D764EC">
        <w:rPr>
          <w:sz w:val="32"/>
          <w:szCs w:val="32"/>
          <w:highlight w:val="yellow"/>
        </w:rPr>
        <w:t>Active</w:t>
      </w:r>
      <w:r w:rsidRPr="00D764EC">
        <w:rPr>
          <w:sz w:val="32"/>
          <w:szCs w:val="32"/>
          <w:highlight w:val="yellow"/>
          <w:rtl/>
        </w:rPr>
        <w:t>)</w:t>
      </w:r>
    </w:p>
    <w:p w14:paraId="37351B2B" w14:textId="77777777" w:rsidR="005C384C" w:rsidRPr="00D764EC" w:rsidRDefault="005C384C" w:rsidP="005C384C">
      <w:pPr>
        <w:ind w:left="141"/>
        <w:jc w:val="both"/>
        <w:rPr>
          <w:sz w:val="32"/>
          <w:szCs w:val="32"/>
          <w:rtl/>
        </w:rPr>
      </w:pPr>
    </w:p>
    <w:p w14:paraId="0B6007E2" w14:textId="77777777" w:rsidR="005C384C" w:rsidRPr="00D764EC" w:rsidRDefault="005C384C" w:rsidP="005C384C">
      <w:pPr>
        <w:ind w:left="141"/>
        <w:jc w:val="both"/>
        <w:rPr>
          <w:sz w:val="32"/>
          <w:szCs w:val="32"/>
          <w:rtl/>
        </w:rPr>
      </w:pPr>
      <w:r w:rsidRPr="00D764EC">
        <w:rPr>
          <w:sz w:val="32"/>
          <w:szCs w:val="32"/>
          <w:rtl/>
        </w:rPr>
        <w:t>1. اسم العملية</w:t>
      </w:r>
    </w:p>
    <w:p w14:paraId="7E1B129C" w14:textId="77777777" w:rsidR="005C384C" w:rsidRPr="00D764EC" w:rsidRDefault="005C384C" w:rsidP="005C384C">
      <w:pPr>
        <w:ind w:left="141"/>
        <w:jc w:val="both"/>
        <w:rPr>
          <w:sz w:val="32"/>
          <w:szCs w:val="32"/>
          <w:rtl/>
        </w:rPr>
      </w:pPr>
      <w:r w:rsidRPr="00D764EC">
        <w:rPr>
          <w:sz w:val="32"/>
          <w:szCs w:val="32"/>
          <w:rtl/>
        </w:rPr>
        <w:lastRenderedPageBreak/>
        <w:t>اعتماد وتفعيل موظف: مراجعة البيانات وتحويل الحالة إلى "نشط" (</w:t>
      </w:r>
      <w:r w:rsidRPr="00D764EC">
        <w:rPr>
          <w:sz w:val="32"/>
          <w:szCs w:val="32"/>
        </w:rPr>
        <w:t>Active</w:t>
      </w:r>
      <w:r w:rsidRPr="00D764EC">
        <w:rPr>
          <w:sz w:val="32"/>
          <w:szCs w:val="32"/>
          <w:rtl/>
        </w:rPr>
        <w:t>).</w:t>
      </w:r>
    </w:p>
    <w:p w14:paraId="6FA5DCA3" w14:textId="77777777" w:rsidR="005C384C" w:rsidRPr="00D764EC" w:rsidRDefault="005C384C" w:rsidP="005C384C">
      <w:pPr>
        <w:ind w:left="141"/>
        <w:jc w:val="both"/>
        <w:rPr>
          <w:sz w:val="32"/>
          <w:szCs w:val="32"/>
          <w:rtl/>
        </w:rPr>
      </w:pPr>
    </w:p>
    <w:p w14:paraId="490E3DB2" w14:textId="77777777" w:rsidR="005C384C" w:rsidRPr="00D764EC" w:rsidRDefault="005C384C" w:rsidP="005C384C">
      <w:pPr>
        <w:ind w:left="141"/>
        <w:jc w:val="both"/>
        <w:rPr>
          <w:sz w:val="32"/>
          <w:szCs w:val="32"/>
          <w:rtl/>
        </w:rPr>
      </w:pPr>
      <w:r w:rsidRPr="00D764EC">
        <w:rPr>
          <w:sz w:val="32"/>
          <w:szCs w:val="32"/>
          <w:rtl/>
        </w:rPr>
        <w:t>2. وصف العملية</w:t>
      </w:r>
    </w:p>
    <w:p w14:paraId="42619F78" w14:textId="77777777" w:rsidR="005C384C" w:rsidRPr="00D764EC" w:rsidRDefault="005C384C" w:rsidP="005C384C">
      <w:pPr>
        <w:ind w:left="141"/>
        <w:jc w:val="both"/>
        <w:rPr>
          <w:sz w:val="32"/>
          <w:szCs w:val="32"/>
          <w:rtl/>
        </w:rPr>
      </w:pPr>
      <w:r w:rsidRPr="00D764EC">
        <w:rPr>
          <w:sz w:val="32"/>
          <w:szCs w:val="32"/>
          <w:rtl/>
        </w:rPr>
        <w:t>هي العملية الرقابية النهائية التي يقوم بها مشرف أو مدير في إدارة شؤون الموظفين بالمكتب لمراجعة السجل الأولي للموظف الجديد والتحقق من دقته واكتماله، ومن ثم إصدار الموافقة الرسمية على تفعيله في النظام. تحوّل هذه العملية حالة الموظف من "</w:t>
      </w:r>
      <w:r w:rsidRPr="00D764EC">
        <w:rPr>
          <w:sz w:val="32"/>
          <w:szCs w:val="32"/>
        </w:rPr>
        <w:t>Inactive</w:t>
      </w:r>
      <w:r w:rsidRPr="00D764EC">
        <w:rPr>
          <w:sz w:val="32"/>
          <w:szCs w:val="32"/>
          <w:rtl/>
        </w:rPr>
        <w:t>" (غير نشط/قيد الإجراءات) إلى "</w:t>
      </w:r>
      <w:r w:rsidRPr="00D764EC">
        <w:rPr>
          <w:sz w:val="32"/>
          <w:szCs w:val="32"/>
        </w:rPr>
        <w:t>Active</w:t>
      </w:r>
      <w:r w:rsidRPr="00D764EC">
        <w:rPr>
          <w:sz w:val="32"/>
          <w:szCs w:val="32"/>
          <w:rtl/>
        </w:rPr>
        <w:t>" (نشط)، مما يسمح له ببدء صرف الراتب والاستفادة من خدمات النظام والمباشرة العمل فعلياً في المدرسة.</w:t>
      </w:r>
    </w:p>
    <w:p w14:paraId="362F9536" w14:textId="77777777" w:rsidR="005C384C" w:rsidRPr="00D764EC" w:rsidRDefault="005C384C" w:rsidP="005C384C">
      <w:pPr>
        <w:ind w:left="141"/>
        <w:jc w:val="both"/>
        <w:rPr>
          <w:sz w:val="32"/>
          <w:szCs w:val="32"/>
          <w:rtl/>
        </w:rPr>
      </w:pPr>
    </w:p>
    <w:p w14:paraId="5A7C118E" w14:textId="77777777" w:rsidR="005C384C" w:rsidRPr="00D764EC" w:rsidRDefault="005C384C" w:rsidP="005C384C">
      <w:pPr>
        <w:ind w:left="141"/>
        <w:jc w:val="both"/>
        <w:rPr>
          <w:sz w:val="32"/>
          <w:szCs w:val="32"/>
          <w:rtl/>
        </w:rPr>
      </w:pPr>
      <w:r w:rsidRPr="00D764EC">
        <w:rPr>
          <w:sz w:val="32"/>
          <w:szCs w:val="32"/>
          <w:rtl/>
        </w:rPr>
        <w:t>3. الهدف من العملية</w:t>
      </w:r>
    </w:p>
    <w:p w14:paraId="64BA65BA" w14:textId="77777777" w:rsidR="005C384C" w:rsidRPr="00D764EC" w:rsidRDefault="005C384C" w:rsidP="005C384C">
      <w:pPr>
        <w:ind w:left="141"/>
        <w:jc w:val="both"/>
        <w:rPr>
          <w:sz w:val="32"/>
          <w:szCs w:val="32"/>
          <w:rtl/>
        </w:rPr>
      </w:pPr>
    </w:p>
    <w:p w14:paraId="5DDD750C" w14:textId="77777777" w:rsidR="005C384C" w:rsidRPr="00D764EC" w:rsidRDefault="005C384C" w:rsidP="005C384C">
      <w:pPr>
        <w:ind w:left="141"/>
        <w:jc w:val="both"/>
        <w:rPr>
          <w:sz w:val="32"/>
          <w:szCs w:val="32"/>
          <w:rtl/>
        </w:rPr>
      </w:pPr>
      <w:r w:rsidRPr="00D764EC">
        <w:rPr>
          <w:sz w:val="32"/>
          <w:szCs w:val="32"/>
          <w:rtl/>
        </w:rPr>
        <w:t>· ضمان دقة واكتمال البيانات المدخلة للموظف الجديد قبل تفعيله.</w:t>
      </w:r>
    </w:p>
    <w:p w14:paraId="13E03D75" w14:textId="77777777" w:rsidR="005C384C" w:rsidRPr="00D764EC" w:rsidRDefault="005C384C" w:rsidP="005C384C">
      <w:pPr>
        <w:ind w:left="141"/>
        <w:jc w:val="both"/>
        <w:rPr>
          <w:sz w:val="32"/>
          <w:szCs w:val="32"/>
          <w:rtl/>
        </w:rPr>
      </w:pPr>
      <w:r w:rsidRPr="00D764EC">
        <w:rPr>
          <w:sz w:val="32"/>
          <w:szCs w:val="32"/>
          <w:rtl/>
        </w:rPr>
        <w:t>· تطبيق الرقابة الإدارية النهائية قبل منح الصلاحيات الكاملة.</w:t>
      </w:r>
    </w:p>
    <w:p w14:paraId="1CA25ACB" w14:textId="77777777" w:rsidR="005C384C" w:rsidRPr="00D764EC" w:rsidRDefault="005C384C" w:rsidP="005C384C">
      <w:pPr>
        <w:ind w:left="141"/>
        <w:jc w:val="both"/>
        <w:rPr>
          <w:sz w:val="32"/>
          <w:szCs w:val="32"/>
          <w:rtl/>
        </w:rPr>
      </w:pPr>
      <w:r w:rsidRPr="00D764EC">
        <w:rPr>
          <w:sz w:val="32"/>
          <w:szCs w:val="32"/>
          <w:rtl/>
        </w:rPr>
        <w:t>· تمكين الموظف من المباشرة الرسمية للعمل وفتح باب الخدمات النظامية والمالية له.</w:t>
      </w:r>
    </w:p>
    <w:p w14:paraId="1B81D472" w14:textId="77777777" w:rsidR="005C384C" w:rsidRPr="00D764EC" w:rsidRDefault="005C384C" w:rsidP="005C384C">
      <w:pPr>
        <w:ind w:left="141"/>
        <w:jc w:val="both"/>
        <w:rPr>
          <w:sz w:val="32"/>
          <w:szCs w:val="32"/>
          <w:rtl/>
        </w:rPr>
      </w:pPr>
      <w:r w:rsidRPr="00D764EC">
        <w:rPr>
          <w:sz w:val="32"/>
          <w:szCs w:val="32"/>
          <w:rtl/>
        </w:rPr>
        <w:t>· خلق نقطة مساءلة واعتماد رسمية مسجلة في النظام.</w:t>
      </w:r>
    </w:p>
    <w:p w14:paraId="5EBFE3D1" w14:textId="77777777" w:rsidR="005C384C" w:rsidRPr="00D764EC" w:rsidRDefault="005C384C" w:rsidP="005C384C">
      <w:pPr>
        <w:ind w:left="141"/>
        <w:jc w:val="both"/>
        <w:rPr>
          <w:sz w:val="32"/>
          <w:szCs w:val="32"/>
          <w:rtl/>
        </w:rPr>
      </w:pPr>
    </w:p>
    <w:p w14:paraId="0293B0EE" w14:textId="77777777" w:rsidR="005C384C" w:rsidRPr="00D764EC" w:rsidRDefault="005C384C" w:rsidP="005C384C">
      <w:pPr>
        <w:ind w:left="141"/>
        <w:jc w:val="both"/>
        <w:rPr>
          <w:sz w:val="32"/>
          <w:szCs w:val="32"/>
          <w:rtl/>
        </w:rPr>
      </w:pPr>
      <w:r w:rsidRPr="00D764EC">
        <w:rPr>
          <w:sz w:val="32"/>
          <w:szCs w:val="32"/>
          <w:rtl/>
        </w:rPr>
        <w:t>4. الجهة المسؤولة عن التنفيذ</w:t>
      </w:r>
    </w:p>
    <w:p w14:paraId="76F7526E" w14:textId="77777777" w:rsidR="005C384C" w:rsidRPr="00D764EC" w:rsidRDefault="005C384C" w:rsidP="005C384C">
      <w:pPr>
        <w:ind w:left="141"/>
        <w:jc w:val="both"/>
        <w:rPr>
          <w:sz w:val="32"/>
          <w:szCs w:val="32"/>
          <w:rtl/>
        </w:rPr>
      </w:pPr>
    </w:p>
    <w:p w14:paraId="09223A1B" w14:textId="77777777" w:rsidR="005C384C" w:rsidRPr="00D764EC" w:rsidRDefault="005C384C" w:rsidP="005C384C">
      <w:pPr>
        <w:ind w:left="141"/>
        <w:jc w:val="both"/>
        <w:rPr>
          <w:sz w:val="32"/>
          <w:szCs w:val="32"/>
          <w:rtl/>
        </w:rPr>
      </w:pPr>
      <w:r w:rsidRPr="00D764EC">
        <w:rPr>
          <w:sz w:val="32"/>
          <w:szCs w:val="32"/>
          <w:rtl/>
        </w:rPr>
        <w:t>· المنفذ الرئيسي (المراجع/المعتمد): رئيس قسم شؤون الموظفين، أو مدير الإدارة، أو أي موظف مفوض بصلاحية "اعتماد السجلات" في المكتب.</w:t>
      </w:r>
    </w:p>
    <w:p w14:paraId="011BD6D5" w14:textId="77777777" w:rsidR="005C384C" w:rsidRPr="00D764EC" w:rsidRDefault="005C384C" w:rsidP="005C384C">
      <w:pPr>
        <w:ind w:left="141"/>
        <w:jc w:val="both"/>
        <w:rPr>
          <w:sz w:val="32"/>
          <w:szCs w:val="32"/>
          <w:rtl/>
        </w:rPr>
      </w:pPr>
      <w:r w:rsidRPr="00D764EC">
        <w:rPr>
          <w:sz w:val="32"/>
          <w:szCs w:val="32"/>
          <w:rtl/>
        </w:rPr>
        <w:t>· الجهة الداعمة: موظف إدخال البيانات الذي أنشأ السجل الأولي (لتصحيح أي أخطاء إن وجدت).</w:t>
      </w:r>
    </w:p>
    <w:p w14:paraId="240D65A0" w14:textId="77777777" w:rsidR="005C384C" w:rsidRPr="00D764EC" w:rsidRDefault="005C384C" w:rsidP="005C384C">
      <w:pPr>
        <w:ind w:left="141"/>
        <w:jc w:val="both"/>
        <w:rPr>
          <w:sz w:val="32"/>
          <w:szCs w:val="32"/>
          <w:rtl/>
        </w:rPr>
      </w:pPr>
      <w:r w:rsidRPr="00D764EC">
        <w:rPr>
          <w:sz w:val="32"/>
          <w:szCs w:val="32"/>
          <w:rtl/>
        </w:rPr>
        <w:t>· الجهة المستفيدة: الموظف الجديد، الإدارة المالية، إدارة المدرسة.</w:t>
      </w:r>
    </w:p>
    <w:p w14:paraId="3100601A" w14:textId="77777777" w:rsidR="005C384C" w:rsidRPr="00D764EC" w:rsidRDefault="005C384C" w:rsidP="005C384C">
      <w:pPr>
        <w:ind w:left="141"/>
        <w:jc w:val="both"/>
        <w:rPr>
          <w:sz w:val="32"/>
          <w:szCs w:val="32"/>
          <w:rtl/>
        </w:rPr>
      </w:pPr>
    </w:p>
    <w:p w14:paraId="76739487" w14:textId="77777777" w:rsidR="005C384C" w:rsidRPr="00D764EC" w:rsidRDefault="005C384C" w:rsidP="005C384C">
      <w:pPr>
        <w:ind w:left="141"/>
        <w:jc w:val="both"/>
        <w:rPr>
          <w:sz w:val="32"/>
          <w:szCs w:val="32"/>
          <w:rtl/>
        </w:rPr>
      </w:pPr>
      <w:r w:rsidRPr="00D764EC">
        <w:rPr>
          <w:sz w:val="32"/>
          <w:szCs w:val="32"/>
          <w:rtl/>
        </w:rPr>
        <w:t>5. المدخلات (</w:t>
      </w:r>
      <w:r w:rsidRPr="00D764EC">
        <w:rPr>
          <w:sz w:val="32"/>
          <w:szCs w:val="32"/>
        </w:rPr>
        <w:t>Inputs</w:t>
      </w:r>
      <w:r w:rsidRPr="00D764EC">
        <w:rPr>
          <w:sz w:val="32"/>
          <w:szCs w:val="32"/>
          <w:rtl/>
        </w:rPr>
        <w:t>)</w:t>
      </w:r>
    </w:p>
    <w:p w14:paraId="4B1607C0" w14:textId="77777777" w:rsidR="005C384C" w:rsidRPr="00D764EC" w:rsidRDefault="005C384C" w:rsidP="005C384C">
      <w:pPr>
        <w:ind w:left="141"/>
        <w:jc w:val="both"/>
        <w:rPr>
          <w:sz w:val="32"/>
          <w:szCs w:val="32"/>
          <w:rtl/>
        </w:rPr>
      </w:pPr>
    </w:p>
    <w:p w14:paraId="273426FF" w14:textId="77777777" w:rsidR="005C384C" w:rsidRPr="00D764EC" w:rsidRDefault="005C384C" w:rsidP="005C384C">
      <w:pPr>
        <w:ind w:left="141"/>
        <w:jc w:val="both"/>
        <w:rPr>
          <w:sz w:val="32"/>
          <w:szCs w:val="32"/>
          <w:rtl/>
        </w:rPr>
      </w:pPr>
      <w:r w:rsidRPr="00D764EC">
        <w:rPr>
          <w:sz w:val="32"/>
          <w:szCs w:val="32"/>
          <w:rtl/>
        </w:rPr>
        <w:t xml:space="preserve">· السجل الإلكتروني الأولي للموظف (بحالة </w:t>
      </w:r>
      <w:r w:rsidRPr="00D764EC">
        <w:rPr>
          <w:sz w:val="32"/>
          <w:szCs w:val="32"/>
        </w:rPr>
        <w:t>Inactive</w:t>
      </w:r>
      <w:r w:rsidRPr="00D764EC">
        <w:rPr>
          <w:sz w:val="32"/>
          <w:szCs w:val="32"/>
          <w:rtl/>
        </w:rPr>
        <w:t>) الناتج عن العملية (4).</w:t>
      </w:r>
    </w:p>
    <w:p w14:paraId="16C8BABD" w14:textId="77777777" w:rsidR="005C384C" w:rsidRPr="00D764EC" w:rsidRDefault="005C384C" w:rsidP="005C384C">
      <w:pPr>
        <w:ind w:left="141"/>
        <w:jc w:val="both"/>
        <w:rPr>
          <w:sz w:val="32"/>
          <w:szCs w:val="32"/>
          <w:rtl/>
        </w:rPr>
      </w:pPr>
      <w:r w:rsidRPr="00D764EC">
        <w:rPr>
          <w:sz w:val="32"/>
          <w:szCs w:val="32"/>
          <w:rtl/>
        </w:rPr>
        <w:t>· الملف الورقي الكامل للموظف (كمرجع للمراجعة والمطابقة).</w:t>
      </w:r>
    </w:p>
    <w:p w14:paraId="2DB09DAF" w14:textId="77777777" w:rsidR="005C384C" w:rsidRPr="00D764EC" w:rsidRDefault="005C384C" w:rsidP="005C384C">
      <w:pPr>
        <w:ind w:left="141"/>
        <w:jc w:val="both"/>
        <w:rPr>
          <w:sz w:val="32"/>
          <w:szCs w:val="32"/>
          <w:rtl/>
        </w:rPr>
      </w:pPr>
      <w:r w:rsidRPr="00D764EC">
        <w:rPr>
          <w:sz w:val="32"/>
          <w:szCs w:val="32"/>
          <w:rtl/>
        </w:rPr>
        <w:t>· طلب اعتماد إلكتروني أو إشعار نظامي وارد من النظام (بناءً على العملية السابقة).</w:t>
      </w:r>
    </w:p>
    <w:p w14:paraId="6B9DFED0" w14:textId="77777777" w:rsidR="005C384C" w:rsidRPr="00D764EC" w:rsidRDefault="005C384C" w:rsidP="005C384C">
      <w:pPr>
        <w:ind w:left="141"/>
        <w:jc w:val="both"/>
        <w:rPr>
          <w:sz w:val="32"/>
          <w:szCs w:val="32"/>
          <w:rtl/>
        </w:rPr>
      </w:pPr>
    </w:p>
    <w:p w14:paraId="27457344" w14:textId="77777777" w:rsidR="005C384C" w:rsidRPr="00D764EC" w:rsidRDefault="005C384C" w:rsidP="005C384C">
      <w:pPr>
        <w:ind w:left="141"/>
        <w:jc w:val="both"/>
        <w:rPr>
          <w:sz w:val="32"/>
          <w:szCs w:val="32"/>
          <w:rtl/>
        </w:rPr>
      </w:pPr>
      <w:r w:rsidRPr="00D764EC">
        <w:rPr>
          <w:sz w:val="32"/>
          <w:szCs w:val="32"/>
          <w:rtl/>
        </w:rPr>
        <w:t>6. خطوات التنفيذ التفصيلية</w:t>
      </w:r>
    </w:p>
    <w:p w14:paraId="2E63BB5D" w14:textId="77777777" w:rsidR="005C384C" w:rsidRPr="00D764EC" w:rsidRDefault="005C384C" w:rsidP="005C384C">
      <w:pPr>
        <w:ind w:left="141"/>
        <w:jc w:val="both"/>
        <w:rPr>
          <w:sz w:val="32"/>
          <w:szCs w:val="32"/>
          <w:rtl/>
        </w:rPr>
      </w:pPr>
    </w:p>
    <w:p w14:paraId="4317B973" w14:textId="77777777" w:rsidR="005C384C" w:rsidRPr="00D764EC" w:rsidRDefault="005C384C" w:rsidP="005C384C">
      <w:pPr>
        <w:ind w:left="141"/>
        <w:jc w:val="both"/>
        <w:rPr>
          <w:sz w:val="32"/>
          <w:szCs w:val="32"/>
          <w:rtl/>
        </w:rPr>
      </w:pPr>
      <w:r w:rsidRPr="00D764EC">
        <w:rPr>
          <w:sz w:val="32"/>
          <w:szCs w:val="32"/>
          <w:rtl/>
        </w:rPr>
        <w:t>المرحلة أ: المراجعة والتدقيق (إجراءات بشرية)</w:t>
      </w:r>
    </w:p>
    <w:p w14:paraId="00324261" w14:textId="77777777" w:rsidR="005C384C" w:rsidRPr="00D764EC" w:rsidRDefault="005C384C" w:rsidP="005C384C">
      <w:pPr>
        <w:ind w:left="141"/>
        <w:jc w:val="both"/>
        <w:rPr>
          <w:sz w:val="32"/>
          <w:szCs w:val="32"/>
          <w:rtl/>
        </w:rPr>
      </w:pPr>
    </w:p>
    <w:p w14:paraId="23292F4C" w14:textId="77777777" w:rsidR="005C384C" w:rsidRPr="00D764EC" w:rsidRDefault="005C384C" w:rsidP="005C384C">
      <w:pPr>
        <w:ind w:left="141"/>
        <w:jc w:val="both"/>
        <w:rPr>
          <w:sz w:val="32"/>
          <w:szCs w:val="32"/>
          <w:rtl/>
        </w:rPr>
      </w:pPr>
      <w:r w:rsidRPr="00D764EC">
        <w:rPr>
          <w:sz w:val="32"/>
          <w:szCs w:val="32"/>
          <w:rtl/>
        </w:rPr>
        <w:t xml:space="preserve">1. يتلقى المراجع المُفوض إشعاراً في نظام </w:t>
      </w:r>
      <w:r w:rsidRPr="00D764EC">
        <w:rPr>
          <w:sz w:val="32"/>
          <w:szCs w:val="32"/>
        </w:rPr>
        <w:t>HRMS</w:t>
      </w:r>
      <w:r w:rsidRPr="00D764EC">
        <w:rPr>
          <w:sz w:val="32"/>
          <w:szCs w:val="32"/>
          <w:rtl/>
        </w:rPr>
        <w:t xml:space="preserve"> بوجود سجل موظف جديد بحالة "</w:t>
      </w:r>
      <w:r w:rsidRPr="00D764EC">
        <w:rPr>
          <w:sz w:val="32"/>
          <w:szCs w:val="32"/>
        </w:rPr>
        <w:t>Inactive</w:t>
      </w:r>
      <w:r w:rsidRPr="00D764EC">
        <w:rPr>
          <w:sz w:val="32"/>
          <w:szCs w:val="32"/>
          <w:rtl/>
        </w:rPr>
        <w:t>" يحتاج لاعتماده.</w:t>
      </w:r>
    </w:p>
    <w:p w14:paraId="7E0848F4" w14:textId="77777777" w:rsidR="005C384C" w:rsidRPr="00D764EC" w:rsidRDefault="005C384C" w:rsidP="005C384C">
      <w:pPr>
        <w:ind w:left="141"/>
        <w:jc w:val="both"/>
        <w:rPr>
          <w:sz w:val="32"/>
          <w:szCs w:val="32"/>
          <w:rtl/>
        </w:rPr>
      </w:pPr>
      <w:r w:rsidRPr="00D764EC">
        <w:rPr>
          <w:sz w:val="32"/>
          <w:szCs w:val="32"/>
          <w:rtl/>
        </w:rPr>
        <w:t>2. يقوم المراجع بتسجيل الدخول للنظام وفتح السجل الأولي للموظف الجديد.</w:t>
      </w:r>
    </w:p>
    <w:p w14:paraId="1EE3B8C5" w14:textId="77777777" w:rsidR="005C384C" w:rsidRPr="00D764EC" w:rsidRDefault="005C384C" w:rsidP="005C384C">
      <w:pPr>
        <w:ind w:left="141"/>
        <w:jc w:val="both"/>
        <w:rPr>
          <w:sz w:val="32"/>
          <w:szCs w:val="32"/>
          <w:rtl/>
        </w:rPr>
      </w:pPr>
      <w:r w:rsidRPr="00D764EC">
        <w:rPr>
          <w:sz w:val="32"/>
          <w:szCs w:val="32"/>
          <w:rtl/>
        </w:rPr>
        <w:t>3. يقوم بمطابقة كل حقل من الحقول الرئيسية في السجل الإلكتروني مع المستندات الأصلية في الملف الورقي، مع التركيز على:</w:t>
      </w:r>
    </w:p>
    <w:p w14:paraId="2134286C" w14:textId="77777777" w:rsidR="005C384C" w:rsidRPr="00D764EC" w:rsidRDefault="005C384C" w:rsidP="005C384C">
      <w:pPr>
        <w:ind w:left="141"/>
        <w:jc w:val="both"/>
        <w:rPr>
          <w:sz w:val="32"/>
          <w:szCs w:val="32"/>
          <w:rtl/>
        </w:rPr>
      </w:pPr>
      <w:r w:rsidRPr="00D764EC">
        <w:rPr>
          <w:sz w:val="32"/>
          <w:szCs w:val="32"/>
          <w:rtl/>
        </w:rPr>
        <w:t xml:space="preserve">   · صحة الاسم ورقم الهوية.</w:t>
      </w:r>
    </w:p>
    <w:p w14:paraId="68FF7C51" w14:textId="77777777" w:rsidR="005C384C" w:rsidRPr="00D764EC" w:rsidRDefault="005C384C" w:rsidP="005C384C">
      <w:pPr>
        <w:ind w:left="141"/>
        <w:jc w:val="both"/>
        <w:rPr>
          <w:sz w:val="32"/>
          <w:szCs w:val="32"/>
          <w:rtl/>
        </w:rPr>
      </w:pPr>
      <w:r w:rsidRPr="00D764EC">
        <w:rPr>
          <w:sz w:val="32"/>
          <w:szCs w:val="32"/>
          <w:rtl/>
        </w:rPr>
        <w:t xml:space="preserve">   · مطابقة المسمى الوظيفي والدرجة المالية مع ما ورد في قرار التعيين.</w:t>
      </w:r>
    </w:p>
    <w:p w14:paraId="2C511B66" w14:textId="77777777" w:rsidR="005C384C" w:rsidRPr="00D764EC" w:rsidRDefault="005C384C" w:rsidP="005C384C">
      <w:pPr>
        <w:ind w:left="141"/>
        <w:jc w:val="both"/>
        <w:rPr>
          <w:sz w:val="32"/>
          <w:szCs w:val="32"/>
          <w:rtl/>
        </w:rPr>
      </w:pPr>
      <w:r w:rsidRPr="00D764EC">
        <w:rPr>
          <w:sz w:val="32"/>
          <w:szCs w:val="32"/>
          <w:rtl/>
        </w:rPr>
        <w:t xml:space="preserve">   · دقة تاريخ بداية الخدمة.</w:t>
      </w:r>
    </w:p>
    <w:p w14:paraId="3E94E814" w14:textId="77777777" w:rsidR="005C384C" w:rsidRPr="00D764EC" w:rsidRDefault="005C384C" w:rsidP="005C384C">
      <w:pPr>
        <w:ind w:left="141"/>
        <w:jc w:val="both"/>
        <w:rPr>
          <w:sz w:val="32"/>
          <w:szCs w:val="32"/>
          <w:rtl/>
        </w:rPr>
      </w:pPr>
      <w:r w:rsidRPr="00D764EC">
        <w:rPr>
          <w:sz w:val="32"/>
          <w:szCs w:val="32"/>
          <w:rtl/>
        </w:rPr>
        <w:t xml:space="preserve">   · صحة ربط الموظف بالمدرسة المناسبة.</w:t>
      </w:r>
    </w:p>
    <w:p w14:paraId="719820CD" w14:textId="77777777" w:rsidR="005C384C" w:rsidRPr="00D764EC" w:rsidRDefault="005C384C" w:rsidP="005C384C">
      <w:pPr>
        <w:ind w:left="141"/>
        <w:jc w:val="both"/>
        <w:rPr>
          <w:sz w:val="32"/>
          <w:szCs w:val="32"/>
          <w:rtl/>
        </w:rPr>
      </w:pPr>
      <w:r w:rsidRPr="00D764EC">
        <w:rPr>
          <w:sz w:val="32"/>
          <w:szCs w:val="32"/>
          <w:rtl/>
        </w:rPr>
        <w:t>4. يتحقق من وجود المستند المرفق (قرار التعيين) ووضوحه.</w:t>
      </w:r>
    </w:p>
    <w:p w14:paraId="742F5AFF" w14:textId="77777777" w:rsidR="005C384C" w:rsidRPr="00D764EC" w:rsidRDefault="005C384C" w:rsidP="005C384C">
      <w:pPr>
        <w:ind w:left="141"/>
        <w:jc w:val="both"/>
        <w:rPr>
          <w:sz w:val="32"/>
          <w:szCs w:val="32"/>
          <w:rtl/>
        </w:rPr>
      </w:pPr>
      <w:r w:rsidRPr="00D764EC">
        <w:rPr>
          <w:sz w:val="32"/>
          <w:szCs w:val="32"/>
          <w:rtl/>
        </w:rPr>
        <w:t>5. يقرر المراجع أحد خيارين:</w:t>
      </w:r>
    </w:p>
    <w:p w14:paraId="57C2D2A9" w14:textId="77777777" w:rsidR="005C384C" w:rsidRPr="00D764EC" w:rsidRDefault="005C384C" w:rsidP="005C384C">
      <w:pPr>
        <w:ind w:left="141"/>
        <w:jc w:val="both"/>
        <w:rPr>
          <w:sz w:val="32"/>
          <w:szCs w:val="32"/>
          <w:rtl/>
        </w:rPr>
      </w:pPr>
      <w:r w:rsidRPr="00D764EC">
        <w:rPr>
          <w:sz w:val="32"/>
          <w:szCs w:val="32"/>
          <w:rtl/>
        </w:rPr>
        <w:lastRenderedPageBreak/>
        <w:t xml:space="preserve">   · الموافقة والاعتماد: إذا كانت البيانات صحيحة وكاملة.</w:t>
      </w:r>
    </w:p>
    <w:p w14:paraId="68187821" w14:textId="77777777" w:rsidR="005C384C" w:rsidRPr="00D764EC" w:rsidRDefault="005C384C" w:rsidP="005C384C">
      <w:pPr>
        <w:ind w:left="141"/>
        <w:jc w:val="both"/>
        <w:rPr>
          <w:sz w:val="32"/>
          <w:szCs w:val="32"/>
          <w:rtl/>
        </w:rPr>
      </w:pPr>
      <w:r w:rsidRPr="00D764EC">
        <w:rPr>
          <w:sz w:val="32"/>
          <w:szCs w:val="32"/>
          <w:rtl/>
        </w:rPr>
        <w:t xml:space="preserve">   · إعادة للتصحيح: إذا وجد خطأ أو نقصاً، مع إضافة ملاحظات توضيحية.</w:t>
      </w:r>
    </w:p>
    <w:p w14:paraId="0DC588EC" w14:textId="77777777" w:rsidR="005C384C" w:rsidRPr="00D764EC" w:rsidRDefault="005C384C" w:rsidP="005C384C">
      <w:pPr>
        <w:ind w:left="141"/>
        <w:jc w:val="both"/>
        <w:rPr>
          <w:sz w:val="32"/>
          <w:szCs w:val="32"/>
          <w:rtl/>
        </w:rPr>
      </w:pPr>
    </w:p>
    <w:p w14:paraId="6E226DAB" w14:textId="77777777" w:rsidR="005C384C" w:rsidRPr="00D764EC" w:rsidRDefault="005C384C" w:rsidP="005C384C">
      <w:pPr>
        <w:ind w:left="141"/>
        <w:jc w:val="both"/>
        <w:rPr>
          <w:sz w:val="32"/>
          <w:szCs w:val="32"/>
          <w:rtl/>
        </w:rPr>
      </w:pPr>
      <w:r w:rsidRPr="00D764EC">
        <w:rPr>
          <w:sz w:val="32"/>
          <w:szCs w:val="32"/>
          <w:rtl/>
        </w:rPr>
        <w:t>المرحلة ب: الإجراء والتفعيل (إجراءات نظامية وبشرية)</w:t>
      </w:r>
    </w:p>
    <w:p w14:paraId="39D63235" w14:textId="77777777" w:rsidR="005C384C" w:rsidRPr="00D764EC" w:rsidRDefault="005C384C" w:rsidP="005C384C">
      <w:pPr>
        <w:ind w:left="141"/>
        <w:jc w:val="both"/>
        <w:rPr>
          <w:sz w:val="32"/>
          <w:szCs w:val="32"/>
          <w:rtl/>
        </w:rPr>
      </w:pPr>
    </w:p>
    <w:p w14:paraId="6950E31C" w14:textId="77777777" w:rsidR="005C384C" w:rsidRPr="00D764EC" w:rsidRDefault="005C384C" w:rsidP="005C384C">
      <w:pPr>
        <w:ind w:left="141"/>
        <w:jc w:val="both"/>
        <w:rPr>
          <w:sz w:val="32"/>
          <w:szCs w:val="32"/>
          <w:rtl/>
        </w:rPr>
      </w:pPr>
      <w:r w:rsidRPr="00D764EC">
        <w:rPr>
          <w:sz w:val="32"/>
          <w:szCs w:val="32"/>
          <w:rtl/>
        </w:rPr>
        <w:t>1. إذا كانت الموافقة:</w:t>
      </w:r>
    </w:p>
    <w:p w14:paraId="5F258A6D" w14:textId="77777777" w:rsidR="005C384C" w:rsidRPr="00D764EC" w:rsidRDefault="005C384C" w:rsidP="005C384C">
      <w:pPr>
        <w:ind w:left="141"/>
        <w:jc w:val="both"/>
        <w:rPr>
          <w:sz w:val="32"/>
          <w:szCs w:val="32"/>
          <w:rtl/>
        </w:rPr>
      </w:pPr>
      <w:r w:rsidRPr="00D764EC">
        <w:rPr>
          <w:sz w:val="32"/>
          <w:szCs w:val="32"/>
          <w:rtl/>
        </w:rPr>
        <w:t xml:space="preserve">   </w:t>
      </w:r>
      <w:r w:rsidRPr="00D764EC">
        <w:rPr>
          <w:sz w:val="32"/>
          <w:szCs w:val="32"/>
        </w:rPr>
        <w:t>a</w:t>
      </w:r>
      <w:r w:rsidRPr="00D764EC">
        <w:rPr>
          <w:sz w:val="32"/>
          <w:szCs w:val="32"/>
          <w:rtl/>
        </w:rPr>
        <w:t>.  يقوم المراجع بتغيير حالة الموظف من القائمة المنسدلة من "</w:t>
      </w:r>
      <w:r w:rsidRPr="00D764EC">
        <w:rPr>
          <w:sz w:val="32"/>
          <w:szCs w:val="32"/>
        </w:rPr>
        <w:t>Inactive</w:t>
      </w:r>
      <w:r w:rsidRPr="00D764EC">
        <w:rPr>
          <w:sz w:val="32"/>
          <w:szCs w:val="32"/>
          <w:rtl/>
        </w:rPr>
        <w:t>" إلى "</w:t>
      </w:r>
      <w:r w:rsidRPr="00D764EC">
        <w:rPr>
          <w:sz w:val="32"/>
          <w:szCs w:val="32"/>
        </w:rPr>
        <w:t>Active</w:t>
      </w:r>
      <w:r w:rsidRPr="00D764EC">
        <w:rPr>
          <w:sz w:val="32"/>
          <w:szCs w:val="32"/>
          <w:rtl/>
        </w:rPr>
        <w:t>".</w:t>
      </w:r>
    </w:p>
    <w:p w14:paraId="3E3C6EF5" w14:textId="77777777" w:rsidR="005C384C" w:rsidRPr="00D764EC" w:rsidRDefault="005C384C" w:rsidP="005C384C">
      <w:pPr>
        <w:ind w:left="141"/>
        <w:jc w:val="both"/>
        <w:rPr>
          <w:sz w:val="32"/>
          <w:szCs w:val="32"/>
          <w:rtl/>
        </w:rPr>
      </w:pPr>
      <w:r w:rsidRPr="00D764EC">
        <w:rPr>
          <w:sz w:val="32"/>
          <w:szCs w:val="32"/>
          <w:rtl/>
        </w:rPr>
        <w:t xml:space="preserve">   </w:t>
      </w:r>
      <w:r w:rsidRPr="00D764EC">
        <w:rPr>
          <w:sz w:val="32"/>
          <w:szCs w:val="32"/>
        </w:rPr>
        <w:t>b</w:t>
      </w:r>
      <w:r w:rsidRPr="00D764EC">
        <w:rPr>
          <w:sz w:val="32"/>
          <w:szCs w:val="32"/>
          <w:rtl/>
        </w:rPr>
        <w:t>.  يضغط على زر "اعتماد" أو "تفعيل" المخصص.</w:t>
      </w:r>
    </w:p>
    <w:p w14:paraId="2F799468" w14:textId="77777777" w:rsidR="005C384C" w:rsidRPr="00D764EC" w:rsidRDefault="005C384C" w:rsidP="005C384C">
      <w:pPr>
        <w:ind w:left="141"/>
        <w:jc w:val="both"/>
        <w:rPr>
          <w:sz w:val="32"/>
          <w:szCs w:val="32"/>
          <w:rtl/>
        </w:rPr>
      </w:pPr>
      <w:r w:rsidRPr="00D764EC">
        <w:rPr>
          <w:sz w:val="32"/>
          <w:szCs w:val="32"/>
          <w:rtl/>
        </w:rPr>
        <w:t xml:space="preserve">   </w:t>
      </w:r>
      <w:r w:rsidRPr="00D764EC">
        <w:rPr>
          <w:sz w:val="32"/>
          <w:szCs w:val="32"/>
        </w:rPr>
        <w:t>c</w:t>
      </w:r>
      <w:r w:rsidRPr="00D764EC">
        <w:rPr>
          <w:sz w:val="32"/>
          <w:szCs w:val="32"/>
          <w:rtl/>
        </w:rPr>
        <w:t>.  (يقوم النظام تلقائياً بما يلي):</w:t>
      </w:r>
    </w:p>
    <w:p w14:paraId="663F26BB" w14:textId="77777777" w:rsidR="005C384C" w:rsidRPr="00D764EC" w:rsidRDefault="005C384C" w:rsidP="005C384C">
      <w:pPr>
        <w:ind w:left="141"/>
        <w:jc w:val="both"/>
        <w:rPr>
          <w:sz w:val="32"/>
          <w:szCs w:val="32"/>
          <w:rtl/>
        </w:rPr>
      </w:pPr>
      <w:r w:rsidRPr="00D764EC">
        <w:rPr>
          <w:sz w:val="32"/>
          <w:szCs w:val="32"/>
          <w:rtl/>
        </w:rPr>
        <w:t xml:space="preserve">           *   تغيير حالة الموظف في قاعدة البيانات بشكل دائم.</w:t>
      </w:r>
    </w:p>
    <w:p w14:paraId="1FBDC2AE" w14:textId="77777777" w:rsidR="005C384C" w:rsidRPr="00D764EC" w:rsidRDefault="005C384C" w:rsidP="005C384C">
      <w:pPr>
        <w:ind w:left="141"/>
        <w:jc w:val="both"/>
        <w:rPr>
          <w:sz w:val="32"/>
          <w:szCs w:val="32"/>
          <w:rtl/>
        </w:rPr>
      </w:pPr>
      <w:r w:rsidRPr="00D764EC">
        <w:rPr>
          <w:sz w:val="32"/>
          <w:szCs w:val="32"/>
          <w:rtl/>
        </w:rPr>
        <w:t xml:space="preserve">           *   تسجيل اسم المراجع وتاريخ ووقت الاعتماد في سجل التدقيق (</w:t>
      </w:r>
      <w:r w:rsidRPr="00D764EC">
        <w:rPr>
          <w:sz w:val="32"/>
          <w:szCs w:val="32"/>
        </w:rPr>
        <w:t>Audit Trail</w:t>
      </w:r>
      <w:r w:rsidRPr="00D764EC">
        <w:rPr>
          <w:sz w:val="32"/>
          <w:szCs w:val="32"/>
          <w:rtl/>
        </w:rPr>
        <w:t>).</w:t>
      </w:r>
    </w:p>
    <w:p w14:paraId="4DE25285" w14:textId="77777777" w:rsidR="005C384C" w:rsidRPr="00D764EC" w:rsidRDefault="005C384C" w:rsidP="005C384C">
      <w:pPr>
        <w:ind w:left="141"/>
        <w:jc w:val="both"/>
        <w:rPr>
          <w:sz w:val="32"/>
          <w:szCs w:val="32"/>
          <w:rtl/>
        </w:rPr>
      </w:pPr>
      <w:r w:rsidRPr="00D764EC">
        <w:rPr>
          <w:sz w:val="32"/>
          <w:szCs w:val="32"/>
          <w:rtl/>
        </w:rPr>
        <w:t xml:space="preserve">           *   فتح الوظائف المالية للموظف (إعلام النظام المالي لبدء احتساب الراتب).</w:t>
      </w:r>
    </w:p>
    <w:p w14:paraId="7E8492D4" w14:textId="77777777" w:rsidR="005C384C" w:rsidRPr="00D764EC" w:rsidRDefault="005C384C" w:rsidP="005C384C">
      <w:pPr>
        <w:ind w:left="141"/>
        <w:jc w:val="both"/>
        <w:rPr>
          <w:sz w:val="32"/>
          <w:szCs w:val="32"/>
          <w:rtl/>
        </w:rPr>
      </w:pPr>
      <w:r w:rsidRPr="00D764EC">
        <w:rPr>
          <w:sz w:val="32"/>
          <w:szCs w:val="32"/>
          <w:rtl/>
        </w:rPr>
        <w:t xml:space="preserve">           *   تمكين إنشاء بيانات الدخول النظامية (كلمة المرور الأولية) وإرسالها للموظف إذا لم تكن مُمكّنة من قبل.</w:t>
      </w:r>
    </w:p>
    <w:p w14:paraId="3F01B90A" w14:textId="77777777" w:rsidR="005C384C" w:rsidRPr="00D764EC" w:rsidRDefault="005C384C" w:rsidP="005C384C">
      <w:pPr>
        <w:ind w:left="141"/>
        <w:jc w:val="both"/>
        <w:rPr>
          <w:sz w:val="32"/>
          <w:szCs w:val="32"/>
          <w:rtl/>
        </w:rPr>
      </w:pPr>
      <w:r w:rsidRPr="00D764EC">
        <w:rPr>
          <w:sz w:val="32"/>
          <w:szCs w:val="32"/>
          <w:rtl/>
        </w:rPr>
        <w:t xml:space="preserve">           *   إرسال إشعار إلكتروني إلى مدير المدرسة المعني، وإدارة المالية، يفيد بتفعيل الموظف وجاهزيته للعمل.</w:t>
      </w:r>
    </w:p>
    <w:p w14:paraId="40248F5F" w14:textId="77777777" w:rsidR="005C384C" w:rsidRPr="00D764EC" w:rsidRDefault="005C384C" w:rsidP="005C384C">
      <w:pPr>
        <w:ind w:left="141"/>
        <w:jc w:val="both"/>
        <w:rPr>
          <w:sz w:val="32"/>
          <w:szCs w:val="32"/>
          <w:rtl/>
        </w:rPr>
      </w:pPr>
      <w:r w:rsidRPr="00D764EC">
        <w:rPr>
          <w:sz w:val="32"/>
          <w:szCs w:val="32"/>
          <w:rtl/>
        </w:rPr>
        <w:t>2. إذا كان التصحيح مطلوباً:</w:t>
      </w:r>
    </w:p>
    <w:p w14:paraId="559D0813" w14:textId="77777777" w:rsidR="005C384C" w:rsidRPr="00D764EC" w:rsidRDefault="005C384C" w:rsidP="005C384C">
      <w:pPr>
        <w:ind w:left="141"/>
        <w:jc w:val="both"/>
        <w:rPr>
          <w:sz w:val="32"/>
          <w:szCs w:val="32"/>
          <w:rtl/>
        </w:rPr>
      </w:pPr>
      <w:r w:rsidRPr="00D764EC">
        <w:rPr>
          <w:sz w:val="32"/>
          <w:szCs w:val="32"/>
          <w:rtl/>
        </w:rPr>
        <w:t xml:space="preserve">   </w:t>
      </w:r>
      <w:r w:rsidRPr="00D764EC">
        <w:rPr>
          <w:sz w:val="32"/>
          <w:szCs w:val="32"/>
        </w:rPr>
        <w:t>a</w:t>
      </w:r>
      <w:r w:rsidRPr="00D764EC">
        <w:rPr>
          <w:sz w:val="32"/>
          <w:szCs w:val="32"/>
          <w:rtl/>
        </w:rPr>
        <w:t>.  يضغط المراجع على زر "إعادة للمراجع السابق" أو "طلب تصحيح".</w:t>
      </w:r>
    </w:p>
    <w:p w14:paraId="044BB592" w14:textId="77777777" w:rsidR="005C384C" w:rsidRPr="00D764EC" w:rsidRDefault="005C384C" w:rsidP="005C384C">
      <w:pPr>
        <w:ind w:left="141"/>
        <w:jc w:val="both"/>
        <w:rPr>
          <w:sz w:val="32"/>
          <w:szCs w:val="32"/>
          <w:rtl/>
        </w:rPr>
      </w:pPr>
      <w:r w:rsidRPr="00D764EC">
        <w:rPr>
          <w:sz w:val="32"/>
          <w:szCs w:val="32"/>
          <w:rtl/>
        </w:rPr>
        <w:t xml:space="preserve">   </w:t>
      </w:r>
      <w:r w:rsidRPr="00D764EC">
        <w:rPr>
          <w:sz w:val="32"/>
          <w:szCs w:val="32"/>
        </w:rPr>
        <w:t>b</w:t>
      </w:r>
      <w:r w:rsidRPr="00D764EC">
        <w:rPr>
          <w:sz w:val="32"/>
          <w:szCs w:val="32"/>
          <w:rtl/>
        </w:rPr>
        <w:t>.  (يقوم النظام تلقائياً بما يلي):</w:t>
      </w:r>
    </w:p>
    <w:p w14:paraId="67814E65" w14:textId="77777777" w:rsidR="005C384C" w:rsidRPr="00D764EC" w:rsidRDefault="005C384C" w:rsidP="005C384C">
      <w:pPr>
        <w:ind w:left="141"/>
        <w:jc w:val="both"/>
        <w:rPr>
          <w:sz w:val="32"/>
          <w:szCs w:val="32"/>
          <w:rtl/>
        </w:rPr>
      </w:pPr>
      <w:r w:rsidRPr="00D764EC">
        <w:rPr>
          <w:sz w:val="32"/>
          <w:szCs w:val="32"/>
          <w:rtl/>
        </w:rPr>
        <w:t xml:space="preserve">           *   إعادة حالة السجل للموظف الذي أنشأه، مع إرفاق ملاحظات المراجع.</w:t>
      </w:r>
    </w:p>
    <w:p w14:paraId="66A966E9" w14:textId="77777777" w:rsidR="005C384C" w:rsidRPr="00D764EC" w:rsidRDefault="005C384C" w:rsidP="005C384C">
      <w:pPr>
        <w:ind w:left="141"/>
        <w:jc w:val="both"/>
        <w:rPr>
          <w:sz w:val="32"/>
          <w:szCs w:val="32"/>
          <w:rtl/>
        </w:rPr>
      </w:pPr>
      <w:r w:rsidRPr="00D764EC">
        <w:rPr>
          <w:sz w:val="32"/>
          <w:szCs w:val="32"/>
          <w:rtl/>
        </w:rPr>
        <w:lastRenderedPageBreak/>
        <w:t xml:space="preserve">           *   إرسال تنبيه للموظف المسؤول عن الإدخال لتصحيح الأخطاء.</w:t>
      </w:r>
    </w:p>
    <w:p w14:paraId="0BDDD9E8" w14:textId="77777777" w:rsidR="005C384C" w:rsidRPr="00D764EC" w:rsidRDefault="005C384C" w:rsidP="005C384C">
      <w:pPr>
        <w:ind w:left="141"/>
        <w:jc w:val="both"/>
        <w:rPr>
          <w:sz w:val="32"/>
          <w:szCs w:val="32"/>
          <w:rtl/>
        </w:rPr>
      </w:pPr>
    </w:p>
    <w:p w14:paraId="58FD43EA" w14:textId="77777777" w:rsidR="005C384C" w:rsidRPr="00D764EC" w:rsidRDefault="005C384C" w:rsidP="005C384C">
      <w:pPr>
        <w:ind w:left="141"/>
        <w:jc w:val="both"/>
        <w:rPr>
          <w:sz w:val="32"/>
          <w:szCs w:val="32"/>
          <w:rtl/>
        </w:rPr>
      </w:pPr>
      <w:r w:rsidRPr="00D764EC">
        <w:rPr>
          <w:sz w:val="32"/>
          <w:szCs w:val="32"/>
          <w:rtl/>
        </w:rPr>
        <w:t>7. المخرجات (</w:t>
      </w:r>
      <w:r w:rsidRPr="00D764EC">
        <w:rPr>
          <w:sz w:val="32"/>
          <w:szCs w:val="32"/>
        </w:rPr>
        <w:t>Outputs</w:t>
      </w:r>
      <w:r w:rsidRPr="00D764EC">
        <w:rPr>
          <w:sz w:val="32"/>
          <w:szCs w:val="32"/>
          <w:rtl/>
        </w:rPr>
        <w:t>)</w:t>
      </w:r>
    </w:p>
    <w:p w14:paraId="07234F6A" w14:textId="77777777" w:rsidR="005C384C" w:rsidRPr="00D764EC" w:rsidRDefault="005C384C" w:rsidP="005C384C">
      <w:pPr>
        <w:ind w:left="141"/>
        <w:jc w:val="both"/>
        <w:rPr>
          <w:sz w:val="32"/>
          <w:szCs w:val="32"/>
          <w:rtl/>
        </w:rPr>
      </w:pPr>
    </w:p>
    <w:p w14:paraId="70AA3C18" w14:textId="77777777" w:rsidR="005C384C" w:rsidRPr="00D764EC" w:rsidRDefault="005C384C" w:rsidP="005C384C">
      <w:pPr>
        <w:ind w:left="141"/>
        <w:jc w:val="both"/>
        <w:rPr>
          <w:sz w:val="32"/>
          <w:szCs w:val="32"/>
          <w:rtl/>
        </w:rPr>
      </w:pPr>
      <w:r w:rsidRPr="00D764EC">
        <w:rPr>
          <w:sz w:val="32"/>
          <w:szCs w:val="32"/>
          <w:rtl/>
        </w:rPr>
        <w:t>· سجل موظف إلكتروني مفعّل (</w:t>
      </w:r>
      <w:r w:rsidRPr="00D764EC">
        <w:rPr>
          <w:sz w:val="32"/>
          <w:szCs w:val="32"/>
        </w:rPr>
        <w:t>Active</w:t>
      </w:r>
      <w:r w:rsidRPr="00D764EC">
        <w:rPr>
          <w:sz w:val="32"/>
          <w:szCs w:val="32"/>
          <w:rtl/>
        </w:rPr>
        <w:t>) في النظام الأساسي.</w:t>
      </w:r>
    </w:p>
    <w:p w14:paraId="4DD05376" w14:textId="77777777" w:rsidR="005C384C" w:rsidRPr="00D764EC" w:rsidRDefault="005C384C" w:rsidP="005C384C">
      <w:pPr>
        <w:ind w:left="141"/>
        <w:jc w:val="both"/>
        <w:rPr>
          <w:sz w:val="32"/>
          <w:szCs w:val="32"/>
          <w:rtl/>
        </w:rPr>
      </w:pPr>
      <w:r w:rsidRPr="00D764EC">
        <w:rPr>
          <w:sz w:val="32"/>
          <w:szCs w:val="32"/>
          <w:rtl/>
        </w:rPr>
        <w:t>· سجل تدقيق (</w:t>
      </w:r>
      <w:r w:rsidRPr="00D764EC">
        <w:rPr>
          <w:sz w:val="32"/>
          <w:szCs w:val="32"/>
        </w:rPr>
        <w:t>Audit Log</w:t>
      </w:r>
      <w:r w:rsidRPr="00D764EC">
        <w:rPr>
          <w:sz w:val="32"/>
          <w:szCs w:val="32"/>
          <w:rtl/>
        </w:rPr>
        <w:t>) يوثق عملية الاعتماد (من، متى، ملاحظات).</w:t>
      </w:r>
    </w:p>
    <w:p w14:paraId="4C1EC1B0" w14:textId="77777777" w:rsidR="005C384C" w:rsidRPr="00D764EC" w:rsidRDefault="005C384C" w:rsidP="005C384C">
      <w:pPr>
        <w:ind w:left="141"/>
        <w:jc w:val="both"/>
        <w:rPr>
          <w:sz w:val="32"/>
          <w:szCs w:val="32"/>
          <w:rtl/>
        </w:rPr>
      </w:pPr>
      <w:r w:rsidRPr="00D764EC">
        <w:rPr>
          <w:sz w:val="32"/>
          <w:szCs w:val="32"/>
          <w:rtl/>
        </w:rPr>
        <w:t>· إشعارات تلقائية للمدارس والإدارة المالية ببدء خدمة الموظف.</w:t>
      </w:r>
    </w:p>
    <w:p w14:paraId="52F96563" w14:textId="77777777" w:rsidR="005C384C" w:rsidRPr="00D764EC" w:rsidRDefault="005C384C" w:rsidP="005C384C">
      <w:pPr>
        <w:ind w:left="141"/>
        <w:jc w:val="both"/>
        <w:rPr>
          <w:sz w:val="32"/>
          <w:szCs w:val="32"/>
          <w:rtl/>
        </w:rPr>
      </w:pPr>
      <w:r w:rsidRPr="00D764EC">
        <w:rPr>
          <w:sz w:val="32"/>
          <w:szCs w:val="32"/>
          <w:rtl/>
        </w:rPr>
        <w:t>· (محتمل) بيانات دخول النظام (اسم مستخدم/كلمة مرور أولية) يتم إرسالها للموظف.</w:t>
      </w:r>
    </w:p>
    <w:p w14:paraId="44B368BF" w14:textId="77777777" w:rsidR="005C384C" w:rsidRPr="00D764EC" w:rsidRDefault="005C384C" w:rsidP="005C384C">
      <w:pPr>
        <w:ind w:left="141"/>
        <w:jc w:val="both"/>
        <w:rPr>
          <w:sz w:val="32"/>
          <w:szCs w:val="32"/>
          <w:rtl/>
        </w:rPr>
      </w:pPr>
    </w:p>
    <w:p w14:paraId="31C642CD" w14:textId="77777777" w:rsidR="005C384C" w:rsidRPr="00D764EC" w:rsidRDefault="005C384C" w:rsidP="005C384C">
      <w:pPr>
        <w:ind w:left="141"/>
        <w:jc w:val="both"/>
        <w:rPr>
          <w:sz w:val="32"/>
          <w:szCs w:val="32"/>
          <w:rtl/>
        </w:rPr>
      </w:pPr>
      <w:r w:rsidRPr="00D764EC">
        <w:rPr>
          <w:sz w:val="32"/>
          <w:szCs w:val="32"/>
          <w:rtl/>
        </w:rPr>
        <w:t>8. القيود والشروط (</w:t>
      </w:r>
      <w:r w:rsidRPr="00D764EC">
        <w:rPr>
          <w:sz w:val="32"/>
          <w:szCs w:val="32"/>
        </w:rPr>
        <w:t>Business Rules</w:t>
      </w:r>
      <w:r w:rsidRPr="00D764EC">
        <w:rPr>
          <w:sz w:val="32"/>
          <w:szCs w:val="32"/>
          <w:rtl/>
        </w:rPr>
        <w:t>)</w:t>
      </w:r>
    </w:p>
    <w:p w14:paraId="1DFD7D07" w14:textId="77777777" w:rsidR="005C384C" w:rsidRPr="00D764EC" w:rsidRDefault="005C384C" w:rsidP="005C384C">
      <w:pPr>
        <w:ind w:left="141"/>
        <w:jc w:val="both"/>
        <w:rPr>
          <w:sz w:val="32"/>
          <w:szCs w:val="32"/>
          <w:rtl/>
        </w:rPr>
      </w:pPr>
    </w:p>
    <w:p w14:paraId="20B2451E" w14:textId="77777777" w:rsidR="005C384C" w:rsidRPr="00D764EC" w:rsidRDefault="005C384C" w:rsidP="005C384C">
      <w:pPr>
        <w:ind w:left="141"/>
        <w:jc w:val="both"/>
        <w:rPr>
          <w:sz w:val="32"/>
          <w:szCs w:val="32"/>
          <w:rtl/>
        </w:rPr>
      </w:pPr>
      <w:r w:rsidRPr="00D764EC">
        <w:rPr>
          <w:sz w:val="32"/>
          <w:szCs w:val="32"/>
          <w:rtl/>
        </w:rPr>
        <w:t>· لا يمكن تفعيل أي موظف إلا بعد اعتماد سجله من قبل موظف مفوض بصلاحية محددة في النظام.</w:t>
      </w:r>
    </w:p>
    <w:p w14:paraId="721265FD" w14:textId="77777777" w:rsidR="005C384C" w:rsidRPr="00D764EC" w:rsidRDefault="005C384C" w:rsidP="005C384C">
      <w:pPr>
        <w:ind w:left="141"/>
        <w:jc w:val="both"/>
        <w:rPr>
          <w:sz w:val="32"/>
          <w:szCs w:val="32"/>
          <w:rtl/>
        </w:rPr>
      </w:pPr>
      <w:r w:rsidRPr="00D764EC">
        <w:rPr>
          <w:sz w:val="32"/>
          <w:szCs w:val="32"/>
          <w:rtl/>
        </w:rPr>
        <w:t>· يجب أن تتم عملية الاعتماد في غضون فترة زمنية معقولة (مثل 48 ساعة عمل) بعد إنشاء السجل الأولي لضمان سير الإجراءات.</w:t>
      </w:r>
    </w:p>
    <w:p w14:paraId="46DF8FCC" w14:textId="77777777" w:rsidR="005C384C" w:rsidRPr="00D764EC" w:rsidRDefault="005C384C" w:rsidP="005C384C">
      <w:pPr>
        <w:ind w:left="141"/>
        <w:jc w:val="both"/>
        <w:rPr>
          <w:sz w:val="32"/>
          <w:szCs w:val="32"/>
          <w:rtl/>
        </w:rPr>
      </w:pPr>
      <w:r w:rsidRPr="00D764EC">
        <w:rPr>
          <w:sz w:val="32"/>
          <w:szCs w:val="32"/>
          <w:rtl/>
        </w:rPr>
        <w:t>· بعد التفعيل، لا يمكن تغيير بعض البيانات الأساسية (مثل الدرجة المالية، تاريخ البدء) إلا عبر إجراءات رسمية لاحقة (تعديل عقد).</w:t>
      </w:r>
    </w:p>
    <w:p w14:paraId="099C6CBD" w14:textId="77777777" w:rsidR="005C384C" w:rsidRPr="00D764EC" w:rsidRDefault="005C384C" w:rsidP="005C384C">
      <w:pPr>
        <w:ind w:left="141"/>
        <w:jc w:val="both"/>
        <w:rPr>
          <w:sz w:val="32"/>
          <w:szCs w:val="32"/>
          <w:rtl/>
        </w:rPr>
      </w:pPr>
      <w:r w:rsidRPr="00D764EC">
        <w:rPr>
          <w:sz w:val="32"/>
          <w:szCs w:val="32"/>
          <w:rtl/>
        </w:rPr>
        <w:t>· يجب أن يكون الموظف المُعتمد قد استكمل جميع المتطلبات السابقة (التوقيع على القرار، استيفاء المستندات).</w:t>
      </w:r>
    </w:p>
    <w:p w14:paraId="51044A27" w14:textId="77777777" w:rsidR="005C384C" w:rsidRPr="00D764EC" w:rsidRDefault="005C384C" w:rsidP="005C384C">
      <w:pPr>
        <w:ind w:left="141"/>
        <w:jc w:val="both"/>
        <w:rPr>
          <w:sz w:val="32"/>
          <w:szCs w:val="32"/>
          <w:rtl/>
        </w:rPr>
      </w:pPr>
    </w:p>
    <w:p w14:paraId="2C9D9C8D" w14:textId="77777777" w:rsidR="005C384C" w:rsidRPr="00D764EC" w:rsidRDefault="005C384C" w:rsidP="005C384C">
      <w:pPr>
        <w:ind w:left="141"/>
        <w:jc w:val="both"/>
        <w:rPr>
          <w:sz w:val="32"/>
          <w:szCs w:val="32"/>
          <w:rtl/>
        </w:rPr>
      </w:pPr>
      <w:r w:rsidRPr="00D764EC">
        <w:rPr>
          <w:sz w:val="32"/>
          <w:szCs w:val="32"/>
          <w:rtl/>
        </w:rPr>
        <w:t>9. الارتباط بالمدارس</w:t>
      </w:r>
    </w:p>
    <w:p w14:paraId="358B93A8" w14:textId="77777777" w:rsidR="005C384C" w:rsidRPr="00D764EC" w:rsidRDefault="005C384C" w:rsidP="005C384C">
      <w:pPr>
        <w:ind w:left="141"/>
        <w:jc w:val="both"/>
        <w:rPr>
          <w:sz w:val="32"/>
          <w:szCs w:val="32"/>
          <w:rtl/>
        </w:rPr>
      </w:pPr>
    </w:p>
    <w:p w14:paraId="46AC63FB" w14:textId="77777777" w:rsidR="005C384C" w:rsidRPr="00D764EC" w:rsidRDefault="005C384C" w:rsidP="005C384C">
      <w:pPr>
        <w:ind w:left="141"/>
        <w:jc w:val="both"/>
        <w:rPr>
          <w:sz w:val="32"/>
          <w:szCs w:val="32"/>
          <w:rtl/>
        </w:rPr>
      </w:pPr>
      <w:r w:rsidRPr="00D764EC">
        <w:rPr>
          <w:sz w:val="32"/>
          <w:szCs w:val="32"/>
          <w:rtl/>
        </w:rPr>
        <w:lastRenderedPageBreak/>
        <w:t>· المدرسة: استلام إشعار تفعيل الموظف هو الإشارة الرسمية النهائية لها بأن الموظف جاهز للمباشرة الفعلية للعمل في التاريخ المحدد، ويمكنها البدء في تسجيله في جداول الحصص الداخلية.</w:t>
      </w:r>
    </w:p>
    <w:p w14:paraId="5E8466C1" w14:textId="77777777" w:rsidR="005C384C" w:rsidRPr="00D764EC" w:rsidRDefault="005C384C" w:rsidP="005C384C">
      <w:pPr>
        <w:ind w:left="141"/>
        <w:jc w:val="both"/>
        <w:rPr>
          <w:sz w:val="32"/>
          <w:szCs w:val="32"/>
          <w:rtl/>
        </w:rPr>
      </w:pPr>
    </w:p>
    <w:p w14:paraId="1866DA66" w14:textId="77777777" w:rsidR="005C384C" w:rsidRPr="00D764EC" w:rsidRDefault="005C384C" w:rsidP="005C384C">
      <w:pPr>
        <w:ind w:left="141"/>
        <w:jc w:val="both"/>
        <w:rPr>
          <w:sz w:val="32"/>
          <w:szCs w:val="32"/>
          <w:rtl/>
        </w:rPr>
      </w:pPr>
      <w:r w:rsidRPr="00D764EC">
        <w:rPr>
          <w:sz w:val="32"/>
          <w:szCs w:val="32"/>
          <w:rtl/>
        </w:rPr>
        <w:t>10. العلاقة مع الكيانات الأخرى</w:t>
      </w:r>
    </w:p>
    <w:p w14:paraId="3CD53E31" w14:textId="77777777" w:rsidR="005C384C" w:rsidRPr="00D764EC" w:rsidRDefault="005C384C" w:rsidP="005C384C">
      <w:pPr>
        <w:ind w:left="141"/>
        <w:jc w:val="both"/>
        <w:rPr>
          <w:sz w:val="32"/>
          <w:szCs w:val="32"/>
          <w:rtl/>
        </w:rPr>
      </w:pPr>
    </w:p>
    <w:p w14:paraId="5BBFAE0C" w14:textId="77777777" w:rsidR="005C384C" w:rsidRPr="00D764EC" w:rsidRDefault="005C384C" w:rsidP="005C384C">
      <w:pPr>
        <w:ind w:left="141"/>
        <w:jc w:val="both"/>
        <w:rPr>
          <w:sz w:val="32"/>
          <w:szCs w:val="32"/>
          <w:rtl/>
        </w:rPr>
      </w:pPr>
      <w:r w:rsidRPr="00D764EC">
        <w:rPr>
          <w:sz w:val="32"/>
          <w:szCs w:val="32"/>
          <w:rtl/>
        </w:rPr>
        <w:t xml:space="preserve">· كيان "الموظف": تحديث حقل "الحالة" من </w:t>
      </w:r>
      <w:r w:rsidRPr="00D764EC">
        <w:rPr>
          <w:sz w:val="32"/>
          <w:szCs w:val="32"/>
        </w:rPr>
        <w:t>Inactive</w:t>
      </w:r>
      <w:r w:rsidRPr="00D764EC">
        <w:rPr>
          <w:sz w:val="32"/>
          <w:szCs w:val="32"/>
          <w:rtl/>
        </w:rPr>
        <w:t xml:space="preserve"> إلى </w:t>
      </w:r>
      <w:r w:rsidRPr="00D764EC">
        <w:rPr>
          <w:sz w:val="32"/>
          <w:szCs w:val="32"/>
        </w:rPr>
        <w:t>Active</w:t>
      </w:r>
      <w:r w:rsidRPr="00D764EC">
        <w:rPr>
          <w:sz w:val="32"/>
          <w:szCs w:val="32"/>
          <w:rtl/>
        </w:rPr>
        <w:t>.</w:t>
      </w:r>
    </w:p>
    <w:p w14:paraId="6384F0CD" w14:textId="77777777" w:rsidR="005C384C" w:rsidRPr="00D764EC" w:rsidRDefault="005C384C" w:rsidP="005C384C">
      <w:pPr>
        <w:ind w:left="141"/>
        <w:jc w:val="both"/>
        <w:rPr>
          <w:sz w:val="32"/>
          <w:szCs w:val="32"/>
          <w:rtl/>
        </w:rPr>
      </w:pPr>
      <w:r w:rsidRPr="00D764EC">
        <w:rPr>
          <w:sz w:val="32"/>
          <w:szCs w:val="32"/>
          <w:rtl/>
        </w:rPr>
        <w:t>· كيان "إجراءات التعيين": يتحول إلى حالة "مكتمل".</w:t>
      </w:r>
    </w:p>
    <w:p w14:paraId="7E16DEA2" w14:textId="77777777" w:rsidR="005C384C" w:rsidRPr="00D764EC" w:rsidRDefault="005C384C" w:rsidP="005C384C">
      <w:pPr>
        <w:ind w:left="141"/>
        <w:jc w:val="both"/>
        <w:rPr>
          <w:sz w:val="32"/>
          <w:szCs w:val="32"/>
          <w:rtl/>
        </w:rPr>
      </w:pPr>
      <w:r w:rsidRPr="00D764EC">
        <w:rPr>
          <w:sz w:val="32"/>
          <w:szCs w:val="32"/>
          <w:rtl/>
        </w:rPr>
        <w:t>· كيان "المعلم/الموظف النشط": يبدأ ظهور الموظف في التقارير والقوائم الخاصة بالموظفين النشطين.</w:t>
      </w:r>
    </w:p>
    <w:p w14:paraId="4E67D7D9" w14:textId="77777777" w:rsidR="005C384C" w:rsidRPr="00D764EC" w:rsidRDefault="005C384C" w:rsidP="005C384C">
      <w:pPr>
        <w:ind w:left="141"/>
        <w:jc w:val="both"/>
        <w:rPr>
          <w:sz w:val="32"/>
          <w:szCs w:val="32"/>
          <w:rtl/>
        </w:rPr>
      </w:pPr>
    </w:p>
    <w:p w14:paraId="00D0885C" w14:textId="77777777" w:rsidR="005C384C" w:rsidRPr="00D764EC" w:rsidRDefault="005C384C" w:rsidP="005C384C">
      <w:pPr>
        <w:ind w:left="141"/>
        <w:jc w:val="both"/>
        <w:rPr>
          <w:sz w:val="32"/>
          <w:szCs w:val="32"/>
          <w:rtl/>
        </w:rPr>
      </w:pPr>
      <w:r w:rsidRPr="00D764EC">
        <w:rPr>
          <w:sz w:val="32"/>
          <w:szCs w:val="32"/>
          <w:rtl/>
        </w:rPr>
        <w:t>11. ملاحظات</w:t>
      </w:r>
    </w:p>
    <w:p w14:paraId="5B0BF3CF" w14:textId="77777777" w:rsidR="005C384C" w:rsidRPr="00D764EC" w:rsidRDefault="005C384C" w:rsidP="005C384C">
      <w:pPr>
        <w:ind w:left="141"/>
        <w:jc w:val="both"/>
        <w:rPr>
          <w:sz w:val="32"/>
          <w:szCs w:val="32"/>
          <w:rtl/>
        </w:rPr>
      </w:pPr>
    </w:p>
    <w:p w14:paraId="7495237D" w14:textId="77777777" w:rsidR="005C384C" w:rsidRPr="00D764EC" w:rsidRDefault="005C384C" w:rsidP="005C384C">
      <w:pPr>
        <w:ind w:left="141"/>
        <w:jc w:val="both"/>
        <w:rPr>
          <w:sz w:val="32"/>
          <w:szCs w:val="32"/>
          <w:rtl/>
        </w:rPr>
      </w:pPr>
      <w:r w:rsidRPr="00D764EC">
        <w:rPr>
          <w:sz w:val="32"/>
          <w:szCs w:val="32"/>
          <w:rtl/>
        </w:rPr>
        <w:t>· هذه العملية هي البوابة الرسمية التي يصبح بعدها الموظف جزءاً من الحسابات المالية والتشغيلية للمنظومة.</w:t>
      </w:r>
    </w:p>
    <w:p w14:paraId="187F6F2B" w14:textId="77777777" w:rsidR="005C384C" w:rsidRPr="00D764EC" w:rsidRDefault="005C384C" w:rsidP="005C384C">
      <w:pPr>
        <w:ind w:left="141"/>
        <w:jc w:val="both"/>
        <w:rPr>
          <w:sz w:val="32"/>
          <w:szCs w:val="32"/>
          <w:rtl/>
        </w:rPr>
      </w:pPr>
      <w:r w:rsidRPr="00D764EC">
        <w:rPr>
          <w:sz w:val="32"/>
          <w:szCs w:val="32"/>
          <w:rtl/>
        </w:rPr>
        <w:t>· في حال إرسال بيانات الدخول للموظف، قد تكون كلمة المرور مؤقتة وتطلب منه تغييرها عند أول دخول لأسباب أمنية.</w:t>
      </w:r>
    </w:p>
    <w:p w14:paraId="6BD888BB" w14:textId="77777777" w:rsidR="005C384C" w:rsidRDefault="005C384C" w:rsidP="005C384C">
      <w:pPr>
        <w:ind w:left="141"/>
        <w:jc w:val="both"/>
        <w:rPr>
          <w:sz w:val="32"/>
          <w:szCs w:val="32"/>
          <w:rtl/>
        </w:rPr>
      </w:pPr>
      <w:r w:rsidRPr="00D764EC">
        <w:rPr>
          <w:sz w:val="32"/>
          <w:szCs w:val="32"/>
          <w:rtl/>
        </w:rPr>
        <w:t>· تعتبر هذه الخطوة نقطة نهاية لدورة "التعيين" وبداية لدورة "التشغيل والإدارة" للموظف.</w:t>
      </w:r>
    </w:p>
    <w:p w14:paraId="6D024C0B" w14:textId="77777777" w:rsidR="005C384C" w:rsidRDefault="005C384C" w:rsidP="005C384C">
      <w:pPr>
        <w:ind w:left="141"/>
        <w:jc w:val="both"/>
        <w:rPr>
          <w:sz w:val="32"/>
          <w:szCs w:val="32"/>
          <w:rtl/>
        </w:rPr>
      </w:pPr>
    </w:p>
    <w:p w14:paraId="0C2C213C" w14:textId="77777777" w:rsidR="005C384C" w:rsidRPr="00D764EC" w:rsidRDefault="005C384C" w:rsidP="005C384C">
      <w:pPr>
        <w:jc w:val="both"/>
        <w:rPr>
          <w:sz w:val="32"/>
          <w:szCs w:val="32"/>
          <w:rtl/>
        </w:rPr>
      </w:pPr>
      <w:r w:rsidRPr="00D764EC">
        <w:rPr>
          <w:sz w:val="32"/>
          <w:szCs w:val="32"/>
          <w:highlight w:val="yellow"/>
          <w:rtl/>
        </w:rPr>
        <w:t>العملية (6): إدارة الصلاحيات الوظيفية - منح الأدوار (</w:t>
      </w:r>
      <w:r w:rsidRPr="00D764EC">
        <w:rPr>
          <w:sz w:val="32"/>
          <w:szCs w:val="32"/>
          <w:highlight w:val="yellow"/>
        </w:rPr>
        <w:t>Roles</w:t>
      </w:r>
      <w:r w:rsidRPr="00D764EC">
        <w:rPr>
          <w:sz w:val="32"/>
          <w:szCs w:val="32"/>
          <w:highlight w:val="yellow"/>
          <w:rtl/>
        </w:rPr>
        <w:t>) وصلاحيات الوصول</w:t>
      </w:r>
    </w:p>
    <w:p w14:paraId="1403A92E" w14:textId="77777777" w:rsidR="005C384C" w:rsidRPr="00D764EC" w:rsidRDefault="005C384C" w:rsidP="005C384C">
      <w:pPr>
        <w:ind w:left="141"/>
        <w:jc w:val="both"/>
        <w:rPr>
          <w:sz w:val="32"/>
          <w:szCs w:val="32"/>
          <w:rtl/>
        </w:rPr>
      </w:pPr>
    </w:p>
    <w:p w14:paraId="6B7E0DE5" w14:textId="77777777" w:rsidR="005C384C" w:rsidRPr="00D764EC" w:rsidRDefault="005C384C" w:rsidP="005C384C">
      <w:pPr>
        <w:ind w:left="141"/>
        <w:jc w:val="both"/>
        <w:rPr>
          <w:sz w:val="32"/>
          <w:szCs w:val="32"/>
          <w:rtl/>
        </w:rPr>
      </w:pPr>
      <w:r w:rsidRPr="00D764EC">
        <w:rPr>
          <w:sz w:val="32"/>
          <w:szCs w:val="32"/>
          <w:rtl/>
        </w:rPr>
        <w:t>1. اسم العملية</w:t>
      </w:r>
    </w:p>
    <w:p w14:paraId="5DE7EF45" w14:textId="77777777" w:rsidR="005C384C" w:rsidRPr="00D764EC" w:rsidRDefault="005C384C" w:rsidP="005C384C">
      <w:pPr>
        <w:ind w:left="141"/>
        <w:jc w:val="both"/>
        <w:rPr>
          <w:sz w:val="32"/>
          <w:szCs w:val="32"/>
          <w:rtl/>
        </w:rPr>
      </w:pPr>
      <w:r w:rsidRPr="00D764EC">
        <w:rPr>
          <w:sz w:val="32"/>
          <w:szCs w:val="32"/>
          <w:rtl/>
        </w:rPr>
        <w:lastRenderedPageBreak/>
        <w:t>إدارة الصلاحيات الوظيفية: منح الأدوار (</w:t>
      </w:r>
      <w:r w:rsidRPr="00D764EC">
        <w:rPr>
          <w:sz w:val="32"/>
          <w:szCs w:val="32"/>
        </w:rPr>
        <w:t>Roles</w:t>
      </w:r>
      <w:r w:rsidRPr="00D764EC">
        <w:rPr>
          <w:sz w:val="32"/>
          <w:szCs w:val="32"/>
          <w:rtl/>
        </w:rPr>
        <w:t>) وصلاحيات الوصول.</w:t>
      </w:r>
    </w:p>
    <w:p w14:paraId="25D30542" w14:textId="77777777" w:rsidR="005C384C" w:rsidRPr="00D764EC" w:rsidRDefault="005C384C" w:rsidP="005C384C">
      <w:pPr>
        <w:ind w:left="141"/>
        <w:jc w:val="both"/>
        <w:rPr>
          <w:sz w:val="32"/>
          <w:szCs w:val="32"/>
          <w:rtl/>
        </w:rPr>
      </w:pPr>
    </w:p>
    <w:p w14:paraId="2B7D6AA0" w14:textId="77777777" w:rsidR="005C384C" w:rsidRPr="00D764EC" w:rsidRDefault="005C384C" w:rsidP="005C384C">
      <w:pPr>
        <w:ind w:left="141"/>
        <w:jc w:val="both"/>
        <w:rPr>
          <w:sz w:val="32"/>
          <w:szCs w:val="32"/>
          <w:rtl/>
        </w:rPr>
      </w:pPr>
      <w:r w:rsidRPr="00D764EC">
        <w:rPr>
          <w:sz w:val="32"/>
          <w:szCs w:val="32"/>
          <w:rtl/>
        </w:rPr>
        <w:t>2. وصف العملية</w:t>
      </w:r>
    </w:p>
    <w:p w14:paraId="05705811" w14:textId="77777777" w:rsidR="005C384C" w:rsidRPr="00D764EC" w:rsidRDefault="005C384C" w:rsidP="005C384C">
      <w:pPr>
        <w:ind w:left="141"/>
        <w:jc w:val="both"/>
        <w:rPr>
          <w:sz w:val="32"/>
          <w:szCs w:val="32"/>
          <w:rtl/>
        </w:rPr>
      </w:pPr>
      <w:r w:rsidRPr="00D764EC">
        <w:rPr>
          <w:sz w:val="32"/>
          <w:szCs w:val="32"/>
          <w:rtl/>
        </w:rPr>
        <w:t>هي العملية التي يقوم بها المسؤول النظامي (</w:t>
      </w:r>
      <w:r w:rsidRPr="00D764EC">
        <w:rPr>
          <w:sz w:val="32"/>
          <w:szCs w:val="32"/>
        </w:rPr>
        <w:t>System Administrator</w:t>
      </w:r>
      <w:r w:rsidRPr="00D764EC">
        <w:rPr>
          <w:sz w:val="32"/>
          <w:szCs w:val="32"/>
          <w:rtl/>
        </w:rPr>
        <w:t>) في مكتب التربية، أو قسم تكنولوجيا المعلومات التابع له، بمنح الموظف الجديد المُفعَّل هويته الرقمية التشغيلية. تتمثل في تعيينه لأدوار وظيفية محددة مسبقاً في النظام، والتي تحدد بدورها صلاحيات الوصول إلى الوحدات النمطية (</w:t>
      </w:r>
      <w:r w:rsidRPr="00D764EC">
        <w:rPr>
          <w:sz w:val="32"/>
          <w:szCs w:val="32"/>
        </w:rPr>
        <w:t>Modules</w:t>
      </w:r>
      <w:r w:rsidRPr="00D764EC">
        <w:rPr>
          <w:sz w:val="32"/>
          <w:szCs w:val="32"/>
          <w:rtl/>
        </w:rPr>
        <w:t>) والبيانات والإجراءات المسموح له بتنفيذها. تُعتبر هذه العملية ترجمة رقمية للمسمى الوظيفي والمسؤوليات العملية.</w:t>
      </w:r>
    </w:p>
    <w:p w14:paraId="41EF32C8" w14:textId="77777777" w:rsidR="005C384C" w:rsidRPr="00D764EC" w:rsidRDefault="005C384C" w:rsidP="005C384C">
      <w:pPr>
        <w:ind w:left="141"/>
        <w:jc w:val="both"/>
        <w:rPr>
          <w:sz w:val="32"/>
          <w:szCs w:val="32"/>
          <w:rtl/>
        </w:rPr>
      </w:pPr>
    </w:p>
    <w:p w14:paraId="107BFBC0" w14:textId="77777777" w:rsidR="005C384C" w:rsidRPr="00D764EC" w:rsidRDefault="005C384C" w:rsidP="005C384C">
      <w:pPr>
        <w:ind w:left="141"/>
        <w:jc w:val="both"/>
        <w:rPr>
          <w:sz w:val="32"/>
          <w:szCs w:val="32"/>
          <w:rtl/>
        </w:rPr>
      </w:pPr>
      <w:r w:rsidRPr="00D764EC">
        <w:rPr>
          <w:sz w:val="32"/>
          <w:szCs w:val="32"/>
          <w:rtl/>
        </w:rPr>
        <w:t>3. الهدف من العملية</w:t>
      </w:r>
    </w:p>
    <w:p w14:paraId="7F75A719" w14:textId="77777777" w:rsidR="005C384C" w:rsidRPr="00D764EC" w:rsidRDefault="005C384C" w:rsidP="005C384C">
      <w:pPr>
        <w:ind w:left="141"/>
        <w:jc w:val="both"/>
        <w:rPr>
          <w:sz w:val="32"/>
          <w:szCs w:val="32"/>
          <w:rtl/>
        </w:rPr>
      </w:pPr>
    </w:p>
    <w:p w14:paraId="5F986CAE" w14:textId="77777777" w:rsidR="005C384C" w:rsidRPr="00D764EC" w:rsidRDefault="005C384C" w:rsidP="005C384C">
      <w:pPr>
        <w:ind w:left="141"/>
        <w:jc w:val="both"/>
        <w:rPr>
          <w:sz w:val="32"/>
          <w:szCs w:val="32"/>
          <w:rtl/>
        </w:rPr>
      </w:pPr>
      <w:r w:rsidRPr="00D764EC">
        <w:rPr>
          <w:sz w:val="32"/>
          <w:szCs w:val="32"/>
          <w:rtl/>
        </w:rPr>
        <w:t>· ترجمة المسمى الوظيفي والموقع التنظيمي للموظف إلى صلاحيات عملية داخل النظام الإلكتروني الموحد.</w:t>
      </w:r>
    </w:p>
    <w:p w14:paraId="758E4020" w14:textId="77777777" w:rsidR="005C384C" w:rsidRPr="00D764EC" w:rsidRDefault="005C384C" w:rsidP="005C384C">
      <w:pPr>
        <w:ind w:left="141"/>
        <w:jc w:val="both"/>
        <w:rPr>
          <w:sz w:val="32"/>
          <w:szCs w:val="32"/>
          <w:rtl/>
        </w:rPr>
      </w:pPr>
      <w:r w:rsidRPr="00D764EC">
        <w:rPr>
          <w:sz w:val="32"/>
          <w:szCs w:val="32"/>
          <w:rtl/>
        </w:rPr>
        <w:t>· ضمان مبدأ الصلاحيات الدنيا (</w:t>
      </w:r>
      <w:r w:rsidRPr="00D764EC">
        <w:rPr>
          <w:sz w:val="32"/>
          <w:szCs w:val="32"/>
        </w:rPr>
        <w:t>Least Privilege</w:t>
      </w:r>
      <w:r w:rsidRPr="00D764EC">
        <w:rPr>
          <w:sz w:val="32"/>
          <w:szCs w:val="32"/>
          <w:rtl/>
        </w:rPr>
        <w:t>)، بحيث يحصل الموظف فقط على الصلاحيات الضرورية لأداء عمله.</w:t>
      </w:r>
    </w:p>
    <w:p w14:paraId="6D3F018F" w14:textId="77777777" w:rsidR="005C384C" w:rsidRPr="00D764EC" w:rsidRDefault="005C384C" w:rsidP="005C384C">
      <w:pPr>
        <w:ind w:left="141"/>
        <w:jc w:val="both"/>
        <w:rPr>
          <w:sz w:val="32"/>
          <w:szCs w:val="32"/>
          <w:rtl/>
        </w:rPr>
      </w:pPr>
      <w:r w:rsidRPr="00D764EC">
        <w:rPr>
          <w:sz w:val="32"/>
          <w:szCs w:val="32"/>
          <w:rtl/>
        </w:rPr>
        <w:t>· تأمين البيانات والحفاظ على سلامة النظام من خلال التحكم الدقيق في من يمكنه الوصول إلى ماذا، وماذا يمكنه أن يفعل.</w:t>
      </w:r>
    </w:p>
    <w:p w14:paraId="252BC78F" w14:textId="77777777" w:rsidR="005C384C" w:rsidRPr="00D764EC" w:rsidRDefault="005C384C" w:rsidP="005C384C">
      <w:pPr>
        <w:ind w:left="141"/>
        <w:jc w:val="both"/>
        <w:rPr>
          <w:sz w:val="32"/>
          <w:szCs w:val="32"/>
          <w:rtl/>
        </w:rPr>
      </w:pPr>
      <w:r w:rsidRPr="00D764EC">
        <w:rPr>
          <w:sz w:val="32"/>
          <w:szCs w:val="32"/>
          <w:rtl/>
        </w:rPr>
        <w:t>· تمكين الموظف من أداء مهامه اليومية إلكترونياً (تسجيل حضور، إدخال درجات، طلب إجازة، إلخ).</w:t>
      </w:r>
    </w:p>
    <w:p w14:paraId="1B936F20" w14:textId="77777777" w:rsidR="005C384C" w:rsidRPr="00D764EC" w:rsidRDefault="005C384C" w:rsidP="005C384C">
      <w:pPr>
        <w:ind w:left="141"/>
        <w:jc w:val="both"/>
        <w:rPr>
          <w:sz w:val="32"/>
          <w:szCs w:val="32"/>
          <w:rtl/>
        </w:rPr>
      </w:pPr>
    </w:p>
    <w:p w14:paraId="021ADE9E" w14:textId="77777777" w:rsidR="005C384C" w:rsidRPr="00D764EC" w:rsidRDefault="005C384C" w:rsidP="005C384C">
      <w:pPr>
        <w:ind w:left="141"/>
        <w:jc w:val="both"/>
        <w:rPr>
          <w:sz w:val="32"/>
          <w:szCs w:val="32"/>
          <w:rtl/>
        </w:rPr>
      </w:pPr>
      <w:r w:rsidRPr="00D764EC">
        <w:rPr>
          <w:sz w:val="32"/>
          <w:szCs w:val="32"/>
          <w:rtl/>
        </w:rPr>
        <w:t>4. الجهة المسؤولة عن التنفيذ</w:t>
      </w:r>
    </w:p>
    <w:p w14:paraId="5BDB0B85" w14:textId="77777777" w:rsidR="005C384C" w:rsidRPr="00D764EC" w:rsidRDefault="005C384C" w:rsidP="005C384C">
      <w:pPr>
        <w:ind w:left="141"/>
        <w:jc w:val="both"/>
        <w:rPr>
          <w:sz w:val="32"/>
          <w:szCs w:val="32"/>
          <w:rtl/>
        </w:rPr>
      </w:pPr>
    </w:p>
    <w:p w14:paraId="7D55C907" w14:textId="77777777" w:rsidR="005C384C" w:rsidRPr="00D764EC" w:rsidRDefault="005C384C" w:rsidP="005C384C">
      <w:pPr>
        <w:ind w:left="141"/>
        <w:jc w:val="both"/>
        <w:rPr>
          <w:sz w:val="32"/>
          <w:szCs w:val="32"/>
          <w:rtl/>
        </w:rPr>
      </w:pPr>
      <w:r w:rsidRPr="00D764EC">
        <w:rPr>
          <w:sz w:val="32"/>
          <w:szCs w:val="32"/>
          <w:rtl/>
        </w:rPr>
        <w:t>· المنفذ الرئيسي: مسؤول النظام (</w:t>
      </w:r>
      <w:r w:rsidRPr="00D764EC">
        <w:rPr>
          <w:sz w:val="32"/>
          <w:szCs w:val="32"/>
        </w:rPr>
        <w:t>System Admin</w:t>
      </w:r>
      <w:r w:rsidRPr="00D764EC">
        <w:rPr>
          <w:sz w:val="32"/>
          <w:szCs w:val="32"/>
          <w:rtl/>
        </w:rPr>
        <w:t>) أو فريق دعم تكنولوجيا المعلومات في مكتب التربية.</w:t>
      </w:r>
    </w:p>
    <w:p w14:paraId="5F0E0EF9" w14:textId="77777777" w:rsidR="005C384C" w:rsidRPr="00D764EC" w:rsidRDefault="005C384C" w:rsidP="005C384C">
      <w:pPr>
        <w:ind w:left="141"/>
        <w:jc w:val="both"/>
        <w:rPr>
          <w:sz w:val="32"/>
          <w:szCs w:val="32"/>
          <w:rtl/>
        </w:rPr>
      </w:pPr>
      <w:r w:rsidRPr="00D764EC">
        <w:rPr>
          <w:sz w:val="32"/>
          <w:szCs w:val="32"/>
          <w:rtl/>
        </w:rPr>
        <w:lastRenderedPageBreak/>
        <w:t>· الجهة الداعمة: رئيس قسم شؤون الموظفين (لتأكيد المسمى الوظيفي والدور المطلوب).</w:t>
      </w:r>
    </w:p>
    <w:p w14:paraId="396142FF" w14:textId="77777777" w:rsidR="005C384C" w:rsidRPr="00D764EC" w:rsidRDefault="005C384C" w:rsidP="005C384C">
      <w:pPr>
        <w:ind w:left="141"/>
        <w:jc w:val="both"/>
        <w:rPr>
          <w:sz w:val="32"/>
          <w:szCs w:val="32"/>
          <w:rtl/>
        </w:rPr>
      </w:pPr>
      <w:r w:rsidRPr="00D764EC">
        <w:rPr>
          <w:sz w:val="32"/>
          <w:szCs w:val="32"/>
          <w:rtl/>
        </w:rPr>
        <w:t>· الجهة المستفيدة: الموظف الجديد، وإدارة المدرسة.</w:t>
      </w:r>
    </w:p>
    <w:p w14:paraId="6353F0A0" w14:textId="77777777" w:rsidR="005C384C" w:rsidRPr="00D764EC" w:rsidRDefault="005C384C" w:rsidP="005C384C">
      <w:pPr>
        <w:ind w:left="141"/>
        <w:jc w:val="both"/>
        <w:rPr>
          <w:sz w:val="32"/>
          <w:szCs w:val="32"/>
          <w:rtl/>
        </w:rPr>
      </w:pPr>
    </w:p>
    <w:p w14:paraId="2643089D" w14:textId="77777777" w:rsidR="005C384C" w:rsidRPr="00D764EC" w:rsidRDefault="005C384C" w:rsidP="005C384C">
      <w:pPr>
        <w:ind w:left="141"/>
        <w:jc w:val="both"/>
        <w:rPr>
          <w:sz w:val="32"/>
          <w:szCs w:val="32"/>
          <w:rtl/>
        </w:rPr>
      </w:pPr>
      <w:r w:rsidRPr="00D764EC">
        <w:rPr>
          <w:sz w:val="32"/>
          <w:szCs w:val="32"/>
          <w:rtl/>
        </w:rPr>
        <w:t>5. المدخلات (</w:t>
      </w:r>
      <w:r w:rsidRPr="00D764EC">
        <w:rPr>
          <w:sz w:val="32"/>
          <w:szCs w:val="32"/>
        </w:rPr>
        <w:t>Inputs</w:t>
      </w:r>
      <w:r w:rsidRPr="00D764EC">
        <w:rPr>
          <w:sz w:val="32"/>
          <w:szCs w:val="32"/>
          <w:rtl/>
        </w:rPr>
        <w:t>)</w:t>
      </w:r>
    </w:p>
    <w:p w14:paraId="74AE2462" w14:textId="77777777" w:rsidR="005C384C" w:rsidRPr="00D764EC" w:rsidRDefault="005C384C" w:rsidP="005C384C">
      <w:pPr>
        <w:ind w:left="141"/>
        <w:jc w:val="both"/>
        <w:rPr>
          <w:sz w:val="32"/>
          <w:szCs w:val="32"/>
          <w:rtl/>
        </w:rPr>
      </w:pPr>
    </w:p>
    <w:p w14:paraId="57B6AA07" w14:textId="77777777" w:rsidR="005C384C" w:rsidRPr="00D764EC" w:rsidRDefault="005C384C" w:rsidP="005C384C">
      <w:pPr>
        <w:ind w:left="141"/>
        <w:jc w:val="both"/>
        <w:rPr>
          <w:sz w:val="32"/>
          <w:szCs w:val="32"/>
          <w:rtl/>
        </w:rPr>
      </w:pPr>
      <w:r w:rsidRPr="00D764EC">
        <w:rPr>
          <w:sz w:val="32"/>
          <w:szCs w:val="32"/>
          <w:rtl/>
        </w:rPr>
        <w:t>· سجل الموظف المُفعَّل (</w:t>
      </w:r>
      <w:r w:rsidRPr="00D764EC">
        <w:rPr>
          <w:sz w:val="32"/>
          <w:szCs w:val="32"/>
        </w:rPr>
        <w:t>Active</w:t>
      </w:r>
      <w:r w:rsidRPr="00D764EC">
        <w:rPr>
          <w:sz w:val="32"/>
          <w:szCs w:val="32"/>
          <w:rtl/>
        </w:rPr>
        <w:t>) في النظام.</w:t>
      </w:r>
    </w:p>
    <w:p w14:paraId="15A5B413" w14:textId="77777777" w:rsidR="005C384C" w:rsidRPr="00D764EC" w:rsidRDefault="005C384C" w:rsidP="005C384C">
      <w:pPr>
        <w:ind w:left="141"/>
        <w:jc w:val="both"/>
        <w:rPr>
          <w:sz w:val="32"/>
          <w:szCs w:val="32"/>
          <w:rtl/>
        </w:rPr>
      </w:pPr>
      <w:r w:rsidRPr="00D764EC">
        <w:rPr>
          <w:sz w:val="32"/>
          <w:szCs w:val="32"/>
          <w:rtl/>
        </w:rPr>
        <w:t>· المسمى الوظيفي الرسمي للموظف (معلم، مرشد طلابي، وكيل، إداري...).</w:t>
      </w:r>
    </w:p>
    <w:p w14:paraId="10F9F51A" w14:textId="77777777" w:rsidR="005C384C" w:rsidRPr="00D764EC" w:rsidRDefault="005C384C" w:rsidP="005C384C">
      <w:pPr>
        <w:ind w:left="141"/>
        <w:jc w:val="both"/>
        <w:rPr>
          <w:sz w:val="32"/>
          <w:szCs w:val="32"/>
          <w:rtl/>
        </w:rPr>
      </w:pPr>
      <w:r w:rsidRPr="00D764EC">
        <w:rPr>
          <w:sz w:val="32"/>
          <w:szCs w:val="32"/>
          <w:rtl/>
        </w:rPr>
        <w:t>· خريطة الأدوار والصلاحيات (</w:t>
      </w:r>
      <w:r w:rsidRPr="00D764EC">
        <w:rPr>
          <w:sz w:val="32"/>
          <w:szCs w:val="32"/>
        </w:rPr>
        <w:t>Roles &amp; Permissions Matrix</w:t>
      </w:r>
      <w:r w:rsidRPr="00D764EC">
        <w:rPr>
          <w:sz w:val="32"/>
          <w:szCs w:val="32"/>
          <w:rtl/>
        </w:rPr>
        <w:t>) المعتمدة في النظام، والتي تربط كل مسمى وظيفي بمجموعة محددة من الصلاحيات.</w:t>
      </w:r>
    </w:p>
    <w:p w14:paraId="603CA2C3" w14:textId="77777777" w:rsidR="005C384C" w:rsidRPr="00D764EC" w:rsidRDefault="005C384C" w:rsidP="005C384C">
      <w:pPr>
        <w:ind w:left="141"/>
        <w:jc w:val="both"/>
        <w:rPr>
          <w:sz w:val="32"/>
          <w:szCs w:val="32"/>
          <w:rtl/>
        </w:rPr>
      </w:pPr>
      <w:r w:rsidRPr="00D764EC">
        <w:rPr>
          <w:sz w:val="32"/>
          <w:szCs w:val="32"/>
          <w:rtl/>
        </w:rPr>
        <w:t>· طلب أو إجراء اعتماد تلقائي من عملية تفعيل الموظف.</w:t>
      </w:r>
    </w:p>
    <w:p w14:paraId="113CF526" w14:textId="77777777" w:rsidR="005C384C" w:rsidRPr="00D764EC" w:rsidRDefault="005C384C" w:rsidP="005C384C">
      <w:pPr>
        <w:ind w:left="141"/>
        <w:jc w:val="both"/>
        <w:rPr>
          <w:sz w:val="32"/>
          <w:szCs w:val="32"/>
          <w:rtl/>
        </w:rPr>
      </w:pPr>
    </w:p>
    <w:p w14:paraId="6A957244" w14:textId="77777777" w:rsidR="005C384C" w:rsidRPr="00D764EC" w:rsidRDefault="005C384C" w:rsidP="005C384C">
      <w:pPr>
        <w:ind w:left="141"/>
        <w:jc w:val="both"/>
        <w:rPr>
          <w:sz w:val="32"/>
          <w:szCs w:val="32"/>
          <w:rtl/>
        </w:rPr>
      </w:pPr>
      <w:r w:rsidRPr="00D764EC">
        <w:rPr>
          <w:sz w:val="32"/>
          <w:szCs w:val="32"/>
          <w:rtl/>
        </w:rPr>
        <w:t>6. خطوات التنفيذ التفصيلية</w:t>
      </w:r>
    </w:p>
    <w:p w14:paraId="024D9524" w14:textId="77777777" w:rsidR="005C384C" w:rsidRPr="00D764EC" w:rsidRDefault="005C384C" w:rsidP="005C384C">
      <w:pPr>
        <w:ind w:left="141"/>
        <w:jc w:val="both"/>
        <w:rPr>
          <w:sz w:val="32"/>
          <w:szCs w:val="32"/>
          <w:rtl/>
        </w:rPr>
      </w:pPr>
    </w:p>
    <w:p w14:paraId="755F31E9" w14:textId="77777777" w:rsidR="005C384C" w:rsidRPr="00D764EC" w:rsidRDefault="005C384C" w:rsidP="005C384C">
      <w:pPr>
        <w:ind w:left="141"/>
        <w:jc w:val="both"/>
        <w:rPr>
          <w:sz w:val="32"/>
          <w:szCs w:val="32"/>
          <w:rtl/>
        </w:rPr>
      </w:pPr>
      <w:r w:rsidRPr="00D764EC">
        <w:rPr>
          <w:sz w:val="32"/>
          <w:szCs w:val="32"/>
          <w:rtl/>
        </w:rPr>
        <w:t>المرحلة أ: تحديد الأدوار المطلوبة (إجراء بشري)</w:t>
      </w:r>
    </w:p>
    <w:p w14:paraId="600A9B73" w14:textId="77777777" w:rsidR="005C384C" w:rsidRPr="00D764EC" w:rsidRDefault="005C384C" w:rsidP="005C384C">
      <w:pPr>
        <w:ind w:left="141"/>
        <w:jc w:val="both"/>
        <w:rPr>
          <w:sz w:val="32"/>
          <w:szCs w:val="32"/>
          <w:rtl/>
        </w:rPr>
      </w:pPr>
    </w:p>
    <w:p w14:paraId="11FA7999" w14:textId="77777777" w:rsidR="005C384C" w:rsidRPr="00D764EC" w:rsidRDefault="005C384C" w:rsidP="005C384C">
      <w:pPr>
        <w:ind w:left="141"/>
        <w:jc w:val="both"/>
        <w:rPr>
          <w:sz w:val="32"/>
          <w:szCs w:val="32"/>
          <w:rtl/>
        </w:rPr>
      </w:pPr>
      <w:r w:rsidRPr="00D764EC">
        <w:rPr>
          <w:sz w:val="32"/>
          <w:szCs w:val="32"/>
          <w:rtl/>
        </w:rPr>
        <w:t>1. يتلقى مسؤول النظام إشعاراً أو يُطلَع على قائمة الموظفين الجدد الذين تم تفعيلهم حديثاً وحالتهم "</w:t>
      </w:r>
      <w:r w:rsidRPr="00D764EC">
        <w:rPr>
          <w:sz w:val="32"/>
          <w:szCs w:val="32"/>
        </w:rPr>
        <w:t>Active</w:t>
      </w:r>
      <w:r w:rsidRPr="00D764EC">
        <w:rPr>
          <w:sz w:val="32"/>
          <w:szCs w:val="32"/>
          <w:rtl/>
        </w:rPr>
        <w:t>".</w:t>
      </w:r>
    </w:p>
    <w:p w14:paraId="5117AEDC" w14:textId="77777777" w:rsidR="005C384C" w:rsidRPr="00D764EC" w:rsidRDefault="005C384C" w:rsidP="005C384C">
      <w:pPr>
        <w:ind w:left="141"/>
        <w:jc w:val="both"/>
        <w:rPr>
          <w:sz w:val="32"/>
          <w:szCs w:val="32"/>
          <w:rtl/>
        </w:rPr>
      </w:pPr>
      <w:r w:rsidRPr="00D764EC">
        <w:rPr>
          <w:sz w:val="32"/>
          <w:szCs w:val="32"/>
          <w:rtl/>
        </w:rPr>
        <w:t>2. يفتح مسؤول النظام السجل الشخصي للموظف الجديد، ويُراجع حقل "المسمى الوظيفي".</w:t>
      </w:r>
    </w:p>
    <w:p w14:paraId="149C0451" w14:textId="77777777" w:rsidR="005C384C" w:rsidRPr="00D764EC" w:rsidRDefault="005C384C" w:rsidP="005C384C">
      <w:pPr>
        <w:ind w:left="141"/>
        <w:jc w:val="both"/>
        <w:rPr>
          <w:sz w:val="32"/>
          <w:szCs w:val="32"/>
          <w:rtl/>
        </w:rPr>
      </w:pPr>
      <w:r w:rsidRPr="00D764EC">
        <w:rPr>
          <w:sz w:val="32"/>
          <w:szCs w:val="32"/>
          <w:rtl/>
        </w:rPr>
        <w:t>3. بالاستناد إلى خريطة الأدوار والصلاحيات المعتمدة، يحدد مسؤول النظام الدور (</w:t>
      </w:r>
      <w:r w:rsidRPr="00D764EC">
        <w:rPr>
          <w:sz w:val="32"/>
          <w:szCs w:val="32"/>
        </w:rPr>
        <w:t>Role</w:t>
      </w:r>
      <w:r w:rsidRPr="00D764EC">
        <w:rPr>
          <w:sz w:val="32"/>
          <w:szCs w:val="32"/>
          <w:rtl/>
        </w:rPr>
        <w:t>) أو مجموعة الأدوار المناسبة للموظف. على سبيل المثال:</w:t>
      </w:r>
    </w:p>
    <w:p w14:paraId="405E5B76" w14:textId="77777777" w:rsidR="005C384C" w:rsidRPr="00D764EC" w:rsidRDefault="005C384C" w:rsidP="005C384C">
      <w:pPr>
        <w:ind w:left="141"/>
        <w:jc w:val="both"/>
        <w:rPr>
          <w:sz w:val="32"/>
          <w:szCs w:val="32"/>
          <w:rtl/>
        </w:rPr>
      </w:pPr>
      <w:r w:rsidRPr="00D764EC">
        <w:rPr>
          <w:sz w:val="32"/>
          <w:szCs w:val="32"/>
          <w:rtl/>
        </w:rPr>
        <w:lastRenderedPageBreak/>
        <w:t xml:space="preserve">   · معلم: يمنح دور "معلم المادة" والذي يتضمن صلاحيات: الوصول لوحدة "تسجيل الدرجات"، "سجل الحضور للفصل"، "المناهج الدراسية"، "التواصل مع أولياء الأمور".</w:t>
      </w:r>
    </w:p>
    <w:p w14:paraId="7EE79501" w14:textId="77777777" w:rsidR="005C384C" w:rsidRPr="00D764EC" w:rsidRDefault="005C384C" w:rsidP="005C384C">
      <w:pPr>
        <w:ind w:left="141"/>
        <w:jc w:val="both"/>
        <w:rPr>
          <w:sz w:val="32"/>
          <w:szCs w:val="32"/>
          <w:rtl/>
        </w:rPr>
      </w:pPr>
      <w:r w:rsidRPr="00D764EC">
        <w:rPr>
          <w:sz w:val="32"/>
          <w:szCs w:val="32"/>
          <w:rtl/>
        </w:rPr>
        <w:t xml:space="preserve">   · مدير مدرسة: يمنح دور "مدير المدرسة" والذي يتضمن جميع صلاحيات المعلم، بالإضافة إلى: "الموافقة على طلبات الإجازة"، "مراجعة تقارير الأداء"، "إدارة شؤون الموظفين بالمدرسة"، "إصدار التقارير الإدارية".</w:t>
      </w:r>
    </w:p>
    <w:p w14:paraId="154C5116" w14:textId="77777777" w:rsidR="005C384C" w:rsidRPr="00D764EC" w:rsidRDefault="005C384C" w:rsidP="005C384C">
      <w:pPr>
        <w:ind w:left="141"/>
        <w:jc w:val="both"/>
        <w:rPr>
          <w:sz w:val="32"/>
          <w:szCs w:val="32"/>
          <w:rtl/>
        </w:rPr>
      </w:pPr>
    </w:p>
    <w:p w14:paraId="2BCF6713" w14:textId="77777777" w:rsidR="005C384C" w:rsidRPr="00D764EC" w:rsidRDefault="005C384C" w:rsidP="005C384C">
      <w:pPr>
        <w:ind w:left="141"/>
        <w:jc w:val="both"/>
        <w:rPr>
          <w:sz w:val="32"/>
          <w:szCs w:val="32"/>
          <w:rtl/>
        </w:rPr>
      </w:pPr>
      <w:r w:rsidRPr="00D764EC">
        <w:rPr>
          <w:sz w:val="32"/>
          <w:szCs w:val="32"/>
          <w:rtl/>
        </w:rPr>
        <w:t>المرحلة ب: تعيين الأدوار والصلاحيات (إجراء نظامي وبشري)</w:t>
      </w:r>
    </w:p>
    <w:p w14:paraId="4EB21294" w14:textId="77777777" w:rsidR="005C384C" w:rsidRPr="00D764EC" w:rsidRDefault="005C384C" w:rsidP="005C384C">
      <w:pPr>
        <w:ind w:left="141"/>
        <w:jc w:val="both"/>
        <w:rPr>
          <w:sz w:val="32"/>
          <w:szCs w:val="32"/>
          <w:rtl/>
        </w:rPr>
      </w:pPr>
    </w:p>
    <w:p w14:paraId="207F86F8" w14:textId="77777777" w:rsidR="005C384C" w:rsidRPr="00D764EC" w:rsidRDefault="005C384C" w:rsidP="005C384C">
      <w:pPr>
        <w:ind w:left="141"/>
        <w:jc w:val="both"/>
        <w:rPr>
          <w:sz w:val="32"/>
          <w:szCs w:val="32"/>
          <w:rtl/>
        </w:rPr>
      </w:pPr>
      <w:r w:rsidRPr="00D764EC">
        <w:rPr>
          <w:sz w:val="32"/>
          <w:szCs w:val="32"/>
          <w:rtl/>
        </w:rPr>
        <w:t>1. داخل صفحة إدارة صلاحيات الموظف، يقوم مسؤول النظام بـ تعيين (</w:t>
      </w:r>
      <w:r w:rsidRPr="00D764EC">
        <w:rPr>
          <w:sz w:val="32"/>
          <w:szCs w:val="32"/>
        </w:rPr>
        <w:t>Assign</w:t>
      </w:r>
      <w:r w:rsidRPr="00D764EC">
        <w:rPr>
          <w:sz w:val="32"/>
          <w:szCs w:val="32"/>
          <w:rtl/>
        </w:rPr>
        <w:t>) الدور المُحدد للموظف الجديد من خلال قائمة اختيار أو مربع تحديد.</w:t>
      </w:r>
    </w:p>
    <w:p w14:paraId="57698B58" w14:textId="77777777" w:rsidR="005C384C" w:rsidRPr="00D764EC" w:rsidRDefault="005C384C" w:rsidP="005C384C">
      <w:pPr>
        <w:ind w:left="141"/>
        <w:jc w:val="both"/>
        <w:rPr>
          <w:sz w:val="32"/>
          <w:szCs w:val="32"/>
          <w:rtl/>
        </w:rPr>
      </w:pPr>
      <w:r w:rsidRPr="00D764EC">
        <w:rPr>
          <w:sz w:val="32"/>
          <w:szCs w:val="32"/>
          <w:rtl/>
        </w:rPr>
        <w:t>2. (يقوم النظام تلقائياً بناءً على هذا التعيين):</w:t>
      </w:r>
    </w:p>
    <w:p w14:paraId="0713921A" w14:textId="77777777" w:rsidR="005C384C" w:rsidRPr="00D764EC" w:rsidRDefault="005C384C" w:rsidP="005C384C">
      <w:pPr>
        <w:ind w:left="141"/>
        <w:jc w:val="both"/>
        <w:rPr>
          <w:sz w:val="32"/>
          <w:szCs w:val="32"/>
          <w:rtl/>
        </w:rPr>
      </w:pPr>
      <w:r w:rsidRPr="00D764EC">
        <w:rPr>
          <w:sz w:val="32"/>
          <w:szCs w:val="32"/>
          <w:rtl/>
        </w:rPr>
        <w:t xml:space="preserve">   · ربط جميع الصلاحيات (</w:t>
      </w:r>
      <w:r w:rsidRPr="00D764EC">
        <w:rPr>
          <w:sz w:val="32"/>
          <w:szCs w:val="32"/>
        </w:rPr>
        <w:t>Permissions</w:t>
      </w:r>
      <w:r w:rsidRPr="00D764EC">
        <w:rPr>
          <w:sz w:val="32"/>
          <w:szCs w:val="32"/>
          <w:rtl/>
        </w:rPr>
        <w:t>) المرتبطة بهذا الدور مسبقاً بحساب المستخدم الخاص بالموظف.</w:t>
      </w:r>
    </w:p>
    <w:p w14:paraId="14D8AED6" w14:textId="77777777" w:rsidR="005C384C" w:rsidRPr="00D764EC" w:rsidRDefault="005C384C" w:rsidP="005C384C">
      <w:pPr>
        <w:ind w:left="141"/>
        <w:jc w:val="both"/>
        <w:rPr>
          <w:sz w:val="32"/>
          <w:szCs w:val="32"/>
          <w:rtl/>
        </w:rPr>
      </w:pPr>
      <w:r w:rsidRPr="00D764EC">
        <w:rPr>
          <w:sz w:val="32"/>
          <w:szCs w:val="32"/>
          <w:rtl/>
        </w:rPr>
        <w:t xml:space="preserve">   · تحديث واجهة المستخدم الخاصة بالموظف (</w:t>
      </w:r>
      <w:r w:rsidRPr="00D764EC">
        <w:rPr>
          <w:sz w:val="32"/>
          <w:szCs w:val="32"/>
        </w:rPr>
        <w:t>Dashboard</w:t>
      </w:r>
      <w:r w:rsidRPr="00D764EC">
        <w:rPr>
          <w:sz w:val="32"/>
          <w:szCs w:val="32"/>
          <w:rtl/>
        </w:rPr>
        <w:t>) لعرض الوحدات النمطية والاختصارات التي يُسمح له بالوصول إليها فقط.</w:t>
      </w:r>
    </w:p>
    <w:p w14:paraId="57B814D8" w14:textId="77777777" w:rsidR="005C384C" w:rsidRPr="00D764EC" w:rsidRDefault="005C384C" w:rsidP="005C384C">
      <w:pPr>
        <w:ind w:left="141"/>
        <w:jc w:val="both"/>
        <w:rPr>
          <w:sz w:val="32"/>
          <w:szCs w:val="32"/>
          <w:rtl/>
        </w:rPr>
      </w:pPr>
      <w:r w:rsidRPr="00D764EC">
        <w:rPr>
          <w:sz w:val="32"/>
          <w:szCs w:val="32"/>
          <w:rtl/>
        </w:rPr>
        <w:t xml:space="preserve">   · إرسال بريد إلكتروني تلقائي للموظف الجديد يحتوي على:</w:t>
      </w:r>
    </w:p>
    <w:p w14:paraId="4C0478C9" w14:textId="77777777" w:rsidR="005C384C" w:rsidRPr="00D764EC" w:rsidRDefault="005C384C" w:rsidP="005C384C">
      <w:pPr>
        <w:ind w:left="141"/>
        <w:jc w:val="both"/>
        <w:rPr>
          <w:sz w:val="32"/>
          <w:szCs w:val="32"/>
          <w:rtl/>
        </w:rPr>
      </w:pPr>
      <w:r w:rsidRPr="00D764EC">
        <w:rPr>
          <w:sz w:val="32"/>
          <w:szCs w:val="32"/>
          <w:rtl/>
        </w:rPr>
        <w:t xml:space="preserve">     · تعليمات أولية للدخول إلى النظام.</w:t>
      </w:r>
    </w:p>
    <w:p w14:paraId="629A9A73" w14:textId="77777777" w:rsidR="005C384C" w:rsidRPr="00D764EC" w:rsidRDefault="005C384C" w:rsidP="005C384C">
      <w:pPr>
        <w:ind w:left="141"/>
        <w:jc w:val="both"/>
        <w:rPr>
          <w:sz w:val="32"/>
          <w:szCs w:val="32"/>
          <w:rtl/>
        </w:rPr>
      </w:pPr>
      <w:r w:rsidRPr="00D764EC">
        <w:rPr>
          <w:sz w:val="32"/>
          <w:szCs w:val="32"/>
          <w:rtl/>
        </w:rPr>
        <w:t xml:space="preserve">     · قائمة بالخدمات الرئيسية المتاحة له.</w:t>
      </w:r>
    </w:p>
    <w:p w14:paraId="6024090A" w14:textId="77777777" w:rsidR="005C384C" w:rsidRPr="00D764EC" w:rsidRDefault="005C384C" w:rsidP="005C384C">
      <w:pPr>
        <w:ind w:left="141"/>
        <w:jc w:val="both"/>
        <w:rPr>
          <w:sz w:val="32"/>
          <w:szCs w:val="32"/>
          <w:rtl/>
        </w:rPr>
      </w:pPr>
      <w:r w:rsidRPr="00D764EC">
        <w:rPr>
          <w:sz w:val="32"/>
          <w:szCs w:val="32"/>
          <w:rtl/>
        </w:rPr>
        <w:t xml:space="preserve">     · رابط سياسة الاستخدام الآمن للنظام.</w:t>
      </w:r>
    </w:p>
    <w:p w14:paraId="617BA79D" w14:textId="77777777" w:rsidR="005C384C" w:rsidRPr="00D764EC" w:rsidRDefault="005C384C" w:rsidP="005C384C">
      <w:pPr>
        <w:ind w:left="141"/>
        <w:jc w:val="both"/>
        <w:rPr>
          <w:sz w:val="32"/>
          <w:szCs w:val="32"/>
          <w:rtl/>
        </w:rPr>
      </w:pPr>
    </w:p>
    <w:p w14:paraId="5FDA09D9" w14:textId="77777777" w:rsidR="005C384C" w:rsidRPr="00D764EC" w:rsidRDefault="005C384C" w:rsidP="005C384C">
      <w:pPr>
        <w:ind w:left="141"/>
        <w:jc w:val="both"/>
        <w:rPr>
          <w:sz w:val="32"/>
          <w:szCs w:val="32"/>
          <w:rtl/>
        </w:rPr>
      </w:pPr>
      <w:r w:rsidRPr="00D764EC">
        <w:rPr>
          <w:sz w:val="32"/>
          <w:szCs w:val="32"/>
          <w:rtl/>
        </w:rPr>
        <w:t>7. المخرجات (</w:t>
      </w:r>
      <w:r w:rsidRPr="00D764EC">
        <w:rPr>
          <w:sz w:val="32"/>
          <w:szCs w:val="32"/>
        </w:rPr>
        <w:t>Outputs</w:t>
      </w:r>
      <w:r w:rsidRPr="00D764EC">
        <w:rPr>
          <w:sz w:val="32"/>
          <w:szCs w:val="32"/>
          <w:rtl/>
        </w:rPr>
        <w:t>)</w:t>
      </w:r>
    </w:p>
    <w:p w14:paraId="4AB8C58A" w14:textId="77777777" w:rsidR="005C384C" w:rsidRPr="00D764EC" w:rsidRDefault="005C384C" w:rsidP="005C384C">
      <w:pPr>
        <w:ind w:left="141"/>
        <w:jc w:val="both"/>
        <w:rPr>
          <w:sz w:val="32"/>
          <w:szCs w:val="32"/>
          <w:rtl/>
        </w:rPr>
      </w:pPr>
    </w:p>
    <w:p w14:paraId="2D7F14B4" w14:textId="77777777" w:rsidR="005C384C" w:rsidRPr="00D764EC" w:rsidRDefault="005C384C" w:rsidP="005C384C">
      <w:pPr>
        <w:ind w:left="141"/>
        <w:jc w:val="both"/>
        <w:rPr>
          <w:sz w:val="32"/>
          <w:szCs w:val="32"/>
          <w:rtl/>
        </w:rPr>
      </w:pPr>
      <w:r w:rsidRPr="00D764EC">
        <w:rPr>
          <w:sz w:val="32"/>
          <w:szCs w:val="32"/>
          <w:rtl/>
        </w:rPr>
        <w:t>· حساب مستخدم (</w:t>
      </w:r>
      <w:r w:rsidRPr="00D764EC">
        <w:rPr>
          <w:sz w:val="32"/>
          <w:szCs w:val="32"/>
        </w:rPr>
        <w:t>User Account</w:t>
      </w:r>
      <w:r w:rsidRPr="00D764EC">
        <w:rPr>
          <w:sz w:val="32"/>
          <w:szCs w:val="32"/>
          <w:rtl/>
        </w:rPr>
        <w:t>) كامل الصلاحيات وجاهز للاستخدام.</w:t>
      </w:r>
    </w:p>
    <w:p w14:paraId="7F4A017F" w14:textId="77777777" w:rsidR="005C384C" w:rsidRPr="00D764EC" w:rsidRDefault="005C384C" w:rsidP="005C384C">
      <w:pPr>
        <w:ind w:left="141"/>
        <w:jc w:val="both"/>
        <w:rPr>
          <w:sz w:val="32"/>
          <w:szCs w:val="32"/>
          <w:rtl/>
        </w:rPr>
      </w:pPr>
      <w:r w:rsidRPr="00D764EC">
        <w:rPr>
          <w:sz w:val="32"/>
          <w:szCs w:val="32"/>
          <w:rtl/>
        </w:rPr>
        <w:lastRenderedPageBreak/>
        <w:t>· واجهة مستخدم مخصصة تظهر للموظف حسب دوره.</w:t>
      </w:r>
    </w:p>
    <w:p w14:paraId="5528699C" w14:textId="77777777" w:rsidR="005C384C" w:rsidRPr="00D764EC" w:rsidRDefault="005C384C" w:rsidP="005C384C">
      <w:pPr>
        <w:ind w:left="141"/>
        <w:jc w:val="both"/>
        <w:rPr>
          <w:sz w:val="32"/>
          <w:szCs w:val="32"/>
          <w:rtl/>
        </w:rPr>
      </w:pPr>
      <w:r w:rsidRPr="00D764EC">
        <w:rPr>
          <w:sz w:val="32"/>
          <w:szCs w:val="32"/>
          <w:rtl/>
        </w:rPr>
        <w:t>· إشعار تأكيد إلكتروني للموظف بجهوزية حسابه وصلاحياته.</w:t>
      </w:r>
    </w:p>
    <w:p w14:paraId="0A6864E9" w14:textId="77777777" w:rsidR="005C384C" w:rsidRPr="00D764EC" w:rsidRDefault="005C384C" w:rsidP="005C384C">
      <w:pPr>
        <w:ind w:left="141"/>
        <w:jc w:val="both"/>
        <w:rPr>
          <w:sz w:val="32"/>
          <w:szCs w:val="32"/>
          <w:rtl/>
        </w:rPr>
      </w:pPr>
      <w:r w:rsidRPr="00D764EC">
        <w:rPr>
          <w:sz w:val="32"/>
          <w:szCs w:val="32"/>
          <w:rtl/>
        </w:rPr>
        <w:t>· سجل تدقيق يوثق من قام بتعيين الصلاحيات وأي دور تم منحه.</w:t>
      </w:r>
    </w:p>
    <w:p w14:paraId="61F3ECF3" w14:textId="77777777" w:rsidR="005C384C" w:rsidRPr="00D764EC" w:rsidRDefault="005C384C" w:rsidP="005C384C">
      <w:pPr>
        <w:ind w:left="141"/>
        <w:jc w:val="both"/>
        <w:rPr>
          <w:sz w:val="32"/>
          <w:szCs w:val="32"/>
          <w:rtl/>
        </w:rPr>
      </w:pPr>
    </w:p>
    <w:p w14:paraId="65D609DB" w14:textId="77777777" w:rsidR="005C384C" w:rsidRPr="00D764EC" w:rsidRDefault="005C384C" w:rsidP="005C384C">
      <w:pPr>
        <w:ind w:left="141"/>
        <w:jc w:val="both"/>
        <w:rPr>
          <w:sz w:val="32"/>
          <w:szCs w:val="32"/>
          <w:rtl/>
        </w:rPr>
      </w:pPr>
      <w:r w:rsidRPr="00D764EC">
        <w:rPr>
          <w:sz w:val="32"/>
          <w:szCs w:val="32"/>
          <w:rtl/>
        </w:rPr>
        <w:t>8. القيود والشروط (</w:t>
      </w:r>
      <w:r w:rsidRPr="00D764EC">
        <w:rPr>
          <w:sz w:val="32"/>
          <w:szCs w:val="32"/>
        </w:rPr>
        <w:t>Business Rules</w:t>
      </w:r>
      <w:r w:rsidRPr="00D764EC">
        <w:rPr>
          <w:sz w:val="32"/>
          <w:szCs w:val="32"/>
          <w:rtl/>
        </w:rPr>
        <w:t>)</w:t>
      </w:r>
    </w:p>
    <w:p w14:paraId="5F44FFC2" w14:textId="77777777" w:rsidR="005C384C" w:rsidRPr="00D764EC" w:rsidRDefault="005C384C" w:rsidP="005C384C">
      <w:pPr>
        <w:ind w:left="141"/>
        <w:jc w:val="both"/>
        <w:rPr>
          <w:sz w:val="32"/>
          <w:szCs w:val="32"/>
          <w:rtl/>
        </w:rPr>
      </w:pPr>
    </w:p>
    <w:p w14:paraId="75149036" w14:textId="77777777" w:rsidR="005C384C" w:rsidRPr="00D764EC" w:rsidRDefault="005C384C" w:rsidP="005C384C">
      <w:pPr>
        <w:ind w:left="141"/>
        <w:jc w:val="both"/>
        <w:rPr>
          <w:sz w:val="32"/>
          <w:szCs w:val="32"/>
          <w:rtl/>
        </w:rPr>
      </w:pPr>
      <w:r w:rsidRPr="00D764EC">
        <w:rPr>
          <w:sz w:val="32"/>
          <w:szCs w:val="32"/>
          <w:rtl/>
        </w:rPr>
        <w:t>· لا يمكن لأي موظف، بما في ذلك مدير المدرسة، منح أدوار نظامية تتجاوز صلاحياته إلا مسؤول النظام المركزي في المكتب.</w:t>
      </w:r>
    </w:p>
    <w:p w14:paraId="30ED668C" w14:textId="77777777" w:rsidR="005C384C" w:rsidRPr="00D764EC" w:rsidRDefault="005C384C" w:rsidP="005C384C">
      <w:pPr>
        <w:ind w:left="141"/>
        <w:jc w:val="both"/>
        <w:rPr>
          <w:sz w:val="32"/>
          <w:szCs w:val="32"/>
          <w:rtl/>
        </w:rPr>
      </w:pPr>
      <w:r w:rsidRPr="00D764EC">
        <w:rPr>
          <w:sz w:val="32"/>
          <w:szCs w:val="32"/>
          <w:rtl/>
        </w:rPr>
        <w:t>· يجب أن تتم مراجعة وتحديث خريطة الأدوار والصلاحيات دورياً مع تغير المهام التنظيمية.</w:t>
      </w:r>
    </w:p>
    <w:p w14:paraId="1E83D750" w14:textId="77777777" w:rsidR="005C384C" w:rsidRPr="00D764EC" w:rsidRDefault="005C384C" w:rsidP="005C384C">
      <w:pPr>
        <w:ind w:left="141"/>
        <w:jc w:val="both"/>
        <w:rPr>
          <w:sz w:val="32"/>
          <w:szCs w:val="32"/>
          <w:rtl/>
        </w:rPr>
      </w:pPr>
      <w:r w:rsidRPr="00D764EC">
        <w:rPr>
          <w:sz w:val="32"/>
          <w:szCs w:val="32"/>
          <w:rtl/>
        </w:rPr>
        <w:t>· يمكن منح موظف واحد أكثر من دور (</w:t>
      </w:r>
      <w:r w:rsidRPr="00D764EC">
        <w:rPr>
          <w:sz w:val="32"/>
          <w:szCs w:val="32"/>
        </w:rPr>
        <w:t>Role</w:t>
      </w:r>
      <w:r w:rsidRPr="00D764EC">
        <w:rPr>
          <w:sz w:val="32"/>
          <w:szCs w:val="32"/>
          <w:rtl/>
        </w:rPr>
        <w:t>) إذا كانت وظيفته تتطلب ذلك (مثال: معلم + منسق نشاط).</w:t>
      </w:r>
    </w:p>
    <w:p w14:paraId="42E7D25B" w14:textId="77777777" w:rsidR="005C384C" w:rsidRPr="00D764EC" w:rsidRDefault="005C384C" w:rsidP="005C384C">
      <w:pPr>
        <w:ind w:left="141"/>
        <w:jc w:val="both"/>
        <w:rPr>
          <w:sz w:val="32"/>
          <w:szCs w:val="32"/>
          <w:rtl/>
        </w:rPr>
      </w:pPr>
      <w:r w:rsidRPr="00D764EC">
        <w:rPr>
          <w:sz w:val="32"/>
          <w:szCs w:val="32"/>
          <w:rtl/>
        </w:rPr>
        <w:t>· في حالة النقل أو الترقية، يجب إزالة الأدوار القديمة ومنح الأدوار الجديدة لتعكس الواقع الوظيفي.</w:t>
      </w:r>
    </w:p>
    <w:p w14:paraId="527DD309" w14:textId="77777777" w:rsidR="005C384C" w:rsidRPr="00D764EC" w:rsidRDefault="005C384C" w:rsidP="005C384C">
      <w:pPr>
        <w:ind w:left="141"/>
        <w:jc w:val="both"/>
        <w:rPr>
          <w:sz w:val="32"/>
          <w:szCs w:val="32"/>
          <w:rtl/>
        </w:rPr>
      </w:pPr>
    </w:p>
    <w:p w14:paraId="4015E247" w14:textId="77777777" w:rsidR="005C384C" w:rsidRPr="00D764EC" w:rsidRDefault="005C384C" w:rsidP="005C384C">
      <w:pPr>
        <w:ind w:left="141"/>
        <w:jc w:val="both"/>
        <w:rPr>
          <w:sz w:val="32"/>
          <w:szCs w:val="32"/>
          <w:rtl/>
        </w:rPr>
      </w:pPr>
      <w:r w:rsidRPr="00D764EC">
        <w:rPr>
          <w:sz w:val="32"/>
          <w:szCs w:val="32"/>
          <w:rtl/>
        </w:rPr>
        <w:t>9. الارتباط بمكتب التربية والتعليم</w:t>
      </w:r>
    </w:p>
    <w:p w14:paraId="229687C0" w14:textId="77777777" w:rsidR="005C384C" w:rsidRPr="00D764EC" w:rsidRDefault="005C384C" w:rsidP="005C384C">
      <w:pPr>
        <w:ind w:left="141"/>
        <w:jc w:val="both"/>
        <w:rPr>
          <w:sz w:val="32"/>
          <w:szCs w:val="32"/>
          <w:rtl/>
        </w:rPr>
      </w:pPr>
    </w:p>
    <w:p w14:paraId="03E28EF2" w14:textId="77777777" w:rsidR="005C384C" w:rsidRPr="00D764EC" w:rsidRDefault="005C384C" w:rsidP="005C384C">
      <w:pPr>
        <w:ind w:left="141"/>
        <w:jc w:val="both"/>
        <w:rPr>
          <w:sz w:val="32"/>
          <w:szCs w:val="32"/>
          <w:rtl/>
        </w:rPr>
      </w:pPr>
      <w:r w:rsidRPr="00D764EC">
        <w:rPr>
          <w:sz w:val="32"/>
          <w:szCs w:val="32"/>
          <w:rtl/>
        </w:rPr>
        <w:t>· السيطرة المركزية: تحتفظ إدارة تكنولوجيا المعلومات في المكتب بالسيطرة المركزية الكاملة على منح وتعديل الأدوار ذات الصلاحيات العالية والمتوسطة عبر النظام الموحد.</w:t>
      </w:r>
    </w:p>
    <w:p w14:paraId="25928440" w14:textId="77777777" w:rsidR="005C384C" w:rsidRPr="00D764EC" w:rsidRDefault="005C384C" w:rsidP="005C384C">
      <w:pPr>
        <w:ind w:left="141"/>
        <w:jc w:val="both"/>
        <w:rPr>
          <w:sz w:val="32"/>
          <w:szCs w:val="32"/>
          <w:rtl/>
        </w:rPr>
      </w:pPr>
      <w:r w:rsidRPr="00D764EC">
        <w:rPr>
          <w:sz w:val="32"/>
          <w:szCs w:val="32"/>
          <w:rtl/>
        </w:rPr>
        <w:t>· المعيارية: تضمن هذه العملية تطبيق سياسات أمن المعلومات والصلاحيات بشكل موحد على جميع المدارس التابعة.</w:t>
      </w:r>
    </w:p>
    <w:p w14:paraId="00E856C8" w14:textId="77777777" w:rsidR="005C384C" w:rsidRPr="00D764EC" w:rsidRDefault="005C384C" w:rsidP="005C384C">
      <w:pPr>
        <w:ind w:left="141"/>
        <w:jc w:val="both"/>
        <w:rPr>
          <w:sz w:val="32"/>
          <w:szCs w:val="32"/>
          <w:rtl/>
        </w:rPr>
      </w:pPr>
    </w:p>
    <w:p w14:paraId="6C55EDBA" w14:textId="77777777" w:rsidR="005C384C" w:rsidRPr="00D764EC" w:rsidRDefault="005C384C" w:rsidP="005C384C">
      <w:pPr>
        <w:ind w:left="141"/>
        <w:jc w:val="both"/>
        <w:rPr>
          <w:sz w:val="32"/>
          <w:szCs w:val="32"/>
          <w:rtl/>
        </w:rPr>
      </w:pPr>
      <w:r w:rsidRPr="00D764EC">
        <w:rPr>
          <w:sz w:val="32"/>
          <w:szCs w:val="32"/>
          <w:rtl/>
        </w:rPr>
        <w:t>10. العلاقة مع الكيانات الأخرى</w:t>
      </w:r>
    </w:p>
    <w:p w14:paraId="378DE5D1" w14:textId="77777777" w:rsidR="005C384C" w:rsidRPr="00D764EC" w:rsidRDefault="005C384C" w:rsidP="005C384C">
      <w:pPr>
        <w:ind w:left="141"/>
        <w:jc w:val="both"/>
        <w:rPr>
          <w:sz w:val="32"/>
          <w:szCs w:val="32"/>
          <w:rtl/>
        </w:rPr>
      </w:pPr>
    </w:p>
    <w:p w14:paraId="59B661DC" w14:textId="77777777" w:rsidR="005C384C" w:rsidRPr="00D764EC" w:rsidRDefault="005C384C" w:rsidP="005C384C">
      <w:pPr>
        <w:ind w:left="141"/>
        <w:jc w:val="both"/>
        <w:rPr>
          <w:sz w:val="32"/>
          <w:szCs w:val="32"/>
          <w:rtl/>
        </w:rPr>
      </w:pPr>
      <w:r w:rsidRPr="00D764EC">
        <w:rPr>
          <w:sz w:val="32"/>
          <w:szCs w:val="32"/>
          <w:rtl/>
        </w:rPr>
        <w:t>· كيان "المستخدم" (</w:t>
      </w:r>
      <w:r w:rsidRPr="00D764EC">
        <w:rPr>
          <w:sz w:val="32"/>
          <w:szCs w:val="32"/>
        </w:rPr>
        <w:t>User</w:t>
      </w:r>
      <w:r w:rsidRPr="00D764EC">
        <w:rPr>
          <w:sz w:val="32"/>
          <w:szCs w:val="32"/>
          <w:rtl/>
        </w:rPr>
        <w:t>): يتم تحديثه وربطه بـ كيان "الدور" (</w:t>
      </w:r>
      <w:r w:rsidRPr="00D764EC">
        <w:rPr>
          <w:sz w:val="32"/>
          <w:szCs w:val="32"/>
        </w:rPr>
        <w:t>Role</w:t>
      </w:r>
      <w:r w:rsidRPr="00D764EC">
        <w:rPr>
          <w:sz w:val="32"/>
          <w:szCs w:val="32"/>
          <w:rtl/>
        </w:rPr>
        <w:t>).</w:t>
      </w:r>
    </w:p>
    <w:p w14:paraId="44D51415" w14:textId="77777777" w:rsidR="005C384C" w:rsidRPr="00D764EC" w:rsidRDefault="005C384C" w:rsidP="005C384C">
      <w:pPr>
        <w:ind w:left="141"/>
        <w:jc w:val="both"/>
        <w:rPr>
          <w:sz w:val="32"/>
          <w:szCs w:val="32"/>
          <w:rtl/>
        </w:rPr>
      </w:pPr>
      <w:r w:rsidRPr="00D764EC">
        <w:rPr>
          <w:sz w:val="32"/>
          <w:szCs w:val="32"/>
          <w:rtl/>
        </w:rPr>
        <w:t>· كيان "الدور" (</w:t>
      </w:r>
      <w:r w:rsidRPr="00D764EC">
        <w:rPr>
          <w:sz w:val="32"/>
          <w:szCs w:val="32"/>
        </w:rPr>
        <w:t>Role</w:t>
      </w:r>
      <w:r w:rsidRPr="00D764EC">
        <w:rPr>
          <w:sz w:val="32"/>
          <w:szCs w:val="32"/>
          <w:rtl/>
        </w:rPr>
        <w:t>): يحتوي على مجموعة من كيانات "الصلاحية" (</w:t>
      </w:r>
      <w:r w:rsidRPr="00D764EC">
        <w:rPr>
          <w:sz w:val="32"/>
          <w:szCs w:val="32"/>
        </w:rPr>
        <w:t>Permission</w:t>
      </w:r>
      <w:r w:rsidRPr="00D764EC">
        <w:rPr>
          <w:sz w:val="32"/>
          <w:szCs w:val="32"/>
          <w:rtl/>
        </w:rPr>
        <w:t>).</w:t>
      </w:r>
    </w:p>
    <w:p w14:paraId="3D703754" w14:textId="77777777" w:rsidR="005C384C" w:rsidRPr="00D764EC" w:rsidRDefault="005C384C" w:rsidP="005C384C">
      <w:pPr>
        <w:ind w:left="141"/>
        <w:jc w:val="both"/>
        <w:rPr>
          <w:sz w:val="32"/>
          <w:szCs w:val="32"/>
          <w:rtl/>
        </w:rPr>
      </w:pPr>
      <w:r w:rsidRPr="00D764EC">
        <w:rPr>
          <w:sz w:val="32"/>
          <w:szCs w:val="32"/>
          <w:rtl/>
        </w:rPr>
        <w:t>· كيان "الموظف" (</w:t>
      </w:r>
      <w:r w:rsidRPr="00D764EC">
        <w:rPr>
          <w:sz w:val="32"/>
          <w:szCs w:val="32"/>
        </w:rPr>
        <w:t>Employee</w:t>
      </w:r>
      <w:r w:rsidRPr="00D764EC">
        <w:rPr>
          <w:sz w:val="32"/>
          <w:szCs w:val="32"/>
          <w:rtl/>
        </w:rPr>
        <w:t>): يرتبط بكيان "المستخدم" برابط واحد لواحد (</w:t>
      </w:r>
      <w:r w:rsidRPr="00D764EC">
        <w:rPr>
          <w:sz w:val="32"/>
          <w:szCs w:val="32"/>
        </w:rPr>
        <w:t>One-to-One</w:t>
      </w:r>
      <w:r w:rsidRPr="00D764EC">
        <w:rPr>
          <w:sz w:val="32"/>
          <w:szCs w:val="32"/>
          <w:rtl/>
        </w:rPr>
        <w:t>).</w:t>
      </w:r>
    </w:p>
    <w:p w14:paraId="15077938" w14:textId="77777777" w:rsidR="005C384C" w:rsidRPr="00D764EC" w:rsidRDefault="005C384C" w:rsidP="005C384C">
      <w:pPr>
        <w:ind w:left="141"/>
        <w:jc w:val="both"/>
        <w:rPr>
          <w:sz w:val="32"/>
          <w:szCs w:val="32"/>
          <w:rtl/>
        </w:rPr>
      </w:pPr>
    </w:p>
    <w:p w14:paraId="5AC21BCE" w14:textId="77777777" w:rsidR="005C384C" w:rsidRPr="00D764EC" w:rsidRDefault="005C384C" w:rsidP="005C384C">
      <w:pPr>
        <w:ind w:left="141"/>
        <w:jc w:val="both"/>
        <w:rPr>
          <w:sz w:val="32"/>
          <w:szCs w:val="32"/>
          <w:rtl/>
        </w:rPr>
      </w:pPr>
      <w:r w:rsidRPr="00D764EC">
        <w:rPr>
          <w:sz w:val="32"/>
          <w:szCs w:val="32"/>
          <w:rtl/>
        </w:rPr>
        <w:t>11. ملاحظات</w:t>
      </w:r>
    </w:p>
    <w:p w14:paraId="63B18C18" w14:textId="77777777" w:rsidR="005C384C" w:rsidRPr="00D764EC" w:rsidRDefault="005C384C" w:rsidP="005C384C">
      <w:pPr>
        <w:ind w:left="141"/>
        <w:jc w:val="both"/>
        <w:rPr>
          <w:sz w:val="32"/>
          <w:szCs w:val="32"/>
          <w:rtl/>
        </w:rPr>
      </w:pPr>
    </w:p>
    <w:p w14:paraId="2D5861E4" w14:textId="77777777" w:rsidR="005C384C" w:rsidRPr="00D764EC" w:rsidRDefault="005C384C" w:rsidP="005C384C">
      <w:pPr>
        <w:ind w:left="141"/>
        <w:jc w:val="both"/>
        <w:rPr>
          <w:sz w:val="32"/>
          <w:szCs w:val="32"/>
          <w:rtl/>
        </w:rPr>
      </w:pPr>
      <w:r w:rsidRPr="00D764EC">
        <w:rPr>
          <w:sz w:val="32"/>
          <w:szCs w:val="32"/>
          <w:rtl/>
        </w:rPr>
        <w:t>· هذه العملية هي العمود الفقري للأمن السيبراني والإجراءات داخل المنظومة التعليمية الإلكترونية.</w:t>
      </w:r>
    </w:p>
    <w:p w14:paraId="32B03442" w14:textId="77777777" w:rsidR="005C384C" w:rsidRPr="00D764EC" w:rsidRDefault="005C384C" w:rsidP="005C384C">
      <w:pPr>
        <w:ind w:left="141"/>
        <w:jc w:val="both"/>
        <w:rPr>
          <w:sz w:val="32"/>
          <w:szCs w:val="32"/>
          <w:rtl/>
        </w:rPr>
      </w:pPr>
      <w:r w:rsidRPr="00D764EC">
        <w:rPr>
          <w:sz w:val="32"/>
          <w:szCs w:val="32"/>
          <w:rtl/>
        </w:rPr>
        <w:t>· في الأنظمة الحديثة، يمكن أتمتة هذه العملية جزئياً، حيث يقوم النظام تلقائياً باقتراح الدور المناسب عند تفعيل الموظف بناءً على مسماه الوظيفي، ويبقى دور مسؤول النظام في المراجعة والاعتماد.</w:t>
      </w:r>
    </w:p>
    <w:p w14:paraId="2CD185F2" w14:textId="77777777" w:rsidR="005C384C" w:rsidRDefault="005C384C" w:rsidP="005C384C">
      <w:pPr>
        <w:ind w:left="141"/>
        <w:jc w:val="both"/>
        <w:rPr>
          <w:sz w:val="32"/>
          <w:szCs w:val="32"/>
          <w:rtl/>
        </w:rPr>
      </w:pPr>
      <w:r w:rsidRPr="00D764EC">
        <w:rPr>
          <w:sz w:val="32"/>
          <w:szCs w:val="32"/>
          <w:rtl/>
        </w:rPr>
        <w:t>· من المهم توفير دليل إرشادي أو جلسة توعية قصيرة للموظفين الجدد حول كيفية استخدام النظام وصلاحياتهم بشكل مسؤول.</w:t>
      </w:r>
    </w:p>
    <w:p w14:paraId="7D0C50B4" w14:textId="77777777" w:rsidR="005C384C" w:rsidRDefault="005C384C" w:rsidP="005C384C">
      <w:pPr>
        <w:ind w:left="141"/>
        <w:jc w:val="both"/>
        <w:rPr>
          <w:sz w:val="32"/>
          <w:szCs w:val="32"/>
          <w:rtl/>
        </w:rPr>
      </w:pPr>
    </w:p>
    <w:p w14:paraId="5C8107A5" w14:textId="77777777" w:rsidR="005C384C" w:rsidRPr="00D764EC" w:rsidRDefault="005C384C" w:rsidP="005C384C">
      <w:pPr>
        <w:ind w:left="141"/>
        <w:jc w:val="both"/>
        <w:rPr>
          <w:sz w:val="32"/>
          <w:szCs w:val="32"/>
          <w:rtl/>
        </w:rPr>
      </w:pPr>
      <w:r w:rsidRPr="00D764EC">
        <w:rPr>
          <w:sz w:val="32"/>
          <w:szCs w:val="32"/>
          <w:highlight w:val="yellow"/>
          <w:rtl/>
        </w:rPr>
        <w:t>العملية (7): أرشفة وثائق الموظف - رفع المستندات وتخزينها رقمياً</w:t>
      </w:r>
    </w:p>
    <w:p w14:paraId="5D0F2154" w14:textId="77777777" w:rsidR="005C384C" w:rsidRPr="00D764EC" w:rsidRDefault="005C384C" w:rsidP="005C384C">
      <w:pPr>
        <w:ind w:left="141"/>
        <w:jc w:val="both"/>
        <w:rPr>
          <w:sz w:val="32"/>
          <w:szCs w:val="32"/>
          <w:rtl/>
        </w:rPr>
      </w:pPr>
    </w:p>
    <w:p w14:paraId="287E6BEF" w14:textId="77777777" w:rsidR="005C384C" w:rsidRPr="00D764EC" w:rsidRDefault="005C384C" w:rsidP="005C384C">
      <w:pPr>
        <w:ind w:left="141"/>
        <w:jc w:val="both"/>
        <w:rPr>
          <w:sz w:val="32"/>
          <w:szCs w:val="32"/>
          <w:rtl/>
        </w:rPr>
      </w:pPr>
      <w:r w:rsidRPr="00D764EC">
        <w:rPr>
          <w:sz w:val="32"/>
          <w:szCs w:val="32"/>
          <w:rtl/>
        </w:rPr>
        <w:t>1. اسم العملية</w:t>
      </w:r>
    </w:p>
    <w:p w14:paraId="14FF7031" w14:textId="77777777" w:rsidR="005C384C" w:rsidRPr="00D764EC" w:rsidRDefault="005C384C" w:rsidP="005C384C">
      <w:pPr>
        <w:ind w:left="141"/>
        <w:jc w:val="both"/>
        <w:rPr>
          <w:sz w:val="32"/>
          <w:szCs w:val="32"/>
          <w:rtl/>
        </w:rPr>
      </w:pPr>
      <w:r w:rsidRPr="00D764EC">
        <w:rPr>
          <w:sz w:val="32"/>
          <w:szCs w:val="32"/>
          <w:rtl/>
        </w:rPr>
        <w:t>أرشفة وثائق الموظف: رفع المستندات وتخزينها رقمياً.</w:t>
      </w:r>
    </w:p>
    <w:p w14:paraId="267FBC67" w14:textId="77777777" w:rsidR="005C384C" w:rsidRPr="00D764EC" w:rsidRDefault="005C384C" w:rsidP="005C384C">
      <w:pPr>
        <w:ind w:left="141"/>
        <w:jc w:val="both"/>
        <w:rPr>
          <w:sz w:val="32"/>
          <w:szCs w:val="32"/>
          <w:rtl/>
        </w:rPr>
      </w:pPr>
    </w:p>
    <w:p w14:paraId="0D6B8287" w14:textId="77777777" w:rsidR="005C384C" w:rsidRPr="00D764EC" w:rsidRDefault="005C384C" w:rsidP="005C384C">
      <w:pPr>
        <w:ind w:left="141"/>
        <w:jc w:val="both"/>
        <w:rPr>
          <w:sz w:val="32"/>
          <w:szCs w:val="32"/>
          <w:rtl/>
        </w:rPr>
      </w:pPr>
      <w:r w:rsidRPr="00D764EC">
        <w:rPr>
          <w:sz w:val="32"/>
          <w:szCs w:val="32"/>
          <w:rtl/>
        </w:rPr>
        <w:t>2. وصف العملية</w:t>
      </w:r>
    </w:p>
    <w:p w14:paraId="707B36FA" w14:textId="77777777" w:rsidR="005C384C" w:rsidRPr="00D764EC" w:rsidRDefault="005C384C" w:rsidP="005C384C">
      <w:pPr>
        <w:ind w:left="141"/>
        <w:jc w:val="both"/>
        <w:rPr>
          <w:sz w:val="32"/>
          <w:szCs w:val="32"/>
          <w:rtl/>
        </w:rPr>
      </w:pPr>
      <w:r w:rsidRPr="00D764EC">
        <w:rPr>
          <w:sz w:val="32"/>
          <w:szCs w:val="32"/>
          <w:rtl/>
        </w:rPr>
        <w:lastRenderedPageBreak/>
        <w:t>هي العملية النهائية التحضيرية التي يقوم بها قسم الأرشيف أو إدارة المستندات في مكتب التربية، لتحويل الملف الورقي الكامل للموظف الجديد إلى ملف رقمي (إلكتروني) منظم ومفهرس في نظام إدارة المستندات المركزي (</w:t>
      </w:r>
      <w:r w:rsidRPr="00D764EC">
        <w:rPr>
          <w:sz w:val="32"/>
          <w:szCs w:val="32"/>
        </w:rPr>
        <w:t>DMS</w:t>
      </w:r>
      <w:r w:rsidRPr="00D764EC">
        <w:rPr>
          <w:sz w:val="32"/>
          <w:szCs w:val="32"/>
          <w:rtl/>
        </w:rPr>
        <w:t>). تهدف إلى حفظ آمن وسهل الاسترجاع لكافة وثائق الموظف منذ لحظة تعيينه، وتمهيد الطريق للإجراءات النهائية لتسليمه للمدرسة.</w:t>
      </w:r>
    </w:p>
    <w:p w14:paraId="41F90F07" w14:textId="77777777" w:rsidR="005C384C" w:rsidRPr="00D764EC" w:rsidRDefault="005C384C" w:rsidP="005C384C">
      <w:pPr>
        <w:ind w:left="141"/>
        <w:jc w:val="both"/>
        <w:rPr>
          <w:sz w:val="32"/>
          <w:szCs w:val="32"/>
          <w:rtl/>
        </w:rPr>
      </w:pPr>
    </w:p>
    <w:p w14:paraId="0AC26347" w14:textId="77777777" w:rsidR="005C384C" w:rsidRPr="00D764EC" w:rsidRDefault="005C384C" w:rsidP="005C384C">
      <w:pPr>
        <w:ind w:left="141"/>
        <w:jc w:val="both"/>
        <w:rPr>
          <w:sz w:val="32"/>
          <w:szCs w:val="32"/>
          <w:rtl/>
        </w:rPr>
      </w:pPr>
      <w:r w:rsidRPr="00D764EC">
        <w:rPr>
          <w:sz w:val="32"/>
          <w:szCs w:val="32"/>
          <w:rtl/>
        </w:rPr>
        <w:t>3. الهدف من العملية</w:t>
      </w:r>
    </w:p>
    <w:p w14:paraId="5E674533" w14:textId="77777777" w:rsidR="005C384C" w:rsidRPr="00D764EC" w:rsidRDefault="005C384C" w:rsidP="005C384C">
      <w:pPr>
        <w:ind w:left="141"/>
        <w:jc w:val="both"/>
        <w:rPr>
          <w:sz w:val="32"/>
          <w:szCs w:val="32"/>
          <w:rtl/>
        </w:rPr>
      </w:pPr>
    </w:p>
    <w:p w14:paraId="3AD6AE63" w14:textId="77777777" w:rsidR="005C384C" w:rsidRPr="00D764EC" w:rsidRDefault="005C384C" w:rsidP="005C384C">
      <w:pPr>
        <w:ind w:left="141"/>
        <w:jc w:val="both"/>
        <w:rPr>
          <w:sz w:val="32"/>
          <w:szCs w:val="32"/>
          <w:rtl/>
        </w:rPr>
      </w:pPr>
      <w:r w:rsidRPr="00D764EC">
        <w:rPr>
          <w:sz w:val="32"/>
          <w:szCs w:val="32"/>
          <w:rtl/>
        </w:rPr>
        <w:t>· تحقيق التحول الرقمي للأرشيف الورقي، لضمان الحفظ الآمن والحد من الفقد أو التلف.</w:t>
      </w:r>
    </w:p>
    <w:p w14:paraId="58ECE547" w14:textId="77777777" w:rsidR="005C384C" w:rsidRPr="00D764EC" w:rsidRDefault="005C384C" w:rsidP="005C384C">
      <w:pPr>
        <w:ind w:left="141"/>
        <w:jc w:val="both"/>
        <w:rPr>
          <w:sz w:val="32"/>
          <w:szCs w:val="32"/>
          <w:rtl/>
        </w:rPr>
      </w:pPr>
      <w:r w:rsidRPr="00D764EC">
        <w:rPr>
          <w:sz w:val="32"/>
          <w:szCs w:val="32"/>
          <w:rtl/>
        </w:rPr>
        <w:t>· تمكين الوصول السريع والمركزي إلى وثائق أي موظف من قبل الإدارات المختصة (الموارد البشرية، المالية، الرقابة) عند الحاجة.</w:t>
      </w:r>
    </w:p>
    <w:p w14:paraId="1324C26B" w14:textId="77777777" w:rsidR="005C384C" w:rsidRPr="00D764EC" w:rsidRDefault="005C384C" w:rsidP="005C384C">
      <w:pPr>
        <w:ind w:left="141"/>
        <w:jc w:val="both"/>
        <w:rPr>
          <w:sz w:val="32"/>
          <w:szCs w:val="32"/>
          <w:rtl/>
        </w:rPr>
      </w:pPr>
      <w:r w:rsidRPr="00D764EC">
        <w:rPr>
          <w:sz w:val="32"/>
          <w:szCs w:val="32"/>
          <w:rtl/>
        </w:rPr>
        <w:t xml:space="preserve">· إكمال الملف الرقمي للموظف بربط جميع صور المستندات بسجله الإلكتروني في نظام </w:t>
      </w:r>
      <w:r w:rsidRPr="00D764EC">
        <w:rPr>
          <w:sz w:val="32"/>
          <w:szCs w:val="32"/>
        </w:rPr>
        <w:t>HRMS</w:t>
      </w:r>
      <w:r w:rsidRPr="00D764EC">
        <w:rPr>
          <w:sz w:val="32"/>
          <w:szCs w:val="32"/>
          <w:rtl/>
        </w:rPr>
        <w:t>.</w:t>
      </w:r>
    </w:p>
    <w:p w14:paraId="04432C63" w14:textId="77777777" w:rsidR="005C384C" w:rsidRPr="00D764EC" w:rsidRDefault="005C384C" w:rsidP="005C384C">
      <w:pPr>
        <w:ind w:left="141"/>
        <w:jc w:val="both"/>
        <w:rPr>
          <w:sz w:val="32"/>
          <w:szCs w:val="32"/>
          <w:rtl/>
        </w:rPr>
      </w:pPr>
      <w:r w:rsidRPr="00D764EC">
        <w:rPr>
          <w:sz w:val="32"/>
          <w:szCs w:val="32"/>
          <w:rtl/>
        </w:rPr>
        <w:t>· الاستعداد للتخلي التدريجي عن الأرشيف الورقي الرئيسي أو تحويله إلى أرشيف احتياطي.</w:t>
      </w:r>
    </w:p>
    <w:p w14:paraId="200A7735" w14:textId="77777777" w:rsidR="005C384C" w:rsidRPr="00D764EC" w:rsidRDefault="005C384C" w:rsidP="005C384C">
      <w:pPr>
        <w:ind w:left="141"/>
        <w:jc w:val="both"/>
        <w:rPr>
          <w:sz w:val="32"/>
          <w:szCs w:val="32"/>
          <w:rtl/>
        </w:rPr>
      </w:pPr>
    </w:p>
    <w:p w14:paraId="4C8BEA4B" w14:textId="77777777" w:rsidR="005C384C" w:rsidRPr="00D764EC" w:rsidRDefault="005C384C" w:rsidP="005C384C">
      <w:pPr>
        <w:ind w:left="141"/>
        <w:jc w:val="both"/>
        <w:rPr>
          <w:sz w:val="32"/>
          <w:szCs w:val="32"/>
          <w:rtl/>
        </w:rPr>
      </w:pPr>
      <w:r w:rsidRPr="00D764EC">
        <w:rPr>
          <w:sz w:val="32"/>
          <w:szCs w:val="32"/>
          <w:rtl/>
        </w:rPr>
        <w:t>4. الجهة المسؤولة عن التنفيذ</w:t>
      </w:r>
    </w:p>
    <w:p w14:paraId="2EA8285F" w14:textId="77777777" w:rsidR="005C384C" w:rsidRPr="00D764EC" w:rsidRDefault="005C384C" w:rsidP="005C384C">
      <w:pPr>
        <w:ind w:left="141"/>
        <w:jc w:val="both"/>
        <w:rPr>
          <w:sz w:val="32"/>
          <w:szCs w:val="32"/>
          <w:rtl/>
        </w:rPr>
      </w:pPr>
    </w:p>
    <w:p w14:paraId="04219849" w14:textId="77777777" w:rsidR="005C384C" w:rsidRPr="00D764EC" w:rsidRDefault="005C384C" w:rsidP="005C384C">
      <w:pPr>
        <w:ind w:left="141"/>
        <w:jc w:val="both"/>
        <w:rPr>
          <w:sz w:val="32"/>
          <w:szCs w:val="32"/>
          <w:rtl/>
        </w:rPr>
      </w:pPr>
      <w:r w:rsidRPr="00D764EC">
        <w:rPr>
          <w:sz w:val="32"/>
          <w:szCs w:val="32"/>
          <w:rtl/>
        </w:rPr>
        <w:t>· المنفذ الرئيسي: موظف الأرشيف أو مسؤول المستندات في مكتب التربية.</w:t>
      </w:r>
    </w:p>
    <w:p w14:paraId="17DBDED8" w14:textId="77777777" w:rsidR="005C384C" w:rsidRPr="00D764EC" w:rsidRDefault="005C384C" w:rsidP="005C384C">
      <w:pPr>
        <w:ind w:left="141"/>
        <w:jc w:val="both"/>
        <w:rPr>
          <w:sz w:val="32"/>
          <w:szCs w:val="32"/>
          <w:rtl/>
        </w:rPr>
      </w:pPr>
      <w:r w:rsidRPr="00D764EC">
        <w:rPr>
          <w:sz w:val="32"/>
          <w:szCs w:val="32"/>
          <w:rtl/>
        </w:rPr>
        <w:t>· الجهة الداعمة: موظف قسم تكنولوجيا المعلومات (للدعم الفني لنظام إدارة المستندات).</w:t>
      </w:r>
    </w:p>
    <w:p w14:paraId="6900D264" w14:textId="77777777" w:rsidR="005C384C" w:rsidRPr="00D764EC" w:rsidRDefault="005C384C" w:rsidP="005C384C">
      <w:pPr>
        <w:ind w:left="141"/>
        <w:jc w:val="both"/>
        <w:rPr>
          <w:sz w:val="32"/>
          <w:szCs w:val="32"/>
          <w:rtl/>
        </w:rPr>
      </w:pPr>
      <w:r w:rsidRPr="00D764EC">
        <w:rPr>
          <w:sz w:val="32"/>
          <w:szCs w:val="32"/>
          <w:rtl/>
        </w:rPr>
        <w:t>· الجهة المستفيدة: جميع الإدارات التي تحتاج مراجعة وثائق الموظفين لاحقاً.</w:t>
      </w:r>
    </w:p>
    <w:p w14:paraId="5F9442EF" w14:textId="77777777" w:rsidR="005C384C" w:rsidRPr="00D764EC" w:rsidRDefault="005C384C" w:rsidP="005C384C">
      <w:pPr>
        <w:ind w:left="141"/>
        <w:jc w:val="both"/>
        <w:rPr>
          <w:sz w:val="32"/>
          <w:szCs w:val="32"/>
          <w:rtl/>
        </w:rPr>
      </w:pPr>
    </w:p>
    <w:p w14:paraId="55D8A749" w14:textId="77777777" w:rsidR="005C384C" w:rsidRPr="00D764EC" w:rsidRDefault="005C384C" w:rsidP="005C384C">
      <w:pPr>
        <w:ind w:left="141"/>
        <w:jc w:val="both"/>
        <w:rPr>
          <w:sz w:val="32"/>
          <w:szCs w:val="32"/>
          <w:rtl/>
        </w:rPr>
      </w:pPr>
      <w:r w:rsidRPr="00D764EC">
        <w:rPr>
          <w:sz w:val="32"/>
          <w:szCs w:val="32"/>
          <w:rtl/>
        </w:rPr>
        <w:t>5. المدخلات (</w:t>
      </w:r>
      <w:r w:rsidRPr="00D764EC">
        <w:rPr>
          <w:sz w:val="32"/>
          <w:szCs w:val="32"/>
        </w:rPr>
        <w:t>Inputs</w:t>
      </w:r>
      <w:r w:rsidRPr="00D764EC">
        <w:rPr>
          <w:sz w:val="32"/>
          <w:szCs w:val="32"/>
          <w:rtl/>
        </w:rPr>
        <w:t>)</w:t>
      </w:r>
    </w:p>
    <w:p w14:paraId="73967AE7" w14:textId="77777777" w:rsidR="005C384C" w:rsidRPr="00D764EC" w:rsidRDefault="005C384C" w:rsidP="005C384C">
      <w:pPr>
        <w:ind w:left="141"/>
        <w:jc w:val="both"/>
        <w:rPr>
          <w:sz w:val="32"/>
          <w:szCs w:val="32"/>
          <w:rtl/>
        </w:rPr>
      </w:pPr>
    </w:p>
    <w:p w14:paraId="6EF5D285" w14:textId="77777777" w:rsidR="005C384C" w:rsidRPr="00D764EC" w:rsidRDefault="005C384C" w:rsidP="005C384C">
      <w:pPr>
        <w:ind w:left="141"/>
        <w:jc w:val="both"/>
        <w:rPr>
          <w:sz w:val="32"/>
          <w:szCs w:val="32"/>
          <w:rtl/>
        </w:rPr>
      </w:pPr>
      <w:r w:rsidRPr="00D764EC">
        <w:rPr>
          <w:sz w:val="32"/>
          <w:szCs w:val="32"/>
          <w:rtl/>
        </w:rPr>
        <w:t>· الملف الورقي الكامل للموظف (المستلم في العملية 3).</w:t>
      </w:r>
    </w:p>
    <w:p w14:paraId="679A3A04" w14:textId="77777777" w:rsidR="005C384C" w:rsidRPr="00D764EC" w:rsidRDefault="005C384C" w:rsidP="005C384C">
      <w:pPr>
        <w:ind w:left="141"/>
        <w:jc w:val="both"/>
        <w:rPr>
          <w:sz w:val="32"/>
          <w:szCs w:val="32"/>
          <w:rtl/>
        </w:rPr>
      </w:pPr>
      <w:r w:rsidRPr="00D764EC">
        <w:rPr>
          <w:sz w:val="32"/>
          <w:szCs w:val="32"/>
          <w:rtl/>
        </w:rPr>
        <w:t>· الماسح الضوئي (</w:t>
      </w:r>
      <w:r w:rsidRPr="00D764EC">
        <w:rPr>
          <w:sz w:val="32"/>
          <w:szCs w:val="32"/>
        </w:rPr>
        <w:t>Scanner</w:t>
      </w:r>
      <w:r w:rsidRPr="00D764EC">
        <w:rPr>
          <w:sz w:val="32"/>
          <w:szCs w:val="32"/>
          <w:rtl/>
        </w:rPr>
        <w:t>) عالي الجودة والمتصل بشبكة المكتب.</w:t>
      </w:r>
    </w:p>
    <w:p w14:paraId="22B0957B" w14:textId="77777777" w:rsidR="005C384C" w:rsidRPr="00D764EC" w:rsidRDefault="005C384C" w:rsidP="005C384C">
      <w:pPr>
        <w:ind w:left="141"/>
        <w:jc w:val="both"/>
        <w:rPr>
          <w:sz w:val="32"/>
          <w:szCs w:val="32"/>
          <w:rtl/>
        </w:rPr>
      </w:pPr>
      <w:r w:rsidRPr="00D764EC">
        <w:rPr>
          <w:sz w:val="32"/>
          <w:szCs w:val="32"/>
          <w:rtl/>
        </w:rPr>
        <w:t>· نظام إدارة المستندات (</w:t>
      </w:r>
      <w:r w:rsidRPr="00D764EC">
        <w:rPr>
          <w:sz w:val="32"/>
          <w:szCs w:val="32"/>
        </w:rPr>
        <w:t>DMS</w:t>
      </w:r>
      <w:r w:rsidRPr="00D764EC">
        <w:rPr>
          <w:sz w:val="32"/>
          <w:szCs w:val="32"/>
          <w:rtl/>
        </w:rPr>
        <w:t>) أو نظام الأرشيف الإلكتروني.</w:t>
      </w:r>
    </w:p>
    <w:p w14:paraId="6B6343FB" w14:textId="77777777" w:rsidR="005C384C" w:rsidRPr="00D764EC" w:rsidRDefault="005C384C" w:rsidP="005C384C">
      <w:pPr>
        <w:ind w:left="141"/>
        <w:jc w:val="both"/>
        <w:rPr>
          <w:sz w:val="32"/>
          <w:szCs w:val="32"/>
          <w:rtl/>
        </w:rPr>
      </w:pPr>
      <w:r w:rsidRPr="00D764EC">
        <w:rPr>
          <w:sz w:val="32"/>
          <w:szCs w:val="32"/>
          <w:rtl/>
        </w:rPr>
        <w:t>· سجل الموظف الإلكتروني النشط (</w:t>
      </w:r>
      <w:r w:rsidRPr="00D764EC">
        <w:rPr>
          <w:sz w:val="32"/>
          <w:szCs w:val="32"/>
        </w:rPr>
        <w:t>Active</w:t>
      </w:r>
      <w:r w:rsidRPr="00D764EC">
        <w:rPr>
          <w:sz w:val="32"/>
          <w:szCs w:val="32"/>
          <w:rtl/>
        </w:rPr>
        <w:t xml:space="preserve">) في نظام </w:t>
      </w:r>
      <w:r w:rsidRPr="00D764EC">
        <w:rPr>
          <w:sz w:val="32"/>
          <w:szCs w:val="32"/>
        </w:rPr>
        <w:t>HRMS</w:t>
      </w:r>
      <w:r w:rsidRPr="00D764EC">
        <w:rPr>
          <w:sz w:val="32"/>
          <w:szCs w:val="32"/>
          <w:rtl/>
        </w:rPr>
        <w:t>.</w:t>
      </w:r>
    </w:p>
    <w:p w14:paraId="5A33EC24" w14:textId="77777777" w:rsidR="005C384C" w:rsidRPr="00D764EC" w:rsidRDefault="005C384C" w:rsidP="005C384C">
      <w:pPr>
        <w:ind w:left="141"/>
        <w:jc w:val="both"/>
        <w:rPr>
          <w:sz w:val="32"/>
          <w:szCs w:val="32"/>
          <w:rtl/>
        </w:rPr>
      </w:pPr>
    </w:p>
    <w:p w14:paraId="14F719F1" w14:textId="77777777" w:rsidR="005C384C" w:rsidRPr="00D764EC" w:rsidRDefault="005C384C" w:rsidP="005C384C">
      <w:pPr>
        <w:ind w:left="141"/>
        <w:jc w:val="both"/>
        <w:rPr>
          <w:sz w:val="32"/>
          <w:szCs w:val="32"/>
          <w:rtl/>
        </w:rPr>
      </w:pPr>
      <w:r w:rsidRPr="00D764EC">
        <w:rPr>
          <w:sz w:val="32"/>
          <w:szCs w:val="32"/>
          <w:rtl/>
        </w:rPr>
        <w:t>6. خطوات التنفيذ التفصيلية</w:t>
      </w:r>
    </w:p>
    <w:p w14:paraId="66AAE580" w14:textId="77777777" w:rsidR="005C384C" w:rsidRPr="00D764EC" w:rsidRDefault="005C384C" w:rsidP="005C384C">
      <w:pPr>
        <w:ind w:left="141"/>
        <w:jc w:val="both"/>
        <w:rPr>
          <w:sz w:val="32"/>
          <w:szCs w:val="32"/>
          <w:rtl/>
        </w:rPr>
      </w:pPr>
    </w:p>
    <w:p w14:paraId="45334D1F" w14:textId="77777777" w:rsidR="005C384C" w:rsidRPr="00D764EC" w:rsidRDefault="005C384C" w:rsidP="005C384C">
      <w:pPr>
        <w:ind w:left="141"/>
        <w:jc w:val="both"/>
        <w:rPr>
          <w:sz w:val="32"/>
          <w:szCs w:val="32"/>
          <w:rtl/>
        </w:rPr>
      </w:pPr>
      <w:r w:rsidRPr="00D764EC">
        <w:rPr>
          <w:sz w:val="32"/>
          <w:szCs w:val="32"/>
          <w:rtl/>
        </w:rPr>
        <w:t>المرحلة أ: التحضير والمسح الضوئي (إجراءات بشرية)</w:t>
      </w:r>
    </w:p>
    <w:p w14:paraId="5C226E22" w14:textId="77777777" w:rsidR="005C384C" w:rsidRPr="00D764EC" w:rsidRDefault="005C384C" w:rsidP="005C384C">
      <w:pPr>
        <w:ind w:left="141"/>
        <w:jc w:val="both"/>
        <w:rPr>
          <w:sz w:val="32"/>
          <w:szCs w:val="32"/>
          <w:rtl/>
        </w:rPr>
      </w:pPr>
    </w:p>
    <w:p w14:paraId="2FE80052" w14:textId="77777777" w:rsidR="005C384C" w:rsidRPr="00D764EC" w:rsidRDefault="005C384C" w:rsidP="005C384C">
      <w:pPr>
        <w:ind w:left="141"/>
        <w:jc w:val="both"/>
        <w:rPr>
          <w:sz w:val="32"/>
          <w:szCs w:val="32"/>
          <w:rtl/>
        </w:rPr>
      </w:pPr>
      <w:r w:rsidRPr="00D764EC">
        <w:rPr>
          <w:sz w:val="32"/>
          <w:szCs w:val="32"/>
          <w:rtl/>
        </w:rPr>
        <w:t>1. يستلم موظف الأرشيف الملف الورقي، ويتأكد من ترتيب المستندات وفق تسلسل قائمة معيارية (مثل: قرار التعيين أولاً، ثم المؤهل، ثم الهوية...).</w:t>
      </w:r>
    </w:p>
    <w:p w14:paraId="726107D4" w14:textId="77777777" w:rsidR="005C384C" w:rsidRPr="00D764EC" w:rsidRDefault="005C384C" w:rsidP="005C384C">
      <w:pPr>
        <w:ind w:left="141"/>
        <w:jc w:val="both"/>
        <w:rPr>
          <w:sz w:val="32"/>
          <w:szCs w:val="32"/>
          <w:rtl/>
        </w:rPr>
      </w:pPr>
      <w:r w:rsidRPr="00D764EC">
        <w:rPr>
          <w:sz w:val="32"/>
          <w:szCs w:val="32"/>
          <w:rtl/>
        </w:rPr>
        <w:t>2. يُعطي كل مستند ورقم فهرس مؤقت أو باركود إذا كان النظام يدعم ذلك.</w:t>
      </w:r>
    </w:p>
    <w:p w14:paraId="0F763925" w14:textId="77777777" w:rsidR="005C384C" w:rsidRPr="00D764EC" w:rsidRDefault="005C384C" w:rsidP="005C384C">
      <w:pPr>
        <w:ind w:left="141"/>
        <w:jc w:val="both"/>
        <w:rPr>
          <w:sz w:val="32"/>
          <w:szCs w:val="32"/>
          <w:rtl/>
        </w:rPr>
      </w:pPr>
      <w:r w:rsidRPr="00D764EC">
        <w:rPr>
          <w:sz w:val="32"/>
          <w:szCs w:val="32"/>
          <w:rtl/>
        </w:rPr>
        <w:t xml:space="preserve">3. يقوم بمسح كل مستند ضوئياً بجودة عالية وواضحة (عادة بصيغة </w:t>
      </w:r>
      <w:r w:rsidRPr="00D764EC">
        <w:rPr>
          <w:sz w:val="32"/>
          <w:szCs w:val="32"/>
        </w:rPr>
        <w:t>PDF</w:t>
      </w:r>
      <w:r w:rsidRPr="00D764EC">
        <w:rPr>
          <w:sz w:val="32"/>
          <w:szCs w:val="32"/>
          <w:rtl/>
        </w:rPr>
        <w:t>)، مع التأكد من أن جميع التفاصيل مقروءة (الأختام، التواقيع، الأرقام).</w:t>
      </w:r>
    </w:p>
    <w:p w14:paraId="457AEDEC" w14:textId="77777777" w:rsidR="005C384C" w:rsidRPr="00D764EC" w:rsidRDefault="005C384C" w:rsidP="005C384C">
      <w:pPr>
        <w:ind w:left="141"/>
        <w:jc w:val="both"/>
        <w:rPr>
          <w:sz w:val="32"/>
          <w:szCs w:val="32"/>
          <w:rtl/>
        </w:rPr>
      </w:pPr>
      <w:r w:rsidRPr="00D764EC">
        <w:rPr>
          <w:sz w:val="32"/>
          <w:szCs w:val="32"/>
          <w:rtl/>
        </w:rPr>
        <w:t>4. يحفظ الملفات الممسوحة ضوئياً في مجلد مؤقت على الكمبيوتر، بتسمية واضحة (مثال: رقم_الموظف_اسم_المستند.</w:t>
      </w:r>
      <w:r w:rsidRPr="00D764EC">
        <w:rPr>
          <w:sz w:val="32"/>
          <w:szCs w:val="32"/>
        </w:rPr>
        <w:t>pdf</w:t>
      </w:r>
      <w:r w:rsidRPr="00D764EC">
        <w:rPr>
          <w:sz w:val="32"/>
          <w:szCs w:val="32"/>
          <w:rtl/>
        </w:rPr>
        <w:t>).</w:t>
      </w:r>
    </w:p>
    <w:p w14:paraId="18065A64" w14:textId="77777777" w:rsidR="005C384C" w:rsidRPr="00D764EC" w:rsidRDefault="005C384C" w:rsidP="005C384C">
      <w:pPr>
        <w:ind w:left="141"/>
        <w:jc w:val="both"/>
        <w:rPr>
          <w:sz w:val="32"/>
          <w:szCs w:val="32"/>
          <w:rtl/>
        </w:rPr>
      </w:pPr>
    </w:p>
    <w:p w14:paraId="46C67822" w14:textId="77777777" w:rsidR="005C384C" w:rsidRPr="00D764EC" w:rsidRDefault="005C384C" w:rsidP="005C384C">
      <w:pPr>
        <w:ind w:left="141"/>
        <w:jc w:val="both"/>
        <w:rPr>
          <w:sz w:val="32"/>
          <w:szCs w:val="32"/>
          <w:rtl/>
        </w:rPr>
      </w:pPr>
      <w:r w:rsidRPr="00D764EC">
        <w:rPr>
          <w:sz w:val="32"/>
          <w:szCs w:val="32"/>
          <w:rtl/>
        </w:rPr>
        <w:t>المرحلة ب: الرفع والفهرسة الرقمية (إجراءات بشرية ونظامية)</w:t>
      </w:r>
    </w:p>
    <w:p w14:paraId="46FB86F8" w14:textId="77777777" w:rsidR="005C384C" w:rsidRPr="00D764EC" w:rsidRDefault="005C384C" w:rsidP="005C384C">
      <w:pPr>
        <w:ind w:left="141"/>
        <w:jc w:val="both"/>
        <w:rPr>
          <w:sz w:val="32"/>
          <w:szCs w:val="32"/>
          <w:rtl/>
        </w:rPr>
      </w:pPr>
    </w:p>
    <w:p w14:paraId="3A75B109" w14:textId="77777777" w:rsidR="005C384C" w:rsidRPr="00D764EC" w:rsidRDefault="005C384C" w:rsidP="005C384C">
      <w:pPr>
        <w:ind w:left="141"/>
        <w:jc w:val="both"/>
        <w:rPr>
          <w:sz w:val="32"/>
          <w:szCs w:val="32"/>
          <w:rtl/>
        </w:rPr>
      </w:pPr>
      <w:r w:rsidRPr="00D764EC">
        <w:rPr>
          <w:sz w:val="32"/>
          <w:szCs w:val="32"/>
          <w:rtl/>
        </w:rPr>
        <w:t>1. يدخل موظف الأرشيف إلى نظام إدارة المستندات (</w:t>
      </w:r>
      <w:r w:rsidRPr="00D764EC">
        <w:rPr>
          <w:sz w:val="32"/>
          <w:szCs w:val="32"/>
        </w:rPr>
        <w:t>DMS</w:t>
      </w:r>
      <w:r w:rsidRPr="00D764EC">
        <w:rPr>
          <w:sz w:val="32"/>
          <w:szCs w:val="32"/>
          <w:rtl/>
        </w:rPr>
        <w:t>).</w:t>
      </w:r>
    </w:p>
    <w:p w14:paraId="5015710C" w14:textId="77777777" w:rsidR="005C384C" w:rsidRPr="00D764EC" w:rsidRDefault="005C384C" w:rsidP="005C384C">
      <w:pPr>
        <w:ind w:left="141"/>
        <w:jc w:val="both"/>
        <w:rPr>
          <w:sz w:val="32"/>
          <w:szCs w:val="32"/>
          <w:rtl/>
        </w:rPr>
      </w:pPr>
      <w:r w:rsidRPr="00D764EC">
        <w:rPr>
          <w:sz w:val="32"/>
          <w:szCs w:val="32"/>
          <w:rtl/>
        </w:rPr>
        <w:t>2. يبحث عن ملف الموظف الإلكتروني باستخدام رقم الموظف (</w:t>
      </w:r>
      <w:r w:rsidRPr="00D764EC">
        <w:rPr>
          <w:sz w:val="32"/>
          <w:szCs w:val="32"/>
        </w:rPr>
        <w:t>Employee ID</w:t>
      </w:r>
      <w:r w:rsidRPr="00D764EC">
        <w:rPr>
          <w:sz w:val="32"/>
          <w:szCs w:val="32"/>
          <w:rtl/>
        </w:rPr>
        <w:t>) أو رقم الهوية.</w:t>
      </w:r>
    </w:p>
    <w:p w14:paraId="619EBDD6" w14:textId="77777777" w:rsidR="005C384C" w:rsidRPr="00D764EC" w:rsidRDefault="005C384C" w:rsidP="005C384C">
      <w:pPr>
        <w:ind w:left="141"/>
        <w:jc w:val="both"/>
        <w:rPr>
          <w:sz w:val="32"/>
          <w:szCs w:val="32"/>
          <w:rtl/>
        </w:rPr>
      </w:pPr>
      <w:r w:rsidRPr="00D764EC">
        <w:rPr>
          <w:sz w:val="32"/>
          <w:szCs w:val="32"/>
          <w:rtl/>
        </w:rPr>
        <w:lastRenderedPageBreak/>
        <w:t>3. في قسم "المستندات" أو "الأرشيف" بملف الموظف، يبدأ عملية رفع الملفات (</w:t>
      </w:r>
      <w:r w:rsidRPr="00D764EC">
        <w:rPr>
          <w:sz w:val="32"/>
          <w:szCs w:val="32"/>
        </w:rPr>
        <w:t>Upload</w:t>
      </w:r>
      <w:r w:rsidRPr="00D764EC">
        <w:rPr>
          <w:sz w:val="32"/>
          <w:szCs w:val="32"/>
          <w:rtl/>
        </w:rPr>
        <w:t>).</w:t>
      </w:r>
    </w:p>
    <w:p w14:paraId="21E5AAD6" w14:textId="77777777" w:rsidR="005C384C" w:rsidRPr="00D764EC" w:rsidRDefault="005C384C" w:rsidP="005C384C">
      <w:pPr>
        <w:ind w:left="141"/>
        <w:jc w:val="both"/>
        <w:rPr>
          <w:sz w:val="32"/>
          <w:szCs w:val="32"/>
          <w:rtl/>
        </w:rPr>
      </w:pPr>
      <w:r w:rsidRPr="00D764EC">
        <w:rPr>
          <w:sz w:val="32"/>
          <w:szCs w:val="32"/>
          <w:rtl/>
        </w:rPr>
        <w:t>4. لكل مستند، يختار نوع الوثيقة من قائمة منسدلة (نوع الوثيقة: قرار تعيين، مؤهل علمي، ...).</w:t>
      </w:r>
    </w:p>
    <w:p w14:paraId="02D7A365" w14:textId="77777777" w:rsidR="005C384C" w:rsidRPr="00D764EC" w:rsidRDefault="005C384C" w:rsidP="005C384C">
      <w:pPr>
        <w:ind w:left="141"/>
        <w:jc w:val="both"/>
        <w:rPr>
          <w:sz w:val="32"/>
          <w:szCs w:val="32"/>
          <w:rtl/>
        </w:rPr>
      </w:pPr>
      <w:r w:rsidRPr="00D764EC">
        <w:rPr>
          <w:sz w:val="32"/>
          <w:szCs w:val="32"/>
          <w:rtl/>
        </w:rPr>
        <w:t>5. يرفع الملف الممسوح ضوئياً المطابق، وقد يملأ حقولاً وصفية إضافية (تاريخ المستند، جهة الإصدار).</w:t>
      </w:r>
    </w:p>
    <w:p w14:paraId="25A41064" w14:textId="77777777" w:rsidR="005C384C" w:rsidRPr="00D764EC" w:rsidRDefault="005C384C" w:rsidP="005C384C">
      <w:pPr>
        <w:ind w:left="141"/>
        <w:jc w:val="both"/>
        <w:rPr>
          <w:sz w:val="32"/>
          <w:szCs w:val="32"/>
          <w:rtl/>
        </w:rPr>
      </w:pPr>
      <w:r w:rsidRPr="00D764EC">
        <w:rPr>
          <w:sz w:val="32"/>
          <w:szCs w:val="32"/>
          <w:rtl/>
        </w:rPr>
        <w:t>6. (يقوم النظام تلقائياً بما يلي):</w:t>
      </w:r>
    </w:p>
    <w:p w14:paraId="221596BD" w14:textId="77777777" w:rsidR="005C384C" w:rsidRPr="00D764EC" w:rsidRDefault="005C384C" w:rsidP="005C384C">
      <w:pPr>
        <w:ind w:left="141"/>
        <w:jc w:val="both"/>
        <w:rPr>
          <w:sz w:val="32"/>
          <w:szCs w:val="32"/>
          <w:rtl/>
        </w:rPr>
      </w:pPr>
      <w:r w:rsidRPr="00D764EC">
        <w:rPr>
          <w:sz w:val="32"/>
          <w:szCs w:val="32"/>
          <w:rtl/>
        </w:rPr>
        <w:t xml:space="preserve">   · حفظ المستندات في قاعدة البيانات المركزية مع الربط الآلي بملف الموظف.</w:t>
      </w:r>
    </w:p>
    <w:p w14:paraId="314482F0" w14:textId="77777777" w:rsidR="005C384C" w:rsidRPr="00D764EC" w:rsidRDefault="005C384C" w:rsidP="005C384C">
      <w:pPr>
        <w:ind w:left="141"/>
        <w:jc w:val="both"/>
        <w:rPr>
          <w:sz w:val="32"/>
          <w:szCs w:val="32"/>
          <w:rtl/>
        </w:rPr>
      </w:pPr>
      <w:r w:rsidRPr="00D764EC">
        <w:rPr>
          <w:sz w:val="32"/>
          <w:szCs w:val="32"/>
          <w:rtl/>
        </w:rPr>
        <w:t xml:space="preserve">   · تطبيق سياسات الأمان والصلاحيات على الوثيقة (من يمكنه مشاهدتها أو تحميلها).</w:t>
      </w:r>
    </w:p>
    <w:p w14:paraId="2C600675" w14:textId="77777777" w:rsidR="005C384C" w:rsidRPr="00D764EC" w:rsidRDefault="005C384C" w:rsidP="005C384C">
      <w:pPr>
        <w:ind w:left="141"/>
        <w:jc w:val="both"/>
        <w:rPr>
          <w:sz w:val="32"/>
          <w:szCs w:val="32"/>
          <w:rtl/>
        </w:rPr>
      </w:pPr>
      <w:r w:rsidRPr="00D764EC">
        <w:rPr>
          <w:sz w:val="32"/>
          <w:szCs w:val="32"/>
          <w:rtl/>
        </w:rPr>
        <w:t xml:space="preserve">   · إنشاء سجل تدقيق (</w:t>
      </w:r>
      <w:r w:rsidRPr="00D764EC">
        <w:rPr>
          <w:sz w:val="32"/>
          <w:szCs w:val="32"/>
        </w:rPr>
        <w:t>Audit Trail</w:t>
      </w:r>
      <w:r w:rsidRPr="00D764EC">
        <w:rPr>
          <w:sz w:val="32"/>
          <w:szCs w:val="32"/>
          <w:rtl/>
        </w:rPr>
        <w:t>) يوثق من رفع الوثيقة ومتى.</w:t>
      </w:r>
    </w:p>
    <w:p w14:paraId="7AE4851A" w14:textId="77777777" w:rsidR="005C384C" w:rsidRPr="00D764EC" w:rsidRDefault="005C384C" w:rsidP="005C384C">
      <w:pPr>
        <w:ind w:left="141"/>
        <w:jc w:val="both"/>
        <w:rPr>
          <w:sz w:val="32"/>
          <w:szCs w:val="32"/>
          <w:rtl/>
        </w:rPr>
      </w:pPr>
      <w:r w:rsidRPr="00D764EC">
        <w:rPr>
          <w:sz w:val="32"/>
          <w:szCs w:val="32"/>
          <w:rtl/>
        </w:rPr>
        <w:t xml:space="preserve">   · في بعض الأنظمة المتكاملة، يمكن ربط المستند مباشرة بالحقل المقابل له في نظام </w:t>
      </w:r>
      <w:r w:rsidRPr="00D764EC">
        <w:rPr>
          <w:sz w:val="32"/>
          <w:szCs w:val="32"/>
        </w:rPr>
        <w:t>HRMS</w:t>
      </w:r>
      <w:r w:rsidRPr="00D764EC">
        <w:rPr>
          <w:sz w:val="32"/>
          <w:szCs w:val="32"/>
          <w:rtl/>
        </w:rPr>
        <w:t xml:space="preserve"> (مثل: ربط صورة المؤهل بحقل "المؤهل العلمي" في بيانات الموظف).</w:t>
      </w:r>
    </w:p>
    <w:p w14:paraId="2BD3250B" w14:textId="77777777" w:rsidR="005C384C" w:rsidRPr="00D764EC" w:rsidRDefault="005C384C" w:rsidP="005C384C">
      <w:pPr>
        <w:ind w:left="141"/>
        <w:jc w:val="both"/>
        <w:rPr>
          <w:sz w:val="32"/>
          <w:szCs w:val="32"/>
          <w:rtl/>
        </w:rPr>
      </w:pPr>
    </w:p>
    <w:p w14:paraId="5E40CE5E" w14:textId="77777777" w:rsidR="005C384C" w:rsidRPr="00D764EC" w:rsidRDefault="005C384C" w:rsidP="005C384C">
      <w:pPr>
        <w:ind w:left="141"/>
        <w:jc w:val="both"/>
        <w:rPr>
          <w:sz w:val="32"/>
          <w:szCs w:val="32"/>
          <w:rtl/>
        </w:rPr>
      </w:pPr>
      <w:r w:rsidRPr="00D764EC">
        <w:rPr>
          <w:sz w:val="32"/>
          <w:szCs w:val="32"/>
          <w:rtl/>
        </w:rPr>
        <w:t>المرحلة ج: التخزين النهائي والتأكيد</w:t>
      </w:r>
    </w:p>
    <w:p w14:paraId="7739CEE7" w14:textId="77777777" w:rsidR="005C384C" w:rsidRPr="00D764EC" w:rsidRDefault="005C384C" w:rsidP="005C384C">
      <w:pPr>
        <w:ind w:left="141"/>
        <w:jc w:val="both"/>
        <w:rPr>
          <w:sz w:val="32"/>
          <w:szCs w:val="32"/>
          <w:rtl/>
        </w:rPr>
      </w:pPr>
    </w:p>
    <w:p w14:paraId="7FC35D30" w14:textId="77777777" w:rsidR="005C384C" w:rsidRPr="00D764EC" w:rsidRDefault="005C384C" w:rsidP="005C384C">
      <w:pPr>
        <w:ind w:left="141"/>
        <w:jc w:val="both"/>
        <w:rPr>
          <w:sz w:val="32"/>
          <w:szCs w:val="32"/>
          <w:rtl/>
        </w:rPr>
      </w:pPr>
      <w:r w:rsidRPr="00D764EC">
        <w:rPr>
          <w:sz w:val="32"/>
          <w:szCs w:val="32"/>
          <w:rtl/>
        </w:rPr>
        <w:t>1. بعد رفع جميع المستندات، يقوم موظف الأرشيف بالضغط على "إكمال" أو "إقفال الملف الرقمي".</w:t>
      </w:r>
    </w:p>
    <w:p w14:paraId="04DB0296" w14:textId="77777777" w:rsidR="005C384C" w:rsidRPr="00D764EC" w:rsidRDefault="005C384C" w:rsidP="005C384C">
      <w:pPr>
        <w:ind w:left="141"/>
        <w:jc w:val="both"/>
        <w:rPr>
          <w:sz w:val="32"/>
          <w:szCs w:val="32"/>
          <w:rtl/>
        </w:rPr>
      </w:pPr>
      <w:r w:rsidRPr="00D764EC">
        <w:rPr>
          <w:sz w:val="32"/>
          <w:szCs w:val="32"/>
          <w:rtl/>
        </w:rPr>
        <w:t>2. كإجراء احترازي: قد يتم وضع الملف الورقي الأصلي في مغلف مؤرشف ووضعه في مستودع الأرشيف الورقي (كنسخة احتياطية)، أو إتلافه حسب السياسة إذا تم اعتماد النسخة الرقمية كنسخة رسمية.</w:t>
      </w:r>
    </w:p>
    <w:p w14:paraId="60FEE99D" w14:textId="77777777" w:rsidR="005C384C" w:rsidRPr="00D764EC" w:rsidRDefault="005C384C" w:rsidP="005C384C">
      <w:pPr>
        <w:ind w:left="141"/>
        <w:jc w:val="both"/>
        <w:rPr>
          <w:sz w:val="32"/>
          <w:szCs w:val="32"/>
          <w:rtl/>
        </w:rPr>
      </w:pPr>
    </w:p>
    <w:p w14:paraId="2E5523EC" w14:textId="77777777" w:rsidR="005C384C" w:rsidRPr="00D764EC" w:rsidRDefault="005C384C" w:rsidP="005C384C">
      <w:pPr>
        <w:ind w:left="141"/>
        <w:jc w:val="both"/>
        <w:rPr>
          <w:sz w:val="32"/>
          <w:szCs w:val="32"/>
          <w:rtl/>
        </w:rPr>
      </w:pPr>
      <w:r w:rsidRPr="00D764EC">
        <w:rPr>
          <w:sz w:val="32"/>
          <w:szCs w:val="32"/>
          <w:rtl/>
        </w:rPr>
        <w:t>7. المخرجات (</w:t>
      </w:r>
      <w:r w:rsidRPr="00D764EC">
        <w:rPr>
          <w:sz w:val="32"/>
          <w:szCs w:val="32"/>
        </w:rPr>
        <w:t>Outputs</w:t>
      </w:r>
      <w:r w:rsidRPr="00D764EC">
        <w:rPr>
          <w:sz w:val="32"/>
          <w:szCs w:val="32"/>
          <w:rtl/>
        </w:rPr>
        <w:t>)</w:t>
      </w:r>
    </w:p>
    <w:p w14:paraId="134FE031" w14:textId="77777777" w:rsidR="005C384C" w:rsidRPr="00D764EC" w:rsidRDefault="005C384C" w:rsidP="005C384C">
      <w:pPr>
        <w:ind w:left="141"/>
        <w:jc w:val="both"/>
        <w:rPr>
          <w:sz w:val="32"/>
          <w:szCs w:val="32"/>
          <w:rtl/>
        </w:rPr>
      </w:pPr>
    </w:p>
    <w:p w14:paraId="7A5867E7" w14:textId="77777777" w:rsidR="005C384C" w:rsidRPr="00D764EC" w:rsidRDefault="005C384C" w:rsidP="005C384C">
      <w:pPr>
        <w:ind w:left="141"/>
        <w:jc w:val="both"/>
        <w:rPr>
          <w:sz w:val="32"/>
          <w:szCs w:val="32"/>
          <w:rtl/>
        </w:rPr>
      </w:pPr>
      <w:r w:rsidRPr="00D764EC">
        <w:rPr>
          <w:sz w:val="32"/>
          <w:szCs w:val="32"/>
          <w:rtl/>
        </w:rPr>
        <w:lastRenderedPageBreak/>
        <w:t>· ملف موظف رقمي كامل (</w:t>
      </w:r>
      <w:r w:rsidRPr="00D764EC">
        <w:rPr>
          <w:sz w:val="32"/>
          <w:szCs w:val="32"/>
        </w:rPr>
        <w:t>Digital Employee File</w:t>
      </w:r>
      <w:r w:rsidRPr="00D764EC">
        <w:rPr>
          <w:sz w:val="32"/>
          <w:szCs w:val="32"/>
          <w:rtl/>
        </w:rPr>
        <w:t>) في نظام إدارة المستندات، مرتبط برقم الموظف.</w:t>
      </w:r>
    </w:p>
    <w:p w14:paraId="2C96FA49" w14:textId="77777777" w:rsidR="005C384C" w:rsidRPr="00D764EC" w:rsidRDefault="005C384C" w:rsidP="005C384C">
      <w:pPr>
        <w:ind w:left="141"/>
        <w:jc w:val="both"/>
        <w:rPr>
          <w:sz w:val="32"/>
          <w:szCs w:val="32"/>
          <w:rtl/>
        </w:rPr>
      </w:pPr>
      <w:r w:rsidRPr="00D764EC">
        <w:rPr>
          <w:sz w:val="32"/>
          <w:szCs w:val="32"/>
          <w:rtl/>
        </w:rPr>
        <w:t>· سجل أرشيفي يؤكد اكتمال التحويل الرقمي.</w:t>
      </w:r>
    </w:p>
    <w:p w14:paraId="370C959E" w14:textId="77777777" w:rsidR="005C384C" w:rsidRPr="00D764EC" w:rsidRDefault="005C384C" w:rsidP="005C384C">
      <w:pPr>
        <w:ind w:left="141"/>
        <w:jc w:val="both"/>
        <w:rPr>
          <w:sz w:val="32"/>
          <w:szCs w:val="32"/>
          <w:rtl/>
        </w:rPr>
      </w:pPr>
      <w:r w:rsidRPr="00D764EC">
        <w:rPr>
          <w:sz w:val="32"/>
          <w:szCs w:val="32"/>
          <w:rtl/>
        </w:rPr>
        <w:t>· ملف ورقي مؤرشف أو مُتلف حسب السياسة.</w:t>
      </w:r>
    </w:p>
    <w:p w14:paraId="78D492BB" w14:textId="77777777" w:rsidR="005C384C" w:rsidRPr="00D764EC" w:rsidRDefault="005C384C" w:rsidP="005C384C">
      <w:pPr>
        <w:ind w:left="141"/>
        <w:jc w:val="both"/>
        <w:rPr>
          <w:sz w:val="32"/>
          <w:szCs w:val="32"/>
          <w:rtl/>
        </w:rPr>
      </w:pPr>
    </w:p>
    <w:p w14:paraId="0E0E02F4" w14:textId="77777777" w:rsidR="005C384C" w:rsidRPr="00D764EC" w:rsidRDefault="005C384C" w:rsidP="005C384C">
      <w:pPr>
        <w:ind w:left="141"/>
        <w:jc w:val="both"/>
        <w:rPr>
          <w:sz w:val="32"/>
          <w:szCs w:val="32"/>
          <w:rtl/>
        </w:rPr>
      </w:pPr>
      <w:r w:rsidRPr="00D764EC">
        <w:rPr>
          <w:sz w:val="32"/>
          <w:szCs w:val="32"/>
          <w:rtl/>
        </w:rPr>
        <w:t>8. القيود والشروط (</w:t>
      </w:r>
      <w:r w:rsidRPr="00D764EC">
        <w:rPr>
          <w:sz w:val="32"/>
          <w:szCs w:val="32"/>
        </w:rPr>
        <w:t>Business Rules</w:t>
      </w:r>
      <w:r w:rsidRPr="00D764EC">
        <w:rPr>
          <w:sz w:val="32"/>
          <w:szCs w:val="32"/>
          <w:rtl/>
        </w:rPr>
        <w:t>)</w:t>
      </w:r>
    </w:p>
    <w:p w14:paraId="4A93F739" w14:textId="77777777" w:rsidR="005C384C" w:rsidRPr="00D764EC" w:rsidRDefault="005C384C" w:rsidP="005C384C">
      <w:pPr>
        <w:ind w:left="141"/>
        <w:jc w:val="both"/>
        <w:rPr>
          <w:sz w:val="32"/>
          <w:szCs w:val="32"/>
          <w:rtl/>
        </w:rPr>
      </w:pPr>
    </w:p>
    <w:p w14:paraId="29802278" w14:textId="77777777" w:rsidR="005C384C" w:rsidRPr="00D764EC" w:rsidRDefault="005C384C" w:rsidP="005C384C">
      <w:pPr>
        <w:ind w:left="141"/>
        <w:jc w:val="both"/>
        <w:rPr>
          <w:sz w:val="32"/>
          <w:szCs w:val="32"/>
          <w:rtl/>
        </w:rPr>
      </w:pPr>
      <w:r w:rsidRPr="00D764EC">
        <w:rPr>
          <w:sz w:val="32"/>
          <w:szCs w:val="32"/>
          <w:rtl/>
        </w:rPr>
        <w:t>· جميع المستندات المرفوعة يجب أن تكون واضحة وكاملة ومطابقة للأصل، ولا يجوز رفع مستندات غير مقروءة.</w:t>
      </w:r>
    </w:p>
    <w:p w14:paraId="33B72A7D" w14:textId="77777777" w:rsidR="005C384C" w:rsidRPr="00D764EC" w:rsidRDefault="005C384C" w:rsidP="005C384C">
      <w:pPr>
        <w:ind w:left="141"/>
        <w:jc w:val="both"/>
        <w:rPr>
          <w:sz w:val="32"/>
          <w:szCs w:val="32"/>
          <w:rtl/>
        </w:rPr>
      </w:pPr>
      <w:r w:rsidRPr="00D764EC">
        <w:rPr>
          <w:sz w:val="32"/>
          <w:szCs w:val="32"/>
          <w:rtl/>
        </w:rPr>
        <w:t>· السرية والأمان: يجب أن تكون صلاحيات الوصول إلى الأرشيف الرقمي محددة بدقة وفق منصب المستخدم وسبب الطلب.</w:t>
      </w:r>
    </w:p>
    <w:p w14:paraId="14E5CF89" w14:textId="77777777" w:rsidR="005C384C" w:rsidRPr="00D764EC" w:rsidRDefault="005C384C" w:rsidP="005C384C">
      <w:pPr>
        <w:ind w:left="141"/>
        <w:jc w:val="both"/>
        <w:rPr>
          <w:sz w:val="32"/>
          <w:szCs w:val="32"/>
          <w:rtl/>
        </w:rPr>
      </w:pPr>
      <w:r w:rsidRPr="00D764EC">
        <w:rPr>
          <w:sz w:val="32"/>
          <w:szCs w:val="32"/>
          <w:rtl/>
        </w:rPr>
        <w:t>· يجب إكمال عملية الأرشفة الرقمية قبل توجيه الموظف إلى المدرسة، لضمان توفر وثائقه للجميع عند الحاجة.</w:t>
      </w:r>
    </w:p>
    <w:p w14:paraId="4F57713E" w14:textId="77777777" w:rsidR="005C384C" w:rsidRPr="00D764EC" w:rsidRDefault="005C384C" w:rsidP="005C384C">
      <w:pPr>
        <w:ind w:left="141"/>
        <w:jc w:val="both"/>
        <w:rPr>
          <w:sz w:val="32"/>
          <w:szCs w:val="32"/>
          <w:rtl/>
        </w:rPr>
      </w:pPr>
      <w:r w:rsidRPr="00D764EC">
        <w:rPr>
          <w:sz w:val="32"/>
          <w:szCs w:val="32"/>
          <w:rtl/>
        </w:rPr>
        <w:t>· بعض المستندات شديدة الحساسية (كشهادة الميلاد الأصلية) قد يتم الاحتفاظ بصورة منها فقط وإعادة الأصل للموظف.</w:t>
      </w:r>
    </w:p>
    <w:p w14:paraId="68A03362" w14:textId="77777777" w:rsidR="005C384C" w:rsidRPr="00D764EC" w:rsidRDefault="005C384C" w:rsidP="005C384C">
      <w:pPr>
        <w:ind w:left="141"/>
        <w:jc w:val="both"/>
        <w:rPr>
          <w:sz w:val="32"/>
          <w:szCs w:val="32"/>
          <w:rtl/>
        </w:rPr>
      </w:pPr>
    </w:p>
    <w:p w14:paraId="64E02AF7" w14:textId="77777777" w:rsidR="005C384C" w:rsidRPr="00D764EC" w:rsidRDefault="005C384C" w:rsidP="005C384C">
      <w:pPr>
        <w:ind w:left="141"/>
        <w:jc w:val="both"/>
        <w:rPr>
          <w:sz w:val="32"/>
          <w:szCs w:val="32"/>
          <w:rtl/>
        </w:rPr>
      </w:pPr>
      <w:r w:rsidRPr="00D764EC">
        <w:rPr>
          <w:sz w:val="32"/>
          <w:szCs w:val="32"/>
          <w:rtl/>
        </w:rPr>
        <w:t>9. الارتباط بمكتب التربية والتعليم</w:t>
      </w:r>
    </w:p>
    <w:p w14:paraId="06DD22F2" w14:textId="77777777" w:rsidR="005C384C" w:rsidRPr="00D764EC" w:rsidRDefault="005C384C" w:rsidP="005C384C">
      <w:pPr>
        <w:ind w:left="141"/>
        <w:jc w:val="both"/>
        <w:rPr>
          <w:sz w:val="32"/>
          <w:szCs w:val="32"/>
          <w:rtl/>
        </w:rPr>
      </w:pPr>
    </w:p>
    <w:p w14:paraId="6C924FE4" w14:textId="77777777" w:rsidR="005C384C" w:rsidRPr="00D764EC" w:rsidRDefault="005C384C" w:rsidP="005C384C">
      <w:pPr>
        <w:ind w:left="141"/>
        <w:jc w:val="both"/>
        <w:rPr>
          <w:sz w:val="32"/>
          <w:szCs w:val="32"/>
          <w:rtl/>
        </w:rPr>
      </w:pPr>
      <w:r w:rsidRPr="00D764EC">
        <w:rPr>
          <w:sz w:val="32"/>
          <w:szCs w:val="32"/>
          <w:rtl/>
        </w:rPr>
        <w:t>· السيطرة المركزية: يتحكم المكتب بشكل كامل في الأرشيف الرقمي المركزي لجميع موظفي المدارس التابعة، مما يمكنه من المراجعة والتدقيق من مكتبه.</w:t>
      </w:r>
    </w:p>
    <w:p w14:paraId="440FBD96" w14:textId="77777777" w:rsidR="005C384C" w:rsidRPr="00D764EC" w:rsidRDefault="005C384C" w:rsidP="005C384C">
      <w:pPr>
        <w:ind w:left="141"/>
        <w:jc w:val="both"/>
        <w:rPr>
          <w:sz w:val="32"/>
          <w:szCs w:val="32"/>
          <w:rtl/>
        </w:rPr>
      </w:pPr>
    </w:p>
    <w:p w14:paraId="2AE902BA" w14:textId="77777777" w:rsidR="005C384C" w:rsidRPr="00D764EC" w:rsidRDefault="005C384C" w:rsidP="005C384C">
      <w:pPr>
        <w:ind w:left="141"/>
        <w:jc w:val="both"/>
        <w:rPr>
          <w:sz w:val="32"/>
          <w:szCs w:val="32"/>
          <w:rtl/>
        </w:rPr>
      </w:pPr>
      <w:r w:rsidRPr="00D764EC">
        <w:rPr>
          <w:sz w:val="32"/>
          <w:szCs w:val="32"/>
          <w:rtl/>
        </w:rPr>
        <w:t>10. العلاقة مع الكيانات الأخرى</w:t>
      </w:r>
    </w:p>
    <w:p w14:paraId="481A6E3D" w14:textId="77777777" w:rsidR="005C384C" w:rsidRPr="00D764EC" w:rsidRDefault="005C384C" w:rsidP="005C384C">
      <w:pPr>
        <w:ind w:left="141"/>
        <w:jc w:val="both"/>
        <w:rPr>
          <w:sz w:val="32"/>
          <w:szCs w:val="32"/>
          <w:rtl/>
        </w:rPr>
      </w:pPr>
    </w:p>
    <w:p w14:paraId="3903FDBE" w14:textId="77777777" w:rsidR="005C384C" w:rsidRPr="00D764EC" w:rsidRDefault="005C384C" w:rsidP="005C384C">
      <w:pPr>
        <w:ind w:left="141"/>
        <w:jc w:val="both"/>
        <w:rPr>
          <w:sz w:val="32"/>
          <w:szCs w:val="32"/>
          <w:rtl/>
        </w:rPr>
      </w:pPr>
      <w:r w:rsidRPr="00D764EC">
        <w:rPr>
          <w:sz w:val="32"/>
          <w:szCs w:val="32"/>
          <w:rtl/>
        </w:rPr>
        <w:t>· كيان "الموظف": يتم تعزيزه وربطه بمجموعة جديدة من كيانات "المستند".</w:t>
      </w:r>
    </w:p>
    <w:p w14:paraId="692A24DB" w14:textId="77777777" w:rsidR="005C384C" w:rsidRPr="00D764EC" w:rsidRDefault="005C384C" w:rsidP="005C384C">
      <w:pPr>
        <w:ind w:left="141"/>
        <w:jc w:val="both"/>
        <w:rPr>
          <w:sz w:val="32"/>
          <w:szCs w:val="32"/>
          <w:rtl/>
        </w:rPr>
      </w:pPr>
      <w:r w:rsidRPr="00D764EC">
        <w:rPr>
          <w:sz w:val="32"/>
          <w:szCs w:val="32"/>
          <w:rtl/>
        </w:rPr>
        <w:lastRenderedPageBreak/>
        <w:t>· كيان "نظام إدارة المستندات (</w:t>
      </w:r>
      <w:r w:rsidRPr="00D764EC">
        <w:rPr>
          <w:sz w:val="32"/>
          <w:szCs w:val="32"/>
        </w:rPr>
        <w:t>DMS</w:t>
      </w:r>
      <w:r w:rsidRPr="00D764EC">
        <w:rPr>
          <w:sz w:val="32"/>
          <w:szCs w:val="32"/>
          <w:rtl/>
        </w:rPr>
        <w:t>)": يخزن كل المستندات.</w:t>
      </w:r>
    </w:p>
    <w:p w14:paraId="10D4E6AA" w14:textId="77777777" w:rsidR="005C384C" w:rsidRPr="00D764EC" w:rsidRDefault="005C384C" w:rsidP="005C384C">
      <w:pPr>
        <w:ind w:left="141"/>
        <w:jc w:val="both"/>
        <w:rPr>
          <w:sz w:val="32"/>
          <w:szCs w:val="32"/>
          <w:rtl/>
        </w:rPr>
      </w:pPr>
      <w:r w:rsidRPr="00D764EC">
        <w:rPr>
          <w:sz w:val="32"/>
          <w:szCs w:val="32"/>
          <w:rtl/>
        </w:rPr>
        <w:t>· كيان "سجل الأرشيف": يتم تحديثه بسجل جديد.</w:t>
      </w:r>
    </w:p>
    <w:p w14:paraId="52A1B9F5" w14:textId="77777777" w:rsidR="005C384C" w:rsidRPr="00D764EC" w:rsidRDefault="005C384C" w:rsidP="005C384C">
      <w:pPr>
        <w:ind w:left="141"/>
        <w:jc w:val="both"/>
        <w:rPr>
          <w:sz w:val="32"/>
          <w:szCs w:val="32"/>
          <w:rtl/>
        </w:rPr>
      </w:pPr>
    </w:p>
    <w:p w14:paraId="2167E0AB" w14:textId="77777777" w:rsidR="005C384C" w:rsidRPr="00D764EC" w:rsidRDefault="005C384C" w:rsidP="005C384C">
      <w:pPr>
        <w:ind w:left="141"/>
        <w:jc w:val="both"/>
        <w:rPr>
          <w:sz w:val="32"/>
          <w:szCs w:val="32"/>
          <w:rtl/>
        </w:rPr>
      </w:pPr>
      <w:r w:rsidRPr="00D764EC">
        <w:rPr>
          <w:sz w:val="32"/>
          <w:szCs w:val="32"/>
          <w:rtl/>
        </w:rPr>
        <w:t>11. ملاحظات</w:t>
      </w:r>
    </w:p>
    <w:p w14:paraId="2922D2D8" w14:textId="77777777" w:rsidR="005C384C" w:rsidRPr="00D764EC" w:rsidRDefault="005C384C" w:rsidP="005C384C">
      <w:pPr>
        <w:ind w:left="141"/>
        <w:jc w:val="both"/>
        <w:rPr>
          <w:sz w:val="32"/>
          <w:szCs w:val="32"/>
          <w:rtl/>
        </w:rPr>
      </w:pPr>
    </w:p>
    <w:p w14:paraId="37FF7053" w14:textId="77777777" w:rsidR="005C384C" w:rsidRPr="00D764EC" w:rsidRDefault="005C384C" w:rsidP="005C384C">
      <w:pPr>
        <w:ind w:left="141"/>
        <w:jc w:val="both"/>
        <w:rPr>
          <w:sz w:val="32"/>
          <w:szCs w:val="32"/>
          <w:rtl/>
        </w:rPr>
      </w:pPr>
      <w:r w:rsidRPr="00D764EC">
        <w:rPr>
          <w:sz w:val="32"/>
          <w:szCs w:val="32"/>
          <w:rtl/>
        </w:rPr>
        <w:t>· هذه العملية تعزز ثقافة "مكتب بلا أوراق" (</w:t>
      </w:r>
      <w:r w:rsidRPr="00D764EC">
        <w:rPr>
          <w:sz w:val="32"/>
          <w:szCs w:val="32"/>
        </w:rPr>
        <w:t>Paperless Office</w:t>
      </w:r>
      <w:r w:rsidRPr="00D764EC">
        <w:rPr>
          <w:sz w:val="32"/>
          <w:szCs w:val="32"/>
          <w:rtl/>
        </w:rPr>
        <w:t>) وتزيد من الكفاءة التشغيلية.</w:t>
      </w:r>
    </w:p>
    <w:p w14:paraId="5D850168" w14:textId="77777777" w:rsidR="005C384C" w:rsidRPr="00D764EC" w:rsidRDefault="005C384C" w:rsidP="005C384C">
      <w:pPr>
        <w:ind w:left="141"/>
        <w:jc w:val="both"/>
        <w:rPr>
          <w:sz w:val="32"/>
          <w:szCs w:val="32"/>
          <w:rtl/>
        </w:rPr>
      </w:pPr>
      <w:r w:rsidRPr="00D764EC">
        <w:rPr>
          <w:sz w:val="32"/>
          <w:szCs w:val="32"/>
          <w:rtl/>
        </w:rPr>
        <w:t>· في الأنظمة المتقدمة، يمكن أتمتة جزء كبير من هذه العملية باستخدام ماسحات ضوئية ذكية تقرأ وتصنف المستندات تلقائياً (</w:t>
      </w:r>
      <w:r w:rsidRPr="00D764EC">
        <w:rPr>
          <w:sz w:val="32"/>
          <w:szCs w:val="32"/>
        </w:rPr>
        <w:t>Auto-Classification</w:t>
      </w:r>
      <w:r w:rsidRPr="00D764EC">
        <w:rPr>
          <w:sz w:val="32"/>
          <w:szCs w:val="32"/>
          <w:rtl/>
        </w:rPr>
        <w:t>).</w:t>
      </w:r>
    </w:p>
    <w:p w14:paraId="5293EA24" w14:textId="77777777" w:rsidR="005C384C" w:rsidRDefault="005C384C" w:rsidP="005C384C">
      <w:pPr>
        <w:ind w:left="141"/>
        <w:jc w:val="both"/>
        <w:rPr>
          <w:sz w:val="32"/>
          <w:szCs w:val="32"/>
          <w:rtl/>
        </w:rPr>
      </w:pPr>
      <w:r w:rsidRPr="00D764EC">
        <w:rPr>
          <w:sz w:val="32"/>
          <w:szCs w:val="32"/>
          <w:rtl/>
        </w:rPr>
        <w:t>· تعتبر عملية الأرشفة الرقمية حاسمة لأي تدقيق (</w:t>
      </w:r>
      <w:r w:rsidRPr="00D764EC">
        <w:rPr>
          <w:sz w:val="32"/>
          <w:szCs w:val="32"/>
        </w:rPr>
        <w:t>Audit</w:t>
      </w:r>
      <w:r w:rsidRPr="00D764EC">
        <w:rPr>
          <w:sz w:val="32"/>
          <w:szCs w:val="32"/>
          <w:rtl/>
        </w:rPr>
        <w:t>) داخلي أو خارجي لاحق، حيث تمكن المراجع من الاطلاع على جميع الوثائق من أي مكان دون الحاجة للوصول المادي للأرشيف.</w:t>
      </w:r>
    </w:p>
    <w:p w14:paraId="0F8A4E7C" w14:textId="77777777" w:rsidR="005C384C" w:rsidRDefault="005C384C" w:rsidP="005C384C">
      <w:pPr>
        <w:ind w:left="141"/>
        <w:jc w:val="both"/>
        <w:rPr>
          <w:sz w:val="32"/>
          <w:szCs w:val="32"/>
          <w:rtl/>
        </w:rPr>
      </w:pPr>
    </w:p>
    <w:p w14:paraId="47F191A3" w14:textId="77777777" w:rsidR="005C384C" w:rsidRPr="00D764EC" w:rsidRDefault="005C384C" w:rsidP="005C384C">
      <w:pPr>
        <w:ind w:left="141"/>
        <w:jc w:val="both"/>
        <w:rPr>
          <w:sz w:val="32"/>
          <w:szCs w:val="32"/>
          <w:rtl/>
        </w:rPr>
      </w:pPr>
      <w:r w:rsidRPr="00D764EC">
        <w:rPr>
          <w:sz w:val="32"/>
          <w:szCs w:val="32"/>
          <w:highlight w:val="yellow"/>
          <w:rtl/>
        </w:rPr>
        <w:t>العملية (8): التسكين والتهيئة - التوجيه الميداني وتعيين "المعلم المرشد"</w:t>
      </w:r>
    </w:p>
    <w:p w14:paraId="196CE299" w14:textId="77777777" w:rsidR="005C384C" w:rsidRPr="00D764EC" w:rsidRDefault="005C384C" w:rsidP="005C384C">
      <w:pPr>
        <w:ind w:left="141"/>
        <w:jc w:val="both"/>
        <w:rPr>
          <w:sz w:val="32"/>
          <w:szCs w:val="32"/>
          <w:rtl/>
        </w:rPr>
      </w:pPr>
    </w:p>
    <w:p w14:paraId="013DCCE5" w14:textId="77777777" w:rsidR="005C384C" w:rsidRPr="00D764EC" w:rsidRDefault="005C384C" w:rsidP="005C384C">
      <w:pPr>
        <w:ind w:left="141"/>
        <w:jc w:val="both"/>
        <w:rPr>
          <w:sz w:val="32"/>
          <w:szCs w:val="32"/>
          <w:rtl/>
        </w:rPr>
      </w:pPr>
      <w:r w:rsidRPr="00D764EC">
        <w:rPr>
          <w:sz w:val="32"/>
          <w:szCs w:val="32"/>
          <w:rtl/>
        </w:rPr>
        <w:t>1. اسم العملية</w:t>
      </w:r>
    </w:p>
    <w:p w14:paraId="3AEA2158" w14:textId="77777777" w:rsidR="005C384C" w:rsidRPr="00D764EC" w:rsidRDefault="005C384C" w:rsidP="005C384C">
      <w:pPr>
        <w:ind w:left="141"/>
        <w:jc w:val="both"/>
        <w:rPr>
          <w:sz w:val="32"/>
          <w:szCs w:val="32"/>
          <w:rtl/>
        </w:rPr>
      </w:pPr>
      <w:r w:rsidRPr="00D764EC">
        <w:rPr>
          <w:sz w:val="32"/>
          <w:szCs w:val="32"/>
          <w:rtl/>
        </w:rPr>
        <w:t>التسكين والتهيئة: التوجيه الميداني وتعيين "المعلم المرشد".</w:t>
      </w:r>
    </w:p>
    <w:p w14:paraId="430DF0A1" w14:textId="77777777" w:rsidR="005C384C" w:rsidRPr="00D764EC" w:rsidRDefault="005C384C" w:rsidP="005C384C">
      <w:pPr>
        <w:ind w:left="141"/>
        <w:jc w:val="both"/>
        <w:rPr>
          <w:sz w:val="32"/>
          <w:szCs w:val="32"/>
          <w:rtl/>
        </w:rPr>
      </w:pPr>
    </w:p>
    <w:p w14:paraId="08D5369F" w14:textId="77777777" w:rsidR="005C384C" w:rsidRPr="00D764EC" w:rsidRDefault="005C384C" w:rsidP="005C384C">
      <w:pPr>
        <w:ind w:left="141"/>
        <w:jc w:val="both"/>
        <w:rPr>
          <w:sz w:val="32"/>
          <w:szCs w:val="32"/>
          <w:rtl/>
        </w:rPr>
      </w:pPr>
      <w:r w:rsidRPr="00D764EC">
        <w:rPr>
          <w:sz w:val="32"/>
          <w:szCs w:val="32"/>
          <w:rtl/>
        </w:rPr>
        <w:t>2. وصف العملية</w:t>
      </w:r>
    </w:p>
    <w:p w14:paraId="769D14FA" w14:textId="77777777" w:rsidR="005C384C" w:rsidRPr="00D764EC" w:rsidRDefault="005C384C" w:rsidP="005C384C">
      <w:pPr>
        <w:ind w:left="141"/>
        <w:jc w:val="both"/>
        <w:rPr>
          <w:sz w:val="32"/>
          <w:szCs w:val="32"/>
          <w:rtl/>
        </w:rPr>
      </w:pPr>
      <w:r w:rsidRPr="00D764EC">
        <w:rPr>
          <w:sz w:val="32"/>
          <w:szCs w:val="32"/>
          <w:rtl/>
        </w:rPr>
        <w:t>هي العملية النهائية التمهيدية في المدرسة، والتي يتم من خلالها استقبال الموظف المعين رسمياً (والمفعّل في النظام) ودمجه عملياً في البيئة المدرسية. تبدأ بتسليمه من قبل المكتب، وتتوج بتعيين معلم مرشد له لمساعدته على التأقلم وأداء مهامه. تمثل هذه العملية الجسر بين الإجراءات المركزية في المكتب والبدء الفعلي للإنتاجية في مكان العمل.</w:t>
      </w:r>
    </w:p>
    <w:p w14:paraId="033AA2E6" w14:textId="77777777" w:rsidR="005C384C" w:rsidRPr="00D764EC" w:rsidRDefault="005C384C" w:rsidP="005C384C">
      <w:pPr>
        <w:ind w:left="141"/>
        <w:jc w:val="both"/>
        <w:rPr>
          <w:sz w:val="32"/>
          <w:szCs w:val="32"/>
          <w:rtl/>
        </w:rPr>
      </w:pPr>
    </w:p>
    <w:p w14:paraId="7B881091" w14:textId="77777777" w:rsidR="005C384C" w:rsidRPr="00D764EC" w:rsidRDefault="005C384C" w:rsidP="005C384C">
      <w:pPr>
        <w:ind w:left="141"/>
        <w:jc w:val="both"/>
        <w:rPr>
          <w:sz w:val="32"/>
          <w:szCs w:val="32"/>
          <w:rtl/>
        </w:rPr>
      </w:pPr>
      <w:r w:rsidRPr="00D764EC">
        <w:rPr>
          <w:sz w:val="32"/>
          <w:szCs w:val="32"/>
          <w:rtl/>
        </w:rPr>
        <w:lastRenderedPageBreak/>
        <w:t>3. الهدف من العملية</w:t>
      </w:r>
    </w:p>
    <w:p w14:paraId="2DF081AA" w14:textId="77777777" w:rsidR="005C384C" w:rsidRPr="00D764EC" w:rsidRDefault="005C384C" w:rsidP="005C384C">
      <w:pPr>
        <w:ind w:left="141"/>
        <w:jc w:val="both"/>
        <w:rPr>
          <w:sz w:val="32"/>
          <w:szCs w:val="32"/>
          <w:rtl/>
        </w:rPr>
      </w:pPr>
    </w:p>
    <w:p w14:paraId="7EAB3264" w14:textId="77777777" w:rsidR="005C384C" w:rsidRPr="00D764EC" w:rsidRDefault="005C384C" w:rsidP="005C384C">
      <w:pPr>
        <w:ind w:left="141"/>
        <w:jc w:val="both"/>
        <w:rPr>
          <w:sz w:val="32"/>
          <w:szCs w:val="32"/>
          <w:rtl/>
        </w:rPr>
      </w:pPr>
      <w:r w:rsidRPr="00D764EC">
        <w:rPr>
          <w:sz w:val="32"/>
          <w:szCs w:val="32"/>
          <w:rtl/>
        </w:rPr>
        <w:t>· ضمان انتقال سلس للموظف الجديد من البيئة الإدارية للمكتب إلى البيئة التشغيلية في المدرسة.</w:t>
      </w:r>
    </w:p>
    <w:p w14:paraId="08B92C27" w14:textId="77777777" w:rsidR="005C384C" w:rsidRPr="00D764EC" w:rsidRDefault="005C384C" w:rsidP="005C384C">
      <w:pPr>
        <w:ind w:left="141"/>
        <w:jc w:val="both"/>
        <w:rPr>
          <w:sz w:val="32"/>
          <w:szCs w:val="32"/>
          <w:rtl/>
        </w:rPr>
      </w:pPr>
      <w:r w:rsidRPr="00D764EC">
        <w:rPr>
          <w:sz w:val="32"/>
          <w:szCs w:val="32"/>
          <w:rtl/>
        </w:rPr>
        <w:t>· تعريف الموظف عملياً بمرافق المدرسة، فريق العمل، الثقافة التنظيمية، والسياسات الداخلية.</w:t>
      </w:r>
    </w:p>
    <w:p w14:paraId="42DF9787" w14:textId="77777777" w:rsidR="005C384C" w:rsidRPr="00D764EC" w:rsidRDefault="005C384C" w:rsidP="005C384C">
      <w:pPr>
        <w:ind w:left="141"/>
        <w:jc w:val="both"/>
        <w:rPr>
          <w:sz w:val="32"/>
          <w:szCs w:val="32"/>
          <w:rtl/>
        </w:rPr>
      </w:pPr>
      <w:r w:rsidRPr="00D764EC">
        <w:rPr>
          <w:sz w:val="32"/>
          <w:szCs w:val="32"/>
          <w:rtl/>
        </w:rPr>
        <w:t>· توفير دعم وإرشاد ممنهج للموظف خلال الأشهر الأولى لتعزيز ثقته وتسريع إنتاجه.</w:t>
      </w:r>
    </w:p>
    <w:p w14:paraId="16C4FB33" w14:textId="77777777" w:rsidR="005C384C" w:rsidRPr="00D764EC" w:rsidRDefault="005C384C" w:rsidP="005C384C">
      <w:pPr>
        <w:ind w:left="141"/>
        <w:jc w:val="both"/>
        <w:rPr>
          <w:sz w:val="32"/>
          <w:szCs w:val="32"/>
          <w:rtl/>
        </w:rPr>
      </w:pPr>
      <w:r w:rsidRPr="00D764EC">
        <w:rPr>
          <w:sz w:val="32"/>
          <w:szCs w:val="32"/>
          <w:rtl/>
        </w:rPr>
        <w:t>· إكمال عملية الاستقبال الرسمية وتسليم الموظف بشكل كامل لمسؤولية إدارة المدرسة.</w:t>
      </w:r>
    </w:p>
    <w:p w14:paraId="1DE58F3F" w14:textId="77777777" w:rsidR="005C384C" w:rsidRPr="00D764EC" w:rsidRDefault="005C384C" w:rsidP="005C384C">
      <w:pPr>
        <w:ind w:left="141"/>
        <w:jc w:val="both"/>
        <w:rPr>
          <w:sz w:val="32"/>
          <w:szCs w:val="32"/>
          <w:rtl/>
        </w:rPr>
      </w:pPr>
    </w:p>
    <w:p w14:paraId="0AB534D0" w14:textId="77777777" w:rsidR="005C384C" w:rsidRPr="00D764EC" w:rsidRDefault="005C384C" w:rsidP="005C384C">
      <w:pPr>
        <w:ind w:left="141"/>
        <w:jc w:val="both"/>
        <w:rPr>
          <w:sz w:val="32"/>
          <w:szCs w:val="32"/>
          <w:rtl/>
        </w:rPr>
      </w:pPr>
      <w:r w:rsidRPr="00D764EC">
        <w:rPr>
          <w:sz w:val="32"/>
          <w:szCs w:val="32"/>
          <w:rtl/>
        </w:rPr>
        <w:t>4. الجهة المسؤولة عن التنفيذ</w:t>
      </w:r>
    </w:p>
    <w:p w14:paraId="64B7C9A1" w14:textId="77777777" w:rsidR="005C384C" w:rsidRPr="00D764EC" w:rsidRDefault="005C384C" w:rsidP="005C384C">
      <w:pPr>
        <w:ind w:left="141"/>
        <w:jc w:val="both"/>
        <w:rPr>
          <w:sz w:val="32"/>
          <w:szCs w:val="32"/>
          <w:rtl/>
        </w:rPr>
      </w:pPr>
    </w:p>
    <w:p w14:paraId="79BF1CEC" w14:textId="77777777" w:rsidR="005C384C" w:rsidRPr="00D764EC" w:rsidRDefault="005C384C" w:rsidP="005C384C">
      <w:pPr>
        <w:ind w:left="141"/>
        <w:jc w:val="both"/>
        <w:rPr>
          <w:sz w:val="32"/>
          <w:szCs w:val="32"/>
          <w:rtl/>
        </w:rPr>
      </w:pPr>
      <w:r w:rsidRPr="00D764EC">
        <w:rPr>
          <w:sz w:val="32"/>
          <w:szCs w:val="32"/>
          <w:rtl/>
        </w:rPr>
        <w:t>· المنفذ الرئيسي (للاستقبال): مدير المدرسة أو الوكيل الإداري.</w:t>
      </w:r>
    </w:p>
    <w:p w14:paraId="33C5781B" w14:textId="77777777" w:rsidR="005C384C" w:rsidRPr="00D764EC" w:rsidRDefault="005C384C" w:rsidP="005C384C">
      <w:pPr>
        <w:ind w:left="141"/>
        <w:jc w:val="both"/>
        <w:rPr>
          <w:sz w:val="32"/>
          <w:szCs w:val="32"/>
          <w:rtl/>
        </w:rPr>
      </w:pPr>
      <w:r w:rsidRPr="00D764EC">
        <w:rPr>
          <w:sz w:val="32"/>
          <w:szCs w:val="32"/>
          <w:rtl/>
        </w:rPr>
        <w:t>· المنفذ الرئيسي (للتهيئة): المعلم المرشد (موظف قديم ذو خبرة وكفاءة).</w:t>
      </w:r>
    </w:p>
    <w:p w14:paraId="399D6CB7" w14:textId="77777777" w:rsidR="005C384C" w:rsidRPr="00D764EC" w:rsidRDefault="005C384C" w:rsidP="005C384C">
      <w:pPr>
        <w:ind w:left="141"/>
        <w:jc w:val="both"/>
        <w:rPr>
          <w:sz w:val="32"/>
          <w:szCs w:val="32"/>
          <w:rtl/>
        </w:rPr>
      </w:pPr>
      <w:r w:rsidRPr="00D764EC">
        <w:rPr>
          <w:sz w:val="32"/>
          <w:szCs w:val="32"/>
          <w:rtl/>
        </w:rPr>
        <w:t>· الجهة الداعمة: قسم الشؤون الإدارية في المدرسة.</w:t>
      </w:r>
    </w:p>
    <w:p w14:paraId="67607834" w14:textId="77777777" w:rsidR="005C384C" w:rsidRPr="00D764EC" w:rsidRDefault="005C384C" w:rsidP="005C384C">
      <w:pPr>
        <w:ind w:left="141"/>
        <w:jc w:val="both"/>
        <w:rPr>
          <w:sz w:val="32"/>
          <w:szCs w:val="32"/>
          <w:rtl/>
        </w:rPr>
      </w:pPr>
      <w:r w:rsidRPr="00D764EC">
        <w:rPr>
          <w:sz w:val="32"/>
          <w:szCs w:val="32"/>
          <w:rtl/>
        </w:rPr>
        <w:t>· الجهة المانحة/المسلمة: مكتب التربية (جهة التعيين).</w:t>
      </w:r>
    </w:p>
    <w:p w14:paraId="7AF046EB" w14:textId="77777777" w:rsidR="005C384C" w:rsidRPr="00D764EC" w:rsidRDefault="005C384C" w:rsidP="005C384C">
      <w:pPr>
        <w:ind w:left="141"/>
        <w:jc w:val="both"/>
        <w:rPr>
          <w:sz w:val="32"/>
          <w:szCs w:val="32"/>
          <w:rtl/>
        </w:rPr>
      </w:pPr>
    </w:p>
    <w:p w14:paraId="6EDD9204" w14:textId="77777777" w:rsidR="005C384C" w:rsidRPr="00D764EC" w:rsidRDefault="005C384C" w:rsidP="005C384C">
      <w:pPr>
        <w:ind w:left="141"/>
        <w:jc w:val="both"/>
        <w:rPr>
          <w:sz w:val="32"/>
          <w:szCs w:val="32"/>
          <w:rtl/>
        </w:rPr>
      </w:pPr>
      <w:r w:rsidRPr="00D764EC">
        <w:rPr>
          <w:sz w:val="32"/>
          <w:szCs w:val="32"/>
          <w:rtl/>
        </w:rPr>
        <w:t>5. المدخلات (</w:t>
      </w:r>
      <w:r w:rsidRPr="00D764EC">
        <w:rPr>
          <w:sz w:val="32"/>
          <w:szCs w:val="32"/>
        </w:rPr>
        <w:t>Inputs</w:t>
      </w:r>
      <w:r w:rsidRPr="00D764EC">
        <w:rPr>
          <w:sz w:val="32"/>
          <w:szCs w:val="32"/>
          <w:rtl/>
        </w:rPr>
        <w:t>)</w:t>
      </w:r>
    </w:p>
    <w:p w14:paraId="45378BFA" w14:textId="77777777" w:rsidR="005C384C" w:rsidRPr="00D764EC" w:rsidRDefault="005C384C" w:rsidP="005C384C">
      <w:pPr>
        <w:ind w:left="141"/>
        <w:jc w:val="both"/>
        <w:rPr>
          <w:sz w:val="32"/>
          <w:szCs w:val="32"/>
          <w:rtl/>
        </w:rPr>
      </w:pPr>
    </w:p>
    <w:p w14:paraId="7F01DEA4" w14:textId="77777777" w:rsidR="005C384C" w:rsidRPr="00D764EC" w:rsidRDefault="005C384C" w:rsidP="005C384C">
      <w:pPr>
        <w:ind w:left="141"/>
        <w:jc w:val="both"/>
        <w:rPr>
          <w:sz w:val="32"/>
          <w:szCs w:val="32"/>
          <w:rtl/>
        </w:rPr>
      </w:pPr>
      <w:r w:rsidRPr="00D764EC">
        <w:rPr>
          <w:sz w:val="32"/>
          <w:szCs w:val="32"/>
          <w:rtl/>
        </w:rPr>
        <w:t>· إشعار التفعيل الرسمي الوارد من المكتب إلى المدرسة.</w:t>
      </w:r>
    </w:p>
    <w:p w14:paraId="05C73E35" w14:textId="77777777" w:rsidR="005C384C" w:rsidRPr="00D764EC" w:rsidRDefault="005C384C" w:rsidP="005C384C">
      <w:pPr>
        <w:ind w:left="141"/>
        <w:jc w:val="both"/>
        <w:rPr>
          <w:sz w:val="32"/>
          <w:szCs w:val="32"/>
          <w:rtl/>
        </w:rPr>
      </w:pPr>
      <w:r w:rsidRPr="00D764EC">
        <w:rPr>
          <w:sz w:val="32"/>
          <w:szCs w:val="32"/>
          <w:rtl/>
        </w:rPr>
        <w:t>· الموظف الجديد نفسه، حاملاً خطاب التوجيه أو ما يثبت تعيينه.</w:t>
      </w:r>
    </w:p>
    <w:p w14:paraId="47AA17D9" w14:textId="77777777" w:rsidR="005C384C" w:rsidRPr="00D764EC" w:rsidRDefault="005C384C" w:rsidP="005C384C">
      <w:pPr>
        <w:ind w:left="141"/>
        <w:jc w:val="both"/>
        <w:rPr>
          <w:sz w:val="32"/>
          <w:szCs w:val="32"/>
          <w:rtl/>
        </w:rPr>
      </w:pPr>
      <w:r w:rsidRPr="00D764EC">
        <w:rPr>
          <w:sz w:val="32"/>
          <w:szCs w:val="32"/>
          <w:rtl/>
        </w:rPr>
        <w:t>· دليل التهيئة والتوجيه الخاص بالمدرسة (إن وجد).</w:t>
      </w:r>
    </w:p>
    <w:p w14:paraId="6361BA32" w14:textId="77777777" w:rsidR="005C384C" w:rsidRPr="00D764EC" w:rsidRDefault="005C384C" w:rsidP="005C384C">
      <w:pPr>
        <w:ind w:left="141"/>
        <w:jc w:val="both"/>
        <w:rPr>
          <w:sz w:val="32"/>
          <w:szCs w:val="32"/>
          <w:rtl/>
        </w:rPr>
      </w:pPr>
      <w:r w:rsidRPr="00D764EC">
        <w:rPr>
          <w:sz w:val="32"/>
          <w:szCs w:val="32"/>
          <w:rtl/>
        </w:rPr>
        <w:lastRenderedPageBreak/>
        <w:t>· قائمة بالمعلمين المرشحين لتولي دور "مرشد" مع معايير اختيارهم (الأقدمية، التميز، الاستعداد).</w:t>
      </w:r>
    </w:p>
    <w:p w14:paraId="3730EC40" w14:textId="77777777" w:rsidR="005C384C" w:rsidRPr="00D764EC" w:rsidRDefault="005C384C" w:rsidP="005C384C">
      <w:pPr>
        <w:ind w:left="141"/>
        <w:jc w:val="both"/>
        <w:rPr>
          <w:sz w:val="32"/>
          <w:szCs w:val="32"/>
          <w:rtl/>
        </w:rPr>
      </w:pPr>
    </w:p>
    <w:p w14:paraId="6AE43627" w14:textId="77777777" w:rsidR="005C384C" w:rsidRPr="00D764EC" w:rsidRDefault="005C384C" w:rsidP="005C384C">
      <w:pPr>
        <w:ind w:left="141"/>
        <w:jc w:val="both"/>
        <w:rPr>
          <w:sz w:val="32"/>
          <w:szCs w:val="32"/>
          <w:rtl/>
        </w:rPr>
      </w:pPr>
      <w:r w:rsidRPr="00D764EC">
        <w:rPr>
          <w:sz w:val="32"/>
          <w:szCs w:val="32"/>
          <w:rtl/>
        </w:rPr>
        <w:t>6. خطوات التنفيذ التفصيلية</w:t>
      </w:r>
    </w:p>
    <w:p w14:paraId="4FFE6D61" w14:textId="77777777" w:rsidR="005C384C" w:rsidRPr="00D764EC" w:rsidRDefault="005C384C" w:rsidP="005C384C">
      <w:pPr>
        <w:ind w:left="141"/>
        <w:jc w:val="both"/>
        <w:rPr>
          <w:sz w:val="32"/>
          <w:szCs w:val="32"/>
          <w:rtl/>
        </w:rPr>
      </w:pPr>
    </w:p>
    <w:p w14:paraId="6EB6FBC6" w14:textId="77777777" w:rsidR="005C384C" w:rsidRPr="00D764EC" w:rsidRDefault="005C384C" w:rsidP="005C384C">
      <w:pPr>
        <w:ind w:left="141"/>
        <w:jc w:val="both"/>
        <w:rPr>
          <w:sz w:val="32"/>
          <w:szCs w:val="32"/>
          <w:rtl/>
        </w:rPr>
      </w:pPr>
      <w:r w:rsidRPr="00D764EC">
        <w:rPr>
          <w:sz w:val="32"/>
          <w:szCs w:val="32"/>
          <w:rtl/>
        </w:rPr>
        <w:t>المرحلة أ: الاستقبال الرسمي والتسليم (إجراءات بشرية)</w:t>
      </w:r>
    </w:p>
    <w:p w14:paraId="7CE5DD74" w14:textId="77777777" w:rsidR="005C384C" w:rsidRPr="00D764EC" w:rsidRDefault="005C384C" w:rsidP="005C384C">
      <w:pPr>
        <w:ind w:left="141"/>
        <w:jc w:val="both"/>
        <w:rPr>
          <w:sz w:val="32"/>
          <w:szCs w:val="32"/>
          <w:rtl/>
        </w:rPr>
      </w:pPr>
    </w:p>
    <w:p w14:paraId="196D952B" w14:textId="77777777" w:rsidR="005C384C" w:rsidRPr="00D764EC" w:rsidRDefault="005C384C" w:rsidP="005C384C">
      <w:pPr>
        <w:ind w:left="141"/>
        <w:jc w:val="both"/>
        <w:rPr>
          <w:sz w:val="32"/>
          <w:szCs w:val="32"/>
          <w:rtl/>
        </w:rPr>
      </w:pPr>
      <w:r w:rsidRPr="00D764EC">
        <w:rPr>
          <w:sz w:val="32"/>
          <w:szCs w:val="32"/>
          <w:rtl/>
        </w:rPr>
        <w:t>1. يتوجه الموظف الجديد إلى المدرسة في التاريخ المحدد، حاملاً خطاب التوجيه من المكتب.</w:t>
      </w:r>
    </w:p>
    <w:p w14:paraId="1C004700" w14:textId="77777777" w:rsidR="005C384C" w:rsidRPr="00D764EC" w:rsidRDefault="005C384C" w:rsidP="005C384C">
      <w:pPr>
        <w:ind w:left="141"/>
        <w:jc w:val="both"/>
        <w:rPr>
          <w:sz w:val="32"/>
          <w:szCs w:val="32"/>
          <w:rtl/>
        </w:rPr>
      </w:pPr>
      <w:r w:rsidRPr="00D764EC">
        <w:rPr>
          <w:sz w:val="32"/>
          <w:szCs w:val="32"/>
          <w:rtl/>
        </w:rPr>
        <w:t>2. يستقبله مدير المدرسة أو الوكيل، ويستلم منه الخطاب الرسمي ويوقعه كإقرار باستلام الموظف.</w:t>
      </w:r>
    </w:p>
    <w:p w14:paraId="51B07D34" w14:textId="77777777" w:rsidR="005C384C" w:rsidRPr="00D764EC" w:rsidRDefault="005C384C" w:rsidP="005C384C">
      <w:pPr>
        <w:ind w:left="141"/>
        <w:jc w:val="both"/>
        <w:rPr>
          <w:sz w:val="32"/>
          <w:szCs w:val="32"/>
          <w:rtl/>
        </w:rPr>
      </w:pPr>
      <w:r w:rsidRPr="00D764EC">
        <w:rPr>
          <w:sz w:val="32"/>
          <w:szCs w:val="32"/>
          <w:rtl/>
        </w:rPr>
        <w:t>3. يقوم مدير المدرسة بتعريف الموظف بشكل عام على الهيكل التنظيمي للمدرسة والمكاتب الرئيسية.</w:t>
      </w:r>
    </w:p>
    <w:p w14:paraId="7AC00230" w14:textId="77777777" w:rsidR="005C384C" w:rsidRPr="00D764EC" w:rsidRDefault="005C384C" w:rsidP="005C384C">
      <w:pPr>
        <w:ind w:left="141"/>
        <w:jc w:val="both"/>
        <w:rPr>
          <w:sz w:val="32"/>
          <w:szCs w:val="32"/>
          <w:rtl/>
        </w:rPr>
      </w:pPr>
    </w:p>
    <w:p w14:paraId="3320E486" w14:textId="77777777" w:rsidR="005C384C" w:rsidRPr="00D764EC" w:rsidRDefault="005C384C" w:rsidP="005C384C">
      <w:pPr>
        <w:ind w:left="141"/>
        <w:jc w:val="both"/>
        <w:rPr>
          <w:sz w:val="32"/>
          <w:szCs w:val="32"/>
          <w:rtl/>
        </w:rPr>
      </w:pPr>
      <w:r w:rsidRPr="00D764EC">
        <w:rPr>
          <w:sz w:val="32"/>
          <w:szCs w:val="32"/>
          <w:rtl/>
        </w:rPr>
        <w:t>المرحلة ب: الجولة التعريفية والتسكين المبدئي (إجراءات بشرية)</w:t>
      </w:r>
    </w:p>
    <w:p w14:paraId="0FEBB08A" w14:textId="77777777" w:rsidR="005C384C" w:rsidRPr="00D764EC" w:rsidRDefault="005C384C" w:rsidP="005C384C">
      <w:pPr>
        <w:ind w:left="141"/>
        <w:jc w:val="both"/>
        <w:rPr>
          <w:sz w:val="32"/>
          <w:szCs w:val="32"/>
          <w:rtl/>
        </w:rPr>
      </w:pPr>
    </w:p>
    <w:p w14:paraId="5FE05906" w14:textId="77777777" w:rsidR="005C384C" w:rsidRPr="00D764EC" w:rsidRDefault="005C384C" w:rsidP="005C384C">
      <w:pPr>
        <w:ind w:left="141"/>
        <w:jc w:val="both"/>
        <w:rPr>
          <w:sz w:val="32"/>
          <w:szCs w:val="32"/>
          <w:rtl/>
        </w:rPr>
      </w:pPr>
      <w:r w:rsidRPr="00D764EC">
        <w:rPr>
          <w:sz w:val="32"/>
          <w:szCs w:val="32"/>
          <w:rtl/>
        </w:rPr>
        <w:t>1. يُكلف أحد الموظفين الإداريين (أو المرشد لاحقاً) بأخذ الموظف الجديد في جولة ميدانية شاملة للتعريف على:</w:t>
      </w:r>
    </w:p>
    <w:p w14:paraId="3CC4328A" w14:textId="77777777" w:rsidR="005C384C" w:rsidRPr="00D764EC" w:rsidRDefault="005C384C" w:rsidP="005C384C">
      <w:pPr>
        <w:ind w:left="141"/>
        <w:jc w:val="both"/>
        <w:rPr>
          <w:sz w:val="32"/>
          <w:szCs w:val="32"/>
          <w:rtl/>
        </w:rPr>
      </w:pPr>
      <w:r w:rsidRPr="00D764EC">
        <w:rPr>
          <w:sz w:val="32"/>
          <w:szCs w:val="32"/>
          <w:rtl/>
        </w:rPr>
        <w:t xml:space="preserve">   · جميع المرافق (الفصول، المختبرات، المكتبة، المصلى، الملعب، غرفة الأساتذة).</w:t>
      </w:r>
    </w:p>
    <w:p w14:paraId="4DD3BF89" w14:textId="77777777" w:rsidR="005C384C" w:rsidRPr="00D764EC" w:rsidRDefault="005C384C" w:rsidP="005C384C">
      <w:pPr>
        <w:ind w:left="141"/>
        <w:jc w:val="both"/>
        <w:rPr>
          <w:sz w:val="32"/>
          <w:szCs w:val="32"/>
          <w:rtl/>
        </w:rPr>
      </w:pPr>
      <w:r w:rsidRPr="00D764EC">
        <w:rPr>
          <w:sz w:val="32"/>
          <w:szCs w:val="32"/>
          <w:rtl/>
        </w:rPr>
        <w:t xml:space="preserve">   · الأقسام الإدارية (الشؤون التعليمية، الشؤون الإدارية والمالية، التوجيه والإرشاد).</w:t>
      </w:r>
    </w:p>
    <w:p w14:paraId="4F67B7B8" w14:textId="77777777" w:rsidR="005C384C" w:rsidRPr="00D764EC" w:rsidRDefault="005C384C" w:rsidP="005C384C">
      <w:pPr>
        <w:ind w:left="141"/>
        <w:jc w:val="both"/>
        <w:rPr>
          <w:sz w:val="32"/>
          <w:szCs w:val="32"/>
          <w:rtl/>
        </w:rPr>
      </w:pPr>
      <w:r w:rsidRPr="00D764EC">
        <w:rPr>
          <w:sz w:val="32"/>
          <w:szCs w:val="32"/>
          <w:rtl/>
        </w:rPr>
        <w:t xml:space="preserve">   · أعضاء الهيئة التعليمية والإدارية (تقديم مختصر).</w:t>
      </w:r>
    </w:p>
    <w:p w14:paraId="58FFFC96" w14:textId="77777777" w:rsidR="005C384C" w:rsidRPr="00D764EC" w:rsidRDefault="005C384C" w:rsidP="005C384C">
      <w:pPr>
        <w:ind w:left="141"/>
        <w:jc w:val="both"/>
        <w:rPr>
          <w:sz w:val="32"/>
          <w:szCs w:val="32"/>
          <w:rtl/>
        </w:rPr>
      </w:pPr>
      <w:r w:rsidRPr="00D764EC">
        <w:rPr>
          <w:sz w:val="32"/>
          <w:szCs w:val="32"/>
          <w:rtl/>
        </w:rPr>
        <w:t>2. يتم تسليم الموظف مكتبه أو مكان عمله إن وجد، والمفاتيح الخاصة به إن لزم الأمر.</w:t>
      </w:r>
    </w:p>
    <w:p w14:paraId="6F89F229" w14:textId="77777777" w:rsidR="005C384C" w:rsidRPr="00D764EC" w:rsidRDefault="005C384C" w:rsidP="005C384C">
      <w:pPr>
        <w:ind w:left="141"/>
        <w:jc w:val="both"/>
        <w:rPr>
          <w:sz w:val="32"/>
          <w:szCs w:val="32"/>
          <w:rtl/>
        </w:rPr>
      </w:pPr>
      <w:r w:rsidRPr="00D764EC">
        <w:rPr>
          <w:sz w:val="32"/>
          <w:szCs w:val="32"/>
          <w:rtl/>
        </w:rPr>
        <w:lastRenderedPageBreak/>
        <w:t>3. يتم تسليمه حزمة ترحيبية قد تشمل: خريطة المدرسة، دليل الموظف، جدول الحصص المؤقت، قائمة جهات الاتصال الداخلية.</w:t>
      </w:r>
    </w:p>
    <w:p w14:paraId="1A1C0FC6" w14:textId="77777777" w:rsidR="005C384C" w:rsidRPr="00D764EC" w:rsidRDefault="005C384C" w:rsidP="005C384C">
      <w:pPr>
        <w:ind w:left="141"/>
        <w:jc w:val="both"/>
        <w:rPr>
          <w:sz w:val="32"/>
          <w:szCs w:val="32"/>
          <w:rtl/>
        </w:rPr>
      </w:pPr>
    </w:p>
    <w:p w14:paraId="4195E297" w14:textId="77777777" w:rsidR="005C384C" w:rsidRPr="00D764EC" w:rsidRDefault="005C384C" w:rsidP="005C384C">
      <w:pPr>
        <w:ind w:left="141"/>
        <w:jc w:val="both"/>
        <w:rPr>
          <w:sz w:val="32"/>
          <w:szCs w:val="32"/>
          <w:rtl/>
        </w:rPr>
      </w:pPr>
      <w:r w:rsidRPr="00D764EC">
        <w:rPr>
          <w:sz w:val="32"/>
          <w:szCs w:val="32"/>
          <w:rtl/>
        </w:rPr>
        <w:t>المرحلة ج: تعيين المعلم المرشد وبدء التوجيه (إجراءات بشرية ونظامية)</w:t>
      </w:r>
    </w:p>
    <w:p w14:paraId="2E229585" w14:textId="77777777" w:rsidR="005C384C" w:rsidRPr="00D764EC" w:rsidRDefault="005C384C" w:rsidP="005C384C">
      <w:pPr>
        <w:ind w:left="141"/>
        <w:jc w:val="both"/>
        <w:rPr>
          <w:sz w:val="32"/>
          <w:szCs w:val="32"/>
          <w:rtl/>
        </w:rPr>
      </w:pPr>
    </w:p>
    <w:p w14:paraId="7FCEE0E9" w14:textId="77777777" w:rsidR="005C384C" w:rsidRPr="00D764EC" w:rsidRDefault="005C384C" w:rsidP="005C384C">
      <w:pPr>
        <w:ind w:left="141"/>
        <w:jc w:val="both"/>
        <w:rPr>
          <w:sz w:val="32"/>
          <w:szCs w:val="32"/>
          <w:rtl/>
        </w:rPr>
      </w:pPr>
      <w:r w:rsidRPr="00D764EC">
        <w:rPr>
          <w:sz w:val="32"/>
          <w:szCs w:val="32"/>
          <w:rtl/>
        </w:rPr>
        <w:t>1. يختار مدير المدرسة معلماً من ذوي الخبرة والكفاءة والسمعة الحسنة ليكون "المعلم المرشد" للموظف الجديد، مع مراعاة التقارب في التخصص إن أمكن.</w:t>
      </w:r>
    </w:p>
    <w:p w14:paraId="3E97436E" w14:textId="77777777" w:rsidR="005C384C" w:rsidRPr="00D764EC" w:rsidRDefault="005C384C" w:rsidP="005C384C">
      <w:pPr>
        <w:ind w:left="141"/>
        <w:jc w:val="both"/>
        <w:rPr>
          <w:sz w:val="32"/>
          <w:szCs w:val="32"/>
          <w:rtl/>
        </w:rPr>
      </w:pPr>
      <w:r w:rsidRPr="00D764EC">
        <w:rPr>
          <w:sz w:val="32"/>
          <w:szCs w:val="32"/>
          <w:rtl/>
        </w:rPr>
        <w:t>2. يقوم المدير بإخطار المعلم المرشد والموظف الجديد رسمياً بهذه المهمة ويحدد فترة الإرشاد (مثل: فصل دراسي كامل).</w:t>
      </w:r>
    </w:p>
    <w:p w14:paraId="4C02A54F" w14:textId="77777777" w:rsidR="005C384C" w:rsidRPr="00D764EC" w:rsidRDefault="005C384C" w:rsidP="005C384C">
      <w:pPr>
        <w:ind w:left="141"/>
        <w:jc w:val="both"/>
        <w:rPr>
          <w:sz w:val="32"/>
          <w:szCs w:val="32"/>
          <w:rtl/>
        </w:rPr>
      </w:pPr>
      <w:r w:rsidRPr="00D764EC">
        <w:rPr>
          <w:sz w:val="32"/>
          <w:szCs w:val="32"/>
          <w:rtl/>
        </w:rPr>
        <w:t>3. (قد يقوم النظام تلقائياً بما يلي):</w:t>
      </w:r>
    </w:p>
    <w:p w14:paraId="1C8C9314" w14:textId="77777777" w:rsidR="005C384C" w:rsidRPr="00D764EC" w:rsidRDefault="005C384C" w:rsidP="005C384C">
      <w:pPr>
        <w:ind w:left="141"/>
        <w:jc w:val="both"/>
        <w:rPr>
          <w:sz w:val="32"/>
          <w:szCs w:val="32"/>
          <w:rtl/>
        </w:rPr>
      </w:pPr>
      <w:r w:rsidRPr="00D764EC">
        <w:rPr>
          <w:sz w:val="32"/>
          <w:szCs w:val="32"/>
          <w:rtl/>
        </w:rPr>
        <w:t xml:space="preserve">   · تسجيل اسم "المعلم المرشد" وربطه بالموظف الجديد في الحقل المخصص في النظام المحلي للمدرسة.</w:t>
      </w:r>
    </w:p>
    <w:p w14:paraId="57F335C3" w14:textId="77777777" w:rsidR="005C384C" w:rsidRPr="00D764EC" w:rsidRDefault="005C384C" w:rsidP="005C384C">
      <w:pPr>
        <w:ind w:left="141"/>
        <w:jc w:val="both"/>
        <w:rPr>
          <w:sz w:val="32"/>
          <w:szCs w:val="32"/>
          <w:rtl/>
        </w:rPr>
      </w:pPr>
      <w:r w:rsidRPr="00D764EC">
        <w:rPr>
          <w:sz w:val="32"/>
          <w:szCs w:val="32"/>
          <w:rtl/>
        </w:rPr>
        <w:t xml:space="preserve">   · إضافة هذه المهمة إلى ملف المعلم المرشد كنشاط تطوعي أو إضافي قد يؤثر في تقييم أدائه.</w:t>
      </w:r>
    </w:p>
    <w:p w14:paraId="28626F54" w14:textId="77777777" w:rsidR="005C384C" w:rsidRPr="00D764EC" w:rsidRDefault="005C384C" w:rsidP="005C384C">
      <w:pPr>
        <w:ind w:left="141"/>
        <w:jc w:val="both"/>
        <w:rPr>
          <w:sz w:val="32"/>
          <w:szCs w:val="32"/>
          <w:rtl/>
        </w:rPr>
      </w:pPr>
      <w:r w:rsidRPr="00D764EC">
        <w:rPr>
          <w:sz w:val="32"/>
          <w:szCs w:val="32"/>
          <w:rtl/>
        </w:rPr>
        <w:t>4. يبدأ المعلم المرشد مهامه، والتي تشمل:</w:t>
      </w:r>
    </w:p>
    <w:p w14:paraId="6355BC29" w14:textId="77777777" w:rsidR="005C384C" w:rsidRPr="00D764EC" w:rsidRDefault="005C384C" w:rsidP="005C384C">
      <w:pPr>
        <w:ind w:left="141"/>
        <w:jc w:val="both"/>
        <w:rPr>
          <w:sz w:val="32"/>
          <w:szCs w:val="32"/>
          <w:rtl/>
        </w:rPr>
      </w:pPr>
      <w:r w:rsidRPr="00D764EC">
        <w:rPr>
          <w:sz w:val="32"/>
          <w:szCs w:val="32"/>
          <w:rtl/>
        </w:rPr>
        <w:t xml:space="preserve">   · تقديم النصح والمشورة فيما يخص التحضير للدروس وأساليب التدريس وإدارة الصف.</w:t>
      </w:r>
    </w:p>
    <w:p w14:paraId="6B205825" w14:textId="77777777" w:rsidR="005C384C" w:rsidRPr="00D764EC" w:rsidRDefault="005C384C" w:rsidP="005C384C">
      <w:pPr>
        <w:ind w:left="141"/>
        <w:jc w:val="both"/>
        <w:rPr>
          <w:sz w:val="32"/>
          <w:szCs w:val="32"/>
          <w:rtl/>
        </w:rPr>
      </w:pPr>
      <w:r w:rsidRPr="00D764EC">
        <w:rPr>
          <w:sz w:val="32"/>
          <w:szCs w:val="32"/>
          <w:rtl/>
        </w:rPr>
        <w:t xml:space="preserve">   · تعريفه بالإجراءات الروتينية (كاستعارة الوسائل، تسليم التقارير).</w:t>
      </w:r>
    </w:p>
    <w:p w14:paraId="52E268D2" w14:textId="77777777" w:rsidR="005C384C" w:rsidRPr="00D764EC" w:rsidRDefault="005C384C" w:rsidP="005C384C">
      <w:pPr>
        <w:ind w:left="141"/>
        <w:jc w:val="both"/>
        <w:rPr>
          <w:sz w:val="32"/>
          <w:szCs w:val="32"/>
          <w:rtl/>
        </w:rPr>
      </w:pPr>
      <w:r w:rsidRPr="00D764EC">
        <w:rPr>
          <w:sz w:val="32"/>
          <w:szCs w:val="32"/>
          <w:rtl/>
        </w:rPr>
        <w:t xml:space="preserve">   · الإجابة على استفساراته اليومية وتذليله للعقبات الإدارية البسيطة.</w:t>
      </w:r>
    </w:p>
    <w:p w14:paraId="52DC10FC" w14:textId="77777777" w:rsidR="005C384C" w:rsidRPr="00D764EC" w:rsidRDefault="005C384C" w:rsidP="005C384C">
      <w:pPr>
        <w:ind w:left="141"/>
        <w:jc w:val="both"/>
        <w:rPr>
          <w:sz w:val="32"/>
          <w:szCs w:val="32"/>
          <w:rtl/>
        </w:rPr>
      </w:pPr>
      <w:r w:rsidRPr="00D764EC">
        <w:rPr>
          <w:sz w:val="32"/>
          <w:szCs w:val="32"/>
          <w:rtl/>
        </w:rPr>
        <w:t xml:space="preserve">   · تقييم تقدمه بشكل غير رسمي وإبلاغ مدير المدرسة بالملاحظات المهمة.</w:t>
      </w:r>
    </w:p>
    <w:p w14:paraId="5F848570" w14:textId="77777777" w:rsidR="005C384C" w:rsidRPr="00D764EC" w:rsidRDefault="005C384C" w:rsidP="005C384C">
      <w:pPr>
        <w:ind w:left="141"/>
        <w:jc w:val="both"/>
        <w:rPr>
          <w:sz w:val="32"/>
          <w:szCs w:val="32"/>
          <w:rtl/>
        </w:rPr>
      </w:pPr>
    </w:p>
    <w:p w14:paraId="79FFF71F" w14:textId="77777777" w:rsidR="005C384C" w:rsidRPr="00D764EC" w:rsidRDefault="005C384C" w:rsidP="005C384C">
      <w:pPr>
        <w:ind w:left="141"/>
        <w:jc w:val="both"/>
        <w:rPr>
          <w:sz w:val="32"/>
          <w:szCs w:val="32"/>
          <w:rtl/>
        </w:rPr>
      </w:pPr>
      <w:r w:rsidRPr="00D764EC">
        <w:rPr>
          <w:sz w:val="32"/>
          <w:szCs w:val="32"/>
          <w:rtl/>
        </w:rPr>
        <w:t>7. المخرجات (</w:t>
      </w:r>
      <w:r w:rsidRPr="00D764EC">
        <w:rPr>
          <w:sz w:val="32"/>
          <w:szCs w:val="32"/>
        </w:rPr>
        <w:t>Outputs</w:t>
      </w:r>
      <w:r w:rsidRPr="00D764EC">
        <w:rPr>
          <w:sz w:val="32"/>
          <w:szCs w:val="32"/>
          <w:rtl/>
        </w:rPr>
        <w:t>)</w:t>
      </w:r>
    </w:p>
    <w:p w14:paraId="6BB84D81" w14:textId="77777777" w:rsidR="005C384C" w:rsidRPr="00D764EC" w:rsidRDefault="005C384C" w:rsidP="005C384C">
      <w:pPr>
        <w:ind w:left="141"/>
        <w:jc w:val="both"/>
        <w:rPr>
          <w:sz w:val="32"/>
          <w:szCs w:val="32"/>
          <w:rtl/>
        </w:rPr>
      </w:pPr>
    </w:p>
    <w:p w14:paraId="188247C6" w14:textId="77777777" w:rsidR="005C384C" w:rsidRPr="00D764EC" w:rsidRDefault="005C384C" w:rsidP="005C384C">
      <w:pPr>
        <w:ind w:left="141"/>
        <w:jc w:val="both"/>
        <w:rPr>
          <w:sz w:val="32"/>
          <w:szCs w:val="32"/>
          <w:rtl/>
        </w:rPr>
      </w:pPr>
      <w:r w:rsidRPr="00D764EC">
        <w:rPr>
          <w:sz w:val="32"/>
          <w:szCs w:val="32"/>
          <w:rtl/>
        </w:rPr>
        <w:t>· موظف جديد مدمج في البيئة المدرسية وله مكان عمل محدد.</w:t>
      </w:r>
    </w:p>
    <w:p w14:paraId="59083EC9" w14:textId="77777777" w:rsidR="005C384C" w:rsidRPr="00D764EC" w:rsidRDefault="005C384C" w:rsidP="005C384C">
      <w:pPr>
        <w:ind w:left="141"/>
        <w:jc w:val="both"/>
        <w:rPr>
          <w:sz w:val="32"/>
          <w:szCs w:val="32"/>
          <w:rtl/>
        </w:rPr>
      </w:pPr>
      <w:r w:rsidRPr="00D764EC">
        <w:rPr>
          <w:sz w:val="32"/>
          <w:szCs w:val="32"/>
          <w:rtl/>
        </w:rPr>
        <w:lastRenderedPageBreak/>
        <w:t>· إقرار استلام موقع من مدير المدرسة (نسخة قد ترسل للمكتب).</w:t>
      </w:r>
    </w:p>
    <w:p w14:paraId="2C5D8647" w14:textId="77777777" w:rsidR="005C384C" w:rsidRPr="00D764EC" w:rsidRDefault="005C384C" w:rsidP="005C384C">
      <w:pPr>
        <w:ind w:left="141"/>
        <w:jc w:val="both"/>
        <w:rPr>
          <w:sz w:val="32"/>
          <w:szCs w:val="32"/>
          <w:rtl/>
        </w:rPr>
      </w:pPr>
      <w:r w:rsidRPr="00D764EC">
        <w:rPr>
          <w:sz w:val="32"/>
          <w:szCs w:val="32"/>
          <w:rtl/>
        </w:rPr>
        <w:t>· معلم مرشد معين رسمياً ومكلف بمتابعة الموظف الجديد.</w:t>
      </w:r>
    </w:p>
    <w:p w14:paraId="1AF522CB" w14:textId="77777777" w:rsidR="005C384C" w:rsidRPr="00D764EC" w:rsidRDefault="005C384C" w:rsidP="005C384C">
      <w:pPr>
        <w:ind w:left="141"/>
        <w:jc w:val="both"/>
        <w:rPr>
          <w:sz w:val="32"/>
          <w:szCs w:val="32"/>
          <w:rtl/>
        </w:rPr>
      </w:pPr>
      <w:r w:rsidRPr="00D764EC">
        <w:rPr>
          <w:sz w:val="32"/>
          <w:szCs w:val="32"/>
          <w:rtl/>
        </w:rPr>
        <w:t>· سجل في النظام المحلي للمدرسة ببيانات الموظف ومرشده.</w:t>
      </w:r>
    </w:p>
    <w:p w14:paraId="494486C9" w14:textId="77777777" w:rsidR="005C384C" w:rsidRPr="00D764EC" w:rsidRDefault="005C384C" w:rsidP="005C384C">
      <w:pPr>
        <w:ind w:left="141"/>
        <w:jc w:val="both"/>
        <w:rPr>
          <w:sz w:val="32"/>
          <w:szCs w:val="32"/>
          <w:rtl/>
        </w:rPr>
      </w:pPr>
    </w:p>
    <w:p w14:paraId="64F399F8" w14:textId="77777777" w:rsidR="005C384C" w:rsidRPr="00D764EC" w:rsidRDefault="005C384C" w:rsidP="005C384C">
      <w:pPr>
        <w:ind w:left="141"/>
        <w:jc w:val="both"/>
        <w:rPr>
          <w:sz w:val="32"/>
          <w:szCs w:val="32"/>
          <w:rtl/>
        </w:rPr>
      </w:pPr>
      <w:r w:rsidRPr="00D764EC">
        <w:rPr>
          <w:sz w:val="32"/>
          <w:szCs w:val="32"/>
          <w:rtl/>
        </w:rPr>
        <w:t>8. القيود والشروط (</w:t>
      </w:r>
      <w:r w:rsidRPr="00D764EC">
        <w:rPr>
          <w:sz w:val="32"/>
          <w:szCs w:val="32"/>
        </w:rPr>
        <w:t>Business Rules</w:t>
      </w:r>
      <w:r w:rsidRPr="00D764EC">
        <w:rPr>
          <w:sz w:val="32"/>
          <w:szCs w:val="32"/>
          <w:rtl/>
        </w:rPr>
        <w:t>)</w:t>
      </w:r>
    </w:p>
    <w:p w14:paraId="7066ADD6" w14:textId="77777777" w:rsidR="005C384C" w:rsidRPr="00D764EC" w:rsidRDefault="005C384C" w:rsidP="005C384C">
      <w:pPr>
        <w:ind w:left="141"/>
        <w:jc w:val="both"/>
        <w:rPr>
          <w:sz w:val="32"/>
          <w:szCs w:val="32"/>
          <w:rtl/>
        </w:rPr>
      </w:pPr>
    </w:p>
    <w:p w14:paraId="2E27D66A" w14:textId="77777777" w:rsidR="005C384C" w:rsidRPr="00D764EC" w:rsidRDefault="005C384C" w:rsidP="005C384C">
      <w:pPr>
        <w:ind w:left="141"/>
        <w:jc w:val="both"/>
        <w:rPr>
          <w:sz w:val="32"/>
          <w:szCs w:val="32"/>
          <w:rtl/>
        </w:rPr>
      </w:pPr>
      <w:r w:rsidRPr="00D764EC">
        <w:rPr>
          <w:sz w:val="32"/>
          <w:szCs w:val="32"/>
          <w:rtl/>
        </w:rPr>
        <w:t>· يجب أن يكون المعلم المرشد متطوعاً أو موافقاً على المهمة، وليس مفروضاً عليه فرضاً.</w:t>
      </w:r>
    </w:p>
    <w:p w14:paraId="49597B19" w14:textId="77777777" w:rsidR="005C384C" w:rsidRPr="00D764EC" w:rsidRDefault="005C384C" w:rsidP="005C384C">
      <w:pPr>
        <w:ind w:left="141"/>
        <w:jc w:val="both"/>
        <w:rPr>
          <w:sz w:val="32"/>
          <w:szCs w:val="32"/>
          <w:rtl/>
        </w:rPr>
      </w:pPr>
      <w:r w:rsidRPr="00D764EC">
        <w:rPr>
          <w:sz w:val="32"/>
          <w:szCs w:val="32"/>
          <w:rtl/>
        </w:rPr>
        <w:t>· يجب أن تكون علاقة الإرشاد سرية وداعمة، وليست تقييمية أو رقابية بشكل مباشر.</w:t>
      </w:r>
    </w:p>
    <w:p w14:paraId="08D438B7" w14:textId="77777777" w:rsidR="005C384C" w:rsidRPr="00D764EC" w:rsidRDefault="005C384C" w:rsidP="005C384C">
      <w:pPr>
        <w:ind w:left="141"/>
        <w:jc w:val="both"/>
        <w:rPr>
          <w:sz w:val="32"/>
          <w:szCs w:val="32"/>
          <w:rtl/>
        </w:rPr>
      </w:pPr>
      <w:r w:rsidRPr="00D764EC">
        <w:rPr>
          <w:sz w:val="32"/>
          <w:szCs w:val="32"/>
          <w:rtl/>
        </w:rPr>
        <w:t>· يمكن أن ينتهي دور المرشد بعد فترة محددة (فصل أو عام) أو عند اقتناع المدير باستقلالية الموظف الجديد.</w:t>
      </w:r>
    </w:p>
    <w:p w14:paraId="509074A9" w14:textId="77777777" w:rsidR="005C384C" w:rsidRPr="00D764EC" w:rsidRDefault="005C384C" w:rsidP="005C384C">
      <w:pPr>
        <w:ind w:left="141"/>
        <w:jc w:val="both"/>
        <w:rPr>
          <w:sz w:val="32"/>
          <w:szCs w:val="32"/>
          <w:rtl/>
        </w:rPr>
      </w:pPr>
      <w:r w:rsidRPr="00D764EC">
        <w:rPr>
          <w:sz w:val="32"/>
          <w:szCs w:val="32"/>
          <w:rtl/>
        </w:rPr>
        <w:t>· تحتفظ إدارة المدرسة بالمسؤولية الكاملة عن أداء الموظف الجديد، وليس المرشد.</w:t>
      </w:r>
    </w:p>
    <w:p w14:paraId="50D8495E" w14:textId="77777777" w:rsidR="005C384C" w:rsidRPr="00D764EC" w:rsidRDefault="005C384C" w:rsidP="005C384C">
      <w:pPr>
        <w:ind w:left="141"/>
        <w:jc w:val="both"/>
        <w:rPr>
          <w:sz w:val="32"/>
          <w:szCs w:val="32"/>
          <w:rtl/>
        </w:rPr>
      </w:pPr>
    </w:p>
    <w:p w14:paraId="14836A0D" w14:textId="77777777" w:rsidR="005C384C" w:rsidRPr="00D764EC" w:rsidRDefault="005C384C" w:rsidP="005C384C">
      <w:pPr>
        <w:ind w:left="141"/>
        <w:jc w:val="both"/>
        <w:rPr>
          <w:sz w:val="32"/>
          <w:szCs w:val="32"/>
          <w:rtl/>
        </w:rPr>
      </w:pPr>
      <w:r w:rsidRPr="00D764EC">
        <w:rPr>
          <w:sz w:val="32"/>
          <w:szCs w:val="32"/>
          <w:rtl/>
        </w:rPr>
        <w:t>9. الارتباط بالمكتب</w:t>
      </w:r>
    </w:p>
    <w:p w14:paraId="10883277" w14:textId="77777777" w:rsidR="005C384C" w:rsidRPr="00D764EC" w:rsidRDefault="005C384C" w:rsidP="005C384C">
      <w:pPr>
        <w:ind w:left="141"/>
        <w:jc w:val="both"/>
        <w:rPr>
          <w:sz w:val="32"/>
          <w:szCs w:val="32"/>
          <w:rtl/>
        </w:rPr>
      </w:pPr>
    </w:p>
    <w:p w14:paraId="5404CC7B" w14:textId="77777777" w:rsidR="005C384C" w:rsidRPr="00D764EC" w:rsidRDefault="005C384C" w:rsidP="005C384C">
      <w:pPr>
        <w:ind w:left="141"/>
        <w:jc w:val="both"/>
        <w:rPr>
          <w:sz w:val="32"/>
          <w:szCs w:val="32"/>
          <w:rtl/>
        </w:rPr>
      </w:pPr>
      <w:r w:rsidRPr="00D764EC">
        <w:rPr>
          <w:sz w:val="32"/>
          <w:szCs w:val="32"/>
          <w:rtl/>
        </w:rPr>
        <w:t>· المكتب: يكون قد أنهى دوره المباشر مع وصول الموظف للمدرسة واستلامها الرسمي له، وينتقل دورها إلى المتابعة والرقابة عن بعد.</w:t>
      </w:r>
    </w:p>
    <w:p w14:paraId="57256EF0" w14:textId="77777777" w:rsidR="005C384C" w:rsidRPr="00D764EC" w:rsidRDefault="005C384C" w:rsidP="005C384C">
      <w:pPr>
        <w:ind w:left="141"/>
        <w:jc w:val="both"/>
        <w:rPr>
          <w:sz w:val="32"/>
          <w:szCs w:val="32"/>
          <w:rtl/>
        </w:rPr>
      </w:pPr>
    </w:p>
    <w:p w14:paraId="521DC860" w14:textId="77777777" w:rsidR="005C384C" w:rsidRPr="00D764EC" w:rsidRDefault="005C384C" w:rsidP="005C384C">
      <w:pPr>
        <w:ind w:left="141"/>
        <w:jc w:val="both"/>
        <w:rPr>
          <w:sz w:val="32"/>
          <w:szCs w:val="32"/>
          <w:rtl/>
        </w:rPr>
      </w:pPr>
      <w:r w:rsidRPr="00D764EC">
        <w:rPr>
          <w:sz w:val="32"/>
          <w:szCs w:val="32"/>
          <w:rtl/>
        </w:rPr>
        <w:t>10. العلاقة مع الكيانات الأخرى</w:t>
      </w:r>
    </w:p>
    <w:p w14:paraId="5B9CE6E3" w14:textId="77777777" w:rsidR="005C384C" w:rsidRPr="00D764EC" w:rsidRDefault="005C384C" w:rsidP="005C384C">
      <w:pPr>
        <w:ind w:left="141"/>
        <w:jc w:val="both"/>
        <w:rPr>
          <w:sz w:val="32"/>
          <w:szCs w:val="32"/>
          <w:rtl/>
        </w:rPr>
      </w:pPr>
    </w:p>
    <w:p w14:paraId="2D526E67" w14:textId="77777777" w:rsidR="005C384C" w:rsidRPr="00D764EC" w:rsidRDefault="005C384C" w:rsidP="005C384C">
      <w:pPr>
        <w:ind w:left="141"/>
        <w:jc w:val="both"/>
        <w:rPr>
          <w:sz w:val="32"/>
          <w:szCs w:val="32"/>
          <w:rtl/>
        </w:rPr>
      </w:pPr>
      <w:r w:rsidRPr="00D764EC">
        <w:rPr>
          <w:sz w:val="32"/>
          <w:szCs w:val="32"/>
          <w:rtl/>
        </w:rPr>
        <w:t>· كيان "الموظف": يتم تحديث حقل "مكان العمل الفعلي" وربطه بكيان "المعلم المرشد".</w:t>
      </w:r>
    </w:p>
    <w:p w14:paraId="4E623A63" w14:textId="77777777" w:rsidR="005C384C" w:rsidRPr="00D764EC" w:rsidRDefault="005C384C" w:rsidP="005C384C">
      <w:pPr>
        <w:ind w:left="141"/>
        <w:jc w:val="both"/>
        <w:rPr>
          <w:sz w:val="32"/>
          <w:szCs w:val="32"/>
          <w:rtl/>
        </w:rPr>
      </w:pPr>
      <w:r w:rsidRPr="00D764EC">
        <w:rPr>
          <w:sz w:val="32"/>
          <w:szCs w:val="32"/>
          <w:rtl/>
        </w:rPr>
        <w:lastRenderedPageBreak/>
        <w:t>· كيان "المعلم المرشد": يتم تحديث مسؤوليته ليشمل "إرشاد موظف جديد".</w:t>
      </w:r>
    </w:p>
    <w:p w14:paraId="2966C10E" w14:textId="77777777" w:rsidR="005C384C" w:rsidRPr="00D764EC" w:rsidRDefault="005C384C" w:rsidP="005C384C">
      <w:pPr>
        <w:ind w:left="141"/>
        <w:jc w:val="both"/>
        <w:rPr>
          <w:sz w:val="32"/>
          <w:szCs w:val="32"/>
          <w:rtl/>
        </w:rPr>
      </w:pPr>
      <w:r w:rsidRPr="00D764EC">
        <w:rPr>
          <w:sz w:val="32"/>
          <w:szCs w:val="32"/>
          <w:rtl/>
        </w:rPr>
        <w:t>· كيان "برنامج التهيئة": قد تكون هذه العملية جزءاً منه.</w:t>
      </w:r>
    </w:p>
    <w:p w14:paraId="66090ECD" w14:textId="77777777" w:rsidR="005C384C" w:rsidRPr="00D764EC" w:rsidRDefault="005C384C" w:rsidP="005C384C">
      <w:pPr>
        <w:ind w:left="141"/>
        <w:jc w:val="both"/>
        <w:rPr>
          <w:sz w:val="32"/>
          <w:szCs w:val="32"/>
          <w:rtl/>
        </w:rPr>
      </w:pPr>
    </w:p>
    <w:p w14:paraId="0489AAB7" w14:textId="77777777" w:rsidR="005C384C" w:rsidRPr="00D764EC" w:rsidRDefault="005C384C" w:rsidP="005C384C">
      <w:pPr>
        <w:ind w:left="141"/>
        <w:jc w:val="both"/>
        <w:rPr>
          <w:sz w:val="32"/>
          <w:szCs w:val="32"/>
          <w:rtl/>
        </w:rPr>
      </w:pPr>
      <w:r w:rsidRPr="00D764EC">
        <w:rPr>
          <w:sz w:val="32"/>
          <w:szCs w:val="32"/>
          <w:rtl/>
        </w:rPr>
        <w:t>11. ملاحظات</w:t>
      </w:r>
    </w:p>
    <w:p w14:paraId="3066D299" w14:textId="77777777" w:rsidR="005C384C" w:rsidRPr="00D764EC" w:rsidRDefault="005C384C" w:rsidP="005C384C">
      <w:pPr>
        <w:ind w:left="141"/>
        <w:jc w:val="both"/>
        <w:rPr>
          <w:sz w:val="32"/>
          <w:szCs w:val="32"/>
          <w:rtl/>
        </w:rPr>
      </w:pPr>
    </w:p>
    <w:p w14:paraId="73AA002F" w14:textId="77777777" w:rsidR="005C384C" w:rsidRPr="00D764EC" w:rsidRDefault="005C384C" w:rsidP="005C384C">
      <w:pPr>
        <w:ind w:left="141"/>
        <w:jc w:val="both"/>
        <w:rPr>
          <w:sz w:val="32"/>
          <w:szCs w:val="32"/>
          <w:rtl/>
        </w:rPr>
      </w:pPr>
      <w:r w:rsidRPr="00D764EC">
        <w:rPr>
          <w:sz w:val="32"/>
          <w:szCs w:val="32"/>
          <w:rtl/>
        </w:rPr>
        <w:t>· تعتبر هذه العملية أحد أقوى محددات استقرار واستبقاء الموظفين الجدد، فالتجربة الأولى في مكان العمل تترك أثراً كبيراً.</w:t>
      </w:r>
    </w:p>
    <w:p w14:paraId="5BD60BA6" w14:textId="77777777" w:rsidR="005C384C" w:rsidRPr="00D764EC" w:rsidRDefault="005C384C" w:rsidP="005C384C">
      <w:pPr>
        <w:ind w:left="141"/>
        <w:jc w:val="both"/>
        <w:rPr>
          <w:sz w:val="32"/>
          <w:szCs w:val="32"/>
          <w:rtl/>
        </w:rPr>
      </w:pPr>
      <w:r w:rsidRPr="00D764EC">
        <w:rPr>
          <w:sz w:val="32"/>
          <w:szCs w:val="32"/>
          <w:rtl/>
        </w:rPr>
        <w:t>· برامج التوجيه الجيدة تقلل من فترة التعلم وتزيد من انتماء الموظف.</w:t>
      </w:r>
    </w:p>
    <w:p w14:paraId="3D89D3D2" w14:textId="77777777" w:rsidR="005C384C" w:rsidRPr="00D764EC" w:rsidRDefault="005C384C" w:rsidP="005C384C">
      <w:pPr>
        <w:ind w:left="141"/>
        <w:jc w:val="both"/>
        <w:rPr>
          <w:sz w:val="32"/>
          <w:szCs w:val="32"/>
          <w:rtl/>
        </w:rPr>
      </w:pPr>
      <w:r w:rsidRPr="00D764EC">
        <w:rPr>
          <w:sz w:val="32"/>
          <w:szCs w:val="32"/>
          <w:rtl/>
        </w:rPr>
        <w:t>· يمكن توسيع نطاق العملية ليشمل اجتماع ترحيبي مع فريق القسم أو المادة التعليمية التي سينضم إليها الموظف.</w:t>
      </w:r>
    </w:p>
    <w:p w14:paraId="6B8FE412" w14:textId="77777777" w:rsidR="005C384C" w:rsidRPr="00D764EC" w:rsidRDefault="005C384C" w:rsidP="005C384C">
      <w:pPr>
        <w:ind w:left="141"/>
        <w:jc w:val="both"/>
        <w:rPr>
          <w:sz w:val="32"/>
          <w:szCs w:val="32"/>
          <w:rtl/>
        </w:rPr>
      </w:pPr>
    </w:p>
    <w:p w14:paraId="0A2D7D01" w14:textId="77777777" w:rsidR="005C384C" w:rsidRPr="0063536D" w:rsidRDefault="005C384C" w:rsidP="005C384C">
      <w:pPr>
        <w:ind w:left="141"/>
        <w:jc w:val="both"/>
        <w:rPr>
          <w:sz w:val="32"/>
          <w:szCs w:val="32"/>
          <w:rtl/>
        </w:rPr>
      </w:pPr>
      <w:r w:rsidRPr="00D764EC">
        <w:rPr>
          <w:sz w:val="32"/>
          <w:szCs w:val="32"/>
          <w:rtl/>
        </w:rPr>
        <w:t>بهذه العملية، تكتمل عمليات المستوى الأول: الاستقطاب، التسجيل، والارتباط (التعيين)، ويصبح الموظف جاهزاً لدخول المستوى الثاني: العمليات التشغيلية والأداء اليومي.</w:t>
      </w:r>
    </w:p>
    <w:p w14:paraId="0E214996" w14:textId="77777777" w:rsidR="005C384C" w:rsidRPr="0063536D" w:rsidRDefault="005C384C" w:rsidP="005C384C">
      <w:pPr>
        <w:ind w:left="141"/>
        <w:jc w:val="both"/>
        <w:rPr>
          <w:sz w:val="32"/>
          <w:szCs w:val="32"/>
          <w:rtl/>
        </w:rPr>
      </w:pPr>
      <w:r w:rsidRPr="0063536D">
        <w:rPr>
          <w:sz w:val="32"/>
          <w:szCs w:val="32"/>
          <w:rtl/>
        </w:rPr>
        <w:t>​</w:t>
      </w:r>
      <w:r w:rsidRPr="00D764EC">
        <w:rPr>
          <w:sz w:val="32"/>
          <w:szCs w:val="32"/>
          <w:highlight w:val="green"/>
          <w:rtl/>
        </w:rPr>
        <w:t>المستوى الثاني: العمليات التشغيلية والأداء اليومي</w:t>
      </w:r>
    </w:p>
    <w:p w14:paraId="2E10B824" w14:textId="77777777" w:rsidR="005C384C" w:rsidRPr="0063536D" w:rsidRDefault="005C384C" w:rsidP="005C384C">
      <w:pPr>
        <w:ind w:left="141"/>
        <w:jc w:val="both"/>
        <w:rPr>
          <w:sz w:val="32"/>
          <w:szCs w:val="32"/>
          <w:rtl/>
        </w:rPr>
      </w:pPr>
      <w:r w:rsidRPr="0063536D">
        <w:rPr>
          <w:sz w:val="32"/>
          <w:szCs w:val="32"/>
          <w:rtl/>
        </w:rPr>
        <w:t>1- إدارة الحضور والانصراف: رصد الالتزام اليومي (إجراء من الإدارة).</w:t>
      </w:r>
    </w:p>
    <w:p w14:paraId="5274FCD7" w14:textId="77777777" w:rsidR="005C384C" w:rsidRPr="0063536D" w:rsidRDefault="005C384C" w:rsidP="005C384C">
      <w:pPr>
        <w:ind w:left="141"/>
        <w:jc w:val="both"/>
        <w:rPr>
          <w:sz w:val="32"/>
          <w:szCs w:val="32"/>
          <w:rtl/>
        </w:rPr>
      </w:pPr>
      <w:r w:rsidRPr="0063536D">
        <w:rPr>
          <w:sz w:val="32"/>
          <w:szCs w:val="32"/>
          <w:rtl/>
        </w:rPr>
        <w:t>2- إدارة الجداول الدراسية: توزيع الحصص والأنصبة (خاص بالمعلمين).</w:t>
      </w:r>
    </w:p>
    <w:p w14:paraId="6D14B40C" w14:textId="77777777" w:rsidR="005C384C" w:rsidRPr="0063536D" w:rsidRDefault="005C384C" w:rsidP="005C384C">
      <w:pPr>
        <w:ind w:left="141"/>
        <w:jc w:val="both"/>
        <w:rPr>
          <w:sz w:val="32"/>
          <w:szCs w:val="32"/>
          <w:rtl/>
        </w:rPr>
      </w:pPr>
      <w:r w:rsidRPr="0063536D">
        <w:rPr>
          <w:sz w:val="32"/>
          <w:szCs w:val="32"/>
          <w:rtl/>
        </w:rPr>
        <w:t>3- إدخال الدرجات: رصد نتائج الطلاب (عملية يقوم بها الموظف).</w:t>
      </w:r>
    </w:p>
    <w:p w14:paraId="4E4C186F" w14:textId="77777777" w:rsidR="005C384C" w:rsidRPr="0063536D" w:rsidRDefault="005C384C" w:rsidP="005C384C">
      <w:pPr>
        <w:ind w:left="141"/>
        <w:jc w:val="both"/>
        <w:rPr>
          <w:sz w:val="32"/>
          <w:szCs w:val="32"/>
          <w:rtl/>
        </w:rPr>
      </w:pPr>
      <w:r w:rsidRPr="0063536D">
        <w:rPr>
          <w:sz w:val="32"/>
          <w:szCs w:val="32"/>
          <w:rtl/>
        </w:rPr>
        <w:t>4- حذف وتعديل الدرجات: تصحيح البيانات وفق سجل التدقيق.</w:t>
      </w:r>
    </w:p>
    <w:p w14:paraId="58523FB3" w14:textId="77777777" w:rsidR="005C384C" w:rsidRPr="0063536D" w:rsidRDefault="005C384C" w:rsidP="005C384C">
      <w:pPr>
        <w:ind w:left="141"/>
        <w:jc w:val="both"/>
        <w:rPr>
          <w:sz w:val="32"/>
          <w:szCs w:val="32"/>
          <w:rtl/>
        </w:rPr>
      </w:pPr>
      <w:r w:rsidRPr="0063536D">
        <w:rPr>
          <w:sz w:val="32"/>
          <w:szCs w:val="32"/>
          <w:rtl/>
        </w:rPr>
        <w:t>5- إدارة النشاطات المدرسية: تخطيط وتنفيذ الفعاليات والأنشطة الطلابية.</w:t>
      </w:r>
    </w:p>
    <w:p w14:paraId="6662AD03" w14:textId="77777777" w:rsidR="005C384C" w:rsidRDefault="005C384C" w:rsidP="005C384C">
      <w:pPr>
        <w:ind w:left="141"/>
        <w:jc w:val="both"/>
        <w:rPr>
          <w:sz w:val="32"/>
          <w:szCs w:val="32"/>
          <w:rtl/>
        </w:rPr>
      </w:pPr>
      <w:r w:rsidRPr="0063536D">
        <w:rPr>
          <w:sz w:val="32"/>
          <w:szCs w:val="32"/>
          <w:rtl/>
        </w:rPr>
        <w:t>6- توزيع المهام والمسؤوليات: تحديد التكليفات الإدارية اليومية والفصلية.</w:t>
      </w:r>
    </w:p>
    <w:p w14:paraId="72943702" w14:textId="77777777" w:rsidR="005C384C" w:rsidRDefault="005C384C" w:rsidP="005C384C">
      <w:pPr>
        <w:ind w:left="141"/>
        <w:jc w:val="both"/>
        <w:rPr>
          <w:sz w:val="32"/>
          <w:szCs w:val="32"/>
          <w:rtl/>
        </w:rPr>
      </w:pPr>
    </w:p>
    <w:p w14:paraId="3B0F4FA6" w14:textId="77777777" w:rsidR="005C384C" w:rsidRPr="00D764EC" w:rsidRDefault="005C384C" w:rsidP="005C384C">
      <w:pPr>
        <w:ind w:left="141"/>
        <w:jc w:val="both"/>
        <w:rPr>
          <w:sz w:val="32"/>
          <w:szCs w:val="32"/>
          <w:rtl/>
        </w:rPr>
      </w:pPr>
      <w:r w:rsidRPr="00D764EC">
        <w:rPr>
          <w:sz w:val="32"/>
          <w:szCs w:val="32"/>
          <w:highlight w:val="yellow"/>
          <w:rtl/>
        </w:rPr>
        <w:t>العملية (1): إدارة الحضور والانصراف - رصد الالتزام اليومي (إجراء من الإدارة)</w:t>
      </w:r>
    </w:p>
    <w:p w14:paraId="556F59F6" w14:textId="77777777" w:rsidR="005C384C" w:rsidRPr="00D764EC" w:rsidRDefault="005C384C" w:rsidP="005C384C">
      <w:pPr>
        <w:ind w:left="141"/>
        <w:jc w:val="both"/>
        <w:rPr>
          <w:sz w:val="32"/>
          <w:szCs w:val="32"/>
          <w:rtl/>
        </w:rPr>
      </w:pPr>
    </w:p>
    <w:p w14:paraId="2BDB1739" w14:textId="77777777" w:rsidR="005C384C" w:rsidRPr="00D764EC" w:rsidRDefault="005C384C" w:rsidP="005C384C">
      <w:pPr>
        <w:ind w:left="141"/>
        <w:jc w:val="both"/>
        <w:rPr>
          <w:sz w:val="32"/>
          <w:szCs w:val="32"/>
          <w:rtl/>
        </w:rPr>
      </w:pPr>
      <w:r w:rsidRPr="00D764EC">
        <w:rPr>
          <w:sz w:val="32"/>
          <w:szCs w:val="32"/>
          <w:rtl/>
        </w:rPr>
        <w:t>1. اسم العملية</w:t>
      </w:r>
    </w:p>
    <w:p w14:paraId="0F16ABEB" w14:textId="77777777" w:rsidR="005C384C" w:rsidRPr="00D764EC" w:rsidRDefault="005C384C" w:rsidP="005C384C">
      <w:pPr>
        <w:ind w:left="141"/>
        <w:jc w:val="both"/>
        <w:rPr>
          <w:sz w:val="32"/>
          <w:szCs w:val="32"/>
          <w:rtl/>
        </w:rPr>
      </w:pPr>
      <w:r w:rsidRPr="00D764EC">
        <w:rPr>
          <w:sz w:val="32"/>
          <w:szCs w:val="32"/>
          <w:rtl/>
        </w:rPr>
        <w:t>إدارة الحضور والانصراف: رصد الالتزام اليومي (إجراء من الإدارة).</w:t>
      </w:r>
    </w:p>
    <w:p w14:paraId="73CE1169" w14:textId="77777777" w:rsidR="005C384C" w:rsidRPr="00D764EC" w:rsidRDefault="005C384C" w:rsidP="005C384C">
      <w:pPr>
        <w:ind w:left="141"/>
        <w:jc w:val="both"/>
        <w:rPr>
          <w:sz w:val="32"/>
          <w:szCs w:val="32"/>
          <w:rtl/>
        </w:rPr>
      </w:pPr>
    </w:p>
    <w:p w14:paraId="437EEE71" w14:textId="77777777" w:rsidR="005C384C" w:rsidRPr="00D764EC" w:rsidRDefault="005C384C" w:rsidP="005C384C">
      <w:pPr>
        <w:ind w:left="141"/>
        <w:jc w:val="both"/>
        <w:rPr>
          <w:sz w:val="32"/>
          <w:szCs w:val="32"/>
          <w:rtl/>
        </w:rPr>
      </w:pPr>
      <w:r w:rsidRPr="00D764EC">
        <w:rPr>
          <w:sz w:val="32"/>
          <w:szCs w:val="32"/>
          <w:rtl/>
        </w:rPr>
        <w:t>2. وصف العملية</w:t>
      </w:r>
    </w:p>
    <w:p w14:paraId="778E4448" w14:textId="77777777" w:rsidR="005C384C" w:rsidRPr="00D764EC" w:rsidRDefault="005C384C" w:rsidP="005C384C">
      <w:pPr>
        <w:ind w:left="141"/>
        <w:jc w:val="both"/>
        <w:rPr>
          <w:sz w:val="32"/>
          <w:szCs w:val="32"/>
          <w:rtl/>
        </w:rPr>
      </w:pPr>
      <w:r w:rsidRPr="00D764EC">
        <w:rPr>
          <w:sz w:val="32"/>
          <w:szCs w:val="32"/>
          <w:rtl/>
        </w:rPr>
        <w:t>هي العملية الأساسية اليومية التي تقوم بها إدارة المدرسة لمراقبة وقياس التزام الموظفين (المعلمين والإداريين) بمواعيد الدوام الرسمية ونظام العمل. تُعد هذه العملية أساسية لضمان انتظام العمل المدرسي، وتعتبر المدخل الرئيسي لتقييم الانضباط الوظيفي وتطبيق اللوائح. وهي مثال على الإدارة التنفيذية التي تركز على المهام اليومية وتطبيق السياسات.</w:t>
      </w:r>
    </w:p>
    <w:p w14:paraId="27DE7931" w14:textId="77777777" w:rsidR="005C384C" w:rsidRPr="00D764EC" w:rsidRDefault="005C384C" w:rsidP="005C384C">
      <w:pPr>
        <w:ind w:left="141"/>
        <w:jc w:val="both"/>
        <w:rPr>
          <w:sz w:val="32"/>
          <w:szCs w:val="32"/>
          <w:rtl/>
        </w:rPr>
      </w:pPr>
    </w:p>
    <w:p w14:paraId="1CDC0A2B" w14:textId="77777777" w:rsidR="005C384C" w:rsidRPr="00D764EC" w:rsidRDefault="005C384C" w:rsidP="005C384C">
      <w:pPr>
        <w:ind w:left="141"/>
        <w:jc w:val="both"/>
        <w:rPr>
          <w:sz w:val="32"/>
          <w:szCs w:val="32"/>
          <w:rtl/>
        </w:rPr>
      </w:pPr>
      <w:r w:rsidRPr="00D764EC">
        <w:rPr>
          <w:sz w:val="32"/>
          <w:szCs w:val="32"/>
          <w:rtl/>
        </w:rPr>
        <w:t>3. الهدف من العملية</w:t>
      </w:r>
    </w:p>
    <w:p w14:paraId="407EE465" w14:textId="77777777" w:rsidR="005C384C" w:rsidRPr="00D764EC" w:rsidRDefault="005C384C" w:rsidP="005C384C">
      <w:pPr>
        <w:ind w:left="141"/>
        <w:jc w:val="both"/>
        <w:rPr>
          <w:sz w:val="32"/>
          <w:szCs w:val="32"/>
          <w:rtl/>
        </w:rPr>
      </w:pPr>
    </w:p>
    <w:p w14:paraId="5F0CC930" w14:textId="77777777" w:rsidR="005C384C" w:rsidRPr="00D764EC" w:rsidRDefault="005C384C" w:rsidP="005C384C">
      <w:pPr>
        <w:ind w:left="141"/>
        <w:jc w:val="both"/>
        <w:rPr>
          <w:sz w:val="32"/>
          <w:szCs w:val="32"/>
          <w:rtl/>
        </w:rPr>
      </w:pPr>
      <w:r w:rsidRPr="00D764EC">
        <w:rPr>
          <w:sz w:val="32"/>
          <w:szCs w:val="32"/>
          <w:rtl/>
        </w:rPr>
        <w:t>· ضمان الالتزام بمواعيد بدء وانتهاء الدوام الرسمي لجميع الموظفين.</w:t>
      </w:r>
    </w:p>
    <w:p w14:paraId="088F0FC1" w14:textId="77777777" w:rsidR="005C384C" w:rsidRPr="00D764EC" w:rsidRDefault="005C384C" w:rsidP="005C384C">
      <w:pPr>
        <w:ind w:left="141"/>
        <w:jc w:val="both"/>
        <w:rPr>
          <w:sz w:val="32"/>
          <w:szCs w:val="32"/>
          <w:rtl/>
        </w:rPr>
      </w:pPr>
      <w:r w:rsidRPr="00D764EC">
        <w:rPr>
          <w:sz w:val="32"/>
          <w:szCs w:val="32"/>
          <w:rtl/>
        </w:rPr>
        <w:t>· توثيق حالات التأخير، الانصراف المبكر، والغياب بشكل رسمي وموضوعي.</w:t>
      </w:r>
    </w:p>
    <w:p w14:paraId="735C265E" w14:textId="77777777" w:rsidR="005C384C" w:rsidRPr="00D764EC" w:rsidRDefault="005C384C" w:rsidP="005C384C">
      <w:pPr>
        <w:ind w:left="141"/>
        <w:jc w:val="both"/>
        <w:rPr>
          <w:sz w:val="32"/>
          <w:szCs w:val="32"/>
          <w:rtl/>
        </w:rPr>
      </w:pPr>
      <w:r w:rsidRPr="00D764EC">
        <w:rPr>
          <w:sz w:val="32"/>
          <w:szCs w:val="32"/>
          <w:rtl/>
        </w:rPr>
        <w:t>· توفير بيانات دقيقة لدعم القرارات الإدارية المتعلقة بالحوافز، المكافآت، أو الإجراءات التأديبية.</w:t>
      </w:r>
    </w:p>
    <w:p w14:paraId="3138DA63" w14:textId="77777777" w:rsidR="005C384C" w:rsidRPr="00D764EC" w:rsidRDefault="005C384C" w:rsidP="005C384C">
      <w:pPr>
        <w:ind w:left="141"/>
        <w:jc w:val="both"/>
        <w:rPr>
          <w:sz w:val="32"/>
          <w:szCs w:val="32"/>
          <w:rtl/>
        </w:rPr>
      </w:pPr>
      <w:r w:rsidRPr="00D764EC">
        <w:rPr>
          <w:sz w:val="32"/>
          <w:szCs w:val="32"/>
          <w:rtl/>
        </w:rPr>
        <w:t>· تحقيق الكفاءة التشغيلية من خلال ضمان وجود الكادر البشري في أوقات العمل المخطط لها.</w:t>
      </w:r>
    </w:p>
    <w:p w14:paraId="6D1ED3B7" w14:textId="77777777" w:rsidR="005C384C" w:rsidRPr="00D764EC" w:rsidRDefault="005C384C" w:rsidP="005C384C">
      <w:pPr>
        <w:ind w:left="141"/>
        <w:jc w:val="both"/>
        <w:rPr>
          <w:sz w:val="32"/>
          <w:szCs w:val="32"/>
          <w:rtl/>
        </w:rPr>
      </w:pPr>
    </w:p>
    <w:p w14:paraId="52AD05D2" w14:textId="77777777" w:rsidR="005C384C" w:rsidRPr="00D764EC" w:rsidRDefault="005C384C" w:rsidP="005C384C">
      <w:pPr>
        <w:ind w:left="141"/>
        <w:jc w:val="both"/>
        <w:rPr>
          <w:sz w:val="32"/>
          <w:szCs w:val="32"/>
          <w:rtl/>
        </w:rPr>
      </w:pPr>
      <w:r w:rsidRPr="00D764EC">
        <w:rPr>
          <w:sz w:val="32"/>
          <w:szCs w:val="32"/>
          <w:rtl/>
        </w:rPr>
        <w:t>4. الجهة المسؤولة عن التنفيذ</w:t>
      </w:r>
    </w:p>
    <w:p w14:paraId="52C52A52" w14:textId="77777777" w:rsidR="005C384C" w:rsidRPr="00D764EC" w:rsidRDefault="005C384C" w:rsidP="005C384C">
      <w:pPr>
        <w:ind w:left="141"/>
        <w:jc w:val="both"/>
        <w:rPr>
          <w:sz w:val="32"/>
          <w:szCs w:val="32"/>
          <w:rtl/>
        </w:rPr>
      </w:pPr>
    </w:p>
    <w:p w14:paraId="70F56E3E" w14:textId="77777777" w:rsidR="005C384C" w:rsidRPr="00D764EC" w:rsidRDefault="005C384C" w:rsidP="005C384C">
      <w:pPr>
        <w:ind w:left="141"/>
        <w:jc w:val="both"/>
        <w:rPr>
          <w:sz w:val="32"/>
          <w:szCs w:val="32"/>
          <w:rtl/>
        </w:rPr>
      </w:pPr>
      <w:r w:rsidRPr="00D764EC">
        <w:rPr>
          <w:sz w:val="32"/>
          <w:szCs w:val="32"/>
          <w:rtl/>
        </w:rPr>
        <w:t>· المنفذ الرئيسي (المشرف المباشر): مدير المدرسة أو الوكيل الإداري.</w:t>
      </w:r>
    </w:p>
    <w:p w14:paraId="1293344A" w14:textId="77777777" w:rsidR="005C384C" w:rsidRPr="00D764EC" w:rsidRDefault="005C384C" w:rsidP="005C384C">
      <w:pPr>
        <w:ind w:left="141"/>
        <w:jc w:val="both"/>
        <w:rPr>
          <w:sz w:val="32"/>
          <w:szCs w:val="32"/>
          <w:rtl/>
        </w:rPr>
      </w:pPr>
      <w:r w:rsidRPr="00D764EC">
        <w:rPr>
          <w:sz w:val="32"/>
          <w:szCs w:val="32"/>
          <w:rtl/>
        </w:rPr>
        <w:t>· الجهة المنفذة (التنفيذية): قسم الشؤون الإدارية في المدرسة (سكرتير المدرسة أو مشرف الحضور).</w:t>
      </w:r>
    </w:p>
    <w:p w14:paraId="3449C6C9" w14:textId="77777777" w:rsidR="005C384C" w:rsidRPr="00D764EC" w:rsidRDefault="005C384C" w:rsidP="005C384C">
      <w:pPr>
        <w:ind w:left="141"/>
        <w:jc w:val="both"/>
        <w:rPr>
          <w:sz w:val="32"/>
          <w:szCs w:val="32"/>
          <w:rtl/>
        </w:rPr>
      </w:pPr>
      <w:r w:rsidRPr="00D764EC">
        <w:rPr>
          <w:sz w:val="32"/>
          <w:szCs w:val="32"/>
          <w:rtl/>
        </w:rPr>
        <w:lastRenderedPageBreak/>
        <w:t>· الجهة المستفيدة/المستفاد منها: إدارة المدرسة (للاتخاذ القرارات)، إدارة المكتب (للرقابة والتقارير الشاملة)، قسم الموارد البشرية (لاحتساب الاستحقاقات والخصومات).</w:t>
      </w:r>
    </w:p>
    <w:p w14:paraId="0D5BE6F0" w14:textId="77777777" w:rsidR="005C384C" w:rsidRPr="00D764EC" w:rsidRDefault="005C384C" w:rsidP="005C384C">
      <w:pPr>
        <w:ind w:left="141"/>
        <w:jc w:val="both"/>
        <w:rPr>
          <w:sz w:val="32"/>
          <w:szCs w:val="32"/>
          <w:rtl/>
        </w:rPr>
      </w:pPr>
    </w:p>
    <w:p w14:paraId="19B73778" w14:textId="77777777" w:rsidR="005C384C" w:rsidRPr="00D764EC" w:rsidRDefault="005C384C" w:rsidP="005C384C">
      <w:pPr>
        <w:ind w:left="141"/>
        <w:jc w:val="both"/>
        <w:rPr>
          <w:sz w:val="32"/>
          <w:szCs w:val="32"/>
          <w:rtl/>
        </w:rPr>
      </w:pPr>
      <w:r w:rsidRPr="00D764EC">
        <w:rPr>
          <w:sz w:val="32"/>
          <w:szCs w:val="32"/>
          <w:rtl/>
        </w:rPr>
        <w:t>5. المدخلات (</w:t>
      </w:r>
      <w:r w:rsidRPr="00D764EC">
        <w:rPr>
          <w:sz w:val="32"/>
          <w:szCs w:val="32"/>
        </w:rPr>
        <w:t>Inputs</w:t>
      </w:r>
      <w:r w:rsidRPr="00D764EC">
        <w:rPr>
          <w:sz w:val="32"/>
          <w:szCs w:val="32"/>
          <w:rtl/>
        </w:rPr>
        <w:t>)</w:t>
      </w:r>
    </w:p>
    <w:p w14:paraId="24D7A580" w14:textId="77777777" w:rsidR="005C384C" w:rsidRPr="00D764EC" w:rsidRDefault="005C384C" w:rsidP="005C384C">
      <w:pPr>
        <w:ind w:left="141"/>
        <w:jc w:val="both"/>
        <w:rPr>
          <w:sz w:val="32"/>
          <w:szCs w:val="32"/>
          <w:rtl/>
        </w:rPr>
      </w:pPr>
    </w:p>
    <w:p w14:paraId="7FF4EE19" w14:textId="77777777" w:rsidR="005C384C" w:rsidRPr="00D764EC" w:rsidRDefault="005C384C" w:rsidP="005C384C">
      <w:pPr>
        <w:ind w:left="141"/>
        <w:jc w:val="both"/>
        <w:rPr>
          <w:sz w:val="32"/>
          <w:szCs w:val="32"/>
          <w:rtl/>
        </w:rPr>
      </w:pPr>
      <w:r w:rsidRPr="00D764EC">
        <w:rPr>
          <w:sz w:val="32"/>
          <w:szCs w:val="32"/>
          <w:rtl/>
        </w:rPr>
        <w:t>· نظام الحضور والانصراف: إلكتروني (بصمة، كارت) أو يدوي (سجل توقيع).</w:t>
      </w:r>
    </w:p>
    <w:p w14:paraId="725F23AC" w14:textId="77777777" w:rsidR="005C384C" w:rsidRPr="00D764EC" w:rsidRDefault="005C384C" w:rsidP="005C384C">
      <w:pPr>
        <w:ind w:left="141"/>
        <w:jc w:val="both"/>
        <w:rPr>
          <w:sz w:val="32"/>
          <w:szCs w:val="32"/>
          <w:rtl/>
        </w:rPr>
      </w:pPr>
      <w:r w:rsidRPr="00D764EC">
        <w:rPr>
          <w:sz w:val="32"/>
          <w:szCs w:val="32"/>
          <w:rtl/>
        </w:rPr>
        <w:t>· الجدول الزمني الرسمي: مواعيد الدوام والإجازات المعتمدة من المدرسة.</w:t>
      </w:r>
    </w:p>
    <w:p w14:paraId="46E88195" w14:textId="77777777" w:rsidR="005C384C" w:rsidRPr="00D764EC" w:rsidRDefault="005C384C" w:rsidP="005C384C">
      <w:pPr>
        <w:ind w:left="141"/>
        <w:jc w:val="both"/>
        <w:rPr>
          <w:sz w:val="32"/>
          <w:szCs w:val="32"/>
          <w:rtl/>
        </w:rPr>
      </w:pPr>
      <w:r w:rsidRPr="00D764EC">
        <w:rPr>
          <w:sz w:val="32"/>
          <w:szCs w:val="32"/>
          <w:rtl/>
        </w:rPr>
        <w:t>· اللوائح والنظم: الدليل التنظيمي الذي يحدد ساعات العمل والعقوبات على المخالفات.</w:t>
      </w:r>
    </w:p>
    <w:p w14:paraId="60C013F5" w14:textId="77777777" w:rsidR="005C384C" w:rsidRPr="00D764EC" w:rsidRDefault="005C384C" w:rsidP="005C384C">
      <w:pPr>
        <w:ind w:left="141"/>
        <w:jc w:val="both"/>
        <w:rPr>
          <w:sz w:val="32"/>
          <w:szCs w:val="32"/>
          <w:rtl/>
        </w:rPr>
      </w:pPr>
      <w:r w:rsidRPr="00D764EC">
        <w:rPr>
          <w:sz w:val="32"/>
          <w:szCs w:val="32"/>
          <w:rtl/>
        </w:rPr>
        <w:t>· الطلبات الرسمية: تصاريح الخروج أو الإجازات المرضية والمستعجلة المعتمدة مسبقاً.</w:t>
      </w:r>
    </w:p>
    <w:p w14:paraId="43CA8E3F" w14:textId="77777777" w:rsidR="005C384C" w:rsidRPr="00D764EC" w:rsidRDefault="005C384C" w:rsidP="005C384C">
      <w:pPr>
        <w:ind w:left="141"/>
        <w:jc w:val="both"/>
        <w:rPr>
          <w:sz w:val="32"/>
          <w:szCs w:val="32"/>
          <w:rtl/>
        </w:rPr>
      </w:pPr>
    </w:p>
    <w:p w14:paraId="4CBFE479" w14:textId="77777777" w:rsidR="005C384C" w:rsidRPr="00D764EC" w:rsidRDefault="005C384C" w:rsidP="005C384C">
      <w:pPr>
        <w:ind w:left="141"/>
        <w:jc w:val="both"/>
        <w:rPr>
          <w:sz w:val="32"/>
          <w:szCs w:val="32"/>
          <w:rtl/>
        </w:rPr>
      </w:pPr>
      <w:r w:rsidRPr="00D764EC">
        <w:rPr>
          <w:sz w:val="32"/>
          <w:szCs w:val="32"/>
          <w:rtl/>
        </w:rPr>
        <w:t>6. خطوات التنفيذ التفصيلية</w:t>
      </w:r>
    </w:p>
    <w:p w14:paraId="78ACCAC6" w14:textId="77777777" w:rsidR="005C384C" w:rsidRPr="00D764EC" w:rsidRDefault="005C384C" w:rsidP="005C384C">
      <w:pPr>
        <w:ind w:left="141"/>
        <w:jc w:val="both"/>
        <w:rPr>
          <w:sz w:val="32"/>
          <w:szCs w:val="32"/>
          <w:rtl/>
        </w:rPr>
      </w:pPr>
    </w:p>
    <w:p w14:paraId="17EBFF73" w14:textId="77777777" w:rsidR="005C384C" w:rsidRPr="00D764EC" w:rsidRDefault="005C384C" w:rsidP="005C384C">
      <w:pPr>
        <w:ind w:left="141"/>
        <w:jc w:val="both"/>
        <w:rPr>
          <w:sz w:val="32"/>
          <w:szCs w:val="32"/>
          <w:rtl/>
        </w:rPr>
      </w:pPr>
      <w:r w:rsidRPr="00D764EC">
        <w:rPr>
          <w:sz w:val="32"/>
          <w:szCs w:val="32"/>
          <w:rtl/>
        </w:rPr>
        <w:t>الإجراءات البشرية (يُنفذها مدير المدرسة أو الوكيل الإداري):</w:t>
      </w:r>
    </w:p>
    <w:p w14:paraId="53B39972" w14:textId="77777777" w:rsidR="005C384C" w:rsidRPr="00D764EC" w:rsidRDefault="005C384C" w:rsidP="005C384C">
      <w:pPr>
        <w:ind w:left="141"/>
        <w:jc w:val="both"/>
        <w:rPr>
          <w:sz w:val="32"/>
          <w:szCs w:val="32"/>
          <w:rtl/>
        </w:rPr>
      </w:pPr>
    </w:p>
    <w:p w14:paraId="2C128CDF" w14:textId="77777777" w:rsidR="005C384C" w:rsidRPr="00D764EC" w:rsidRDefault="005C384C" w:rsidP="005C384C">
      <w:pPr>
        <w:ind w:left="141"/>
        <w:jc w:val="both"/>
        <w:rPr>
          <w:sz w:val="32"/>
          <w:szCs w:val="32"/>
          <w:rtl/>
        </w:rPr>
      </w:pPr>
      <w:r w:rsidRPr="00D764EC">
        <w:rPr>
          <w:sz w:val="32"/>
          <w:szCs w:val="32"/>
          <w:rtl/>
        </w:rPr>
        <w:t>1. الإشراف المباشر على عملية التواقيع أو النظام الإلكتروني في بداية اليوم الدراسي ونهايته.</w:t>
      </w:r>
    </w:p>
    <w:p w14:paraId="5EB31469" w14:textId="77777777" w:rsidR="005C384C" w:rsidRPr="00D764EC" w:rsidRDefault="005C384C" w:rsidP="005C384C">
      <w:pPr>
        <w:ind w:left="141"/>
        <w:jc w:val="both"/>
        <w:rPr>
          <w:sz w:val="32"/>
          <w:szCs w:val="32"/>
          <w:rtl/>
        </w:rPr>
      </w:pPr>
      <w:r w:rsidRPr="00D764EC">
        <w:rPr>
          <w:sz w:val="32"/>
          <w:szCs w:val="32"/>
          <w:rtl/>
        </w:rPr>
        <w:t>2. مراقبة السلوك العام والانتظام، والتحقق من التوقيعات أو التسجيلات غير الاعتيادية.</w:t>
      </w:r>
    </w:p>
    <w:p w14:paraId="1722F257" w14:textId="77777777" w:rsidR="005C384C" w:rsidRPr="00D764EC" w:rsidRDefault="005C384C" w:rsidP="005C384C">
      <w:pPr>
        <w:ind w:left="141"/>
        <w:jc w:val="both"/>
        <w:rPr>
          <w:sz w:val="32"/>
          <w:szCs w:val="32"/>
          <w:rtl/>
        </w:rPr>
      </w:pPr>
      <w:r w:rsidRPr="00D764EC">
        <w:rPr>
          <w:sz w:val="32"/>
          <w:szCs w:val="32"/>
          <w:rtl/>
        </w:rPr>
        <w:t>3. التعامل مع الحالات الاستثنائية (تأخير مبرر، انصراف مبكر مفاجئ) واتخاذ قرار فوري بقبول العذر أو رفضه بناءً على السياسات.</w:t>
      </w:r>
    </w:p>
    <w:p w14:paraId="32B7A030" w14:textId="77777777" w:rsidR="005C384C" w:rsidRPr="00D764EC" w:rsidRDefault="005C384C" w:rsidP="005C384C">
      <w:pPr>
        <w:ind w:left="141"/>
        <w:jc w:val="both"/>
        <w:rPr>
          <w:sz w:val="32"/>
          <w:szCs w:val="32"/>
          <w:rtl/>
        </w:rPr>
      </w:pPr>
      <w:r w:rsidRPr="00D764EC">
        <w:rPr>
          <w:sz w:val="32"/>
          <w:szCs w:val="32"/>
          <w:rtl/>
        </w:rPr>
        <w:t>4. مراجعة التقارير اليومية التي يعدها النظام أو الموظف المكلف، والتوقيع عليها كإقرار.</w:t>
      </w:r>
    </w:p>
    <w:p w14:paraId="49892E33" w14:textId="77777777" w:rsidR="005C384C" w:rsidRPr="00D764EC" w:rsidRDefault="005C384C" w:rsidP="005C384C">
      <w:pPr>
        <w:ind w:left="141"/>
        <w:jc w:val="both"/>
        <w:rPr>
          <w:sz w:val="32"/>
          <w:szCs w:val="32"/>
          <w:rtl/>
        </w:rPr>
      </w:pPr>
      <w:r w:rsidRPr="00D764EC">
        <w:rPr>
          <w:sz w:val="32"/>
          <w:szCs w:val="32"/>
          <w:rtl/>
        </w:rPr>
        <w:lastRenderedPageBreak/>
        <w:t>5. متابعة حالات التكرار وإصدار التنبيهات الشفهية أو الكتابية وفق المسار التأديبي.</w:t>
      </w:r>
    </w:p>
    <w:p w14:paraId="2EBE2F6C" w14:textId="77777777" w:rsidR="005C384C" w:rsidRPr="00D764EC" w:rsidRDefault="005C384C" w:rsidP="005C384C">
      <w:pPr>
        <w:ind w:left="141"/>
        <w:jc w:val="both"/>
        <w:rPr>
          <w:sz w:val="32"/>
          <w:szCs w:val="32"/>
          <w:rtl/>
        </w:rPr>
      </w:pPr>
      <w:r w:rsidRPr="00D764EC">
        <w:rPr>
          <w:sz w:val="32"/>
          <w:szCs w:val="32"/>
          <w:rtl/>
        </w:rPr>
        <w:t>6. رفع تقرير شهري مجمع عن الحضور والانصراف (مع بيان المخالفات) إلى مكتب التربية عبر القنوات الرسمية.</w:t>
      </w:r>
    </w:p>
    <w:p w14:paraId="512E145B" w14:textId="77777777" w:rsidR="005C384C" w:rsidRPr="00D764EC" w:rsidRDefault="005C384C" w:rsidP="005C384C">
      <w:pPr>
        <w:ind w:left="141"/>
        <w:jc w:val="both"/>
        <w:rPr>
          <w:sz w:val="32"/>
          <w:szCs w:val="32"/>
          <w:rtl/>
        </w:rPr>
      </w:pPr>
    </w:p>
    <w:p w14:paraId="6FCFC3E4" w14:textId="77777777" w:rsidR="005C384C" w:rsidRPr="00D764EC" w:rsidRDefault="005C384C" w:rsidP="005C384C">
      <w:pPr>
        <w:ind w:left="141"/>
        <w:jc w:val="both"/>
        <w:rPr>
          <w:sz w:val="32"/>
          <w:szCs w:val="32"/>
          <w:rtl/>
        </w:rPr>
      </w:pPr>
      <w:r w:rsidRPr="00D764EC">
        <w:rPr>
          <w:sz w:val="32"/>
          <w:szCs w:val="32"/>
          <w:rtl/>
        </w:rPr>
        <w:t>الإجراءات النظامية (يُديرها نظام إدارة الحضور والانصراف):</w:t>
      </w:r>
    </w:p>
    <w:p w14:paraId="109B040F" w14:textId="77777777" w:rsidR="005C384C" w:rsidRPr="00D764EC" w:rsidRDefault="005C384C" w:rsidP="005C384C">
      <w:pPr>
        <w:ind w:left="141"/>
        <w:jc w:val="both"/>
        <w:rPr>
          <w:sz w:val="32"/>
          <w:szCs w:val="32"/>
          <w:rtl/>
        </w:rPr>
      </w:pPr>
    </w:p>
    <w:p w14:paraId="25F75B3D" w14:textId="77777777" w:rsidR="005C384C" w:rsidRPr="00D764EC" w:rsidRDefault="005C384C" w:rsidP="005C384C">
      <w:pPr>
        <w:ind w:left="141"/>
        <w:jc w:val="both"/>
        <w:rPr>
          <w:sz w:val="32"/>
          <w:szCs w:val="32"/>
          <w:rtl/>
        </w:rPr>
      </w:pPr>
      <w:r w:rsidRPr="00D764EC">
        <w:rPr>
          <w:sz w:val="32"/>
          <w:szCs w:val="32"/>
          <w:rtl/>
        </w:rPr>
        <w:t>1. تسجيل وقت الدخول (الحضور) ووقت الخروج (الانصراف) لكل موظف عند استخدام البصمة أو البطاقة الذكية.</w:t>
      </w:r>
    </w:p>
    <w:p w14:paraId="1D73F7F2" w14:textId="77777777" w:rsidR="005C384C" w:rsidRPr="00D764EC" w:rsidRDefault="005C384C" w:rsidP="005C384C">
      <w:pPr>
        <w:ind w:left="141"/>
        <w:jc w:val="both"/>
        <w:rPr>
          <w:sz w:val="32"/>
          <w:szCs w:val="32"/>
          <w:rtl/>
        </w:rPr>
      </w:pPr>
      <w:r w:rsidRPr="00D764EC">
        <w:rPr>
          <w:sz w:val="32"/>
          <w:szCs w:val="32"/>
          <w:rtl/>
        </w:rPr>
        <w:t>2. حساب الفروق تلقائياً بين وقت التسجيل الفعلي والوقت المقرر، وتصنيف التسجيلات كـ "حضور في الوقت"، "تأخير"، أو "انصراف مبكر".</w:t>
      </w:r>
    </w:p>
    <w:p w14:paraId="04FBCF04" w14:textId="77777777" w:rsidR="005C384C" w:rsidRPr="00D764EC" w:rsidRDefault="005C384C" w:rsidP="005C384C">
      <w:pPr>
        <w:ind w:left="141"/>
        <w:jc w:val="both"/>
        <w:rPr>
          <w:sz w:val="32"/>
          <w:szCs w:val="32"/>
          <w:rtl/>
        </w:rPr>
      </w:pPr>
      <w:r w:rsidRPr="00D764EC">
        <w:rPr>
          <w:sz w:val="32"/>
          <w:szCs w:val="32"/>
          <w:rtl/>
        </w:rPr>
        <w:t>3. رصد حالات "الغياب" تلقائياً عند عدم وجود أي تسجيل للحضور خلال اليوم دون عذر مسجل مسبقاً في النظام.</w:t>
      </w:r>
    </w:p>
    <w:p w14:paraId="4B418699" w14:textId="77777777" w:rsidR="005C384C" w:rsidRPr="00D764EC" w:rsidRDefault="005C384C" w:rsidP="005C384C">
      <w:pPr>
        <w:ind w:left="141"/>
        <w:jc w:val="both"/>
        <w:rPr>
          <w:sz w:val="32"/>
          <w:szCs w:val="32"/>
          <w:rtl/>
        </w:rPr>
      </w:pPr>
      <w:r w:rsidRPr="00D764EC">
        <w:rPr>
          <w:sz w:val="32"/>
          <w:szCs w:val="32"/>
          <w:rtl/>
        </w:rPr>
        <w:t>4. توليد تقارير يومية وأسبوعية وشهرية تظهر ملخصاً لحضور كل موظف وعدد ساعات العمل الفعلية.</w:t>
      </w:r>
    </w:p>
    <w:p w14:paraId="2BD573A0" w14:textId="77777777" w:rsidR="005C384C" w:rsidRPr="00D764EC" w:rsidRDefault="005C384C" w:rsidP="005C384C">
      <w:pPr>
        <w:ind w:left="141"/>
        <w:jc w:val="both"/>
        <w:rPr>
          <w:sz w:val="32"/>
          <w:szCs w:val="32"/>
          <w:rtl/>
        </w:rPr>
      </w:pPr>
      <w:r w:rsidRPr="00D764EC">
        <w:rPr>
          <w:sz w:val="32"/>
          <w:szCs w:val="32"/>
          <w:rtl/>
        </w:rPr>
        <w:t>5. إرسال تنبيهات آلياً (على البريد الإلكتروني للمشرف) عند تسجيل مخالفات من موظفين محددين (كالتأخير المتكرر).</w:t>
      </w:r>
    </w:p>
    <w:p w14:paraId="36C18503" w14:textId="77777777" w:rsidR="005C384C" w:rsidRPr="00D764EC" w:rsidRDefault="005C384C" w:rsidP="005C384C">
      <w:pPr>
        <w:ind w:left="141"/>
        <w:jc w:val="both"/>
        <w:rPr>
          <w:sz w:val="32"/>
          <w:szCs w:val="32"/>
          <w:rtl/>
        </w:rPr>
      </w:pPr>
      <w:r w:rsidRPr="00D764EC">
        <w:rPr>
          <w:sz w:val="32"/>
          <w:szCs w:val="32"/>
          <w:rtl/>
        </w:rPr>
        <w:t>6. ربط بيانات الحضور تلقائياً بمنصة الرواتب في المكتب (إن كان النظام متكاملاً) لاحتساب الخصومات أو المكافآت المرتبطة بالحضور.</w:t>
      </w:r>
    </w:p>
    <w:p w14:paraId="39188D4C" w14:textId="77777777" w:rsidR="005C384C" w:rsidRPr="00D764EC" w:rsidRDefault="005C384C" w:rsidP="005C384C">
      <w:pPr>
        <w:ind w:left="141"/>
        <w:jc w:val="both"/>
        <w:rPr>
          <w:sz w:val="32"/>
          <w:szCs w:val="32"/>
          <w:rtl/>
        </w:rPr>
      </w:pPr>
    </w:p>
    <w:p w14:paraId="7DF161D7" w14:textId="77777777" w:rsidR="005C384C" w:rsidRPr="00D764EC" w:rsidRDefault="005C384C" w:rsidP="005C384C">
      <w:pPr>
        <w:ind w:left="141"/>
        <w:jc w:val="both"/>
        <w:rPr>
          <w:sz w:val="32"/>
          <w:szCs w:val="32"/>
          <w:rtl/>
        </w:rPr>
      </w:pPr>
      <w:r w:rsidRPr="00D764EC">
        <w:rPr>
          <w:sz w:val="32"/>
          <w:szCs w:val="32"/>
          <w:rtl/>
        </w:rPr>
        <w:t>7. المخرجات (</w:t>
      </w:r>
      <w:r w:rsidRPr="00D764EC">
        <w:rPr>
          <w:sz w:val="32"/>
          <w:szCs w:val="32"/>
        </w:rPr>
        <w:t>Outputs</w:t>
      </w:r>
      <w:r w:rsidRPr="00D764EC">
        <w:rPr>
          <w:sz w:val="32"/>
          <w:szCs w:val="32"/>
          <w:rtl/>
        </w:rPr>
        <w:t>)</w:t>
      </w:r>
    </w:p>
    <w:p w14:paraId="30436F04" w14:textId="77777777" w:rsidR="005C384C" w:rsidRPr="00D764EC" w:rsidRDefault="005C384C" w:rsidP="005C384C">
      <w:pPr>
        <w:ind w:left="141"/>
        <w:jc w:val="both"/>
        <w:rPr>
          <w:sz w:val="32"/>
          <w:szCs w:val="32"/>
          <w:rtl/>
        </w:rPr>
      </w:pPr>
    </w:p>
    <w:p w14:paraId="2606B450" w14:textId="77777777" w:rsidR="005C384C" w:rsidRPr="00D764EC" w:rsidRDefault="005C384C" w:rsidP="005C384C">
      <w:pPr>
        <w:ind w:left="141"/>
        <w:jc w:val="both"/>
        <w:rPr>
          <w:sz w:val="32"/>
          <w:szCs w:val="32"/>
          <w:rtl/>
        </w:rPr>
      </w:pPr>
      <w:r w:rsidRPr="00D764EC">
        <w:rPr>
          <w:sz w:val="32"/>
          <w:szCs w:val="32"/>
          <w:rtl/>
        </w:rPr>
        <w:t>· سجلات حضور وانصراف يومية: إلكترونية أو ورقية موقعة ومعتمدة.</w:t>
      </w:r>
    </w:p>
    <w:p w14:paraId="6A401BF4" w14:textId="77777777" w:rsidR="005C384C" w:rsidRPr="00D764EC" w:rsidRDefault="005C384C" w:rsidP="005C384C">
      <w:pPr>
        <w:ind w:left="141"/>
        <w:jc w:val="both"/>
        <w:rPr>
          <w:sz w:val="32"/>
          <w:szCs w:val="32"/>
          <w:rtl/>
        </w:rPr>
      </w:pPr>
      <w:r w:rsidRPr="00D764EC">
        <w:rPr>
          <w:sz w:val="32"/>
          <w:szCs w:val="32"/>
          <w:rtl/>
        </w:rPr>
        <w:t>· تقارير إحصائية: (يومية، أسبوعية، شهرية) توضح نسب الانتظام والتأخير والغياب للمدرسة ككل ولكل موظف.</w:t>
      </w:r>
    </w:p>
    <w:p w14:paraId="387D5701" w14:textId="77777777" w:rsidR="005C384C" w:rsidRPr="00D764EC" w:rsidRDefault="005C384C" w:rsidP="005C384C">
      <w:pPr>
        <w:ind w:left="141"/>
        <w:jc w:val="both"/>
        <w:rPr>
          <w:sz w:val="32"/>
          <w:szCs w:val="32"/>
          <w:rtl/>
        </w:rPr>
      </w:pPr>
      <w:r w:rsidRPr="00D764EC">
        <w:rPr>
          <w:sz w:val="32"/>
          <w:szCs w:val="32"/>
          <w:rtl/>
        </w:rPr>
        <w:lastRenderedPageBreak/>
        <w:t>· قوائم بالمخالفات: موثقة وجاهزة للإجراءات الإدارية (إنذار، خصم).</w:t>
      </w:r>
    </w:p>
    <w:p w14:paraId="3B7F8267" w14:textId="77777777" w:rsidR="005C384C" w:rsidRPr="00D764EC" w:rsidRDefault="005C384C" w:rsidP="005C384C">
      <w:pPr>
        <w:ind w:left="141"/>
        <w:jc w:val="both"/>
        <w:rPr>
          <w:sz w:val="32"/>
          <w:szCs w:val="32"/>
          <w:rtl/>
        </w:rPr>
      </w:pPr>
      <w:r w:rsidRPr="00D764EC">
        <w:rPr>
          <w:sz w:val="32"/>
          <w:szCs w:val="32"/>
          <w:rtl/>
        </w:rPr>
        <w:t>· تقرير مركزي شهري: يُرفع لـ مكتب التربية للرقابة والمتابعة على مستوى المدارس التابعة.</w:t>
      </w:r>
    </w:p>
    <w:p w14:paraId="25BA765F" w14:textId="77777777" w:rsidR="005C384C" w:rsidRPr="00D764EC" w:rsidRDefault="005C384C" w:rsidP="005C384C">
      <w:pPr>
        <w:ind w:left="141"/>
        <w:jc w:val="both"/>
        <w:rPr>
          <w:sz w:val="32"/>
          <w:szCs w:val="32"/>
          <w:rtl/>
        </w:rPr>
      </w:pPr>
    </w:p>
    <w:p w14:paraId="7D5BE2E4" w14:textId="77777777" w:rsidR="005C384C" w:rsidRPr="00D764EC" w:rsidRDefault="005C384C" w:rsidP="005C384C">
      <w:pPr>
        <w:ind w:left="141"/>
        <w:jc w:val="both"/>
        <w:rPr>
          <w:sz w:val="32"/>
          <w:szCs w:val="32"/>
          <w:rtl/>
        </w:rPr>
      </w:pPr>
      <w:r w:rsidRPr="00D764EC">
        <w:rPr>
          <w:sz w:val="32"/>
          <w:szCs w:val="32"/>
          <w:rtl/>
        </w:rPr>
        <w:t>8. القيود والشروط (</w:t>
      </w:r>
      <w:r w:rsidRPr="00D764EC">
        <w:rPr>
          <w:sz w:val="32"/>
          <w:szCs w:val="32"/>
        </w:rPr>
        <w:t>Business Rules</w:t>
      </w:r>
      <w:r w:rsidRPr="00D764EC">
        <w:rPr>
          <w:sz w:val="32"/>
          <w:szCs w:val="32"/>
          <w:rtl/>
        </w:rPr>
        <w:t>)</w:t>
      </w:r>
    </w:p>
    <w:p w14:paraId="491C3080" w14:textId="77777777" w:rsidR="005C384C" w:rsidRPr="00D764EC" w:rsidRDefault="005C384C" w:rsidP="005C384C">
      <w:pPr>
        <w:ind w:left="141"/>
        <w:jc w:val="both"/>
        <w:rPr>
          <w:sz w:val="32"/>
          <w:szCs w:val="32"/>
          <w:rtl/>
        </w:rPr>
      </w:pPr>
    </w:p>
    <w:p w14:paraId="597D7916" w14:textId="77777777" w:rsidR="005C384C" w:rsidRPr="00D764EC" w:rsidRDefault="005C384C" w:rsidP="005C384C">
      <w:pPr>
        <w:ind w:left="141"/>
        <w:jc w:val="both"/>
        <w:rPr>
          <w:sz w:val="32"/>
          <w:szCs w:val="32"/>
          <w:rtl/>
        </w:rPr>
      </w:pPr>
      <w:r w:rsidRPr="00D764EC">
        <w:rPr>
          <w:sz w:val="32"/>
          <w:szCs w:val="32"/>
          <w:rtl/>
        </w:rPr>
        <w:t>· يجب أن تكون آلية القياس (سجل أو نظام) موضوعية وغير قابلة للتلاعب.</w:t>
      </w:r>
    </w:p>
    <w:p w14:paraId="3D9B31FC" w14:textId="77777777" w:rsidR="005C384C" w:rsidRPr="00D764EC" w:rsidRDefault="005C384C" w:rsidP="005C384C">
      <w:pPr>
        <w:ind w:left="141"/>
        <w:jc w:val="both"/>
        <w:rPr>
          <w:sz w:val="32"/>
          <w:szCs w:val="32"/>
          <w:rtl/>
        </w:rPr>
      </w:pPr>
      <w:r w:rsidRPr="00D764EC">
        <w:rPr>
          <w:sz w:val="32"/>
          <w:szCs w:val="32"/>
          <w:rtl/>
        </w:rPr>
        <w:t>· يجب أن تُعلن العقوبات المترتبة على المخالفات (التأخير، الغياب) بشكل واضح ومسبق للجميع.</w:t>
      </w:r>
    </w:p>
    <w:p w14:paraId="05D96718" w14:textId="77777777" w:rsidR="005C384C" w:rsidRPr="00D764EC" w:rsidRDefault="005C384C" w:rsidP="005C384C">
      <w:pPr>
        <w:ind w:left="141"/>
        <w:jc w:val="both"/>
        <w:rPr>
          <w:sz w:val="32"/>
          <w:szCs w:val="32"/>
          <w:rtl/>
        </w:rPr>
      </w:pPr>
      <w:r w:rsidRPr="00D764EC">
        <w:rPr>
          <w:sz w:val="32"/>
          <w:szCs w:val="32"/>
          <w:rtl/>
        </w:rPr>
        <w:t>· يجب أن يكون هناك إجراء واضح لتقديم الأعذار وتوثيقها (عرض مستند، تسجيل في نظام الطلبات) قبل أو في يوم المخالفة بفترة محددة.</w:t>
      </w:r>
    </w:p>
    <w:p w14:paraId="0054AF55" w14:textId="77777777" w:rsidR="005C384C" w:rsidRPr="00D764EC" w:rsidRDefault="005C384C" w:rsidP="005C384C">
      <w:pPr>
        <w:ind w:left="141"/>
        <w:jc w:val="both"/>
        <w:rPr>
          <w:sz w:val="32"/>
          <w:szCs w:val="32"/>
          <w:rtl/>
        </w:rPr>
      </w:pPr>
      <w:r w:rsidRPr="00D764EC">
        <w:rPr>
          <w:sz w:val="32"/>
          <w:szCs w:val="32"/>
          <w:rtl/>
        </w:rPr>
        <w:t>· تحتفظ إدارة المدرسة بصلاحية تقدير الظروف الطارئة والاستثنائية ضمن ضوابط عامة.</w:t>
      </w:r>
    </w:p>
    <w:p w14:paraId="4BD6F86A" w14:textId="77777777" w:rsidR="005C384C" w:rsidRPr="00D764EC" w:rsidRDefault="005C384C" w:rsidP="005C384C">
      <w:pPr>
        <w:ind w:left="141"/>
        <w:jc w:val="both"/>
        <w:rPr>
          <w:sz w:val="32"/>
          <w:szCs w:val="32"/>
          <w:rtl/>
        </w:rPr>
      </w:pPr>
    </w:p>
    <w:p w14:paraId="1104DE9E" w14:textId="77777777" w:rsidR="005C384C" w:rsidRPr="00D764EC" w:rsidRDefault="005C384C" w:rsidP="005C384C">
      <w:pPr>
        <w:ind w:left="141"/>
        <w:jc w:val="both"/>
        <w:rPr>
          <w:sz w:val="32"/>
          <w:szCs w:val="32"/>
          <w:rtl/>
        </w:rPr>
      </w:pPr>
      <w:r w:rsidRPr="00D764EC">
        <w:rPr>
          <w:sz w:val="32"/>
          <w:szCs w:val="32"/>
          <w:rtl/>
        </w:rPr>
        <w:t>9. الارتباط بالمكتب</w:t>
      </w:r>
    </w:p>
    <w:p w14:paraId="02DD08AD" w14:textId="77777777" w:rsidR="005C384C" w:rsidRPr="00D764EC" w:rsidRDefault="005C384C" w:rsidP="005C384C">
      <w:pPr>
        <w:ind w:left="141"/>
        <w:jc w:val="both"/>
        <w:rPr>
          <w:sz w:val="32"/>
          <w:szCs w:val="32"/>
          <w:rtl/>
        </w:rPr>
      </w:pPr>
    </w:p>
    <w:p w14:paraId="74A28DF1" w14:textId="77777777" w:rsidR="005C384C" w:rsidRPr="00D764EC" w:rsidRDefault="005C384C" w:rsidP="005C384C">
      <w:pPr>
        <w:ind w:left="141"/>
        <w:jc w:val="both"/>
        <w:rPr>
          <w:sz w:val="32"/>
          <w:szCs w:val="32"/>
          <w:rtl/>
        </w:rPr>
      </w:pPr>
      <w:r w:rsidRPr="00D764EC">
        <w:rPr>
          <w:sz w:val="32"/>
          <w:szCs w:val="32"/>
          <w:rtl/>
        </w:rPr>
        <w:t>· المكتب: يتلقى التقارير الدورية لأغراض الرقابة والمتابعة على مستوى المنطقة. قد يستخدم هذه البيانات في التخطيط المركزي، تقييم أداء مديري المدارس، ومراجعة سياسات الموارد البشرية.</w:t>
      </w:r>
    </w:p>
    <w:p w14:paraId="1B2C4021" w14:textId="77777777" w:rsidR="005C384C" w:rsidRPr="00D764EC" w:rsidRDefault="005C384C" w:rsidP="005C384C">
      <w:pPr>
        <w:ind w:left="141"/>
        <w:jc w:val="both"/>
        <w:rPr>
          <w:sz w:val="32"/>
          <w:szCs w:val="32"/>
          <w:rtl/>
        </w:rPr>
      </w:pPr>
    </w:p>
    <w:p w14:paraId="0BA4F9D9" w14:textId="77777777" w:rsidR="005C384C" w:rsidRPr="00D764EC" w:rsidRDefault="005C384C" w:rsidP="005C384C">
      <w:pPr>
        <w:ind w:left="141"/>
        <w:jc w:val="both"/>
        <w:rPr>
          <w:sz w:val="32"/>
          <w:szCs w:val="32"/>
          <w:rtl/>
        </w:rPr>
      </w:pPr>
      <w:r w:rsidRPr="00D764EC">
        <w:rPr>
          <w:sz w:val="32"/>
          <w:szCs w:val="32"/>
          <w:rtl/>
        </w:rPr>
        <w:t>10. العلاقة مع الكيانات الأخرى</w:t>
      </w:r>
    </w:p>
    <w:p w14:paraId="5311B4BA" w14:textId="77777777" w:rsidR="005C384C" w:rsidRPr="00D764EC" w:rsidRDefault="005C384C" w:rsidP="005C384C">
      <w:pPr>
        <w:ind w:left="141"/>
        <w:jc w:val="both"/>
        <w:rPr>
          <w:sz w:val="32"/>
          <w:szCs w:val="32"/>
          <w:rtl/>
        </w:rPr>
      </w:pPr>
    </w:p>
    <w:p w14:paraId="694F1491" w14:textId="77777777" w:rsidR="005C384C" w:rsidRPr="00D764EC" w:rsidRDefault="005C384C" w:rsidP="005C384C">
      <w:pPr>
        <w:ind w:left="141"/>
        <w:jc w:val="both"/>
        <w:rPr>
          <w:sz w:val="32"/>
          <w:szCs w:val="32"/>
          <w:rtl/>
        </w:rPr>
      </w:pPr>
      <w:r w:rsidRPr="00D764EC">
        <w:rPr>
          <w:sz w:val="32"/>
          <w:szCs w:val="32"/>
          <w:rtl/>
        </w:rPr>
        <w:t>· كيان "الموظف": يُربط بسجله كل كيان "تسجيل حضور" يومي.</w:t>
      </w:r>
    </w:p>
    <w:p w14:paraId="19D4E614" w14:textId="77777777" w:rsidR="005C384C" w:rsidRPr="00D764EC" w:rsidRDefault="005C384C" w:rsidP="005C384C">
      <w:pPr>
        <w:ind w:left="141"/>
        <w:jc w:val="both"/>
        <w:rPr>
          <w:sz w:val="32"/>
          <w:szCs w:val="32"/>
          <w:rtl/>
        </w:rPr>
      </w:pPr>
      <w:r w:rsidRPr="00D764EC">
        <w:rPr>
          <w:sz w:val="32"/>
          <w:szCs w:val="32"/>
          <w:rtl/>
        </w:rPr>
        <w:t>· كيان "مخالفة الحضور": يُنشأ عند حدوث التأخير أو الغياب غير المبرر.</w:t>
      </w:r>
    </w:p>
    <w:p w14:paraId="178B5A38" w14:textId="77777777" w:rsidR="005C384C" w:rsidRPr="00D764EC" w:rsidRDefault="005C384C" w:rsidP="005C384C">
      <w:pPr>
        <w:ind w:left="141"/>
        <w:jc w:val="both"/>
        <w:rPr>
          <w:sz w:val="32"/>
          <w:szCs w:val="32"/>
          <w:rtl/>
        </w:rPr>
      </w:pPr>
      <w:r w:rsidRPr="00D764EC">
        <w:rPr>
          <w:sz w:val="32"/>
          <w:szCs w:val="32"/>
          <w:rtl/>
        </w:rPr>
        <w:lastRenderedPageBreak/>
        <w:t>· كيان "التقرير الشهري": يُجمّع بيانات جميع كيانات التسجيل.</w:t>
      </w:r>
    </w:p>
    <w:p w14:paraId="5810DEB9" w14:textId="77777777" w:rsidR="005C384C" w:rsidRPr="00D764EC" w:rsidRDefault="005C384C" w:rsidP="005C384C">
      <w:pPr>
        <w:ind w:left="141"/>
        <w:jc w:val="both"/>
        <w:rPr>
          <w:sz w:val="32"/>
          <w:szCs w:val="32"/>
          <w:rtl/>
        </w:rPr>
      </w:pPr>
    </w:p>
    <w:p w14:paraId="1A3D4AE2" w14:textId="77777777" w:rsidR="005C384C" w:rsidRPr="00D764EC" w:rsidRDefault="005C384C" w:rsidP="005C384C">
      <w:pPr>
        <w:ind w:left="141"/>
        <w:jc w:val="both"/>
        <w:rPr>
          <w:sz w:val="32"/>
          <w:szCs w:val="32"/>
          <w:rtl/>
        </w:rPr>
      </w:pPr>
      <w:r w:rsidRPr="00D764EC">
        <w:rPr>
          <w:sz w:val="32"/>
          <w:szCs w:val="32"/>
          <w:rtl/>
        </w:rPr>
        <w:t>11. ملاحظات</w:t>
      </w:r>
    </w:p>
    <w:p w14:paraId="3C6E7441" w14:textId="77777777" w:rsidR="005C384C" w:rsidRPr="00D764EC" w:rsidRDefault="005C384C" w:rsidP="005C384C">
      <w:pPr>
        <w:ind w:left="141"/>
        <w:jc w:val="both"/>
        <w:rPr>
          <w:sz w:val="32"/>
          <w:szCs w:val="32"/>
          <w:rtl/>
        </w:rPr>
      </w:pPr>
    </w:p>
    <w:p w14:paraId="746EA545" w14:textId="77777777" w:rsidR="005C384C" w:rsidRPr="00D764EC" w:rsidRDefault="005C384C" w:rsidP="005C384C">
      <w:pPr>
        <w:ind w:left="141"/>
        <w:jc w:val="both"/>
        <w:rPr>
          <w:sz w:val="32"/>
          <w:szCs w:val="32"/>
          <w:rtl/>
        </w:rPr>
      </w:pPr>
      <w:r w:rsidRPr="00D764EC">
        <w:rPr>
          <w:sz w:val="32"/>
          <w:szCs w:val="32"/>
          <w:rtl/>
        </w:rPr>
        <w:t>· انتقال المدرسة من النظام اليدوي إلى النظام الإلكتروني (البصمة) يزيد من الدقة والموضوعية ويقلل الجهد الإداري.</w:t>
      </w:r>
    </w:p>
    <w:p w14:paraId="53C74918" w14:textId="77777777" w:rsidR="005C384C" w:rsidRPr="00D764EC" w:rsidRDefault="005C384C" w:rsidP="005C384C">
      <w:pPr>
        <w:ind w:left="141"/>
        <w:jc w:val="both"/>
        <w:rPr>
          <w:sz w:val="32"/>
          <w:szCs w:val="32"/>
          <w:rtl/>
        </w:rPr>
      </w:pPr>
      <w:r w:rsidRPr="00D764EC">
        <w:rPr>
          <w:sz w:val="32"/>
          <w:szCs w:val="32"/>
          <w:rtl/>
        </w:rPr>
        <w:t>· ينبغي أن تربط هذه العملية بفلسفة تحسين الأداء التشغيلي، حيث أن بيانات الحضور مؤشر أداء رئيسي (</w:t>
      </w:r>
      <w:r w:rsidRPr="00D764EC">
        <w:rPr>
          <w:sz w:val="32"/>
          <w:szCs w:val="32"/>
        </w:rPr>
        <w:t>KPI</w:t>
      </w:r>
      <w:r w:rsidRPr="00D764EC">
        <w:rPr>
          <w:sz w:val="32"/>
          <w:szCs w:val="32"/>
          <w:rtl/>
        </w:rPr>
        <w:t>) على الانضباط والكفاءة. يجب أن توجه لتحسين السلوك وليس فقط العقاب.</w:t>
      </w:r>
    </w:p>
    <w:p w14:paraId="1F4BEF78" w14:textId="77777777" w:rsidR="005C384C" w:rsidRPr="00D764EC" w:rsidRDefault="005C384C" w:rsidP="005C384C">
      <w:pPr>
        <w:ind w:left="141"/>
        <w:jc w:val="both"/>
        <w:rPr>
          <w:sz w:val="32"/>
          <w:szCs w:val="32"/>
          <w:rtl/>
        </w:rPr>
      </w:pPr>
      <w:r w:rsidRPr="00D764EC">
        <w:rPr>
          <w:sz w:val="32"/>
          <w:szCs w:val="32"/>
          <w:rtl/>
        </w:rPr>
        <w:t xml:space="preserve">· تعتبر هذه العملية أساسية لأي نظام جودة (مثل </w:t>
      </w:r>
      <w:r w:rsidRPr="00D764EC">
        <w:rPr>
          <w:sz w:val="32"/>
          <w:szCs w:val="32"/>
        </w:rPr>
        <w:t>ISO 9001</w:t>
      </w:r>
      <w:r w:rsidRPr="00D764EC">
        <w:rPr>
          <w:sz w:val="32"/>
          <w:szCs w:val="32"/>
          <w:rtl/>
        </w:rPr>
        <w:t>) يتبنى منهجية إدارة العمليات التشغيلية.</w:t>
      </w:r>
    </w:p>
    <w:p w14:paraId="3F2E8897" w14:textId="77777777" w:rsidR="005C384C" w:rsidRDefault="005C384C" w:rsidP="005C384C">
      <w:pPr>
        <w:ind w:left="141"/>
        <w:jc w:val="both"/>
        <w:rPr>
          <w:sz w:val="32"/>
          <w:szCs w:val="32"/>
          <w:rtl/>
        </w:rPr>
      </w:pPr>
    </w:p>
    <w:p w14:paraId="773AD2F5" w14:textId="77777777" w:rsidR="005C384C" w:rsidRPr="00D764EC" w:rsidRDefault="005C384C" w:rsidP="005C384C">
      <w:pPr>
        <w:ind w:left="141"/>
        <w:jc w:val="both"/>
        <w:rPr>
          <w:sz w:val="32"/>
          <w:szCs w:val="32"/>
          <w:rtl/>
        </w:rPr>
      </w:pPr>
      <w:r w:rsidRPr="00AB2EFF">
        <w:rPr>
          <w:sz w:val="32"/>
          <w:szCs w:val="32"/>
          <w:highlight w:val="yellow"/>
          <w:rtl/>
        </w:rPr>
        <w:t>العملية (2): إدارة الجداول الدراسية - توزيع الحصص والأنصبة (خاص بالمعلمين)</w:t>
      </w:r>
    </w:p>
    <w:p w14:paraId="26BBF37F" w14:textId="77777777" w:rsidR="005C384C" w:rsidRPr="00D764EC" w:rsidRDefault="005C384C" w:rsidP="005C384C">
      <w:pPr>
        <w:ind w:left="141"/>
        <w:jc w:val="both"/>
        <w:rPr>
          <w:sz w:val="32"/>
          <w:szCs w:val="32"/>
          <w:rtl/>
        </w:rPr>
      </w:pPr>
    </w:p>
    <w:p w14:paraId="13791798" w14:textId="77777777" w:rsidR="005C384C" w:rsidRPr="00D764EC" w:rsidRDefault="005C384C" w:rsidP="005C384C">
      <w:pPr>
        <w:ind w:left="141"/>
        <w:jc w:val="both"/>
        <w:rPr>
          <w:sz w:val="32"/>
          <w:szCs w:val="32"/>
          <w:rtl/>
        </w:rPr>
      </w:pPr>
      <w:r w:rsidRPr="00D764EC">
        <w:rPr>
          <w:sz w:val="32"/>
          <w:szCs w:val="32"/>
          <w:rtl/>
        </w:rPr>
        <w:t>1. اسم العملية</w:t>
      </w:r>
    </w:p>
    <w:p w14:paraId="278AEE7F" w14:textId="77777777" w:rsidR="005C384C" w:rsidRPr="00D764EC" w:rsidRDefault="005C384C" w:rsidP="005C384C">
      <w:pPr>
        <w:ind w:left="141"/>
        <w:jc w:val="both"/>
        <w:rPr>
          <w:sz w:val="32"/>
          <w:szCs w:val="32"/>
          <w:rtl/>
        </w:rPr>
      </w:pPr>
      <w:r w:rsidRPr="00D764EC">
        <w:rPr>
          <w:sz w:val="32"/>
          <w:szCs w:val="32"/>
          <w:rtl/>
        </w:rPr>
        <w:t>إدارة الجداول الدراسية: توزيع الحصص والأنصبة.</w:t>
      </w:r>
    </w:p>
    <w:p w14:paraId="17EC5488" w14:textId="77777777" w:rsidR="005C384C" w:rsidRPr="00D764EC" w:rsidRDefault="005C384C" w:rsidP="005C384C">
      <w:pPr>
        <w:ind w:left="141"/>
        <w:jc w:val="both"/>
        <w:rPr>
          <w:sz w:val="32"/>
          <w:szCs w:val="32"/>
          <w:rtl/>
        </w:rPr>
      </w:pPr>
    </w:p>
    <w:p w14:paraId="6073A971" w14:textId="77777777" w:rsidR="005C384C" w:rsidRPr="00D764EC" w:rsidRDefault="005C384C" w:rsidP="005C384C">
      <w:pPr>
        <w:ind w:left="141"/>
        <w:jc w:val="both"/>
        <w:rPr>
          <w:sz w:val="32"/>
          <w:szCs w:val="32"/>
          <w:rtl/>
        </w:rPr>
      </w:pPr>
      <w:r w:rsidRPr="00D764EC">
        <w:rPr>
          <w:sz w:val="32"/>
          <w:szCs w:val="32"/>
          <w:rtl/>
        </w:rPr>
        <w:t>2. وصف العملية</w:t>
      </w:r>
    </w:p>
    <w:p w14:paraId="50382B31" w14:textId="77777777" w:rsidR="005C384C" w:rsidRPr="00D764EC" w:rsidRDefault="005C384C" w:rsidP="005C384C">
      <w:pPr>
        <w:ind w:left="141"/>
        <w:jc w:val="both"/>
        <w:rPr>
          <w:sz w:val="32"/>
          <w:szCs w:val="32"/>
          <w:rtl/>
        </w:rPr>
      </w:pPr>
      <w:r w:rsidRPr="00D764EC">
        <w:rPr>
          <w:sz w:val="32"/>
          <w:szCs w:val="32"/>
          <w:rtl/>
        </w:rPr>
        <w:t>هي العملية التشغيلية الأساسية التي تقوم بها إدارة المدرسة (غالباً مدير المدرسة والوكيل الأكاديمي) لتخطيط وتنظيم الوقت المدرسي وتوزيع الموارد البشرية (المعلمين) على الفصول والمواد طوال الأسبوع. تُعد هذه العملية حجر الزاوية في ضمان سير العملية التعليمية بسلاسة، حيث تحدد خريطة عمل كل معلم وتوازن بين الاحتياجات التعليمية والأنصبة التدريسية العادلة.</w:t>
      </w:r>
    </w:p>
    <w:p w14:paraId="15DDDA29" w14:textId="77777777" w:rsidR="005C384C" w:rsidRPr="00D764EC" w:rsidRDefault="005C384C" w:rsidP="005C384C">
      <w:pPr>
        <w:ind w:left="141"/>
        <w:jc w:val="both"/>
        <w:rPr>
          <w:sz w:val="32"/>
          <w:szCs w:val="32"/>
          <w:rtl/>
        </w:rPr>
      </w:pPr>
    </w:p>
    <w:p w14:paraId="7B0704D3" w14:textId="77777777" w:rsidR="005C384C" w:rsidRPr="00D764EC" w:rsidRDefault="005C384C" w:rsidP="005C384C">
      <w:pPr>
        <w:ind w:left="141"/>
        <w:jc w:val="both"/>
        <w:rPr>
          <w:sz w:val="32"/>
          <w:szCs w:val="32"/>
          <w:rtl/>
        </w:rPr>
      </w:pPr>
      <w:r w:rsidRPr="00D764EC">
        <w:rPr>
          <w:sz w:val="32"/>
          <w:szCs w:val="32"/>
          <w:rtl/>
        </w:rPr>
        <w:lastRenderedPageBreak/>
        <w:t>3. الهدف من العملية</w:t>
      </w:r>
    </w:p>
    <w:p w14:paraId="5750F9C1" w14:textId="77777777" w:rsidR="005C384C" w:rsidRPr="00D764EC" w:rsidRDefault="005C384C" w:rsidP="005C384C">
      <w:pPr>
        <w:ind w:left="141"/>
        <w:jc w:val="both"/>
        <w:rPr>
          <w:sz w:val="32"/>
          <w:szCs w:val="32"/>
          <w:rtl/>
        </w:rPr>
      </w:pPr>
    </w:p>
    <w:p w14:paraId="588A388E" w14:textId="77777777" w:rsidR="005C384C" w:rsidRPr="00D764EC" w:rsidRDefault="005C384C" w:rsidP="005C384C">
      <w:pPr>
        <w:ind w:left="141"/>
        <w:jc w:val="both"/>
        <w:rPr>
          <w:sz w:val="32"/>
          <w:szCs w:val="32"/>
          <w:rtl/>
        </w:rPr>
      </w:pPr>
      <w:r w:rsidRPr="00D764EC">
        <w:rPr>
          <w:sz w:val="32"/>
          <w:szCs w:val="32"/>
          <w:rtl/>
        </w:rPr>
        <w:t>· ضمان تغطية جميع الحصص الدراسية المقررة لكل فصل وفق الخطة الأكاديمية.</w:t>
      </w:r>
    </w:p>
    <w:p w14:paraId="49A87873" w14:textId="77777777" w:rsidR="005C384C" w:rsidRPr="00D764EC" w:rsidRDefault="005C384C" w:rsidP="005C384C">
      <w:pPr>
        <w:ind w:left="141"/>
        <w:jc w:val="both"/>
        <w:rPr>
          <w:sz w:val="32"/>
          <w:szCs w:val="32"/>
          <w:rtl/>
        </w:rPr>
      </w:pPr>
      <w:r w:rsidRPr="00D764EC">
        <w:rPr>
          <w:sz w:val="32"/>
          <w:szCs w:val="32"/>
          <w:rtl/>
        </w:rPr>
        <w:t>· تحقيق العدالة والتوازن في توزيع العبء التدريسي (الأنصبة) بين المعلمين مع مراعاة التخصص.</w:t>
      </w:r>
    </w:p>
    <w:p w14:paraId="5F21BDF3" w14:textId="77777777" w:rsidR="005C384C" w:rsidRPr="00D764EC" w:rsidRDefault="005C384C" w:rsidP="005C384C">
      <w:pPr>
        <w:ind w:left="141"/>
        <w:jc w:val="both"/>
        <w:rPr>
          <w:sz w:val="32"/>
          <w:szCs w:val="32"/>
          <w:rtl/>
        </w:rPr>
      </w:pPr>
      <w:r w:rsidRPr="00D764EC">
        <w:rPr>
          <w:sz w:val="32"/>
          <w:szCs w:val="32"/>
          <w:rtl/>
        </w:rPr>
        <w:t>· الاستغلال الأمثل للموارد المتاحة (المعلمين، القاعات، المختبرات).</w:t>
      </w:r>
    </w:p>
    <w:p w14:paraId="2C80FBE1" w14:textId="77777777" w:rsidR="005C384C" w:rsidRPr="00D764EC" w:rsidRDefault="005C384C" w:rsidP="005C384C">
      <w:pPr>
        <w:ind w:left="141"/>
        <w:jc w:val="both"/>
        <w:rPr>
          <w:sz w:val="32"/>
          <w:szCs w:val="32"/>
          <w:rtl/>
        </w:rPr>
      </w:pPr>
      <w:r w:rsidRPr="00D764EC">
        <w:rPr>
          <w:sz w:val="32"/>
          <w:szCs w:val="32"/>
          <w:rtl/>
        </w:rPr>
        <w:t>· وضع جدول زمني واضح ومنظم يكون مرجعاً للجميع (معلمين، طلاب، إدارة).</w:t>
      </w:r>
    </w:p>
    <w:p w14:paraId="6B4BB017" w14:textId="77777777" w:rsidR="005C384C" w:rsidRPr="00D764EC" w:rsidRDefault="005C384C" w:rsidP="005C384C">
      <w:pPr>
        <w:ind w:left="141"/>
        <w:jc w:val="both"/>
        <w:rPr>
          <w:sz w:val="32"/>
          <w:szCs w:val="32"/>
          <w:rtl/>
        </w:rPr>
      </w:pPr>
    </w:p>
    <w:p w14:paraId="51AF5BE3" w14:textId="77777777" w:rsidR="005C384C" w:rsidRPr="00D764EC" w:rsidRDefault="005C384C" w:rsidP="005C384C">
      <w:pPr>
        <w:ind w:left="141"/>
        <w:jc w:val="both"/>
        <w:rPr>
          <w:sz w:val="32"/>
          <w:szCs w:val="32"/>
          <w:rtl/>
        </w:rPr>
      </w:pPr>
      <w:r w:rsidRPr="00D764EC">
        <w:rPr>
          <w:sz w:val="32"/>
          <w:szCs w:val="32"/>
          <w:rtl/>
        </w:rPr>
        <w:t>4. الجهة المسؤولة عن التنفيذ</w:t>
      </w:r>
    </w:p>
    <w:p w14:paraId="4F650548" w14:textId="77777777" w:rsidR="005C384C" w:rsidRPr="00D764EC" w:rsidRDefault="005C384C" w:rsidP="005C384C">
      <w:pPr>
        <w:ind w:left="141"/>
        <w:jc w:val="both"/>
        <w:rPr>
          <w:sz w:val="32"/>
          <w:szCs w:val="32"/>
          <w:rtl/>
        </w:rPr>
      </w:pPr>
    </w:p>
    <w:p w14:paraId="7188719F" w14:textId="77777777" w:rsidR="005C384C" w:rsidRPr="00D764EC" w:rsidRDefault="005C384C" w:rsidP="005C384C">
      <w:pPr>
        <w:ind w:left="141"/>
        <w:jc w:val="both"/>
        <w:rPr>
          <w:sz w:val="32"/>
          <w:szCs w:val="32"/>
          <w:rtl/>
        </w:rPr>
      </w:pPr>
      <w:r w:rsidRPr="00D764EC">
        <w:rPr>
          <w:sz w:val="32"/>
          <w:szCs w:val="32"/>
          <w:rtl/>
        </w:rPr>
        <w:t>· المنفذ الرئيسي (المخطط والمنفذ): مدير المدرسة و/أو الوكيل الأكاديمي/الشؤون التعليمية.</w:t>
      </w:r>
    </w:p>
    <w:p w14:paraId="1A7BD221" w14:textId="77777777" w:rsidR="005C384C" w:rsidRPr="00D764EC" w:rsidRDefault="005C384C" w:rsidP="005C384C">
      <w:pPr>
        <w:ind w:left="141"/>
        <w:jc w:val="both"/>
        <w:rPr>
          <w:sz w:val="32"/>
          <w:szCs w:val="32"/>
          <w:rtl/>
        </w:rPr>
      </w:pPr>
      <w:r w:rsidRPr="00D764EC">
        <w:rPr>
          <w:sz w:val="32"/>
          <w:szCs w:val="32"/>
          <w:rtl/>
        </w:rPr>
        <w:t>· الجهة الداعمة (المستشار): رؤساء الأقسام أو منسقي المواد (لتوزيع الحصص داخل المادة الواحدة).</w:t>
      </w:r>
    </w:p>
    <w:p w14:paraId="1B390F16" w14:textId="77777777" w:rsidR="005C384C" w:rsidRPr="00D764EC" w:rsidRDefault="005C384C" w:rsidP="005C384C">
      <w:pPr>
        <w:ind w:left="141"/>
        <w:jc w:val="both"/>
        <w:rPr>
          <w:sz w:val="32"/>
          <w:szCs w:val="32"/>
          <w:rtl/>
        </w:rPr>
      </w:pPr>
      <w:r w:rsidRPr="00D764EC">
        <w:rPr>
          <w:sz w:val="32"/>
          <w:szCs w:val="32"/>
          <w:rtl/>
        </w:rPr>
        <w:t>· الجهة المستفيدة: المعلمون، الطلاب، والمشرفون التربويون.</w:t>
      </w:r>
    </w:p>
    <w:p w14:paraId="77048353" w14:textId="77777777" w:rsidR="005C384C" w:rsidRPr="00D764EC" w:rsidRDefault="005C384C" w:rsidP="005C384C">
      <w:pPr>
        <w:ind w:left="141"/>
        <w:jc w:val="both"/>
        <w:rPr>
          <w:sz w:val="32"/>
          <w:szCs w:val="32"/>
          <w:rtl/>
        </w:rPr>
      </w:pPr>
      <w:r w:rsidRPr="00D764EC">
        <w:rPr>
          <w:sz w:val="32"/>
          <w:szCs w:val="32"/>
          <w:rtl/>
        </w:rPr>
        <w:t>· الجهة الرقابية: مكتب التربية (لمراجعة مدى الالتزام بالأنصبة القانونية والخطط).</w:t>
      </w:r>
    </w:p>
    <w:p w14:paraId="032EFA2C" w14:textId="77777777" w:rsidR="005C384C" w:rsidRPr="00D764EC" w:rsidRDefault="005C384C" w:rsidP="005C384C">
      <w:pPr>
        <w:ind w:left="141"/>
        <w:jc w:val="both"/>
        <w:rPr>
          <w:sz w:val="32"/>
          <w:szCs w:val="32"/>
          <w:rtl/>
        </w:rPr>
      </w:pPr>
    </w:p>
    <w:p w14:paraId="3C401691" w14:textId="77777777" w:rsidR="005C384C" w:rsidRPr="00D764EC" w:rsidRDefault="005C384C" w:rsidP="005C384C">
      <w:pPr>
        <w:ind w:left="141"/>
        <w:jc w:val="both"/>
        <w:rPr>
          <w:sz w:val="32"/>
          <w:szCs w:val="32"/>
          <w:rtl/>
        </w:rPr>
      </w:pPr>
      <w:r w:rsidRPr="00D764EC">
        <w:rPr>
          <w:sz w:val="32"/>
          <w:szCs w:val="32"/>
          <w:rtl/>
        </w:rPr>
        <w:t>5. المدخلات (</w:t>
      </w:r>
      <w:r w:rsidRPr="00D764EC">
        <w:rPr>
          <w:sz w:val="32"/>
          <w:szCs w:val="32"/>
        </w:rPr>
        <w:t>Inputs</w:t>
      </w:r>
      <w:r w:rsidRPr="00D764EC">
        <w:rPr>
          <w:sz w:val="32"/>
          <w:szCs w:val="32"/>
          <w:rtl/>
        </w:rPr>
        <w:t>)</w:t>
      </w:r>
    </w:p>
    <w:p w14:paraId="01AE9572" w14:textId="77777777" w:rsidR="005C384C" w:rsidRPr="00D764EC" w:rsidRDefault="005C384C" w:rsidP="005C384C">
      <w:pPr>
        <w:ind w:left="141"/>
        <w:jc w:val="both"/>
        <w:rPr>
          <w:sz w:val="32"/>
          <w:szCs w:val="32"/>
          <w:rtl/>
        </w:rPr>
      </w:pPr>
    </w:p>
    <w:p w14:paraId="21A7D596" w14:textId="77777777" w:rsidR="005C384C" w:rsidRPr="00D764EC" w:rsidRDefault="005C384C" w:rsidP="005C384C">
      <w:pPr>
        <w:ind w:left="141"/>
        <w:jc w:val="both"/>
        <w:rPr>
          <w:sz w:val="32"/>
          <w:szCs w:val="32"/>
          <w:rtl/>
        </w:rPr>
      </w:pPr>
      <w:r w:rsidRPr="00D764EC">
        <w:rPr>
          <w:sz w:val="32"/>
          <w:szCs w:val="32"/>
          <w:rtl/>
        </w:rPr>
        <w:t>· الخطة الأكاديمية المعتمدة: تحدد عدد الحصص الأسبوعية لكل مادة وصف.</w:t>
      </w:r>
    </w:p>
    <w:p w14:paraId="3EB9A48D" w14:textId="77777777" w:rsidR="005C384C" w:rsidRPr="00D764EC" w:rsidRDefault="005C384C" w:rsidP="005C384C">
      <w:pPr>
        <w:ind w:left="141"/>
        <w:jc w:val="both"/>
        <w:rPr>
          <w:sz w:val="32"/>
          <w:szCs w:val="32"/>
          <w:rtl/>
        </w:rPr>
      </w:pPr>
      <w:r w:rsidRPr="00D764EC">
        <w:rPr>
          <w:sz w:val="32"/>
          <w:szCs w:val="32"/>
          <w:rtl/>
        </w:rPr>
        <w:t>· هيكل المدرسة الحالي: عدد الفصول، الشعب، المعلمين، تخصصاتهم، وعدد الحصص المقررة لكل منهم (النصاب القانوني).</w:t>
      </w:r>
    </w:p>
    <w:p w14:paraId="72EA8385" w14:textId="77777777" w:rsidR="005C384C" w:rsidRPr="00D764EC" w:rsidRDefault="005C384C" w:rsidP="005C384C">
      <w:pPr>
        <w:ind w:left="141"/>
        <w:jc w:val="both"/>
        <w:rPr>
          <w:sz w:val="32"/>
          <w:szCs w:val="32"/>
          <w:rtl/>
        </w:rPr>
      </w:pPr>
      <w:r w:rsidRPr="00D764EC">
        <w:rPr>
          <w:sz w:val="32"/>
          <w:szCs w:val="32"/>
          <w:rtl/>
        </w:rPr>
        <w:lastRenderedPageBreak/>
        <w:t>· قاعة الموارد: جدول توافر القاعات الخاصة (مختبرات، حاسوب، مكتبة).</w:t>
      </w:r>
    </w:p>
    <w:p w14:paraId="29C47E67" w14:textId="77777777" w:rsidR="005C384C" w:rsidRPr="00D764EC" w:rsidRDefault="005C384C" w:rsidP="005C384C">
      <w:pPr>
        <w:ind w:left="141"/>
        <w:jc w:val="both"/>
        <w:rPr>
          <w:sz w:val="32"/>
          <w:szCs w:val="32"/>
          <w:rtl/>
        </w:rPr>
      </w:pPr>
      <w:r w:rsidRPr="00D764EC">
        <w:rPr>
          <w:sz w:val="32"/>
          <w:szCs w:val="32"/>
          <w:rtl/>
        </w:rPr>
        <w:t>· طلبات أو قيود خاصة: من بعض المعلمين (لظروف صحية أو تدريبية مثلاً) - تخضع للموافقة.</w:t>
      </w:r>
    </w:p>
    <w:p w14:paraId="7231FD45" w14:textId="77777777" w:rsidR="005C384C" w:rsidRPr="00D764EC" w:rsidRDefault="005C384C" w:rsidP="005C384C">
      <w:pPr>
        <w:ind w:left="141"/>
        <w:jc w:val="both"/>
        <w:rPr>
          <w:sz w:val="32"/>
          <w:szCs w:val="32"/>
          <w:rtl/>
        </w:rPr>
      </w:pPr>
      <w:r w:rsidRPr="00D764EC">
        <w:rPr>
          <w:sz w:val="32"/>
          <w:szCs w:val="32"/>
          <w:rtl/>
        </w:rPr>
        <w:t>· سياسات المكتب: اللوائح المنظمة للنصاب الأسبوعي للمعلم.</w:t>
      </w:r>
    </w:p>
    <w:p w14:paraId="02CE47B1" w14:textId="77777777" w:rsidR="005C384C" w:rsidRPr="00D764EC" w:rsidRDefault="005C384C" w:rsidP="005C384C">
      <w:pPr>
        <w:ind w:left="141"/>
        <w:jc w:val="both"/>
        <w:rPr>
          <w:sz w:val="32"/>
          <w:szCs w:val="32"/>
          <w:rtl/>
        </w:rPr>
      </w:pPr>
    </w:p>
    <w:p w14:paraId="3EA0FC16" w14:textId="77777777" w:rsidR="005C384C" w:rsidRPr="00D764EC" w:rsidRDefault="005C384C" w:rsidP="005C384C">
      <w:pPr>
        <w:ind w:left="141"/>
        <w:jc w:val="both"/>
        <w:rPr>
          <w:sz w:val="32"/>
          <w:szCs w:val="32"/>
          <w:rtl/>
        </w:rPr>
      </w:pPr>
      <w:r w:rsidRPr="00D764EC">
        <w:rPr>
          <w:sz w:val="32"/>
          <w:szCs w:val="32"/>
          <w:rtl/>
        </w:rPr>
        <w:t>6. خطوات التنفيذ التفصيلية</w:t>
      </w:r>
    </w:p>
    <w:p w14:paraId="40F3A6F8" w14:textId="77777777" w:rsidR="005C384C" w:rsidRPr="00D764EC" w:rsidRDefault="005C384C" w:rsidP="005C384C">
      <w:pPr>
        <w:ind w:left="141"/>
        <w:jc w:val="both"/>
        <w:rPr>
          <w:sz w:val="32"/>
          <w:szCs w:val="32"/>
          <w:rtl/>
        </w:rPr>
      </w:pPr>
    </w:p>
    <w:p w14:paraId="5E5953CE" w14:textId="77777777" w:rsidR="005C384C" w:rsidRPr="00D764EC" w:rsidRDefault="005C384C" w:rsidP="005C384C">
      <w:pPr>
        <w:ind w:left="141"/>
        <w:jc w:val="both"/>
        <w:rPr>
          <w:sz w:val="32"/>
          <w:szCs w:val="32"/>
          <w:rtl/>
        </w:rPr>
      </w:pPr>
      <w:r w:rsidRPr="00D764EC">
        <w:rPr>
          <w:sz w:val="32"/>
          <w:szCs w:val="32"/>
          <w:rtl/>
        </w:rPr>
        <w:t>الإجراءات البشرية (يُنفذها مدير/وكيل المدرسة):</w:t>
      </w:r>
    </w:p>
    <w:p w14:paraId="23F0EC44" w14:textId="77777777" w:rsidR="005C384C" w:rsidRPr="00D764EC" w:rsidRDefault="005C384C" w:rsidP="005C384C">
      <w:pPr>
        <w:ind w:left="141"/>
        <w:jc w:val="both"/>
        <w:rPr>
          <w:sz w:val="32"/>
          <w:szCs w:val="32"/>
          <w:rtl/>
        </w:rPr>
      </w:pPr>
    </w:p>
    <w:p w14:paraId="6CA4ABCA" w14:textId="77777777" w:rsidR="005C384C" w:rsidRPr="00D764EC" w:rsidRDefault="005C384C" w:rsidP="005C384C">
      <w:pPr>
        <w:ind w:left="141"/>
        <w:jc w:val="both"/>
        <w:rPr>
          <w:sz w:val="32"/>
          <w:szCs w:val="32"/>
          <w:rtl/>
        </w:rPr>
      </w:pPr>
      <w:r w:rsidRPr="00D764EC">
        <w:rPr>
          <w:sz w:val="32"/>
          <w:szCs w:val="32"/>
          <w:rtl/>
        </w:rPr>
        <w:t>1. جمع البيانات: تجميع البيانات الأساسية عن عدد المعلمين وتخصصاتهم الدقيقة، وعدد الفصول والشعب، والحصص المطلوبة لكل مادة من الخطة الدراسية.</w:t>
      </w:r>
    </w:p>
    <w:p w14:paraId="045F6257" w14:textId="77777777" w:rsidR="005C384C" w:rsidRPr="00D764EC" w:rsidRDefault="005C384C" w:rsidP="005C384C">
      <w:pPr>
        <w:ind w:left="141"/>
        <w:jc w:val="both"/>
        <w:rPr>
          <w:sz w:val="32"/>
          <w:szCs w:val="32"/>
          <w:rtl/>
        </w:rPr>
      </w:pPr>
      <w:r w:rsidRPr="00D764EC">
        <w:rPr>
          <w:sz w:val="32"/>
          <w:szCs w:val="32"/>
          <w:rtl/>
        </w:rPr>
        <w:t>2. تحديد القيود: وضع قيود الجدولة الأساسية مثل:</w:t>
      </w:r>
    </w:p>
    <w:p w14:paraId="5A4C641E" w14:textId="77777777" w:rsidR="005C384C" w:rsidRPr="00D764EC" w:rsidRDefault="005C384C" w:rsidP="005C384C">
      <w:pPr>
        <w:ind w:left="141"/>
        <w:jc w:val="both"/>
        <w:rPr>
          <w:sz w:val="32"/>
          <w:szCs w:val="32"/>
          <w:rtl/>
        </w:rPr>
      </w:pPr>
      <w:r w:rsidRPr="00D764EC">
        <w:rPr>
          <w:sz w:val="32"/>
          <w:szCs w:val="32"/>
          <w:rtl/>
        </w:rPr>
        <w:t xml:space="preserve">   · تجنب وجود فراغات طويلة (فترات فراغ) للمعلم.</w:t>
      </w:r>
    </w:p>
    <w:p w14:paraId="3FA9BBCC" w14:textId="77777777" w:rsidR="005C384C" w:rsidRPr="00D764EC" w:rsidRDefault="005C384C" w:rsidP="005C384C">
      <w:pPr>
        <w:ind w:left="141"/>
        <w:jc w:val="both"/>
        <w:rPr>
          <w:sz w:val="32"/>
          <w:szCs w:val="32"/>
          <w:rtl/>
        </w:rPr>
      </w:pPr>
      <w:r w:rsidRPr="00D764EC">
        <w:rPr>
          <w:sz w:val="32"/>
          <w:szCs w:val="32"/>
          <w:rtl/>
        </w:rPr>
        <w:t xml:space="preserve">   · مراعاة توزيع حصص المادة على أيام الأسبوع بشكل متوازن للطلاب.</w:t>
      </w:r>
    </w:p>
    <w:p w14:paraId="6D966656" w14:textId="77777777" w:rsidR="005C384C" w:rsidRPr="00D764EC" w:rsidRDefault="005C384C" w:rsidP="005C384C">
      <w:pPr>
        <w:ind w:left="141"/>
        <w:jc w:val="both"/>
        <w:rPr>
          <w:sz w:val="32"/>
          <w:szCs w:val="32"/>
          <w:rtl/>
        </w:rPr>
      </w:pPr>
      <w:r w:rsidRPr="00D764EC">
        <w:rPr>
          <w:sz w:val="32"/>
          <w:szCs w:val="32"/>
          <w:rtl/>
        </w:rPr>
        <w:t xml:space="preserve">   · تجنب تكرار الحصة الأخيرة الشاقة للمعلم نفسه بشكل يومي.</w:t>
      </w:r>
    </w:p>
    <w:p w14:paraId="3DE0DA4B" w14:textId="77777777" w:rsidR="005C384C" w:rsidRPr="00D764EC" w:rsidRDefault="005C384C" w:rsidP="005C384C">
      <w:pPr>
        <w:ind w:left="141"/>
        <w:jc w:val="both"/>
        <w:rPr>
          <w:sz w:val="32"/>
          <w:szCs w:val="32"/>
          <w:rtl/>
        </w:rPr>
      </w:pPr>
      <w:r w:rsidRPr="00D764EC">
        <w:rPr>
          <w:sz w:val="32"/>
          <w:szCs w:val="32"/>
          <w:rtl/>
        </w:rPr>
        <w:t xml:space="preserve">   · تخصيص القاعات الخاصة في أوقات مناسبة.</w:t>
      </w:r>
    </w:p>
    <w:p w14:paraId="76233C32" w14:textId="77777777" w:rsidR="005C384C" w:rsidRPr="00D764EC" w:rsidRDefault="005C384C" w:rsidP="005C384C">
      <w:pPr>
        <w:ind w:left="141"/>
        <w:jc w:val="both"/>
        <w:rPr>
          <w:sz w:val="32"/>
          <w:szCs w:val="32"/>
          <w:rtl/>
        </w:rPr>
      </w:pPr>
      <w:r w:rsidRPr="00D764EC">
        <w:rPr>
          <w:sz w:val="32"/>
          <w:szCs w:val="32"/>
          <w:rtl/>
        </w:rPr>
        <w:t>3. البناء اليدوي الأولي (أو الإدخال للنظام): البدء في توزيع المعلمين على المربعات الزمنية (الأيام/الحصص) للفصول المختلفة، بدءاً بالمواد ذات التخصص النادر أو القيود الأكثر صعوبة.</w:t>
      </w:r>
    </w:p>
    <w:p w14:paraId="40C938E9" w14:textId="77777777" w:rsidR="005C384C" w:rsidRPr="00D764EC" w:rsidRDefault="005C384C" w:rsidP="005C384C">
      <w:pPr>
        <w:ind w:left="141"/>
        <w:jc w:val="both"/>
        <w:rPr>
          <w:sz w:val="32"/>
          <w:szCs w:val="32"/>
          <w:rtl/>
        </w:rPr>
      </w:pPr>
      <w:r w:rsidRPr="00D764EC">
        <w:rPr>
          <w:sz w:val="32"/>
          <w:szCs w:val="32"/>
          <w:rtl/>
        </w:rPr>
        <w:t>4. مراجعة الأولية والموازنة: مراجعة الجدول الأولي للتأكد من:</w:t>
      </w:r>
    </w:p>
    <w:p w14:paraId="0299081B" w14:textId="77777777" w:rsidR="005C384C" w:rsidRPr="00D764EC" w:rsidRDefault="005C384C" w:rsidP="005C384C">
      <w:pPr>
        <w:ind w:left="141"/>
        <w:jc w:val="both"/>
        <w:rPr>
          <w:sz w:val="32"/>
          <w:szCs w:val="32"/>
          <w:rtl/>
        </w:rPr>
      </w:pPr>
      <w:r w:rsidRPr="00D764EC">
        <w:rPr>
          <w:sz w:val="32"/>
          <w:szCs w:val="32"/>
          <w:rtl/>
        </w:rPr>
        <w:t xml:space="preserve">   · استيفاء كل فصل لجميع حصصه.</w:t>
      </w:r>
    </w:p>
    <w:p w14:paraId="43D8B5E5" w14:textId="77777777" w:rsidR="005C384C" w:rsidRPr="00D764EC" w:rsidRDefault="005C384C" w:rsidP="005C384C">
      <w:pPr>
        <w:ind w:left="141"/>
        <w:jc w:val="both"/>
        <w:rPr>
          <w:sz w:val="32"/>
          <w:szCs w:val="32"/>
          <w:rtl/>
        </w:rPr>
      </w:pPr>
      <w:r w:rsidRPr="00D764EC">
        <w:rPr>
          <w:sz w:val="32"/>
          <w:szCs w:val="32"/>
          <w:rtl/>
        </w:rPr>
        <w:t xml:space="preserve">   · وصول كل معلم لنصابه القانوني دون تجاوز كبير.</w:t>
      </w:r>
    </w:p>
    <w:p w14:paraId="6BC6F3F9" w14:textId="77777777" w:rsidR="005C384C" w:rsidRPr="00D764EC" w:rsidRDefault="005C384C" w:rsidP="005C384C">
      <w:pPr>
        <w:ind w:left="141"/>
        <w:jc w:val="both"/>
        <w:rPr>
          <w:sz w:val="32"/>
          <w:szCs w:val="32"/>
          <w:rtl/>
        </w:rPr>
      </w:pPr>
      <w:r w:rsidRPr="00D764EC">
        <w:rPr>
          <w:sz w:val="32"/>
          <w:szCs w:val="32"/>
          <w:rtl/>
        </w:rPr>
        <w:lastRenderedPageBreak/>
        <w:t xml:space="preserve">   · تحقيق قدر من التوازن والإنصاف بين المعلمين في توزيع الحصص (الصباح/الباكر، عدد الحصص اليومية).</w:t>
      </w:r>
    </w:p>
    <w:p w14:paraId="4A8A89DF" w14:textId="77777777" w:rsidR="005C384C" w:rsidRPr="00D764EC" w:rsidRDefault="005C384C" w:rsidP="005C384C">
      <w:pPr>
        <w:ind w:left="141"/>
        <w:jc w:val="both"/>
        <w:rPr>
          <w:sz w:val="32"/>
          <w:szCs w:val="32"/>
          <w:rtl/>
        </w:rPr>
      </w:pPr>
      <w:r w:rsidRPr="00D764EC">
        <w:rPr>
          <w:sz w:val="32"/>
          <w:szCs w:val="32"/>
          <w:rtl/>
        </w:rPr>
        <w:t>5. التشاور والتصويب: عرض المسودة على رؤساء الأقسام أو المعلمين المعنيين لأخذ ملاحظاتهم حول تعارضات أو صعوبات عملية.</w:t>
      </w:r>
    </w:p>
    <w:p w14:paraId="3FD817F0" w14:textId="77777777" w:rsidR="005C384C" w:rsidRPr="00D764EC" w:rsidRDefault="005C384C" w:rsidP="005C384C">
      <w:pPr>
        <w:ind w:left="141"/>
        <w:jc w:val="both"/>
        <w:rPr>
          <w:sz w:val="32"/>
          <w:szCs w:val="32"/>
          <w:rtl/>
        </w:rPr>
      </w:pPr>
      <w:r w:rsidRPr="00D764EC">
        <w:rPr>
          <w:sz w:val="32"/>
          <w:szCs w:val="32"/>
          <w:rtl/>
        </w:rPr>
        <w:t>6. الاعتماد النهائي والإعلان: اعتماد الجدول النهائي ونشره على لوحة الإعلانات، وتوزيعه على المعلمين، وإدخاله في النظام الإلكتروني للمدرسة (إن وجد).</w:t>
      </w:r>
    </w:p>
    <w:p w14:paraId="601B298D" w14:textId="77777777" w:rsidR="005C384C" w:rsidRPr="00D764EC" w:rsidRDefault="005C384C" w:rsidP="005C384C">
      <w:pPr>
        <w:ind w:left="141"/>
        <w:jc w:val="both"/>
        <w:rPr>
          <w:sz w:val="32"/>
          <w:szCs w:val="32"/>
          <w:rtl/>
        </w:rPr>
      </w:pPr>
    </w:p>
    <w:p w14:paraId="0D15FE7C" w14:textId="77777777" w:rsidR="005C384C" w:rsidRPr="00D764EC" w:rsidRDefault="005C384C" w:rsidP="005C384C">
      <w:pPr>
        <w:ind w:left="141"/>
        <w:jc w:val="both"/>
        <w:rPr>
          <w:sz w:val="32"/>
          <w:szCs w:val="32"/>
          <w:rtl/>
        </w:rPr>
      </w:pPr>
      <w:r w:rsidRPr="00D764EC">
        <w:rPr>
          <w:sz w:val="32"/>
          <w:szCs w:val="32"/>
          <w:rtl/>
        </w:rPr>
        <w:t>الإجراءات النظامية (يُديرها نظام إدارة الجداول المدرسي - إن وجد):</w:t>
      </w:r>
    </w:p>
    <w:p w14:paraId="1FD0A2FB" w14:textId="77777777" w:rsidR="005C384C" w:rsidRPr="00D764EC" w:rsidRDefault="005C384C" w:rsidP="005C384C">
      <w:pPr>
        <w:ind w:left="141"/>
        <w:jc w:val="both"/>
        <w:rPr>
          <w:sz w:val="32"/>
          <w:szCs w:val="32"/>
          <w:rtl/>
        </w:rPr>
      </w:pPr>
    </w:p>
    <w:p w14:paraId="2209390C" w14:textId="77777777" w:rsidR="005C384C" w:rsidRPr="00D764EC" w:rsidRDefault="005C384C" w:rsidP="005C384C">
      <w:pPr>
        <w:ind w:left="141"/>
        <w:jc w:val="both"/>
        <w:rPr>
          <w:sz w:val="32"/>
          <w:szCs w:val="32"/>
          <w:rtl/>
        </w:rPr>
      </w:pPr>
      <w:r w:rsidRPr="00D764EC">
        <w:rPr>
          <w:sz w:val="32"/>
          <w:szCs w:val="32"/>
          <w:rtl/>
        </w:rPr>
        <w:t>1. الإدخال والاستيراد: إدخال البيانات الأساسية (المعلمين، الفصول، المواد) في النظام.</w:t>
      </w:r>
    </w:p>
    <w:p w14:paraId="56DE4E3C" w14:textId="77777777" w:rsidR="005C384C" w:rsidRPr="00D764EC" w:rsidRDefault="005C384C" w:rsidP="005C384C">
      <w:pPr>
        <w:ind w:left="141"/>
        <w:jc w:val="both"/>
        <w:rPr>
          <w:sz w:val="32"/>
          <w:szCs w:val="32"/>
          <w:rtl/>
        </w:rPr>
      </w:pPr>
      <w:r w:rsidRPr="00D764EC">
        <w:rPr>
          <w:sz w:val="32"/>
          <w:szCs w:val="32"/>
          <w:rtl/>
        </w:rPr>
        <w:t>2. المساعدة في الجدولة: قد يقوم النظام باقتراح توزيعات أولية بناءً على الخوارزميات، أو يكتفي بتسليط الضوء على التعارضات فور حدوثها (مثل تكليف معلم بحصتين في وقت واحد).</w:t>
      </w:r>
    </w:p>
    <w:p w14:paraId="296C3B93" w14:textId="77777777" w:rsidR="005C384C" w:rsidRPr="00D764EC" w:rsidRDefault="005C384C" w:rsidP="005C384C">
      <w:pPr>
        <w:ind w:left="141"/>
        <w:jc w:val="both"/>
        <w:rPr>
          <w:sz w:val="32"/>
          <w:szCs w:val="32"/>
          <w:rtl/>
        </w:rPr>
      </w:pPr>
      <w:r w:rsidRPr="00D764EC">
        <w:rPr>
          <w:sz w:val="32"/>
          <w:szCs w:val="32"/>
          <w:rtl/>
        </w:rPr>
        <w:t>3. احتساب الأنصبة: حساب عدد الحصص الأسبوعية لكل معلم تلقائياً وعرضها.</w:t>
      </w:r>
    </w:p>
    <w:p w14:paraId="38363FD5" w14:textId="77777777" w:rsidR="005C384C" w:rsidRPr="00D764EC" w:rsidRDefault="005C384C" w:rsidP="005C384C">
      <w:pPr>
        <w:ind w:left="141"/>
        <w:jc w:val="both"/>
        <w:rPr>
          <w:sz w:val="32"/>
          <w:szCs w:val="32"/>
          <w:rtl/>
        </w:rPr>
      </w:pPr>
      <w:r w:rsidRPr="00D764EC">
        <w:rPr>
          <w:sz w:val="32"/>
          <w:szCs w:val="32"/>
          <w:rtl/>
        </w:rPr>
        <w:t>4. النشر الإلكتروني: نشر الجدول النهائي على منصة المدرسة الإلكترونية ليتمكن المعلمون والطلاب (حسب الصلاحية) من الاطلاع عليه.</w:t>
      </w:r>
    </w:p>
    <w:p w14:paraId="143BA885" w14:textId="77777777" w:rsidR="005C384C" w:rsidRPr="00D764EC" w:rsidRDefault="005C384C" w:rsidP="005C384C">
      <w:pPr>
        <w:ind w:left="141"/>
        <w:jc w:val="both"/>
        <w:rPr>
          <w:sz w:val="32"/>
          <w:szCs w:val="32"/>
          <w:rtl/>
        </w:rPr>
      </w:pPr>
      <w:r w:rsidRPr="00D764EC">
        <w:rPr>
          <w:sz w:val="32"/>
          <w:szCs w:val="32"/>
          <w:rtl/>
        </w:rPr>
        <w:t>5. التكامل مع نظام الحضور: ربط الجدول بنظام الحضور لمعرفة ما إذا كان المعلم في حصة أثناء وقت التسجيل.</w:t>
      </w:r>
    </w:p>
    <w:p w14:paraId="4FBCBD7F" w14:textId="77777777" w:rsidR="005C384C" w:rsidRPr="00D764EC" w:rsidRDefault="005C384C" w:rsidP="005C384C">
      <w:pPr>
        <w:ind w:left="141"/>
        <w:jc w:val="both"/>
        <w:rPr>
          <w:sz w:val="32"/>
          <w:szCs w:val="32"/>
          <w:rtl/>
        </w:rPr>
      </w:pPr>
    </w:p>
    <w:p w14:paraId="16BEA068" w14:textId="77777777" w:rsidR="005C384C" w:rsidRPr="00D764EC" w:rsidRDefault="005C384C" w:rsidP="005C384C">
      <w:pPr>
        <w:ind w:left="141"/>
        <w:jc w:val="both"/>
        <w:rPr>
          <w:sz w:val="32"/>
          <w:szCs w:val="32"/>
          <w:rtl/>
        </w:rPr>
      </w:pPr>
      <w:r w:rsidRPr="00D764EC">
        <w:rPr>
          <w:sz w:val="32"/>
          <w:szCs w:val="32"/>
          <w:rtl/>
        </w:rPr>
        <w:t>7. المخرجات (</w:t>
      </w:r>
      <w:r w:rsidRPr="00D764EC">
        <w:rPr>
          <w:sz w:val="32"/>
          <w:szCs w:val="32"/>
        </w:rPr>
        <w:t>Outputs</w:t>
      </w:r>
      <w:r w:rsidRPr="00D764EC">
        <w:rPr>
          <w:sz w:val="32"/>
          <w:szCs w:val="32"/>
          <w:rtl/>
        </w:rPr>
        <w:t>)</w:t>
      </w:r>
    </w:p>
    <w:p w14:paraId="2A1C8582" w14:textId="77777777" w:rsidR="005C384C" w:rsidRPr="00D764EC" w:rsidRDefault="005C384C" w:rsidP="005C384C">
      <w:pPr>
        <w:ind w:left="141"/>
        <w:jc w:val="both"/>
        <w:rPr>
          <w:sz w:val="32"/>
          <w:szCs w:val="32"/>
          <w:rtl/>
        </w:rPr>
      </w:pPr>
    </w:p>
    <w:p w14:paraId="233A89E5" w14:textId="77777777" w:rsidR="005C384C" w:rsidRPr="00D764EC" w:rsidRDefault="005C384C" w:rsidP="005C384C">
      <w:pPr>
        <w:ind w:left="141"/>
        <w:jc w:val="both"/>
        <w:rPr>
          <w:sz w:val="32"/>
          <w:szCs w:val="32"/>
          <w:rtl/>
        </w:rPr>
      </w:pPr>
      <w:r w:rsidRPr="00D764EC">
        <w:rPr>
          <w:sz w:val="32"/>
          <w:szCs w:val="32"/>
          <w:rtl/>
        </w:rPr>
        <w:t>· جدول الحصص الدراسي الأسبوعي النهائي: للفصول وللمعلمين.</w:t>
      </w:r>
    </w:p>
    <w:p w14:paraId="17C8DC7A" w14:textId="77777777" w:rsidR="005C384C" w:rsidRPr="00D764EC" w:rsidRDefault="005C384C" w:rsidP="005C384C">
      <w:pPr>
        <w:ind w:left="141"/>
        <w:jc w:val="both"/>
        <w:rPr>
          <w:sz w:val="32"/>
          <w:szCs w:val="32"/>
          <w:rtl/>
        </w:rPr>
      </w:pPr>
      <w:r w:rsidRPr="00D764EC">
        <w:rPr>
          <w:sz w:val="32"/>
          <w:szCs w:val="32"/>
          <w:rtl/>
        </w:rPr>
        <w:t>· كشوف الأنصبة التدريسية: توضح عدد الحصص الأسبوعية لكل معلم.</w:t>
      </w:r>
    </w:p>
    <w:p w14:paraId="0FBEF656" w14:textId="77777777" w:rsidR="005C384C" w:rsidRPr="00D764EC" w:rsidRDefault="005C384C" w:rsidP="005C384C">
      <w:pPr>
        <w:ind w:left="141"/>
        <w:jc w:val="both"/>
        <w:rPr>
          <w:sz w:val="32"/>
          <w:szCs w:val="32"/>
          <w:rtl/>
        </w:rPr>
      </w:pPr>
      <w:r w:rsidRPr="00D764EC">
        <w:rPr>
          <w:sz w:val="32"/>
          <w:szCs w:val="32"/>
          <w:rtl/>
        </w:rPr>
        <w:lastRenderedPageBreak/>
        <w:t>· جدول القاعات الخاصة (إن وجد).</w:t>
      </w:r>
    </w:p>
    <w:p w14:paraId="2BFCF5B2" w14:textId="77777777" w:rsidR="005C384C" w:rsidRPr="00D764EC" w:rsidRDefault="005C384C" w:rsidP="005C384C">
      <w:pPr>
        <w:ind w:left="141"/>
        <w:jc w:val="both"/>
        <w:rPr>
          <w:sz w:val="32"/>
          <w:szCs w:val="32"/>
          <w:rtl/>
        </w:rPr>
      </w:pPr>
      <w:r w:rsidRPr="00D764EC">
        <w:rPr>
          <w:sz w:val="32"/>
          <w:szCs w:val="32"/>
          <w:rtl/>
        </w:rPr>
        <w:t>· نسخة إلكترونية من الجدول في النظام المدرسي.</w:t>
      </w:r>
    </w:p>
    <w:p w14:paraId="226A66D6" w14:textId="77777777" w:rsidR="005C384C" w:rsidRPr="00D764EC" w:rsidRDefault="005C384C" w:rsidP="005C384C">
      <w:pPr>
        <w:ind w:left="141"/>
        <w:jc w:val="both"/>
        <w:rPr>
          <w:sz w:val="32"/>
          <w:szCs w:val="32"/>
          <w:rtl/>
        </w:rPr>
      </w:pPr>
    </w:p>
    <w:p w14:paraId="66F7E9EB" w14:textId="77777777" w:rsidR="005C384C" w:rsidRPr="00D764EC" w:rsidRDefault="005C384C" w:rsidP="005C384C">
      <w:pPr>
        <w:ind w:left="141"/>
        <w:jc w:val="both"/>
        <w:rPr>
          <w:sz w:val="32"/>
          <w:szCs w:val="32"/>
          <w:rtl/>
        </w:rPr>
      </w:pPr>
      <w:r w:rsidRPr="00D764EC">
        <w:rPr>
          <w:sz w:val="32"/>
          <w:szCs w:val="32"/>
          <w:rtl/>
        </w:rPr>
        <w:t>8. القيود والشروط (</w:t>
      </w:r>
      <w:r w:rsidRPr="00D764EC">
        <w:rPr>
          <w:sz w:val="32"/>
          <w:szCs w:val="32"/>
        </w:rPr>
        <w:t>Business Rules</w:t>
      </w:r>
      <w:r w:rsidRPr="00D764EC">
        <w:rPr>
          <w:sz w:val="32"/>
          <w:szCs w:val="32"/>
          <w:rtl/>
        </w:rPr>
        <w:t>)</w:t>
      </w:r>
    </w:p>
    <w:p w14:paraId="4FD5D5D4" w14:textId="77777777" w:rsidR="005C384C" w:rsidRPr="00D764EC" w:rsidRDefault="005C384C" w:rsidP="005C384C">
      <w:pPr>
        <w:ind w:left="141"/>
        <w:jc w:val="both"/>
        <w:rPr>
          <w:sz w:val="32"/>
          <w:szCs w:val="32"/>
          <w:rtl/>
        </w:rPr>
      </w:pPr>
    </w:p>
    <w:p w14:paraId="597910B6" w14:textId="77777777" w:rsidR="005C384C" w:rsidRPr="00D764EC" w:rsidRDefault="005C384C" w:rsidP="005C384C">
      <w:pPr>
        <w:ind w:left="141"/>
        <w:jc w:val="both"/>
        <w:rPr>
          <w:sz w:val="32"/>
          <w:szCs w:val="32"/>
          <w:rtl/>
        </w:rPr>
      </w:pPr>
      <w:r w:rsidRPr="00D764EC">
        <w:rPr>
          <w:sz w:val="32"/>
          <w:szCs w:val="32"/>
          <w:rtl/>
        </w:rPr>
        <w:t>· يجب الالتزام بـ النصاب القانوني الأسبوعي للمعلم كما تحدده لوائح المكتب، وعدم تجاوزه إلا في حالات استثنائية وبموافقة رسمية.</w:t>
      </w:r>
    </w:p>
    <w:p w14:paraId="14830923" w14:textId="77777777" w:rsidR="005C384C" w:rsidRPr="00D764EC" w:rsidRDefault="005C384C" w:rsidP="005C384C">
      <w:pPr>
        <w:ind w:left="141"/>
        <w:jc w:val="both"/>
        <w:rPr>
          <w:sz w:val="32"/>
          <w:szCs w:val="32"/>
          <w:rtl/>
        </w:rPr>
      </w:pPr>
      <w:r w:rsidRPr="00D764EC">
        <w:rPr>
          <w:sz w:val="32"/>
          <w:szCs w:val="32"/>
          <w:rtl/>
        </w:rPr>
        <w:t>· الأولوية في التوزيع تكون للمصلحة التعليمية للطالب، ثم لتحقيق العدالة بين المعلمين.</w:t>
      </w:r>
    </w:p>
    <w:p w14:paraId="0202303A" w14:textId="77777777" w:rsidR="005C384C" w:rsidRPr="00D764EC" w:rsidRDefault="005C384C" w:rsidP="005C384C">
      <w:pPr>
        <w:ind w:left="141"/>
        <w:jc w:val="both"/>
        <w:rPr>
          <w:sz w:val="32"/>
          <w:szCs w:val="32"/>
          <w:rtl/>
        </w:rPr>
      </w:pPr>
      <w:r w:rsidRPr="00D764EC">
        <w:rPr>
          <w:sz w:val="32"/>
          <w:szCs w:val="32"/>
          <w:rtl/>
        </w:rPr>
        <w:t>· يعتبر الجدول وثيقة رسمية ملزمة بعد اعتماده، وأي تغيير فيه يتطلب إجراءات وتوثيقاً.</w:t>
      </w:r>
    </w:p>
    <w:p w14:paraId="2900D080" w14:textId="77777777" w:rsidR="005C384C" w:rsidRPr="00D764EC" w:rsidRDefault="005C384C" w:rsidP="005C384C">
      <w:pPr>
        <w:ind w:left="141"/>
        <w:jc w:val="both"/>
        <w:rPr>
          <w:sz w:val="32"/>
          <w:szCs w:val="32"/>
          <w:rtl/>
        </w:rPr>
      </w:pPr>
      <w:r w:rsidRPr="00D764EC">
        <w:rPr>
          <w:sz w:val="32"/>
          <w:szCs w:val="32"/>
          <w:rtl/>
        </w:rPr>
        <w:t>· يجب مراعاة الكفاءة والاختصاص عند تكليف المعلم بالمادة.</w:t>
      </w:r>
    </w:p>
    <w:p w14:paraId="1F4B9785" w14:textId="77777777" w:rsidR="005C384C" w:rsidRPr="00D764EC" w:rsidRDefault="005C384C" w:rsidP="005C384C">
      <w:pPr>
        <w:ind w:left="141"/>
        <w:jc w:val="both"/>
        <w:rPr>
          <w:sz w:val="32"/>
          <w:szCs w:val="32"/>
          <w:rtl/>
        </w:rPr>
      </w:pPr>
    </w:p>
    <w:p w14:paraId="32008BB4" w14:textId="77777777" w:rsidR="005C384C" w:rsidRPr="00D764EC" w:rsidRDefault="005C384C" w:rsidP="005C384C">
      <w:pPr>
        <w:ind w:left="141"/>
        <w:jc w:val="both"/>
        <w:rPr>
          <w:sz w:val="32"/>
          <w:szCs w:val="32"/>
          <w:rtl/>
        </w:rPr>
      </w:pPr>
      <w:r w:rsidRPr="00D764EC">
        <w:rPr>
          <w:sz w:val="32"/>
          <w:szCs w:val="32"/>
          <w:rtl/>
        </w:rPr>
        <w:t>9. الارتباط بالمكتب</w:t>
      </w:r>
    </w:p>
    <w:p w14:paraId="59FC4FAE" w14:textId="77777777" w:rsidR="005C384C" w:rsidRPr="00D764EC" w:rsidRDefault="005C384C" w:rsidP="005C384C">
      <w:pPr>
        <w:ind w:left="141"/>
        <w:jc w:val="both"/>
        <w:rPr>
          <w:sz w:val="32"/>
          <w:szCs w:val="32"/>
          <w:rtl/>
        </w:rPr>
      </w:pPr>
    </w:p>
    <w:p w14:paraId="3F89B781" w14:textId="77777777" w:rsidR="005C384C" w:rsidRPr="00D764EC" w:rsidRDefault="005C384C" w:rsidP="005C384C">
      <w:pPr>
        <w:ind w:left="141"/>
        <w:jc w:val="both"/>
        <w:rPr>
          <w:sz w:val="32"/>
          <w:szCs w:val="32"/>
          <w:rtl/>
        </w:rPr>
      </w:pPr>
      <w:r w:rsidRPr="00D764EC">
        <w:rPr>
          <w:sz w:val="32"/>
          <w:szCs w:val="32"/>
          <w:rtl/>
        </w:rPr>
        <w:t>· المكتب: يضع السياسات العامة واللوائح المنظمة للأنصبة التدريسية والساعات المطلوبة.</w:t>
      </w:r>
    </w:p>
    <w:p w14:paraId="21519BEB" w14:textId="77777777" w:rsidR="005C384C" w:rsidRPr="00D764EC" w:rsidRDefault="005C384C" w:rsidP="005C384C">
      <w:pPr>
        <w:ind w:left="141"/>
        <w:jc w:val="both"/>
        <w:rPr>
          <w:sz w:val="32"/>
          <w:szCs w:val="32"/>
          <w:rtl/>
        </w:rPr>
      </w:pPr>
      <w:r w:rsidRPr="00D764EC">
        <w:rPr>
          <w:sz w:val="32"/>
          <w:szCs w:val="32"/>
          <w:rtl/>
        </w:rPr>
        <w:t>· قد يقوم المشرف التربوي التابع للمكتب بمراجعة جداول المدرسة أثناء الزيارات للتأكد من صحتها وملاءمتها.</w:t>
      </w:r>
    </w:p>
    <w:p w14:paraId="52D747DC" w14:textId="77777777" w:rsidR="005C384C" w:rsidRPr="00D764EC" w:rsidRDefault="005C384C" w:rsidP="005C384C">
      <w:pPr>
        <w:ind w:left="141"/>
        <w:jc w:val="both"/>
        <w:rPr>
          <w:sz w:val="32"/>
          <w:szCs w:val="32"/>
          <w:rtl/>
        </w:rPr>
      </w:pPr>
    </w:p>
    <w:p w14:paraId="27EC9352" w14:textId="77777777" w:rsidR="005C384C" w:rsidRPr="00D764EC" w:rsidRDefault="005C384C" w:rsidP="005C384C">
      <w:pPr>
        <w:ind w:left="141"/>
        <w:jc w:val="both"/>
        <w:rPr>
          <w:sz w:val="32"/>
          <w:szCs w:val="32"/>
          <w:rtl/>
        </w:rPr>
      </w:pPr>
      <w:r w:rsidRPr="00D764EC">
        <w:rPr>
          <w:sz w:val="32"/>
          <w:szCs w:val="32"/>
          <w:rtl/>
        </w:rPr>
        <w:t>10. العلاقة مع الكيانات الأخرى</w:t>
      </w:r>
    </w:p>
    <w:p w14:paraId="39DC86CF" w14:textId="77777777" w:rsidR="005C384C" w:rsidRPr="00D764EC" w:rsidRDefault="005C384C" w:rsidP="005C384C">
      <w:pPr>
        <w:ind w:left="141"/>
        <w:jc w:val="both"/>
        <w:rPr>
          <w:sz w:val="32"/>
          <w:szCs w:val="32"/>
          <w:rtl/>
        </w:rPr>
      </w:pPr>
    </w:p>
    <w:p w14:paraId="5C2C7AC1" w14:textId="77777777" w:rsidR="005C384C" w:rsidRPr="00D764EC" w:rsidRDefault="005C384C" w:rsidP="005C384C">
      <w:pPr>
        <w:ind w:left="141"/>
        <w:jc w:val="both"/>
        <w:rPr>
          <w:sz w:val="32"/>
          <w:szCs w:val="32"/>
          <w:rtl/>
        </w:rPr>
      </w:pPr>
      <w:r w:rsidRPr="00D764EC">
        <w:rPr>
          <w:sz w:val="32"/>
          <w:szCs w:val="32"/>
          <w:rtl/>
        </w:rPr>
        <w:t>· كيان "المعلم": يُربط بسجله الجدول الأسبوعي.</w:t>
      </w:r>
    </w:p>
    <w:p w14:paraId="316E29DD" w14:textId="77777777" w:rsidR="005C384C" w:rsidRPr="00D764EC" w:rsidRDefault="005C384C" w:rsidP="005C384C">
      <w:pPr>
        <w:ind w:left="141"/>
        <w:jc w:val="both"/>
        <w:rPr>
          <w:sz w:val="32"/>
          <w:szCs w:val="32"/>
          <w:rtl/>
        </w:rPr>
      </w:pPr>
      <w:r w:rsidRPr="00D764EC">
        <w:rPr>
          <w:sz w:val="32"/>
          <w:szCs w:val="32"/>
          <w:rtl/>
        </w:rPr>
        <w:t>· كيان "الفصل/الشعبة": يُربط بسجله جدول حصصه.</w:t>
      </w:r>
    </w:p>
    <w:p w14:paraId="6A48BE67" w14:textId="77777777" w:rsidR="005C384C" w:rsidRPr="00D764EC" w:rsidRDefault="005C384C" w:rsidP="005C384C">
      <w:pPr>
        <w:ind w:left="141"/>
        <w:jc w:val="both"/>
        <w:rPr>
          <w:sz w:val="32"/>
          <w:szCs w:val="32"/>
          <w:rtl/>
        </w:rPr>
      </w:pPr>
      <w:r w:rsidRPr="00D764EC">
        <w:rPr>
          <w:sz w:val="32"/>
          <w:szCs w:val="32"/>
          <w:rtl/>
        </w:rPr>
        <w:lastRenderedPageBreak/>
        <w:t>· كيان "المادة الدراسية": يتم توزيعها على الجدول.</w:t>
      </w:r>
    </w:p>
    <w:p w14:paraId="03BD5B53" w14:textId="77777777" w:rsidR="005C384C" w:rsidRPr="00D764EC" w:rsidRDefault="005C384C" w:rsidP="005C384C">
      <w:pPr>
        <w:ind w:left="141"/>
        <w:jc w:val="both"/>
        <w:rPr>
          <w:sz w:val="32"/>
          <w:szCs w:val="32"/>
          <w:rtl/>
        </w:rPr>
      </w:pPr>
      <w:r w:rsidRPr="00D764EC">
        <w:rPr>
          <w:sz w:val="32"/>
          <w:szCs w:val="32"/>
          <w:rtl/>
        </w:rPr>
        <w:t>· العملية (1) "الحضور والانصراف": يساعد الجدول في تفسير وتحليل حالات التأخير أو الغياب.</w:t>
      </w:r>
    </w:p>
    <w:p w14:paraId="126533D4" w14:textId="77777777" w:rsidR="005C384C" w:rsidRPr="00D764EC" w:rsidRDefault="005C384C" w:rsidP="005C384C">
      <w:pPr>
        <w:ind w:left="141"/>
        <w:jc w:val="both"/>
        <w:rPr>
          <w:sz w:val="32"/>
          <w:szCs w:val="32"/>
          <w:rtl/>
        </w:rPr>
      </w:pPr>
    </w:p>
    <w:p w14:paraId="4F821A17" w14:textId="77777777" w:rsidR="005C384C" w:rsidRPr="00D764EC" w:rsidRDefault="005C384C" w:rsidP="005C384C">
      <w:pPr>
        <w:ind w:left="141"/>
        <w:jc w:val="both"/>
        <w:rPr>
          <w:sz w:val="32"/>
          <w:szCs w:val="32"/>
          <w:rtl/>
        </w:rPr>
      </w:pPr>
      <w:r w:rsidRPr="00D764EC">
        <w:rPr>
          <w:sz w:val="32"/>
          <w:szCs w:val="32"/>
          <w:rtl/>
        </w:rPr>
        <w:t>11. ملاحظات</w:t>
      </w:r>
    </w:p>
    <w:p w14:paraId="4D2FC889" w14:textId="77777777" w:rsidR="005C384C" w:rsidRPr="00D764EC" w:rsidRDefault="005C384C" w:rsidP="005C384C">
      <w:pPr>
        <w:ind w:left="141"/>
        <w:jc w:val="both"/>
        <w:rPr>
          <w:sz w:val="32"/>
          <w:szCs w:val="32"/>
          <w:rtl/>
        </w:rPr>
      </w:pPr>
    </w:p>
    <w:p w14:paraId="3D2D03FD" w14:textId="77777777" w:rsidR="005C384C" w:rsidRPr="00D764EC" w:rsidRDefault="005C384C" w:rsidP="005C384C">
      <w:pPr>
        <w:ind w:left="141"/>
        <w:jc w:val="both"/>
        <w:rPr>
          <w:sz w:val="32"/>
          <w:szCs w:val="32"/>
          <w:rtl/>
        </w:rPr>
      </w:pPr>
      <w:r w:rsidRPr="00D764EC">
        <w:rPr>
          <w:sz w:val="32"/>
          <w:szCs w:val="32"/>
          <w:rtl/>
        </w:rPr>
        <w:t>· تُعد هذه العملية من أكثر العمليات تعقيداً وتطلب جهداً ذهنياً كبيراً، خاصة في المدارس كبيرة الحجم.</w:t>
      </w:r>
    </w:p>
    <w:p w14:paraId="02FEE10C" w14:textId="77777777" w:rsidR="005C384C" w:rsidRPr="00D764EC" w:rsidRDefault="005C384C" w:rsidP="005C384C">
      <w:pPr>
        <w:ind w:left="141"/>
        <w:jc w:val="both"/>
        <w:rPr>
          <w:sz w:val="32"/>
          <w:szCs w:val="32"/>
          <w:rtl/>
        </w:rPr>
      </w:pPr>
      <w:r w:rsidRPr="00D764EC">
        <w:rPr>
          <w:sz w:val="32"/>
          <w:szCs w:val="32"/>
          <w:rtl/>
        </w:rPr>
        <w:t>· الاستعانة ببرامج متخصصة في بناء الجداول المدرسية يقلل الزمن والجهد ويحل الكثير من التعارضات تلقائياً.</w:t>
      </w:r>
    </w:p>
    <w:p w14:paraId="070C3E90" w14:textId="77777777" w:rsidR="005C384C" w:rsidRPr="00D764EC" w:rsidRDefault="005C384C" w:rsidP="005C384C">
      <w:pPr>
        <w:ind w:left="141"/>
        <w:jc w:val="both"/>
        <w:rPr>
          <w:sz w:val="32"/>
          <w:szCs w:val="32"/>
          <w:rtl/>
        </w:rPr>
      </w:pPr>
      <w:r w:rsidRPr="00D764EC">
        <w:rPr>
          <w:sz w:val="32"/>
          <w:szCs w:val="32"/>
          <w:rtl/>
        </w:rPr>
        <w:t>· المرونة في التعامل مع الطوارئ (كمرض معلم مفاجئ) وتحديث الجدول بشكل سريع ومنظم تُعد اختباراً لكفاءة الإدارة المدرسية.</w:t>
      </w:r>
    </w:p>
    <w:p w14:paraId="7BC8CC70" w14:textId="77777777" w:rsidR="005C384C" w:rsidRDefault="005C384C" w:rsidP="005C384C">
      <w:pPr>
        <w:ind w:left="141"/>
        <w:jc w:val="both"/>
        <w:rPr>
          <w:sz w:val="32"/>
          <w:szCs w:val="32"/>
          <w:rtl/>
        </w:rPr>
      </w:pPr>
      <w:r w:rsidRPr="00D764EC">
        <w:rPr>
          <w:sz w:val="32"/>
          <w:szCs w:val="32"/>
          <w:rtl/>
        </w:rPr>
        <w:t>· الشفافية والعدالة في التوزيع تؤثر بشكل مباشر على رضا المعلمين وحماسهم للعمل.</w:t>
      </w:r>
    </w:p>
    <w:p w14:paraId="6157E960" w14:textId="77777777" w:rsidR="005C384C" w:rsidRDefault="005C384C" w:rsidP="005C384C">
      <w:pPr>
        <w:ind w:left="141"/>
        <w:jc w:val="both"/>
        <w:rPr>
          <w:sz w:val="32"/>
          <w:szCs w:val="32"/>
          <w:rtl/>
        </w:rPr>
      </w:pPr>
    </w:p>
    <w:p w14:paraId="04A0ECCF" w14:textId="77777777" w:rsidR="005C384C" w:rsidRPr="00AB2EFF" w:rsidRDefault="005C384C" w:rsidP="005C384C">
      <w:pPr>
        <w:ind w:left="141"/>
        <w:jc w:val="both"/>
        <w:rPr>
          <w:sz w:val="32"/>
          <w:szCs w:val="32"/>
          <w:rtl/>
        </w:rPr>
      </w:pPr>
      <w:r w:rsidRPr="00AB2EFF">
        <w:rPr>
          <w:sz w:val="32"/>
          <w:szCs w:val="32"/>
          <w:highlight w:val="yellow"/>
          <w:rtl/>
        </w:rPr>
        <w:t>العملية (3): إدخال الدرجات - رصد نتائج الطلاب</w:t>
      </w:r>
    </w:p>
    <w:p w14:paraId="2CA96803" w14:textId="77777777" w:rsidR="005C384C" w:rsidRPr="00AB2EFF" w:rsidRDefault="005C384C" w:rsidP="005C384C">
      <w:pPr>
        <w:ind w:left="141"/>
        <w:jc w:val="both"/>
        <w:rPr>
          <w:sz w:val="32"/>
          <w:szCs w:val="32"/>
          <w:rtl/>
        </w:rPr>
      </w:pPr>
    </w:p>
    <w:p w14:paraId="7A08185F" w14:textId="77777777" w:rsidR="005C384C" w:rsidRPr="00AB2EFF" w:rsidRDefault="005C384C" w:rsidP="005C384C">
      <w:pPr>
        <w:ind w:left="141"/>
        <w:jc w:val="both"/>
        <w:rPr>
          <w:sz w:val="32"/>
          <w:szCs w:val="32"/>
          <w:rtl/>
        </w:rPr>
      </w:pPr>
      <w:r w:rsidRPr="00AB2EFF">
        <w:rPr>
          <w:sz w:val="32"/>
          <w:szCs w:val="32"/>
          <w:rtl/>
        </w:rPr>
        <w:t>1. اسم العملية</w:t>
      </w:r>
    </w:p>
    <w:p w14:paraId="239BFA30" w14:textId="77777777" w:rsidR="005C384C" w:rsidRPr="00AB2EFF" w:rsidRDefault="005C384C" w:rsidP="005C384C">
      <w:pPr>
        <w:ind w:left="141"/>
        <w:jc w:val="both"/>
        <w:rPr>
          <w:sz w:val="32"/>
          <w:szCs w:val="32"/>
          <w:rtl/>
        </w:rPr>
      </w:pPr>
      <w:r w:rsidRPr="00AB2EFF">
        <w:rPr>
          <w:sz w:val="32"/>
          <w:szCs w:val="32"/>
          <w:rtl/>
        </w:rPr>
        <w:t>إدخال الدرجات: رصد نتائج الطلاب.</w:t>
      </w:r>
    </w:p>
    <w:p w14:paraId="31D9B8B6" w14:textId="77777777" w:rsidR="005C384C" w:rsidRPr="00AB2EFF" w:rsidRDefault="005C384C" w:rsidP="005C384C">
      <w:pPr>
        <w:ind w:left="141"/>
        <w:jc w:val="both"/>
        <w:rPr>
          <w:sz w:val="32"/>
          <w:szCs w:val="32"/>
          <w:rtl/>
        </w:rPr>
      </w:pPr>
    </w:p>
    <w:p w14:paraId="088FFD94" w14:textId="77777777" w:rsidR="005C384C" w:rsidRPr="00AB2EFF" w:rsidRDefault="005C384C" w:rsidP="005C384C">
      <w:pPr>
        <w:ind w:left="141"/>
        <w:jc w:val="both"/>
        <w:rPr>
          <w:sz w:val="32"/>
          <w:szCs w:val="32"/>
          <w:rtl/>
        </w:rPr>
      </w:pPr>
      <w:r w:rsidRPr="00AB2EFF">
        <w:rPr>
          <w:sz w:val="32"/>
          <w:szCs w:val="32"/>
          <w:rtl/>
        </w:rPr>
        <w:t>2. وصف العملية</w:t>
      </w:r>
    </w:p>
    <w:p w14:paraId="16FFD9FB" w14:textId="77777777" w:rsidR="005C384C" w:rsidRPr="00AB2EFF" w:rsidRDefault="005C384C" w:rsidP="005C384C">
      <w:pPr>
        <w:ind w:left="141"/>
        <w:jc w:val="both"/>
        <w:rPr>
          <w:sz w:val="32"/>
          <w:szCs w:val="32"/>
          <w:rtl/>
        </w:rPr>
      </w:pPr>
      <w:r w:rsidRPr="00AB2EFF">
        <w:rPr>
          <w:sz w:val="32"/>
          <w:szCs w:val="32"/>
          <w:rtl/>
        </w:rPr>
        <w:t>هي العملية التشغيلية الأساسية التي يقوم بها المعلم لتسجيل وتوثيق التقييمات والنتائج الأكاديمية لطلابه في نظام إدارة التعلم أو السجلات المدرسية. تمثل هذه العملية الحلقة الأساسية في قياس مخرجات التعلم، وتعتبر مصدر البيانات الأولي لجميع عمليات التقييم والتحليل الأكاديمي اللاحقة.</w:t>
      </w:r>
    </w:p>
    <w:p w14:paraId="705A2309" w14:textId="77777777" w:rsidR="005C384C" w:rsidRPr="00AB2EFF" w:rsidRDefault="005C384C" w:rsidP="005C384C">
      <w:pPr>
        <w:ind w:left="141"/>
        <w:jc w:val="both"/>
        <w:rPr>
          <w:sz w:val="32"/>
          <w:szCs w:val="32"/>
          <w:rtl/>
        </w:rPr>
      </w:pPr>
    </w:p>
    <w:p w14:paraId="4CFEFA98" w14:textId="77777777" w:rsidR="005C384C" w:rsidRPr="00AB2EFF" w:rsidRDefault="005C384C" w:rsidP="005C384C">
      <w:pPr>
        <w:ind w:left="141"/>
        <w:jc w:val="both"/>
        <w:rPr>
          <w:sz w:val="32"/>
          <w:szCs w:val="32"/>
          <w:rtl/>
        </w:rPr>
      </w:pPr>
      <w:r w:rsidRPr="00AB2EFF">
        <w:rPr>
          <w:sz w:val="32"/>
          <w:szCs w:val="32"/>
          <w:rtl/>
        </w:rPr>
        <w:t>3. الهدف من العملية</w:t>
      </w:r>
    </w:p>
    <w:p w14:paraId="6CE06977" w14:textId="77777777" w:rsidR="005C384C" w:rsidRPr="00AB2EFF" w:rsidRDefault="005C384C" w:rsidP="005C384C">
      <w:pPr>
        <w:ind w:left="141"/>
        <w:jc w:val="both"/>
        <w:rPr>
          <w:sz w:val="32"/>
          <w:szCs w:val="32"/>
          <w:rtl/>
        </w:rPr>
      </w:pPr>
    </w:p>
    <w:p w14:paraId="783AE8AC" w14:textId="77777777" w:rsidR="005C384C" w:rsidRPr="00AB2EFF" w:rsidRDefault="005C384C" w:rsidP="005C384C">
      <w:pPr>
        <w:ind w:left="141"/>
        <w:jc w:val="both"/>
        <w:rPr>
          <w:sz w:val="32"/>
          <w:szCs w:val="32"/>
          <w:rtl/>
        </w:rPr>
      </w:pPr>
      <w:r w:rsidRPr="00AB2EFF">
        <w:rPr>
          <w:sz w:val="32"/>
          <w:szCs w:val="32"/>
          <w:rtl/>
        </w:rPr>
        <w:t>· توثيق نتائج التقييمات المختلفة (اختبارات، واجبات، مشاريع، مشاركة) بشكل دقيق ومنظم لكل طالب.</w:t>
      </w:r>
    </w:p>
    <w:p w14:paraId="06FD04CD" w14:textId="77777777" w:rsidR="005C384C" w:rsidRPr="00AB2EFF" w:rsidRDefault="005C384C" w:rsidP="005C384C">
      <w:pPr>
        <w:ind w:left="141"/>
        <w:jc w:val="both"/>
        <w:rPr>
          <w:sz w:val="32"/>
          <w:szCs w:val="32"/>
          <w:rtl/>
        </w:rPr>
      </w:pPr>
      <w:r w:rsidRPr="00AB2EFF">
        <w:rPr>
          <w:sz w:val="32"/>
          <w:szCs w:val="32"/>
          <w:rtl/>
        </w:rPr>
        <w:t>· توفير البيانات الخام اللازمة لاحتساب الدرجات النهائية وتقييم التحصيل الدراسي.</w:t>
      </w:r>
    </w:p>
    <w:p w14:paraId="33ADD8C2" w14:textId="77777777" w:rsidR="005C384C" w:rsidRPr="00AB2EFF" w:rsidRDefault="005C384C" w:rsidP="005C384C">
      <w:pPr>
        <w:ind w:left="141"/>
        <w:jc w:val="both"/>
        <w:rPr>
          <w:sz w:val="32"/>
          <w:szCs w:val="32"/>
          <w:rtl/>
        </w:rPr>
      </w:pPr>
      <w:r w:rsidRPr="00AB2EFF">
        <w:rPr>
          <w:sz w:val="32"/>
          <w:szCs w:val="32"/>
          <w:rtl/>
        </w:rPr>
        <w:t>· تمكين المدرسة والطلاب وأولياء الأمور من متابعة التقدم الأكاديمي بشكل مستمر وشفاف.</w:t>
      </w:r>
    </w:p>
    <w:p w14:paraId="2F614B5E" w14:textId="77777777" w:rsidR="005C384C" w:rsidRPr="00AB2EFF" w:rsidRDefault="005C384C" w:rsidP="005C384C">
      <w:pPr>
        <w:ind w:left="141"/>
        <w:jc w:val="both"/>
        <w:rPr>
          <w:sz w:val="32"/>
          <w:szCs w:val="32"/>
          <w:rtl/>
        </w:rPr>
      </w:pPr>
      <w:r w:rsidRPr="00AB2EFF">
        <w:rPr>
          <w:sz w:val="32"/>
          <w:szCs w:val="32"/>
          <w:rtl/>
        </w:rPr>
        <w:t>· بناء قاعدة بيانات تاريخية لأداء الطلاب تدعم عمليات التحليل والتطوير.</w:t>
      </w:r>
    </w:p>
    <w:p w14:paraId="4295142A" w14:textId="77777777" w:rsidR="005C384C" w:rsidRPr="00AB2EFF" w:rsidRDefault="005C384C" w:rsidP="005C384C">
      <w:pPr>
        <w:ind w:left="141"/>
        <w:jc w:val="both"/>
        <w:rPr>
          <w:sz w:val="32"/>
          <w:szCs w:val="32"/>
          <w:rtl/>
        </w:rPr>
      </w:pPr>
    </w:p>
    <w:p w14:paraId="6C335FE1" w14:textId="77777777" w:rsidR="005C384C" w:rsidRPr="00AB2EFF" w:rsidRDefault="005C384C" w:rsidP="005C384C">
      <w:pPr>
        <w:ind w:left="141"/>
        <w:jc w:val="both"/>
        <w:rPr>
          <w:sz w:val="32"/>
          <w:szCs w:val="32"/>
          <w:rtl/>
        </w:rPr>
      </w:pPr>
      <w:r w:rsidRPr="00AB2EFF">
        <w:rPr>
          <w:sz w:val="32"/>
          <w:szCs w:val="32"/>
          <w:rtl/>
        </w:rPr>
        <w:t>4. الجهة المسؤولة عن التنفيذ</w:t>
      </w:r>
    </w:p>
    <w:p w14:paraId="09F225AA" w14:textId="77777777" w:rsidR="005C384C" w:rsidRPr="00AB2EFF" w:rsidRDefault="005C384C" w:rsidP="005C384C">
      <w:pPr>
        <w:ind w:left="141"/>
        <w:jc w:val="both"/>
        <w:rPr>
          <w:sz w:val="32"/>
          <w:szCs w:val="32"/>
          <w:rtl/>
        </w:rPr>
      </w:pPr>
    </w:p>
    <w:p w14:paraId="299BA607" w14:textId="77777777" w:rsidR="005C384C" w:rsidRPr="00AB2EFF" w:rsidRDefault="005C384C" w:rsidP="005C384C">
      <w:pPr>
        <w:ind w:left="141"/>
        <w:jc w:val="both"/>
        <w:rPr>
          <w:sz w:val="32"/>
          <w:szCs w:val="32"/>
          <w:rtl/>
        </w:rPr>
      </w:pPr>
      <w:r w:rsidRPr="00AB2EFF">
        <w:rPr>
          <w:sz w:val="32"/>
          <w:szCs w:val="32"/>
          <w:rtl/>
        </w:rPr>
        <w:t>· المنفذ الرئيسي: المعلم المكلف بالمادة الدراسية.</w:t>
      </w:r>
    </w:p>
    <w:p w14:paraId="533D2805" w14:textId="77777777" w:rsidR="005C384C" w:rsidRPr="00AB2EFF" w:rsidRDefault="005C384C" w:rsidP="005C384C">
      <w:pPr>
        <w:ind w:left="141"/>
        <w:jc w:val="both"/>
        <w:rPr>
          <w:sz w:val="32"/>
          <w:szCs w:val="32"/>
          <w:rtl/>
        </w:rPr>
      </w:pPr>
      <w:r w:rsidRPr="00AB2EFF">
        <w:rPr>
          <w:sz w:val="32"/>
          <w:szCs w:val="32"/>
          <w:rtl/>
        </w:rPr>
        <w:t>· الجهة المشرفة: مدير المدرسة أو الوكيل الأكاديمي (للمراجعة والاعتماد).</w:t>
      </w:r>
    </w:p>
    <w:p w14:paraId="6C351A9C" w14:textId="77777777" w:rsidR="005C384C" w:rsidRPr="00AB2EFF" w:rsidRDefault="005C384C" w:rsidP="005C384C">
      <w:pPr>
        <w:ind w:left="141"/>
        <w:jc w:val="both"/>
        <w:rPr>
          <w:sz w:val="32"/>
          <w:szCs w:val="32"/>
          <w:rtl/>
        </w:rPr>
      </w:pPr>
      <w:r w:rsidRPr="00AB2EFF">
        <w:rPr>
          <w:sz w:val="32"/>
          <w:szCs w:val="32"/>
          <w:rtl/>
        </w:rPr>
        <w:t>· الجهة الداعمة: قسم تقنية المعلومات (للدعم الفني للنظام).</w:t>
      </w:r>
    </w:p>
    <w:p w14:paraId="4C4AC7DC" w14:textId="77777777" w:rsidR="005C384C" w:rsidRPr="00AB2EFF" w:rsidRDefault="005C384C" w:rsidP="005C384C">
      <w:pPr>
        <w:ind w:left="141"/>
        <w:jc w:val="both"/>
        <w:rPr>
          <w:sz w:val="32"/>
          <w:szCs w:val="32"/>
          <w:rtl/>
        </w:rPr>
      </w:pPr>
      <w:r w:rsidRPr="00AB2EFF">
        <w:rPr>
          <w:sz w:val="32"/>
          <w:szCs w:val="32"/>
          <w:rtl/>
        </w:rPr>
        <w:t>· الجهة المستفيدة: الطالب، ولي الأمر، إدارة المدرسة، مكتب التربية (للإحصائيات).</w:t>
      </w:r>
    </w:p>
    <w:p w14:paraId="6BE2200E" w14:textId="77777777" w:rsidR="005C384C" w:rsidRPr="00AB2EFF" w:rsidRDefault="005C384C" w:rsidP="005C384C">
      <w:pPr>
        <w:ind w:left="141"/>
        <w:jc w:val="both"/>
        <w:rPr>
          <w:sz w:val="32"/>
          <w:szCs w:val="32"/>
          <w:rtl/>
        </w:rPr>
      </w:pPr>
    </w:p>
    <w:p w14:paraId="5CF4B0D2" w14:textId="77777777" w:rsidR="005C384C" w:rsidRPr="00AB2EFF" w:rsidRDefault="005C384C" w:rsidP="005C384C">
      <w:pPr>
        <w:ind w:left="141"/>
        <w:jc w:val="both"/>
        <w:rPr>
          <w:sz w:val="32"/>
          <w:szCs w:val="32"/>
          <w:rtl/>
        </w:rPr>
      </w:pPr>
      <w:r w:rsidRPr="00AB2EFF">
        <w:rPr>
          <w:sz w:val="32"/>
          <w:szCs w:val="32"/>
          <w:rtl/>
        </w:rPr>
        <w:t>5. المدخلات (</w:t>
      </w:r>
      <w:r w:rsidRPr="00AB2EFF">
        <w:rPr>
          <w:sz w:val="32"/>
          <w:szCs w:val="32"/>
        </w:rPr>
        <w:t>Inputs</w:t>
      </w:r>
      <w:r w:rsidRPr="00AB2EFF">
        <w:rPr>
          <w:sz w:val="32"/>
          <w:szCs w:val="32"/>
          <w:rtl/>
        </w:rPr>
        <w:t>)</w:t>
      </w:r>
    </w:p>
    <w:p w14:paraId="32304C52" w14:textId="77777777" w:rsidR="005C384C" w:rsidRPr="00AB2EFF" w:rsidRDefault="005C384C" w:rsidP="005C384C">
      <w:pPr>
        <w:ind w:left="141"/>
        <w:jc w:val="both"/>
        <w:rPr>
          <w:sz w:val="32"/>
          <w:szCs w:val="32"/>
          <w:rtl/>
        </w:rPr>
      </w:pPr>
    </w:p>
    <w:p w14:paraId="01ECAC13" w14:textId="77777777" w:rsidR="005C384C" w:rsidRPr="00AB2EFF" w:rsidRDefault="005C384C" w:rsidP="005C384C">
      <w:pPr>
        <w:ind w:left="141"/>
        <w:jc w:val="both"/>
        <w:rPr>
          <w:sz w:val="32"/>
          <w:szCs w:val="32"/>
          <w:rtl/>
        </w:rPr>
      </w:pPr>
      <w:r w:rsidRPr="00AB2EFF">
        <w:rPr>
          <w:sz w:val="32"/>
          <w:szCs w:val="32"/>
          <w:rtl/>
        </w:rPr>
        <w:t>· أوراق إجابات الطلاب: (اختبارات، واجبات) بعد التصحيح.</w:t>
      </w:r>
    </w:p>
    <w:p w14:paraId="6F9216E9" w14:textId="77777777" w:rsidR="005C384C" w:rsidRPr="00AB2EFF" w:rsidRDefault="005C384C" w:rsidP="005C384C">
      <w:pPr>
        <w:ind w:left="141"/>
        <w:jc w:val="both"/>
        <w:rPr>
          <w:sz w:val="32"/>
          <w:szCs w:val="32"/>
          <w:rtl/>
        </w:rPr>
      </w:pPr>
      <w:r w:rsidRPr="00AB2EFF">
        <w:rPr>
          <w:sz w:val="32"/>
          <w:szCs w:val="32"/>
          <w:rtl/>
        </w:rPr>
        <w:t>· معايير التقييم: مفتاح التصحيح، جداول التوزيع النسبي للدرجات.</w:t>
      </w:r>
    </w:p>
    <w:p w14:paraId="5285E9D3" w14:textId="77777777" w:rsidR="005C384C" w:rsidRPr="00AB2EFF" w:rsidRDefault="005C384C" w:rsidP="005C384C">
      <w:pPr>
        <w:ind w:left="141"/>
        <w:jc w:val="both"/>
        <w:rPr>
          <w:sz w:val="32"/>
          <w:szCs w:val="32"/>
          <w:rtl/>
        </w:rPr>
      </w:pPr>
      <w:r w:rsidRPr="00AB2EFF">
        <w:rPr>
          <w:sz w:val="32"/>
          <w:szCs w:val="32"/>
          <w:rtl/>
        </w:rPr>
        <w:t>· بيانات الطلاب: قائمة الطلاب المسجلين في الشعبة/المادة.</w:t>
      </w:r>
    </w:p>
    <w:p w14:paraId="766813E6" w14:textId="77777777" w:rsidR="005C384C" w:rsidRPr="00AB2EFF" w:rsidRDefault="005C384C" w:rsidP="005C384C">
      <w:pPr>
        <w:ind w:left="141"/>
        <w:jc w:val="both"/>
        <w:rPr>
          <w:sz w:val="32"/>
          <w:szCs w:val="32"/>
          <w:rtl/>
        </w:rPr>
      </w:pPr>
      <w:r w:rsidRPr="00AB2EFF">
        <w:rPr>
          <w:sz w:val="32"/>
          <w:szCs w:val="32"/>
          <w:rtl/>
        </w:rPr>
        <w:lastRenderedPageBreak/>
        <w:t>· نظام إدارة التعلم (</w:t>
      </w:r>
      <w:r w:rsidRPr="00AB2EFF">
        <w:rPr>
          <w:sz w:val="32"/>
          <w:szCs w:val="32"/>
        </w:rPr>
        <w:t>LMS</w:t>
      </w:r>
      <w:r w:rsidRPr="00AB2EFF">
        <w:rPr>
          <w:sz w:val="32"/>
          <w:szCs w:val="32"/>
          <w:rtl/>
        </w:rPr>
        <w:t>) أو النظام الأكاديمي للمدرسة.</w:t>
      </w:r>
    </w:p>
    <w:p w14:paraId="11D04D01" w14:textId="77777777" w:rsidR="005C384C" w:rsidRPr="00AB2EFF" w:rsidRDefault="005C384C" w:rsidP="005C384C">
      <w:pPr>
        <w:ind w:left="141"/>
        <w:jc w:val="both"/>
        <w:rPr>
          <w:sz w:val="32"/>
          <w:szCs w:val="32"/>
          <w:rtl/>
        </w:rPr>
      </w:pPr>
      <w:r w:rsidRPr="00AB2EFF">
        <w:rPr>
          <w:sz w:val="32"/>
          <w:szCs w:val="32"/>
          <w:rtl/>
        </w:rPr>
        <w:t>· تقويم التقييمات: مواعيد وتسلسل الاختبارات والواجبات خلال الفصل.</w:t>
      </w:r>
    </w:p>
    <w:p w14:paraId="7F26C8F2" w14:textId="77777777" w:rsidR="005C384C" w:rsidRPr="00AB2EFF" w:rsidRDefault="005C384C" w:rsidP="005C384C">
      <w:pPr>
        <w:ind w:left="141"/>
        <w:jc w:val="both"/>
        <w:rPr>
          <w:sz w:val="32"/>
          <w:szCs w:val="32"/>
          <w:rtl/>
        </w:rPr>
      </w:pPr>
    </w:p>
    <w:p w14:paraId="0DF7E4DA" w14:textId="77777777" w:rsidR="005C384C" w:rsidRPr="00AB2EFF" w:rsidRDefault="005C384C" w:rsidP="005C384C">
      <w:pPr>
        <w:ind w:left="141"/>
        <w:jc w:val="both"/>
        <w:rPr>
          <w:sz w:val="32"/>
          <w:szCs w:val="32"/>
          <w:rtl/>
        </w:rPr>
      </w:pPr>
      <w:r w:rsidRPr="00AB2EFF">
        <w:rPr>
          <w:sz w:val="32"/>
          <w:szCs w:val="32"/>
          <w:rtl/>
        </w:rPr>
        <w:t>6. خطوات التنفيذ التفصيلية</w:t>
      </w:r>
    </w:p>
    <w:p w14:paraId="7A133943" w14:textId="77777777" w:rsidR="005C384C" w:rsidRPr="00AB2EFF" w:rsidRDefault="005C384C" w:rsidP="005C384C">
      <w:pPr>
        <w:ind w:left="141"/>
        <w:jc w:val="both"/>
        <w:rPr>
          <w:sz w:val="32"/>
          <w:szCs w:val="32"/>
          <w:rtl/>
        </w:rPr>
      </w:pPr>
    </w:p>
    <w:p w14:paraId="4E88B6C6" w14:textId="77777777" w:rsidR="005C384C" w:rsidRPr="00AB2EFF" w:rsidRDefault="005C384C" w:rsidP="005C384C">
      <w:pPr>
        <w:ind w:left="141"/>
        <w:jc w:val="both"/>
        <w:rPr>
          <w:sz w:val="32"/>
          <w:szCs w:val="32"/>
          <w:rtl/>
        </w:rPr>
      </w:pPr>
      <w:r w:rsidRPr="00AB2EFF">
        <w:rPr>
          <w:sz w:val="32"/>
          <w:szCs w:val="32"/>
          <w:rtl/>
        </w:rPr>
        <w:t>الإجراءات البشرية (يُنفذها المعلم):</w:t>
      </w:r>
    </w:p>
    <w:p w14:paraId="6DD8B872" w14:textId="77777777" w:rsidR="005C384C" w:rsidRPr="00AB2EFF" w:rsidRDefault="005C384C" w:rsidP="005C384C">
      <w:pPr>
        <w:ind w:left="141"/>
        <w:jc w:val="both"/>
        <w:rPr>
          <w:sz w:val="32"/>
          <w:szCs w:val="32"/>
          <w:rtl/>
        </w:rPr>
      </w:pPr>
    </w:p>
    <w:p w14:paraId="2E28EA8C" w14:textId="77777777" w:rsidR="005C384C" w:rsidRPr="00AB2EFF" w:rsidRDefault="005C384C" w:rsidP="005C384C">
      <w:pPr>
        <w:ind w:left="141"/>
        <w:jc w:val="both"/>
        <w:rPr>
          <w:sz w:val="32"/>
          <w:szCs w:val="32"/>
          <w:rtl/>
        </w:rPr>
      </w:pPr>
      <w:r w:rsidRPr="00AB2EFF">
        <w:rPr>
          <w:sz w:val="32"/>
          <w:szCs w:val="32"/>
          <w:rtl/>
        </w:rPr>
        <w:t>1. التصحيح والتقدير: تصحيح أوراق الاختبارات والواجبات يدوياً، وتحديد الدرجة التي حصل عليها كل طالب وفق مفتاح التصحيح.</w:t>
      </w:r>
    </w:p>
    <w:p w14:paraId="72BABD85" w14:textId="77777777" w:rsidR="005C384C" w:rsidRPr="00AB2EFF" w:rsidRDefault="005C384C" w:rsidP="005C384C">
      <w:pPr>
        <w:ind w:left="141"/>
        <w:jc w:val="both"/>
        <w:rPr>
          <w:sz w:val="32"/>
          <w:szCs w:val="32"/>
          <w:rtl/>
        </w:rPr>
      </w:pPr>
      <w:r w:rsidRPr="00AB2EFF">
        <w:rPr>
          <w:sz w:val="32"/>
          <w:szCs w:val="32"/>
          <w:rtl/>
        </w:rPr>
        <w:t>2. المراجعة: مراجعة الدرجات المحسوبة والتأكد من دقة جمعها وخلوها من الأخطاء الحسابية.</w:t>
      </w:r>
    </w:p>
    <w:p w14:paraId="01058E28" w14:textId="77777777" w:rsidR="005C384C" w:rsidRPr="00AB2EFF" w:rsidRDefault="005C384C" w:rsidP="005C384C">
      <w:pPr>
        <w:ind w:left="141"/>
        <w:jc w:val="both"/>
        <w:rPr>
          <w:sz w:val="32"/>
          <w:szCs w:val="32"/>
          <w:rtl/>
        </w:rPr>
      </w:pPr>
      <w:r w:rsidRPr="00AB2EFF">
        <w:rPr>
          <w:sz w:val="32"/>
          <w:szCs w:val="32"/>
          <w:rtl/>
        </w:rPr>
        <w:t>3. الإدخال الأولي: تسجيل الدخول إلى النظام الأكاديمي، والانتقال إلى الصفقة المخصصة لإدخال درجات المادة والشعبة المعنية.</w:t>
      </w:r>
    </w:p>
    <w:p w14:paraId="4D2B4B4E" w14:textId="77777777" w:rsidR="005C384C" w:rsidRPr="00AB2EFF" w:rsidRDefault="005C384C" w:rsidP="005C384C">
      <w:pPr>
        <w:ind w:left="141"/>
        <w:jc w:val="both"/>
        <w:rPr>
          <w:sz w:val="32"/>
          <w:szCs w:val="32"/>
          <w:rtl/>
        </w:rPr>
      </w:pPr>
      <w:r w:rsidRPr="00AB2EFF">
        <w:rPr>
          <w:sz w:val="32"/>
          <w:szCs w:val="32"/>
          <w:rtl/>
        </w:rPr>
        <w:t>4. إدخال البيانات: إدخال درجات كل طالب يدوياً في الحقول المخصصة لنوع التقييم (مثال: اختبار منتصف الفصل، الواجب الأول). يقوم المعلم غالباً بإدخال البيانات من كشوف التصحيح الورقية أو ملف إكسل مُعد مسبقاً.</w:t>
      </w:r>
    </w:p>
    <w:p w14:paraId="10F4C0B6" w14:textId="77777777" w:rsidR="005C384C" w:rsidRPr="00AB2EFF" w:rsidRDefault="005C384C" w:rsidP="005C384C">
      <w:pPr>
        <w:ind w:left="141"/>
        <w:jc w:val="both"/>
        <w:rPr>
          <w:sz w:val="32"/>
          <w:szCs w:val="32"/>
          <w:rtl/>
        </w:rPr>
      </w:pPr>
      <w:r w:rsidRPr="00AB2EFF">
        <w:rPr>
          <w:sz w:val="32"/>
          <w:szCs w:val="32"/>
          <w:rtl/>
        </w:rPr>
        <w:t>5. التحقق من الاتصال: التأكد من حفظ البيانات بعد إدخال كل دفعة، والتحقق من ظهور الدرجات بشكل صحيح في السجل المعاين.</w:t>
      </w:r>
    </w:p>
    <w:p w14:paraId="1891CF1A" w14:textId="77777777" w:rsidR="005C384C" w:rsidRPr="00AB2EFF" w:rsidRDefault="005C384C" w:rsidP="005C384C">
      <w:pPr>
        <w:ind w:left="141"/>
        <w:jc w:val="both"/>
        <w:rPr>
          <w:sz w:val="32"/>
          <w:szCs w:val="32"/>
          <w:rtl/>
        </w:rPr>
      </w:pPr>
      <w:r w:rsidRPr="00AB2EFF">
        <w:rPr>
          <w:sz w:val="32"/>
          <w:szCs w:val="32"/>
          <w:rtl/>
        </w:rPr>
        <w:t>6. التوثيق والاحتفاظ: الاحتفاظ بأوراق الإجابات الأصلية (كسند مادي) لفترة محددة حسب سياسة المدرسة، لاستخدامها في حالات المراجعة أو التظلم.</w:t>
      </w:r>
    </w:p>
    <w:p w14:paraId="2CC2C8C7" w14:textId="77777777" w:rsidR="005C384C" w:rsidRPr="00AB2EFF" w:rsidRDefault="005C384C" w:rsidP="005C384C">
      <w:pPr>
        <w:ind w:left="141"/>
        <w:jc w:val="both"/>
        <w:rPr>
          <w:sz w:val="32"/>
          <w:szCs w:val="32"/>
          <w:rtl/>
        </w:rPr>
      </w:pPr>
    </w:p>
    <w:p w14:paraId="479D33D6" w14:textId="77777777" w:rsidR="005C384C" w:rsidRPr="00AB2EFF" w:rsidRDefault="005C384C" w:rsidP="005C384C">
      <w:pPr>
        <w:ind w:left="141"/>
        <w:jc w:val="both"/>
        <w:rPr>
          <w:sz w:val="32"/>
          <w:szCs w:val="32"/>
          <w:rtl/>
        </w:rPr>
      </w:pPr>
      <w:r w:rsidRPr="00AB2EFF">
        <w:rPr>
          <w:sz w:val="32"/>
          <w:szCs w:val="32"/>
          <w:rtl/>
        </w:rPr>
        <w:t>الإجراءات النظامية (يُديرها النظام الأكاديمي):</w:t>
      </w:r>
    </w:p>
    <w:p w14:paraId="74DA85C3" w14:textId="77777777" w:rsidR="005C384C" w:rsidRPr="00AB2EFF" w:rsidRDefault="005C384C" w:rsidP="005C384C">
      <w:pPr>
        <w:ind w:left="141"/>
        <w:jc w:val="both"/>
        <w:rPr>
          <w:sz w:val="32"/>
          <w:szCs w:val="32"/>
          <w:rtl/>
        </w:rPr>
      </w:pPr>
    </w:p>
    <w:p w14:paraId="7E4A6EB1" w14:textId="77777777" w:rsidR="005C384C" w:rsidRPr="00AB2EFF" w:rsidRDefault="005C384C" w:rsidP="005C384C">
      <w:pPr>
        <w:ind w:left="141"/>
        <w:jc w:val="both"/>
        <w:rPr>
          <w:sz w:val="32"/>
          <w:szCs w:val="32"/>
          <w:rtl/>
        </w:rPr>
      </w:pPr>
      <w:r w:rsidRPr="00AB2EFF">
        <w:rPr>
          <w:sz w:val="32"/>
          <w:szCs w:val="32"/>
          <w:rtl/>
        </w:rPr>
        <w:t>1. التحقق من الهوية: التحقق من هوية المعلم وصلاحياته للوصول إلى شاشة إدخال الدرجات للشعبة المحددة فقط.</w:t>
      </w:r>
    </w:p>
    <w:p w14:paraId="08856907" w14:textId="77777777" w:rsidR="005C384C" w:rsidRPr="00AB2EFF" w:rsidRDefault="005C384C" w:rsidP="005C384C">
      <w:pPr>
        <w:ind w:left="141"/>
        <w:jc w:val="both"/>
        <w:rPr>
          <w:sz w:val="32"/>
          <w:szCs w:val="32"/>
          <w:rtl/>
        </w:rPr>
      </w:pPr>
      <w:r w:rsidRPr="00AB2EFF">
        <w:rPr>
          <w:sz w:val="32"/>
          <w:szCs w:val="32"/>
          <w:rtl/>
        </w:rPr>
        <w:lastRenderedPageBreak/>
        <w:t>2. فرض القيود: منع إدخال درجات خارج النطاق المقبول (مثلاً: منع إدخال درجة فوق العلامة الكلية للاختبار).</w:t>
      </w:r>
    </w:p>
    <w:p w14:paraId="011AD43D" w14:textId="77777777" w:rsidR="005C384C" w:rsidRPr="00AB2EFF" w:rsidRDefault="005C384C" w:rsidP="005C384C">
      <w:pPr>
        <w:ind w:left="141"/>
        <w:jc w:val="both"/>
        <w:rPr>
          <w:sz w:val="32"/>
          <w:szCs w:val="32"/>
          <w:rtl/>
        </w:rPr>
      </w:pPr>
      <w:r w:rsidRPr="00AB2EFF">
        <w:rPr>
          <w:sz w:val="32"/>
          <w:szCs w:val="32"/>
          <w:rtl/>
        </w:rPr>
        <w:t>3. الحفظ الآلي: حفظ كل إدخال فوراً مع تسجيل طابع زمني (</w:t>
      </w:r>
      <w:r w:rsidRPr="00AB2EFF">
        <w:rPr>
          <w:sz w:val="32"/>
          <w:szCs w:val="32"/>
        </w:rPr>
        <w:t>Timestamp</w:t>
      </w:r>
      <w:r w:rsidRPr="00AB2EFF">
        <w:rPr>
          <w:sz w:val="32"/>
          <w:szCs w:val="32"/>
          <w:rtl/>
        </w:rPr>
        <w:t>) واسم المستخدم الذي أدخل الدرجة.</w:t>
      </w:r>
    </w:p>
    <w:p w14:paraId="7D4CDF74" w14:textId="77777777" w:rsidR="005C384C" w:rsidRPr="00AB2EFF" w:rsidRDefault="005C384C" w:rsidP="005C384C">
      <w:pPr>
        <w:ind w:left="141"/>
        <w:jc w:val="both"/>
        <w:rPr>
          <w:sz w:val="32"/>
          <w:szCs w:val="32"/>
          <w:rtl/>
        </w:rPr>
      </w:pPr>
      <w:r w:rsidRPr="00AB2EFF">
        <w:rPr>
          <w:sz w:val="32"/>
          <w:szCs w:val="32"/>
          <w:rtl/>
        </w:rPr>
        <w:t>4. احتساب الوسيط: حساب المجموع التراكمي أو المتوسط التلقائي للطالب بعد إدخال كل درجة جديدة، بناءً على الأوزان النسبية المحددة مسبقاً للمهام المختلفة.</w:t>
      </w:r>
    </w:p>
    <w:p w14:paraId="0925674C" w14:textId="77777777" w:rsidR="005C384C" w:rsidRPr="00AB2EFF" w:rsidRDefault="005C384C" w:rsidP="005C384C">
      <w:pPr>
        <w:ind w:left="141"/>
        <w:jc w:val="both"/>
        <w:rPr>
          <w:sz w:val="32"/>
          <w:szCs w:val="32"/>
          <w:rtl/>
        </w:rPr>
      </w:pPr>
      <w:r w:rsidRPr="00AB2EFF">
        <w:rPr>
          <w:sz w:val="32"/>
          <w:szCs w:val="32"/>
          <w:rtl/>
        </w:rPr>
        <w:t>5. التنبيهات: إرسال تنبيهات آلية للمعلم أو المشرف إذا تأخر إدخال الدرجات عن الموعد النهائي المحدد.</w:t>
      </w:r>
    </w:p>
    <w:p w14:paraId="7AF87AE4" w14:textId="77777777" w:rsidR="005C384C" w:rsidRPr="00AB2EFF" w:rsidRDefault="005C384C" w:rsidP="005C384C">
      <w:pPr>
        <w:ind w:left="141"/>
        <w:jc w:val="both"/>
        <w:rPr>
          <w:sz w:val="32"/>
          <w:szCs w:val="32"/>
          <w:rtl/>
        </w:rPr>
      </w:pPr>
      <w:r w:rsidRPr="00AB2EFF">
        <w:rPr>
          <w:sz w:val="32"/>
          <w:szCs w:val="32"/>
          <w:rtl/>
        </w:rPr>
        <w:t>6. التكامل: تمرير البيانات المدخلة تلقائياً إلى واجهات أولياء الأمور والطلاب (بوابة أولياء الأمور) وإلى نظام التقارير المركزي للمدرسة.</w:t>
      </w:r>
    </w:p>
    <w:p w14:paraId="298F6415" w14:textId="77777777" w:rsidR="005C384C" w:rsidRPr="00AB2EFF" w:rsidRDefault="005C384C" w:rsidP="005C384C">
      <w:pPr>
        <w:ind w:left="141"/>
        <w:jc w:val="both"/>
        <w:rPr>
          <w:sz w:val="32"/>
          <w:szCs w:val="32"/>
          <w:rtl/>
        </w:rPr>
      </w:pPr>
    </w:p>
    <w:p w14:paraId="7CFF38CA" w14:textId="77777777" w:rsidR="005C384C" w:rsidRPr="00AB2EFF" w:rsidRDefault="005C384C" w:rsidP="005C384C">
      <w:pPr>
        <w:ind w:left="141"/>
        <w:jc w:val="both"/>
        <w:rPr>
          <w:sz w:val="32"/>
          <w:szCs w:val="32"/>
          <w:rtl/>
        </w:rPr>
      </w:pPr>
      <w:r w:rsidRPr="00AB2EFF">
        <w:rPr>
          <w:sz w:val="32"/>
          <w:szCs w:val="32"/>
          <w:rtl/>
        </w:rPr>
        <w:t>7. المخرجات (</w:t>
      </w:r>
      <w:r w:rsidRPr="00AB2EFF">
        <w:rPr>
          <w:sz w:val="32"/>
          <w:szCs w:val="32"/>
        </w:rPr>
        <w:t>Outputs</w:t>
      </w:r>
      <w:r w:rsidRPr="00AB2EFF">
        <w:rPr>
          <w:sz w:val="32"/>
          <w:szCs w:val="32"/>
          <w:rtl/>
        </w:rPr>
        <w:t>)</w:t>
      </w:r>
    </w:p>
    <w:p w14:paraId="6632A24E" w14:textId="77777777" w:rsidR="005C384C" w:rsidRPr="00AB2EFF" w:rsidRDefault="005C384C" w:rsidP="005C384C">
      <w:pPr>
        <w:ind w:left="141"/>
        <w:jc w:val="both"/>
        <w:rPr>
          <w:sz w:val="32"/>
          <w:szCs w:val="32"/>
          <w:rtl/>
        </w:rPr>
      </w:pPr>
    </w:p>
    <w:p w14:paraId="3F896D2B" w14:textId="77777777" w:rsidR="005C384C" w:rsidRPr="00AB2EFF" w:rsidRDefault="005C384C" w:rsidP="005C384C">
      <w:pPr>
        <w:ind w:left="141"/>
        <w:jc w:val="both"/>
        <w:rPr>
          <w:sz w:val="32"/>
          <w:szCs w:val="32"/>
          <w:rtl/>
        </w:rPr>
      </w:pPr>
      <w:r w:rsidRPr="00AB2EFF">
        <w:rPr>
          <w:sz w:val="32"/>
          <w:szCs w:val="32"/>
          <w:rtl/>
        </w:rPr>
        <w:t>· سجل درجات إلكتروني دقيق: مخزن في قاعدة بيانات النظام للمادة والشعبة.</w:t>
      </w:r>
    </w:p>
    <w:p w14:paraId="162DD481" w14:textId="77777777" w:rsidR="005C384C" w:rsidRPr="00AB2EFF" w:rsidRDefault="005C384C" w:rsidP="005C384C">
      <w:pPr>
        <w:ind w:left="141"/>
        <w:jc w:val="both"/>
        <w:rPr>
          <w:sz w:val="32"/>
          <w:szCs w:val="32"/>
          <w:rtl/>
        </w:rPr>
      </w:pPr>
      <w:r w:rsidRPr="00AB2EFF">
        <w:rPr>
          <w:sz w:val="32"/>
          <w:szCs w:val="32"/>
          <w:rtl/>
        </w:rPr>
        <w:t>· تقارير أداء فورية: يمكن للمعلم أو الإدارة توليدها (كشف درجات الشعبة، المتوسطات، التوزيع).</w:t>
      </w:r>
    </w:p>
    <w:p w14:paraId="773E1015" w14:textId="77777777" w:rsidR="005C384C" w:rsidRPr="00AB2EFF" w:rsidRDefault="005C384C" w:rsidP="005C384C">
      <w:pPr>
        <w:ind w:left="141"/>
        <w:jc w:val="both"/>
        <w:rPr>
          <w:sz w:val="32"/>
          <w:szCs w:val="32"/>
          <w:rtl/>
        </w:rPr>
      </w:pPr>
      <w:r w:rsidRPr="00AB2EFF">
        <w:rPr>
          <w:sz w:val="32"/>
          <w:szCs w:val="32"/>
          <w:rtl/>
        </w:rPr>
        <w:t>· بيانات مزامنة: تظهر تلقائياً في حسابات الطلاب وأولياء الأمور لمتابعة الأداء.</w:t>
      </w:r>
    </w:p>
    <w:p w14:paraId="22FBF0D0" w14:textId="77777777" w:rsidR="005C384C" w:rsidRPr="00AB2EFF" w:rsidRDefault="005C384C" w:rsidP="005C384C">
      <w:pPr>
        <w:ind w:left="141"/>
        <w:jc w:val="both"/>
        <w:rPr>
          <w:sz w:val="32"/>
          <w:szCs w:val="32"/>
          <w:rtl/>
        </w:rPr>
      </w:pPr>
      <w:r w:rsidRPr="00AB2EFF">
        <w:rPr>
          <w:sz w:val="32"/>
          <w:szCs w:val="32"/>
          <w:rtl/>
        </w:rPr>
        <w:t>· سجل تدقيق (</w:t>
      </w:r>
      <w:r w:rsidRPr="00AB2EFF">
        <w:rPr>
          <w:sz w:val="32"/>
          <w:szCs w:val="32"/>
        </w:rPr>
        <w:t>Audit Trail</w:t>
      </w:r>
      <w:r w:rsidRPr="00AB2EFF">
        <w:rPr>
          <w:sz w:val="32"/>
          <w:szCs w:val="32"/>
          <w:rtl/>
        </w:rPr>
        <w:t>): يوثق من أدخل الدرجة ومتى.</w:t>
      </w:r>
    </w:p>
    <w:p w14:paraId="365226B7" w14:textId="77777777" w:rsidR="005C384C" w:rsidRPr="00AB2EFF" w:rsidRDefault="005C384C" w:rsidP="005C384C">
      <w:pPr>
        <w:ind w:left="141"/>
        <w:jc w:val="both"/>
        <w:rPr>
          <w:sz w:val="32"/>
          <w:szCs w:val="32"/>
          <w:rtl/>
        </w:rPr>
      </w:pPr>
    </w:p>
    <w:p w14:paraId="08A41B71" w14:textId="77777777" w:rsidR="005C384C" w:rsidRPr="00AB2EFF" w:rsidRDefault="005C384C" w:rsidP="005C384C">
      <w:pPr>
        <w:ind w:left="141"/>
        <w:jc w:val="both"/>
        <w:rPr>
          <w:sz w:val="32"/>
          <w:szCs w:val="32"/>
          <w:rtl/>
        </w:rPr>
      </w:pPr>
      <w:r w:rsidRPr="00AB2EFF">
        <w:rPr>
          <w:sz w:val="32"/>
          <w:szCs w:val="32"/>
          <w:rtl/>
        </w:rPr>
        <w:t>8. القيود والشروط (</w:t>
      </w:r>
      <w:r w:rsidRPr="00AB2EFF">
        <w:rPr>
          <w:sz w:val="32"/>
          <w:szCs w:val="32"/>
        </w:rPr>
        <w:t>Business Rules</w:t>
      </w:r>
      <w:r w:rsidRPr="00AB2EFF">
        <w:rPr>
          <w:sz w:val="32"/>
          <w:szCs w:val="32"/>
          <w:rtl/>
        </w:rPr>
        <w:t>)</w:t>
      </w:r>
    </w:p>
    <w:p w14:paraId="1ABD732D" w14:textId="77777777" w:rsidR="005C384C" w:rsidRPr="00AB2EFF" w:rsidRDefault="005C384C" w:rsidP="005C384C">
      <w:pPr>
        <w:ind w:left="141"/>
        <w:jc w:val="both"/>
        <w:rPr>
          <w:sz w:val="32"/>
          <w:szCs w:val="32"/>
          <w:rtl/>
        </w:rPr>
      </w:pPr>
    </w:p>
    <w:p w14:paraId="70F856DE" w14:textId="77777777" w:rsidR="005C384C" w:rsidRPr="00AB2EFF" w:rsidRDefault="005C384C" w:rsidP="005C384C">
      <w:pPr>
        <w:ind w:left="141"/>
        <w:jc w:val="both"/>
        <w:rPr>
          <w:sz w:val="32"/>
          <w:szCs w:val="32"/>
          <w:rtl/>
        </w:rPr>
      </w:pPr>
      <w:r w:rsidRPr="00AB2EFF">
        <w:rPr>
          <w:sz w:val="32"/>
          <w:szCs w:val="32"/>
          <w:rtl/>
        </w:rPr>
        <w:t>· لا يمكن للمعلم تعديل الدرجة بعد إقفال فترة الإدخال المحددة في النظام إلا عبر عملية رسمية للتعديل تتطلب موافقة إدارية وتترك أثراً في سجل التدقيق.</w:t>
      </w:r>
    </w:p>
    <w:p w14:paraId="02297478" w14:textId="77777777" w:rsidR="005C384C" w:rsidRPr="00AB2EFF" w:rsidRDefault="005C384C" w:rsidP="005C384C">
      <w:pPr>
        <w:ind w:left="141"/>
        <w:jc w:val="both"/>
        <w:rPr>
          <w:sz w:val="32"/>
          <w:szCs w:val="32"/>
          <w:rtl/>
        </w:rPr>
      </w:pPr>
      <w:r w:rsidRPr="00AB2EFF">
        <w:rPr>
          <w:sz w:val="32"/>
          <w:szCs w:val="32"/>
          <w:rtl/>
        </w:rPr>
        <w:t>· يجب أن تتم جميع عمليات الإدخال خلال الفترة الزمنية المخصصة بعد انتهاء التقييم.</w:t>
      </w:r>
    </w:p>
    <w:p w14:paraId="0B65CFC7" w14:textId="77777777" w:rsidR="005C384C" w:rsidRPr="00AB2EFF" w:rsidRDefault="005C384C" w:rsidP="005C384C">
      <w:pPr>
        <w:ind w:left="141"/>
        <w:jc w:val="both"/>
        <w:rPr>
          <w:sz w:val="32"/>
          <w:szCs w:val="32"/>
          <w:rtl/>
        </w:rPr>
      </w:pPr>
      <w:r w:rsidRPr="00AB2EFF">
        <w:rPr>
          <w:sz w:val="32"/>
          <w:szCs w:val="32"/>
          <w:rtl/>
        </w:rPr>
        <w:lastRenderedPageBreak/>
        <w:t>· يتحمل المعلم المسؤولية الكاملة عن دقة البيانات المدخلة، وتعتبر السجلات النظامية هي المرجع الرسمي.</w:t>
      </w:r>
    </w:p>
    <w:p w14:paraId="5BE0B0E7" w14:textId="77777777" w:rsidR="005C384C" w:rsidRPr="00AB2EFF" w:rsidRDefault="005C384C" w:rsidP="005C384C">
      <w:pPr>
        <w:ind w:left="141"/>
        <w:jc w:val="both"/>
        <w:rPr>
          <w:sz w:val="32"/>
          <w:szCs w:val="32"/>
          <w:rtl/>
        </w:rPr>
      </w:pPr>
      <w:r w:rsidRPr="00AB2EFF">
        <w:rPr>
          <w:sz w:val="32"/>
          <w:szCs w:val="32"/>
          <w:rtl/>
        </w:rPr>
        <w:t>· يجب مطابقة المجاميع في النظام مع المجاميع في الأوراق الأصلية المحفوظة.</w:t>
      </w:r>
    </w:p>
    <w:p w14:paraId="55EF73CF" w14:textId="77777777" w:rsidR="005C384C" w:rsidRPr="00AB2EFF" w:rsidRDefault="005C384C" w:rsidP="005C384C">
      <w:pPr>
        <w:ind w:left="141"/>
        <w:jc w:val="both"/>
        <w:rPr>
          <w:sz w:val="32"/>
          <w:szCs w:val="32"/>
          <w:rtl/>
        </w:rPr>
      </w:pPr>
    </w:p>
    <w:p w14:paraId="5E3ABE50" w14:textId="77777777" w:rsidR="005C384C" w:rsidRPr="00AB2EFF" w:rsidRDefault="005C384C" w:rsidP="005C384C">
      <w:pPr>
        <w:ind w:left="141"/>
        <w:jc w:val="both"/>
        <w:rPr>
          <w:sz w:val="32"/>
          <w:szCs w:val="32"/>
          <w:rtl/>
        </w:rPr>
      </w:pPr>
      <w:r w:rsidRPr="00AB2EFF">
        <w:rPr>
          <w:sz w:val="32"/>
          <w:szCs w:val="32"/>
          <w:rtl/>
        </w:rPr>
        <w:t>9. الارتباط بالمكتب</w:t>
      </w:r>
    </w:p>
    <w:p w14:paraId="0EA3F568" w14:textId="77777777" w:rsidR="005C384C" w:rsidRPr="00AB2EFF" w:rsidRDefault="005C384C" w:rsidP="005C384C">
      <w:pPr>
        <w:ind w:left="141"/>
        <w:jc w:val="both"/>
        <w:rPr>
          <w:sz w:val="32"/>
          <w:szCs w:val="32"/>
          <w:rtl/>
        </w:rPr>
      </w:pPr>
    </w:p>
    <w:p w14:paraId="430A514D" w14:textId="77777777" w:rsidR="005C384C" w:rsidRPr="00AB2EFF" w:rsidRDefault="005C384C" w:rsidP="005C384C">
      <w:pPr>
        <w:ind w:left="141"/>
        <w:jc w:val="both"/>
        <w:rPr>
          <w:sz w:val="32"/>
          <w:szCs w:val="32"/>
          <w:rtl/>
        </w:rPr>
      </w:pPr>
      <w:r w:rsidRPr="00AB2EFF">
        <w:rPr>
          <w:sz w:val="32"/>
          <w:szCs w:val="32"/>
          <w:rtl/>
        </w:rPr>
        <w:t>· المكتب: يمكنه، عبر النظام المركزي، الوصول للبيانات المجمعة على مستوى المدرسة أو المنطقة لأغراض التحليل الإحصائي وقياس المؤشرات التعليمية، ولكنه لا يتدخل في عملية الإدخال الفردية التي هي مسؤولية المعلم والمدرسة.</w:t>
      </w:r>
    </w:p>
    <w:p w14:paraId="7DDDCB7D" w14:textId="77777777" w:rsidR="005C384C" w:rsidRPr="00AB2EFF" w:rsidRDefault="005C384C" w:rsidP="005C384C">
      <w:pPr>
        <w:ind w:left="141"/>
        <w:jc w:val="both"/>
        <w:rPr>
          <w:sz w:val="32"/>
          <w:szCs w:val="32"/>
          <w:rtl/>
        </w:rPr>
      </w:pPr>
    </w:p>
    <w:p w14:paraId="40D4766B" w14:textId="77777777" w:rsidR="005C384C" w:rsidRPr="00AB2EFF" w:rsidRDefault="005C384C" w:rsidP="005C384C">
      <w:pPr>
        <w:ind w:left="141"/>
        <w:jc w:val="both"/>
        <w:rPr>
          <w:sz w:val="32"/>
          <w:szCs w:val="32"/>
          <w:rtl/>
        </w:rPr>
      </w:pPr>
      <w:r w:rsidRPr="00AB2EFF">
        <w:rPr>
          <w:sz w:val="32"/>
          <w:szCs w:val="32"/>
          <w:rtl/>
        </w:rPr>
        <w:t>10. العلاقة مع الكيانات الأخرى</w:t>
      </w:r>
    </w:p>
    <w:p w14:paraId="31CFB206" w14:textId="77777777" w:rsidR="005C384C" w:rsidRPr="00AB2EFF" w:rsidRDefault="005C384C" w:rsidP="005C384C">
      <w:pPr>
        <w:ind w:left="141"/>
        <w:jc w:val="both"/>
        <w:rPr>
          <w:sz w:val="32"/>
          <w:szCs w:val="32"/>
          <w:rtl/>
        </w:rPr>
      </w:pPr>
    </w:p>
    <w:p w14:paraId="07ED7124" w14:textId="77777777" w:rsidR="005C384C" w:rsidRPr="00AB2EFF" w:rsidRDefault="005C384C" w:rsidP="005C384C">
      <w:pPr>
        <w:ind w:left="141"/>
        <w:jc w:val="both"/>
        <w:rPr>
          <w:sz w:val="32"/>
          <w:szCs w:val="32"/>
          <w:rtl/>
        </w:rPr>
      </w:pPr>
      <w:r w:rsidRPr="00AB2EFF">
        <w:rPr>
          <w:sz w:val="32"/>
          <w:szCs w:val="32"/>
          <w:rtl/>
        </w:rPr>
        <w:t>· كيان "الطالب": يُربط بسجله كل كيان "تقييم" ودرجته.</w:t>
      </w:r>
    </w:p>
    <w:p w14:paraId="3B1A2734" w14:textId="77777777" w:rsidR="005C384C" w:rsidRPr="00AB2EFF" w:rsidRDefault="005C384C" w:rsidP="005C384C">
      <w:pPr>
        <w:ind w:left="141"/>
        <w:jc w:val="both"/>
        <w:rPr>
          <w:sz w:val="32"/>
          <w:szCs w:val="32"/>
          <w:rtl/>
        </w:rPr>
      </w:pPr>
      <w:r w:rsidRPr="00AB2EFF">
        <w:rPr>
          <w:sz w:val="32"/>
          <w:szCs w:val="32"/>
          <w:rtl/>
        </w:rPr>
        <w:t>· كيان "المادة الدراسية": تحتوي على سجل جميع درجات الطلاب فيها.</w:t>
      </w:r>
    </w:p>
    <w:p w14:paraId="755EC769" w14:textId="77777777" w:rsidR="005C384C" w:rsidRPr="00AB2EFF" w:rsidRDefault="005C384C" w:rsidP="005C384C">
      <w:pPr>
        <w:ind w:left="141"/>
        <w:jc w:val="both"/>
        <w:rPr>
          <w:sz w:val="32"/>
          <w:szCs w:val="32"/>
          <w:rtl/>
        </w:rPr>
      </w:pPr>
      <w:r w:rsidRPr="00AB2EFF">
        <w:rPr>
          <w:sz w:val="32"/>
          <w:szCs w:val="32"/>
          <w:rtl/>
        </w:rPr>
        <w:t>· العملية (2) "إدارة الجداول": تحدد المعلم المسؤول عن إدخال درجات مادة وشعبة محددة.</w:t>
      </w:r>
    </w:p>
    <w:p w14:paraId="5014F8F6" w14:textId="77777777" w:rsidR="005C384C" w:rsidRPr="00AB2EFF" w:rsidRDefault="005C384C" w:rsidP="005C384C">
      <w:pPr>
        <w:ind w:left="141"/>
        <w:jc w:val="both"/>
        <w:rPr>
          <w:sz w:val="32"/>
          <w:szCs w:val="32"/>
          <w:rtl/>
        </w:rPr>
      </w:pPr>
      <w:r w:rsidRPr="00AB2EFF">
        <w:rPr>
          <w:sz w:val="32"/>
          <w:szCs w:val="32"/>
          <w:rtl/>
        </w:rPr>
        <w:t>· العملية (4) "حذف وتعديل الدرجات": هي العملية التصحيحية المترابطة مع هذه العملية.</w:t>
      </w:r>
    </w:p>
    <w:p w14:paraId="4F9FCBE9" w14:textId="77777777" w:rsidR="005C384C" w:rsidRPr="00AB2EFF" w:rsidRDefault="005C384C" w:rsidP="005C384C">
      <w:pPr>
        <w:ind w:left="141"/>
        <w:jc w:val="both"/>
        <w:rPr>
          <w:sz w:val="32"/>
          <w:szCs w:val="32"/>
          <w:rtl/>
        </w:rPr>
      </w:pPr>
    </w:p>
    <w:p w14:paraId="405E7B9E" w14:textId="77777777" w:rsidR="005C384C" w:rsidRPr="00AB2EFF" w:rsidRDefault="005C384C" w:rsidP="005C384C">
      <w:pPr>
        <w:ind w:left="141"/>
        <w:jc w:val="both"/>
        <w:rPr>
          <w:sz w:val="32"/>
          <w:szCs w:val="32"/>
          <w:rtl/>
        </w:rPr>
      </w:pPr>
      <w:r w:rsidRPr="00AB2EFF">
        <w:rPr>
          <w:sz w:val="32"/>
          <w:szCs w:val="32"/>
          <w:rtl/>
        </w:rPr>
        <w:t>11. ملاحظات</w:t>
      </w:r>
    </w:p>
    <w:p w14:paraId="03B92B4D" w14:textId="77777777" w:rsidR="005C384C" w:rsidRPr="00AB2EFF" w:rsidRDefault="005C384C" w:rsidP="005C384C">
      <w:pPr>
        <w:ind w:left="141"/>
        <w:jc w:val="both"/>
        <w:rPr>
          <w:sz w:val="32"/>
          <w:szCs w:val="32"/>
          <w:rtl/>
        </w:rPr>
      </w:pPr>
    </w:p>
    <w:p w14:paraId="71BEE6B6" w14:textId="77777777" w:rsidR="005C384C" w:rsidRPr="00AB2EFF" w:rsidRDefault="005C384C" w:rsidP="005C384C">
      <w:pPr>
        <w:ind w:left="141"/>
        <w:jc w:val="both"/>
        <w:rPr>
          <w:sz w:val="32"/>
          <w:szCs w:val="32"/>
          <w:rtl/>
        </w:rPr>
      </w:pPr>
      <w:r w:rsidRPr="00AB2EFF">
        <w:rPr>
          <w:sz w:val="32"/>
          <w:szCs w:val="32"/>
          <w:rtl/>
        </w:rPr>
        <w:t>· عملية إدخال الدرجات هي عملية حساسة وذات أثر مباشر على مستقبل الطالب، لذا يجب أن تتم بأقصى درجات الدقة والمسؤولية.</w:t>
      </w:r>
    </w:p>
    <w:p w14:paraId="43A5C7BB" w14:textId="77777777" w:rsidR="005C384C" w:rsidRPr="00AB2EFF" w:rsidRDefault="005C384C" w:rsidP="005C384C">
      <w:pPr>
        <w:ind w:left="141"/>
        <w:jc w:val="both"/>
        <w:rPr>
          <w:sz w:val="32"/>
          <w:szCs w:val="32"/>
          <w:rtl/>
        </w:rPr>
      </w:pPr>
      <w:r w:rsidRPr="00AB2EFF">
        <w:rPr>
          <w:sz w:val="32"/>
          <w:szCs w:val="32"/>
          <w:rtl/>
        </w:rPr>
        <w:lastRenderedPageBreak/>
        <w:t>· التوجه الحديث هو نحو التقييم الإلكتروني المباشر (</w:t>
      </w:r>
      <w:r w:rsidRPr="00AB2EFF">
        <w:rPr>
          <w:sz w:val="32"/>
          <w:szCs w:val="32"/>
        </w:rPr>
        <w:t>Online Assessment</w:t>
      </w:r>
      <w:r w:rsidRPr="00AB2EFF">
        <w:rPr>
          <w:sz w:val="32"/>
          <w:szCs w:val="32"/>
          <w:rtl/>
        </w:rPr>
        <w:t>) الذي يلغي الحاجة للإدخال اليدوي، حيث يحصل النظام على النتائج تلقائياً من الاختبار الإلكتروني.</w:t>
      </w:r>
    </w:p>
    <w:p w14:paraId="49EC3543" w14:textId="77777777" w:rsidR="005C384C" w:rsidRPr="00AB2EFF" w:rsidRDefault="005C384C" w:rsidP="005C384C">
      <w:pPr>
        <w:ind w:left="141"/>
        <w:jc w:val="both"/>
        <w:rPr>
          <w:sz w:val="32"/>
          <w:szCs w:val="32"/>
          <w:rtl/>
        </w:rPr>
      </w:pPr>
      <w:r w:rsidRPr="00AB2EFF">
        <w:rPr>
          <w:sz w:val="32"/>
          <w:szCs w:val="32"/>
          <w:rtl/>
        </w:rPr>
        <w:t>· كفاءة هذه العملية تؤثر مباشرة على مصداقية النظام الأكاديمي بأكمله وثقافة الثقة بين المدرسة والمجتمع.</w:t>
      </w:r>
    </w:p>
    <w:p w14:paraId="05C42D80" w14:textId="77777777" w:rsidR="005C384C" w:rsidRDefault="005C384C" w:rsidP="005C384C">
      <w:pPr>
        <w:ind w:left="141"/>
        <w:jc w:val="both"/>
        <w:rPr>
          <w:sz w:val="32"/>
          <w:szCs w:val="32"/>
          <w:rtl/>
        </w:rPr>
      </w:pPr>
    </w:p>
    <w:p w14:paraId="52123907" w14:textId="77777777" w:rsidR="005C384C" w:rsidRPr="00AB2EFF" w:rsidRDefault="005C384C" w:rsidP="005C384C">
      <w:pPr>
        <w:ind w:left="141"/>
        <w:jc w:val="both"/>
        <w:rPr>
          <w:sz w:val="32"/>
          <w:szCs w:val="32"/>
          <w:rtl/>
        </w:rPr>
      </w:pPr>
      <w:r w:rsidRPr="00AB2EFF">
        <w:rPr>
          <w:sz w:val="32"/>
          <w:szCs w:val="32"/>
          <w:highlight w:val="yellow"/>
          <w:rtl/>
        </w:rPr>
        <w:t>العملية (4): حذف وتعديل الدرجات - تصحيح البيانات وفق سجل التدقيق</w:t>
      </w:r>
    </w:p>
    <w:p w14:paraId="20229DDB" w14:textId="77777777" w:rsidR="005C384C" w:rsidRPr="00AB2EFF" w:rsidRDefault="005C384C" w:rsidP="005C384C">
      <w:pPr>
        <w:ind w:left="141"/>
        <w:jc w:val="both"/>
        <w:rPr>
          <w:sz w:val="32"/>
          <w:szCs w:val="32"/>
          <w:rtl/>
        </w:rPr>
      </w:pPr>
    </w:p>
    <w:p w14:paraId="6B0EAC01" w14:textId="77777777" w:rsidR="005C384C" w:rsidRPr="00AB2EFF" w:rsidRDefault="005C384C" w:rsidP="005C384C">
      <w:pPr>
        <w:ind w:left="141"/>
        <w:jc w:val="both"/>
        <w:rPr>
          <w:sz w:val="32"/>
          <w:szCs w:val="32"/>
          <w:rtl/>
        </w:rPr>
      </w:pPr>
      <w:r w:rsidRPr="00AB2EFF">
        <w:rPr>
          <w:sz w:val="32"/>
          <w:szCs w:val="32"/>
          <w:rtl/>
        </w:rPr>
        <w:t>1. اسم العملية</w:t>
      </w:r>
    </w:p>
    <w:p w14:paraId="2CE98D36" w14:textId="77777777" w:rsidR="005C384C" w:rsidRPr="00AB2EFF" w:rsidRDefault="005C384C" w:rsidP="005C384C">
      <w:pPr>
        <w:ind w:left="141"/>
        <w:jc w:val="both"/>
        <w:rPr>
          <w:sz w:val="32"/>
          <w:szCs w:val="32"/>
          <w:rtl/>
        </w:rPr>
      </w:pPr>
      <w:r w:rsidRPr="00AB2EFF">
        <w:rPr>
          <w:sz w:val="32"/>
          <w:szCs w:val="32"/>
          <w:rtl/>
        </w:rPr>
        <w:t>حذف وتعديل الدرجات: تصحيح البيانات وفق سجل التدقيق.</w:t>
      </w:r>
    </w:p>
    <w:p w14:paraId="16DB2B5C" w14:textId="77777777" w:rsidR="005C384C" w:rsidRPr="00AB2EFF" w:rsidRDefault="005C384C" w:rsidP="005C384C">
      <w:pPr>
        <w:ind w:left="141"/>
        <w:jc w:val="both"/>
        <w:rPr>
          <w:sz w:val="32"/>
          <w:szCs w:val="32"/>
          <w:rtl/>
        </w:rPr>
      </w:pPr>
    </w:p>
    <w:p w14:paraId="711B1A9F" w14:textId="77777777" w:rsidR="005C384C" w:rsidRPr="00AB2EFF" w:rsidRDefault="005C384C" w:rsidP="005C384C">
      <w:pPr>
        <w:ind w:left="141"/>
        <w:jc w:val="both"/>
        <w:rPr>
          <w:sz w:val="32"/>
          <w:szCs w:val="32"/>
          <w:rtl/>
        </w:rPr>
      </w:pPr>
      <w:r w:rsidRPr="00AB2EFF">
        <w:rPr>
          <w:sz w:val="32"/>
          <w:szCs w:val="32"/>
          <w:rtl/>
        </w:rPr>
        <w:t>2. وصف العملية</w:t>
      </w:r>
    </w:p>
    <w:p w14:paraId="37D93A6D" w14:textId="77777777" w:rsidR="005C384C" w:rsidRPr="00AB2EFF" w:rsidRDefault="005C384C" w:rsidP="005C384C">
      <w:pPr>
        <w:ind w:left="141"/>
        <w:jc w:val="both"/>
        <w:rPr>
          <w:sz w:val="32"/>
          <w:szCs w:val="32"/>
          <w:rtl/>
        </w:rPr>
      </w:pPr>
      <w:r w:rsidRPr="00AB2EFF">
        <w:rPr>
          <w:sz w:val="32"/>
          <w:szCs w:val="32"/>
          <w:rtl/>
        </w:rPr>
        <w:t>هي العملية التصحيحية والرقابية التي تتيح إجراء تغييرات على الدرجات المسجلة في النظام بعد انتهاء فترة الإدخال العادية. تُنفذ هذه العملية لتصحيح الأخطاء (الحسابية، أو في الإدخال) أو لاستيعاب نتائج مراجعة التظلمات. تخضع لأعلى معايير الرقابة والشفافية، حيث يتم توثيق كل تغيير بدقة في سجل تدقيق (</w:t>
      </w:r>
      <w:r w:rsidRPr="00AB2EFF">
        <w:rPr>
          <w:sz w:val="32"/>
          <w:szCs w:val="32"/>
        </w:rPr>
        <w:t>Audit Trail</w:t>
      </w:r>
      <w:r w:rsidRPr="00AB2EFF">
        <w:rPr>
          <w:sz w:val="32"/>
          <w:szCs w:val="32"/>
          <w:rtl/>
        </w:rPr>
        <w:t>) يوضح "من" غير "ماذا" و"متى" و"لماذا".</w:t>
      </w:r>
    </w:p>
    <w:p w14:paraId="23A33A65" w14:textId="77777777" w:rsidR="005C384C" w:rsidRPr="00AB2EFF" w:rsidRDefault="005C384C" w:rsidP="005C384C">
      <w:pPr>
        <w:ind w:left="141"/>
        <w:jc w:val="both"/>
        <w:rPr>
          <w:sz w:val="32"/>
          <w:szCs w:val="32"/>
          <w:rtl/>
        </w:rPr>
      </w:pPr>
    </w:p>
    <w:p w14:paraId="48040384" w14:textId="77777777" w:rsidR="005C384C" w:rsidRPr="00AB2EFF" w:rsidRDefault="005C384C" w:rsidP="005C384C">
      <w:pPr>
        <w:ind w:left="141"/>
        <w:jc w:val="both"/>
        <w:rPr>
          <w:sz w:val="32"/>
          <w:szCs w:val="32"/>
          <w:rtl/>
        </w:rPr>
      </w:pPr>
      <w:r w:rsidRPr="00AB2EFF">
        <w:rPr>
          <w:sz w:val="32"/>
          <w:szCs w:val="32"/>
          <w:rtl/>
        </w:rPr>
        <w:t>3. الهدف من العملية</w:t>
      </w:r>
    </w:p>
    <w:p w14:paraId="5D07BC16" w14:textId="77777777" w:rsidR="005C384C" w:rsidRPr="00AB2EFF" w:rsidRDefault="005C384C" w:rsidP="005C384C">
      <w:pPr>
        <w:ind w:left="141"/>
        <w:jc w:val="both"/>
        <w:rPr>
          <w:sz w:val="32"/>
          <w:szCs w:val="32"/>
          <w:rtl/>
        </w:rPr>
      </w:pPr>
    </w:p>
    <w:p w14:paraId="0CC78FBB" w14:textId="77777777" w:rsidR="005C384C" w:rsidRPr="00AB2EFF" w:rsidRDefault="005C384C" w:rsidP="005C384C">
      <w:pPr>
        <w:ind w:left="141"/>
        <w:jc w:val="both"/>
        <w:rPr>
          <w:sz w:val="32"/>
          <w:szCs w:val="32"/>
          <w:rtl/>
        </w:rPr>
      </w:pPr>
      <w:r w:rsidRPr="00AB2EFF">
        <w:rPr>
          <w:sz w:val="32"/>
          <w:szCs w:val="32"/>
          <w:rtl/>
        </w:rPr>
        <w:t>· تصحيح الأخطاء غير المقصودة في الدرجات المسجلة لضمان العدالة والدقة في التقييم.</w:t>
      </w:r>
    </w:p>
    <w:p w14:paraId="5EE1B673" w14:textId="77777777" w:rsidR="005C384C" w:rsidRPr="00AB2EFF" w:rsidRDefault="005C384C" w:rsidP="005C384C">
      <w:pPr>
        <w:ind w:left="141"/>
        <w:jc w:val="both"/>
        <w:rPr>
          <w:sz w:val="32"/>
          <w:szCs w:val="32"/>
          <w:rtl/>
        </w:rPr>
      </w:pPr>
      <w:r w:rsidRPr="00AB2EFF">
        <w:rPr>
          <w:sz w:val="32"/>
          <w:szCs w:val="32"/>
          <w:rtl/>
        </w:rPr>
        <w:t>· الاستجابة الرسمية لطلبات مراجعة الدرجات أو التظلمات المقدمة من الطلاب أو أولياء الأمور.</w:t>
      </w:r>
    </w:p>
    <w:p w14:paraId="1421387D" w14:textId="77777777" w:rsidR="005C384C" w:rsidRPr="00AB2EFF" w:rsidRDefault="005C384C" w:rsidP="005C384C">
      <w:pPr>
        <w:ind w:left="141"/>
        <w:jc w:val="both"/>
        <w:rPr>
          <w:sz w:val="32"/>
          <w:szCs w:val="32"/>
          <w:rtl/>
        </w:rPr>
      </w:pPr>
      <w:r w:rsidRPr="00AB2EFF">
        <w:rPr>
          <w:sz w:val="32"/>
          <w:szCs w:val="32"/>
          <w:rtl/>
        </w:rPr>
        <w:lastRenderedPageBreak/>
        <w:t>· الحفاظ على نزاهة النظام الأكاديمي من خلال التحكم المشدد في أي تغيير للبيانات الحساسة.</w:t>
      </w:r>
    </w:p>
    <w:p w14:paraId="5980DDAA" w14:textId="77777777" w:rsidR="005C384C" w:rsidRPr="00AB2EFF" w:rsidRDefault="005C384C" w:rsidP="005C384C">
      <w:pPr>
        <w:ind w:left="141"/>
        <w:jc w:val="both"/>
        <w:rPr>
          <w:sz w:val="32"/>
          <w:szCs w:val="32"/>
          <w:rtl/>
        </w:rPr>
      </w:pPr>
      <w:r w:rsidRPr="00AB2EFF">
        <w:rPr>
          <w:sz w:val="32"/>
          <w:szCs w:val="32"/>
          <w:rtl/>
        </w:rPr>
        <w:t>· توفير سجل تدقيق كامل وشفاف قابل للمراجعة لأي تعديل في المستقبل.</w:t>
      </w:r>
    </w:p>
    <w:p w14:paraId="3FC49CD2" w14:textId="77777777" w:rsidR="005C384C" w:rsidRPr="00AB2EFF" w:rsidRDefault="005C384C" w:rsidP="005C384C">
      <w:pPr>
        <w:ind w:left="141"/>
        <w:jc w:val="both"/>
        <w:rPr>
          <w:sz w:val="32"/>
          <w:szCs w:val="32"/>
          <w:rtl/>
        </w:rPr>
      </w:pPr>
    </w:p>
    <w:p w14:paraId="74C10ADD" w14:textId="77777777" w:rsidR="005C384C" w:rsidRPr="00AB2EFF" w:rsidRDefault="005C384C" w:rsidP="005C384C">
      <w:pPr>
        <w:ind w:left="141"/>
        <w:jc w:val="both"/>
        <w:rPr>
          <w:sz w:val="32"/>
          <w:szCs w:val="32"/>
          <w:rtl/>
        </w:rPr>
      </w:pPr>
      <w:r w:rsidRPr="00AB2EFF">
        <w:rPr>
          <w:sz w:val="32"/>
          <w:szCs w:val="32"/>
          <w:rtl/>
        </w:rPr>
        <w:t>4. الجهة المسؤولة عن التنفيذ</w:t>
      </w:r>
    </w:p>
    <w:p w14:paraId="2CCAB3AD" w14:textId="77777777" w:rsidR="005C384C" w:rsidRPr="00AB2EFF" w:rsidRDefault="005C384C" w:rsidP="005C384C">
      <w:pPr>
        <w:ind w:left="141"/>
        <w:jc w:val="both"/>
        <w:rPr>
          <w:sz w:val="32"/>
          <w:szCs w:val="32"/>
          <w:rtl/>
        </w:rPr>
      </w:pPr>
    </w:p>
    <w:p w14:paraId="775BC332" w14:textId="77777777" w:rsidR="005C384C" w:rsidRPr="00AB2EFF" w:rsidRDefault="005C384C" w:rsidP="005C384C">
      <w:pPr>
        <w:ind w:left="141"/>
        <w:jc w:val="both"/>
        <w:rPr>
          <w:sz w:val="32"/>
          <w:szCs w:val="32"/>
          <w:rtl/>
        </w:rPr>
      </w:pPr>
      <w:r w:rsidRPr="00AB2EFF">
        <w:rPr>
          <w:sz w:val="32"/>
          <w:szCs w:val="32"/>
          <w:rtl/>
        </w:rPr>
        <w:t>· مقدم الطلب/المقترح: المعلم (في حال اكتشاف خطأ منه)، أو الطالب/ولي الأمر (بتقديم تظلم رسمي)، أو مدير المدرسة/الوكيل الأكاديمي (بناءً على تقرير).</w:t>
      </w:r>
    </w:p>
    <w:p w14:paraId="165C3CB8" w14:textId="77777777" w:rsidR="005C384C" w:rsidRPr="00AB2EFF" w:rsidRDefault="005C384C" w:rsidP="005C384C">
      <w:pPr>
        <w:ind w:left="141"/>
        <w:jc w:val="both"/>
        <w:rPr>
          <w:sz w:val="32"/>
          <w:szCs w:val="32"/>
          <w:rtl/>
        </w:rPr>
      </w:pPr>
      <w:r w:rsidRPr="00AB2EFF">
        <w:rPr>
          <w:sz w:val="32"/>
          <w:szCs w:val="32"/>
          <w:rtl/>
        </w:rPr>
        <w:t>· المنفذ الرئيسي (للتنفيذ التقني): المعلم نفسه أو مشرف النظام في المدرسة (حسب الصلاحيات).</w:t>
      </w:r>
    </w:p>
    <w:p w14:paraId="6B921384" w14:textId="77777777" w:rsidR="005C384C" w:rsidRPr="00AB2EFF" w:rsidRDefault="005C384C" w:rsidP="005C384C">
      <w:pPr>
        <w:ind w:left="141"/>
        <w:jc w:val="both"/>
        <w:rPr>
          <w:sz w:val="32"/>
          <w:szCs w:val="32"/>
          <w:rtl/>
        </w:rPr>
      </w:pPr>
      <w:r w:rsidRPr="00AB2EFF">
        <w:rPr>
          <w:sz w:val="32"/>
          <w:szCs w:val="32"/>
          <w:rtl/>
        </w:rPr>
        <w:t>· الجهة المعتمدة/الموافقة: مدير المدرسة أو الوكيل الأكاديمي (يجب أن يصدر موافقة رسمية مسبقة على التعديل).</w:t>
      </w:r>
    </w:p>
    <w:p w14:paraId="5E03A364" w14:textId="77777777" w:rsidR="005C384C" w:rsidRPr="00AB2EFF" w:rsidRDefault="005C384C" w:rsidP="005C384C">
      <w:pPr>
        <w:ind w:left="141"/>
        <w:jc w:val="both"/>
        <w:rPr>
          <w:sz w:val="32"/>
          <w:szCs w:val="32"/>
          <w:rtl/>
        </w:rPr>
      </w:pPr>
      <w:r w:rsidRPr="00AB2EFF">
        <w:rPr>
          <w:sz w:val="32"/>
          <w:szCs w:val="32"/>
          <w:rtl/>
        </w:rPr>
        <w:t>· الجهة الرقابية: مكتب التربية (يمكنه مراجعة سجلات التدقيق للتأكد من تطبيق الإجراءات).</w:t>
      </w:r>
    </w:p>
    <w:p w14:paraId="4CA017A8" w14:textId="77777777" w:rsidR="005C384C" w:rsidRPr="00AB2EFF" w:rsidRDefault="005C384C" w:rsidP="005C384C">
      <w:pPr>
        <w:ind w:left="141"/>
        <w:jc w:val="both"/>
        <w:rPr>
          <w:sz w:val="32"/>
          <w:szCs w:val="32"/>
          <w:rtl/>
        </w:rPr>
      </w:pPr>
    </w:p>
    <w:p w14:paraId="34B86A30" w14:textId="77777777" w:rsidR="005C384C" w:rsidRPr="00AB2EFF" w:rsidRDefault="005C384C" w:rsidP="005C384C">
      <w:pPr>
        <w:ind w:left="141"/>
        <w:jc w:val="both"/>
        <w:rPr>
          <w:sz w:val="32"/>
          <w:szCs w:val="32"/>
          <w:rtl/>
        </w:rPr>
      </w:pPr>
      <w:r w:rsidRPr="00AB2EFF">
        <w:rPr>
          <w:sz w:val="32"/>
          <w:szCs w:val="32"/>
          <w:rtl/>
        </w:rPr>
        <w:t>5. المدخلات (</w:t>
      </w:r>
      <w:r w:rsidRPr="00AB2EFF">
        <w:rPr>
          <w:sz w:val="32"/>
          <w:szCs w:val="32"/>
        </w:rPr>
        <w:t>Inputs</w:t>
      </w:r>
      <w:r w:rsidRPr="00AB2EFF">
        <w:rPr>
          <w:sz w:val="32"/>
          <w:szCs w:val="32"/>
          <w:rtl/>
        </w:rPr>
        <w:t>)</w:t>
      </w:r>
    </w:p>
    <w:p w14:paraId="21CE8B55" w14:textId="77777777" w:rsidR="005C384C" w:rsidRPr="00AB2EFF" w:rsidRDefault="005C384C" w:rsidP="005C384C">
      <w:pPr>
        <w:ind w:left="141"/>
        <w:jc w:val="both"/>
        <w:rPr>
          <w:sz w:val="32"/>
          <w:szCs w:val="32"/>
          <w:rtl/>
        </w:rPr>
      </w:pPr>
    </w:p>
    <w:p w14:paraId="0BC3F1D5" w14:textId="77777777" w:rsidR="005C384C" w:rsidRPr="00AB2EFF" w:rsidRDefault="005C384C" w:rsidP="005C384C">
      <w:pPr>
        <w:ind w:left="141"/>
        <w:jc w:val="both"/>
        <w:rPr>
          <w:sz w:val="32"/>
          <w:szCs w:val="32"/>
          <w:rtl/>
        </w:rPr>
      </w:pPr>
      <w:r w:rsidRPr="00AB2EFF">
        <w:rPr>
          <w:sz w:val="32"/>
          <w:szCs w:val="32"/>
          <w:rtl/>
        </w:rPr>
        <w:t>· طلب تعديل رسمي: إما نموذج "تصحيح خطأ" موقع من المعلم، أو نموذج "تظلم" موقع من ولي الأمر.</w:t>
      </w:r>
    </w:p>
    <w:p w14:paraId="77212376" w14:textId="77777777" w:rsidR="005C384C" w:rsidRPr="00AB2EFF" w:rsidRDefault="005C384C" w:rsidP="005C384C">
      <w:pPr>
        <w:ind w:left="141"/>
        <w:jc w:val="both"/>
        <w:rPr>
          <w:sz w:val="32"/>
          <w:szCs w:val="32"/>
          <w:rtl/>
        </w:rPr>
      </w:pPr>
      <w:r w:rsidRPr="00AB2EFF">
        <w:rPr>
          <w:sz w:val="32"/>
          <w:szCs w:val="32"/>
          <w:rtl/>
        </w:rPr>
        <w:t>· الوثائق الداعمة: ورقة إجابة الطالب الأصلية، مفتاح التصحيح، أو أي مستند يثبت صحة الدرجة الجديدة.</w:t>
      </w:r>
    </w:p>
    <w:p w14:paraId="4D5A50B7" w14:textId="77777777" w:rsidR="005C384C" w:rsidRPr="00AB2EFF" w:rsidRDefault="005C384C" w:rsidP="005C384C">
      <w:pPr>
        <w:ind w:left="141"/>
        <w:jc w:val="both"/>
        <w:rPr>
          <w:sz w:val="32"/>
          <w:szCs w:val="32"/>
          <w:rtl/>
        </w:rPr>
      </w:pPr>
      <w:r w:rsidRPr="00AB2EFF">
        <w:rPr>
          <w:sz w:val="32"/>
          <w:szCs w:val="32"/>
          <w:rtl/>
        </w:rPr>
        <w:t>· موافقة إدارية خطية: من مدير المدرسة أو الوكيل الأكاديمي تفوض إجراء التعديل.</w:t>
      </w:r>
    </w:p>
    <w:p w14:paraId="1CD75739" w14:textId="77777777" w:rsidR="005C384C" w:rsidRPr="00AB2EFF" w:rsidRDefault="005C384C" w:rsidP="005C384C">
      <w:pPr>
        <w:ind w:left="141"/>
        <w:jc w:val="both"/>
        <w:rPr>
          <w:sz w:val="32"/>
          <w:szCs w:val="32"/>
          <w:rtl/>
        </w:rPr>
      </w:pPr>
      <w:r w:rsidRPr="00AB2EFF">
        <w:rPr>
          <w:sz w:val="32"/>
          <w:szCs w:val="32"/>
          <w:rtl/>
        </w:rPr>
        <w:t>· الوصول إلى شاشة التعديل: في النظام، والتي تكون مقفلة عادة وتفتح بعد إدخال رقم الموافقة.</w:t>
      </w:r>
    </w:p>
    <w:p w14:paraId="0C39D7EA" w14:textId="77777777" w:rsidR="005C384C" w:rsidRPr="00AB2EFF" w:rsidRDefault="005C384C" w:rsidP="005C384C">
      <w:pPr>
        <w:ind w:left="141"/>
        <w:jc w:val="both"/>
        <w:rPr>
          <w:sz w:val="32"/>
          <w:szCs w:val="32"/>
          <w:rtl/>
        </w:rPr>
      </w:pPr>
    </w:p>
    <w:p w14:paraId="221CD3F2" w14:textId="77777777" w:rsidR="005C384C" w:rsidRPr="00AB2EFF" w:rsidRDefault="005C384C" w:rsidP="005C384C">
      <w:pPr>
        <w:ind w:left="141"/>
        <w:jc w:val="both"/>
        <w:rPr>
          <w:sz w:val="32"/>
          <w:szCs w:val="32"/>
          <w:rtl/>
        </w:rPr>
      </w:pPr>
      <w:r w:rsidRPr="00AB2EFF">
        <w:rPr>
          <w:sz w:val="32"/>
          <w:szCs w:val="32"/>
          <w:rtl/>
        </w:rPr>
        <w:t>6. خطوات التنفيذ التفصيلية</w:t>
      </w:r>
    </w:p>
    <w:p w14:paraId="46FBBDA3" w14:textId="77777777" w:rsidR="005C384C" w:rsidRPr="00AB2EFF" w:rsidRDefault="005C384C" w:rsidP="005C384C">
      <w:pPr>
        <w:ind w:left="141"/>
        <w:jc w:val="both"/>
        <w:rPr>
          <w:sz w:val="32"/>
          <w:szCs w:val="32"/>
          <w:rtl/>
        </w:rPr>
      </w:pPr>
    </w:p>
    <w:p w14:paraId="42A6DE12" w14:textId="77777777" w:rsidR="005C384C" w:rsidRPr="00AB2EFF" w:rsidRDefault="005C384C" w:rsidP="005C384C">
      <w:pPr>
        <w:ind w:left="141"/>
        <w:jc w:val="both"/>
        <w:rPr>
          <w:sz w:val="32"/>
          <w:szCs w:val="32"/>
          <w:rtl/>
        </w:rPr>
      </w:pPr>
      <w:r w:rsidRPr="00AB2EFF">
        <w:rPr>
          <w:sz w:val="32"/>
          <w:szCs w:val="32"/>
          <w:rtl/>
        </w:rPr>
        <w:t>الإجراءات البشرية والإدارية:</w:t>
      </w:r>
    </w:p>
    <w:p w14:paraId="16A239CD" w14:textId="77777777" w:rsidR="005C384C" w:rsidRPr="00AB2EFF" w:rsidRDefault="005C384C" w:rsidP="005C384C">
      <w:pPr>
        <w:ind w:left="141"/>
        <w:jc w:val="both"/>
        <w:rPr>
          <w:sz w:val="32"/>
          <w:szCs w:val="32"/>
          <w:rtl/>
        </w:rPr>
      </w:pPr>
    </w:p>
    <w:p w14:paraId="6890181B" w14:textId="77777777" w:rsidR="005C384C" w:rsidRPr="00AB2EFF" w:rsidRDefault="005C384C" w:rsidP="005C384C">
      <w:pPr>
        <w:ind w:left="141"/>
        <w:jc w:val="both"/>
        <w:rPr>
          <w:sz w:val="32"/>
          <w:szCs w:val="32"/>
          <w:rtl/>
        </w:rPr>
      </w:pPr>
      <w:r w:rsidRPr="00AB2EFF">
        <w:rPr>
          <w:sz w:val="32"/>
          <w:szCs w:val="32"/>
          <w:rtl/>
        </w:rPr>
        <w:t>1. اكتشاف الخطأ أو تقديم التظلم: إما أن يكتشف المعلم خطأً في الدرجات المدخلة، أو يتقدم الطالب/ولي الأمر بطلب مراجعة (تظلم) عبر القنوات الرسمية.</w:t>
      </w:r>
    </w:p>
    <w:p w14:paraId="7AF9AB35" w14:textId="77777777" w:rsidR="005C384C" w:rsidRPr="00AB2EFF" w:rsidRDefault="005C384C" w:rsidP="005C384C">
      <w:pPr>
        <w:ind w:left="141"/>
        <w:jc w:val="both"/>
        <w:rPr>
          <w:sz w:val="32"/>
          <w:szCs w:val="32"/>
          <w:rtl/>
        </w:rPr>
      </w:pPr>
      <w:r w:rsidRPr="00AB2EFF">
        <w:rPr>
          <w:sz w:val="32"/>
          <w:szCs w:val="32"/>
          <w:rtl/>
        </w:rPr>
        <w:t>2. التقديم والتحقق: يملأ مقدم الطلب النموذج الرسمي للمدرسة "طلب تعديل درجة"، مع إرفاق المبررات والوثائق الداعمة (صورة من ورقة الإجابة موضحاً عليها الخطأ).</w:t>
      </w:r>
    </w:p>
    <w:p w14:paraId="572A0391" w14:textId="77777777" w:rsidR="005C384C" w:rsidRPr="00AB2EFF" w:rsidRDefault="005C384C" w:rsidP="005C384C">
      <w:pPr>
        <w:ind w:left="141"/>
        <w:jc w:val="both"/>
        <w:rPr>
          <w:sz w:val="32"/>
          <w:szCs w:val="32"/>
          <w:rtl/>
        </w:rPr>
      </w:pPr>
      <w:r w:rsidRPr="00AB2EFF">
        <w:rPr>
          <w:sz w:val="32"/>
          <w:szCs w:val="32"/>
          <w:rtl/>
        </w:rPr>
        <w:t>3. المراجعة والموافقة الإدارية: يعرض الطلب على مدير المدرسة أو الوكيل الأكاديمي، الذي يقوم بمراجعة الوثائق والتحقق من صحة المطلب. إذا كان مبرراً، يقوم بالتوقيع على النموذج وإصدار رقم إذن أو رمز موافقة.</w:t>
      </w:r>
    </w:p>
    <w:p w14:paraId="01D7C080" w14:textId="77777777" w:rsidR="005C384C" w:rsidRPr="00AB2EFF" w:rsidRDefault="005C384C" w:rsidP="005C384C">
      <w:pPr>
        <w:ind w:left="141"/>
        <w:jc w:val="both"/>
        <w:rPr>
          <w:sz w:val="32"/>
          <w:szCs w:val="32"/>
          <w:rtl/>
        </w:rPr>
      </w:pPr>
      <w:r w:rsidRPr="00AB2EFF">
        <w:rPr>
          <w:sz w:val="32"/>
          <w:szCs w:val="32"/>
          <w:rtl/>
        </w:rPr>
        <w:t>4. تنفيذ التعديل: يُسلم النموذج الموقع والموافقة للمعلم أو للمسؤول المكلف. يقوم المنفذ بتسجيل الدخول إلى النظام والانتقال إلى شاشة "تعديل الدرجات" الخاصة (والتي لا تظهر في الوضع العادي).</w:t>
      </w:r>
    </w:p>
    <w:p w14:paraId="4D00946A" w14:textId="77777777" w:rsidR="005C384C" w:rsidRPr="00AB2EFF" w:rsidRDefault="005C384C" w:rsidP="005C384C">
      <w:pPr>
        <w:ind w:left="141"/>
        <w:jc w:val="both"/>
        <w:rPr>
          <w:sz w:val="32"/>
          <w:szCs w:val="32"/>
          <w:rtl/>
        </w:rPr>
      </w:pPr>
      <w:r w:rsidRPr="00AB2EFF">
        <w:rPr>
          <w:sz w:val="32"/>
          <w:szCs w:val="32"/>
          <w:rtl/>
        </w:rPr>
        <w:t>5. إدخال التعديل وإلزامية التوثيق: يقوم المنفذ بإدخال رقم/رمز الموافقة الإدارية أولاً لكي تفتح له حقول التعديل. ثم يقوم بتعديل الدرجة القديمة إلى الدرجة الصحيحة الجديدة. النظام يُلزمه بكتابة سبب التعديل في حقل نصي إلزامي (مثال: "خطأ في جمع المجموع"، "تظلم تمت مراجعته ووجد له وجه").</w:t>
      </w:r>
    </w:p>
    <w:p w14:paraId="2A4A7CE7" w14:textId="77777777" w:rsidR="005C384C" w:rsidRPr="00AB2EFF" w:rsidRDefault="005C384C" w:rsidP="005C384C">
      <w:pPr>
        <w:ind w:left="141"/>
        <w:jc w:val="both"/>
        <w:rPr>
          <w:sz w:val="32"/>
          <w:szCs w:val="32"/>
          <w:rtl/>
        </w:rPr>
      </w:pPr>
    </w:p>
    <w:p w14:paraId="06A684F6" w14:textId="77777777" w:rsidR="005C384C" w:rsidRPr="00AB2EFF" w:rsidRDefault="005C384C" w:rsidP="005C384C">
      <w:pPr>
        <w:ind w:left="141"/>
        <w:jc w:val="both"/>
        <w:rPr>
          <w:sz w:val="32"/>
          <w:szCs w:val="32"/>
          <w:rtl/>
        </w:rPr>
      </w:pPr>
      <w:r w:rsidRPr="00AB2EFF">
        <w:rPr>
          <w:sz w:val="32"/>
          <w:szCs w:val="32"/>
          <w:rtl/>
        </w:rPr>
        <w:t>الإجراءات النظامية (الرقابة والتدقيق الآلي):</w:t>
      </w:r>
    </w:p>
    <w:p w14:paraId="3D477914" w14:textId="77777777" w:rsidR="005C384C" w:rsidRPr="00AB2EFF" w:rsidRDefault="005C384C" w:rsidP="005C384C">
      <w:pPr>
        <w:ind w:left="141"/>
        <w:jc w:val="both"/>
        <w:rPr>
          <w:sz w:val="32"/>
          <w:szCs w:val="32"/>
          <w:rtl/>
        </w:rPr>
      </w:pPr>
    </w:p>
    <w:p w14:paraId="79FCD871" w14:textId="77777777" w:rsidR="005C384C" w:rsidRPr="00AB2EFF" w:rsidRDefault="005C384C" w:rsidP="005C384C">
      <w:pPr>
        <w:ind w:left="141"/>
        <w:jc w:val="both"/>
        <w:rPr>
          <w:sz w:val="32"/>
          <w:szCs w:val="32"/>
          <w:rtl/>
        </w:rPr>
      </w:pPr>
      <w:r w:rsidRPr="00AB2EFF">
        <w:rPr>
          <w:sz w:val="32"/>
          <w:szCs w:val="32"/>
          <w:rtl/>
        </w:rPr>
        <w:t>1. التحقق من الإذن: يتأكد النظام من صحة رمز/رقم الموافقة الإدارية المدخل، ويتحقق من صلاحية الشخص المصدر للإذن.</w:t>
      </w:r>
    </w:p>
    <w:p w14:paraId="740861A1" w14:textId="77777777" w:rsidR="005C384C" w:rsidRPr="00AB2EFF" w:rsidRDefault="005C384C" w:rsidP="005C384C">
      <w:pPr>
        <w:ind w:left="141"/>
        <w:jc w:val="both"/>
        <w:rPr>
          <w:sz w:val="32"/>
          <w:szCs w:val="32"/>
          <w:rtl/>
        </w:rPr>
      </w:pPr>
      <w:r w:rsidRPr="00AB2EFF">
        <w:rPr>
          <w:sz w:val="32"/>
          <w:szCs w:val="32"/>
          <w:rtl/>
        </w:rPr>
        <w:lastRenderedPageBreak/>
        <w:t>2. فتح الصلاحية المؤقتة: يفتح حقول التعديل لفترة مؤقتة فقط (دقائق) للمستخدم الحالي.</w:t>
      </w:r>
    </w:p>
    <w:p w14:paraId="009663FD" w14:textId="77777777" w:rsidR="005C384C" w:rsidRPr="00AB2EFF" w:rsidRDefault="005C384C" w:rsidP="005C384C">
      <w:pPr>
        <w:ind w:left="141"/>
        <w:jc w:val="both"/>
        <w:rPr>
          <w:sz w:val="32"/>
          <w:szCs w:val="32"/>
          <w:rtl/>
        </w:rPr>
      </w:pPr>
      <w:r w:rsidRPr="00AB2EFF">
        <w:rPr>
          <w:sz w:val="32"/>
          <w:szCs w:val="32"/>
          <w:rtl/>
        </w:rPr>
        <w:t>3. التسجيل في سجل التدقيق (</w:t>
      </w:r>
      <w:r w:rsidRPr="00AB2EFF">
        <w:rPr>
          <w:sz w:val="32"/>
          <w:szCs w:val="32"/>
        </w:rPr>
        <w:t>Audit Trail</w:t>
      </w:r>
      <w:r w:rsidRPr="00AB2EFF">
        <w:rPr>
          <w:sz w:val="32"/>
          <w:szCs w:val="32"/>
          <w:rtl/>
        </w:rPr>
        <w:t>): يسجل النظام تلقائياً وبشكل لا يمكن محوه: (أ) الدرجة القديمة، (ب) الدرجة الجديدة، (ج) اسم ورقم الموظف الذي أجرى التعديل، (د) تاريخ ووقت التعديل بالثانية، (هـ) سبب التعديل الذي أدخله المستخدم، (و) رقم/رمز الموافقة الإدارية المستخدم.</w:t>
      </w:r>
    </w:p>
    <w:p w14:paraId="24869630" w14:textId="77777777" w:rsidR="005C384C" w:rsidRPr="00AB2EFF" w:rsidRDefault="005C384C" w:rsidP="005C384C">
      <w:pPr>
        <w:ind w:left="141"/>
        <w:jc w:val="both"/>
        <w:rPr>
          <w:sz w:val="32"/>
          <w:szCs w:val="32"/>
          <w:rtl/>
        </w:rPr>
      </w:pPr>
      <w:r w:rsidRPr="00AB2EFF">
        <w:rPr>
          <w:sz w:val="32"/>
          <w:szCs w:val="32"/>
          <w:rtl/>
        </w:rPr>
        <w:t>4. تحديث البيانات المشتقة: يقوم النظام تلقائياً بإعادة حساب المجموع التراكمي والنتيجة النهائية للطالب بناءً على الدرجة الجديدة.</w:t>
      </w:r>
    </w:p>
    <w:p w14:paraId="5A3C6888" w14:textId="77777777" w:rsidR="005C384C" w:rsidRPr="00AB2EFF" w:rsidRDefault="005C384C" w:rsidP="005C384C">
      <w:pPr>
        <w:ind w:left="141"/>
        <w:jc w:val="both"/>
        <w:rPr>
          <w:sz w:val="32"/>
          <w:szCs w:val="32"/>
          <w:rtl/>
        </w:rPr>
      </w:pPr>
      <w:r w:rsidRPr="00AB2EFF">
        <w:rPr>
          <w:sz w:val="32"/>
          <w:szCs w:val="32"/>
          <w:rtl/>
        </w:rPr>
        <w:t>5. الإشعارات: قد يرسل النظام إشعاراً آلياً لمدير المدرسة وولي أمر الطالب يفيد بحدوث تعديل على درجة الطالب، مع إمكانية الاطلاع على سبب التعديل (حسب سياسة الخصوصية).</w:t>
      </w:r>
    </w:p>
    <w:p w14:paraId="5A831E7B" w14:textId="77777777" w:rsidR="005C384C" w:rsidRPr="00AB2EFF" w:rsidRDefault="005C384C" w:rsidP="005C384C">
      <w:pPr>
        <w:ind w:left="141"/>
        <w:jc w:val="both"/>
        <w:rPr>
          <w:sz w:val="32"/>
          <w:szCs w:val="32"/>
          <w:rtl/>
        </w:rPr>
      </w:pPr>
    </w:p>
    <w:p w14:paraId="73353A95" w14:textId="77777777" w:rsidR="005C384C" w:rsidRPr="00AB2EFF" w:rsidRDefault="005C384C" w:rsidP="005C384C">
      <w:pPr>
        <w:ind w:left="141"/>
        <w:jc w:val="both"/>
        <w:rPr>
          <w:sz w:val="32"/>
          <w:szCs w:val="32"/>
          <w:rtl/>
        </w:rPr>
      </w:pPr>
      <w:r w:rsidRPr="00AB2EFF">
        <w:rPr>
          <w:sz w:val="32"/>
          <w:szCs w:val="32"/>
          <w:rtl/>
        </w:rPr>
        <w:t>7. المخرجات (</w:t>
      </w:r>
      <w:r w:rsidRPr="00AB2EFF">
        <w:rPr>
          <w:sz w:val="32"/>
          <w:szCs w:val="32"/>
        </w:rPr>
        <w:t>Outputs</w:t>
      </w:r>
      <w:r w:rsidRPr="00AB2EFF">
        <w:rPr>
          <w:sz w:val="32"/>
          <w:szCs w:val="32"/>
          <w:rtl/>
        </w:rPr>
        <w:t>)</w:t>
      </w:r>
    </w:p>
    <w:p w14:paraId="5C156787" w14:textId="77777777" w:rsidR="005C384C" w:rsidRPr="00AB2EFF" w:rsidRDefault="005C384C" w:rsidP="005C384C">
      <w:pPr>
        <w:ind w:left="141"/>
        <w:jc w:val="both"/>
        <w:rPr>
          <w:sz w:val="32"/>
          <w:szCs w:val="32"/>
          <w:rtl/>
        </w:rPr>
      </w:pPr>
    </w:p>
    <w:p w14:paraId="3C319A8F" w14:textId="77777777" w:rsidR="005C384C" w:rsidRPr="00AB2EFF" w:rsidRDefault="005C384C" w:rsidP="005C384C">
      <w:pPr>
        <w:ind w:left="141"/>
        <w:jc w:val="both"/>
        <w:rPr>
          <w:sz w:val="32"/>
          <w:szCs w:val="32"/>
          <w:rtl/>
        </w:rPr>
      </w:pPr>
      <w:r w:rsidRPr="00AB2EFF">
        <w:rPr>
          <w:sz w:val="32"/>
          <w:szCs w:val="32"/>
          <w:rtl/>
        </w:rPr>
        <w:t>· درجة مصححة في السجل الأكاديمي للطالب.</w:t>
      </w:r>
    </w:p>
    <w:p w14:paraId="560324BB" w14:textId="77777777" w:rsidR="005C384C" w:rsidRPr="00AB2EFF" w:rsidRDefault="005C384C" w:rsidP="005C384C">
      <w:pPr>
        <w:ind w:left="141"/>
        <w:jc w:val="both"/>
        <w:rPr>
          <w:sz w:val="32"/>
          <w:szCs w:val="32"/>
          <w:rtl/>
        </w:rPr>
      </w:pPr>
      <w:r w:rsidRPr="00AB2EFF">
        <w:rPr>
          <w:sz w:val="32"/>
          <w:szCs w:val="32"/>
          <w:rtl/>
        </w:rPr>
        <w:t>· طلب تعديل موثق: ورقي وإلكتروني.</w:t>
      </w:r>
    </w:p>
    <w:p w14:paraId="51A51065" w14:textId="77777777" w:rsidR="005C384C" w:rsidRPr="00AB2EFF" w:rsidRDefault="005C384C" w:rsidP="005C384C">
      <w:pPr>
        <w:ind w:left="141"/>
        <w:jc w:val="both"/>
        <w:rPr>
          <w:sz w:val="32"/>
          <w:szCs w:val="32"/>
          <w:rtl/>
        </w:rPr>
      </w:pPr>
      <w:r w:rsidRPr="00AB2EFF">
        <w:rPr>
          <w:sz w:val="32"/>
          <w:szCs w:val="32"/>
          <w:rtl/>
        </w:rPr>
        <w:t>· سجل تدقيق (</w:t>
      </w:r>
      <w:r w:rsidRPr="00AB2EFF">
        <w:rPr>
          <w:sz w:val="32"/>
          <w:szCs w:val="32"/>
        </w:rPr>
        <w:t>Audit Log</w:t>
      </w:r>
      <w:r w:rsidRPr="00AB2EFF">
        <w:rPr>
          <w:sz w:val="32"/>
          <w:szCs w:val="32"/>
          <w:rtl/>
        </w:rPr>
        <w:t>) كامل داخل النظام يوثق كل تفاصيل التعديل.</w:t>
      </w:r>
    </w:p>
    <w:p w14:paraId="4472D333" w14:textId="77777777" w:rsidR="005C384C" w:rsidRPr="00AB2EFF" w:rsidRDefault="005C384C" w:rsidP="005C384C">
      <w:pPr>
        <w:ind w:left="141"/>
        <w:jc w:val="both"/>
        <w:rPr>
          <w:sz w:val="32"/>
          <w:szCs w:val="32"/>
          <w:rtl/>
        </w:rPr>
      </w:pPr>
      <w:r w:rsidRPr="00AB2EFF">
        <w:rPr>
          <w:sz w:val="32"/>
          <w:szCs w:val="32"/>
          <w:rtl/>
        </w:rPr>
        <w:t>· (محتمل) إشعار لولي الأمر بالتعديل الحاصل.</w:t>
      </w:r>
    </w:p>
    <w:p w14:paraId="041D2392" w14:textId="77777777" w:rsidR="005C384C" w:rsidRPr="00AB2EFF" w:rsidRDefault="005C384C" w:rsidP="005C384C">
      <w:pPr>
        <w:ind w:left="141"/>
        <w:jc w:val="both"/>
        <w:rPr>
          <w:sz w:val="32"/>
          <w:szCs w:val="32"/>
          <w:rtl/>
        </w:rPr>
      </w:pPr>
    </w:p>
    <w:p w14:paraId="6CEA5BEC" w14:textId="77777777" w:rsidR="005C384C" w:rsidRPr="00AB2EFF" w:rsidRDefault="005C384C" w:rsidP="005C384C">
      <w:pPr>
        <w:ind w:left="141"/>
        <w:jc w:val="both"/>
        <w:rPr>
          <w:sz w:val="32"/>
          <w:szCs w:val="32"/>
          <w:rtl/>
        </w:rPr>
      </w:pPr>
      <w:r w:rsidRPr="00AB2EFF">
        <w:rPr>
          <w:sz w:val="32"/>
          <w:szCs w:val="32"/>
          <w:rtl/>
        </w:rPr>
        <w:t>8. القيود والشروط (</w:t>
      </w:r>
      <w:r w:rsidRPr="00AB2EFF">
        <w:rPr>
          <w:sz w:val="32"/>
          <w:szCs w:val="32"/>
        </w:rPr>
        <w:t>Business Rules</w:t>
      </w:r>
      <w:r w:rsidRPr="00AB2EFF">
        <w:rPr>
          <w:sz w:val="32"/>
          <w:szCs w:val="32"/>
          <w:rtl/>
        </w:rPr>
        <w:t>)</w:t>
      </w:r>
    </w:p>
    <w:p w14:paraId="75D55C4D" w14:textId="77777777" w:rsidR="005C384C" w:rsidRPr="00AB2EFF" w:rsidRDefault="005C384C" w:rsidP="005C384C">
      <w:pPr>
        <w:ind w:left="141"/>
        <w:jc w:val="both"/>
        <w:rPr>
          <w:sz w:val="32"/>
          <w:szCs w:val="32"/>
          <w:rtl/>
        </w:rPr>
      </w:pPr>
    </w:p>
    <w:p w14:paraId="1542E1A6" w14:textId="77777777" w:rsidR="005C384C" w:rsidRPr="00AB2EFF" w:rsidRDefault="005C384C" w:rsidP="005C384C">
      <w:pPr>
        <w:ind w:left="141"/>
        <w:jc w:val="both"/>
        <w:rPr>
          <w:sz w:val="32"/>
          <w:szCs w:val="32"/>
          <w:rtl/>
        </w:rPr>
      </w:pPr>
      <w:r w:rsidRPr="00AB2EFF">
        <w:rPr>
          <w:sz w:val="32"/>
          <w:szCs w:val="32"/>
          <w:rtl/>
        </w:rPr>
        <w:t>· لا يمكن إجراء أي تعديل بعد اعتماد النتائج النهائية وإرسالها للمكتب إلا عبر إجراءات استثنائية وقرار من لجنة مختصة.</w:t>
      </w:r>
    </w:p>
    <w:p w14:paraId="41D75188" w14:textId="77777777" w:rsidR="005C384C" w:rsidRPr="00AB2EFF" w:rsidRDefault="005C384C" w:rsidP="005C384C">
      <w:pPr>
        <w:ind w:left="141"/>
        <w:jc w:val="both"/>
        <w:rPr>
          <w:sz w:val="32"/>
          <w:szCs w:val="32"/>
          <w:rtl/>
        </w:rPr>
      </w:pPr>
      <w:r w:rsidRPr="00AB2EFF">
        <w:rPr>
          <w:sz w:val="32"/>
          <w:szCs w:val="32"/>
          <w:rtl/>
        </w:rPr>
        <w:t>· يجب أن يكون كل تعديل مسبوقاً بموافقة إدارية خطية، ولا يجوز للمعلم تعديل درجته من تلقاء نفسه بعد الإقفال.</w:t>
      </w:r>
    </w:p>
    <w:p w14:paraId="7C5F9908" w14:textId="77777777" w:rsidR="005C384C" w:rsidRPr="00AB2EFF" w:rsidRDefault="005C384C" w:rsidP="005C384C">
      <w:pPr>
        <w:ind w:left="141"/>
        <w:jc w:val="both"/>
        <w:rPr>
          <w:sz w:val="32"/>
          <w:szCs w:val="32"/>
          <w:rtl/>
        </w:rPr>
      </w:pPr>
      <w:r w:rsidRPr="00AB2EFF">
        <w:rPr>
          <w:sz w:val="32"/>
          <w:szCs w:val="32"/>
          <w:rtl/>
        </w:rPr>
        <w:lastRenderedPageBreak/>
        <w:t>· سجل التدقيق غير قابل للتعديل أو الحذف من قبل أي مستخدم، وهو للرجوع إليه في حال أي نزاع أو تدقيق.</w:t>
      </w:r>
    </w:p>
    <w:p w14:paraId="7A7EC4CF" w14:textId="77777777" w:rsidR="005C384C" w:rsidRPr="00AB2EFF" w:rsidRDefault="005C384C" w:rsidP="005C384C">
      <w:pPr>
        <w:ind w:left="141"/>
        <w:jc w:val="both"/>
        <w:rPr>
          <w:sz w:val="32"/>
          <w:szCs w:val="32"/>
          <w:rtl/>
        </w:rPr>
      </w:pPr>
      <w:r w:rsidRPr="00AB2EFF">
        <w:rPr>
          <w:sz w:val="32"/>
          <w:szCs w:val="32"/>
          <w:rtl/>
        </w:rPr>
        <w:t>· التعديلات لأسباب "تحسين الدرجة" دون وجود خطأ أو تظلم مبرر مرفوضة بشدة وتعتبر مخالفة.</w:t>
      </w:r>
    </w:p>
    <w:p w14:paraId="6C51319B" w14:textId="77777777" w:rsidR="005C384C" w:rsidRPr="00AB2EFF" w:rsidRDefault="005C384C" w:rsidP="005C384C">
      <w:pPr>
        <w:ind w:left="141"/>
        <w:jc w:val="both"/>
        <w:rPr>
          <w:sz w:val="32"/>
          <w:szCs w:val="32"/>
          <w:rtl/>
        </w:rPr>
      </w:pPr>
    </w:p>
    <w:p w14:paraId="01E9039E" w14:textId="77777777" w:rsidR="005C384C" w:rsidRPr="00AB2EFF" w:rsidRDefault="005C384C" w:rsidP="005C384C">
      <w:pPr>
        <w:ind w:left="141"/>
        <w:jc w:val="both"/>
        <w:rPr>
          <w:sz w:val="32"/>
          <w:szCs w:val="32"/>
          <w:rtl/>
        </w:rPr>
      </w:pPr>
      <w:r w:rsidRPr="00AB2EFF">
        <w:rPr>
          <w:sz w:val="32"/>
          <w:szCs w:val="32"/>
          <w:rtl/>
        </w:rPr>
        <w:t>9. الارتباط بالمكتب</w:t>
      </w:r>
    </w:p>
    <w:p w14:paraId="633C850F" w14:textId="77777777" w:rsidR="005C384C" w:rsidRPr="00AB2EFF" w:rsidRDefault="005C384C" w:rsidP="005C384C">
      <w:pPr>
        <w:ind w:left="141"/>
        <w:jc w:val="both"/>
        <w:rPr>
          <w:sz w:val="32"/>
          <w:szCs w:val="32"/>
          <w:rtl/>
        </w:rPr>
      </w:pPr>
    </w:p>
    <w:p w14:paraId="23C9874A" w14:textId="77777777" w:rsidR="005C384C" w:rsidRPr="00AB2EFF" w:rsidRDefault="005C384C" w:rsidP="005C384C">
      <w:pPr>
        <w:ind w:left="141"/>
        <w:jc w:val="both"/>
        <w:rPr>
          <w:sz w:val="32"/>
          <w:szCs w:val="32"/>
          <w:rtl/>
        </w:rPr>
      </w:pPr>
      <w:r w:rsidRPr="00AB2EFF">
        <w:rPr>
          <w:sz w:val="32"/>
          <w:szCs w:val="32"/>
          <w:rtl/>
        </w:rPr>
        <w:t>· المكتب: يمكنه من خلال صلاحيات الرقابة العليا الاطلاع على سجلات التدقيق لجميع عمليات التعديل في المدارس التابعة له، للتحقق من التزامها بالإجراءات وسلامة الممارسات.</w:t>
      </w:r>
    </w:p>
    <w:p w14:paraId="0557EF83" w14:textId="77777777" w:rsidR="005C384C" w:rsidRPr="00AB2EFF" w:rsidRDefault="005C384C" w:rsidP="005C384C">
      <w:pPr>
        <w:ind w:left="141"/>
        <w:jc w:val="both"/>
        <w:rPr>
          <w:sz w:val="32"/>
          <w:szCs w:val="32"/>
          <w:rtl/>
        </w:rPr>
      </w:pPr>
    </w:p>
    <w:p w14:paraId="198C2EF6" w14:textId="77777777" w:rsidR="005C384C" w:rsidRPr="00AB2EFF" w:rsidRDefault="005C384C" w:rsidP="005C384C">
      <w:pPr>
        <w:ind w:left="141"/>
        <w:jc w:val="both"/>
        <w:rPr>
          <w:sz w:val="32"/>
          <w:szCs w:val="32"/>
          <w:rtl/>
        </w:rPr>
      </w:pPr>
      <w:r w:rsidRPr="00AB2EFF">
        <w:rPr>
          <w:sz w:val="32"/>
          <w:szCs w:val="32"/>
          <w:rtl/>
        </w:rPr>
        <w:t>10. العلاقة مع الكيانات الأخرى</w:t>
      </w:r>
    </w:p>
    <w:p w14:paraId="31F259F3" w14:textId="77777777" w:rsidR="005C384C" w:rsidRPr="00AB2EFF" w:rsidRDefault="005C384C" w:rsidP="005C384C">
      <w:pPr>
        <w:ind w:left="141"/>
        <w:jc w:val="both"/>
        <w:rPr>
          <w:sz w:val="32"/>
          <w:szCs w:val="32"/>
          <w:rtl/>
        </w:rPr>
      </w:pPr>
    </w:p>
    <w:p w14:paraId="39719D2A" w14:textId="77777777" w:rsidR="005C384C" w:rsidRPr="00AB2EFF" w:rsidRDefault="005C384C" w:rsidP="005C384C">
      <w:pPr>
        <w:ind w:left="141"/>
        <w:jc w:val="both"/>
        <w:rPr>
          <w:sz w:val="32"/>
          <w:szCs w:val="32"/>
          <w:rtl/>
        </w:rPr>
      </w:pPr>
      <w:r w:rsidRPr="00AB2EFF">
        <w:rPr>
          <w:sz w:val="32"/>
          <w:szCs w:val="32"/>
          <w:rtl/>
        </w:rPr>
        <w:t>· كيان "الطالب": يتم تحديث سجله بالدرجة الجديدة.</w:t>
      </w:r>
    </w:p>
    <w:p w14:paraId="56A71E96" w14:textId="77777777" w:rsidR="005C384C" w:rsidRPr="00AB2EFF" w:rsidRDefault="005C384C" w:rsidP="005C384C">
      <w:pPr>
        <w:ind w:left="141"/>
        <w:jc w:val="both"/>
        <w:rPr>
          <w:sz w:val="32"/>
          <w:szCs w:val="32"/>
          <w:rtl/>
        </w:rPr>
      </w:pPr>
      <w:r w:rsidRPr="00AB2EFF">
        <w:rPr>
          <w:sz w:val="32"/>
          <w:szCs w:val="32"/>
          <w:rtl/>
        </w:rPr>
        <w:t>· كيان "التعديل": يُنشأ سجل جديد في قاعدة البيانات لكل عملية تعديل، مرتبط بسجل الطالب والموظف والموافقة الإدارية.</w:t>
      </w:r>
    </w:p>
    <w:p w14:paraId="644D4186" w14:textId="77777777" w:rsidR="005C384C" w:rsidRPr="00AB2EFF" w:rsidRDefault="005C384C" w:rsidP="005C384C">
      <w:pPr>
        <w:ind w:left="141"/>
        <w:jc w:val="both"/>
        <w:rPr>
          <w:sz w:val="32"/>
          <w:szCs w:val="32"/>
          <w:rtl/>
        </w:rPr>
      </w:pPr>
      <w:r w:rsidRPr="00AB2EFF">
        <w:rPr>
          <w:sz w:val="32"/>
          <w:szCs w:val="32"/>
          <w:rtl/>
        </w:rPr>
        <w:t>· العملية (3) "إدخال الدرجات": هذه العملية هي تصحيح واستثناء للعملية (3).</w:t>
      </w:r>
    </w:p>
    <w:p w14:paraId="02D79424" w14:textId="77777777" w:rsidR="005C384C" w:rsidRPr="00AB2EFF" w:rsidRDefault="005C384C" w:rsidP="005C384C">
      <w:pPr>
        <w:ind w:left="141"/>
        <w:jc w:val="both"/>
        <w:rPr>
          <w:sz w:val="32"/>
          <w:szCs w:val="32"/>
          <w:rtl/>
        </w:rPr>
      </w:pPr>
    </w:p>
    <w:p w14:paraId="235AD01E" w14:textId="77777777" w:rsidR="005C384C" w:rsidRPr="00AB2EFF" w:rsidRDefault="005C384C" w:rsidP="005C384C">
      <w:pPr>
        <w:ind w:left="141"/>
        <w:jc w:val="both"/>
        <w:rPr>
          <w:sz w:val="32"/>
          <w:szCs w:val="32"/>
          <w:rtl/>
        </w:rPr>
      </w:pPr>
      <w:r w:rsidRPr="00AB2EFF">
        <w:rPr>
          <w:sz w:val="32"/>
          <w:szCs w:val="32"/>
          <w:rtl/>
        </w:rPr>
        <w:t>11. ملاحظات</w:t>
      </w:r>
    </w:p>
    <w:p w14:paraId="6DEEDABA" w14:textId="77777777" w:rsidR="005C384C" w:rsidRPr="00AB2EFF" w:rsidRDefault="005C384C" w:rsidP="005C384C">
      <w:pPr>
        <w:ind w:left="141"/>
        <w:jc w:val="both"/>
        <w:rPr>
          <w:sz w:val="32"/>
          <w:szCs w:val="32"/>
          <w:rtl/>
        </w:rPr>
      </w:pPr>
    </w:p>
    <w:p w14:paraId="7F49FB84" w14:textId="77777777" w:rsidR="005C384C" w:rsidRPr="00AB2EFF" w:rsidRDefault="005C384C" w:rsidP="005C384C">
      <w:pPr>
        <w:ind w:left="141"/>
        <w:jc w:val="both"/>
        <w:rPr>
          <w:sz w:val="32"/>
          <w:szCs w:val="32"/>
          <w:rtl/>
        </w:rPr>
      </w:pPr>
      <w:r w:rsidRPr="00AB2EFF">
        <w:rPr>
          <w:sz w:val="32"/>
          <w:szCs w:val="32"/>
          <w:rtl/>
        </w:rPr>
        <w:t>· قوة وموثوقية النظام الأكاديمي تكمن في صرامة وإحكام عملية التعديل هذه. نظام بلا تدقيق على التعديلات هو نظام ضعيف.</w:t>
      </w:r>
    </w:p>
    <w:p w14:paraId="5442F129" w14:textId="77777777" w:rsidR="005C384C" w:rsidRPr="00AB2EFF" w:rsidRDefault="005C384C" w:rsidP="005C384C">
      <w:pPr>
        <w:ind w:left="141"/>
        <w:jc w:val="both"/>
        <w:rPr>
          <w:sz w:val="32"/>
          <w:szCs w:val="32"/>
          <w:rtl/>
        </w:rPr>
      </w:pPr>
      <w:r w:rsidRPr="00AB2EFF">
        <w:rPr>
          <w:sz w:val="32"/>
          <w:szCs w:val="32"/>
          <w:rtl/>
        </w:rPr>
        <w:t>· يجب أن تكون سياسة التعديلات ومعايير قبول التظلمات واضحة ومعلنة للطلاب وأولياء الأمور مسبقاً.</w:t>
      </w:r>
    </w:p>
    <w:p w14:paraId="272A95A0" w14:textId="77777777" w:rsidR="005C384C" w:rsidRDefault="005C384C" w:rsidP="005C384C">
      <w:pPr>
        <w:ind w:left="141"/>
        <w:jc w:val="both"/>
        <w:rPr>
          <w:sz w:val="32"/>
          <w:szCs w:val="32"/>
          <w:rtl/>
        </w:rPr>
      </w:pPr>
      <w:r w:rsidRPr="00AB2EFF">
        <w:rPr>
          <w:sz w:val="32"/>
          <w:szCs w:val="32"/>
          <w:rtl/>
        </w:rPr>
        <w:lastRenderedPageBreak/>
        <w:t>· تهدف هذه العملية في جوهرها إلى حماية حقوق الطالب في التقييم العادل، وفي الوقت نفسه حماية النظام والمدرسة من المطالبات غير المبررة.</w:t>
      </w:r>
    </w:p>
    <w:p w14:paraId="27BAEBE6" w14:textId="77777777" w:rsidR="005C384C" w:rsidRDefault="005C384C" w:rsidP="005C384C">
      <w:pPr>
        <w:ind w:left="141"/>
        <w:jc w:val="both"/>
        <w:rPr>
          <w:sz w:val="32"/>
          <w:szCs w:val="32"/>
          <w:rtl/>
        </w:rPr>
      </w:pPr>
    </w:p>
    <w:p w14:paraId="48F8A90D" w14:textId="77777777" w:rsidR="005C384C" w:rsidRPr="00AB2EFF" w:rsidRDefault="005C384C" w:rsidP="005C384C">
      <w:pPr>
        <w:ind w:left="141"/>
        <w:jc w:val="both"/>
        <w:rPr>
          <w:sz w:val="32"/>
          <w:szCs w:val="32"/>
          <w:rtl/>
        </w:rPr>
      </w:pPr>
      <w:r w:rsidRPr="00AB2EFF">
        <w:rPr>
          <w:sz w:val="32"/>
          <w:szCs w:val="32"/>
          <w:highlight w:val="yellow"/>
          <w:rtl/>
        </w:rPr>
        <w:t>العملية (5): إدارة النشاطات المدرسية - تخطيط وتنفيذ الفعاليات والأنشطة الطلابية</w:t>
      </w:r>
    </w:p>
    <w:p w14:paraId="067A310B" w14:textId="77777777" w:rsidR="005C384C" w:rsidRPr="00AB2EFF" w:rsidRDefault="005C384C" w:rsidP="005C384C">
      <w:pPr>
        <w:ind w:left="141"/>
        <w:jc w:val="both"/>
        <w:rPr>
          <w:sz w:val="32"/>
          <w:szCs w:val="32"/>
          <w:rtl/>
        </w:rPr>
      </w:pPr>
    </w:p>
    <w:p w14:paraId="18B813E4" w14:textId="77777777" w:rsidR="005C384C" w:rsidRPr="00AB2EFF" w:rsidRDefault="005C384C" w:rsidP="005C384C">
      <w:pPr>
        <w:ind w:left="141"/>
        <w:jc w:val="both"/>
        <w:rPr>
          <w:sz w:val="32"/>
          <w:szCs w:val="32"/>
          <w:rtl/>
        </w:rPr>
      </w:pPr>
      <w:r w:rsidRPr="00AB2EFF">
        <w:rPr>
          <w:sz w:val="32"/>
          <w:szCs w:val="32"/>
          <w:rtl/>
        </w:rPr>
        <w:t>1. اسم العملية</w:t>
      </w:r>
    </w:p>
    <w:p w14:paraId="68DFE1B3" w14:textId="77777777" w:rsidR="005C384C" w:rsidRPr="00AB2EFF" w:rsidRDefault="005C384C" w:rsidP="005C384C">
      <w:pPr>
        <w:ind w:left="141"/>
        <w:jc w:val="both"/>
        <w:rPr>
          <w:sz w:val="32"/>
          <w:szCs w:val="32"/>
          <w:rtl/>
        </w:rPr>
      </w:pPr>
      <w:r w:rsidRPr="00AB2EFF">
        <w:rPr>
          <w:sz w:val="32"/>
          <w:szCs w:val="32"/>
          <w:rtl/>
        </w:rPr>
        <w:t>إدارة النشاطات المدرسية: تخطيط وتنفيذ الفعاليات والأنشطة الطلابية.</w:t>
      </w:r>
    </w:p>
    <w:p w14:paraId="6FE281FE" w14:textId="77777777" w:rsidR="005C384C" w:rsidRPr="00AB2EFF" w:rsidRDefault="005C384C" w:rsidP="005C384C">
      <w:pPr>
        <w:ind w:left="141"/>
        <w:jc w:val="both"/>
        <w:rPr>
          <w:sz w:val="32"/>
          <w:szCs w:val="32"/>
          <w:rtl/>
        </w:rPr>
      </w:pPr>
    </w:p>
    <w:p w14:paraId="5FA1D1AD" w14:textId="77777777" w:rsidR="005C384C" w:rsidRPr="00AB2EFF" w:rsidRDefault="005C384C" w:rsidP="005C384C">
      <w:pPr>
        <w:ind w:left="141"/>
        <w:jc w:val="both"/>
        <w:rPr>
          <w:sz w:val="32"/>
          <w:szCs w:val="32"/>
          <w:rtl/>
        </w:rPr>
      </w:pPr>
      <w:r w:rsidRPr="00AB2EFF">
        <w:rPr>
          <w:sz w:val="32"/>
          <w:szCs w:val="32"/>
          <w:rtl/>
        </w:rPr>
        <w:t>2. وصف العملية</w:t>
      </w:r>
    </w:p>
    <w:p w14:paraId="5DF5C2F8" w14:textId="77777777" w:rsidR="005C384C" w:rsidRPr="00AB2EFF" w:rsidRDefault="005C384C" w:rsidP="005C384C">
      <w:pPr>
        <w:ind w:left="141"/>
        <w:jc w:val="both"/>
        <w:rPr>
          <w:sz w:val="32"/>
          <w:szCs w:val="32"/>
          <w:rtl/>
        </w:rPr>
      </w:pPr>
      <w:r w:rsidRPr="00AB2EFF">
        <w:rPr>
          <w:sz w:val="32"/>
          <w:szCs w:val="32"/>
          <w:rtl/>
        </w:rPr>
        <w:t>هي العملية التشغيلية التي تقوم بها إدارة المدرسة بالتعاون مع المعلمين (المشرفين على الأنشطة) والطلاب، لتخطيط وتنظيم وتنفيذ وتقييم مجموعة من الفعاليات اللامنهجية التي تهدف إلى تنمية المواهب، تعزيز القيم، وخلق بيئة مدرسية نشطة وجاذبة. تتراوح هذه الأنشطة بين الرياضية، الثقافية، الفنية، العلمية، والاجتماعية.</w:t>
      </w:r>
    </w:p>
    <w:p w14:paraId="38459E3A" w14:textId="77777777" w:rsidR="005C384C" w:rsidRPr="00AB2EFF" w:rsidRDefault="005C384C" w:rsidP="005C384C">
      <w:pPr>
        <w:ind w:left="141"/>
        <w:jc w:val="both"/>
        <w:rPr>
          <w:sz w:val="32"/>
          <w:szCs w:val="32"/>
          <w:rtl/>
        </w:rPr>
      </w:pPr>
    </w:p>
    <w:p w14:paraId="61D3F3C1" w14:textId="77777777" w:rsidR="005C384C" w:rsidRPr="00AB2EFF" w:rsidRDefault="005C384C" w:rsidP="005C384C">
      <w:pPr>
        <w:ind w:left="141"/>
        <w:jc w:val="both"/>
        <w:rPr>
          <w:sz w:val="32"/>
          <w:szCs w:val="32"/>
          <w:rtl/>
        </w:rPr>
      </w:pPr>
      <w:r w:rsidRPr="00AB2EFF">
        <w:rPr>
          <w:sz w:val="32"/>
          <w:szCs w:val="32"/>
          <w:rtl/>
        </w:rPr>
        <w:t>3. الهدف من العملية</w:t>
      </w:r>
    </w:p>
    <w:p w14:paraId="1B3B2768" w14:textId="77777777" w:rsidR="005C384C" w:rsidRPr="00AB2EFF" w:rsidRDefault="005C384C" w:rsidP="005C384C">
      <w:pPr>
        <w:ind w:left="141"/>
        <w:jc w:val="both"/>
        <w:rPr>
          <w:sz w:val="32"/>
          <w:szCs w:val="32"/>
          <w:rtl/>
        </w:rPr>
      </w:pPr>
    </w:p>
    <w:p w14:paraId="476370A9" w14:textId="77777777" w:rsidR="005C384C" w:rsidRPr="00AB2EFF" w:rsidRDefault="005C384C" w:rsidP="005C384C">
      <w:pPr>
        <w:ind w:left="141"/>
        <w:jc w:val="both"/>
        <w:rPr>
          <w:sz w:val="32"/>
          <w:szCs w:val="32"/>
          <w:rtl/>
        </w:rPr>
      </w:pPr>
      <w:r w:rsidRPr="00AB2EFF">
        <w:rPr>
          <w:sz w:val="32"/>
          <w:szCs w:val="32"/>
          <w:rtl/>
        </w:rPr>
        <w:t>· إثراء التجربة التعليمية للطلاب من خلال أنشطة لا منهجية تكمّل الجانب الأكاديمي.</w:t>
      </w:r>
    </w:p>
    <w:p w14:paraId="4CE5DFDB" w14:textId="77777777" w:rsidR="005C384C" w:rsidRPr="00AB2EFF" w:rsidRDefault="005C384C" w:rsidP="005C384C">
      <w:pPr>
        <w:ind w:left="141"/>
        <w:jc w:val="both"/>
        <w:rPr>
          <w:sz w:val="32"/>
          <w:szCs w:val="32"/>
          <w:rtl/>
        </w:rPr>
      </w:pPr>
      <w:r w:rsidRPr="00AB2EFF">
        <w:rPr>
          <w:sz w:val="32"/>
          <w:szCs w:val="32"/>
          <w:rtl/>
        </w:rPr>
        <w:t>· اكتشاف وتنمية مواهب وقدرات الطلاب في مجالات متنوعة.</w:t>
      </w:r>
    </w:p>
    <w:p w14:paraId="29C9B3F2" w14:textId="77777777" w:rsidR="005C384C" w:rsidRPr="00AB2EFF" w:rsidRDefault="005C384C" w:rsidP="005C384C">
      <w:pPr>
        <w:ind w:left="141"/>
        <w:jc w:val="both"/>
        <w:rPr>
          <w:sz w:val="32"/>
          <w:szCs w:val="32"/>
          <w:rtl/>
        </w:rPr>
      </w:pPr>
      <w:r w:rsidRPr="00AB2EFF">
        <w:rPr>
          <w:sz w:val="32"/>
          <w:szCs w:val="32"/>
          <w:rtl/>
        </w:rPr>
        <w:t>· تعزيز قيم العمل الجماعي، القيادة، الانتماء للمدرسة، والمسؤولية الاجتماعية.</w:t>
      </w:r>
    </w:p>
    <w:p w14:paraId="3A090728" w14:textId="77777777" w:rsidR="005C384C" w:rsidRPr="00AB2EFF" w:rsidRDefault="005C384C" w:rsidP="005C384C">
      <w:pPr>
        <w:ind w:left="141"/>
        <w:jc w:val="both"/>
        <w:rPr>
          <w:sz w:val="32"/>
          <w:szCs w:val="32"/>
          <w:rtl/>
        </w:rPr>
      </w:pPr>
      <w:r w:rsidRPr="00AB2EFF">
        <w:rPr>
          <w:sz w:val="32"/>
          <w:szCs w:val="32"/>
          <w:rtl/>
        </w:rPr>
        <w:t>· بناء صورة إيجابية ونشيطة للمدرسة في المحيط المجتمعي.</w:t>
      </w:r>
    </w:p>
    <w:p w14:paraId="076464DF" w14:textId="77777777" w:rsidR="005C384C" w:rsidRPr="00AB2EFF" w:rsidRDefault="005C384C" w:rsidP="005C384C">
      <w:pPr>
        <w:ind w:left="141"/>
        <w:jc w:val="both"/>
        <w:rPr>
          <w:sz w:val="32"/>
          <w:szCs w:val="32"/>
          <w:rtl/>
        </w:rPr>
      </w:pPr>
    </w:p>
    <w:p w14:paraId="317E8299" w14:textId="77777777" w:rsidR="005C384C" w:rsidRPr="00AB2EFF" w:rsidRDefault="005C384C" w:rsidP="005C384C">
      <w:pPr>
        <w:ind w:left="141"/>
        <w:jc w:val="both"/>
        <w:rPr>
          <w:sz w:val="32"/>
          <w:szCs w:val="32"/>
          <w:rtl/>
        </w:rPr>
      </w:pPr>
      <w:r w:rsidRPr="00AB2EFF">
        <w:rPr>
          <w:sz w:val="32"/>
          <w:szCs w:val="32"/>
          <w:rtl/>
        </w:rPr>
        <w:t>4. الجهة المسؤولة عن التنفيذ</w:t>
      </w:r>
    </w:p>
    <w:p w14:paraId="5D64FB47" w14:textId="77777777" w:rsidR="005C384C" w:rsidRPr="00AB2EFF" w:rsidRDefault="005C384C" w:rsidP="005C384C">
      <w:pPr>
        <w:ind w:left="141"/>
        <w:jc w:val="both"/>
        <w:rPr>
          <w:sz w:val="32"/>
          <w:szCs w:val="32"/>
          <w:rtl/>
        </w:rPr>
      </w:pPr>
    </w:p>
    <w:p w14:paraId="0608A884" w14:textId="77777777" w:rsidR="005C384C" w:rsidRPr="00AB2EFF" w:rsidRDefault="005C384C" w:rsidP="005C384C">
      <w:pPr>
        <w:ind w:left="141"/>
        <w:jc w:val="both"/>
        <w:rPr>
          <w:sz w:val="32"/>
          <w:szCs w:val="32"/>
          <w:rtl/>
        </w:rPr>
      </w:pPr>
      <w:r w:rsidRPr="00AB2EFF">
        <w:rPr>
          <w:sz w:val="32"/>
          <w:szCs w:val="32"/>
          <w:rtl/>
        </w:rPr>
        <w:t>· المنفذ الرئيسي (المخطط والمنظم): مدير المدرسة و منسق النشاط الطلابي أو رائد النشاط.</w:t>
      </w:r>
    </w:p>
    <w:p w14:paraId="15357BA4" w14:textId="77777777" w:rsidR="005C384C" w:rsidRPr="00AB2EFF" w:rsidRDefault="005C384C" w:rsidP="005C384C">
      <w:pPr>
        <w:ind w:left="141"/>
        <w:jc w:val="both"/>
        <w:rPr>
          <w:sz w:val="32"/>
          <w:szCs w:val="32"/>
          <w:rtl/>
        </w:rPr>
      </w:pPr>
      <w:r w:rsidRPr="00AB2EFF">
        <w:rPr>
          <w:sz w:val="32"/>
          <w:szCs w:val="32"/>
          <w:rtl/>
        </w:rPr>
        <w:t>· المنفذ التنفيذي (المشرف المباشر): المعلمون المشرفون على الأنشطة (معلم التربية البدنية، الفنون، النادي العلمي، إلخ).</w:t>
      </w:r>
    </w:p>
    <w:p w14:paraId="3FD4F215" w14:textId="77777777" w:rsidR="005C384C" w:rsidRPr="00AB2EFF" w:rsidRDefault="005C384C" w:rsidP="005C384C">
      <w:pPr>
        <w:ind w:left="141"/>
        <w:jc w:val="both"/>
        <w:rPr>
          <w:sz w:val="32"/>
          <w:szCs w:val="32"/>
          <w:rtl/>
        </w:rPr>
      </w:pPr>
      <w:r w:rsidRPr="00AB2EFF">
        <w:rPr>
          <w:sz w:val="32"/>
          <w:szCs w:val="32"/>
          <w:rtl/>
        </w:rPr>
        <w:t>· المشاركون الفاعلون: الطلاب (أعضاء الفرق واللجان).</w:t>
      </w:r>
    </w:p>
    <w:p w14:paraId="6757EF9C" w14:textId="77777777" w:rsidR="005C384C" w:rsidRPr="00AB2EFF" w:rsidRDefault="005C384C" w:rsidP="005C384C">
      <w:pPr>
        <w:ind w:left="141"/>
        <w:jc w:val="both"/>
        <w:rPr>
          <w:sz w:val="32"/>
          <w:szCs w:val="32"/>
          <w:rtl/>
        </w:rPr>
      </w:pPr>
      <w:r w:rsidRPr="00AB2EFF">
        <w:rPr>
          <w:sz w:val="32"/>
          <w:szCs w:val="32"/>
          <w:rtl/>
        </w:rPr>
        <w:t>· الجهة الداعمة: قسم الشؤون الإدارية (للترتيبات اللوجستية)، قسم العلاقات العامة (للتغطية الإعلامية).</w:t>
      </w:r>
    </w:p>
    <w:p w14:paraId="339027A9" w14:textId="77777777" w:rsidR="005C384C" w:rsidRPr="00AB2EFF" w:rsidRDefault="005C384C" w:rsidP="005C384C">
      <w:pPr>
        <w:ind w:left="141"/>
        <w:jc w:val="both"/>
        <w:rPr>
          <w:sz w:val="32"/>
          <w:szCs w:val="32"/>
          <w:rtl/>
        </w:rPr>
      </w:pPr>
      <w:r w:rsidRPr="00AB2EFF">
        <w:rPr>
          <w:sz w:val="32"/>
          <w:szCs w:val="32"/>
          <w:rtl/>
        </w:rPr>
        <w:t>· الجهة الرقابية والداعمة: مكتب التربية (قد يدعم بتمويل أو إشراف على الأنشطة الكبرى على مستوى المنطقة).</w:t>
      </w:r>
    </w:p>
    <w:p w14:paraId="3C4E5F21" w14:textId="77777777" w:rsidR="005C384C" w:rsidRPr="00AB2EFF" w:rsidRDefault="005C384C" w:rsidP="005C384C">
      <w:pPr>
        <w:ind w:left="141"/>
        <w:jc w:val="both"/>
        <w:rPr>
          <w:sz w:val="32"/>
          <w:szCs w:val="32"/>
          <w:rtl/>
        </w:rPr>
      </w:pPr>
    </w:p>
    <w:p w14:paraId="25A43B93" w14:textId="77777777" w:rsidR="005C384C" w:rsidRPr="00AB2EFF" w:rsidRDefault="005C384C" w:rsidP="005C384C">
      <w:pPr>
        <w:ind w:left="141"/>
        <w:jc w:val="both"/>
        <w:rPr>
          <w:sz w:val="32"/>
          <w:szCs w:val="32"/>
          <w:rtl/>
        </w:rPr>
      </w:pPr>
      <w:r w:rsidRPr="00AB2EFF">
        <w:rPr>
          <w:sz w:val="32"/>
          <w:szCs w:val="32"/>
          <w:rtl/>
        </w:rPr>
        <w:t>5. المدخلات (</w:t>
      </w:r>
      <w:r w:rsidRPr="00AB2EFF">
        <w:rPr>
          <w:sz w:val="32"/>
          <w:szCs w:val="32"/>
        </w:rPr>
        <w:t>Inputs</w:t>
      </w:r>
      <w:r w:rsidRPr="00AB2EFF">
        <w:rPr>
          <w:sz w:val="32"/>
          <w:szCs w:val="32"/>
          <w:rtl/>
        </w:rPr>
        <w:t>)</w:t>
      </w:r>
    </w:p>
    <w:p w14:paraId="288E2DED" w14:textId="77777777" w:rsidR="005C384C" w:rsidRPr="00AB2EFF" w:rsidRDefault="005C384C" w:rsidP="005C384C">
      <w:pPr>
        <w:ind w:left="141"/>
        <w:jc w:val="both"/>
        <w:rPr>
          <w:sz w:val="32"/>
          <w:szCs w:val="32"/>
          <w:rtl/>
        </w:rPr>
      </w:pPr>
    </w:p>
    <w:p w14:paraId="7184A76C" w14:textId="77777777" w:rsidR="005C384C" w:rsidRPr="00AB2EFF" w:rsidRDefault="005C384C" w:rsidP="005C384C">
      <w:pPr>
        <w:ind w:left="141"/>
        <w:jc w:val="both"/>
        <w:rPr>
          <w:sz w:val="32"/>
          <w:szCs w:val="32"/>
          <w:rtl/>
        </w:rPr>
      </w:pPr>
      <w:r w:rsidRPr="00AB2EFF">
        <w:rPr>
          <w:sz w:val="32"/>
          <w:szCs w:val="32"/>
          <w:rtl/>
        </w:rPr>
        <w:t>· الخطة السنوية للنشاط المدرسي: المعتمدة من إدارة المدرسة.</w:t>
      </w:r>
    </w:p>
    <w:p w14:paraId="0917E1A2" w14:textId="77777777" w:rsidR="005C384C" w:rsidRPr="00AB2EFF" w:rsidRDefault="005C384C" w:rsidP="005C384C">
      <w:pPr>
        <w:ind w:left="141"/>
        <w:jc w:val="both"/>
        <w:rPr>
          <w:sz w:val="32"/>
          <w:szCs w:val="32"/>
          <w:rtl/>
        </w:rPr>
      </w:pPr>
      <w:r w:rsidRPr="00AB2EFF">
        <w:rPr>
          <w:sz w:val="32"/>
          <w:szCs w:val="32"/>
          <w:rtl/>
        </w:rPr>
        <w:t>· مقترحات الأنشطة: من المعلمين أو الطلاب أو مجلس أولياء الأمور.</w:t>
      </w:r>
    </w:p>
    <w:p w14:paraId="7437C004" w14:textId="77777777" w:rsidR="005C384C" w:rsidRPr="00AB2EFF" w:rsidRDefault="005C384C" w:rsidP="005C384C">
      <w:pPr>
        <w:ind w:left="141"/>
        <w:jc w:val="both"/>
        <w:rPr>
          <w:sz w:val="32"/>
          <w:szCs w:val="32"/>
          <w:rtl/>
        </w:rPr>
      </w:pPr>
      <w:r w:rsidRPr="00AB2EFF">
        <w:rPr>
          <w:sz w:val="32"/>
          <w:szCs w:val="32"/>
          <w:rtl/>
        </w:rPr>
        <w:t>· الميزانية المخصصة للنشاط: (إن وجدت).</w:t>
      </w:r>
    </w:p>
    <w:p w14:paraId="19CE5430" w14:textId="77777777" w:rsidR="005C384C" w:rsidRPr="00AB2EFF" w:rsidRDefault="005C384C" w:rsidP="005C384C">
      <w:pPr>
        <w:ind w:left="141"/>
        <w:jc w:val="both"/>
        <w:rPr>
          <w:sz w:val="32"/>
          <w:szCs w:val="32"/>
          <w:rtl/>
        </w:rPr>
      </w:pPr>
      <w:r w:rsidRPr="00AB2EFF">
        <w:rPr>
          <w:sz w:val="32"/>
          <w:szCs w:val="32"/>
          <w:rtl/>
        </w:rPr>
        <w:t>· الموارد المتاحة: (ملاعب، قاعات، أدوات، مواد).</w:t>
      </w:r>
    </w:p>
    <w:p w14:paraId="1B807D4C" w14:textId="77777777" w:rsidR="005C384C" w:rsidRPr="00AB2EFF" w:rsidRDefault="005C384C" w:rsidP="005C384C">
      <w:pPr>
        <w:ind w:left="141"/>
        <w:jc w:val="both"/>
        <w:rPr>
          <w:sz w:val="32"/>
          <w:szCs w:val="32"/>
          <w:rtl/>
        </w:rPr>
      </w:pPr>
      <w:r w:rsidRPr="00AB2EFF">
        <w:rPr>
          <w:sz w:val="32"/>
          <w:szCs w:val="32"/>
          <w:rtl/>
        </w:rPr>
        <w:t>· تقويم الفعاليات: على مستوى المدرسة وخارجها (منافسات بين المدارس).</w:t>
      </w:r>
    </w:p>
    <w:p w14:paraId="2B538781" w14:textId="77777777" w:rsidR="005C384C" w:rsidRPr="00AB2EFF" w:rsidRDefault="005C384C" w:rsidP="005C384C">
      <w:pPr>
        <w:ind w:left="141"/>
        <w:jc w:val="both"/>
        <w:rPr>
          <w:sz w:val="32"/>
          <w:szCs w:val="32"/>
          <w:rtl/>
        </w:rPr>
      </w:pPr>
    </w:p>
    <w:p w14:paraId="3E8230DC" w14:textId="77777777" w:rsidR="005C384C" w:rsidRPr="00AB2EFF" w:rsidRDefault="005C384C" w:rsidP="005C384C">
      <w:pPr>
        <w:ind w:left="141"/>
        <w:jc w:val="both"/>
        <w:rPr>
          <w:sz w:val="32"/>
          <w:szCs w:val="32"/>
          <w:rtl/>
        </w:rPr>
      </w:pPr>
      <w:r w:rsidRPr="00AB2EFF">
        <w:rPr>
          <w:sz w:val="32"/>
          <w:szCs w:val="32"/>
          <w:rtl/>
        </w:rPr>
        <w:t>6. خطوات التنفيذ التفصيلية</w:t>
      </w:r>
    </w:p>
    <w:p w14:paraId="23994F53" w14:textId="77777777" w:rsidR="005C384C" w:rsidRPr="00AB2EFF" w:rsidRDefault="005C384C" w:rsidP="005C384C">
      <w:pPr>
        <w:ind w:left="141"/>
        <w:jc w:val="both"/>
        <w:rPr>
          <w:sz w:val="32"/>
          <w:szCs w:val="32"/>
          <w:rtl/>
        </w:rPr>
      </w:pPr>
    </w:p>
    <w:p w14:paraId="4B84F01A" w14:textId="77777777" w:rsidR="005C384C" w:rsidRPr="00AB2EFF" w:rsidRDefault="005C384C" w:rsidP="005C384C">
      <w:pPr>
        <w:ind w:left="141"/>
        <w:jc w:val="both"/>
        <w:rPr>
          <w:sz w:val="32"/>
          <w:szCs w:val="32"/>
          <w:rtl/>
        </w:rPr>
      </w:pPr>
      <w:r w:rsidRPr="00AB2EFF">
        <w:rPr>
          <w:sz w:val="32"/>
          <w:szCs w:val="32"/>
          <w:rtl/>
        </w:rPr>
        <w:t>الإجراءات البشرية والإدارية:</w:t>
      </w:r>
    </w:p>
    <w:p w14:paraId="45FC0430" w14:textId="77777777" w:rsidR="005C384C" w:rsidRPr="00AB2EFF" w:rsidRDefault="005C384C" w:rsidP="005C384C">
      <w:pPr>
        <w:ind w:left="141"/>
        <w:jc w:val="both"/>
        <w:rPr>
          <w:sz w:val="32"/>
          <w:szCs w:val="32"/>
          <w:rtl/>
        </w:rPr>
      </w:pPr>
    </w:p>
    <w:p w14:paraId="7039911B" w14:textId="77777777" w:rsidR="005C384C" w:rsidRPr="00AB2EFF" w:rsidRDefault="005C384C" w:rsidP="005C384C">
      <w:pPr>
        <w:ind w:left="141"/>
        <w:jc w:val="both"/>
        <w:rPr>
          <w:sz w:val="32"/>
          <w:szCs w:val="32"/>
          <w:rtl/>
        </w:rPr>
      </w:pPr>
      <w:r w:rsidRPr="00AB2EFF">
        <w:rPr>
          <w:sz w:val="32"/>
          <w:szCs w:val="32"/>
          <w:rtl/>
        </w:rPr>
        <w:lastRenderedPageBreak/>
        <w:t>1. التخطيط السنوي والتصويب: يعقد منسق النشاط مع مدير المدرسة ورشة تخطيط في بداية العام الدراسي لوضع خطة شاملة للأنشطة، تحدد الفعاليات، مواعيدها التقريبية، المسؤولين عنها، والميزانية المقترحة.</w:t>
      </w:r>
    </w:p>
    <w:p w14:paraId="6B80B9AF" w14:textId="77777777" w:rsidR="005C384C" w:rsidRPr="00AB2EFF" w:rsidRDefault="005C384C" w:rsidP="005C384C">
      <w:pPr>
        <w:ind w:left="141"/>
        <w:jc w:val="both"/>
        <w:rPr>
          <w:sz w:val="32"/>
          <w:szCs w:val="32"/>
          <w:rtl/>
        </w:rPr>
      </w:pPr>
      <w:r w:rsidRPr="00AB2EFF">
        <w:rPr>
          <w:sz w:val="32"/>
          <w:szCs w:val="32"/>
          <w:rtl/>
        </w:rPr>
        <w:t>2. تشكيل فرق العمل وتكليف المشرفين: بناءً على الخطة، يتم تكليف معلمين بمهمة الإشراف على أنشطة محددة (مشرف النادي العلمي، مدرب فريق كرة القدم، إلخ).</w:t>
      </w:r>
    </w:p>
    <w:p w14:paraId="44605899" w14:textId="77777777" w:rsidR="005C384C" w:rsidRPr="00AB2EFF" w:rsidRDefault="005C384C" w:rsidP="005C384C">
      <w:pPr>
        <w:ind w:left="141"/>
        <w:jc w:val="both"/>
        <w:rPr>
          <w:sz w:val="32"/>
          <w:szCs w:val="32"/>
          <w:rtl/>
        </w:rPr>
      </w:pPr>
      <w:r w:rsidRPr="00AB2EFF">
        <w:rPr>
          <w:sz w:val="32"/>
          <w:szCs w:val="32"/>
          <w:rtl/>
        </w:rPr>
        <w:t>3. التخطيط التفصيلي للفعالية: يقوم المشرف المعين بإعداد خطة تنفيذية مفصلة للفعالية تتضمن: الهدف، الفئة المستهدفة، الجدول الزمني التفصيلي، قائمة المتطلبات (مواد، معدات، دعوات)، وآلية التسجيل (للطلاب).</w:t>
      </w:r>
    </w:p>
    <w:p w14:paraId="3F33C052" w14:textId="77777777" w:rsidR="005C384C" w:rsidRPr="00AB2EFF" w:rsidRDefault="005C384C" w:rsidP="005C384C">
      <w:pPr>
        <w:ind w:left="141"/>
        <w:jc w:val="both"/>
        <w:rPr>
          <w:sz w:val="32"/>
          <w:szCs w:val="32"/>
          <w:rtl/>
        </w:rPr>
      </w:pPr>
      <w:r w:rsidRPr="00AB2EFF">
        <w:rPr>
          <w:sz w:val="32"/>
          <w:szCs w:val="32"/>
          <w:rtl/>
        </w:rPr>
        <w:t>4. الترويج والتسجيل: يتم الإعلان عن الفعالية للطلاب عبر الإذاعة المدرسية، اللوحات الإعلانية، أو المنصة الإلكترونية للمدرسة. يتم جمع أسماء الراغبين في المشاركة.</w:t>
      </w:r>
    </w:p>
    <w:p w14:paraId="3F65E25B" w14:textId="77777777" w:rsidR="005C384C" w:rsidRPr="00AB2EFF" w:rsidRDefault="005C384C" w:rsidP="005C384C">
      <w:pPr>
        <w:ind w:left="141"/>
        <w:jc w:val="both"/>
        <w:rPr>
          <w:sz w:val="32"/>
          <w:szCs w:val="32"/>
          <w:rtl/>
        </w:rPr>
      </w:pPr>
      <w:r w:rsidRPr="00AB2EFF">
        <w:rPr>
          <w:sz w:val="32"/>
          <w:szCs w:val="32"/>
          <w:rtl/>
        </w:rPr>
        <w:t>5. التنسيق اللوجستي: يتواصل المشرف مع الشؤون الإدارية لحجز القاعة، تجهيز المعدات، طلب المواد الاستهلاكية، وترتيب النقل (إن لزم الأمر).</w:t>
      </w:r>
    </w:p>
    <w:p w14:paraId="42A98B5C" w14:textId="77777777" w:rsidR="005C384C" w:rsidRPr="00AB2EFF" w:rsidRDefault="005C384C" w:rsidP="005C384C">
      <w:pPr>
        <w:ind w:left="141"/>
        <w:jc w:val="both"/>
        <w:rPr>
          <w:sz w:val="32"/>
          <w:szCs w:val="32"/>
          <w:rtl/>
        </w:rPr>
      </w:pPr>
      <w:r w:rsidRPr="00AB2EFF">
        <w:rPr>
          <w:sz w:val="32"/>
          <w:szCs w:val="32"/>
          <w:rtl/>
        </w:rPr>
        <w:t>6. التنفيذ والإشراف المباشر: في يوم الفعالية، يكون المشرف وفريق الطلاب المنظم حاضرين لإدارة سير الفعالية، استقبال المشاركين، وتذليل أي عقبات.</w:t>
      </w:r>
    </w:p>
    <w:p w14:paraId="7D541B24" w14:textId="77777777" w:rsidR="005C384C" w:rsidRPr="00AB2EFF" w:rsidRDefault="005C384C" w:rsidP="005C384C">
      <w:pPr>
        <w:ind w:left="141"/>
        <w:jc w:val="both"/>
        <w:rPr>
          <w:sz w:val="32"/>
          <w:szCs w:val="32"/>
          <w:rtl/>
        </w:rPr>
      </w:pPr>
      <w:r w:rsidRPr="00AB2EFF">
        <w:rPr>
          <w:sz w:val="32"/>
          <w:szCs w:val="32"/>
          <w:rtl/>
        </w:rPr>
        <w:t>7. التوثيق والتقييم: أثناء الفعالية وبعدها، يتم توثيق الحدث بالصور والفيديوهات والتقارير. يقوم المشرف بإعداد تقرير ختامي يلخص إنجازات الفعالية، التحديات، التوصيات للتحسين، والمصروفات الفعلية.</w:t>
      </w:r>
    </w:p>
    <w:p w14:paraId="1EA2224D" w14:textId="77777777" w:rsidR="005C384C" w:rsidRPr="00AB2EFF" w:rsidRDefault="005C384C" w:rsidP="005C384C">
      <w:pPr>
        <w:ind w:left="141"/>
        <w:jc w:val="both"/>
        <w:rPr>
          <w:sz w:val="32"/>
          <w:szCs w:val="32"/>
          <w:rtl/>
        </w:rPr>
      </w:pPr>
    </w:p>
    <w:p w14:paraId="4D0A9EF1" w14:textId="77777777" w:rsidR="005C384C" w:rsidRPr="00AB2EFF" w:rsidRDefault="005C384C" w:rsidP="005C384C">
      <w:pPr>
        <w:ind w:left="141"/>
        <w:jc w:val="both"/>
        <w:rPr>
          <w:sz w:val="32"/>
          <w:szCs w:val="32"/>
          <w:rtl/>
        </w:rPr>
      </w:pPr>
      <w:r w:rsidRPr="00AB2EFF">
        <w:rPr>
          <w:sz w:val="32"/>
          <w:szCs w:val="32"/>
          <w:rtl/>
        </w:rPr>
        <w:t>الإجراءات النظامية (الدعم والتوثيق):</w:t>
      </w:r>
    </w:p>
    <w:p w14:paraId="2B805B85" w14:textId="77777777" w:rsidR="005C384C" w:rsidRPr="00AB2EFF" w:rsidRDefault="005C384C" w:rsidP="005C384C">
      <w:pPr>
        <w:ind w:left="141"/>
        <w:jc w:val="both"/>
        <w:rPr>
          <w:sz w:val="32"/>
          <w:szCs w:val="32"/>
          <w:rtl/>
        </w:rPr>
      </w:pPr>
    </w:p>
    <w:p w14:paraId="7643BA3B" w14:textId="77777777" w:rsidR="005C384C" w:rsidRPr="00AB2EFF" w:rsidRDefault="005C384C" w:rsidP="005C384C">
      <w:pPr>
        <w:ind w:left="141"/>
        <w:jc w:val="both"/>
        <w:rPr>
          <w:sz w:val="32"/>
          <w:szCs w:val="32"/>
          <w:rtl/>
        </w:rPr>
      </w:pPr>
      <w:r w:rsidRPr="00AB2EFF">
        <w:rPr>
          <w:sz w:val="32"/>
          <w:szCs w:val="32"/>
          <w:rtl/>
        </w:rPr>
        <w:t>1. النشر الإلكتروني: يمكن نشر خطة النشاط السنوية وجدول الفعاليات على المنصة الإلكترونية للمدرسة أو تطبيق التواصل.</w:t>
      </w:r>
    </w:p>
    <w:p w14:paraId="1F4C5D20" w14:textId="77777777" w:rsidR="005C384C" w:rsidRPr="00AB2EFF" w:rsidRDefault="005C384C" w:rsidP="005C384C">
      <w:pPr>
        <w:ind w:left="141"/>
        <w:jc w:val="both"/>
        <w:rPr>
          <w:sz w:val="32"/>
          <w:szCs w:val="32"/>
          <w:rtl/>
        </w:rPr>
      </w:pPr>
      <w:r w:rsidRPr="00AB2EFF">
        <w:rPr>
          <w:sz w:val="32"/>
          <w:szCs w:val="32"/>
          <w:rtl/>
        </w:rPr>
        <w:t>2. التسجيل الإلكتروني: يمكن فتح نموذج تسجيل إلكتروني للطلاب للمشاركة في الفعاليات، مما يسهل عملية الحصر والتنظيم.</w:t>
      </w:r>
    </w:p>
    <w:p w14:paraId="4F9D597C" w14:textId="77777777" w:rsidR="005C384C" w:rsidRPr="00AB2EFF" w:rsidRDefault="005C384C" w:rsidP="005C384C">
      <w:pPr>
        <w:ind w:left="141"/>
        <w:jc w:val="both"/>
        <w:rPr>
          <w:sz w:val="32"/>
          <w:szCs w:val="32"/>
          <w:rtl/>
        </w:rPr>
      </w:pPr>
      <w:r w:rsidRPr="00AB2EFF">
        <w:rPr>
          <w:sz w:val="32"/>
          <w:szCs w:val="32"/>
          <w:rtl/>
        </w:rPr>
        <w:lastRenderedPageBreak/>
        <w:t>3. إدارة الموارد: يمكن استخدام نظام بسيط لحجز القاعات والمعدات الخاصة بالنشاط.</w:t>
      </w:r>
    </w:p>
    <w:p w14:paraId="627EC11D" w14:textId="77777777" w:rsidR="005C384C" w:rsidRPr="00AB2EFF" w:rsidRDefault="005C384C" w:rsidP="005C384C">
      <w:pPr>
        <w:ind w:left="141"/>
        <w:jc w:val="both"/>
        <w:rPr>
          <w:sz w:val="32"/>
          <w:szCs w:val="32"/>
          <w:rtl/>
        </w:rPr>
      </w:pPr>
      <w:r w:rsidRPr="00AB2EFF">
        <w:rPr>
          <w:sz w:val="32"/>
          <w:szCs w:val="32"/>
          <w:rtl/>
        </w:rPr>
        <w:t>4. أرشيف رقمي: رفع صور وتقارير الفعاليات في قسم مخصص ضمن النظام المدرسي، لإنشاء ذاكرة رقمية لأنشطة المدرسة.</w:t>
      </w:r>
    </w:p>
    <w:p w14:paraId="33C351EC" w14:textId="77777777" w:rsidR="005C384C" w:rsidRPr="00AB2EFF" w:rsidRDefault="005C384C" w:rsidP="005C384C">
      <w:pPr>
        <w:ind w:left="141"/>
        <w:jc w:val="both"/>
        <w:rPr>
          <w:sz w:val="32"/>
          <w:szCs w:val="32"/>
          <w:rtl/>
        </w:rPr>
      </w:pPr>
    </w:p>
    <w:p w14:paraId="672AA326" w14:textId="77777777" w:rsidR="005C384C" w:rsidRPr="00AB2EFF" w:rsidRDefault="005C384C" w:rsidP="005C384C">
      <w:pPr>
        <w:ind w:left="141"/>
        <w:jc w:val="both"/>
        <w:rPr>
          <w:sz w:val="32"/>
          <w:szCs w:val="32"/>
          <w:rtl/>
        </w:rPr>
      </w:pPr>
      <w:r w:rsidRPr="00AB2EFF">
        <w:rPr>
          <w:sz w:val="32"/>
          <w:szCs w:val="32"/>
          <w:rtl/>
        </w:rPr>
        <w:t>7. المخرجات (</w:t>
      </w:r>
      <w:r w:rsidRPr="00AB2EFF">
        <w:rPr>
          <w:sz w:val="32"/>
          <w:szCs w:val="32"/>
        </w:rPr>
        <w:t>Outputs</w:t>
      </w:r>
      <w:r w:rsidRPr="00AB2EFF">
        <w:rPr>
          <w:sz w:val="32"/>
          <w:szCs w:val="32"/>
          <w:rtl/>
        </w:rPr>
        <w:t>)</w:t>
      </w:r>
    </w:p>
    <w:p w14:paraId="69C1CF87" w14:textId="77777777" w:rsidR="005C384C" w:rsidRPr="00AB2EFF" w:rsidRDefault="005C384C" w:rsidP="005C384C">
      <w:pPr>
        <w:ind w:left="141"/>
        <w:jc w:val="both"/>
        <w:rPr>
          <w:sz w:val="32"/>
          <w:szCs w:val="32"/>
          <w:rtl/>
        </w:rPr>
      </w:pPr>
    </w:p>
    <w:p w14:paraId="4B436F5E" w14:textId="77777777" w:rsidR="005C384C" w:rsidRPr="00AB2EFF" w:rsidRDefault="005C384C" w:rsidP="005C384C">
      <w:pPr>
        <w:ind w:left="141"/>
        <w:jc w:val="both"/>
        <w:rPr>
          <w:sz w:val="32"/>
          <w:szCs w:val="32"/>
          <w:rtl/>
        </w:rPr>
      </w:pPr>
      <w:r w:rsidRPr="00AB2EFF">
        <w:rPr>
          <w:sz w:val="32"/>
          <w:szCs w:val="32"/>
          <w:rtl/>
        </w:rPr>
        <w:t>· فعاليات وأنشطة طلابية منفذة بنجاح.</w:t>
      </w:r>
    </w:p>
    <w:p w14:paraId="7514569E" w14:textId="77777777" w:rsidR="005C384C" w:rsidRPr="00AB2EFF" w:rsidRDefault="005C384C" w:rsidP="005C384C">
      <w:pPr>
        <w:ind w:left="141"/>
        <w:jc w:val="both"/>
        <w:rPr>
          <w:sz w:val="32"/>
          <w:szCs w:val="32"/>
          <w:rtl/>
        </w:rPr>
      </w:pPr>
      <w:r w:rsidRPr="00AB2EFF">
        <w:rPr>
          <w:sz w:val="32"/>
          <w:szCs w:val="32"/>
          <w:rtl/>
        </w:rPr>
        <w:t>· خطة نشاط سنوية وخطط تفصيلية لكل فعالية.</w:t>
      </w:r>
    </w:p>
    <w:p w14:paraId="284BD3B3" w14:textId="77777777" w:rsidR="005C384C" w:rsidRPr="00AB2EFF" w:rsidRDefault="005C384C" w:rsidP="005C384C">
      <w:pPr>
        <w:ind w:left="141"/>
        <w:jc w:val="both"/>
        <w:rPr>
          <w:sz w:val="32"/>
          <w:szCs w:val="32"/>
          <w:rtl/>
        </w:rPr>
      </w:pPr>
      <w:r w:rsidRPr="00AB2EFF">
        <w:rPr>
          <w:sz w:val="32"/>
          <w:szCs w:val="32"/>
          <w:rtl/>
        </w:rPr>
        <w:t>· تقارير تقييم ختامية للفعاليات.</w:t>
      </w:r>
    </w:p>
    <w:p w14:paraId="00054DE0" w14:textId="77777777" w:rsidR="005C384C" w:rsidRPr="00AB2EFF" w:rsidRDefault="005C384C" w:rsidP="005C384C">
      <w:pPr>
        <w:ind w:left="141"/>
        <w:jc w:val="both"/>
        <w:rPr>
          <w:sz w:val="32"/>
          <w:szCs w:val="32"/>
          <w:rtl/>
        </w:rPr>
      </w:pPr>
      <w:r w:rsidRPr="00AB2EFF">
        <w:rPr>
          <w:sz w:val="32"/>
          <w:szCs w:val="32"/>
          <w:rtl/>
        </w:rPr>
        <w:t>· أرشيف وسائط متعددة (صور، فيديوهات) للأنشطة.</w:t>
      </w:r>
    </w:p>
    <w:p w14:paraId="668947AA" w14:textId="77777777" w:rsidR="005C384C" w:rsidRPr="00AB2EFF" w:rsidRDefault="005C384C" w:rsidP="005C384C">
      <w:pPr>
        <w:ind w:left="141"/>
        <w:jc w:val="both"/>
        <w:rPr>
          <w:sz w:val="32"/>
          <w:szCs w:val="32"/>
          <w:rtl/>
        </w:rPr>
      </w:pPr>
      <w:r w:rsidRPr="00AB2EFF">
        <w:rPr>
          <w:sz w:val="32"/>
          <w:szCs w:val="32"/>
          <w:rtl/>
        </w:rPr>
        <w:t>· قوائم مشاركة الطلاب وإنجازاتهم (شهادات مشاركة، كؤوس).</w:t>
      </w:r>
    </w:p>
    <w:p w14:paraId="3B8F34ED" w14:textId="77777777" w:rsidR="005C384C" w:rsidRPr="00AB2EFF" w:rsidRDefault="005C384C" w:rsidP="005C384C">
      <w:pPr>
        <w:ind w:left="141"/>
        <w:jc w:val="both"/>
        <w:rPr>
          <w:sz w:val="32"/>
          <w:szCs w:val="32"/>
          <w:rtl/>
        </w:rPr>
      </w:pPr>
    </w:p>
    <w:p w14:paraId="7FEE4C93" w14:textId="77777777" w:rsidR="005C384C" w:rsidRPr="00AB2EFF" w:rsidRDefault="005C384C" w:rsidP="005C384C">
      <w:pPr>
        <w:ind w:left="141"/>
        <w:jc w:val="both"/>
        <w:rPr>
          <w:sz w:val="32"/>
          <w:szCs w:val="32"/>
          <w:rtl/>
        </w:rPr>
      </w:pPr>
      <w:r w:rsidRPr="00AB2EFF">
        <w:rPr>
          <w:sz w:val="32"/>
          <w:szCs w:val="32"/>
          <w:rtl/>
        </w:rPr>
        <w:t>8. القيود والشروط (</w:t>
      </w:r>
      <w:r w:rsidRPr="00AB2EFF">
        <w:rPr>
          <w:sz w:val="32"/>
          <w:szCs w:val="32"/>
        </w:rPr>
        <w:t>Business Rules</w:t>
      </w:r>
      <w:r w:rsidRPr="00AB2EFF">
        <w:rPr>
          <w:sz w:val="32"/>
          <w:szCs w:val="32"/>
          <w:rtl/>
        </w:rPr>
        <w:t>)</w:t>
      </w:r>
    </w:p>
    <w:p w14:paraId="73FC937E" w14:textId="77777777" w:rsidR="005C384C" w:rsidRPr="00AB2EFF" w:rsidRDefault="005C384C" w:rsidP="005C384C">
      <w:pPr>
        <w:ind w:left="141"/>
        <w:jc w:val="both"/>
        <w:rPr>
          <w:sz w:val="32"/>
          <w:szCs w:val="32"/>
          <w:rtl/>
        </w:rPr>
      </w:pPr>
    </w:p>
    <w:p w14:paraId="3BB33EC9" w14:textId="77777777" w:rsidR="005C384C" w:rsidRPr="00AB2EFF" w:rsidRDefault="005C384C" w:rsidP="005C384C">
      <w:pPr>
        <w:ind w:left="141"/>
        <w:jc w:val="both"/>
        <w:rPr>
          <w:sz w:val="32"/>
          <w:szCs w:val="32"/>
          <w:rtl/>
        </w:rPr>
      </w:pPr>
      <w:r w:rsidRPr="00AB2EFF">
        <w:rPr>
          <w:sz w:val="32"/>
          <w:szCs w:val="32"/>
          <w:rtl/>
        </w:rPr>
        <w:t>· يجب أن تلتزم جميع الأنشطة باللوائح والأنظمة المدرسية والمعايير المجتمعية.</w:t>
      </w:r>
    </w:p>
    <w:p w14:paraId="667C8227" w14:textId="77777777" w:rsidR="005C384C" w:rsidRPr="00AB2EFF" w:rsidRDefault="005C384C" w:rsidP="005C384C">
      <w:pPr>
        <w:ind w:left="141"/>
        <w:jc w:val="both"/>
        <w:rPr>
          <w:sz w:val="32"/>
          <w:szCs w:val="32"/>
          <w:rtl/>
        </w:rPr>
      </w:pPr>
      <w:r w:rsidRPr="00AB2EFF">
        <w:rPr>
          <w:sz w:val="32"/>
          <w:szCs w:val="32"/>
          <w:rtl/>
        </w:rPr>
        <w:t>· يجب أن تحظى أي فعالية خارج أسوار المدرسة بموافقة خطية مسبقة من مدير المدرسة، وتنفيذ إجراءات السلامة.</w:t>
      </w:r>
    </w:p>
    <w:p w14:paraId="519A09E7" w14:textId="77777777" w:rsidR="005C384C" w:rsidRPr="00AB2EFF" w:rsidRDefault="005C384C" w:rsidP="005C384C">
      <w:pPr>
        <w:ind w:left="141"/>
        <w:jc w:val="both"/>
        <w:rPr>
          <w:sz w:val="32"/>
          <w:szCs w:val="32"/>
          <w:rtl/>
        </w:rPr>
      </w:pPr>
      <w:r w:rsidRPr="00AB2EFF">
        <w:rPr>
          <w:sz w:val="32"/>
          <w:szCs w:val="32"/>
          <w:rtl/>
        </w:rPr>
        <w:t>· الأولوية في تخصيص الموارد (ميزانية، قاعات) تكون لأنشطة المناهج الإضافية الرسمية أولاً.</w:t>
      </w:r>
    </w:p>
    <w:p w14:paraId="1D7AC6CD" w14:textId="77777777" w:rsidR="005C384C" w:rsidRPr="00AB2EFF" w:rsidRDefault="005C384C" w:rsidP="005C384C">
      <w:pPr>
        <w:ind w:left="141"/>
        <w:jc w:val="both"/>
        <w:rPr>
          <w:sz w:val="32"/>
          <w:szCs w:val="32"/>
          <w:rtl/>
        </w:rPr>
      </w:pPr>
      <w:r w:rsidRPr="00AB2EFF">
        <w:rPr>
          <w:sz w:val="32"/>
          <w:szCs w:val="32"/>
          <w:rtl/>
        </w:rPr>
        <w:t>· يجب أن يكون هناك توازن بين الأنشطة المختلفة (رياضية، ثقافية، علمية) لضمان شمولية الفائدة.</w:t>
      </w:r>
    </w:p>
    <w:p w14:paraId="0A295ED3" w14:textId="77777777" w:rsidR="005C384C" w:rsidRPr="00AB2EFF" w:rsidRDefault="005C384C" w:rsidP="005C384C">
      <w:pPr>
        <w:ind w:left="141"/>
        <w:jc w:val="both"/>
        <w:rPr>
          <w:sz w:val="32"/>
          <w:szCs w:val="32"/>
          <w:rtl/>
        </w:rPr>
      </w:pPr>
    </w:p>
    <w:p w14:paraId="7027688A" w14:textId="77777777" w:rsidR="005C384C" w:rsidRPr="00AB2EFF" w:rsidRDefault="005C384C" w:rsidP="005C384C">
      <w:pPr>
        <w:ind w:left="141"/>
        <w:jc w:val="both"/>
        <w:rPr>
          <w:sz w:val="32"/>
          <w:szCs w:val="32"/>
          <w:rtl/>
        </w:rPr>
      </w:pPr>
      <w:r w:rsidRPr="00AB2EFF">
        <w:rPr>
          <w:sz w:val="32"/>
          <w:szCs w:val="32"/>
          <w:rtl/>
        </w:rPr>
        <w:t>9. الارتباط بالمكتب</w:t>
      </w:r>
    </w:p>
    <w:p w14:paraId="32E27690" w14:textId="77777777" w:rsidR="005C384C" w:rsidRPr="00AB2EFF" w:rsidRDefault="005C384C" w:rsidP="005C384C">
      <w:pPr>
        <w:ind w:left="141"/>
        <w:jc w:val="both"/>
        <w:rPr>
          <w:sz w:val="32"/>
          <w:szCs w:val="32"/>
          <w:rtl/>
        </w:rPr>
      </w:pPr>
    </w:p>
    <w:p w14:paraId="34EB32AD" w14:textId="77777777" w:rsidR="005C384C" w:rsidRPr="00AB2EFF" w:rsidRDefault="005C384C" w:rsidP="005C384C">
      <w:pPr>
        <w:ind w:left="141"/>
        <w:jc w:val="both"/>
        <w:rPr>
          <w:sz w:val="32"/>
          <w:szCs w:val="32"/>
          <w:rtl/>
        </w:rPr>
      </w:pPr>
      <w:r w:rsidRPr="00AB2EFF">
        <w:rPr>
          <w:sz w:val="32"/>
          <w:szCs w:val="32"/>
          <w:rtl/>
        </w:rPr>
        <w:t>· المكتب: قد يدعم أنشطة على مستوى المنطقة (مهرجانات، مسابقات، دوريات) ويدعو المدارس للمشاركة. كما قد يطلب تقارير إحصائية سنوية عن أعداد ونوعية الأنشطة المنفذة في كل مدرسة لأغراض التقييم والمتابعة.</w:t>
      </w:r>
    </w:p>
    <w:p w14:paraId="3E03F1D0" w14:textId="77777777" w:rsidR="005C384C" w:rsidRPr="00AB2EFF" w:rsidRDefault="005C384C" w:rsidP="005C384C">
      <w:pPr>
        <w:ind w:left="141"/>
        <w:jc w:val="both"/>
        <w:rPr>
          <w:sz w:val="32"/>
          <w:szCs w:val="32"/>
          <w:rtl/>
        </w:rPr>
      </w:pPr>
    </w:p>
    <w:p w14:paraId="38607FAC" w14:textId="77777777" w:rsidR="005C384C" w:rsidRPr="00AB2EFF" w:rsidRDefault="005C384C" w:rsidP="005C384C">
      <w:pPr>
        <w:ind w:left="141"/>
        <w:jc w:val="both"/>
        <w:rPr>
          <w:sz w:val="32"/>
          <w:szCs w:val="32"/>
          <w:rtl/>
        </w:rPr>
      </w:pPr>
      <w:r w:rsidRPr="00AB2EFF">
        <w:rPr>
          <w:sz w:val="32"/>
          <w:szCs w:val="32"/>
          <w:rtl/>
        </w:rPr>
        <w:t>10. العلاقة مع الكيانات الأخرى</w:t>
      </w:r>
    </w:p>
    <w:p w14:paraId="690EAB6B" w14:textId="77777777" w:rsidR="005C384C" w:rsidRPr="00AB2EFF" w:rsidRDefault="005C384C" w:rsidP="005C384C">
      <w:pPr>
        <w:ind w:left="141"/>
        <w:jc w:val="both"/>
        <w:rPr>
          <w:sz w:val="32"/>
          <w:szCs w:val="32"/>
          <w:rtl/>
        </w:rPr>
      </w:pPr>
    </w:p>
    <w:p w14:paraId="72D32214" w14:textId="77777777" w:rsidR="005C384C" w:rsidRPr="00AB2EFF" w:rsidRDefault="005C384C" w:rsidP="005C384C">
      <w:pPr>
        <w:ind w:left="141"/>
        <w:jc w:val="both"/>
        <w:rPr>
          <w:sz w:val="32"/>
          <w:szCs w:val="32"/>
          <w:rtl/>
        </w:rPr>
      </w:pPr>
      <w:r w:rsidRPr="00AB2EFF">
        <w:rPr>
          <w:sz w:val="32"/>
          <w:szCs w:val="32"/>
          <w:rtl/>
        </w:rPr>
        <w:t>· كيان "الطالب": يتم تسجيل مشاركته في الأنشطة في سجله الشخصي (محفظة الإنجازات).</w:t>
      </w:r>
    </w:p>
    <w:p w14:paraId="28CF3CEC" w14:textId="77777777" w:rsidR="005C384C" w:rsidRPr="00AB2EFF" w:rsidRDefault="005C384C" w:rsidP="005C384C">
      <w:pPr>
        <w:ind w:left="141"/>
        <w:jc w:val="both"/>
        <w:rPr>
          <w:sz w:val="32"/>
          <w:szCs w:val="32"/>
          <w:rtl/>
        </w:rPr>
      </w:pPr>
      <w:r w:rsidRPr="00AB2EFF">
        <w:rPr>
          <w:sz w:val="32"/>
          <w:szCs w:val="32"/>
          <w:rtl/>
        </w:rPr>
        <w:t>· كيان "المعلم/المشرف": تُسجل مسؤوليته عن النشاط كجزء من مهامه الإضافية وتقييم أدائه.</w:t>
      </w:r>
    </w:p>
    <w:p w14:paraId="3160F3B1" w14:textId="77777777" w:rsidR="005C384C" w:rsidRPr="00AB2EFF" w:rsidRDefault="005C384C" w:rsidP="005C384C">
      <w:pPr>
        <w:ind w:left="141"/>
        <w:jc w:val="both"/>
        <w:rPr>
          <w:sz w:val="32"/>
          <w:szCs w:val="32"/>
          <w:rtl/>
        </w:rPr>
      </w:pPr>
      <w:r w:rsidRPr="00AB2EFF">
        <w:rPr>
          <w:sz w:val="32"/>
          <w:szCs w:val="32"/>
          <w:rtl/>
        </w:rPr>
        <w:t>· كيان "الفعالية": يُنشأ لكل فعالية سجل خاص في النظام أو الأرشيف.</w:t>
      </w:r>
    </w:p>
    <w:p w14:paraId="6F718B7D" w14:textId="77777777" w:rsidR="005C384C" w:rsidRPr="00AB2EFF" w:rsidRDefault="005C384C" w:rsidP="005C384C">
      <w:pPr>
        <w:ind w:left="141"/>
        <w:jc w:val="both"/>
        <w:rPr>
          <w:sz w:val="32"/>
          <w:szCs w:val="32"/>
          <w:rtl/>
        </w:rPr>
      </w:pPr>
    </w:p>
    <w:p w14:paraId="72013178" w14:textId="77777777" w:rsidR="005C384C" w:rsidRPr="00AB2EFF" w:rsidRDefault="005C384C" w:rsidP="005C384C">
      <w:pPr>
        <w:ind w:left="141"/>
        <w:jc w:val="both"/>
        <w:rPr>
          <w:sz w:val="32"/>
          <w:szCs w:val="32"/>
          <w:rtl/>
        </w:rPr>
      </w:pPr>
      <w:r w:rsidRPr="00AB2EFF">
        <w:rPr>
          <w:sz w:val="32"/>
          <w:szCs w:val="32"/>
          <w:rtl/>
        </w:rPr>
        <w:t>11. ملاحظات</w:t>
      </w:r>
    </w:p>
    <w:p w14:paraId="32D3BA90" w14:textId="77777777" w:rsidR="005C384C" w:rsidRPr="00AB2EFF" w:rsidRDefault="005C384C" w:rsidP="005C384C">
      <w:pPr>
        <w:ind w:left="141"/>
        <w:jc w:val="both"/>
        <w:rPr>
          <w:sz w:val="32"/>
          <w:szCs w:val="32"/>
          <w:rtl/>
        </w:rPr>
      </w:pPr>
    </w:p>
    <w:p w14:paraId="7FA8E46D" w14:textId="77777777" w:rsidR="005C384C" w:rsidRPr="00AB2EFF" w:rsidRDefault="005C384C" w:rsidP="005C384C">
      <w:pPr>
        <w:ind w:left="141"/>
        <w:jc w:val="both"/>
        <w:rPr>
          <w:sz w:val="32"/>
          <w:szCs w:val="32"/>
          <w:rtl/>
        </w:rPr>
      </w:pPr>
      <w:r w:rsidRPr="00AB2EFF">
        <w:rPr>
          <w:sz w:val="32"/>
          <w:szCs w:val="32"/>
          <w:rtl/>
        </w:rPr>
        <w:t>· نجاح النشاط المدرسي يعتمد بشكل كبير على حماس وقدرة المعلمين المشرفين وإدارة المدرسة الداعمة.</w:t>
      </w:r>
    </w:p>
    <w:p w14:paraId="0D5019B2" w14:textId="77777777" w:rsidR="005C384C" w:rsidRPr="00AB2EFF" w:rsidRDefault="005C384C" w:rsidP="005C384C">
      <w:pPr>
        <w:ind w:left="141"/>
        <w:jc w:val="both"/>
        <w:rPr>
          <w:sz w:val="32"/>
          <w:szCs w:val="32"/>
          <w:rtl/>
        </w:rPr>
      </w:pPr>
      <w:r w:rsidRPr="00AB2EFF">
        <w:rPr>
          <w:sz w:val="32"/>
          <w:szCs w:val="32"/>
          <w:rtl/>
        </w:rPr>
        <w:t>· تفعيل دور الطلاب في التخطيط والتنفيذ (مثل تشكيل "لجنة طلابية للنشاط") يزيد من شعورهم بالملكية والمسؤولية ويطور مهاراتهم القيادية.</w:t>
      </w:r>
    </w:p>
    <w:p w14:paraId="54F66AF3" w14:textId="77777777" w:rsidR="005C384C" w:rsidRDefault="005C384C" w:rsidP="005C384C">
      <w:pPr>
        <w:ind w:left="141"/>
        <w:jc w:val="both"/>
        <w:rPr>
          <w:sz w:val="32"/>
          <w:szCs w:val="32"/>
          <w:rtl/>
        </w:rPr>
      </w:pPr>
      <w:r w:rsidRPr="00AB2EFF">
        <w:rPr>
          <w:sz w:val="32"/>
          <w:szCs w:val="32"/>
          <w:rtl/>
        </w:rPr>
        <w:t>· تسهم الأنشطة المتميزة في تعزيز سمعة المدرسة وجعلها بيئة جاذبة للتعلم والحياة.</w:t>
      </w:r>
    </w:p>
    <w:p w14:paraId="0C71C957" w14:textId="77777777" w:rsidR="005C384C" w:rsidRDefault="005C384C" w:rsidP="005C384C">
      <w:pPr>
        <w:ind w:left="141"/>
        <w:jc w:val="both"/>
        <w:rPr>
          <w:sz w:val="32"/>
          <w:szCs w:val="32"/>
          <w:rtl/>
        </w:rPr>
      </w:pPr>
    </w:p>
    <w:p w14:paraId="0445D903" w14:textId="77777777" w:rsidR="005C384C" w:rsidRDefault="005C384C" w:rsidP="005C384C">
      <w:pPr>
        <w:ind w:left="141"/>
        <w:jc w:val="both"/>
        <w:rPr>
          <w:sz w:val="32"/>
          <w:szCs w:val="32"/>
          <w:rtl/>
        </w:rPr>
      </w:pPr>
    </w:p>
    <w:p w14:paraId="06A309BB" w14:textId="77777777" w:rsidR="005C384C" w:rsidRPr="00AB2EFF" w:rsidRDefault="005C384C" w:rsidP="005C384C">
      <w:pPr>
        <w:ind w:left="141"/>
        <w:jc w:val="both"/>
        <w:rPr>
          <w:sz w:val="32"/>
          <w:szCs w:val="32"/>
          <w:rtl/>
        </w:rPr>
      </w:pPr>
      <w:r w:rsidRPr="00AB2EFF">
        <w:rPr>
          <w:sz w:val="32"/>
          <w:szCs w:val="32"/>
          <w:highlight w:val="yellow"/>
          <w:rtl/>
        </w:rPr>
        <w:t>العملية (6): توزيع المهام والمسؤوليات - تحديد التكليفات الإدارية اليومية والفصلية</w:t>
      </w:r>
    </w:p>
    <w:p w14:paraId="37B902E8" w14:textId="77777777" w:rsidR="005C384C" w:rsidRPr="00AB2EFF" w:rsidRDefault="005C384C" w:rsidP="005C384C">
      <w:pPr>
        <w:ind w:left="141"/>
        <w:jc w:val="both"/>
        <w:rPr>
          <w:sz w:val="32"/>
          <w:szCs w:val="32"/>
          <w:rtl/>
        </w:rPr>
      </w:pPr>
    </w:p>
    <w:p w14:paraId="4FB14C0E" w14:textId="77777777" w:rsidR="005C384C" w:rsidRPr="00AB2EFF" w:rsidRDefault="005C384C" w:rsidP="005C384C">
      <w:pPr>
        <w:ind w:left="141"/>
        <w:jc w:val="both"/>
        <w:rPr>
          <w:sz w:val="32"/>
          <w:szCs w:val="32"/>
          <w:rtl/>
        </w:rPr>
      </w:pPr>
      <w:r w:rsidRPr="00AB2EFF">
        <w:rPr>
          <w:sz w:val="32"/>
          <w:szCs w:val="32"/>
          <w:rtl/>
        </w:rPr>
        <w:t>1. اسم العملية</w:t>
      </w:r>
    </w:p>
    <w:p w14:paraId="5FBFA3C1" w14:textId="77777777" w:rsidR="005C384C" w:rsidRPr="00AB2EFF" w:rsidRDefault="005C384C" w:rsidP="005C384C">
      <w:pPr>
        <w:ind w:left="141"/>
        <w:jc w:val="both"/>
        <w:rPr>
          <w:sz w:val="32"/>
          <w:szCs w:val="32"/>
          <w:rtl/>
        </w:rPr>
      </w:pPr>
      <w:r w:rsidRPr="00AB2EFF">
        <w:rPr>
          <w:sz w:val="32"/>
          <w:szCs w:val="32"/>
          <w:rtl/>
        </w:rPr>
        <w:t>توزيع المهام والمسؤوليات: تحديد التكليفات الإدارية اليومية والفصلية.</w:t>
      </w:r>
    </w:p>
    <w:p w14:paraId="55FA07D1" w14:textId="77777777" w:rsidR="005C384C" w:rsidRPr="00AB2EFF" w:rsidRDefault="005C384C" w:rsidP="005C384C">
      <w:pPr>
        <w:ind w:left="141"/>
        <w:jc w:val="both"/>
        <w:rPr>
          <w:sz w:val="32"/>
          <w:szCs w:val="32"/>
          <w:rtl/>
        </w:rPr>
      </w:pPr>
    </w:p>
    <w:p w14:paraId="740ABB8F" w14:textId="77777777" w:rsidR="005C384C" w:rsidRPr="00AB2EFF" w:rsidRDefault="005C384C" w:rsidP="005C384C">
      <w:pPr>
        <w:ind w:left="141"/>
        <w:jc w:val="both"/>
        <w:rPr>
          <w:sz w:val="32"/>
          <w:szCs w:val="32"/>
          <w:rtl/>
        </w:rPr>
      </w:pPr>
      <w:r w:rsidRPr="00AB2EFF">
        <w:rPr>
          <w:sz w:val="32"/>
          <w:szCs w:val="32"/>
          <w:rtl/>
        </w:rPr>
        <w:t>2. وصف العملية</w:t>
      </w:r>
    </w:p>
    <w:p w14:paraId="5ACA4699" w14:textId="77777777" w:rsidR="005C384C" w:rsidRPr="00AB2EFF" w:rsidRDefault="005C384C" w:rsidP="005C384C">
      <w:pPr>
        <w:ind w:left="141"/>
        <w:jc w:val="both"/>
        <w:rPr>
          <w:sz w:val="32"/>
          <w:szCs w:val="32"/>
          <w:rtl/>
        </w:rPr>
      </w:pPr>
      <w:r w:rsidRPr="00AB2EFF">
        <w:rPr>
          <w:sz w:val="32"/>
          <w:szCs w:val="32"/>
          <w:rtl/>
        </w:rPr>
        <w:t>هي العملية التشغيلية المستمرة التي يقوم بها مدير المدرسة و الوكيل الإداري لتحديد وتكليف الموظفين (معلمين وإداريين) بمهام ومسؤوليات إضافية إلى جانب مهامهم الوظيفية الأساسية. تهدف إلى تحقيق التشغيل السلس للمدرسة، وتغطية الاحتياجات المتعددة، وتطوير مهارات الموظفين من خلال منحهم أدواراً قيادية مصغرة. هذه المهام قد تكون يومية (مثل حراسة الاختبار)، أسبوعية (مثل الإشراف على الفسحة)، فصلية (مثل تنظيم معرض)، أو سنوية (مثل رائد فصل).</w:t>
      </w:r>
    </w:p>
    <w:p w14:paraId="1D0339EB" w14:textId="77777777" w:rsidR="005C384C" w:rsidRPr="00AB2EFF" w:rsidRDefault="005C384C" w:rsidP="005C384C">
      <w:pPr>
        <w:ind w:left="141"/>
        <w:jc w:val="both"/>
        <w:rPr>
          <w:sz w:val="32"/>
          <w:szCs w:val="32"/>
          <w:rtl/>
        </w:rPr>
      </w:pPr>
    </w:p>
    <w:p w14:paraId="1FD1BA26" w14:textId="77777777" w:rsidR="005C384C" w:rsidRPr="00AB2EFF" w:rsidRDefault="005C384C" w:rsidP="005C384C">
      <w:pPr>
        <w:ind w:left="141"/>
        <w:jc w:val="both"/>
        <w:rPr>
          <w:sz w:val="32"/>
          <w:szCs w:val="32"/>
          <w:rtl/>
        </w:rPr>
      </w:pPr>
      <w:r w:rsidRPr="00AB2EFF">
        <w:rPr>
          <w:sz w:val="32"/>
          <w:szCs w:val="32"/>
          <w:rtl/>
        </w:rPr>
        <w:t>3. الهدف من العملية</w:t>
      </w:r>
    </w:p>
    <w:p w14:paraId="4BDF0C1C" w14:textId="77777777" w:rsidR="005C384C" w:rsidRPr="00AB2EFF" w:rsidRDefault="005C384C" w:rsidP="005C384C">
      <w:pPr>
        <w:ind w:left="141"/>
        <w:jc w:val="both"/>
        <w:rPr>
          <w:sz w:val="32"/>
          <w:szCs w:val="32"/>
          <w:rtl/>
        </w:rPr>
      </w:pPr>
    </w:p>
    <w:p w14:paraId="46E072E0" w14:textId="77777777" w:rsidR="005C384C" w:rsidRPr="00AB2EFF" w:rsidRDefault="005C384C" w:rsidP="005C384C">
      <w:pPr>
        <w:ind w:left="141"/>
        <w:jc w:val="both"/>
        <w:rPr>
          <w:sz w:val="32"/>
          <w:szCs w:val="32"/>
          <w:rtl/>
        </w:rPr>
      </w:pPr>
      <w:r w:rsidRPr="00AB2EFF">
        <w:rPr>
          <w:sz w:val="32"/>
          <w:szCs w:val="32"/>
          <w:rtl/>
        </w:rPr>
        <w:t>· ضمان تغطية جميع المهام التشغيلية والإدارية اللازمة لسير المدرسة بكفاءة.</w:t>
      </w:r>
    </w:p>
    <w:p w14:paraId="2BA3DA03" w14:textId="77777777" w:rsidR="005C384C" w:rsidRPr="00AB2EFF" w:rsidRDefault="005C384C" w:rsidP="005C384C">
      <w:pPr>
        <w:ind w:left="141"/>
        <w:jc w:val="both"/>
        <w:rPr>
          <w:sz w:val="32"/>
          <w:szCs w:val="32"/>
          <w:rtl/>
        </w:rPr>
      </w:pPr>
      <w:r w:rsidRPr="00AB2EFF">
        <w:rPr>
          <w:sz w:val="32"/>
          <w:szCs w:val="32"/>
          <w:rtl/>
        </w:rPr>
        <w:t>· تحقيق العدالة والتوازن في توزيع الأعباء الإضافية بين الموظفين مع مراعاة التخصص والكفاءة.</w:t>
      </w:r>
    </w:p>
    <w:p w14:paraId="47EF6860" w14:textId="77777777" w:rsidR="005C384C" w:rsidRPr="00AB2EFF" w:rsidRDefault="005C384C" w:rsidP="005C384C">
      <w:pPr>
        <w:ind w:left="141"/>
        <w:jc w:val="both"/>
        <w:rPr>
          <w:sz w:val="32"/>
          <w:szCs w:val="32"/>
          <w:rtl/>
        </w:rPr>
      </w:pPr>
      <w:r w:rsidRPr="00AB2EFF">
        <w:rPr>
          <w:sz w:val="32"/>
          <w:szCs w:val="32"/>
          <w:rtl/>
        </w:rPr>
        <w:t>· تفعيل دور الموظفين في الحياة المدرسية وخلق شعور بالانتماء والمسؤولية المشتركة.</w:t>
      </w:r>
    </w:p>
    <w:p w14:paraId="4684090F" w14:textId="77777777" w:rsidR="005C384C" w:rsidRPr="00AB2EFF" w:rsidRDefault="005C384C" w:rsidP="005C384C">
      <w:pPr>
        <w:ind w:left="141"/>
        <w:jc w:val="both"/>
        <w:rPr>
          <w:sz w:val="32"/>
          <w:szCs w:val="32"/>
          <w:rtl/>
        </w:rPr>
      </w:pPr>
      <w:r w:rsidRPr="00AB2EFF">
        <w:rPr>
          <w:sz w:val="32"/>
          <w:szCs w:val="32"/>
          <w:rtl/>
        </w:rPr>
        <w:t>· بناء قاعدة بيانات بالمهارات والكفاءات الموجودة داخل الهيئة التعليمية والإدارية.</w:t>
      </w:r>
    </w:p>
    <w:p w14:paraId="525C6AA7" w14:textId="77777777" w:rsidR="005C384C" w:rsidRPr="00AB2EFF" w:rsidRDefault="005C384C" w:rsidP="005C384C">
      <w:pPr>
        <w:ind w:left="141"/>
        <w:jc w:val="both"/>
        <w:rPr>
          <w:sz w:val="32"/>
          <w:szCs w:val="32"/>
          <w:rtl/>
        </w:rPr>
      </w:pPr>
    </w:p>
    <w:p w14:paraId="3E745937" w14:textId="77777777" w:rsidR="005C384C" w:rsidRPr="00AB2EFF" w:rsidRDefault="005C384C" w:rsidP="005C384C">
      <w:pPr>
        <w:ind w:left="141"/>
        <w:jc w:val="both"/>
        <w:rPr>
          <w:sz w:val="32"/>
          <w:szCs w:val="32"/>
          <w:rtl/>
        </w:rPr>
      </w:pPr>
      <w:r w:rsidRPr="00AB2EFF">
        <w:rPr>
          <w:sz w:val="32"/>
          <w:szCs w:val="32"/>
          <w:rtl/>
        </w:rPr>
        <w:t>4. الجهة المسؤولة عن التنفيذ</w:t>
      </w:r>
    </w:p>
    <w:p w14:paraId="108F76F0" w14:textId="77777777" w:rsidR="005C384C" w:rsidRPr="00AB2EFF" w:rsidRDefault="005C384C" w:rsidP="005C384C">
      <w:pPr>
        <w:ind w:left="141"/>
        <w:jc w:val="both"/>
        <w:rPr>
          <w:sz w:val="32"/>
          <w:szCs w:val="32"/>
          <w:rtl/>
        </w:rPr>
      </w:pPr>
    </w:p>
    <w:p w14:paraId="6AD29480" w14:textId="77777777" w:rsidR="005C384C" w:rsidRPr="00AB2EFF" w:rsidRDefault="005C384C" w:rsidP="005C384C">
      <w:pPr>
        <w:ind w:left="141"/>
        <w:jc w:val="both"/>
        <w:rPr>
          <w:sz w:val="32"/>
          <w:szCs w:val="32"/>
          <w:rtl/>
        </w:rPr>
      </w:pPr>
      <w:r w:rsidRPr="00AB2EFF">
        <w:rPr>
          <w:sz w:val="32"/>
          <w:szCs w:val="32"/>
          <w:rtl/>
        </w:rPr>
        <w:lastRenderedPageBreak/>
        <w:t>· المنفذ الرئيسي (المخطط والمصدر): مدير المدرسة (لقرارات التكليف الرئيسية) و الوكيل الإداري (لتوزيع المهام اليومية والروتينية).</w:t>
      </w:r>
    </w:p>
    <w:p w14:paraId="2B97DEFF" w14:textId="77777777" w:rsidR="005C384C" w:rsidRPr="00AB2EFF" w:rsidRDefault="005C384C" w:rsidP="005C384C">
      <w:pPr>
        <w:ind w:left="141"/>
        <w:jc w:val="both"/>
        <w:rPr>
          <w:sz w:val="32"/>
          <w:szCs w:val="32"/>
          <w:rtl/>
        </w:rPr>
      </w:pPr>
      <w:r w:rsidRPr="00AB2EFF">
        <w:rPr>
          <w:sz w:val="32"/>
          <w:szCs w:val="32"/>
          <w:rtl/>
        </w:rPr>
        <w:t>· الجهة التنفيذية: الموظف المكلف (معلم، إداري).</w:t>
      </w:r>
    </w:p>
    <w:p w14:paraId="7C52B712" w14:textId="77777777" w:rsidR="005C384C" w:rsidRPr="00AB2EFF" w:rsidRDefault="005C384C" w:rsidP="005C384C">
      <w:pPr>
        <w:ind w:left="141"/>
        <w:jc w:val="both"/>
        <w:rPr>
          <w:sz w:val="32"/>
          <w:szCs w:val="32"/>
          <w:rtl/>
        </w:rPr>
      </w:pPr>
      <w:r w:rsidRPr="00AB2EFF">
        <w:rPr>
          <w:sz w:val="32"/>
          <w:szCs w:val="32"/>
          <w:rtl/>
        </w:rPr>
        <w:t>· الجهة الداعمة: الشؤون الإدارية بالمدرسة (للتنسيق اللوجستي).</w:t>
      </w:r>
    </w:p>
    <w:p w14:paraId="0C4636F6" w14:textId="77777777" w:rsidR="005C384C" w:rsidRPr="00AB2EFF" w:rsidRDefault="005C384C" w:rsidP="005C384C">
      <w:pPr>
        <w:ind w:left="141"/>
        <w:jc w:val="both"/>
        <w:rPr>
          <w:sz w:val="32"/>
          <w:szCs w:val="32"/>
          <w:rtl/>
        </w:rPr>
      </w:pPr>
      <w:r w:rsidRPr="00AB2EFF">
        <w:rPr>
          <w:sz w:val="32"/>
          <w:szCs w:val="32"/>
          <w:rtl/>
        </w:rPr>
        <w:t>· الجهة المستفيدة: المدرسة ككل، الطلاب.</w:t>
      </w:r>
    </w:p>
    <w:p w14:paraId="7CB733EF" w14:textId="77777777" w:rsidR="005C384C" w:rsidRPr="00AB2EFF" w:rsidRDefault="005C384C" w:rsidP="005C384C">
      <w:pPr>
        <w:ind w:left="141"/>
        <w:jc w:val="both"/>
        <w:rPr>
          <w:sz w:val="32"/>
          <w:szCs w:val="32"/>
          <w:rtl/>
        </w:rPr>
      </w:pPr>
    </w:p>
    <w:p w14:paraId="1B505D59" w14:textId="77777777" w:rsidR="005C384C" w:rsidRPr="00AB2EFF" w:rsidRDefault="005C384C" w:rsidP="005C384C">
      <w:pPr>
        <w:ind w:left="141"/>
        <w:jc w:val="both"/>
        <w:rPr>
          <w:sz w:val="32"/>
          <w:szCs w:val="32"/>
          <w:rtl/>
        </w:rPr>
      </w:pPr>
      <w:r w:rsidRPr="00AB2EFF">
        <w:rPr>
          <w:sz w:val="32"/>
          <w:szCs w:val="32"/>
          <w:rtl/>
        </w:rPr>
        <w:t>5. المدخلات (</w:t>
      </w:r>
      <w:r w:rsidRPr="00AB2EFF">
        <w:rPr>
          <w:sz w:val="32"/>
          <w:szCs w:val="32"/>
        </w:rPr>
        <w:t>Inputs</w:t>
      </w:r>
      <w:r w:rsidRPr="00AB2EFF">
        <w:rPr>
          <w:sz w:val="32"/>
          <w:szCs w:val="32"/>
          <w:rtl/>
        </w:rPr>
        <w:t>)</w:t>
      </w:r>
    </w:p>
    <w:p w14:paraId="7519ED2E" w14:textId="77777777" w:rsidR="005C384C" w:rsidRPr="00AB2EFF" w:rsidRDefault="005C384C" w:rsidP="005C384C">
      <w:pPr>
        <w:ind w:left="141"/>
        <w:jc w:val="both"/>
        <w:rPr>
          <w:sz w:val="32"/>
          <w:szCs w:val="32"/>
          <w:rtl/>
        </w:rPr>
      </w:pPr>
    </w:p>
    <w:p w14:paraId="7EACF358" w14:textId="77777777" w:rsidR="005C384C" w:rsidRPr="00AB2EFF" w:rsidRDefault="005C384C" w:rsidP="005C384C">
      <w:pPr>
        <w:ind w:left="141"/>
        <w:jc w:val="both"/>
        <w:rPr>
          <w:sz w:val="32"/>
          <w:szCs w:val="32"/>
          <w:rtl/>
        </w:rPr>
      </w:pPr>
      <w:r w:rsidRPr="00AB2EFF">
        <w:rPr>
          <w:sz w:val="32"/>
          <w:szCs w:val="32"/>
          <w:rtl/>
        </w:rPr>
        <w:t>· الهيكل التنظيمي للمدرسة: يحدد الأدوار الرسمية الثابتة (مثل: وكيل، مرشد طلابي، أمين مصادر تعلم).</w:t>
      </w:r>
    </w:p>
    <w:p w14:paraId="4C007E10" w14:textId="77777777" w:rsidR="005C384C" w:rsidRPr="00AB2EFF" w:rsidRDefault="005C384C" w:rsidP="005C384C">
      <w:pPr>
        <w:ind w:left="141"/>
        <w:jc w:val="both"/>
        <w:rPr>
          <w:sz w:val="32"/>
          <w:szCs w:val="32"/>
          <w:rtl/>
        </w:rPr>
      </w:pPr>
      <w:r w:rsidRPr="00AB2EFF">
        <w:rPr>
          <w:sz w:val="32"/>
          <w:szCs w:val="32"/>
          <w:rtl/>
        </w:rPr>
        <w:t>· خطة العمل الأسبوعية/الشهرية للمدرسة: تحدد الفعاليات والمناسبات التي تحتاج إلى تكليف مشرفين.</w:t>
      </w:r>
    </w:p>
    <w:p w14:paraId="49F118D5" w14:textId="77777777" w:rsidR="005C384C" w:rsidRPr="00AB2EFF" w:rsidRDefault="005C384C" w:rsidP="005C384C">
      <w:pPr>
        <w:ind w:left="141"/>
        <w:jc w:val="both"/>
        <w:rPr>
          <w:sz w:val="32"/>
          <w:szCs w:val="32"/>
          <w:rtl/>
        </w:rPr>
      </w:pPr>
      <w:r w:rsidRPr="00AB2EFF">
        <w:rPr>
          <w:sz w:val="32"/>
          <w:szCs w:val="32"/>
          <w:rtl/>
        </w:rPr>
        <w:t>· المهام الدورية الثابتة: قائمة بالمهام الروتينية (حراسة طابور الصباح، الإشراف على المقصف، لجان الامتحانات).</w:t>
      </w:r>
    </w:p>
    <w:p w14:paraId="4152883C" w14:textId="77777777" w:rsidR="005C384C" w:rsidRPr="00AB2EFF" w:rsidRDefault="005C384C" w:rsidP="005C384C">
      <w:pPr>
        <w:ind w:left="141"/>
        <w:jc w:val="both"/>
        <w:rPr>
          <w:sz w:val="32"/>
          <w:szCs w:val="32"/>
          <w:rtl/>
        </w:rPr>
      </w:pPr>
      <w:r w:rsidRPr="00AB2EFF">
        <w:rPr>
          <w:sz w:val="32"/>
          <w:szCs w:val="32"/>
          <w:rtl/>
        </w:rPr>
        <w:t>· بيانات الموظفين: تخصصاتهم، سنوات خبرتهم، المهام السابقة المكلفين بها، استعدادهم للعمل الإضافي.</w:t>
      </w:r>
    </w:p>
    <w:p w14:paraId="16412C02" w14:textId="77777777" w:rsidR="005C384C" w:rsidRPr="00AB2EFF" w:rsidRDefault="005C384C" w:rsidP="005C384C">
      <w:pPr>
        <w:ind w:left="141"/>
        <w:jc w:val="both"/>
        <w:rPr>
          <w:sz w:val="32"/>
          <w:szCs w:val="32"/>
          <w:rtl/>
        </w:rPr>
      </w:pPr>
      <w:r w:rsidRPr="00AB2EFF">
        <w:rPr>
          <w:sz w:val="32"/>
          <w:szCs w:val="32"/>
          <w:rtl/>
        </w:rPr>
        <w:t>· معايير التكليف: سياسة المدرسة فيما يخص أولويات وأسس التكليف (مثل: الأقدمية، التناوب، التطوع).</w:t>
      </w:r>
    </w:p>
    <w:p w14:paraId="5D4203C5" w14:textId="77777777" w:rsidR="005C384C" w:rsidRPr="00AB2EFF" w:rsidRDefault="005C384C" w:rsidP="005C384C">
      <w:pPr>
        <w:ind w:left="141"/>
        <w:jc w:val="both"/>
        <w:rPr>
          <w:sz w:val="32"/>
          <w:szCs w:val="32"/>
          <w:rtl/>
        </w:rPr>
      </w:pPr>
    </w:p>
    <w:p w14:paraId="48977B80" w14:textId="77777777" w:rsidR="005C384C" w:rsidRPr="00AB2EFF" w:rsidRDefault="005C384C" w:rsidP="005C384C">
      <w:pPr>
        <w:ind w:left="141"/>
        <w:jc w:val="both"/>
        <w:rPr>
          <w:sz w:val="32"/>
          <w:szCs w:val="32"/>
          <w:rtl/>
        </w:rPr>
      </w:pPr>
      <w:r w:rsidRPr="00AB2EFF">
        <w:rPr>
          <w:sz w:val="32"/>
          <w:szCs w:val="32"/>
          <w:rtl/>
        </w:rPr>
        <w:t>6. خطوات التنفيذ التفصيلية</w:t>
      </w:r>
    </w:p>
    <w:p w14:paraId="7669BCA8" w14:textId="77777777" w:rsidR="005C384C" w:rsidRPr="00AB2EFF" w:rsidRDefault="005C384C" w:rsidP="005C384C">
      <w:pPr>
        <w:ind w:left="141"/>
        <w:jc w:val="both"/>
        <w:rPr>
          <w:sz w:val="32"/>
          <w:szCs w:val="32"/>
          <w:rtl/>
        </w:rPr>
      </w:pPr>
    </w:p>
    <w:p w14:paraId="51776D18" w14:textId="77777777" w:rsidR="005C384C" w:rsidRPr="00AB2EFF" w:rsidRDefault="005C384C" w:rsidP="005C384C">
      <w:pPr>
        <w:ind w:left="141"/>
        <w:jc w:val="both"/>
        <w:rPr>
          <w:sz w:val="32"/>
          <w:szCs w:val="32"/>
          <w:rtl/>
        </w:rPr>
      </w:pPr>
      <w:r w:rsidRPr="00AB2EFF">
        <w:rPr>
          <w:sz w:val="32"/>
          <w:szCs w:val="32"/>
          <w:rtl/>
        </w:rPr>
        <w:t>الإجراءات البشرية والإدارية:</w:t>
      </w:r>
    </w:p>
    <w:p w14:paraId="6DA1197E" w14:textId="77777777" w:rsidR="005C384C" w:rsidRPr="00AB2EFF" w:rsidRDefault="005C384C" w:rsidP="005C384C">
      <w:pPr>
        <w:ind w:left="141"/>
        <w:jc w:val="both"/>
        <w:rPr>
          <w:sz w:val="32"/>
          <w:szCs w:val="32"/>
          <w:rtl/>
        </w:rPr>
      </w:pPr>
    </w:p>
    <w:p w14:paraId="585BE691" w14:textId="77777777" w:rsidR="005C384C" w:rsidRPr="00AB2EFF" w:rsidRDefault="005C384C" w:rsidP="005C384C">
      <w:pPr>
        <w:ind w:left="141"/>
        <w:jc w:val="both"/>
        <w:rPr>
          <w:sz w:val="32"/>
          <w:szCs w:val="32"/>
          <w:rtl/>
        </w:rPr>
      </w:pPr>
      <w:r w:rsidRPr="00AB2EFF">
        <w:rPr>
          <w:sz w:val="32"/>
          <w:szCs w:val="32"/>
          <w:rtl/>
        </w:rPr>
        <w:lastRenderedPageBreak/>
        <w:t>1. تحديد الاحتياجات: يقوم مدير المدرسة أو الوكيل الإداري بتحديد المهام المطلوبة للفترة القادمة (أسبوع، فصل)، سواء كانت روتينية (لجان دائمة) أو خاصة بفعالية معينة.</w:t>
      </w:r>
    </w:p>
    <w:p w14:paraId="58A922D0" w14:textId="77777777" w:rsidR="005C384C" w:rsidRPr="00AB2EFF" w:rsidRDefault="005C384C" w:rsidP="005C384C">
      <w:pPr>
        <w:ind w:left="141"/>
        <w:jc w:val="both"/>
        <w:rPr>
          <w:sz w:val="32"/>
          <w:szCs w:val="32"/>
          <w:rtl/>
        </w:rPr>
      </w:pPr>
      <w:r w:rsidRPr="00AB2EFF">
        <w:rPr>
          <w:sz w:val="32"/>
          <w:szCs w:val="32"/>
          <w:rtl/>
        </w:rPr>
        <w:t>2. مراجعة القوى العاملة: يراجع المسؤول قائمة الموظفين المتاحين، مع مراعاة تخصصاتهم، نصابهم التدريسي الحالي، والمهام المسندة إليهم سابقاً لضمان عدم إرهاق أحدهم.</w:t>
      </w:r>
    </w:p>
    <w:p w14:paraId="6BA9731B" w14:textId="77777777" w:rsidR="005C384C" w:rsidRPr="00AB2EFF" w:rsidRDefault="005C384C" w:rsidP="005C384C">
      <w:pPr>
        <w:ind w:left="141"/>
        <w:jc w:val="both"/>
        <w:rPr>
          <w:sz w:val="32"/>
          <w:szCs w:val="32"/>
          <w:rtl/>
        </w:rPr>
      </w:pPr>
      <w:r w:rsidRPr="00AB2EFF">
        <w:rPr>
          <w:sz w:val="32"/>
          <w:szCs w:val="32"/>
          <w:rtl/>
        </w:rPr>
        <w:t>3. اتخاذ قرار التكليف (بطرق مختلفة):</w:t>
      </w:r>
    </w:p>
    <w:p w14:paraId="5EB1C213" w14:textId="77777777" w:rsidR="005C384C" w:rsidRPr="00AB2EFF" w:rsidRDefault="005C384C" w:rsidP="005C384C">
      <w:pPr>
        <w:ind w:left="141"/>
        <w:jc w:val="both"/>
        <w:rPr>
          <w:sz w:val="32"/>
          <w:szCs w:val="32"/>
          <w:rtl/>
        </w:rPr>
      </w:pPr>
      <w:r w:rsidRPr="00AB2EFF">
        <w:rPr>
          <w:sz w:val="32"/>
          <w:szCs w:val="32"/>
          <w:rtl/>
        </w:rPr>
        <w:t xml:space="preserve">   · التكليف المباشر: بناءً على الكفاءة والملاءمة، يختار المدير الشخص الأنسب للمهمة.</w:t>
      </w:r>
    </w:p>
    <w:p w14:paraId="646F4910" w14:textId="77777777" w:rsidR="005C384C" w:rsidRPr="00AB2EFF" w:rsidRDefault="005C384C" w:rsidP="005C384C">
      <w:pPr>
        <w:ind w:left="141"/>
        <w:jc w:val="both"/>
        <w:rPr>
          <w:sz w:val="32"/>
          <w:szCs w:val="32"/>
          <w:rtl/>
        </w:rPr>
      </w:pPr>
      <w:r w:rsidRPr="00AB2EFF">
        <w:rPr>
          <w:sz w:val="32"/>
          <w:szCs w:val="32"/>
          <w:rtl/>
        </w:rPr>
        <w:t xml:space="preserve">   · نظام التناوب: تطبيق نظام دوري عادل للمهام الروتينية (مثل حراسة الاختبارات) لضمان توزيع العبء.</w:t>
      </w:r>
    </w:p>
    <w:p w14:paraId="1C52D5D0" w14:textId="77777777" w:rsidR="005C384C" w:rsidRPr="00AB2EFF" w:rsidRDefault="005C384C" w:rsidP="005C384C">
      <w:pPr>
        <w:ind w:left="141"/>
        <w:jc w:val="both"/>
        <w:rPr>
          <w:sz w:val="32"/>
          <w:szCs w:val="32"/>
          <w:rtl/>
        </w:rPr>
      </w:pPr>
      <w:r w:rsidRPr="00AB2EFF">
        <w:rPr>
          <w:sz w:val="32"/>
          <w:szCs w:val="32"/>
          <w:rtl/>
        </w:rPr>
        <w:t xml:space="preserve">   · الاستعداد والتطوع: فتح المجال للموظفين للتطوع للمهام التي يفضلونها أو يمتلكون شغفاً تجاهها.</w:t>
      </w:r>
    </w:p>
    <w:p w14:paraId="30E14EBA" w14:textId="77777777" w:rsidR="005C384C" w:rsidRPr="00AB2EFF" w:rsidRDefault="005C384C" w:rsidP="005C384C">
      <w:pPr>
        <w:ind w:left="141"/>
        <w:jc w:val="both"/>
        <w:rPr>
          <w:sz w:val="32"/>
          <w:szCs w:val="32"/>
          <w:rtl/>
        </w:rPr>
      </w:pPr>
      <w:r w:rsidRPr="00AB2EFF">
        <w:rPr>
          <w:sz w:val="32"/>
          <w:szCs w:val="32"/>
          <w:rtl/>
        </w:rPr>
        <w:t>4. الإخطار الرسمي والتوضيح: يتم إخطار الموظف المكلف بشكل رسمي (شفهياً أو كتابياً) بالمهمة، مع توضيح نطاقها، المسؤوليات المتعلقة بها، الفترة الزمنية، والشخص المسؤول عنه (المدير أو الوكيل). يُفضل أن يكون ذلك عبر "نموذج تكليف" موقع.</w:t>
      </w:r>
    </w:p>
    <w:p w14:paraId="4E95F7F5" w14:textId="77777777" w:rsidR="005C384C" w:rsidRPr="00AB2EFF" w:rsidRDefault="005C384C" w:rsidP="005C384C">
      <w:pPr>
        <w:ind w:left="141"/>
        <w:jc w:val="both"/>
        <w:rPr>
          <w:sz w:val="32"/>
          <w:szCs w:val="32"/>
          <w:rtl/>
        </w:rPr>
      </w:pPr>
      <w:r w:rsidRPr="00AB2EFF">
        <w:rPr>
          <w:sz w:val="32"/>
          <w:szCs w:val="32"/>
          <w:rtl/>
        </w:rPr>
        <w:t>5. التسليم والتسلم (للمهام الدورية): عند انتهاء فترة تكليف (مثل نهاية فصل لرائد الفصل)، يتم تسليم المهام والتقارير للمكلف الجديد.</w:t>
      </w:r>
    </w:p>
    <w:p w14:paraId="6A56494B" w14:textId="77777777" w:rsidR="005C384C" w:rsidRPr="00AB2EFF" w:rsidRDefault="005C384C" w:rsidP="005C384C">
      <w:pPr>
        <w:ind w:left="141"/>
        <w:jc w:val="both"/>
        <w:rPr>
          <w:sz w:val="32"/>
          <w:szCs w:val="32"/>
          <w:rtl/>
        </w:rPr>
      </w:pPr>
      <w:r w:rsidRPr="00AB2EFF">
        <w:rPr>
          <w:sz w:val="32"/>
          <w:szCs w:val="32"/>
          <w:rtl/>
        </w:rPr>
        <w:t>6. المتابعة والتقييم: يقوم المدير أو الوكيل بمتابعة سير المهمة، وتقديم الدعم عند الحاجة، وتقييم أداء الموظف في المهمة المكلف بها عند انتهائها.</w:t>
      </w:r>
    </w:p>
    <w:p w14:paraId="0B46B38B" w14:textId="77777777" w:rsidR="005C384C" w:rsidRPr="00AB2EFF" w:rsidRDefault="005C384C" w:rsidP="005C384C">
      <w:pPr>
        <w:ind w:left="141"/>
        <w:jc w:val="both"/>
        <w:rPr>
          <w:sz w:val="32"/>
          <w:szCs w:val="32"/>
          <w:rtl/>
        </w:rPr>
      </w:pPr>
    </w:p>
    <w:p w14:paraId="32628130" w14:textId="77777777" w:rsidR="005C384C" w:rsidRPr="00AB2EFF" w:rsidRDefault="005C384C" w:rsidP="005C384C">
      <w:pPr>
        <w:ind w:left="141"/>
        <w:jc w:val="both"/>
        <w:rPr>
          <w:sz w:val="32"/>
          <w:szCs w:val="32"/>
          <w:rtl/>
        </w:rPr>
      </w:pPr>
      <w:r w:rsidRPr="00AB2EFF">
        <w:rPr>
          <w:sz w:val="32"/>
          <w:szCs w:val="32"/>
          <w:rtl/>
        </w:rPr>
        <w:t>الإجراءات النظامية (الدعم والتوثيق):</w:t>
      </w:r>
    </w:p>
    <w:p w14:paraId="0802CFEE" w14:textId="77777777" w:rsidR="005C384C" w:rsidRPr="00AB2EFF" w:rsidRDefault="005C384C" w:rsidP="005C384C">
      <w:pPr>
        <w:ind w:left="141"/>
        <w:jc w:val="both"/>
        <w:rPr>
          <w:sz w:val="32"/>
          <w:szCs w:val="32"/>
          <w:rtl/>
        </w:rPr>
      </w:pPr>
    </w:p>
    <w:p w14:paraId="6EEF877E" w14:textId="77777777" w:rsidR="005C384C" w:rsidRPr="00AB2EFF" w:rsidRDefault="005C384C" w:rsidP="005C384C">
      <w:pPr>
        <w:ind w:left="141"/>
        <w:jc w:val="both"/>
        <w:rPr>
          <w:sz w:val="32"/>
          <w:szCs w:val="32"/>
          <w:rtl/>
        </w:rPr>
      </w:pPr>
      <w:r w:rsidRPr="00AB2EFF">
        <w:rPr>
          <w:sz w:val="32"/>
          <w:szCs w:val="32"/>
          <w:rtl/>
        </w:rPr>
        <w:t>1. سجل التكليفات الإلكتروني: يمكن إنشاء جدول أو قاعدة بيانات بسيطة في النظام المدرسي لتسجيل المهام المسندة لكل موظف خلال الفصل الدراسي، لتسهيل عملية المراجعة والتوزيع العادل.</w:t>
      </w:r>
    </w:p>
    <w:p w14:paraId="762DE927" w14:textId="77777777" w:rsidR="005C384C" w:rsidRPr="00AB2EFF" w:rsidRDefault="005C384C" w:rsidP="005C384C">
      <w:pPr>
        <w:ind w:left="141"/>
        <w:jc w:val="both"/>
        <w:rPr>
          <w:sz w:val="32"/>
          <w:szCs w:val="32"/>
          <w:rtl/>
        </w:rPr>
      </w:pPr>
      <w:r w:rsidRPr="00AB2EFF">
        <w:rPr>
          <w:sz w:val="32"/>
          <w:szCs w:val="32"/>
          <w:rtl/>
        </w:rPr>
        <w:lastRenderedPageBreak/>
        <w:t>2. نشر جداول المهام: نشر جداول المهام الروتينية (جدول الحراسة، الإشراف) على لوحة إعلانات إلكترونية أو عبر مجموعة التواصل المدرسية.</w:t>
      </w:r>
    </w:p>
    <w:p w14:paraId="5A566B16" w14:textId="77777777" w:rsidR="005C384C" w:rsidRPr="00AB2EFF" w:rsidRDefault="005C384C" w:rsidP="005C384C">
      <w:pPr>
        <w:ind w:left="141"/>
        <w:jc w:val="both"/>
        <w:rPr>
          <w:sz w:val="32"/>
          <w:szCs w:val="32"/>
          <w:rtl/>
        </w:rPr>
      </w:pPr>
      <w:r w:rsidRPr="00AB2EFF">
        <w:rPr>
          <w:sz w:val="32"/>
          <w:szCs w:val="32"/>
          <w:rtl/>
        </w:rPr>
        <w:t>3. أرشفة نماذج التكليف: حفظ نماذج التكليف الموقعة إلكترونياً في ملف الموظف الإداري داخل النظام.</w:t>
      </w:r>
    </w:p>
    <w:p w14:paraId="405716D0" w14:textId="77777777" w:rsidR="005C384C" w:rsidRPr="00AB2EFF" w:rsidRDefault="005C384C" w:rsidP="005C384C">
      <w:pPr>
        <w:ind w:left="141"/>
        <w:jc w:val="both"/>
        <w:rPr>
          <w:sz w:val="32"/>
          <w:szCs w:val="32"/>
          <w:rtl/>
        </w:rPr>
      </w:pPr>
      <w:r w:rsidRPr="00AB2EFF">
        <w:rPr>
          <w:sz w:val="32"/>
          <w:szCs w:val="32"/>
          <w:rtl/>
        </w:rPr>
        <w:t>4. ربط بالمكافآت: في أنظمة متقدمة، يمكن ربط إتمام المهام الإضافية بنظام الحوافز أو المكافآت الرمزية داخل المدرسة.</w:t>
      </w:r>
    </w:p>
    <w:p w14:paraId="68131203" w14:textId="77777777" w:rsidR="005C384C" w:rsidRPr="00AB2EFF" w:rsidRDefault="005C384C" w:rsidP="005C384C">
      <w:pPr>
        <w:ind w:left="141"/>
        <w:jc w:val="both"/>
        <w:rPr>
          <w:sz w:val="32"/>
          <w:szCs w:val="32"/>
          <w:rtl/>
        </w:rPr>
      </w:pPr>
    </w:p>
    <w:p w14:paraId="3EA6DEDF" w14:textId="77777777" w:rsidR="005C384C" w:rsidRPr="00AB2EFF" w:rsidRDefault="005C384C" w:rsidP="005C384C">
      <w:pPr>
        <w:ind w:left="141"/>
        <w:jc w:val="both"/>
        <w:rPr>
          <w:sz w:val="32"/>
          <w:szCs w:val="32"/>
          <w:rtl/>
        </w:rPr>
      </w:pPr>
      <w:r w:rsidRPr="00AB2EFF">
        <w:rPr>
          <w:sz w:val="32"/>
          <w:szCs w:val="32"/>
          <w:rtl/>
        </w:rPr>
        <w:t>7. المخرجات (</w:t>
      </w:r>
      <w:r w:rsidRPr="00AB2EFF">
        <w:rPr>
          <w:sz w:val="32"/>
          <w:szCs w:val="32"/>
        </w:rPr>
        <w:t>Outputs</w:t>
      </w:r>
      <w:r w:rsidRPr="00AB2EFF">
        <w:rPr>
          <w:sz w:val="32"/>
          <w:szCs w:val="32"/>
          <w:rtl/>
        </w:rPr>
        <w:t>)</w:t>
      </w:r>
    </w:p>
    <w:p w14:paraId="22C0EC6D" w14:textId="77777777" w:rsidR="005C384C" w:rsidRPr="00AB2EFF" w:rsidRDefault="005C384C" w:rsidP="005C384C">
      <w:pPr>
        <w:ind w:left="141"/>
        <w:jc w:val="both"/>
        <w:rPr>
          <w:sz w:val="32"/>
          <w:szCs w:val="32"/>
          <w:rtl/>
        </w:rPr>
      </w:pPr>
    </w:p>
    <w:p w14:paraId="5E3ADC26" w14:textId="77777777" w:rsidR="005C384C" w:rsidRPr="00AB2EFF" w:rsidRDefault="005C384C" w:rsidP="005C384C">
      <w:pPr>
        <w:ind w:left="141"/>
        <w:jc w:val="both"/>
        <w:rPr>
          <w:sz w:val="32"/>
          <w:szCs w:val="32"/>
          <w:rtl/>
        </w:rPr>
      </w:pPr>
      <w:r w:rsidRPr="00AB2EFF">
        <w:rPr>
          <w:sz w:val="32"/>
          <w:szCs w:val="32"/>
          <w:rtl/>
        </w:rPr>
        <w:t>· جداول التكليفات: (أسبوعية، فصلية) للمهام المختلفة (حراسة، إشراف، لجان).</w:t>
      </w:r>
    </w:p>
    <w:p w14:paraId="131C93BF" w14:textId="77777777" w:rsidR="005C384C" w:rsidRPr="00AB2EFF" w:rsidRDefault="005C384C" w:rsidP="005C384C">
      <w:pPr>
        <w:ind w:left="141"/>
        <w:jc w:val="both"/>
        <w:rPr>
          <w:sz w:val="32"/>
          <w:szCs w:val="32"/>
          <w:rtl/>
        </w:rPr>
      </w:pPr>
      <w:r w:rsidRPr="00AB2EFF">
        <w:rPr>
          <w:sz w:val="32"/>
          <w:szCs w:val="32"/>
          <w:rtl/>
        </w:rPr>
        <w:t>· نموذج تكليف موثق: لكل مهمة خاصة أو طويلة الأجل.</w:t>
      </w:r>
    </w:p>
    <w:p w14:paraId="4A5CB61E" w14:textId="77777777" w:rsidR="005C384C" w:rsidRPr="00AB2EFF" w:rsidRDefault="005C384C" w:rsidP="005C384C">
      <w:pPr>
        <w:ind w:left="141"/>
        <w:jc w:val="both"/>
        <w:rPr>
          <w:sz w:val="32"/>
          <w:szCs w:val="32"/>
          <w:rtl/>
        </w:rPr>
      </w:pPr>
      <w:r w:rsidRPr="00AB2EFF">
        <w:rPr>
          <w:sz w:val="32"/>
          <w:szCs w:val="32"/>
          <w:rtl/>
        </w:rPr>
        <w:t>· سجل إنجازات الموظف: يحتوي على المهام الإضافية التي قام بها.</w:t>
      </w:r>
    </w:p>
    <w:p w14:paraId="61C36B6C" w14:textId="77777777" w:rsidR="005C384C" w:rsidRPr="00AB2EFF" w:rsidRDefault="005C384C" w:rsidP="005C384C">
      <w:pPr>
        <w:ind w:left="141"/>
        <w:jc w:val="both"/>
        <w:rPr>
          <w:sz w:val="32"/>
          <w:szCs w:val="32"/>
          <w:rtl/>
        </w:rPr>
      </w:pPr>
      <w:r w:rsidRPr="00AB2EFF">
        <w:rPr>
          <w:sz w:val="32"/>
          <w:szCs w:val="32"/>
          <w:rtl/>
        </w:rPr>
        <w:t>· تقارير أداء للمهام المنتهية (إن وجدت).</w:t>
      </w:r>
    </w:p>
    <w:p w14:paraId="20FCF5DD" w14:textId="77777777" w:rsidR="005C384C" w:rsidRPr="00AB2EFF" w:rsidRDefault="005C384C" w:rsidP="005C384C">
      <w:pPr>
        <w:ind w:left="141"/>
        <w:jc w:val="both"/>
        <w:rPr>
          <w:sz w:val="32"/>
          <w:szCs w:val="32"/>
          <w:rtl/>
        </w:rPr>
      </w:pPr>
    </w:p>
    <w:p w14:paraId="2370DAC8" w14:textId="77777777" w:rsidR="005C384C" w:rsidRPr="00AB2EFF" w:rsidRDefault="005C384C" w:rsidP="005C384C">
      <w:pPr>
        <w:ind w:left="141"/>
        <w:jc w:val="both"/>
        <w:rPr>
          <w:sz w:val="32"/>
          <w:szCs w:val="32"/>
          <w:rtl/>
        </w:rPr>
      </w:pPr>
      <w:r w:rsidRPr="00AB2EFF">
        <w:rPr>
          <w:sz w:val="32"/>
          <w:szCs w:val="32"/>
          <w:rtl/>
        </w:rPr>
        <w:t>8. القيود والشروط (</w:t>
      </w:r>
      <w:r w:rsidRPr="00AB2EFF">
        <w:rPr>
          <w:sz w:val="32"/>
          <w:szCs w:val="32"/>
        </w:rPr>
        <w:t>Business Rules</w:t>
      </w:r>
      <w:r w:rsidRPr="00AB2EFF">
        <w:rPr>
          <w:sz w:val="32"/>
          <w:szCs w:val="32"/>
          <w:rtl/>
        </w:rPr>
        <w:t>)</w:t>
      </w:r>
    </w:p>
    <w:p w14:paraId="3B85E6AD" w14:textId="77777777" w:rsidR="005C384C" w:rsidRPr="00AB2EFF" w:rsidRDefault="005C384C" w:rsidP="005C384C">
      <w:pPr>
        <w:ind w:left="141"/>
        <w:jc w:val="both"/>
        <w:rPr>
          <w:sz w:val="32"/>
          <w:szCs w:val="32"/>
          <w:rtl/>
        </w:rPr>
      </w:pPr>
    </w:p>
    <w:p w14:paraId="1AEF4148" w14:textId="77777777" w:rsidR="005C384C" w:rsidRPr="00AB2EFF" w:rsidRDefault="005C384C" w:rsidP="005C384C">
      <w:pPr>
        <w:ind w:left="141"/>
        <w:jc w:val="both"/>
        <w:rPr>
          <w:sz w:val="32"/>
          <w:szCs w:val="32"/>
          <w:rtl/>
        </w:rPr>
      </w:pPr>
      <w:r w:rsidRPr="00AB2EFF">
        <w:rPr>
          <w:sz w:val="32"/>
          <w:szCs w:val="32"/>
          <w:rtl/>
        </w:rPr>
        <w:t>· يجب أن تكون المهام الإضافية معقولة ولا تشكل عبئاً كبيراً يعيق الأداء الأساسي في التدريس أو العمل.</w:t>
      </w:r>
    </w:p>
    <w:p w14:paraId="67A8371A" w14:textId="77777777" w:rsidR="005C384C" w:rsidRPr="00AB2EFF" w:rsidRDefault="005C384C" w:rsidP="005C384C">
      <w:pPr>
        <w:ind w:left="141"/>
        <w:jc w:val="both"/>
        <w:rPr>
          <w:sz w:val="32"/>
          <w:szCs w:val="32"/>
          <w:rtl/>
        </w:rPr>
      </w:pPr>
      <w:r w:rsidRPr="00AB2EFF">
        <w:rPr>
          <w:sz w:val="32"/>
          <w:szCs w:val="32"/>
          <w:rtl/>
        </w:rPr>
        <w:t>· العدالة والشفافية هي المبدأ الأساسي، ويجب تجنب تكرار تكليف نفس الأشخاص بالمهام المرغوبة وإعفاء آخرين.</w:t>
      </w:r>
    </w:p>
    <w:p w14:paraId="3B56D961" w14:textId="77777777" w:rsidR="005C384C" w:rsidRPr="00AB2EFF" w:rsidRDefault="005C384C" w:rsidP="005C384C">
      <w:pPr>
        <w:ind w:left="141"/>
        <w:jc w:val="both"/>
        <w:rPr>
          <w:sz w:val="32"/>
          <w:szCs w:val="32"/>
          <w:rtl/>
        </w:rPr>
      </w:pPr>
      <w:r w:rsidRPr="00AB2EFF">
        <w:rPr>
          <w:sz w:val="32"/>
          <w:szCs w:val="32"/>
          <w:rtl/>
        </w:rPr>
        <w:t>· التكليف يجب أن يكون ضمن نطاق الخبرة والقدرة للموظف ما أمكن.</w:t>
      </w:r>
    </w:p>
    <w:p w14:paraId="0DDE3E86" w14:textId="77777777" w:rsidR="005C384C" w:rsidRPr="00AB2EFF" w:rsidRDefault="005C384C" w:rsidP="005C384C">
      <w:pPr>
        <w:ind w:left="141"/>
        <w:jc w:val="both"/>
        <w:rPr>
          <w:sz w:val="32"/>
          <w:szCs w:val="32"/>
          <w:rtl/>
        </w:rPr>
      </w:pPr>
      <w:r w:rsidRPr="00AB2EFF">
        <w:rPr>
          <w:sz w:val="32"/>
          <w:szCs w:val="32"/>
          <w:rtl/>
        </w:rPr>
        <w:t>· يحق للموظف الاعتذار عن تكليف لسبب وجيه (صحي، عائلي، أكاديمي)، ويجب على الإدارة النظر في الأسباب.</w:t>
      </w:r>
    </w:p>
    <w:p w14:paraId="22115DD1" w14:textId="77777777" w:rsidR="005C384C" w:rsidRPr="00AB2EFF" w:rsidRDefault="005C384C" w:rsidP="005C384C">
      <w:pPr>
        <w:ind w:left="141"/>
        <w:jc w:val="both"/>
        <w:rPr>
          <w:sz w:val="32"/>
          <w:szCs w:val="32"/>
          <w:rtl/>
        </w:rPr>
      </w:pPr>
      <w:r w:rsidRPr="00AB2EFF">
        <w:rPr>
          <w:sz w:val="32"/>
          <w:szCs w:val="32"/>
          <w:rtl/>
        </w:rPr>
        <w:lastRenderedPageBreak/>
        <w:t>· المهام الخطرة أو ذات المسؤولية العالية (مثل رحلات) تتطلب موافقة خطية صريحة من المكلف.</w:t>
      </w:r>
    </w:p>
    <w:p w14:paraId="0F48EB2D" w14:textId="77777777" w:rsidR="005C384C" w:rsidRPr="00AB2EFF" w:rsidRDefault="005C384C" w:rsidP="005C384C">
      <w:pPr>
        <w:ind w:left="141"/>
        <w:jc w:val="both"/>
        <w:rPr>
          <w:sz w:val="32"/>
          <w:szCs w:val="32"/>
          <w:rtl/>
        </w:rPr>
      </w:pPr>
    </w:p>
    <w:p w14:paraId="7B72E56D" w14:textId="77777777" w:rsidR="005C384C" w:rsidRPr="00AB2EFF" w:rsidRDefault="005C384C" w:rsidP="005C384C">
      <w:pPr>
        <w:ind w:left="141"/>
        <w:jc w:val="both"/>
        <w:rPr>
          <w:sz w:val="32"/>
          <w:szCs w:val="32"/>
          <w:rtl/>
        </w:rPr>
      </w:pPr>
      <w:r w:rsidRPr="00AB2EFF">
        <w:rPr>
          <w:sz w:val="32"/>
          <w:szCs w:val="32"/>
          <w:rtl/>
        </w:rPr>
        <w:t>9. الارتباط بالمكتب</w:t>
      </w:r>
    </w:p>
    <w:p w14:paraId="01D87CC4" w14:textId="77777777" w:rsidR="005C384C" w:rsidRPr="00AB2EFF" w:rsidRDefault="005C384C" w:rsidP="005C384C">
      <w:pPr>
        <w:ind w:left="141"/>
        <w:jc w:val="both"/>
        <w:rPr>
          <w:sz w:val="32"/>
          <w:szCs w:val="32"/>
          <w:rtl/>
        </w:rPr>
      </w:pPr>
    </w:p>
    <w:p w14:paraId="6937098C" w14:textId="77777777" w:rsidR="005C384C" w:rsidRPr="00AB2EFF" w:rsidRDefault="005C384C" w:rsidP="005C384C">
      <w:pPr>
        <w:ind w:left="141"/>
        <w:jc w:val="both"/>
        <w:rPr>
          <w:sz w:val="32"/>
          <w:szCs w:val="32"/>
          <w:rtl/>
        </w:rPr>
      </w:pPr>
      <w:r w:rsidRPr="00AB2EFF">
        <w:rPr>
          <w:sz w:val="32"/>
          <w:szCs w:val="32"/>
          <w:rtl/>
        </w:rPr>
        <w:t>· المكتب: لا يتدخل المكتب عادة في عملية التوزيع الداخلي اليومي للمهام داخل المدرسة، إلا إذا اشتكى موظف من ظلم أو إجحاف متكرر في التكليف، عندها قد يتدخل للتحقيق.</w:t>
      </w:r>
    </w:p>
    <w:p w14:paraId="7F762F5A" w14:textId="77777777" w:rsidR="005C384C" w:rsidRPr="00AB2EFF" w:rsidRDefault="005C384C" w:rsidP="005C384C">
      <w:pPr>
        <w:ind w:left="141"/>
        <w:jc w:val="both"/>
        <w:rPr>
          <w:sz w:val="32"/>
          <w:szCs w:val="32"/>
          <w:rtl/>
        </w:rPr>
      </w:pPr>
      <w:r w:rsidRPr="00AB2EFF">
        <w:rPr>
          <w:sz w:val="32"/>
          <w:szCs w:val="32"/>
          <w:rtl/>
        </w:rPr>
        <w:t>· قد يضع المكتب سياسات عامة تحدد الحد الأقصى للمهام الإضافية أو تنظم بعض المهام المشتركة (مثل مشرفي الامتحانات المركزية).</w:t>
      </w:r>
    </w:p>
    <w:p w14:paraId="74038B53" w14:textId="77777777" w:rsidR="005C384C" w:rsidRPr="00AB2EFF" w:rsidRDefault="005C384C" w:rsidP="005C384C">
      <w:pPr>
        <w:ind w:left="141"/>
        <w:jc w:val="both"/>
        <w:rPr>
          <w:sz w:val="32"/>
          <w:szCs w:val="32"/>
          <w:rtl/>
        </w:rPr>
      </w:pPr>
    </w:p>
    <w:p w14:paraId="4704E444" w14:textId="77777777" w:rsidR="005C384C" w:rsidRPr="00AB2EFF" w:rsidRDefault="005C384C" w:rsidP="005C384C">
      <w:pPr>
        <w:ind w:left="141"/>
        <w:jc w:val="both"/>
        <w:rPr>
          <w:sz w:val="32"/>
          <w:szCs w:val="32"/>
          <w:rtl/>
        </w:rPr>
      </w:pPr>
      <w:r w:rsidRPr="00AB2EFF">
        <w:rPr>
          <w:sz w:val="32"/>
          <w:szCs w:val="32"/>
          <w:rtl/>
        </w:rPr>
        <w:t>10. العلاقة مع الكيانات الأخرى</w:t>
      </w:r>
    </w:p>
    <w:p w14:paraId="21B5DAF3" w14:textId="77777777" w:rsidR="005C384C" w:rsidRPr="00AB2EFF" w:rsidRDefault="005C384C" w:rsidP="005C384C">
      <w:pPr>
        <w:ind w:left="141"/>
        <w:jc w:val="both"/>
        <w:rPr>
          <w:sz w:val="32"/>
          <w:szCs w:val="32"/>
          <w:rtl/>
        </w:rPr>
      </w:pPr>
    </w:p>
    <w:p w14:paraId="589D5260" w14:textId="77777777" w:rsidR="005C384C" w:rsidRPr="00AB2EFF" w:rsidRDefault="005C384C" w:rsidP="005C384C">
      <w:pPr>
        <w:ind w:left="141"/>
        <w:jc w:val="both"/>
        <w:rPr>
          <w:sz w:val="32"/>
          <w:szCs w:val="32"/>
          <w:rtl/>
        </w:rPr>
      </w:pPr>
      <w:r w:rsidRPr="00AB2EFF">
        <w:rPr>
          <w:sz w:val="32"/>
          <w:szCs w:val="32"/>
          <w:rtl/>
        </w:rPr>
        <w:t>· كيان "الموظف": يُضاف إلى سجله أي كيان "مهمة إضافية" مع تاريخها ونتيجتها.</w:t>
      </w:r>
    </w:p>
    <w:p w14:paraId="266E0C43" w14:textId="77777777" w:rsidR="005C384C" w:rsidRPr="00AB2EFF" w:rsidRDefault="005C384C" w:rsidP="005C384C">
      <w:pPr>
        <w:ind w:left="141"/>
        <w:jc w:val="both"/>
        <w:rPr>
          <w:sz w:val="32"/>
          <w:szCs w:val="32"/>
          <w:rtl/>
        </w:rPr>
      </w:pPr>
      <w:r w:rsidRPr="00AB2EFF">
        <w:rPr>
          <w:sz w:val="32"/>
          <w:szCs w:val="32"/>
          <w:rtl/>
        </w:rPr>
        <w:t>· كيان "المهمة/الدور الإضافي": يُعرَّف في النظام (مثل: "منسق الأمن والسلامة"، "مسؤول الإذاعة").</w:t>
      </w:r>
    </w:p>
    <w:p w14:paraId="66D92295" w14:textId="77777777" w:rsidR="005C384C" w:rsidRPr="00AB2EFF" w:rsidRDefault="005C384C" w:rsidP="005C384C">
      <w:pPr>
        <w:ind w:left="141"/>
        <w:jc w:val="both"/>
        <w:rPr>
          <w:sz w:val="32"/>
          <w:szCs w:val="32"/>
          <w:rtl/>
        </w:rPr>
      </w:pPr>
      <w:r w:rsidRPr="00AB2EFF">
        <w:rPr>
          <w:sz w:val="32"/>
          <w:szCs w:val="32"/>
          <w:rtl/>
        </w:rPr>
        <w:t>· العملية (5) "إدارة النشاطات": بعض المهام الموزعة هنا هي للإشراف على أنشطة محددة.</w:t>
      </w:r>
    </w:p>
    <w:p w14:paraId="33108978" w14:textId="77777777" w:rsidR="005C384C" w:rsidRPr="00AB2EFF" w:rsidRDefault="005C384C" w:rsidP="005C384C">
      <w:pPr>
        <w:ind w:left="141"/>
        <w:jc w:val="both"/>
        <w:rPr>
          <w:sz w:val="32"/>
          <w:szCs w:val="32"/>
          <w:rtl/>
        </w:rPr>
      </w:pPr>
    </w:p>
    <w:p w14:paraId="1C76842E" w14:textId="77777777" w:rsidR="005C384C" w:rsidRPr="00AB2EFF" w:rsidRDefault="005C384C" w:rsidP="005C384C">
      <w:pPr>
        <w:ind w:left="141"/>
        <w:jc w:val="both"/>
        <w:rPr>
          <w:sz w:val="32"/>
          <w:szCs w:val="32"/>
          <w:rtl/>
        </w:rPr>
      </w:pPr>
      <w:r w:rsidRPr="00AB2EFF">
        <w:rPr>
          <w:sz w:val="32"/>
          <w:szCs w:val="32"/>
          <w:rtl/>
        </w:rPr>
        <w:t>11. ملاحظات</w:t>
      </w:r>
    </w:p>
    <w:p w14:paraId="09B9AC69" w14:textId="77777777" w:rsidR="005C384C" w:rsidRPr="00AB2EFF" w:rsidRDefault="005C384C" w:rsidP="005C384C">
      <w:pPr>
        <w:ind w:left="141"/>
        <w:jc w:val="both"/>
        <w:rPr>
          <w:sz w:val="32"/>
          <w:szCs w:val="32"/>
          <w:rtl/>
        </w:rPr>
      </w:pPr>
    </w:p>
    <w:p w14:paraId="3317E780" w14:textId="77777777" w:rsidR="005C384C" w:rsidRPr="00AB2EFF" w:rsidRDefault="005C384C" w:rsidP="005C384C">
      <w:pPr>
        <w:ind w:left="141"/>
        <w:jc w:val="both"/>
        <w:rPr>
          <w:sz w:val="32"/>
          <w:szCs w:val="32"/>
          <w:rtl/>
        </w:rPr>
      </w:pPr>
      <w:r w:rsidRPr="00AB2EFF">
        <w:rPr>
          <w:sz w:val="32"/>
          <w:szCs w:val="32"/>
          <w:rtl/>
        </w:rPr>
        <w:t>· توزيع المهام بإنصاف يزيد من رضا الموظفين ويعزز روح الفريق، بينما التوزيع غير العادل يولد السخط والخلل الداخلي.</w:t>
      </w:r>
    </w:p>
    <w:p w14:paraId="3718EB8C" w14:textId="77777777" w:rsidR="005C384C" w:rsidRPr="00AB2EFF" w:rsidRDefault="005C384C" w:rsidP="005C384C">
      <w:pPr>
        <w:ind w:left="141"/>
        <w:jc w:val="both"/>
        <w:rPr>
          <w:sz w:val="32"/>
          <w:szCs w:val="32"/>
          <w:rtl/>
        </w:rPr>
      </w:pPr>
      <w:r w:rsidRPr="00AB2EFF">
        <w:rPr>
          <w:sz w:val="32"/>
          <w:szCs w:val="32"/>
          <w:rtl/>
        </w:rPr>
        <w:t>· اعتماد مبدأ التطوع قدر الإمكان للمهام غير الروتينية يحفز المشاركة الإيجابية.</w:t>
      </w:r>
    </w:p>
    <w:p w14:paraId="52112FBA" w14:textId="77777777" w:rsidR="005C384C" w:rsidRPr="00AB2EFF" w:rsidRDefault="005C384C" w:rsidP="005C384C">
      <w:pPr>
        <w:ind w:left="141"/>
        <w:jc w:val="both"/>
        <w:rPr>
          <w:sz w:val="32"/>
          <w:szCs w:val="32"/>
          <w:rtl/>
        </w:rPr>
      </w:pPr>
      <w:r w:rsidRPr="00AB2EFF">
        <w:rPr>
          <w:sz w:val="32"/>
          <w:szCs w:val="32"/>
          <w:rtl/>
        </w:rPr>
        <w:lastRenderedPageBreak/>
        <w:t>· توثيق المهام والتكليفات يحمي الإدارة والموظف، ويوفر أساساً موضوعياً لأي نقاش حول العبء الوظيفي أو التقييم.</w:t>
      </w:r>
    </w:p>
    <w:p w14:paraId="7860D28D" w14:textId="77777777" w:rsidR="005C384C" w:rsidRPr="00AB2EFF" w:rsidRDefault="005C384C" w:rsidP="005C384C">
      <w:pPr>
        <w:ind w:left="141"/>
        <w:jc w:val="both"/>
        <w:rPr>
          <w:sz w:val="32"/>
          <w:szCs w:val="32"/>
          <w:rtl/>
        </w:rPr>
      </w:pPr>
      <w:r w:rsidRPr="00AB2EFF">
        <w:rPr>
          <w:sz w:val="32"/>
          <w:szCs w:val="32"/>
          <w:rtl/>
        </w:rPr>
        <w:t>· تعتبر هذه المهام فرصة لتدريب وإعداد الكوادر القيادية المستقبلية داخل المدرسة.</w:t>
      </w:r>
    </w:p>
    <w:p w14:paraId="357A5F36" w14:textId="77777777" w:rsidR="005C384C" w:rsidRPr="00AB2EFF" w:rsidRDefault="005C384C" w:rsidP="005C384C">
      <w:pPr>
        <w:ind w:left="141"/>
        <w:jc w:val="both"/>
        <w:rPr>
          <w:sz w:val="32"/>
          <w:szCs w:val="32"/>
          <w:rtl/>
        </w:rPr>
      </w:pPr>
    </w:p>
    <w:p w14:paraId="32A37B5A" w14:textId="77777777" w:rsidR="005C384C" w:rsidRPr="0063536D" w:rsidRDefault="005C384C" w:rsidP="005C384C">
      <w:pPr>
        <w:ind w:left="141"/>
        <w:jc w:val="both"/>
        <w:rPr>
          <w:sz w:val="32"/>
          <w:szCs w:val="32"/>
          <w:rtl/>
        </w:rPr>
      </w:pPr>
      <w:r w:rsidRPr="00AB2EFF">
        <w:rPr>
          <w:sz w:val="32"/>
          <w:szCs w:val="32"/>
          <w:rtl/>
        </w:rPr>
        <w:t>وبهذا نكون قد أنهينا العمليات الستة الرئيسية لـ المستوى الثاني: العمليات التشغيلية والأداء اليومي.</w:t>
      </w:r>
    </w:p>
    <w:p w14:paraId="44BFF247" w14:textId="77777777" w:rsidR="005C384C" w:rsidRPr="0063536D" w:rsidRDefault="005C384C" w:rsidP="005C384C">
      <w:pPr>
        <w:ind w:left="141"/>
        <w:jc w:val="both"/>
        <w:rPr>
          <w:sz w:val="32"/>
          <w:szCs w:val="32"/>
          <w:rtl/>
        </w:rPr>
      </w:pPr>
      <w:r w:rsidRPr="0063536D">
        <w:rPr>
          <w:sz w:val="32"/>
          <w:szCs w:val="32"/>
          <w:rtl/>
        </w:rPr>
        <w:t>​</w:t>
      </w:r>
      <w:r w:rsidRPr="00D764EC">
        <w:rPr>
          <w:sz w:val="32"/>
          <w:szCs w:val="32"/>
          <w:highlight w:val="green"/>
          <w:rtl/>
        </w:rPr>
        <w:t>المستوى الثالث: التمكين، المتابعة، والنمو (الرقابة والمالية)</w:t>
      </w:r>
    </w:p>
    <w:p w14:paraId="12BE6BAE" w14:textId="77777777" w:rsidR="005C384C" w:rsidRPr="0063536D" w:rsidRDefault="005C384C" w:rsidP="005C384C">
      <w:pPr>
        <w:ind w:left="141"/>
        <w:jc w:val="both"/>
        <w:rPr>
          <w:sz w:val="32"/>
          <w:szCs w:val="32"/>
          <w:rtl/>
        </w:rPr>
      </w:pPr>
      <w:r w:rsidRPr="0063536D">
        <w:rPr>
          <w:sz w:val="32"/>
          <w:szCs w:val="32"/>
          <w:rtl/>
        </w:rPr>
        <w:t>1- إدارة الرواتب والمكافآت: احتساب الصرف والبدلات وربطها بالسجلات.</w:t>
      </w:r>
    </w:p>
    <w:p w14:paraId="2E35BC8B" w14:textId="77777777" w:rsidR="005C384C" w:rsidRPr="0063536D" w:rsidRDefault="005C384C" w:rsidP="005C384C">
      <w:pPr>
        <w:ind w:left="141"/>
        <w:jc w:val="both"/>
        <w:rPr>
          <w:sz w:val="32"/>
          <w:szCs w:val="32"/>
          <w:rtl/>
        </w:rPr>
      </w:pPr>
      <w:r w:rsidRPr="0063536D">
        <w:rPr>
          <w:sz w:val="32"/>
          <w:szCs w:val="32"/>
          <w:rtl/>
        </w:rPr>
        <w:t>2- تقييم الأداء الوظيفي: قياس الكفاءة دورياً (إجراء من الإدارة).</w:t>
      </w:r>
    </w:p>
    <w:p w14:paraId="5E8EDB2A" w14:textId="77777777" w:rsidR="005C384C" w:rsidRPr="0063536D" w:rsidRDefault="005C384C" w:rsidP="005C384C">
      <w:pPr>
        <w:ind w:left="141"/>
        <w:jc w:val="both"/>
        <w:rPr>
          <w:sz w:val="32"/>
          <w:szCs w:val="32"/>
          <w:rtl/>
        </w:rPr>
      </w:pPr>
      <w:r w:rsidRPr="0063536D">
        <w:rPr>
          <w:sz w:val="32"/>
          <w:szCs w:val="32"/>
          <w:rtl/>
        </w:rPr>
        <w:t>3- إدارة الجزاءات والإنذارات: توثيق المخالفات وإصدار العقوبات.</w:t>
      </w:r>
    </w:p>
    <w:p w14:paraId="297ABCB7" w14:textId="77777777" w:rsidR="005C384C" w:rsidRDefault="005C384C" w:rsidP="005C384C">
      <w:pPr>
        <w:ind w:left="141"/>
        <w:jc w:val="both"/>
        <w:rPr>
          <w:sz w:val="32"/>
          <w:szCs w:val="32"/>
          <w:rtl/>
        </w:rPr>
      </w:pPr>
      <w:r w:rsidRPr="0063536D">
        <w:rPr>
          <w:sz w:val="32"/>
          <w:szCs w:val="32"/>
          <w:rtl/>
        </w:rPr>
        <w:t>4- التطوير المهني: تنفيذ برامج التدريب المستمر ومجتمعات التعلم.</w:t>
      </w:r>
    </w:p>
    <w:p w14:paraId="64A685E1" w14:textId="77777777" w:rsidR="005C384C" w:rsidRDefault="005C384C" w:rsidP="005C384C">
      <w:pPr>
        <w:ind w:left="141"/>
        <w:jc w:val="both"/>
        <w:rPr>
          <w:sz w:val="32"/>
          <w:szCs w:val="32"/>
          <w:rtl/>
        </w:rPr>
      </w:pPr>
    </w:p>
    <w:p w14:paraId="636AFAED" w14:textId="77777777" w:rsidR="005C384C" w:rsidRDefault="005C384C" w:rsidP="005C384C">
      <w:pPr>
        <w:ind w:left="141"/>
        <w:jc w:val="both"/>
        <w:rPr>
          <w:sz w:val="32"/>
          <w:szCs w:val="32"/>
          <w:rtl/>
        </w:rPr>
      </w:pPr>
    </w:p>
    <w:p w14:paraId="1A294F69" w14:textId="77777777" w:rsidR="005C384C" w:rsidRPr="00AB2EFF" w:rsidRDefault="005C384C" w:rsidP="005C384C">
      <w:pPr>
        <w:ind w:left="141"/>
        <w:jc w:val="both"/>
        <w:rPr>
          <w:sz w:val="32"/>
          <w:szCs w:val="32"/>
          <w:rtl/>
        </w:rPr>
      </w:pPr>
      <w:r w:rsidRPr="00AB2EFF">
        <w:rPr>
          <w:sz w:val="32"/>
          <w:szCs w:val="32"/>
          <w:highlight w:val="yellow"/>
          <w:rtl/>
        </w:rPr>
        <w:t>العملية (1): إدارة الرواتب والمكافآت - احتساب الصرف والبدلات وربطها بالسجلات</w:t>
      </w:r>
    </w:p>
    <w:p w14:paraId="3DD8258B" w14:textId="77777777" w:rsidR="005C384C" w:rsidRPr="00AB2EFF" w:rsidRDefault="005C384C" w:rsidP="005C384C">
      <w:pPr>
        <w:ind w:left="141"/>
        <w:jc w:val="both"/>
        <w:rPr>
          <w:sz w:val="32"/>
          <w:szCs w:val="32"/>
          <w:rtl/>
        </w:rPr>
      </w:pPr>
    </w:p>
    <w:p w14:paraId="28251A64" w14:textId="77777777" w:rsidR="005C384C" w:rsidRPr="00AB2EFF" w:rsidRDefault="005C384C" w:rsidP="005C384C">
      <w:pPr>
        <w:ind w:left="141"/>
        <w:jc w:val="both"/>
        <w:rPr>
          <w:sz w:val="32"/>
          <w:szCs w:val="32"/>
          <w:rtl/>
        </w:rPr>
      </w:pPr>
      <w:r w:rsidRPr="00AB2EFF">
        <w:rPr>
          <w:sz w:val="32"/>
          <w:szCs w:val="32"/>
          <w:rtl/>
        </w:rPr>
        <w:t>1. اسم العملية</w:t>
      </w:r>
    </w:p>
    <w:p w14:paraId="32724073" w14:textId="77777777" w:rsidR="005C384C" w:rsidRPr="00AB2EFF" w:rsidRDefault="005C384C" w:rsidP="005C384C">
      <w:pPr>
        <w:ind w:left="141"/>
        <w:jc w:val="both"/>
        <w:rPr>
          <w:sz w:val="32"/>
          <w:szCs w:val="32"/>
          <w:rtl/>
        </w:rPr>
      </w:pPr>
      <w:r w:rsidRPr="00AB2EFF">
        <w:rPr>
          <w:sz w:val="32"/>
          <w:szCs w:val="32"/>
          <w:rtl/>
        </w:rPr>
        <w:t>إدارة الرواتب والمكافآت: احتساب الصرف والبدلات وربطها بالسجلات.</w:t>
      </w:r>
    </w:p>
    <w:p w14:paraId="641F589D" w14:textId="77777777" w:rsidR="005C384C" w:rsidRPr="00AB2EFF" w:rsidRDefault="005C384C" w:rsidP="005C384C">
      <w:pPr>
        <w:ind w:left="141"/>
        <w:jc w:val="both"/>
        <w:rPr>
          <w:sz w:val="32"/>
          <w:szCs w:val="32"/>
          <w:rtl/>
        </w:rPr>
      </w:pPr>
    </w:p>
    <w:p w14:paraId="21975AE6" w14:textId="77777777" w:rsidR="005C384C" w:rsidRPr="00AB2EFF" w:rsidRDefault="005C384C" w:rsidP="005C384C">
      <w:pPr>
        <w:ind w:left="141"/>
        <w:jc w:val="both"/>
        <w:rPr>
          <w:sz w:val="32"/>
          <w:szCs w:val="32"/>
          <w:rtl/>
        </w:rPr>
      </w:pPr>
      <w:r w:rsidRPr="00AB2EFF">
        <w:rPr>
          <w:sz w:val="32"/>
          <w:szCs w:val="32"/>
          <w:rtl/>
        </w:rPr>
        <w:t>2. وصف العملية</w:t>
      </w:r>
    </w:p>
    <w:p w14:paraId="4686F78E" w14:textId="77777777" w:rsidR="005C384C" w:rsidRPr="00AB2EFF" w:rsidRDefault="005C384C" w:rsidP="005C384C">
      <w:pPr>
        <w:ind w:left="141"/>
        <w:jc w:val="both"/>
        <w:rPr>
          <w:sz w:val="32"/>
          <w:szCs w:val="32"/>
          <w:rtl/>
        </w:rPr>
      </w:pPr>
      <w:r w:rsidRPr="00AB2EFF">
        <w:rPr>
          <w:sz w:val="32"/>
          <w:szCs w:val="32"/>
          <w:rtl/>
        </w:rPr>
        <w:t xml:space="preserve">هي العملية المالية الدورية (عادةً شهرية) التي يقوم بها قسم الشؤون المالية والإدارية في مكتب التربية، بالتعاون مع إدارة المدرسة، لاحتساب واستحقاق وصرف مستحقات الموظفين المالية. تعتمد على دمج بيانات ثابتة (الراتب الأساسي، الدرجة) مع بيانات متغيرة (الحضور، الغياب، المكافآت، الاستقطاعات) </w:t>
      </w:r>
      <w:r w:rsidRPr="00AB2EFF">
        <w:rPr>
          <w:sz w:val="32"/>
          <w:szCs w:val="32"/>
          <w:rtl/>
        </w:rPr>
        <w:lastRenderedPageBreak/>
        <w:t>لإنتاج كشف الرواتب النهائي. تُعد هذه العملية جوهر العقد المالي بين الموظف والمنظومة، وتخضع لأعلى معايير الدقة والسرية والرقابة.</w:t>
      </w:r>
    </w:p>
    <w:p w14:paraId="42D3DFCC" w14:textId="77777777" w:rsidR="005C384C" w:rsidRPr="00AB2EFF" w:rsidRDefault="005C384C" w:rsidP="005C384C">
      <w:pPr>
        <w:ind w:left="141"/>
        <w:jc w:val="both"/>
        <w:rPr>
          <w:sz w:val="32"/>
          <w:szCs w:val="32"/>
          <w:rtl/>
        </w:rPr>
      </w:pPr>
    </w:p>
    <w:p w14:paraId="553D6D73" w14:textId="77777777" w:rsidR="005C384C" w:rsidRPr="00AB2EFF" w:rsidRDefault="005C384C" w:rsidP="005C384C">
      <w:pPr>
        <w:ind w:left="141"/>
        <w:jc w:val="both"/>
        <w:rPr>
          <w:sz w:val="32"/>
          <w:szCs w:val="32"/>
          <w:rtl/>
        </w:rPr>
      </w:pPr>
      <w:r w:rsidRPr="00AB2EFF">
        <w:rPr>
          <w:sz w:val="32"/>
          <w:szCs w:val="32"/>
          <w:rtl/>
        </w:rPr>
        <w:t>3. الهدف من العملية</w:t>
      </w:r>
    </w:p>
    <w:p w14:paraId="309CB489" w14:textId="77777777" w:rsidR="005C384C" w:rsidRPr="00AB2EFF" w:rsidRDefault="005C384C" w:rsidP="005C384C">
      <w:pPr>
        <w:ind w:left="141"/>
        <w:jc w:val="both"/>
        <w:rPr>
          <w:sz w:val="32"/>
          <w:szCs w:val="32"/>
          <w:rtl/>
        </w:rPr>
      </w:pPr>
    </w:p>
    <w:p w14:paraId="06C6CADB" w14:textId="77777777" w:rsidR="005C384C" w:rsidRPr="00AB2EFF" w:rsidRDefault="005C384C" w:rsidP="005C384C">
      <w:pPr>
        <w:ind w:left="141"/>
        <w:jc w:val="both"/>
        <w:rPr>
          <w:sz w:val="32"/>
          <w:szCs w:val="32"/>
          <w:rtl/>
        </w:rPr>
      </w:pPr>
      <w:r w:rsidRPr="00AB2EFF">
        <w:rPr>
          <w:sz w:val="32"/>
          <w:szCs w:val="32"/>
          <w:rtl/>
        </w:rPr>
        <w:t>· ضمان دقة وعدالة وصرف الرواتب والمستحقات المالية للموظفين في مواعيدها المحددة.</w:t>
      </w:r>
    </w:p>
    <w:p w14:paraId="1360FA4B" w14:textId="77777777" w:rsidR="005C384C" w:rsidRPr="00AB2EFF" w:rsidRDefault="005C384C" w:rsidP="005C384C">
      <w:pPr>
        <w:ind w:left="141"/>
        <w:jc w:val="both"/>
        <w:rPr>
          <w:sz w:val="32"/>
          <w:szCs w:val="32"/>
          <w:rtl/>
        </w:rPr>
      </w:pPr>
      <w:r w:rsidRPr="00AB2EFF">
        <w:rPr>
          <w:sz w:val="32"/>
          <w:szCs w:val="32"/>
          <w:rtl/>
        </w:rPr>
        <w:t>· تطبيق السياسات المالية واللوائح الخاصة بالبدلات (الندرة، الإشراف، النقل) والاستقطاعات (التأمينات، السلف) بشكل منضبط.</w:t>
      </w:r>
    </w:p>
    <w:p w14:paraId="0A6ED4B5" w14:textId="77777777" w:rsidR="005C384C" w:rsidRPr="00AB2EFF" w:rsidRDefault="005C384C" w:rsidP="005C384C">
      <w:pPr>
        <w:ind w:left="141"/>
        <w:jc w:val="both"/>
        <w:rPr>
          <w:sz w:val="32"/>
          <w:szCs w:val="32"/>
          <w:rtl/>
        </w:rPr>
      </w:pPr>
      <w:r w:rsidRPr="00AB2EFF">
        <w:rPr>
          <w:sz w:val="32"/>
          <w:szCs w:val="32"/>
          <w:rtl/>
        </w:rPr>
        <w:t>· توثيق كافة الحركات المالية المتعلقة بالموظف وربطها بسجله الوظيفي والأدائي بشكل آلي.</w:t>
      </w:r>
    </w:p>
    <w:p w14:paraId="58E2E5D7" w14:textId="77777777" w:rsidR="005C384C" w:rsidRPr="00AB2EFF" w:rsidRDefault="005C384C" w:rsidP="005C384C">
      <w:pPr>
        <w:ind w:left="141"/>
        <w:jc w:val="both"/>
        <w:rPr>
          <w:sz w:val="32"/>
          <w:szCs w:val="32"/>
          <w:rtl/>
        </w:rPr>
      </w:pPr>
      <w:r w:rsidRPr="00AB2EFF">
        <w:rPr>
          <w:sz w:val="32"/>
          <w:szCs w:val="32"/>
          <w:rtl/>
        </w:rPr>
        <w:t>· توفير البيانات المالية المجمعة للمكتب لأغراض الموازنة والتخطيط المالي.</w:t>
      </w:r>
    </w:p>
    <w:p w14:paraId="13984AE4" w14:textId="77777777" w:rsidR="005C384C" w:rsidRPr="00AB2EFF" w:rsidRDefault="005C384C" w:rsidP="005C384C">
      <w:pPr>
        <w:ind w:left="141"/>
        <w:jc w:val="both"/>
        <w:rPr>
          <w:sz w:val="32"/>
          <w:szCs w:val="32"/>
          <w:rtl/>
        </w:rPr>
      </w:pPr>
    </w:p>
    <w:p w14:paraId="547DC1E0" w14:textId="77777777" w:rsidR="005C384C" w:rsidRPr="00AB2EFF" w:rsidRDefault="005C384C" w:rsidP="005C384C">
      <w:pPr>
        <w:ind w:left="141"/>
        <w:jc w:val="both"/>
        <w:rPr>
          <w:sz w:val="32"/>
          <w:szCs w:val="32"/>
          <w:rtl/>
        </w:rPr>
      </w:pPr>
      <w:r w:rsidRPr="00AB2EFF">
        <w:rPr>
          <w:sz w:val="32"/>
          <w:szCs w:val="32"/>
          <w:rtl/>
        </w:rPr>
        <w:t>4. الجهة المسؤولة عن التنفيذ</w:t>
      </w:r>
    </w:p>
    <w:p w14:paraId="77839F4A" w14:textId="77777777" w:rsidR="005C384C" w:rsidRPr="00AB2EFF" w:rsidRDefault="005C384C" w:rsidP="005C384C">
      <w:pPr>
        <w:ind w:left="141"/>
        <w:jc w:val="both"/>
        <w:rPr>
          <w:sz w:val="32"/>
          <w:szCs w:val="32"/>
          <w:rtl/>
        </w:rPr>
      </w:pPr>
    </w:p>
    <w:p w14:paraId="0F82CFD3" w14:textId="77777777" w:rsidR="005C384C" w:rsidRPr="00AB2EFF" w:rsidRDefault="005C384C" w:rsidP="005C384C">
      <w:pPr>
        <w:ind w:left="141"/>
        <w:jc w:val="both"/>
        <w:rPr>
          <w:sz w:val="32"/>
          <w:szCs w:val="32"/>
          <w:rtl/>
        </w:rPr>
      </w:pPr>
      <w:r w:rsidRPr="00AB2EFF">
        <w:rPr>
          <w:sz w:val="32"/>
          <w:szCs w:val="32"/>
          <w:rtl/>
        </w:rPr>
        <w:t>· المنفذ الرئيسي (المحتسب والمنفذ): قسم الشؤون المالية/المحاسبية في مكتب التربية.</w:t>
      </w:r>
    </w:p>
    <w:p w14:paraId="286B8189" w14:textId="77777777" w:rsidR="005C384C" w:rsidRPr="00AB2EFF" w:rsidRDefault="005C384C" w:rsidP="005C384C">
      <w:pPr>
        <w:ind w:left="141"/>
        <w:jc w:val="both"/>
        <w:rPr>
          <w:sz w:val="32"/>
          <w:szCs w:val="32"/>
          <w:rtl/>
        </w:rPr>
      </w:pPr>
      <w:r w:rsidRPr="00AB2EFF">
        <w:rPr>
          <w:sz w:val="32"/>
          <w:szCs w:val="32"/>
          <w:rtl/>
        </w:rPr>
        <w:t>· المصدر الرئيسي للبيانات التشغيلية: إدارة المدرسة (ترسل تقارير الحضور والغياب، المكافآت المحلية، المخالفات).</w:t>
      </w:r>
    </w:p>
    <w:p w14:paraId="3F551ADE" w14:textId="77777777" w:rsidR="005C384C" w:rsidRPr="00AB2EFF" w:rsidRDefault="005C384C" w:rsidP="005C384C">
      <w:pPr>
        <w:ind w:left="141"/>
        <w:jc w:val="both"/>
        <w:rPr>
          <w:sz w:val="32"/>
          <w:szCs w:val="32"/>
          <w:rtl/>
        </w:rPr>
      </w:pPr>
      <w:r w:rsidRPr="00AB2EFF">
        <w:rPr>
          <w:sz w:val="32"/>
          <w:szCs w:val="32"/>
          <w:rtl/>
        </w:rPr>
        <w:t>· الجهة المعتمدة للصرف: مدير المكتب المالي أو مدير المكتب العام.</w:t>
      </w:r>
    </w:p>
    <w:p w14:paraId="3EF49608" w14:textId="77777777" w:rsidR="005C384C" w:rsidRPr="00AB2EFF" w:rsidRDefault="005C384C" w:rsidP="005C384C">
      <w:pPr>
        <w:ind w:left="141"/>
        <w:jc w:val="both"/>
        <w:rPr>
          <w:sz w:val="32"/>
          <w:szCs w:val="32"/>
          <w:rtl/>
        </w:rPr>
      </w:pPr>
      <w:r w:rsidRPr="00AB2EFF">
        <w:rPr>
          <w:sz w:val="32"/>
          <w:szCs w:val="32"/>
          <w:rtl/>
        </w:rPr>
        <w:t>· الجهة المستفيدة النهائية: الموظف.</w:t>
      </w:r>
    </w:p>
    <w:p w14:paraId="482C9383" w14:textId="77777777" w:rsidR="005C384C" w:rsidRPr="00AB2EFF" w:rsidRDefault="005C384C" w:rsidP="005C384C">
      <w:pPr>
        <w:ind w:left="141"/>
        <w:jc w:val="both"/>
        <w:rPr>
          <w:sz w:val="32"/>
          <w:szCs w:val="32"/>
          <w:rtl/>
        </w:rPr>
      </w:pPr>
    </w:p>
    <w:p w14:paraId="7123E3ED" w14:textId="77777777" w:rsidR="005C384C" w:rsidRPr="00AB2EFF" w:rsidRDefault="005C384C" w:rsidP="005C384C">
      <w:pPr>
        <w:ind w:left="141"/>
        <w:jc w:val="both"/>
        <w:rPr>
          <w:sz w:val="32"/>
          <w:szCs w:val="32"/>
          <w:rtl/>
        </w:rPr>
      </w:pPr>
      <w:r w:rsidRPr="00AB2EFF">
        <w:rPr>
          <w:sz w:val="32"/>
          <w:szCs w:val="32"/>
          <w:rtl/>
        </w:rPr>
        <w:t>5. المدخلات (</w:t>
      </w:r>
      <w:r w:rsidRPr="00AB2EFF">
        <w:rPr>
          <w:sz w:val="32"/>
          <w:szCs w:val="32"/>
        </w:rPr>
        <w:t>Inputs</w:t>
      </w:r>
      <w:r w:rsidRPr="00AB2EFF">
        <w:rPr>
          <w:sz w:val="32"/>
          <w:szCs w:val="32"/>
          <w:rtl/>
        </w:rPr>
        <w:t>)</w:t>
      </w:r>
    </w:p>
    <w:p w14:paraId="08EBE50D" w14:textId="77777777" w:rsidR="005C384C" w:rsidRPr="00AB2EFF" w:rsidRDefault="005C384C" w:rsidP="005C384C">
      <w:pPr>
        <w:ind w:left="141"/>
        <w:jc w:val="both"/>
        <w:rPr>
          <w:sz w:val="32"/>
          <w:szCs w:val="32"/>
          <w:rtl/>
        </w:rPr>
      </w:pPr>
    </w:p>
    <w:p w14:paraId="5CBED134" w14:textId="77777777" w:rsidR="005C384C" w:rsidRPr="00AB2EFF" w:rsidRDefault="005C384C" w:rsidP="005C384C">
      <w:pPr>
        <w:ind w:left="141"/>
        <w:jc w:val="both"/>
        <w:rPr>
          <w:sz w:val="32"/>
          <w:szCs w:val="32"/>
          <w:rtl/>
        </w:rPr>
      </w:pPr>
      <w:r w:rsidRPr="00AB2EFF">
        <w:rPr>
          <w:sz w:val="32"/>
          <w:szCs w:val="32"/>
          <w:rtl/>
        </w:rPr>
        <w:lastRenderedPageBreak/>
        <w:t xml:space="preserve">· البيانات الأساسية الثابتة: الراتب الأساسي، الدرجة/الرتبة المالية، البدلات الثابتة (سكن، مواصلات) من سجل الموظف في نظام </w:t>
      </w:r>
      <w:r w:rsidRPr="00AB2EFF">
        <w:rPr>
          <w:sz w:val="32"/>
          <w:szCs w:val="32"/>
        </w:rPr>
        <w:t>HRMS</w:t>
      </w:r>
      <w:r w:rsidRPr="00AB2EFF">
        <w:rPr>
          <w:sz w:val="32"/>
          <w:szCs w:val="32"/>
          <w:rtl/>
        </w:rPr>
        <w:t>.</w:t>
      </w:r>
    </w:p>
    <w:p w14:paraId="1F6C9B8C" w14:textId="77777777" w:rsidR="005C384C" w:rsidRPr="00AB2EFF" w:rsidRDefault="005C384C" w:rsidP="005C384C">
      <w:pPr>
        <w:ind w:left="141"/>
        <w:jc w:val="both"/>
        <w:rPr>
          <w:sz w:val="32"/>
          <w:szCs w:val="32"/>
          <w:rtl/>
        </w:rPr>
      </w:pPr>
      <w:r w:rsidRPr="00AB2EFF">
        <w:rPr>
          <w:sz w:val="32"/>
          <w:szCs w:val="32"/>
          <w:rtl/>
        </w:rPr>
        <w:t>· البيانات المتغيرة الشهرية:</w:t>
      </w:r>
    </w:p>
    <w:p w14:paraId="249813AA" w14:textId="77777777" w:rsidR="005C384C" w:rsidRPr="00AB2EFF" w:rsidRDefault="005C384C" w:rsidP="005C384C">
      <w:pPr>
        <w:ind w:left="141"/>
        <w:jc w:val="both"/>
        <w:rPr>
          <w:sz w:val="32"/>
          <w:szCs w:val="32"/>
          <w:rtl/>
        </w:rPr>
      </w:pPr>
      <w:r w:rsidRPr="00AB2EFF">
        <w:rPr>
          <w:sz w:val="32"/>
          <w:szCs w:val="32"/>
          <w:rtl/>
        </w:rPr>
        <w:t xml:space="preserve">  · من المدرسة: تقرير الحضور والانصراف الشهري (لاحتساب خصومات التأخير/الغياب)، مقترحات المكافآت المحلية المعتمدة، تقرير المهام الإضافية.</w:t>
      </w:r>
    </w:p>
    <w:p w14:paraId="7937375F" w14:textId="77777777" w:rsidR="005C384C" w:rsidRPr="00AB2EFF" w:rsidRDefault="005C384C" w:rsidP="005C384C">
      <w:pPr>
        <w:ind w:left="141"/>
        <w:jc w:val="both"/>
        <w:rPr>
          <w:sz w:val="32"/>
          <w:szCs w:val="32"/>
          <w:rtl/>
        </w:rPr>
      </w:pPr>
      <w:r w:rsidRPr="00AB2EFF">
        <w:rPr>
          <w:sz w:val="32"/>
          <w:szCs w:val="32"/>
          <w:rtl/>
        </w:rPr>
        <w:t xml:space="preserve">  · من الموظف أو النظام: طلبات سلف معتمدة، استقطاعات اختيارية (جمعية تعاونية).</w:t>
      </w:r>
    </w:p>
    <w:p w14:paraId="565436D0" w14:textId="77777777" w:rsidR="005C384C" w:rsidRPr="00AB2EFF" w:rsidRDefault="005C384C" w:rsidP="005C384C">
      <w:pPr>
        <w:ind w:left="141"/>
        <w:jc w:val="both"/>
        <w:rPr>
          <w:sz w:val="32"/>
          <w:szCs w:val="32"/>
          <w:rtl/>
        </w:rPr>
      </w:pPr>
      <w:r w:rsidRPr="00AB2EFF">
        <w:rPr>
          <w:sz w:val="32"/>
          <w:szCs w:val="32"/>
          <w:rtl/>
        </w:rPr>
        <w:t>· اللوائح المالية: جداول البدلات (ندرة، إشراف نشاط)، وأنظمة الاستقطاعات القانونية (تأمين صحي، تقاعد).</w:t>
      </w:r>
    </w:p>
    <w:p w14:paraId="77C7BAC7" w14:textId="77777777" w:rsidR="005C384C" w:rsidRPr="00AB2EFF" w:rsidRDefault="005C384C" w:rsidP="005C384C">
      <w:pPr>
        <w:ind w:left="141"/>
        <w:jc w:val="both"/>
        <w:rPr>
          <w:sz w:val="32"/>
          <w:szCs w:val="32"/>
          <w:rtl/>
        </w:rPr>
      </w:pPr>
    </w:p>
    <w:p w14:paraId="44554FBD" w14:textId="77777777" w:rsidR="005C384C" w:rsidRPr="00AB2EFF" w:rsidRDefault="005C384C" w:rsidP="005C384C">
      <w:pPr>
        <w:ind w:left="141"/>
        <w:jc w:val="both"/>
        <w:rPr>
          <w:sz w:val="32"/>
          <w:szCs w:val="32"/>
          <w:rtl/>
        </w:rPr>
      </w:pPr>
      <w:r w:rsidRPr="00AB2EFF">
        <w:rPr>
          <w:sz w:val="32"/>
          <w:szCs w:val="32"/>
          <w:rtl/>
        </w:rPr>
        <w:t>6. خطوات التنفيذ التفصيلية</w:t>
      </w:r>
    </w:p>
    <w:p w14:paraId="17E0F1C9" w14:textId="77777777" w:rsidR="005C384C" w:rsidRPr="00AB2EFF" w:rsidRDefault="005C384C" w:rsidP="005C384C">
      <w:pPr>
        <w:ind w:left="141"/>
        <w:jc w:val="both"/>
        <w:rPr>
          <w:sz w:val="32"/>
          <w:szCs w:val="32"/>
          <w:rtl/>
        </w:rPr>
      </w:pPr>
    </w:p>
    <w:p w14:paraId="2BA8639E" w14:textId="77777777" w:rsidR="005C384C" w:rsidRPr="00AB2EFF" w:rsidRDefault="005C384C" w:rsidP="005C384C">
      <w:pPr>
        <w:ind w:left="141"/>
        <w:jc w:val="both"/>
        <w:rPr>
          <w:sz w:val="32"/>
          <w:szCs w:val="32"/>
          <w:rtl/>
        </w:rPr>
      </w:pPr>
      <w:r w:rsidRPr="00AB2EFF">
        <w:rPr>
          <w:sz w:val="32"/>
          <w:szCs w:val="32"/>
          <w:rtl/>
        </w:rPr>
        <w:t>الإجراءات البشرية والرقابية:</w:t>
      </w:r>
    </w:p>
    <w:p w14:paraId="760275B1" w14:textId="77777777" w:rsidR="005C384C" w:rsidRPr="00AB2EFF" w:rsidRDefault="005C384C" w:rsidP="005C384C">
      <w:pPr>
        <w:ind w:left="141"/>
        <w:jc w:val="both"/>
        <w:rPr>
          <w:sz w:val="32"/>
          <w:szCs w:val="32"/>
          <w:rtl/>
        </w:rPr>
      </w:pPr>
    </w:p>
    <w:p w14:paraId="576A0A93" w14:textId="77777777" w:rsidR="005C384C" w:rsidRPr="00AB2EFF" w:rsidRDefault="005C384C" w:rsidP="005C384C">
      <w:pPr>
        <w:ind w:left="141"/>
        <w:jc w:val="both"/>
        <w:rPr>
          <w:sz w:val="32"/>
          <w:szCs w:val="32"/>
          <w:rtl/>
        </w:rPr>
      </w:pPr>
      <w:r w:rsidRPr="00AB2EFF">
        <w:rPr>
          <w:sz w:val="32"/>
          <w:szCs w:val="32"/>
          <w:rtl/>
        </w:rPr>
        <w:t>1. تجمع البيانات: يقوم قسم الشؤون الإدارية في المدرسة بإعداد ورفع تقارير شهرية موقعة (الحضور والغياب، المهام الإضافية، المقترحات للمكافآت) إلى قسم المالية في المكتب عبر النظام أو البريد الرسمي.</w:t>
      </w:r>
    </w:p>
    <w:p w14:paraId="1A248C3C" w14:textId="77777777" w:rsidR="005C384C" w:rsidRPr="00AB2EFF" w:rsidRDefault="005C384C" w:rsidP="005C384C">
      <w:pPr>
        <w:ind w:left="141"/>
        <w:jc w:val="both"/>
        <w:rPr>
          <w:sz w:val="32"/>
          <w:szCs w:val="32"/>
          <w:rtl/>
        </w:rPr>
      </w:pPr>
      <w:r w:rsidRPr="00AB2EFF">
        <w:rPr>
          <w:sz w:val="32"/>
          <w:szCs w:val="32"/>
          <w:rtl/>
        </w:rPr>
        <w:t>2. المراجعة والتدقيق المبدئي: يتلقى المحاسب المختص في مكتب التربية هذه التقارير، ويراجعها للتأكد من اكتمالها وتواقيعها، وقد يطلب توضيحات من المدرسة.</w:t>
      </w:r>
    </w:p>
    <w:p w14:paraId="0724A3AE" w14:textId="77777777" w:rsidR="005C384C" w:rsidRPr="00AB2EFF" w:rsidRDefault="005C384C" w:rsidP="005C384C">
      <w:pPr>
        <w:ind w:left="141"/>
        <w:jc w:val="both"/>
        <w:rPr>
          <w:sz w:val="32"/>
          <w:szCs w:val="32"/>
          <w:rtl/>
        </w:rPr>
      </w:pPr>
      <w:r w:rsidRPr="00AB2EFF">
        <w:rPr>
          <w:sz w:val="32"/>
          <w:szCs w:val="32"/>
          <w:rtl/>
        </w:rPr>
        <w:t>3. الاعتماد والتدقيق النهائي: يقوم رئيس القسم المالي أو مدقق الرواتب بمراجعة الحسابات الأولية والتأكد من مطابقتها للوائح قبل إتاحة كشوف المرتبات للصرف.</w:t>
      </w:r>
    </w:p>
    <w:p w14:paraId="23A8016F" w14:textId="77777777" w:rsidR="005C384C" w:rsidRPr="00AB2EFF" w:rsidRDefault="005C384C" w:rsidP="005C384C">
      <w:pPr>
        <w:ind w:left="141"/>
        <w:jc w:val="both"/>
        <w:rPr>
          <w:sz w:val="32"/>
          <w:szCs w:val="32"/>
          <w:rtl/>
        </w:rPr>
      </w:pPr>
      <w:r w:rsidRPr="00AB2EFF">
        <w:rPr>
          <w:sz w:val="32"/>
          <w:szCs w:val="32"/>
          <w:rtl/>
        </w:rPr>
        <w:t>4. الاعتماد النهائي للصرف: مدير المكتب المالي أو مدير المكتب يقوم بالتوقيع النهائي على أمر الصرف العام أو على الكشوف الجماعية، مما يخول للبنك أو الخزينة بالصرف.</w:t>
      </w:r>
    </w:p>
    <w:p w14:paraId="7F4BD424" w14:textId="77777777" w:rsidR="005C384C" w:rsidRPr="00AB2EFF" w:rsidRDefault="005C384C" w:rsidP="005C384C">
      <w:pPr>
        <w:ind w:left="141"/>
        <w:jc w:val="both"/>
        <w:rPr>
          <w:sz w:val="32"/>
          <w:szCs w:val="32"/>
          <w:rtl/>
        </w:rPr>
      </w:pPr>
    </w:p>
    <w:p w14:paraId="1B165A99" w14:textId="77777777" w:rsidR="005C384C" w:rsidRPr="00AB2EFF" w:rsidRDefault="005C384C" w:rsidP="005C384C">
      <w:pPr>
        <w:ind w:left="141"/>
        <w:jc w:val="both"/>
        <w:rPr>
          <w:sz w:val="32"/>
          <w:szCs w:val="32"/>
          <w:rtl/>
        </w:rPr>
      </w:pPr>
      <w:r w:rsidRPr="00AB2EFF">
        <w:rPr>
          <w:sz w:val="32"/>
          <w:szCs w:val="32"/>
          <w:rtl/>
        </w:rPr>
        <w:lastRenderedPageBreak/>
        <w:t>الإجراءات النظامية (الاحتساب والتكامل الآلي):</w:t>
      </w:r>
    </w:p>
    <w:p w14:paraId="439E5A40" w14:textId="77777777" w:rsidR="005C384C" w:rsidRPr="00AB2EFF" w:rsidRDefault="005C384C" w:rsidP="005C384C">
      <w:pPr>
        <w:ind w:left="141"/>
        <w:jc w:val="both"/>
        <w:rPr>
          <w:sz w:val="32"/>
          <w:szCs w:val="32"/>
          <w:rtl/>
        </w:rPr>
      </w:pPr>
    </w:p>
    <w:p w14:paraId="2CF92BB5" w14:textId="77777777" w:rsidR="005C384C" w:rsidRPr="00AB2EFF" w:rsidRDefault="005C384C" w:rsidP="005C384C">
      <w:pPr>
        <w:ind w:left="141"/>
        <w:jc w:val="both"/>
        <w:rPr>
          <w:sz w:val="32"/>
          <w:szCs w:val="32"/>
          <w:rtl/>
        </w:rPr>
      </w:pPr>
      <w:r w:rsidRPr="00AB2EFF">
        <w:rPr>
          <w:sz w:val="32"/>
          <w:szCs w:val="32"/>
          <w:rtl/>
        </w:rPr>
        <w:t>1. استيراد البيانات: يقوم نظام الرواتب في المكتب باستيراد البيانات الشهرية آلياً من الأنظمة المتكاملة معه (نظام الحضور المركزي، نظام إدارة المهام) أو يدخلها المحاسب بناءً على التقارير الواردة.</w:t>
      </w:r>
    </w:p>
    <w:p w14:paraId="6E0E8C27" w14:textId="77777777" w:rsidR="005C384C" w:rsidRPr="00AB2EFF" w:rsidRDefault="005C384C" w:rsidP="005C384C">
      <w:pPr>
        <w:ind w:left="141"/>
        <w:jc w:val="both"/>
        <w:rPr>
          <w:sz w:val="32"/>
          <w:szCs w:val="32"/>
          <w:rtl/>
        </w:rPr>
      </w:pPr>
      <w:r w:rsidRPr="00AB2EFF">
        <w:rPr>
          <w:sz w:val="32"/>
          <w:szCs w:val="32"/>
          <w:rtl/>
        </w:rPr>
        <w:t>2. الاحتساب الآلي: يقوم النظام تلقائياً بما يلي لكل موظف:</w:t>
      </w:r>
    </w:p>
    <w:p w14:paraId="3F23A65C" w14:textId="77777777" w:rsidR="005C384C" w:rsidRPr="00AB2EFF" w:rsidRDefault="005C384C" w:rsidP="005C384C">
      <w:pPr>
        <w:ind w:left="141"/>
        <w:jc w:val="both"/>
        <w:rPr>
          <w:sz w:val="32"/>
          <w:szCs w:val="32"/>
          <w:rtl/>
        </w:rPr>
      </w:pPr>
      <w:r w:rsidRPr="00AB2EFF">
        <w:rPr>
          <w:sz w:val="32"/>
          <w:szCs w:val="32"/>
          <w:rtl/>
        </w:rPr>
        <w:t xml:space="preserve">   · جمع الإجمالي المستحق: (الراتب الأساسي + البدلات الثابتة + البدلات المتغيرة المستحقة [مثل بدل النقل للمعلم المنقول] + المكافآت المعتمدة).</w:t>
      </w:r>
    </w:p>
    <w:p w14:paraId="55B1EA5E" w14:textId="77777777" w:rsidR="005C384C" w:rsidRPr="00AB2EFF" w:rsidRDefault="005C384C" w:rsidP="005C384C">
      <w:pPr>
        <w:ind w:left="141"/>
        <w:jc w:val="both"/>
        <w:rPr>
          <w:sz w:val="32"/>
          <w:szCs w:val="32"/>
          <w:rtl/>
        </w:rPr>
      </w:pPr>
      <w:r w:rsidRPr="00AB2EFF">
        <w:rPr>
          <w:sz w:val="32"/>
          <w:szCs w:val="32"/>
          <w:rtl/>
        </w:rPr>
        <w:t xml:space="preserve">   · جمع إجمالي الاستقطاعات: (الاستقطاعات القانونية [نسبة معينة من الراتب] + استقطاعات الغياب/التأخير [حسب ساعات الغياب × قيمة الساعة] + سلف مسجلة + استقطاعات اختيارية).</w:t>
      </w:r>
    </w:p>
    <w:p w14:paraId="2578F4E9" w14:textId="77777777" w:rsidR="005C384C" w:rsidRPr="00AB2EFF" w:rsidRDefault="005C384C" w:rsidP="005C384C">
      <w:pPr>
        <w:ind w:left="141"/>
        <w:jc w:val="both"/>
        <w:rPr>
          <w:sz w:val="32"/>
          <w:szCs w:val="32"/>
          <w:rtl/>
        </w:rPr>
      </w:pPr>
      <w:r w:rsidRPr="00AB2EFF">
        <w:rPr>
          <w:sz w:val="32"/>
          <w:szCs w:val="32"/>
          <w:rtl/>
        </w:rPr>
        <w:t xml:space="preserve">   · حساب صافي الراتب: (الإجمالي المستحق - إجمالي الاستقطاعات).</w:t>
      </w:r>
    </w:p>
    <w:p w14:paraId="2C58638A" w14:textId="77777777" w:rsidR="005C384C" w:rsidRPr="00AB2EFF" w:rsidRDefault="005C384C" w:rsidP="005C384C">
      <w:pPr>
        <w:ind w:left="141"/>
        <w:jc w:val="both"/>
        <w:rPr>
          <w:sz w:val="32"/>
          <w:szCs w:val="32"/>
          <w:rtl/>
        </w:rPr>
      </w:pPr>
      <w:r w:rsidRPr="00AB2EFF">
        <w:rPr>
          <w:sz w:val="32"/>
          <w:szCs w:val="32"/>
          <w:rtl/>
        </w:rPr>
        <w:t>3. توليد كشوف المرتبات: يقوم النظام بتوليد كشف راتب مفصل لكل موظف، وآخر مجمع لجميع موظفي المدرسة أو المكتب.</w:t>
      </w:r>
    </w:p>
    <w:p w14:paraId="55EF7741" w14:textId="77777777" w:rsidR="005C384C" w:rsidRPr="00AB2EFF" w:rsidRDefault="005C384C" w:rsidP="005C384C">
      <w:pPr>
        <w:ind w:left="141"/>
        <w:jc w:val="both"/>
        <w:rPr>
          <w:sz w:val="32"/>
          <w:szCs w:val="32"/>
          <w:rtl/>
        </w:rPr>
      </w:pPr>
      <w:r w:rsidRPr="00AB2EFF">
        <w:rPr>
          <w:sz w:val="32"/>
          <w:szCs w:val="32"/>
          <w:rtl/>
        </w:rPr>
        <w:t xml:space="preserve">4. التكامل مع النظام البنكي: في الأنظمة المتطورة، يتم تصدير ملف آلي (مثل ملف </w:t>
      </w:r>
      <w:r w:rsidRPr="00AB2EFF">
        <w:rPr>
          <w:sz w:val="32"/>
          <w:szCs w:val="32"/>
        </w:rPr>
        <w:t>XML</w:t>
      </w:r>
      <w:r w:rsidRPr="00AB2EFF">
        <w:rPr>
          <w:sz w:val="32"/>
          <w:szCs w:val="32"/>
          <w:rtl/>
        </w:rPr>
        <w:t>) يحتوي على أرقام حسابات الموظفين والمبالغ المستحقة، وإرساله إلى البنك لتنفيذ عملية التحويل البنكي الجماعي.</w:t>
      </w:r>
    </w:p>
    <w:p w14:paraId="5EBED573" w14:textId="77777777" w:rsidR="005C384C" w:rsidRPr="00AB2EFF" w:rsidRDefault="005C384C" w:rsidP="005C384C">
      <w:pPr>
        <w:ind w:left="141"/>
        <w:jc w:val="both"/>
        <w:rPr>
          <w:sz w:val="32"/>
          <w:szCs w:val="32"/>
          <w:rtl/>
        </w:rPr>
      </w:pPr>
      <w:r w:rsidRPr="00AB2EFF">
        <w:rPr>
          <w:sz w:val="32"/>
          <w:szCs w:val="32"/>
          <w:rtl/>
        </w:rPr>
        <w:t>5. التوثيق والربط: يرتبط النظام كل عملية صرف راتب بسجل الموظف المالي، ويحفظ نسخة إلكترونية من كشف الراتب. كما يمكن ربط المكافآت بسجل إنجازات الموظف.</w:t>
      </w:r>
    </w:p>
    <w:p w14:paraId="5A0F78A3" w14:textId="77777777" w:rsidR="005C384C" w:rsidRPr="00AB2EFF" w:rsidRDefault="005C384C" w:rsidP="005C384C">
      <w:pPr>
        <w:ind w:left="141"/>
        <w:jc w:val="both"/>
        <w:rPr>
          <w:sz w:val="32"/>
          <w:szCs w:val="32"/>
          <w:rtl/>
        </w:rPr>
      </w:pPr>
    </w:p>
    <w:p w14:paraId="1E93F995" w14:textId="77777777" w:rsidR="005C384C" w:rsidRPr="00AB2EFF" w:rsidRDefault="005C384C" w:rsidP="005C384C">
      <w:pPr>
        <w:ind w:left="141"/>
        <w:jc w:val="both"/>
        <w:rPr>
          <w:sz w:val="32"/>
          <w:szCs w:val="32"/>
          <w:rtl/>
        </w:rPr>
      </w:pPr>
      <w:r w:rsidRPr="00AB2EFF">
        <w:rPr>
          <w:sz w:val="32"/>
          <w:szCs w:val="32"/>
          <w:rtl/>
        </w:rPr>
        <w:t>7. المخرجات (</w:t>
      </w:r>
      <w:r w:rsidRPr="00AB2EFF">
        <w:rPr>
          <w:sz w:val="32"/>
          <w:szCs w:val="32"/>
        </w:rPr>
        <w:t>Outputs</w:t>
      </w:r>
      <w:r w:rsidRPr="00AB2EFF">
        <w:rPr>
          <w:sz w:val="32"/>
          <w:szCs w:val="32"/>
          <w:rtl/>
        </w:rPr>
        <w:t>)</w:t>
      </w:r>
    </w:p>
    <w:p w14:paraId="2DDA7FFA" w14:textId="77777777" w:rsidR="005C384C" w:rsidRPr="00AB2EFF" w:rsidRDefault="005C384C" w:rsidP="005C384C">
      <w:pPr>
        <w:ind w:left="141"/>
        <w:jc w:val="both"/>
        <w:rPr>
          <w:sz w:val="32"/>
          <w:szCs w:val="32"/>
          <w:rtl/>
        </w:rPr>
      </w:pPr>
    </w:p>
    <w:p w14:paraId="326C7229" w14:textId="77777777" w:rsidR="005C384C" w:rsidRPr="00AB2EFF" w:rsidRDefault="005C384C" w:rsidP="005C384C">
      <w:pPr>
        <w:ind w:left="141"/>
        <w:jc w:val="both"/>
        <w:rPr>
          <w:sz w:val="32"/>
          <w:szCs w:val="32"/>
          <w:rtl/>
        </w:rPr>
      </w:pPr>
      <w:r w:rsidRPr="00AB2EFF">
        <w:rPr>
          <w:sz w:val="32"/>
          <w:szCs w:val="32"/>
          <w:rtl/>
        </w:rPr>
        <w:t>· كشوف رواتب إلكترونية وورقية مفصلة لكل موظف.</w:t>
      </w:r>
    </w:p>
    <w:p w14:paraId="05646EA8" w14:textId="77777777" w:rsidR="005C384C" w:rsidRPr="00AB2EFF" w:rsidRDefault="005C384C" w:rsidP="005C384C">
      <w:pPr>
        <w:ind w:left="141"/>
        <w:jc w:val="both"/>
        <w:rPr>
          <w:sz w:val="32"/>
          <w:szCs w:val="32"/>
          <w:rtl/>
        </w:rPr>
      </w:pPr>
      <w:r w:rsidRPr="00AB2EFF">
        <w:rPr>
          <w:sz w:val="32"/>
          <w:szCs w:val="32"/>
          <w:rtl/>
        </w:rPr>
        <w:t>· أمر صرف عام معتمد.</w:t>
      </w:r>
    </w:p>
    <w:p w14:paraId="78F5DBC0" w14:textId="77777777" w:rsidR="005C384C" w:rsidRPr="00AB2EFF" w:rsidRDefault="005C384C" w:rsidP="005C384C">
      <w:pPr>
        <w:ind w:left="141"/>
        <w:jc w:val="both"/>
        <w:rPr>
          <w:sz w:val="32"/>
          <w:szCs w:val="32"/>
          <w:rtl/>
        </w:rPr>
      </w:pPr>
      <w:r w:rsidRPr="00AB2EFF">
        <w:rPr>
          <w:sz w:val="32"/>
          <w:szCs w:val="32"/>
          <w:rtl/>
        </w:rPr>
        <w:lastRenderedPageBreak/>
        <w:t>· كشف رواتب مجمع للمدرسة وللمكتب.</w:t>
      </w:r>
    </w:p>
    <w:p w14:paraId="0AFC41D9" w14:textId="77777777" w:rsidR="005C384C" w:rsidRPr="00AB2EFF" w:rsidRDefault="005C384C" w:rsidP="005C384C">
      <w:pPr>
        <w:ind w:left="141"/>
        <w:jc w:val="both"/>
        <w:rPr>
          <w:sz w:val="32"/>
          <w:szCs w:val="32"/>
          <w:rtl/>
        </w:rPr>
      </w:pPr>
      <w:r w:rsidRPr="00AB2EFF">
        <w:rPr>
          <w:sz w:val="32"/>
          <w:szCs w:val="32"/>
          <w:rtl/>
        </w:rPr>
        <w:t>· سجل مالي محدث لكل موظف في النظام المالي.</w:t>
      </w:r>
    </w:p>
    <w:p w14:paraId="0A76E74B" w14:textId="77777777" w:rsidR="005C384C" w:rsidRPr="00AB2EFF" w:rsidRDefault="005C384C" w:rsidP="005C384C">
      <w:pPr>
        <w:ind w:left="141"/>
        <w:jc w:val="both"/>
        <w:rPr>
          <w:sz w:val="32"/>
          <w:szCs w:val="32"/>
          <w:rtl/>
        </w:rPr>
      </w:pPr>
      <w:r w:rsidRPr="00AB2EFF">
        <w:rPr>
          <w:sz w:val="32"/>
          <w:szCs w:val="32"/>
          <w:rtl/>
        </w:rPr>
        <w:t xml:space="preserve">· إشعارات بنكية للموظفين باستلام الراتب (خدمة </w:t>
      </w:r>
      <w:r w:rsidRPr="00AB2EFF">
        <w:rPr>
          <w:sz w:val="32"/>
          <w:szCs w:val="32"/>
        </w:rPr>
        <w:t>SMS</w:t>
      </w:r>
      <w:r w:rsidRPr="00AB2EFF">
        <w:rPr>
          <w:sz w:val="32"/>
          <w:szCs w:val="32"/>
          <w:rtl/>
        </w:rPr>
        <w:t xml:space="preserve"> أو عبر التطبيق البنكي).</w:t>
      </w:r>
    </w:p>
    <w:p w14:paraId="0E93EA56" w14:textId="77777777" w:rsidR="005C384C" w:rsidRPr="00AB2EFF" w:rsidRDefault="005C384C" w:rsidP="005C384C">
      <w:pPr>
        <w:ind w:left="141"/>
        <w:jc w:val="both"/>
        <w:rPr>
          <w:sz w:val="32"/>
          <w:szCs w:val="32"/>
          <w:rtl/>
        </w:rPr>
      </w:pPr>
    </w:p>
    <w:p w14:paraId="5B91A0A9" w14:textId="77777777" w:rsidR="005C384C" w:rsidRPr="00AB2EFF" w:rsidRDefault="005C384C" w:rsidP="005C384C">
      <w:pPr>
        <w:ind w:left="141"/>
        <w:jc w:val="both"/>
        <w:rPr>
          <w:sz w:val="32"/>
          <w:szCs w:val="32"/>
          <w:rtl/>
        </w:rPr>
      </w:pPr>
      <w:r w:rsidRPr="00AB2EFF">
        <w:rPr>
          <w:sz w:val="32"/>
          <w:szCs w:val="32"/>
          <w:rtl/>
        </w:rPr>
        <w:t>8. القيود والش</w:t>
      </w:r>
      <w:r w:rsidRPr="00AB2EFF">
        <w:rPr>
          <w:sz w:val="32"/>
          <w:szCs w:val="32"/>
        </w:rPr>
        <w:t>conditions (Business Rules)</w:t>
      </w:r>
    </w:p>
    <w:p w14:paraId="7CCD4ECE" w14:textId="77777777" w:rsidR="005C384C" w:rsidRPr="00AB2EFF" w:rsidRDefault="005C384C" w:rsidP="005C384C">
      <w:pPr>
        <w:ind w:left="141"/>
        <w:jc w:val="both"/>
        <w:rPr>
          <w:sz w:val="32"/>
          <w:szCs w:val="32"/>
          <w:rtl/>
        </w:rPr>
      </w:pPr>
    </w:p>
    <w:p w14:paraId="6B5525C0" w14:textId="77777777" w:rsidR="005C384C" w:rsidRPr="00AB2EFF" w:rsidRDefault="005C384C" w:rsidP="005C384C">
      <w:pPr>
        <w:ind w:left="141"/>
        <w:jc w:val="both"/>
        <w:rPr>
          <w:sz w:val="32"/>
          <w:szCs w:val="32"/>
          <w:rtl/>
        </w:rPr>
      </w:pPr>
      <w:r w:rsidRPr="00AB2EFF">
        <w:rPr>
          <w:sz w:val="32"/>
          <w:szCs w:val="32"/>
          <w:rtl/>
        </w:rPr>
        <w:t>· لا يمكن صرف أي مبلغ دون وجود مصدر مالي معتمد (اعتماد ميزانية) ومطابقته للوائح المالية.</w:t>
      </w:r>
    </w:p>
    <w:p w14:paraId="3C962CC3" w14:textId="77777777" w:rsidR="005C384C" w:rsidRPr="00AB2EFF" w:rsidRDefault="005C384C" w:rsidP="005C384C">
      <w:pPr>
        <w:ind w:left="141"/>
        <w:jc w:val="both"/>
        <w:rPr>
          <w:sz w:val="32"/>
          <w:szCs w:val="32"/>
          <w:rtl/>
        </w:rPr>
      </w:pPr>
      <w:r w:rsidRPr="00AB2EFF">
        <w:rPr>
          <w:sz w:val="32"/>
          <w:szCs w:val="32"/>
          <w:rtl/>
        </w:rPr>
        <w:t>· السرية التامة: يجب أن تكون بيانات الرواتب سرية، ولا يطلع عليها إلا الشخص المصرح له.</w:t>
      </w:r>
    </w:p>
    <w:p w14:paraId="684011F9" w14:textId="77777777" w:rsidR="005C384C" w:rsidRPr="00AB2EFF" w:rsidRDefault="005C384C" w:rsidP="005C384C">
      <w:pPr>
        <w:ind w:left="141"/>
        <w:jc w:val="both"/>
        <w:rPr>
          <w:sz w:val="32"/>
          <w:szCs w:val="32"/>
          <w:rtl/>
        </w:rPr>
      </w:pPr>
      <w:r w:rsidRPr="00AB2EFF">
        <w:rPr>
          <w:sz w:val="32"/>
          <w:szCs w:val="32"/>
          <w:rtl/>
        </w:rPr>
        <w:t>· أي مكافأة أو بدل استثنائي يجب أن يكون مستنداً إلى قرار إداري مسبق وموثق في نظام الموارد البشرية.</w:t>
      </w:r>
    </w:p>
    <w:p w14:paraId="7CFE7530" w14:textId="77777777" w:rsidR="005C384C" w:rsidRPr="00AB2EFF" w:rsidRDefault="005C384C" w:rsidP="005C384C">
      <w:pPr>
        <w:ind w:left="141"/>
        <w:jc w:val="both"/>
        <w:rPr>
          <w:sz w:val="32"/>
          <w:szCs w:val="32"/>
          <w:rtl/>
        </w:rPr>
      </w:pPr>
      <w:r w:rsidRPr="00AB2EFF">
        <w:rPr>
          <w:sz w:val="32"/>
          <w:szCs w:val="32"/>
          <w:rtl/>
        </w:rPr>
        <w:t>· أي خطأ في الصرف يجب تصحيحه فور اكتشافه، وإجراء التسويات في الشهر التالي أو استرداد المبالغ وفق الإجراءات.</w:t>
      </w:r>
    </w:p>
    <w:p w14:paraId="48E2BCAE" w14:textId="77777777" w:rsidR="005C384C" w:rsidRPr="00AB2EFF" w:rsidRDefault="005C384C" w:rsidP="005C384C">
      <w:pPr>
        <w:ind w:left="141"/>
        <w:jc w:val="both"/>
        <w:rPr>
          <w:sz w:val="32"/>
          <w:szCs w:val="32"/>
          <w:rtl/>
        </w:rPr>
      </w:pPr>
    </w:p>
    <w:p w14:paraId="3D6D3DFF" w14:textId="77777777" w:rsidR="005C384C" w:rsidRPr="00AB2EFF" w:rsidRDefault="005C384C" w:rsidP="005C384C">
      <w:pPr>
        <w:ind w:left="141"/>
        <w:jc w:val="both"/>
        <w:rPr>
          <w:sz w:val="32"/>
          <w:szCs w:val="32"/>
          <w:rtl/>
        </w:rPr>
      </w:pPr>
      <w:r w:rsidRPr="00AB2EFF">
        <w:rPr>
          <w:sz w:val="32"/>
          <w:szCs w:val="32"/>
          <w:rtl/>
        </w:rPr>
        <w:t>9. الارتباط بالمدرسة والمكتب</w:t>
      </w:r>
    </w:p>
    <w:p w14:paraId="22F030DC" w14:textId="77777777" w:rsidR="005C384C" w:rsidRPr="00AB2EFF" w:rsidRDefault="005C384C" w:rsidP="005C384C">
      <w:pPr>
        <w:ind w:left="141"/>
        <w:jc w:val="both"/>
        <w:rPr>
          <w:sz w:val="32"/>
          <w:szCs w:val="32"/>
          <w:rtl/>
        </w:rPr>
      </w:pPr>
    </w:p>
    <w:p w14:paraId="738F3DDD" w14:textId="77777777" w:rsidR="005C384C" w:rsidRPr="00AB2EFF" w:rsidRDefault="005C384C" w:rsidP="005C384C">
      <w:pPr>
        <w:ind w:left="141"/>
        <w:jc w:val="both"/>
        <w:rPr>
          <w:sz w:val="32"/>
          <w:szCs w:val="32"/>
          <w:rtl/>
        </w:rPr>
      </w:pPr>
      <w:r w:rsidRPr="00AB2EFF">
        <w:rPr>
          <w:sz w:val="32"/>
          <w:szCs w:val="32"/>
          <w:rtl/>
        </w:rPr>
        <w:t>· المدرسة: هي مصدر البيانات التشغيلية (الحضور، الغياب، المقترحات) ومستفيدة من نتيجتها (رضا الموظفين، الاستقرار).</w:t>
      </w:r>
    </w:p>
    <w:p w14:paraId="59452E3C" w14:textId="77777777" w:rsidR="005C384C" w:rsidRPr="00AB2EFF" w:rsidRDefault="005C384C" w:rsidP="005C384C">
      <w:pPr>
        <w:ind w:left="141"/>
        <w:jc w:val="both"/>
        <w:rPr>
          <w:sz w:val="32"/>
          <w:szCs w:val="32"/>
          <w:rtl/>
        </w:rPr>
      </w:pPr>
      <w:r w:rsidRPr="00AB2EFF">
        <w:rPr>
          <w:sz w:val="32"/>
          <w:szCs w:val="32"/>
          <w:rtl/>
        </w:rPr>
        <w:t>· مكتب التربية: هو مالك ومدير العملية والمسؤول المالي النهائي عن دقة وصحة التنفيذ والرقابة عليه.</w:t>
      </w:r>
    </w:p>
    <w:p w14:paraId="4E0BA3D0" w14:textId="77777777" w:rsidR="005C384C" w:rsidRPr="00AB2EFF" w:rsidRDefault="005C384C" w:rsidP="005C384C">
      <w:pPr>
        <w:ind w:left="141"/>
        <w:jc w:val="both"/>
        <w:rPr>
          <w:sz w:val="32"/>
          <w:szCs w:val="32"/>
          <w:rtl/>
        </w:rPr>
      </w:pPr>
    </w:p>
    <w:p w14:paraId="2F98519C" w14:textId="77777777" w:rsidR="005C384C" w:rsidRPr="00AB2EFF" w:rsidRDefault="005C384C" w:rsidP="005C384C">
      <w:pPr>
        <w:ind w:left="141"/>
        <w:jc w:val="both"/>
        <w:rPr>
          <w:sz w:val="32"/>
          <w:szCs w:val="32"/>
          <w:rtl/>
        </w:rPr>
      </w:pPr>
      <w:r w:rsidRPr="00AB2EFF">
        <w:rPr>
          <w:sz w:val="32"/>
          <w:szCs w:val="32"/>
          <w:rtl/>
        </w:rPr>
        <w:t>10. العلاقة مع الكيانات الأخرى</w:t>
      </w:r>
    </w:p>
    <w:p w14:paraId="017F887F" w14:textId="77777777" w:rsidR="005C384C" w:rsidRPr="00AB2EFF" w:rsidRDefault="005C384C" w:rsidP="005C384C">
      <w:pPr>
        <w:ind w:left="141"/>
        <w:jc w:val="both"/>
        <w:rPr>
          <w:sz w:val="32"/>
          <w:szCs w:val="32"/>
          <w:rtl/>
        </w:rPr>
      </w:pPr>
    </w:p>
    <w:p w14:paraId="14A413CE" w14:textId="77777777" w:rsidR="005C384C" w:rsidRPr="00AB2EFF" w:rsidRDefault="005C384C" w:rsidP="005C384C">
      <w:pPr>
        <w:ind w:left="141"/>
        <w:jc w:val="both"/>
        <w:rPr>
          <w:sz w:val="32"/>
          <w:szCs w:val="32"/>
          <w:rtl/>
        </w:rPr>
      </w:pPr>
      <w:r w:rsidRPr="00AB2EFF">
        <w:rPr>
          <w:sz w:val="32"/>
          <w:szCs w:val="32"/>
          <w:rtl/>
        </w:rPr>
        <w:lastRenderedPageBreak/>
        <w:t>· كيان "الموظف": يحتوي على كيان "السجل المالي" المرتبط به.</w:t>
      </w:r>
    </w:p>
    <w:p w14:paraId="75988AFE" w14:textId="77777777" w:rsidR="005C384C" w:rsidRPr="00AB2EFF" w:rsidRDefault="005C384C" w:rsidP="005C384C">
      <w:pPr>
        <w:ind w:left="141"/>
        <w:jc w:val="both"/>
        <w:rPr>
          <w:sz w:val="32"/>
          <w:szCs w:val="32"/>
          <w:rtl/>
        </w:rPr>
      </w:pPr>
      <w:r w:rsidRPr="00AB2EFF">
        <w:rPr>
          <w:sz w:val="32"/>
          <w:szCs w:val="32"/>
          <w:rtl/>
        </w:rPr>
        <w:t>· كيان "كشف الراتب": يُنشأ شهرياً ويرتبط بالموظف والشهر المالي.</w:t>
      </w:r>
    </w:p>
    <w:p w14:paraId="781930B6" w14:textId="77777777" w:rsidR="005C384C" w:rsidRPr="00AB2EFF" w:rsidRDefault="005C384C" w:rsidP="005C384C">
      <w:pPr>
        <w:ind w:left="141"/>
        <w:jc w:val="both"/>
        <w:rPr>
          <w:sz w:val="32"/>
          <w:szCs w:val="32"/>
          <w:rtl/>
        </w:rPr>
      </w:pPr>
      <w:r w:rsidRPr="00AB2EFF">
        <w:rPr>
          <w:sz w:val="32"/>
          <w:szCs w:val="32"/>
          <w:rtl/>
        </w:rPr>
        <w:t>· العملية (1) من المستوى الثاني "الحضور والانصراف": هي المصدر الرئيسي لبيانات الخصومات.</w:t>
      </w:r>
    </w:p>
    <w:p w14:paraId="796EB711" w14:textId="77777777" w:rsidR="005C384C" w:rsidRPr="00AB2EFF" w:rsidRDefault="005C384C" w:rsidP="005C384C">
      <w:pPr>
        <w:ind w:left="141"/>
        <w:jc w:val="both"/>
        <w:rPr>
          <w:sz w:val="32"/>
          <w:szCs w:val="32"/>
          <w:rtl/>
        </w:rPr>
      </w:pPr>
    </w:p>
    <w:p w14:paraId="2771F83F" w14:textId="77777777" w:rsidR="005C384C" w:rsidRPr="00AB2EFF" w:rsidRDefault="005C384C" w:rsidP="005C384C">
      <w:pPr>
        <w:ind w:left="141"/>
        <w:jc w:val="both"/>
        <w:rPr>
          <w:sz w:val="32"/>
          <w:szCs w:val="32"/>
          <w:rtl/>
        </w:rPr>
      </w:pPr>
      <w:r w:rsidRPr="00AB2EFF">
        <w:rPr>
          <w:sz w:val="32"/>
          <w:szCs w:val="32"/>
          <w:rtl/>
        </w:rPr>
        <w:t>11. ملاحظات</w:t>
      </w:r>
    </w:p>
    <w:p w14:paraId="5A4D401C" w14:textId="77777777" w:rsidR="005C384C" w:rsidRPr="00AB2EFF" w:rsidRDefault="005C384C" w:rsidP="005C384C">
      <w:pPr>
        <w:ind w:left="141"/>
        <w:jc w:val="both"/>
        <w:rPr>
          <w:sz w:val="32"/>
          <w:szCs w:val="32"/>
          <w:rtl/>
        </w:rPr>
      </w:pPr>
    </w:p>
    <w:p w14:paraId="60A146FD" w14:textId="77777777" w:rsidR="005C384C" w:rsidRPr="00AB2EFF" w:rsidRDefault="005C384C" w:rsidP="005C384C">
      <w:pPr>
        <w:ind w:left="141"/>
        <w:jc w:val="both"/>
        <w:rPr>
          <w:sz w:val="32"/>
          <w:szCs w:val="32"/>
          <w:rtl/>
        </w:rPr>
      </w:pPr>
      <w:r w:rsidRPr="00AB2EFF">
        <w:rPr>
          <w:sz w:val="32"/>
          <w:szCs w:val="32"/>
          <w:rtl/>
        </w:rPr>
        <w:t>· نزاهة وشفافية عملية الرواتب هي أساس الثقة بين الإدارة والموظفين.</w:t>
      </w:r>
    </w:p>
    <w:p w14:paraId="262D496E" w14:textId="77777777" w:rsidR="005C384C" w:rsidRPr="00AB2EFF" w:rsidRDefault="005C384C" w:rsidP="005C384C">
      <w:pPr>
        <w:ind w:left="141"/>
        <w:jc w:val="both"/>
        <w:rPr>
          <w:sz w:val="32"/>
          <w:szCs w:val="32"/>
          <w:rtl/>
        </w:rPr>
      </w:pPr>
      <w:r w:rsidRPr="00AB2EFF">
        <w:rPr>
          <w:sz w:val="32"/>
          <w:szCs w:val="32"/>
          <w:rtl/>
        </w:rPr>
        <w:t>· التوجه الحديث هو نحو التوحيد المركزي والآلي الكامل لعملية الرواتب في المكتب، لتقليل الأخطاء اليدوية والتحكم المركزي.</w:t>
      </w:r>
    </w:p>
    <w:p w14:paraId="3266BB8E" w14:textId="77777777" w:rsidR="005C384C" w:rsidRDefault="005C384C" w:rsidP="005C384C">
      <w:pPr>
        <w:ind w:left="141"/>
        <w:jc w:val="both"/>
        <w:rPr>
          <w:sz w:val="32"/>
          <w:szCs w:val="32"/>
          <w:rtl/>
        </w:rPr>
      </w:pPr>
      <w:r w:rsidRPr="00AB2EFF">
        <w:rPr>
          <w:sz w:val="32"/>
          <w:szCs w:val="32"/>
          <w:rtl/>
        </w:rPr>
        <w:t>· توفير بوابة إلكترونية للموظف للاطلاع على كشوف رواتبه التاريخية والاستقطاعات يزيد من الشفافية ويقلل الاستفسارات الإدارية.</w:t>
      </w:r>
    </w:p>
    <w:p w14:paraId="2A361213" w14:textId="77777777" w:rsidR="005C384C" w:rsidRDefault="005C384C" w:rsidP="005C384C">
      <w:pPr>
        <w:ind w:left="141"/>
        <w:jc w:val="both"/>
        <w:rPr>
          <w:sz w:val="32"/>
          <w:szCs w:val="32"/>
          <w:rtl/>
        </w:rPr>
      </w:pPr>
    </w:p>
    <w:p w14:paraId="7760346C" w14:textId="77777777" w:rsidR="005C384C" w:rsidRPr="00AB2EFF" w:rsidRDefault="005C384C" w:rsidP="005C384C">
      <w:pPr>
        <w:ind w:left="141"/>
        <w:jc w:val="both"/>
        <w:rPr>
          <w:sz w:val="32"/>
          <w:szCs w:val="32"/>
          <w:rtl/>
        </w:rPr>
      </w:pPr>
      <w:r w:rsidRPr="00AB2EFF">
        <w:rPr>
          <w:sz w:val="32"/>
          <w:szCs w:val="32"/>
          <w:highlight w:val="yellow"/>
          <w:rtl/>
        </w:rPr>
        <w:t>العملية (2): تقييم الأداء الوظيفي - قياس الكفاءة دورياً (إجراء من الإدارة)</w:t>
      </w:r>
    </w:p>
    <w:p w14:paraId="40C8050D" w14:textId="77777777" w:rsidR="005C384C" w:rsidRPr="00AB2EFF" w:rsidRDefault="005C384C" w:rsidP="005C384C">
      <w:pPr>
        <w:ind w:left="141"/>
        <w:jc w:val="both"/>
        <w:rPr>
          <w:sz w:val="32"/>
          <w:szCs w:val="32"/>
          <w:rtl/>
        </w:rPr>
      </w:pPr>
    </w:p>
    <w:p w14:paraId="54769A44" w14:textId="77777777" w:rsidR="005C384C" w:rsidRPr="00AB2EFF" w:rsidRDefault="005C384C" w:rsidP="005C384C">
      <w:pPr>
        <w:ind w:left="141"/>
        <w:jc w:val="both"/>
        <w:rPr>
          <w:sz w:val="32"/>
          <w:szCs w:val="32"/>
          <w:rtl/>
        </w:rPr>
      </w:pPr>
      <w:r w:rsidRPr="00AB2EFF">
        <w:rPr>
          <w:sz w:val="32"/>
          <w:szCs w:val="32"/>
          <w:rtl/>
        </w:rPr>
        <w:t>1. اسم العملية</w:t>
      </w:r>
    </w:p>
    <w:p w14:paraId="6508F4AC" w14:textId="77777777" w:rsidR="005C384C" w:rsidRPr="00AB2EFF" w:rsidRDefault="005C384C" w:rsidP="005C384C">
      <w:pPr>
        <w:ind w:left="141"/>
        <w:jc w:val="both"/>
        <w:rPr>
          <w:sz w:val="32"/>
          <w:szCs w:val="32"/>
          <w:rtl/>
        </w:rPr>
      </w:pPr>
      <w:r w:rsidRPr="00AB2EFF">
        <w:rPr>
          <w:sz w:val="32"/>
          <w:szCs w:val="32"/>
          <w:rtl/>
        </w:rPr>
        <w:t>تقييم الأداء الوظيفي: قياس الكفاءة دورياً.</w:t>
      </w:r>
    </w:p>
    <w:p w14:paraId="239F5FC0" w14:textId="77777777" w:rsidR="005C384C" w:rsidRPr="00AB2EFF" w:rsidRDefault="005C384C" w:rsidP="005C384C">
      <w:pPr>
        <w:ind w:left="141"/>
        <w:jc w:val="both"/>
        <w:rPr>
          <w:sz w:val="32"/>
          <w:szCs w:val="32"/>
          <w:rtl/>
        </w:rPr>
      </w:pPr>
    </w:p>
    <w:p w14:paraId="3429067E" w14:textId="77777777" w:rsidR="005C384C" w:rsidRPr="00AB2EFF" w:rsidRDefault="005C384C" w:rsidP="005C384C">
      <w:pPr>
        <w:ind w:left="141"/>
        <w:jc w:val="both"/>
        <w:rPr>
          <w:sz w:val="32"/>
          <w:szCs w:val="32"/>
          <w:rtl/>
        </w:rPr>
      </w:pPr>
      <w:r w:rsidRPr="00AB2EFF">
        <w:rPr>
          <w:sz w:val="32"/>
          <w:szCs w:val="32"/>
          <w:rtl/>
        </w:rPr>
        <w:t>2. وصف العملية</w:t>
      </w:r>
    </w:p>
    <w:p w14:paraId="24EADD07" w14:textId="77777777" w:rsidR="005C384C" w:rsidRPr="00AB2EFF" w:rsidRDefault="005C384C" w:rsidP="005C384C">
      <w:pPr>
        <w:ind w:left="141"/>
        <w:jc w:val="both"/>
        <w:rPr>
          <w:sz w:val="32"/>
          <w:szCs w:val="32"/>
          <w:rtl/>
        </w:rPr>
      </w:pPr>
      <w:r w:rsidRPr="00AB2EFF">
        <w:rPr>
          <w:sz w:val="32"/>
          <w:szCs w:val="32"/>
          <w:rtl/>
        </w:rPr>
        <w:t>هي العملية النظامية الدورية التي تقوم بها إدارة المدرسة (بالتعاون مع مشرفي المكتب) لتقييم أداء الموظفين (معلمين وإداريين) بشكل منهجي، بناءً على أهداف ومعايير محددة مسبقاً. تُعتبر هذه العملية أداة إدارية جوهرية لقياس مدى تحقيق الأهداف، تحديد نقاط القوة والضعف، ووضع خطط التطوير المهني. هي حجر الزاوية في عمليات التمكين والنمو الوظيفي.</w:t>
      </w:r>
    </w:p>
    <w:p w14:paraId="612E136F" w14:textId="77777777" w:rsidR="005C384C" w:rsidRPr="00AB2EFF" w:rsidRDefault="005C384C" w:rsidP="005C384C">
      <w:pPr>
        <w:ind w:left="141"/>
        <w:jc w:val="both"/>
        <w:rPr>
          <w:sz w:val="32"/>
          <w:szCs w:val="32"/>
          <w:rtl/>
        </w:rPr>
      </w:pPr>
    </w:p>
    <w:p w14:paraId="3FAC6483" w14:textId="77777777" w:rsidR="005C384C" w:rsidRPr="00AB2EFF" w:rsidRDefault="005C384C" w:rsidP="005C384C">
      <w:pPr>
        <w:ind w:left="141"/>
        <w:jc w:val="both"/>
        <w:rPr>
          <w:sz w:val="32"/>
          <w:szCs w:val="32"/>
          <w:rtl/>
        </w:rPr>
      </w:pPr>
      <w:r w:rsidRPr="00AB2EFF">
        <w:rPr>
          <w:sz w:val="32"/>
          <w:szCs w:val="32"/>
          <w:rtl/>
        </w:rPr>
        <w:lastRenderedPageBreak/>
        <w:t>3. الهدف من العملية</w:t>
      </w:r>
    </w:p>
    <w:p w14:paraId="5398D19A" w14:textId="77777777" w:rsidR="005C384C" w:rsidRPr="00AB2EFF" w:rsidRDefault="005C384C" w:rsidP="005C384C">
      <w:pPr>
        <w:ind w:left="141"/>
        <w:jc w:val="both"/>
        <w:rPr>
          <w:sz w:val="32"/>
          <w:szCs w:val="32"/>
          <w:rtl/>
        </w:rPr>
      </w:pPr>
    </w:p>
    <w:p w14:paraId="28ADDCE2" w14:textId="77777777" w:rsidR="005C384C" w:rsidRPr="00AB2EFF" w:rsidRDefault="005C384C" w:rsidP="005C384C">
      <w:pPr>
        <w:ind w:left="141"/>
        <w:jc w:val="both"/>
        <w:rPr>
          <w:sz w:val="32"/>
          <w:szCs w:val="32"/>
          <w:rtl/>
        </w:rPr>
      </w:pPr>
      <w:r w:rsidRPr="00AB2EFF">
        <w:rPr>
          <w:sz w:val="32"/>
          <w:szCs w:val="32"/>
          <w:rtl/>
        </w:rPr>
        <w:t>· قياس كفاءة وفعالية أداء الموظف مقارنة بالمهام والمسؤوليات الموكلة إليه.</w:t>
      </w:r>
    </w:p>
    <w:p w14:paraId="30FF9F12" w14:textId="77777777" w:rsidR="005C384C" w:rsidRPr="00AB2EFF" w:rsidRDefault="005C384C" w:rsidP="005C384C">
      <w:pPr>
        <w:ind w:left="141"/>
        <w:jc w:val="both"/>
        <w:rPr>
          <w:sz w:val="32"/>
          <w:szCs w:val="32"/>
          <w:rtl/>
        </w:rPr>
      </w:pPr>
      <w:r w:rsidRPr="00AB2EFF">
        <w:rPr>
          <w:sz w:val="32"/>
          <w:szCs w:val="32"/>
          <w:rtl/>
        </w:rPr>
        <w:t>· توفير تغذية راجعة (</w:t>
      </w:r>
      <w:r w:rsidRPr="00AB2EFF">
        <w:rPr>
          <w:sz w:val="32"/>
          <w:szCs w:val="32"/>
        </w:rPr>
        <w:t>Feedback</w:t>
      </w:r>
      <w:r w:rsidRPr="00AB2EFF">
        <w:rPr>
          <w:sz w:val="32"/>
          <w:szCs w:val="32"/>
          <w:rtl/>
        </w:rPr>
        <w:t>) موضوعية وبناءة للموظف لتحسين أدائه وتطوير مهاراته.</w:t>
      </w:r>
    </w:p>
    <w:p w14:paraId="59864EA1" w14:textId="77777777" w:rsidR="005C384C" w:rsidRPr="00AB2EFF" w:rsidRDefault="005C384C" w:rsidP="005C384C">
      <w:pPr>
        <w:ind w:left="141"/>
        <w:jc w:val="both"/>
        <w:rPr>
          <w:sz w:val="32"/>
          <w:szCs w:val="32"/>
          <w:rtl/>
        </w:rPr>
      </w:pPr>
      <w:r w:rsidRPr="00AB2EFF">
        <w:rPr>
          <w:sz w:val="32"/>
          <w:szCs w:val="32"/>
          <w:rtl/>
        </w:rPr>
        <w:t>· توفير بيانات موثوقة تدعم قرارات إدارية عادلة مثل: (الترقيات، النقل، التثبيت، منح المكافآت، أو تحديد الاحتياج التدريبي).</w:t>
      </w:r>
    </w:p>
    <w:p w14:paraId="10834F35" w14:textId="77777777" w:rsidR="005C384C" w:rsidRPr="00AB2EFF" w:rsidRDefault="005C384C" w:rsidP="005C384C">
      <w:pPr>
        <w:ind w:left="141"/>
        <w:jc w:val="both"/>
        <w:rPr>
          <w:sz w:val="32"/>
          <w:szCs w:val="32"/>
          <w:rtl/>
        </w:rPr>
      </w:pPr>
      <w:r w:rsidRPr="00AB2EFF">
        <w:rPr>
          <w:sz w:val="32"/>
          <w:szCs w:val="32"/>
          <w:rtl/>
        </w:rPr>
        <w:t>· بناء قاعدة بيانات لأداء الكوادر البشرية تساعد في التخطيط الاستراتيجي للموارد البشرية.</w:t>
      </w:r>
    </w:p>
    <w:p w14:paraId="18825A21" w14:textId="77777777" w:rsidR="005C384C" w:rsidRPr="00AB2EFF" w:rsidRDefault="005C384C" w:rsidP="005C384C">
      <w:pPr>
        <w:ind w:left="141"/>
        <w:jc w:val="both"/>
        <w:rPr>
          <w:sz w:val="32"/>
          <w:szCs w:val="32"/>
          <w:rtl/>
        </w:rPr>
      </w:pPr>
    </w:p>
    <w:p w14:paraId="5BC86E77" w14:textId="77777777" w:rsidR="005C384C" w:rsidRPr="00AB2EFF" w:rsidRDefault="005C384C" w:rsidP="005C384C">
      <w:pPr>
        <w:ind w:left="141"/>
        <w:jc w:val="both"/>
        <w:rPr>
          <w:sz w:val="32"/>
          <w:szCs w:val="32"/>
          <w:rtl/>
        </w:rPr>
      </w:pPr>
      <w:r w:rsidRPr="00AB2EFF">
        <w:rPr>
          <w:sz w:val="32"/>
          <w:szCs w:val="32"/>
          <w:rtl/>
        </w:rPr>
        <w:t>4. الجهة المسؤولة عن التنفيذ</w:t>
      </w:r>
    </w:p>
    <w:p w14:paraId="3342BA33" w14:textId="77777777" w:rsidR="005C384C" w:rsidRPr="00AB2EFF" w:rsidRDefault="005C384C" w:rsidP="005C384C">
      <w:pPr>
        <w:ind w:left="141"/>
        <w:jc w:val="both"/>
        <w:rPr>
          <w:sz w:val="32"/>
          <w:szCs w:val="32"/>
          <w:rtl/>
        </w:rPr>
      </w:pPr>
    </w:p>
    <w:p w14:paraId="21EE10BE" w14:textId="77777777" w:rsidR="005C384C" w:rsidRPr="00AB2EFF" w:rsidRDefault="005C384C" w:rsidP="005C384C">
      <w:pPr>
        <w:ind w:left="141"/>
        <w:jc w:val="both"/>
        <w:rPr>
          <w:sz w:val="32"/>
          <w:szCs w:val="32"/>
          <w:rtl/>
        </w:rPr>
      </w:pPr>
      <w:r w:rsidRPr="00AB2EFF">
        <w:rPr>
          <w:sz w:val="32"/>
          <w:szCs w:val="32"/>
          <w:rtl/>
        </w:rPr>
        <w:t>· المنفذ الرئيسي (المقيّم): مدير المدرسة (التقييم العام) و المشرف التربوي المباشر (كالوكيل الأكاديمي لتقييم أداء المعلمين).</w:t>
      </w:r>
    </w:p>
    <w:p w14:paraId="4505172C" w14:textId="77777777" w:rsidR="005C384C" w:rsidRPr="00AB2EFF" w:rsidRDefault="005C384C" w:rsidP="005C384C">
      <w:pPr>
        <w:ind w:left="141"/>
        <w:jc w:val="both"/>
        <w:rPr>
          <w:sz w:val="32"/>
          <w:szCs w:val="32"/>
          <w:rtl/>
        </w:rPr>
      </w:pPr>
      <w:r w:rsidRPr="00AB2EFF">
        <w:rPr>
          <w:sz w:val="32"/>
          <w:szCs w:val="32"/>
          <w:rtl/>
        </w:rPr>
        <w:t>· المنفذ المشارك (المقيّم الخارجي): المشرف التربوي التابع لـ مكتب التربية (يضيف تقييماً خارجياً للمعلمين خلال الزيارات الميدانية).</w:t>
      </w:r>
    </w:p>
    <w:p w14:paraId="6F56DE21" w14:textId="77777777" w:rsidR="005C384C" w:rsidRPr="00AB2EFF" w:rsidRDefault="005C384C" w:rsidP="005C384C">
      <w:pPr>
        <w:ind w:left="141"/>
        <w:jc w:val="both"/>
        <w:rPr>
          <w:sz w:val="32"/>
          <w:szCs w:val="32"/>
          <w:rtl/>
        </w:rPr>
      </w:pPr>
      <w:r w:rsidRPr="00AB2EFF">
        <w:rPr>
          <w:sz w:val="32"/>
          <w:szCs w:val="32"/>
          <w:rtl/>
        </w:rPr>
        <w:t>· طرف العملية (المقيَّم): الموظف (المعلم أو الإداري).</w:t>
      </w:r>
    </w:p>
    <w:p w14:paraId="72948E72" w14:textId="77777777" w:rsidR="005C384C" w:rsidRPr="00AB2EFF" w:rsidRDefault="005C384C" w:rsidP="005C384C">
      <w:pPr>
        <w:ind w:left="141"/>
        <w:jc w:val="both"/>
        <w:rPr>
          <w:sz w:val="32"/>
          <w:szCs w:val="32"/>
          <w:rtl/>
        </w:rPr>
      </w:pPr>
      <w:r w:rsidRPr="00AB2EFF">
        <w:rPr>
          <w:sz w:val="32"/>
          <w:szCs w:val="32"/>
          <w:rtl/>
        </w:rPr>
        <w:t>· الجهة المستفيدة من النتائج: إدارة المدرسة، إدارة المكتب، وقسم التدريب والتطوير.</w:t>
      </w:r>
    </w:p>
    <w:p w14:paraId="4829B25C" w14:textId="77777777" w:rsidR="005C384C" w:rsidRPr="00AB2EFF" w:rsidRDefault="005C384C" w:rsidP="005C384C">
      <w:pPr>
        <w:ind w:left="141"/>
        <w:jc w:val="both"/>
        <w:rPr>
          <w:sz w:val="32"/>
          <w:szCs w:val="32"/>
          <w:rtl/>
        </w:rPr>
      </w:pPr>
    </w:p>
    <w:p w14:paraId="02AC5283" w14:textId="77777777" w:rsidR="005C384C" w:rsidRPr="00AB2EFF" w:rsidRDefault="005C384C" w:rsidP="005C384C">
      <w:pPr>
        <w:ind w:left="141"/>
        <w:jc w:val="both"/>
        <w:rPr>
          <w:sz w:val="32"/>
          <w:szCs w:val="32"/>
          <w:rtl/>
        </w:rPr>
      </w:pPr>
      <w:r w:rsidRPr="00AB2EFF">
        <w:rPr>
          <w:sz w:val="32"/>
          <w:szCs w:val="32"/>
          <w:rtl/>
        </w:rPr>
        <w:t>5. المدخلات (</w:t>
      </w:r>
      <w:r w:rsidRPr="00AB2EFF">
        <w:rPr>
          <w:sz w:val="32"/>
          <w:szCs w:val="32"/>
        </w:rPr>
        <w:t>Inputs</w:t>
      </w:r>
      <w:r w:rsidRPr="00AB2EFF">
        <w:rPr>
          <w:sz w:val="32"/>
          <w:szCs w:val="32"/>
          <w:rtl/>
        </w:rPr>
        <w:t>)</w:t>
      </w:r>
    </w:p>
    <w:p w14:paraId="27E60BF6" w14:textId="77777777" w:rsidR="005C384C" w:rsidRPr="00AB2EFF" w:rsidRDefault="005C384C" w:rsidP="005C384C">
      <w:pPr>
        <w:ind w:left="141"/>
        <w:jc w:val="both"/>
        <w:rPr>
          <w:sz w:val="32"/>
          <w:szCs w:val="32"/>
          <w:rtl/>
        </w:rPr>
      </w:pPr>
    </w:p>
    <w:p w14:paraId="3F65A1D4" w14:textId="77777777" w:rsidR="005C384C" w:rsidRPr="00AB2EFF" w:rsidRDefault="005C384C" w:rsidP="005C384C">
      <w:pPr>
        <w:ind w:left="141"/>
        <w:jc w:val="both"/>
        <w:rPr>
          <w:sz w:val="32"/>
          <w:szCs w:val="32"/>
          <w:rtl/>
        </w:rPr>
      </w:pPr>
      <w:r w:rsidRPr="00AB2EFF">
        <w:rPr>
          <w:sz w:val="32"/>
          <w:szCs w:val="32"/>
          <w:rtl/>
        </w:rPr>
        <w:t>· وصف الوظيفة و أهداف الأداء المتفق عليها سابقاً مع الموظف (إن وجدت).</w:t>
      </w:r>
    </w:p>
    <w:p w14:paraId="38FE1B1B" w14:textId="77777777" w:rsidR="005C384C" w:rsidRPr="00AB2EFF" w:rsidRDefault="005C384C" w:rsidP="005C384C">
      <w:pPr>
        <w:ind w:left="141"/>
        <w:jc w:val="both"/>
        <w:rPr>
          <w:sz w:val="32"/>
          <w:szCs w:val="32"/>
          <w:rtl/>
        </w:rPr>
      </w:pPr>
      <w:r w:rsidRPr="00AB2EFF">
        <w:rPr>
          <w:sz w:val="32"/>
          <w:szCs w:val="32"/>
          <w:rtl/>
        </w:rPr>
        <w:lastRenderedPageBreak/>
        <w:t>· بيانات ومؤشرات الأداء: تقارير الحضور، نتائج الطلاب في مواد المعلم، تقارير المهام الإضافية، نتائج زيارات الإشراف التربوي، شكاوى أو شكر أولياء الأمور المسجلة.</w:t>
      </w:r>
    </w:p>
    <w:p w14:paraId="0762B387" w14:textId="77777777" w:rsidR="005C384C" w:rsidRPr="00AB2EFF" w:rsidRDefault="005C384C" w:rsidP="005C384C">
      <w:pPr>
        <w:ind w:left="141"/>
        <w:jc w:val="both"/>
        <w:rPr>
          <w:sz w:val="32"/>
          <w:szCs w:val="32"/>
          <w:rtl/>
        </w:rPr>
      </w:pPr>
      <w:r w:rsidRPr="00AB2EFF">
        <w:rPr>
          <w:sz w:val="32"/>
          <w:szCs w:val="32"/>
          <w:rtl/>
        </w:rPr>
        <w:t>· نموذج تقييم الأداء المعياري: المعتمد من المكتب أو المدرسة، ويشمل عادة مجالات مثل: (المعرفة المهنية، التخطيط، التنفيذ، التقويم، العلاقات).</w:t>
      </w:r>
    </w:p>
    <w:p w14:paraId="708DF7EA" w14:textId="77777777" w:rsidR="005C384C" w:rsidRPr="00AB2EFF" w:rsidRDefault="005C384C" w:rsidP="005C384C">
      <w:pPr>
        <w:ind w:left="141"/>
        <w:jc w:val="both"/>
        <w:rPr>
          <w:sz w:val="32"/>
          <w:szCs w:val="32"/>
          <w:rtl/>
        </w:rPr>
      </w:pPr>
      <w:r w:rsidRPr="00AB2EFF">
        <w:rPr>
          <w:sz w:val="32"/>
          <w:szCs w:val="32"/>
          <w:rtl/>
        </w:rPr>
        <w:t>· التقارير الذاتية: تقرير ذاتي يعدّه الموظف عن إنجازاته وتحدياته خلال فترة التقييم.</w:t>
      </w:r>
    </w:p>
    <w:p w14:paraId="116CBCDA" w14:textId="77777777" w:rsidR="005C384C" w:rsidRPr="00AB2EFF" w:rsidRDefault="005C384C" w:rsidP="005C384C">
      <w:pPr>
        <w:ind w:left="141"/>
        <w:jc w:val="both"/>
        <w:rPr>
          <w:sz w:val="32"/>
          <w:szCs w:val="32"/>
          <w:rtl/>
        </w:rPr>
      </w:pPr>
    </w:p>
    <w:p w14:paraId="1395BFF4" w14:textId="77777777" w:rsidR="005C384C" w:rsidRPr="00AB2EFF" w:rsidRDefault="005C384C" w:rsidP="005C384C">
      <w:pPr>
        <w:ind w:left="141"/>
        <w:jc w:val="both"/>
        <w:rPr>
          <w:sz w:val="32"/>
          <w:szCs w:val="32"/>
          <w:rtl/>
        </w:rPr>
      </w:pPr>
      <w:r w:rsidRPr="00AB2EFF">
        <w:rPr>
          <w:sz w:val="32"/>
          <w:szCs w:val="32"/>
          <w:rtl/>
        </w:rPr>
        <w:t>6. خطوات التنفيذ التفصيلية</w:t>
      </w:r>
    </w:p>
    <w:p w14:paraId="72F1B56D" w14:textId="77777777" w:rsidR="005C384C" w:rsidRPr="00AB2EFF" w:rsidRDefault="005C384C" w:rsidP="005C384C">
      <w:pPr>
        <w:ind w:left="141"/>
        <w:jc w:val="both"/>
        <w:rPr>
          <w:sz w:val="32"/>
          <w:szCs w:val="32"/>
          <w:rtl/>
        </w:rPr>
      </w:pPr>
    </w:p>
    <w:p w14:paraId="3DCA02DF" w14:textId="77777777" w:rsidR="005C384C" w:rsidRPr="00AB2EFF" w:rsidRDefault="005C384C" w:rsidP="005C384C">
      <w:pPr>
        <w:ind w:left="141"/>
        <w:jc w:val="both"/>
        <w:rPr>
          <w:sz w:val="32"/>
          <w:szCs w:val="32"/>
          <w:rtl/>
        </w:rPr>
      </w:pPr>
      <w:r w:rsidRPr="00AB2EFF">
        <w:rPr>
          <w:sz w:val="32"/>
          <w:szCs w:val="32"/>
          <w:rtl/>
        </w:rPr>
        <w:t>الإجراءات البشرية والإدارية:</w:t>
      </w:r>
    </w:p>
    <w:p w14:paraId="09DCEAA0" w14:textId="77777777" w:rsidR="005C384C" w:rsidRPr="00AB2EFF" w:rsidRDefault="005C384C" w:rsidP="005C384C">
      <w:pPr>
        <w:ind w:left="141"/>
        <w:jc w:val="both"/>
        <w:rPr>
          <w:sz w:val="32"/>
          <w:szCs w:val="32"/>
          <w:rtl/>
        </w:rPr>
      </w:pPr>
    </w:p>
    <w:p w14:paraId="7B21A5C8" w14:textId="77777777" w:rsidR="005C384C" w:rsidRPr="00AB2EFF" w:rsidRDefault="005C384C" w:rsidP="005C384C">
      <w:pPr>
        <w:ind w:left="141"/>
        <w:jc w:val="both"/>
        <w:rPr>
          <w:sz w:val="32"/>
          <w:szCs w:val="32"/>
          <w:rtl/>
        </w:rPr>
      </w:pPr>
      <w:r w:rsidRPr="00AB2EFF">
        <w:rPr>
          <w:sz w:val="32"/>
          <w:szCs w:val="32"/>
          <w:rtl/>
        </w:rPr>
        <w:t>1. الإعداد والإعلان: تُعلن إدارة المدرسة عن بدء دورة التقييم (عادة في نهاية الفصل أو العام)، وتوزع نماذج التقييم.</w:t>
      </w:r>
    </w:p>
    <w:p w14:paraId="54E1E98F" w14:textId="77777777" w:rsidR="005C384C" w:rsidRPr="00AB2EFF" w:rsidRDefault="005C384C" w:rsidP="005C384C">
      <w:pPr>
        <w:ind w:left="141"/>
        <w:jc w:val="both"/>
        <w:rPr>
          <w:sz w:val="32"/>
          <w:szCs w:val="32"/>
          <w:rtl/>
        </w:rPr>
      </w:pPr>
      <w:r w:rsidRPr="00AB2EFF">
        <w:rPr>
          <w:sz w:val="32"/>
          <w:szCs w:val="32"/>
          <w:rtl/>
        </w:rPr>
        <w:t>2. جمع البيانات والأدلة: يقوم مدير المدرسة و المشرف المباشر بجمع البيانات والمستندات الداعمة لتقييم كل موظف (تقارير الحضور، نتائج الطلاب، محاضر زيارات الصف، إلخ).</w:t>
      </w:r>
    </w:p>
    <w:p w14:paraId="79C9EF2F" w14:textId="77777777" w:rsidR="005C384C" w:rsidRPr="00AB2EFF" w:rsidRDefault="005C384C" w:rsidP="005C384C">
      <w:pPr>
        <w:ind w:left="141"/>
        <w:jc w:val="both"/>
        <w:rPr>
          <w:sz w:val="32"/>
          <w:szCs w:val="32"/>
          <w:rtl/>
        </w:rPr>
      </w:pPr>
      <w:r w:rsidRPr="00AB2EFF">
        <w:rPr>
          <w:sz w:val="32"/>
          <w:szCs w:val="32"/>
          <w:rtl/>
        </w:rPr>
        <w:t>3. تعبئة نموذج التقييم: يقوم المقيم بتعبئة نموذج التقييم، وإعطاء درجات أو تقديرات نوعية (ممتاز، جيد جداً، ...) لكل مجال، مع كتابة ملاحظات وأمثلة تدعم التقييم.</w:t>
      </w:r>
    </w:p>
    <w:p w14:paraId="52E9CEEA" w14:textId="77777777" w:rsidR="005C384C" w:rsidRPr="00AB2EFF" w:rsidRDefault="005C384C" w:rsidP="005C384C">
      <w:pPr>
        <w:ind w:left="141"/>
        <w:jc w:val="both"/>
        <w:rPr>
          <w:sz w:val="32"/>
          <w:szCs w:val="32"/>
          <w:rtl/>
        </w:rPr>
      </w:pPr>
      <w:r w:rsidRPr="00AB2EFF">
        <w:rPr>
          <w:sz w:val="32"/>
          <w:szCs w:val="32"/>
          <w:rtl/>
        </w:rPr>
        <w:t>4. مقابلة التقييم (الجلسة الأهم): يدعو المدير الموظف لإجراء مقابلة تقييم الأداء. في هذه الجلسة:</w:t>
      </w:r>
    </w:p>
    <w:p w14:paraId="6EB3D620" w14:textId="77777777" w:rsidR="005C384C" w:rsidRPr="00AB2EFF" w:rsidRDefault="005C384C" w:rsidP="005C384C">
      <w:pPr>
        <w:ind w:left="141"/>
        <w:jc w:val="both"/>
        <w:rPr>
          <w:sz w:val="32"/>
          <w:szCs w:val="32"/>
          <w:rtl/>
        </w:rPr>
      </w:pPr>
      <w:r w:rsidRPr="00AB2EFF">
        <w:rPr>
          <w:sz w:val="32"/>
          <w:szCs w:val="32"/>
          <w:rtl/>
        </w:rPr>
        <w:t xml:space="preserve">   · يعرض المدير نتائج التقييم ويقدم تغذية راجعة.</w:t>
      </w:r>
    </w:p>
    <w:p w14:paraId="042A71C8" w14:textId="77777777" w:rsidR="005C384C" w:rsidRPr="00AB2EFF" w:rsidRDefault="005C384C" w:rsidP="005C384C">
      <w:pPr>
        <w:ind w:left="141"/>
        <w:jc w:val="both"/>
        <w:rPr>
          <w:sz w:val="32"/>
          <w:szCs w:val="32"/>
          <w:rtl/>
        </w:rPr>
      </w:pPr>
      <w:r w:rsidRPr="00AB2EFF">
        <w:rPr>
          <w:sz w:val="32"/>
          <w:szCs w:val="32"/>
          <w:rtl/>
        </w:rPr>
        <w:t xml:space="preserve">   · يستمع لوجهة نظر الموظف وملاحظاته حول التقييم.</w:t>
      </w:r>
    </w:p>
    <w:p w14:paraId="6B5BA559" w14:textId="77777777" w:rsidR="005C384C" w:rsidRPr="00AB2EFF" w:rsidRDefault="005C384C" w:rsidP="005C384C">
      <w:pPr>
        <w:ind w:left="141"/>
        <w:jc w:val="both"/>
        <w:rPr>
          <w:sz w:val="32"/>
          <w:szCs w:val="32"/>
          <w:rtl/>
        </w:rPr>
      </w:pPr>
      <w:r w:rsidRPr="00AB2EFF">
        <w:rPr>
          <w:sz w:val="32"/>
          <w:szCs w:val="32"/>
          <w:rtl/>
        </w:rPr>
        <w:t xml:space="preserve">   · يتفق الطرفان على نقاط القوة التي يجب تعزيزها، ونقاط الضعف التي تحتاج تحسين.</w:t>
      </w:r>
    </w:p>
    <w:p w14:paraId="35E3412B" w14:textId="77777777" w:rsidR="005C384C" w:rsidRPr="00AB2EFF" w:rsidRDefault="005C384C" w:rsidP="005C384C">
      <w:pPr>
        <w:ind w:left="141"/>
        <w:jc w:val="both"/>
        <w:rPr>
          <w:sz w:val="32"/>
          <w:szCs w:val="32"/>
          <w:rtl/>
        </w:rPr>
      </w:pPr>
      <w:r w:rsidRPr="00AB2EFF">
        <w:rPr>
          <w:sz w:val="32"/>
          <w:szCs w:val="32"/>
          <w:rtl/>
        </w:rPr>
        <w:lastRenderedPageBreak/>
        <w:t xml:space="preserve">   · يضعان معاً خطة تطوير مهني فردية للمرحلة القادمة (مثل: حضور دورة في استراتيجية تدريس معينة).</w:t>
      </w:r>
    </w:p>
    <w:p w14:paraId="6A47CF95" w14:textId="77777777" w:rsidR="005C384C" w:rsidRPr="00AB2EFF" w:rsidRDefault="005C384C" w:rsidP="005C384C">
      <w:pPr>
        <w:ind w:left="141"/>
        <w:jc w:val="both"/>
        <w:rPr>
          <w:sz w:val="32"/>
          <w:szCs w:val="32"/>
          <w:rtl/>
        </w:rPr>
      </w:pPr>
      <w:r w:rsidRPr="00AB2EFF">
        <w:rPr>
          <w:sz w:val="32"/>
          <w:szCs w:val="32"/>
          <w:rtl/>
        </w:rPr>
        <w:t>5. التوقيع والاعتماد: يوقع كل من المدير و الموظف على نموذج التقييم كإقرار بالاطلاع والمشاركة، حتى في حال وجود تحفظ على بعض النقاط.</w:t>
      </w:r>
    </w:p>
    <w:p w14:paraId="5FF37379" w14:textId="77777777" w:rsidR="005C384C" w:rsidRPr="00AB2EFF" w:rsidRDefault="005C384C" w:rsidP="005C384C">
      <w:pPr>
        <w:ind w:left="141"/>
        <w:jc w:val="both"/>
        <w:rPr>
          <w:sz w:val="32"/>
          <w:szCs w:val="32"/>
          <w:rtl/>
        </w:rPr>
      </w:pPr>
    </w:p>
    <w:p w14:paraId="19A1DBD3" w14:textId="77777777" w:rsidR="005C384C" w:rsidRPr="00AB2EFF" w:rsidRDefault="005C384C" w:rsidP="005C384C">
      <w:pPr>
        <w:ind w:left="141"/>
        <w:jc w:val="both"/>
        <w:rPr>
          <w:sz w:val="32"/>
          <w:szCs w:val="32"/>
          <w:rtl/>
        </w:rPr>
      </w:pPr>
      <w:r w:rsidRPr="00AB2EFF">
        <w:rPr>
          <w:sz w:val="32"/>
          <w:szCs w:val="32"/>
          <w:rtl/>
        </w:rPr>
        <w:t>الإجراءات النظامية (إدارة وتسجيل النتائج):</w:t>
      </w:r>
    </w:p>
    <w:p w14:paraId="717AF295" w14:textId="77777777" w:rsidR="005C384C" w:rsidRPr="00AB2EFF" w:rsidRDefault="005C384C" w:rsidP="005C384C">
      <w:pPr>
        <w:ind w:left="141"/>
        <w:jc w:val="both"/>
        <w:rPr>
          <w:sz w:val="32"/>
          <w:szCs w:val="32"/>
          <w:rtl/>
        </w:rPr>
      </w:pPr>
    </w:p>
    <w:p w14:paraId="14B94288" w14:textId="77777777" w:rsidR="005C384C" w:rsidRPr="00AB2EFF" w:rsidRDefault="005C384C" w:rsidP="005C384C">
      <w:pPr>
        <w:ind w:left="141"/>
        <w:jc w:val="both"/>
        <w:rPr>
          <w:sz w:val="32"/>
          <w:szCs w:val="32"/>
          <w:rtl/>
        </w:rPr>
      </w:pPr>
      <w:r w:rsidRPr="00AB2EFF">
        <w:rPr>
          <w:sz w:val="32"/>
          <w:szCs w:val="32"/>
          <w:rtl/>
        </w:rPr>
        <w:t>1. النماذج الإلكترونية: يمكن أن تتم تعبئة نموذج التقييم عبر نظام إلكتروني مخصص، مما يسهل التتبع والحفظ.</w:t>
      </w:r>
    </w:p>
    <w:p w14:paraId="223A0D63" w14:textId="77777777" w:rsidR="005C384C" w:rsidRPr="00AB2EFF" w:rsidRDefault="005C384C" w:rsidP="005C384C">
      <w:pPr>
        <w:ind w:left="141"/>
        <w:jc w:val="both"/>
        <w:rPr>
          <w:sz w:val="32"/>
          <w:szCs w:val="32"/>
          <w:rtl/>
        </w:rPr>
      </w:pPr>
      <w:r w:rsidRPr="00AB2EFF">
        <w:rPr>
          <w:sz w:val="32"/>
          <w:szCs w:val="32"/>
          <w:rtl/>
        </w:rPr>
        <w:t>2. ربط البيانات: قد يقوم النظام بربط نتائج مؤشرات معينة (كدرجات الطلاب) تلقائياً بملف التقييم.</w:t>
      </w:r>
    </w:p>
    <w:p w14:paraId="2820485D" w14:textId="77777777" w:rsidR="005C384C" w:rsidRPr="00AB2EFF" w:rsidRDefault="005C384C" w:rsidP="005C384C">
      <w:pPr>
        <w:ind w:left="141"/>
        <w:jc w:val="both"/>
        <w:rPr>
          <w:sz w:val="32"/>
          <w:szCs w:val="32"/>
          <w:rtl/>
        </w:rPr>
      </w:pPr>
      <w:r w:rsidRPr="00AB2EFF">
        <w:rPr>
          <w:sz w:val="32"/>
          <w:szCs w:val="32"/>
          <w:rtl/>
        </w:rPr>
        <w:t>3. التخزين المركزي: حفظ نسخة إلكترونية وورقية موقعة من نموذج التقييم في ملف الموظف الرسمي (المركزي في المكتب والمحلي في المدرسة).</w:t>
      </w:r>
    </w:p>
    <w:p w14:paraId="7984D081" w14:textId="77777777" w:rsidR="005C384C" w:rsidRPr="00AB2EFF" w:rsidRDefault="005C384C" w:rsidP="005C384C">
      <w:pPr>
        <w:ind w:left="141"/>
        <w:jc w:val="both"/>
        <w:rPr>
          <w:sz w:val="32"/>
          <w:szCs w:val="32"/>
          <w:rtl/>
        </w:rPr>
      </w:pPr>
      <w:r w:rsidRPr="00AB2EFF">
        <w:rPr>
          <w:sz w:val="32"/>
          <w:szCs w:val="32"/>
          <w:rtl/>
        </w:rPr>
        <w:t>4. التحليل والتقارير: يمكن للنظام إصدار تقارير إحصائية مجمعة عن أداء الموظفين على مستوى المدرسة (نسب التميز، مجالات الضعف المشتركة) ورفعها آلياً للمكتب.</w:t>
      </w:r>
    </w:p>
    <w:p w14:paraId="773FD1F5" w14:textId="77777777" w:rsidR="005C384C" w:rsidRPr="00AB2EFF" w:rsidRDefault="005C384C" w:rsidP="005C384C">
      <w:pPr>
        <w:ind w:left="141"/>
        <w:jc w:val="both"/>
        <w:rPr>
          <w:sz w:val="32"/>
          <w:szCs w:val="32"/>
          <w:rtl/>
        </w:rPr>
      </w:pPr>
    </w:p>
    <w:p w14:paraId="66668FD3" w14:textId="77777777" w:rsidR="005C384C" w:rsidRPr="00AB2EFF" w:rsidRDefault="005C384C" w:rsidP="005C384C">
      <w:pPr>
        <w:ind w:left="141"/>
        <w:jc w:val="both"/>
        <w:rPr>
          <w:sz w:val="32"/>
          <w:szCs w:val="32"/>
          <w:rtl/>
        </w:rPr>
      </w:pPr>
      <w:r w:rsidRPr="00AB2EFF">
        <w:rPr>
          <w:sz w:val="32"/>
          <w:szCs w:val="32"/>
          <w:rtl/>
        </w:rPr>
        <w:t>7. المخرجات (</w:t>
      </w:r>
      <w:r w:rsidRPr="00AB2EFF">
        <w:rPr>
          <w:sz w:val="32"/>
          <w:szCs w:val="32"/>
        </w:rPr>
        <w:t>Outputs</w:t>
      </w:r>
      <w:r w:rsidRPr="00AB2EFF">
        <w:rPr>
          <w:sz w:val="32"/>
          <w:szCs w:val="32"/>
          <w:rtl/>
        </w:rPr>
        <w:t>)</w:t>
      </w:r>
    </w:p>
    <w:p w14:paraId="07A87A2E" w14:textId="77777777" w:rsidR="005C384C" w:rsidRPr="00AB2EFF" w:rsidRDefault="005C384C" w:rsidP="005C384C">
      <w:pPr>
        <w:ind w:left="141"/>
        <w:jc w:val="both"/>
        <w:rPr>
          <w:sz w:val="32"/>
          <w:szCs w:val="32"/>
          <w:rtl/>
        </w:rPr>
      </w:pPr>
    </w:p>
    <w:p w14:paraId="6563F918" w14:textId="77777777" w:rsidR="005C384C" w:rsidRPr="00AB2EFF" w:rsidRDefault="005C384C" w:rsidP="005C384C">
      <w:pPr>
        <w:ind w:left="141"/>
        <w:jc w:val="both"/>
        <w:rPr>
          <w:sz w:val="32"/>
          <w:szCs w:val="32"/>
          <w:rtl/>
        </w:rPr>
      </w:pPr>
      <w:r w:rsidRPr="00AB2EFF">
        <w:rPr>
          <w:sz w:val="32"/>
          <w:szCs w:val="32"/>
          <w:rtl/>
        </w:rPr>
        <w:t>· نموذج تقييم أداء وظيفي موثق وموقع (لكل موظف).</w:t>
      </w:r>
    </w:p>
    <w:p w14:paraId="47580B60" w14:textId="77777777" w:rsidR="005C384C" w:rsidRPr="00AB2EFF" w:rsidRDefault="005C384C" w:rsidP="005C384C">
      <w:pPr>
        <w:ind w:left="141"/>
        <w:jc w:val="both"/>
        <w:rPr>
          <w:sz w:val="32"/>
          <w:szCs w:val="32"/>
          <w:rtl/>
        </w:rPr>
      </w:pPr>
      <w:r w:rsidRPr="00AB2EFF">
        <w:rPr>
          <w:sz w:val="32"/>
          <w:szCs w:val="32"/>
          <w:rtl/>
        </w:rPr>
        <w:t>· خطة تطوير مهني فردية واضحة.</w:t>
      </w:r>
    </w:p>
    <w:p w14:paraId="17B92CCE" w14:textId="77777777" w:rsidR="005C384C" w:rsidRPr="00AB2EFF" w:rsidRDefault="005C384C" w:rsidP="005C384C">
      <w:pPr>
        <w:ind w:left="141"/>
        <w:jc w:val="both"/>
        <w:rPr>
          <w:sz w:val="32"/>
          <w:szCs w:val="32"/>
          <w:rtl/>
        </w:rPr>
      </w:pPr>
      <w:r w:rsidRPr="00AB2EFF">
        <w:rPr>
          <w:sz w:val="32"/>
          <w:szCs w:val="32"/>
          <w:rtl/>
        </w:rPr>
        <w:t>· محضر مقابلة التقييم (إن وجد).</w:t>
      </w:r>
    </w:p>
    <w:p w14:paraId="35F8A6E4" w14:textId="77777777" w:rsidR="005C384C" w:rsidRPr="00AB2EFF" w:rsidRDefault="005C384C" w:rsidP="005C384C">
      <w:pPr>
        <w:ind w:left="141"/>
        <w:jc w:val="both"/>
        <w:rPr>
          <w:sz w:val="32"/>
          <w:szCs w:val="32"/>
          <w:rtl/>
        </w:rPr>
      </w:pPr>
      <w:r w:rsidRPr="00AB2EFF">
        <w:rPr>
          <w:sz w:val="32"/>
          <w:szCs w:val="32"/>
          <w:rtl/>
        </w:rPr>
        <w:t>· تقرير إحصائي مجمع عن أداء كوادر المدرسة.</w:t>
      </w:r>
    </w:p>
    <w:p w14:paraId="1F273A51" w14:textId="77777777" w:rsidR="005C384C" w:rsidRPr="00AB2EFF" w:rsidRDefault="005C384C" w:rsidP="005C384C">
      <w:pPr>
        <w:ind w:left="141"/>
        <w:jc w:val="both"/>
        <w:rPr>
          <w:sz w:val="32"/>
          <w:szCs w:val="32"/>
          <w:rtl/>
        </w:rPr>
      </w:pPr>
    </w:p>
    <w:p w14:paraId="3EF505D3" w14:textId="77777777" w:rsidR="005C384C" w:rsidRPr="00AB2EFF" w:rsidRDefault="005C384C" w:rsidP="005C384C">
      <w:pPr>
        <w:ind w:left="141"/>
        <w:jc w:val="both"/>
        <w:rPr>
          <w:sz w:val="32"/>
          <w:szCs w:val="32"/>
          <w:rtl/>
        </w:rPr>
      </w:pPr>
      <w:r w:rsidRPr="00AB2EFF">
        <w:rPr>
          <w:sz w:val="32"/>
          <w:szCs w:val="32"/>
          <w:rtl/>
        </w:rPr>
        <w:lastRenderedPageBreak/>
        <w:t>8. القيود والشروط (</w:t>
      </w:r>
      <w:r w:rsidRPr="00AB2EFF">
        <w:rPr>
          <w:sz w:val="32"/>
          <w:szCs w:val="32"/>
        </w:rPr>
        <w:t>Business Rules</w:t>
      </w:r>
      <w:r w:rsidRPr="00AB2EFF">
        <w:rPr>
          <w:sz w:val="32"/>
          <w:szCs w:val="32"/>
          <w:rtl/>
        </w:rPr>
        <w:t>)</w:t>
      </w:r>
    </w:p>
    <w:p w14:paraId="58ED45AB" w14:textId="77777777" w:rsidR="005C384C" w:rsidRPr="00AB2EFF" w:rsidRDefault="005C384C" w:rsidP="005C384C">
      <w:pPr>
        <w:ind w:left="141"/>
        <w:jc w:val="both"/>
        <w:rPr>
          <w:sz w:val="32"/>
          <w:szCs w:val="32"/>
          <w:rtl/>
        </w:rPr>
      </w:pPr>
    </w:p>
    <w:p w14:paraId="21969F0B" w14:textId="77777777" w:rsidR="005C384C" w:rsidRPr="00AB2EFF" w:rsidRDefault="005C384C" w:rsidP="005C384C">
      <w:pPr>
        <w:ind w:left="141"/>
        <w:jc w:val="both"/>
        <w:rPr>
          <w:sz w:val="32"/>
          <w:szCs w:val="32"/>
          <w:rtl/>
        </w:rPr>
      </w:pPr>
      <w:r w:rsidRPr="00AB2EFF">
        <w:rPr>
          <w:sz w:val="32"/>
          <w:szCs w:val="32"/>
          <w:rtl/>
        </w:rPr>
        <w:t>· يجب أن يكون التقييم موضوعياً وقائماً على أدلة وأمثلة واقعية، وليس انطباعات شخصية.</w:t>
      </w:r>
    </w:p>
    <w:p w14:paraId="2A602E62" w14:textId="77777777" w:rsidR="005C384C" w:rsidRPr="00AB2EFF" w:rsidRDefault="005C384C" w:rsidP="005C384C">
      <w:pPr>
        <w:ind w:left="141"/>
        <w:jc w:val="both"/>
        <w:rPr>
          <w:sz w:val="32"/>
          <w:szCs w:val="32"/>
          <w:rtl/>
        </w:rPr>
      </w:pPr>
      <w:r w:rsidRPr="00AB2EFF">
        <w:rPr>
          <w:sz w:val="32"/>
          <w:szCs w:val="32"/>
          <w:rtl/>
        </w:rPr>
        <w:t>· يجب أن تتم مقابلة التقييم في جو من الاحترام والسرية، وتركز على تحسين الأداء وليس النقد السلبي.</w:t>
      </w:r>
    </w:p>
    <w:p w14:paraId="46E020B8" w14:textId="77777777" w:rsidR="005C384C" w:rsidRPr="00AB2EFF" w:rsidRDefault="005C384C" w:rsidP="005C384C">
      <w:pPr>
        <w:ind w:left="141"/>
        <w:jc w:val="both"/>
        <w:rPr>
          <w:sz w:val="32"/>
          <w:szCs w:val="32"/>
          <w:rtl/>
        </w:rPr>
      </w:pPr>
      <w:r w:rsidRPr="00AB2EFF">
        <w:rPr>
          <w:sz w:val="32"/>
          <w:szCs w:val="32"/>
          <w:rtl/>
        </w:rPr>
        <w:t>· يجب أن تكون نتائج التقييم سرية ولا يتم الاطلاع عليها إلا من قبل المختصين في الإدارة والمكتب.</w:t>
      </w:r>
    </w:p>
    <w:p w14:paraId="1F5418C0" w14:textId="77777777" w:rsidR="005C384C" w:rsidRPr="00AB2EFF" w:rsidRDefault="005C384C" w:rsidP="005C384C">
      <w:pPr>
        <w:ind w:left="141"/>
        <w:jc w:val="both"/>
        <w:rPr>
          <w:sz w:val="32"/>
          <w:szCs w:val="32"/>
          <w:rtl/>
        </w:rPr>
      </w:pPr>
      <w:r w:rsidRPr="00AB2EFF">
        <w:rPr>
          <w:sz w:val="32"/>
          <w:szCs w:val="32"/>
          <w:rtl/>
        </w:rPr>
        <w:t>· يجب أن يكون التقييم ذات اتجاهين، بمعنى أن يستمع المدير لوجهة نظر الموظف.</w:t>
      </w:r>
    </w:p>
    <w:p w14:paraId="7846326C" w14:textId="77777777" w:rsidR="005C384C" w:rsidRPr="00AB2EFF" w:rsidRDefault="005C384C" w:rsidP="005C384C">
      <w:pPr>
        <w:ind w:left="141"/>
        <w:jc w:val="both"/>
        <w:rPr>
          <w:sz w:val="32"/>
          <w:szCs w:val="32"/>
          <w:rtl/>
        </w:rPr>
      </w:pPr>
      <w:r w:rsidRPr="00AB2EFF">
        <w:rPr>
          <w:sz w:val="32"/>
          <w:szCs w:val="32"/>
          <w:rtl/>
        </w:rPr>
        <w:t>· يجب ربط نتائج التقييم بخطة تطوير فعلية، وإلا يفقد التقييم قيمته.</w:t>
      </w:r>
    </w:p>
    <w:p w14:paraId="38094DAC" w14:textId="77777777" w:rsidR="005C384C" w:rsidRPr="00AB2EFF" w:rsidRDefault="005C384C" w:rsidP="005C384C">
      <w:pPr>
        <w:ind w:left="141"/>
        <w:jc w:val="both"/>
        <w:rPr>
          <w:sz w:val="32"/>
          <w:szCs w:val="32"/>
          <w:rtl/>
        </w:rPr>
      </w:pPr>
    </w:p>
    <w:p w14:paraId="57F5A3D0" w14:textId="77777777" w:rsidR="005C384C" w:rsidRPr="00AB2EFF" w:rsidRDefault="005C384C" w:rsidP="005C384C">
      <w:pPr>
        <w:ind w:left="141"/>
        <w:jc w:val="both"/>
        <w:rPr>
          <w:sz w:val="32"/>
          <w:szCs w:val="32"/>
          <w:rtl/>
        </w:rPr>
      </w:pPr>
      <w:r w:rsidRPr="00AB2EFF">
        <w:rPr>
          <w:sz w:val="32"/>
          <w:szCs w:val="32"/>
          <w:rtl/>
        </w:rPr>
        <w:t>9. الارتباط بالمكتب</w:t>
      </w:r>
    </w:p>
    <w:p w14:paraId="059A44B9" w14:textId="77777777" w:rsidR="005C384C" w:rsidRPr="00AB2EFF" w:rsidRDefault="005C384C" w:rsidP="005C384C">
      <w:pPr>
        <w:ind w:left="141"/>
        <w:jc w:val="both"/>
        <w:rPr>
          <w:sz w:val="32"/>
          <w:szCs w:val="32"/>
          <w:rtl/>
        </w:rPr>
      </w:pPr>
    </w:p>
    <w:p w14:paraId="0A4B1EBD" w14:textId="77777777" w:rsidR="005C384C" w:rsidRPr="00AB2EFF" w:rsidRDefault="005C384C" w:rsidP="005C384C">
      <w:pPr>
        <w:ind w:left="141"/>
        <w:jc w:val="both"/>
        <w:rPr>
          <w:sz w:val="32"/>
          <w:szCs w:val="32"/>
          <w:rtl/>
        </w:rPr>
      </w:pPr>
      <w:r w:rsidRPr="00AB2EFF">
        <w:rPr>
          <w:sz w:val="32"/>
          <w:szCs w:val="32"/>
          <w:rtl/>
        </w:rPr>
        <w:t>· المكتب: هو الجهة المشرعة لسياسة ونموذج التقييم العام. يتسلم المكتب تقارير التقييم المجمعة للمدارس لأغراض التخطيط المركزي للتدريب، والتقييم الشامل لأداء المدارس، ودعم قرارات النقل والترقية على مستوى المنطقة.</w:t>
      </w:r>
    </w:p>
    <w:p w14:paraId="7EE6EE9B" w14:textId="77777777" w:rsidR="005C384C" w:rsidRPr="00AB2EFF" w:rsidRDefault="005C384C" w:rsidP="005C384C">
      <w:pPr>
        <w:ind w:left="141"/>
        <w:jc w:val="both"/>
        <w:rPr>
          <w:sz w:val="32"/>
          <w:szCs w:val="32"/>
          <w:rtl/>
        </w:rPr>
      </w:pPr>
    </w:p>
    <w:p w14:paraId="7C5CA81E" w14:textId="77777777" w:rsidR="005C384C" w:rsidRPr="00AB2EFF" w:rsidRDefault="005C384C" w:rsidP="005C384C">
      <w:pPr>
        <w:ind w:left="141"/>
        <w:jc w:val="both"/>
        <w:rPr>
          <w:sz w:val="32"/>
          <w:szCs w:val="32"/>
          <w:rtl/>
        </w:rPr>
      </w:pPr>
      <w:r w:rsidRPr="00AB2EFF">
        <w:rPr>
          <w:sz w:val="32"/>
          <w:szCs w:val="32"/>
          <w:rtl/>
        </w:rPr>
        <w:t>10. العلاقة مع الكيانات الأخرى</w:t>
      </w:r>
    </w:p>
    <w:p w14:paraId="09AA71D3" w14:textId="77777777" w:rsidR="005C384C" w:rsidRPr="00AB2EFF" w:rsidRDefault="005C384C" w:rsidP="005C384C">
      <w:pPr>
        <w:ind w:left="141"/>
        <w:jc w:val="both"/>
        <w:rPr>
          <w:sz w:val="32"/>
          <w:szCs w:val="32"/>
          <w:rtl/>
        </w:rPr>
      </w:pPr>
    </w:p>
    <w:p w14:paraId="6ADD66EB" w14:textId="77777777" w:rsidR="005C384C" w:rsidRPr="00AB2EFF" w:rsidRDefault="005C384C" w:rsidP="005C384C">
      <w:pPr>
        <w:ind w:left="141"/>
        <w:jc w:val="both"/>
        <w:rPr>
          <w:sz w:val="32"/>
          <w:szCs w:val="32"/>
          <w:rtl/>
        </w:rPr>
      </w:pPr>
      <w:r w:rsidRPr="00AB2EFF">
        <w:rPr>
          <w:sz w:val="32"/>
          <w:szCs w:val="32"/>
          <w:rtl/>
        </w:rPr>
        <w:t>· كيان "الموظف": يُربط بنماذج كيان "تقييم الأداء" الدورية.</w:t>
      </w:r>
    </w:p>
    <w:p w14:paraId="4AC23936" w14:textId="77777777" w:rsidR="005C384C" w:rsidRPr="00AB2EFF" w:rsidRDefault="005C384C" w:rsidP="005C384C">
      <w:pPr>
        <w:ind w:left="141"/>
        <w:jc w:val="both"/>
        <w:rPr>
          <w:sz w:val="32"/>
          <w:szCs w:val="32"/>
          <w:rtl/>
        </w:rPr>
      </w:pPr>
      <w:r w:rsidRPr="00AB2EFF">
        <w:rPr>
          <w:sz w:val="32"/>
          <w:szCs w:val="32"/>
          <w:rtl/>
        </w:rPr>
        <w:t>· كيان "خطة التطوير الفردية": تُنشأ كنتيجة للتقييم.</w:t>
      </w:r>
    </w:p>
    <w:p w14:paraId="18199F91" w14:textId="77777777" w:rsidR="005C384C" w:rsidRPr="00AB2EFF" w:rsidRDefault="005C384C" w:rsidP="005C384C">
      <w:pPr>
        <w:ind w:left="141"/>
        <w:jc w:val="both"/>
        <w:rPr>
          <w:sz w:val="32"/>
          <w:szCs w:val="32"/>
          <w:rtl/>
        </w:rPr>
      </w:pPr>
      <w:r w:rsidRPr="00AB2EFF">
        <w:rPr>
          <w:sz w:val="32"/>
          <w:szCs w:val="32"/>
          <w:rtl/>
        </w:rPr>
        <w:t>· كيان "المؤشر": مثل نتائج الطلاب، هو مدخل للتقييم.</w:t>
      </w:r>
    </w:p>
    <w:p w14:paraId="2A0B3413" w14:textId="77777777" w:rsidR="005C384C" w:rsidRPr="00AB2EFF" w:rsidRDefault="005C384C" w:rsidP="005C384C">
      <w:pPr>
        <w:ind w:left="141"/>
        <w:jc w:val="both"/>
        <w:rPr>
          <w:sz w:val="32"/>
          <w:szCs w:val="32"/>
          <w:rtl/>
        </w:rPr>
      </w:pPr>
    </w:p>
    <w:p w14:paraId="0AD991CD" w14:textId="77777777" w:rsidR="005C384C" w:rsidRPr="00AB2EFF" w:rsidRDefault="005C384C" w:rsidP="005C384C">
      <w:pPr>
        <w:ind w:left="141"/>
        <w:jc w:val="both"/>
        <w:rPr>
          <w:sz w:val="32"/>
          <w:szCs w:val="32"/>
          <w:rtl/>
        </w:rPr>
      </w:pPr>
      <w:r w:rsidRPr="00AB2EFF">
        <w:rPr>
          <w:sz w:val="32"/>
          <w:szCs w:val="32"/>
          <w:rtl/>
        </w:rPr>
        <w:lastRenderedPageBreak/>
        <w:t>11. ملاحظات</w:t>
      </w:r>
    </w:p>
    <w:p w14:paraId="57BB113B" w14:textId="77777777" w:rsidR="005C384C" w:rsidRPr="00AB2EFF" w:rsidRDefault="005C384C" w:rsidP="005C384C">
      <w:pPr>
        <w:ind w:left="141"/>
        <w:jc w:val="both"/>
        <w:rPr>
          <w:sz w:val="32"/>
          <w:szCs w:val="32"/>
          <w:rtl/>
        </w:rPr>
      </w:pPr>
    </w:p>
    <w:p w14:paraId="3E90E145" w14:textId="77777777" w:rsidR="005C384C" w:rsidRPr="00AB2EFF" w:rsidRDefault="005C384C" w:rsidP="005C384C">
      <w:pPr>
        <w:ind w:left="141"/>
        <w:jc w:val="both"/>
        <w:rPr>
          <w:sz w:val="32"/>
          <w:szCs w:val="32"/>
          <w:rtl/>
        </w:rPr>
      </w:pPr>
      <w:r w:rsidRPr="00AB2EFF">
        <w:rPr>
          <w:sz w:val="32"/>
          <w:szCs w:val="32"/>
          <w:rtl/>
        </w:rPr>
        <w:t>· فعالية هذه العملية تعتمد بشكل كبير على كفاءة وموضوعية المدير وقدرته على تقديم تغذية راجعة بناءة.</w:t>
      </w:r>
    </w:p>
    <w:p w14:paraId="571EEFED" w14:textId="77777777" w:rsidR="005C384C" w:rsidRPr="00AB2EFF" w:rsidRDefault="005C384C" w:rsidP="005C384C">
      <w:pPr>
        <w:ind w:left="141"/>
        <w:jc w:val="both"/>
        <w:rPr>
          <w:sz w:val="32"/>
          <w:szCs w:val="32"/>
          <w:rtl/>
        </w:rPr>
      </w:pPr>
      <w:r w:rsidRPr="00AB2EFF">
        <w:rPr>
          <w:sz w:val="32"/>
          <w:szCs w:val="32"/>
          <w:rtl/>
        </w:rPr>
        <w:t>· يجب أن يكون التقييم مستمراً طوال العام وليس حدثاً سنوياً فقط، حيث تتم المناقشات والمتابعات البناءة بشكل دوري.</w:t>
      </w:r>
    </w:p>
    <w:p w14:paraId="58E74B76" w14:textId="77777777" w:rsidR="005C384C" w:rsidRDefault="005C384C" w:rsidP="005C384C">
      <w:pPr>
        <w:ind w:left="141"/>
        <w:jc w:val="both"/>
        <w:rPr>
          <w:sz w:val="32"/>
          <w:szCs w:val="32"/>
          <w:rtl/>
        </w:rPr>
      </w:pPr>
      <w:r w:rsidRPr="00AB2EFF">
        <w:rPr>
          <w:sz w:val="32"/>
          <w:szCs w:val="32"/>
          <w:rtl/>
        </w:rPr>
        <w:t>· تعتبر مقابلة التقييم أهم خطوة في العملية، فهي التي تحول التقييم من حكم إداري إلى أداة تطوير وتنمية.</w:t>
      </w:r>
    </w:p>
    <w:p w14:paraId="3C46CB14" w14:textId="77777777" w:rsidR="005C384C" w:rsidRDefault="005C384C" w:rsidP="005C384C">
      <w:pPr>
        <w:ind w:left="141"/>
        <w:jc w:val="both"/>
        <w:rPr>
          <w:sz w:val="32"/>
          <w:szCs w:val="32"/>
          <w:rtl/>
        </w:rPr>
      </w:pPr>
    </w:p>
    <w:p w14:paraId="02E9969C" w14:textId="77777777" w:rsidR="005C384C" w:rsidRPr="00AB2EFF" w:rsidRDefault="005C384C" w:rsidP="005C384C">
      <w:pPr>
        <w:ind w:left="141"/>
        <w:jc w:val="both"/>
        <w:rPr>
          <w:sz w:val="32"/>
          <w:szCs w:val="32"/>
          <w:rtl/>
        </w:rPr>
      </w:pPr>
      <w:r w:rsidRPr="00AB2EFF">
        <w:rPr>
          <w:sz w:val="32"/>
          <w:szCs w:val="32"/>
          <w:highlight w:val="yellow"/>
          <w:rtl/>
        </w:rPr>
        <w:t>العملية (3): إدارة الجزاءات والإنذارات - توثيق المخالفات وإصدار العقوبات</w:t>
      </w:r>
    </w:p>
    <w:p w14:paraId="56439811" w14:textId="77777777" w:rsidR="005C384C" w:rsidRPr="00AB2EFF" w:rsidRDefault="005C384C" w:rsidP="005C384C">
      <w:pPr>
        <w:ind w:left="141"/>
        <w:jc w:val="both"/>
        <w:rPr>
          <w:sz w:val="32"/>
          <w:szCs w:val="32"/>
          <w:rtl/>
        </w:rPr>
      </w:pPr>
    </w:p>
    <w:p w14:paraId="7A2DA342" w14:textId="77777777" w:rsidR="005C384C" w:rsidRPr="00AB2EFF" w:rsidRDefault="005C384C" w:rsidP="005C384C">
      <w:pPr>
        <w:ind w:left="141"/>
        <w:jc w:val="both"/>
        <w:rPr>
          <w:sz w:val="32"/>
          <w:szCs w:val="32"/>
          <w:rtl/>
        </w:rPr>
      </w:pPr>
      <w:r w:rsidRPr="00AB2EFF">
        <w:rPr>
          <w:sz w:val="32"/>
          <w:szCs w:val="32"/>
          <w:rtl/>
        </w:rPr>
        <w:t>1. اسم العملية</w:t>
      </w:r>
    </w:p>
    <w:p w14:paraId="43DD1F13" w14:textId="77777777" w:rsidR="005C384C" w:rsidRPr="00AB2EFF" w:rsidRDefault="005C384C" w:rsidP="005C384C">
      <w:pPr>
        <w:ind w:left="141"/>
        <w:jc w:val="both"/>
        <w:rPr>
          <w:sz w:val="32"/>
          <w:szCs w:val="32"/>
          <w:rtl/>
        </w:rPr>
      </w:pPr>
      <w:r w:rsidRPr="00AB2EFF">
        <w:rPr>
          <w:sz w:val="32"/>
          <w:szCs w:val="32"/>
          <w:rtl/>
        </w:rPr>
        <w:t>إدارة الجزاءات والإنذارات: توثيق المخالفات وإصدار العقوبات.</w:t>
      </w:r>
    </w:p>
    <w:p w14:paraId="14FDFEBC" w14:textId="77777777" w:rsidR="005C384C" w:rsidRPr="00AB2EFF" w:rsidRDefault="005C384C" w:rsidP="005C384C">
      <w:pPr>
        <w:ind w:left="141"/>
        <w:jc w:val="both"/>
        <w:rPr>
          <w:sz w:val="32"/>
          <w:szCs w:val="32"/>
          <w:rtl/>
        </w:rPr>
      </w:pPr>
    </w:p>
    <w:p w14:paraId="6F223C2C" w14:textId="77777777" w:rsidR="005C384C" w:rsidRPr="00AB2EFF" w:rsidRDefault="005C384C" w:rsidP="005C384C">
      <w:pPr>
        <w:ind w:left="141"/>
        <w:jc w:val="both"/>
        <w:rPr>
          <w:sz w:val="32"/>
          <w:szCs w:val="32"/>
          <w:rtl/>
        </w:rPr>
      </w:pPr>
      <w:r w:rsidRPr="00AB2EFF">
        <w:rPr>
          <w:sz w:val="32"/>
          <w:szCs w:val="32"/>
          <w:rtl/>
        </w:rPr>
        <w:t>2. وصف العملية</w:t>
      </w:r>
    </w:p>
    <w:p w14:paraId="0F6B67F0" w14:textId="77777777" w:rsidR="005C384C" w:rsidRPr="00AB2EFF" w:rsidRDefault="005C384C" w:rsidP="005C384C">
      <w:pPr>
        <w:ind w:left="141"/>
        <w:jc w:val="both"/>
        <w:rPr>
          <w:sz w:val="32"/>
          <w:szCs w:val="32"/>
          <w:rtl/>
        </w:rPr>
      </w:pPr>
      <w:r w:rsidRPr="00AB2EFF">
        <w:rPr>
          <w:sz w:val="32"/>
          <w:szCs w:val="32"/>
          <w:rtl/>
        </w:rPr>
        <w:t>هي العملية الإدارية والتأديبية المنهجية التي تقوم بها إدارة المدرسة (وفق الصلاحيات الممنوحة لها) و مكتب التربية (للمخالفات الجسيمة) للتعامل مع انتهاكات الموظفين للوائح والقوانين وسياسات العمل. تبدأ بتوثيق المخالفة، وتنتهي -إذا ثبتت- بإصدار العقوبة المناسبة وفق سلم تأديبي واضح. تُعتبر هذه العملية أساسية للحفاظ على الانضباط، العدالة، والبيئة المهنية داخل المؤسسة التعليمية.</w:t>
      </w:r>
    </w:p>
    <w:p w14:paraId="267F10B8" w14:textId="77777777" w:rsidR="005C384C" w:rsidRPr="00AB2EFF" w:rsidRDefault="005C384C" w:rsidP="005C384C">
      <w:pPr>
        <w:ind w:left="141"/>
        <w:jc w:val="both"/>
        <w:rPr>
          <w:sz w:val="32"/>
          <w:szCs w:val="32"/>
          <w:rtl/>
        </w:rPr>
      </w:pPr>
    </w:p>
    <w:p w14:paraId="73B134F6" w14:textId="77777777" w:rsidR="005C384C" w:rsidRPr="00AB2EFF" w:rsidRDefault="005C384C" w:rsidP="005C384C">
      <w:pPr>
        <w:ind w:left="141"/>
        <w:jc w:val="both"/>
        <w:rPr>
          <w:sz w:val="32"/>
          <w:szCs w:val="32"/>
          <w:rtl/>
        </w:rPr>
      </w:pPr>
      <w:r w:rsidRPr="00AB2EFF">
        <w:rPr>
          <w:sz w:val="32"/>
          <w:szCs w:val="32"/>
          <w:rtl/>
        </w:rPr>
        <w:t>3. الهدف من العملية</w:t>
      </w:r>
    </w:p>
    <w:p w14:paraId="7049C490" w14:textId="77777777" w:rsidR="005C384C" w:rsidRPr="00AB2EFF" w:rsidRDefault="005C384C" w:rsidP="005C384C">
      <w:pPr>
        <w:ind w:left="141"/>
        <w:jc w:val="both"/>
        <w:rPr>
          <w:sz w:val="32"/>
          <w:szCs w:val="32"/>
          <w:rtl/>
        </w:rPr>
      </w:pPr>
    </w:p>
    <w:p w14:paraId="5906CA9D" w14:textId="77777777" w:rsidR="005C384C" w:rsidRPr="00AB2EFF" w:rsidRDefault="005C384C" w:rsidP="005C384C">
      <w:pPr>
        <w:ind w:left="141"/>
        <w:jc w:val="both"/>
        <w:rPr>
          <w:sz w:val="32"/>
          <w:szCs w:val="32"/>
          <w:rtl/>
        </w:rPr>
      </w:pPr>
      <w:r w:rsidRPr="00AB2EFF">
        <w:rPr>
          <w:sz w:val="32"/>
          <w:szCs w:val="32"/>
          <w:rtl/>
        </w:rPr>
        <w:t>· تطبيق سياسات العمل واللوائح التأديبية بشكل عادل وموضوعي على جميع الموظفين.</w:t>
      </w:r>
    </w:p>
    <w:p w14:paraId="7497BE13" w14:textId="77777777" w:rsidR="005C384C" w:rsidRPr="00AB2EFF" w:rsidRDefault="005C384C" w:rsidP="005C384C">
      <w:pPr>
        <w:ind w:left="141"/>
        <w:jc w:val="both"/>
        <w:rPr>
          <w:sz w:val="32"/>
          <w:szCs w:val="32"/>
          <w:rtl/>
        </w:rPr>
      </w:pPr>
      <w:r w:rsidRPr="00AB2EFF">
        <w:rPr>
          <w:sz w:val="32"/>
          <w:szCs w:val="32"/>
          <w:rtl/>
        </w:rPr>
        <w:lastRenderedPageBreak/>
        <w:t>· معالجة السلوكيات والمخالفات المهنية التي تعيق سير العمل أو تضر بالبيئة التعليمية.</w:t>
      </w:r>
    </w:p>
    <w:p w14:paraId="7C63E552" w14:textId="77777777" w:rsidR="005C384C" w:rsidRPr="00AB2EFF" w:rsidRDefault="005C384C" w:rsidP="005C384C">
      <w:pPr>
        <w:ind w:left="141"/>
        <w:jc w:val="both"/>
        <w:rPr>
          <w:sz w:val="32"/>
          <w:szCs w:val="32"/>
          <w:rtl/>
        </w:rPr>
      </w:pPr>
      <w:r w:rsidRPr="00AB2EFF">
        <w:rPr>
          <w:sz w:val="32"/>
          <w:szCs w:val="32"/>
          <w:rtl/>
        </w:rPr>
        <w:t>· حماية حقوق المدرسة والطلاب والموظفين الآخرين من أي تجاوزات.</w:t>
      </w:r>
    </w:p>
    <w:p w14:paraId="1F6175E6" w14:textId="77777777" w:rsidR="005C384C" w:rsidRPr="00AB2EFF" w:rsidRDefault="005C384C" w:rsidP="005C384C">
      <w:pPr>
        <w:ind w:left="141"/>
        <w:jc w:val="both"/>
        <w:rPr>
          <w:sz w:val="32"/>
          <w:szCs w:val="32"/>
          <w:rtl/>
        </w:rPr>
      </w:pPr>
      <w:r w:rsidRPr="00AB2EFF">
        <w:rPr>
          <w:sz w:val="32"/>
          <w:szCs w:val="32"/>
          <w:rtl/>
        </w:rPr>
        <w:t>· تأمين سجل تأديبي دقيق وموثق لكل موظف يدعم أي قرارات مستقبلية.</w:t>
      </w:r>
    </w:p>
    <w:p w14:paraId="78F4BCD0" w14:textId="77777777" w:rsidR="005C384C" w:rsidRPr="00AB2EFF" w:rsidRDefault="005C384C" w:rsidP="005C384C">
      <w:pPr>
        <w:ind w:left="141"/>
        <w:jc w:val="both"/>
        <w:rPr>
          <w:sz w:val="32"/>
          <w:szCs w:val="32"/>
          <w:rtl/>
        </w:rPr>
      </w:pPr>
      <w:r w:rsidRPr="00AB2EFF">
        <w:rPr>
          <w:sz w:val="32"/>
          <w:szCs w:val="32"/>
          <w:rtl/>
        </w:rPr>
        <w:t>· العمل كرادع ووسيلة تصحيح للسلوك أكثر من كونها عقاباً فقط.</w:t>
      </w:r>
    </w:p>
    <w:p w14:paraId="5FFC639C" w14:textId="77777777" w:rsidR="005C384C" w:rsidRPr="00AB2EFF" w:rsidRDefault="005C384C" w:rsidP="005C384C">
      <w:pPr>
        <w:ind w:left="141"/>
        <w:jc w:val="both"/>
        <w:rPr>
          <w:sz w:val="32"/>
          <w:szCs w:val="32"/>
          <w:rtl/>
        </w:rPr>
      </w:pPr>
    </w:p>
    <w:p w14:paraId="70862ED0" w14:textId="77777777" w:rsidR="005C384C" w:rsidRPr="00AB2EFF" w:rsidRDefault="005C384C" w:rsidP="005C384C">
      <w:pPr>
        <w:ind w:left="141"/>
        <w:jc w:val="both"/>
        <w:rPr>
          <w:sz w:val="32"/>
          <w:szCs w:val="32"/>
          <w:rtl/>
        </w:rPr>
      </w:pPr>
      <w:r w:rsidRPr="00AB2EFF">
        <w:rPr>
          <w:sz w:val="32"/>
          <w:szCs w:val="32"/>
          <w:rtl/>
        </w:rPr>
        <w:t>4. الجهة المسؤولة عن التنفيذ</w:t>
      </w:r>
    </w:p>
    <w:p w14:paraId="66BEC4EA" w14:textId="77777777" w:rsidR="005C384C" w:rsidRPr="00AB2EFF" w:rsidRDefault="005C384C" w:rsidP="005C384C">
      <w:pPr>
        <w:ind w:left="141"/>
        <w:jc w:val="both"/>
        <w:rPr>
          <w:sz w:val="32"/>
          <w:szCs w:val="32"/>
          <w:rtl/>
        </w:rPr>
      </w:pPr>
    </w:p>
    <w:p w14:paraId="3F953FD1" w14:textId="77777777" w:rsidR="005C384C" w:rsidRPr="00AB2EFF" w:rsidRDefault="005C384C" w:rsidP="005C384C">
      <w:pPr>
        <w:ind w:left="141"/>
        <w:jc w:val="both"/>
        <w:rPr>
          <w:sz w:val="32"/>
          <w:szCs w:val="32"/>
          <w:rtl/>
        </w:rPr>
      </w:pPr>
      <w:r w:rsidRPr="00AB2EFF">
        <w:rPr>
          <w:sz w:val="32"/>
          <w:szCs w:val="32"/>
          <w:rtl/>
        </w:rPr>
        <w:t>· منشئ المخالفة/المبلغ: أي فرد في المجتمع المدرسي (مدير، معلم، طالب، ولي أمر).</w:t>
      </w:r>
    </w:p>
    <w:p w14:paraId="5BBE0399" w14:textId="77777777" w:rsidR="005C384C" w:rsidRPr="00AB2EFF" w:rsidRDefault="005C384C" w:rsidP="005C384C">
      <w:pPr>
        <w:ind w:left="141"/>
        <w:jc w:val="both"/>
        <w:rPr>
          <w:sz w:val="32"/>
          <w:szCs w:val="32"/>
          <w:rtl/>
        </w:rPr>
      </w:pPr>
      <w:r w:rsidRPr="00AB2EFF">
        <w:rPr>
          <w:sz w:val="32"/>
          <w:szCs w:val="32"/>
          <w:rtl/>
        </w:rPr>
        <w:t>· المنفذ الرئيسي للتحقيق والتوثيق الأولي: مدير المدرسة (للمخالفات المتوسطة والبسيطة داخل المدرسة).</w:t>
      </w:r>
    </w:p>
    <w:p w14:paraId="239CFA26" w14:textId="77777777" w:rsidR="005C384C" w:rsidRPr="00AB2EFF" w:rsidRDefault="005C384C" w:rsidP="005C384C">
      <w:pPr>
        <w:ind w:left="141"/>
        <w:jc w:val="both"/>
        <w:rPr>
          <w:sz w:val="32"/>
          <w:szCs w:val="32"/>
          <w:rtl/>
        </w:rPr>
      </w:pPr>
      <w:r w:rsidRPr="00AB2EFF">
        <w:rPr>
          <w:sz w:val="32"/>
          <w:szCs w:val="32"/>
          <w:rtl/>
        </w:rPr>
        <w:t>· الجهة المخولة بإصدار العقوبات الرسمية:</w:t>
      </w:r>
    </w:p>
    <w:p w14:paraId="5835370E" w14:textId="77777777" w:rsidR="005C384C" w:rsidRPr="00AB2EFF" w:rsidRDefault="005C384C" w:rsidP="005C384C">
      <w:pPr>
        <w:ind w:left="141"/>
        <w:jc w:val="both"/>
        <w:rPr>
          <w:sz w:val="32"/>
          <w:szCs w:val="32"/>
          <w:rtl/>
        </w:rPr>
      </w:pPr>
      <w:r w:rsidRPr="00AB2EFF">
        <w:rPr>
          <w:sz w:val="32"/>
          <w:szCs w:val="32"/>
          <w:rtl/>
        </w:rPr>
        <w:t xml:space="preserve">  · مدير المدرسة: لمخالفات بسيطة (إنذار شفهي، كتابي، خصم من بدل النقل/الحضور ضمن صلاحياته).</w:t>
      </w:r>
    </w:p>
    <w:p w14:paraId="0C8DF738" w14:textId="77777777" w:rsidR="005C384C" w:rsidRPr="00AB2EFF" w:rsidRDefault="005C384C" w:rsidP="005C384C">
      <w:pPr>
        <w:ind w:left="141"/>
        <w:jc w:val="both"/>
        <w:rPr>
          <w:sz w:val="32"/>
          <w:szCs w:val="32"/>
          <w:rtl/>
        </w:rPr>
      </w:pPr>
      <w:r w:rsidRPr="00AB2EFF">
        <w:rPr>
          <w:sz w:val="32"/>
          <w:szCs w:val="32"/>
          <w:rtl/>
        </w:rPr>
        <w:t xml:space="preserve">  · مكتب التربية (قسم شؤون الموظفين أو التأديب): للمخالفات الجسيمة أو المتكررة (إنذار نهائي، خصم من الراتب، الحرمان من العلاوة، الفصل) - بناءً على توصية وتحقيق من المدرسة.</w:t>
      </w:r>
    </w:p>
    <w:p w14:paraId="3D51DEBC" w14:textId="77777777" w:rsidR="005C384C" w:rsidRPr="00AB2EFF" w:rsidRDefault="005C384C" w:rsidP="005C384C">
      <w:pPr>
        <w:ind w:left="141"/>
        <w:jc w:val="both"/>
        <w:rPr>
          <w:sz w:val="32"/>
          <w:szCs w:val="32"/>
          <w:rtl/>
        </w:rPr>
      </w:pPr>
      <w:r w:rsidRPr="00AB2EFF">
        <w:rPr>
          <w:sz w:val="32"/>
          <w:szCs w:val="32"/>
          <w:rtl/>
        </w:rPr>
        <w:t>· طرف العملية (المتهم): الموظف المراد اتخاذ إجراء تأديبي بحقه.</w:t>
      </w:r>
    </w:p>
    <w:p w14:paraId="08DA9F67" w14:textId="77777777" w:rsidR="005C384C" w:rsidRPr="00AB2EFF" w:rsidRDefault="005C384C" w:rsidP="005C384C">
      <w:pPr>
        <w:ind w:left="141"/>
        <w:jc w:val="both"/>
        <w:rPr>
          <w:sz w:val="32"/>
          <w:szCs w:val="32"/>
          <w:rtl/>
        </w:rPr>
      </w:pPr>
    </w:p>
    <w:p w14:paraId="4621E25F" w14:textId="77777777" w:rsidR="005C384C" w:rsidRPr="00AB2EFF" w:rsidRDefault="005C384C" w:rsidP="005C384C">
      <w:pPr>
        <w:ind w:left="141"/>
        <w:jc w:val="both"/>
        <w:rPr>
          <w:sz w:val="32"/>
          <w:szCs w:val="32"/>
          <w:rtl/>
        </w:rPr>
      </w:pPr>
      <w:r w:rsidRPr="00AB2EFF">
        <w:rPr>
          <w:sz w:val="32"/>
          <w:szCs w:val="32"/>
          <w:rtl/>
        </w:rPr>
        <w:t>5. المدخلات (</w:t>
      </w:r>
      <w:r w:rsidRPr="00AB2EFF">
        <w:rPr>
          <w:sz w:val="32"/>
          <w:szCs w:val="32"/>
        </w:rPr>
        <w:t>Inputs</w:t>
      </w:r>
      <w:r w:rsidRPr="00AB2EFF">
        <w:rPr>
          <w:sz w:val="32"/>
          <w:szCs w:val="32"/>
          <w:rtl/>
        </w:rPr>
        <w:t>)</w:t>
      </w:r>
    </w:p>
    <w:p w14:paraId="1CF639F2" w14:textId="77777777" w:rsidR="005C384C" w:rsidRPr="00AB2EFF" w:rsidRDefault="005C384C" w:rsidP="005C384C">
      <w:pPr>
        <w:ind w:left="141"/>
        <w:jc w:val="both"/>
        <w:rPr>
          <w:sz w:val="32"/>
          <w:szCs w:val="32"/>
          <w:rtl/>
        </w:rPr>
      </w:pPr>
    </w:p>
    <w:p w14:paraId="2D19ADD1" w14:textId="77777777" w:rsidR="005C384C" w:rsidRPr="00AB2EFF" w:rsidRDefault="005C384C" w:rsidP="005C384C">
      <w:pPr>
        <w:ind w:left="141"/>
        <w:jc w:val="both"/>
        <w:rPr>
          <w:sz w:val="32"/>
          <w:szCs w:val="32"/>
          <w:rtl/>
        </w:rPr>
      </w:pPr>
      <w:r w:rsidRPr="00AB2EFF">
        <w:rPr>
          <w:sz w:val="32"/>
          <w:szCs w:val="32"/>
          <w:rtl/>
        </w:rPr>
        <w:t>· بلاغ أو شكوى موثقة: عن وقوع مخالفة (نموذج إبلاغ، تقرير، شكوى خطية).</w:t>
      </w:r>
    </w:p>
    <w:p w14:paraId="4D2DE78B" w14:textId="77777777" w:rsidR="005C384C" w:rsidRPr="00AB2EFF" w:rsidRDefault="005C384C" w:rsidP="005C384C">
      <w:pPr>
        <w:ind w:left="141"/>
        <w:jc w:val="both"/>
        <w:rPr>
          <w:sz w:val="32"/>
          <w:szCs w:val="32"/>
          <w:rtl/>
        </w:rPr>
      </w:pPr>
      <w:r w:rsidRPr="00AB2EFF">
        <w:rPr>
          <w:sz w:val="32"/>
          <w:szCs w:val="32"/>
          <w:rtl/>
        </w:rPr>
        <w:t>· أدلة ووثائق: (إن وجدت) مثل: تقارير الحضور، صور، تسجيلات (بموافقة)، إفادات شفهية أو خطية من شهود.</w:t>
      </w:r>
    </w:p>
    <w:p w14:paraId="7518974F" w14:textId="77777777" w:rsidR="005C384C" w:rsidRPr="00AB2EFF" w:rsidRDefault="005C384C" w:rsidP="005C384C">
      <w:pPr>
        <w:ind w:left="141"/>
        <w:jc w:val="both"/>
        <w:rPr>
          <w:sz w:val="32"/>
          <w:szCs w:val="32"/>
          <w:rtl/>
        </w:rPr>
      </w:pPr>
      <w:r w:rsidRPr="00AB2EFF">
        <w:rPr>
          <w:sz w:val="32"/>
          <w:szCs w:val="32"/>
          <w:rtl/>
        </w:rPr>
        <w:lastRenderedPageBreak/>
        <w:t>· اللائحة التأديبية الموحدة: الصادرة عن الوزارة أو المكتب، والتي تحدد أنواع المخالفات والعقوبات المترتبة على كل منها (سلم تأديبي).</w:t>
      </w:r>
    </w:p>
    <w:p w14:paraId="4B71AD68" w14:textId="77777777" w:rsidR="005C384C" w:rsidRPr="00AB2EFF" w:rsidRDefault="005C384C" w:rsidP="005C384C">
      <w:pPr>
        <w:ind w:left="141"/>
        <w:jc w:val="both"/>
        <w:rPr>
          <w:sz w:val="32"/>
          <w:szCs w:val="32"/>
          <w:rtl/>
        </w:rPr>
      </w:pPr>
      <w:r w:rsidRPr="00AB2EFF">
        <w:rPr>
          <w:sz w:val="32"/>
          <w:szCs w:val="32"/>
          <w:rtl/>
        </w:rPr>
        <w:t>· سجل الموظف السابق: (إن وجد) أي عقوبات أو إنذارات سابقة.</w:t>
      </w:r>
    </w:p>
    <w:p w14:paraId="6316446C" w14:textId="77777777" w:rsidR="005C384C" w:rsidRPr="00AB2EFF" w:rsidRDefault="005C384C" w:rsidP="005C384C">
      <w:pPr>
        <w:ind w:left="141"/>
        <w:jc w:val="both"/>
        <w:rPr>
          <w:sz w:val="32"/>
          <w:szCs w:val="32"/>
          <w:rtl/>
        </w:rPr>
      </w:pPr>
    </w:p>
    <w:p w14:paraId="684BD4AC" w14:textId="77777777" w:rsidR="005C384C" w:rsidRPr="00AB2EFF" w:rsidRDefault="005C384C" w:rsidP="005C384C">
      <w:pPr>
        <w:ind w:left="141"/>
        <w:jc w:val="both"/>
        <w:rPr>
          <w:sz w:val="32"/>
          <w:szCs w:val="32"/>
          <w:rtl/>
        </w:rPr>
      </w:pPr>
      <w:r w:rsidRPr="00AB2EFF">
        <w:rPr>
          <w:sz w:val="32"/>
          <w:szCs w:val="32"/>
          <w:rtl/>
        </w:rPr>
        <w:t>6. خطوات التنفيذ التفصيلية</w:t>
      </w:r>
    </w:p>
    <w:p w14:paraId="402ACAD6" w14:textId="77777777" w:rsidR="005C384C" w:rsidRPr="00AB2EFF" w:rsidRDefault="005C384C" w:rsidP="005C384C">
      <w:pPr>
        <w:ind w:left="141"/>
        <w:jc w:val="both"/>
        <w:rPr>
          <w:sz w:val="32"/>
          <w:szCs w:val="32"/>
          <w:rtl/>
        </w:rPr>
      </w:pPr>
    </w:p>
    <w:p w14:paraId="44B4535A" w14:textId="77777777" w:rsidR="005C384C" w:rsidRPr="00AB2EFF" w:rsidRDefault="005C384C" w:rsidP="005C384C">
      <w:pPr>
        <w:ind w:left="141"/>
        <w:jc w:val="both"/>
        <w:rPr>
          <w:sz w:val="32"/>
          <w:szCs w:val="32"/>
          <w:rtl/>
        </w:rPr>
      </w:pPr>
      <w:r w:rsidRPr="00AB2EFF">
        <w:rPr>
          <w:sz w:val="32"/>
          <w:szCs w:val="32"/>
          <w:rtl/>
        </w:rPr>
        <w:t>الإجراءات البشرية والإدارية:</w:t>
      </w:r>
    </w:p>
    <w:p w14:paraId="54EE74D7" w14:textId="77777777" w:rsidR="005C384C" w:rsidRPr="00AB2EFF" w:rsidRDefault="005C384C" w:rsidP="005C384C">
      <w:pPr>
        <w:ind w:left="141"/>
        <w:jc w:val="both"/>
        <w:rPr>
          <w:sz w:val="32"/>
          <w:szCs w:val="32"/>
          <w:rtl/>
        </w:rPr>
      </w:pPr>
    </w:p>
    <w:p w14:paraId="5B055171" w14:textId="77777777" w:rsidR="005C384C" w:rsidRPr="00AB2EFF" w:rsidRDefault="005C384C" w:rsidP="005C384C">
      <w:pPr>
        <w:ind w:left="141"/>
        <w:jc w:val="both"/>
        <w:rPr>
          <w:sz w:val="32"/>
          <w:szCs w:val="32"/>
          <w:rtl/>
        </w:rPr>
      </w:pPr>
      <w:r w:rsidRPr="00AB2EFF">
        <w:rPr>
          <w:sz w:val="32"/>
          <w:szCs w:val="32"/>
          <w:rtl/>
        </w:rPr>
        <w:t>1. التبليغ والتوثيق الأولي: يتلقى مدير المدرسة بلاغاً أو يلاحظ مخالفة، فيقوم بتدوينها فوراً في "سجل المخالفات" مع ذكر التاريخ والوقت والأطراف المعنية ووصف أولي للحادثة.</w:t>
      </w:r>
    </w:p>
    <w:p w14:paraId="7612471F" w14:textId="77777777" w:rsidR="005C384C" w:rsidRPr="00AB2EFF" w:rsidRDefault="005C384C" w:rsidP="005C384C">
      <w:pPr>
        <w:ind w:left="141"/>
        <w:jc w:val="both"/>
        <w:rPr>
          <w:sz w:val="32"/>
          <w:szCs w:val="32"/>
          <w:rtl/>
        </w:rPr>
      </w:pPr>
      <w:r w:rsidRPr="00AB2EFF">
        <w:rPr>
          <w:sz w:val="32"/>
          <w:szCs w:val="32"/>
          <w:rtl/>
        </w:rPr>
        <w:t>2. التحقيق المبدئي: يجري المدير تحقيقاً أولياً (مقابلة المشتكي، الموظف المتهم، أي شهود) لجمع المعلومات والوقوف على الوقائع.</w:t>
      </w:r>
    </w:p>
    <w:p w14:paraId="363F5FC2" w14:textId="77777777" w:rsidR="005C384C" w:rsidRPr="00AB2EFF" w:rsidRDefault="005C384C" w:rsidP="005C384C">
      <w:pPr>
        <w:ind w:left="141"/>
        <w:jc w:val="both"/>
        <w:rPr>
          <w:sz w:val="32"/>
          <w:szCs w:val="32"/>
          <w:rtl/>
        </w:rPr>
      </w:pPr>
      <w:r w:rsidRPr="00AB2EFF">
        <w:rPr>
          <w:sz w:val="32"/>
          <w:szCs w:val="32"/>
          <w:rtl/>
        </w:rPr>
        <w:t>3. التصنيف واتخاذ القرار الأولي: يصنف المدير المخالفة حسب اللائحة (بسيطة، متوسطة، جسيمة) ويقرر:</w:t>
      </w:r>
    </w:p>
    <w:p w14:paraId="384953BE" w14:textId="77777777" w:rsidR="005C384C" w:rsidRPr="00AB2EFF" w:rsidRDefault="005C384C" w:rsidP="005C384C">
      <w:pPr>
        <w:ind w:left="141"/>
        <w:jc w:val="both"/>
        <w:rPr>
          <w:sz w:val="32"/>
          <w:szCs w:val="32"/>
          <w:rtl/>
        </w:rPr>
      </w:pPr>
      <w:r w:rsidRPr="00AB2EFF">
        <w:rPr>
          <w:sz w:val="32"/>
          <w:szCs w:val="32"/>
          <w:rtl/>
        </w:rPr>
        <w:t xml:space="preserve">   · إذا كانت بسيطة: قد يكتفي بتوجيه إنذار شفهي ولفت الانتباه، مع تسجيل ذلك.</w:t>
      </w:r>
    </w:p>
    <w:p w14:paraId="701E77B0" w14:textId="77777777" w:rsidR="005C384C" w:rsidRPr="00AB2EFF" w:rsidRDefault="005C384C" w:rsidP="005C384C">
      <w:pPr>
        <w:ind w:left="141"/>
        <w:jc w:val="both"/>
        <w:rPr>
          <w:sz w:val="32"/>
          <w:szCs w:val="32"/>
          <w:rtl/>
        </w:rPr>
      </w:pPr>
      <w:r w:rsidRPr="00AB2EFF">
        <w:rPr>
          <w:sz w:val="32"/>
          <w:szCs w:val="32"/>
          <w:rtl/>
        </w:rPr>
        <w:t xml:space="preserve">   · إذا كانت متوسطة أو جسيمة: يشرع في الإجراءات الرسمية.</w:t>
      </w:r>
    </w:p>
    <w:p w14:paraId="5BE288B5" w14:textId="77777777" w:rsidR="005C384C" w:rsidRPr="00AB2EFF" w:rsidRDefault="005C384C" w:rsidP="005C384C">
      <w:pPr>
        <w:ind w:left="141"/>
        <w:jc w:val="both"/>
        <w:rPr>
          <w:sz w:val="32"/>
          <w:szCs w:val="32"/>
          <w:rtl/>
        </w:rPr>
      </w:pPr>
      <w:r w:rsidRPr="00AB2EFF">
        <w:rPr>
          <w:sz w:val="32"/>
          <w:szCs w:val="32"/>
          <w:rtl/>
        </w:rPr>
        <w:t>4. إعداد محضر التحقيق الرسمي: في حال المخالفات الجدية، يُعد مدير المدرسة محضر تحقيق مفصل يوثق جميع الوقائع، الإفادات، والأدلة. يوقع على المحضر المشتكي والموظف المتهم (للتأكيد على سماع رأيه) والشهود.</w:t>
      </w:r>
    </w:p>
    <w:p w14:paraId="1CA365A4" w14:textId="77777777" w:rsidR="005C384C" w:rsidRPr="00AB2EFF" w:rsidRDefault="005C384C" w:rsidP="005C384C">
      <w:pPr>
        <w:ind w:left="141"/>
        <w:jc w:val="both"/>
        <w:rPr>
          <w:sz w:val="32"/>
          <w:szCs w:val="32"/>
          <w:rtl/>
        </w:rPr>
      </w:pPr>
      <w:r w:rsidRPr="00AB2EFF">
        <w:rPr>
          <w:sz w:val="32"/>
          <w:szCs w:val="32"/>
          <w:rtl/>
        </w:rPr>
        <w:t>5. التوصية ورفع المحضر: يرفع مدير المدرسة المحضر المكتمل والتوصية (برأيه في العقوبة المناسبة) إلى قسم شؤون الموظفين في مكتب التربية لدراستها واتخاذ القرار النهائي.</w:t>
      </w:r>
    </w:p>
    <w:p w14:paraId="437F0EE8" w14:textId="77777777" w:rsidR="005C384C" w:rsidRPr="00AB2EFF" w:rsidRDefault="005C384C" w:rsidP="005C384C">
      <w:pPr>
        <w:ind w:left="141"/>
        <w:jc w:val="both"/>
        <w:rPr>
          <w:sz w:val="32"/>
          <w:szCs w:val="32"/>
          <w:rtl/>
        </w:rPr>
      </w:pPr>
      <w:r w:rsidRPr="00AB2EFF">
        <w:rPr>
          <w:sz w:val="32"/>
          <w:szCs w:val="32"/>
          <w:rtl/>
        </w:rPr>
        <w:t>6. البت وإصدار القرار: تقوم لجنة تأديبية في المكتب بدراسة ملف التحقيق، وقد تستدعي الأطراف. ثم تصدر قراراً إدارياً تأديبياً نهائياً (مثل: إنذار كتابي، خصم مالي، ...). هذا القرار هو الوحيد الملزم والمخول بتنفيذه المكتب.</w:t>
      </w:r>
    </w:p>
    <w:p w14:paraId="7C6BBB4F" w14:textId="77777777" w:rsidR="005C384C" w:rsidRPr="00AB2EFF" w:rsidRDefault="005C384C" w:rsidP="005C384C">
      <w:pPr>
        <w:ind w:left="141"/>
        <w:jc w:val="both"/>
        <w:rPr>
          <w:sz w:val="32"/>
          <w:szCs w:val="32"/>
          <w:rtl/>
        </w:rPr>
      </w:pPr>
    </w:p>
    <w:p w14:paraId="4BFDCE85" w14:textId="77777777" w:rsidR="005C384C" w:rsidRPr="00AB2EFF" w:rsidRDefault="005C384C" w:rsidP="005C384C">
      <w:pPr>
        <w:ind w:left="141"/>
        <w:jc w:val="both"/>
        <w:rPr>
          <w:sz w:val="32"/>
          <w:szCs w:val="32"/>
          <w:rtl/>
        </w:rPr>
      </w:pPr>
      <w:r w:rsidRPr="00AB2EFF">
        <w:rPr>
          <w:sz w:val="32"/>
          <w:szCs w:val="32"/>
          <w:rtl/>
        </w:rPr>
        <w:t>الإجراءات النظامية (التوثيق والتنفيذ الآلي):</w:t>
      </w:r>
    </w:p>
    <w:p w14:paraId="62E891DE" w14:textId="77777777" w:rsidR="005C384C" w:rsidRPr="00AB2EFF" w:rsidRDefault="005C384C" w:rsidP="005C384C">
      <w:pPr>
        <w:ind w:left="141"/>
        <w:jc w:val="both"/>
        <w:rPr>
          <w:sz w:val="32"/>
          <w:szCs w:val="32"/>
          <w:rtl/>
        </w:rPr>
      </w:pPr>
    </w:p>
    <w:p w14:paraId="0F30CB6A" w14:textId="77777777" w:rsidR="005C384C" w:rsidRPr="00AB2EFF" w:rsidRDefault="005C384C" w:rsidP="005C384C">
      <w:pPr>
        <w:ind w:left="141"/>
        <w:jc w:val="both"/>
        <w:rPr>
          <w:sz w:val="32"/>
          <w:szCs w:val="32"/>
          <w:rtl/>
        </w:rPr>
      </w:pPr>
      <w:r w:rsidRPr="00AB2EFF">
        <w:rPr>
          <w:sz w:val="32"/>
          <w:szCs w:val="32"/>
          <w:rtl/>
        </w:rPr>
        <w:t>1. تسجيل المخالفة إلكترونياً: يمكن تسجيل البلاغ والمخالفة في نظام إدارة الموارد البشرية التابع للمكتب، مما يخلق سجلاً رقمياً من البداية.</w:t>
      </w:r>
    </w:p>
    <w:p w14:paraId="5DF86C36" w14:textId="77777777" w:rsidR="005C384C" w:rsidRPr="00AB2EFF" w:rsidRDefault="005C384C" w:rsidP="005C384C">
      <w:pPr>
        <w:ind w:left="141"/>
        <w:jc w:val="both"/>
        <w:rPr>
          <w:sz w:val="32"/>
          <w:szCs w:val="32"/>
          <w:rtl/>
        </w:rPr>
      </w:pPr>
      <w:r w:rsidRPr="00AB2EFF">
        <w:rPr>
          <w:sz w:val="32"/>
          <w:szCs w:val="32"/>
          <w:rtl/>
        </w:rPr>
        <w:t>2. ربط بالمستندات: يمكن رفع صور محاضر التحقيق والإفادات في ملف الموظف الإلكتروني.</w:t>
      </w:r>
    </w:p>
    <w:p w14:paraId="1E5C3121" w14:textId="77777777" w:rsidR="005C384C" w:rsidRPr="00AB2EFF" w:rsidRDefault="005C384C" w:rsidP="005C384C">
      <w:pPr>
        <w:ind w:left="141"/>
        <w:jc w:val="both"/>
        <w:rPr>
          <w:sz w:val="32"/>
          <w:szCs w:val="32"/>
          <w:rtl/>
        </w:rPr>
      </w:pPr>
      <w:r w:rsidRPr="00AB2EFF">
        <w:rPr>
          <w:sz w:val="32"/>
          <w:szCs w:val="32"/>
          <w:rtl/>
        </w:rPr>
        <w:t>3. سجل تأديبي آلي: يسجل النظام كل إنذار أو عقوبة تصدر ضد الموظف، مع تفاصيلها، في سجل تأديبي خاص بملفه لا يمحى.</w:t>
      </w:r>
    </w:p>
    <w:p w14:paraId="51D58CD7" w14:textId="77777777" w:rsidR="005C384C" w:rsidRPr="00AB2EFF" w:rsidRDefault="005C384C" w:rsidP="005C384C">
      <w:pPr>
        <w:ind w:left="141"/>
        <w:jc w:val="both"/>
        <w:rPr>
          <w:sz w:val="32"/>
          <w:szCs w:val="32"/>
          <w:rtl/>
        </w:rPr>
      </w:pPr>
      <w:r w:rsidRPr="00AB2EFF">
        <w:rPr>
          <w:sz w:val="32"/>
          <w:szCs w:val="32"/>
          <w:rtl/>
        </w:rPr>
        <w:t>4. تنفيذ العقوبات المالية: إذا كانت العقوبة خصماً مالياً، يتم تمرير القرار من النظام الإداري إلى النظام المالي في المكتب آلياً لخصمه في كشف الراتب التالي.</w:t>
      </w:r>
    </w:p>
    <w:p w14:paraId="0888E362" w14:textId="77777777" w:rsidR="005C384C" w:rsidRPr="00AB2EFF" w:rsidRDefault="005C384C" w:rsidP="005C384C">
      <w:pPr>
        <w:ind w:left="141"/>
        <w:jc w:val="both"/>
        <w:rPr>
          <w:sz w:val="32"/>
          <w:szCs w:val="32"/>
          <w:rtl/>
        </w:rPr>
      </w:pPr>
      <w:r w:rsidRPr="00AB2EFF">
        <w:rPr>
          <w:sz w:val="32"/>
          <w:szCs w:val="32"/>
          <w:rtl/>
        </w:rPr>
        <w:t>5. الإشعارات: قد يرسل النظام إشعاراً آلياً للموظف عند تسجيل مخالفة جديدة أو صدور قرار بحقه، لحقه في الاطلاع والدفاع عن نفسه.</w:t>
      </w:r>
    </w:p>
    <w:p w14:paraId="0687E0D3" w14:textId="77777777" w:rsidR="005C384C" w:rsidRPr="00AB2EFF" w:rsidRDefault="005C384C" w:rsidP="005C384C">
      <w:pPr>
        <w:ind w:left="141"/>
        <w:jc w:val="both"/>
        <w:rPr>
          <w:sz w:val="32"/>
          <w:szCs w:val="32"/>
          <w:rtl/>
        </w:rPr>
      </w:pPr>
    </w:p>
    <w:p w14:paraId="25C8B74D" w14:textId="77777777" w:rsidR="005C384C" w:rsidRPr="00AB2EFF" w:rsidRDefault="005C384C" w:rsidP="005C384C">
      <w:pPr>
        <w:ind w:left="141"/>
        <w:jc w:val="both"/>
        <w:rPr>
          <w:sz w:val="32"/>
          <w:szCs w:val="32"/>
          <w:rtl/>
        </w:rPr>
      </w:pPr>
      <w:r w:rsidRPr="00AB2EFF">
        <w:rPr>
          <w:sz w:val="32"/>
          <w:szCs w:val="32"/>
          <w:rtl/>
        </w:rPr>
        <w:t>7. المخرجات (</w:t>
      </w:r>
      <w:r w:rsidRPr="00AB2EFF">
        <w:rPr>
          <w:sz w:val="32"/>
          <w:szCs w:val="32"/>
        </w:rPr>
        <w:t>Outputs</w:t>
      </w:r>
      <w:r w:rsidRPr="00AB2EFF">
        <w:rPr>
          <w:sz w:val="32"/>
          <w:szCs w:val="32"/>
          <w:rtl/>
        </w:rPr>
        <w:t>)</w:t>
      </w:r>
    </w:p>
    <w:p w14:paraId="202CC4BD" w14:textId="77777777" w:rsidR="005C384C" w:rsidRPr="00AB2EFF" w:rsidRDefault="005C384C" w:rsidP="005C384C">
      <w:pPr>
        <w:ind w:left="141"/>
        <w:jc w:val="both"/>
        <w:rPr>
          <w:sz w:val="32"/>
          <w:szCs w:val="32"/>
          <w:rtl/>
        </w:rPr>
      </w:pPr>
    </w:p>
    <w:p w14:paraId="7084503D" w14:textId="77777777" w:rsidR="005C384C" w:rsidRPr="00AB2EFF" w:rsidRDefault="005C384C" w:rsidP="005C384C">
      <w:pPr>
        <w:ind w:left="141"/>
        <w:jc w:val="both"/>
        <w:rPr>
          <w:sz w:val="32"/>
          <w:szCs w:val="32"/>
          <w:rtl/>
        </w:rPr>
      </w:pPr>
      <w:r w:rsidRPr="00AB2EFF">
        <w:rPr>
          <w:sz w:val="32"/>
          <w:szCs w:val="32"/>
          <w:rtl/>
        </w:rPr>
        <w:t>· محاضر تحقيق وتواقيع (الورقية والإلكترونية).</w:t>
      </w:r>
    </w:p>
    <w:p w14:paraId="1F071C3D" w14:textId="77777777" w:rsidR="005C384C" w:rsidRPr="00AB2EFF" w:rsidRDefault="005C384C" w:rsidP="005C384C">
      <w:pPr>
        <w:ind w:left="141"/>
        <w:jc w:val="both"/>
        <w:rPr>
          <w:sz w:val="32"/>
          <w:szCs w:val="32"/>
          <w:rtl/>
        </w:rPr>
      </w:pPr>
      <w:r w:rsidRPr="00AB2EFF">
        <w:rPr>
          <w:sz w:val="32"/>
          <w:szCs w:val="32"/>
          <w:rtl/>
        </w:rPr>
        <w:t>· قرار إداري تأديبي نهائي موقع من المكتب (للمخالفات المتوسطة والجسيمة).</w:t>
      </w:r>
    </w:p>
    <w:p w14:paraId="6ED30F2C" w14:textId="77777777" w:rsidR="005C384C" w:rsidRPr="00AB2EFF" w:rsidRDefault="005C384C" w:rsidP="005C384C">
      <w:pPr>
        <w:ind w:left="141"/>
        <w:jc w:val="both"/>
        <w:rPr>
          <w:sz w:val="32"/>
          <w:szCs w:val="32"/>
          <w:rtl/>
        </w:rPr>
      </w:pPr>
      <w:r w:rsidRPr="00AB2EFF">
        <w:rPr>
          <w:sz w:val="32"/>
          <w:szCs w:val="32"/>
          <w:rtl/>
        </w:rPr>
        <w:t>· إشعار إنذار رسمي للموظف (في حال الإنذار الكتابي).</w:t>
      </w:r>
    </w:p>
    <w:p w14:paraId="31FA01F9" w14:textId="77777777" w:rsidR="005C384C" w:rsidRPr="00AB2EFF" w:rsidRDefault="005C384C" w:rsidP="005C384C">
      <w:pPr>
        <w:ind w:left="141"/>
        <w:jc w:val="both"/>
        <w:rPr>
          <w:sz w:val="32"/>
          <w:szCs w:val="32"/>
          <w:rtl/>
        </w:rPr>
      </w:pPr>
      <w:r w:rsidRPr="00AB2EFF">
        <w:rPr>
          <w:sz w:val="32"/>
          <w:szCs w:val="32"/>
          <w:rtl/>
        </w:rPr>
        <w:t>· سجل تأديبي محدث للموظف في النظام المركزي.</w:t>
      </w:r>
    </w:p>
    <w:p w14:paraId="5F2A7204" w14:textId="77777777" w:rsidR="005C384C" w:rsidRPr="00AB2EFF" w:rsidRDefault="005C384C" w:rsidP="005C384C">
      <w:pPr>
        <w:ind w:left="141"/>
        <w:jc w:val="both"/>
        <w:rPr>
          <w:sz w:val="32"/>
          <w:szCs w:val="32"/>
          <w:rtl/>
        </w:rPr>
      </w:pPr>
      <w:r w:rsidRPr="00AB2EFF">
        <w:rPr>
          <w:sz w:val="32"/>
          <w:szCs w:val="32"/>
          <w:rtl/>
        </w:rPr>
        <w:t>· تقرير متابعة لتنفيذ القرار.</w:t>
      </w:r>
    </w:p>
    <w:p w14:paraId="7A64E502" w14:textId="77777777" w:rsidR="005C384C" w:rsidRPr="00AB2EFF" w:rsidRDefault="005C384C" w:rsidP="005C384C">
      <w:pPr>
        <w:ind w:left="141"/>
        <w:jc w:val="both"/>
        <w:rPr>
          <w:sz w:val="32"/>
          <w:szCs w:val="32"/>
          <w:rtl/>
        </w:rPr>
      </w:pPr>
    </w:p>
    <w:p w14:paraId="0BB26A9A" w14:textId="77777777" w:rsidR="005C384C" w:rsidRPr="00AB2EFF" w:rsidRDefault="005C384C" w:rsidP="005C384C">
      <w:pPr>
        <w:ind w:left="141"/>
        <w:jc w:val="both"/>
        <w:rPr>
          <w:sz w:val="32"/>
          <w:szCs w:val="32"/>
          <w:rtl/>
        </w:rPr>
      </w:pPr>
      <w:r w:rsidRPr="00AB2EFF">
        <w:rPr>
          <w:sz w:val="32"/>
          <w:szCs w:val="32"/>
          <w:rtl/>
        </w:rPr>
        <w:t>8. القيود والشروط (</w:t>
      </w:r>
      <w:r w:rsidRPr="00AB2EFF">
        <w:rPr>
          <w:sz w:val="32"/>
          <w:szCs w:val="32"/>
        </w:rPr>
        <w:t>Business Rules</w:t>
      </w:r>
      <w:r w:rsidRPr="00AB2EFF">
        <w:rPr>
          <w:sz w:val="32"/>
          <w:szCs w:val="32"/>
          <w:rtl/>
        </w:rPr>
        <w:t>)</w:t>
      </w:r>
    </w:p>
    <w:p w14:paraId="56B04693" w14:textId="77777777" w:rsidR="005C384C" w:rsidRPr="00AB2EFF" w:rsidRDefault="005C384C" w:rsidP="005C384C">
      <w:pPr>
        <w:ind w:left="141"/>
        <w:jc w:val="both"/>
        <w:rPr>
          <w:sz w:val="32"/>
          <w:szCs w:val="32"/>
          <w:rtl/>
        </w:rPr>
      </w:pPr>
    </w:p>
    <w:p w14:paraId="43904AD2" w14:textId="77777777" w:rsidR="005C384C" w:rsidRPr="00AB2EFF" w:rsidRDefault="005C384C" w:rsidP="005C384C">
      <w:pPr>
        <w:ind w:left="141"/>
        <w:jc w:val="both"/>
        <w:rPr>
          <w:sz w:val="32"/>
          <w:szCs w:val="32"/>
          <w:rtl/>
        </w:rPr>
      </w:pPr>
      <w:r w:rsidRPr="00AB2EFF">
        <w:rPr>
          <w:sz w:val="32"/>
          <w:szCs w:val="32"/>
          <w:rtl/>
        </w:rPr>
        <w:lastRenderedPageBreak/>
        <w:t>· حق الدفاع: يجب إتاحة الفرصة الكاملة للموظف للدفاع عن نفسه وسماع روايته قبل اتخاذ أي قرار نهائي.</w:t>
      </w:r>
    </w:p>
    <w:p w14:paraId="119336D4" w14:textId="77777777" w:rsidR="005C384C" w:rsidRPr="00AB2EFF" w:rsidRDefault="005C384C" w:rsidP="005C384C">
      <w:pPr>
        <w:ind w:left="141"/>
        <w:jc w:val="both"/>
        <w:rPr>
          <w:sz w:val="32"/>
          <w:szCs w:val="32"/>
          <w:rtl/>
        </w:rPr>
      </w:pPr>
      <w:r w:rsidRPr="00AB2EFF">
        <w:rPr>
          <w:sz w:val="32"/>
          <w:szCs w:val="32"/>
          <w:rtl/>
        </w:rPr>
        <w:t>· السرية: يجب التعامل مع التحقيقات بسرية تامة لحماية جميع الأطراف.</w:t>
      </w:r>
    </w:p>
    <w:p w14:paraId="57AB2301" w14:textId="77777777" w:rsidR="005C384C" w:rsidRPr="00AB2EFF" w:rsidRDefault="005C384C" w:rsidP="005C384C">
      <w:pPr>
        <w:ind w:left="141"/>
        <w:jc w:val="both"/>
        <w:rPr>
          <w:sz w:val="32"/>
          <w:szCs w:val="32"/>
          <w:rtl/>
        </w:rPr>
      </w:pPr>
      <w:r w:rsidRPr="00AB2EFF">
        <w:rPr>
          <w:sz w:val="32"/>
          <w:szCs w:val="32"/>
          <w:rtl/>
        </w:rPr>
        <w:t>· التدرج: يُفضل تطبيق مبدأ التدرج في العقوبة (تنبيه شفهي، ثم كتابي، ثم عقوبة مالية...إلخ) إلا في المخالفات الجسيمة جداً.</w:t>
      </w:r>
    </w:p>
    <w:p w14:paraId="5B6ABBD9" w14:textId="77777777" w:rsidR="005C384C" w:rsidRPr="00AB2EFF" w:rsidRDefault="005C384C" w:rsidP="005C384C">
      <w:pPr>
        <w:ind w:left="141"/>
        <w:jc w:val="both"/>
        <w:rPr>
          <w:sz w:val="32"/>
          <w:szCs w:val="32"/>
          <w:rtl/>
        </w:rPr>
      </w:pPr>
      <w:r w:rsidRPr="00AB2EFF">
        <w:rPr>
          <w:sz w:val="32"/>
          <w:szCs w:val="32"/>
          <w:rtl/>
        </w:rPr>
        <w:t>· الموضوعية: يجب أن تقوم القرارات على أدلة ووقائع وليس على انطباعات شخصية.</w:t>
      </w:r>
    </w:p>
    <w:p w14:paraId="28B54F8C" w14:textId="77777777" w:rsidR="005C384C" w:rsidRPr="00AB2EFF" w:rsidRDefault="005C384C" w:rsidP="005C384C">
      <w:pPr>
        <w:ind w:left="141"/>
        <w:jc w:val="both"/>
        <w:rPr>
          <w:sz w:val="32"/>
          <w:szCs w:val="32"/>
          <w:rtl/>
        </w:rPr>
      </w:pPr>
      <w:r w:rsidRPr="00AB2EFF">
        <w:rPr>
          <w:sz w:val="32"/>
          <w:szCs w:val="32"/>
          <w:rtl/>
        </w:rPr>
        <w:t>· الصلاحية: لا يجوز لإدارة المدرسة فرض عقوبات مالية أو إنهاء الخدمة مباشرة؛ هذا من صلاحية المكتب حصراً بناءً على الإجراءات النظامية.</w:t>
      </w:r>
    </w:p>
    <w:p w14:paraId="4EB96DEC" w14:textId="77777777" w:rsidR="005C384C" w:rsidRPr="00AB2EFF" w:rsidRDefault="005C384C" w:rsidP="005C384C">
      <w:pPr>
        <w:ind w:left="141"/>
        <w:jc w:val="both"/>
        <w:rPr>
          <w:sz w:val="32"/>
          <w:szCs w:val="32"/>
          <w:rtl/>
        </w:rPr>
      </w:pPr>
    </w:p>
    <w:p w14:paraId="3ABADC30" w14:textId="77777777" w:rsidR="005C384C" w:rsidRPr="00AB2EFF" w:rsidRDefault="005C384C" w:rsidP="005C384C">
      <w:pPr>
        <w:ind w:left="141"/>
        <w:jc w:val="both"/>
        <w:rPr>
          <w:sz w:val="32"/>
          <w:szCs w:val="32"/>
          <w:rtl/>
        </w:rPr>
      </w:pPr>
      <w:r w:rsidRPr="00AB2EFF">
        <w:rPr>
          <w:sz w:val="32"/>
          <w:szCs w:val="32"/>
          <w:rtl/>
        </w:rPr>
        <w:t>9. الارتباط بالمكتب</w:t>
      </w:r>
    </w:p>
    <w:p w14:paraId="2D9DF508" w14:textId="77777777" w:rsidR="005C384C" w:rsidRPr="00AB2EFF" w:rsidRDefault="005C384C" w:rsidP="005C384C">
      <w:pPr>
        <w:ind w:left="141"/>
        <w:jc w:val="both"/>
        <w:rPr>
          <w:sz w:val="32"/>
          <w:szCs w:val="32"/>
          <w:rtl/>
        </w:rPr>
      </w:pPr>
    </w:p>
    <w:p w14:paraId="1FCDF459" w14:textId="77777777" w:rsidR="005C384C" w:rsidRPr="00AB2EFF" w:rsidRDefault="005C384C" w:rsidP="005C384C">
      <w:pPr>
        <w:ind w:left="141"/>
        <w:jc w:val="both"/>
        <w:rPr>
          <w:sz w:val="32"/>
          <w:szCs w:val="32"/>
          <w:rtl/>
        </w:rPr>
      </w:pPr>
      <w:r w:rsidRPr="00AB2EFF">
        <w:rPr>
          <w:sz w:val="32"/>
          <w:szCs w:val="32"/>
          <w:rtl/>
        </w:rPr>
        <w:t>· المكتب: هو الجهة الوحيدة المخولة قانونياً وإدارياً بإصدار القرارات التأديبية الرسمية والنهائية (خاصة التي تؤثر على المركز المالي أو الوظيفي للموظف) والمسجلة في ملفه الرسمي. تحتفظ إدارة شؤون الموظفين في المكتب بالسجل التأديبي المركزي لجميع موظفي المدارس التابعة.</w:t>
      </w:r>
    </w:p>
    <w:p w14:paraId="3B23B5E7" w14:textId="77777777" w:rsidR="005C384C" w:rsidRPr="00AB2EFF" w:rsidRDefault="005C384C" w:rsidP="005C384C">
      <w:pPr>
        <w:ind w:left="141"/>
        <w:jc w:val="both"/>
        <w:rPr>
          <w:sz w:val="32"/>
          <w:szCs w:val="32"/>
          <w:rtl/>
        </w:rPr>
      </w:pPr>
    </w:p>
    <w:p w14:paraId="640621E7" w14:textId="77777777" w:rsidR="005C384C" w:rsidRPr="00AB2EFF" w:rsidRDefault="005C384C" w:rsidP="005C384C">
      <w:pPr>
        <w:ind w:left="141"/>
        <w:jc w:val="both"/>
        <w:rPr>
          <w:sz w:val="32"/>
          <w:szCs w:val="32"/>
          <w:rtl/>
        </w:rPr>
      </w:pPr>
      <w:r w:rsidRPr="00AB2EFF">
        <w:rPr>
          <w:sz w:val="32"/>
          <w:szCs w:val="32"/>
          <w:rtl/>
        </w:rPr>
        <w:t>10. العلاقة مع الكيانات الأخرى</w:t>
      </w:r>
    </w:p>
    <w:p w14:paraId="5A4F8397" w14:textId="77777777" w:rsidR="005C384C" w:rsidRPr="00AB2EFF" w:rsidRDefault="005C384C" w:rsidP="005C384C">
      <w:pPr>
        <w:ind w:left="141"/>
        <w:jc w:val="both"/>
        <w:rPr>
          <w:sz w:val="32"/>
          <w:szCs w:val="32"/>
          <w:rtl/>
        </w:rPr>
      </w:pPr>
    </w:p>
    <w:p w14:paraId="37782E8B" w14:textId="77777777" w:rsidR="005C384C" w:rsidRPr="00AB2EFF" w:rsidRDefault="005C384C" w:rsidP="005C384C">
      <w:pPr>
        <w:ind w:left="141"/>
        <w:jc w:val="both"/>
        <w:rPr>
          <w:sz w:val="32"/>
          <w:szCs w:val="32"/>
          <w:rtl/>
        </w:rPr>
      </w:pPr>
      <w:r w:rsidRPr="00AB2EFF">
        <w:rPr>
          <w:sz w:val="32"/>
          <w:szCs w:val="32"/>
          <w:rtl/>
        </w:rPr>
        <w:t>· كيان "الموظف": يُربط بسجله كيان "مخالفة" و كيان "عقوبة".</w:t>
      </w:r>
    </w:p>
    <w:p w14:paraId="189E598C" w14:textId="77777777" w:rsidR="005C384C" w:rsidRPr="00AB2EFF" w:rsidRDefault="005C384C" w:rsidP="005C384C">
      <w:pPr>
        <w:ind w:left="141"/>
        <w:jc w:val="both"/>
        <w:rPr>
          <w:sz w:val="32"/>
          <w:szCs w:val="32"/>
          <w:rtl/>
        </w:rPr>
      </w:pPr>
      <w:r w:rsidRPr="00AB2EFF">
        <w:rPr>
          <w:sz w:val="32"/>
          <w:szCs w:val="32"/>
          <w:rtl/>
        </w:rPr>
        <w:t>· كيان "اللائحة التأديبية": هي المرجع الرئيسي لتصنيف المخالفات والعقوبات.</w:t>
      </w:r>
    </w:p>
    <w:p w14:paraId="0DDE1B8A" w14:textId="77777777" w:rsidR="005C384C" w:rsidRPr="00AB2EFF" w:rsidRDefault="005C384C" w:rsidP="005C384C">
      <w:pPr>
        <w:ind w:left="141"/>
        <w:jc w:val="both"/>
        <w:rPr>
          <w:sz w:val="32"/>
          <w:szCs w:val="32"/>
          <w:rtl/>
        </w:rPr>
      </w:pPr>
      <w:r w:rsidRPr="00AB2EFF">
        <w:rPr>
          <w:sz w:val="32"/>
          <w:szCs w:val="32"/>
          <w:rtl/>
        </w:rPr>
        <w:t>· العملية (1) من المستوى الثالث "الرواتب": حيث يتم تنفيذ الخصومات المالية الناتجة عن القرارات التأديبية.</w:t>
      </w:r>
    </w:p>
    <w:p w14:paraId="1CD34225" w14:textId="77777777" w:rsidR="005C384C" w:rsidRPr="00AB2EFF" w:rsidRDefault="005C384C" w:rsidP="005C384C">
      <w:pPr>
        <w:ind w:left="141"/>
        <w:jc w:val="both"/>
        <w:rPr>
          <w:sz w:val="32"/>
          <w:szCs w:val="32"/>
          <w:rtl/>
        </w:rPr>
      </w:pPr>
    </w:p>
    <w:p w14:paraId="6F9D4414" w14:textId="77777777" w:rsidR="005C384C" w:rsidRPr="00AB2EFF" w:rsidRDefault="005C384C" w:rsidP="005C384C">
      <w:pPr>
        <w:ind w:left="141"/>
        <w:jc w:val="both"/>
        <w:rPr>
          <w:sz w:val="32"/>
          <w:szCs w:val="32"/>
          <w:rtl/>
        </w:rPr>
      </w:pPr>
      <w:r w:rsidRPr="00AB2EFF">
        <w:rPr>
          <w:sz w:val="32"/>
          <w:szCs w:val="32"/>
          <w:rtl/>
        </w:rPr>
        <w:t>11. ملاحظات</w:t>
      </w:r>
    </w:p>
    <w:p w14:paraId="7F49ADC5" w14:textId="77777777" w:rsidR="005C384C" w:rsidRPr="00AB2EFF" w:rsidRDefault="005C384C" w:rsidP="005C384C">
      <w:pPr>
        <w:ind w:left="141"/>
        <w:jc w:val="both"/>
        <w:rPr>
          <w:sz w:val="32"/>
          <w:szCs w:val="32"/>
          <w:rtl/>
        </w:rPr>
      </w:pPr>
    </w:p>
    <w:p w14:paraId="489C5E2B" w14:textId="77777777" w:rsidR="005C384C" w:rsidRPr="00AB2EFF" w:rsidRDefault="005C384C" w:rsidP="005C384C">
      <w:pPr>
        <w:ind w:left="141"/>
        <w:jc w:val="both"/>
        <w:rPr>
          <w:sz w:val="32"/>
          <w:szCs w:val="32"/>
          <w:rtl/>
        </w:rPr>
      </w:pPr>
      <w:r w:rsidRPr="00AB2EFF">
        <w:rPr>
          <w:sz w:val="32"/>
          <w:szCs w:val="32"/>
          <w:rtl/>
        </w:rPr>
        <w:t>· النزاهة والشفافية في تطبيق هذه العملية تزيد من ثقة الموظفين في النظام الإداري وتضمن العدالة.</w:t>
      </w:r>
    </w:p>
    <w:p w14:paraId="31D57E59" w14:textId="77777777" w:rsidR="005C384C" w:rsidRPr="00AB2EFF" w:rsidRDefault="005C384C" w:rsidP="005C384C">
      <w:pPr>
        <w:ind w:left="141"/>
        <w:jc w:val="both"/>
        <w:rPr>
          <w:sz w:val="32"/>
          <w:szCs w:val="32"/>
          <w:rtl/>
        </w:rPr>
      </w:pPr>
      <w:r w:rsidRPr="00AB2EFF">
        <w:rPr>
          <w:sz w:val="32"/>
          <w:szCs w:val="32"/>
          <w:rtl/>
        </w:rPr>
        <w:t>· يجب أن يكون الهدف التربوي والتقويمي حاضراً، فالعقوبة يجب أن تهدف إلى منع تكرار المخالفة وتصحيح السلوك، وليس الإذلال.</w:t>
      </w:r>
    </w:p>
    <w:p w14:paraId="665CF74B" w14:textId="77777777" w:rsidR="005C384C" w:rsidRDefault="005C384C" w:rsidP="005C384C">
      <w:pPr>
        <w:ind w:left="141"/>
        <w:jc w:val="both"/>
        <w:rPr>
          <w:sz w:val="32"/>
          <w:szCs w:val="32"/>
          <w:rtl/>
        </w:rPr>
      </w:pPr>
      <w:r w:rsidRPr="00AB2EFF">
        <w:rPr>
          <w:sz w:val="32"/>
          <w:szCs w:val="32"/>
          <w:rtl/>
        </w:rPr>
        <w:t>· التوثيق الدقيق في كل خطوة هو الحماية القانونية للإدارة وللموظف على حد سواء.</w:t>
      </w:r>
    </w:p>
    <w:p w14:paraId="1787E5B8" w14:textId="77777777" w:rsidR="005C384C" w:rsidRDefault="005C384C" w:rsidP="005C384C">
      <w:pPr>
        <w:ind w:left="141"/>
        <w:jc w:val="both"/>
        <w:rPr>
          <w:sz w:val="32"/>
          <w:szCs w:val="32"/>
          <w:rtl/>
        </w:rPr>
      </w:pPr>
    </w:p>
    <w:p w14:paraId="538485C8" w14:textId="77777777" w:rsidR="005C384C" w:rsidRPr="00AB2EFF" w:rsidRDefault="005C384C" w:rsidP="005C384C">
      <w:pPr>
        <w:ind w:left="141"/>
        <w:jc w:val="both"/>
        <w:rPr>
          <w:sz w:val="32"/>
          <w:szCs w:val="32"/>
          <w:rtl/>
        </w:rPr>
      </w:pPr>
      <w:r w:rsidRPr="00AB2EFF">
        <w:rPr>
          <w:sz w:val="32"/>
          <w:szCs w:val="32"/>
          <w:highlight w:val="yellow"/>
          <w:rtl/>
        </w:rPr>
        <w:t>العملية (4): التطوير المهني - تنفيذ برامج التدريب المستمر ومجتمعات التعلم</w:t>
      </w:r>
    </w:p>
    <w:p w14:paraId="1E0D1D81" w14:textId="77777777" w:rsidR="005C384C" w:rsidRPr="00AB2EFF" w:rsidRDefault="005C384C" w:rsidP="005C384C">
      <w:pPr>
        <w:ind w:left="141"/>
        <w:jc w:val="both"/>
        <w:rPr>
          <w:sz w:val="32"/>
          <w:szCs w:val="32"/>
          <w:rtl/>
        </w:rPr>
      </w:pPr>
    </w:p>
    <w:p w14:paraId="78319B27" w14:textId="77777777" w:rsidR="005C384C" w:rsidRPr="00AB2EFF" w:rsidRDefault="005C384C" w:rsidP="005C384C">
      <w:pPr>
        <w:ind w:left="141"/>
        <w:jc w:val="both"/>
        <w:rPr>
          <w:sz w:val="32"/>
          <w:szCs w:val="32"/>
          <w:rtl/>
        </w:rPr>
      </w:pPr>
      <w:r w:rsidRPr="00AB2EFF">
        <w:rPr>
          <w:sz w:val="32"/>
          <w:szCs w:val="32"/>
          <w:rtl/>
        </w:rPr>
        <w:t>1. اسم العملية</w:t>
      </w:r>
    </w:p>
    <w:p w14:paraId="221A1756" w14:textId="77777777" w:rsidR="005C384C" w:rsidRPr="00AB2EFF" w:rsidRDefault="005C384C" w:rsidP="005C384C">
      <w:pPr>
        <w:ind w:left="141"/>
        <w:jc w:val="both"/>
        <w:rPr>
          <w:sz w:val="32"/>
          <w:szCs w:val="32"/>
          <w:rtl/>
        </w:rPr>
      </w:pPr>
      <w:r w:rsidRPr="00AB2EFF">
        <w:rPr>
          <w:sz w:val="32"/>
          <w:szCs w:val="32"/>
          <w:rtl/>
        </w:rPr>
        <w:t>التطوير المهني: تنفيذ برامج التدريب المستمر ومجتمعات التعلم.</w:t>
      </w:r>
    </w:p>
    <w:p w14:paraId="5DFE14EF" w14:textId="77777777" w:rsidR="005C384C" w:rsidRPr="00AB2EFF" w:rsidRDefault="005C384C" w:rsidP="005C384C">
      <w:pPr>
        <w:ind w:left="141"/>
        <w:jc w:val="both"/>
        <w:rPr>
          <w:sz w:val="32"/>
          <w:szCs w:val="32"/>
          <w:rtl/>
        </w:rPr>
      </w:pPr>
    </w:p>
    <w:p w14:paraId="7775F4BB" w14:textId="77777777" w:rsidR="005C384C" w:rsidRPr="00AB2EFF" w:rsidRDefault="005C384C" w:rsidP="005C384C">
      <w:pPr>
        <w:ind w:left="141"/>
        <w:jc w:val="both"/>
        <w:rPr>
          <w:sz w:val="32"/>
          <w:szCs w:val="32"/>
          <w:rtl/>
        </w:rPr>
      </w:pPr>
      <w:r w:rsidRPr="00AB2EFF">
        <w:rPr>
          <w:sz w:val="32"/>
          <w:szCs w:val="32"/>
          <w:rtl/>
        </w:rPr>
        <w:t>2. وصف العملية</w:t>
      </w:r>
    </w:p>
    <w:p w14:paraId="033A96F5" w14:textId="77777777" w:rsidR="005C384C" w:rsidRPr="00AB2EFF" w:rsidRDefault="005C384C" w:rsidP="005C384C">
      <w:pPr>
        <w:ind w:left="141"/>
        <w:jc w:val="both"/>
        <w:rPr>
          <w:sz w:val="32"/>
          <w:szCs w:val="32"/>
          <w:rtl/>
        </w:rPr>
      </w:pPr>
      <w:r w:rsidRPr="00AB2EFF">
        <w:rPr>
          <w:sz w:val="32"/>
          <w:szCs w:val="32"/>
          <w:rtl/>
        </w:rPr>
        <w:t>هي العملية الاستراتيجية والتطويرية التي تقودها إدارة المدرسة ومكتب التربية لتنمية وصقل مهارات ومعارف الموظفين المهنية والتربوية بشكل مستمر. تتجاوز هذه العملية التدريب التقليدي لتعتمد منهجية شاملة تشمل برامج تدريبية مركزية ومحلية، وخلق مجتمعات تعلم مهنية، وتشجيع البحث الإجرائي. هدفها تحويل المدرسة إلى منظمة متعلمة.</w:t>
      </w:r>
    </w:p>
    <w:p w14:paraId="79BDF391" w14:textId="77777777" w:rsidR="005C384C" w:rsidRPr="00AB2EFF" w:rsidRDefault="005C384C" w:rsidP="005C384C">
      <w:pPr>
        <w:ind w:left="141"/>
        <w:jc w:val="both"/>
        <w:rPr>
          <w:sz w:val="32"/>
          <w:szCs w:val="32"/>
          <w:rtl/>
        </w:rPr>
      </w:pPr>
    </w:p>
    <w:p w14:paraId="0735F539" w14:textId="77777777" w:rsidR="005C384C" w:rsidRPr="00AB2EFF" w:rsidRDefault="005C384C" w:rsidP="005C384C">
      <w:pPr>
        <w:ind w:left="141"/>
        <w:jc w:val="both"/>
        <w:rPr>
          <w:sz w:val="32"/>
          <w:szCs w:val="32"/>
          <w:rtl/>
        </w:rPr>
      </w:pPr>
      <w:r w:rsidRPr="00AB2EFF">
        <w:rPr>
          <w:sz w:val="32"/>
          <w:szCs w:val="32"/>
          <w:rtl/>
        </w:rPr>
        <w:t>3. الهدف من العملية</w:t>
      </w:r>
    </w:p>
    <w:p w14:paraId="3C0D3358" w14:textId="77777777" w:rsidR="005C384C" w:rsidRPr="00AB2EFF" w:rsidRDefault="005C384C" w:rsidP="005C384C">
      <w:pPr>
        <w:ind w:left="141"/>
        <w:jc w:val="both"/>
        <w:rPr>
          <w:sz w:val="32"/>
          <w:szCs w:val="32"/>
          <w:rtl/>
        </w:rPr>
      </w:pPr>
    </w:p>
    <w:p w14:paraId="6177942E" w14:textId="77777777" w:rsidR="005C384C" w:rsidRPr="00AB2EFF" w:rsidRDefault="005C384C" w:rsidP="005C384C">
      <w:pPr>
        <w:ind w:left="141"/>
        <w:jc w:val="both"/>
        <w:rPr>
          <w:sz w:val="32"/>
          <w:szCs w:val="32"/>
          <w:rtl/>
        </w:rPr>
      </w:pPr>
      <w:r w:rsidRPr="00AB2EFF">
        <w:rPr>
          <w:sz w:val="32"/>
          <w:szCs w:val="32"/>
          <w:rtl/>
        </w:rPr>
        <w:t>· سد فجوات المهارات والكفايات التي تم رصدها خلال عمليات تقييم الأداء.</w:t>
      </w:r>
    </w:p>
    <w:p w14:paraId="437C810D" w14:textId="77777777" w:rsidR="005C384C" w:rsidRPr="00AB2EFF" w:rsidRDefault="005C384C" w:rsidP="005C384C">
      <w:pPr>
        <w:ind w:left="141"/>
        <w:jc w:val="both"/>
        <w:rPr>
          <w:sz w:val="32"/>
          <w:szCs w:val="32"/>
          <w:rtl/>
        </w:rPr>
      </w:pPr>
      <w:r w:rsidRPr="00AB2EFF">
        <w:rPr>
          <w:sz w:val="32"/>
          <w:szCs w:val="32"/>
          <w:rtl/>
        </w:rPr>
        <w:t>· مواكبة أحدث التطورات في المناهج، واستراتيجيات التدريس، والتقنيات التعليمية.</w:t>
      </w:r>
    </w:p>
    <w:p w14:paraId="1A6FAF7C" w14:textId="77777777" w:rsidR="005C384C" w:rsidRPr="00AB2EFF" w:rsidRDefault="005C384C" w:rsidP="005C384C">
      <w:pPr>
        <w:ind w:left="141"/>
        <w:jc w:val="both"/>
        <w:rPr>
          <w:sz w:val="32"/>
          <w:szCs w:val="32"/>
          <w:rtl/>
        </w:rPr>
      </w:pPr>
      <w:r w:rsidRPr="00AB2EFF">
        <w:rPr>
          <w:sz w:val="32"/>
          <w:szCs w:val="32"/>
          <w:rtl/>
        </w:rPr>
        <w:lastRenderedPageBreak/>
        <w:t>· بناء ثقافة مؤسسية قائمة على التعلم المستمر وتبادل الخبرات بين المعلمين.</w:t>
      </w:r>
    </w:p>
    <w:p w14:paraId="49ABE0C4" w14:textId="77777777" w:rsidR="005C384C" w:rsidRPr="00AB2EFF" w:rsidRDefault="005C384C" w:rsidP="005C384C">
      <w:pPr>
        <w:ind w:left="141"/>
        <w:jc w:val="both"/>
        <w:rPr>
          <w:sz w:val="32"/>
          <w:szCs w:val="32"/>
          <w:rtl/>
        </w:rPr>
      </w:pPr>
      <w:r w:rsidRPr="00AB2EFF">
        <w:rPr>
          <w:sz w:val="32"/>
          <w:szCs w:val="32"/>
          <w:rtl/>
        </w:rPr>
        <w:t>· تعزيز الكفاءة المهنية للموظفين، مما ينعكس إيجاباً على جودة المخرجات التعليمية للطلاب.</w:t>
      </w:r>
    </w:p>
    <w:p w14:paraId="61DAAC4C" w14:textId="77777777" w:rsidR="005C384C" w:rsidRPr="00AB2EFF" w:rsidRDefault="005C384C" w:rsidP="005C384C">
      <w:pPr>
        <w:ind w:left="141"/>
        <w:jc w:val="both"/>
        <w:rPr>
          <w:sz w:val="32"/>
          <w:szCs w:val="32"/>
          <w:rtl/>
        </w:rPr>
      </w:pPr>
    </w:p>
    <w:p w14:paraId="1D10CB6F" w14:textId="77777777" w:rsidR="005C384C" w:rsidRPr="00AB2EFF" w:rsidRDefault="005C384C" w:rsidP="005C384C">
      <w:pPr>
        <w:ind w:left="141"/>
        <w:jc w:val="both"/>
        <w:rPr>
          <w:sz w:val="32"/>
          <w:szCs w:val="32"/>
          <w:rtl/>
        </w:rPr>
      </w:pPr>
      <w:r w:rsidRPr="00AB2EFF">
        <w:rPr>
          <w:sz w:val="32"/>
          <w:szCs w:val="32"/>
          <w:rtl/>
        </w:rPr>
        <w:t>4. الجهة المسؤولة عن التنفيذ</w:t>
      </w:r>
    </w:p>
    <w:p w14:paraId="2859236A" w14:textId="77777777" w:rsidR="005C384C" w:rsidRPr="00AB2EFF" w:rsidRDefault="005C384C" w:rsidP="005C384C">
      <w:pPr>
        <w:ind w:left="141"/>
        <w:jc w:val="both"/>
        <w:rPr>
          <w:sz w:val="32"/>
          <w:szCs w:val="32"/>
          <w:rtl/>
        </w:rPr>
      </w:pPr>
    </w:p>
    <w:p w14:paraId="7EB054EC" w14:textId="77777777" w:rsidR="005C384C" w:rsidRPr="00AB2EFF" w:rsidRDefault="005C384C" w:rsidP="005C384C">
      <w:pPr>
        <w:ind w:left="141"/>
        <w:jc w:val="both"/>
        <w:rPr>
          <w:sz w:val="32"/>
          <w:szCs w:val="32"/>
          <w:rtl/>
        </w:rPr>
      </w:pPr>
      <w:r w:rsidRPr="00AB2EFF">
        <w:rPr>
          <w:sz w:val="32"/>
          <w:szCs w:val="32"/>
          <w:rtl/>
        </w:rPr>
        <w:t>· المخطط والمنظم المركزي: مكتب التربية (قسم التدريب والتطوير المهني).</w:t>
      </w:r>
    </w:p>
    <w:p w14:paraId="4DB6E382" w14:textId="77777777" w:rsidR="005C384C" w:rsidRPr="00AB2EFF" w:rsidRDefault="005C384C" w:rsidP="005C384C">
      <w:pPr>
        <w:ind w:left="141"/>
        <w:jc w:val="both"/>
        <w:rPr>
          <w:sz w:val="32"/>
          <w:szCs w:val="32"/>
          <w:rtl/>
        </w:rPr>
      </w:pPr>
      <w:r w:rsidRPr="00AB2EFF">
        <w:rPr>
          <w:sz w:val="32"/>
          <w:szCs w:val="32"/>
          <w:rtl/>
        </w:rPr>
        <w:t>· المُنفذ والمحفز المحلي: إدارة المدرسة (مدير المدرسة، منسق التدريب).</w:t>
      </w:r>
    </w:p>
    <w:p w14:paraId="7C42E324" w14:textId="77777777" w:rsidR="005C384C" w:rsidRPr="00AB2EFF" w:rsidRDefault="005C384C" w:rsidP="005C384C">
      <w:pPr>
        <w:ind w:left="141"/>
        <w:jc w:val="both"/>
        <w:rPr>
          <w:sz w:val="32"/>
          <w:szCs w:val="32"/>
          <w:rtl/>
        </w:rPr>
      </w:pPr>
      <w:r w:rsidRPr="00AB2EFF">
        <w:rPr>
          <w:sz w:val="32"/>
          <w:szCs w:val="32"/>
          <w:rtl/>
        </w:rPr>
        <w:t>· الميسر والموجه: المشرفون التربويون في المكتب.</w:t>
      </w:r>
    </w:p>
    <w:p w14:paraId="2D10D204" w14:textId="77777777" w:rsidR="005C384C" w:rsidRPr="00AB2EFF" w:rsidRDefault="005C384C" w:rsidP="005C384C">
      <w:pPr>
        <w:ind w:left="141"/>
        <w:jc w:val="both"/>
        <w:rPr>
          <w:sz w:val="32"/>
          <w:szCs w:val="32"/>
          <w:rtl/>
        </w:rPr>
      </w:pPr>
      <w:r w:rsidRPr="00AB2EFF">
        <w:rPr>
          <w:sz w:val="32"/>
          <w:szCs w:val="32"/>
          <w:rtl/>
        </w:rPr>
        <w:t>· المنفذ والمستفيد الرئيسي: الموظف (المعلم/الإداري).</w:t>
      </w:r>
    </w:p>
    <w:p w14:paraId="7955B9B1" w14:textId="77777777" w:rsidR="005C384C" w:rsidRPr="00AB2EFF" w:rsidRDefault="005C384C" w:rsidP="005C384C">
      <w:pPr>
        <w:ind w:left="141"/>
        <w:jc w:val="both"/>
        <w:rPr>
          <w:sz w:val="32"/>
          <w:szCs w:val="32"/>
          <w:rtl/>
        </w:rPr>
      </w:pPr>
    </w:p>
    <w:p w14:paraId="68C1BE20" w14:textId="77777777" w:rsidR="005C384C" w:rsidRPr="00AB2EFF" w:rsidRDefault="005C384C" w:rsidP="005C384C">
      <w:pPr>
        <w:ind w:left="141"/>
        <w:jc w:val="both"/>
        <w:rPr>
          <w:sz w:val="32"/>
          <w:szCs w:val="32"/>
          <w:rtl/>
        </w:rPr>
      </w:pPr>
      <w:r w:rsidRPr="00AB2EFF">
        <w:rPr>
          <w:sz w:val="32"/>
          <w:szCs w:val="32"/>
          <w:rtl/>
        </w:rPr>
        <w:t>5. المدخلات (</w:t>
      </w:r>
      <w:r w:rsidRPr="00AB2EFF">
        <w:rPr>
          <w:sz w:val="32"/>
          <w:szCs w:val="32"/>
        </w:rPr>
        <w:t>Inputs</w:t>
      </w:r>
      <w:r w:rsidRPr="00AB2EFF">
        <w:rPr>
          <w:sz w:val="32"/>
          <w:szCs w:val="32"/>
          <w:rtl/>
        </w:rPr>
        <w:t>)</w:t>
      </w:r>
    </w:p>
    <w:p w14:paraId="6BA7B128" w14:textId="77777777" w:rsidR="005C384C" w:rsidRPr="00AB2EFF" w:rsidRDefault="005C384C" w:rsidP="005C384C">
      <w:pPr>
        <w:ind w:left="141"/>
        <w:jc w:val="both"/>
        <w:rPr>
          <w:sz w:val="32"/>
          <w:szCs w:val="32"/>
          <w:rtl/>
        </w:rPr>
      </w:pPr>
    </w:p>
    <w:p w14:paraId="1B443C13" w14:textId="77777777" w:rsidR="005C384C" w:rsidRPr="00AB2EFF" w:rsidRDefault="005C384C" w:rsidP="005C384C">
      <w:pPr>
        <w:ind w:left="141"/>
        <w:jc w:val="both"/>
        <w:rPr>
          <w:sz w:val="32"/>
          <w:szCs w:val="32"/>
          <w:rtl/>
        </w:rPr>
      </w:pPr>
      <w:r w:rsidRPr="00AB2EFF">
        <w:rPr>
          <w:sz w:val="32"/>
          <w:szCs w:val="32"/>
          <w:rtl/>
        </w:rPr>
        <w:t>· نتائج تقييم الأداء: تحديد الاحتياجات التدريبية الفردية والجماعية.</w:t>
      </w:r>
    </w:p>
    <w:p w14:paraId="23C17826" w14:textId="77777777" w:rsidR="005C384C" w:rsidRPr="00AB2EFF" w:rsidRDefault="005C384C" w:rsidP="005C384C">
      <w:pPr>
        <w:ind w:left="141"/>
        <w:jc w:val="both"/>
        <w:rPr>
          <w:sz w:val="32"/>
          <w:szCs w:val="32"/>
          <w:rtl/>
        </w:rPr>
      </w:pPr>
      <w:r w:rsidRPr="00AB2EFF">
        <w:rPr>
          <w:sz w:val="32"/>
          <w:szCs w:val="32"/>
          <w:rtl/>
        </w:rPr>
        <w:t>· الخطة الاستراتيجية للمدرسة والمكتب: أولويات التطوير (مثل: التحول الرقمي، التعليم الشمولي).</w:t>
      </w:r>
    </w:p>
    <w:p w14:paraId="502B1C13" w14:textId="77777777" w:rsidR="005C384C" w:rsidRPr="00AB2EFF" w:rsidRDefault="005C384C" w:rsidP="005C384C">
      <w:pPr>
        <w:ind w:left="141"/>
        <w:jc w:val="both"/>
        <w:rPr>
          <w:sz w:val="32"/>
          <w:szCs w:val="32"/>
          <w:rtl/>
        </w:rPr>
      </w:pPr>
      <w:r w:rsidRPr="00AB2EFF">
        <w:rPr>
          <w:sz w:val="32"/>
          <w:szCs w:val="32"/>
          <w:rtl/>
        </w:rPr>
        <w:t>· برنامج التدريب السنوي: المعتمد من مكتب التربية.</w:t>
      </w:r>
    </w:p>
    <w:p w14:paraId="20E0EFAD" w14:textId="77777777" w:rsidR="005C384C" w:rsidRPr="00AB2EFF" w:rsidRDefault="005C384C" w:rsidP="005C384C">
      <w:pPr>
        <w:ind w:left="141"/>
        <w:jc w:val="both"/>
        <w:rPr>
          <w:sz w:val="32"/>
          <w:szCs w:val="32"/>
          <w:rtl/>
        </w:rPr>
      </w:pPr>
      <w:r w:rsidRPr="00AB2EFF">
        <w:rPr>
          <w:sz w:val="32"/>
          <w:szCs w:val="32"/>
          <w:rtl/>
        </w:rPr>
        <w:t>· الميزانية المخصصة للتدريب: من المكتب أو المدرسة.</w:t>
      </w:r>
    </w:p>
    <w:p w14:paraId="70579377" w14:textId="77777777" w:rsidR="005C384C" w:rsidRPr="00AB2EFF" w:rsidRDefault="005C384C" w:rsidP="005C384C">
      <w:pPr>
        <w:ind w:left="141"/>
        <w:jc w:val="both"/>
        <w:rPr>
          <w:sz w:val="32"/>
          <w:szCs w:val="32"/>
          <w:rtl/>
        </w:rPr>
      </w:pPr>
      <w:r w:rsidRPr="00AB2EFF">
        <w:rPr>
          <w:sz w:val="32"/>
          <w:szCs w:val="32"/>
          <w:rtl/>
        </w:rPr>
        <w:t>· مصادر خارجية: عروض من الجامعات، المؤسسات التدريبية، أو المنصات الإلكترونية.</w:t>
      </w:r>
    </w:p>
    <w:p w14:paraId="6AC13157" w14:textId="77777777" w:rsidR="005C384C" w:rsidRPr="00AB2EFF" w:rsidRDefault="005C384C" w:rsidP="005C384C">
      <w:pPr>
        <w:ind w:left="141"/>
        <w:jc w:val="both"/>
        <w:rPr>
          <w:sz w:val="32"/>
          <w:szCs w:val="32"/>
          <w:rtl/>
        </w:rPr>
      </w:pPr>
    </w:p>
    <w:p w14:paraId="108ED337" w14:textId="77777777" w:rsidR="005C384C" w:rsidRPr="00AB2EFF" w:rsidRDefault="005C384C" w:rsidP="005C384C">
      <w:pPr>
        <w:ind w:left="141"/>
        <w:jc w:val="both"/>
        <w:rPr>
          <w:sz w:val="32"/>
          <w:szCs w:val="32"/>
          <w:rtl/>
        </w:rPr>
      </w:pPr>
      <w:r w:rsidRPr="00AB2EFF">
        <w:rPr>
          <w:sz w:val="32"/>
          <w:szCs w:val="32"/>
          <w:rtl/>
        </w:rPr>
        <w:t>6. خطوات التنفيذ التفصيلية</w:t>
      </w:r>
    </w:p>
    <w:p w14:paraId="52499B14" w14:textId="77777777" w:rsidR="005C384C" w:rsidRPr="00AB2EFF" w:rsidRDefault="005C384C" w:rsidP="005C384C">
      <w:pPr>
        <w:ind w:left="141"/>
        <w:jc w:val="both"/>
        <w:rPr>
          <w:sz w:val="32"/>
          <w:szCs w:val="32"/>
          <w:rtl/>
        </w:rPr>
      </w:pPr>
    </w:p>
    <w:p w14:paraId="6CCF2DA6" w14:textId="77777777" w:rsidR="005C384C" w:rsidRPr="00AB2EFF" w:rsidRDefault="005C384C" w:rsidP="005C384C">
      <w:pPr>
        <w:ind w:left="141"/>
        <w:jc w:val="both"/>
        <w:rPr>
          <w:sz w:val="32"/>
          <w:szCs w:val="32"/>
          <w:rtl/>
        </w:rPr>
      </w:pPr>
      <w:r w:rsidRPr="00AB2EFF">
        <w:rPr>
          <w:sz w:val="32"/>
          <w:szCs w:val="32"/>
          <w:rtl/>
        </w:rPr>
        <w:lastRenderedPageBreak/>
        <w:t>الإجراءات البشرية والتخطيطية:</w:t>
      </w:r>
    </w:p>
    <w:p w14:paraId="63171BE9" w14:textId="77777777" w:rsidR="005C384C" w:rsidRPr="00AB2EFF" w:rsidRDefault="005C384C" w:rsidP="005C384C">
      <w:pPr>
        <w:ind w:left="141"/>
        <w:jc w:val="both"/>
        <w:rPr>
          <w:sz w:val="32"/>
          <w:szCs w:val="32"/>
          <w:rtl/>
        </w:rPr>
      </w:pPr>
    </w:p>
    <w:p w14:paraId="089694FC" w14:textId="77777777" w:rsidR="005C384C" w:rsidRPr="00AB2EFF" w:rsidRDefault="005C384C" w:rsidP="005C384C">
      <w:pPr>
        <w:ind w:left="141"/>
        <w:jc w:val="both"/>
        <w:rPr>
          <w:sz w:val="32"/>
          <w:szCs w:val="32"/>
          <w:rtl/>
        </w:rPr>
      </w:pPr>
      <w:r w:rsidRPr="00AB2EFF">
        <w:rPr>
          <w:sz w:val="32"/>
          <w:szCs w:val="32"/>
          <w:rtl/>
        </w:rPr>
        <w:t>1. تحليل الاحتياجات: تقوم المدرسة (بناءً على التقييمات ومقترحات المعلمين) و المكتب (بناءً على مؤشرات تربوية عامة) بتحليل وتحديد الاحتياجات التدريبية الأكثر إلحاحاً.</w:t>
      </w:r>
    </w:p>
    <w:p w14:paraId="13DE4B23" w14:textId="77777777" w:rsidR="005C384C" w:rsidRPr="00AB2EFF" w:rsidRDefault="005C384C" w:rsidP="005C384C">
      <w:pPr>
        <w:ind w:left="141"/>
        <w:jc w:val="both"/>
        <w:rPr>
          <w:sz w:val="32"/>
          <w:szCs w:val="32"/>
          <w:rtl/>
        </w:rPr>
      </w:pPr>
      <w:r w:rsidRPr="00AB2EFF">
        <w:rPr>
          <w:sz w:val="32"/>
          <w:szCs w:val="32"/>
          <w:rtl/>
        </w:rPr>
        <w:t>2. التخطيط للبرامج: يقوم مكتب التربية بوضع برنامج تدريبي مركزي لفترة زمنية (ربع سنوي/سنوي). في المقابل، تضع المدرسة خطتها التدريبية المحلية التكميلية.</w:t>
      </w:r>
    </w:p>
    <w:p w14:paraId="51F52B0C" w14:textId="77777777" w:rsidR="005C384C" w:rsidRPr="00AB2EFF" w:rsidRDefault="005C384C" w:rsidP="005C384C">
      <w:pPr>
        <w:ind w:left="141"/>
        <w:jc w:val="both"/>
        <w:rPr>
          <w:sz w:val="32"/>
          <w:szCs w:val="32"/>
          <w:rtl/>
        </w:rPr>
      </w:pPr>
      <w:r w:rsidRPr="00AB2EFF">
        <w:rPr>
          <w:sz w:val="32"/>
          <w:szCs w:val="32"/>
          <w:rtl/>
        </w:rPr>
        <w:t>3. الترشيح والتسجيل: تُرشح المدرسة المعلمين للبرامج المركزية بناءً على الاحتياج والأولوية. يقوم المعلمون أيضاً بالتسجيل الذاتي في البرامج المتاحة عبر منصة المكتب الإلكترونية.</w:t>
      </w:r>
    </w:p>
    <w:p w14:paraId="45814114" w14:textId="77777777" w:rsidR="005C384C" w:rsidRPr="00AB2EFF" w:rsidRDefault="005C384C" w:rsidP="005C384C">
      <w:pPr>
        <w:ind w:left="141"/>
        <w:jc w:val="both"/>
        <w:rPr>
          <w:sz w:val="32"/>
          <w:szCs w:val="32"/>
          <w:rtl/>
        </w:rPr>
      </w:pPr>
      <w:r w:rsidRPr="00AB2EFF">
        <w:rPr>
          <w:sz w:val="32"/>
          <w:szCs w:val="32"/>
          <w:rtl/>
        </w:rPr>
        <w:t>4. التنفيذ (بمستويات مختلفة):</w:t>
      </w:r>
    </w:p>
    <w:p w14:paraId="0AAA6E51" w14:textId="77777777" w:rsidR="005C384C" w:rsidRPr="00AB2EFF" w:rsidRDefault="005C384C" w:rsidP="005C384C">
      <w:pPr>
        <w:ind w:left="141"/>
        <w:jc w:val="both"/>
        <w:rPr>
          <w:sz w:val="32"/>
          <w:szCs w:val="32"/>
          <w:rtl/>
        </w:rPr>
      </w:pPr>
      <w:r w:rsidRPr="00AB2EFF">
        <w:rPr>
          <w:sz w:val="32"/>
          <w:szCs w:val="32"/>
          <w:rtl/>
        </w:rPr>
        <w:t xml:space="preserve">   · تدريب مركزي (بواسطة المكتب): تنفيذ دورات، ورش عمل، مؤتمرات في مركز التدريب التابع للمكتب.</w:t>
      </w:r>
    </w:p>
    <w:p w14:paraId="4756C8EE" w14:textId="77777777" w:rsidR="005C384C" w:rsidRPr="00AB2EFF" w:rsidRDefault="005C384C" w:rsidP="005C384C">
      <w:pPr>
        <w:ind w:left="141"/>
        <w:jc w:val="both"/>
        <w:rPr>
          <w:sz w:val="32"/>
          <w:szCs w:val="32"/>
          <w:rtl/>
        </w:rPr>
      </w:pPr>
      <w:r w:rsidRPr="00AB2EFF">
        <w:rPr>
          <w:sz w:val="32"/>
          <w:szCs w:val="32"/>
          <w:rtl/>
        </w:rPr>
        <w:t xml:space="preserve">   · تدريب مدرسي (بواسطة المدرسة): تنفيذ ورش داخلية، استضافة مدربين، أو تنظيم حلقات نقاش (</w:t>
      </w:r>
      <w:r w:rsidRPr="00AB2EFF">
        <w:rPr>
          <w:sz w:val="32"/>
          <w:szCs w:val="32"/>
        </w:rPr>
        <w:t>Seminars</w:t>
      </w:r>
      <w:r w:rsidRPr="00AB2EFF">
        <w:rPr>
          <w:sz w:val="32"/>
          <w:szCs w:val="32"/>
          <w:rtl/>
        </w:rPr>
        <w:t>).</w:t>
      </w:r>
    </w:p>
    <w:p w14:paraId="67673271" w14:textId="77777777" w:rsidR="005C384C" w:rsidRPr="00AB2EFF" w:rsidRDefault="005C384C" w:rsidP="005C384C">
      <w:pPr>
        <w:ind w:left="141"/>
        <w:jc w:val="both"/>
        <w:rPr>
          <w:sz w:val="32"/>
          <w:szCs w:val="32"/>
          <w:rtl/>
        </w:rPr>
      </w:pPr>
      <w:r w:rsidRPr="00AB2EFF">
        <w:rPr>
          <w:sz w:val="32"/>
          <w:szCs w:val="32"/>
          <w:rtl/>
        </w:rPr>
        <w:t xml:space="preserve">   · مجتمعات التعلم المهنية (</w:t>
      </w:r>
      <w:r w:rsidRPr="00AB2EFF">
        <w:rPr>
          <w:sz w:val="32"/>
          <w:szCs w:val="32"/>
        </w:rPr>
        <w:t>PLC</w:t>
      </w:r>
      <w:r w:rsidRPr="00AB2EFF">
        <w:rPr>
          <w:sz w:val="32"/>
          <w:szCs w:val="32"/>
          <w:rtl/>
        </w:rPr>
        <w:t>): تشكيل مجموعات معلمين داخل المدرسة (أو بين مدارس) لبحث قضايا تربوية وتطبيق حلول بشكل تعاوني تحت إشراف قائد للمجتمع.</w:t>
      </w:r>
    </w:p>
    <w:p w14:paraId="7D070D09" w14:textId="77777777" w:rsidR="005C384C" w:rsidRPr="00AB2EFF" w:rsidRDefault="005C384C" w:rsidP="005C384C">
      <w:pPr>
        <w:ind w:left="141"/>
        <w:jc w:val="both"/>
        <w:rPr>
          <w:sz w:val="32"/>
          <w:szCs w:val="32"/>
          <w:rtl/>
        </w:rPr>
      </w:pPr>
      <w:r w:rsidRPr="00AB2EFF">
        <w:rPr>
          <w:sz w:val="32"/>
          <w:szCs w:val="32"/>
          <w:rtl/>
        </w:rPr>
        <w:t>5. المتابعة والتقييم: تقوم المدرسة و المشرف التربوي بمتابعة أثر التدريب على أرض الواقع (زيارة الصفوف). يُطلب من المتدرب تعبئة استبيان تقييم للبرنامج، وتقديم عروض أو تقارير عما تعلمه.</w:t>
      </w:r>
    </w:p>
    <w:p w14:paraId="128C195E" w14:textId="77777777" w:rsidR="005C384C" w:rsidRPr="00AB2EFF" w:rsidRDefault="005C384C" w:rsidP="005C384C">
      <w:pPr>
        <w:ind w:left="141"/>
        <w:jc w:val="both"/>
        <w:rPr>
          <w:sz w:val="32"/>
          <w:szCs w:val="32"/>
          <w:rtl/>
        </w:rPr>
      </w:pPr>
    </w:p>
    <w:p w14:paraId="23B5F1CF" w14:textId="77777777" w:rsidR="005C384C" w:rsidRPr="00AB2EFF" w:rsidRDefault="005C384C" w:rsidP="005C384C">
      <w:pPr>
        <w:ind w:left="141"/>
        <w:jc w:val="both"/>
        <w:rPr>
          <w:sz w:val="32"/>
          <w:szCs w:val="32"/>
          <w:rtl/>
        </w:rPr>
      </w:pPr>
      <w:r w:rsidRPr="00AB2EFF">
        <w:rPr>
          <w:sz w:val="32"/>
          <w:szCs w:val="32"/>
          <w:rtl/>
        </w:rPr>
        <w:t>الإجراءات النظامية (التسجيل، التوثيق، والمتابعة الآلية):</w:t>
      </w:r>
    </w:p>
    <w:p w14:paraId="160A50B1" w14:textId="77777777" w:rsidR="005C384C" w:rsidRPr="00AB2EFF" w:rsidRDefault="005C384C" w:rsidP="005C384C">
      <w:pPr>
        <w:ind w:left="141"/>
        <w:jc w:val="both"/>
        <w:rPr>
          <w:sz w:val="32"/>
          <w:szCs w:val="32"/>
          <w:rtl/>
        </w:rPr>
      </w:pPr>
    </w:p>
    <w:p w14:paraId="24C65C83" w14:textId="77777777" w:rsidR="005C384C" w:rsidRPr="00AB2EFF" w:rsidRDefault="005C384C" w:rsidP="005C384C">
      <w:pPr>
        <w:ind w:left="141"/>
        <w:jc w:val="both"/>
        <w:rPr>
          <w:sz w:val="32"/>
          <w:szCs w:val="32"/>
          <w:rtl/>
        </w:rPr>
      </w:pPr>
      <w:r w:rsidRPr="00AB2EFF">
        <w:rPr>
          <w:sz w:val="32"/>
          <w:szCs w:val="32"/>
          <w:rtl/>
        </w:rPr>
        <w:lastRenderedPageBreak/>
        <w:t>1. منصة التدريب الإلكترونية: غالباً ما يوفر المكتب منصة أو نظاماً لإدارة التعلم (</w:t>
      </w:r>
      <w:r w:rsidRPr="00AB2EFF">
        <w:rPr>
          <w:sz w:val="32"/>
          <w:szCs w:val="32"/>
        </w:rPr>
        <w:t>LMS</w:t>
      </w:r>
      <w:r w:rsidRPr="00AB2EFF">
        <w:rPr>
          <w:sz w:val="32"/>
          <w:szCs w:val="32"/>
          <w:rtl/>
        </w:rPr>
        <w:t>) يحتوي على:</w:t>
      </w:r>
    </w:p>
    <w:p w14:paraId="68D7C8A2" w14:textId="77777777" w:rsidR="005C384C" w:rsidRPr="00AB2EFF" w:rsidRDefault="005C384C" w:rsidP="005C384C">
      <w:pPr>
        <w:ind w:left="141"/>
        <w:jc w:val="both"/>
        <w:rPr>
          <w:sz w:val="32"/>
          <w:szCs w:val="32"/>
          <w:rtl/>
        </w:rPr>
      </w:pPr>
      <w:r w:rsidRPr="00AB2EFF">
        <w:rPr>
          <w:sz w:val="32"/>
          <w:szCs w:val="32"/>
          <w:rtl/>
        </w:rPr>
        <w:t xml:space="preserve">   · كتالوج للبرامج التدريبية المتاحة.</w:t>
      </w:r>
    </w:p>
    <w:p w14:paraId="3938CDC9" w14:textId="77777777" w:rsidR="005C384C" w:rsidRPr="00AB2EFF" w:rsidRDefault="005C384C" w:rsidP="005C384C">
      <w:pPr>
        <w:ind w:left="141"/>
        <w:jc w:val="both"/>
        <w:rPr>
          <w:sz w:val="32"/>
          <w:szCs w:val="32"/>
          <w:rtl/>
        </w:rPr>
      </w:pPr>
      <w:r w:rsidRPr="00AB2EFF">
        <w:rPr>
          <w:sz w:val="32"/>
          <w:szCs w:val="32"/>
          <w:rtl/>
        </w:rPr>
        <w:t xml:space="preserve">   · آلية تسجيل إلكتروني.</w:t>
      </w:r>
    </w:p>
    <w:p w14:paraId="533B772D" w14:textId="77777777" w:rsidR="005C384C" w:rsidRPr="00AB2EFF" w:rsidRDefault="005C384C" w:rsidP="005C384C">
      <w:pPr>
        <w:ind w:left="141"/>
        <w:jc w:val="both"/>
        <w:rPr>
          <w:sz w:val="32"/>
          <w:szCs w:val="32"/>
          <w:rtl/>
        </w:rPr>
      </w:pPr>
      <w:r w:rsidRPr="00AB2EFF">
        <w:rPr>
          <w:sz w:val="32"/>
          <w:szCs w:val="32"/>
          <w:rtl/>
        </w:rPr>
        <w:t xml:space="preserve">   · مواد تدريبية رقمية (فيديوهات، عروض، قراءات).</w:t>
      </w:r>
    </w:p>
    <w:p w14:paraId="2B57ED6A" w14:textId="77777777" w:rsidR="005C384C" w:rsidRPr="00AB2EFF" w:rsidRDefault="005C384C" w:rsidP="005C384C">
      <w:pPr>
        <w:ind w:left="141"/>
        <w:jc w:val="both"/>
        <w:rPr>
          <w:sz w:val="32"/>
          <w:szCs w:val="32"/>
          <w:rtl/>
        </w:rPr>
      </w:pPr>
      <w:r w:rsidRPr="00AB2EFF">
        <w:rPr>
          <w:sz w:val="32"/>
          <w:szCs w:val="32"/>
          <w:rtl/>
        </w:rPr>
        <w:t>2. السجل الإلكتروني للتدريب: يقوم النظام تلقائياً بتسجيل كل برنامج يحضره الموظف في سجله المهني الإلكتروني، مع ساعات التدريب ونوعه.</w:t>
      </w:r>
    </w:p>
    <w:p w14:paraId="673BBCD8" w14:textId="77777777" w:rsidR="005C384C" w:rsidRPr="00AB2EFF" w:rsidRDefault="005C384C" w:rsidP="005C384C">
      <w:pPr>
        <w:ind w:left="141"/>
        <w:jc w:val="both"/>
        <w:rPr>
          <w:sz w:val="32"/>
          <w:szCs w:val="32"/>
          <w:rtl/>
        </w:rPr>
      </w:pPr>
      <w:r w:rsidRPr="00AB2EFF">
        <w:rPr>
          <w:sz w:val="32"/>
          <w:szCs w:val="32"/>
          <w:rtl/>
        </w:rPr>
        <w:t>3. الإشعارات والتذكيرات: إرسال تنبيهات للموظفين بمواعيد البرامج ومواعيد التسجيل.</w:t>
      </w:r>
    </w:p>
    <w:p w14:paraId="79C8934A" w14:textId="77777777" w:rsidR="005C384C" w:rsidRPr="00AB2EFF" w:rsidRDefault="005C384C" w:rsidP="005C384C">
      <w:pPr>
        <w:ind w:left="141"/>
        <w:jc w:val="both"/>
        <w:rPr>
          <w:sz w:val="32"/>
          <w:szCs w:val="32"/>
          <w:rtl/>
        </w:rPr>
      </w:pPr>
      <w:r w:rsidRPr="00AB2EFF">
        <w:rPr>
          <w:sz w:val="32"/>
          <w:szCs w:val="32"/>
          <w:rtl/>
        </w:rPr>
        <w:t>4. إصدار الشهادات إلكترونياً: بعد إتمام البرنامج بنجاح، يصدر النظام شهادة تدريب إلكترونية معتمدة (</w:t>
      </w:r>
      <w:r w:rsidRPr="00AB2EFF">
        <w:rPr>
          <w:sz w:val="32"/>
          <w:szCs w:val="32"/>
        </w:rPr>
        <w:t>Digital Badge</w:t>
      </w:r>
      <w:r w:rsidRPr="00AB2EFF">
        <w:rPr>
          <w:sz w:val="32"/>
          <w:szCs w:val="32"/>
          <w:rtl/>
        </w:rPr>
        <w:t>) يمكن إضافتها لملف الموظف.</w:t>
      </w:r>
    </w:p>
    <w:p w14:paraId="1EC78282" w14:textId="77777777" w:rsidR="005C384C" w:rsidRPr="00AB2EFF" w:rsidRDefault="005C384C" w:rsidP="005C384C">
      <w:pPr>
        <w:ind w:left="141"/>
        <w:jc w:val="both"/>
        <w:rPr>
          <w:sz w:val="32"/>
          <w:szCs w:val="32"/>
          <w:rtl/>
        </w:rPr>
      </w:pPr>
    </w:p>
    <w:p w14:paraId="66E67C2E" w14:textId="77777777" w:rsidR="005C384C" w:rsidRPr="00AB2EFF" w:rsidRDefault="005C384C" w:rsidP="005C384C">
      <w:pPr>
        <w:ind w:left="141"/>
        <w:jc w:val="both"/>
        <w:rPr>
          <w:sz w:val="32"/>
          <w:szCs w:val="32"/>
          <w:rtl/>
        </w:rPr>
      </w:pPr>
      <w:r w:rsidRPr="00AB2EFF">
        <w:rPr>
          <w:sz w:val="32"/>
          <w:szCs w:val="32"/>
          <w:rtl/>
        </w:rPr>
        <w:t>7. المخرجات (</w:t>
      </w:r>
      <w:r w:rsidRPr="00AB2EFF">
        <w:rPr>
          <w:sz w:val="32"/>
          <w:szCs w:val="32"/>
        </w:rPr>
        <w:t>Outputs</w:t>
      </w:r>
      <w:r w:rsidRPr="00AB2EFF">
        <w:rPr>
          <w:sz w:val="32"/>
          <w:szCs w:val="32"/>
          <w:rtl/>
        </w:rPr>
        <w:t>)</w:t>
      </w:r>
    </w:p>
    <w:p w14:paraId="3336F170" w14:textId="77777777" w:rsidR="005C384C" w:rsidRPr="00AB2EFF" w:rsidRDefault="005C384C" w:rsidP="005C384C">
      <w:pPr>
        <w:ind w:left="141"/>
        <w:jc w:val="both"/>
        <w:rPr>
          <w:sz w:val="32"/>
          <w:szCs w:val="32"/>
          <w:rtl/>
        </w:rPr>
      </w:pPr>
    </w:p>
    <w:p w14:paraId="5DD931C6" w14:textId="77777777" w:rsidR="005C384C" w:rsidRPr="00AB2EFF" w:rsidRDefault="005C384C" w:rsidP="005C384C">
      <w:pPr>
        <w:ind w:left="141"/>
        <w:jc w:val="both"/>
        <w:rPr>
          <w:sz w:val="32"/>
          <w:szCs w:val="32"/>
          <w:rtl/>
        </w:rPr>
      </w:pPr>
      <w:r w:rsidRPr="00AB2EFF">
        <w:rPr>
          <w:sz w:val="32"/>
          <w:szCs w:val="32"/>
          <w:rtl/>
        </w:rPr>
        <w:t>· موظفون مطورون مهنياً بمهارات جديدة.</w:t>
      </w:r>
    </w:p>
    <w:p w14:paraId="70575BD5" w14:textId="77777777" w:rsidR="005C384C" w:rsidRPr="00AB2EFF" w:rsidRDefault="005C384C" w:rsidP="005C384C">
      <w:pPr>
        <w:ind w:left="141"/>
        <w:jc w:val="both"/>
        <w:rPr>
          <w:sz w:val="32"/>
          <w:szCs w:val="32"/>
          <w:rtl/>
        </w:rPr>
      </w:pPr>
      <w:r w:rsidRPr="00AB2EFF">
        <w:rPr>
          <w:sz w:val="32"/>
          <w:szCs w:val="32"/>
          <w:rtl/>
        </w:rPr>
        <w:t>· خطة تدريب سنوية منفذة (مركزية ومحلية).</w:t>
      </w:r>
    </w:p>
    <w:p w14:paraId="626AF197" w14:textId="77777777" w:rsidR="005C384C" w:rsidRPr="00AB2EFF" w:rsidRDefault="005C384C" w:rsidP="005C384C">
      <w:pPr>
        <w:ind w:left="141"/>
        <w:jc w:val="both"/>
        <w:rPr>
          <w:sz w:val="32"/>
          <w:szCs w:val="32"/>
          <w:rtl/>
        </w:rPr>
      </w:pPr>
      <w:r w:rsidRPr="00AB2EFF">
        <w:rPr>
          <w:sz w:val="32"/>
          <w:szCs w:val="32"/>
          <w:rtl/>
        </w:rPr>
        <w:t>· سجلات تدريب فردية محدثة لكل موظف.</w:t>
      </w:r>
    </w:p>
    <w:p w14:paraId="3BC30765" w14:textId="77777777" w:rsidR="005C384C" w:rsidRPr="00AB2EFF" w:rsidRDefault="005C384C" w:rsidP="005C384C">
      <w:pPr>
        <w:ind w:left="141"/>
        <w:jc w:val="both"/>
        <w:rPr>
          <w:sz w:val="32"/>
          <w:szCs w:val="32"/>
          <w:rtl/>
        </w:rPr>
      </w:pPr>
      <w:r w:rsidRPr="00AB2EFF">
        <w:rPr>
          <w:sz w:val="32"/>
          <w:szCs w:val="32"/>
          <w:rtl/>
        </w:rPr>
        <w:t>· شهادات حضور أو إتمام برامج.</w:t>
      </w:r>
    </w:p>
    <w:p w14:paraId="43FF89DA" w14:textId="77777777" w:rsidR="005C384C" w:rsidRPr="00AB2EFF" w:rsidRDefault="005C384C" w:rsidP="005C384C">
      <w:pPr>
        <w:ind w:left="141"/>
        <w:jc w:val="both"/>
        <w:rPr>
          <w:sz w:val="32"/>
          <w:szCs w:val="32"/>
          <w:rtl/>
        </w:rPr>
      </w:pPr>
      <w:r w:rsidRPr="00AB2EFF">
        <w:rPr>
          <w:sz w:val="32"/>
          <w:szCs w:val="32"/>
          <w:rtl/>
        </w:rPr>
        <w:t>· تقارير تقييم أثر التدريب.</w:t>
      </w:r>
    </w:p>
    <w:p w14:paraId="3D585A12" w14:textId="77777777" w:rsidR="005C384C" w:rsidRPr="00AB2EFF" w:rsidRDefault="005C384C" w:rsidP="005C384C">
      <w:pPr>
        <w:ind w:left="141"/>
        <w:jc w:val="both"/>
        <w:rPr>
          <w:sz w:val="32"/>
          <w:szCs w:val="32"/>
          <w:rtl/>
        </w:rPr>
      </w:pPr>
      <w:r w:rsidRPr="00AB2EFF">
        <w:rPr>
          <w:sz w:val="32"/>
          <w:szCs w:val="32"/>
          <w:rtl/>
        </w:rPr>
        <w:t>· نتاجات مجتمعات التعلم (أبحاث إجرائية، أدلة، مشاريع تطويرية).</w:t>
      </w:r>
    </w:p>
    <w:p w14:paraId="01843145" w14:textId="77777777" w:rsidR="005C384C" w:rsidRPr="00AB2EFF" w:rsidRDefault="005C384C" w:rsidP="005C384C">
      <w:pPr>
        <w:ind w:left="141"/>
        <w:jc w:val="both"/>
        <w:rPr>
          <w:sz w:val="32"/>
          <w:szCs w:val="32"/>
          <w:rtl/>
        </w:rPr>
      </w:pPr>
    </w:p>
    <w:p w14:paraId="4762D78B" w14:textId="77777777" w:rsidR="005C384C" w:rsidRPr="00AB2EFF" w:rsidRDefault="005C384C" w:rsidP="005C384C">
      <w:pPr>
        <w:ind w:left="141"/>
        <w:jc w:val="both"/>
        <w:rPr>
          <w:sz w:val="32"/>
          <w:szCs w:val="32"/>
          <w:rtl/>
        </w:rPr>
      </w:pPr>
      <w:r w:rsidRPr="00AB2EFF">
        <w:rPr>
          <w:sz w:val="32"/>
          <w:szCs w:val="32"/>
          <w:rtl/>
        </w:rPr>
        <w:t>8. القيود والشروط (</w:t>
      </w:r>
      <w:r w:rsidRPr="00AB2EFF">
        <w:rPr>
          <w:sz w:val="32"/>
          <w:szCs w:val="32"/>
        </w:rPr>
        <w:t>Business Rules</w:t>
      </w:r>
      <w:r w:rsidRPr="00AB2EFF">
        <w:rPr>
          <w:sz w:val="32"/>
          <w:szCs w:val="32"/>
          <w:rtl/>
        </w:rPr>
        <w:t>)</w:t>
      </w:r>
    </w:p>
    <w:p w14:paraId="35F3C12C" w14:textId="77777777" w:rsidR="005C384C" w:rsidRPr="00AB2EFF" w:rsidRDefault="005C384C" w:rsidP="005C384C">
      <w:pPr>
        <w:ind w:left="141"/>
        <w:jc w:val="both"/>
        <w:rPr>
          <w:sz w:val="32"/>
          <w:szCs w:val="32"/>
          <w:rtl/>
        </w:rPr>
      </w:pPr>
    </w:p>
    <w:p w14:paraId="63467379" w14:textId="77777777" w:rsidR="005C384C" w:rsidRPr="00AB2EFF" w:rsidRDefault="005C384C" w:rsidP="005C384C">
      <w:pPr>
        <w:ind w:left="141"/>
        <w:jc w:val="both"/>
        <w:rPr>
          <w:sz w:val="32"/>
          <w:szCs w:val="32"/>
          <w:rtl/>
        </w:rPr>
      </w:pPr>
      <w:r w:rsidRPr="00AB2EFF">
        <w:rPr>
          <w:sz w:val="32"/>
          <w:szCs w:val="32"/>
          <w:rtl/>
        </w:rPr>
        <w:lastRenderedPageBreak/>
        <w:t>· يجب أن يرتبط التدريب باحتياجات حقيقية مستمدة من الميدان وخطط التحسين.</w:t>
      </w:r>
    </w:p>
    <w:p w14:paraId="20C8D588" w14:textId="77777777" w:rsidR="005C384C" w:rsidRPr="00AB2EFF" w:rsidRDefault="005C384C" w:rsidP="005C384C">
      <w:pPr>
        <w:ind w:left="141"/>
        <w:jc w:val="both"/>
        <w:rPr>
          <w:sz w:val="32"/>
          <w:szCs w:val="32"/>
          <w:rtl/>
        </w:rPr>
      </w:pPr>
      <w:r w:rsidRPr="00AB2EFF">
        <w:rPr>
          <w:sz w:val="32"/>
          <w:szCs w:val="32"/>
          <w:rtl/>
        </w:rPr>
        <w:t>· أولوية التدريب تُعطى للمجالات التي تخدم الطالب وتحسن نواتج التعلم مباشرة.</w:t>
      </w:r>
    </w:p>
    <w:p w14:paraId="53B47D73" w14:textId="77777777" w:rsidR="005C384C" w:rsidRPr="00AB2EFF" w:rsidRDefault="005C384C" w:rsidP="005C384C">
      <w:pPr>
        <w:ind w:left="141"/>
        <w:jc w:val="both"/>
        <w:rPr>
          <w:sz w:val="32"/>
          <w:szCs w:val="32"/>
          <w:rtl/>
        </w:rPr>
      </w:pPr>
      <w:r w:rsidRPr="00AB2EFF">
        <w:rPr>
          <w:sz w:val="32"/>
          <w:szCs w:val="32"/>
          <w:rtl/>
        </w:rPr>
        <w:t>· يمكن ربط إلزامية التدريب بترقية أو تجديد رخصة مزاولة المهنة (في بعض الأنظمة).</w:t>
      </w:r>
    </w:p>
    <w:p w14:paraId="4E3D83B6" w14:textId="77777777" w:rsidR="005C384C" w:rsidRPr="00AB2EFF" w:rsidRDefault="005C384C" w:rsidP="005C384C">
      <w:pPr>
        <w:ind w:left="141"/>
        <w:jc w:val="both"/>
        <w:rPr>
          <w:sz w:val="32"/>
          <w:szCs w:val="32"/>
          <w:rtl/>
        </w:rPr>
      </w:pPr>
      <w:r w:rsidRPr="00AB2EFF">
        <w:rPr>
          <w:sz w:val="32"/>
          <w:szCs w:val="32"/>
          <w:rtl/>
        </w:rPr>
        <w:t>· يجب توفير البديل التعليمي للمعلمين أثناء حضورهم للتدريب الخارجي في أوقات العمل.</w:t>
      </w:r>
    </w:p>
    <w:p w14:paraId="28F2BC47" w14:textId="77777777" w:rsidR="005C384C" w:rsidRPr="00AB2EFF" w:rsidRDefault="005C384C" w:rsidP="005C384C">
      <w:pPr>
        <w:ind w:left="141"/>
        <w:jc w:val="both"/>
        <w:rPr>
          <w:sz w:val="32"/>
          <w:szCs w:val="32"/>
          <w:rtl/>
        </w:rPr>
      </w:pPr>
    </w:p>
    <w:p w14:paraId="032DBD7F" w14:textId="77777777" w:rsidR="005C384C" w:rsidRPr="00AB2EFF" w:rsidRDefault="005C384C" w:rsidP="005C384C">
      <w:pPr>
        <w:ind w:left="141"/>
        <w:jc w:val="both"/>
        <w:rPr>
          <w:sz w:val="32"/>
          <w:szCs w:val="32"/>
          <w:rtl/>
        </w:rPr>
      </w:pPr>
      <w:r w:rsidRPr="00AB2EFF">
        <w:rPr>
          <w:sz w:val="32"/>
          <w:szCs w:val="32"/>
          <w:rtl/>
        </w:rPr>
        <w:t>9. الارتباط بالمكتب والمدرسة</w:t>
      </w:r>
    </w:p>
    <w:p w14:paraId="0CCB727A" w14:textId="77777777" w:rsidR="005C384C" w:rsidRPr="00AB2EFF" w:rsidRDefault="005C384C" w:rsidP="005C384C">
      <w:pPr>
        <w:ind w:left="141"/>
        <w:jc w:val="both"/>
        <w:rPr>
          <w:sz w:val="32"/>
          <w:szCs w:val="32"/>
          <w:rtl/>
        </w:rPr>
      </w:pPr>
    </w:p>
    <w:p w14:paraId="73F374C8" w14:textId="77777777" w:rsidR="005C384C" w:rsidRPr="00AB2EFF" w:rsidRDefault="005C384C" w:rsidP="005C384C">
      <w:pPr>
        <w:ind w:left="141"/>
        <w:jc w:val="both"/>
        <w:rPr>
          <w:sz w:val="32"/>
          <w:szCs w:val="32"/>
          <w:rtl/>
        </w:rPr>
      </w:pPr>
      <w:r w:rsidRPr="00AB2EFF">
        <w:rPr>
          <w:sz w:val="32"/>
          <w:szCs w:val="32"/>
          <w:rtl/>
        </w:rPr>
        <w:t>· المكتب: هو الموجه الاستراتيجي والممول الرئيسي للتدريب المركزي، ومالك المنصة ومصدر الاعتماد للشهادات.</w:t>
      </w:r>
    </w:p>
    <w:p w14:paraId="5DD411E8" w14:textId="77777777" w:rsidR="005C384C" w:rsidRPr="00AB2EFF" w:rsidRDefault="005C384C" w:rsidP="005C384C">
      <w:pPr>
        <w:ind w:left="141"/>
        <w:jc w:val="both"/>
        <w:rPr>
          <w:sz w:val="32"/>
          <w:szCs w:val="32"/>
          <w:rtl/>
        </w:rPr>
      </w:pPr>
      <w:r w:rsidRPr="00AB2EFF">
        <w:rPr>
          <w:sz w:val="32"/>
          <w:szCs w:val="32"/>
          <w:rtl/>
        </w:rPr>
        <w:t>· المدرسة: هي بيئة التطبيق الفعلي والمحرك الأساسي لخلق ثقافة التعلم المستمر عبر مجتمعات التعلم والمبادرات المحلية.</w:t>
      </w:r>
    </w:p>
    <w:p w14:paraId="2BBFEC8A" w14:textId="77777777" w:rsidR="005C384C" w:rsidRPr="00AB2EFF" w:rsidRDefault="005C384C" w:rsidP="005C384C">
      <w:pPr>
        <w:ind w:left="141"/>
        <w:jc w:val="both"/>
        <w:rPr>
          <w:sz w:val="32"/>
          <w:szCs w:val="32"/>
          <w:rtl/>
        </w:rPr>
      </w:pPr>
    </w:p>
    <w:p w14:paraId="7CE23C40" w14:textId="77777777" w:rsidR="005C384C" w:rsidRPr="00AB2EFF" w:rsidRDefault="005C384C" w:rsidP="005C384C">
      <w:pPr>
        <w:ind w:left="141"/>
        <w:jc w:val="both"/>
        <w:rPr>
          <w:sz w:val="32"/>
          <w:szCs w:val="32"/>
          <w:rtl/>
        </w:rPr>
      </w:pPr>
      <w:r w:rsidRPr="00AB2EFF">
        <w:rPr>
          <w:sz w:val="32"/>
          <w:szCs w:val="32"/>
          <w:rtl/>
        </w:rPr>
        <w:t>10. العلاقة مع الكيانات الأخرى</w:t>
      </w:r>
    </w:p>
    <w:p w14:paraId="0E2E6674" w14:textId="77777777" w:rsidR="005C384C" w:rsidRPr="00AB2EFF" w:rsidRDefault="005C384C" w:rsidP="005C384C">
      <w:pPr>
        <w:ind w:left="141"/>
        <w:jc w:val="both"/>
        <w:rPr>
          <w:sz w:val="32"/>
          <w:szCs w:val="32"/>
          <w:rtl/>
        </w:rPr>
      </w:pPr>
    </w:p>
    <w:p w14:paraId="251D25B7" w14:textId="77777777" w:rsidR="005C384C" w:rsidRPr="00AB2EFF" w:rsidRDefault="005C384C" w:rsidP="005C384C">
      <w:pPr>
        <w:ind w:left="141"/>
        <w:jc w:val="both"/>
        <w:rPr>
          <w:sz w:val="32"/>
          <w:szCs w:val="32"/>
          <w:rtl/>
        </w:rPr>
      </w:pPr>
      <w:r w:rsidRPr="00AB2EFF">
        <w:rPr>
          <w:sz w:val="32"/>
          <w:szCs w:val="32"/>
          <w:rtl/>
        </w:rPr>
        <w:t>· كيان "الموظف": يحتوي على كيان "السجل التدريبي" المتراكم.</w:t>
      </w:r>
    </w:p>
    <w:p w14:paraId="6A3CB272" w14:textId="77777777" w:rsidR="005C384C" w:rsidRPr="00AB2EFF" w:rsidRDefault="005C384C" w:rsidP="005C384C">
      <w:pPr>
        <w:ind w:left="141"/>
        <w:jc w:val="both"/>
        <w:rPr>
          <w:sz w:val="32"/>
          <w:szCs w:val="32"/>
          <w:rtl/>
        </w:rPr>
      </w:pPr>
      <w:r w:rsidRPr="00AB2EFF">
        <w:rPr>
          <w:sz w:val="32"/>
          <w:szCs w:val="32"/>
          <w:rtl/>
        </w:rPr>
        <w:t>· كيان "برنامج التدريب": يُعرَّف في النظام ويُربط بالحضور.</w:t>
      </w:r>
    </w:p>
    <w:p w14:paraId="3596BEDE" w14:textId="77777777" w:rsidR="005C384C" w:rsidRPr="00AB2EFF" w:rsidRDefault="005C384C" w:rsidP="005C384C">
      <w:pPr>
        <w:ind w:left="141"/>
        <w:jc w:val="both"/>
        <w:rPr>
          <w:sz w:val="32"/>
          <w:szCs w:val="32"/>
          <w:rtl/>
        </w:rPr>
      </w:pPr>
      <w:r w:rsidRPr="00AB2EFF">
        <w:rPr>
          <w:sz w:val="32"/>
          <w:szCs w:val="32"/>
          <w:rtl/>
        </w:rPr>
        <w:t>· العملية (2) "تقييم الأداء": تحدد الاحتياج للعملية (4)، وتعمل (4) على سد ذلك الاحتياج.</w:t>
      </w:r>
    </w:p>
    <w:p w14:paraId="7325235C" w14:textId="77777777" w:rsidR="005C384C" w:rsidRPr="00AB2EFF" w:rsidRDefault="005C384C" w:rsidP="005C384C">
      <w:pPr>
        <w:ind w:left="141"/>
        <w:jc w:val="both"/>
        <w:rPr>
          <w:sz w:val="32"/>
          <w:szCs w:val="32"/>
          <w:rtl/>
        </w:rPr>
      </w:pPr>
    </w:p>
    <w:p w14:paraId="72CA8305" w14:textId="77777777" w:rsidR="005C384C" w:rsidRPr="00AB2EFF" w:rsidRDefault="005C384C" w:rsidP="005C384C">
      <w:pPr>
        <w:ind w:left="141"/>
        <w:jc w:val="both"/>
        <w:rPr>
          <w:sz w:val="32"/>
          <w:szCs w:val="32"/>
          <w:rtl/>
        </w:rPr>
      </w:pPr>
      <w:r w:rsidRPr="00AB2EFF">
        <w:rPr>
          <w:sz w:val="32"/>
          <w:szCs w:val="32"/>
          <w:rtl/>
        </w:rPr>
        <w:t>11. ملاحظات</w:t>
      </w:r>
    </w:p>
    <w:p w14:paraId="5E1147BB" w14:textId="77777777" w:rsidR="005C384C" w:rsidRPr="00AB2EFF" w:rsidRDefault="005C384C" w:rsidP="005C384C">
      <w:pPr>
        <w:ind w:left="141"/>
        <w:jc w:val="both"/>
        <w:rPr>
          <w:sz w:val="32"/>
          <w:szCs w:val="32"/>
          <w:rtl/>
        </w:rPr>
      </w:pPr>
    </w:p>
    <w:p w14:paraId="57F9C6F2" w14:textId="77777777" w:rsidR="005C384C" w:rsidRPr="00AB2EFF" w:rsidRDefault="005C384C" w:rsidP="005C384C">
      <w:pPr>
        <w:ind w:left="141"/>
        <w:jc w:val="both"/>
        <w:rPr>
          <w:sz w:val="32"/>
          <w:szCs w:val="32"/>
          <w:rtl/>
        </w:rPr>
      </w:pPr>
      <w:r w:rsidRPr="00AB2EFF">
        <w:rPr>
          <w:sz w:val="32"/>
          <w:szCs w:val="32"/>
          <w:rtl/>
        </w:rPr>
        <w:t>· التطوير المهني الفعال هو استثمار وليس نفقة.</w:t>
      </w:r>
    </w:p>
    <w:p w14:paraId="24520EFA" w14:textId="77777777" w:rsidR="005C384C" w:rsidRPr="00AB2EFF" w:rsidRDefault="005C384C" w:rsidP="005C384C">
      <w:pPr>
        <w:ind w:left="141"/>
        <w:jc w:val="both"/>
        <w:rPr>
          <w:sz w:val="32"/>
          <w:szCs w:val="32"/>
          <w:rtl/>
        </w:rPr>
      </w:pPr>
      <w:r w:rsidRPr="00AB2EFF">
        <w:rPr>
          <w:sz w:val="32"/>
          <w:szCs w:val="32"/>
          <w:rtl/>
        </w:rPr>
        <w:lastRenderedPageBreak/>
        <w:t>· تمكين المعلمين من قيادة التطوير لأنفسهم (عبر مجتمعات التعلم) أكثر استدامة وفعالية من الاعتماد الكامل على التدريب الخارجي.</w:t>
      </w:r>
    </w:p>
    <w:p w14:paraId="7B155739" w14:textId="77777777" w:rsidR="005C384C" w:rsidRPr="00AB2EFF" w:rsidRDefault="005C384C" w:rsidP="005C384C">
      <w:pPr>
        <w:ind w:left="141"/>
        <w:jc w:val="both"/>
        <w:rPr>
          <w:sz w:val="32"/>
          <w:szCs w:val="32"/>
          <w:rtl/>
        </w:rPr>
      </w:pPr>
      <w:r w:rsidRPr="00AB2EFF">
        <w:rPr>
          <w:sz w:val="32"/>
          <w:szCs w:val="32"/>
          <w:rtl/>
        </w:rPr>
        <w:t>· قياس الأثر على ممارسات المعلمين وفي تحصيل الطلاب هو التحدي الأكبر والأهم في تقييم فاعلية هذه العملية.</w:t>
      </w:r>
    </w:p>
    <w:p w14:paraId="7CC00DB4" w14:textId="77777777" w:rsidR="005C384C" w:rsidRDefault="005C384C" w:rsidP="005C384C">
      <w:pPr>
        <w:ind w:left="141"/>
        <w:jc w:val="both"/>
        <w:rPr>
          <w:sz w:val="32"/>
          <w:szCs w:val="32"/>
          <w:rtl/>
        </w:rPr>
      </w:pPr>
    </w:p>
    <w:p w14:paraId="6EDAB716" w14:textId="77777777" w:rsidR="005C384C" w:rsidRPr="0063536D" w:rsidRDefault="005C384C" w:rsidP="005C384C">
      <w:pPr>
        <w:ind w:left="141"/>
        <w:jc w:val="both"/>
        <w:rPr>
          <w:sz w:val="32"/>
          <w:szCs w:val="32"/>
          <w:rtl/>
        </w:rPr>
      </w:pPr>
      <w:r w:rsidRPr="00D764EC">
        <w:rPr>
          <w:sz w:val="32"/>
          <w:szCs w:val="32"/>
          <w:highlight w:val="green"/>
          <w:rtl/>
        </w:rPr>
        <w:t>المستوى الرابع: الحركات الانتقالية وتعديل البيانات</w:t>
      </w:r>
    </w:p>
    <w:p w14:paraId="57AEBB34" w14:textId="77777777" w:rsidR="005C384C" w:rsidRPr="0063536D" w:rsidRDefault="005C384C" w:rsidP="005C384C">
      <w:pPr>
        <w:ind w:left="141"/>
        <w:jc w:val="both"/>
        <w:rPr>
          <w:sz w:val="32"/>
          <w:szCs w:val="32"/>
          <w:rtl/>
        </w:rPr>
      </w:pPr>
      <w:r w:rsidRPr="0063536D">
        <w:rPr>
          <w:sz w:val="32"/>
          <w:szCs w:val="32"/>
          <w:rtl/>
        </w:rPr>
        <w:t>1- إدارة الإجازات: طلب واعتماد الإجازات (بواسطة الموظف والإدارة).</w:t>
      </w:r>
    </w:p>
    <w:p w14:paraId="6550AF9A" w14:textId="77777777" w:rsidR="005C384C" w:rsidRPr="0063536D" w:rsidRDefault="005C384C" w:rsidP="005C384C">
      <w:pPr>
        <w:ind w:left="141"/>
        <w:jc w:val="both"/>
        <w:rPr>
          <w:sz w:val="32"/>
          <w:szCs w:val="32"/>
          <w:rtl/>
        </w:rPr>
      </w:pPr>
      <w:r w:rsidRPr="0063536D">
        <w:rPr>
          <w:sz w:val="32"/>
          <w:szCs w:val="32"/>
          <w:rtl/>
        </w:rPr>
        <w:t>2- تعديل بيانات موظف: تحديث البيانات الشخصية أو الوظيفية الطارئة.</w:t>
      </w:r>
    </w:p>
    <w:p w14:paraId="636D8E7F" w14:textId="77777777" w:rsidR="005C384C" w:rsidRPr="0063536D" w:rsidRDefault="005C384C" w:rsidP="005C384C">
      <w:pPr>
        <w:ind w:left="141"/>
        <w:jc w:val="both"/>
        <w:rPr>
          <w:sz w:val="32"/>
          <w:szCs w:val="32"/>
          <w:rtl/>
        </w:rPr>
      </w:pPr>
      <w:r w:rsidRPr="0063536D">
        <w:rPr>
          <w:sz w:val="32"/>
          <w:szCs w:val="32"/>
          <w:rtl/>
        </w:rPr>
        <w:t>3- نقل موظف داخلي: تغيير القسم أو الفرع داخل المدرسة.</w:t>
      </w:r>
    </w:p>
    <w:p w14:paraId="7D007905" w14:textId="77777777" w:rsidR="005C384C" w:rsidRDefault="005C384C" w:rsidP="005C384C">
      <w:pPr>
        <w:ind w:left="141"/>
        <w:jc w:val="both"/>
        <w:rPr>
          <w:sz w:val="32"/>
          <w:szCs w:val="32"/>
          <w:rtl/>
        </w:rPr>
      </w:pPr>
      <w:r w:rsidRPr="0063536D">
        <w:rPr>
          <w:sz w:val="32"/>
          <w:szCs w:val="32"/>
          <w:rtl/>
        </w:rPr>
        <w:t>4- نقل موظف بين المدارس: إجراءات النقل الخارجي عبر المكتب.</w:t>
      </w:r>
    </w:p>
    <w:p w14:paraId="162FC1AF" w14:textId="77777777" w:rsidR="005C384C" w:rsidRDefault="005C384C" w:rsidP="005C384C">
      <w:pPr>
        <w:ind w:left="141"/>
        <w:jc w:val="both"/>
        <w:rPr>
          <w:sz w:val="32"/>
          <w:szCs w:val="32"/>
          <w:rtl/>
        </w:rPr>
      </w:pPr>
    </w:p>
    <w:p w14:paraId="41261CA2" w14:textId="77777777" w:rsidR="005C384C" w:rsidRPr="00AB2EFF" w:rsidRDefault="005C384C" w:rsidP="005C384C">
      <w:pPr>
        <w:ind w:left="141"/>
        <w:jc w:val="both"/>
        <w:rPr>
          <w:sz w:val="32"/>
          <w:szCs w:val="32"/>
          <w:rtl/>
        </w:rPr>
      </w:pPr>
      <w:r w:rsidRPr="00AB2EFF">
        <w:rPr>
          <w:sz w:val="32"/>
          <w:szCs w:val="32"/>
          <w:highlight w:val="yellow"/>
          <w:rtl/>
        </w:rPr>
        <w:t>العملية (1): إدارة الإجازات - طلب واعتماد الإجازات</w:t>
      </w:r>
    </w:p>
    <w:p w14:paraId="6E254652" w14:textId="77777777" w:rsidR="005C384C" w:rsidRPr="00AB2EFF" w:rsidRDefault="005C384C" w:rsidP="005C384C">
      <w:pPr>
        <w:ind w:left="141"/>
        <w:jc w:val="both"/>
        <w:rPr>
          <w:sz w:val="32"/>
          <w:szCs w:val="32"/>
          <w:rtl/>
        </w:rPr>
      </w:pPr>
    </w:p>
    <w:p w14:paraId="27079EF8" w14:textId="77777777" w:rsidR="005C384C" w:rsidRPr="00AB2EFF" w:rsidRDefault="005C384C" w:rsidP="005C384C">
      <w:pPr>
        <w:ind w:left="141"/>
        <w:jc w:val="both"/>
        <w:rPr>
          <w:sz w:val="32"/>
          <w:szCs w:val="32"/>
          <w:rtl/>
        </w:rPr>
      </w:pPr>
      <w:r w:rsidRPr="00AB2EFF">
        <w:rPr>
          <w:sz w:val="32"/>
          <w:szCs w:val="32"/>
          <w:rtl/>
        </w:rPr>
        <w:t>1. اسم العملية</w:t>
      </w:r>
    </w:p>
    <w:p w14:paraId="6A6A4836" w14:textId="77777777" w:rsidR="005C384C" w:rsidRPr="00AB2EFF" w:rsidRDefault="005C384C" w:rsidP="005C384C">
      <w:pPr>
        <w:ind w:left="141"/>
        <w:jc w:val="both"/>
        <w:rPr>
          <w:sz w:val="32"/>
          <w:szCs w:val="32"/>
          <w:rtl/>
        </w:rPr>
      </w:pPr>
      <w:r w:rsidRPr="00AB2EFF">
        <w:rPr>
          <w:sz w:val="32"/>
          <w:szCs w:val="32"/>
          <w:rtl/>
        </w:rPr>
        <w:t>إدارة الإجازات: طلب واعتماد الإجازات.</w:t>
      </w:r>
    </w:p>
    <w:p w14:paraId="0A6141B2" w14:textId="77777777" w:rsidR="005C384C" w:rsidRPr="00AB2EFF" w:rsidRDefault="005C384C" w:rsidP="005C384C">
      <w:pPr>
        <w:ind w:left="141"/>
        <w:jc w:val="both"/>
        <w:rPr>
          <w:sz w:val="32"/>
          <w:szCs w:val="32"/>
          <w:rtl/>
        </w:rPr>
      </w:pPr>
    </w:p>
    <w:p w14:paraId="502209BA" w14:textId="77777777" w:rsidR="005C384C" w:rsidRPr="00AB2EFF" w:rsidRDefault="005C384C" w:rsidP="005C384C">
      <w:pPr>
        <w:ind w:left="141"/>
        <w:jc w:val="both"/>
        <w:rPr>
          <w:sz w:val="32"/>
          <w:szCs w:val="32"/>
          <w:rtl/>
        </w:rPr>
      </w:pPr>
      <w:r w:rsidRPr="00AB2EFF">
        <w:rPr>
          <w:sz w:val="32"/>
          <w:szCs w:val="32"/>
          <w:rtl/>
        </w:rPr>
        <w:t>2. وصف العملية</w:t>
      </w:r>
    </w:p>
    <w:p w14:paraId="44DC0A06" w14:textId="77777777" w:rsidR="005C384C" w:rsidRPr="00AB2EFF" w:rsidRDefault="005C384C" w:rsidP="005C384C">
      <w:pPr>
        <w:ind w:left="141"/>
        <w:jc w:val="both"/>
        <w:rPr>
          <w:sz w:val="32"/>
          <w:szCs w:val="32"/>
          <w:rtl/>
        </w:rPr>
      </w:pPr>
      <w:r w:rsidRPr="00AB2EFF">
        <w:rPr>
          <w:sz w:val="32"/>
          <w:szCs w:val="32"/>
          <w:rtl/>
        </w:rPr>
        <w:t>هي العملية الإدارية المنظمة التي تمكن الموظف من التقدم بطلب رسمي للحصول على إجازة، وتقوم خلالها إدارة المدرسة ثم مكتب التربية (حسب نوع ومدة الإجازة) بمراجعة الطلب واتخاذ قرار بشأنه. تمثل هذه العملية إدارة للحركات الانتقالية المؤقتة للموظف خارج مقر العمل، مع الحفاظ على حقوقه والتزاماته النظامية.</w:t>
      </w:r>
    </w:p>
    <w:p w14:paraId="48795FC5" w14:textId="77777777" w:rsidR="005C384C" w:rsidRPr="00AB2EFF" w:rsidRDefault="005C384C" w:rsidP="005C384C">
      <w:pPr>
        <w:ind w:left="141"/>
        <w:jc w:val="both"/>
        <w:rPr>
          <w:sz w:val="32"/>
          <w:szCs w:val="32"/>
          <w:rtl/>
        </w:rPr>
      </w:pPr>
    </w:p>
    <w:p w14:paraId="735BEF5D" w14:textId="77777777" w:rsidR="005C384C" w:rsidRPr="00AB2EFF" w:rsidRDefault="005C384C" w:rsidP="005C384C">
      <w:pPr>
        <w:ind w:left="141"/>
        <w:jc w:val="both"/>
        <w:rPr>
          <w:sz w:val="32"/>
          <w:szCs w:val="32"/>
          <w:rtl/>
        </w:rPr>
      </w:pPr>
      <w:r w:rsidRPr="00AB2EFF">
        <w:rPr>
          <w:sz w:val="32"/>
          <w:szCs w:val="32"/>
          <w:rtl/>
        </w:rPr>
        <w:t>3. الهدف من العملية</w:t>
      </w:r>
    </w:p>
    <w:p w14:paraId="28FACB15" w14:textId="77777777" w:rsidR="005C384C" w:rsidRPr="00AB2EFF" w:rsidRDefault="005C384C" w:rsidP="005C384C">
      <w:pPr>
        <w:ind w:left="141"/>
        <w:jc w:val="both"/>
        <w:rPr>
          <w:sz w:val="32"/>
          <w:szCs w:val="32"/>
          <w:rtl/>
        </w:rPr>
      </w:pPr>
    </w:p>
    <w:p w14:paraId="384DA7B1" w14:textId="77777777" w:rsidR="005C384C" w:rsidRPr="00AB2EFF" w:rsidRDefault="005C384C" w:rsidP="005C384C">
      <w:pPr>
        <w:ind w:left="141"/>
        <w:jc w:val="both"/>
        <w:rPr>
          <w:sz w:val="32"/>
          <w:szCs w:val="32"/>
          <w:rtl/>
        </w:rPr>
      </w:pPr>
      <w:r w:rsidRPr="00AB2EFF">
        <w:rPr>
          <w:sz w:val="32"/>
          <w:szCs w:val="32"/>
          <w:rtl/>
        </w:rPr>
        <w:t>· تنظيم عملية انقطاع الموظف المؤقت عن العمل وفقاً للوائح وحقوقه المكتسبة.</w:t>
      </w:r>
    </w:p>
    <w:p w14:paraId="1626FA95" w14:textId="77777777" w:rsidR="005C384C" w:rsidRPr="00AB2EFF" w:rsidRDefault="005C384C" w:rsidP="005C384C">
      <w:pPr>
        <w:ind w:left="141"/>
        <w:jc w:val="both"/>
        <w:rPr>
          <w:sz w:val="32"/>
          <w:szCs w:val="32"/>
          <w:rtl/>
        </w:rPr>
      </w:pPr>
      <w:r w:rsidRPr="00AB2EFF">
        <w:rPr>
          <w:sz w:val="32"/>
          <w:szCs w:val="32"/>
          <w:rtl/>
        </w:rPr>
        <w:t>· ضمان استمرارية العمل في المدرسة من خلال التخطيط المسبق وترتيب البديل.</w:t>
      </w:r>
    </w:p>
    <w:p w14:paraId="7067F254" w14:textId="77777777" w:rsidR="005C384C" w:rsidRPr="00AB2EFF" w:rsidRDefault="005C384C" w:rsidP="005C384C">
      <w:pPr>
        <w:ind w:left="141"/>
        <w:jc w:val="both"/>
        <w:rPr>
          <w:sz w:val="32"/>
          <w:szCs w:val="32"/>
          <w:rtl/>
        </w:rPr>
      </w:pPr>
      <w:r w:rsidRPr="00AB2EFF">
        <w:rPr>
          <w:sz w:val="32"/>
          <w:szCs w:val="32"/>
          <w:rtl/>
        </w:rPr>
        <w:t>· توثيق طلبات الإجازات وإجازات الموظفين إلكترونياً لسهولة المتابعة والمراجعة.</w:t>
      </w:r>
    </w:p>
    <w:p w14:paraId="5EC8764D" w14:textId="77777777" w:rsidR="005C384C" w:rsidRPr="00AB2EFF" w:rsidRDefault="005C384C" w:rsidP="005C384C">
      <w:pPr>
        <w:ind w:left="141"/>
        <w:jc w:val="both"/>
        <w:rPr>
          <w:sz w:val="32"/>
          <w:szCs w:val="32"/>
          <w:rtl/>
        </w:rPr>
      </w:pPr>
      <w:r w:rsidRPr="00AB2EFF">
        <w:rPr>
          <w:sz w:val="32"/>
          <w:szCs w:val="32"/>
          <w:rtl/>
        </w:rPr>
        <w:t>· تطبيق السياسات الخاصة بكل نوع إجازة (سنوية، مرضية، طارئة، بدون راتب...).</w:t>
      </w:r>
    </w:p>
    <w:p w14:paraId="4B6F567E" w14:textId="77777777" w:rsidR="005C384C" w:rsidRPr="00AB2EFF" w:rsidRDefault="005C384C" w:rsidP="005C384C">
      <w:pPr>
        <w:ind w:left="141"/>
        <w:jc w:val="both"/>
        <w:rPr>
          <w:sz w:val="32"/>
          <w:szCs w:val="32"/>
          <w:rtl/>
        </w:rPr>
      </w:pPr>
    </w:p>
    <w:p w14:paraId="0955F68B" w14:textId="77777777" w:rsidR="005C384C" w:rsidRPr="00AB2EFF" w:rsidRDefault="005C384C" w:rsidP="005C384C">
      <w:pPr>
        <w:ind w:left="141"/>
        <w:jc w:val="both"/>
        <w:rPr>
          <w:sz w:val="32"/>
          <w:szCs w:val="32"/>
          <w:rtl/>
        </w:rPr>
      </w:pPr>
      <w:r w:rsidRPr="00AB2EFF">
        <w:rPr>
          <w:sz w:val="32"/>
          <w:szCs w:val="32"/>
          <w:rtl/>
        </w:rPr>
        <w:t>4. الجهة المسؤولة عن التنفيذ</w:t>
      </w:r>
    </w:p>
    <w:p w14:paraId="41DFF302" w14:textId="77777777" w:rsidR="005C384C" w:rsidRPr="00AB2EFF" w:rsidRDefault="005C384C" w:rsidP="005C384C">
      <w:pPr>
        <w:ind w:left="141"/>
        <w:jc w:val="both"/>
        <w:rPr>
          <w:sz w:val="32"/>
          <w:szCs w:val="32"/>
          <w:rtl/>
        </w:rPr>
      </w:pPr>
    </w:p>
    <w:p w14:paraId="477A7CA0" w14:textId="77777777" w:rsidR="005C384C" w:rsidRPr="00AB2EFF" w:rsidRDefault="005C384C" w:rsidP="005C384C">
      <w:pPr>
        <w:ind w:left="141"/>
        <w:jc w:val="both"/>
        <w:rPr>
          <w:sz w:val="32"/>
          <w:szCs w:val="32"/>
          <w:rtl/>
        </w:rPr>
      </w:pPr>
      <w:r w:rsidRPr="00AB2EFF">
        <w:rPr>
          <w:sz w:val="32"/>
          <w:szCs w:val="32"/>
          <w:rtl/>
        </w:rPr>
        <w:t>· مقدم الطلب: الموظف (المعلم/الإداري).</w:t>
      </w:r>
    </w:p>
    <w:p w14:paraId="410BEB5A" w14:textId="77777777" w:rsidR="005C384C" w:rsidRPr="00AB2EFF" w:rsidRDefault="005C384C" w:rsidP="005C384C">
      <w:pPr>
        <w:ind w:left="141"/>
        <w:jc w:val="both"/>
        <w:rPr>
          <w:sz w:val="32"/>
          <w:szCs w:val="32"/>
          <w:rtl/>
        </w:rPr>
      </w:pPr>
      <w:r w:rsidRPr="00AB2EFF">
        <w:rPr>
          <w:sz w:val="32"/>
          <w:szCs w:val="32"/>
          <w:rtl/>
        </w:rPr>
        <w:t>· المراجع والموافق الأول: مدير المدرسة أو الوكيل الإداري.</w:t>
      </w:r>
    </w:p>
    <w:p w14:paraId="0150C4C0" w14:textId="77777777" w:rsidR="005C384C" w:rsidRPr="00AB2EFF" w:rsidRDefault="005C384C" w:rsidP="005C384C">
      <w:pPr>
        <w:ind w:left="141"/>
        <w:jc w:val="both"/>
        <w:rPr>
          <w:sz w:val="32"/>
          <w:szCs w:val="32"/>
          <w:rtl/>
        </w:rPr>
      </w:pPr>
      <w:r w:rsidRPr="00AB2EFF">
        <w:rPr>
          <w:sz w:val="32"/>
          <w:szCs w:val="32"/>
          <w:rtl/>
        </w:rPr>
        <w:t>· الجهة المعتمدة النهائية (للإجازات الطويلة أو الخاصة): مكتب التربية (قسم شؤون الموظفين).</w:t>
      </w:r>
    </w:p>
    <w:p w14:paraId="1298A031" w14:textId="77777777" w:rsidR="005C384C" w:rsidRPr="00AB2EFF" w:rsidRDefault="005C384C" w:rsidP="005C384C">
      <w:pPr>
        <w:ind w:left="141"/>
        <w:jc w:val="both"/>
        <w:rPr>
          <w:sz w:val="32"/>
          <w:szCs w:val="32"/>
          <w:rtl/>
        </w:rPr>
      </w:pPr>
      <w:r w:rsidRPr="00AB2EFF">
        <w:rPr>
          <w:sz w:val="32"/>
          <w:szCs w:val="32"/>
          <w:rtl/>
        </w:rPr>
        <w:t>· الجهة المنسقة: قسم الشؤون الإدارية في المدرسة.</w:t>
      </w:r>
    </w:p>
    <w:p w14:paraId="04463240" w14:textId="77777777" w:rsidR="005C384C" w:rsidRPr="00AB2EFF" w:rsidRDefault="005C384C" w:rsidP="005C384C">
      <w:pPr>
        <w:ind w:left="141"/>
        <w:jc w:val="both"/>
        <w:rPr>
          <w:sz w:val="32"/>
          <w:szCs w:val="32"/>
          <w:rtl/>
        </w:rPr>
      </w:pPr>
    </w:p>
    <w:p w14:paraId="140273F1" w14:textId="77777777" w:rsidR="005C384C" w:rsidRPr="00AB2EFF" w:rsidRDefault="005C384C" w:rsidP="005C384C">
      <w:pPr>
        <w:ind w:left="141"/>
        <w:jc w:val="both"/>
        <w:rPr>
          <w:sz w:val="32"/>
          <w:szCs w:val="32"/>
          <w:rtl/>
        </w:rPr>
      </w:pPr>
      <w:r w:rsidRPr="00AB2EFF">
        <w:rPr>
          <w:sz w:val="32"/>
          <w:szCs w:val="32"/>
          <w:rtl/>
        </w:rPr>
        <w:t>5. المدخلات (</w:t>
      </w:r>
      <w:r w:rsidRPr="00AB2EFF">
        <w:rPr>
          <w:sz w:val="32"/>
          <w:szCs w:val="32"/>
        </w:rPr>
        <w:t>Inputs</w:t>
      </w:r>
      <w:r w:rsidRPr="00AB2EFF">
        <w:rPr>
          <w:sz w:val="32"/>
          <w:szCs w:val="32"/>
          <w:rtl/>
        </w:rPr>
        <w:t>)</w:t>
      </w:r>
    </w:p>
    <w:p w14:paraId="3D26A69A" w14:textId="77777777" w:rsidR="005C384C" w:rsidRPr="00AB2EFF" w:rsidRDefault="005C384C" w:rsidP="005C384C">
      <w:pPr>
        <w:ind w:left="141"/>
        <w:jc w:val="both"/>
        <w:rPr>
          <w:sz w:val="32"/>
          <w:szCs w:val="32"/>
          <w:rtl/>
        </w:rPr>
      </w:pPr>
    </w:p>
    <w:p w14:paraId="0ED22D10" w14:textId="77777777" w:rsidR="005C384C" w:rsidRPr="00AB2EFF" w:rsidRDefault="005C384C" w:rsidP="005C384C">
      <w:pPr>
        <w:ind w:left="141"/>
        <w:jc w:val="both"/>
        <w:rPr>
          <w:sz w:val="32"/>
          <w:szCs w:val="32"/>
          <w:rtl/>
        </w:rPr>
      </w:pPr>
      <w:r w:rsidRPr="00AB2EFF">
        <w:rPr>
          <w:sz w:val="32"/>
          <w:szCs w:val="32"/>
          <w:rtl/>
        </w:rPr>
        <w:t>· رصيد الإجازات المستحق: للموظف (متبقي من إجازة سنوية، أيام مرضية...).</w:t>
      </w:r>
    </w:p>
    <w:p w14:paraId="30178925" w14:textId="77777777" w:rsidR="005C384C" w:rsidRPr="00AB2EFF" w:rsidRDefault="005C384C" w:rsidP="005C384C">
      <w:pPr>
        <w:ind w:left="141"/>
        <w:jc w:val="both"/>
        <w:rPr>
          <w:sz w:val="32"/>
          <w:szCs w:val="32"/>
          <w:rtl/>
        </w:rPr>
      </w:pPr>
      <w:r w:rsidRPr="00AB2EFF">
        <w:rPr>
          <w:sz w:val="32"/>
          <w:szCs w:val="32"/>
          <w:rtl/>
        </w:rPr>
        <w:t>· نموذج طلب إجازة إلكتروني أو ورقي.</w:t>
      </w:r>
    </w:p>
    <w:p w14:paraId="11F50B1D" w14:textId="77777777" w:rsidR="005C384C" w:rsidRPr="00AB2EFF" w:rsidRDefault="005C384C" w:rsidP="005C384C">
      <w:pPr>
        <w:ind w:left="141"/>
        <w:jc w:val="both"/>
        <w:rPr>
          <w:sz w:val="32"/>
          <w:szCs w:val="32"/>
          <w:rtl/>
        </w:rPr>
      </w:pPr>
      <w:r w:rsidRPr="00AB2EFF">
        <w:rPr>
          <w:sz w:val="32"/>
          <w:szCs w:val="32"/>
          <w:rtl/>
        </w:rPr>
        <w:t>· المستندات الداعمة: حسب نوع الإجازة (شهادة طبية، مستند سفر، دعوة تدريب...).</w:t>
      </w:r>
    </w:p>
    <w:p w14:paraId="00B813A2" w14:textId="77777777" w:rsidR="005C384C" w:rsidRPr="00AB2EFF" w:rsidRDefault="005C384C" w:rsidP="005C384C">
      <w:pPr>
        <w:ind w:left="141"/>
        <w:jc w:val="both"/>
        <w:rPr>
          <w:sz w:val="32"/>
          <w:szCs w:val="32"/>
          <w:rtl/>
        </w:rPr>
      </w:pPr>
      <w:r w:rsidRPr="00AB2EFF">
        <w:rPr>
          <w:sz w:val="32"/>
          <w:szCs w:val="32"/>
          <w:rtl/>
        </w:rPr>
        <w:t>· اللوائح المنظمة للإجازات: الصادرة عن الوزارة أو المكتب.</w:t>
      </w:r>
    </w:p>
    <w:p w14:paraId="30D5D4E4" w14:textId="77777777" w:rsidR="005C384C" w:rsidRPr="00AB2EFF" w:rsidRDefault="005C384C" w:rsidP="005C384C">
      <w:pPr>
        <w:ind w:left="141"/>
        <w:jc w:val="both"/>
        <w:rPr>
          <w:sz w:val="32"/>
          <w:szCs w:val="32"/>
          <w:rtl/>
        </w:rPr>
      </w:pPr>
    </w:p>
    <w:p w14:paraId="1654FAA9" w14:textId="77777777" w:rsidR="005C384C" w:rsidRPr="00AB2EFF" w:rsidRDefault="005C384C" w:rsidP="005C384C">
      <w:pPr>
        <w:ind w:left="141"/>
        <w:jc w:val="both"/>
        <w:rPr>
          <w:sz w:val="32"/>
          <w:szCs w:val="32"/>
          <w:rtl/>
        </w:rPr>
      </w:pPr>
      <w:r w:rsidRPr="00AB2EFF">
        <w:rPr>
          <w:sz w:val="32"/>
          <w:szCs w:val="32"/>
          <w:rtl/>
        </w:rPr>
        <w:lastRenderedPageBreak/>
        <w:t>6. خطوات التنفيذ التفصيلية</w:t>
      </w:r>
    </w:p>
    <w:p w14:paraId="5520DD7A" w14:textId="77777777" w:rsidR="005C384C" w:rsidRPr="00AB2EFF" w:rsidRDefault="005C384C" w:rsidP="005C384C">
      <w:pPr>
        <w:ind w:left="141"/>
        <w:jc w:val="both"/>
        <w:rPr>
          <w:sz w:val="32"/>
          <w:szCs w:val="32"/>
          <w:rtl/>
        </w:rPr>
      </w:pPr>
    </w:p>
    <w:p w14:paraId="68DD7CBA" w14:textId="77777777" w:rsidR="005C384C" w:rsidRPr="00AB2EFF" w:rsidRDefault="005C384C" w:rsidP="005C384C">
      <w:pPr>
        <w:ind w:left="141"/>
        <w:jc w:val="both"/>
        <w:rPr>
          <w:sz w:val="32"/>
          <w:szCs w:val="32"/>
          <w:rtl/>
        </w:rPr>
      </w:pPr>
      <w:r w:rsidRPr="00AB2EFF">
        <w:rPr>
          <w:sz w:val="32"/>
          <w:szCs w:val="32"/>
          <w:rtl/>
        </w:rPr>
        <w:t>الإجراءات البشرية والإدارية:</w:t>
      </w:r>
    </w:p>
    <w:p w14:paraId="1406E734" w14:textId="77777777" w:rsidR="005C384C" w:rsidRPr="00AB2EFF" w:rsidRDefault="005C384C" w:rsidP="005C384C">
      <w:pPr>
        <w:ind w:left="141"/>
        <w:jc w:val="both"/>
        <w:rPr>
          <w:sz w:val="32"/>
          <w:szCs w:val="32"/>
          <w:rtl/>
        </w:rPr>
      </w:pPr>
    </w:p>
    <w:p w14:paraId="67E0847D" w14:textId="77777777" w:rsidR="005C384C" w:rsidRPr="00AB2EFF" w:rsidRDefault="005C384C" w:rsidP="005C384C">
      <w:pPr>
        <w:ind w:left="141"/>
        <w:jc w:val="both"/>
        <w:rPr>
          <w:sz w:val="32"/>
          <w:szCs w:val="32"/>
          <w:rtl/>
        </w:rPr>
      </w:pPr>
      <w:r w:rsidRPr="00AB2EFF">
        <w:rPr>
          <w:sz w:val="32"/>
          <w:szCs w:val="32"/>
          <w:rtl/>
        </w:rPr>
        <w:t>1. تقديم الطلب: يقوم الموظف بتسجيل الدخول إلى النظام الإلكتروني للمدرسة أو المكتب، ويملأ نموذج طلب الإجازة (نوعها، تاريخ البدء، تاريخ الانتهاء، السبب). يرفق المستندات الداعمة إلكترونياً.</w:t>
      </w:r>
    </w:p>
    <w:p w14:paraId="2B479E02" w14:textId="77777777" w:rsidR="005C384C" w:rsidRPr="00AB2EFF" w:rsidRDefault="005C384C" w:rsidP="005C384C">
      <w:pPr>
        <w:ind w:left="141"/>
        <w:jc w:val="both"/>
        <w:rPr>
          <w:sz w:val="32"/>
          <w:szCs w:val="32"/>
          <w:rtl/>
        </w:rPr>
      </w:pPr>
      <w:r w:rsidRPr="00AB2EFF">
        <w:rPr>
          <w:sz w:val="32"/>
          <w:szCs w:val="32"/>
          <w:rtl/>
        </w:rPr>
        <w:t>2. المراجعة الأولية في المدرسة: يتلقى مدير المدرسة أو الوكيل إشعاراً بوجود طلب إجازة. يراجع:</w:t>
      </w:r>
    </w:p>
    <w:p w14:paraId="75856A18" w14:textId="77777777" w:rsidR="005C384C" w:rsidRPr="00AB2EFF" w:rsidRDefault="005C384C" w:rsidP="005C384C">
      <w:pPr>
        <w:ind w:left="141"/>
        <w:jc w:val="both"/>
        <w:rPr>
          <w:sz w:val="32"/>
          <w:szCs w:val="32"/>
          <w:rtl/>
        </w:rPr>
      </w:pPr>
      <w:r w:rsidRPr="00AB2EFF">
        <w:rPr>
          <w:sz w:val="32"/>
          <w:szCs w:val="32"/>
          <w:rtl/>
        </w:rPr>
        <w:t xml:space="preserve">   · مطابقة الطلب للوائح.</w:t>
      </w:r>
    </w:p>
    <w:p w14:paraId="1A4423D7" w14:textId="77777777" w:rsidR="005C384C" w:rsidRPr="00AB2EFF" w:rsidRDefault="005C384C" w:rsidP="005C384C">
      <w:pPr>
        <w:ind w:left="141"/>
        <w:jc w:val="both"/>
        <w:rPr>
          <w:sz w:val="32"/>
          <w:szCs w:val="32"/>
          <w:rtl/>
        </w:rPr>
      </w:pPr>
      <w:r w:rsidRPr="00AB2EFF">
        <w:rPr>
          <w:sz w:val="32"/>
          <w:szCs w:val="32"/>
          <w:rtl/>
        </w:rPr>
        <w:t xml:space="preserve">   · مناسبة التواريخ (تجنب أوقات الذروة كالامتحانات).</w:t>
      </w:r>
    </w:p>
    <w:p w14:paraId="431FB22B" w14:textId="77777777" w:rsidR="005C384C" w:rsidRPr="00AB2EFF" w:rsidRDefault="005C384C" w:rsidP="005C384C">
      <w:pPr>
        <w:ind w:left="141"/>
        <w:jc w:val="both"/>
        <w:rPr>
          <w:sz w:val="32"/>
          <w:szCs w:val="32"/>
          <w:rtl/>
        </w:rPr>
      </w:pPr>
      <w:r w:rsidRPr="00AB2EFF">
        <w:rPr>
          <w:sz w:val="32"/>
          <w:szCs w:val="32"/>
          <w:rtl/>
        </w:rPr>
        <w:t xml:space="preserve">   · رصيد الإجازات المتبقي للموظف.</w:t>
      </w:r>
    </w:p>
    <w:p w14:paraId="3202E4E7" w14:textId="77777777" w:rsidR="005C384C" w:rsidRPr="00AB2EFF" w:rsidRDefault="005C384C" w:rsidP="005C384C">
      <w:pPr>
        <w:ind w:left="141"/>
        <w:jc w:val="both"/>
        <w:rPr>
          <w:sz w:val="32"/>
          <w:szCs w:val="32"/>
          <w:rtl/>
        </w:rPr>
      </w:pPr>
      <w:r w:rsidRPr="00AB2EFF">
        <w:rPr>
          <w:sz w:val="32"/>
          <w:szCs w:val="32"/>
          <w:rtl/>
        </w:rPr>
        <w:t xml:space="preserve">   · إمكانية ترتيب بديل أو إعادة توزيع المهام.</w:t>
      </w:r>
    </w:p>
    <w:p w14:paraId="34143E1F" w14:textId="77777777" w:rsidR="005C384C" w:rsidRPr="00AB2EFF" w:rsidRDefault="005C384C" w:rsidP="005C384C">
      <w:pPr>
        <w:ind w:left="141"/>
        <w:jc w:val="both"/>
        <w:rPr>
          <w:sz w:val="32"/>
          <w:szCs w:val="32"/>
          <w:rtl/>
        </w:rPr>
      </w:pPr>
      <w:r w:rsidRPr="00AB2EFF">
        <w:rPr>
          <w:sz w:val="32"/>
          <w:szCs w:val="32"/>
          <w:rtl/>
        </w:rPr>
        <w:t>3. قرار المدير: يضع المدير توصيته (موافقة، رفض، تعديل التواريخ) وسببها في النظام.</w:t>
      </w:r>
    </w:p>
    <w:p w14:paraId="079FFAB1" w14:textId="77777777" w:rsidR="005C384C" w:rsidRPr="00AB2EFF" w:rsidRDefault="005C384C" w:rsidP="005C384C">
      <w:pPr>
        <w:ind w:left="141"/>
        <w:jc w:val="both"/>
        <w:rPr>
          <w:sz w:val="32"/>
          <w:szCs w:val="32"/>
          <w:rtl/>
        </w:rPr>
      </w:pPr>
      <w:r w:rsidRPr="00AB2EFF">
        <w:rPr>
          <w:sz w:val="32"/>
          <w:szCs w:val="32"/>
          <w:rtl/>
        </w:rPr>
        <w:t>4. الرفع للمكتب (إذا لزم الأمر): إذا كانت الإجازة تتطلب موافقة المكتب (كالإجازات الطويلة، الدراسية، بدون راتب)، يرفع النظام الطلب مع توصية المدير تلقائياً أو يدوياً إلى قسم شؤون الموظفين في المكتب.</w:t>
      </w:r>
    </w:p>
    <w:p w14:paraId="1F60FA19" w14:textId="77777777" w:rsidR="005C384C" w:rsidRPr="00AB2EFF" w:rsidRDefault="005C384C" w:rsidP="005C384C">
      <w:pPr>
        <w:ind w:left="141"/>
        <w:jc w:val="both"/>
        <w:rPr>
          <w:sz w:val="32"/>
          <w:szCs w:val="32"/>
          <w:rtl/>
        </w:rPr>
      </w:pPr>
      <w:r w:rsidRPr="00AB2EFF">
        <w:rPr>
          <w:sz w:val="32"/>
          <w:szCs w:val="32"/>
          <w:rtl/>
        </w:rPr>
        <w:t>5. الاعتماد النهائي من المكتب: يراجع موظف المكتب الطلب، ويتأكد من مطابقته للسياسات المركزية، ويصدر القرار النهائي (موافقة/رفض) في النظام.</w:t>
      </w:r>
    </w:p>
    <w:p w14:paraId="6667417C" w14:textId="77777777" w:rsidR="005C384C" w:rsidRPr="00AB2EFF" w:rsidRDefault="005C384C" w:rsidP="005C384C">
      <w:pPr>
        <w:ind w:left="141"/>
        <w:jc w:val="both"/>
        <w:rPr>
          <w:sz w:val="32"/>
          <w:szCs w:val="32"/>
          <w:rtl/>
        </w:rPr>
      </w:pPr>
    </w:p>
    <w:p w14:paraId="224818ED" w14:textId="77777777" w:rsidR="005C384C" w:rsidRPr="00AB2EFF" w:rsidRDefault="005C384C" w:rsidP="005C384C">
      <w:pPr>
        <w:ind w:left="141"/>
        <w:jc w:val="both"/>
        <w:rPr>
          <w:sz w:val="32"/>
          <w:szCs w:val="32"/>
          <w:rtl/>
        </w:rPr>
      </w:pPr>
      <w:r w:rsidRPr="00AB2EFF">
        <w:rPr>
          <w:sz w:val="32"/>
          <w:szCs w:val="32"/>
          <w:rtl/>
        </w:rPr>
        <w:t>الإجراءات النظامية (التسيير الآلي):</w:t>
      </w:r>
    </w:p>
    <w:p w14:paraId="42F0FEA2" w14:textId="77777777" w:rsidR="005C384C" w:rsidRPr="00AB2EFF" w:rsidRDefault="005C384C" w:rsidP="005C384C">
      <w:pPr>
        <w:ind w:left="141"/>
        <w:jc w:val="both"/>
        <w:rPr>
          <w:sz w:val="32"/>
          <w:szCs w:val="32"/>
          <w:rtl/>
        </w:rPr>
      </w:pPr>
    </w:p>
    <w:p w14:paraId="32657215" w14:textId="77777777" w:rsidR="005C384C" w:rsidRPr="00AB2EFF" w:rsidRDefault="005C384C" w:rsidP="005C384C">
      <w:pPr>
        <w:ind w:left="141"/>
        <w:jc w:val="both"/>
        <w:rPr>
          <w:sz w:val="32"/>
          <w:szCs w:val="32"/>
          <w:rtl/>
        </w:rPr>
      </w:pPr>
      <w:r w:rsidRPr="00AB2EFF">
        <w:rPr>
          <w:sz w:val="32"/>
          <w:szCs w:val="32"/>
          <w:rtl/>
        </w:rPr>
        <w:t>1. التحقق الآلي: يحسب النظام تلقائياً رصيد الإجازات المستحق للموظف ويظهره له عند تعبئة الطلب.</w:t>
      </w:r>
    </w:p>
    <w:p w14:paraId="78D65250" w14:textId="77777777" w:rsidR="005C384C" w:rsidRPr="00AB2EFF" w:rsidRDefault="005C384C" w:rsidP="005C384C">
      <w:pPr>
        <w:ind w:left="141"/>
        <w:jc w:val="both"/>
        <w:rPr>
          <w:sz w:val="32"/>
          <w:szCs w:val="32"/>
          <w:rtl/>
        </w:rPr>
      </w:pPr>
      <w:r w:rsidRPr="00AB2EFF">
        <w:rPr>
          <w:sz w:val="32"/>
          <w:szCs w:val="32"/>
          <w:rtl/>
        </w:rPr>
        <w:lastRenderedPageBreak/>
        <w:t>2. سير العمل (</w:t>
      </w:r>
      <w:r w:rsidRPr="00AB2EFF">
        <w:rPr>
          <w:sz w:val="32"/>
          <w:szCs w:val="32"/>
        </w:rPr>
        <w:t>Workflow</w:t>
      </w:r>
      <w:r w:rsidRPr="00AB2EFF">
        <w:rPr>
          <w:sz w:val="32"/>
          <w:szCs w:val="32"/>
          <w:rtl/>
        </w:rPr>
        <w:t>): يوجه النظام الطلب آلياً وفق مسار محدد (من الموظف → إلى مدير المدرسة → (إذا لزم) إلى المكتب).</w:t>
      </w:r>
    </w:p>
    <w:p w14:paraId="5120BA3A" w14:textId="77777777" w:rsidR="005C384C" w:rsidRPr="00AB2EFF" w:rsidRDefault="005C384C" w:rsidP="005C384C">
      <w:pPr>
        <w:ind w:left="141"/>
        <w:jc w:val="both"/>
        <w:rPr>
          <w:sz w:val="32"/>
          <w:szCs w:val="32"/>
          <w:rtl/>
        </w:rPr>
      </w:pPr>
      <w:r w:rsidRPr="00AB2EFF">
        <w:rPr>
          <w:sz w:val="32"/>
          <w:szCs w:val="32"/>
          <w:rtl/>
        </w:rPr>
        <w:t>3. الإشعارات: يرسل النظام إشعارات فورية عبر البريد الإلكتروني أو التطبيق لكل طرف عند وصول طلب له أو عند اتخاذ قرار.</w:t>
      </w:r>
    </w:p>
    <w:p w14:paraId="6F9523F3" w14:textId="77777777" w:rsidR="005C384C" w:rsidRPr="00AB2EFF" w:rsidRDefault="005C384C" w:rsidP="005C384C">
      <w:pPr>
        <w:ind w:left="141"/>
        <w:jc w:val="both"/>
        <w:rPr>
          <w:sz w:val="32"/>
          <w:szCs w:val="32"/>
          <w:rtl/>
        </w:rPr>
      </w:pPr>
      <w:r w:rsidRPr="00AB2EFF">
        <w:rPr>
          <w:sz w:val="32"/>
          <w:szCs w:val="32"/>
          <w:rtl/>
        </w:rPr>
        <w:t>4. التحديث الآلي للسجلات: عند الموافقة النهائية، يقوم النظام تلقائياً بما يلي:</w:t>
      </w:r>
    </w:p>
    <w:p w14:paraId="47911C29" w14:textId="77777777" w:rsidR="005C384C" w:rsidRPr="00AB2EFF" w:rsidRDefault="005C384C" w:rsidP="005C384C">
      <w:pPr>
        <w:ind w:left="141"/>
        <w:jc w:val="both"/>
        <w:rPr>
          <w:sz w:val="32"/>
          <w:szCs w:val="32"/>
          <w:rtl/>
        </w:rPr>
      </w:pPr>
      <w:r w:rsidRPr="00AB2EFF">
        <w:rPr>
          <w:sz w:val="32"/>
          <w:szCs w:val="32"/>
          <w:rtl/>
        </w:rPr>
        <w:t xml:space="preserve">   · خصم أيام الإجازة من رصيد الموظف.</w:t>
      </w:r>
    </w:p>
    <w:p w14:paraId="24F2268A" w14:textId="77777777" w:rsidR="005C384C" w:rsidRPr="00AB2EFF" w:rsidRDefault="005C384C" w:rsidP="005C384C">
      <w:pPr>
        <w:ind w:left="141"/>
        <w:jc w:val="both"/>
        <w:rPr>
          <w:sz w:val="32"/>
          <w:szCs w:val="32"/>
          <w:rtl/>
        </w:rPr>
      </w:pPr>
      <w:r w:rsidRPr="00AB2EFF">
        <w:rPr>
          <w:sz w:val="32"/>
          <w:szCs w:val="32"/>
          <w:rtl/>
        </w:rPr>
        <w:t xml:space="preserve">   · إضافة سجل الإجازة إلى ملف الموظف.</w:t>
      </w:r>
    </w:p>
    <w:p w14:paraId="78BD4735" w14:textId="77777777" w:rsidR="005C384C" w:rsidRPr="00AB2EFF" w:rsidRDefault="005C384C" w:rsidP="005C384C">
      <w:pPr>
        <w:ind w:left="141"/>
        <w:jc w:val="both"/>
        <w:rPr>
          <w:sz w:val="32"/>
          <w:szCs w:val="32"/>
          <w:rtl/>
        </w:rPr>
      </w:pPr>
      <w:r w:rsidRPr="00AB2EFF">
        <w:rPr>
          <w:sz w:val="32"/>
          <w:szCs w:val="32"/>
          <w:rtl/>
        </w:rPr>
        <w:t xml:space="preserve">   · تغيير حالة الموظف مؤقتاً في جداول الحضور إلى "في إجازة".</w:t>
      </w:r>
    </w:p>
    <w:p w14:paraId="1061BC9C" w14:textId="77777777" w:rsidR="005C384C" w:rsidRPr="00AB2EFF" w:rsidRDefault="005C384C" w:rsidP="005C384C">
      <w:pPr>
        <w:ind w:left="141"/>
        <w:jc w:val="both"/>
        <w:rPr>
          <w:sz w:val="32"/>
          <w:szCs w:val="32"/>
          <w:rtl/>
        </w:rPr>
      </w:pPr>
      <w:r w:rsidRPr="00AB2EFF">
        <w:rPr>
          <w:sz w:val="32"/>
          <w:szCs w:val="32"/>
          <w:rtl/>
        </w:rPr>
        <w:t xml:space="preserve">   · إعلام النظام المالي (إذا كانت إجازة بدون راتب) لاحتساب الخصم.</w:t>
      </w:r>
    </w:p>
    <w:p w14:paraId="108D65FF" w14:textId="77777777" w:rsidR="005C384C" w:rsidRPr="00AB2EFF" w:rsidRDefault="005C384C" w:rsidP="005C384C">
      <w:pPr>
        <w:ind w:left="141"/>
        <w:jc w:val="both"/>
        <w:rPr>
          <w:sz w:val="32"/>
          <w:szCs w:val="32"/>
          <w:rtl/>
        </w:rPr>
      </w:pPr>
    </w:p>
    <w:p w14:paraId="1B8E9964" w14:textId="77777777" w:rsidR="005C384C" w:rsidRPr="00AB2EFF" w:rsidRDefault="005C384C" w:rsidP="005C384C">
      <w:pPr>
        <w:ind w:left="141"/>
        <w:jc w:val="both"/>
        <w:rPr>
          <w:sz w:val="32"/>
          <w:szCs w:val="32"/>
          <w:rtl/>
        </w:rPr>
      </w:pPr>
      <w:r w:rsidRPr="00AB2EFF">
        <w:rPr>
          <w:sz w:val="32"/>
          <w:szCs w:val="32"/>
          <w:rtl/>
        </w:rPr>
        <w:t>7. المخرجات (</w:t>
      </w:r>
      <w:r w:rsidRPr="00AB2EFF">
        <w:rPr>
          <w:sz w:val="32"/>
          <w:szCs w:val="32"/>
        </w:rPr>
        <w:t>Outputs</w:t>
      </w:r>
      <w:r w:rsidRPr="00AB2EFF">
        <w:rPr>
          <w:sz w:val="32"/>
          <w:szCs w:val="32"/>
          <w:rtl/>
        </w:rPr>
        <w:t>)</w:t>
      </w:r>
    </w:p>
    <w:p w14:paraId="489F5C2E" w14:textId="77777777" w:rsidR="005C384C" w:rsidRPr="00AB2EFF" w:rsidRDefault="005C384C" w:rsidP="005C384C">
      <w:pPr>
        <w:ind w:left="141"/>
        <w:jc w:val="both"/>
        <w:rPr>
          <w:sz w:val="32"/>
          <w:szCs w:val="32"/>
          <w:rtl/>
        </w:rPr>
      </w:pPr>
    </w:p>
    <w:p w14:paraId="24A03C29" w14:textId="77777777" w:rsidR="005C384C" w:rsidRPr="00AB2EFF" w:rsidRDefault="005C384C" w:rsidP="005C384C">
      <w:pPr>
        <w:ind w:left="141"/>
        <w:jc w:val="both"/>
        <w:rPr>
          <w:sz w:val="32"/>
          <w:szCs w:val="32"/>
          <w:rtl/>
        </w:rPr>
      </w:pPr>
      <w:r w:rsidRPr="00AB2EFF">
        <w:rPr>
          <w:sz w:val="32"/>
          <w:szCs w:val="32"/>
          <w:rtl/>
        </w:rPr>
        <w:t>· طلب إجازة معتمد إلكترونياً وموثق.</w:t>
      </w:r>
    </w:p>
    <w:p w14:paraId="3230B681" w14:textId="77777777" w:rsidR="005C384C" w:rsidRPr="00AB2EFF" w:rsidRDefault="005C384C" w:rsidP="005C384C">
      <w:pPr>
        <w:ind w:left="141"/>
        <w:jc w:val="both"/>
        <w:rPr>
          <w:sz w:val="32"/>
          <w:szCs w:val="32"/>
          <w:rtl/>
        </w:rPr>
      </w:pPr>
      <w:r w:rsidRPr="00AB2EFF">
        <w:rPr>
          <w:sz w:val="32"/>
          <w:szCs w:val="32"/>
          <w:rtl/>
        </w:rPr>
        <w:t>· سجل إجازات محدث للموظف.</w:t>
      </w:r>
    </w:p>
    <w:p w14:paraId="11D642E4" w14:textId="77777777" w:rsidR="005C384C" w:rsidRPr="00AB2EFF" w:rsidRDefault="005C384C" w:rsidP="005C384C">
      <w:pPr>
        <w:ind w:left="141"/>
        <w:jc w:val="both"/>
        <w:rPr>
          <w:sz w:val="32"/>
          <w:szCs w:val="32"/>
          <w:rtl/>
        </w:rPr>
      </w:pPr>
      <w:r w:rsidRPr="00AB2EFF">
        <w:rPr>
          <w:sz w:val="32"/>
          <w:szCs w:val="32"/>
          <w:rtl/>
        </w:rPr>
        <w:t>· إشعار موافقة/رفض رسمي للموظف.</w:t>
      </w:r>
    </w:p>
    <w:p w14:paraId="63D0D801" w14:textId="77777777" w:rsidR="005C384C" w:rsidRPr="00AB2EFF" w:rsidRDefault="005C384C" w:rsidP="005C384C">
      <w:pPr>
        <w:ind w:left="141"/>
        <w:jc w:val="both"/>
        <w:rPr>
          <w:sz w:val="32"/>
          <w:szCs w:val="32"/>
          <w:rtl/>
        </w:rPr>
      </w:pPr>
      <w:r w:rsidRPr="00AB2EFF">
        <w:rPr>
          <w:sz w:val="32"/>
          <w:szCs w:val="32"/>
          <w:rtl/>
        </w:rPr>
        <w:t>· تقارير مجمعة عن الإجازات على مستوى المدرسة للمدير، وعلى مستوى المنطقة للمكتب.</w:t>
      </w:r>
    </w:p>
    <w:p w14:paraId="5DFB7A86" w14:textId="77777777" w:rsidR="005C384C" w:rsidRPr="00AB2EFF" w:rsidRDefault="005C384C" w:rsidP="005C384C">
      <w:pPr>
        <w:ind w:left="141"/>
        <w:jc w:val="both"/>
        <w:rPr>
          <w:sz w:val="32"/>
          <w:szCs w:val="32"/>
          <w:rtl/>
        </w:rPr>
      </w:pPr>
    </w:p>
    <w:p w14:paraId="1398508E" w14:textId="77777777" w:rsidR="005C384C" w:rsidRPr="00AB2EFF" w:rsidRDefault="005C384C" w:rsidP="005C384C">
      <w:pPr>
        <w:ind w:left="141"/>
        <w:jc w:val="both"/>
        <w:rPr>
          <w:sz w:val="32"/>
          <w:szCs w:val="32"/>
          <w:rtl/>
        </w:rPr>
      </w:pPr>
      <w:r w:rsidRPr="00AB2EFF">
        <w:rPr>
          <w:sz w:val="32"/>
          <w:szCs w:val="32"/>
          <w:rtl/>
        </w:rPr>
        <w:t>8. القيود والشروط (</w:t>
      </w:r>
      <w:r w:rsidRPr="00AB2EFF">
        <w:rPr>
          <w:sz w:val="32"/>
          <w:szCs w:val="32"/>
        </w:rPr>
        <w:t>Business Rules</w:t>
      </w:r>
      <w:r w:rsidRPr="00AB2EFF">
        <w:rPr>
          <w:sz w:val="32"/>
          <w:szCs w:val="32"/>
          <w:rtl/>
        </w:rPr>
        <w:t>)</w:t>
      </w:r>
    </w:p>
    <w:p w14:paraId="55572450" w14:textId="77777777" w:rsidR="005C384C" w:rsidRPr="00AB2EFF" w:rsidRDefault="005C384C" w:rsidP="005C384C">
      <w:pPr>
        <w:ind w:left="141"/>
        <w:jc w:val="both"/>
        <w:rPr>
          <w:sz w:val="32"/>
          <w:szCs w:val="32"/>
          <w:rtl/>
        </w:rPr>
      </w:pPr>
    </w:p>
    <w:p w14:paraId="0B18EAE8" w14:textId="77777777" w:rsidR="005C384C" w:rsidRPr="00AB2EFF" w:rsidRDefault="005C384C" w:rsidP="005C384C">
      <w:pPr>
        <w:ind w:left="141"/>
        <w:jc w:val="both"/>
        <w:rPr>
          <w:sz w:val="32"/>
          <w:szCs w:val="32"/>
          <w:rtl/>
        </w:rPr>
      </w:pPr>
      <w:r w:rsidRPr="00AB2EFF">
        <w:rPr>
          <w:sz w:val="32"/>
          <w:szCs w:val="32"/>
          <w:rtl/>
        </w:rPr>
        <w:t>· يجب تقديم طلب الإجازة السنوية قبل فترة معقولة (كأسبوعين) للتمكن من الترتيب.</w:t>
      </w:r>
    </w:p>
    <w:p w14:paraId="55F87197" w14:textId="77777777" w:rsidR="005C384C" w:rsidRPr="00AB2EFF" w:rsidRDefault="005C384C" w:rsidP="005C384C">
      <w:pPr>
        <w:ind w:left="141"/>
        <w:jc w:val="both"/>
        <w:rPr>
          <w:sz w:val="32"/>
          <w:szCs w:val="32"/>
          <w:rtl/>
        </w:rPr>
      </w:pPr>
      <w:r w:rsidRPr="00AB2EFF">
        <w:rPr>
          <w:sz w:val="32"/>
          <w:szCs w:val="32"/>
          <w:rtl/>
        </w:rPr>
        <w:t>· الإجازة المرضية الطارئة قد تُقدم بعد العودة مع تقديم المستندات خلال مدة محددة.</w:t>
      </w:r>
    </w:p>
    <w:p w14:paraId="372A873F" w14:textId="77777777" w:rsidR="005C384C" w:rsidRPr="00AB2EFF" w:rsidRDefault="005C384C" w:rsidP="005C384C">
      <w:pPr>
        <w:ind w:left="141"/>
        <w:jc w:val="both"/>
        <w:rPr>
          <w:sz w:val="32"/>
          <w:szCs w:val="32"/>
          <w:rtl/>
        </w:rPr>
      </w:pPr>
      <w:r w:rsidRPr="00AB2EFF">
        <w:rPr>
          <w:sz w:val="32"/>
          <w:szCs w:val="32"/>
          <w:rtl/>
        </w:rPr>
        <w:lastRenderedPageBreak/>
        <w:t>· لا يجوز الجمع بين أنواع إجازات معينة دون موافقة خاصة.</w:t>
      </w:r>
    </w:p>
    <w:p w14:paraId="75934A1C" w14:textId="77777777" w:rsidR="005C384C" w:rsidRPr="00AB2EFF" w:rsidRDefault="005C384C" w:rsidP="005C384C">
      <w:pPr>
        <w:ind w:left="141"/>
        <w:jc w:val="both"/>
        <w:rPr>
          <w:sz w:val="32"/>
          <w:szCs w:val="32"/>
          <w:rtl/>
        </w:rPr>
      </w:pPr>
      <w:r w:rsidRPr="00AB2EFF">
        <w:rPr>
          <w:sz w:val="32"/>
          <w:szCs w:val="32"/>
          <w:rtl/>
        </w:rPr>
        <w:t>· صلاحية المدير: قد تكون محدودة بعدد أيام معين (مثل 3 أيام)، وما فوقها يحتاج موافقة المكتب.</w:t>
      </w:r>
    </w:p>
    <w:p w14:paraId="2E8F064A" w14:textId="77777777" w:rsidR="005C384C" w:rsidRPr="00AB2EFF" w:rsidRDefault="005C384C" w:rsidP="005C384C">
      <w:pPr>
        <w:ind w:left="141"/>
        <w:jc w:val="both"/>
        <w:rPr>
          <w:sz w:val="32"/>
          <w:szCs w:val="32"/>
          <w:rtl/>
        </w:rPr>
      </w:pPr>
    </w:p>
    <w:p w14:paraId="3FF110EF" w14:textId="77777777" w:rsidR="005C384C" w:rsidRPr="00AB2EFF" w:rsidRDefault="005C384C" w:rsidP="005C384C">
      <w:pPr>
        <w:ind w:left="141"/>
        <w:jc w:val="both"/>
        <w:rPr>
          <w:sz w:val="32"/>
          <w:szCs w:val="32"/>
          <w:rtl/>
        </w:rPr>
      </w:pPr>
      <w:r w:rsidRPr="00AB2EFF">
        <w:rPr>
          <w:sz w:val="32"/>
          <w:szCs w:val="32"/>
          <w:rtl/>
        </w:rPr>
        <w:t>9. الارتباط بالمكتب والمدرسة</w:t>
      </w:r>
    </w:p>
    <w:p w14:paraId="1E2388AD" w14:textId="77777777" w:rsidR="005C384C" w:rsidRPr="00AB2EFF" w:rsidRDefault="005C384C" w:rsidP="005C384C">
      <w:pPr>
        <w:ind w:left="141"/>
        <w:jc w:val="both"/>
        <w:rPr>
          <w:sz w:val="32"/>
          <w:szCs w:val="32"/>
          <w:rtl/>
        </w:rPr>
      </w:pPr>
    </w:p>
    <w:p w14:paraId="543F253F" w14:textId="77777777" w:rsidR="005C384C" w:rsidRPr="00AB2EFF" w:rsidRDefault="005C384C" w:rsidP="005C384C">
      <w:pPr>
        <w:ind w:left="141"/>
        <w:jc w:val="both"/>
        <w:rPr>
          <w:sz w:val="32"/>
          <w:szCs w:val="32"/>
          <w:rtl/>
        </w:rPr>
      </w:pPr>
      <w:r w:rsidRPr="00AB2EFF">
        <w:rPr>
          <w:sz w:val="32"/>
          <w:szCs w:val="32"/>
          <w:rtl/>
        </w:rPr>
        <w:t>· المدرسة: منفذ ومتابع العملية اليومي، ومدير العلاقة المباشرة مع الموظف.</w:t>
      </w:r>
    </w:p>
    <w:p w14:paraId="1584B7E8" w14:textId="77777777" w:rsidR="005C384C" w:rsidRPr="00AB2EFF" w:rsidRDefault="005C384C" w:rsidP="005C384C">
      <w:pPr>
        <w:ind w:left="141"/>
        <w:jc w:val="both"/>
        <w:rPr>
          <w:sz w:val="32"/>
          <w:szCs w:val="32"/>
          <w:rtl/>
        </w:rPr>
      </w:pPr>
      <w:r w:rsidRPr="00AB2EFF">
        <w:rPr>
          <w:sz w:val="32"/>
          <w:szCs w:val="32"/>
          <w:rtl/>
        </w:rPr>
        <w:t>· المكتب: مشرع السياسات والجهة المعتمدة للإجازات الطويلة والاستثنائية، ويملك الرؤية الشاملة على معدلات الغياب.</w:t>
      </w:r>
    </w:p>
    <w:p w14:paraId="1F9006D7" w14:textId="77777777" w:rsidR="005C384C" w:rsidRPr="00AB2EFF" w:rsidRDefault="005C384C" w:rsidP="005C384C">
      <w:pPr>
        <w:ind w:left="141"/>
        <w:jc w:val="both"/>
        <w:rPr>
          <w:sz w:val="32"/>
          <w:szCs w:val="32"/>
          <w:rtl/>
        </w:rPr>
      </w:pPr>
    </w:p>
    <w:p w14:paraId="73632B7C" w14:textId="77777777" w:rsidR="005C384C" w:rsidRPr="00AB2EFF" w:rsidRDefault="005C384C" w:rsidP="005C384C">
      <w:pPr>
        <w:ind w:left="141"/>
        <w:jc w:val="both"/>
        <w:rPr>
          <w:sz w:val="32"/>
          <w:szCs w:val="32"/>
          <w:rtl/>
        </w:rPr>
      </w:pPr>
      <w:r w:rsidRPr="00AB2EFF">
        <w:rPr>
          <w:sz w:val="32"/>
          <w:szCs w:val="32"/>
          <w:rtl/>
        </w:rPr>
        <w:t>10. العلاقة مع الكيانات الأخرى</w:t>
      </w:r>
    </w:p>
    <w:p w14:paraId="3E883BE4" w14:textId="77777777" w:rsidR="005C384C" w:rsidRPr="00AB2EFF" w:rsidRDefault="005C384C" w:rsidP="005C384C">
      <w:pPr>
        <w:ind w:left="141"/>
        <w:jc w:val="both"/>
        <w:rPr>
          <w:sz w:val="32"/>
          <w:szCs w:val="32"/>
          <w:rtl/>
        </w:rPr>
      </w:pPr>
    </w:p>
    <w:p w14:paraId="0B6E7FCF" w14:textId="77777777" w:rsidR="005C384C" w:rsidRPr="00AB2EFF" w:rsidRDefault="005C384C" w:rsidP="005C384C">
      <w:pPr>
        <w:ind w:left="141"/>
        <w:jc w:val="both"/>
        <w:rPr>
          <w:sz w:val="32"/>
          <w:szCs w:val="32"/>
          <w:rtl/>
        </w:rPr>
      </w:pPr>
      <w:r w:rsidRPr="00AB2EFF">
        <w:rPr>
          <w:sz w:val="32"/>
          <w:szCs w:val="32"/>
          <w:rtl/>
        </w:rPr>
        <w:t>· كيان "الموظف": يرتبط بسجله العديد من كيانات "طلب الإجازة".</w:t>
      </w:r>
    </w:p>
    <w:p w14:paraId="2929E3D8" w14:textId="77777777" w:rsidR="005C384C" w:rsidRPr="00AB2EFF" w:rsidRDefault="005C384C" w:rsidP="005C384C">
      <w:pPr>
        <w:ind w:left="141"/>
        <w:jc w:val="both"/>
        <w:rPr>
          <w:sz w:val="32"/>
          <w:szCs w:val="32"/>
          <w:rtl/>
        </w:rPr>
      </w:pPr>
      <w:r w:rsidRPr="00AB2EFF">
        <w:rPr>
          <w:sz w:val="32"/>
          <w:szCs w:val="32"/>
          <w:rtl/>
        </w:rPr>
        <w:t>· العملية (1) من المستوى الثاني "الحضور والانصراف": يتم استبعاد أيام الإجازة المعتمدة تلقائياً من خصومات الغياب.</w:t>
      </w:r>
    </w:p>
    <w:p w14:paraId="47169F6C" w14:textId="77777777" w:rsidR="005C384C" w:rsidRPr="00AB2EFF" w:rsidRDefault="005C384C" w:rsidP="005C384C">
      <w:pPr>
        <w:ind w:left="141"/>
        <w:jc w:val="both"/>
        <w:rPr>
          <w:sz w:val="32"/>
          <w:szCs w:val="32"/>
          <w:rtl/>
        </w:rPr>
      </w:pPr>
      <w:r w:rsidRPr="00AB2EFF">
        <w:rPr>
          <w:sz w:val="32"/>
          <w:szCs w:val="32"/>
          <w:rtl/>
        </w:rPr>
        <w:t>· العملية (2) من المستوى الثاني "الجداول الدراسية": تؤثر الإجازة على الجدول وتتطلب إعادة توزيع للحصص.</w:t>
      </w:r>
    </w:p>
    <w:p w14:paraId="49EED6CA" w14:textId="77777777" w:rsidR="005C384C" w:rsidRPr="00AB2EFF" w:rsidRDefault="005C384C" w:rsidP="005C384C">
      <w:pPr>
        <w:ind w:left="141"/>
        <w:jc w:val="both"/>
        <w:rPr>
          <w:sz w:val="32"/>
          <w:szCs w:val="32"/>
          <w:rtl/>
        </w:rPr>
      </w:pPr>
    </w:p>
    <w:p w14:paraId="6AB2D414" w14:textId="77777777" w:rsidR="005C384C" w:rsidRPr="00AB2EFF" w:rsidRDefault="005C384C" w:rsidP="005C384C">
      <w:pPr>
        <w:ind w:left="141"/>
        <w:jc w:val="both"/>
        <w:rPr>
          <w:sz w:val="32"/>
          <w:szCs w:val="32"/>
          <w:rtl/>
        </w:rPr>
      </w:pPr>
      <w:r w:rsidRPr="00AB2EFF">
        <w:rPr>
          <w:sz w:val="32"/>
          <w:szCs w:val="32"/>
          <w:rtl/>
        </w:rPr>
        <w:t>11. ملاحظات</w:t>
      </w:r>
    </w:p>
    <w:p w14:paraId="697EF528" w14:textId="77777777" w:rsidR="005C384C" w:rsidRPr="00AB2EFF" w:rsidRDefault="005C384C" w:rsidP="005C384C">
      <w:pPr>
        <w:ind w:left="141"/>
        <w:jc w:val="both"/>
        <w:rPr>
          <w:sz w:val="32"/>
          <w:szCs w:val="32"/>
          <w:rtl/>
        </w:rPr>
      </w:pPr>
    </w:p>
    <w:p w14:paraId="468FDCF7" w14:textId="77777777" w:rsidR="005C384C" w:rsidRPr="00AB2EFF" w:rsidRDefault="005C384C" w:rsidP="005C384C">
      <w:pPr>
        <w:ind w:left="141"/>
        <w:jc w:val="both"/>
        <w:rPr>
          <w:sz w:val="32"/>
          <w:szCs w:val="32"/>
          <w:rtl/>
        </w:rPr>
      </w:pPr>
      <w:r w:rsidRPr="00AB2EFF">
        <w:rPr>
          <w:sz w:val="32"/>
          <w:szCs w:val="32"/>
          <w:rtl/>
        </w:rPr>
        <w:t>· رقمنة هذه العملية تزيد الشفافية، وتقلل الوقت، وتوفر أرشيفاً سهلاً.</w:t>
      </w:r>
    </w:p>
    <w:p w14:paraId="181CDCFB" w14:textId="77777777" w:rsidR="005C384C" w:rsidRPr="00AB2EFF" w:rsidRDefault="005C384C" w:rsidP="005C384C">
      <w:pPr>
        <w:ind w:left="141"/>
        <w:jc w:val="both"/>
        <w:rPr>
          <w:sz w:val="32"/>
          <w:szCs w:val="32"/>
          <w:rtl/>
        </w:rPr>
      </w:pPr>
      <w:r w:rsidRPr="00AB2EFF">
        <w:rPr>
          <w:sz w:val="32"/>
          <w:szCs w:val="32"/>
          <w:rtl/>
        </w:rPr>
        <w:t>· سياسة "الاستحقاق" و"الحد الأدنى للإخطار" يجب أن تكون واضحة للجميع.</w:t>
      </w:r>
    </w:p>
    <w:p w14:paraId="26563638" w14:textId="77777777" w:rsidR="005C384C" w:rsidRDefault="005C384C" w:rsidP="005C384C">
      <w:pPr>
        <w:ind w:left="141"/>
        <w:jc w:val="both"/>
        <w:rPr>
          <w:sz w:val="32"/>
          <w:szCs w:val="32"/>
          <w:rtl/>
        </w:rPr>
      </w:pPr>
      <w:r w:rsidRPr="00AB2EFF">
        <w:rPr>
          <w:sz w:val="32"/>
          <w:szCs w:val="32"/>
          <w:rtl/>
        </w:rPr>
        <w:t>· معادلة "حق الموظف في الراحة" مع "متطلبات سير العمل" هي جوهر هذه العملية الإدارية.</w:t>
      </w:r>
    </w:p>
    <w:p w14:paraId="546ABC30" w14:textId="77777777" w:rsidR="005C384C" w:rsidRPr="00AB2EFF" w:rsidRDefault="005C384C" w:rsidP="005C384C">
      <w:pPr>
        <w:ind w:left="141"/>
        <w:jc w:val="both"/>
        <w:rPr>
          <w:sz w:val="32"/>
          <w:szCs w:val="32"/>
          <w:rtl/>
        </w:rPr>
      </w:pPr>
    </w:p>
    <w:p w14:paraId="1DC25FF8" w14:textId="77777777" w:rsidR="005C384C" w:rsidRPr="00AB2EFF" w:rsidRDefault="005C384C" w:rsidP="005C384C">
      <w:pPr>
        <w:ind w:left="141"/>
        <w:jc w:val="both"/>
        <w:rPr>
          <w:sz w:val="32"/>
          <w:szCs w:val="32"/>
          <w:rtl/>
        </w:rPr>
      </w:pPr>
      <w:r w:rsidRPr="00AB2EFF">
        <w:rPr>
          <w:sz w:val="32"/>
          <w:szCs w:val="32"/>
          <w:highlight w:val="yellow"/>
          <w:rtl/>
        </w:rPr>
        <w:t>العملية (2): تعديل بيانات موظف - تحديث البيانات الشخصية أو الوظيفية الطارئة</w:t>
      </w:r>
    </w:p>
    <w:p w14:paraId="44E88177" w14:textId="77777777" w:rsidR="005C384C" w:rsidRPr="00AB2EFF" w:rsidRDefault="005C384C" w:rsidP="005C384C">
      <w:pPr>
        <w:ind w:left="141"/>
        <w:jc w:val="both"/>
        <w:rPr>
          <w:sz w:val="32"/>
          <w:szCs w:val="32"/>
          <w:rtl/>
        </w:rPr>
      </w:pPr>
    </w:p>
    <w:p w14:paraId="26BB79F0" w14:textId="77777777" w:rsidR="005C384C" w:rsidRPr="00AB2EFF" w:rsidRDefault="005C384C" w:rsidP="005C384C">
      <w:pPr>
        <w:ind w:left="141"/>
        <w:jc w:val="both"/>
        <w:rPr>
          <w:sz w:val="32"/>
          <w:szCs w:val="32"/>
          <w:rtl/>
        </w:rPr>
      </w:pPr>
      <w:r w:rsidRPr="00AB2EFF">
        <w:rPr>
          <w:sz w:val="32"/>
          <w:szCs w:val="32"/>
          <w:rtl/>
        </w:rPr>
        <w:t>1. اسم العملية</w:t>
      </w:r>
    </w:p>
    <w:p w14:paraId="0141BF83" w14:textId="77777777" w:rsidR="005C384C" w:rsidRPr="00AB2EFF" w:rsidRDefault="005C384C" w:rsidP="005C384C">
      <w:pPr>
        <w:ind w:left="141"/>
        <w:jc w:val="both"/>
        <w:rPr>
          <w:sz w:val="32"/>
          <w:szCs w:val="32"/>
          <w:rtl/>
        </w:rPr>
      </w:pPr>
      <w:r w:rsidRPr="00AB2EFF">
        <w:rPr>
          <w:sz w:val="32"/>
          <w:szCs w:val="32"/>
          <w:rtl/>
        </w:rPr>
        <w:t>تعديل بيانات موظف: تحديث البيانات الشخصية أو الوظيفية الطارئة.</w:t>
      </w:r>
    </w:p>
    <w:p w14:paraId="525CB777" w14:textId="77777777" w:rsidR="005C384C" w:rsidRPr="00AB2EFF" w:rsidRDefault="005C384C" w:rsidP="005C384C">
      <w:pPr>
        <w:ind w:left="141"/>
        <w:jc w:val="both"/>
        <w:rPr>
          <w:sz w:val="32"/>
          <w:szCs w:val="32"/>
          <w:rtl/>
        </w:rPr>
      </w:pPr>
    </w:p>
    <w:p w14:paraId="49F736E2" w14:textId="77777777" w:rsidR="005C384C" w:rsidRPr="00AB2EFF" w:rsidRDefault="005C384C" w:rsidP="005C384C">
      <w:pPr>
        <w:ind w:left="141"/>
        <w:jc w:val="both"/>
        <w:rPr>
          <w:sz w:val="32"/>
          <w:szCs w:val="32"/>
          <w:rtl/>
        </w:rPr>
      </w:pPr>
      <w:r w:rsidRPr="00AB2EFF">
        <w:rPr>
          <w:sz w:val="32"/>
          <w:szCs w:val="32"/>
          <w:rtl/>
        </w:rPr>
        <w:t>2. وصف العملية</w:t>
      </w:r>
    </w:p>
    <w:p w14:paraId="2C015B90" w14:textId="77777777" w:rsidR="005C384C" w:rsidRPr="00AB2EFF" w:rsidRDefault="005C384C" w:rsidP="005C384C">
      <w:pPr>
        <w:ind w:left="141"/>
        <w:jc w:val="both"/>
        <w:rPr>
          <w:sz w:val="32"/>
          <w:szCs w:val="32"/>
          <w:rtl/>
        </w:rPr>
      </w:pPr>
      <w:r w:rsidRPr="00AB2EFF">
        <w:rPr>
          <w:sz w:val="32"/>
          <w:szCs w:val="32"/>
          <w:rtl/>
        </w:rPr>
        <w:t>هي العملية الإدارية التي تسمح بتحديث وتصحيح البيانات المسجلة في الملف الرسمي للموظف، سواء كانت بيانات شخصية (مثل العنوان، رقم الهاتف، الحالة الاجتماعية) أو بيانات وظيفية طارئة (مثل تغيير رقم الحساب البنكي، المؤهل العلمي الجديد). تضمن هذه العملية بقاء السجلات الرسمية دقيقة ومواكبة لأي تغييرات تطرأ على وضع الموظف.</w:t>
      </w:r>
    </w:p>
    <w:p w14:paraId="4B226686" w14:textId="77777777" w:rsidR="005C384C" w:rsidRPr="00AB2EFF" w:rsidRDefault="005C384C" w:rsidP="005C384C">
      <w:pPr>
        <w:ind w:left="141"/>
        <w:jc w:val="both"/>
        <w:rPr>
          <w:sz w:val="32"/>
          <w:szCs w:val="32"/>
          <w:rtl/>
        </w:rPr>
      </w:pPr>
    </w:p>
    <w:p w14:paraId="01C3F9E6" w14:textId="77777777" w:rsidR="005C384C" w:rsidRPr="00AB2EFF" w:rsidRDefault="005C384C" w:rsidP="005C384C">
      <w:pPr>
        <w:ind w:left="141"/>
        <w:jc w:val="both"/>
        <w:rPr>
          <w:sz w:val="32"/>
          <w:szCs w:val="32"/>
          <w:rtl/>
        </w:rPr>
      </w:pPr>
      <w:r w:rsidRPr="00AB2EFF">
        <w:rPr>
          <w:sz w:val="32"/>
          <w:szCs w:val="32"/>
          <w:rtl/>
        </w:rPr>
        <w:t>3. الهدف من العملية</w:t>
      </w:r>
    </w:p>
    <w:p w14:paraId="5656B083" w14:textId="77777777" w:rsidR="005C384C" w:rsidRPr="00AB2EFF" w:rsidRDefault="005C384C" w:rsidP="005C384C">
      <w:pPr>
        <w:ind w:left="141"/>
        <w:jc w:val="both"/>
        <w:rPr>
          <w:sz w:val="32"/>
          <w:szCs w:val="32"/>
          <w:rtl/>
        </w:rPr>
      </w:pPr>
    </w:p>
    <w:p w14:paraId="56BE8821" w14:textId="77777777" w:rsidR="005C384C" w:rsidRPr="00AB2EFF" w:rsidRDefault="005C384C" w:rsidP="005C384C">
      <w:pPr>
        <w:ind w:left="141"/>
        <w:jc w:val="both"/>
        <w:rPr>
          <w:sz w:val="32"/>
          <w:szCs w:val="32"/>
          <w:rtl/>
        </w:rPr>
      </w:pPr>
      <w:r w:rsidRPr="00AB2EFF">
        <w:rPr>
          <w:sz w:val="32"/>
          <w:szCs w:val="32"/>
          <w:rtl/>
        </w:rPr>
        <w:t>· الحفاظ على دقة وحداثة البيانات الأساسية للموظف في النظام الرسمي.</w:t>
      </w:r>
    </w:p>
    <w:p w14:paraId="6679321A" w14:textId="77777777" w:rsidR="005C384C" w:rsidRPr="00AB2EFF" w:rsidRDefault="005C384C" w:rsidP="005C384C">
      <w:pPr>
        <w:ind w:left="141"/>
        <w:jc w:val="both"/>
        <w:rPr>
          <w:sz w:val="32"/>
          <w:szCs w:val="32"/>
          <w:rtl/>
        </w:rPr>
      </w:pPr>
      <w:r w:rsidRPr="00AB2EFF">
        <w:rPr>
          <w:sz w:val="32"/>
          <w:szCs w:val="32"/>
          <w:rtl/>
        </w:rPr>
        <w:t>· تمكين الإدارات المعنية (المالية، الموارد البشرية، المدرسة) من التواصل الفعال مع الموظف واستيفاء متطلباته.</w:t>
      </w:r>
    </w:p>
    <w:p w14:paraId="528400A9" w14:textId="77777777" w:rsidR="005C384C" w:rsidRPr="00AB2EFF" w:rsidRDefault="005C384C" w:rsidP="005C384C">
      <w:pPr>
        <w:ind w:left="141"/>
        <w:jc w:val="both"/>
        <w:rPr>
          <w:sz w:val="32"/>
          <w:szCs w:val="32"/>
          <w:rtl/>
        </w:rPr>
      </w:pPr>
      <w:r w:rsidRPr="00AB2EFF">
        <w:rPr>
          <w:sz w:val="32"/>
          <w:szCs w:val="32"/>
          <w:rtl/>
        </w:rPr>
        <w:t>· توثيق التغييرات المهمة في مسار الموظف الوظيفي (كالحصول على مؤهل أعلى) لدعم قرارات الترقية المستقبلية.</w:t>
      </w:r>
    </w:p>
    <w:p w14:paraId="2D1A3ED8" w14:textId="77777777" w:rsidR="005C384C" w:rsidRPr="00AB2EFF" w:rsidRDefault="005C384C" w:rsidP="005C384C">
      <w:pPr>
        <w:ind w:left="141"/>
        <w:jc w:val="both"/>
        <w:rPr>
          <w:sz w:val="32"/>
          <w:szCs w:val="32"/>
          <w:rtl/>
        </w:rPr>
      </w:pPr>
      <w:r w:rsidRPr="00AB2EFF">
        <w:rPr>
          <w:sz w:val="32"/>
          <w:szCs w:val="32"/>
          <w:rtl/>
        </w:rPr>
        <w:t>· تلبية المتطلبات النظامية والقانونية لتحديث البيانات.</w:t>
      </w:r>
    </w:p>
    <w:p w14:paraId="62E9AA13" w14:textId="77777777" w:rsidR="005C384C" w:rsidRPr="00AB2EFF" w:rsidRDefault="005C384C" w:rsidP="005C384C">
      <w:pPr>
        <w:ind w:left="141"/>
        <w:jc w:val="both"/>
        <w:rPr>
          <w:sz w:val="32"/>
          <w:szCs w:val="32"/>
          <w:rtl/>
        </w:rPr>
      </w:pPr>
    </w:p>
    <w:p w14:paraId="392E914A" w14:textId="77777777" w:rsidR="005C384C" w:rsidRPr="00AB2EFF" w:rsidRDefault="005C384C" w:rsidP="005C384C">
      <w:pPr>
        <w:ind w:left="141"/>
        <w:jc w:val="both"/>
        <w:rPr>
          <w:sz w:val="32"/>
          <w:szCs w:val="32"/>
          <w:rtl/>
        </w:rPr>
      </w:pPr>
      <w:r w:rsidRPr="00AB2EFF">
        <w:rPr>
          <w:sz w:val="32"/>
          <w:szCs w:val="32"/>
          <w:rtl/>
        </w:rPr>
        <w:t>4. الجهة المسؤولة عن التنفيذ</w:t>
      </w:r>
    </w:p>
    <w:p w14:paraId="4A889D6C" w14:textId="77777777" w:rsidR="005C384C" w:rsidRPr="00AB2EFF" w:rsidRDefault="005C384C" w:rsidP="005C384C">
      <w:pPr>
        <w:ind w:left="141"/>
        <w:jc w:val="both"/>
        <w:rPr>
          <w:sz w:val="32"/>
          <w:szCs w:val="32"/>
          <w:rtl/>
        </w:rPr>
      </w:pPr>
    </w:p>
    <w:p w14:paraId="760C1465" w14:textId="77777777" w:rsidR="005C384C" w:rsidRPr="00AB2EFF" w:rsidRDefault="005C384C" w:rsidP="005C384C">
      <w:pPr>
        <w:ind w:left="141"/>
        <w:jc w:val="both"/>
        <w:rPr>
          <w:sz w:val="32"/>
          <w:szCs w:val="32"/>
          <w:rtl/>
        </w:rPr>
      </w:pPr>
      <w:r w:rsidRPr="00AB2EFF">
        <w:rPr>
          <w:sz w:val="32"/>
          <w:szCs w:val="32"/>
          <w:rtl/>
        </w:rPr>
        <w:lastRenderedPageBreak/>
        <w:t>· مقدم الطلب/المبادِر: الموظف نفسه في الغالب، أو إدارة المدرسة (للتحديثات الإدارية).</w:t>
      </w:r>
    </w:p>
    <w:p w14:paraId="48775091" w14:textId="77777777" w:rsidR="005C384C" w:rsidRPr="00AB2EFF" w:rsidRDefault="005C384C" w:rsidP="005C384C">
      <w:pPr>
        <w:ind w:left="141"/>
        <w:jc w:val="both"/>
        <w:rPr>
          <w:sz w:val="32"/>
          <w:szCs w:val="32"/>
          <w:rtl/>
        </w:rPr>
      </w:pPr>
      <w:r w:rsidRPr="00AB2EFF">
        <w:rPr>
          <w:sz w:val="32"/>
          <w:szCs w:val="32"/>
          <w:rtl/>
        </w:rPr>
        <w:t>· المنفذ التنفيذي (الإدخال): موظف الشؤون الإدارية في المدرسة (للتعديلات المحلية)، أو موظف شؤون الموظفين في المكتب (للتعديلات المركزية في النظام الرئيسي).</w:t>
      </w:r>
    </w:p>
    <w:p w14:paraId="245A977B" w14:textId="77777777" w:rsidR="005C384C" w:rsidRPr="00AB2EFF" w:rsidRDefault="005C384C" w:rsidP="005C384C">
      <w:pPr>
        <w:ind w:left="141"/>
        <w:jc w:val="both"/>
        <w:rPr>
          <w:sz w:val="32"/>
          <w:szCs w:val="32"/>
          <w:rtl/>
        </w:rPr>
      </w:pPr>
      <w:r w:rsidRPr="00AB2EFF">
        <w:rPr>
          <w:sz w:val="32"/>
          <w:szCs w:val="32"/>
          <w:rtl/>
        </w:rPr>
        <w:t>· المراجع/المعتمد: مدير المدرسة (للموافقة على التعديل ومطابقة المستندات)، و المكتب (للتأكد من مطابقة التغييرات للسياسات المركزية).</w:t>
      </w:r>
    </w:p>
    <w:p w14:paraId="42720421" w14:textId="77777777" w:rsidR="005C384C" w:rsidRPr="00AB2EFF" w:rsidRDefault="005C384C" w:rsidP="005C384C">
      <w:pPr>
        <w:ind w:left="141"/>
        <w:jc w:val="both"/>
        <w:rPr>
          <w:sz w:val="32"/>
          <w:szCs w:val="32"/>
          <w:rtl/>
        </w:rPr>
      </w:pPr>
    </w:p>
    <w:p w14:paraId="2B15338A" w14:textId="77777777" w:rsidR="005C384C" w:rsidRPr="00AB2EFF" w:rsidRDefault="005C384C" w:rsidP="005C384C">
      <w:pPr>
        <w:ind w:left="141"/>
        <w:jc w:val="both"/>
        <w:rPr>
          <w:sz w:val="32"/>
          <w:szCs w:val="32"/>
          <w:rtl/>
        </w:rPr>
      </w:pPr>
      <w:r w:rsidRPr="00AB2EFF">
        <w:rPr>
          <w:sz w:val="32"/>
          <w:szCs w:val="32"/>
          <w:rtl/>
        </w:rPr>
        <w:t>5. المدخلات (</w:t>
      </w:r>
      <w:r w:rsidRPr="00AB2EFF">
        <w:rPr>
          <w:sz w:val="32"/>
          <w:szCs w:val="32"/>
        </w:rPr>
        <w:t>Inputs</w:t>
      </w:r>
      <w:r w:rsidRPr="00AB2EFF">
        <w:rPr>
          <w:sz w:val="32"/>
          <w:szCs w:val="32"/>
          <w:rtl/>
        </w:rPr>
        <w:t>)</w:t>
      </w:r>
    </w:p>
    <w:p w14:paraId="67670EE5" w14:textId="77777777" w:rsidR="005C384C" w:rsidRPr="00AB2EFF" w:rsidRDefault="005C384C" w:rsidP="005C384C">
      <w:pPr>
        <w:ind w:left="141"/>
        <w:jc w:val="both"/>
        <w:rPr>
          <w:sz w:val="32"/>
          <w:szCs w:val="32"/>
          <w:rtl/>
        </w:rPr>
      </w:pPr>
    </w:p>
    <w:p w14:paraId="77B35841" w14:textId="77777777" w:rsidR="005C384C" w:rsidRPr="00AB2EFF" w:rsidRDefault="005C384C" w:rsidP="005C384C">
      <w:pPr>
        <w:ind w:left="141"/>
        <w:jc w:val="both"/>
        <w:rPr>
          <w:sz w:val="32"/>
          <w:szCs w:val="32"/>
          <w:rtl/>
        </w:rPr>
      </w:pPr>
      <w:r w:rsidRPr="00AB2EFF">
        <w:rPr>
          <w:sz w:val="32"/>
          <w:szCs w:val="32"/>
          <w:rtl/>
        </w:rPr>
        <w:t>· طلب تعديل بيانات: نموذج "تحديث بيانات" موقع من الموظف أو خطاب من الإدارة.</w:t>
      </w:r>
    </w:p>
    <w:p w14:paraId="364DB97D" w14:textId="77777777" w:rsidR="005C384C" w:rsidRPr="00AB2EFF" w:rsidRDefault="005C384C" w:rsidP="005C384C">
      <w:pPr>
        <w:ind w:left="141"/>
        <w:jc w:val="both"/>
        <w:rPr>
          <w:sz w:val="32"/>
          <w:szCs w:val="32"/>
          <w:rtl/>
        </w:rPr>
      </w:pPr>
      <w:r w:rsidRPr="00AB2EFF">
        <w:rPr>
          <w:sz w:val="32"/>
          <w:szCs w:val="32"/>
          <w:rtl/>
        </w:rPr>
        <w:t>· المستندات الداعمة: إثبات التغيير (عقد إيجار جديد للعنوان، شهادة زواج، شهادة المؤهل الجديد مصدقة، خطاب من البنك).</w:t>
      </w:r>
    </w:p>
    <w:p w14:paraId="5ED1BE42" w14:textId="77777777" w:rsidR="005C384C" w:rsidRPr="00AB2EFF" w:rsidRDefault="005C384C" w:rsidP="005C384C">
      <w:pPr>
        <w:ind w:left="141"/>
        <w:jc w:val="both"/>
        <w:rPr>
          <w:sz w:val="32"/>
          <w:szCs w:val="32"/>
          <w:rtl/>
        </w:rPr>
      </w:pPr>
      <w:r w:rsidRPr="00AB2EFF">
        <w:rPr>
          <w:sz w:val="32"/>
          <w:szCs w:val="32"/>
          <w:rtl/>
        </w:rPr>
        <w:t>· البيانات الحالية: السجل الحالي للموظف في النظام.</w:t>
      </w:r>
    </w:p>
    <w:p w14:paraId="2F7CDF9E" w14:textId="77777777" w:rsidR="005C384C" w:rsidRPr="00AB2EFF" w:rsidRDefault="005C384C" w:rsidP="005C384C">
      <w:pPr>
        <w:ind w:left="141"/>
        <w:jc w:val="both"/>
        <w:rPr>
          <w:sz w:val="32"/>
          <w:szCs w:val="32"/>
          <w:rtl/>
        </w:rPr>
      </w:pPr>
    </w:p>
    <w:p w14:paraId="649B6A9E" w14:textId="77777777" w:rsidR="005C384C" w:rsidRPr="00AB2EFF" w:rsidRDefault="005C384C" w:rsidP="005C384C">
      <w:pPr>
        <w:ind w:left="141"/>
        <w:jc w:val="both"/>
        <w:rPr>
          <w:sz w:val="32"/>
          <w:szCs w:val="32"/>
          <w:rtl/>
        </w:rPr>
      </w:pPr>
      <w:r w:rsidRPr="00AB2EFF">
        <w:rPr>
          <w:sz w:val="32"/>
          <w:szCs w:val="32"/>
          <w:rtl/>
        </w:rPr>
        <w:t>6. خطوات التنفيذ التفصيلية</w:t>
      </w:r>
    </w:p>
    <w:p w14:paraId="39560E69" w14:textId="77777777" w:rsidR="005C384C" w:rsidRPr="00AB2EFF" w:rsidRDefault="005C384C" w:rsidP="005C384C">
      <w:pPr>
        <w:ind w:left="141"/>
        <w:jc w:val="both"/>
        <w:rPr>
          <w:sz w:val="32"/>
          <w:szCs w:val="32"/>
          <w:rtl/>
        </w:rPr>
      </w:pPr>
    </w:p>
    <w:p w14:paraId="357391E9" w14:textId="77777777" w:rsidR="005C384C" w:rsidRPr="00AB2EFF" w:rsidRDefault="005C384C" w:rsidP="005C384C">
      <w:pPr>
        <w:ind w:left="141"/>
        <w:jc w:val="both"/>
        <w:rPr>
          <w:sz w:val="32"/>
          <w:szCs w:val="32"/>
          <w:rtl/>
        </w:rPr>
      </w:pPr>
      <w:r w:rsidRPr="00AB2EFF">
        <w:rPr>
          <w:sz w:val="32"/>
          <w:szCs w:val="32"/>
          <w:rtl/>
        </w:rPr>
        <w:t>الإجراءات البشرية والإدارية:</w:t>
      </w:r>
    </w:p>
    <w:p w14:paraId="2DB1613A" w14:textId="77777777" w:rsidR="005C384C" w:rsidRPr="00AB2EFF" w:rsidRDefault="005C384C" w:rsidP="005C384C">
      <w:pPr>
        <w:ind w:left="141"/>
        <w:jc w:val="both"/>
        <w:rPr>
          <w:sz w:val="32"/>
          <w:szCs w:val="32"/>
          <w:rtl/>
        </w:rPr>
      </w:pPr>
    </w:p>
    <w:p w14:paraId="08EBAFC9" w14:textId="77777777" w:rsidR="005C384C" w:rsidRPr="00AB2EFF" w:rsidRDefault="005C384C" w:rsidP="005C384C">
      <w:pPr>
        <w:ind w:left="141"/>
        <w:jc w:val="both"/>
        <w:rPr>
          <w:sz w:val="32"/>
          <w:szCs w:val="32"/>
          <w:rtl/>
        </w:rPr>
      </w:pPr>
      <w:r w:rsidRPr="00AB2EFF">
        <w:rPr>
          <w:sz w:val="32"/>
          <w:szCs w:val="32"/>
          <w:rtl/>
        </w:rPr>
        <w:t>1. التقديم: يقوم الموظف بملء نموذج "طلب تعديل بيانات" في المدرسة أو عبر البوابة الإلكترونية للمكتب، مع إرفاق المستندات المؤيدة للتغيير.</w:t>
      </w:r>
    </w:p>
    <w:p w14:paraId="54C370F5" w14:textId="77777777" w:rsidR="005C384C" w:rsidRPr="00AB2EFF" w:rsidRDefault="005C384C" w:rsidP="005C384C">
      <w:pPr>
        <w:ind w:left="141"/>
        <w:jc w:val="both"/>
        <w:rPr>
          <w:sz w:val="32"/>
          <w:szCs w:val="32"/>
          <w:rtl/>
        </w:rPr>
      </w:pPr>
      <w:r w:rsidRPr="00AB2EFF">
        <w:rPr>
          <w:sz w:val="32"/>
          <w:szCs w:val="32"/>
          <w:rtl/>
        </w:rPr>
        <w:t>2. المراجعة والمطابقة: يقوم موظف الشؤون الإدارية في المدرسة باستلام الطلب والتحقق من صحة المستندات ومطابقتها للطلب.</w:t>
      </w:r>
    </w:p>
    <w:p w14:paraId="68D15705" w14:textId="77777777" w:rsidR="005C384C" w:rsidRPr="00AB2EFF" w:rsidRDefault="005C384C" w:rsidP="005C384C">
      <w:pPr>
        <w:ind w:left="141"/>
        <w:jc w:val="both"/>
        <w:rPr>
          <w:sz w:val="32"/>
          <w:szCs w:val="32"/>
          <w:rtl/>
        </w:rPr>
      </w:pPr>
      <w:r w:rsidRPr="00AB2EFF">
        <w:rPr>
          <w:sz w:val="32"/>
          <w:szCs w:val="32"/>
          <w:rtl/>
        </w:rPr>
        <w:lastRenderedPageBreak/>
        <w:t>3. الموافقة المحلية: يُعرض الطلب والمستندات على مدير المدرسة للموافقة عليها وتوقيع النموذج.</w:t>
      </w:r>
    </w:p>
    <w:p w14:paraId="420449DC" w14:textId="77777777" w:rsidR="005C384C" w:rsidRPr="00AB2EFF" w:rsidRDefault="005C384C" w:rsidP="005C384C">
      <w:pPr>
        <w:ind w:left="141"/>
        <w:jc w:val="both"/>
        <w:rPr>
          <w:sz w:val="32"/>
          <w:szCs w:val="32"/>
          <w:rtl/>
        </w:rPr>
      </w:pPr>
      <w:r w:rsidRPr="00AB2EFF">
        <w:rPr>
          <w:sz w:val="32"/>
          <w:szCs w:val="32"/>
          <w:rtl/>
        </w:rPr>
        <w:t>4. الرفع للمكتب (إذا لزم): بالنسبة للتعديلات المؤثرة على السجل المركزي (المؤهل، الاسم، الرتبة)، تُرفع الأوراق للموافقة النهائية من قسم شؤون الموظفين في المكتب.</w:t>
      </w:r>
    </w:p>
    <w:p w14:paraId="39925E1B" w14:textId="77777777" w:rsidR="005C384C" w:rsidRPr="00AB2EFF" w:rsidRDefault="005C384C" w:rsidP="005C384C">
      <w:pPr>
        <w:ind w:left="141"/>
        <w:jc w:val="both"/>
        <w:rPr>
          <w:sz w:val="32"/>
          <w:szCs w:val="32"/>
          <w:rtl/>
        </w:rPr>
      </w:pPr>
      <w:r w:rsidRPr="00AB2EFF">
        <w:rPr>
          <w:sz w:val="32"/>
          <w:szCs w:val="32"/>
          <w:rtl/>
        </w:rPr>
        <w:t>5. التنفيذ: بعد الحصول على الموافقات اللازمة، يقوم موظف مختص (في المدرسة للملف المحلي، أو في المكتب للملف المركزي) بإجراء التعديل في النظام يدوياً.</w:t>
      </w:r>
    </w:p>
    <w:p w14:paraId="3F30FBD7" w14:textId="77777777" w:rsidR="005C384C" w:rsidRPr="00AB2EFF" w:rsidRDefault="005C384C" w:rsidP="005C384C">
      <w:pPr>
        <w:ind w:left="141"/>
        <w:jc w:val="both"/>
        <w:rPr>
          <w:sz w:val="32"/>
          <w:szCs w:val="32"/>
          <w:rtl/>
        </w:rPr>
      </w:pPr>
    </w:p>
    <w:p w14:paraId="553A2C43" w14:textId="77777777" w:rsidR="005C384C" w:rsidRPr="00AB2EFF" w:rsidRDefault="005C384C" w:rsidP="005C384C">
      <w:pPr>
        <w:ind w:left="141"/>
        <w:jc w:val="both"/>
        <w:rPr>
          <w:sz w:val="32"/>
          <w:szCs w:val="32"/>
          <w:rtl/>
        </w:rPr>
      </w:pPr>
      <w:r w:rsidRPr="00AB2EFF">
        <w:rPr>
          <w:sz w:val="32"/>
          <w:szCs w:val="32"/>
          <w:rtl/>
        </w:rPr>
        <w:t>الإجراءات النظامية (التسجيل والتوثيق):</w:t>
      </w:r>
    </w:p>
    <w:p w14:paraId="33C0F948" w14:textId="77777777" w:rsidR="005C384C" w:rsidRPr="00AB2EFF" w:rsidRDefault="005C384C" w:rsidP="005C384C">
      <w:pPr>
        <w:ind w:left="141"/>
        <w:jc w:val="both"/>
        <w:rPr>
          <w:sz w:val="32"/>
          <w:szCs w:val="32"/>
          <w:rtl/>
        </w:rPr>
      </w:pPr>
    </w:p>
    <w:p w14:paraId="0D280B10" w14:textId="77777777" w:rsidR="005C384C" w:rsidRPr="00AB2EFF" w:rsidRDefault="005C384C" w:rsidP="005C384C">
      <w:pPr>
        <w:ind w:left="141"/>
        <w:jc w:val="both"/>
        <w:rPr>
          <w:sz w:val="32"/>
          <w:szCs w:val="32"/>
          <w:rtl/>
        </w:rPr>
      </w:pPr>
      <w:r w:rsidRPr="00AB2EFF">
        <w:rPr>
          <w:sz w:val="32"/>
          <w:szCs w:val="32"/>
          <w:rtl/>
        </w:rPr>
        <w:t>1. المسار الإلكتروني: في الأنظمة المتكاملة، يمكن رفع طلب التعديل إلكترونياً، حيث يسير آلياً للحصول على الموافقات (مدير المدرسة، ثم المكتب إذا لزم).</w:t>
      </w:r>
    </w:p>
    <w:p w14:paraId="543D185D" w14:textId="77777777" w:rsidR="005C384C" w:rsidRPr="00AB2EFF" w:rsidRDefault="005C384C" w:rsidP="005C384C">
      <w:pPr>
        <w:ind w:left="141"/>
        <w:jc w:val="both"/>
        <w:rPr>
          <w:sz w:val="32"/>
          <w:szCs w:val="32"/>
          <w:rtl/>
        </w:rPr>
      </w:pPr>
      <w:r w:rsidRPr="00AB2EFF">
        <w:rPr>
          <w:sz w:val="32"/>
          <w:szCs w:val="32"/>
          <w:rtl/>
        </w:rPr>
        <w:t>2. التحقق: قد يتحقق النظام من صحة بعض البيانات (مثل: مطابقة رقم الحساب البنكي مع اسم البنك).</w:t>
      </w:r>
    </w:p>
    <w:p w14:paraId="46DC806D" w14:textId="77777777" w:rsidR="005C384C" w:rsidRPr="00AB2EFF" w:rsidRDefault="005C384C" w:rsidP="005C384C">
      <w:pPr>
        <w:ind w:left="141"/>
        <w:jc w:val="both"/>
        <w:rPr>
          <w:sz w:val="32"/>
          <w:szCs w:val="32"/>
          <w:rtl/>
        </w:rPr>
      </w:pPr>
      <w:r w:rsidRPr="00AB2EFF">
        <w:rPr>
          <w:sz w:val="32"/>
          <w:szCs w:val="32"/>
          <w:rtl/>
        </w:rPr>
        <w:t>3. التحديث المركزي: عند إدخال التعديل في النظام الرئيسي من قبل المكتب، يتم مزامنته تلقائياً مع الأنظمة الفرعية الأخرى (نظام المدرسة، النظام المالي).</w:t>
      </w:r>
    </w:p>
    <w:p w14:paraId="1437AADE" w14:textId="77777777" w:rsidR="005C384C" w:rsidRPr="00AB2EFF" w:rsidRDefault="005C384C" w:rsidP="005C384C">
      <w:pPr>
        <w:ind w:left="141"/>
        <w:jc w:val="both"/>
        <w:rPr>
          <w:sz w:val="32"/>
          <w:szCs w:val="32"/>
          <w:rtl/>
        </w:rPr>
      </w:pPr>
      <w:r w:rsidRPr="00AB2EFF">
        <w:rPr>
          <w:sz w:val="32"/>
          <w:szCs w:val="32"/>
          <w:rtl/>
        </w:rPr>
        <w:t>4. سجل التعديلات (</w:t>
      </w:r>
      <w:r w:rsidRPr="00AB2EFF">
        <w:rPr>
          <w:sz w:val="32"/>
          <w:szCs w:val="32"/>
        </w:rPr>
        <w:t>Audit Trail</w:t>
      </w:r>
      <w:r w:rsidRPr="00AB2EFF">
        <w:rPr>
          <w:sz w:val="32"/>
          <w:szCs w:val="32"/>
          <w:rtl/>
        </w:rPr>
        <w:t>): يسجل النظام تلقائياً أي تعديل على البيانات الحساسة (مثل الدرجة، المؤهل)، مع ذكر المستخدم الذي أجرى التعديل، التاريخ، والسبب المدون.</w:t>
      </w:r>
    </w:p>
    <w:p w14:paraId="36A2D540" w14:textId="77777777" w:rsidR="005C384C" w:rsidRPr="00AB2EFF" w:rsidRDefault="005C384C" w:rsidP="005C384C">
      <w:pPr>
        <w:ind w:left="141"/>
        <w:jc w:val="both"/>
        <w:rPr>
          <w:sz w:val="32"/>
          <w:szCs w:val="32"/>
          <w:rtl/>
        </w:rPr>
      </w:pPr>
      <w:r w:rsidRPr="00AB2EFF">
        <w:rPr>
          <w:sz w:val="32"/>
          <w:szCs w:val="32"/>
          <w:rtl/>
        </w:rPr>
        <w:t>5. الإشعار: قد يرسل النظام إشعاراً للموظف يؤكد تحديث بياناته بنجاح.</w:t>
      </w:r>
    </w:p>
    <w:p w14:paraId="1FDBC07C" w14:textId="77777777" w:rsidR="005C384C" w:rsidRPr="00AB2EFF" w:rsidRDefault="005C384C" w:rsidP="005C384C">
      <w:pPr>
        <w:ind w:left="141"/>
        <w:jc w:val="both"/>
        <w:rPr>
          <w:sz w:val="32"/>
          <w:szCs w:val="32"/>
          <w:rtl/>
        </w:rPr>
      </w:pPr>
    </w:p>
    <w:p w14:paraId="4C740C6B" w14:textId="77777777" w:rsidR="005C384C" w:rsidRPr="00AB2EFF" w:rsidRDefault="005C384C" w:rsidP="005C384C">
      <w:pPr>
        <w:ind w:left="141"/>
        <w:jc w:val="both"/>
        <w:rPr>
          <w:sz w:val="32"/>
          <w:szCs w:val="32"/>
          <w:rtl/>
        </w:rPr>
      </w:pPr>
      <w:r w:rsidRPr="00AB2EFF">
        <w:rPr>
          <w:sz w:val="32"/>
          <w:szCs w:val="32"/>
          <w:rtl/>
        </w:rPr>
        <w:t>7. المخرجات (</w:t>
      </w:r>
      <w:r w:rsidRPr="00AB2EFF">
        <w:rPr>
          <w:sz w:val="32"/>
          <w:szCs w:val="32"/>
        </w:rPr>
        <w:t>Outputs</w:t>
      </w:r>
      <w:r w:rsidRPr="00AB2EFF">
        <w:rPr>
          <w:sz w:val="32"/>
          <w:szCs w:val="32"/>
          <w:rtl/>
        </w:rPr>
        <w:t>)</w:t>
      </w:r>
    </w:p>
    <w:p w14:paraId="1B0D47A1" w14:textId="77777777" w:rsidR="005C384C" w:rsidRPr="00AB2EFF" w:rsidRDefault="005C384C" w:rsidP="005C384C">
      <w:pPr>
        <w:ind w:left="141"/>
        <w:jc w:val="both"/>
        <w:rPr>
          <w:sz w:val="32"/>
          <w:szCs w:val="32"/>
          <w:rtl/>
        </w:rPr>
      </w:pPr>
    </w:p>
    <w:p w14:paraId="6781AE66" w14:textId="77777777" w:rsidR="005C384C" w:rsidRPr="00AB2EFF" w:rsidRDefault="005C384C" w:rsidP="005C384C">
      <w:pPr>
        <w:ind w:left="141"/>
        <w:jc w:val="both"/>
        <w:rPr>
          <w:sz w:val="32"/>
          <w:szCs w:val="32"/>
          <w:rtl/>
        </w:rPr>
      </w:pPr>
      <w:r w:rsidRPr="00AB2EFF">
        <w:rPr>
          <w:sz w:val="32"/>
          <w:szCs w:val="32"/>
          <w:rtl/>
        </w:rPr>
        <w:t>· سجل موظف محدث بدقة في النظام المركزي والمحلي.</w:t>
      </w:r>
    </w:p>
    <w:p w14:paraId="750C60C2" w14:textId="77777777" w:rsidR="005C384C" w:rsidRPr="00AB2EFF" w:rsidRDefault="005C384C" w:rsidP="005C384C">
      <w:pPr>
        <w:ind w:left="141"/>
        <w:jc w:val="both"/>
        <w:rPr>
          <w:sz w:val="32"/>
          <w:szCs w:val="32"/>
          <w:rtl/>
        </w:rPr>
      </w:pPr>
      <w:r w:rsidRPr="00AB2EFF">
        <w:rPr>
          <w:sz w:val="32"/>
          <w:szCs w:val="32"/>
          <w:rtl/>
        </w:rPr>
        <w:lastRenderedPageBreak/>
        <w:t>· طلب تعديل موثق (ورقي/إلكتروني) مع المستندات الداعمة.</w:t>
      </w:r>
    </w:p>
    <w:p w14:paraId="76E8ED48" w14:textId="77777777" w:rsidR="005C384C" w:rsidRPr="00AB2EFF" w:rsidRDefault="005C384C" w:rsidP="005C384C">
      <w:pPr>
        <w:ind w:left="141"/>
        <w:jc w:val="both"/>
        <w:rPr>
          <w:sz w:val="32"/>
          <w:szCs w:val="32"/>
          <w:rtl/>
        </w:rPr>
      </w:pPr>
      <w:r w:rsidRPr="00AB2EFF">
        <w:rPr>
          <w:sz w:val="32"/>
          <w:szCs w:val="32"/>
          <w:rtl/>
        </w:rPr>
        <w:t>· إشعار للموظف بتأكيد التحديث.</w:t>
      </w:r>
    </w:p>
    <w:p w14:paraId="60E3D844" w14:textId="77777777" w:rsidR="005C384C" w:rsidRPr="00AB2EFF" w:rsidRDefault="005C384C" w:rsidP="005C384C">
      <w:pPr>
        <w:ind w:left="141"/>
        <w:jc w:val="both"/>
        <w:rPr>
          <w:sz w:val="32"/>
          <w:szCs w:val="32"/>
          <w:rtl/>
        </w:rPr>
      </w:pPr>
      <w:r w:rsidRPr="00AB2EFF">
        <w:rPr>
          <w:sz w:val="32"/>
          <w:szCs w:val="32"/>
          <w:rtl/>
        </w:rPr>
        <w:t>· سجل مراجعة للتعديلات المهمة.</w:t>
      </w:r>
    </w:p>
    <w:p w14:paraId="1FECA550" w14:textId="77777777" w:rsidR="005C384C" w:rsidRPr="00AB2EFF" w:rsidRDefault="005C384C" w:rsidP="005C384C">
      <w:pPr>
        <w:ind w:left="141"/>
        <w:jc w:val="both"/>
        <w:rPr>
          <w:sz w:val="32"/>
          <w:szCs w:val="32"/>
          <w:rtl/>
        </w:rPr>
      </w:pPr>
    </w:p>
    <w:p w14:paraId="548EA429" w14:textId="77777777" w:rsidR="005C384C" w:rsidRPr="00AB2EFF" w:rsidRDefault="005C384C" w:rsidP="005C384C">
      <w:pPr>
        <w:ind w:left="141"/>
        <w:jc w:val="both"/>
        <w:rPr>
          <w:sz w:val="32"/>
          <w:szCs w:val="32"/>
          <w:rtl/>
        </w:rPr>
      </w:pPr>
      <w:r w:rsidRPr="00AB2EFF">
        <w:rPr>
          <w:sz w:val="32"/>
          <w:szCs w:val="32"/>
          <w:rtl/>
        </w:rPr>
        <w:t>8. القيود والشروط (</w:t>
      </w:r>
      <w:r w:rsidRPr="00AB2EFF">
        <w:rPr>
          <w:sz w:val="32"/>
          <w:szCs w:val="32"/>
        </w:rPr>
        <w:t>Business Rules</w:t>
      </w:r>
      <w:r w:rsidRPr="00AB2EFF">
        <w:rPr>
          <w:sz w:val="32"/>
          <w:szCs w:val="32"/>
          <w:rtl/>
        </w:rPr>
        <w:t>)</w:t>
      </w:r>
    </w:p>
    <w:p w14:paraId="7F3C9846" w14:textId="77777777" w:rsidR="005C384C" w:rsidRPr="00AB2EFF" w:rsidRDefault="005C384C" w:rsidP="005C384C">
      <w:pPr>
        <w:ind w:left="141"/>
        <w:jc w:val="both"/>
        <w:rPr>
          <w:sz w:val="32"/>
          <w:szCs w:val="32"/>
          <w:rtl/>
        </w:rPr>
      </w:pPr>
    </w:p>
    <w:p w14:paraId="52AABE66" w14:textId="77777777" w:rsidR="005C384C" w:rsidRPr="00AB2EFF" w:rsidRDefault="005C384C" w:rsidP="005C384C">
      <w:pPr>
        <w:ind w:left="141"/>
        <w:jc w:val="both"/>
        <w:rPr>
          <w:sz w:val="32"/>
          <w:szCs w:val="32"/>
          <w:rtl/>
        </w:rPr>
      </w:pPr>
      <w:r w:rsidRPr="00AB2EFF">
        <w:rPr>
          <w:sz w:val="32"/>
          <w:szCs w:val="32"/>
          <w:rtl/>
        </w:rPr>
        <w:t>· تعديل البيانات الأساسية (الاسم بالكامل، رقم الهوية، تاريخ الميلاد، الدرجة/الرتبة) يتطلب مستندات رسمية وموافقة من المكتب.</w:t>
      </w:r>
    </w:p>
    <w:p w14:paraId="7B572A64" w14:textId="77777777" w:rsidR="005C384C" w:rsidRPr="00AB2EFF" w:rsidRDefault="005C384C" w:rsidP="005C384C">
      <w:pPr>
        <w:ind w:left="141"/>
        <w:jc w:val="both"/>
        <w:rPr>
          <w:sz w:val="32"/>
          <w:szCs w:val="32"/>
          <w:rtl/>
        </w:rPr>
      </w:pPr>
      <w:r w:rsidRPr="00AB2EFF">
        <w:rPr>
          <w:sz w:val="32"/>
          <w:szCs w:val="32"/>
          <w:rtl/>
        </w:rPr>
        <w:t>· تعديل البيانات المالية (كالحساب البنكي) يجب أن يتم بناءً على طلب موقع من الموظف ووثيقة من البنك، لضمان دقة التحويلات المالية.</w:t>
      </w:r>
    </w:p>
    <w:p w14:paraId="5A022847" w14:textId="77777777" w:rsidR="005C384C" w:rsidRPr="00AB2EFF" w:rsidRDefault="005C384C" w:rsidP="005C384C">
      <w:pPr>
        <w:ind w:left="141"/>
        <w:jc w:val="both"/>
        <w:rPr>
          <w:sz w:val="32"/>
          <w:szCs w:val="32"/>
          <w:rtl/>
        </w:rPr>
      </w:pPr>
      <w:r w:rsidRPr="00AB2EFF">
        <w:rPr>
          <w:sz w:val="32"/>
          <w:szCs w:val="32"/>
          <w:rtl/>
        </w:rPr>
        <w:t>· لا يمكن للموظف أو المدرسة تعديل بعض الحقول الحرجة (كتاريخ التعيين، الراتب الأساسي) إلا عبر إجراءات رسمية منفصلة (ترقية، عقد جديد).</w:t>
      </w:r>
    </w:p>
    <w:p w14:paraId="1FCFFFA4" w14:textId="77777777" w:rsidR="005C384C" w:rsidRPr="00AB2EFF" w:rsidRDefault="005C384C" w:rsidP="005C384C">
      <w:pPr>
        <w:ind w:left="141"/>
        <w:jc w:val="both"/>
        <w:rPr>
          <w:sz w:val="32"/>
          <w:szCs w:val="32"/>
          <w:rtl/>
        </w:rPr>
      </w:pPr>
      <w:r w:rsidRPr="00AB2EFF">
        <w:rPr>
          <w:sz w:val="32"/>
          <w:szCs w:val="32"/>
          <w:rtl/>
        </w:rPr>
        <w:t>· يجب أن تعكس جميع التعديلات الواقع الفعلي وتدعمها وثائق.</w:t>
      </w:r>
    </w:p>
    <w:p w14:paraId="098EF3E0" w14:textId="77777777" w:rsidR="005C384C" w:rsidRPr="00AB2EFF" w:rsidRDefault="005C384C" w:rsidP="005C384C">
      <w:pPr>
        <w:ind w:left="141"/>
        <w:jc w:val="both"/>
        <w:rPr>
          <w:sz w:val="32"/>
          <w:szCs w:val="32"/>
          <w:rtl/>
        </w:rPr>
      </w:pPr>
    </w:p>
    <w:p w14:paraId="4C2E7BD1" w14:textId="77777777" w:rsidR="005C384C" w:rsidRPr="00AB2EFF" w:rsidRDefault="005C384C" w:rsidP="005C384C">
      <w:pPr>
        <w:ind w:left="141"/>
        <w:jc w:val="both"/>
        <w:rPr>
          <w:sz w:val="32"/>
          <w:szCs w:val="32"/>
          <w:rtl/>
        </w:rPr>
      </w:pPr>
      <w:r w:rsidRPr="00AB2EFF">
        <w:rPr>
          <w:sz w:val="32"/>
          <w:szCs w:val="32"/>
          <w:rtl/>
        </w:rPr>
        <w:t>9. الارتباط بالمكتب والمدرسة</w:t>
      </w:r>
    </w:p>
    <w:p w14:paraId="2E50D78B" w14:textId="77777777" w:rsidR="005C384C" w:rsidRPr="00AB2EFF" w:rsidRDefault="005C384C" w:rsidP="005C384C">
      <w:pPr>
        <w:ind w:left="141"/>
        <w:jc w:val="both"/>
        <w:rPr>
          <w:sz w:val="32"/>
          <w:szCs w:val="32"/>
          <w:rtl/>
        </w:rPr>
      </w:pPr>
    </w:p>
    <w:p w14:paraId="6E69C86F" w14:textId="77777777" w:rsidR="005C384C" w:rsidRPr="00AB2EFF" w:rsidRDefault="005C384C" w:rsidP="005C384C">
      <w:pPr>
        <w:ind w:left="141"/>
        <w:jc w:val="both"/>
        <w:rPr>
          <w:sz w:val="32"/>
          <w:szCs w:val="32"/>
          <w:rtl/>
        </w:rPr>
      </w:pPr>
      <w:r w:rsidRPr="00AB2EFF">
        <w:rPr>
          <w:sz w:val="32"/>
          <w:szCs w:val="32"/>
          <w:rtl/>
        </w:rPr>
        <w:t>· المدرسة: هي نقطة الاستقبال الأولى للطلب والمستندات، والمسؤولة عن التحقق الأولي والموافقة المحلية.</w:t>
      </w:r>
    </w:p>
    <w:p w14:paraId="6B3B3B77" w14:textId="77777777" w:rsidR="005C384C" w:rsidRPr="00AB2EFF" w:rsidRDefault="005C384C" w:rsidP="005C384C">
      <w:pPr>
        <w:ind w:left="141"/>
        <w:jc w:val="both"/>
        <w:rPr>
          <w:sz w:val="32"/>
          <w:szCs w:val="32"/>
          <w:rtl/>
        </w:rPr>
      </w:pPr>
      <w:r w:rsidRPr="00AB2EFF">
        <w:rPr>
          <w:sz w:val="32"/>
          <w:szCs w:val="32"/>
          <w:rtl/>
        </w:rPr>
        <w:t>· المكتب: هو مالك ومحور السجل الرسمي المركزي، والجهة الوحيدة المخولة بتعديل البيانات الأساسية والحرجة في النظام الرئيسي. يتحقق من مطابقة التعديل للسياسات الموحدة.</w:t>
      </w:r>
    </w:p>
    <w:p w14:paraId="5A6528DC" w14:textId="77777777" w:rsidR="005C384C" w:rsidRPr="00AB2EFF" w:rsidRDefault="005C384C" w:rsidP="005C384C">
      <w:pPr>
        <w:ind w:left="141"/>
        <w:jc w:val="both"/>
        <w:rPr>
          <w:sz w:val="32"/>
          <w:szCs w:val="32"/>
          <w:rtl/>
        </w:rPr>
      </w:pPr>
    </w:p>
    <w:p w14:paraId="75DD57A9" w14:textId="77777777" w:rsidR="005C384C" w:rsidRPr="00AB2EFF" w:rsidRDefault="005C384C" w:rsidP="005C384C">
      <w:pPr>
        <w:ind w:left="141"/>
        <w:jc w:val="both"/>
        <w:rPr>
          <w:sz w:val="32"/>
          <w:szCs w:val="32"/>
          <w:rtl/>
        </w:rPr>
      </w:pPr>
      <w:r w:rsidRPr="00AB2EFF">
        <w:rPr>
          <w:sz w:val="32"/>
          <w:szCs w:val="32"/>
          <w:rtl/>
        </w:rPr>
        <w:t>10. العلاقة مع الكيانات الأخرى</w:t>
      </w:r>
    </w:p>
    <w:p w14:paraId="4778E322" w14:textId="77777777" w:rsidR="005C384C" w:rsidRPr="00AB2EFF" w:rsidRDefault="005C384C" w:rsidP="005C384C">
      <w:pPr>
        <w:ind w:left="141"/>
        <w:jc w:val="both"/>
        <w:rPr>
          <w:sz w:val="32"/>
          <w:szCs w:val="32"/>
          <w:rtl/>
        </w:rPr>
      </w:pPr>
    </w:p>
    <w:p w14:paraId="03AE6932" w14:textId="77777777" w:rsidR="005C384C" w:rsidRPr="00AB2EFF" w:rsidRDefault="005C384C" w:rsidP="005C384C">
      <w:pPr>
        <w:ind w:left="141"/>
        <w:jc w:val="both"/>
        <w:rPr>
          <w:sz w:val="32"/>
          <w:szCs w:val="32"/>
          <w:rtl/>
        </w:rPr>
      </w:pPr>
      <w:r w:rsidRPr="00AB2EFF">
        <w:rPr>
          <w:sz w:val="32"/>
          <w:szCs w:val="32"/>
          <w:rtl/>
        </w:rPr>
        <w:lastRenderedPageBreak/>
        <w:t>· كيان "الموظف": تتم عملية تحديث على بياناته الحالية.</w:t>
      </w:r>
    </w:p>
    <w:p w14:paraId="55064E79" w14:textId="77777777" w:rsidR="005C384C" w:rsidRPr="00AB2EFF" w:rsidRDefault="005C384C" w:rsidP="005C384C">
      <w:pPr>
        <w:ind w:left="141"/>
        <w:jc w:val="both"/>
        <w:rPr>
          <w:sz w:val="32"/>
          <w:szCs w:val="32"/>
          <w:rtl/>
        </w:rPr>
      </w:pPr>
      <w:r w:rsidRPr="00AB2EFF">
        <w:rPr>
          <w:sz w:val="32"/>
          <w:szCs w:val="32"/>
          <w:rtl/>
        </w:rPr>
        <w:t>· كيان "المستند": يتم ربط المستندات الجديدة بالطلب وفي ملف الموظف.</w:t>
      </w:r>
    </w:p>
    <w:p w14:paraId="6DFD5158" w14:textId="77777777" w:rsidR="005C384C" w:rsidRPr="00AB2EFF" w:rsidRDefault="005C384C" w:rsidP="005C384C">
      <w:pPr>
        <w:ind w:left="141"/>
        <w:jc w:val="both"/>
        <w:rPr>
          <w:sz w:val="32"/>
          <w:szCs w:val="32"/>
          <w:rtl/>
        </w:rPr>
      </w:pPr>
      <w:r w:rsidRPr="00AB2EFF">
        <w:rPr>
          <w:sz w:val="32"/>
          <w:szCs w:val="32"/>
          <w:rtl/>
        </w:rPr>
        <w:t>· النظام المالي: يتم تحديث بيانات الدفع (كالحساب البنكي) تلقائياً بعد التعديل في النظام الرئيسي.</w:t>
      </w:r>
    </w:p>
    <w:p w14:paraId="2A26918F" w14:textId="77777777" w:rsidR="005C384C" w:rsidRPr="00AB2EFF" w:rsidRDefault="005C384C" w:rsidP="005C384C">
      <w:pPr>
        <w:ind w:left="141"/>
        <w:jc w:val="both"/>
        <w:rPr>
          <w:sz w:val="32"/>
          <w:szCs w:val="32"/>
          <w:rtl/>
        </w:rPr>
      </w:pPr>
    </w:p>
    <w:p w14:paraId="24AAE6B4" w14:textId="77777777" w:rsidR="005C384C" w:rsidRPr="00AB2EFF" w:rsidRDefault="005C384C" w:rsidP="005C384C">
      <w:pPr>
        <w:ind w:left="141"/>
        <w:jc w:val="both"/>
        <w:rPr>
          <w:sz w:val="32"/>
          <w:szCs w:val="32"/>
          <w:rtl/>
        </w:rPr>
      </w:pPr>
      <w:r w:rsidRPr="00AB2EFF">
        <w:rPr>
          <w:sz w:val="32"/>
          <w:szCs w:val="32"/>
          <w:rtl/>
        </w:rPr>
        <w:t>11. ملاحظات</w:t>
      </w:r>
    </w:p>
    <w:p w14:paraId="4B61535E" w14:textId="77777777" w:rsidR="005C384C" w:rsidRPr="00AB2EFF" w:rsidRDefault="005C384C" w:rsidP="005C384C">
      <w:pPr>
        <w:ind w:left="141"/>
        <w:jc w:val="both"/>
        <w:rPr>
          <w:sz w:val="32"/>
          <w:szCs w:val="32"/>
          <w:rtl/>
        </w:rPr>
      </w:pPr>
    </w:p>
    <w:p w14:paraId="6FC81E07" w14:textId="77777777" w:rsidR="005C384C" w:rsidRPr="00AB2EFF" w:rsidRDefault="005C384C" w:rsidP="005C384C">
      <w:pPr>
        <w:ind w:left="141"/>
        <w:jc w:val="both"/>
        <w:rPr>
          <w:sz w:val="32"/>
          <w:szCs w:val="32"/>
          <w:rtl/>
        </w:rPr>
      </w:pPr>
      <w:r w:rsidRPr="00AB2EFF">
        <w:rPr>
          <w:sz w:val="32"/>
          <w:szCs w:val="32"/>
          <w:rtl/>
        </w:rPr>
        <w:t>· دقة البيانات هي مسؤولية مشتركة بين الموظف (في الإبلاغ) والإدارة (في التحديث).</w:t>
      </w:r>
    </w:p>
    <w:p w14:paraId="6B34ED6C" w14:textId="77777777" w:rsidR="005C384C" w:rsidRPr="00AB2EFF" w:rsidRDefault="005C384C" w:rsidP="005C384C">
      <w:pPr>
        <w:ind w:left="141"/>
        <w:jc w:val="both"/>
        <w:rPr>
          <w:sz w:val="32"/>
          <w:szCs w:val="32"/>
          <w:rtl/>
        </w:rPr>
      </w:pPr>
      <w:r w:rsidRPr="00AB2EFF">
        <w:rPr>
          <w:sz w:val="32"/>
          <w:szCs w:val="32"/>
          <w:rtl/>
        </w:rPr>
        <w:t>· التشجيع على التحديث الذاتي الإلكتروني لبعض البيانات (كرقم الهاتف) يخفف العبء الإداري.</w:t>
      </w:r>
    </w:p>
    <w:p w14:paraId="6885443D" w14:textId="77777777" w:rsidR="005C384C" w:rsidRDefault="005C384C" w:rsidP="005C384C">
      <w:pPr>
        <w:ind w:left="141"/>
        <w:jc w:val="both"/>
        <w:rPr>
          <w:sz w:val="32"/>
          <w:szCs w:val="32"/>
          <w:rtl/>
        </w:rPr>
      </w:pPr>
      <w:r w:rsidRPr="00AB2EFF">
        <w:rPr>
          <w:sz w:val="32"/>
          <w:szCs w:val="32"/>
          <w:rtl/>
        </w:rPr>
        <w:t>· أتمتة عملية التعديل مع سير العمل (</w:t>
      </w:r>
      <w:r w:rsidRPr="00AB2EFF">
        <w:rPr>
          <w:sz w:val="32"/>
          <w:szCs w:val="32"/>
        </w:rPr>
        <w:t>Workflow</w:t>
      </w:r>
      <w:r w:rsidRPr="00AB2EFF">
        <w:rPr>
          <w:sz w:val="32"/>
          <w:szCs w:val="32"/>
          <w:rtl/>
        </w:rPr>
        <w:t>) للموافقات تزيد الكفاءة والشفافية.</w:t>
      </w:r>
    </w:p>
    <w:p w14:paraId="5B97C9AD" w14:textId="77777777" w:rsidR="005C384C" w:rsidRDefault="005C384C" w:rsidP="005C384C">
      <w:pPr>
        <w:ind w:left="141"/>
        <w:jc w:val="both"/>
        <w:rPr>
          <w:sz w:val="32"/>
          <w:szCs w:val="32"/>
          <w:rtl/>
        </w:rPr>
      </w:pPr>
    </w:p>
    <w:p w14:paraId="6920D2CD" w14:textId="77777777" w:rsidR="005C384C" w:rsidRPr="00AB2EFF" w:rsidRDefault="005C384C" w:rsidP="005C384C">
      <w:pPr>
        <w:ind w:left="141"/>
        <w:jc w:val="both"/>
        <w:rPr>
          <w:sz w:val="32"/>
          <w:szCs w:val="32"/>
          <w:rtl/>
        </w:rPr>
      </w:pPr>
      <w:r w:rsidRPr="00AB2EFF">
        <w:rPr>
          <w:sz w:val="32"/>
          <w:szCs w:val="32"/>
          <w:highlight w:val="yellow"/>
          <w:rtl/>
        </w:rPr>
        <w:t>العملية (3): نقل موظف داخلي - تغيير القسم أو الفرع داخل المدرسة</w:t>
      </w:r>
    </w:p>
    <w:p w14:paraId="2B440453" w14:textId="77777777" w:rsidR="005C384C" w:rsidRPr="00AB2EFF" w:rsidRDefault="005C384C" w:rsidP="005C384C">
      <w:pPr>
        <w:ind w:left="141"/>
        <w:jc w:val="both"/>
        <w:rPr>
          <w:sz w:val="32"/>
          <w:szCs w:val="32"/>
          <w:rtl/>
        </w:rPr>
      </w:pPr>
    </w:p>
    <w:p w14:paraId="6B66B5AC" w14:textId="77777777" w:rsidR="005C384C" w:rsidRPr="00AB2EFF" w:rsidRDefault="005C384C" w:rsidP="005C384C">
      <w:pPr>
        <w:ind w:left="141"/>
        <w:jc w:val="both"/>
        <w:rPr>
          <w:sz w:val="32"/>
          <w:szCs w:val="32"/>
          <w:rtl/>
        </w:rPr>
      </w:pPr>
      <w:r w:rsidRPr="00AB2EFF">
        <w:rPr>
          <w:sz w:val="32"/>
          <w:szCs w:val="32"/>
          <w:rtl/>
        </w:rPr>
        <w:t>1. اسم العملية</w:t>
      </w:r>
    </w:p>
    <w:p w14:paraId="5E54794D" w14:textId="77777777" w:rsidR="005C384C" w:rsidRPr="00AB2EFF" w:rsidRDefault="005C384C" w:rsidP="005C384C">
      <w:pPr>
        <w:ind w:left="141"/>
        <w:jc w:val="both"/>
        <w:rPr>
          <w:sz w:val="32"/>
          <w:szCs w:val="32"/>
          <w:rtl/>
        </w:rPr>
      </w:pPr>
      <w:r w:rsidRPr="00AB2EFF">
        <w:rPr>
          <w:sz w:val="32"/>
          <w:szCs w:val="32"/>
          <w:rtl/>
        </w:rPr>
        <w:t>نقل موظف داخلي: تغيير القسم أو الفرع داخل المدرسة.</w:t>
      </w:r>
    </w:p>
    <w:p w14:paraId="69BE5583" w14:textId="77777777" w:rsidR="005C384C" w:rsidRPr="00AB2EFF" w:rsidRDefault="005C384C" w:rsidP="005C384C">
      <w:pPr>
        <w:ind w:left="141"/>
        <w:jc w:val="both"/>
        <w:rPr>
          <w:sz w:val="32"/>
          <w:szCs w:val="32"/>
          <w:rtl/>
        </w:rPr>
      </w:pPr>
    </w:p>
    <w:p w14:paraId="45E37AED" w14:textId="77777777" w:rsidR="005C384C" w:rsidRPr="00AB2EFF" w:rsidRDefault="005C384C" w:rsidP="005C384C">
      <w:pPr>
        <w:ind w:left="141"/>
        <w:jc w:val="both"/>
        <w:rPr>
          <w:sz w:val="32"/>
          <w:szCs w:val="32"/>
          <w:rtl/>
        </w:rPr>
      </w:pPr>
      <w:r w:rsidRPr="00AB2EFF">
        <w:rPr>
          <w:sz w:val="32"/>
          <w:szCs w:val="32"/>
          <w:rtl/>
        </w:rPr>
        <w:t>2. وصف العملية</w:t>
      </w:r>
    </w:p>
    <w:p w14:paraId="42EFA4FF" w14:textId="77777777" w:rsidR="005C384C" w:rsidRPr="00AB2EFF" w:rsidRDefault="005C384C" w:rsidP="005C384C">
      <w:pPr>
        <w:ind w:left="141"/>
        <w:jc w:val="both"/>
        <w:rPr>
          <w:sz w:val="32"/>
          <w:szCs w:val="32"/>
          <w:rtl/>
        </w:rPr>
      </w:pPr>
      <w:r w:rsidRPr="00AB2EFF">
        <w:rPr>
          <w:sz w:val="32"/>
          <w:szCs w:val="32"/>
          <w:rtl/>
        </w:rPr>
        <w:t>هي العملية الإدارية الداخلية التي تقوم بها إدارة المدرسة لإعادة توزيع أو تسكين موظف (معلم أو إداري) من قسم أو شعبة أو فرع معين داخل المدرسة نفسها إلى قسم أو شعبة أو فرع آخر داخلها. يكون هذا النقل لأسباب تنظيمية، أكاديمية، أو بناءً على طلب الموظف وتحتاج لإعادة توزيع المهام والجداول.</w:t>
      </w:r>
    </w:p>
    <w:p w14:paraId="7E99AEBD" w14:textId="77777777" w:rsidR="005C384C" w:rsidRPr="00AB2EFF" w:rsidRDefault="005C384C" w:rsidP="005C384C">
      <w:pPr>
        <w:ind w:left="141"/>
        <w:jc w:val="both"/>
        <w:rPr>
          <w:sz w:val="32"/>
          <w:szCs w:val="32"/>
          <w:rtl/>
        </w:rPr>
      </w:pPr>
    </w:p>
    <w:p w14:paraId="68D17C46" w14:textId="77777777" w:rsidR="005C384C" w:rsidRPr="00AB2EFF" w:rsidRDefault="005C384C" w:rsidP="005C384C">
      <w:pPr>
        <w:ind w:left="141"/>
        <w:jc w:val="both"/>
        <w:rPr>
          <w:sz w:val="32"/>
          <w:szCs w:val="32"/>
          <w:rtl/>
        </w:rPr>
      </w:pPr>
      <w:r w:rsidRPr="00AB2EFF">
        <w:rPr>
          <w:sz w:val="32"/>
          <w:szCs w:val="32"/>
          <w:rtl/>
        </w:rPr>
        <w:lastRenderedPageBreak/>
        <w:t>3. الهدف من العملية</w:t>
      </w:r>
    </w:p>
    <w:p w14:paraId="47996DC2" w14:textId="77777777" w:rsidR="005C384C" w:rsidRPr="00AB2EFF" w:rsidRDefault="005C384C" w:rsidP="005C384C">
      <w:pPr>
        <w:ind w:left="141"/>
        <w:jc w:val="both"/>
        <w:rPr>
          <w:sz w:val="32"/>
          <w:szCs w:val="32"/>
          <w:rtl/>
        </w:rPr>
      </w:pPr>
    </w:p>
    <w:p w14:paraId="64148DA1" w14:textId="77777777" w:rsidR="005C384C" w:rsidRPr="00AB2EFF" w:rsidRDefault="005C384C" w:rsidP="005C384C">
      <w:pPr>
        <w:ind w:left="141"/>
        <w:jc w:val="both"/>
        <w:rPr>
          <w:sz w:val="32"/>
          <w:szCs w:val="32"/>
          <w:rtl/>
        </w:rPr>
      </w:pPr>
      <w:r w:rsidRPr="00AB2EFF">
        <w:rPr>
          <w:sz w:val="32"/>
          <w:szCs w:val="32"/>
          <w:rtl/>
        </w:rPr>
        <w:t>· تحقيق المرونة التشغيلية داخل المدرسة من خلال إعادة توزيع الموارد البشرية حسب الاحتياج الأكاديمي الفعلي أو تطور المهارات.</w:t>
      </w:r>
    </w:p>
    <w:p w14:paraId="038A57BF" w14:textId="77777777" w:rsidR="005C384C" w:rsidRPr="00AB2EFF" w:rsidRDefault="005C384C" w:rsidP="005C384C">
      <w:pPr>
        <w:ind w:left="141"/>
        <w:jc w:val="both"/>
        <w:rPr>
          <w:sz w:val="32"/>
          <w:szCs w:val="32"/>
          <w:rtl/>
        </w:rPr>
      </w:pPr>
      <w:r w:rsidRPr="00AB2EFF">
        <w:rPr>
          <w:sz w:val="32"/>
          <w:szCs w:val="32"/>
          <w:rtl/>
        </w:rPr>
        <w:t>· الاستجابة لطلبات الموظفين في تغيير بيئة عملهم أو تخصصهم ضمن المدرسة إذا أمكن ذلك.</w:t>
      </w:r>
    </w:p>
    <w:p w14:paraId="6D54F055" w14:textId="77777777" w:rsidR="005C384C" w:rsidRPr="00AB2EFF" w:rsidRDefault="005C384C" w:rsidP="005C384C">
      <w:pPr>
        <w:ind w:left="141"/>
        <w:jc w:val="both"/>
        <w:rPr>
          <w:sz w:val="32"/>
          <w:szCs w:val="32"/>
          <w:rtl/>
        </w:rPr>
      </w:pPr>
      <w:r w:rsidRPr="00AB2EFF">
        <w:rPr>
          <w:sz w:val="32"/>
          <w:szCs w:val="32"/>
          <w:rtl/>
        </w:rPr>
        <w:t>· معالجة حالات عدم التوازن في الأحمال التدريسية أو الإدارية بين الأقسام/الشعب.</w:t>
      </w:r>
    </w:p>
    <w:p w14:paraId="6E94E4B0" w14:textId="77777777" w:rsidR="005C384C" w:rsidRPr="00AB2EFF" w:rsidRDefault="005C384C" w:rsidP="005C384C">
      <w:pPr>
        <w:ind w:left="141"/>
        <w:jc w:val="both"/>
        <w:rPr>
          <w:sz w:val="32"/>
          <w:szCs w:val="32"/>
          <w:rtl/>
        </w:rPr>
      </w:pPr>
      <w:r w:rsidRPr="00AB2EFF">
        <w:rPr>
          <w:sz w:val="32"/>
          <w:szCs w:val="32"/>
          <w:rtl/>
        </w:rPr>
        <w:t>· تسهيل تغيير تخصص المعلم أو مهام الإداري بناءً على احتياج المدرسة وتطور كفاءته.</w:t>
      </w:r>
    </w:p>
    <w:p w14:paraId="61161EDC" w14:textId="77777777" w:rsidR="005C384C" w:rsidRPr="00AB2EFF" w:rsidRDefault="005C384C" w:rsidP="005C384C">
      <w:pPr>
        <w:ind w:left="141"/>
        <w:jc w:val="both"/>
        <w:rPr>
          <w:sz w:val="32"/>
          <w:szCs w:val="32"/>
          <w:rtl/>
        </w:rPr>
      </w:pPr>
    </w:p>
    <w:p w14:paraId="28AABF8E" w14:textId="77777777" w:rsidR="005C384C" w:rsidRPr="00AB2EFF" w:rsidRDefault="005C384C" w:rsidP="005C384C">
      <w:pPr>
        <w:ind w:left="141"/>
        <w:jc w:val="both"/>
        <w:rPr>
          <w:sz w:val="32"/>
          <w:szCs w:val="32"/>
          <w:rtl/>
        </w:rPr>
      </w:pPr>
      <w:r w:rsidRPr="00AB2EFF">
        <w:rPr>
          <w:sz w:val="32"/>
          <w:szCs w:val="32"/>
          <w:rtl/>
        </w:rPr>
        <w:t>4. الجهة المسؤولة عن التنفيذ</w:t>
      </w:r>
    </w:p>
    <w:p w14:paraId="39837810" w14:textId="77777777" w:rsidR="005C384C" w:rsidRPr="00AB2EFF" w:rsidRDefault="005C384C" w:rsidP="005C384C">
      <w:pPr>
        <w:ind w:left="141"/>
        <w:jc w:val="both"/>
        <w:rPr>
          <w:sz w:val="32"/>
          <w:szCs w:val="32"/>
          <w:rtl/>
        </w:rPr>
      </w:pPr>
    </w:p>
    <w:p w14:paraId="03A1D09D" w14:textId="77777777" w:rsidR="005C384C" w:rsidRPr="00AB2EFF" w:rsidRDefault="005C384C" w:rsidP="005C384C">
      <w:pPr>
        <w:ind w:left="141"/>
        <w:jc w:val="both"/>
        <w:rPr>
          <w:sz w:val="32"/>
          <w:szCs w:val="32"/>
          <w:rtl/>
        </w:rPr>
      </w:pPr>
      <w:r w:rsidRPr="00AB2EFF">
        <w:rPr>
          <w:sz w:val="32"/>
          <w:szCs w:val="32"/>
          <w:rtl/>
        </w:rPr>
        <w:t>· المقترح/المبادِر: قد يكون الموظف نفسه (بطلب)، أو رئيس القسم/الفرع (لضرورة تنظيمية)، أو مدير المدرسة (لرؤية شاملة).</w:t>
      </w:r>
    </w:p>
    <w:p w14:paraId="71CCBF7E" w14:textId="77777777" w:rsidR="005C384C" w:rsidRPr="00AB2EFF" w:rsidRDefault="005C384C" w:rsidP="005C384C">
      <w:pPr>
        <w:ind w:left="141"/>
        <w:jc w:val="both"/>
        <w:rPr>
          <w:sz w:val="32"/>
          <w:szCs w:val="32"/>
          <w:rtl/>
        </w:rPr>
      </w:pPr>
      <w:r w:rsidRPr="00AB2EFF">
        <w:rPr>
          <w:sz w:val="32"/>
          <w:szCs w:val="32"/>
          <w:rtl/>
        </w:rPr>
        <w:t>· المنفذ الرئيسي (صاحب القرار النهائي): مدير المدرسة، بعد مشورة مديري الأقسام المعنية.</w:t>
      </w:r>
    </w:p>
    <w:p w14:paraId="56DB4846" w14:textId="77777777" w:rsidR="005C384C" w:rsidRPr="00AB2EFF" w:rsidRDefault="005C384C" w:rsidP="005C384C">
      <w:pPr>
        <w:ind w:left="141"/>
        <w:jc w:val="both"/>
        <w:rPr>
          <w:sz w:val="32"/>
          <w:szCs w:val="32"/>
          <w:rtl/>
        </w:rPr>
      </w:pPr>
      <w:r w:rsidRPr="00AB2EFF">
        <w:rPr>
          <w:sz w:val="32"/>
          <w:szCs w:val="32"/>
          <w:rtl/>
        </w:rPr>
        <w:t>· الجهة التنفيذية: الوكيل الإداري أو الأكاديمي (لتعديل الجداول والسجلات المحلية).</w:t>
      </w:r>
    </w:p>
    <w:p w14:paraId="357076E1" w14:textId="77777777" w:rsidR="005C384C" w:rsidRPr="00AB2EFF" w:rsidRDefault="005C384C" w:rsidP="005C384C">
      <w:pPr>
        <w:ind w:left="141"/>
        <w:jc w:val="both"/>
        <w:rPr>
          <w:sz w:val="32"/>
          <w:szCs w:val="32"/>
          <w:rtl/>
        </w:rPr>
      </w:pPr>
      <w:r w:rsidRPr="00AB2EFF">
        <w:rPr>
          <w:sz w:val="32"/>
          <w:szCs w:val="32"/>
          <w:rtl/>
        </w:rPr>
        <w:t>· الجهة المستفيدة: المدرسة (لتحسين الكفاءة)، الموظف (لتطوير مساره).</w:t>
      </w:r>
    </w:p>
    <w:p w14:paraId="368D5A39" w14:textId="77777777" w:rsidR="005C384C" w:rsidRPr="00AB2EFF" w:rsidRDefault="005C384C" w:rsidP="005C384C">
      <w:pPr>
        <w:ind w:left="141"/>
        <w:jc w:val="both"/>
        <w:rPr>
          <w:sz w:val="32"/>
          <w:szCs w:val="32"/>
          <w:rtl/>
        </w:rPr>
      </w:pPr>
    </w:p>
    <w:p w14:paraId="67CB174B" w14:textId="77777777" w:rsidR="005C384C" w:rsidRPr="00AB2EFF" w:rsidRDefault="005C384C" w:rsidP="005C384C">
      <w:pPr>
        <w:ind w:left="141"/>
        <w:jc w:val="both"/>
        <w:rPr>
          <w:sz w:val="32"/>
          <w:szCs w:val="32"/>
          <w:rtl/>
        </w:rPr>
      </w:pPr>
      <w:r w:rsidRPr="00AB2EFF">
        <w:rPr>
          <w:sz w:val="32"/>
          <w:szCs w:val="32"/>
          <w:rtl/>
        </w:rPr>
        <w:t>5. المدخلات (</w:t>
      </w:r>
      <w:r w:rsidRPr="00AB2EFF">
        <w:rPr>
          <w:sz w:val="32"/>
          <w:szCs w:val="32"/>
        </w:rPr>
        <w:t>Inputs</w:t>
      </w:r>
      <w:r w:rsidRPr="00AB2EFF">
        <w:rPr>
          <w:sz w:val="32"/>
          <w:szCs w:val="32"/>
          <w:rtl/>
        </w:rPr>
        <w:t>)</w:t>
      </w:r>
    </w:p>
    <w:p w14:paraId="7549893C" w14:textId="77777777" w:rsidR="005C384C" w:rsidRPr="00AB2EFF" w:rsidRDefault="005C384C" w:rsidP="005C384C">
      <w:pPr>
        <w:ind w:left="141"/>
        <w:jc w:val="both"/>
        <w:rPr>
          <w:sz w:val="32"/>
          <w:szCs w:val="32"/>
          <w:rtl/>
        </w:rPr>
      </w:pPr>
    </w:p>
    <w:p w14:paraId="2122BFB4" w14:textId="77777777" w:rsidR="005C384C" w:rsidRPr="00AB2EFF" w:rsidRDefault="005C384C" w:rsidP="005C384C">
      <w:pPr>
        <w:ind w:left="141"/>
        <w:jc w:val="both"/>
        <w:rPr>
          <w:sz w:val="32"/>
          <w:szCs w:val="32"/>
          <w:rtl/>
        </w:rPr>
      </w:pPr>
      <w:r w:rsidRPr="00AB2EFF">
        <w:rPr>
          <w:sz w:val="32"/>
          <w:szCs w:val="32"/>
          <w:rtl/>
        </w:rPr>
        <w:t>· طلب نقل داخلي: من الموظف (إن وجد) يحدد القسم/الشعبة المنقول منها وإليها والسبب.</w:t>
      </w:r>
    </w:p>
    <w:p w14:paraId="4D212E70" w14:textId="77777777" w:rsidR="005C384C" w:rsidRPr="00AB2EFF" w:rsidRDefault="005C384C" w:rsidP="005C384C">
      <w:pPr>
        <w:ind w:left="141"/>
        <w:jc w:val="both"/>
        <w:rPr>
          <w:sz w:val="32"/>
          <w:szCs w:val="32"/>
          <w:rtl/>
        </w:rPr>
      </w:pPr>
      <w:r w:rsidRPr="00AB2EFF">
        <w:rPr>
          <w:sz w:val="32"/>
          <w:szCs w:val="32"/>
          <w:rtl/>
        </w:rPr>
        <w:lastRenderedPageBreak/>
        <w:t>· تقرير احتياج تنظيمي: من رئيس قسم يشير إلى حاجته لموظف بتخصص معين أو فائض في قسم آخر.</w:t>
      </w:r>
    </w:p>
    <w:p w14:paraId="0CFF548F" w14:textId="77777777" w:rsidR="005C384C" w:rsidRPr="00AB2EFF" w:rsidRDefault="005C384C" w:rsidP="005C384C">
      <w:pPr>
        <w:ind w:left="141"/>
        <w:jc w:val="both"/>
        <w:rPr>
          <w:sz w:val="32"/>
          <w:szCs w:val="32"/>
          <w:rtl/>
        </w:rPr>
      </w:pPr>
      <w:r w:rsidRPr="00AB2EFF">
        <w:rPr>
          <w:sz w:val="32"/>
          <w:szCs w:val="32"/>
          <w:rtl/>
        </w:rPr>
        <w:t>· بيانات الموظف الحالي: تخصصه، خبرته، الأداء، المهام الحالية.</w:t>
      </w:r>
    </w:p>
    <w:p w14:paraId="3A5BAB92" w14:textId="77777777" w:rsidR="005C384C" w:rsidRPr="00AB2EFF" w:rsidRDefault="005C384C" w:rsidP="005C384C">
      <w:pPr>
        <w:ind w:left="141"/>
        <w:jc w:val="both"/>
        <w:rPr>
          <w:sz w:val="32"/>
          <w:szCs w:val="32"/>
          <w:rtl/>
        </w:rPr>
      </w:pPr>
      <w:r w:rsidRPr="00AB2EFF">
        <w:rPr>
          <w:sz w:val="32"/>
          <w:szCs w:val="32"/>
          <w:rtl/>
        </w:rPr>
        <w:t>· هيكل المدرسة: الأقسام/الشعب المتاحة والأحمال الدراسية فيها.</w:t>
      </w:r>
    </w:p>
    <w:p w14:paraId="69D1CDAA" w14:textId="77777777" w:rsidR="005C384C" w:rsidRPr="00AB2EFF" w:rsidRDefault="005C384C" w:rsidP="005C384C">
      <w:pPr>
        <w:ind w:left="141"/>
        <w:jc w:val="both"/>
        <w:rPr>
          <w:sz w:val="32"/>
          <w:szCs w:val="32"/>
          <w:rtl/>
        </w:rPr>
      </w:pPr>
    </w:p>
    <w:p w14:paraId="30CBD37E" w14:textId="77777777" w:rsidR="005C384C" w:rsidRPr="00AB2EFF" w:rsidRDefault="005C384C" w:rsidP="005C384C">
      <w:pPr>
        <w:ind w:left="141"/>
        <w:jc w:val="both"/>
        <w:rPr>
          <w:sz w:val="32"/>
          <w:szCs w:val="32"/>
          <w:rtl/>
        </w:rPr>
      </w:pPr>
      <w:r w:rsidRPr="00AB2EFF">
        <w:rPr>
          <w:sz w:val="32"/>
          <w:szCs w:val="32"/>
          <w:rtl/>
        </w:rPr>
        <w:t>6. خطوات التنفيذ التفصيلية</w:t>
      </w:r>
    </w:p>
    <w:p w14:paraId="167D4F5C" w14:textId="77777777" w:rsidR="005C384C" w:rsidRPr="00AB2EFF" w:rsidRDefault="005C384C" w:rsidP="005C384C">
      <w:pPr>
        <w:ind w:left="141"/>
        <w:jc w:val="both"/>
        <w:rPr>
          <w:sz w:val="32"/>
          <w:szCs w:val="32"/>
          <w:rtl/>
        </w:rPr>
      </w:pPr>
    </w:p>
    <w:p w14:paraId="605A33F1" w14:textId="77777777" w:rsidR="005C384C" w:rsidRPr="00AB2EFF" w:rsidRDefault="005C384C" w:rsidP="005C384C">
      <w:pPr>
        <w:ind w:left="141"/>
        <w:jc w:val="both"/>
        <w:rPr>
          <w:sz w:val="32"/>
          <w:szCs w:val="32"/>
          <w:rtl/>
        </w:rPr>
      </w:pPr>
      <w:r w:rsidRPr="00AB2EFF">
        <w:rPr>
          <w:sz w:val="32"/>
          <w:szCs w:val="32"/>
          <w:rtl/>
        </w:rPr>
        <w:t>الإجراءات البشرية والإدارية:</w:t>
      </w:r>
    </w:p>
    <w:p w14:paraId="7F87953D" w14:textId="77777777" w:rsidR="005C384C" w:rsidRPr="00AB2EFF" w:rsidRDefault="005C384C" w:rsidP="005C384C">
      <w:pPr>
        <w:ind w:left="141"/>
        <w:jc w:val="both"/>
        <w:rPr>
          <w:sz w:val="32"/>
          <w:szCs w:val="32"/>
          <w:rtl/>
        </w:rPr>
      </w:pPr>
    </w:p>
    <w:p w14:paraId="0F754C8F" w14:textId="77777777" w:rsidR="005C384C" w:rsidRPr="00AB2EFF" w:rsidRDefault="005C384C" w:rsidP="005C384C">
      <w:pPr>
        <w:ind w:left="141"/>
        <w:jc w:val="both"/>
        <w:rPr>
          <w:sz w:val="32"/>
          <w:szCs w:val="32"/>
          <w:rtl/>
        </w:rPr>
      </w:pPr>
      <w:r w:rsidRPr="00AB2EFF">
        <w:rPr>
          <w:sz w:val="32"/>
          <w:szCs w:val="32"/>
          <w:rtl/>
        </w:rPr>
        <w:t>1. المبادرة والدراسة: تبدأ العملية إما بطلب رسمي من الموظف، أو بملاحظة من مدير المدرسة أو رئيس قسم لحاجة تنظيمية.</w:t>
      </w:r>
    </w:p>
    <w:p w14:paraId="2206C61E" w14:textId="77777777" w:rsidR="005C384C" w:rsidRPr="00AB2EFF" w:rsidRDefault="005C384C" w:rsidP="005C384C">
      <w:pPr>
        <w:ind w:left="141"/>
        <w:jc w:val="both"/>
        <w:rPr>
          <w:sz w:val="32"/>
          <w:szCs w:val="32"/>
          <w:rtl/>
        </w:rPr>
      </w:pPr>
      <w:r w:rsidRPr="00AB2EFF">
        <w:rPr>
          <w:sz w:val="32"/>
          <w:szCs w:val="32"/>
          <w:rtl/>
        </w:rPr>
        <w:t>2. الدراسة والتشاور: يقوم مدير المدرسة بدراسة الجدوى من النقل، بالتشاور مع:</w:t>
      </w:r>
    </w:p>
    <w:p w14:paraId="78EB4144" w14:textId="77777777" w:rsidR="005C384C" w:rsidRPr="00AB2EFF" w:rsidRDefault="005C384C" w:rsidP="005C384C">
      <w:pPr>
        <w:ind w:left="141"/>
        <w:jc w:val="both"/>
        <w:rPr>
          <w:sz w:val="32"/>
          <w:szCs w:val="32"/>
          <w:rtl/>
        </w:rPr>
      </w:pPr>
      <w:r w:rsidRPr="00AB2EFF">
        <w:rPr>
          <w:sz w:val="32"/>
          <w:szCs w:val="32"/>
          <w:rtl/>
        </w:rPr>
        <w:t xml:space="preserve">   · رؤساء الأقسام/الشعب المعنية (المنقول منها والمنقول إليها).</w:t>
      </w:r>
    </w:p>
    <w:p w14:paraId="7433BBC5" w14:textId="77777777" w:rsidR="005C384C" w:rsidRPr="00AB2EFF" w:rsidRDefault="005C384C" w:rsidP="005C384C">
      <w:pPr>
        <w:ind w:left="141"/>
        <w:jc w:val="both"/>
        <w:rPr>
          <w:sz w:val="32"/>
          <w:szCs w:val="32"/>
          <w:rtl/>
        </w:rPr>
      </w:pPr>
      <w:r w:rsidRPr="00AB2EFF">
        <w:rPr>
          <w:sz w:val="32"/>
          <w:szCs w:val="32"/>
          <w:rtl/>
        </w:rPr>
        <w:t xml:space="preserve">   · الموظف نفسه (لفهم دوافعه وتوقعاته).</w:t>
      </w:r>
    </w:p>
    <w:p w14:paraId="7FB76E52" w14:textId="77777777" w:rsidR="005C384C" w:rsidRPr="00AB2EFF" w:rsidRDefault="005C384C" w:rsidP="005C384C">
      <w:pPr>
        <w:ind w:left="141"/>
        <w:jc w:val="both"/>
        <w:rPr>
          <w:sz w:val="32"/>
          <w:szCs w:val="32"/>
          <w:rtl/>
        </w:rPr>
      </w:pPr>
      <w:r w:rsidRPr="00AB2EFF">
        <w:rPr>
          <w:sz w:val="32"/>
          <w:szCs w:val="32"/>
          <w:rtl/>
        </w:rPr>
        <w:t xml:space="preserve">   · مراجعة أداء الموظف وملاءمته للقسم الجديد.</w:t>
      </w:r>
    </w:p>
    <w:p w14:paraId="3B104670" w14:textId="77777777" w:rsidR="005C384C" w:rsidRPr="00AB2EFF" w:rsidRDefault="005C384C" w:rsidP="005C384C">
      <w:pPr>
        <w:ind w:left="141"/>
        <w:jc w:val="both"/>
        <w:rPr>
          <w:sz w:val="32"/>
          <w:szCs w:val="32"/>
          <w:rtl/>
        </w:rPr>
      </w:pPr>
      <w:r w:rsidRPr="00AB2EFF">
        <w:rPr>
          <w:sz w:val="32"/>
          <w:szCs w:val="32"/>
          <w:rtl/>
        </w:rPr>
        <w:t>3. اتخاذ القرار: يصدر مدير المدرسة قراراً إدارياً داخلياً بالموافقة على النقل أو رفضه، مع تحديد:</w:t>
      </w:r>
    </w:p>
    <w:p w14:paraId="7A6AF9E5" w14:textId="77777777" w:rsidR="005C384C" w:rsidRPr="00AB2EFF" w:rsidRDefault="005C384C" w:rsidP="005C384C">
      <w:pPr>
        <w:ind w:left="141"/>
        <w:jc w:val="both"/>
        <w:rPr>
          <w:sz w:val="32"/>
          <w:szCs w:val="32"/>
          <w:rtl/>
        </w:rPr>
      </w:pPr>
      <w:r w:rsidRPr="00AB2EFF">
        <w:rPr>
          <w:sz w:val="32"/>
          <w:szCs w:val="32"/>
          <w:rtl/>
        </w:rPr>
        <w:t xml:space="preserve">   · تاريخ النقل الفعلي.</w:t>
      </w:r>
    </w:p>
    <w:p w14:paraId="7501C3C5" w14:textId="77777777" w:rsidR="005C384C" w:rsidRPr="00AB2EFF" w:rsidRDefault="005C384C" w:rsidP="005C384C">
      <w:pPr>
        <w:ind w:left="141"/>
        <w:jc w:val="both"/>
        <w:rPr>
          <w:sz w:val="32"/>
          <w:szCs w:val="32"/>
          <w:rtl/>
        </w:rPr>
      </w:pPr>
      <w:r w:rsidRPr="00AB2EFF">
        <w:rPr>
          <w:sz w:val="32"/>
          <w:szCs w:val="32"/>
          <w:rtl/>
        </w:rPr>
        <w:t xml:space="preserve">   · المهام الجديدة الموكلة للموظف.</w:t>
      </w:r>
    </w:p>
    <w:p w14:paraId="5FC046E3" w14:textId="77777777" w:rsidR="005C384C" w:rsidRPr="00AB2EFF" w:rsidRDefault="005C384C" w:rsidP="005C384C">
      <w:pPr>
        <w:ind w:left="141"/>
        <w:jc w:val="both"/>
        <w:rPr>
          <w:sz w:val="32"/>
          <w:szCs w:val="32"/>
          <w:rtl/>
        </w:rPr>
      </w:pPr>
      <w:r w:rsidRPr="00AB2EFF">
        <w:rPr>
          <w:sz w:val="32"/>
          <w:szCs w:val="32"/>
          <w:rtl/>
        </w:rPr>
        <w:t xml:space="preserve">   · أي متطلبات تدريبية انتقالية.</w:t>
      </w:r>
    </w:p>
    <w:p w14:paraId="6E6C6913" w14:textId="77777777" w:rsidR="005C384C" w:rsidRPr="00AB2EFF" w:rsidRDefault="005C384C" w:rsidP="005C384C">
      <w:pPr>
        <w:ind w:left="141"/>
        <w:jc w:val="both"/>
        <w:rPr>
          <w:sz w:val="32"/>
          <w:szCs w:val="32"/>
          <w:rtl/>
        </w:rPr>
      </w:pPr>
      <w:r w:rsidRPr="00AB2EFF">
        <w:rPr>
          <w:sz w:val="32"/>
          <w:szCs w:val="32"/>
          <w:rtl/>
        </w:rPr>
        <w:t>4. الإخطار الرسمي: يتم إخطار الموظف و رؤساء الأقسام المعنية و الشؤون الإدارية في المدرسة بالقرار كتابياً.</w:t>
      </w:r>
    </w:p>
    <w:p w14:paraId="5007EC59" w14:textId="77777777" w:rsidR="005C384C" w:rsidRPr="00AB2EFF" w:rsidRDefault="005C384C" w:rsidP="005C384C">
      <w:pPr>
        <w:ind w:left="141"/>
        <w:jc w:val="both"/>
        <w:rPr>
          <w:sz w:val="32"/>
          <w:szCs w:val="32"/>
          <w:rtl/>
        </w:rPr>
      </w:pPr>
      <w:r w:rsidRPr="00AB2EFF">
        <w:rPr>
          <w:sz w:val="32"/>
          <w:szCs w:val="32"/>
          <w:rtl/>
        </w:rPr>
        <w:lastRenderedPageBreak/>
        <w:t>5. التنفيذ والانتقال: في التاريخ المحدد، يبدأ الموظف عمله في القسم/الشعبة الجديدة. يقوم الوكيل الأكاديمي بتعديل جدول الحصص، و الشؤون الإدارية بتعديل سجلاته المحلية.</w:t>
      </w:r>
    </w:p>
    <w:p w14:paraId="5B02E247" w14:textId="77777777" w:rsidR="005C384C" w:rsidRPr="00AB2EFF" w:rsidRDefault="005C384C" w:rsidP="005C384C">
      <w:pPr>
        <w:ind w:left="141"/>
        <w:jc w:val="both"/>
        <w:rPr>
          <w:sz w:val="32"/>
          <w:szCs w:val="32"/>
          <w:rtl/>
        </w:rPr>
      </w:pPr>
    </w:p>
    <w:p w14:paraId="18AFB6BB" w14:textId="77777777" w:rsidR="005C384C" w:rsidRPr="00AB2EFF" w:rsidRDefault="005C384C" w:rsidP="005C384C">
      <w:pPr>
        <w:ind w:left="141"/>
        <w:jc w:val="both"/>
        <w:rPr>
          <w:sz w:val="32"/>
          <w:szCs w:val="32"/>
          <w:rtl/>
        </w:rPr>
      </w:pPr>
      <w:r w:rsidRPr="00AB2EFF">
        <w:rPr>
          <w:sz w:val="32"/>
          <w:szCs w:val="32"/>
          <w:rtl/>
        </w:rPr>
        <w:t>الإجراءات النظامية (للتحديث المحلي):</w:t>
      </w:r>
    </w:p>
    <w:p w14:paraId="2801DDDB" w14:textId="77777777" w:rsidR="005C384C" w:rsidRPr="00AB2EFF" w:rsidRDefault="005C384C" w:rsidP="005C384C">
      <w:pPr>
        <w:ind w:left="141"/>
        <w:jc w:val="both"/>
        <w:rPr>
          <w:sz w:val="32"/>
          <w:szCs w:val="32"/>
          <w:rtl/>
        </w:rPr>
      </w:pPr>
    </w:p>
    <w:p w14:paraId="6AA8DDB1" w14:textId="77777777" w:rsidR="005C384C" w:rsidRPr="00AB2EFF" w:rsidRDefault="005C384C" w:rsidP="005C384C">
      <w:pPr>
        <w:ind w:left="141"/>
        <w:jc w:val="both"/>
        <w:rPr>
          <w:sz w:val="32"/>
          <w:szCs w:val="32"/>
          <w:rtl/>
        </w:rPr>
      </w:pPr>
      <w:r w:rsidRPr="00AB2EFF">
        <w:rPr>
          <w:sz w:val="32"/>
          <w:szCs w:val="32"/>
          <w:rtl/>
        </w:rPr>
        <w:t>1. تعديل السجلات المحلية: يقوم مسؤول النظام في المدرسة بتحديث القسم/الشعبة المرتبطة بالموظف في النظام المحلي للمدرسة (إن وجد).</w:t>
      </w:r>
    </w:p>
    <w:p w14:paraId="6B4DC5E9" w14:textId="77777777" w:rsidR="005C384C" w:rsidRPr="00AB2EFF" w:rsidRDefault="005C384C" w:rsidP="005C384C">
      <w:pPr>
        <w:ind w:left="141"/>
        <w:jc w:val="both"/>
        <w:rPr>
          <w:sz w:val="32"/>
          <w:szCs w:val="32"/>
          <w:rtl/>
        </w:rPr>
      </w:pPr>
      <w:r w:rsidRPr="00AB2EFF">
        <w:rPr>
          <w:sz w:val="32"/>
          <w:szCs w:val="32"/>
          <w:rtl/>
        </w:rPr>
        <w:t>2. تعديل الجداول: يتم تحديث جدول الحصص تلقائياً أو يدوياً ليعكس النقل الجديد للمعلم.</w:t>
      </w:r>
    </w:p>
    <w:p w14:paraId="21AE6A17" w14:textId="77777777" w:rsidR="005C384C" w:rsidRPr="00AB2EFF" w:rsidRDefault="005C384C" w:rsidP="005C384C">
      <w:pPr>
        <w:ind w:left="141"/>
        <w:jc w:val="both"/>
        <w:rPr>
          <w:sz w:val="32"/>
          <w:szCs w:val="32"/>
          <w:rtl/>
        </w:rPr>
      </w:pPr>
      <w:r w:rsidRPr="00AB2EFF">
        <w:rPr>
          <w:sz w:val="32"/>
          <w:szCs w:val="32"/>
          <w:rtl/>
        </w:rPr>
        <w:t>3. التوثيق: يحفظ قرار النقل الداخلي في الملف الإداري المحلي للموظف في المدرسة.</w:t>
      </w:r>
    </w:p>
    <w:p w14:paraId="3B28C44E" w14:textId="77777777" w:rsidR="005C384C" w:rsidRPr="00AB2EFF" w:rsidRDefault="005C384C" w:rsidP="005C384C">
      <w:pPr>
        <w:ind w:left="141"/>
        <w:jc w:val="both"/>
        <w:rPr>
          <w:sz w:val="32"/>
          <w:szCs w:val="32"/>
          <w:rtl/>
        </w:rPr>
      </w:pPr>
    </w:p>
    <w:p w14:paraId="25FFB6E9" w14:textId="77777777" w:rsidR="005C384C" w:rsidRPr="00AB2EFF" w:rsidRDefault="005C384C" w:rsidP="005C384C">
      <w:pPr>
        <w:ind w:left="141"/>
        <w:jc w:val="both"/>
        <w:rPr>
          <w:sz w:val="32"/>
          <w:szCs w:val="32"/>
          <w:rtl/>
        </w:rPr>
      </w:pPr>
      <w:r w:rsidRPr="00AB2EFF">
        <w:rPr>
          <w:sz w:val="32"/>
          <w:szCs w:val="32"/>
          <w:rtl/>
        </w:rPr>
        <w:t>7. المخرجات (</w:t>
      </w:r>
      <w:r w:rsidRPr="00AB2EFF">
        <w:rPr>
          <w:sz w:val="32"/>
          <w:szCs w:val="32"/>
        </w:rPr>
        <w:t>Outputs</w:t>
      </w:r>
      <w:r w:rsidRPr="00AB2EFF">
        <w:rPr>
          <w:sz w:val="32"/>
          <w:szCs w:val="32"/>
          <w:rtl/>
        </w:rPr>
        <w:t>)</w:t>
      </w:r>
    </w:p>
    <w:p w14:paraId="5E18C290" w14:textId="77777777" w:rsidR="005C384C" w:rsidRPr="00AB2EFF" w:rsidRDefault="005C384C" w:rsidP="005C384C">
      <w:pPr>
        <w:ind w:left="141"/>
        <w:jc w:val="both"/>
        <w:rPr>
          <w:sz w:val="32"/>
          <w:szCs w:val="32"/>
          <w:rtl/>
        </w:rPr>
      </w:pPr>
    </w:p>
    <w:p w14:paraId="76ECF7CF" w14:textId="77777777" w:rsidR="005C384C" w:rsidRPr="00AB2EFF" w:rsidRDefault="005C384C" w:rsidP="005C384C">
      <w:pPr>
        <w:ind w:left="141"/>
        <w:jc w:val="both"/>
        <w:rPr>
          <w:sz w:val="32"/>
          <w:szCs w:val="32"/>
          <w:rtl/>
        </w:rPr>
      </w:pPr>
      <w:r w:rsidRPr="00AB2EFF">
        <w:rPr>
          <w:sz w:val="32"/>
          <w:szCs w:val="32"/>
          <w:rtl/>
        </w:rPr>
        <w:t>· قرار إداري داخلي بنقل الموظف موقع من مدير المدرسة.</w:t>
      </w:r>
    </w:p>
    <w:p w14:paraId="7BEBB6CF" w14:textId="77777777" w:rsidR="005C384C" w:rsidRPr="00AB2EFF" w:rsidRDefault="005C384C" w:rsidP="005C384C">
      <w:pPr>
        <w:ind w:left="141"/>
        <w:jc w:val="both"/>
        <w:rPr>
          <w:sz w:val="32"/>
          <w:szCs w:val="32"/>
          <w:rtl/>
        </w:rPr>
      </w:pPr>
      <w:r w:rsidRPr="00AB2EFF">
        <w:rPr>
          <w:sz w:val="32"/>
          <w:szCs w:val="32"/>
          <w:rtl/>
        </w:rPr>
        <w:t>· سجلات محلية محدثة (جداول الحصص، هيكل الأقسام) تعكس التغيير.</w:t>
      </w:r>
    </w:p>
    <w:p w14:paraId="1CD111B9" w14:textId="77777777" w:rsidR="005C384C" w:rsidRPr="00AB2EFF" w:rsidRDefault="005C384C" w:rsidP="005C384C">
      <w:pPr>
        <w:ind w:left="141"/>
        <w:jc w:val="both"/>
        <w:rPr>
          <w:sz w:val="32"/>
          <w:szCs w:val="32"/>
          <w:rtl/>
        </w:rPr>
      </w:pPr>
      <w:r w:rsidRPr="00AB2EFF">
        <w:rPr>
          <w:sz w:val="32"/>
          <w:szCs w:val="32"/>
          <w:rtl/>
        </w:rPr>
        <w:t>· إخطار رسمي للموظف وللأقسام المعنية.</w:t>
      </w:r>
    </w:p>
    <w:p w14:paraId="1BA196B0" w14:textId="77777777" w:rsidR="005C384C" w:rsidRPr="00AB2EFF" w:rsidRDefault="005C384C" w:rsidP="005C384C">
      <w:pPr>
        <w:ind w:left="141"/>
        <w:jc w:val="both"/>
        <w:rPr>
          <w:sz w:val="32"/>
          <w:szCs w:val="32"/>
          <w:rtl/>
        </w:rPr>
      </w:pPr>
    </w:p>
    <w:p w14:paraId="211EA56C" w14:textId="77777777" w:rsidR="005C384C" w:rsidRPr="00AB2EFF" w:rsidRDefault="005C384C" w:rsidP="005C384C">
      <w:pPr>
        <w:ind w:left="141"/>
        <w:jc w:val="both"/>
        <w:rPr>
          <w:sz w:val="32"/>
          <w:szCs w:val="32"/>
          <w:rtl/>
        </w:rPr>
      </w:pPr>
      <w:r w:rsidRPr="00AB2EFF">
        <w:rPr>
          <w:sz w:val="32"/>
          <w:szCs w:val="32"/>
          <w:rtl/>
        </w:rPr>
        <w:t>8. القيود والشروط (</w:t>
      </w:r>
      <w:r w:rsidRPr="00AB2EFF">
        <w:rPr>
          <w:sz w:val="32"/>
          <w:szCs w:val="32"/>
        </w:rPr>
        <w:t>Business Rules</w:t>
      </w:r>
      <w:r w:rsidRPr="00AB2EFF">
        <w:rPr>
          <w:sz w:val="32"/>
          <w:szCs w:val="32"/>
          <w:rtl/>
        </w:rPr>
        <w:t>)</w:t>
      </w:r>
    </w:p>
    <w:p w14:paraId="2FBCDEA7" w14:textId="77777777" w:rsidR="005C384C" w:rsidRPr="00AB2EFF" w:rsidRDefault="005C384C" w:rsidP="005C384C">
      <w:pPr>
        <w:ind w:left="141"/>
        <w:jc w:val="both"/>
        <w:rPr>
          <w:sz w:val="32"/>
          <w:szCs w:val="32"/>
          <w:rtl/>
        </w:rPr>
      </w:pPr>
    </w:p>
    <w:p w14:paraId="7BB66BE7" w14:textId="77777777" w:rsidR="005C384C" w:rsidRPr="00AB2EFF" w:rsidRDefault="005C384C" w:rsidP="005C384C">
      <w:pPr>
        <w:ind w:left="141"/>
        <w:jc w:val="both"/>
        <w:rPr>
          <w:sz w:val="32"/>
          <w:szCs w:val="32"/>
          <w:rtl/>
        </w:rPr>
      </w:pPr>
      <w:r w:rsidRPr="00AB2EFF">
        <w:rPr>
          <w:sz w:val="32"/>
          <w:szCs w:val="32"/>
          <w:rtl/>
        </w:rPr>
        <w:t>· صلاحية مدير المدرسة في النقل الداخلي تكون ضمن الحدود التنظيمية للمدرسة، ولا تغير من الوضع الوظيفي الرسمي للموظف (الدرجة، الرتبة) المسجل في المكتب.</w:t>
      </w:r>
    </w:p>
    <w:p w14:paraId="205688D0" w14:textId="77777777" w:rsidR="005C384C" w:rsidRPr="00AB2EFF" w:rsidRDefault="005C384C" w:rsidP="005C384C">
      <w:pPr>
        <w:ind w:left="141"/>
        <w:jc w:val="both"/>
        <w:rPr>
          <w:sz w:val="32"/>
          <w:szCs w:val="32"/>
          <w:rtl/>
        </w:rPr>
      </w:pPr>
      <w:r w:rsidRPr="00AB2EFF">
        <w:rPr>
          <w:sz w:val="32"/>
          <w:szCs w:val="32"/>
          <w:rtl/>
        </w:rPr>
        <w:lastRenderedPageBreak/>
        <w:t>· يجب أن يكون النقل مبرراً تنظيمياً أو أكاديمياً، وليس تعسفياً.</w:t>
      </w:r>
    </w:p>
    <w:p w14:paraId="32CB4BD6" w14:textId="77777777" w:rsidR="005C384C" w:rsidRPr="00AB2EFF" w:rsidRDefault="005C384C" w:rsidP="005C384C">
      <w:pPr>
        <w:ind w:left="141"/>
        <w:jc w:val="both"/>
        <w:rPr>
          <w:sz w:val="32"/>
          <w:szCs w:val="32"/>
          <w:rtl/>
        </w:rPr>
      </w:pPr>
      <w:r w:rsidRPr="00AB2EFF">
        <w:rPr>
          <w:sz w:val="32"/>
          <w:szCs w:val="32"/>
          <w:rtl/>
        </w:rPr>
        <w:t>· يجب مراعاة ملاءمة الموظف للمهام الجديدة من حيث التخصص والكفاءة.</w:t>
      </w:r>
    </w:p>
    <w:p w14:paraId="3C291407" w14:textId="77777777" w:rsidR="005C384C" w:rsidRPr="00AB2EFF" w:rsidRDefault="005C384C" w:rsidP="005C384C">
      <w:pPr>
        <w:ind w:left="141"/>
        <w:jc w:val="both"/>
        <w:rPr>
          <w:sz w:val="32"/>
          <w:szCs w:val="32"/>
          <w:rtl/>
        </w:rPr>
      </w:pPr>
      <w:r w:rsidRPr="00AB2EFF">
        <w:rPr>
          <w:sz w:val="32"/>
          <w:szCs w:val="32"/>
          <w:rtl/>
        </w:rPr>
        <w:t>· يحق للموظف الاعتراض على النقل الداخلي إذا كان غير مبرر أو يضر بمصلحته المهنية، وفق آلية شكوى داخلية.</w:t>
      </w:r>
    </w:p>
    <w:p w14:paraId="0EF22EBB" w14:textId="77777777" w:rsidR="005C384C" w:rsidRPr="00AB2EFF" w:rsidRDefault="005C384C" w:rsidP="005C384C">
      <w:pPr>
        <w:ind w:left="141"/>
        <w:jc w:val="both"/>
        <w:rPr>
          <w:sz w:val="32"/>
          <w:szCs w:val="32"/>
          <w:rtl/>
        </w:rPr>
      </w:pPr>
    </w:p>
    <w:p w14:paraId="7BF77BC5" w14:textId="77777777" w:rsidR="005C384C" w:rsidRPr="00AB2EFF" w:rsidRDefault="005C384C" w:rsidP="005C384C">
      <w:pPr>
        <w:ind w:left="141"/>
        <w:jc w:val="both"/>
        <w:rPr>
          <w:sz w:val="32"/>
          <w:szCs w:val="32"/>
          <w:rtl/>
        </w:rPr>
      </w:pPr>
      <w:r w:rsidRPr="00AB2EFF">
        <w:rPr>
          <w:sz w:val="32"/>
          <w:szCs w:val="32"/>
          <w:rtl/>
        </w:rPr>
        <w:t>9. الارتباط بالمكتب</w:t>
      </w:r>
    </w:p>
    <w:p w14:paraId="60542B7A" w14:textId="77777777" w:rsidR="005C384C" w:rsidRPr="00AB2EFF" w:rsidRDefault="005C384C" w:rsidP="005C384C">
      <w:pPr>
        <w:ind w:left="141"/>
        <w:jc w:val="both"/>
        <w:rPr>
          <w:sz w:val="32"/>
          <w:szCs w:val="32"/>
          <w:rtl/>
        </w:rPr>
      </w:pPr>
    </w:p>
    <w:p w14:paraId="1814CB5A" w14:textId="77777777" w:rsidR="005C384C" w:rsidRPr="00AB2EFF" w:rsidRDefault="005C384C" w:rsidP="005C384C">
      <w:pPr>
        <w:ind w:left="141"/>
        <w:jc w:val="both"/>
        <w:rPr>
          <w:sz w:val="32"/>
          <w:szCs w:val="32"/>
          <w:rtl/>
        </w:rPr>
      </w:pPr>
      <w:r w:rsidRPr="00AB2EFF">
        <w:rPr>
          <w:sz w:val="32"/>
          <w:szCs w:val="32"/>
          <w:rtl/>
        </w:rPr>
        <w:t>· المكتب: لا يكون طرفاً مباشراً في النقل الداخلي داخل المدرسة الواحدة، لأنه لا يغير من السجل المركزي للموظف (المدرسة التابع لها تبقى نفسها). ولكن:</w:t>
      </w:r>
    </w:p>
    <w:p w14:paraId="70CA01FA" w14:textId="77777777" w:rsidR="005C384C" w:rsidRPr="00AB2EFF" w:rsidRDefault="005C384C" w:rsidP="005C384C">
      <w:pPr>
        <w:ind w:left="141"/>
        <w:jc w:val="both"/>
        <w:rPr>
          <w:sz w:val="32"/>
          <w:szCs w:val="32"/>
          <w:rtl/>
        </w:rPr>
      </w:pPr>
      <w:r w:rsidRPr="00AB2EFF">
        <w:rPr>
          <w:sz w:val="32"/>
          <w:szCs w:val="32"/>
          <w:rtl/>
        </w:rPr>
        <w:t xml:space="preserve">  · يجب أن ترفع المدرسة تحديثات هيكلها التنظيمي الداخلي للمكتب لأغراض الإحصاء.</w:t>
      </w:r>
    </w:p>
    <w:p w14:paraId="10BABC33" w14:textId="77777777" w:rsidR="005C384C" w:rsidRPr="00AB2EFF" w:rsidRDefault="005C384C" w:rsidP="005C384C">
      <w:pPr>
        <w:ind w:left="141"/>
        <w:jc w:val="both"/>
        <w:rPr>
          <w:sz w:val="32"/>
          <w:szCs w:val="32"/>
          <w:rtl/>
        </w:rPr>
      </w:pPr>
      <w:r w:rsidRPr="00AB2EFF">
        <w:rPr>
          <w:sz w:val="32"/>
          <w:szCs w:val="32"/>
          <w:rtl/>
        </w:rPr>
        <w:t xml:space="preserve">  · إذا تطلب النقل الداخلي تغييراً في المسمى الوظيفي الرسمي أو الدرجة، فعندها يتحول إلى عملية تحتاج موافقة المكتب.</w:t>
      </w:r>
    </w:p>
    <w:p w14:paraId="66D2A50D" w14:textId="77777777" w:rsidR="005C384C" w:rsidRPr="00AB2EFF" w:rsidRDefault="005C384C" w:rsidP="005C384C">
      <w:pPr>
        <w:ind w:left="141"/>
        <w:jc w:val="both"/>
        <w:rPr>
          <w:sz w:val="32"/>
          <w:szCs w:val="32"/>
          <w:rtl/>
        </w:rPr>
      </w:pPr>
    </w:p>
    <w:p w14:paraId="3A12CA3A" w14:textId="77777777" w:rsidR="005C384C" w:rsidRPr="00AB2EFF" w:rsidRDefault="005C384C" w:rsidP="005C384C">
      <w:pPr>
        <w:ind w:left="141"/>
        <w:jc w:val="both"/>
        <w:rPr>
          <w:sz w:val="32"/>
          <w:szCs w:val="32"/>
          <w:rtl/>
        </w:rPr>
      </w:pPr>
      <w:r w:rsidRPr="00AB2EFF">
        <w:rPr>
          <w:sz w:val="32"/>
          <w:szCs w:val="32"/>
          <w:rtl/>
        </w:rPr>
        <w:t>10. العلاقة مع الكيانات الأخرى</w:t>
      </w:r>
    </w:p>
    <w:p w14:paraId="7DE4D920" w14:textId="77777777" w:rsidR="005C384C" w:rsidRPr="00AB2EFF" w:rsidRDefault="005C384C" w:rsidP="005C384C">
      <w:pPr>
        <w:ind w:left="141"/>
        <w:jc w:val="both"/>
        <w:rPr>
          <w:sz w:val="32"/>
          <w:szCs w:val="32"/>
          <w:rtl/>
        </w:rPr>
      </w:pPr>
    </w:p>
    <w:p w14:paraId="4F6A9A75" w14:textId="77777777" w:rsidR="005C384C" w:rsidRPr="00AB2EFF" w:rsidRDefault="005C384C" w:rsidP="005C384C">
      <w:pPr>
        <w:ind w:left="141"/>
        <w:jc w:val="both"/>
        <w:rPr>
          <w:sz w:val="32"/>
          <w:szCs w:val="32"/>
          <w:rtl/>
        </w:rPr>
      </w:pPr>
      <w:r w:rsidRPr="00AB2EFF">
        <w:rPr>
          <w:sz w:val="32"/>
          <w:szCs w:val="32"/>
          <w:rtl/>
        </w:rPr>
        <w:t>· كيان "الموظف": يتم تحديث حقل "القسم/الشعبة الداخلية" في السجل المحلي.</w:t>
      </w:r>
    </w:p>
    <w:p w14:paraId="47B461D4" w14:textId="77777777" w:rsidR="005C384C" w:rsidRPr="00AB2EFF" w:rsidRDefault="005C384C" w:rsidP="005C384C">
      <w:pPr>
        <w:ind w:left="141"/>
        <w:jc w:val="both"/>
        <w:rPr>
          <w:sz w:val="32"/>
          <w:szCs w:val="32"/>
          <w:rtl/>
        </w:rPr>
      </w:pPr>
      <w:r w:rsidRPr="00AB2EFF">
        <w:rPr>
          <w:sz w:val="32"/>
          <w:szCs w:val="32"/>
          <w:rtl/>
        </w:rPr>
        <w:t>· كيان "القسم/الشعبة": يتم تحديث قائمة الموظفين العاملين فيه.</w:t>
      </w:r>
    </w:p>
    <w:p w14:paraId="6E19EE5C" w14:textId="77777777" w:rsidR="005C384C" w:rsidRPr="00AB2EFF" w:rsidRDefault="005C384C" w:rsidP="005C384C">
      <w:pPr>
        <w:ind w:left="141"/>
        <w:jc w:val="both"/>
        <w:rPr>
          <w:sz w:val="32"/>
          <w:szCs w:val="32"/>
          <w:rtl/>
        </w:rPr>
      </w:pPr>
      <w:r w:rsidRPr="00AB2EFF">
        <w:rPr>
          <w:sz w:val="32"/>
          <w:szCs w:val="32"/>
          <w:rtl/>
        </w:rPr>
        <w:t>· العملية (2) من المستوى الثاني "الجداول الدراسية": تتأثر بشكل مباشر وتحتاج للتعديل.</w:t>
      </w:r>
    </w:p>
    <w:p w14:paraId="73DA3249" w14:textId="77777777" w:rsidR="005C384C" w:rsidRPr="00AB2EFF" w:rsidRDefault="005C384C" w:rsidP="005C384C">
      <w:pPr>
        <w:ind w:left="141"/>
        <w:jc w:val="both"/>
        <w:rPr>
          <w:sz w:val="32"/>
          <w:szCs w:val="32"/>
          <w:rtl/>
        </w:rPr>
      </w:pPr>
    </w:p>
    <w:p w14:paraId="14C805E5" w14:textId="77777777" w:rsidR="005C384C" w:rsidRPr="00AB2EFF" w:rsidRDefault="005C384C" w:rsidP="005C384C">
      <w:pPr>
        <w:ind w:left="141"/>
        <w:jc w:val="both"/>
        <w:rPr>
          <w:sz w:val="32"/>
          <w:szCs w:val="32"/>
          <w:rtl/>
        </w:rPr>
      </w:pPr>
      <w:r w:rsidRPr="00AB2EFF">
        <w:rPr>
          <w:sz w:val="32"/>
          <w:szCs w:val="32"/>
          <w:rtl/>
        </w:rPr>
        <w:t>11. ملاحظات</w:t>
      </w:r>
    </w:p>
    <w:p w14:paraId="5896E0E8" w14:textId="77777777" w:rsidR="005C384C" w:rsidRPr="00AB2EFF" w:rsidRDefault="005C384C" w:rsidP="005C384C">
      <w:pPr>
        <w:ind w:left="141"/>
        <w:jc w:val="both"/>
        <w:rPr>
          <w:sz w:val="32"/>
          <w:szCs w:val="32"/>
          <w:rtl/>
        </w:rPr>
      </w:pPr>
    </w:p>
    <w:p w14:paraId="2F3EFF65" w14:textId="77777777" w:rsidR="005C384C" w:rsidRPr="00AB2EFF" w:rsidRDefault="005C384C" w:rsidP="005C384C">
      <w:pPr>
        <w:ind w:left="141"/>
        <w:jc w:val="both"/>
        <w:rPr>
          <w:sz w:val="32"/>
          <w:szCs w:val="32"/>
          <w:rtl/>
        </w:rPr>
      </w:pPr>
      <w:r w:rsidRPr="00AB2EFF">
        <w:rPr>
          <w:sz w:val="32"/>
          <w:szCs w:val="32"/>
          <w:rtl/>
        </w:rPr>
        <w:t>· النقل الداخلي الناجح يعزز المرونة والرضا الوظيفي.</w:t>
      </w:r>
    </w:p>
    <w:p w14:paraId="1ED89ABD" w14:textId="77777777" w:rsidR="005C384C" w:rsidRPr="00AB2EFF" w:rsidRDefault="005C384C" w:rsidP="005C384C">
      <w:pPr>
        <w:ind w:left="141"/>
        <w:jc w:val="both"/>
        <w:rPr>
          <w:sz w:val="32"/>
          <w:szCs w:val="32"/>
          <w:rtl/>
        </w:rPr>
      </w:pPr>
      <w:r w:rsidRPr="00AB2EFF">
        <w:rPr>
          <w:sz w:val="32"/>
          <w:szCs w:val="32"/>
          <w:rtl/>
        </w:rPr>
        <w:lastRenderedPageBreak/>
        <w:t>· يجب أن يكون شفافاً وأن تتم إدارة التوقعات للموظف حول طبيعة المهام الجديدة.</w:t>
      </w:r>
    </w:p>
    <w:p w14:paraId="76B4FE5A" w14:textId="77777777" w:rsidR="005C384C" w:rsidRDefault="005C384C" w:rsidP="005C384C">
      <w:pPr>
        <w:ind w:left="141"/>
        <w:jc w:val="both"/>
        <w:rPr>
          <w:sz w:val="32"/>
          <w:szCs w:val="32"/>
          <w:rtl/>
        </w:rPr>
      </w:pPr>
      <w:r w:rsidRPr="00AB2EFF">
        <w:rPr>
          <w:sz w:val="32"/>
          <w:szCs w:val="32"/>
          <w:rtl/>
        </w:rPr>
        <w:t>· يمكن استخدامه كأداة لتطوير المسار الوظيفي الداخلي للموظفين المتميزين.</w:t>
      </w:r>
    </w:p>
    <w:p w14:paraId="188EBDA8" w14:textId="77777777" w:rsidR="005C384C" w:rsidRDefault="005C384C" w:rsidP="005C384C">
      <w:pPr>
        <w:ind w:left="141"/>
        <w:jc w:val="both"/>
        <w:rPr>
          <w:sz w:val="32"/>
          <w:szCs w:val="32"/>
          <w:rtl/>
        </w:rPr>
      </w:pPr>
    </w:p>
    <w:p w14:paraId="370E8C5B" w14:textId="77777777" w:rsidR="005C384C" w:rsidRPr="00AB2EFF" w:rsidRDefault="005C384C" w:rsidP="005C384C">
      <w:pPr>
        <w:ind w:left="141"/>
        <w:jc w:val="both"/>
        <w:rPr>
          <w:sz w:val="32"/>
          <w:szCs w:val="32"/>
          <w:rtl/>
        </w:rPr>
      </w:pPr>
      <w:r w:rsidRPr="00F5318F">
        <w:rPr>
          <w:sz w:val="32"/>
          <w:szCs w:val="32"/>
          <w:highlight w:val="yellow"/>
          <w:rtl/>
        </w:rPr>
        <w:t>العملية (4): نقل موظف بين المدارس - إجراءات النقل الخارجي عبر المكتب</w:t>
      </w:r>
    </w:p>
    <w:p w14:paraId="442B4CFC" w14:textId="77777777" w:rsidR="005C384C" w:rsidRPr="00AB2EFF" w:rsidRDefault="005C384C" w:rsidP="005C384C">
      <w:pPr>
        <w:ind w:left="141"/>
        <w:jc w:val="both"/>
        <w:rPr>
          <w:sz w:val="32"/>
          <w:szCs w:val="32"/>
          <w:rtl/>
        </w:rPr>
      </w:pPr>
    </w:p>
    <w:p w14:paraId="4C3535CA" w14:textId="77777777" w:rsidR="005C384C" w:rsidRPr="00AB2EFF" w:rsidRDefault="005C384C" w:rsidP="005C384C">
      <w:pPr>
        <w:ind w:left="141"/>
        <w:jc w:val="both"/>
        <w:rPr>
          <w:sz w:val="32"/>
          <w:szCs w:val="32"/>
          <w:rtl/>
        </w:rPr>
      </w:pPr>
      <w:r w:rsidRPr="00AB2EFF">
        <w:rPr>
          <w:sz w:val="32"/>
          <w:szCs w:val="32"/>
          <w:rtl/>
        </w:rPr>
        <w:t>1. اسم العملية</w:t>
      </w:r>
    </w:p>
    <w:p w14:paraId="305D62D8" w14:textId="77777777" w:rsidR="005C384C" w:rsidRPr="00AB2EFF" w:rsidRDefault="005C384C" w:rsidP="005C384C">
      <w:pPr>
        <w:ind w:left="141"/>
        <w:jc w:val="both"/>
        <w:rPr>
          <w:sz w:val="32"/>
          <w:szCs w:val="32"/>
          <w:rtl/>
        </w:rPr>
      </w:pPr>
      <w:r w:rsidRPr="00AB2EFF">
        <w:rPr>
          <w:sz w:val="32"/>
          <w:szCs w:val="32"/>
          <w:rtl/>
        </w:rPr>
        <w:t>نقل موظف بين المدارس: إجراءات النقل الخارجي عبر المكتب.</w:t>
      </w:r>
    </w:p>
    <w:p w14:paraId="09A5D7DB" w14:textId="77777777" w:rsidR="005C384C" w:rsidRPr="00AB2EFF" w:rsidRDefault="005C384C" w:rsidP="005C384C">
      <w:pPr>
        <w:ind w:left="141"/>
        <w:jc w:val="both"/>
        <w:rPr>
          <w:sz w:val="32"/>
          <w:szCs w:val="32"/>
          <w:rtl/>
        </w:rPr>
      </w:pPr>
    </w:p>
    <w:p w14:paraId="3A56A8CD" w14:textId="77777777" w:rsidR="005C384C" w:rsidRPr="00AB2EFF" w:rsidRDefault="005C384C" w:rsidP="005C384C">
      <w:pPr>
        <w:ind w:left="141"/>
        <w:jc w:val="both"/>
        <w:rPr>
          <w:sz w:val="32"/>
          <w:szCs w:val="32"/>
          <w:rtl/>
        </w:rPr>
      </w:pPr>
      <w:r w:rsidRPr="00AB2EFF">
        <w:rPr>
          <w:sz w:val="32"/>
          <w:szCs w:val="32"/>
          <w:rtl/>
        </w:rPr>
        <w:t>2. وصف العملية</w:t>
      </w:r>
    </w:p>
    <w:p w14:paraId="29969BD0" w14:textId="77777777" w:rsidR="005C384C" w:rsidRPr="00AB2EFF" w:rsidRDefault="005C384C" w:rsidP="005C384C">
      <w:pPr>
        <w:ind w:left="141"/>
        <w:jc w:val="both"/>
        <w:rPr>
          <w:sz w:val="32"/>
          <w:szCs w:val="32"/>
          <w:rtl/>
        </w:rPr>
      </w:pPr>
      <w:r w:rsidRPr="00AB2EFF">
        <w:rPr>
          <w:sz w:val="32"/>
          <w:szCs w:val="32"/>
          <w:rtl/>
        </w:rPr>
        <w:t>هي العملية الإدارية الرسمية والرئيسية التي يُغيَّر بموجبها جهة عمل الموظف (معلم أو إداري) من مدرسة إلى أخرى داخل نطاق مكتب التربية نفسه. تُدار هذه العملية مركزياً من قبل إدارة الموارد البشرية (شؤون الموظفين) في المكتب، وتتطلب تنسيقاً بين المدرستين (المنقول منها والمنقول إليها) والموظف نفسه. وهي تغيير جوهري في الوضع التنظيمي للموظف.</w:t>
      </w:r>
    </w:p>
    <w:p w14:paraId="11E43E27" w14:textId="77777777" w:rsidR="005C384C" w:rsidRPr="00AB2EFF" w:rsidRDefault="005C384C" w:rsidP="005C384C">
      <w:pPr>
        <w:ind w:left="141"/>
        <w:jc w:val="both"/>
        <w:rPr>
          <w:sz w:val="32"/>
          <w:szCs w:val="32"/>
          <w:rtl/>
        </w:rPr>
      </w:pPr>
    </w:p>
    <w:p w14:paraId="7C310B7F" w14:textId="77777777" w:rsidR="005C384C" w:rsidRPr="00AB2EFF" w:rsidRDefault="005C384C" w:rsidP="005C384C">
      <w:pPr>
        <w:ind w:left="141"/>
        <w:jc w:val="both"/>
        <w:rPr>
          <w:sz w:val="32"/>
          <w:szCs w:val="32"/>
          <w:rtl/>
        </w:rPr>
      </w:pPr>
      <w:r w:rsidRPr="00AB2EFF">
        <w:rPr>
          <w:sz w:val="32"/>
          <w:szCs w:val="32"/>
          <w:rtl/>
        </w:rPr>
        <w:t>3. الهدف من العملية</w:t>
      </w:r>
    </w:p>
    <w:p w14:paraId="00930339" w14:textId="77777777" w:rsidR="005C384C" w:rsidRPr="00AB2EFF" w:rsidRDefault="005C384C" w:rsidP="005C384C">
      <w:pPr>
        <w:ind w:left="141"/>
        <w:jc w:val="both"/>
        <w:rPr>
          <w:sz w:val="32"/>
          <w:szCs w:val="32"/>
          <w:rtl/>
        </w:rPr>
      </w:pPr>
    </w:p>
    <w:p w14:paraId="22EF4D64" w14:textId="77777777" w:rsidR="005C384C" w:rsidRPr="00AB2EFF" w:rsidRDefault="005C384C" w:rsidP="005C384C">
      <w:pPr>
        <w:ind w:left="141"/>
        <w:jc w:val="both"/>
        <w:rPr>
          <w:sz w:val="32"/>
          <w:szCs w:val="32"/>
          <w:rtl/>
        </w:rPr>
      </w:pPr>
      <w:r w:rsidRPr="00AB2EFF">
        <w:rPr>
          <w:sz w:val="32"/>
          <w:szCs w:val="32"/>
          <w:rtl/>
        </w:rPr>
        <w:t>· إعادة توزيع الموارد البشرية لتحقيق التوازن بين المدارس وسد الاحتياجات الناشئة (سد عجز، معالجة فائض).</w:t>
      </w:r>
    </w:p>
    <w:p w14:paraId="5178CB32" w14:textId="77777777" w:rsidR="005C384C" w:rsidRPr="00AB2EFF" w:rsidRDefault="005C384C" w:rsidP="005C384C">
      <w:pPr>
        <w:ind w:left="141"/>
        <w:jc w:val="both"/>
        <w:rPr>
          <w:sz w:val="32"/>
          <w:szCs w:val="32"/>
          <w:rtl/>
        </w:rPr>
      </w:pPr>
      <w:r w:rsidRPr="00AB2EFF">
        <w:rPr>
          <w:sz w:val="32"/>
          <w:szCs w:val="32"/>
          <w:rtl/>
        </w:rPr>
        <w:t>· الاستجابة لرغبات الموظفين المشروعة في الانتقال لظروف شخصية أو مهنية (تقارب سكني، فرص تطوير).</w:t>
      </w:r>
    </w:p>
    <w:p w14:paraId="221828A7" w14:textId="77777777" w:rsidR="005C384C" w:rsidRPr="00AB2EFF" w:rsidRDefault="005C384C" w:rsidP="005C384C">
      <w:pPr>
        <w:ind w:left="141"/>
        <w:jc w:val="both"/>
        <w:rPr>
          <w:sz w:val="32"/>
          <w:szCs w:val="32"/>
          <w:rtl/>
        </w:rPr>
      </w:pPr>
      <w:r w:rsidRPr="00AB2EFF">
        <w:rPr>
          <w:sz w:val="32"/>
          <w:szCs w:val="32"/>
          <w:rtl/>
        </w:rPr>
        <w:t>· معالجة الاحتياجات التنظيمية مثل دمج أو إغلاق مدارس.</w:t>
      </w:r>
    </w:p>
    <w:p w14:paraId="13DC449F" w14:textId="77777777" w:rsidR="005C384C" w:rsidRPr="00AB2EFF" w:rsidRDefault="005C384C" w:rsidP="005C384C">
      <w:pPr>
        <w:ind w:left="141"/>
        <w:jc w:val="both"/>
        <w:rPr>
          <w:sz w:val="32"/>
          <w:szCs w:val="32"/>
          <w:rtl/>
        </w:rPr>
      </w:pPr>
      <w:r w:rsidRPr="00AB2EFF">
        <w:rPr>
          <w:sz w:val="32"/>
          <w:szCs w:val="32"/>
          <w:rtl/>
        </w:rPr>
        <w:t>· تطبيق سياسة النقل المركزي وفق معايير واضحة وعادلة (كالأقدمية، التخصص، الاحتياج).</w:t>
      </w:r>
    </w:p>
    <w:p w14:paraId="044132D9" w14:textId="77777777" w:rsidR="005C384C" w:rsidRPr="00AB2EFF" w:rsidRDefault="005C384C" w:rsidP="005C384C">
      <w:pPr>
        <w:ind w:left="141"/>
        <w:jc w:val="both"/>
        <w:rPr>
          <w:sz w:val="32"/>
          <w:szCs w:val="32"/>
          <w:rtl/>
        </w:rPr>
      </w:pPr>
    </w:p>
    <w:p w14:paraId="54487351" w14:textId="77777777" w:rsidR="005C384C" w:rsidRPr="00AB2EFF" w:rsidRDefault="005C384C" w:rsidP="005C384C">
      <w:pPr>
        <w:ind w:left="141"/>
        <w:jc w:val="both"/>
        <w:rPr>
          <w:sz w:val="32"/>
          <w:szCs w:val="32"/>
          <w:rtl/>
        </w:rPr>
      </w:pPr>
      <w:r w:rsidRPr="00AB2EFF">
        <w:rPr>
          <w:sz w:val="32"/>
          <w:szCs w:val="32"/>
          <w:rtl/>
        </w:rPr>
        <w:t>4. الجهة المسؤولة عن التنفيذ</w:t>
      </w:r>
    </w:p>
    <w:p w14:paraId="7A7CC503" w14:textId="77777777" w:rsidR="005C384C" w:rsidRPr="00AB2EFF" w:rsidRDefault="005C384C" w:rsidP="005C384C">
      <w:pPr>
        <w:ind w:left="141"/>
        <w:jc w:val="both"/>
        <w:rPr>
          <w:sz w:val="32"/>
          <w:szCs w:val="32"/>
          <w:rtl/>
        </w:rPr>
      </w:pPr>
    </w:p>
    <w:p w14:paraId="1F9EF516" w14:textId="77777777" w:rsidR="005C384C" w:rsidRPr="00AB2EFF" w:rsidRDefault="005C384C" w:rsidP="005C384C">
      <w:pPr>
        <w:ind w:left="141"/>
        <w:jc w:val="both"/>
        <w:rPr>
          <w:sz w:val="32"/>
          <w:szCs w:val="32"/>
          <w:rtl/>
        </w:rPr>
      </w:pPr>
      <w:r w:rsidRPr="00AB2EFF">
        <w:rPr>
          <w:sz w:val="32"/>
          <w:szCs w:val="32"/>
          <w:rtl/>
        </w:rPr>
        <w:t>· المقترح/المبادِر: قد يكون الموظف (طلب نقل شخصي)، أو مدير المدرسة (لوجود فائض أو عجز)، أو المكتب نفسه (لخطة موازنة مركزية).</w:t>
      </w:r>
    </w:p>
    <w:p w14:paraId="302CFD2C" w14:textId="77777777" w:rsidR="005C384C" w:rsidRPr="00AB2EFF" w:rsidRDefault="005C384C" w:rsidP="005C384C">
      <w:pPr>
        <w:ind w:left="141"/>
        <w:jc w:val="both"/>
        <w:rPr>
          <w:sz w:val="32"/>
          <w:szCs w:val="32"/>
          <w:rtl/>
        </w:rPr>
      </w:pPr>
      <w:r w:rsidRPr="00AB2EFF">
        <w:rPr>
          <w:sz w:val="32"/>
          <w:szCs w:val="32"/>
          <w:rtl/>
        </w:rPr>
        <w:t>· المنفذ والمنسق المركزي: إدارة شؤون الموظفين (الموارد البشرية) في مكتب التربية.</w:t>
      </w:r>
    </w:p>
    <w:p w14:paraId="48F952F5" w14:textId="77777777" w:rsidR="005C384C" w:rsidRPr="00AB2EFF" w:rsidRDefault="005C384C" w:rsidP="005C384C">
      <w:pPr>
        <w:ind w:left="141"/>
        <w:jc w:val="both"/>
        <w:rPr>
          <w:sz w:val="32"/>
          <w:szCs w:val="32"/>
          <w:rtl/>
        </w:rPr>
      </w:pPr>
      <w:r w:rsidRPr="00AB2EFF">
        <w:rPr>
          <w:sz w:val="32"/>
          <w:szCs w:val="32"/>
          <w:rtl/>
        </w:rPr>
        <w:t>· الأطراف المعنية: مديرو المدرستين (المنقول منها والمنقول إليها).</w:t>
      </w:r>
    </w:p>
    <w:p w14:paraId="1FF04FE8" w14:textId="77777777" w:rsidR="005C384C" w:rsidRPr="00AB2EFF" w:rsidRDefault="005C384C" w:rsidP="005C384C">
      <w:pPr>
        <w:ind w:left="141"/>
        <w:jc w:val="both"/>
        <w:rPr>
          <w:sz w:val="32"/>
          <w:szCs w:val="32"/>
          <w:rtl/>
        </w:rPr>
      </w:pPr>
      <w:r w:rsidRPr="00AB2EFF">
        <w:rPr>
          <w:sz w:val="32"/>
          <w:szCs w:val="32"/>
          <w:rtl/>
        </w:rPr>
        <w:t>· صاحب القرار النهائي: مدير مكتب التربية أو من يفوضه.</w:t>
      </w:r>
    </w:p>
    <w:p w14:paraId="61363505" w14:textId="77777777" w:rsidR="005C384C" w:rsidRPr="00AB2EFF" w:rsidRDefault="005C384C" w:rsidP="005C384C">
      <w:pPr>
        <w:ind w:left="141"/>
        <w:jc w:val="both"/>
        <w:rPr>
          <w:sz w:val="32"/>
          <w:szCs w:val="32"/>
          <w:rtl/>
        </w:rPr>
      </w:pPr>
    </w:p>
    <w:p w14:paraId="779CF46D" w14:textId="77777777" w:rsidR="005C384C" w:rsidRPr="00AB2EFF" w:rsidRDefault="005C384C" w:rsidP="005C384C">
      <w:pPr>
        <w:ind w:left="141"/>
        <w:jc w:val="both"/>
        <w:rPr>
          <w:sz w:val="32"/>
          <w:szCs w:val="32"/>
          <w:rtl/>
        </w:rPr>
      </w:pPr>
      <w:r w:rsidRPr="00AB2EFF">
        <w:rPr>
          <w:sz w:val="32"/>
          <w:szCs w:val="32"/>
          <w:rtl/>
        </w:rPr>
        <w:t>5. المدخلات (</w:t>
      </w:r>
      <w:r w:rsidRPr="00AB2EFF">
        <w:rPr>
          <w:sz w:val="32"/>
          <w:szCs w:val="32"/>
        </w:rPr>
        <w:t>Inputs</w:t>
      </w:r>
      <w:r w:rsidRPr="00AB2EFF">
        <w:rPr>
          <w:sz w:val="32"/>
          <w:szCs w:val="32"/>
          <w:rtl/>
        </w:rPr>
        <w:t>)</w:t>
      </w:r>
    </w:p>
    <w:p w14:paraId="5B5A0437" w14:textId="77777777" w:rsidR="005C384C" w:rsidRPr="00AB2EFF" w:rsidRDefault="005C384C" w:rsidP="005C384C">
      <w:pPr>
        <w:ind w:left="141"/>
        <w:jc w:val="both"/>
        <w:rPr>
          <w:sz w:val="32"/>
          <w:szCs w:val="32"/>
          <w:rtl/>
        </w:rPr>
      </w:pPr>
    </w:p>
    <w:p w14:paraId="27608D52" w14:textId="77777777" w:rsidR="005C384C" w:rsidRPr="00AB2EFF" w:rsidRDefault="005C384C" w:rsidP="005C384C">
      <w:pPr>
        <w:ind w:left="141"/>
        <w:jc w:val="both"/>
        <w:rPr>
          <w:sz w:val="32"/>
          <w:szCs w:val="32"/>
          <w:rtl/>
        </w:rPr>
      </w:pPr>
      <w:r w:rsidRPr="00AB2EFF">
        <w:rPr>
          <w:sz w:val="32"/>
          <w:szCs w:val="32"/>
          <w:rtl/>
        </w:rPr>
        <w:t>· طلب نقل رسمي: من الموظف عبر النظام الإلكتروني للمكتب أو نموذج ورقي.</w:t>
      </w:r>
    </w:p>
    <w:p w14:paraId="3E1A4660" w14:textId="77777777" w:rsidR="005C384C" w:rsidRPr="00AB2EFF" w:rsidRDefault="005C384C" w:rsidP="005C384C">
      <w:pPr>
        <w:ind w:left="141"/>
        <w:jc w:val="both"/>
        <w:rPr>
          <w:sz w:val="32"/>
          <w:szCs w:val="32"/>
          <w:rtl/>
        </w:rPr>
      </w:pPr>
      <w:r w:rsidRPr="00AB2EFF">
        <w:rPr>
          <w:sz w:val="32"/>
          <w:szCs w:val="32"/>
          <w:rtl/>
        </w:rPr>
        <w:t>· تقرير من المدرسة المنقول منها: يوضح وضع الموظف وأسباب عدم المعارضة (أو أسباب التوصية بالنقل).</w:t>
      </w:r>
    </w:p>
    <w:p w14:paraId="110AA493" w14:textId="77777777" w:rsidR="005C384C" w:rsidRPr="00AB2EFF" w:rsidRDefault="005C384C" w:rsidP="005C384C">
      <w:pPr>
        <w:ind w:left="141"/>
        <w:jc w:val="both"/>
        <w:rPr>
          <w:sz w:val="32"/>
          <w:szCs w:val="32"/>
          <w:rtl/>
        </w:rPr>
      </w:pPr>
      <w:r w:rsidRPr="00AB2EFF">
        <w:rPr>
          <w:sz w:val="32"/>
          <w:szCs w:val="32"/>
          <w:rtl/>
        </w:rPr>
        <w:t>· موافقة المدرسة المنقول إليها: إقرار باستعدادها لاستقبال الموظف ووجود شاغر أو حاجة في تخصصه.</w:t>
      </w:r>
    </w:p>
    <w:p w14:paraId="60584AC1" w14:textId="77777777" w:rsidR="005C384C" w:rsidRPr="00AB2EFF" w:rsidRDefault="005C384C" w:rsidP="005C384C">
      <w:pPr>
        <w:ind w:left="141"/>
        <w:jc w:val="both"/>
        <w:rPr>
          <w:sz w:val="32"/>
          <w:szCs w:val="32"/>
          <w:rtl/>
        </w:rPr>
      </w:pPr>
      <w:r w:rsidRPr="00AB2EFF">
        <w:rPr>
          <w:sz w:val="32"/>
          <w:szCs w:val="32"/>
          <w:rtl/>
        </w:rPr>
        <w:t>· سياسة النقل الداخلي للمكتب: تحدد معايير المفاضلة والأولوية (الأقدمية، الوضع الأسري، المسافة).</w:t>
      </w:r>
    </w:p>
    <w:p w14:paraId="3638C686" w14:textId="77777777" w:rsidR="005C384C" w:rsidRPr="00AB2EFF" w:rsidRDefault="005C384C" w:rsidP="005C384C">
      <w:pPr>
        <w:ind w:left="141"/>
        <w:jc w:val="both"/>
        <w:rPr>
          <w:sz w:val="32"/>
          <w:szCs w:val="32"/>
          <w:rtl/>
        </w:rPr>
      </w:pPr>
    </w:p>
    <w:p w14:paraId="3B24D88C" w14:textId="77777777" w:rsidR="005C384C" w:rsidRPr="00AB2EFF" w:rsidRDefault="005C384C" w:rsidP="005C384C">
      <w:pPr>
        <w:ind w:left="141"/>
        <w:jc w:val="both"/>
        <w:rPr>
          <w:sz w:val="32"/>
          <w:szCs w:val="32"/>
          <w:rtl/>
        </w:rPr>
      </w:pPr>
      <w:r w:rsidRPr="00AB2EFF">
        <w:rPr>
          <w:sz w:val="32"/>
          <w:szCs w:val="32"/>
          <w:rtl/>
        </w:rPr>
        <w:t>6. خطوات التنفيذ التفصيلية</w:t>
      </w:r>
    </w:p>
    <w:p w14:paraId="0F9452D9" w14:textId="77777777" w:rsidR="005C384C" w:rsidRPr="00AB2EFF" w:rsidRDefault="005C384C" w:rsidP="005C384C">
      <w:pPr>
        <w:ind w:left="141"/>
        <w:jc w:val="both"/>
        <w:rPr>
          <w:sz w:val="32"/>
          <w:szCs w:val="32"/>
          <w:rtl/>
        </w:rPr>
      </w:pPr>
    </w:p>
    <w:p w14:paraId="483AF618" w14:textId="77777777" w:rsidR="005C384C" w:rsidRPr="00AB2EFF" w:rsidRDefault="005C384C" w:rsidP="005C384C">
      <w:pPr>
        <w:ind w:left="141"/>
        <w:jc w:val="both"/>
        <w:rPr>
          <w:sz w:val="32"/>
          <w:szCs w:val="32"/>
          <w:rtl/>
        </w:rPr>
      </w:pPr>
      <w:r w:rsidRPr="00AB2EFF">
        <w:rPr>
          <w:sz w:val="32"/>
          <w:szCs w:val="32"/>
          <w:rtl/>
        </w:rPr>
        <w:t>الإجراءات البشرية والإدارية:</w:t>
      </w:r>
    </w:p>
    <w:p w14:paraId="18FFD774" w14:textId="77777777" w:rsidR="005C384C" w:rsidRPr="00AB2EFF" w:rsidRDefault="005C384C" w:rsidP="005C384C">
      <w:pPr>
        <w:ind w:left="141"/>
        <w:jc w:val="both"/>
        <w:rPr>
          <w:sz w:val="32"/>
          <w:szCs w:val="32"/>
          <w:rtl/>
        </w:rPr>
      </w:pPr>
    </w:p>
    <w:p w14:paraId="29F943BA" w14:textId="77777777" w:rsidR="005C384C" w:rsidRPr="00AB2EFF" w:rsidRDefault="005C384C" w:rsidP="005C384C">
      <w:pPr>
        <w:ind w:left="141"/>
        <w:jc w:val="both"/>
        <w:rPr>
          <w:sz w:val="32"/>
          <w:szCs w:val="32"/>
          <w:rtl/>
        </w:rPr>
      </w:pPr>
      <w:r w:rsidRPr="00AB2EFF">
        <w:rPr>
          <w:sz w:val="32"/>
          <w:szCs w:val="32"/>
          <w:rtl/>
        </w:rPr>
        <w:lastRenderedPageBreak/>
        <w:t>1. المبادرة: يقدم الموظف طلب النقل عبر المنصة الإلكترونية للمكتب ضمن نافذة زمنية محددة (عادة قبل نهاية العام الدراسي). أو تبدأ المدرسة أو المكتب المبادرة لأسباب تنظيمية.</w:t>
      </w:r>
    </w:p>
    <w:p w14:paraId="5AA7EE17" w14:textId="77777777" w:rsidR="005C384C" w:rsidRPr="00AB2EFF" w:rsidRDefault="005C384C" w:rsidP="005C384C">
      <w:pPr>
        <w:ind w:left="141"/>
        <w:jc w:val="both"/>
        <w:rPr>
          <w:sz w:val="32"/>
          <w:szCs w:val="32"/>
          <w:rtl/>
        </w:rPr>
      </w:pPr>
      <w:r w:rsidRPr="00AB2EFF">
        <w:rPr>
          <w:sz w:val="32"/>
          <w:szCs w:val="32"/>
          <w:rtl/>
        </w:rPr>
        <w:t>2. التحقق من الشروط: يتلقى مكتب التربية الطلبات ويفرزها آلياً ويدوياً، ويتحقق من استيفاء الشروط (مثل: قضاء مدة محددة في المدرسة الحالية).</w:t>
      </w:r>
    </w:p>
    <w:p w14:paraId="7765D90B" w14:textId="77777777" w:rsidR="005C384C" w:rsidRPr="00AB2EFF" w:rsidRDefault="005C384C" w:rsidP="005C384C">
      <w:pPr>
        <w:ind w:left="141"/>
        <w:jc w:val="both"/>
        <w:rPr>
          <w:sz w:val="32"/>
          <w:szCs w:val="32"/>
          <w:rtl/>
        </w:rPr>
      </w:pPr>
      <w:r w:rsidRPr="00AB2EFF">
        <w:rPr>
          <w:sz w:val="32"/>
          <w:szCs w:val="32"/>
          <w:rtl/>
        </w:rPr>
        <w:t>3. المفاضلة والتطابق: إذا كانت الوظائف المطلوبة أقل من عدد الطلبات، يقوم المكتب بعملية مفاضلة بين المتقدمين بناءً على معايير معلنة (الأقدمية، الدرجة، التقارير الوظيفية). كما يبحث عن التطابق بين تخصص الموظف وشواغر المدارس الأخرى.</w:t>
      </w:r>
    </w:p>
    <w:p w14:paraId="19448265" w14:textId="77777777" w:rsidR="005C384C" w:rsidRPr="00AB2EFF" w:rsidRDefault="005C384C" w:rsidP="005C384C">
      <w:pPr>
        <w:ind w:left="141"/>
        <w:jc w:val="both"/>
        <w:rPr>
          <w:sz w:val="32"/>
          <w:szCs w:val="32"/>
          <w:rtl/>
        </w:rPr>
      </w:pPr>
      <w:r w:rsidRPr="00AB2EFF">
        <w:rPr>
          <w:sz w:val="32"/>
          <w:szCs w:val="32"/>
          <w:rtl/>
        </w:rPr>
        <w:t>4. التنسيق مع المدارس: يقوم موظف المكتب بالتواصل مع المدرسة المنقول إليها للتأكد من وجود حاجة حقيقية ورغبة في استقبال الموظف، ومع المدرسة المنقول منها للحصول على "عدم ممانعة".</w:t>
      </w:r>
    </w:p>
    <w:p w14:paraId="744B18DB" w14:textId="77777777" w:rsidR="005C384C" w:rsidRPr="00AB2EFF" w:rsidRDefault="005C384C" w:rsidP="005C384C">
      <w:pPr>
        <w:ind w:left="141"/>
        <w:jc w:val="both"/>
        <w:rPr>
          <w:sz w:val="32"/>
          <w:szCs w:val="32"/>
          <w:rtl/>
        </w:rPr>
      </w:pPr>
      <w:r w:rsidRPr="00AB2EFF">
        <w:rPr>
          <w:sz w:val="32"/>
          <w:szCs w:val="32"/>
          <w:rtl/>
        </w:rPr>
        <w:t>5. إصدار القرار النهائي: بعد اكتمال المفاضلة والتنسيق، يُصدر مدير المكتب أو لجنة النقل قرار النقل الإداري الرسمي. يحدد القرار: اسم الموظف، المدرسة المنقول منها، المدرسة المنقول إليها، تاريخ النقل.</w:t>
      </w:r>
    </w:p>
    <w:p w14:paraId="0005844C" w14:textId="77777777" w:rsidR="005C384C" w:rsidRPr="00AB2EFF" w:rsidRDefault="005C384C" w:rsidP="005C384C">
      <w:pPr>
        <w:ind w:left="141"/>
        <w:jc w:val="both"/>
        <w:rPr>
          <w:sz w:val="32"/>
          <w:szCs w:val="32"/>
          <w:rtl/>
        </w:rPr>
      </w:pPr>
      <w:r w:rsidRPr="00AB2EFF">
        <w:rPr>
          <w:sz w:val="32"/>
          <w:szCs w:val="32"/>
          <w:rtl/>
        </w:rPr>
        <w:t>6. الإخطار والتنفيذ: يُرسل القرار رسمياً إلى:</w:t>
      </w:r>
    </w:p>
    <w:p w14:paraId="6EB0F91A" w14:textId="77777777" w:rsidR="005C384C" w:rsidRPr="00AB2EFF" w:rsidRDefault="005C384C" w:rsidP="005C384C">
      <w:pPr>
        <w:ind w:left="141"/>
        <w:jc w:val="both"/>
        <w:rPr>
          <w:sz w:val="32"/>
          <w:szCs w:val="32"/>
          <w:rtl/>
        </w:rPr>
      </w:pPr>
      <w:r w:rsidRPr="00AB2EFF">
        <w:rPr>
          <w:sz w:val="32"/>
          <w:szCs w:val="32"/>
          <w:rtl/>
        </w:rPr>
        <w:t xml:space="preserve">   · الموظف (للعلم والبدء بالإجراءات).</w:t>
      </w:r>
    </w:p>
    <w:p w14:paraId="16513BB5" w14:textId="77777777" w:rsidR="005C384C" w:rsidRPr="00AB2EFF" w:rsidRDefault="005C384C" w:rsidP="005C384C">
      <w:pPr>
        <w:ind w:left="141"/>
        <w:jc w:val="both"/>
        <w:rPr>
          <w:sz w:val="32"/>
          <w:szCs w:val="32"/>
          <w:rtl/>
        </w:rPr>
      </w:pPr>
      <w:r w:rsidRPr="00AB2EFF">
        <w:rPr>
          <w:sz w:val="32"/>
          <w:szCs w:val="32"/>
          <w:rtl/>
        </w:rPr>
        <w:t xml:space="preserve">   · مدير المدرسة المنقول منها (لبدء إجراءات إخلاء الطرف).</w:t>
      </w:r>
    </w:p>
    <w:p w14:paraId="456C4753" w14:textId="77777777" w:rsidR="005C384C" w:rsidRPr="00AB2EFF" w:rsidRDefault="005C384C" w:rsidP="005C384C">
      <w:pPr>
        <w:ind w:left="141"/>
        <w:jc w:val="both"/>
        <w:rPr>
          <w:sz w:val="32"/>
          <w:szCs w:val="32"/>
          <w:rtl/>
        </w:rPr>
      </w:pPr>
      <w:r w:rsidRPr="00AB2EFF">
        <w:rPr>
          <w:sz w:val="32"/>
          <w:szCs w:val="32"/>
          <w:rtl/>
        </w:rPr>
        <w:t xml:space="preserve">   · مدير المدرسة المنقول إليها (للتحضير لاستقباله).</w:t>
      </w:r>
    </w:p>
    <w:p w14:paraId="65F91A4F" w14:textId="77777777" w:rsidR="005C384C" w:rsidRPr="00AB2EFF" w:rsidRDefault="005C384C" w:rsidP="005C384C">
      <w:pPr>
        <w:ind w:left="141"/>
        <w:jc w:val="both"/>
        <w:rPr>
          <w:sz w:val="32"/>
          <w:szCs w:val="32"/>
          <w:rtl/>
        </w:rPr>
      </w:pPr>
      <w:r w:rsidRPr="00AB2EFF">
        <w:rPr>
          <w:sz w:val="32"/>
          <w:szCs w:val="32"/>
          <w:rtl/>
        </w:rPr>
        <w:t xml:space="preserve">   · الإدارة المالية في المكتب (لتعديل بيانات جهة العمل لاحتساب الرواتب).</w:t>
      </w:r>
    </w:p>
    <w:p w14:paraId="20733CC4" w14:textId="77777777" w:rsidR="005C384C" w:rsidRPr="00AB2EFF" w:rsidRDefault="005C384C" w:rsidP="005C384C">
      <w:pPr>
        <w:ind w:left="141"/>
        <w:jc w:val="both"/>
        <w:rPr>
          <w:sz w:val="32"/>
          <w:szCs w:val="32"/>
          <w:rtl/>
        </w:rPr>
      </w:pPr>
    </w:p>
    <w:p w14:paraId="7FEEEC89" w14:textId="77777777" w:rsidR="005C384C" w:rsidRPr="00AB2EFF" w:rsidRDefault="005C384C" w:rsidP="005C384C">
      <w:pPr>
        <w:ind w:left="141"/>
        <w:jc w:val="both"/>
        <w:rPr>
          <w:sz w:val="32"/>
          <w:szCs w:val="32"/>
          <w:rtl/>
        </w:rPr>
      </w:pPr>
      <w:r w:rsidRPr="00AB2EFF">
        <w:rPr>
          <w:sz w:val="32"/>
          <w:szCs w:val="32"/>
          <w:rtl/>
        </w:rPr>
        <w:t>الإجراءات النظامية (إدارة النقل المركزي):</w:t>
      </w:r>
    </w:p>
    <w:p w14:paraId="0BF552F6" w14:textId="77777777" w:rsidR="005C384C" w:rsidRPr="00AB2EFF" w:rsidRDefault="005C384C" w:rsidP="005C384C">
      <w:pPr>
        <w:ind w:left="141"/>
        <w:jc w:val="both"/>
        <w:rPr>
          <w:sz w:val="32"/>
          <w:szCs w:val="32"/>
          <w:rtl/>
        </w:rPr>
      </w:pPr>
    </w:p>
    <w:p w14:paraId="5D7C5F56" w14:textId="77777777" w:rsidR="005C384C" w:rsidRPr="00AB2EFF" w:rsidRDefault="005C384C" w:rsidP="005C384C">
      <w:pPr>
        <w:ind w:left="141"/>
        <w:jc w:val="both"/>
        <w:rPr>
          <w:sz w:val="32"/>
          <w:szCs w:val="32"/>
          <w:rtl/>
        </w:rPr>
      </w:pPr>
      <w:r w:rsidRPr="00AB2EFF">
        <w:rPr>
          <w:sz w:val="32"/>
          <w:szCs w:val="32"/>
          <w:rtl/>
        </w:rPr>
        <w:t>1. منصة النقل الإلكتروني: يوفر المكتب عادة نظاماً أو بوابة إلكترونية لإدارة طلبات النقل الداخلي، حيث يقدم الموظف طلبه ويرى الشواغر المتاحة.</w:t>
      </w:r>
    </w:p>
    <w:p w14:paraId="07625A63" w14:textId="77777777" w:rsidR="005C384C" w:rsidRPr="00AB2EFF" w:rsidRDefault="005C384C" w:rsidP="005C384C">
      <w:pPr>
        <w:ind w:left="141"/>
        <w:jc w:val="both"/>
        <w:rPr>
          <w:sz w:val="32"/>
          <w:szCs w:val="32"/>
          <w:rtl/>
        </w:rPr>
      </w:pPr>
      <w:r w:rsidRPr="00AB2EFF">
        <w:rPr>
          <w:sz w:val="32"/>
          <w:szCs w:val="32"/>
          <w:rtl/>
        </w:rPr>
        <w:lastRenderedPageBreak/>
        <w:t>2. المفاضلة الآلية: يمكن للنظام ترتيب المتقدمين آلياً حسب معايير محددة (كالأقدمية) وعرض النتائج للمراجعة البشرية.</w:t>
      </w:r>
    </w:p>
    <w:p w14:paraId="633229E8" w14:textId="77777777" w:rsidR="005C384C" w:rsidRPr="00AB2EFF" w:rsidRDefault="005C384C" w:rsidP="005C384C">
      <w:pPr>
        <w:ind w:left="141"/>
        <w:jc w:val="both"/>
        <w:rPr>
          <w:sz w:val="32"/>
          <w:szCs w:val="32"/>
          <w:rtl/>
        </w:rPr>
      </w:pPr>
      <w:r w:rsidRPr="00AB2EFF">
        <w:rPr>
          <w:sz w:val="32"/>
          <w:szCs w:val="32"/>
          <w:rtl/>
        </w:rPr>
        <w:t>3. إصدار القرار رقمياً: يتم إصدار قرار النقل في النظام، مما يؤدي إلى:</w:t>
      </w:r>
    </w:p>
    <w:p w14:paraId="167E8DFD" w14:textId="77777777" w:rsidR="005C384C" w:rsidRPr="00AB2EFF" w:rsidRDefault="005C384C" w:rsidP="005C384C">
      <w:pPr>
        <w:ind w:left="141"/>
        <w:jc w:val="both"/>
        <w:rPr>
          <w:sz w:val="32"/>
          <w:szCs w:val="32"/>
          <w:rtl/>
        </w:rPr>
      </w:pPr>
      <w:r w:rsidRPr="00AB2EFF">
        <w:rPr>
          <w:sz w:val="32"/>
          <w:szCs w:val="32"/>
          <w:rtl/>
        </w:rPr>
        <w:t xml:space="preserve">   · تحديث حقل "جهة العمل" في السجل المركزي للموظف في قاعدة بيانات المكتب تلقائياً.</w:t>
      </w:r>
    </w:p>
    <w:p w14:paraId="1019DB2F" w14:textId="77777777" w:rsidR="005C384C" w:rsidRPr="00AB2EFF" w:rsidRDefault="005C384C" w:rsidP="005C384C">
      <w:pPr>
        <w:ind w:left="141"/>
        <w:jc w:val="both"/>
        <w:rPr>
          <w:sz w:val="32"/>
          <w:szCs w:val="32"/>
          <w:rtl/>
        </w:rPr>
      </w:pPr>
      <w:r w:rsidRPr="00AB2EFF">
        <w:rPr>
          <w:sz w:val="32"/>
          <w:szCs w:val="32"/>
          <w:rtl/>
        </w:rPr>
        <w:t xml:space="preserve">   · إرسال إشعارات إلكترونية لجميع الأطراف المعنية.</w:t>
      </w:r>
    </w:p>
    <w:p w14:paraId="4AFA5D5C" w14:textId="77777777" w:rsidR="005C384C" w:rsidRPr="00AB2EFF" w:rsidRDefault="005C384C" w:rsidP="005C384C">
      <w:pPr>
        <w:ind w:left="141"/>
        <w:jc w:val="both"/>
        <w:rPr>
          <w:sz w:val="32"/>
          <w:szCs w:val="32"/>
          <w:rtl/>
        </w:rPr>
      </w:pPr>
      <w:r w:rsidRPr="00AB2EFF">
        <w:rPr>
          <w:sz w:val="32"/>
          <w:szCs w:val="32"/>
          <w:rtl/>
        </w:rPr>
        <w:t>4. التكامل: يتكامل النظام مع النظام المالي لضمان صرف الراتب من المدرسة الجديدة اعتباراً من تاريخ النقل.</w:t>
      </w:r>
    </w:p>
    <w:p w14:paraId="01DC709C" w14:textId="77777777" w:rsidR="005C384C" w:rsidRPr="00AB2EFF" w:rsidRDefault="005C384C" w:rsidP="005C384C">
      <w:pPr>
        <w:ind w:left="141"/>
        <w:jc w:val="both"/>
        <w:rPr>
          <w:sz w:val="32"/>
          <w:szCs w:val="32"/>
          <w:rtl/>
        </w:rPr>
      </w:pPr>
    </w:p>
    <w:p w14:paraId="00D8D084" w14:textId="77777777" w:rsidR="005C384C" w:rsidRPr="00AB2EFF" w:rsidRDefault="005C384C" w:rsidP="005C384C">
      <w:pPr>
        <w:ind w:left="141"/>
        <w:jc w:val="both"/>
        <w:rPr>
          <w:sz w:val="32"/>
          <w:szCs w:val="32"/>
          <w:rtl/>
        </w:rPr>
      </w:pPr>
      <w:r w:rsidRPr="00AB2EFF">
        <w:rPr>
          <w:sz w:val="32"/>
          <w:szCs w:val="32"/>
          <w:rtl/>
        </w:rPr>
        <w:t>7. المخرجات (</w:t>
      </w:r>
      <w:r w:rsidRPr="00AB2EFF">
        <w:rPr>
          <w:sz w:val="32"/>
          <w:szCs w:val="32"/>
        </w:rPr>
        <w:t>Outputs</w:t>
      </w:r>
      <w:r w:rsidRPr="00AB2EFF">
        <w:rPr>
          <w:sz w:val="32"/>
          <w:szCs w:val="32"/>
          <w:rtl/>
        </w:rPr>
        <w:t>)</w:t>
      </w:r>
    </w:p>
    <w:p w14:paraId="18C40225" w14:textId="77777777" w:rsidR="005C384C" w:rsidRPr="00AB2EFF" w:rsidRDefault="005C384C" w:rsidP="005C384C">
      <w:pPr>
        <w:ind w:left="141"/>
        <w:jc w:val="both"/>
        <w:rPr>
          <w:sz w:val="32"/>
          <w:szCs w:val="32"/>
          <w:rtl/>
        </w:rPr>
      </w:pPr>
    </w:p>
    <w:p w14:paraId="3292F3AB" w14:textId="77777777" w:rsidR="005C384C" w:rsidRPr="00AB2EFF" w:rsidRDefault="005C384C" w:rsidP="005C384C">
      <w:pPr>
        <w:ind w:left="141"/>
        <w:jc w:val="both"/>
        <w:rPr>
          <w:sz w:val="32"/>
          <w:szCs w:val="32"/>
          <w:rtl/>
        </w:rPr>
      </w:pPr>
      <w:r w:rsidRPr="00AB2EFF">
        <w:rPr>
          <w:sz w:val="32"/>
          <w:szCs w:val="32"/>
          <w:rtl/>
        </w:rPr>
        <w:t>· قرار نقل إداري رسمي موقع من مدير المكتب.</w:t>
      </w:r>
    </w:p>
    <w:p w14:paraId="4A9AB09B" w14:textId="77777777" w:rsidR="005C384C" w:rsidRPr="00AB2EFF" w:rsidRDefault="005C384C" w:rsidP="005C384C">
      <w:pPr>
        <w:ind w:left="141"/>
        <w:jc w:val="both"/>
        <w:rPr>
          <w:sz w:val="32"/>
          <w:szCs w:val="32"/>
          <w:rtl/>
        </w:rPr>
      </w:pPr>
      <w:r w:rsidRPr="00AB2EFF">
        <w:rPr>
          <w:sz w:val="32"/>
          <w:szCs w:val="32"/>
          <w:rtl/>
        </w:rPr>
        <w:t>· سجل موظف مركزي محدث في نظام المكتب يعكس المدرسة الجديدة.</w:t>
      </w:r>
    </w:p>
    <w:p w14:paraId="2B761349" w14:textId="77777777" w:rsidR="005C384C" w:rsidRPr="00AB2EFF" w:rsidRDefault="005C384C" w:rsidP="005C384C">
      <w:pPr>
        <w:ind w:left="141"/>
        <w:jc w:val="both"/>
        <w:rPr>
          <w:sz w:val="32"/>
          <w:szCs w:val="32"/>
          <w:rtl/>
        </w:rPr>
      </w:pPr>
      <w:r w:rsidRPr="00AB2EFF">
        <w:rPr>
          <w:sz w:val="32"/>
          <w:szCs w:val="32"/>
          <w:rtl/>
        </w:rPr>
        <w:t>· إخطارات رسمية لجميع الأطراف.</w:t>
      </w:r>
    </w:p>
    <w:p w14:paraId="6BCE9D5A" w14:textId="77777777" w:rsidR="005C384C" w:rsidRPr="00AB2EFF" w:rsidRDefault="005C384C" w:rsidP="005C384C">
      <w:pPr>
        <w:ind w:left="141"/>
        <w:jc w:val="both"/>
        <w:rPr>
          <w:sz w:val="32"/>
          <w:szCs w:val="32"/>
          <w:rtl/>
        </w:rPr>
      </w:pPr>
      <w:r w:rsidRPr="00AB2EFF">
        <w:rPr>
          <w:sz w:val="32"/>
          <w:szCs w:val="32"/>
          <w:rtl/>
        </w:rPr>
        <w:t>· ملف نقل يحتوي على جميع الوثائق.</w:t>
      </w:r>
    </w:p>
    <w:p w14:paraId="70776A9F" w14:textId="77777777" w:rsidR="005C384C" w:rsidRPr="00AB2EFF" w:rsidRDefault="005C384C" w:rsidP="005C384C">
      <w:pPr>
        <w:ind w:left="141"/>
        <w:jc w:val="both"/>
        <w:rPr>
          <w:sz w:val="32"/>
          <w:szCs w:val="32"/>
          <w:rtl/>
        </w:rPr>
      </w:pPr>
    </w:p>
    <w:p w14:paraId="30424961" w14:textId="77777777" w:rsidR="005C384C" w:rsidRPr="00AB2EFF" w:rsidRDefault="005C384C" w:rsidP="005C384C">
      <w:pPr>
        <w:ind w:left="141"/>
        <w:jc w:val="both"/>
        <w:rPr>
          <w:sz w:val="32"/>
          <w:szCs w:val="32"/>
          <w:rtl/>
        </w:rPr>
      </w:pPr>
      <w:r w:rsidRPr="00AB2EFF">
        <w:rPr>
          <w:sz w:val="32"/>
          <w:szCs w:val="32"/>
          <w:rtl/>
        </w:rPr>
        <w:t>8. القيود والشروط (</w:t>
      </w:r>
      <w:r w:rsidRPr="00AB2EFF">
        <w:rPr>
          <w:sz w:val="32"/>
          <w:szCs w:val="32"/>
        </w:rPr>
        <w:t>Business Rules</w:t>
      </w:r>
      <w:r w:rsidRPr="00AB2EFF">
        <w:rPr>
          <w:sz w:val="32"/>
          <w:szCs w:val="32"/>
          <w:rtl/>
        </w:rPr>
        <w:t>)</w:t>
      </w:r>
    </w:p>
    <w:p w14:paraId="7A05CC33" w14:textId="77777777" w:rsidR="005C384C" w:rsidRPr="00AB2EFF" w:rsidRDefault="005C384C" w:rsidP="005C384C">
      <w:pPr>
        <w:ind w:left="141"/>
        <w:jc w:val="both"/>
        <w:rPr>
          <w:sz w:val="32"/>
          <w:szCs w:val="32"/>
          <w:rtl/>
        </w:rPr>
      </w:pPr>
    </w:p>
    <w:p w14:paraId="4B77C90C" w14:textId="77777777" w:rsidR="005C384C" w:rsidRPr="00AB2EFF" w:rsidRDefault="005C384C" w:rsidP="005C384C">
      <w:pPr>
        <w:ind w:left="141"/>
        <w:jc w:val="both"/>
        <w:rPr>
          <w:sz w:val="32"/>
          <w:szCs w:val="32"/>
          <w:rtl/>
        </w:rPr>
      </w:pPr>
      <w:r w:rsidRPr="00AB2EFF">
        <w:rPr>
          <w:sz w:val="32"/>
          <w:szCs w:val="32"/>
          <w:rtl/>
        </w:rPr>
        <w:t>· غالباً ما يكون النقل حقاً مشروطاً وليس مكفولاً، ويخضع لاحتياجات العمل ونتائج المفاضلة.</w:t>
      </w:r>
    </w:p>
    <w:p w14:paraId="4D68A966" w14:textId="77777777" w:rsidR="005C384C" w:rsidRPr="00AB2EFF" w:rsidRDefault="005C384C" w:rsidP="005C384C">
      <w:pPr>
        <w:ind w:left="141"/>
        <w:jc w:val="both"/>
        <w:rPr>
          <w:sz w:val="32"/>
          <w:szCs w:val="32"/>
          <w:rtl/>
        </w:rPr>
      </w:pPr>
      <w:r w:rsidRPr="00AB2EFF">
        <w:rPr>
          <w:sz w:val="32"/>
          <w:szCs w:val="32"/>
          <w:rtl/>
        </w:rPr>
        <w:t>· قد تُحدد فترة تجميد بعد النقل (مثل سنتين) لا يحق للموظف خلالها طلب نقل جديد.</w:t>
      </w:r>
    </w:p>
    <w:p w14:paraId="4337984E" w14:textId="77777777" w:rsidR="005C384C" w:rsidRPr="00AB2EFF" w:rsidRDefault="005C384C" w:rsidP="005C384C">
      <w:pPr>
        <w:ind w:left="141"/>
        <w:jc w:val="both"/>
        <w:rPr>
          <w:sz w:val="32"/>
          <w:szCs w:val="32"/>
          <w:rtl/>
        </w:rPr>
      </w:pPr>
      <w:r w:rsidRPr="00AB2EFF">
        <w:rPr>
          <w:sz w:val="32"/>
          <w:szCs w:val="32"/>
          <w:rtl/>
        </w:rPr>
        <w:t>· يجب أن يُستكمل إخلاء الطرف من المدرسة القديمة قبل التحاقه بالمدرسة الجديدة.</w:t>
      </w:r>
    </w:p>
    <w:p w14:paraId="46DAB18A" w14:textId="77777777" w:rsidR="005C384C" w:rsidRPr="00AB2EFF" w:rsidRDefault="005C384C" w:rsidP="005C384C">
      <w:pPr>
        <w:ind w:left="141"/>
        <w:jc w:val="both"/>
        <w:rPr>
          <w:sz w:val="32"/>
          <w:szCs w:val="32"/>
          <w:rtl/>
        </w:rPr>
      </w:pPr>
      <w:r w:rsidRPr="00AB2EFF">
        <w:rPr>
          <w:sz w:val="32"/>
          <w:szCs w:val="32"/>
          <w:rtl/>
        </w:rPr>
        <w:lastRenderedPageBreak/>
        <w:t>· قرارات النقل المركزية الإلزامية (للموازنة) قد تتجاوز رغبة الموظف، ولكنها تخضع للمعايير أيضاً.</w:t>
      </w:r>
    </w:p>
    <w:p w14:paraId="4ED9E6BB" w14:textId="77777777" w:rsidR="005C384C" w:rsidRPr="00AB2EFF" w:rsidRDefault="005C384C" w:rsidP="005C384C">
      <w:pPr>
        <w:ind w:left="141"/>
        <w:jc w:val="both"/>
        <w:rPr>
          <w:sz w:val="32"/>
          <w:szCs w:val="32"/>
          <w:rtl/>
        </w:rPr>
      </w:pPr>
    </w:p>
    <w:p w14:paraId="1875677B" w14:textId="77777777" w:rsidR="005C384C" w:rsidRPr="00AB2EFF" w:rsidRDefault="005C384C" w:rsidP="005C384C">
      <w:pPr>
        <w:ind w:left="141"/>
        <w:jc w:val="both"/>
        <w:rPr>
          <w:sz w:val="32"/>
          <w:szCs w:val="32"/>
          <w:rtl/>
        </w:rPr>
      </w:pPr>
      <w:r w:rsidRPr="00AB2EFF">
        <w:rPr>
          <w:sz w:val="32"/>
          <w:szCs w:val="32"/>
          <w:rtl/>
        </w:rPr>
        <w:t>9. الارتباط بالمكتب والمدارس</w:t>
      </w:r>
    </w:p>
    <w:p w14:paraId="6B0FA176" w14:textId="77777777" w:rsidR="005C384C" w:rsidRPr="00AB2EFF" w:rsidRDefault="005C384C" w:rsidP="005C384C">
      <w:pPr>
        <w:ind w:left="141"/>
        <w:jc w:val="both"/>
        <w:rPr>
          <w:sz w:val="32"/>
          <w:szCs w:val="32"/>
          <w:rtl/>
        </w:rPr>
      </w:pPr>
    </w:p>
    <w:p w14:paraId="51B22C85" w14:textId="77777777" w:rsidR="005C384C" w:rsidRPr="00AB2EFF" w:rsidRDefault="005C384C" w:rsidP="005C384C">
      <w:pPr>
        <w:ind w:left="141"/>
        <w:jc w:val="both"/>
        <w:rPr>
          <w:sz w:val="32"/>
          <w:szCs w:val="32"/>
          <w:rtl/>
        </w:rPr>
      </w:pPr>
      <w:r w:rsidRPr="00AB2EFF">
        <w:rPr>
          <w:sz w:val="32"/>
          <w:szCs w:val="32"/>
          <w:rtl/>
        </w:rPr>
        <w:t>· المكتب: هو الجهة المنظمة والمنفذة والمالكة الوحيدة لهذه العملية والقرار النهائي الصادر عنها.</w:t>
      </w:r>
    </w:p>
    <w:p w14:paraId="3B62BF83" w14:textId="77777777" w:rsidR="005C384C" w:rsidRPr="00AB2EFF" w:rsidRDefault="005C384C" w:rsidP="005C384C">
      <w:pPr>
        <w:ind w:left="141"/>
        <w:jc w:val="both"/>
        <w:rPr>
          <w:sz w:val="32"/>
          <w:szCs w:val="32"/>
          <w:rtl/>
        </w:rPr>
      </w:pPr>
      <w:r w:rsidRPr="00AB2EFF">
        <w:rPr>
          <w:sz w:val="32"/>
          <w:szCs w:val="32"/>
          <w:rtl/>
        </w:rPr>
        <w:t>· المدرسة المنقول منها: تلتزم بتنفيذ القرار وتسهيل انتقال موظفها.</w:t>
      </w:r>
    </w:p>
    <w:p w14:paraId="5659CC38" w14:textId="77777777" w:rsidR="005C384C" w:rsidRPr="00AB2EFF" w:rsidRDefault="005C384C" w:rsidP="005C384C">
      <w:pPr>
        <w:ind w:left="141"/>
        <w:jc w:val="both"/>
        <w:rPr>
          <w:sz w:val="32"/>
          <w:szCs w:val="32"/>
          <w:rtl/>
        </w:rPr>
      </w:pPr>
      <w:r w:rsidRPr="00AB2EFF">
        <w:rPr>
          <w:sz w:val="32"/>
          <w:szCs w:val="32"/>
          <w:rtl/>
        </w:rPr>
        <w:t>· المدرسة المنقول إليها: تلتزم باستقبال الموظف ودمجه في فريق العمل.</w:t>
      </w:r>
    </w:p>
    <w:p w14:paraId="4DFC730F" w14:textId="77777777" w:rsidR="005C384C" w:rsidRPr="00AB2EFF" w:rsidRDefault="005C384C" w:rsidP="005C384C">
      <w:pPr>
        <w:ind w:left="141"/>
        <w:jc w:val="both"/>
        <w:rPr>
          <w:sz w:val="32"/>
          <w:szCs w:val="32"/>
          <w:rtl/>
        </w:rPr>
      </w:pPr>
    </w:p>
    <w:p w14:paraId="68D6E3CF" w14:textId="77777777" w:rsidR="005C384C" w:rsidRPr="00AB2EFF" w:rsidRDefault="005C384C" w:rsidP="005C384C">
      <w:pPr>
        <w:ind w:left="141"/>
        <w:jc w:val="both"/>
        <w:rPr>
          <w:sz w:val="32"/>
          <w:szCs w:val="32"/>
          <w:rtl/>
        </w:rPr>
      </w:pPr>
      <w:r w:rsidRPr="00AB2EFF">
        <w:rPr>
          <w:sz w:val="32"/>
          <w:szCs w:val="32"/>
          <w:rtl/>
        </w:rPr>
        <w:t>10. العلاقة مع الكيانات الأخرى</w:t>
      </w:r>
    </w:p>
    <w:p w14:paraId="16EE627B" w14:textId="77777777" w:rsidR="005C384C" w:rsidRPr="00AB2EFF" w:rsidRDefault="005C384C" w:rsidP="005C384C">
      <w:pPr>
        <w:ind w:left="141"/>
        <w:jc w:val="both"/>
        <w:rPr>
          <w:sz w:val="32"/>
          <w:szCs w:val="32"/>
          <w:rtl/>
        </w:rPr>
      </w:pPr>
    </w:p>
    <w:p w14:paraId="5244B9D6" w14:textId="77777777" w:rsidR="005C384C" w:rsidRPr="00AB2EFF" w:rsidRDefault="005C384C" w:rsidP="005C384C">
      <w:pPr>
        <w:ind w:left="141"/>
        <w:jc w:val="both"/>
        <w:rPr>
          <w:sz w:val="32"/>
          <w:szCs w:val="32"/>
          <w:rtl/>
        </w:rPr>
      </w:pPr>
      <w:r w:rsidRPr="00AB2EFF">
        <w:rPr>
          <w:sz w:val="32"/>
          <w:szCs w:val="32"/>
          <w:rtl/>
        </w:rPr>
        <w:t>· كيان "الموظف": يتم تحديث حقل "المدرسة/جهة العمل" في سجله المركزي.</w:t>
      </w:r>
    </w:p>
    <w:p w14:paraId="319A2694" w14:textId="77777777" w:rsidR="005C384C" w:rsidRPr="00AB2EFF" w:rsidRDefault="005C384C" w:rsidP="005C384C">
      <w:pPr>
        <w:ind w:left="141"/>
        <w:jc w:val="both"/>
        <w:rPr>
          <w:sz w:val="32"/>
          <w:szCs w:val="32"/>
          <w:rtl/>
        </w:rPr>
      </w:pPr>
      <w:r w:rsidRPr="00AB2EFF">
        <w:rPr>
          <w:sz w:val="32"/>
          <w:szCs w:val="32"/>
          <w:rtl/>
        </w:rPr>
        <w:t>· كيان "قرار النقل": يُنشأ في النظام ويرتبط بالموظف والمدرستين.</w:t>
      </w:r>
    </w:p>
    <w:p w14:paraId="01C6BB75" w14:textId="77777777" w:rsidR="005C384C" w:rsidRPr="00AB2EFF" w:rsidRDefault="005C384C" w:rsidP="005C384C">
      <w:pPr>
        <w:ind w:left="141"/>
        <w:jc w:val="both"/>
        <w:rPr>
          <w:sz w:val="32"/>
          <w:szCs w:val="32"/>
          <w:rtl/>
        </w:rPr>
      </w:pPr>
      <w:r w:rsidRPr="00AB2EFF">
        <w:rPr>
          <w:sz w:val="32"/>
          <w:szCs w:val="32"/>
          <w:rtl/>
        </w:rPr>
        <w:t>· العملية (5) من المستوى الخامس (إخلاء الطرف): هي الخطوة التنفيذية التي تلي قرار النقل في المدرسة القديمة.</w:t>
      </w:r>
    </w:p>
    <w:p w14:paraId="40123A1E" w14:textId="77777777" w:rsidR="005C384C" w:rsidRPr="00AB2EFF" w:rsidRDefault="005C384C" w:rsidP="005C384C">
      <w:pPr>
        <w:ind w:left="141"/>
        <w:jc w:val="both"/>
        <w:rPr>
          <w:sz w:val="32"/>
          <w:szCs w:val="32"/>
          <w:rtl/>
        </w:rPr>
      </w:pPr>
    </w:p>
    <w:p w14:paraId="164C56BD" w14:textId="77777777" w:rsidR="005C384C" w:rsidRPr="00AB2EFF" w:rsidRDefault="005C384C" w:rsidP="005C384C">
      <w:pPr>
        <w:ind w:left="141"/>
        <w:jc w:val="both"/>
        <w:rPr>
          <w:sz w:val="32"/>
          <w:szCs w:val="32"/>
          <w:rtl/>
        </w:rPr>
      </w:pPr>
      <w:r w:rsidRPr="00AB2EFF">
        <w:rPr>
          <w:sz w:val="32"/>
          <w:szCs w:val="32"/>
          <w:rtl/>
        </w:rPr>
        <w:t>11. ملاحظات</w:t>
      </w:r>
    </w:p>
    <w:p w14:paraId="09A83FDE" w14:textId="77777777" w:rsidR="005C384C" w:rsidRPr="00AB2EFF" w:rsidRDefault="005C384C" w:rsidP="005C384C">
      <w:pPr>
        <w:ind w:left="141"/>
        <w:jc w:val="both"/>
        <w:rPr>
          <w:sz w:val="32"/>
          <w:szCs w:val="32"/>
          <w:rtl/>
        </w:rPr>
      </w:pPr>
    </w:p>
    <w:p w14:paraId="16A6EBC3" w14:textId="77777777" w:rsidR="005C384C" w:rsidRPr="00AB2EFF" w:rsidRDefault="005C384C" w:rsidP="005C384C">
      <w:pPr>
        <w:ind w:left="141"/>
        <w:jc w:val="both"/>
        <w:rPr>
          <w:sz w:val="32"/>
          <w:szCs w:val="32"/>
          <w:rtl/>
        </w:rPr>
      </w:pPr>
      <w:r w:rsidRPr="00AB2EFF">
        <w:rPr>
          <w:sz w:val="32"/>
          <w:szCs w:val="32"/>
          <w:rtl/>
        </w:rPr>
        <w:t>· الشفافية والعدالة في تطبيق معايير النقل هي مفتاح نجاح هذه العملية وثقة الموظفين بها.</w:t>
      </w:r>
    </w:p>
    <w:p w14:paraId="1CAF4F97" w14:textId="77777777" w:rsidR="005C384C" w:rsidRPr="00AB2EFF" w:rsidRDefault="005C384C" w:rsidP="005C384C">
      <w:pPr>
        <w:ind w:left="141"/>
        <w:jc w:val="both"/>
        <w:rPr>
          <w:sz w:val="32"/>
          <w:szCs w:val="32"/>
          <w:rtl/>
        </w:rPr>
      </w:pPr>
      <w:r w:rsidRPr="00AB2EFF">
        <w:rPr>
          <w:sz w:val="32"/>
          <w:szCs w:val="32"/>
          <w:rtl/>
        </w:rPr>
        <w:t>· التخطيط المسبق من المكتب (حصر الشواغر والاحتياجات قبل فتح باب الطلبات) يزيد من كفاءتها.</w:t>
      </w:r>
    </w:p>
    <w:p w14:paraId="0C8D0CBB" w14:textId="77777777" w:rsidR="005C384C" w:rsidRPr="00AB2EFF" w:rsidRDefault="005C384C" w:rsidP="005C384C">
      <w:pPr>
        <w:ind w:left="141"/>
        <w:jc w:val="both"/>
        <w:rPr>
          <w:sz w:val="32"/>
          <w:szCs w:val="32"/>
          <w:rtl/>
        </w:rPr>
      </w:pPr>
      <w:r w:rsidRPr="00AB2EFF">
        <w:rPr>
          <w:sz w:val="32"/>
          <w:szCs w:val="32"/>
          <w:rtl/>
        </w:rPr>
        <w:lastRenderedPageBreak/>
        <w:t>· عملية النقل هي أداة قوية لإدارة رأس المال البشري على مستوى المنطقة التعليمية.</w:t>
      </w:r>
    </w:p>
    <w:p w14:paraId="1A2E103E" w14:textId="77777777" w:rsidR="005C384C" w:rsidRPr="00AB2EFF" w:rsidRDefault="005C384C" w:rsidP="005C384C">
      <w:pPr>
        <w:ind w:left="141"/>
        <w:jc w:val="both"/>
        <w:rPr>
          <w:sz w:val="32"/>
          <w:szCs w:val="32"/>
          <w:rtl/>
        </w:rPr>
      </w:pPr>
    </w:p>
    <w:p w14:paraId="7431D7BD" w14:textId="77777777" w:rsidR="005C384C" w:rsidRPr="0063536D" w:rsidRDefault="005C384C" w:rsidP="005C384C">
      <w:pPr>
        <w:ind w:left="141"/>
        <w:jc w:val="both"/>
        <w:rPr>
          <w:sz w:val="32"/>
          <w:szCs w:val="32"/>
          <w:rtl/>
        </w:rPr>
      </w:pPr>
    </w:p>
    <w:p w14:paraId="372E56DC" w14:textId="77777777" w:rsidR="005C384C" w:rsidRPr="0063536D" w:rsidRDefault="005C384C" w:rsidP="005C384C">
      <w:pPr>
        <w:ind w:left="141"/>
        <w:jc w:val="both"/>
        <w:rPr>
          <w:sz w:val="32"/>
          <w:szCs w:val="32"/>
          <w:rtl/>
        </w:rPr>
      </w:pPr>
      <w:r w:rsidRPr="0063536D">
        <w:rPr>
          <w:sz w:val="32"/>
          <w:szCs w:val="32"/>
          <w:rtl/>
        </w:rPr>
        <w:t>​</w:t>
      </w:r>
      <w:r w:rsidRPr="00D764EC">
        <w:rPr>
          <w:sz w:val="32"/>
          <w:szCs w:val="32"/>
          <w:highlight w:val="green"/>
          <w:rtl/>
        </w:rPr>
        <w:t>المستوى الخامس: التصفية وإخلاء الطرف (إنهاء الخدمة)</w:t>
      </w:r>
    </w:p>
    <w:p w14:paraId="07C710AA" w14:textId="77777777" w:rsidR="005C384C" w:rsidRPr="0063536D" w:rsidRDefault="005C384C" w:rsidP="005C384C">
      <w:pPr>
        <w:ind w:left="141"/>
        <w:jc w:val="both"/>
        <w:rPr>
          <w:sz w:val="32"/>
          <w:szCs w:val="32"/>
          <w:rtl/>
        </w:rPr>
      </w:pPr>
      <w:r w:rsidRPr="0063536D">
        <w:rPr>
          <w:sz w:val="32"/>
          <w:szCs w:val="32"/>
          <w:rtl/>
        </w:rPr>
        <w:t>1- إنهاء خدمة موظف: إغلاق العلاقة وتعطيل الحساب.</w:t>
      </w:r>
    </w:p>
    <w:p w14:paraId="7AD6FBF5" w14:textId="77777777" w:rsidR="005C384C" w:rsidRPr="0063536D" w:rsidRDefault="005C384C" w:rsidP="005C384C">
      <w:pPr>
        <w:ind w:left="141"/>
        <w:jc w:val="both"/>
        <w:rPr>
          <w:sz w:val="32"/>
          <w:szCs w:val="32"/>
          <w:rtl/>
        </w:rPr>
      </w:pPr>
      <w:r w:rsidRPr="0063536D">
        <w:rPr>
          <w:sz w:val="32"/>
          <w:szCs w:val="32"/>
          <w:rtl/>
        </w:rPr>
        <w:t>2- تصفية العُهد: استعادة الممتلكات المدرسية (إخلاء طرف مادي).</w:t>
      </w:r>
    </w:p>
    <w:p w14:paraId="248CDAAB" w14:textId="77777777" w:rsidR="005C384C" w:rsidRPr="0063536D" w:rsidRDefault="005C384C" w:rsidP="005C384C">
      <w:pPr>
        <w:ind w:left="141"/>
        <w:jc w:val="both"/>
        <w:rPr>
          <w:sz w:val="32"/>
          <w:szCs w:val="32"/>
          <w:rtl/>
        </w:rPr>
      </w:pPr>
      <w:r w:rsidRPr="0063536D">
        <w:rPr>
          <w:sz w:val="32"/>
          <w:szCs w:val="32"/>
          <w:rtl/>
        </w:rPr>
        <w:t>3- التداول المعرفي: تسليم السجلات الفنية وإجراء مقابلة الخروج.</w:t>
      </w:r>
    </w:p>
    <w:p w14:paraId="4AADA4EB" w14:textId="77777777" w:rsidR="005C384C" w:rsidRDefault="005C384C" w:rsidP="005C384C">
      <w:pPr>
        <w:ind w:left="141"/>
        <w:jc w:val="both"/>
        <w:rPr>
          <w:sz w:val="32"/>
          <w:szCs w:val="32"/>
          <w:rtl/>
        </w:rPr>
      </w:pPr>
      <w:r w:rsidRPr="0063536D">
        <w:rPr>
          <w:sz w:val="32"/>
          <w:szCs w:val="32"/>
          <w:rtl/>
        </w:rPr>
        <w:t>4- التسوية النهائية: صرف المستحقات المالية وإصدار شهادة الخبرة.</w:t>
      </w:r>
    </w:p>
    <w:p w14:paraId="029C9A33" w14:textId="77777777" w:rsidR="005C384C" w:rsidRDefault="005C384C" w:rsidP="005C384C">
      <w:pPr>
        <w:ind w:left="141"/>
        <w:jc w:val="both"/>
        <w:rPr>
          <w:sz w:val="32"/>
          <w:szCs w:val="32"/>
          <w:rtl/>
        </w:rPr>
      </w:pPr>
    </w:p>
    <w:p w14:paraId="4CD44D4D" w14:textId="77777777" w:rsidR="005C384C" w:rsidRPr="00F5318F" w:rsidRDefault="005C384C" w:rsidP="005C384C">
      <w:pPr>
        <w:ind w:left="141"/>
        <w:jc w:val="both"/>
        <w:rPr>
          <w:sz w:val="32"/>
          <w:szCs w:val="32"/>
          <w:rtl/>
        </w:rPr>
      </w:pPr>
      <w:r w:rsidRPr="00F5318F">
        <w:rPr>
          <w:sz w:val="32"/>
          <w:szCs w:val="32"/>
          <w:highlight w:val="yellow"/>
          <w:rtl/>
        </w:rPr>
        <w:t>العملية (1): إنهاء خدمة موظف - إغلاق العلاقة وتعطيل الحساب</w:t>
      </w:r>
    </w:p>
    <w:p w14:paraId="07A6545A" w14:textId="77777777" w:rsidR="005C384C" w:rsidRPr="00F5318F" w:rsidRDefault="005C384C" w:rsidP="005C384C">
      <w:pPr>
        <w:ind w:left="141"/>
        <w:jc w:val="both"/>
        <w:rPr>
          <w:sz w:val="32"/>
          <w:szCs w:val="32"/>
          <w:rtl/>
        </w:rPr>
      </w:pPr>
    </w:p>
    <w:p w14:paraId="12FEAEDB" w14:textId="77777777" w:rsidR="005C384C" w:rsidRPr="00F5318F" w:rsidRDefault="005C384C" w:rsidP="005C384C">
      <w:pPr>
        <w:ind w:left="141"/>
        <w:jc w:val="both"/>
        <w:rPr>
          <w:sz w:val="32"/>
          <w:szCs w:val="32"/>
          <w:rtl/>
        </w:rPr>
      </w:pPr>
      <w:r w:rsidRPr="00F5318F">
        <w:rPr>
          <w:sz w:val="32"/>
          <w:szCs w:val="32"/>
          <w:rtl/>
        </w:rPr>
        <w:t>1. اسم العملية</w:t>
      </w:r>
    </w:p>
    <w:p w14:paraId="4F86B6D6" w14:textId="77777777" w:rsidR="005C384C" w:rsidRPr="00F5318F" w:rsidRDefault="005C384C" w:rsidP="005C384C">
      <w:pPr>
        <w:ind w:left="141"/>
        <w:jc w:val="both"/>
        <w:rPr>
          <w:sz w:val="32"/>
          <w:szCs w:val="32"/>
          <w:rtl/>
        </w:rPr>
      </w:pPr>
      <w:r w:rsidRPr="00F5318F">
        <w:rPr>
          <w:sz w:val="32"/>
          <w:szCs w:val="32"/>
          <w:rtl/>
        </w:rPr>
        <w:t>إنهاء خدمة موظف: إغلاق العلاقة وتعطيل الحساب.</w:t>
      </w:r>
    </w:p>
    <w:p w14:paraId="7E21212E" w14:textId="77777777" w:rsidR="005C384C" w:rsidRPr="00F5318F" w:rsidRDefault="005C384C" w:rsidP="005C384C">
      <w:pPr>
        <w:ind w:left="141"/>
        <w:jc w:val="both"/>
        <w:rPr>
          <w:sz w:val="32"/>
          <w:szCs w:val="32"/>
          <w:rtl/>
        </w:rPr>
      </w:pPr>
    </w:p>
    <w:p w14:paraId="5802E210" w14:textId="77777777" w:rsidR="005C384C" w:rsidRPr="00F5318F" w:rsidRDefault="005C384C" w:rsidP="005C384C">
      <w:pPr>
        <w:ind w:left="141"/>
        <w:jc w:val="both"/>
        <w:rPr>
          <w:sz w:val="32"/>
          <w:szCs w:val="32"/>
          <w:rtl/>
        </w:rPr>
      </w:pPr>
      <w:r w:rsidRPr="00F5318F">
        <w:rPr>
          <w:sz w:val="32"/>
          <w:szCs w:val="32"/>
          <w:rtl/>
        </w:rPr>
        <w:t>2. وصف العملية</w:t>
      </w:r>
    </w:p>
    <w:p w14:paraId="01A75F80" w14:textId="77777777" w:rsidR="005C384C" w:rsidRPr="00F5318F" w:rsidRDefault="005C384C" w:rsidP="005C384C">
      <w:pPr>
        <w:ind w:left="141"/>
        <w:jc w:val="both"/>
        <w:rPr>
          <w:sz w:val="32"/>
          <w:szCs w:val="32"/>
          <w:rtl/>
        </w:rPr>
      </w:pPr>
      <w:r w:rsidRPr="00F5318F">
        <w:rPr>
          <w:sz w:val="32"/>
          <w:szCs w:val="32"/>
          <w:rtl/>
        </w:rPr>
        <w:t>هي العملية الإدارية النهائية والرسمية التي يتم من خلالها قطع العلاقة الوظيفية القانونية والإدارية بين الموظف ومنظومة المكتب والمدرسة بشكل نهائي. تنتهي هذه العملية بإصدار قرار إنهاء الخدمة وتنفيذ جميع الإجراءات الإدارية والرقمية المرتبطة به.</w:t>
      </w:r>
    </w:p>
    <w:p w14:paraId="0D076341" w14:textId="77777777" w:rsidR="005C384C" w:rsidRPr="00F5318F" w:rsidRDefault="005C384C" w:rsidP="005C384C">
      <w:pPr>
        <w:ind w:left="141"/>
        <w:jc w:val="both"/>
        <w:rPr>
          <w:sz w:val="32"/>
          <w:szCs w:val="32"/>
          <w:rtl/>
        </w:rPr>
      </w:pPr>
    </w:p>
    <w:p w14:paraId="6F777F77" w14:textId="77777777" w:rsidR="005C384C" w:rsidRPr="00F5318F" w:rsidRDefault="005C384C" w:rsidP="005C384C">
      <w:pPr>
        <w:ind w:left="141"/>
        <w:jc w:val="both"/>
        <w:rPr>
          <w:sz w:val="32"/>
          <w:szCs w:val="32"/>
          <w:rtl/>
        </w:rPr>
      </w:pPr>
      <w:r w:rsidRPr="00F5318F">
        <w:rPr>
          <w:sz w:val="32"/>
          <w:szCs w:val="32"/>
          <w:rtl/>
        </w:rPr>
        <w:t>3. الهدف من العملية</w:t>
      </w:r>
    </w:p>
    <w:p w14:paraId="5661EF2E" w14:textId="77777777" w:rsidR="005C384C" w:rsidRPr="00F5318F" w:rsidRDefault="005C384C" w:rsidP="005C384C">
      <w:pPr>
        <w:ind w:left="141"/>
        <w:jc w:val="both"/>
        <w:rPr>
          <w:sz w:val="32"/>
          <w:szCs w:val="32"/>
          <w:rtl/>
        </w:rPr>
      </w:pPr>
    </w:p>
    <w:p w14:paraId="06218C02" w14:textId="77777777" w:rsidR="005C384C" w:rsidRPr="00F5318F" w:rsidRDefault="005C384C" w:rsidP="005C384C">
      <w:pPr>
        <w:ind w:left="141"/>
        <w:jc w:val="both"/>
        <w:rPr>
          <w:sz w:val="32"/>
          <w:szCs w:val="32"/>
          <w:rtl/>
        </w:rPr>
      </w:pPr>
      <w:r w:rsidRPr="00F5318F">
        <w:rPr>
          <w:sz w:val="32"/>
          <w:szCs w:val="32"/>
          <w:rtl/>
        </w:rPr>
        <w:lastRenderedPageBreak/>
        <w:t>· إنهاء العلاقة الوظيفية بشكل نظامي وقانوني وفق سبب الإنهاء (استقالة، إنهاء عقد، فصل، تقاعد، وفاة).</w:t>
      </w:r>
    </w:p>
    <w:p w14:paraId="5004E977" w14:textId="77777777" w:rsidR="005C384C" w:rsidRPr="00F5318F" w:rsidRDefault="005C384C" w:rsidP="005C384C">
      <w:pPr>
        <w:ind w:left="141"/>
        <w:jc w:val="both"/>
        <w:rPr>
          <w:sz w:val="32"/>
          <w:szCs w:val="32"/>
          <w:rtl/>
        </w:rPr>
      </w:pPr>
      <w:r w:rsidRPr="00F5318F">
        <w:rPr>
          <w:sz w:val="32"/>
          <w:szCs w:val="32"/>
          <w:rtl/>
        </w:rPr>
        <w:t>· استكمال كافة الإجراءات المالية والمحاسبية والتسوية النهائية مع الموظف.</w:t>
      </w:r>
    </w:p>
    <w:p w14:paraId="677D51AB" w14:textId="77777777" w:rsidR="005C384C" w:rsidRPr="00F5318F" w:rsidRDefault="005C384C" w:rsidP="005C384C">
      <w:pPr>
        <w:ind w:left="141"/>
        <w:jc w:val="both"/>
        <w:rPr>
          <w:sz w:val="32"/>
          <w:szCs w:val="32"/>
          <w:rtl/>
        </w:rPr>
      </w:pPr>
      <w:r w:rsidRPr="00F5318F">
        <w:rPr>
          <w:sz w:val="32"/>
          <w:szCs w:val="32"/>
          <w:rtl/>
        </w:rPr>
        <w:t>· تأمين المنظومة عبر تعطيل جميع صلاحيات الموظف ووصوله إلى الأنظمة والبيانات.</w:t>
      </w:r>
    </w:p>
    <w:p w14:paraId="4DB30C59" w14:textId="77777777" w:rsidR="005C384C" w:rsidRPr="00F5318F" w:rsidRDefault="005C384C" w:rsidP="005C384C">
      <w:pPr>
        <w:ind w:left="141"/>
        <w:jc w:val="both"/>
        <w:rPr>
          <w:sz w:val="32"/>
          <w:szCs w:val="32"/>
          <w:rtl/>
        </w:rPr>
      </w:pPr>
      <w:r w:rsidRPr="00F5318F">
        <w:rPr>
          <w:sz w:val="32"/>
          <w:szCs w:val="32"/>
          <w:rtl/>
        </w:rPr>
        <w:t>· توثيق عملية إنهاء الخدمة وأسبابها بشكل رسمي لأغراض الأرشيف والمراجعة المستقبلية.</w:t>
      </w:r>
    </w:p>
    <w:p w14:paraId="68ED9C81" w14:textId="77777777" w:rsidR="005C384C" w:rsidRPr="00F5318F" w:rsidRDefault="005C384C" w:rsidP="005C384C">
      <w:pPr>
        <w:ind w:left="141"/>
        <w:jc w:val="both"/>
        <w:rPr>
          <w:sz w:val="32"/>
          <w:szCs w:val="32"/>
          <w:rtl/>
        </w:rPr>
      </w:pPr>
    </w:p>
    <w:p w14:paraId="7E99E976" w14:textId="77777777" w:rsidR="005C384C" w:rsidRPr="00F5318F" w:rsidRDefault="005C384C" w:rsidP="005C384C">
      <w:pPr>
        <w:ind w:left="141"/>
        <w:jc w:val="both"/>
        <w:rPr>
          <w:sz w:val="32"/>
          <w:szCs w:val="32"/>
          <w:rtl/>
        </w:rPr>
      </w:pPr>
      <w:r w:rsidRPr="00F5318F">
        <w:rPr>
          <w:sz w:val="32"/>
          <w:szCs w:val="32"/>
          <w:rtl/>
        </w:rPr>
        <w:t>4. الجهة المسؤولة عن التنفيذ</w:t>
      </w:r>
    </w:p>
    <w:p w14:paraId="719E4395" w14:textId="77777777" w:rsidR="005C384C" w:rsidRPr="00F5318F" w:rsidRDefault="005C384C" w:rsidP="005C384C">
      <w:pPr>
        <w:ind w:left="141"/>
        <w:jc w:val="both"/>
        <w:rPr>
          <w:sz w:val="32"/>
          <w:szCs w:val="32"/>
          <w:rtl/>
        </w:rPr>
      </w:pPr>
    </w:p>
    <w:p w14:paraId="5F93A4BC" w14:textId="77777777" w:rsidR="005C384C" w:rsidRPr="00F5318F" w:rsidRDefault="005C384C" w:rsidP="005C384C">
      <w:pPr>
        <w:ind w:left="141"/>
        <w:jc w:val="both"/>
        <w:rPr>
          <w:sz w:val="32"/>
          <w:szCs w:val="32"/>
          <w:rtl/>
        </w:rPr>
      </w:pPr>
      <w:r w:rsidRPr="00F5318F">
        <w:rPr>
          <w:sz w:val="32"/>
          <w:szCs w:val="32"/>
          <w:rtl/>
        </w:rPr>
        <w:t>· صاحب قرار الإنهاء (الجهة المخولة): مكتب التربية (قسم شؤون الموظفين) هو الجهة الوحيدة المخولة بإصدار قرار إنهاء الخدمة النهائي، بناءً على:</w:t>
      </w:r>
    </w:p>
    <w:p w14:paraId="3E23B902" w14:textId="77777777" w:rsidR="005C384C" w:rsidRPr="00F5318F" w:rsidRDefault="005C384C" w:rsidP="005C384C">
      <w:pPr>
        <w:ind w:left="141"/>
        <w:jc w:val="both"/>
        <w:rPr>
          <w:sz w:val="32"/>
          <w:szCs w:val="32"/>
          <w:rtl/>
        </w:rPr>
      </w:pPr>
      <w:r w:rsidRPr="00F5318F">
        <w:rPr>
          <w:sz w:val="32"/>
          <w:szCs w:val="32"/>
          <w:rtl/>
        </w:rPr>
        <w:t xml:space="preserve">  · طلب استقالة معتمد من المدرسة.</w:t>
      </w:r>
    </w:p>
    <w:p w14:paraId="7B7D4D1A" w14:textId="77777777" w:rsidR="005C384C" w:rsidRPr="00F5318F" w:rsidRDefault="005C384C" w:rsidP="005C384C">
      <w:pPr>
        <w:ind w:left="141"/>
        <w:jc w:val="both"/>
        <w:rPr>
          <w:sz w:val="32"/>
          <w:szCs w:val="32"/>
          <w:rtl/>
        </w:rPr>
      </w:pPr>
      <w:r w:rsidRPr="00F5318F">
        <w:rPr>
          <w:sz w:val="32"/>
          <w:szCs w:val="32"/>
          <w:rtl/>
        </w:rPr>
        <w:t xml:space="preserve">  · انتهاء مدة عقد.</w:t>
      </w:r>
    </w:p>
    <w:p w14:paraId="1103D450" w14:textId="77777777" w:rsidR="005C384C" w:rsidRPr="00F5318F" w:rsidRDefault="005C384C" w:rsidP="005C384C">
      <w:pPr>
        <w:ind w:left="141"/>
        <w:jc w:val="both"/>
        <w:rPr>
          <w:sz w:val="32"/>
          <w:szCs w:val="32"/>
          <w:rtl/>
        </w:rPr>
      </w:pPr>
      <w:r w:rsidRPr="00F5318F">
        <w:rPr>
          <w:sz w:val="32"/>
          <w:szCs w:val="32"/>
          <w:rtl/>
        </w:rPr>
        <w:t xml:space="preserve">  · قرار تأديبي نهائي (فصل).</w:t>
      </w:r>
    </w:p>
    <w:p w14:paraId="5AF4A9E6" w14:textId="77777777" w:rsidR="005C384C" w:rsidRPr="00F5318F" w:rsidRDefault="005C384C" w:rsidP="005C384C">
      <w:pPr>
        <w:ind w:left="141"/>
        <w:jc w:val="both"/>
        <w:rPr>
          <w:sz w:val="32"/>
          <w:szCs w:val="32"/>
          <w:rtl/>
        </w:rPr>
      </w:pPr>
      <w:r w:rsidRPr="00F5318F">
        <w:rPr>
          <w:sz w:val="32"/>
          <w:szCs w:val="32"/>
          <w:rtl/>
        </w:rPr>
        <w:t xml:space="preserve">  · بلوغ سن التقاعد.</w:t>
      </w:r>
    </w:p>
    <w:p w14:paraId="7726B62A" w14:textId="77777777" w:rsidR="005C384C" w:rsidRPr="00F5318F" w:rsidRDefault="005C384C" w:rsidP="005C384C">
      <w:pPr>
        <w:ind w:left="141"/>
        <w:jc w:val="both"/>
        <w:rPr>
          <w:sz w:val="32"/>
          <w:szCs w:val="32"/>
          <w:rtl/>
        </w:rPr>
      </w:pPr>
      <w:r w:rsidRPr="00F5318F">
        <w:rPr>
          <w:sz w:val="32"/>
          <w:szCs w:val="32"/>
          <w:rtl/>
        </w:rPr>
        <w:t xml:space="preserve">  · إخطار رسمي بالوفاة.</w:t>
      </w:r>
    </w:p>
    <w:p w14:paraId="232772C1" w14:textId="77777777" w:rsidR="005C384C" w:rsidRPr="00F5318F" w:rsidRDefault="005C384C" w:rsidP="005C384C">
      <w:pPr>
        <w:ind w:left="141"/>
        <w:jc w:val="both"/>
        <w:rPr>
          <w:sz w:val="32"/>
          <w:szCs w:val="32"/>
          <w:rtl/>
        </w:rPr>
      </w:pPr>
      <w:r w:rsidRPr="00F5318F">
        <w:rPr>
          <w:sz w:val="32"/>
          <w:szCs w:val="32"/>
          <w:rtl/>
        </w:rPr>
        <w:t>· المنفذ للإجراءات المحلية (قبل القرار): إدارة المدرسة (تجميع المستندات، إخلاء الطرف المبدئي، رفع التوصية للمكتب).</w:t>
      </w:r>
    </w:p>
    <w:p w14:paraId="3B6A1594" w14:textId="77777777" w:rsidR="005C384C" w:rsidRPr="00F5318F" w:rsidRDefault="005C384C" w:rsidP="005C384C">
      <w:pPr>
        <w:ind w:left="141"/>
        <w:jc w:val="both"/>
        <w:rPr>
          <w:sz w:val="32"/>
          <w:szCs w:val="32"/>
          <w:rtl/>
        </w:rPr>
      </w:pPr>
      <w:r w:rsidRPr="00F5318F">
        <w:rPr>
          <w:sz w:val="32"/>
          <w:szCs w:val="32"/>
          <w:rtl/>
        </w:rPr>
        <w:t>· المنفذ للإجراءات النظامية (بعد القرار): قسم تكنولوجيا المعلومات في المكتب (تعطيل الحسابات).</w:t>
      </w:r>
    </w:p>
    <w:p w14:paraId="6FCAA2D5" w14:textId="77777777" w:rsidR="005C384C" w:rsidRPr="00F5318F" w:rsidRDefault="005C384C" w:rsidP="005C384C">
      <w:pPr>
        <w:ind w:left="141"/>
        <w:jc w:val="both"/>
        <w:rPr>
          <w:sz w:val="32"/>
          <w:szCs w:val="32"/>
          <w:rtl/>
        </w:rPr>
      </w:pPr>
    </w:p>
    <w:p w14:paraId="4BD5BDF0" w14:textId="77777777" w:rsidR="005C384C" w:rsidRPr="00F5318F" w:rsidRDefault="005C384C" w:rsidP="005C384C">
      <w:pPr>
        <w:ind w:left="141"/>
        <w:jc w:val="both"/>
        <w:rPr>
          <w:sz w:val="32"/>
          <w:szCs w:val="32"/>
          <w:rtl/>
        </w:rPr>
      </w:pPr>
      <w:r w:rsidRPr="00F5318F">
        <w:rPr>
          <w:sz w:val="32"/>
          <w:szCs w:val="32"/>
          <w:rtl/>
        </w:rPr>
        <w:t>5. المدخلات (</w:t>
      </w:r>
      <w:r w:rsidRPr="00F5318F">
        <w:rPr>
          <w:sz w:val="32"/>
          <w:szCs w:val="32"/>
        </w:rPr>
        <w:t>Inputs</w:t>
      </w:r>
      <w:r w:rsidRPr="00F5318F">
        <w:rPr>
          <w:sz w:val="32"/>
          <w:szCs w:val="32"/>
          <w:rtl/>
        </w:rPr>
        <w:t>)</w:t>
      </w:r>
    </w:p>
    <w:p w14:paraId="61E48411" w14:textId="77777777" w:rsidR="005C384C" w:rsidRPr="00F5318F" w:rsidRDefault="005C384C" w:rsidP="005C384C">
      <w:pPr>
        <w:ind w:left="141"/>
        <w:jc w:val="both"/>
        <w:rPr>
          <w:sz w:val="32"/>
          <w:szCs w:val="32"/>
          <w:rtl/>
        </w:rPr>
      </w:pPr>
    </w:p>
    <w:p w14:paraId="16AB5EE3" w14:textId="77777777" w:rsidR="005C384C" w:rsidRPr="00F5318F" w:rsidRDefault="005C384C" w:rsidP="005C384C">
      <w:pPr>
        <w:ind w:left="141"/>
        <w:jc w:val="both"/>
        <w:rPr>
          <w:sz w:val="32"/>
          <w:szCs w:val="32"/>
          <w:rtl/>
        </w:rPr>
      </w:pPr>
      <w:r w:rsidRPr="00F5318F">
        <w:rPr>
          <w:sz w:val="32"/>
          <w:szCs w:val="32"/>
          <w:rtl/>
        </w:rPr>
        <w:lastRenderedPageBreak/>
        <w:t>· مستند بدء الإجراء: طلب استقالة موقع، إشعار انتهاء عقد، قرار تأديبي نهائي، شهادة وفاة.</w:t>
      </w:r>
    </w:p>
    <w:p w14:paraId="4763F4B8" w14:textId="77777777" w:rsidR="005C384C" w:rsidRPr="00F5318F" w:rsidRDefault="005C384C" w:rsidP="005C384C">
      <w:pPr>
        <w:ind w:left="141"/>
        <w:jc w:val="both"/>
        <w:rPr>
          <w:sz w:val="32"/>
          <w:szCs w:val="32"/>
          <w:rtl/>
        </w:rPr>
      </w:pPr>
      <w:r w:rsidRPr="00F5318F">
        <w:rPr>
          <w:sz w:val="32"/>
          <w:szCs w:val="32"/>
          <w:rtl/>
        </w:rPr>
        <w:t>· تقرير إخلاء طرف أولي من المدرسة.</w:t>
      </w:r>
    </w:p>
    <w:p w14:paraId="60B010E8" w14:textId="77777777" w:rsidR="005C384C" w:rsidRPr="00F5318F" w:rsidRDefault="005C384C" w:rsidP="005C384C">
      <w:pPr>
        <w:ind w:left="141"/>
        <w:jc w:val="both"/>
        <w:rPr>
          <w:sz w:val="32"/>
          <w:szCs w:val="32"/>
          <w:rtl/>
        </w:rPr>
      </w:pPr>
      <w:r w:rsidRPr="00F5318F">
        <w:rPr>
          <w:sz w:val="32"/>
          <w:szCs w:val="32"/>
          <w:rtl/>
        </w:rPr>
        <w:t>· بيانات الموظف الحالية في الأنظمة (المالية، الإدارية، النظامية).</w:t>
      </w:r>
    </w:p>
    <w:p w14:paraId="5D857ADB" w14:textId="77777777" w:rsidR="005C384C" w:rsidRPr="00F5318F" w:rsidRDefault="005C384C" w:rsidP="005C384C">
      <w:pPr>
        <w:ind w:left="141"/>
        <w:jc w:val="both"/>
        <w:rPr>
          <w:sz w:val="32"/>
          <w:szCs w:val="32"/>
          <w:rtl/>
        </w:rPr>
      </w:pPr>
    </w:p>
    <w:p w14:paraId="64C716F2" w14:textId="77777777" w:rsidR="005C384C" w:rsidRPr="00F5318F" w:rsidRDefault="005C384C" w:rsidP="005C384C">
      <w:pPr>
        <w:ind w:left="141"/>
        <w:jc w:val="both"/>
        <w:rPr>
          <w:sz w:val="32"/>
          <w:szCs w:val="32"/>
          <w:rtl/>
        </w:rPr>
      </w:pPr>
      <w:r w:rsidRPr="00F5318F">
        <w:rPr>
          <w:sz w:val="32"/>
          <w:szCs w:val="32"/>
          <w:rtl/>
        </w:rPr>
        <w:t>6. خطوات التنفيذ التفصيلية</w:t>
      </w:r>
    </w:p>
    <w:p w14:paraId="44C837A0" w14:textId="77777777" w:rsidR="005C384C" w:rsidRPr="00F5318F" w:rsidRDefault="005C384C" w:rsidP="005C384C">
      <w:pPr>
        <w:ind w:left="141"/>
        <w:jc w:val="both"/>
        <w:rPr>
          <w:sz w:val="32"/>
          <w:szCs w:val="32"/>
          <w:rtl/>
        </w:rPr>
      </w:pPr>
    </w:p>
    <w:p w14:paraId="500ADCAD" w14:textId="77777777" w:rsidR="005C384C" w:rsidRPr="00F5318F" w:rsidRDefault="005C384C" w:rsidP="005C384C">
      <w:pPr>
        <w:ind w:left="141"/>
        <w:jc w:val="both"/>
        <w:rPr>
          <w:sz w:val="32"/>
          <w:szCs w:val="32"/>
          <w:rtl/>
        </w:rPr>
      </w:pPr>
      <w:r w:rsidRPr="00F5318F">
        <w:rPr>
          <w:sz w:val="32"/>
          <w:szCs w:val="32"/>
          <w:rtl/>
        </w:rPr>
        <w:t>الإجراءات البشرية والإدارية (قبل القرار النهائي):</w:t>
      </w:r>
    </w:p>
    <w:p w14:paraId="4BC0B3BC" w14:textId="77777777" w:rsidR="005C384C" w:rsidRPr="00F5318F" w:rsidRDefault="005C384C" w:rsidP="005C384C">
      <w:pPr>
        <w:ind w:left="141"/>
        <w:jc w:val="both"/>
        <w:rPr>
          <w:sz w:val="32"/>
          <w:szCs w:val="32"/>
          <w:rtl/>
        </w:rPr>
      </w:pPr>
    </w:p>
    <w:p w14:paraId="3ABC19CD" w14:textId="77777777" w:rsidR="005C384C" w:rsidRPr="00F5318F" w:rsidRDefault="005C384C" w:rsidP="005C384C">
      <w:pPr>
        <w:ind w:left="141"/>
        <w:jc w:val="both"/>
        <w:rPr>
          <w:sz w:val="32"/>
          <w:szCs w:val="32"/>
          <w:rtl/>
        </w:rPr>
      </w:pPr>
      <w:r w:rsidRPr="00F5318F">
        <w:rPr>
          <w:sz w:val="32"/>
          <w:szCs w:val="32"/>
          <w:rtl/>
        </w:rPr>
        <w:t>1. بدء الإجراء: تصل وثيقة بدء إجراء إنهاء الخدمة (كطلب الاستقالة) إلى مدير المدرسة، الذي يبدأ إجراءات إخلاء الطرف الداخلي.</w:t>
      </w:r>
    </w:p>
    <w:p w14:paraId="5D369387" w14:textId="77777777" w:rsidR="005C384C" w:rsidRPr="00F5318F" w:rsidRDefault="005C384C" w:rsidP="005C384C">
      <w:pPr>
        <w:ind w:left="141"/>
        <w:jc w:val="both"/>
        <w:rPr>
          <w:sz w:val="32"/>
          <w:szCs w:val="32"/>
          <w:rtl/>
        </w:rPr>
      </w:pPr>
      <w:r w:rsidRPr="00F5318F">
        <w:rPr>
          <w:sz w:val="32"/>
          <w:szCs w:val="32"/>
          <w:rtl/>
        </w:rPr>
        <w:t>2. التوصية ورفع الملف: بعد استكمال إخلاء الطرف المبدئي في المدرسة، يرفع مدير المدرسة ملفاً كاملاً إلى مكتب التربية يتضمن: طلب الإنهاء، تقرير إخلاء الطرف من المدرسة، أي مستندات داعمة، وتوصيته.</w:t>
      </w:r>
    </w:p>
    <w:p w14:paraId="11C69BE1" w14:textId="77777777" w:rsidR="005C384C" w:rsidRPr="00F5318F" w:rsidRDefault="005C384C" w:rsidP="005C384C">
      <w:pPr>
        <w:ind w:left="141"/>
        <w:jc w:val="both"/>
        <w:rPr>
          <w:sz w:val="32"/>
          <w:szCs w:val="32"/>
          <w:rtl/>
        </w:rPr>
      </w:pPr>
      <w:r w:rsidRPr="00F5318F">
        <w:rPr>
          <w:sz w:val="32"/>
          <w:szCs w:val="32"/>
          <w:rtl/>
        </w:rPr>
        <w:t>3. المراجعة والبت في المكتب: يراجع قسم شؤون الموظفين في المكتب الملف للتأكد من اكتماله ومطابقته للوائح، ثم يُحيله للاعتماد.</w:t>
      </w:r>
    </w:p>
    <w:p w14:paraId="0B56C78E" w14:textId="77777777" w:rsidR="005C384C" w:rsidRPr="00F5318F" w:rsidRDefault="005C384C" w:rsidP="005C384C">
      <w:pPr>
        <w:ind w:left="141"/>
        <w:jc w:val="both"/>
        <w:rPr>
          <w:sz w:val="32"/>
          <w:szCs w:val="32"/>
          <w:rtl/>
        </w:rPr>
      </w:pPr>
      <w:r w:rsidRPr="00F5318F">
        <w:rPr>
          <w:sz w:val="32"/>
          <w:szCs w:val="32"/>
          <w:rtl/>
        </w:rPr>
        <w:t>4. إصدار القرار النهائي: يصدر مدير المكتب أو من يفوضه قرار إنهاء الخدمة الرسمي، والذي يعتبر الوثيقة القانونية الملزمة لإنهاء العلاقة.</w:t>
      </w:r>
    </w:p>
    <w:p w14:paraId="1B324AA3" w14:textId="77777777" w:rsidR="005C384C" w:rsidRPr="00F5318F" w:rsidRDefault="005C384C" w:rsidP="005C384C">
      <w:pPr>
        <w:ind w:left="141"/>
        <w:jc w:val="both"/>
        <w:rPr>
          <w:sz w:val="32"/>
          <w:szCs w:val="32"/>
          <w:rtl/>
        </w:rPr>
      </w:pPr>
    </w:p>
    <w:p w14:paraId="7365FD98" w14:textId="77777777" w:rsidR="005C384C" w:rsidRPr="00F5318F" w:rsidRDefault="005C384C" w:rsidP="005C384C">
      <w:pPr>
        <w:ind w:left="141"/>
        <w:jc w:val="both"/>
        <w:rPr>
          <w:sz w:val="32"/>
          <w:szCs w:val="32"/>
          <w:rtl/>
        </w:rPr>
      </w:pPr>
      <w:r w:rsidRPr="00F5318F">
        <w:rPr>
          <w:sz w:val="32"/>
          <w:szCs w:val="32"/>
          <w:rtl/>
        </w:rPr>
        <w:t>الإجراءات النظامية (بعد القرار النهائي - يتم من قبل المكتب):</w:t>
      </w:r>
    </w:p>
    <w:p w14:paraId="2ABE9AC5" w14:textId="77777777" w:rsidR="005C384C" w:rsidRPr="00F5318F" w:rsidRDefault="005C384C" w:rsidP="005C384C">
      <w:pPr>
        <w:ind w:left="141"/>
        <w:jc w:val="both"/>
        <w:rPr>
          <w:sz w:val="32"/>
          <w:szCs w:val="32"/>
          <w:rtl/>
        </w:rPr>
      </w:pPr>
    </w:p>
    <w:p w14:paraId="6D44366E" w14:textId="77777777" w:rsidR="005C384C" w:rsidRPr="00F5318F" w:rsidRDefault="005C384C" w:rsidP="005C384C">
      <w:pPr>
        <w:ind w:left="141"/>
        <w:jc w:val="both"/>
        <w:rPr>
          <w:sz w:val="32"/>
          <w:szCs w:val="32"/>
          <w:rtl/>
        </w:rPr>
      </w:pPr>
      <w:r w:rsidRPr="00F5318F">
        <w:rPr>
          <w:sz w:val="32"/>
          <w:szCs w:val="32"/>
          <w:rtl/>
        </w:rPr>
        <w:t>1. تسجيل القرار في النظام المركزي: يُدخل موظف المكتب قرار إنهاء الخدمة في النظام الرئيسي لإدارة الموارد البشرية (</w:t>
      </w:r>
      <w:r w:rsidRPr="00F5318F">
        <w:rPr>
          <w:sz w:val="32"/>
          <w:szCs w:val="32"/>
        </w:rPr>
        <w:t>HRMS</w:t>
      </w:r>
      <w:r w:rsidRPr="00F5318F">
        <w:rPr>
          <w:sz w:val="32"/>
          <w:szCs w:val="32"/>
          <w:rtl/>
        </w:rPr>
        <w:t>).</w:t>
      </w:r>
    </w:p>
    <w:p w14:paraId="6CE90302" w14:textId="77777777" w:rsidR="005C384C" w:rsidRPr="00F5318F" w:rsidRDefault="005C384C" w:rsidP="005C384C">
      <w:pPr>
        <w:ind w:left="141"/>
        <w:jc w:val="both"/>
        <w:rPr>
          <w:sz w:val="32"/>
          <w:szCs w:val="32"/>
          <w:rtl/>
        </w:rPr>
      </w:pPr>
      <w:r w:rsidRPr="00F5318F">
        <w:rPr>
          <w:sz w:val="32"/>
          <w:szCs w:val="32"/>
          <w:rtl/>
        </w:rPr>
        <w:t>2. التحديث الآلي للحالة: يقوم النظام تلقائياً بتغيير حالة الموظف من "</w:t>
      </w:r>
      <w:r w:rsidRPr="00F5318F">
        <w:rPr>
          <w:sz w:val="32"/>
          <w:szCs w:val="32"/>
        </w:rPr>
        <w:t>Active</w:t>
      </w:r>
      <w:r w:rsidRPr="00F5318F">
        <w:rPr>
          <w:sz w:val="32"/>
          <w:szCs w:val="32"/>
          <w:rtl/>
        </w:rPr>
        <w:t>" (نشط) إلى "</w:t>
      </w:r>
      <w:r w:rsidRPr="00F5318F">
        <w:rPr>
          <w:sz w:val="32"/>
          <w:szCs w:val="32"/>
        </w:rPr>
        <w:t>Terminated</w:t>
      </w:r>
      <w:r w:rsidRPr="00F5318F">
        <w:rPr>
          <w:sz w:val="32"/>
          <w:szCs w:val="32"/>
          <w:rtl/>
        </w:rPr>
        <w:t>" (منتهي الخدمة) مع تحديد السبب (مثل: "استقالة").</w:t>
      </w:r>
    </w:p>
    <w:p w14:paraId="4225570B" w14:textId="77777777" w:rsidR="005C384C" w:rsidRPr="00F5318F" w:rsidRDefault="005C384C" w:rsidP="005C384C">
      <w:pPr>
        <w:ind w:left="141"/>
        <w:jc w:val="both"/>
        <w:rPr>
          <w:sz w:val="32"/>
          <w:szCs w:val="32"/>
          <w:rtl/>
        </w:rPr>
      </w:pPr>
      <w:r w:rsidRPr="00F5318F">
        <w:rPr>
          <w:sz w:val="32"/>
          <w:szCs w:val="32"/>
          <w:rtl/>
        </w:rPr>
        <w:lastRenderedPageBreak/>
        <w:t>3. تعطيل الحسابات والصلاحيات آلياً: يؤدي تغيير الحالة إلى قفل وتعطيل تلقائي لجميع ما يلي:</w:t>
      </w:r>
    </w:p>
    <w:p w14:paraId="2D890974" w14:textId="77777777" w:rsidR="005C384C" w:rsidRPr="00F5318F" w:rsidRDefault="005C384C" w:rsidP="005C384C">
      <w:pPr>
        <w:ind w:left="141"/>
        <w:jc w:val="both"/>
        <w:rPr>
          <w:sz w:val="32"/>
          <w:szCs w:val="32"/>
          <w:rtl/>
        </w:rPr>
      </w:pPr>
      <w:r w:rsidRPr="00F5318F">
        <w:rPr>
          <w:sz w:val="32"/>
          <w:szCs w:val="32"/>
          <w:rtl/>
        </w:rPr>
        <w:t xml:space="preserve">   · حساب المستخدم في نظام </w:t>
      </w:r>
      <w:r w:rsidRPr="00F5318F">
        <w:rPr>
          <w:sz w:val="32"/>
          <w:szCs w:val="32"/>
        </w:rPr>
        <w:t>HRMS</w:t>
      </w:r>
      <w:r w:rsidRPr="00F5318F">
        <w:rPr>
          <w:sz w:val="32"/>
          <w:szCs w:val="32"/>
          <w:rtl/>
        </w:rPr>
        <w:t xml:space="preserve"> ونظام المدرسة.</w:t>
      </w:r>
    </w:p>
    <w:p w14:paraId="7D3C736A" w14:textId="77777777" w:rsidR="005C384C" w:rsidRPr="00F5318F" w:rsidRDefault="005C384C" w:rsidP="005C384C">
      <w:pPr>
        <w:ind w:left="141"/>
        <w:jc w:val="both"/>
        <w:rPr>
          <w:sz w:val="32"/>
          <w:szCs w:val="32"/>
          <w:rtl/>
        </w:rPr>
      </w:pPr>
      <w:r w:rsidRPr="00F5318F">
        <w:rPr>
          <w:sz w:val="32"/>
          <w:szCs w:val="32"/>
          <w:rtl/>
        </w:rPr>
        <w:t xml:space="preserve">   · البريد الإلكتروني المؤسسي.</w:t>
      </w:r>
    </w:p>
    <w:p w14:paraId="1324A644" w14:textId="77777777" w:rsidR="005C384C" w:rsidRPr="00F5318F" w:rsidRDefault="005C384C" w:rsidP="005C384C">
      <w:pPr>
        <w:ind w:left="141"/>
        <w:jc w:val="both"/>
        <w:rPr>
          <w:sz w:val="32"/>
          <w:szCs w:val="32"/>
          <w:rtl/>
        </w:rPr>
      </w:pPr>
      <w:r w:rsidRPr="00F5318F">
        <w:rPr>
          <w:sz w:val="32"/>
          <w:szCs w:val="32"/>
          <w:rtl/>
        </w:rPr>
        <w:t xml:space="preserve">   · أي صلاحيات وصول إلى أنظمة أخرى (نظام الاختبارات، المنصة التعليمية).</w:t>
      </w:r>
    </w:p>
    <w:p w14:paraId="000B42D1" w14:textId="77777777" w:rsidR="005C384C" w:rsidRPr="00F5318F" w:rsidRDefault="005C384C" w:rsidP="005C384C">
      <w:pPr>
        <w:ind w:left="141"/>
        <w:jc w:val="both"/>
        <w:rPr>
          <w:sz w:val="32"/>
          <w:szCs w:val="32"/>
          <w:rtl/>
        </w:rPr>
      </w:pPr>
      <w:r w:rsidRPr="00F5318F">
        <w:rPr>
          <w:sz w:val="32"/>
          <w:szCs w:val="32"/>
          <w:rtl/>
        </w:rPr>
        <w:t xml:space="preserve">   · بطاقة الدخول الإلكترونية (إن وجدت).</w:t>
      </w:r>
    </w:p>
    <w:p w14:paraId="4B0F03AC" w14:textId="77777777" w:rsidR="005C384C" w:rsidRPr="00F5318F" w:rsidRDefault="005C384C" w:rsidP="005C384C">
      <w:pPr>
        <w:ind w:left="141"/>
        <w:jc w:val="both"/>
        <w:rPr>
          <w:sz w:val="32"/>
          <w:szCs w:val="32"/>
          <w:rtl/>
        </w:rPr>
      </w:pPr>
      <w:r w:rsidRPr="00F5318F">
        <w:rPr>
          <w:sz w:val="32"/>
          <w:szCs w:val="32"/>
          <w:rtl/>
        </w:rPr>
        <w:t>4. الإشعارات التلقائية: يرسل النظام إشعارات إلى:</w:t>
      </w:r>
    </w:p>
    <w:p w14:paraId="1A0CBCB9" w14:textId="77777777" w:rsidR="005C384C" w:rsidRPr="00F5318F" w:rsidRDefault="005C384C" w:rsidP="005C384C">
      <w:pPr>
        <w:ind w:left="141"/>
        <w:jc w:val="both"/>
        <w:rPr>
          <w:sz w:val="32"/>
          <w:szCs w:val="32"/>
          <w:rtl/>
        </w:rPr>
      </w:pPr>
      <w:r w:rsidRPr="00F5318F">
        <w:rPr>
          <w:sz w:val="32"/>
          <w:szCs w:val="32"/>
          <w:rtl/>
        </w:rPr>
        <w:t xml:space="preserve">   · الإدارة المالية في المكتب: لبدء إجراءات التسوية النهائية.</w:t>
      </w:r>
    </w:p>
    <w:p w14:paraId="75B0C126" w14:textId="77777777" w:rsidR="005C384C" w:rsidRPr="00F5318F" w:rsidRDefault="005C384C" w:rsidP="005C384C">
      <w:pPr>
        <w:ind w:left="141"/>
        <w:jc w:val="both"/>
        <w:rPr>
          <w:sz w:val="32"/>
          <w:szCs w:val="32"/>
          <w:rtl/>
        </w:rPr>
      </w:pPr>
      <w:r w:rsidRPr="00F5318F">
        <w:rPr>
          <w:sz w:val="32"/>
          <w:szCs w:val="32"/>
          <w:rtl/>
        </w:rPr>
        <w:t xml:space="preserve">   · إدارة المدرسة: لإعلامها بقرار الإنهاء النهائي.</w:t>
      </w:r>
    </w:p>
    <w:p w14:paraId="18EEB4A3" w14:textId="77777777" w:rsidR="005C384C" w:rsidRPr="00F5318F" w:rsidRDefault="005C384C" w:rsidP="005C384C">
      <w:pPr>
        <w:ind w:left="141"/>
        <w:jc w:val="both"/>
        <w:rPr>
          <w:sz w:val="32"/>
          <w:szCs w:val="32"/>
          <w:rtl/>
        </w:rPr>
      </w:pPr>
      <w:r w:rsidRPr="00F5318F">
        <w:rPr>
          <w:sz w:val="32"/>
          <w:szCs w:val="32"/>
          <w:rtl/>
        </w:rPr>
        <w:t xml:space="preserve">   · (في بعض الأنظمة) إلى الموظف: بإشعار نهائي.</w:t>
      </w:r>
    </w:p>
    <w:p w14:paraId="18947F00" w14:textId="77777777" w:rsidR="005C384C" w:rsidRPr="00F5318F" w:rsidRDefault="005C384C" w:rsidP="005C384C">
      <w:pPr>
        <w:ind w:left="141"/>
        <w:jc w:val="both"/>
        <w:rPr>
          <w:sz w:val="32"/>
          <w:szCs w:val="32"/>
          <w:rtl/>
        </w:rPr>
      </w:pPr>
    </w:p>
    <w:p w14:paraId="13D8D5CE" w14:textId="77777777" w:rsidR="005C384C" w:rsidRPr="00F5318F" w:rsidRDefault="005C384C" w:rsidP="005C384C">
      <w:pPr>
        <w:ind w:left="141"/>
        <w:jc w:val="both"/>
        <w:rPr>
          <w:sz w:val="32"/>
          <w:szCs w:val="32"/>
          <w:rtl/>
        </w:rPr>
      </w:pPr>
      <w:r w:rsidRPr="00F5318F">
        <w:rPr>
          <w:sz w:val="32"/>
          <w:szCs w:val="32"/>
          <w:rtl/>
        </w:rPr>
        <w:t>7. المخرجات (</w:t>
      </w:r>
      <w:r w:rsidRPr="00F5318F">
        <w:rPr>
          <w:sz w:val="32"/>
          <w:szCs w:val="32"/>
        </w:rPr>
        <w:t>Outputs</w:t>
      </w:r>
      <w:r w:rsidRPr="00F5318F">
        <w:rPr>
          <w:sz w:val="32"/>
          <w:szCs w:val="32"/>
          <w:rtl/>
        </w:rPr>
        <w:t>)</w:t>
      </w:r>
    </w:p>
    <w:p w14:paraId="008EF929" w14:textId="77777777" w:rsidR="005C384C" w:rsidRPr="00F5318F" w:rsidRDefault="005C384C" w:rsidP="005C384C">
      <w:pPr>
        <w:ind w:left="141"/>
        <w:jc w:val="both"/>
        <w:rPr>
          <w:sz w:val="32"/>
          <w:szCs w:val="32"/>
          <w:rtl/>
        </w:rPr>
      </w:pPr>
    </w:p>
    <w:p w14:paraId="07F94BA7" w14:textId="77777777" w:rsidR="005C384C" w:rsidRPr="00F5318F" w:rsidRDefault="005C384C" w:rsidP="005C384C">
      <w:pPr>
        <w:ind w:left="141"/>
        <w:jc w:val="both"/>
        <w:rPr>
          <w:sz w:val="32"/>
          <w:szCs w:val="32"/>
          <w:rtl/>
        </w:rPr>
      </w:pPr>
      <w:r w:rsidRPr="00F5318F">
        <w:rPr>
          <w:sz w:val="32"/>
          <w:szCs w:val="32"/>
          <w:rtl/>
        </w:rPr>
        <w:t>· قرار إنهاء خدمة رسمي موقع من المكتب.</w:t>
      </w:r>
    </w:p>
    <w:p w14:paraId="01D7EA2A" w14:textId="77777777" w:rsidR="005C384C" w:rsidRPr="00F5318F" w:rsidRDefault="005C384C" w:rsidP="005C384C">
      <w:pPr>
        <w:ind w:left="141"/>
        <w:jc w:val="both"/>
        <w:rPr>
          <w:sz w:val="32"/>
          <w:szCs w:val="32"/>
          <w:rtl/>
        </w:rPr>
      </w:pPr>
      <w:r w:rsidRPr="00F5318F">
        <w:rPr>
          <w:sz w:val="32"/>
          <w:szCs w:val="32"/>
          <w:rtl/>
        </w:rPr>
        <w:t>· موظف بحالة "منتهي الخدمة" في السجل المركزي.</w:t>
      </w:r>
    </w:p>
    <w:p w14:paraId="533EF77B" w14:textId="77777777" w:rsidR="005C384C" w:rsidRPr="00F5318F" w:rsidRDefault="005C384C" w:rsidP="005C384C">
      <w:pPr>
        <w:ind w:left="141"/>
        <w:jc w:val="both"/>
        <w:rPr>
          <w:sz w:val="32"/>
          <w:szCs w:val="32"/>
          <w:rtl/>
        </w:rPr>
      </w:pPr>
      <w:r w:rsidRPr="00F5318F">
        <w:rPr>
          <w:sz w:val="32"/>
          <w:szCs w:val="32"/>
          <w:rtl/>
        </w:rPr>
        <w:t>· حسابات نظامية معطلة بشكل كامل.</w:t>
      </w:r>
    </w:p>
    <w:p w14:paraId="31A8FDF2" w14:textId="77777777" w:rsidR="005C384C" w:rsidRPr="00F5318F" w:rsidRDefault="005C384C" w:rsidP="005C384C">
      <w:pPr>
        <w:ind w:left="141"/>
        <w:jc w:val="both"/>
        <w:rPr>
          <w:sz w:val="32"/>
          <w:szCs w:val="32"/>
          <w:rtl/>
        </w:rPr>
      </w:pPr>
      <w:r w:rsidRPr="00F5318F">
        <w:rPr>
          <w:sz w:val="32"/>
          <w:szCs w:val="32"/>
          <w:rtl/>
        </w:rPr>
        <w:t>· إشعارات لجميع الإدارات المعنية.</w:t>
      </w:r>
    </w:p>
    <w:p w14:paraId="3B22EDF4" w14:textId="77777777" w:rsidR="005C384C" w:rsidRPr="00F5318F" w:rsidRDefault="005C384C" w:rsidP="005C384C">
      <w:pPr>
        <w:ind w:left="141"/>
        <w:jc w:val="both"/>
        <w:rPr>
          <w:sz w:val="32"/>
          <w:szCs w:val="32"/>
          <w:rtl/>
        </w:rPr>
      </w:pPr>
    </w:p>
    <w:p w14:paraId="460F7698" w14:textId="77777777" w:rsidR="005C384C" w:rsidRPr="00F5318F" w:rsidRDefault="005C384C" w:rsidP="005C384C">
      <w:pPr>
        <w:ind w:left="141"/>
        <w:jc w:val="both"/>
        <w:rPr>
          <w:sz w:val="32"/>
          <w:szCs w:val="32"/>
          <w:rtl/>
        </w:rPr>
      </w:pPr>
      <w:r w:rsidRPr="00F5318F">
        <w:rPr>
          <w:sz w:val="32"/>
          <w:szCs w:val="32"/>
          <w:rtl/>
        </w:rPr>
        <w:t>8. القيود والشروط (</w:t>
      </w:r>
      <w:r w:rsidRPr="00F5318F">
        <w:rPr>
          <w:sz w:val="32"/>
          <w:szCs w:val="32"/>
        </w:rPr>
        <w:t>Business Rules</w:t>
      </w:r>
      <w:r w:rsidRPr="00F5318F">
        <w:rPr>
          <w:sz w:val="32"/>
          <w:szCs w:val="32"/>
          <w:rtl/>
        </w:rPr>
        <w:t>)</w:t>
      </w:r>
    </w:p>
    <w:p w14:paraId="5A456D99" w14:textId="77777777" w:rsidR="005C384C" w:rsidRPr="00F5318F" w:rsidRDefault="005C384C" w:rsidP="005C384C">
      <w:pPr>
        <w:ind w:left="141"/>
        <w:jc w:val="both"/>
        <w:rPr>
          <w:sz w:val="32"/>
          <w:szCs w:val="32"/>
          <w:rtl/>
        </w:rPr>
      </w:pPr>
    </w:p>
    <w:p w14:paraId="348A7241" w14:textId="77777777" w:rsidR="005C384C" w:rsidRPr="00F5318F" w:rsidRDefault="005C384C" w:rsidP="005C384C">
      <w:pPr>
        <w:ind w:left="141"/>
        <w:jc w:val="both"/>
        <w:rPr>
          <w:sz w:val="32"/>
          <w:szCs w:val="32"/>
          <w:rtl/>
        </w:rPr>
      </w:pPr>
      <w:r w:rsidRPr="00F5318F">
        <w:rPr>
          <w:sz w:val="32"/>
          <w:szCs w:val="32"/>
          <w:rtl/>
        </w:rPr>
        <w:t>· لا تعتبر الخدمة منتهية رسمياً إلا بصدور قرار مكتوب من المكتب، وليس بمجرد تقديم الاستقالة أو انتهاء العقد.</w:t>
      </w:r>
    </w:p>
    <w:p w14:paraId="3E4E0221" w14:textId="77777777" w:rsidR="005C384C" w:rsidRPr="00F5318F" w:rsidRDefault="005C384C" w:rsidP="005C384C">
      <w:pPr>
        <w:ind w:left="141"/>
        <w:jc w:val="both"/>
        <w:rPr>
          <w:sz w:val="32"/>
          <w:szCs w:val="32"/>
          <w:rtl/>
        </w:rPr>
      </w:pPr>
      <w:r w:rsidRPr="00F5318F">
        <w:rPr>
          <w:sz w:val="32"/>
          <w:szCs w:val="32"/>
          <w:rtl/>
        </w:rPr>
        <w:lastRenderedPageBreak/>
        <w:t>· يحق للموظف الاعتراض على قرار الفصل خلال مدة محددة وفق نظام العمل.</w:t>
      </w:r>
    </w:p>
    <w:p w14:paraId="51B46FA6" w14:textId="77777777" w:rsidR="005C384C" w:rsidRPr="00F5318F" w:rsidRDefault="005C384C" w:rsidP="005C384C">
      <w:pPr>
        <w:ind w:left="141"/>
        <w:jc w:val="both"/>
        <w:rPr>
          <w:sz w:val="32"/>
          <w:szCs w:val="32"/>
          <w:rtl/>
        </w:rPr>
      </w:pPr>
      <w:r w:rsidRPr="00F5318F">
        <w:rPr>
          <w:sz w:val="32"/>
          <w:szCs w:val="32"/>
          <w:rtl/>
        </w:rPr>
        <w:t>· يجب أن يسبق القرار النهائي استكمال إخلاء الطرف المادي والتسويات المالية الأولية من قبل المدرسة.</w:t>
      </w:r>
    </w:p>
    <w:p w14:paraId="122C0DF9" w14:textId="77777777" w:rsidR="005C384C" w:rsidRPr="00F5318F" w:rsidRDefault="005C384C" w:rsidP="005C384C">
      <w:pPr>
        <w:ind w:left="141"/>
        <w:jc w:val="both"/>
        <w:rPr>
          <w:sz w:val="32"/>
          <w:szCs w:val="32"/>
          <w:rtl/>
        </w:rPr>
      </w:pPr>
      <w:r w:rsidRPr="00F5318F">
        <w:rPr>
          <w:sz w:val="32"/>
          <w:szCs w:val="32"/>
          <w:rtl/>
        </w:rPr>
        <w:t>· تظل البيانات التاريخية للموظف (أداء، قرارات) محفوظة في الأرشيف، ولكن حسابه الوظيفي النشط يُعطل.</w:t>
      </w:r>
    </w:p>
    <w:p w14:paraId="3F20B4B1" w14:textId="77777777" w:rsidR="005C384C" w:rsidRPr="00F5318F" w:rsidRDefault="005C384C" w:rsidP="005C384C">
      <w:pPr>
        <w:ind w:left="141"/>
        <w:jc w:val="both"/>
        <w:rPr>
          <w:sz w:val="32"/>
          <w:szCs w:val="32"/>
          <w:rtl/>
        </w:rPr>
      </w:pPr>
    </w:p>
    <w:p w14:paraId="64C0BCB8" w14:textId="77777777" w:rsidR="005C384C" w:rsidRPr="00F5318F" w:rsidRDefault="005C384C" w:rsidP="005C384C">
      <w:pPr>
        <w:ind w:left="141"/>
        <w:jc w:val="both"/>
        <w:rPr>
          <w:sz w:val="32"/>
          <w:szCs w:val="32"/>
          <w:rtl/>
        </w:rPr>
      </w:pPr>
      <w:r w:rsidRPr="00F5318F">
        <w:rPr>
          <w:sz w:val="32"/>
          <w:szCs w:val="32"/>
          <w:rtl/>
        </w:rPr>
        <w:t>9. الارتباط بالمكتب والمدرسة</w:t>
      </w:r>
    </w:p>
    <w:p w14:paraId="5114D78D" w14:textId="77777777" w:rsidR="005C384C" w:rsidRPr="00F5318F" w:rsidRDefault="005C384C" w:rsidP="005C384C">
      <w:pPr>
        <w:ind w:left="141"/>
        <w:jc w:val="both"/>
        <w:rPr>
          <w:sz w:val="32"/>
          <w:szCs w:val="32"/>
          <w:rtl/>
        </w:rPr>
      </w:pPr>
    </w:p>
    <w:p w14:paraId="279E2DF7" w14:textId="77777777" w:rsidR="005C384C" w:rsidRPr="00F5318F" w:rsidRDefault="005C384C" w:rsidP="005C384C">
      <w:pPr>
        <w:ind w:left="141"/>
        <w:jc w:val="both"/>
        <w:rPr>
          <w:sz w:val="32"/>
          <w:szCs w:val="32"/>
          <w:rtl/>
        </w:rPr>
      </w:pPr>
      <w:r w:rsidRPr="00F5318F">
        <w:rPr>
          <w:sz w:val="32"/>
          <w:szCs w:val="32"/>
          <w:rtl/>
        </w:rPr>
        <w:t>· المكتب: هو الجهة الوحيدة ذات السيادة في إصدار قرار الإنهاء وتعطيل الحسابات المركزية.</w:t>
      </w:r>
    </w:p>
    <w:p w14:paraId="7A562C3A" w14:textId="77777777" w:rsidR="005C384C" w:rsidRPr="00F5318F" w:rsidRDefault="005C384C" w:rsidP="005C384C">
      <w:pPr>
        <w:ind w:left="141"/>
        <w:jc w:val="both"/>
        <w:rPr>
          <w:sz w:val="32"/>
          <w:szCs w:val="32"/>
          <w:rtl/>
        </w:rPr>
      </w:pPr>
      <w:r w:rsidRPr="00F5318F">
        <w:rPr>
          <w:sz w:val="32"/>
          <w:szCs w:val="32"/>
          <w:rtl/>
        </w:rPr>
        <w:t>· المدرسة: هي جهة التنفيذ الأولي للإجراءات المحلية وتقديم التوصية، وتتوقف صلاحيتها الإدارية على الموظف بمجرد صدور قرار المكتب.</w:t>
      </w:r>
    </w:p>
    <w:p w14:paraId="56EBA28F" w14:textId="77777777" w:rsidR="005C384C" w:rsidRPr="00F5318F" w:rsidRDefault="005C384C" w:rsidP="005C384C">
      <w:pPr>
        <w:ind w:left="141"/>
        <w:jc w:val="both"/>
        <w:rPr>
          <w:sz w:val="32"/>
          <w:szCs w:val="32"/>
          <w:rtl/>
        </w:rPr>
      </w:pPr>
    </w:p>
    <w:p w14:paraId="28C81A99" w14:textId="77777777" w:rsidR="005C384C" w:rsidRPr="00F5318F" w:rsidRDefault="005C384C" w:rsidP="005C384C">
      <w:pPr>
        <w:ind w:left="141"/>
        <w:jc w:val="both"/>
        <w:rPr>
          <w:sz w:val="32"/>
          <w:szCs w:val="32"/>
          <w:rtl/>
        </w:rPr>
      </w:pPr>
      <w:r w:rsidRPr="00F5318F">
        <w:rPr>
          <w:sz w:val="32"/>
          <w:szCs w:val="32"/>
          <w:rtl/>
        </w:rPr>
        <w:t>10. العلاقة مع الكيانات الأخرى</w:t>
      </w:r>
    </w:p>
    <w:p w14:paraId="1FB12079" w14:textId="77777777" w:rsidR="005C384C" w:rsidRPr="00F5318F" w:rsidRDefault="005C384C" w:rsidP="005C384C">
      <w:pPr>
        <w:ind w:left="141"/>
        <w:jc w:val="both"/>
        <w:rPr>
          <w:sz w:val="32"/>
          <w:szCs w:val="32"/>
          <w:rtl/>
        </w:rPr>
      </w:pPr>
    </w:p>
    <w:p w14:paraId="693780F8" w14:textId="77777777" w:rsidR="005C384C" w:rsidRPr="00F5318F" w:rsidRDefault="005C384C" w:rsidP="005C384C">
      <w:pPr>
        <w:ind w:left="141"/>
        <w:jc w:val="both"/>
        <w:rPr>
          <w:sz w:val="32"/>
          <w:szCs w:val="32"/>
          <w:rtl/>
        </w:rPr>
      </w:pPr>
      <w:r w:rsidRPr="00F5318F">
        <w:rPr>
          <w:sz w:val="32"/>
          <w:szCs w:val="32"/>
          <w:rtl/>
        </w:rPr>
        <w:t>· كيان "الموظف": تحدث له عملية إنهاء تغير حالته إلى نهائية.</w:t>
      </w:r>
    </w:p>
    <w:p w14:paraId="115BA115" w14:textId="77777777" w:rsidR="005C384C" w:rsidRPr="00F5318F" w:rsidRDefault="005C384C" w:rsidP="005C384C">
      <w:pPr>
        <w:ind w:left="141"/>
        <w:jc w:val="both"/>
        <w:rPr>
          <w:sz w:val="32"/>
          <w:szCs w:val="32"/>
          <w:rtl/>
        </w:rPr>
      </w:pPr>
      <w:r w:rsidRPr="00F5318F">
        <w:rPr>
          <w:sz w:val="32"/>
          <w:szCs w:val="32"/>
          <w:rtl/>
        </w:rPr>
        <w:t>· كيان "قرار إنهاء الخدمة": يُنشأ ويرتبط بالموظف.</w:t>
      </w:r>
    </w:p>
    <w:p w14:paraId="033F6731" w14:textId="77777777" w:rsidR="005C384C" w:rsidRPr="00F5318F" w:rsidRDefault="005C384C" w:rsidP="005C384C">
      <w:pPr>
        <w:ind w:left="141"/>
        <w:jc w:val="both"/>
        <w:rPr>
          <w:sz w:val="32"/>
          <w:szCs w:val="32"/>
          <w:rtl/>
        </w:rPr>
      </w:pPr>
    </w:p>
    <w:p w14:paraId="32667DFF" w14:textId="77777777" w:rsidR="005C384C" w:rsidRPr="00F5318F" w:rsidRDefault="005C384C" w:rsidP="005C384C">
      <w:pPr>
        <w:ind w:left="141"/>
        <w:jc w:val="both"/>
        <w:rPr>
          <w:sz w:val="32"/>
          <w:szCs w:val="32"/>
          <w:rtl/>
        </w:rPr>
      </w:pPr>
      <w:r w:rsidRPr="00F5318F">
        <w:rPr>
          <w:sz w:val="32"/>
          <w:szCs w:val="32"/>
          <w:rtl/>
        </w:rPr>
        <w:t>11. ملاحظات</w:t>
      </w:r>
    </w:p>
    <w:p w14:paraId="20FC6626" w14:textId="77777777" w:rsidR="005C384C" w:rsidRPr="00F5318F" w:rsidRDefault="005C384C" w:rsidP="005C384C">
      <w:pPr>
        <w:ind w:left="141"/>
        <w:jc w:val="both"/>
        <w:rPr>
          <w:sz w:val="32"/>
          <w:szCs w:val="32"/>
          <w:rtl/>
        </w:rPr>
      </w:pPr>
    </w:p>
    <w:p w14:paraId="0DE7875D" w14:textId="77777777" w:rsidR="005C384C" w:rsidRPr="00F5318F" w:rsidRDefault="005C384C" w:rsidP="005C384C">
      <w:pPr>
        <w:ind w:left="141"/>
        <w:jc w:val="both"/>
        <w:rPr>
          <w:sz w:val="32"/>
          <w:szCs w:val="32"/>
          <w:rtl/>
        </w:rPr>
      </w:pPr>
      <w:r w:rsidRPr="00F5318F">
        <w:rPr>
          <w:sz w:val="32"/>
          <w:szCs w:val="32"/>
          <w:rtl/>
        </w:rPr>
        <w:t>· سرعة تعطيل الصلاحيات بعد قرار الإنهاء هي مسألة أمن معلومات حاسمة لمنع الوصول غير المصرح به.</w:t>
      </w:r>
    </w:p>
    <w:p w14:paraId="0640C02C" w14:textId="77777777" w:rsidR="005C384C" w:rsidRPr="00F5318F" w:rsidRDefault="005C384C" w:rsidP="005C384C">
      <w:pPr>
        <w:ind w:left="141"/>
        <w:jc w:val="both"/>
        <w:rPr>
          <w:sz w:val="32"/>
          <w:szCs w:val="32"/>
          <w:rtl/>
        </w:rPr>
      </w:pPr>
      <w:r w:rsidRPr="00F5318F">
        <w:rPr>
          <w:sz w:val="32"/>
          <w:szCs w:val="32"/>
          <w:rtl/>
        </w:rPr>
        <w:t>· يجب الفصل بين إجراءات المدرسة التحضيرية و قرار المكتب النهائي لضمان الموضوعية والالتزام باللوائح المركزية.</w:t>
      </w:r>
    </w:p>
    <w:p w14:paraId="7D191319" w14:textId="77777777" w:rsidR="005C384C" w:rsidRDefault="005C384C" w:rsidP="005C384C">
      <w:pPr>
        <w:ind w:left="141"/>
        <w:jc w:val="both"/>
        <w:rPr>
          <w:sz w:val="32"/>
          <w:szCs w:val="32"/>
          <w:rtl/>
        </w:rPr>
      </w:pPr>
      <w:r w:rsidRPr="00F5318F">
        <w:rPr>
          <w:sz w:val="32"/>
          <w:szCs w:val="32"/>
          <w:rtl/>
        </w:rPr>
        <w:lastRenderedPageBreak/>
        <w:t>· هذه العملية هي نقطة النهاية الفعلية لدورة حياة الموظف الوظيفية النشطة داخل المنظومة.</w:t>
      </w:r>
    </w:p>
    <w:p w14:paraId="45FEB259" w14:textId="77777777" w:rsidR="005C384C" w:rsidRDefault="005C384C" w:rsidP="005C384C">
      <w:pPr>
        <w:ind w:left="141"/>
        <w:jc w:val="both"/>
        <w:rPr>
          <w:sz w:val="32"/>
          <w:szCs w:val="32"/>
          <w:rtl/>
        </w:rPr>
      </w:pPr>
    </w:p>
    <w:p w14:paraId="570CDB5E" w14:textId="77777777" w:rsidR="005C384C" w:rsidRPr="00F5318F" w:rsidRDefault="005C384C" w:rsidP="005C384C">
      <w:pPr>
        <w:ind w:left="141"/>
        <w:jc w:val="both"/>
        <w:rPr>
          <w:sz w:val="32"/>
          <w:szCs w:val="32"/>
          <w:rtl/>
        </w:rPr>
      </w:pPr>
      <w:r w:rsidRPr="00F5318F">
        <w:rPr>
          <w:sz w:val="32"/>
          <w:szCs w:val="32"/>
          <w:highlight w:val="yellow"/>
          <w:rtl/>
        </w:rPr>
        <w:t>العملية (2): تصفية العُهد - استعادة الممتلكات المدرسية (إخلاء طرف مادي)</w:t>
      </w:r>
    </w:p>
    <w:p w14:paraId="23489997" w14:textId="77777777" w:rsidR="005C384C" w:rsidRPr="00F5318F" w:rsidRDefault="005C384C" w:rsidP="005C384C">
      <w:pPr>
        <w:ind w:left="141"/>
        <w:jc w:val="both"/>
        <w:rPr>
          <w:sz w:val="32"/>
          <w:szCs w:val="32"/>
          <w:rtl/>
        </w:rPr>
      </w:pPr>
    </w:p>
    <w:p w14:paraId="3338F3AC" w14:textId="77777777" w:rsidR="005C384C" w:rsidRPr="00F5318F" w:rsidRDefault="005C384C" w:rsidP="005C384C">
      <w:pPr>
        <w:ind w:left="141"/>
        <w:jc w:val="both"/>
        <w:rPr>
          <w:sz w:val="32"/>
          <w:szCs w:val="32"/>
          <w:rtl/>
        </w:rPr>
      </w:pPr>
      <w:r w:rsidRPr="00F5318F">
        <w:rPr>
          <w:sz w:val="32"/>
          <w:szCs w:val="32"/>
          <w:rtl/>
        </w:rPr>
        <w:t>1. اسم العملية</w:t>
      </w:r>
    </w:p>
    <w:p w14:paraId="2AE8E1B5" w14:textId="77777777" w:rsidR="005C384C" w:rsidRPr="00F5318F" w:rsidRDefault="005C384C" w:rsidP="005C384C">
      <w:pPr>
        <w:ind w:left="141"/>
        <w:jc w:val="both"/>
        <w:rPr>
          <w:sz w:val="32"/>
          <w:szCs w:val="32"/>
          <w:rtl/>
        </w:rPr>
      </w:pPr>
      <w:r w:rsidRPr="00F5318F">
        <w:rPr>
          <w:sz w:val="32"/>
          <w:szCs w:val="32"/>
          <w:rtl/>
        </w:rPr>
        <w:t>تصفية العُهد: استعادة الممتلكات المدرسية (إخلاء طرف مادي).</w:t>
      </w:r>
    </w:p>
    <w:p w14:paraId="43279686" w14:textId="77777777" w:rsidR="005C384C" w:rsidRPr="00F5318F" w:rsidRDefault="005C384C" w:rsidP="005C384C">
      <w:pPr>
        <w:ind w:left="141"/>
        <w:jc w:val="both"/>
        <w:rPr>
          <w:sz w:val="32"/>
          <w:szCs w:val="32"/>
          <w:rtl/>
        </w:rPr>
      </w:pPr>
    </w:p>
    <w:p w14:paraId="60C66E3E" w14:textId="77777777" w:rsidR="005C384C" w:rsidRPr="00F5318F" w:rsidRDefault="005C384C" w:rsidP="005C384C">
      <w:pPr>
        <w:ind w:left="141"/>
        <w:jc w:val="both"/>
        <w:rPr>
          <w:sz w:val="32"/>
          <w:szCs w:val="32"/>
          <w:rtl/>
        </w:rPr>
      </w:pPr>
      <w:r w:rsidRPr="00F5318F">
        <w:rPr>
          <w:sz w:val="32"/>
          <w:szCs w:val="32"/>
          <w:rtl/>
        </w:rPr>
        <w:t>2. وصف العملية</w:t>
      </w:r>
    </w:p>
    <w:p w14:paraId="37801904" w14:textId="77777777" w:rsidR="005C384C" w:rsidRPr="00F5318F" w:rsidRDefault="005C384C" w:rsidP="005C384C">
      <w:pPr>
        <w:ind w:left="141"/>
        <w:jc w:val="both"/>
        <w:rPr>
          <w:sz w:val="32"/>
          <w:szCs w:val="32"/>
          <w:rtl/>
        </w:rPr>
      </w:pPr>
      <w:r w:rsidRPr="00F5318F">
        <w:rPr>
          <w:sz w:val="32"/>
          <w:szCs w:val="32"/>
          <w:rtl/>
        </w:rPr>
        <w:t>هي العملية الإدارية المادية التي تقوم بها إدارة المدرسة للتحقق من استرداد جميع الممتلكات والأصول المدرسية (العهد) التي كانت بحوزة الموظف قبل إنهاء خدمته بشكل نهائي. تُعد هذه العملية شرطاً أساسياً لإصدار "شهادة إخلاء طرف" رسمية من المدرسة، والتي بدورها شرط لاستكمال إجراءات إنهاء الخدمة في المكتب.</w:t>
      </w:r>
    </w:p>
    <w:p w14:paraId="484C75C9" w14:textId="77777777" w:rsidR="005C384C" w:rsidRPr="00F5318F" w:rsidRDefault="005C384C" w:rsidP="005C384C">
      <w:pPr>
        <w:ind w:left="141"/>
        <w:jc w:val="both"/>
        <w:rPr>
          <w:sz w:val="32"/>
          <w:szCs w:val="32"/>
          <w:rtl/>
        </w:rPr>
      </w:pPr>
    </w:p>
    <w:p w14:paraId="384F76DD" w14:textId="77777777" w:rsidR="005C384C" w:rsidRPr="00F5318F" w:rsidRDefault="005C384C" w:rsidP="005C384C">
      <w:pPr>
        <w:ind w:left="141"/>
        <w:jc w:val="both"/>
        <w:rPr>
          <w:sz w:val="32"/>
          <w:szCs w:val="32"/>
          <w:rtl/>
        </w:rPr>
      </w:pPr>
      <w:r w:rsidRPr="00F5318F">
        <w:rPr>
          <w:sz w:val="32"/>
          <w:szCs w:val="32"/>
          <w:rtl/>
        </w:rPr>
        <w:t>3. الهدف من العملية</w:t>
      </w:r>
    </w:p>
    <w:p w14:paraId="5B8FC3C4" w14:textId="77777777" w:rsidR="005C384C" w:rsidRPr="00F5318F" w:rsidRDefault="005C384C" w:rsidP="005C384C">
      <w:pPr>
        <w:ind w:left="141"/>
        <w:jc w:val="both"/>
        <w:rPr>
          <w:sz w:val="32"/>
          <w:szCs w:val="32"/>
          <w:rtl/>
        </w:rPr>
      </w:pPr>
    </w:p>
    <w:p w14:paraId="35561AFC" w14:textId="77777777" w:rsidR="005C384C" w:rsidRPr="00F5318F" w:rsidRDefault="005C384C" w:rsidP="005C384C">
      <w:pPr>
        <w:ind w:left="141"/>
        <w:jc w:val="both"/>
        <w:rPr>
          <w:sz w:val="32"/>
          <w:szCs w:val="32"/>
          <w:rtl/>
        </w:rPr>
      </w:pPr>
      <w:r w:rsidRPr="00F5318F">
        <w:rPr>
          <w:sz w:val="32"/>
          <w:szCs w:val="32"/>
          <w:rtl/>
        </w:rPr>
        <w:t>· حماية ممتلكات المدرسة من الفقد أو الضياع.</w:t>
      </w:r>
    </w:p>
    <w:p w14:paraId="4355F4C9" w14:textId="77777777" w:rsidR="005C384C" w:rsidRPr="00F5318F" w:rsidRDefault="005C384C" w:rsidP="005C384C">
      <w:pPr>
        <w:ind w:left="141"/>
        <w:jc w:val="both"/>
        <w:rPr>
          <w:sz w:val="32"/>
          <w:szCs w:val="32"/>
          <w:rtl/>
        </w:rPr>
      </w:pPr>
      <w:r w:rsidRPr="00F5318F">
        <w:rPr>
          <w:sz w:val="32"/>
          <w:szCs w:val="32"/>
          <w:rtl/>
        </w:rPr>
        <w:t>· إتمام المسؤولية المادية للموظف تجاه المدرسة بشكل نهائي.</w:t>
      </w:r>
    </w:p>
    <w:p w14:paraId="539CA88C" w14:textId="77777777" w:rsidR="005C384C" w:rsidRPr="00F5318F" w:rsidRDefault="005C384C" w:rsidP="005C384C">
      <w:pPr>
        <w:ind w:left="141"/>
        <w:jc w:val="both"/>
        <w:rPr>
          <w:sz w:val="32"/>
          <w:szCs w:val="32"/>
          <w:rtl/>
        </w:rPr>
      </w:pPr>
      <w:r w:rsidRPr="00F5318F">
        <w:rPr>
          <w:sz w:val="32"/>
          <w:szCs w:val="32"/>
          <w:rtl/>
        </w:rPr>
        <w:t>· توثيق استلام كافة العهد بشكل رسمي.</w:t>
      </w:r>
    </w:p>
    <w:p w14:paraId="3BFAE16B" w14:textId="77777777" w:rsidR="005C384C" w:rsidRPr="00F5318F" w:rsidRDefault="005C384C" w:rsidP="005C384C">
      <w:pPr>
        <w:ind w:left="141"/>
        <w:jc w:val="both"/>
        <w:rPr>
          <w:sz w:val="32"/>
          <w:szCs w:val="32"/>
          <w:rtl/>
        </w:rPr>
      </w:pPr>
      <w:r w:rsidRPr="00F5318F">
        <w:rPr>
          <w:sz w:val="32"/>
          <w:szCs w:val="32"/>
          <w:rtl/>
        </w:rPr>
        <w:t>· توفير وثيقة (إخلاء طرف) تثبت براءة ذمة الموظف تجاه المدرسة مادياً.</w:t>
      </w:r>
    </w:p>
    <w:p w14:paraId="22A6A88E" w14:textId="77777777" w:rsidR="005C384C" w:rsidRPr="00F5318F" w:rsidRDefault="005C384C" w:rsidP="005C384C">
      <w:pPr>
        <w:ind w:left="141"/>
        <w:jc w:val="both"/>
        <w:rPr>
          <w:sz w:val="32"/>
          <w:szCs w:val="32"/>
          <w:rtl/>
        </w:rPr>
      </w:pPr>
    </w:p>
    <w:p w14:paraId="6E9D0B87" w14:textId="77777777" w:rsidR="005C384C" w:rsidRPr="00F5318F" w:rsidRDefault="005C384C" w:rsidP="005C384C">
      <w:pPr>
        <w:ind w:left="141"/>
        <w:jc w:val="both"/>
        <w:rPr>
          <w:sz w:val="32"/>
          <w:szCs w:val="32"/>
          <w:rtl/>
        </w:rPr>
      </w:pPr>
      <w:r w:rsidRPr="00F5318F">
        <w:rPr>
          <w:sz w:val="32"/>
          <w:szCs w:val="32"/>
          <w:rtl/>
        </w:rPr>
        <w:t>4. الجهة المسؤولة عن التنفيذ</w:t>
      </w:r>
    </w:p>
    <w:p w14:paraId="19D01FE0" w14:textId="77777777" w:rsidR="005C384C" w:rsidRPr="00F5318F" w:rsidRDefault="005C384C" w:rsidP="005C384C">
      <w:pPr>
        <w:ind w:left="141"/>
        <w:jc w:val="both"/>
        <w:rPr>
          <w:sz w:val="32"/>
          <w:szCs w:val="32"/>
          <w:rtl/>
        </w:rPr>
      </w:pPr>
    </w:p>
    <w:p w14:paraId="60638228" w14:textId="77777777" w:rsidR="005C384C" w:rsidRPr="00F5318F" w:rsidRDefault="005C384C" w:rsidP="005C384C">
      <w:pPr>
        <w:ind w:left="141"/>
        <w:jc w:val="both"/>
        <w:rPr>
          <w:sz w:val="32"/>
          <w:szCs w:val="32"/>
          <w:rtl/>
        </w:rPr>
      </w:pPr>
      <w:r w:rsidRPr="00F5318F">
        <w:rPr>
          <w:sz w:val="32"/>
          <w:szCs w:val="32"/>
          <w:rtl/>
        </w:rPr>
        <w:lastRenderedPageBreak/>
        <w:t>· المنفذ الرئيسي والمسؤول: مدير المدرسة (المسؤول النهائي عن أصول المدرسة).</w:t>
      </w:r>
    </w:p>
    <w:p w14:paraId="648511B2" w14:textId="77777777" w:rsidR="005C384C" w:rsidRPr="00F5318F" w:rsidRDefault="005C384C" w:rsidP="005C384C">
      <w:pPr>
        <w:ind w:left="141"/>
        <w:jc w:val="both"/>
        <w:rPr>
          <w:sz w:val="32"/>
          <w:szCs w:val="32"/>
          <w:rtl/>
        </w:rPr>
      </w:pPr>
      <w:r w:rsidRPr="00F5318F">
        <w:rPr>
          <w:sz w:val="32"/>
          <w:szCs w:val="32"/>
          <w:rtl/>
        </w:rPr>
        <w:t>· المنفذ التنفيذي: أمين العهدة أو مسؤول المستودع في المدرسة، بالتعاون مع رئيس القسم التابع له الموظف.</w:t>
      </w:r>
    </w:p>
    <w:p w14:paraId="6004B959" w14:textId="77777777" w:rsidR="005C384C" w:rsidRPr="00F5318F" w:rsidRDefault="005C384C" w:rsidP="005C384C">
      <w:pPr>
        <w:ind w:left="141"/>
        <w:jc w:val="both"/>
        <w:rPr>
          <w:sz w:val="32"/>
          <w:szCs w:val="32"/>
          <w:rtl/>
        </w:rPr>
      </w:pPr>
      <w:r w:rsidRPr="00F5318F">
        <w:rPr>
          <w:sz w:val="32"/>
          <w:szCs w:val="32"/>
          <w:rtl/>
        </w:rPr>
        <w:t>· الطرف المعني: الموظف المنتهية خدمته (أو من يمثله قانونياً).</w:t>
      </w:r>
    </w:p>
    <w:p w14:paraId="30476373" w14:textId="77777777" w:rsidR="005C384C" w:rsidRPr="00F5318F" w:rsidRDefault="005C384C" w:rsidP="005C384C">
      <w:pPr>
        <w:ind w:left="141"/>
        <w:jc w:val="both"/>
        <w:rPr>
          <w:sz w:val="32"/>
          <w:szCs w:val="32"/>
          <w:rtl/>
        </w:rPr>
      </w:pPr>
      <w:r w:rsidRPr="00F5318F">
        <w:rPr>
          <w:sz w:val="32"/>
          <w:szCs w:val="32"/>
          <w:rtl/>
        </w:rPr>
        <w:t>· الجهة المستفيدة من الوثيقة: الموظف نفسه (لتقديمها للمكتب)، وقسم الموارد البشرية في المكتب (كشرط للتسوية).</w:t>
      </w:r>
    </w:p>
    <w:p w14:paraId="3DBEFDA2" w14:textId="77777777" w:rsidR="005C384C" w:rsidRPr="00F5318F" w:rsidRDefault="005C384C" w:rsidP="005C384C">
      <w:pPr>
        <w:ind w:left="141"/>
        <w:jc w:val="both"/>
        <w:rPr>
          <w:sz w:val="32"/>
          <w:szCs w:val="32"/>
          <w:rtl/>
        </w:rPr>
      </w:pPr>
    </w:p>
    <w:p w14:paraId="6314F4EF" w14:textId="77777777" w:rsidR="005C384C" w:rsidRPr="00F5318F" w:rsidRDefault="005C384C" w:rsidP="005C384C">
      <w:pPr>
        <w:ind w:left="141"/>
        <w:jc w:val="both"/>
        <w:rPr>
          <w:sz w:val="32"/>
          <w:szCs w:val="32"/>
          <w:rtl/>
        </w:rPr>
      </w:pPr>
      <w:r w:rsidRPr="00F5318F">
        <w:rPr>
          <w:sz w:val="32"/>
          <w:szCs w:val="32"/>
          <w:rtl/>
        </w:rPr>
        <w:t>5. المدخلات (</w:t>
      </w:r>
      <w:r w:rsidRPr="00F5318F">
        <w:rPr>
          <w:sz w:val="32"/>
          <w:szCs w:val="32"/>
        </w:rPr>
        <w:t>Inputs</w:t>
      </w:r>
      <w:r w:rsidRPr="00F5318F">
        <w:rPr>
          <w:sz w:val="32"/>
          <w:szCs w:val="32"/>
          <w:rtl/>
        </w:rPr>
        <w:t>)</w:t>
      </w:r>
    </w:p>
    <w:p w14:paraId="360560CC" w14:textId="77777777" w:rsidR="005C384C" w:rsidRPr="00F5318F" w:rsidRDefault="005C384C" w:rsidP="005C384C">
      <w:pPr>
        <w:ind w:left="141"/>
        <w:jc w:val="both"/>
        <w:rPr>
          <w:sz w:val="32"/>
          <w:szCs w:val="32"/>
          <w:rtl/>
        </w:rPr>
      </w:pPr>
    </w:p>
    <w:p w14:paraId="075F4223" w14:textId="77777777" w:rsidR="005C384C" w:rsidRPr="00F5318F" w:rsidRDefault="005C384C" w:rsidP="005C384C">
      <w:pPr>
        <w:ind w:left="141"/>
        <w:jc w:val="both"/>
        <w:rPr>
          <w:sz w:val="32"/>
          <w:szCs w:val="32"/>
          <w:rtl/>
        </w:rPr>
      </w:pPr>
      <w:r w:rsidRPr="00F5318F">
        <w:rPr>
          <w:sz w:val="32"/>
          <w:szCs w:val="32"/>
          <w:rtl/>
        </w:rPr>
        <w:t>· إشعار مبدئي بإنهاء الخدمة: من المدير للموظف ومسؤول العهدة.</w:t>
      </w:r>
    </w:p>
    <w:p w14:paraId="6C78EBE3" w14:textId="77777777" w:rsidR="005C384C" w:rsidRPr="00F5318F" w:rsidRDefault="005C384C" w:rsidP="005C384C">
      <w:pPr>
        <w:ind w:left="141"/>
        <w:jc w:val="both"/>
        <w:rPr>
          <w:sz w:val="32"/>
          <w:szCs w:val="32"/>
          <w:rtl/>
        </w:rPr>
      </w:pPr>
      <w:r w:rsidRPr="00F5318F">
        <w:rPr>
          <w:sz w:val="32"/>
          <w:szCs w:val="32"/>
          <w:rtl/>
        </w:rPr>
        <w:t>· سجل العهد المسلمة: الدفتر أو النظام الذي يسجل به ما تم تسليمه للموظف سابقاً (مفاتيح، كتب، أجهزة، الخ).</w:t>
      </w:r>
    </w:p>
    <w:p w14:paraId="75FE65FD" w14:textId="77777777" w:rsidR="005C384C" w:rsidRPr="00F5318F" w:rsidRDefault="005C384C" w:rsidP="005C384C">
      <w:pPr>
        <w:ind w:left="141"/>
        <w:jc w:val="both"/>
        <w:rPr>
          <w:sz w:val="32"/>
          <w:szCs w:val="32"/>
          <w:rtl/>
        </w:rPr>
      </w:pPr>
      <w:r w:rsidRPr="00F5318F">
        <w:rPr>
          <w:sz w:val="32"/>
          <w:szCs w:val="32"/>
          <w:rtl/>
        </w:rPr>
        <w:t>· قائمة مراجعة (</w:t>
      </w:r>
      <w:r w:rsidRPr="00F5318F">
        <w:rPr>
          <w:sz w:val="32"/>
          <w:szCs w:val="32"/>
        </w:rPr>
        <w:t>Checklist</w:t>
      </w:r>
      <w:r w:rsidRPr="00F5318F">
        <w:rPr>
          <w:sz w:val="32"/>
          <w:szCs w:val="32"/>
          <w:rtl/>
        </w:rPr>
        <w:t>) قياسية لعهد المدرسة.</w:t>
      </w:r>
    </w:p>
    <w:p w14:paraId="3B9B84EF" w14:textId="77777777" w:rsidR="005C384C" w:rsidRPr="00F5318F" w:rsidRDefault="005C384C" w:rsidP="005C384C">
      <w:pPr>
        <w:ind w:left="141"/>
        <w:jc w:val="both"/>
        <w:rPr>
          <w:sz w:val="32"/>
          <w:szCs w:val="32"/>
          <w:rtl/>
        </w:rPr>
      </w:pPr>
      <w:r w:rsidRPr="00F5318F">
        <w:rPr>
          <w:sz w:val="32"/>
          <w:szCs w:val="32"/>
          <w:rtl/>
        </w:rPr>
        <w:t>· الموظف نفسه مع ما بحوزته من عهد.</w:t>
      </w:r>
    </w:p>
    <w:p w14:paraId="58479F90" w14:textId="77777777" w:rsidR="005C384C" w:rsidRPr="00F5318F" w:rsidRDefault="005C384C" w:rsidP="005C384C">
      <w:pPr>
        <w:ind w:left="141"/>
        <w:jc w:val="both"/>
        <w:rPr>
          <w:sz w:val="32"/>
          <w:szCs w:val="32"/>
          <w:rtl/>
        </w:rPr>
      </w:pPr>
    </w:p>
    <w:p w14:paraId="4EC12FE1" w14:textId="77777777" w:rsidR="005C384C" w:rsidRPr="00F5318F" w:rsidRDefault="005C384C" w:rsidP="005C384C">
      <w:pPr>
        <w:ind w:left="141"/>
        <w:jc w:val="both"/>
        <w:rPr>
          <w:sz w:val="32"/>
          <w:szCs w:val="32"/>
          <w:rtl/>
        </w:rPr>
      </w:pPr>
      <w:r w:rsidRPr="00F5318F">
        <w:rPr>
          <w:sz w:val="32"/>
          <w:szCs w:val="32"/>
          <w:rtl/>
        </w:rPr>
        <w:t>6. خطوات التنفيذ التفصيلية</w:t>
      </w:r>
    </w:p>
    <w:p w14:paraId="64569909" w14:textId="77777777" w:rsidR="005C384C" w:rsidRPr="00F5318F" w:rsidRDefault="005C384C" w:rsidP="005C384C">
      <w:pPr>
        <w:ind w:left="141"/>
        <w:jc w:val="both"/>
        <w:rPr>
          <w:sz w:val="32"/>
          <w:szCs w:val="32"/>
          <w:rtl/>
        </w:rPr>
      </w:pPr>
    </w:p>
    <w:p w14:paraId="6939E75A" w14:textId="77777777" w:rsidR="005C384C" w:rsidRPr="00F5318F" w:rsidRDefault="005C384C" w:rsidP="005C384C">
      <w:pPr>
        <w:ind w:left="141"/>
        <w:jc w:val="both"/>
        <w:rPr>
          <w:sz w:val="32"/>
          <w:szCs w:val="32"/>
          <w:rtl/>
        </w:rPr>
      </w:pPr>
      <w:r w:rsidRPr="00F5318F">
        <w:rPr>
          <w:sz w:val="32"/>
          <w:szCs w:val="32"/>
          <w:rtl/>
        </w:rPr>
        <w:t>الإجراءات البشرية والميدانية:</w:t>
      </w:r>
    </w:p>
    <w:p w14:paraId="6D6D55EA" w14:textId="77777777" w:rsidR="005C384C" w:rsidRPr="00F5318F" w:rsidRDefault="005C384C" w:rsidP="005C384C">
      <w:pPr>
        <w:ind w:left="141"/>
        <w:jc w:val="both"/>
        <w:rPr>
          <w:sz w:val="32"/>
          <w:szCs w:val="32"/>
          <w:rtl/>
        </w:rPr>
      </w:pPr>
    </w:p>
    <w:p w14:paraId="1685D345" w14:textId="77777777" w:rsidR="005C384C" w:rsidRPr="00F5318F" w:rsidRDefault="005C384C" w:rsidP="005C384C">
      <w:pPr>
        <w:ind w:left="141"/>
        <w:jc w:val="both"/>
        <w:rPr>
          <w:sz w:val="32"/>
          <w:szCs w:val="32"/>
          <w:rtl/>
        </w:rPr>
      </w:pPr>
      <w:r w:rsidRPr="00F5318F">
        <w:rPr>
          <w:sz w:val="32"/>
          <w:szCs w:val="32"/>
          <w:rtl/>
        </w:rPr>
        <w:t>1. الاستعداد والتجهيز: بمجرد علم مدير المدرسة بنية إنهاء خدمة الموظف، يُصدر تعليماته لـ أمين العهدة و رئيس القسم ببدء إجراءات تصفية العهد.</w:t>
      </w:r>
    </w:p>
    <w:p w14:paraId="2706A8DA" w14:textId="77777777" w:rsidR="005C384C" w:rsidRPr="00F5318F" w:rsidRDefault="005C384C" w:rsidP="005C384C">
      <w:pPr>
        <w:ind w:left="141"/>
        <w:jc w:val="both"/>
        <w:rPr>
          <w:sz w:val="32"/>
          <w:szCs w:val="32"/>
          <w:rtl/>
        </w:rPr>
      </w:pPr>
      <w:r w:rsidRPr="00F5318F">
        <w:rPr>
          <w:sz w:val="32"/>
          <w:szCs w:val="32"/>
          <w:rtl/>
        </w:rPr>
        <w:t>2. مراجعة السجلات: يقوم أمين العهدة بمراجعة سجل العهد لاستخراج قائمة مفصلة بكل ما سُلم للموظف خلال فترة عمله.</w:t>
      </w:r>
    </w:p>
    <w:p w14:paraId="4588822B" w14:textId="77777777" w:rsidR="005C384C" w:rsidRPr="00F5318F" w:rsidRDefault="005C384C" w:rsidP="005C384C">
      <w:pPr>
        <w:ind w:left="141"/>
        <w:jc w:val="both"/>
        <w:rPr>
          <w:sz w:val="32"/>
          <w:szCs w:val="32"/>
          <w:rtl/>
        </w:rPr>
      </w:pPr>
      <w:r w:rsidRPr="00F5318F">
        <w:rPr>
          <w:sz w:val="32"/>
          <w:szCs w:val="32"/>
          <w:rtl/>
        </w:rPr>
        <w:lastRenderedPageBreak/>
        <w:t>3. الاستدعاء والاستلام: يستدعى الموظف لمراجعة العهدة. يقوم أمين العهدة و رئيس القسم مع الموظف بفحص كل بند:</w:t>
      </w:r>
    </w:p>
    <w:p w14:paraId="20F696B2" w14:textId="77777777" w:rsidR="005C384C" w:rsidRPr="00F5318F" w:rsidRDefault="005C384C" w:rsidP="005C384C">
      <w:pPr>
        <w:ind w:left="141"/>
        <w:jc w:val="both"/>
        <w:rPr>
          <w:sz w:val="32"/>
          <w:szCs w:val="32"/>
          <w:rtl/>
        </w:rPr>
      </w:pPr>
      <w:r w:rsidRPr="00F5318F">
        <w:rPr>
          <w:sz w:val="32"/>
          <w:szCs w:val="32"/>
          <w:rtl/>
        </w:rPr>
        <w:t xml:space="preserve">   · المفاتيح: استعادة جميع مفاتيح الفصول، المكاتب، الخزانات.</w:t>
      </w:r>
    </w:p>
    <w:p w14:paraId="2EFFF3CC" w14:textId="77777777" w:rsidR="005C384C" w:rsidRPr="00F5318F" w:rsidRDefault="005C384C" w:rsidP="005C384C">
      <w:pPr>
        <w:ind w:left="141"/>
        <w:jc w:val="both"/>
        <w:rPr>
          <w:sz w:val="32"/>
          <w:szCs w:val="32"/>
          <w:rtl/>
        </w:rPr>
      </w:pPr>
      <w:r w:rsidRPr="00F5318F">
        <w:rPr>
          <w:sz w:val="32"/>
          <w:szCs w:val="32"/>
          <w:rtl/>
        </w:rPr>
        <w:t xml:space="preserve">   · الكتب والأدلة: استرداد الكتب الدراسية، أدلة المعلم، أي وثائق رسمية.</w:t>
      </w:r>
    </w:p>
    <w:p w14:paraId="2C389760" w14:textId="77777777" w:rsidR="005C384C" w:rsidRPr="00F5318F" w:rsidRDefault="005C384C" w:rsidP="005C384C">
      <w:pPr>
        <w:ind w:left="141"/>
        <w:jc w:val="both"/>
        <w:rPr>
          <w:sz w:val="32"/>
          <w:szCs w:val="32"/>
          <w:rtl/>
        </w:rPr>
      </w:pPr>
      <w:r w:rsidRPr="00F5318F">
        <w:rPr>
          <w:sz w:val="32"/>
          <w:szCs w:val="32"/>
          <w:rtl/>
        </w:rPr>
        <w:t xml:space="preserve">   · الأجهزة والمعدات: استلام أي أجهزة (حاسوب محمول، جهاز عرض، معدات مختبر) والتحقق من سلامتها.</w:t>
      </w:r>
    </w:p>
    <w:p w14:paraId="1214158B" w14:textId="77777777" w:rsidR="005C384C" w:rsidRPr="00F5318F" w:rsidRDefault="005C384C" w:rsidP="005C384C">
      <w:pPr>
        <w:ind w:left="141"/>
        <w:jc w:val="both"/>
        <w:rPr>
          <w:sz w:val="32"/>
          <w:szCs w:val="32"/>
          <w:rtl/>
        </w:rPr>
      </w:pPr>
      <w:r w:rsidRPr="00F5318F">
        <w:rPr>
          <w:sz w:val="32"/>
          <w:szCs w:val="32"/>
          <w:rtl/>
        </w:rPr>
        <w:t xml:space="preserve">   · بطاقات الصلاحيات: استرجاع بطاقة الدخول، البطاقة المكتبية.</w:t>
      </w:r>
    </w:p>
    <w:p w14:paraId="278B3CE8" w14:textId="77777777" w:rsidR="005C384C" w:rsidRPr="00F5318F" w:rsidRDefault="005C384C" w:rsidP="005C384C">
      <w:pPr>
        <w:ind w:left="141"/>
        <w:jc w:val="both"/>
        <w:rPr>
          <w:sz w:val="32"/>
          <w:szCs w:val="32"/>
          <w:rtl/>
        </w:rPr>
      </w:pPr>
      <w:r w:rsidRPr="00F5318F">
        <w:rPr>
          <w:sz w:val="32"/>
          <w:szCs w:val="32"/>
          <w:rtl/>
        </w:rPr>
        <w:t xml:space="preserve">   · أي أصول أخرى: (خزانة شخصية، هاتف مكتبي).</w:t>
      </w:r>
    </w:p>
    <w:p w14:paraId="23AC47BB" w14:textId="77777777" w:rsidR="005C384C" w:rsidRPr="00F5318F" w:rsidRDefault="005C384C" w:rsidP="005C384C">
      <w:pPr>
        <w:ind w:left="141"/>
        <w:jc w:val="both"/>
        <w:rPr>
          <w:sz w:val="32"/>
          <w:szCs w:val="32"/>
          <w:rtl/>
        </w:rPr>
      </w:pPr>
      <w:r w:rsidRPr="00F5318F">
        <w:rPr>
          <w:sz w:val="32"/>
          <w:szCs w:val="32"/>
          <w:rtl/>
        </w:rPr>
        <w:t>4. التوثيق والتوقيع: مقابل كل بند يستلم، يضع أمين العهدة إشارة "مستلم" في القائمة. في نهاية الجرد، يوقع كل من: الموظف (إقراراً بأنه سلم كل شيء)، وأمين العهدة (تأكيداً للاستلام)، ورئيس القسم (كشاهد)، و مدير المدرسة (اعتماداً نهائياً).</w:t>
      </w:r>
    </w:p>
    <w:p w14:paraId="2348944C" w14:textId="77777777" w:rsidR="005C384C" w:rsidRPr="00F5318F" w:rsidRDefault="005C384C" w:rsidP="005C384C">
      <w:pPr>
        <w:ind w:left="141"/>
        <w:jc w:val="both"/>
        <w:rPr>
          <w:sz w:val="32"/>
          <w:szCs w:val="32"/>
          <w:rtl/>
        </w:rPr>
      </w:pPr>
      <w:r w:rsidRPr="00F5318F">
        <w:rPr>
          <w:sz w:val="32"/>
          <w:szCs w:val="32"/>
          <w:rtl/>
        </w:rPr>
        <w:t>5. حالات النقص أو التلف: إذا تبين نقص أو تلف في أي عهدة:</w:t>
      </w:r>
    </w:p>
    <w:p w14:paraId="326DE667" w14:textId="77777777" w:rsidR="005C384C" w:rsidRPr="00F5318F" w:rsidRDefault="005C384C" w:rsidP="005C384C">
      <w:pPr>
        <w:ind w:left="141"/>
        <w:jc w:val="both"/>
        <w:rPr>
          <w:sz w:val="32"/>
          <w:szCs w:val="32"/>
          <w:rtl/>
        </w:rPr>
      </w:pPr>
      <w:r w:rsidRPr="00F5318F">
        <w:rPr>
          <w:sz w:val="32"/>
          <w:szCs w:val="32"/>
          <w:rtl/>
        </w:rPr>
        <w:t xml:space="preserve">   · يُسجل ذلك في محضر.</w:t>
      </w:r>
    </w:p>
    <w:p w14:paraId="3D2CB923" w14:textId="77777777" w:rsidR="005C384C" w:rsidRPr="00F5318F" w:rsidRDefault="005C384C" w:rsidP="005C384C">
      <w:pPr>
        <w:ind w:left="141"/>
        <w:jc w:val="both"/>
        <w:rPr>
          <w:sz w:val="32"/>
          <w:szCs w:val="32"/>
          <w:rtl/>
        </w:rPr>
      </w:pPr>
      <w:r w:rsidRPr="00F5318F">
        <w:rPr>
          <w:sz w:val="32"/>
          <w:szCs w:val="32"/>
          <w:rtl/>
        </w:rPr>
        <w:t xml:space="preserve">   · يُطلب من الموظف إحضار البديل أو إصلاحه.</w:t>
      </w:r>
    </w:p>
    <w:p w14:paraId="77C744A2" w14:textId="77777777" w:rsidR="005C384C" w:rsidRPr="00F5318F" w:rsidRDefault="005C384C" w:rsidP="005C384C">
      <w:pPr>
        <w:ind w:left="141"/>
        <w:jc w:val="both"/>
        <w:rPr>
          <w:sz w:val="32"/>
          <w:szCs w:val="32"/>
          <w:rtl/>
        </w:rPr>
      </w:pPr>
      <w:r w:rsidRPr="00F5318F">
        <w:rPr>
          <w:sz w:val="32"/>
          <w:szCs w:val="32"/>
          <w:rtl/>
        </w:rPr>
        <w:t xml:space="preserve">   · إذا تعذر، قد يتم خصم قيمته من مستحقاته المالية بالتنسيق مع المكتب.</w:t>
      </w:r>
    </w:p>
    <w:p w14:paraId="32A101A6" w14:textId="77777777" w:rsidR="005C384C" w:rsidRPr="00F5318F" w:rsidRDefault="005C384C" w:rsidP="005C384C">
      <w:pPr>
        <w:ind w:left="141"/>
        <w:jc w:val="both"/>
        <w:rPr>
          <w:sz w:val="32"/>
          <w:szCs w:val="32"/>
          <w:rtl/>
        </w:rPr>
      </w:pPr>
    </w:p>
    <w:p w14:paraId="65C90E73" w14:textId="77777777" w:rsidR="005C384C" w:rsidRPr="00F5318F" w:rsidRDefault="005C384C" w:rsidP="005C384C">
      <w:pPr>
        <w:ind w:left="141"/>
        <w:jc w:val="both"/>
        <w:rPr>
          <w:sz w:val="32"/>
          <w:szCs w:val="32"/>
          <w:rtl/>
        </w:rPr>
      </w:pPr>
      <w:r w:rsidRPr="00F5318F">
        <w:rPr>
          <w:sz w:val="32"/>
          <w:szCs w:val="32"/>
          <w:rtl/>
        </w:rPr>
        <w:t>الإجراءات النظامية (إن وجدت):</w:t>
      </w:r>
    </w:p>
    <w:p w14:paraId="6D3C471D" w14:textId="77777777" w:rsidR="005C384C" w:rsidRPr="00F5318F" w:rsidRDefault="005C384C" w:rsidP="005C384C">
      <w:pPr>
        <w:ind w:left="141"/>
        <w:jc w:val="both"/>
        <w:rPr>
          <w:sz w:val="32"/>
          <w:szCs w:val="32"/>
          <w:rtl/>
        </w:rPr>
      </w:pPr>
    </w:p>
    <w:p w14:paraId="3C810E9C" w14:textId="77777777" w:rsidR="005C384C" w:rsidRPr="00F5318F" w:rsidRDefault="005C384C" w:rsidP="005C384C">
      <w:pPr>
        <w:ind w:left="141"/>
        <w:jc w:val="both"/>
        <w:rPr>
          <w:sz w:val="32"/>
          <w:szCs w:val="32"/>
          <w:rtl/>
        </w:rPr>
      </w:pPr>
      <w:r w:rsidRPr="00F5318F">
        <w:rPr>
          <w:sz w:val="32"/>
          <w:szCs w:val="32"/>
          <w:rtl/>
        </w:rPr>
        <w:t>1. نظام إدارة الأصول: في المدارات المتقدمة، قد تتم العملية عبر نظام إلكتروني لإدارة الأصول، حيث يتم تحرير عهد الموظف إلكترونياً وتسجيل الاستلام بشكل رقمي.</w:t>
      </w:r>
    </w:p>
    <w:p w14:paraId="3E1A3FE1" w14:textId="77777777" w:rsidR="005C384C" w:rsidRPr="00F5318F" w:rsidRDefault="005C384C" w:rsidP="005C384C">
      <w:pPr>
        <w:ind w:left="141"/>
        <w:jc w:val="both"/>
        <w:rPr>
          <w:sz w:val="32"/>
          <w:szCs w:val="32"/>
          <w:rtl/>
        </w:rPr>
      </w:pPr>
      <w:r w:rsidRPr="00F5318F">
        <w:rPr>
          <w:sz w:val="32"/>
          <w:szCs w:val="32"/>
          <w:rtl/>
        </w:rPr>
        <w:t>2. إصدار الشهادة إلكترونياً: بعد اكتمال التوقيعات، قد يصدر النظام شهادة إخلاء طرف مادي تلقائياً، موقعة رقمياً من المدير.</w:t>
      </w:r>
    </w:p>
    <w:p w14:paraId="10115FFA" w14:textId="77777777" w:rsidR="005C384C" w:rsidRPr="00F5318F" w:rsidRDefault="005C384C" w:rsidP="005C384C">
      <w:pPr>
        <w:ind w:left="141"/>
        <w:jc w:val="both"/>
        <w:rPr>
          <w:sz w:val="32"/>
          <w:szCs w:val="32"/>
          <w:rtl/>
        </w:rPr>
      </w:pPr>
    </w:p>
    <w:p w14:paraId="059BA702" w14:textId="77777777" w:rsidR="005C384C" w:rsidRPr="00F5318F" w:rsidRDefault="005C384C" w:rsidP="005C384C">
      <w:pPr>
        <w:ind w:left="141"/>
        <w:jc w:val="both"/>
        <w:rPr>
          <w:sz w:val="32"/>
          <w:szCs w:val="32"/>
          <w:rtl/>
        </w:rPr>
      </w:pPr>
      <w:r w:rsidRPr="00F5318F">
        <w:rPr>
          <w:sz w:val="32"/>
          <w:szCs w:val="32"/>
          <w:rtl/>
        </w:rPr>
        <w:lastRenderedPageBreak/>
        <w:t>7. المخرجات (</w:t>
      </w:r>
      <w:r w:rsidRPr="00F5318F">
        <w:rPr>
          <w:sz w:val="32"/>
          <w:szCs w:val="32"/>
        </w:rPr>
        <w:t>Outputs</w:t>
      </w:r>
      <w:r w:rsidRPr="00F5318F">
        <w:rPr>
          <w:sz w:val="32"/>
          <w:szCs w:val="32"/>
          <w:rtl/>
        </w:rPr>
        <w:t>)</w:t>
      </w:r>
    </w:p>
    <w:p w14:paraId="3F629925" w14:textId="77777777" w:rsidR="005C384C" w:rsidRPr="00F5318F" w:rsidRDefault="005C384C" w:rsidP="005C384C">
      <w:pPr>
        <w:ind w:left="141"/>
        <w:jc w:val="both"/>
        <w:rPr>
          <w:sz w:val="32"/>
          <w:szCs w:val="32"/>
          <w:rtl/>
        </w:rPr>
      </w:pPr>
    </w:p>
    <w:p w14:paraId="4499FABB" w14:textId="77777777" w:rsidR="005C384C" w:rsidRPr="00F5318F" w:rsidRDefault="005C384C" w:rsidP="005C384C">
      <w:pPr>
        <w:ind w:left="141"/>
        <w:jc w:val="both"/>
        <w:rPr>
          <w:sz w:val="32"/>
          <w:szCs w:val="32"/>
          <w:rtl/>
        </w:rPr>
      </w:pPr>
      <w:r w:rsidRPr="00F5318F">
        <w:rPr>
          <w:sz w:val="32"/>
          <w:szCs w:val="32"/>
          <w:rtl/>
        </w:rPr>
        <w:t>· قائمة تصفية عهد موقعة من جميع الأطراف (الوثيقة الأساسية).</w:t>
      </w:r>
    </w:p>
    <w:p w14:paraId="6234AD0D" w14:textId="77777777" w:rsidR="005C384C" w:rsidRPr="00F5318F" w:rsidRDefault="005C384C" w:rsidP="005C384C">
      <w:pPr>
        <w:ind w:left="141"/>
        <w:jc w:val="both"/>
        <w:rPr>
          <w:sz w:val="32"/>
          <w:szCs w:val="32"/>
          <w:rtl/>
        </w:rPr>
      </w:pPr>
      <w:r w:rsidRPr="00F5318F">
        <w:rPr>
          <w:sz w:val="32"/>
          <w:szCs w:val="32"/>
          <w:rtl/>
        </w:rPr>
        <w:t>· محضر حالة لأي نقص أو تلف (إن وجد).</w:t>
      </w:r>
    </w:p>
    <w:p w14:paraId="19DFB2C0" w14:textId="77777777" w:rsidR="005C384C" w:rsidRPr="00F5318F" w:rsidRDefault="005C384C" w:rsidP="005C384C">
      <w:pPr>
        <w:ind w:left="141"/>
        <w:jc w:val="both"/>
        <w:rPr>
          <w:sz w:val="32"/>
          <w:szCs w:val="32"/>
          <w:rtl/>
        </w:rPr>
      </w:pPr>
      <w:r w:rsidRPr="00F5318F">
        <w:rPr>
          <w:sz w:val="32"/>
          <w:szCs w:val="32"/>
          <w:rtl/>
        </w:rPr>
        <w:t>· شهادة إخلاء طرف مادي رسمية من المدرسة.</w:t>
      </w:r>
    </w:p>
    <w:p w14:paraId="35D94039" w14:textId="77777777" w:rsidR="005C384C" w:rsidRPr="00F5318F" w:rsidRDefault="005C384C" w:rsidP="005C384C">
      <w:pPr>
        <w:ind w:left="141"/>
        <w:jc w:val="both"/>
        <w:rPr>
          <w:sz w:val="32"/>
          <w:szCs w:val="32"/>
          <w:rtl/>
        </w:rPr>
      </w:pPr>
      <w:r w:rsidRPr="00F5318F">
        <w:rPr>
          <w:sz w:val="32"/>
          <w:szCs w:val="32"/>
          <w:rtl/>
        </w:rPr>
        <w:t>· عهد مستردة تكون جاهزة لإعادة تسليمها لموظف جديد.</w:t>
      </w:r>
    </w:p>
    <w:p w14:paraId="6A81A7B1" w14:textId="77777777" w:rsidR="005C384C" w:rsidRPr="00F5318F" w:rsidRDefault="005C384C" w:rsidP="005C384C">
      <w:pPr>
        <w:ind w:left="141"/>
        <w:jc w:val="both"/>
        <w:rPr>
          <w:sz w:val="32"/>
          <w:szCs w:val="32"/>
          <w:rtl/>
        </w:rPr>
      </w:pPr>
    </w:p>
    <w:p w14:paraId="0B0B1B1A" w14:textId="77777777" w:rsidR="005C384C" w:rsidRPr="00F5318F" w:rsidRDefault="005C384C" w:rsidP="005C384C">
      <w:pPr>
        <w:ind w:left="141"/>
        <w:jc w:val="both"/>
        <w:rPr>
          <w:sz w:val="32"/>
          <w:szCs w:val="32"/>
          <w:rtl/>
        </w:rPr>
      </w:pPr>
      <w:r w:rsidRPr="00F5318F">
        <w:rPr>
          <w:sz w:val="32"/>
          <w:szCs w:val="32"/>
          <w:rtl/>
        </w:rPr>
        <w:t>8. القيود والشروط (</w:t>
      </w:r>
      <w:r w:rsidRPr="00F5318F">
        <w:rPr>
          <w:sz w:val="32"/>
          <w:szCs w:val="32"/>
        </w:rPr>
        <w:t>Business Rules</w:t>
      </w:r>
      <w:r w:rsidRPr="00F5318F">
        <w:rPr>
          <w:sz w:val="32"/>
          <w:szCs w:val="32"/>
          <w:rtl/>
        </w:rPr>
        <w:t>)</w:t>
      </w:r>
    </w:p>
    <w:p w14:paraId="441B7A34" w14:textId="77777777" w:rsidR="005C384C" w:rsidRPr="00F5318F" w:rsidRDefault="005C384C" w:rsidP="005C384C">
      <w:pPr>
        <w:ind w:left="141"/>
        <w:jc w:val="both"/>
        <w:rPr>
          <w:sz w:val="32"/>
          <w:szCs w:val="32"/>
          <w:rtl/>
        </w:rPr>
      </w:pPr>
    </w:p>
    <w:p w14:paraId="6D2BFAD9" w14:textId="77777777" w:rsidR="005C384C" w:rsidRPr="00F5318F" w:rsidRDefault="005C384C" w:rsidP="005C384C">
      <w:pPr>
        <w:ind w:left="141"/>
        <w:jc w:val="both"/>
        <w:rPr>
          <w:sz w:val="32"/>
          <w:szCs w:val="32"/>
          <w:rtl/>
        </w:rPr>
      </w:pPr>
      <w:r w:rsidRPr="00F5318F">
        <w:rPr>
          <w:sz w:val="32"/>
          <w:szCs w:val="32"/>
          <w:rtl/>
        </w:rPr>
        <w:t>· لا يمكن إصدار شهادة الخبرة أو إنهاء الإجراءات في المكتب دون هذه الشهادة (إخلاء الطرف المادي).</w:t>
      </w:r>
    </w:p>
    <w:p w14:paraId="4B434E7E" w14:textId="77777777" w:rsidR="005C384C" w:rsidRPr="00F5318F" w:rsidRDefault="005C384C" w:rsidP="005C384C">
      <w:pPr>
        <w:ind w:left="141"/>
        <w:jc w:val="both"/>
        <w:rPr>
          <w:sz w:val="32"/>
          <w:szCs w:val="32"/>
          <w:rtl/>
        </w:rPr>
      </w:pPr>
      <w:r w:rsidRPr="00F5318F">
        <w:rPr>
          <w:sz w:val="32"/>
          <w:szCs w:val="32"/>
          <w:rtl/>
        </w:rPr>
        <w:t>· يجب أن تكون الإجراءات مكتملة قبل تاريخ إنهاء الخدمة الفعلي بوقت كافٍ.</w:t>
      </w:r>
    </w:p>
    <w:p w14:paraId="702714C2" w14:textId="77777777" w:rsidR="005C384C" w:rsidRPr="00F5318F" w:rsidRDefault="005C384C" w:rsidP="005C384C">
      <w:pPr>
        <w:ind w:left="141"/>
        <w:jc w:val="both"/>
        <w:rPr>
          <w:sz w:val="32"/>
          <w:szCs w:val="32"/>
          <w:rtl/>
        </w:rPr>
      </w:pPr>
      <w:r w:rsidRPr="00F5318F">
        <w:rPr>
          <w:sz w:val="32"/>
          <w:szCs w:val="32"/>
          <w:rtl/>
        </w:rPr>
        <w:t>· الموظف مسؤول قانونياً عن العهد المسلمة له حتى يسلمها.</w:t>
      </w:r>
    </w:p>
    <w:p w14:paraId="26544047" w14:textId="77777777" w:rsidR="005C384C" w:rsidRPr="00F5318F" w:rsidRDefault="005C384C" w:rsidP="005C384C">
      <w:pPr>
        <w:ind w:left="141"/>
        <w:jc w:val="both"/>
        <w:rPr>
          <w:sz w:val="32"/>
          <w:szCs w:val="32"/>
          <w:rtl/>
        </w:rPr>
      </w:pPr>
      <w:r w:rsidRPr="00F5318F">
        <w:rPr>
          <w:sz w:val="32"/>
          <w:szCs w:val="32"/>
          <w:rtl/>
        </w:rPr>
        <w:t>· توقيع الموظف على قائمة الاستلام هو إقرار منه ببراءة ذمته.</w:t>
      </w:r>
    </w:p>
    <w:p w14:paraId="0932A98E" w14:textId="77777777" w:rsidR="005C384C" w:rsidRPr="00F5318F" w:rsidRDefault="005C384C" w:rsidP="005C384C">
      <w:pPr>
        <w:ind w:left="141"/>
        <w:jc w:val="both"/>
        <w:rPr>
          <w:sz w:val="32"/>
          <w:szCs w:val="32"/>
          <w:rtl/>
        </w:rPr>
      </w:pPr>
    </w:p>
    <w:p w14:paraId="779F642E" w14:textId="77777777" w:rsidR="005C384C" w:rsidRPr="00F5318F" w:rsidRDefault="005C384C" w:rsidP="005C384C">
      <w:pPr>
        <w:ind w:left="141"/>
        <w:jc w:val="both"/>
        <w:rPr>
          <w:sz w:val="32"/>
          <w:szCs w:val="32"/>
          <w:rtl/>
        </w:rPr>
      </w:pPr>
      <w:r w:rsidRPr="00F5318F">
        <w:rPr>
          <w:sz w:val="32"/>
          <w:szCs w:val="32"/>
          <w:rtl/>
        </w:rPr>
        <w:t>9. الارتباط بالمكتب والمدرسة</w:t>
      </w:r>
    </w:p>
    <w:p w14:paraId="38D3305F" w14:textId="77777777" w:rsidR="005C384C" w:rsidRPr="00F5318F" w:rsidRDefault="005C384C" w:rsidP="005C384C">
      <w:pPr>
        <w:ind w:left="141"/>
        <w:jc w:val="both"/>
        <w:rPr>
          <w:sz w:val="32"/>
          <w:szCs w:val="32"/>
          <w:rtl/>
        </w:rPr>
      </w:pPr>
    </w:p>
    <w:p w14:paraId="18F38980" w14:textId="77777777" w:rsidR="005C384C" w:rsidRPr="00F5318F" w:rsidRDefault="005C384C" w:rsidP="005C384C">
      <w:pPr>
        <w:ind w:left="141"/>
        <w:jc w:val="both"/>
        <w:rPr>
          <w:sz w:val="32"/>
          <w:szCs w:val="32"/>
          <w:rtl/>
        </w:rPr>
      </w:pPr>
      <w:r w:rsidRPr="00F5318F">
        <w:rPr>
          <w:sz w:val="32"/>
          <w:szCs w:val="32"/>
          <w:rtl/>
        </w:rPr>
        <w:t>· المدرسة: مالكة العملية والمنفذ الوحيد لها، وهي الجهة المخولة بإصدار وثيقة الإخلاء.</w:t>
      </w:r>
    </w:p>
    <w:p w14:paraId="51EEB6EF" w14:textId="77777777" w:rsidR="005C384C" w:rsidRPr="00F5318F" w:rsidRDefault="005C384C" w:rsidP="005C384C">
      <w:pPr>
        <w:ind w:left="141"/>
        <w:jc w:val="both"/>
        <w:rPr>
          <w:sz w:val="32"/>
          <w:szCs w:val="32"/>
          <w:rtl/>
        </w:rPr>
      </w:pPr>
      <w:r w:rsidRPr="00F5318F">
        <w:rPr>
          <w:sz w:val="32"/>
          <w:szCs w:val="32"/>
          <w:rtl/>
        </w:rPr>
        <w:t>· المكتب: يستلم الوثيقة كشرط إلزامي من الموظف لاستكمال إنهاء خدمته، ولكنه لا يشارك في الجرد المادي.</w:t>
      </w:r>
    </w:p>
    <w:p w14:paraId="4DECDAF2" w14:textId="77777777" w:rsidR="005C384C" w:rsidRPr="00F5318F" w:rsidRDefault="005C384C" w:rsidP="005C384C">
      <w:pPr>
        <w:ind w:left="141"/>
        <w:jc w:val="both"/>
        <w:rPr>
          <w:sz w:val="32"/>
          <w:szCs w:val="32"/>
          <w:rtl/>
        </w:rPr>
      </w:pPr>
    </w:p>
    <w:p w14:paraId="129853E1" w14:textId="77777777" w:rsidR="005C384C" w:rsidRPr="00F5318F" w:rsidRDefault="005C384C" w:rsidP="005C384C">
      <w:pPr>
        <w:ind w:left="141"/>
        <w:jc w:val="both"/>
        <w:rPr>
          <w:sz w:val="32"/>
          <w:szCs w:val="32"/>
          <w:rtl/>
        </w:rPr>
      </w:pPr>
      <w:r w:rsidRPr="00F5318F">
        <w:rPr>
          <w:sz w:val="32"/>
          <w:szCs w:val="32"/>
          <w:rtl/>
        </w:rPr>
        <w:t>10. العلاقة مع الكيانات الأخرى</w:t>
      </w:r>
    </w:p>
    <w:p w14:paraId="78D689AB" w14:textId="77777777" w:rsidR="005C384C" w:rsidRPr="00F5318F" w:rsidRDefault="005C384C" w:rsidP="005C384C">
      <w:pPr>
        <w:ind w:left="141"/>
        <w:jc w:val="both"/>
        <w:rPr>
          <w:sz w:val="32"/>
          <w:szCs w:val="32"/>
          <w:rtl/>
        </w:rPr>
      </w:pPr>
    </w:p>
    <w:p w14:paraId="596C6865" w14:textId="77777777" w:rsidR="005C384C" w:rsidRPr="00F5318F" w:rsidRDefault="005C384C" w:rsidP="005C384C">
      <w:pPr>
        <w:ind w:left="141"/>
        <w:jc w:val="both"/>
        <w:rPr>
          <w:sz w:val="32"/>
          <w:szCs w:val="32"/>
          <w:rtl/>
        </w:rPr>
      </w:pPr>
      <w:r w:rsidRPr="00F5318F">
        <w:rPr>
          <w:sz w:val="32"/>
          <w:szCs w:val="32"/>
          <w:rtl/>
        </w:rPr>
        <w:t>· كيان "الموظف": يتم ربط وثيقة إخلاء الطرف المادي بملفه عند رفعها للمكتب.</w:t>
      </w:r>
    </w:p>
    <w:p w14:paraId="2EEDCD86" w14:textId="77777777" w:rsidR="005C384C" w:rsidRPr="00F5318F" w:rsidRDefault="005C384C" w:rsidP="005C384C">
      <w:pPr>
        <w:ind w:left="141"/>
        <w:jc w:val="both"/>
        <w:rPr>
          <w:sz w:val="32"/>
          <w:szCs w:val="32"/>
          <w:rtl/>
        </w:rPr>
      </w:pPr>
      <w:r w:rsidRPr="00F5318F">
        <w:rPr>
          <w:sz w:val="32"/>
          <w:szCs w:val="32"/>
          <w:rtl/>
        </w:rPr>
        <w:t>· كيان "الأصل/العهدة": يتم تحريرها من ارتباطها بالموظف وتصبح "متاحة" في النظام.</w:t>
      </w:r>
    </w:p>
    <w:p w14:paraId="73F2578E" w14:textId="77777777" w:rsidR="005C384C" w:rsidRPr="00F5318F" w:rsidRDefault="005C384C" w:rsidP="005C384C">
      <w:pPr>
        <w:ind w:left="141"/>
        <w:jc w:val="both"/>
        <w:rPr>
          <w:sz w:val="32"/>
          <w:szCs w:val="32"/>
          <w:rtl/>
        </w:rPr>
      </w:pPr>
      <w:r w:rsidRPr="00F5318F">
        <w:rPr>
          <w:sz w:val="32"/>
          <w:szCs w:val="32"/>
          <w:rtl/>
        </w:rPr>
        <w:t>· العملية (1) "إنهاء الخدمة": تُعتبر هذه العملية متطلباً سابقاً أساسياً لها.</w:t>
      </w:r>
    </w:p>
    <w:p w14:paraId="3315E689" w14:textId="77777777" w:rsidR="005C384C" w:rsidRPr="00F5318F" w:rsidRDefault="005C384C" w:rsidP="005C384C">
      <w:pPr>
        <w:ind w:left="141"/>
        <w:jc w:val="both"/>
        <w:rPr>
          <w:sz w:val="32"/>
          <w:szCs w:val="32"/>
          <w:rtl/>
        </w:rPr>
      </w:pPr>
    </w:p>
    <w:p w14:paraId="6A39EAA9" w14:textId="77777777" w:rsidR="005C384C" w:rsidRPr="00F5318F" w:rsidRDefault="005C384C" w:rsidP="005C384C">
      <w:pPr>
        <w:ind w:left="141"/>
        <w:jc w:val="both"/>
        <w:rPr>
          <w:sz w:val="32"/>
          <w:szCs w:val="32"/>
          <w:rtl/>
        </w:rPr>
      </w:pPr>
      <w:r w:rsidRPr="00F5318F">
        <w:rPr>
          <w:sz w:val="32"/>
          <w:szCs w:val="32"/>
          <w:rtl/>
        </w:rPr>
        <w:t>11. ملاحظات</w:t>
      </w:r>
    </w:p>
    <w:p w14:paraId="4AEC4DE1" w14:textId="77777777" w:rsidR="005C384C" w:rsidRPr="00F5318F" w:rsidRDefault="005C384C" w:rsidP="005C384C">
      <w:pPr>
        <w:ind w:left="141"/>
        <w:jc w:val="both"/>
        <w:rPr>
          <w:sz w:val="32"/>
          <w:szCs w:val="32"/>
          <w:rtl/>
        </w:rPr>
      </w:pPr>
    </w:p>
    <w:p w14:paraId="66748D93" w14:textId="77777777" w:rsidR="005C384C" w:rsidRPr="00F5318F" w:rsidRDefault="005C384C" w:rsidP="005C384C">
      <w:pPr>
        <w:ind w:left="141"/>
        <w:jc w:val="both"/>
        <w:rPr>
          <w:sz w:val="32"/>
          <w:szCs w:val="32"/>
          <w:rtl/>
        </w:rPr>
      </w:pPr>
      <w:r w:rsidRPr="00F5318F">
        <w:rPr>
          <w:sz w:val="32"/>
          <w:szCs w:val="32"/>
          <w:rtl/>
        </w:rPr>
        <w:t>· الدقة والنزاهة في الجرد ضرورية لمنع النزاعات لاحقاً.</w:t>
      </w:r>
    </w:p>
    <w:p w14:paraId="20681C44" w14:textId="77777777" w:rsidR="005C384C" w:rsidRPr="00F5318F" w:rsidRDefault="005C384C" w:rsidP="005C384C">
      <w:pPr>
        <w:ind w:left="141"/>
        <w:jc w:val="both"/>
        <w:rPr>
          <w:sz w:val="32"/>
          <w:szCs w:val="32"/>
          <w:rtl/>
        </w:rPr>
      </w:pPr>
      <w:r w:rsidRPr="00F5318F">
        <w:rPr>
          <w:sz w:val="32"/>
          <w:szCs w:val="32"/>
          <w:rtl/>
        </w:rPr>
        <w:t>· من الجيد وجود شهود (كالمدير ورئيس القسم) أثناء الاستلام.</w:t>
      </w:r>
    </w:p>
    <w:p w14:paraId="55112AB4" w14:textId="77777777" w:rsidR="005C384C" w:rsidRDefault="005C384C" w:rsidP="005C384C">
      <w:pPr>
        <w:ind w:left="141"/>
        <w:jc w:val="both"/>
        <w:rPr>
          <w:sz w:val="32"/>
          <w:szCs w:val="32"/>
          <w:rtl/>
        </w:rPr>
      </w:pPr>
      <w:r w:rsidRPr="00F5318F">
        <w:rPr>
          <w:sz w:val="32"/>
          <w:szCs w:val="32"/>
          <w:rtl/>
        </w:rPr>
        <w:t>· يجب أن تكون القائمة شاملة ومعيارية لكل الوظائف.</w:t>
      </w:r>
    </w:p>
    <w:p w14:paraId="0EA0189B" w14:textId="77777777" w:rsidR="005C384C" w:rsidRDefault="005C384C" w:rsidP="005C384C">
      <w:pPr>
        <w:ind w:left="141"/>
        <w:jc w:val="both"/>
        <w:rPr>
          <w:sz w:val="32"/>
          <w:szCs w:val="32"/>
          <w:rtl/>
        </w:rPr>
      </w:pPr>
    </w:p>
    <w:p w14:paraId="2EDCA44A" w14:textId="77777777" w:rsidR="005C384C" w:rsidRPr="00F5318F" w:rsidRDefault="005C384C" w:rsidP="005C384C">
      <w:pPr>
        <w:ind w:left="141"/>
        <w:jc w:val="both"/>
        <w:rPr>
          <w:sz w:val="32"/>
          <w:szCs w:val="32"/>
          <w:rtl/>
        </w:rPr>
      </w:pPr>
      <w:r w:rsidRPr="00F5318F">
        <w:rPr>
          <w:sz w:val="32"/>
          <w:szCs w:val="32"/>
          <w:highlight w:val="yellow"/>
          <w:rtl/>
        </w:rPr>
        <w:t>العملية (3): التداول المعرفي - تسليم السجلات الفنية وإجراء مقابلة الخروج</w:t>
      </w:r>
    </w:p>
    <w:p w14:paraId="61976447" w14:textId="77777777" w:rsidR="005C384C" w:rsidRPr="00F5318F" w:rsidRDefault="005C384C" w:rsidP="005C384C">
      <w:pPr>
        <w:ind w:left="141"/>
        <w:jc w:val="both"/>
        <w:rPr>
          <w:sz w:val="32"/>
          <w:szCs w:val="32"/>
          <w:rtl/>
        </w:rPr>
      </w:pPr>
    </w:p>
    <w:p w14:paraId="07EED6E1" w14:textId="77777777" w:rsidR="005C384C" w:rsidRPr="00F5318F" w:rsidRDefault="005C384C" w:rsidP="005C384C">
      <w:pPr>
        <w:ind w:left="141"/>
        <w:jc w:val="both"/>
        <w:rPr>
          <w:sz w:val="32"/>
          <w:szCs w:val="32"/>
          <w:rtl/>
        </w:rPr>
      </w:pPr>
      <w:r w:rsidRPr="00F5318F">
        <w:rPr>
          <w:sz w:val="32"/>
          <w:szCs w:val="32"/>
          <w:rtl/>
        </w:rPr>
        <w:t>1. اسم العملية</w:t>
      </w:r>
    </w:p>
    <w:p w14:paraId="70B63C78" w14:textId="77777777" w:rsidR="005C384C" w:rsidRPr="00F5318F" w:rsidRDefault="005C384C" w:rsidP="005C384C">
      <w:pPr>
        <w:ind w:left="141"/>
        <w:jc w:val="both"/>
        <w:rPr>
          <w:sz w:val="32"/>
          <w:szCs w:val="32"/>
          <w:rtl/>
        </w:rPr>
      </w:pPr>
      <w:r w:rsidRPr="00F5318F">
        <w:rPr>
          <w:sz w:val="32"/>
          <w:szCs w:val="32"/>
          <w:rtl/>
        </w:rPr>
        <w:t>التداول المعرفي: تسليم السجلات الفنية وإجراء مقابلة الخروج.</w:t>
      </w:r>
    </w:p>
    <w:p w14:paraId="1A3AB36B" w14:textId="77777777" w:rsidR="005C384C" w:rsidRPr="00F5318F" w:rsidRDefault="005C384C" w:rsidP="005C384C">
      <w:pPr>
        <w:ind w:left="141"/>
        <w:jc w:val="both"/>
        <w:rPr>
          <w:sz w:val="32"/>
          <w:szCs w:val="32"/>
          <w:rtl/>
        </w:rPr>
      </w:pPr>
    </w:p>
    <w:p w14:paraId="5901D208" w14:textId="77777777" w:rsidR="005C384C" w:rsidRPr="00F5318F" w:rsidRDefault="005C384C" w:rsidP="005C384C">
      <w:pPr>
        <w:ind w:left="141"/>
        <w:jc w:val="both"/>
        <w:rPr>
          <w:sz w:val="32"/>
          <w:szCs w:val="32"/>
          <w:rtl/>
        </w:rPr>
      </w:pPr>
      <w:r w:rsidRPr="00F5318F">
        <w:rPr>
          <w:sz w:val="32"/>
          <w:szCs w:val="32"/>
          <w:rtl/>
        </w:rPr>
        <w:t>2. وصف العملية</w:t>
      </w:r>
    </w:p>
    <w:p w14:paraId="35E365A8" w14:textId="77777777" w:rsidR="005C384C" w:rsidRPr="00F5318F" w:rsidRDefault="005C384C" w:rsidP="005C384C">
      <w:pPr>
        <w:ind w:left="141"/>
        <w:jc w:val="both"/>
        <w:rPr>
          <w:sz w:val="32"/>
          <w:szCs w:val="32"/>
          <w:rtl/>
        </w:rPr>
      </w:pPr>
      <w:r w:rsidRPr="00F5318F">
        <w:rPr>
          <w:sz w:val="32"/>
          <w:szCs w:val="32"/>
          <w:rtl/>
        </w:rPr>
        <w:t>هي العملية الإدارية والتنظيمية التي تقوم بها إدارة المدرسة مع الموظف المنتهية خدمته، لضمان انتقال المعرفة الفنية والمعلومات التشغيلية الخاصة بمهامه بشكل سلس إلى زملائه أو خلفه. تهدف إلى تقليل الفقد المعرفي والحفاظ على استمرارية العمل وجودته. هذه العملية تُجرى على مستوى المدرسة بالتوازي مع الإجراءات المادية (إخلاء الطرف).</w:t>
      </w:r>
    </w:p>
    <w:p w14:paraId="6FBFB552" w14:textId="77777777" w:rsidR="005C384C" w:rsidRPr="00F5318F" w:rsidRDefault="005C384C" w:rsidP="005C384C">
      <w:pPr>
        <w:ind w:left="141"/>
        <w:jc w:val="both"/>
        <w:rPr>
          <w:sz w:val="32"/>
          <w:szCs w:val="32"/>
          <w:rtl/>
        </w:rPr>
      </w:pPr>
    </w:p>
    <w:p w14:paraId="289BFC15" w14:textId="77777777" w:rsidR="005C384C" w:rsidRPr="00F5318F" w:rsidRDefault="005C384C" w:rsidP="005C384C">
      <w:pPr>
        <w:ind w:left="141"/>
        <w:jc w:val="both"/>
        <w:rPr>
          <w:sz w:val="32"/>
          <w:szCs w:val="32"/>
          <w:rtl/>
        </w:rPr>
      </w:pPr>
      <w:r w:rsidRPr="00F5318F">
        <w:rPr>
          <w:sz w:val="32"/>
          <w:szCs w:val="32"/>
          <w:rtl/>
        </w:rPr>
        <w:lastRenderedPageBreak/>
        <w:t>3. الهدف من العملية</w:t>
      </w:r>
    </w:p>
    <w:p w14:paraId="03227DAF" w14:textId="77777777" w:rsidR="005C384C" w:rsidRPr="00F5318F" w:rsidRDefault="005C384C" w:rsidP="005C384C">
      <w:pPr>
        <w:ind w:left="141"/>
        <w:jc w:val="both"/>
        <w:rPr>
          <w:sz w:val="32"/>
          <w:szCs w:val="32"/>
          <w:rtl/>
        </w:rPr>
      </w:pPr>
    </w:p>
    <w:p w14:paraId="5D3C640F" w14:textId="77777777" w:rsidR="005C384C" w:rsidRPr="00F5318F" w:rsidRDefault="005C384C" w:rsidP="005C384C">
      <w:pPr>
        <w:ind w:left="141"/>
        <w:jc w:val="both"/>
        <w:rPr>
          <w:sz w:val="32"/>
          <w:szCs w:val="32"/>
          <w:rtl/>
        </w:rPr>
      </w:pPr>
      <w:r w:rsidRPr="00F5318F">
        <w:rPr>
          <w:sz w:val="32"/>
          <w:szCs w:val="32"/>
          <w:rtl/>
        </w:rPr>
        <w:t>· نقل المعرفة المكتسبة والخبرة العملية من الموظف المغادر إلى بقية الفريق أو خلفه.</w:t>
      </w:r>
    </w:p>
    <w:p w14:paraId="70D78A36" w14:textId="77777777" w:rsidR="005C384C" w:rsidRPr="00F5318F" w:rsidRDefault="005C384C" w:rsidP="005C384C">
      <w:pPr>
        <w:ind w:left="141"/>
        <w:jc w:val="both"/>
        <w:rPr>
          <w:sz w:val="32"/>
          <w:szCs w:val="32"/>
          <w:rtl/>
        </w:rPr>
      </w:pPr>
      <w:r w:rsidRPr="00F5318F">
        <w:rPr>
          <w:sz w:val="32"/>
          <w:szCs w:val="32"/>
          <w:rtl/>
        </w:rPr>
        <w:t>· تسليم وثائق ومستندات العمل الفنية المهمة بشكل منظم لضمان استمرارية المهام.</w:t>
      </w:r>
    </w:p>
    <w:p w14:paraId="17DE26A4" w14:textId="77777777" w:rsidR="005C384C" w:rsidRPr="00F5318F" w:rsidRDefault="005C384C" w:rsidP="005C384C">
      <w:pPr>
        <w:ind w:left="141"/>
        <w:jc w:val="both"/>
        <w:rPr>
          <w:sz w:val="32"/>
          <w:szCs w:val="32"/>
          <w:rtl/>
        </w:rPr>
      </w:pPr>
      <w:r w:rsidRPr="00F5318F">
        <w:rPr>
          <w:sz w:val="32"/>
          <w:szCs w:val="32"/>
          <w:rtl/>
        </w:rPr>
        <w:t>· الحصول على تغذية راجعة بناءة من الموظف المغادر حول بيئة العمل والعمليات لتحسينها.</w:t>
      </w:r>
    </w:p>
    <w:p w14:paraId="407D2025" w14:textId="77777777" w:rsidR="005C384C" w:rsidRPr="00F5318F" w:rsidRDefault="005C384C" w:rsidP="005C384C">
      <w:pPr>
        <w:ind w:left="141"/>
        <w:jc w:val="both"/>
        <w:rPr>
          <w:sz w:val="32"/>
          <w:szCs w:val="32"/>
          <w:rtl/>
        </w:rPr>
      </w:pPr>
      <w:r w:rsidRPr="00F5318F">
        <w:rPr>
          <w:sz w:val="32"/>
          <w:szCs w:val="32"/>
          <w:rtl/>
        </w:rPr>
        <w:t>· إتمام انسحاب مهني وأخلاقي من قبل الموظف.</w:t>
      </w:r>
    </w:p>
    <w:p w14:paraId="1B46F89F" w14:textId="77777777" w:rsidR="005C384C" w:rsidRPr="00F5318F" w:rsidRDefault="005C384C" w:rsidP="005C384C">
      <w:pPr>
        <w:ind w:left="141"/>
        <w:jc w:val="both"/>
        <w:rPr>
          <w:sz w:val="32"/>
          <w:szCs w:val="32"/>
          <w:rtl/>
        </w:rPr>
      </w:pPr>
    </w:p>
    <w:p w14:paraId="0CBCA2B0" w14:textId="77777777" w:rsidR="005C384C" w:rsidRPr="00F5318F" w:rsidRDefault="005C384C" w:rsidP="005C384C">
      <w:pPr>
        <w:ind w:left="141"/>
        <w:jc w:val="both"/>
        <w:rPr>
          <w:sz w:val="32"/>
          <w:szCs w:val="32"/>
          <w:rtl/>
        </w:rPr>
      </w:pPr>
      <w:r w:rsidRPr="00F5318F">
        <w:rPr>
          <w:sz w:val="32"/>
          <w:szCs w:val="32"/>
          <w:rtl/>
        </w:rPr>
        <w:t>4. الجهة المسؤولة عن التنفيذ</w:t>
      </w:r>
    </w:p>
    <w:p w14:paraId="3BB9F2E2" w14:textId="77777777" w:rsidR="005C384C" w:rsidRPr="00F5318F" w:rsidRDefault="005C384C" w:rsidP="005C384C">
      <w:pPr>
        <w:ind w:left="141"/>
        <w:jc w:val="both"/>
        <w:rPr>
          <w:sz w:val="32"/>
          <w:szCs w:val="32"/>
          <w:rtl/>
        </w:rPr>
      </w:pPr>
    </w:p>
    <w:p w14:paraId="67A7A3BD" w14:textId="77777777" w:rsidR="005C384C" w:rsidRPr="00F5318F" w:rsidRDefault="005C384C" w:rsidP="005C384C">
      <w:pPr>
        <w:ind w:left="141"/>
        <w:jc w:val="both"/>
        <w:rPr>
          <w:sz w:val="32"/>
          <w:szCs w:val="32"/>
          <w:rtl/>
        </w:rPr>
      </w:pPr>
      <w:r w:rsidRPr="00F5318F">
        <w:rPr>
          <w:sz w:val="32"/>
          <w:szCs w:val="32"/>
          <w:rtl/>
        </w:rPr>
        <w:t>· المنفذ الرئيسي (المشرف): مدير المدرسة أو الوكيل الأكاديمي/الإداري المعني.</w:t>
      </w:r>
    </w:p>
    <w:p w14:paraId="2541691F" w14:textId="77777777" w:rsidR="005C384C" w:rsidRPr="00F5318F" w:rsidRDefault="005C384C" w:rsidP="005C384C">
      <w:pPr>
        <w:ind w:left="141"/>
        <w:jc w:val="both"/>
        <w:rPr>
          <w:sz w:val="32"/>
          <w:szCs w:val="32"/>
          <w:rtl/>
        </w:rPr>
      </w:pPr>
      <w:r w:rsidRPr="00F5318F">
        <w:rPr>
          <w:sz w:val="32"/>
          <w:szCs w:val="32"/>
          <w:rtl/>
        </w:rPr>
        <w:t>· المسؤول عن التنفيذ: رئيس القسم أو المنسق المباشر للموظف (للتداول الفني).</w:t>
      </w:r>
    </w:p>
    <w:p w14:paraId="596A8D79" w14:textId="77777777" w:rsidR="005C384C" w:rsidRPr="00F5318F" w:rsidRDefault="005C384C" w:rsidP="005C384C">
      <w:pPr>
        <w:ind w:left="141"/>
        <w:jc w:val="both"/>
        <w:rPr>
          <w:sz w:val="32"/>
          <w:szCs w:val="32"/>
          <w:rtl/>
        </w:rPr>
      </w:pPr>
      <w:r w:rsidRPr="00F5318F">
        <w:rPr>
          <w:sz w:val="32"/>
          <w:szCs w:val="32"/>
          <w:rtl/>
        </w:rPr>
        <w:t>· المشارك الفاعل: الموظف المغادر نفسه.</w:t>
      </w:r>
    </w:p>
    <w:p w14:paraId="67C2322C" w14:textId="77777777" w:rsidR="005C384C" w:rsidRPr="00F5318F" w:rsidRDefault="005C384C" w:rsidP="005C384C">
      <w:pPr>
        <w:ind w:left="141"/>
        <w:jc w:val="both"/>
        <w:rPr>
          <w:sz w:val="32"/>
          <w:szCs w:val="32"/>
          <w:rtl/>
        </w:rPr>
      </w:pPr>
      <w:r w:rsidRPr="00F5318F">
        <w:rPr>
          <w:sz w:val="32"/>
          <w:szCs w:val="32"/>
          <w:rtl/>
        </w:rPr>
        <w:t>· المستلم المستقبلي: الموظف البديل أو أحد الزملاء في نفس القسم (إذا كان التعيين لاحقاً).</w:t>
      </w:r>
    </w:p>
    <w:p w14:paraId="200BAC4F" w14:textId="77777777" w:rsidR="005C384C" w:rsidRPr="00F5318F" w:rsidRDefault="005C384C" w:rsidP="005C384C">
      <w:pPr>
        <w:ind w:left="141"/>
        <w:jc w:val="both"/>
        <w:rPr>
          <w:sz w:val="32"/>
          <w:szCs w:val="32"/>
          <w:rtl/>
        </w:rPr>
      </w:pPr>
    </w:p>
    <w:p w14:paraId="7ADE22DF" w14:textId="77777777" w:rsidR="005C384C" w:rsidRPr="00F5318F" w:rsidRDefault="005C384C" w:rsidP="005C384C">
      <w:pPr>
        <w:ind w:left="141"/>
        <w:jc w:val="both"/>
        <w:rPr>
          <w:sz w:val="32"/>
          <w:szCs w:val="32"/>
          <w:rtl/>
        </w:rPr>
      </w:pPr>
      <w:r w:rsidRPr="00F5318F">
        <w:rPr>
          <w:sz w:val="32"/>
          <w:szCs w:val="32"/>
          <w:rtl/>
        </w:rPr>
        <w:t>5. المدخلات (</w:t>
      </w:r>
      <w:r w:rsidRPr="00F5318F">
        <w:rPr>
          <w:sz w:val="32"/>
          <w:szCs w:val="32"/>
        </w:rPr>
        <w:t>Inputs</w:t>
      </w:r>
      <w:r w:rsidRPr="00F5318F">
        <w:rPr>
          <w:sz w:val="32"/>
          <w:szCs w:val="32"/>
          <w:rtl/>
        </w:rPr>
        <w:t>)</w:t>
      </w:r>
    </w:p>
    <w:p w14:paraId="36ECAC7D" w14:textId="77777777" w:rsidR="005C384C" w:rsidRPr="00F5318F" w:rsidRDefault="005C384C" w:rsidP="005C384C">
      <w:pPr>
        <w:ind w:left="141"/>
        <w:jc w:val="both"/>
        <w:rPr>
          <w:sz w:val="32"/>
          <w:szCs w:val="32"/>
          <w:rtl/>
        </w:rPr>
      </w:pPr>
    </w:p>
    <w:p w14:paraId="30A20B68" w14:textId="77777777" w:rsidR="005C384C" w:rsidRPr="00F5318F" w:rsidRDefault="005C384C" w:rsidP="005C384C">
      <w:pPr>
        <w:ind w:left="141"/>
        <w:jc w:val="both"/>
        <w:rPr>
          <w:sz w:val="32"/>
          <w:szCs w:val="32"/>
          <w:rtl/>
        </w:rPr>
      </w:pPr>
      <w:r w:rsidRPr="00F5318F">
        <w:rPr>
          <w:sz w:val="32"/>
          <w:szCs w:val="32"/>
          <w:rtl/>
        </w:rPr>
        <w:t>· إشعار بإنهاء الخدمة.</w:t>
      </w:r>
    </w:p>
    <w:p w14:paraId="539C6002" w14:textId="77777777" w:rsidR="005C384C" w:rsidRPr="00F5318F" w:rsidRDefault="005C384C" w:rsidP="005C384C">
      <w:pPr>
        <w:ind w:left="141"/>
        <w:jc w:val="both"/>
        <w:rPr>
          <w:sz w:val="32"/>
          <w:szCs w:val="32"/>
          <w:rtl/>
        </w:rPr>
      </w:pPr>
      <w:r w:rsidRPr="00F5318F">
        <w:rPr>
          <w:sz w:val="32"/>
          <w:szCs w:val="32"/>
          <w:rtl/>
        </w:rPr>
        <w:t>· قائمة واجبات الموظف ومسؤولياته.</w:t>
      </w:r>
    </w:p>
    <w:p w14:paraId="311C14A7" w14:textId="77777777" w:rsidR="005C384C" w:rsidRPr="00F5318F" w:rsidRDefault="005C384C" w:rsidP="005C384C">
      <w:pPr>
        <w:ind w:left="141"/>
        <w:jc w:val="both"/>
        <w:rPr>
          <w:sz w:val="32"/>
          <w:szCs w:val="32"/>
          <w:rtl/>
        </w:rPr>
      </w:pPr>
      <w:r w:rsidRPr="00F5318F">
        <w:rPr>
          <w:sz w:val="32"/>
          <w:szCs w:val="32"/>
          <w:rtl/>
        </w:rPr>
        <w:t>· الملفات والسجلات الفنية والإلكترونية التي يديرها الموظف.</w:t>
      </w:r>
    </w:p>
    <w:p w14:paraId="1D512209" w14:textId="77777777" w:rsidR="005C384C" w:rsidRPr="00F5318F" w:rsidRDefault="005C384C" w:rsidP="005C384C">
      <w:pPr>
        <w:ind w:left="141"/>
        <w:jc w:val="both"/>
        <w:rPr>
          <w:sz w:val="32"/>
          <w:szCs w:val="32"/>
          <w:rtl/>
        </w:rPr>
      </w:pPr>
      <w:r w:rsidRPr="00F5318F">
        <w:rPr>
          <w:sz w:val="32"/>
          <w:szCs w:val="32"/>
          <w:rtl/>
        </w:rPr>
        <w:t>· دليل مقابلة الخروج (</w:t>
      </w:r>
      <w:r w:rsidRPr="00F5318F">
        <w:rPr>
          <w:sz w:val="32"/>
          <w:szCs w:val="32"/>
        </w:rPr>
        <w:t>Exit Interview</w:t>
      </w:r>
      <w:r w:rsidRPr="00F5318F">
        <w:rPr>
          <w:sz w:val="32"/>
          <w:szCs w:val="32"/>
          <w:rtl/>
        </w:rPr>
        <w:t>) مع الأسئلة المعدة مسبقاً.</w:t>
      </w:r>
    </w:p>
    <w:p w14:paraId="4C93852A" w14:textId="77777777" w:rsidR="005C384C" w:rsidRPr="00F5318F" w:rsidRDefault="005C384C" w:rsidP="005C384C">
      <w:pPr>
        <w:ind w:left="141"/>
        <w:jc w:val="both"/>
        <w:rPr>
          <w:sz w:val="32"/>
          <w:szCs w:val="32"/>
          <w:rtl/>
        </w:rPr>
      </w:pPr>
    </w:p>
    <w:p w14:paraId="52688A8D" w14:textId="77777777" w:rsidR="005C384C" w:rsidRPr="00F5318F" w:rsidRDefault="005C384C" w:rsidP="005C384C">
      <w:pPr>
        <w:ind w:left="141"/>
        <w:jc w:val="both"/>
        <w:rPr>
          <w:sz w:val="32"/>
          <w:szCs w:val="32"/>
          <w:rtl/>
        </w:rPr>
      </w:pPr>
      <w:r w:rsidRPr="00F5318F">
        <w:rPr>
          <w:sz w:val="32"/>
          <w:szCs w:val="32"/>
          <w:rtl/>
        </w:rPr>
        <w:t>6. خطوات التنفيذ التفصيلية</w:t>
      </w:r>
    </w:p>
    <w:p w14:paraId="0F982B74" w14:textId="77777777" w:rsidR="005C384C" w:rsidRPr="00F5318F" w:rsidRDefault="005C384C" w:rsidP="005C384C">
      <w:pPr>
        <w:ind w:left="141"/>
        <w:jc w:val="both"/>
        <w:rPr>
          <w:sz w:val="32"/>
          <w:szCs w:val="32"/>
          <w:rtl/>
        </w:rPr>
      </w:pPr>
    </w:p>
    <w:p w14:paraId="5BC7A7A7" w14:textId="77777777" w:rsidR="005C384C" w:rsidRPr="00F5318F" w:rsidRDefault="005C384C" w:rsidP="005C384C">
      <w:pPr>
        <w:ind w:left="141"/>
        <w:jc w:val="both"/>
        <w:rPr>
          <w:sz w:val="32"/>
          <w:szCs w:val="32"/>
          <w:rtl/>
        </w:rPr>
      </w:pPr>
      <w:r w:rsidRPr="00F5318F">
        <w:rPr>
          <w:sz w:val="32"/>
          <w:szCs w:val="32"/>
          <w:rtl/>
        </w:rPr>
        <w:t>الإجراءات البشرية والتقنية:</w:t>
      </w:r>
    </w:p>
    <w:p w14:paraId="15779972" w14:textId="77777777" w:rsidR="005C384C" w:rsidRPr="00F5318F" w:rsidRDefault="005C384C" w:rsidP="005C384C">
      <w:pPr>
        <w:ind w:left="141"/>
        <w:jc w:val="both"/>
        <w:rPr>
          <w:sz w:val="32"/>
          <w:szCs w:val="32"/>
          <w:rtl/>
        </w:rPr>
      </w:pPr>
      <w:r w:rsidRPr="00F5318F">
        <w:rPr>
          <w:sz w:val="32"/>
          <w:szCs w:val="32"/>
          <w:rtl/>
        </w:rPr>
        <w:t>المرحلة أ: تسليم السجلات والمعلومات الفنية (</w:t>
      </w:r>
      <w:r w:rsidRPr="00F5318F">
        <w:rPr>
          <w:sz w:val="32"/>
          <w:szCs w:val="32"/>
        </w:rPr>
        <w:t>Tacit &amp; Explicit Knowledge</w:t>
      </w:r>
      <w:r w:rsidRPr="00F5318F">
        <w:rPr>
          <w:sz w:val="32"/>
          <w:szCs w:val="32"/>
          <w:rtl/>
        </w:rPr>
        <w:t>)</w:t>
      </w:r>
    </w:p>
    <w:p w14:paraId="284673D8" w14:textId="77777777" w:rsidR="005C384C" w:rsidRPr="00F5318F" w:rsidRDefault="005C384C" w:rsidP="005C384C">
      <w:pPr>
        <w:ind w:left="141"/>
        <w:jc w:val="both"/>
        <w:rPr>
          <w:sz w:val="32"/>
          <w:szCs w:val="32"/>
          <w:rtl/>
        </w:rPr>
      </w:pPr>
    </w:p>
    <w:p w14:paraId="31D6FF9C" w14:textId="77777777" w:rsidR="005C384C" w:rsidRPr="00F5318F" w:rsidRDefault="005C384C" w:rsidP="005C384C">
      <w:pPr>
        <w:ind w:left="141"/>
        <w:jc w:val="both"/>
        <w:rPr>
          <w:sz w:val="32"/>
          <w:szCs w:val="32"/>
          <w:rtl/>
        </w:rPr>
      </w:pPr>
      <w:r w:rsidRPr="00F5318F">
        <w:rPr>
          <w:sz w:val="32"/>
          <w:szCs w:val="32"/>
          <w:rtl/>
        </w:rPr>
        <w:t>1. إعداد قائمة بالتسليمات: بالتعاون مع رئيس القسم، يُعد الموظف المغادر قائمة مفصلة تشمل:</w:t>
      </w:r>
    </w:p>
    <w:p w14:paraId="2018CADB" w14:textId="77777777" w:rsidR="005C384C" w:rsidRPr="00F5318F" w:rsidRDefault="005C384C" w:rsidP="005C384C">
      <w:pPr>
        <w:ind w:left="141"/>
        <w:jc w:val="both"/>
        <w:rPr>
          <w:sz w:val="32"/>
          <w:szCs w:val="32"/>
          <w:rtl/>
        </w:rPr>
      </w:pPr>
      <w:r w:rsidRPr="00F5318F">
        <w:rPr>
          <w:sz w:val="32"/>
          <w:szCs w:val="32"/>
          <w:rtl/>
        </w:rPr>
        <w:t xml:space="preserve">   · الملفات الرقمية: مجلدات الحاسوب المشتركة، قواعد البيانات، القوالب النموذجية (</w:t>
      </w:r>
      <w:r w:rsidRPr="00F5318F">
        <w:rPr>
          <w:sz w:val="32"/>
          <w:szCs w:val="32"/>
        </w:rPr>
        <w:t>Templates</w:t>
      </w:r>
      <w:r w:rsidRPr="00F5318F">
        <w:rPr>
          <w:sz w:val="32"/>
          <w:szCs w:val="32"/>
          <w:rtl/>
        </w:rPr>
        <w:t>)، كلمات المرور الآمنة للأنظمة ذات الصلة (على أن يتم تغييرها لاحقاً).</w:t>
      </w:r>
    </w:p>
    <w:p w14:paraId="722AFC76" w14:textId="77777777" w:rsidR="005C384C" w:rsidRPr="00F5318F" w:rsidRDefault="005C384C" w:rsidP="005C384C">
      <w:pPr>
        <w:ind w:left="141"/>
        <w:jc w:val="both"/>
        <w:rPr>
          <w:sz w:val="32"/>
          <w:szCs w:val="32"/>
          <w:rtl/>
        </w:rPr>
      </w:pPr>
      <w:r w:rsidRPr="00F5318F">
        <w:rPr>
          <w:sz w:val="32"/>
          <w:szCs w:val="32"/>
          <w:rtl/>
        </w:rPr>
        <w:t xml:space="preserve">   · الملفات الورقية: سجلات خاصة، دفاتر تحضير مميزة، تقارير دورية، مراسلات مهمة.</w:t>
      </w:r>
    </w:p>
    <w:p w14:paraId="762430F4" w14:textId="77777777" w:rsidR="005C384C" w:rsidRPr="00F5318F" w:rsidRDefault="005C384C" w:rsidP="005C384C">
      <w:pPr>
        <w:ind w:left="141"/>
        <w:jc w:val="both"/>
        <w:rPr>
          <w:sz w:val="32"/>
          <w:szCs w:val="32"/>
          <w:rtl/>
        </w:rPr>
      </w:pPr>
      <w:r w:rsidRPr="00F5318F">
        <w:rPr>
          <w:sz w:val="32"/>
          <w:szCs w:val="32"/>
          <w:rtl/>
        </w:rPr>
        <w:t xml:space="preserve">   · المهام الجارية: قائمة بالمشاريع أو المهام غير المكتملة مع شرح لحالتها والخطوات التالية المطلوبة.</w:t>
      </w:r>
    </w:p>
    <w:p w14:paraId="6576E4AB" w14:textId="77777777" w:rsidR="005C384C" w:rsidRPr="00F5318F" w:rsidRDefault="005C384C" w:rsidP="005C384C">
      <w:pPr>
        <w:ind w:left="141"/>
        <w:jc w:val="both"/>
        <w:rPr>
          <w:sz w:val="32"/>
          <w:szCs w:val="32"/>
          <w:rtl/>
        </w:rPr>
      </w:pPr>
      <w:r w:rsidRPr="00F5318F">
        <w:rPr>
          <w:sz w:val="32"/>
          <w:szCs w:val="32"/>
          <w:rtl/>
        </w:rPr>
        <w:t xml:space="preserve">   · جهات الاتصال الرئيسية: داخل المدرسة وخارجها (مزودي خدمة، جهات تعاون).</w:t>
      </w:r>
    </w:p>
    <w:p w14:paraId="1D2F60D8" w14:textId="77777777" w:rsidR="005C384C" w:rsidRPr="00F5318F" w:rsidRDefault="005C384C" w:rsidP="005C384C">
      <w:pPr>
        <w:ind w:left="141"/>
        <w:jc w:val="both"/>
        <w:rPr>
          <w:sz w:val="32"/>
          <w:szCs w:val="32"/>
          <w:rtl/>
        </w:rPr>
      </w:pPr>
      <w:r w:rsidRPr="00F5318F">
        <w:rPr>
          <w:sz w:val="32"/>
          <w:szCs w:val="32"/>
          <w:rtl/>
        </w:rPr>
        <w:t>2. جلسة التسليم والتوارث: يعقد رئيس القسم جلسة (أو عدة جلسات) يجتمع فيها الموظف المغادر مع الزملاء أو البديل المحدد لنقل المعلومات. يشرح فيها العمليات الدقيقة، التحديات المعتادة، الحلول المبتكرة، وأي "حيل مهنية" (</w:t>
      </w:r>
      <w:r w:rsidRPr="00F5318F">
        <w:rPr>
          <w:sz w:val="32"/>
          <w:szCs w:val="32"/>
        </w:rPr>
        <w:t>Know-how</w:t>
      </w:r>
      <w:r w:rsidRPr="00F5318F">
        <w:rPr>
          <w:sz w:val="32"/>
          <w:szCs w:val="32"/>
          <w:rtl/>
        </w:rPr>
        <w:t>) يمتلكها.</w:t>
      </w:r>
    </w:p>
    <w:p w14:paraId="3DA30773" w14:textId="77777777" w:rsidR="005C384C" w:rsidRPr="00F5318F" w:rsidRDefault="005C384C" w:rsidP="005C384C">
      <w:pPr>
        <w:ind w:left="141"/>
        <w:jc w:val="both"/>
        <w:rPr>
          <w:sz w:val="32"/>
          <w:szCs w:val="32"/>
          <w:rtl/>
        </w:rPr>
      </w:pPr>
      <w:r w:rsidRPr="00F5318F">
        <w:rPr>
          <w:sz w:val="32"/>
          <w:szCs w:val="32"/>
          <w:rtl/>
        </w:rPr>
        <w:t>3. التسليم المادي والإلكتروني: يقوم الموظف بنقل الملفات الرقمية إلى مجلد مشترك أو لخلفه، وتسليم الملفات الورقية لرئيس القسم أو أمين الأرشيف المدرسي.</w:t>
      </w:r>
    </w:p>
    <w:p w14:paraId="32619D78" w14:textId="77777777" w:rsidR="005C384C" w:rsidRPr="00F5318F" w:rsidRDefault="005C384C" w:rsidP="005C384C">
      <w:pPr>
        <w:ind w:left="141"/>
        <w:jc w:val="both"/>
        <w:rPr>
          <w:sz w:val="32"/>
          <w:szCs w:val="32"/>
          <w:rtl/>
        </w:rPr>
      </w:pPr>
    </w:p>
    <w:p w14:paraId="65E2E480" w14:textId="77777777" w:rsidR="005C384C" w:rsidRPr="00F5318F" w:rsidRDefault="005C384C" w:rsidP="005C384C">
      <w:pPr>
        <w:ind w:left="141"/>
        <w:jc w:val="both"/>
        <w:rPr>
          <w:sz w:val="32"/>
          <w:szCs w:val="32"/>
          <w:rtl/>
        </w:rPr>
      </w:pPr>
      <w:r w:rsidRPr="00F5318F">
        <w:rPr>
          <w:sz w:val="32"/>
          <w:szCs w:val="32"/>
          <w:rtl/>
        </w:rPr>
        <w:t>المرحلة ب: مقابلة الخروج (</w:t>
      </w:r>
      <w:r w:rsidRPr="00F5318F">
        <w:rPr>
          <w:sz w:val="32"/>
          <w:szCs w:val="32"/>
        </w:rPr>
        <w:t>Exit Interview</w:t>
      </w:r>
      <w:r w:rsidRPr="00F5318F">
        <w:rPr>
          <w:sz w:val="32"/>
          <w:szCs w:val="32"/>
          <w:rtl/>
        </w:rPr>
        <w:t>)</w:t>
      </w:r>
    </w:p>
    <w:p w14:paraId="4C64EF85" w14:textId="77777777" w:rsidR="005C384C" w:rsidRPr="00F5318F" w:rsidRDefault="005C384C" w:rsidP="005C384C">
      <w:pPr>
        <w:ind w:left="141"/>
        <w:jc w:val="both"/>
        <w:rPr>
          <w:sz w:val="32"/>
          <w:szCs w:val="32"/>
          <w:rtl/>
        </w:rPr>
      </w:pPr>
    </w:p>
    <w:p w14:paraId="5745A62B" w14:textId="77777777" w:rsidR="005C384C" w:rsidRPr="00F5318F" w:rsidRDefault="005C384C" w:rsidP="005C384C">
      <w:pPr>
        <w:ind w:left="141"/>
        <w:jc w:val="both"/>
        <w:rPr>
          <w:sz w:val="32"/>
          <w:szCs w:val="32"/>
          <w:rtl/>
        </w:rPr>
      </w:pPr>
      <w:r w:rsidRPr="00F5318F">
        <w:rPr>
          <w:sz w:val="32"/>
          <w:szCs w:val="32"/>
          <w:rtl/>
        </w:rPr>
        <w:t>1. إجراء المقابلة: يقوم مدير المدرسة أو الوكيل بإجراء مقابلة خاصة مع الموظف المغادر في جو ودي وسري.</w:t>
      </w:r>
    </w:p>
    <w:p w14:paraId="2604AC32" w14:textId="77777777" w:rsidR="005C384C" w:rsidRPr="00F5318F" w:rsidRDefault="005C384C" w:rsidP="005C384C">
      <w:pPr>
        <w:ind w:left="141"/>
        <w:jc w:val="both"/>
        <w:rPr>
          <w:sz w:val="32"/>
          <w:szCs w:val="32"/>
          <w:rtl/>
        </w:rPr>
      </w:pPr>
      <w:r w:rsidRPr="00F5318F">
        <w:rPr>
          <w:sz w:val="32"/>
          <w:szCs w:val="32"/>
          <w:rtl/>
        </w:rPr>
        <w:t>2. مواضيع المقابلة: تُطرح أسئلة مفتوحة لاستخلاص التغذية الراجعة البناءة، مثل:</w:t>
      </w:r>
    </w:p>
    <w:p w14:paraId="1C4EB536" w14:textId="77777777" w:rsidR="005C384C" w:rsidRPr="00F5318F" w:rsidRDefault="005C384C" w:rsidP="005C384C">
      <w:pPr>
        <w:ind w:left="141"/>
        <w:jc w:val="both"/>
        <w:rPr>
          <w:sz w:val="32"/>
          <w:szCs w:val="32"/>
          <w:rtl/>
        </w:rPr>
      </w:pPr>
      <w:r w:rsidRPr="00F5318F">
        <w:rPr>
          <w:sz w:val="32"/>
          <w:szCs w:val="32"/>
          <w:rtl/>
        </w:rPr>
        <w:t xml:space="preserve">   · ما هي أفضل جوانب العمل في المدرسة؟ وما هي التحديات التي واجهتها؟</w:t>
      </w:r>
    </w:p>
    <w:p w14:paraId="128A9131" w14:textId="77777777" w:rsidR="005C384C" w:rsidRPr="00F5318F" w:rsidRDefault="005C384C" w:rsidP="005C384C">
      <w:pPr>
        <w:ind w:left="141"/>
        <w:jc w:val="both"/>
        <w:rPr>
          <w:sz w:val="32"/>
          <w:szCs w:val="32"/>
          <w:rtl/>
        </w:rPr>
      </w:pPr>
      <w:r w:rsidRPr="00F5318F">
        <w:rPr>
          <w:sz w:val="32"/>
          <w:szCs w:val="32"/>
          <w:rtl/>
        </w:rPr>
        <w:t xml:space="preserve">   · هل كان لديك الموارد والدعم الكافي لأداء عملك؟</w:t>
      </w:r>
    </w:p>
    <w:p w14:paraId="68F0BD98" w14:textId="77777777" w:rsidR="005C384C" w:rsidRPr="00F5318F" w:rsidRDefault="005C384C" w:rsidP="005C384C">
      <w:pPr>
        <w:ind w:left="141"/>
        <w:jc w:val="both"/>
        <w:rPr>
          <w:sz w:val="32"/>
          <w:szCs w:val="32"/>
          <w:rtl/>
        </w:rPr>
      </w:pPr>
      <w:r w:rsidRPr="00F5318F">
        <w:rPr>
          <w:sz w:val="32"/>
          <w:szCs w:val="32"/>
          <w:rtl/>
        </w:rPr>
        <w:t xml:space="preserve">   · ما هي اقتراحاتك لتحسين العمليات أو البيئة العملية؟</w:t>
      </w:r>
    </w:p>
    <w:p w14:paraId="76A66448" w14:textId="77777777" w:rsidR="005C384C" w:rsidRPr="00F5318F" w:rsidRDefault="005C384C" w:rsidP="005C384C">
      <w:pPr>
        <w:ind w:left="141"/>
        <w:jc w:val="both"/>
        <w:rPr>
          <w:sz w:val="32"/>
          <w:szCs w:val="32"/>
          <w:rtl/>
        </w:rPr>
      </w:pPr>
      <w:r w:rsidRPr="00F5318F">
        <w:rPr>
          <w:sz w:val="32"/>
          <w:szCs w:val="32"/>
          <w:rtl/>
        </w:rPr>
        <w:t xml:space="preserve">   · أسباب المغادرة الحقيقية (إن أراد مشاركتها) لفهم اتجاهات دوران الموظفين.</w:t>
      </w:r>
    </w:p>
    <w:p w14:paraId="686205DB" w14:textId="77777777" w:rsidR="005C384C" w:rsidRPr="00F5318F" w:rsidRDefault="005C384C" w:rsidP="005C384C">
      <w:pPr>
        <w:ind w:left="141"/>
        <w:jc w:val="both"/>
        <w:rPr>
          <w:sz w:val="32"/>
          <w:szCs w:val="32"/>
          <w:rtl/>
        </w:rPr>
      </w:pPr>
      <w:r w:rsidRPr="00F5318F">
        <w:rPr>
          <w:sz w:val="32"/>
          <w:szCs w:val="32"/>
          <w:rtl/>
        </w:rPr>
        <w:t>3. التوثيق والتقدير: يتم تسجيل النقاط الرئيسية (دون ذكر اسم الموظف بشكل مباشر في التقارير التحليلية) للإفادة منها في التطوير التنظيمي. ينتهي اللقاء بشكر وتقدير الموظف على خدماته وإسهاماته.</w:t>
      </w:r>
    </w:p>
    <w:p w14:paraId="13878B63" w14:textId="77777777" w:rsidR="005C384C" w:rsidRPr="00F5318F" w:rsidRDefault="005C384C" w:rsidP="005C384C">
      <w:pPr>
        <w:ind w:left="141"/>
        <w:jc w:val="both"/>
        <w:rPr>
          <w:sz w:val="32"/>
          <w:szCs w:val="32"/>
          <w:rtl/>
        </w:rPr>
      </w:pPr>
    </w:p>
    <w:p w14:paraId="51FB0CDC" w14:textId="77777777" w:rsidR="005C384C" w:rsidRPr="00F5318F" w:rsidRDefault="005C384C" w:rsidP="005C384C">
      <w:pPr>
        <w:ind w:left="141"/>
        <w:jc w:val="both"/>
        <w:rPr>
          <w:sz w:val="32"/>
          <w:szCs w:val="32"/>
          <w:rtl/>
        </w:rPr>
      </w:pPr>
      <w:r w:rsidRPr="00F5318F">
        <w:rPr>
          <w:sz w:val="32"/>
          <w:szCs w:val="32"/>
          <w:rtl/>
        </w:rPr>
        <w:t>7. المخرجات (</w:t>
      </w:r>
      <w:r w:rsidRPr="00F5318F">
        <w:rPr>
          <w:sz w:val="32"/>
          <w:szCs w:val="32"/>
        </w:rPr>
        <w:t>Outputs</w:t>
      </w:r>
      <w:r w:rsidRPr="00F5318F">
        <w:rPr>
          <w:sz w:val="32"/>
          <w:szCs w:val="32"/>
          <w:rtl/>
        </w:rPr>
        <w:t>)</w:t>
      </w:r>
    </w:p>
    <w:p w14:paraId="27294118" w14:textId="77777777" w:rsidR="005C384C" w:rsidRPr="00F5318F" w:rsidRDefault="005C384C" w:rsidP="005C384C">
      <w:pPr>
        <w:ind w:left="141"/>
        <w:jc w:val="both"/>
        <w:rPr>
          <w:sz w:val="32"/>
          <w:szCs w:val="32"/>
          <w:rtl/>
        </w:rPr>
      </w:pPr>
    </w:p>
    <w:p w14:paraId="74B30225" w14:textId="77777777" w:rsidR="005C384C" w:rsidRPr="00F5318F" w:rsidRDefault="005C384C" w:rsidP="005C384C">
      <w:pPr>
        <w:ind w:left="141"/>
        <w:jc w:val="both"/>
        <w:rPr>
          <w:sz w:val="32"/>
          <w:szCs w:val="32"/>
          <w:rtl/>
        </w:rPr>
      </w:pPr>
      <w:r w:rsidRPr="00F5318F">
        <w:rPr>
          <w:sz w:val="32"/>
          <w:szCs w:val="32"/>
          <w:rtl/>
        </w:rPr>
        <w:t>· قائمة تسليم وتوارث معرفي موقعة.</w:t>
      </w:r>
    </w:p>
    <w:p w14:paraId="126629C6" w14:textId="77777777" w:rsidR="005C384C" w:rsidRPr="00F5318F" w:rsidRDefault="005C384C" w:rsidP="005C384C">
      <w:pPr>
        <w:ind w:left="141"/>
        <w:jc w:val="both"/>
        <w:rPr>
          <w:sz w:val="32"/>
          <w:szCs w:val="32"/>
          <w:rtl/>
        </w:rPr>
      </w:pPr>
      <w:r w:rsidRPr="00F5318F">
        <w:rPr>
          <w:sz w:val="32"/>
          <w:szCs w:val="32"/>
          <w:rtl/>
        </w:rPr>
        <w:t>· ملفات وسجلات فنية مسلمة بشكل منظم.</w:t>
      </w:r>
    </w:p>
    <w:p w14:paraId="745D4CCB" w14:textId="77777777" w:rsidR="005C384C" w:rsidRPr="00F5318F" w:rsidRDefault="005C384C" w:rsidP="005C384C">
      <w:pPr>
        <w:ind w:left="141"/>
        <w:jc w:val="both"/>
        <w:rPr>
          <w:sz w:val="32"/>
          <w:szCs w:val="32"/>
          <w:rtl/>
        </w:rPr>
      </w:pPr>
      <w:r w:rsidRPr="00F5318F">
        <w:rPr>
          <w:sz w:val="32"/>
          <w:szCs w:val="32"/>
          <w:rtl/>
        </w:rPr>
        <w:t>· تقرير مقابلة الخروج (سرّي، للإدارة العليا فقط) يلخص نقاط القوة والضعف وآراء المغادر.</w:t>
      </w:r>
    </w:p>
    <w:p w14:paraId="3A580CF8" w14:textId="77777777" w:rsidR="005C384C" w:rsidRPr="00F5318F" w:rsidRDefault="005C384C" w:rsidP="005C384C">
      <w:pPr>
        <w:ind w:left="141"/>
        <w:jc w:val="both"/>
        <w:rPr>
          <w:sz w:val="32"/>
          <w:szCs w:val="32"/>
          <w:rtl/>
        </w:rPr>
      </w:pPr>
      <w:r w:rsidRPr="00F5318F">
        <w:rPr>
          <w:sz w:val="32"/>
          <w:szCs w:val="32"/>
          <w:rtl/>
        </w:rPr>
        <w:t>· تقييم نهائي مختصر من رئيس القسم عن إنجازات الموظف خلال فترته.</w:t>
      </w:r>
    </w:p>
    <w:p w14:paraId="5EF65E6F" w14:textId="77777777" w:rsidR="005C384C" w:rsidRPr="00F5318F" w:rsidRDefault="005C384C" w:rsidP="005C384C">
      <w:pPr>
        <w:ind w:left="141"/>
        <w:jc w:val="both"/>
        <w:rPr>
          <w:sz w:val="32"/>
          <w:szCs w:val="32"/>
          <w:rtl/>
        </w:rPr>
      </w:pPr>
    </w:p>
    <w:p w14:paraId="2C91A816" w14:textId="77777777" w:rsidR="005C384C" w:rsidRPr="00F5318F" w:rsidRDefault="005C384C" w:rsidP="005C384C">
      <w:pPr>
        <w:ind w:left="141"/>
        <w:jc w:val="both"/>
        <w:rPr>
          <w:sz w:val="32"/>
          <w:szCs w:val="32"/>
          <w:rtl/>
        </w:rPr>
      </w:pPr>
      <w:r w:rsidRPr="00F5318F">
        <w:rPr>
          <w:sz w:val="32"/>
          <w:szCs w:val="32"/>
          <w:rtl/>
        </w:rPr>
        <w:t>8. القيود والشروط (</w:t>
      </w:r>
      <w:r w:rsidRPr="00F5318F">
        <w:rPr>
          <w:sz w:val="32"/>
          <w:szCs w:val="32"/>
        </w:rPr>
        <w:t>Business Rules</w:t>
      </w:r>
      <w:r w:rsidRPr="00F5318F">
        <w:rPr>
          <w:sz w:val="32"/>
          <w:szCs w:val="32"/>
          <w:rtl/>
        </w:rPr>
        <w:t>)</w:t>
      </w:r>
    </w:p>
    <w:p w14:paraId="6AEA0CB6" w14:textId="77777777" w:rsidR="005C384C" w:rsidRPr="00F5318F" w:rsidRDefault="005C384C" w:rsidP="005C384C">
      <w:pPr>
        <w:ind w:left="141"/>
        <w:jc w:val="both"/>
        <w:rPr>
          <w:sz w:val="32"/>
          <w:szCs w:val="32"/>
          <w:rtl/>
        </w:rPr>
      </w:pPr>
    </w:p>
    <w:p w14:paraId="2FF68F37" w14:textId="77777777" w:rsidR="005C384C" w:rsidRPr="00F5318F" w:rsidRDefault="005C384C" w:rsidP="005C384C">
      <w:pPr>
        <w:ind w:left="141"/>
        <w:jc w:val="both"/>
        <w:rPr>
          <w:sz w:val="32"/>
          <w:szCs w:val="32"/>
          <w:rtl/>
        </w:rPr>
      </w:pPr>
      <w:r w:rsidRPr="00F5318F">
        <w:rPr>
          <w:sz w:val="32"/>
          <w:szCs w:val="32"/>
          <w:rtl/>
        </w:rPr>
        <w:lastRenderedPageBreak/>
        <w:t>· يجب أن يتم تسليم جميع المعلومات المتعلقة بالعمل، ولا يحق للموظف حجب أي منها.</w:t>
      </w:r>
    </w:p>
    <w:p w14:paraId="20E0F671" w14:textId="77777777" w:rsidR="005C384C" w:rsidRPr="00F5318F" w:rsidRDefault="005C384C" w:rsidP="005C384C">
      <w:pPr>
        <w:ind w:left="141"/>
        <w:jc w:val="both"/>
        <w:rPr>
          <w:sz w:val="32"/>
          <w:szCs w:val="32"/>
          <w:rtl/>
        </w:rPr>
      </w:pPr>
      <w:r w:rsidRPr="00F5318F">
        <w:rPr>
          <w:sz w:val="32"/>
          <w:szCs w:val="32"/>
          <w:rtl/>
        </w:rPr>
        <w:t>· مقابلة الخروج يجب أن تكون سرية وليست جزءاً من ملفه التأديبي أو تمنع صرف مستحقاته.</w:t>
      </w:r>
    </w:p>
    <w:p w14:paraId="715B0F23" w14:textId="77777777" w:rsidR="005C384C" w:rsidRPr="00F5318F" w:rsidRDefault="005C384C" w:rsidP="005C384C">
      <w:pPr>
        <w:ind w:left="141"/>
        <w:jc w:val="both"/>
        <w:rPr>
          <w:sz w:val="32"/>
          <w:szCs w:val="32"/>
          <w:rtl/>
        </w:rPr>
      </w:pPr>
      <w:r w:rsidRPr="00F5318F">
        <w:rPr>
          <w:sz w:val="32"/>
          <w:szCs w:val="32"/>
          <w:rtl/>
        </w:rPr>
        <w:t>· لا يجوز للموظف حذف أو إتلاف أي سجلات أو بيانات متعلقة بالعمل قبل التسليم الرسمي.</w:t>
      </w:r>
    </w:p>
    <w:p w14:paraId="4D60937F" w14:textId="77777777" w:rsidR="005C384C" w:rsidRPr="00F5318F" w:rsidRDefault="005C384C" w:rsidP="005C384C">
      <w:pPr>
        <w:ind w:left="141"/>
        <w:jc w:val="both"/>
        <w:rPr>
          <w:sz w:val="32"/>
          <w:szCs w:val="32"/>
          <w:rtl/>
        </w:rPr>
      </w:pPr>
      <w:r w:rsidRPr="00F5318F">
        <w:rPr>
          <w:sz w:val="32"/>
          <w:szCs w:val="32"/>
          <w:rtl/>
        </w:rPr>
        <w:t>· ينبغي أن يكون جو المقابلة بناءً وليس تحقيقيّاً.</w:t>
      </w:r>
    </w:p>
    <w:p w14:paraId="0D074AA1" w14:textId="77777777" w:rsidR="005C384C" w:rsidRPr="00F5318F" w:rsidRDefault="005C384C" w:rsidP="005C384C">
      <w:pPr>
        <w:ind w:left="141"/>
        <w:jc w:val="both"/>
        <w:rPr>
          <w:sz w:val="32"/>
          <w:szCs w:val="32"/>
          <w:rtl/>
        </w:rPr>
      </w:pPr>
    </w:p>
    <w:p w14:paraId="6BC6ADA5" w14:textId="77777777" w:rsidR="005C384C" w:rsidRPr="00F5318F" w:rsidRDefault="005C384C" w:rsidP="005C384C">
      <w:pPr>
        <w:ind w:left="141"/>
        <w:jc w:val="both"/>
        <w:rPr>
          <w:sz w:val="32"/>
          <w:szCs w:val="32"/>
          <w:rtl/>
        </w:rPr>
      </w:pPr>
      <w:r w:rsidRPr="00F5318F">
        <w:rPr>
          <w:sz w:val="32"/>
          <w:szCs w:val="32"/>
          <w:rtl/>
        </w:rPr>
        <w:t>9. الارتباط بالمكتب والمدرسة</w:t>
      </w:r>
    </w:p>
    <w:p w14:paraId="400084C2" w14:textId="77777777" w:rsidR="005C384C" w:rsidRPr="00F5318F" w:rsidRDefault="005C384C" w:rsidP="005C384C">
      <w:pPr>
        <w:ind w:left="141"/>
        <w:jc w:val="both"/>
        <w:rPr>
          <w:sz w:val="32"/>
          <w:szCs w:val="32"/>
          <w:rtl/>
        </w:rPr>
      </w:pPr>
    </w:p>
    <w:p w14:paraId="6EF1DD04" w14:textId="77777777" w:rsidR="005C384C" w:rsidRPr="00F5318F" w:rsidRDefault="005C384C" w:rsidP="005C384C">
      <w:pPr>
        <w:ind w:left="141"/>
        <w:jc w:val="both"/>
        <w:rPr>
          <w:sz w:val="32"/>
          <w:szCs w:val="32"/>
          <w:rtl/>
        </w:rPr>
      </w:pPr>
      <w:r w:rsidRPr="00F5318F">
        <w:rPr>
          <w:sz w:val="32"/>
          <w:szCs w:val="32"/>
          <w:rtl/>
        </w:rPr>
        <w:t>· المدرسة: هي المنفذ الوحيد لهذه العملية، لأنها تركز على المعرفة التنفيذية الداخلية.</w:t>
      </w:r>
    </w:p>
    <w:p w14:paraId="4FB8DACA" w14:textId="77777777" w:rsidR="005C384C" w:rsidRPr="00F5318F" w:rsidRDefault="005C384C" w:rsidP="005C384C">
      <w:pPr>
        <w:ind w:left="141"/>
        <w:jc w:val="both"/>
        <w:rPr>
          <w:sz w:val="32"/>
          <w:szCs w:val="32"/>
          <w:rtl/>
        </w:rPr>
      </w:pPr>
      <w:r w:rsidRPr="00F5318F">
        <w:rPr>
          <w:sz w:val="32"/>
          <w:szCs w:val="32"/>
          <w:rtl/>
        </w:rPr>
        <w:t>· المكتب: قد يستفيد من التقارير المجمعة واللاخطية (</w:t>
      </w:r>
      <w:r w:rsidRPr="00F5318F">
        <w:rPr>
          <w:sz w:val="32"/>
          <w:szCs w:val="32"/>
        </w:rPr>
        <w:t>Trends</w:t>
      </w:r>
      <w:r w:rsidRPr="00F5318F">
        <w:rPr>
          <w:sz w:val="32"/>
          <w:szCs w:val="32"/>
          <w:rtl/>
        </w:rPr>
        <w:t>) المستخلصة من مقابلات الخروج لتحليل بيئة العمل على مستوى المدارس، لكنه لا يشارك في العملية مباشرة.</w:t>
      </w:r>
    </w:p>
    <w:p w14:paraId="01AE4670" w14:textId="77777777" w:rsidR="005C384C" w:rsidRPr="00F5318F" w:rsidRDefault="005C384C" w:rsidP="005C384C">
      <w:pPr>
        <w:ind w:left="141"/>
        <w:jc w:val="both"/>
        <w:rPr>
          <w:sz w:val="32"/>
          <w:szCs w:val="32"/>
          <w:rtl/>
        </w:rPr>
      </w:pPr>
    </w:p>
    <w:p w14:paraId="15D0DC01" w14:textId="77777777" w:rsidR="005C384C" w:rsidRPr="00F5318F" w:rsidRDefault="005C384C" w:rsidP="005C384C">
      <w:pPr>
        <w:ind w:left="141"/>
        <w:jc w:val="both"/>
        <w:rPr>
          <w:sz w:val="32"/>
          <w:szCs w:val="32"/>
          <w:rtl/>
        </w:rPr>
      </w:pPr>
      <w:r w:rsidRPr="00F5318F">
        <w:rPr>
          <w:sz w:val="32"/>
          <w:szCs w:val="32"/>
          <w:rtl/>
        </w:rPr>
        <w:t>10. العلاقة مع الكيانات الأخرى</w:t>
      </w:r>
    </w:p>
    <w:p w14:paraId="0894D761" w14:textId="77777777" w:rsidR="005C384C" w:rsidRPr="00F5318F" w:rsidRDefault="005C384C" w:rsidP="005C384C">
      <w:pPr>
        <w:ind w:left="141"/>
        <w:jc w:val="both"/>
        <w:rPr>
          <w:sz w:val="32"/>
          <w:szCs w:val="32"/>
          <w:rtl/>
        </w:rPr>
      </w:pPr>
    </w:p>
    <w:p w14:paraId="51175384" w14:textId="77777777" w:rsidR="005C384C" w:rsidRPr="00F5318F" w:rsidRDefault="005C384C" w:rsidP="005C384C">
      <w:pPr>
        <w:ind w:left="141"/>
        <w:jc w:val="both"/>
        <w:rPr>
          <w:sz w:val="32"/>
          <w:szCs w:val="32"/>
          <w:rtl/>
        </w:rPr>
      </w:pPr>
      <w:r w:rsidRPr="00F5318F">
        <w:rPr>
          <w:sz w:val="32"/>
          <w:szCs w:val="32"/>
          <w:rtl/>
        </w:rPr>
        <w:t>· العملية (2) "تصفية العهد": تتم هذه العملية بالتوازي معها، لكن هذه عملية "معرفية" وتلك "مادية".</w:t>
      </w:r>
    </w:p>
    <w:p w14:paraId="06EBE066" w14:textId="77777777" w:rsidR="005C384C" w:rsidRPr="00F5318F" w:rsidRDefault="005C384C" w:rsidP="005C384C">
      <w:pPr>
        <w:ind w:left="141"/>
        <w:jc w:val="both"/>
        <w:rPr>
          <w:sz w:val="32"/>
          <w:szCs w:val="32"/>
          <w:rtl/>
        </w:rPr>
      </w:pPr>
    </w:p>
    <w:p w14:paraId="220C5CAF" w14:textId="77777777" w:rsidR="005C384C" w:rsidRPr="00F5318F" w:rsidRDefault="005C384C" w:rsidP="005C384C">
      <w:pPr>
        <w:ind w:left="141"/>
        <w:jc w:val="both"/>
        <w:rPr>
          <w:sz w:val="32"/>
          <w:szCs w:val="32"/>
          <w:rtl/>
        </w:rPr>
      </w:pPr>
      <w:r w:rsidRPr="00F5318F">
        <w:rPr>
          <w:sz w:val="32"/>
          <w:szCs w:val="32"/>
          <w:rtl/>
        </w:rPr>
        <w:t>11. ملاحظات</w:t>
      </w:r>
    </w:p>
    <w:p w14:paraId="4F4C5ED2" w14:textId="77777777" w:rsidR="005C384C" w:rsidRPr="00F5318F" w:rsidRDefault="005C384C" w:rsidP="005C384C">
      <w:pPr>
        <w:ind w:left="141"/>
        <w:jc w:val="both"/>
        <w:rPr>
          <w:sz w:val="32"/>
          <w:szCs w:val="32"/>
          <w:rtl/>
        </w:rPr>
      </w:pPr>
    </w:p>
    <w:p w14:paraId="3FDE6F70" w14:textId="77777777" w:rsidR="005C384C" w:rsidRPr="00F5318F" w:rsidRDefault="005C384C" w:rsidP="005C384C">
      <w:pPr>
        <w:ind w:left="141"/>
        <w:jc w:val="both"/>
        <w:rPr>
          <w:sz w:val="32"/>
          <w:szCs w:val="32"/>
          <w:rtl/>
        </w:rPr>
      </w:pPr>
      <w:r w:rsidRPr="00F5318F">
        <w:rPr>
          <w:sz w:val="32"/>
          <w:szCs w:val="32"/>
          <w:rtl/>
        </w:rPr>
        <w:t>· هذه العملية تستثمر في رأس المال الفكري للمؤسسة.</w:t>
      </w:r>
    </w:p>
    <w:p w14:paraId="5365EAA9" w14:textId="77777777" w:rsidR="005C384C" w:rsidRPr="00F5318F" w:rsidRDefault="005C384C" w:rsidP="005C384C">
      <w:pPr>
        <w:ind w:left="141"/>
        <w:jc w:val="both"/>
        <w:rPr>
          <w:sz w:val="32"/>
          <w:szCs w:val="32"/>
          <w:rtl/>
        </w:rPr>
      </w:pPr>
      <w:r w:rsidRPr="00F5318F">
        <w:rPr>
          <w:sz w:val="32"/>
          <w:szCs w:val="32"/>
          <w:rtl/>
        </w:rPr>
        <w:lastRenderedPageBreak/>
        <w:t>· الموظفون المغادرون الذين يغادرون بإحساس تقدير وإجراءات منظمة هم سفراء طيبون للمدرسة في الخارج.</w:t>
      </w:r>
    </w:p>
    <w:p w14:paraId="07E84079" w14:textId="77777777" w:rsidR="005C384C" w:rsidRDefault="005C384C" w:rsidP="005C384C">
      <w:pPr>
        <w:ind w:left="141"/>
        <w:jc w:val="both"/>
        <w:rPr>
          <w:sz w:val="32"/>
          <w:szCs w:val="32"/>
          <w:rtl/>
        </w:rPr>
      </w:pPr>
      <w:r w:rsidRPr="00F5318F">
        <w:rPr>
          <w:sz w:val="32"/>
          <w:szCs w:val="32"/>
          <w:rtl/>
        </w:rPr>
        <w:t>· تجاهل هذه العملية يؤدي إلى فقدان المعرفة المؤسسية وإعادة اختراع العجلة من قبل القادمين الجدد.</w:t>
      </w:r>
    </w:p>
    <w:p w14:paraId="73FE04B9" w14:textId="77777777" w:rsidR="005C384C" w:rsidRDefault="005C384C" w:rsidP="005C384C">
      <w:pPr>
        <w:ind w:left="141"/>
        <w:jc w:val="both"/>
        <w:rPr>
          <w:sz w:val="32"/>
          <w:szCs w:val="32"/>
          <w:rtl/>
        </w:rPr>
      </w:pPr>
    </w:p>
    <w:p w14:paraId="730811D5" w14:textId="77777777" w:rsidR="005C384C" w:rsidRPr="00932971" w:rsidRDefault="005C384C" w:rsidP="005C384C">
      <w:pPr>
        <w:ind w:left="141"/>
        <w:jc w:val="both"/>
        <w:rPr>
          <w:sz w:val="32"/>
          <w:szCs w:val="32"/>
          <w:rtl/>
        </w:rPr>
      </w:pPr>
      <w:r w:rsidRPr="00932971">
        <w:rPr>
          <w:sz w:val="32"/>
          <w:szCs w:val="32"/>
          <w:highlight w:val="yellow"/>
          <w:rtl/>
        </w:rPr>
        <w:t>العملية (4): التسوية النهائية - صرف المستحقات المالية وإصدار شهادة الخبرة</w:t>
      </w:r>
    </w:p>
    <w:p w14:paraId="17A1167C" w14:textId="77777777" w:rsidR="005C384C" w:rsidRPr="00932971" w:rsidRDefault="005C384C" w:rsidP="005C384C">
      <w:pPr>
        <w:ind w:left="141"/>
        <w:jc w:val="both"/>
        <w:rPr>
          <w:sz w:val="32"/>
          <w:szCs w:val="32"/>
          <w:rtl/>
        </w:rPr>
      </w:pPr>
    </w:p>
    <w:p w14:paraId="19E86180" w14:textId="77777777" w:rsidR="005C384C" w:rsidRPr="00932971" w:rsidRDefault="005C384C" w:rsidP="005C384C">
      <w:pPr>
        <w:ind w:left="141"/>
        <w:jc w:val="both"/>
        <w:rPr>
          <w:sz w:val="32"/>
          <w:szCs w:val="32"/>
          <w:rtl/>
        </w:rPr>
      </w:pPr>
      <w:r w:rsidRPr="00932971">
        <w:rPr>
          <w:sz w:val="32"/>
          <w:szCs w:val="32"/>
          <w:rtl/>
        </w:rPr>
        <w:t>1. اسم العملية</w:t>
      </w:r>
    </w:p>
    <w:p w14:paraId="02F125CC" w14:textId="77777777" w:rsidR="005C384C" w:rsidRPr="00932971" w:rsidRDefault="005C384C" w:rsidP="005C384C">
      <w:pPr>
        <w:ind w:left="141"/>
        <w:jc w:val="both"/>
        <w:rPr>
          <w:sz w:val="32"/>
          <w:szCs w:val="32"/>
          <w:rtl/>
        </w:rPr>
      </w:pPr>
      <w:r w:rsidRPr="00932971">
        <w:rPr>
          <w:sz w:val="32"/>
          <w:szCs w:val="32"/>
          <w:rtl/>
        </w:rPr>
        <w:t>التسوية النهائية: صرف المستحقات المالية وإصدار شهادة الخبرة.</w:t>
      </w:r>
    </w:p>
    <w:p w14:paraId="7843C2B8" w14:textId="77777777" w:rsidR="005C384C" w:rsidRPr="00932971" w:rsidRDefault="005C384C" w:rsidP="005C384C">
      <w:pPr>
        <w:ind w:left="141"/>
        <w:jc w:val="both"/>
        <w:rPr>
          <w:sz w:val="32"/>
          <w:szCs w:val="32"/>
          <w:rtl/>
        </w:rPr>
      </w:pPr>
    </w:p>
    <w:p w14:paraId="5A921537" w14:textId="77777777" w:rsidR="005C384C" w:rsidRPr="00932971" w:rsidRDefault="005C384C" w:rsidP="005C384C">
      <w:pPr>
        <w:ind w:left="141"/>
        <w:jc w:val="both"/>
        <w:rPr>
          <w:sz w:val="32"/>
          <w:szCs w:val="32"/>
          <w:rtl/>
        </w:rPr>
      </w:pPr>
      <w:r w:rsidRPr="00932971">
        <w:rPr>
          <w:sz w:val="32"/>
          <w:szCs w:val="32"/>
          <w:rtl/>
        </w:rPr>
        <w:t>2. وصف العملية</w:t>
      </w:r>
    </w:p>
    <w:p w14:paraId="3144C004" w14:textId="77777777" w:rsidR="005C384C" w:rsidRPr="00932971" w:rsidRDefault="005C384C" w:rsidP="005C384C">
      <w:pPr>
        <w:ind w:left="141"/>
        <w:jc w:val="both"/>
        <w:rPr>
          <w:sz w:val="32"/>
          <w:szCs w:val="32"/>
          <w:rtl/>
        </w:rPr>
      </w:pPr>
      <w:r w:rsidRPr="00932971">
        <w:rPr>
          <w:sz w:val="32"/>
          <w:szCs w:val="32"/>
          <w:rtl/>
        </w:rPr>
        <w:t>هي العملية الإدارية والمالية الأخيرة التي تنفذها إدارة شؤون الموظفين والشؤون المالية في مكتب التربية، بالتنسيق مع المدرسة، لإنهاء جميع العلاقات المالية والقانونية مع الموظف المنتهية خدمته. تبدأ بعد استكمال جميع إجراءات الإنهاء وإخلاء الطرف، وتتوج بصرف كافة المستحقات المالية المستحقة للموظف وإصدار وثيقته الرسمية النهائية (شهادة الخبرة).</w:t>
      </w:r>
    </w:p>
    <w:p w14:paraId="3587158C" w14:textId="77777777" w:rsidR="005C384C" w:rsidRPr="00932971" w:rsidRDefault="005C384C" w:rsidP="005C384C">
      <w:pPr>
        <w:ind w:left="141"/>
        <w:jc w:val="both"/>
        <w:rPr>
          <w:sz w:val="32"/>
          <w:szCs w:val="32"/>
          <w:rtl/>
        </w:rPr>
      </w:pPr>
    </w:p>
    <w:p w14:paraId="1A526943" w14:textId="77777777" w:rsidR="005C384C" w:rsidRPr="00932971" w:rsidRDefault="005C384C" w:rsidP="005C384C">
      <w:pPr>
        <w:ind w:left="141"/>
        <w:jc w:val="both"/>
        <w:rPr>
          <w:sz w:val="32"/>
          <w:szCs w:val="32"/>
          <w:rtl/>
        </w:rPr>
      </w:pPr>
      <w:r w:rsidRPr="00932971">
        <w:rPr>
          <w:sz w:val="32"/>
          <w:szCs w:val="32"/>
          <w:rtl/>
        </w:rPr>
        <w:t>3. الهدف من العملية</w:t>
      </w:r>
    </w:p>
    <w:p w14:paraId="669CFB2A" w14:textId="77777777" w:rsidR="005C384C" w:rsidRPr="00932971" w:rsidRDefault="005C384C" w:rsidP="005C384C">
      <w:pPr>
        <w:ind w:left="141"/>
        <w:jc w:val="both"/>
        <w:rPr>
          <w:sz w:val="32"/>
          <w:szCs w:val="32"/>
          <w:rtl/>
        </w:rPr>
      </w:pPr>
    </w:p>
    <w:p w14:paraId="2F5C7391" w14:textId="77777777" w:rsidR="005C384C" w:rsidRPr="00932971" w:rsidRDefault="005C384C" w:rsidP="005C384C">
      <w:pPr>
        <w:ind w:left="141"/>
        <w:jc w:val="both"/>
        <w:rPr>
          <w:sz w:val="32"/>
          <w:szCs w:val="32"/>
          <w:rtl/>
        </w:rPr>
      </w:pPr>
      <w:r w:rsidRPr="00932971">
        <w:rPr>
          <w:sz w:val="32"/>
          <w:szCs w:val="32"/>
          <w:rtl/>
        </w:rPr>
        <w:t>· تصفية جميع الحقوق والالتزامات المالية المتبادلة بين الموظف والمنظومة التعليمية بشكل عادل ونهائي.</w:t>
      </w:r>
    </w:p>
    <w:p w14:paraId="08CA5E71" w14:textId="77777777" w:rsidR="005C384C" w:rsidRPr="00932971" w:rsidRDefault="005C384C" w:rsidP="005C384C">
      <w:pPr>
        <w:ind w:left="141"/>
        <w:jc w:val="both"/>
        <w:rPr>
          <w:sz w:val="32"/>
          <w:szCs w:val="32"/>
          <w:rtl/>
        </w:rPr>
      </w:pPr>
      <w:r w:rsidRPr="00932971">
        <w:rPr>
          <w:sz w:val="32"/>
          <w:szCs w:val="32"/>
          <w:rtl/>
        </w:rPr>
        <w:t>· إصدار الوثيقة الرسمية (شهادة الخبرة) التي تثبت فترة خدمة الموظف ومهامه، وتكون مرجعاً مستقبلياً له.</w:t>
      </w:r>
    </w:p>
    <w:p w14:paraId="5695C395" w14:textId="77777777" w:rsidR="005C384C" w:rsidRPr="00932971" w:rsidRDefault="005C384C" w:rsidP="005C384C">
      <w:pPr>
        <w:ind w:left="141"/>
        <w:jc w:val="both"/>
        <w:rPr>
          <w:sz w:val="32"/>
          <w:szCs w:val="32"/>
          <w:rtl/>
        </w:rPr>
      </w:pPr>
      <w:r w:rsidRPr="00932971">
        <w:rPr>
          <w:sz w:val="32"/>
          <w:szCs w:val="32"/>
          <w:rtl/>
        </w:rPr>
        <w:t>· إغلاق ملف الموظف مالياً وإدارياً بشكل كامل في سجلات المكتب.</w:t>
      </w:r>
    </w:p>
    <w:p w14:paraId="4A7CFD40" w14:textId="77777777" w:rsidR="005C384C" w:rsidRPr="00932971" w:rsidRDefault="005C384C" w:rsidP="005C384C">
      <w:pPr>
        <w:ind w:left="141"/>
        <w:jc w:val="both"/>
        <w:rPr>
          <w:sz w:val="32"/>
          <w:szCs w:val="32"/>
          <w:rtl/>
        </w:rPr>
      </w:pPr>
      <w:r w:rsidRPr="00932971">
        <w:rPr>
          <w:sz w:val="32"/>
          <w:szCs w:val="32"/>
          <w:rtl/>
        </w:rPr>
        <w:t>· إنهاء دورة حياة الموظف بشكل رسمي ومحترم.</w:t>
      </w:r>
    </w:p>
    <w:p w14:paraId="380C5D16" w14:textId="77777777" w:rsidR="005C384C" w:rsidRPr="00932971" w:rsidRDefault="005C384C" w:rsidP="005C384C">
      <w:pPr>
        <w:ind w:left="141"/>
        <w:jc w:val="both"/>
        <w:rPr>
          <w:sz w:val="32"/>
          <w:szCs w:val="32"/>
          <w:rtl/>
        </w:rPr>
      </w:pPr>
    </w:p>
    <w:p w14:paraId="4D5BF0DB" w14:textId="77777777" w:rsidR="005C384C" w:rsidRPr="00932971" w:rsidRDefault="005C384C" w:rsidP="005C384C">
      <w:pPr>
        <w:ind w:left="141"/>
        <w:jc w:val="both"/>
        <w:rPr>
          <w:sz w:val="32"/>
          <w:szCs w:val="32"/>
          <w:rtl/>
        </w:rPr>
      </w:pPr>
      <w:r w:rsidRPr="00932971">
        <w:rPr>
          <w:sz w:val="32"/>
          <w:szCs w:val="32"/>
          <w:rtl/>
        </w:rPr>
        <w:t>4. الجهة المسؤولة عن التنفيذ</w:t>
      </w:r>
    </w:p>
    <w:p w14:paraId="5B33CF8F" w14:textId="77777777" w:rsidR="005C384C" w:rsidRPr="00932971" w:rsidRDefault="005C384C" w:rsidP="005C384C">
      <w:pPr>
        <w:ind w:left="141"/>
        <w:jc w:val="both"/>
        <w:rPr>
          <w:sz w:val="32"/>
          <w:szCs w:val="32"/>
          <w:rtl/>
        </w:rPr>
      </w:pPr>
    </w:p>
    <w:p w14:paraId="6DAE7E28" w14:textId="77777777" w:rsidR="005C384C" w:rsidRPr="00932971" w:rsidRDefault="005C384C" w:rsidP="005C384C">
      <w:pPr>
        <w:ind w:left="141"/>
        <w:jc w:val="both"/>
        <w:rPr>
          <w:sz w:val="32"/>
          <w:szCs w:val="32"/>
          <w:rtl/>
        </w:rPr>
      </w:pPr>
      <w:r w:rsidRPr="00932971">
        <w:rPr>
          <w:sz w:val="32"/>
          <w:szCs w:val="32"/>
          <w:rtl/>
        </w:rPr>
        <w:t>· المنفذ الرئيسي (المالي): القسم المالي/المحاسبي في مكتب التربية.</w:t>
      </w:r>
    </w:p>
    <w:p w14:paraId="5A2AC33C" w14:textId="77777777" w:rsidR="005C384C" w:rsidRPr="00932971" w:rsidRDefault="005C384C" w:rsidP="005C384C">
      <w:pPr>
        <w:ind w:left="141"/>
        <w:jc w:val="both"/>
        <w:rPr>
          <w:sz w:val="32"/>
          <w:szCs w:val="32"/>
          <w:rtl/>
        </w:rPr>
      </w:pPr>
      <w:r w:rsidRPr="00932971">
        <w:rPr>
          <w:sz w:val="32"/>
          <w:szCs w:val="32"/>
          <w:rtl/>
        </w:rPr>
        <w:t>· المنفذ الرئيسي (الإداري/الوثائقي): قسم شؤون الموظفين في مكتب التربية.</w:t>
      </w:r>
    </w:p>
    <w:p w14:paraId="3590B4A2" w14:textId="77777777" w:rsidR="005C384C" w:rsidRPr="00932971" w:rsidRDefault="005C384C" w:rsidP="005C384C">
      <w:pPr>
        <w:ind w:left="141"/>
        <w:jc w:val="both"/>
        <w:rPr>
          <w:sz w:val="32"/>
          <w:szCs w:val="32"/>
          <w:rtl/>
        </w:rPr>
      </w:pPr>
      <w:r w:rsidRPr="00932971">
        <w:rPr>
          <w:sz w:val="32"/>
          <w:szCs w:val="32"/>
          <w:rtl/>
        </w:rPr>
        <w:t>· المصدر الرئيسي للموافقة على الصرف: مدير المكتب المالي و مدير المكتب العام.</w:t>
      </w:r>
    </w:p>
    <w:p w14:paraId="0B6E6A8B" w14:textId="77777777" w:rsidR="005C384C" w:rsidRPr="00932971" w:rsidRDefault="005C384C" w:rsidP="005C384C">
      <w:pPr>
        <w:ind w:left="141"/>
        <w:jc w:val="both"/>
        <w:rPr>
          <w:sz w:val="32"/>
          <w:szCs w:val="32"/>
          <w:rtl/>
        </w:rPr>
      </w:pPr>
      <w:r w:rsidRPr="00932971">
        <w:rPr>
          <w:sz w:val="32"/>
          <w:szCs w:val="32"/>
          <w:rtl/>
        </w:rPr>
        <w:t>· الجهة الموردة للمستندات: إدارة المدرسة (شهادة إخلاء طرف نهائية).</w:t>
      </w:r>
    </w:p>
    <w:p w14:paraId="25FA191C" w14:textId="77777777" w:rsidR="005C384C" w:rsidRPr="00932971" w:rsidRDefault="005C384C" w:rsidP="005C384C">
      <w:pPr>
        <w:ind w:left="141"/>
        <w:jc w:val="both"/>
        <w:rPr>
          <w:sz w:val="32"/>
          <w:szCs w:val="32"/>
          <w:rtl/>
        </w:rPr>
      </w:pPr>
    </w:p>
    <w:p w14:paraId="06A20D02" w14:textId="77777777" w:rsidR="005C384C" w:rsidRPr="00932971" w:rsidRDefault="005C384C" w:rsidP="005C384C">
      <w:pPr>
        <w:ind w:left="141"/>
        <w:jc w:val="both"/>
        <w:rPr>
          <w:sz w:val="32"/>
          <w:szCs w:val="32"/>
          <w:rtl/>
        </w:rPr>
      </w:pPr>
      <w:r w:rsidRPr="00932971">
        <w:rPr>
          <w:sz w:val="32"/>
          <w:szCs w:val="32"/>
          <w:rtl/>
        </w:rPr>
        <w:t>5. المدخلات (</w:t>
      </w:r>
      <w:r w:rsidRPr="00932971">
        <w:rPr>
          <w:sz w:val="32"/>
          <w:szCs w:val="32"/>
        </w:rPr>
        <w:t>Inputs</w:t>
      </w:r>
      <w:r w:rsidRPr="00932971">
        <w:rPr>
          <w:sz w:val="32"/>
          <w:szCs w:val="32"/>
          <w:rtl/>
        </w:rPr>
        <w:t>)</w:t>
      </w:r>
    </w:p>
    <w:p w14:paraId="11D9C44B" w14:textId="77777777" w:rsidR="005C384C" w:rsidRPr="00932971" w:rsidRDefault="005C384C" w:rsidP="005C384C">
      <w:pPr>
        <w:ind w:left="141"/>
        <w:jc w:val="both"/>
        <w:rPr>
          <w:sz w:val="32"/>
          <w:szCs w:val="32"/>
          <w:rtl/>
        </w:rPr>
      </w:pPr>
    </w:p>
    <w:p w14:paraId="6A4C3E6C" w14:textId="77777777" w:rsidR="005C384C" w:rsidRPr="00932971" w:rsidRDefault="005C384C" w:rsidP="005C384C">
      <w:pPr>
        <w:ind w:left="141"/>
        <w:jc w:val="both"/>
        <w:rPr>
          <w:sz w:val="32"/>
          <w:szCs w:val="32"/>
          <w:rtl/>
        </w:rPr>
      </w:pPr>
      <w:r w:rsidRPr="00932971">
        <w:rPr>
          <w:sz w:val="32"/>
          <w:szCs w:val="32"/>
          <w:rtl/>
        </w:rPr>
        <w:t>· قرار إنهاء الخدمة النهائي الصادر عن المكتب.</w:t>
      </w:r>
    </w:p>
    <w:p w14:paraId="0A039286" w14:textId="77777777" w:rsidR="005C384C" w:rsidRPr="00932971" w:rsidRDefault="005C384C" w:rsidP="005C384C">
      <w:pPr>
        <w:ind w:left="141"/>
        <w:jc w:val="both"/>
        <w:rPr>
          <w:sz w:val="32"/>
          <w:szCs w:val="32"/>
          <w:rtl/>
        </w:rPr>
      </w:pPr>
      <w:r w:rsidRPr="00932971">
        <w:rPr>
          <w:sz w:val="32"/>
          <w:szCs w:val="32"/>
          <w:rtl/>
        </w:rPr>
        <w:t>· شهادة إخلاء طرف مادي ومعرفي نهائية من المدرسة (موقعة من مديرها).</w:t>
      </w:r>
    </w:p>
    <w:p w14:paraId="4618D7A0" w14:textId="77777777" w:rsidR="005C384C" w:rsidRPr="00932971" w:rsidRDefault="005C384C" w:rsidP="005C384C">
      <w:pPr>
        <w:ind w:left="141"/>
        <w:jc w:val="both"/>
        <w:rPr>
          <w:sz w:val="32"/>
          <w:szCs w:val="32"/>
          <w:rtl/>
        </w:rPr>
      </w:pPr>
      <w:r w:rsidRPr="00932971">
        <w:rPr>
          <w:sz w:val="32"/>
          <w:szCs w:val="32"/>
          <w:rtl/>
        </w:rPr>
        <w:t>· حساب مبدئي للمستحقات: أعدته إدارة المدرسة أو قسم الموارد البشرية (يتضمن الراتب الأخير، أي بدلات مستحقة، إجازات معوضة، مكافأة نهاية خدمة إن وجدت).</w:t>
      </w:r>
    </w:p>
    <w:p w14:paraId="4214F0C3" w14:textId="77777777" w:rsidR="005C384C" w:rsidRPr="00932971" w:rsidRDefault="005C384C" w:rsidP="005C384C">
      <w:pPr>
        <w:ind w:left="141"/>
        <w:jc w:val="both"/>
        <w:rPr>
          <w:sz w:val="32"/>
          <w:szCs w:val="32"/>
          <w:rtl/>
        </w:rPr>
      </w:pPr>
      <w:r w:rsidRPr="00932971">
        <w:rPr>
          <w:sz w:val="32"/>
          <w:szCs w:val="32"/>
          <w:rtl/>
        </w:rPr>
        <w:t>· بيانات الخصومات النهائية: أي استقطاعات نهائية (سلف مستحقة، تعويض عن عهدة تالفة).</w:t>
      </w:r>
    </w:p>
    <w:p w14:paraId="3865484D" w14:textId="77777777" w:rsidR="005C384C" w:rsidRPr="00932971" w:rsidRDefault="005C384C" w:rsidP="005C384C">
      <w:pPr>
        <w:ind w:left="141"/>
        <w:jc w:val="both"/>
        <w:rPr>
          <w:sz w:val="32"/>
          <w:szCs w:val="32"/>
          <w:rtl/>
        </w:rPr>
      </w:pPr>
      <w:r w:rsidRPr="00932971">
        <w:rPr>
          <w:sz w:val="32"/>
          <w:szCs w:val="32"/>
          <w:rtl/>
        </w:rPr>
        <w:t>· نموذج طلب شهادة خبرة: مملوء من قبل الموظف.</w:t>
      </w:r>
    </w:p>
    <w:p w14:paraId="20937530" w14:textId="77777777" w:rsidR="005C384C" w:rsidRPr="00932971" w:rsidRDefault="005C384C" w:rsidP="005C384C">
      <w:pPr>
        <w:ind w:left="141"/>
        <w:jc w:val="both"/>
        <w:rPr>
          <w:sz w:val="32"/>
          <w:szCs w:val="32"/>
          <w:rtl/>
        </w:rPr>
      </w:pPr>
    </w:p>
    <w:p w14:paraId="5403634A" w14:textId="77777777" w:rsidR="005C384C" w:rsidRPr="00932971" w:rsidRDefault="005C384C" w:rsidP="005C384C">
      <w:pPr>
        <w:ind w:left="141"/>
        <w:jc w:val="both"/>
        <w:rPr>
          <w:sz w:val="32"/>
          <w:szCs w:val="32"/>
          <w:rtl/>
        </w:rPr>
      </w:pPr>
      <w:r w:rsidRPr="00932971">
        <w:rPr>
          <w:sz w:val="32"/>
          <w:szCs w:val="32"/>
          <w:rtl/>
        </w:rPr>
        <w:t>6. خطوات التنفيذ التفصيلية</w:t>
      </w:r>
    </w:p>
    <w:p w14:paraId="2104F835" w14:textId="77777777" w:rsidR="005C384C" w:rsidRPr="00932971" w:rsidRDefault="005C384C" w:rsidP="005C384C">
      <w:pPr>
        <w:ind w:left="141"/>
        <w:jc w:val="both"/>
        <w:rPr>
          <w:sz w:val="32"/>
          <w:szCs w:val="32"/>
          <w:rtl/>
        </w:rPr>
      </w:pPr>
    </w:p>
    <w:p w14:paraId="56B2D96D" w14:textId="77777777" w:rsidR="005C384C" w:rsidRPr="00932971" w:rsidRDefault="005C384C" w:rsidP="005C384C">
      <w:pPr>
        <w:ind w:left="141"/>
        <w:jc w:val="both"/>
        <w:rPr>
          <w:sz w:val="32"/>
          <w:szCs w:val="32"/>
          <w:rtl/>
        </w:rPr>
      </w:pPr>
      <w:r w:rsidRPr="00932971">
        <w:rPr>
          <w:sz w:val="32"/>
          <w:szCs w:val="32"/>
          <w:rtl/>
        </w:rPr>
        <w:t>الإجراءات البشرية والإدارية:</w:t>
      </w:r>
    </w:p>
    <w:p w14:paraId="264C1213" w14:textId="77777777" w:rsidR="005C384C" w:rsidRPr="00932971" w:rsidRDefault="005C384C" w:rsidP="005C384C">
      <w:pPr>
        <w:ind w:left="141"/>
        <w:jc w:val="both"/>
        <w:rPr>
          <w:sz w:val="32"/>
          <w:szCs w:val="32"/>
          <w:rtl/>
        </w:rPr>
      </w:pPr>
    </w:p>
    <w:p w14:paraId="4F5E36D2" w14:textId="77777777" w:rsidR="005C384C" w:rsidRPr="00932971" w:rsidRDefault="005C384C" w:rsidP="005C384C">
      <w:pPr>
        <w:ind w:left="141"/>
        <w:jc w:val="both"/>
        <w:rPr>
          <w:sz w:val="32"/>
          <w:szCs w:val="32"/>
          <w:rtl/>
        </w:rPr>
      </w:pPr>
      <w:r w:rsidRPr="00932971">
        <w:rPr>
          <w:sz w:val="32"/>
          <w:szCs w:val="32"/>
          <w:rtl/>
        </w:rPr>
        <w:lastRenderedPageBreak/>
        <w:t>1. استكمال الملف: يتأكد قسم شؤون الموظفين في المكتب من استلام شهادة إخلاء الطرف النهائية من المدرسة، كشرط أساسي للموافقة على أي صرف مالي.</w:t>
      </w:r>
    </w:p>
    <w:p w14:paraId="6C6A00E9" w14:textId="77777777" w:rsidR="005C384C" w:rsidRPr="00932971" w:rsidRDefault="005C384C" w:rsidP="005C384C">
      <w:pPr>
        <w:ind w:left="141"/>
        <w:jc w:val="both"/>
        <w:rPr>
          <w:sz w:val="32"/>
          <w:szCs w:val="32"/>
          <w:rtl/>
        </w:rPr>
      </w:pPr>
      <w:r w:rsidRPr="00932971">
        <w:rPr>
          <w:sz w:val="32"/>
          <w:szCs w:val="32"/>
          <w:rtl/>
        </w:rPr>
        <w:t>2. احتساب نهائي للمستحقات: يقوم المحاسب المختص في المكتب بإجراء الحساب النهائي الدقيق للمستحقات المالية، والذي يشمل عادةً:</w:t>
      </w:r>
    </w:p>
    <w:p w14:paraId="39B1D6B1" w14:textId="77777777" w:rsidR="005C384C" w:rsidRPr="00932971" w:rsidRDefault="005C384C" w:rsidP="005C384C">
      <w:pPr>
        <w:ind w:left="141"/>
        <w:jc w:val="both"/>
        <w:rPr>
          <w:sz w:val="32"/>
          <w:szCs w:val="32"/>
          <w:rtl/>
        </w:rPr>
      </w:pPr>
      <w:r w:rsidRPr="00932971">
        <w:rPr>
          <w:sz w:val="32"/>
          <w:szCs w:val="32"/>
          <w:rtl/>
        </w:rPr>
        <w:t xml:space="preserve">   · الراتب التنازلي: عن المدة التي عملها في الشهر الأخير حتى تاريخ إنهاء الخدمة.</w:t>
      </w:r>
    </w:p>
    <w:p w14:paraId="76861B70" w14:textId="77777777" w:rsidR="005C384C" w:rsidRPr="00932971" w:rsidRDefault="005C384C" w:rsidP="005C384C">
      <w:pPr>
        <w:ind w:left="141"/>
        <w:jc w:val="both"/>
        <w:rPr>
          <w:sz w:val="32"/>
          <w:szCs w:val="32"/>
          <w:rtl/>
        </w:rPr>
      </w:pPr>
      <w:r w:rsidRPr="00932971">
        <w:rPr>
          <w:sz w:val="32"/>
          <w:szCs w:val="32"/>
          <w:rtl/>
        </w:rPr>
        <w:t xml:space="preserve">   · بدلات مستحقة: لم تُصرف سابقاً.</w:t>
      </w:r>
    </w:p>
    <w:p w14:paraId="11D7A169" w14:textId="77777777" w:rsidR="005C384C" w:rsidRPr="00932971" w:rsidRDefault="005C384C" w:rsidP="005C384C">
      <w:pPr>
        <w:ind w:left="141"/>
        <w:jc w:val="both"/>
        <w:rPr>
          <w:sz w:val="32"/>
          <w:szCs w:val="32"/>
          <w:rtl/>
        </w:rPr>
      </w:pPr>
      <w:r w:rsidRPr="00932971">
        <w:rPr>
          <w:sz w:val="32"/>
          <w:szCs w:val="32"/>
          <w:rtl/>
        </w:rPr>
        <w:t xml:space="preserve">   · إجازات سنوية معوضة: قيمة الأيام المتبقية من إجازته السنوية.</w:t>
      </w:r>
    </w:p>
    <w:p w14:paraId="1857E73A" w14:textId="77777777" w:rsidR="005C384C" w:rsidRPr="00932971" w:rsidRDefault="005C384C" w:rsidP="005C384C">
      <w:pPr>
        <w:ind w:left="141"/>
        <w:jc w:val="both"/>
        <w:rPr>
          <w:sz w:val="32"/>
          <w:szCs w:val="32"/>
          <w:rtl/>
        </w:rPr>
      </w:pPr>
      <w:r w:rsidRPr="00932971">
        <w:rPr>
          <w:sz w:val="32"/>
          <w:szCs w:val="32"/>
          <w:rtl/>
        </w:rPr>
        <w:t xml:space="preserve">   · مكافأة نهاية الخدمة: حسب نظام العمل وسبب الإنهاء (تكون كاملة في حال التقاعد، أو بنسبة في حال الاستقالة بعد مدة معينة).</w:t>
      </w:r>
    </w:p>
    <w:p w14:paraId="7F4E6ABE" w14:textId="77777777" w:rsidR="005C384C" w:rsidRPr="00932971" w:rsidRDefault="005C384C" w:rsidP="005C384C">
      <w:pPr>
        <w:ind w:left="141"/>
        <w:jc w:val="both"/>
        <w:rPr>
          <w:sz w:val="32"/>
          <w:szCs w:val="32"/>
          <w:rtl/>
        </w:rPr>
      </w:pPr>
      <w:r w:rsidRPr="00932971">
        <w:rPr>
          <w:sz w:val="32"/>
          <w:szCs w:val="32"/>
          <w:rtl/>
        </w:rPr>
        <w:t xml:space="preserve">   · أي استحقاقات أخرى: حسب العقد أو النظام.</w:t>
      </w:r>
    </w:p>
    <w:p w14:paraId="7E61F095" w14:textId="77777777" w:rsidR="005C384C" w:rsidRPr="00932971" w:rsidRDefault="005C384C" w:rsidP="005C384C">
      <w:pPr>
        <w:ind w:left="141"/>
        <w:jc w:val="both"/>
        <w:rPr>
          <w:sz w:val="32"/>
          <w:szCs w:val="32"/>
          <w:rtl/>
        </w:rPr>
      </w:pPr>
      <w:r w:rsidRPr="00932971">
        <w:rPr>
          <w:sz w:val="32"/>
          <w:szCs w:val="32"/>
          <w:rtl/>
        </w:rPr>
        <w:t>3. الخصومات النهائية: يتم خصم أي مبالغ مستحقة على الموظف (سلف، غرامات مادية لضياع عهدة مثلاً) من إجمالي المستحقات.</w:t>
      </w:r>
    </w:p>
    <w:p w14:paraId="0E57842F" w14:textId="77777777" w:rsidR="005C384C" w:rsidRPr="00932971" w:rsidRDefault="005C384C" w:rsidP="005C384C">
      <w:pPr>
        <w:ind w:left="141"/>
        <w:jc w:val="both"/>
        <w:rPr>
          <w:sz w:val="32"/>
          <w:szCs w:val="32"/>
          <w:rtl/>
        </w:rPr>
      </w:pPr>
      <w:r w:rsidRPr="00932971">
        <w:rPr>
          <w:sz w:val="32"/>
          <w:szCs w:val="32"/>
          <w:rtl/>
        </w:rPr>
        <w:t>4. الاعتماد والموافقة: يُعرض كشف التسوية النهائية (صافي المبلغ المستحق) على مدير المكتب المالي ثم مدير المكتب العام للموافقة النهائية على الصرف.</w:t>
      </w:r>
    </w:p>
    <w:p w14:paraId="4E76C2E2" w14:textId="77777777" w:rsidR="005C384C" w:rsidRPr="00932971" w:rsidRDefault="005C384C" w:rsidP="005C384C">
      <w:pPr>
        <w:ind w:left="141"/>
        <w:jc w:val="both"/>
        <w:rPr>
          <w:sz w:val="32"/>
          <w:szCs w:val="32"/>
          <w:rtl/>
        </w:rPr>
      </w:pPr>
      <w:r w:rsidRPr="00932971">
        <w:rPr>
          <w:sz w:val="32"/>
          <w:szCs w:val="32"/>
          <w:rtl/>
        </w:rPr>
        <w:t>5. الإجراء الموازي: إصدار شهادة الخبرة: بالتزامن، وبعد تأكد قسم شؤون الموظفين من اكتمال الملف، يقوم بإصدار شهادة الخبرة الرسمية. توقع الشهادة من مدير المكتب أو من يفوضه، وتُختم بختم المكتب الرسمي.</w:t>
      </w:r>
    </w:p>
    <w:p w14:paraId="3D1F40B4" w14:textId="77777777" w:rsidR="005C384C" w:rsidRPr="00932971" w:rsidRDefault="005C384C" w:rsidP="005C384C">
      <w:pPr>
        <w:ind w:left="141"/>
        <w:jc w:val="both"/>
        <w:rPr>
          <w:sz w:val="32"/>
          <w:szCs w:val="32"/>
          <w:rtl/>
        </w:rPr>
      </w:pPr>
      <w:r w:rsidRPr="00932971">
        <w:rPr>
          <w:sz w:val="32"/>
          <w:szCs w:val="32"/>
          <w:rtl/>
        </w:rPr>
        <w:t>6. التسليم: يتم إبلاغ الموظف بمراجعة المكتب لاستلام:</w:t>
      </w:r>
    </w:p>
    <w:p w14:paraId="730202BE" w14:textId="77777777" w:rsidR="005C384C" w:rsidRPr="00932971" w:rsidRDefault="005C384C" w:rsidP="005C384C">
      <w:pPr>
        <w:ind w:left="141"/>
        <w:jc w:val="both"/>
        <w:rPr>
          <w:sz w:val="32"/>
          <w:szCs w:val="32"/>
          <w:rtl/>
        </w:rPr>
      </w:pPr>
      <w:r w:rsidRPr="00932971">
        <w:rPr>
          <w:sz w:val="32"/>
          <w:szCs w:val="32"/>
          <w:rtl/>
        </w:rPr>
        <w:t xml:space="preserve">   · صك أو أمر دفع بقيمة المستحقات (أو إيداع المبلغ في حسابه البنكي إن كان النظام يعمل بذلك).</w:t>
      </w:r>
    </w:p>
    <w:p w14:paraId="2F302C8F" w14:textId="77777777" w:rsidR="005C384C" w:rsidRPr="00932971" w:rsidRDefault="005C384C" w:rsidP="005C384C">
      <w:pPr>
        <w:ind w:left="141"/>
        <w:jc w:val="both"/>
        <w:rPr>
          <w:sz w:val="32"/>
          <w:szCs w:val="32"/>
          <w:rtl/>
        </w:rPr>
      </w:pPr>
      <w:r w:rsidRPr="00932971">
        <w:rPr>
          <w:sz w:val="32"/>
          <w:szCs w:val="32"/>
          <w:rtl/>
        </w:rPr>
        <w:t xml:space="preserve">   · شهادة الخبرة الأصلية.</w:t>
      </w:r>
    </w:p>
    <w:p w14:paraId="662A3566" w14:textId="77777777" w:rsidR="005C384C" w:rsidRPr="00932971" w:rsidRDefault="005C384C" w:rsidP="005C384C">
      <w:pPr>
        <w:ind w:left="141"/>
        <w:jc w:val="both"/>
        <w:rPr>
          <w:sz w:val="32"/>
          <w:szCs w:val="32"/>
          <w:rtl/>
        </w:rPr>
      </w:pPr>
    </w:p>
    <w:p w14:paraId="7C4F86E2" w14:textId="77777777" w:rsidR="005C384C" w:rsidRPr="00932971" w:rsidRDefault="005C384C" w:rsidP="005C384C">
      <w:pPr>
        <w:ind w:left="141"/>
        <w:jc w:val="both"/>
        <w:rPr>
          <w:sz w:val="32"/>
          <w:szCs w:val="32"/>
          <w:rtl/>
        </w:rPr>
      </w:pPr>
      <w:r w:rsidRPr="00932971">
        <w:rPr>
          <w:sz w:val="32"/>
          <w:szCs w:val="32"/>
          <w:rtl/>
        </w:rPr>
        <w:t>الإجراءات النظامية (التسجيل والإقفال النهائي):</w:t>
      </w:r>
    </w:p>
    <w:p w14:paraId="11F67D79" w14:textId="77777777" w:rsidR="005C384C" w:rsidRPr="00932971" w:rsidRDefault="005C384C" w:rsidP="005C384C">
      <w:pPr>
        <w:ind w:left="141"/>
        <w:jc w:val="both"/>
        <w:rPr>
          <w:sz w:val="32"/>
          <w:szCs w:val="32"/>
          <w:rtl/>
        </w:rPr>
      </w:pPr>
    </w:p>
    <w:p w14:paraId="383837B1" w14:textId="77777777" w:rsidR="005C384C" w:rsidRPr="00932971" w:rsidRDefault="005C384C" w:rsidP="005C384C">
      <w:pPr>
        <w:ind w:left="141"/>
        <w:jc w:val="both"/>
        <w:rPr>
          <w:sz w:val="32"/>
          <w:szCs w:val="32"/>
          <w:rtl/>
        </w:rPr>
      </w:pPr>
      <w:r w:rsidRPr="00932971">
        <w:rPr>
          <w:sz w:val="32"/>
          <w:szCs w:val="32"/>
          <w:rtl/>
        </w:rPr>
        <w:lastRenderedPageBreak/>
        <w:t>1. إدخال قرار الصرف: يُدخل القرار المالي النهائي في النظام المالي للمكتب.</w:t>
      </w:r>
    </w:p>
    <w:p w14:paraId="5FBD45A2" w14:textId="77777777" w:rsidR="005C384C" w:rsidRPr="00932971" w:rsidRDefault="005C384C" w:rsidP="005C384C">
      <w:pPr>
        <w:ind w:left="141"/>
        <w:jc w:val="both"/>
        <w:rPr>
          <w:sz w:val="32"/>
          <w:szCs w:val="32"/>
          <w:rtl/>
        </w:rPr>
      </w:pPr>
      <w:r w:rsidRPr="00932971">
        <w:rPr>
          <w:sz w:val="32"/>
          <w:szCs w:val="32"/>
          <w:rtl/>
        </w:rPr>
        <w:t>2. تحديث حالة الملف: يتم في نظام إدارة الموارد البشرية (</w:t>
      </w:r>
      <w:r w:rsidRPr="00932971">
        <w:rPr>
          <w:sz w:val="32"/>
          <w:szCs w:val="32"/>
        </w:rPr>
        <w:t>HRMS</w:t>
      </w:r>
      <w:r w:rsidRPr="00932971">
        <w:rPr>
          <w:sz w:val="32"/>
          <w:szCs w:val="32"/>
          <w:rtl/>
        </w:rPr>
        <w:t>) تغيير حالة ملف الموظف من "قيد التسوية" إلى "منتهي - مسدد جميع المستحقات".</w:t>
      </w:r>
    </w:p>
    <w:p w14:paraId="7B254ADD" w14:textId="77777777" w:rsidR="005C384C" w:rsidRPr="00932971" w:rsidRDefault="005C384C" w:rsidP="005C384C">
      <w:pPr>
        <w:ind w:left="141"/>
        <w:jc w:val="both"/>
        <w:rPr>
          <w:sz w:val="32"/>
          <w:szCs w:val="32"/>
          <w:rtl/>
        </w:rPr>
      </w:pPr>
      <w:r w:rsidRPr="00932971">
        <w:rPr>
          <w:sz w:val="32"/>
          <w:szCs w:val="32"/>
          <w:rtl/>
        </w:rPr>
        <w:t>3. إصدار الشهادة إلكترونياً: في الأنظمة المتطورة، يمكن إصدار شهادة خبرة رقمية (مع توقيع وختم إلكتروني معتمد) وإرسالها للموظف عبر البوابة الإلكترونية.</w:t>
      </w:r>
    </w:p>
    <w:p w14:paraId="60B5F984" w14:textId="77777777" w:rsidR="005C384C" w:rsidRPr="00932971" w:rsidRDefault="005C384C" w:rsidP="005C384C">
      <w:pPr>
        <w:ind w:left="141"/>
        <w:jc w:val="both"/>
        <w:rPr>
          <w:sz w:val="32"/>
          <w:szCs w:val="32"/>
          <w:rtl/>
        </w:rPr>
      </w:pPr>
      <w:r w:rsidRPr="00932971">
        <w:rPr>
          <w:sz w:val="32"/>
          <w:szCs w:val="32"/>
          <w:rtl/>
        </w:rPr>
        <w:t>4. الأرشفة النهائية: يُنقل ملف الموظف (الإلكتروني والورقي) إلى أرشيف الموظفين المنتهية خدماتهم بعد التأكد من إقفاله تماماً.</w:t>
      </w:r>
    </w:p>
    <w:p w14:paraId="40323942" w14:textId="77777777" w:rsidR="005C384C" w:rsidRPr="00932971" w:rsidRDefault="005C384C" w:rsidP="005C384C">
      <w:pPr>
        <w:ind w:left="141"/>
        <w:jc w:val="both"/>
        <w:rPr>
          <w:sz w:val="32"/>
          <w:szCs w:val="32"/>
          <w:rtl/>
        </w:rPr>
      </w:pPr>
    </w:p>
    <w:p w14:paraId="61CB7FED" w14:textId="77777777" w:rsidR="005C384C" w:rsidRPr="00932971" w:rsidRDefault="005C384C" w:rsidP="005C384C">
      <w:pPr>
        <w:ind w:left="141"/>
        <w:jc w:val="both"/>
        <w:rPr>
          <w:sz w:val="32"/>
          <w:szCs w:val="32"/>
          <w:rtl/>
        </w:rPr>
      </w:pPr>
      <w:r w:rsidRPr="00932971">
        <w:rPr>
          <w:sz w:val="32"/>
          <w:szCs w:val="32"/>
          <w:rtl/>
        </w:rPr>
        <w:t>7. المخرجات (</w:t>
      </w:r>
      <w:r w:rsidRPr="00932971">
        <w:rPr>
          <w:sz w:val="32"/>
          <w:szCs w:val="32"/>
        </w:rPr>
        <w:t>Outputs</w:t>
      </w:r>
      <w:r w:rsidRPr="00932971">
        <w:rPr>
          <w:sz w:val="32"/>
          <w:szCs w:val="32"/>
          <w:rtl/>
        </w:rPr>
        <w:t>)</w:t>
      </w:r>
    </w:p>
    <w:p w14:paraId="56F796F7" w14:textId="77777777" w:rsidR="005C384C" w:rsidRPr="00932971" w:rsidRDefault="005C384C" w:rsidP="005C384C">
      <w:pPr>
        <w:ind w:left="141"/>
        <w:jc w:val="both"/>
        <w:rPr>
          <w:sz w:val="32"/>
          <w:szCs w:val="32"/>
          <w:rtl/>
        </w:rPr>
      </w:pPr>
    </w:p>
    <w:p w14:paraId="736762D6" w14:textId="77777777" w:rsidR="005C384C" w:rsidRPr="00932971" w:rsidRDefault="005C384C" w:rsidP="005C384C">
      <w:pPr>
        <w:ind w:left="141"/>
        <w:jc w:val="both"/>
        <w:rPr>
          <w:sz w:val="32"/>
          <w:szCs w:val="32"/>
          <w:rtl/>
        </w:rPr>
      </w:pPr>
      <w:r w:rsidRPr="00932971">
        <w:rPr>
          <w:sz w:val="32"/>
          <w:szCs w:val="32"/>
          <w:rtl/>
        </w:rPr>
        <w:t>· صك أو أمر صرف بقيمة المستحقات المالية النهائية.</w:t>
      </w:r>
    </w:p>
    <w:p w14:paraId="6047952A" w14:textId="77777777" w:rsidR="005C384C" w:rsidRPr="00932971" w:rsidRDefault="005C384C" w:rsidP="005C384C">
      <w:pPr>
        <w:ind w:left="141"/>
        <w:jc w:val="both"/>
        <w:rPr>
          <w:sz w:val="32"/>
          <w:szCs w:val="32"/>
          <w:rtl/>
        </w:rPr>
      </w:pPr>
      <w:r w:rsidRPr="00932971">
        <w:rPr>
          <w:sz w:val="32"/>
          <w:szCs w:val="32"/>
          <w:rtl/>
        </w:rPr>
        <w:t>· شهادة خبرة رسمية موقعة ومختومة.</w:t>
      </w:r>
    </w:p>
    <w:p w14:paraId="35325BFA" w14:textId="77777777" w:rsidR="005C384C" w:rsidRPr="00932971" w:rsidRDefault="005C384C" w:rsidP="005C384C">
      <w:pPr>
        <w:ind w:left="141"/>
        <w:jc w:val="both"/>
        <w:rPr>
          <w:sz w:val="32"/>
          <w:szCs w:val="32"/>
          <w:rtl/>
        </w:rPr>
      </w:pPr>
      <w:r w:rsidRPr="00932971">
        <w:rPr>
          <w:sz w:val="32"/>
          <w:szCs w:val="32"/>
          <w:rtl/>
        </w:rPr>
        <w:t>· موظف منتهي الخدمة بشكل كامل مع إقفال ملفه مالياً وإدارياً.</w:t>
      </w:r>
    </w:p>
    <w:p w14:paraId="67FF58FD" w14:textId="77777777" w:rsidR="005C384C" w:rsidRPr="00932971" w:rsidRDefault="005C384C" w:rsidP="005C384C">
      <w:pPr>
        <w:ind w:left="141"/>
        <w:jc w:val="both"/>
        <w:rPr>
          <w:sz w:val="32"/>
          <w:szCs w:val="32"/>
          <w:rtl/>
        </w:rPr>
      </w:pPr>
      <w:r w:rsidRPr="00932971">
        <w:rPr>
          <w:sz w:val="32"/>
          <w:szCs w:val="32"/>
          <w:rtl/>
        </w:rPr>
        <w:t>· سجل في الأرشيف يُشار إلى أن جميع إجراءات إنهاء خدمة الموظف اكتملت.</w:t>
      </w:r>
    </w:p>
    <w:p w14:paraId="4A05D393" w14:textId="77777777" w:rsidR="005C384C" w:rsidRPr="00932971" w:rsidRDefault="005C384C" w:rsidP="005C384C">
      <w:pPr>
        <w:ind w:left="141"/>
        <w:jc w:val="both"/>
        <w:rPr>
          <w:sz w:val="32"/>
          <w:szCs w:val="32"/>
          <w:rtl/>
        </w:rPr>
      </w:pPr>
    </w:p>
    <w:p w14:paraId="5C929D4B" w14:textId="77777777" w:rsidR="005C384C" w:rsidRPr="00932971" w:rsidRDefault="005C384C" w:rsidP="005C384C">
      <w:pPr>
        <w:ind w:left="141"/>
        <w:jc w:val="both"/>
        <w:rPr>
          <w:sz w:val="32"/>
          <w:szCs w:val="32"/>
          <w:rtl/>
        </w:rPr>
      </w:pPr>
      <w:r w:rsidRPr="00932971">
        <w:rPr>
          <w:sz w:val="32"/>
          <w:szCs w:val="32"/>
          <w:rtl/>
        </w:rPr>
        <w:t>8. القيود والشروط (</w:t>
      </w:r>
      <w:r w:rsidRPr="00932971">
        <w:rPr>
          <w:sz w:val="32"/>
          <w:szCs w:val="32"/>
        </w:rPr>
        <w:t>Business Rules</w:t>
      </w:r>
      <w:r w:rsidRPr="00932971">
        <w:rPr>
          <w:sz w:val="32"/>
          <w:szCs w:val="32"/>
          <w:rtl/>
        </w:rPr>
        <w:t>)</w:t>
      </w:r>
    </w:p>
    <w:p w14:paraId="7FA93FDA" w14:textId="77777777" w:rsidR="005C384C" w:rsidRPr="00932971" w:rsidRDefault="005C384C" w:rsidP="005C384C">
      <w:pPr>
        <w:ind w:left="141"/>
        <w:jc w:val="both"/>
        <w:rPr>
          <w:sz w:val="32"/>
          <w:szCs w:val="32"/>
          <w:rtl/>
        </w:rPr>
      </w:pPr>
    </w:p>
    <w:p w14:paraId="1B0386D5" w14:textId="77777777" w:rsidR="005C384C" w:rsidRPr="00932971" w:rsidRDefault="005C384C" w:rsidP="005C384C">
      <w:pPr>
        <w:ind w:left="141"/>
        <w:jc w:val="both"/>
        <w:rPr>
          <w:sz w:val="32"/>
          <w:szCs w:val="32"/>
          <w:rtl/>
        </w:rPr>
      </w:pPr>
      <w:r w:rsidRPr="00932971">
        <w:rPr>
          <w:sz w:val="32"/>
          <w:szCs w:val="32"/>
          <w:rtl/>
        </w:rPr>
        <w:t>· لا تُصرف أية مستحقات مالية دون تقديم شهادة إخلاء طرف نهائية من المدرسة.</w:t>
      </w:r>
    </w:p>
    <w:p w14:paraId="71585DF0" w14:textId="77777777" w:rsidR="005C384C" w:rsidRPr="00932971" w:rsidRDefault="005C384C" w:rsidP="005C384C">
      <w:pPr>
        <w:ind w:left="141"/>
        <w:jc w:val="both"/>
        <w:rPr>
          <w:sz w:val="32"/>
          <w:szCs w:val="32"/>
          <w:rtl/>
        </w:rPr>
      </w:pPr>
      <w:r w:rsidRPr="00932971">
        <w:rPr>
          <w:sz w:val="32"/>
          <w:szCs w:val="32"/>
          <w:rtl/>
        </w:rPr>
        <w:t>· يجب أن تتم المطالبة بالمستحقات المالية من قبل الموظف أو ورثته خلال مدة قانونية محددة.</w:t>
      </w:r>
    </w:p>
    <w:p w14:paraId="6618A1BE" w14:textId="77777777" w:rsidR="005C384C" w:rsidRPr="00932971" w:rsidRDefault="005C384C" w:rsidP="005C384C">
      <w:pPr>
        <w:ind w:left="141"/>
        <w:jc w:val="both"/>
        <w:rPr>
          <w:sz w:val="32"/>
          <w:szCs w:val="32"/>
          <w:rtl/>
        </w:rPr>
      </w:pPr>
      <w:r w:rsidRPr="00932971">
        <w:rPr>
          <w:sz w:val="32"/>
          <w:szCs w:val="32"/>
          <w:rtl/>
        </w:rPr>
        <w:t>· شهادة الخبرة هي حق للموظف، ويجب إصدارها له خلال فترة معقولة (مثل 15 يوم عمل) من تاريخ طلبه واستكمال الإجراءات.</w:t>
      </w:r>
    </w:p>
    <w:p w14:paraId="5A01E30B" w14:textId="77777777" w:rsidR="005C384C" w:rsidRPr="00932971" w:rsidRDefault="005C384C" w:rsidP="005C384C">
      <w:pPr>
        <w:ind w:left="141"/>
        <w:jc w:val="both"/>
        <w:rPr>
          <w:sz w:val="32"/>
          <w:szCs w:val="32"/>
          <w:rtl/>
        </w:rPr>
      </w:pPr>
      <w:r w:rsidRPr="00932971">
        <w:rPr>
          <w:sz w:val="32"/>
          <w:szCs w:val="32"/>
          <w:rtl/>
        </w:rPr>
        <w:lastRenderedPageBreak/>
        <w:t>· أي نزاع على قيمة المستحقات يتوقف عليه الصرف حتى يتم الفصل في النزاع.</w:t>
      </w:r>
    </w:p>
    <w:p w14:paraId="157001DA" w14:textId="77777777" w:rsidR="005C384C" w:rsidRPr="00932971" w:rsidRDefault="005C384C" w:rsidP="005C384C">
      <w:pPr>
        <w:ind w:left="141"/>
        <w:jc w:val="both"/>
        <w:rPr>
          <w:sz w:val="32"/>
          <w:szCs w:val="32"/>
          <w:rtl/>
        </w:rPr>
      </w:pPr>
    </w:p>
    <w:p w14:paraId="0503CE68" w14:textId="77777777" w:rsidR="005C384C" w:rsidRPr="00932971" w:rsidRDefault="005C384C" w:rsidP="005C384C">
      <w:pPr>
        <w:ind w:left="141"/>
        <w:jc w:val="both"/>
        <w:rPr>
          <w:sz w:val="32"/>
          <w:szCs w:val="32"/>
          <w:rtl/>
        </w:rPr>
      </w:pPr>
      <w:r w:rsidRPr="00932971">
        <w:rPr>
          <w:sz w:val="32"/>
          <w:szCs w:val="32"/>
          <w:rtl/>
        </w:rPr>
        <w:t>9. الارتباط بالمكتب والمدرسة</w:t>
      </w:r>
    </w:p>
    <w:p w14:paraId="7E1226D2" w14:textId="77777777" w:rsidR="005C384C" w:rsidRPr="00932971" w:rsidRDefault="005C384C" w:rsidP="005C384C">
      <w:pPr>
        <w:ind w:left="141"/>
        <w:jc w:val="both"/>
        <w:rPr>
          <w:sz w:val="32"/>
          <w:szCs w:val="32"/>
          <w:rtl/>
        </w:rPr>
      </w:pPr>
    </w:p>
    <w:p w14:paraId="19684B97" w14:textId="77777777" w:rsidR="005C384C" w:rsidRPr="00932971" w:rsidRDefault="005C384C" w:rsidP="005C384C">
      <w:pPr>
        <w:ind w:left="141"/>
        <w:jc w:val="both"/>
        <w:rPr>
          <w:sz w:val="32"/>
          <w:szCs w:val="32"/>
          <w:rtl/>
        </w:rPr>
      </w:pPr>
      <w:r w:rsidRPr="00932971">
        <w:rPr>
          <w:sz w:val="32"/>
          <w:szCs w:val="32"/>
          <w:rtl/>
        </w:rPr>
        <w:t>· المكتب: هو الجهة الوحيدة المخولة بإجراء التسوية المالية النهائية وإصدار شهادة الخبرة الرسمية بختمه، لأنه الطرف القانوني الرئيسي في عقد العمل.</w:t>
      </w:r>
    </w:p>
    <w:p w14:paraId="512898BA" w14:textId="77777777" w:rsidR="005C384C" w:rsidRPr="00932971" w:rsidRDefault="005C384C" w:rsidP="005C384C">
      <w:pPr>
        <w:ind w:left="141"/>
        <w:jc w:val="both"/>
        <w:rPr>
          <w:sz w:val="32"/>
          <w:szCs w:val="32"/>
          <w:rtl/>
        </w:rPr>
      </w:pPr>
      <w:r w:rsidRPr="00932971">
        <w:rPr>
          <w:sz w:val="32"/>
          <w:szCs w:val="32"/>
          <w:rtl/>
        </w:rPr>
        <w:t>· المدرسة: هي مقدم الخدمة عبر شهادة الإخلاء، والمعلومات التي تقدمها (كفترة العمل الدقيقة، المهام) تدخل في صياغة شهادة الخبرة.</w:t>
      </w:r>
    </w:p>
    <w:p w14:paraId="1D77EC3E" w14:textId="77777777" w:rsidR="005C384C" w:rsidRPr="00932971" w:rsidRDefault="005C384C" w:rsidP="005C384C">
      <w:pPr>
        <w:ind w:left="141"/>
        <w:jc w:val="both"/>
        <w:rPr>
          <w:sz w:val="32"/>
          <w:szCs w:val="32"/>
          <w:rtl/>
        </w:rPr>
      </w:pPr>
    </w:p>
    <w:p w14:paraId="1CAEC3BE" w14:textId="77777777" w:rsidR="005C384C" w:rsidRPr="00932971" w:rsidRDefault="005C384C" w:rsidP="005C384C">
      <w:pPr>
        <w:ind w:left="141"/>
        <w:jc w:val="both"/>
        <w:rPr>
          <w:sz w:val="32"/>
          <w:szCs w:val="32"/>
          <w:rtl/>
        </w:rPr>
      </w:pPr>
      <w:r w:rsidRPr="00932971">
        <w:rPr>
          <w:sz w:val="32"/>
          <w:szCs w:val="32"/>
          <w:rtl/>
        </w:rPr>
        <w:t>10. العلاقة مع الكيانات الأخرى</w:t>
      </w:r>
    </w:p>
    <w:p w14:paraId="779812DB" w14:textId="77777777" w:rsidR="005C384C" w:rsidRPr="00932971" w:rsidRDefault="005C384C" w:rsidP="005C384C">
      <w:pPr>
        <w:ind w:left="141"/>
        <w:jc w:val="both"/>
        <w:rPr>
          <w:sz w:val="32"/>
          <w:szCs w:val="32"/>
          <w:rtl/>
        </w:rPr>
      </w:pPr>
    </w:p>
    <w:p w14:paraId="20185CAA" w14:textId="77777777" w:rsidR="005C384C" w:rsidRPr="00932971" w:rsidRDefault="005C384C" w:rsidP="005C384C">
      <w:pPr>
        <w:ind w:left="141"/>
        <w:jc w:val="both"/>
        <w:rPr>
          <w:sz w:val="32"/>
          <w:szCs w:val="32"/>
          <w:rtl/>
        </w:rPr>
      </w:pPr>
      <w:r w:rsidRPr="00932971">
        <w:rPr>
          <w:sz w:val="32"/>
          <w:szCs w:val="32"/>
          <w:rtl/>
        </w:rPr>
        <w:t>· كيان "الموظف": تحدث له عملية "تسوية وإقفال نهائي".</w:t>
      </w:r>
    </w:p>
    <w:p w14:paraId="61A79808" w14:textId="77777777" w:rsidR="005C384C" w:rsidRPr="00932971" w:rsidRDefault="005C384C" w:rsidP="005C384C">
      <w:pPr>
        <w:ind w:left="141"/>
        <w:jc w:val="both"/>
        <w:rPr>
          <w:sz w:val="32"/>
          <w:szCs w:val="32"/>
          <w:rtl/>
        </w:rPr>
      </w:pPr>
      <w:r w:rsidRPr="00932971">
        <w:rPr>
          <w:sz w:val="32"/>
          <w:szCs w:val="32"/>
          <w:rtl/>
        </w:rPr>
        <w:t>· كيان "شهادة الخبرة": يُنشأ كوثيقة نهائية وترتبط بالموظف.</w:t>
      </w:r>
    </w:p>
    <w:p w14:paraId="75806689" w14:textId="77777777" w:rsidR="005C384C" w:rsidRPr="00932971" w:rsidRDefault="005C384C" w:rsidP="005C384C">
      <w:pPr>
        <w:ind w:left="141"/>
        <w:jc w:val="both"/>
        <w:rPr>
          <w:sz w:val="32"/>
          <w:szCs w:val="32"/>
          <w:rtl/>
        </w:rPr>
      </w:pPr>
    </w:p>
    <w:p w14:paraId="59EA8ABB" w14:textId="77777777" w:rsidR="005C384C" w:rsidRPr="00932971" w:rsidRDefault="005C384C" w:rsidP="005C384C">
      <w:pPr>
        <w:ind w:left="141"/>
        <w:jc w:val="both"/>
        <w:rPr>
          <w:sz w:val="32"/>
          <w:szCs w:val="32"/>
          <w:rtl/>
        </w:rPr>
      </w:pPr>
      <w:r w:rsidRPr="00932971">
        <w:rPr>
          <w:sz w:val="32"/>
          <w:szCs w:val="32"/>
          <w:rtl/>
        </w:rPr>
        <w:t>11. ملاحظات</w:t>
      </w:r>
    </w:p>
    <w:p w14:paraId="15D9169B" w14:textId="77777777" w:rsidR="005C384C" w:rsidRPr="00932971" w:rsidRDefault="005C384C" w:rsidP="005C384C">
      <w:pPr>
        <w:ind w:left="141"/>
        <w:jc w:val="both"/>
        <w:rPr>
          <w:sz w:val="32"/>
          <w:szCs w:val="32"/>
          <w:rtl/>
        </w:rPr>
      </w:pPr>
    </w:p>
    <w:p w14:paraId="4444F6A6" w14:textId="77777777" w:rsidR="005C384C" w:rsidRPr="00932971" w:rsidRDefault="005C384C" w:rsidP="005C384C">
      <w:pPr>
        <w:ind w:left="141"/>
        <w:jc w:val="both"/>
        <w:rPr>
          <w:sz w:val="32"/>
          <w:szCs w:val="32"/>
          <w:rtl/>
        </w:rPr>
      </w:pPr>
      <w:r w:rsidRPr="00932971">
        <w:rPr>
          <w:sz w:val="32"/>
          <w:szCs w:val="32"/>
          <w:rtl/>
        </w:rPr>
        <w:t>· العدالة والشفافية في الحساب النهائي هي مسألة مصداقية وأخلاقية للمؤسسة.</w:t>
      </w:r>
    </w:p>
    <w:p w14:paraId="24B71CF1" w14:textId="77777777" w:rsidR="005C384C" w:rsidRPr="00932971" w:rsidRDefault="005C384C" w:rsidP="005C384C">
      <w:pPr>
        <w:ind w:left="141"/>
        <w:jc w:val="both"/>
        <w:rPr>
          <w:sz w:val="32"/>
          <w:szCs w:val="32"/>
          <w:rtl/>
        </w:rPr>
      </w:pPr>
      <w:r w:rsidRPr="00932971">
        <w:rPr>
          <w:sz w:val="32"/>
          <w:szCs w:val="32"/>
          <w:rtl/>
        </w:rPr>
        <w:t>· سرعة ودقة إنجاز هذه العملية تنهي العلاقة بشكل إيجابي وتقلل المطالبات والشكاوى اللاحقة.</w:t>
      </w:r>
    </w:p>
    <w:p w14:paraId="1FDE0CD7" w14:textId="77777777" w:rsidR="005C384C" w:rsidRPr="00932971" w:rsidRDefault="005C384C" w:rsidP="005C384C">
      <w:pPr>
        <w:ind w:left="141"/>
        <w:jc w:val="both"/>
        <w:rPr>
          <w:sz w:val="32"/>
          <w:szCs w:val="32"/>
          <w:rtl/>
        </w:rPr>
      </w:pPr>
      <w:r w:rsidRPr="00932971">
        <w:rPr>
          <w:sz w:val="32"/>
          <w:szCs w:val="32"/>
          <w:rtl/>
        </w:rPr>
        <w:t>· تعتبر هذه اللحظة نهاية رسمية لدورة حياة الموظف في المنظومة.</w:t>
      </w:r>
    </w:p>
    <w:p w14:paraId="249F4BEE" w14:textId="77777777" w:rsidR="005C384C" w:rsidRPr="00932971" w:rsidRDefault="005C384C" w:rsidP="005C384C">
      <w:pPr>
        <w:ind w:left="141"/>
        <w:jc w:val="both"/>
        <w:rPr>
          <w:sz w:val="32"/>
          <w:szCs w:val="32"/>
          <w:rtl/>
        </w:rPr>
      </w:pPr>
    </w:p>
    <w:p w14:paraId="0E30A94E" w14:textId="77777777" w:rsidR="005C384C" w:rsidRPr="00932971" w:rsidRDefault="005C384C" w:rsidP="005C384C">
      <w:pPr>
        <w:ind w:left="141"/>
        <w:jc w:val="both"/>
        <w:rPr>
          <w:sz w:val="32"/>
          <w:szCs w:val="32"/>
          <w:rtl/>
        </w:rPr>
      </w:pPr>
      <w:r w:rsidRPr="00932971">
        <w:rPr>
          <w:sz w:val="32"/>
          <w:szCs w:val="32"/>
          <w:rtl/>
        </w:rPr>
        <w:t>---</w:t>
      </w:r>
    </w:p>
    <w:p w14:paraId="7BDBBF84" w14:textId="77777777" w:rsidR="005C384C" w:rsidRPr="00932971" w:rsidRDefault="005C384C" w:rsidP="005C384C">
      <w:pPr>
        <w:ind w:left="141"/>
        <w:jc w:val="both"/>
        <w:rPr>
          <w:sz w:val="32"/>
          <w:szCs w:val="32"/>
          <w:rtl/>
        </w:rPr>
      </w:pPr>
    </w:p>
    <w:p w14:paraId="384F3546" w14:textId="77777777" w:rsidR="005C384C" w:rsidRPr="00932971" w:rsidRDefault="005C384C" w:rsidP="005C384C">
      <w:pPr>
        <w:ind w:left="141"/>
        <w:jc w:val="both"/>
        <w:rPr>
          <w:sz w:val="32"/>
          <w:szCs w:val="32"/>
          <w:rtl/>
        </w:rPr>
      </w:pPr>
      <w:r w:rsidRPr="00932971">
        <w:rPr>
          <w:sz w:val="32"/>
          <w:szCs w:val="32"/>
          <w:rtl/>
        </w:rPr>
        <w:lastRenderedPageBreak/>
        <w:t>وبهذا نكون قد أنهينا جميع العمليات الستة للمستوى الخامس: التصفية وإخلاء الطرف (إنهاء الخدمة)، وهي:</w:t>
      </w:r>
    </w:p>
    <w:p w14:paraId="51BB7DE5" w14:textId="77777777" w:rsidR="005C384C" w:rsidRPr="00932971" w:rsidRDefault="005C384C" w:rsidP="005C384C">
      <w:pPr>
        <w:ind w:left="141"/>
        <w:jc w:val="both"/>
        <w:rPr>
          <w:sz w:val="32"/>
          <w:szCs w:val="32"/>
          <w:rtl/>
        </w:rPr>
      </w:pPr>
    </w:p>
    <w:p w14:paraId="20D98E43" w14:textId="77777777" w:rsidR="005C384C" w:rsidRPr="00932971" w:rsidRDefault="005C384C" w:rsidP="005C384C">
      <w:pPr>
        <w:ind w:left="141"/>
        <w:jc w:val="both"/>
        <w:rPr>
          <w:sz w:val="32"/>
          <w:szCs w:val="32"/>
          <w:rtl/>
        </w:rPr>
      </w:pPr>
      <w:r w:rsidRPr="00932971">
        <w:rPr>
          <w:sz w:val="32"/>
          <w:szCs w:val="32"/>
          <w:rtl/>
        </w:rPr>
        <w:t>1. إنهاء خدمة موظف (قرار وتعطيل حساب).</w:t>
      </w:r>
    </w:p>
    <w:p w14:paraId="55337289" w14:textId="77777777" w:rsidR="005C384C" w:rsidRPr="00932971" w:rsidRDefault="005C384C" w:rsidP="005C384C">
      <w:pPr>
        <w:ind w:left="141"/>
        <w:jc w:val="both"/>
        <w:rPr>
          <w:sz w:val="32"/>
          <w:szCs w:val="32"/>
          <w:rtl/>
        </w:rPr>
      </w:pPr>
      <w:r w:rsidRPr="00932971">
        <w:rPr>
          <w:sz w:val="32"/>
          <w:szCs w:val="32"/>
          <w:rtl/>
        </w:rPr>
        <w:t>2. تصفية العُهد (استرداد الممتلكات).</w:t>
      </w:r>
    </w:p>
    <w:p w14:paraId="31BDD593" w14:textId="77777777" w:rsidR="005C384C" w:rsidRPr="00932971" w:rsidRDefault="005C384C" w:rsidP="005C384C">
      <w:pPr>
        <w:ind w:left="141"/>
        <w:jc w:val="both"/>
        <w:rPr>
          <w:sz w:val="32"/>
          <w:szCs w:val="32"/>
          <w:rtl/>
        </w:rPr>
      </w:pPr>
      <w:r w:rsidRPr="00932971">
        <w:rPr>
          <w:sz w:val="32"/>
          <w:szCs w:val="32"/>
          <w:rtl/>
        </w:rPr>
        <w:t>3. التداول المعرفي (تسليم السجلات ومقابلة الخروج).</w:t>
      </w:r>
    </w:p>
    <w:p w14:paraId="5AB74024" w14:textId="77777777" w:rsidR="005C384C" w:rsidRDefault="005C384C" w:rsidP="005C384C">
      <w:pPr>
        <w:ind w:left="141"/>
        <w:jc w:val="both"/>
        <w:rPr>
          <w:sz w:val="32"/>
          <w:szCs w:val="32"/>
          <w:rtl/>
        </w:rPr>
      </w:pPr>
      <w:r w:rsidRPr="00932971">
        <w:rPr>
          <w:sz w:val="32"/>
          <w:szCs w:val="32"/>
          <w:rtl/>
        </w:rPr>
        <w:t>4. التسوية النهائية (المستحقات المالية وشهادة الخبرة).</w:t>
      </w:r>
    </w:p>
    <w:p w14:paraId="432499D1" w14:textId="77777777" w:rsidR="005C384C" w:rsidRDefault="005C384C" w:rsidP="005C384C">
      <w:pPr>
        <w:ind w:left="141"/>
        <w:jc w:val="both"/>
        <w:rPr>
          <w:sz w:val="32"/>
          <w:szCs w:val="32"/>
          <w:rtl/>
        </w:rPr>
      </w:pPr>
    </w:p>
    <w:p w14:paraId="6E2DC09D" w14:textId="77777777" w:rsidR="005C384C" w:rsidRPr="0063536D" w:rsidRDefault="005C384C" w:rsidP="005C384C">
      <w:pPr>
        <w:jc w:val="both"/>
        <w:rPr>
          <w:sz w:val="32"/>
          <w:szCs w:val="32"/>
          <w:rtl/>
        </w:rPr>
      </w:pPr>
    </w:p>
    <w:p w14:paraId="6C433122" w14:textId="77777777" w:rsidR="005C384C" w:rsidRPr="0063536D" w:rsidRDefault="005C384C" w:rsidP="005C384C">
      <w:pPr>
        <w:ind w:left="141"/>
        <w:jc w:val="both"/>
        <w:rPr>
          <w:sz w:val="32"/>
          <w:szCs w:val="32"/>
          <w:rtl/>
        </w:rPr>
      </w:pPr>
      <w:r w:rsidRPr="0063536D">
        <w:rPr>
          <w:sz w:val="32"/>
          <w:szCs w:val="32"/>
          <w:rtl/>
        </w:rPr>
        <w:t>​</w:t>
      </w:r>
      <w:r w:rsidRPr="00D764EC">
        <w:rPr>
          <w:sz w:val="32"/>
          <w:szCs w:val="32"/>
          <w:highlight w:val="green"/>
          <w:rtl/>
        </w:rPr>
        <w:t>المستوى السادس: الذكاء الإداري، الرقابة، والتقارير</w:t>
      </w:r>
    </w:p>
    <w:p w14:paraId="68C0C6FB" w14:textId="77777777" w:rsidR="005C384C" w:rsidRPr="0063536D" w:rsidRDefault="005C384C" w:rsidP="005C384C">
      <w:pPr>
        <w:ind w:left="141"/>
        <w:jc w:val="both"/>
        <w:rPr>
          <w:sz w:val="32"/>
          <w:szCs w:val="32"/>
          <w:rtl/>
        </w:rPr>
      </w:pPr>
      <w:r w:rsidRPr="0063536D">
        <w:rPr>
          <w:sz w:val="32"/>
          <w:szCs w:val="32"/>
          <w:rtl/>
        </w:rPr>
        <w:t>1- استرجاع وثائق الموظف: الوصول للأرشيف الرقمي عند الحاجة.</w:t>
      </w:r>
    </w:p>
    <w:p w14:paraId="469E7F19" w14:textId="77777777" w:rsidR="005C384C" w:rsidRPr="0063536D" w:rsidRDefault="005C384C" w:rsidP="005C384C">
      <w:pPr>
        <w:ind w:left="141"/>
        <w:jc w:val="both"/>
        <w:rPr>
          <w:sz w:val="32"/>
          <w:szCs w:val="32"/>
          <w:rtl/>
        </w:rPr>
      </w:pPr>
      <w:r w:rsidRPr="0063536D">
        <w:rPr>
          <w:sz w:val="32"/>
          <w:szCs w:val="32"/>
          <w:rtl/>
        </w:rPr>
        <w:t>2- إعداد التقارير الإدارية: تقارير شؤون الموظفين المجمعة.</w:t>
      </w:r>
    </w:p>
    <w:p w14:paraId="497EBBD9" w14:textId="77777777" w:rsidR="005C384C" w:rsidRPr="0063536D" w:rsidRDefault="005C384C" w:rsidP="005C384C">
      <w:pPr>
        <w:ind w:left="141"/>
        <w:jc w:val="both"/>
        <w:rPr>
          <w:sz w:val="32"/>
          <w:szCs w:val="32"/>
          <w:rtl/>
        </w:rPr>
      </w:pPr>
      <w:r w:rsidRPr="0063536D">
        <w:rPr>
          <w:sz w:val="32"/>
          <w:szCs w:val="32"/>
          <w:rtl/>
        </w:rPr>
        <w:t>3- إعداد التقارير التي يقوم بها الموظف: تقارير الإنجاز الفردية.</w:t>
      </w:r>
    </w:p>
    <w:p w14:paraId="1DF93E8A" w14:textId="77777777" w:rsidR="005C384C" w:rsidRDefault="005C384C" w:rsidP="005C384C">
      <w:pPr>
        <w:ind w:left="141"/>
        <w:jc w:val="both"/>
        <w:rPr>
          <w:sz w:val="32"/>
          <w:szCs w:val="32"/>
          <w:rtl/>
        </w:rPr>
      </w:pPr>
      <w:r w:rsidRPr="0063536D">
        <w:rPr>
          <w:sz w:val="32"/>
          <w:szCs w:val="32"/>
          <w:rtl/>
        </w:rPr>
        <w:t>4- الاستخلاف الوظيفي: تحليل البيانات لتخطيط القيادات المستقبلية.</w:t>
      </w:r>
    </w:p>
    <w:p w14:paraId="7DE0EB47" w14:textId="77777777" w:rsidR="005C384C" w:rsidRDefault="005C384C" w:rsidP="005C384C">
      <w:pPr>
        <w:ind w:left="141"/>
        <w:jc w:val="both"/>
        <w:rPr>
          <w:sz w:val="32"/>
          <w:szCs w:val="32"/>
          <w:rtl/>
        </w:rPr>
      </w:pPr>
    </w:p>
    <w:p w14:paraId="38AEF702" w14:textId="77777777" w:rsidR="005C384C" w:rsidRPr="00932971" w:rsidRDefault="005C384C" w:rsidP="005C384C">
      <w:pPr>
        <w:ind w:left="141"/>
        <w:jc w:val="both"/>
        <w:rPr>
          <w:sz w:val="32"/>
          <w:szCs w:val="32"/>
          <w:rtl/>
        </w:rPr>
      </w:pPr>
      <w:r w:rsidRPr="00932971">
        <w:rPr>
          <w:sz w:val="32"/>
          <w:szCs w:val="32"/>
          <w:highlight w:val="yellow"/>
          <w:rtl/>
        </w:rPr>
        <w:t>العملية (1): استرجاع وثائق الموظف - الوصول للأرشيف الرقمي عند الحاجة</w:t>
      </w:r>
    </w:p>
    <w:p w14:paraId="2B46D714" w14:textId="77777777" w:rsidR="005C384C" w:rsidRPr="00932971" w:rsidRDefault="005C384C" w:rsidP="005C384C">
      <w:pPr>
        <w:ind w:left="141"/>
        <w:jc w:val="both"/>
        <w:rPr>
          <w:sz w:val="32"/>
          <w:szCs w:val="32"/>
          <w:rtl/>
        </w:rPr>
      </w:pPr>
    </w:p>
    <w:p w14:paraId="57B5DB74" w14:textId="77777777" w:rsidR="005C384C" w:rsidRPr="00932971" w:rsidRDefault="005C384C" w:rsidP="005C384C">
      <w:pPr>
        <w:ind w:left="141"/>
        <w:jc w:val="both"/>
        <w:rPr>
          <w:sz w:val="32"/>
          <w:szCs w:val="32"/>
          <w:rtl/>
        </w:rPr>
      </w:pPr>
      <w:r w:rsidRPr="00932971">
        <w:rPr>
          <w:sz w:val="32"/>
          <w:szCs w:val="32"/>
          <w:rtl/>
        </w:rPr>
        <w:t>1. اسم العملية</w:t>
      </w:r>
    </w:p>
    <w:p w14:paraId="76B0CC07" w14:textId="77777777" w:rsidR="005C384C" w:rsidRPr="00932971" w:rsidRDefault="005C384C" w:rsidP="005C384C">
      <w:pPr>
        <w:ind w:left="141"/>
        <w:jc w:val="both"/>
        <w:rPr>
          <w:sz w:val="32"/>
          <w:szCs w:val="32"/>
          <w:rtl/>
        </w:rPr>
      </w:pPr>
      <w:r w:rsidRPr="00932971">
        <w:rPr>
          <w:sz w:val="32"/>
          <w:szCs w:val="32"/>
          <w:rtl/>
        </w:rPr>
        <w:t>استرجاع وثائق الموظف: الوصول للأرشيف الرقمي عند الحاجة.</w:t>
      </w:r>
    </w:p>
    <w:p w14:paraId="77900F0B" w14:textId="77777777" w:rsidR="005C384C" w:rsidRPr="00932971" w:rsidRDefault="005C384C" w:rsidP="005C384C">
      <w:pPr>
        <w:ind w:left="141"/>
        <w:jc w:val="both"/>
        <w:rPr>
          <w:sz w:val="32"/>
          <w:szCs w:val="32"/>
          <w:rtl/>
        </w:rPr>
      </w:pPr>
    </w:p>
    <w:p w14:paraId="6C9E056A" w14:textId="77777777" w:rsidR="005C384C" w:rsidRPr="00932971" w:rsidRDefault="005C384C" w:rsidP="005C384C">
      <w:pPr>
        <w:ind w:left="141"/>
        <w:jc w:val="both"/>
        <w:rPr>
          <w:sz w:val="32"/>
          <w:szCs w:val="32"/>
          <w:rtl/>
        </w:rPr>
      </w:pPr>
      <w:r w:rsidRPr="00932971">
        <w:rPr>
          <w:sz w:val="32"/>
          <w:szCs w:val="32"/>
          <w:rtl/>
        </w:rPr>
        <w:t>2. وصف العملية</w:t>
      </w:r>
    </w:p>
    <w:p w14:paraId="0542AD6C" w14:textId="77777777" w:rsidR="005C384C" w:rsidRPr="00932971" w:rsidRDefault="005C384C" w:rsidP="005C384C">
      <w:pPr>
        <w:ind w:left="141"/>
        <w:jc w:val="both"/>
        <w:rPr>
          <w:sz w:val="32"/>
          <w:szCs w:val="32"/>
          <w:rtl/>
        </w:rPr>
      </w:pPr>
      <w:r w:rsidRPr="00932971">
        <w:rPr>
          <w:sz w:val="32"/>
          <w:szCs w:val="32"/>
          <w:rtl/>
        </w:rPr>
        <w:t xml:space="preserve">هي العملية الرقابية والإدارية التي تمكن المستخدمين المصرح لهم (من المدرسة أو المكتب) من البحث عن واسترجاع الوثائق والبيانات المؤرشفة للموظفين </w:t>
      </w:r>
      <w:r w:rsidRPr="00932971">
        <w:rPr>
          <w:sz w:val="32"/>
          <w:szCs w:val="32"/>
          <w:rtl/>
        </w:rPr>
        <w:lastRenderedPageBreak/>
        <w:t>الحاليين أو السابقين من الأرشيف الرقمي المركزي. تتم هذه العملية لأغراض رسمية محددة مثل المراجعة، التدقيق، الاستعداد للقضايا القانونية، أو إصدار وثائق جديدة.</w:t>
      </w:r>
    </w:p>
    <w:p w14:paraId="6A03A9BA" w14:textId="77777777" w:rsidR="005C384C" w:rsidRPr="00932971" w:rsidRDefault="005C384C" w:rsidP="005C384C">
      <w:pPr>
        <w:ind w:left="141"/>
        <w:jc w:val="both"/>
        <w:rPr>
          <w:sz w:val="32"/>
          <w:szCs w:val="32"/>
          <w:rtl/>
        </w:rPr>
      </w:pPr>
    </w:p>
    <w:p w14:paraId="299325D4" w14:textId="77777777" w:rsidR="005C384C" w:rsidRPr="00932971" w:rsidRDefault="005C384C" w:rsidP="005C384C">
      <w:pPr>
        <w:ind w:left="141"/>
        <w:jc w:val="both"/>
        <w:rPr>
          <w:sz w:val="32"/>
          <w:szCs w:val="32"/>
          <w:rtl/>
        </w:rPr>
      </w:pPr>
      <w:r w:rsidRPr="00932971">
        <w:rPr>
          <w:sz w:val="32"/>
          <w:szCs w:val="32"/>
          <w:rtl/>
        </w:rPr>
        <w:t>3. الهدف من العملية</w:t>
      </w:r>
    </w:p>
    <w:p w14:paraId="0D1F0704" w14:textId="77777777" w:rsidR="005C384C" w:rsidRPr="00932971" w:rsidRDefault="005C384C" w:rsidP="005C384C">
      <w:pPr>
        <w:ind w:left="141"/>
        <w:jc w:val="both"/>
        <w:rPr>
          <w:sz w:val="32"/>
          <w:szCs w:val="32"/>
          <w:rtl/>
        </w:rPr>
      </w:pPr>
    </w:p>
    <w:p w14:paraId="7A5CE57D" w14:textId="77777777" w:rsidR="005C384C" w:rsidRPr="00932971" w:rsidRDefault="005C384C" w:rsidP="005C384C">
      <w:pPr>
        <w:ind w:left="141"/>
        <w:jc w:val="both"/>
        <w:rPr>
          <w:sz w:val="32"/>
          <w:szCs w:val="32"/>
          <w:rtl/>
        </w:rPr>
      </w:pPr>
      <w:r w:rsidRPr="00932971">
        <w:rPr>
          <w:sz w:val="32"/>
          <w:szCs w:val="32"/>
          <w:rtl/>
        </w:rPr>
        <w:t>· توفير وصول آمن وسريع ومنظم إلى السجلات التاريخية والوثائق الرسمية للموظفين.</w:t>
      </w:r>
    </w:p>
    <w:p w14:paraId="58DCDFB9" w14:textId="77777777" w:rsidR="005C384C" w:rsidRPr="00932971" w:rsidRDefault="005C384C" w:rsidP="005C384C">
      <w:pPr>
        <w:ind w:left="141"/>
        <w:jc w:val="both"/>
        <w:rPr>
          <w:sz w:val="32"/>
          <w:szCs w:val="32"/>
          <w:rtl/>
        </w:rPr>
      </w:pPr>
      <w:r w:rsidRPr="00932971">
        <w:rPr>
          <w:sz w:val="32"/>
          <w:szCs w:val="32"/>
          <w:rtl/>
        </w:rPr>
        <w:t>· دعم عمليات المراجعة الداخلية والخارجية (التدقيق المالي، الإداري) من خلال توفير الأدلة الموثقة.</w:t>
      </w:r>
    </w:p>
    <w:p w14:paraId="2C7FAB07" w14:textId="77777777" w:rsidR="005C384C" w:rsidRPr="00932971" w:rsidRDefault="005C384C" w:rsidP="005C384C">
      <w:pPr>
        <w:ind w:left="141"/>
        <w:jc w:val="both"/>
        <w:rPr>
          <w:sz w:val="32"/>
          <w:szCs w:val="32"/>
          <w:rtl/>
        </w:rPr>
      </w:pPr>
      <w:r w:rsidRPr="00932971">
        <w:rPr>
          <w:sz w:val="32"/>
          <w:szCs w:val="32"/>
          <w:rtl/>
        </w:rPr>
        <w:t>· تمكين إدارة المدرسة أو المكتب من اتخاذ قرارات مستنيرة بناءً على البيانات التاريخية الكاملة.</w:t>
      </w:r>
    </w:p>
    <w:p w14:paraId="38D0F7D2" w14:textId="77777777" w:rsidR="005C384C" w:rsidRPr="00932971" w:rsidRDefault="005C384C" w:rsidP="005C384C">
      <w:pPr>
        <w:ind w:left="141"/>
        <w:jc w:val="both"/>
        <w:rPr>
          <w:sz w:val="32"/>
          <w:szCs w:val="32"/>
          <w:rtl/>
        </w:rPr>
      </w:pPr>
      <w:r w:rsidRPr="00932971">
        <w:rPr>
          <w:sz w:val="32"/>
          <w:szCs w:val="32"/>
          <w:rtl/>
        </w:rPr>
        <w:t>· الوفاء بالطلبات الرسمية من الجهات الحكومية أو القضائية لتقديم وثائق محددة.</w:t>
      </w:r>
    </w:p>
    <w:p w14:paraId="43C009AE" w14:textId="77777777" w:rsidR="005C384C" w:rsidRPr="00932971" w:rsidRDefault="005C384C" w:rsidP="005C384C">
      <w:pPr>
        <w:ind w:left="141"/>
        <w:jc w:val="both"/>
        <w:rPr>
          <w:sz w:val="32"/>
          <w:szCs w:val="32"/>
          <w:rtl/>
        </w:rPr>
      </w:pPr>
    </w:p>
    <w:p w14:paraId="3940429C" w14:textId="77777777" w:rsidR="005C384C" w:rsidRPr="00932971" w:rsidRDefault="005C384C" w:rsidP="005C384C">
      <w:pPr>
        <w:ind w:left="141"/>
        <w:jc w:val="both"/>
        <w:rPr>
          <w:sz w:val="32"/>
          <w:szCs w:val="32"/>
          <w:rtl/>
        </w:rPr>
      </w:pPr>
      <w:r w:rsidRPr="00932971">
        <w:rPr>
          <w:sz w:val="32"/>
          <w:szCs w:val="32"/>
          <w:rtl/>
        </w:rPr>
        <w:t>4. الجهة المسؤولة عن التنفيذ</w:t>
      </w:r>
    </w:p>
    <w:p w14:paraId="714831D0" w14:textId="77777777" w:rsidR="005C384C" w:rsidRPr="00932971" w:rsidRDefault="005C384C" w:rsidP="005C384C">
      <w:pPr>
        <w:ind w:left="141"/>
        <w:jc w:val="both"/>
        <w:rPr>
          <w:sz w:val="32"/>
          <w:szCs w:val="32"/>
          <w:rtl/>
        </w:rPr>
      </w:pPr>
    </w:p>
    <w:p w14:paraId="79ABDBEA" w14:textId="77777777" w:rsidR="005C384C" w:rsidRPr="00932971" w:rsidRDefault="005C384C" w:rsidP="005C384C">
      <w:pPr>
        <w:ind w:left="141"/>
        <w:jc w:val="both"/>
        <w:rPr>
          <w:sz w:val="32"/>
          <w:szCs w:val="32"/>
          <w:rtl/>
        </w:rPr>
      </w:pPr>
      <w:r w:rsidRPr="00932971">
        <w:rPr>
          <w:sz w:val="32"/>
          <w:szCs w:val="32"/>
          <w:rtl/>
        </w:rPr>
        <w:t>· مقدم الطلب: أي موظف مصرح له بحاجة للوثيقة (مدير مدرسة، مشرف تربوي في المكتب، محقق، موظف شؤون قانونية).</w:t>
      </w:r>
    </w:p>
    <w:p w14:paraId="51209AD1" w14:textId="77777777" w:rsidR="005C384C" w:rsidRPr="00932971" w:rsidRDefault="005C384C" w:rsidP="005C384C">
      <w:pPr>
        <w:ind w:left="141"/>
        <w:jc w:val="both"/>
        <w:rPr>
          <w:sz w:val="32"/>
          <w:szCs w:val="32"/>
          <w:rtl/>
        </w:rPr>
      </w:pPr>
      <w:r w:rsidRPr="00932971">
        <w:rPr>
          <w:sz w:val="32"/>
          <w:szCs w:val="32"/>
          <w:rtl/>
        </w:rPr>
        <w:t xml:space="preserve">· مالك النظام والمسؤول عن الوصول: قسم تكنولوجيا المعلومات في مكتب التربية (يدير نظام إدارة المستندات </w:t>
      </w:r>
      <w:r w:rsidRPr="00932971">
        <w:rPr>
          <w:sz w:val="32"/>
          <w:szCs w:val="32"/>
        </w:rPr>
        <w:t>DMS</w:t>
      </w:r>
      <w:r w:rsidRPr="00932971">
        <w:rPr>
          <w:sz w:val="32"/>
          <w:szCs w:val="32"/>
          <w:rtl/>
        </w:rPr>
        <w:t>).</w:t>
      </w:r>
    </w:p>
    <w:p w14:paraId="6AE012AC" w14:textId="77777777" w:rsidR="005C384C" w:rsidRPr="00932971" w:rsidRDefault="005C384C" w:rsidP="005C384C">
      <w:pPr>
        <w:ind w:left="141"/>
        <w:jc w:val="both"/>
        <w:rPr>
          <w:sz w:val="32"/>
          <w:szCs w:val="32"/>
          <w:rtl/>
        </w:rPr>
      </w:pPr>
      <w:r w:rsidRPr="00932971">
        <w:rPr>
          <w:sz w:val="32"/>
          <w:szCs w:val="32"/>
          <w:rtl/>
        </w:rPr>
        <w:t>· الموافق على طلبات الوصول الحساسة: مدير إدارة شؤون الموظفين في المكتب أو المدير العام (حسب حساسية البيانات).</w:t>
      </w:r>
    </w:p>
    <w:p w14:paraId="31394D04" w14:textId="77777777" w:rsidR="005C384C" w:rsidRPr="00932971" w:rsidRDefault="005C384C" w:rsidP="005C384C">
      <w:pPr>
        <w:ind w:left="141"/>
        <w:jc w:val="both"/>
        <w:rPr>
          <w:sz w:val="32"/>
          <w:szCs w:val="32"/>
          <w:rtl/>
        </w:rPr>
      </w:pPr>
    </w:p>
    <w:p w14:paraId="7E4C6818" w14:textId="77777777" w:rsidR="005C384C" w:rsidRPr="00932971" w:rsidRDefault="005C384C" w:rsidP="005C384C">
      <w:pPr>
        <w:ind w:left="141"/>
        <w:jc w:val="both"/>
        <w:rPr>
          <w:sz w:val="32"/>
          <w:szCs w:val="32"/>
          <w:rtl/>
        </w:rPr>
      </w:pPr>
      <w:r w:rsidRPr="00932971">
        <w:rPr>
          <w:sz w:val="32"/>
          <w:szCs w:val="32"/>
          <w:rtl/>
        </w:rPr>
        <w:t>5. المدخلات (</w:t>
      </w:r>
      <w:r w:rsidRPr="00932971">
        <w:rPr>
          <w:sz w:val="32"/>
          <w:szCs w:val="32"/>
        </w:rPr>
        <w:t>Inputs</w:t>
      </w:r>
      <w:r w:rsidRPr="00932971">
        <w:rPr>
          <w:sz w:val="32"/>
          <w:szCs w:val="32"/>
          <w:rtl/>
        </w:rPr>
        <w:t>)</w:t>
      </w:r>
    </w:p>
    <w:p w14:paraId="54425229" w14:textId="77777777" w:rsidR="005C384C" w:rsidRPr="00932971" w:rsidRDefault="005C384C" w:rsidP="005C384C">
      <w:pPr>
        <w:ind w:left="141"/>
        <w:jc w:val="both"/>
        <w:rPr>
          <w:sz w:val="32"/>
          <w:szCs w:val="32"/>
          <w:rtl/>
        </w:rPr>
      </w:pPr>
    </w:p>
    <w:p w14:paraId="0F56C909" w14:textId="77777777" w:rsidR="005C384C" w:rsidRPr="00932971" w:rsidRDefault="005C384C" w:rsidP="005C384C">
      <w:pPr>
        <w:ind w:left="141"/>
        <w:jc w:val="both"/>
        <w:rPr>
          <w:sz w:val="32"/>
          <w:szCs w:val="32"/>
          <w:rtl/>
        </w:rPr>
      </w:pPr>
      <w:r w:rsidRPr="00932971">
        <w:rPr>
          <w:sz w:val="32"/>
          <w:szCs w:val="32"/>
          <w:rtl/>
        </w:rPr>
        <w:lastRenderedPageBreak/>
        <w:t>· طلب وصول رسمي: عبر نظام إدارة المستندات (</w:t>
      </w:r>
      <w:r w:rsidRPr="00932971">
        <w:rPr>
          <w:sz w:val="32"/>
          <w:szCs w:val="32"/>
        </w:rPr>
        <w:t>DMS</w:t>
      </w:r>
      <w:r w:rsidRPr="00932971">
        <w:rPr>
          <w:sz w:val="32"/>
          <w:szCs w:val="32"/>
          <w:rtl/>
        </w:rPr>
        <w:t>) أو نموذج إلكتروني، يوضح سبب الطلب ونوع الوثيقة المطلوبة.</w:t>
      </w:r>
    </w:p>
    <w:p w14:paraId="0F6B2574" w14:textId="77777777" w:rsidR="005C384C" w:rsidRPr="00932971" w:rsidRDefault="005C384C" w:rsidP="005C384C">
      <w:pPr>
        <w:ind w:left="141"/>
        <w:jc w:val="both"/>
        <w:rPr>
          <w:sz w:val="32"/>
          <w:szCs w:val="32"/>
          <w:rtl/>
        </w:rPr>
      </w:pPr>
      <w:r w:rsidRPr="00932971">
        <w:rPr>
          <w:sz w:val="32"/>
          <w:szCs w:val="32"/>
          <w:rtl/>
        </w:rPr>
        <w:t>· بيانات تعريف الموظف: الاسم، رقم الهوية، أو رقم الموظف للبحث.</w:t>
      </w:r>
    </w:p>
    <w:p w14:paraId="1C889C0C" w14:textId="77777777" w:rsidR="005C384C" w:rsidRPr="00932971" w:rsidRDefault="005C384C" w:rsidP="005C384C">
      <w:pPr>
        <w:ind w:left="141"/>
        <w:jc w:val="both"/>
        <w:rPr>
          <w:sz w:val="32"/>
          <w:szCs w:val="32"/>
          <w:rtl/>
        </w:rPr>
      </w:pPr>
      <w:r w:rsidRPr="00932971">
        <w:rPr>
          <w:sz w:val="32"/>
          <w:szCs w:val="32"/>
          <w:rtl/>
        </w:rPr>
        <w:t>· صلاحيات المستخدم: الممنوحة له في النظام والتي تحدد مستوى الوصول (الاطلاع على كل الملف، أو وثائق محددة فقط).</w:t>
      </w:r>
    </w:p>
    <w:p w14:paraId="3FD74815" w14:textId="77777777" w:rsidR="005C384C" w:rsidRPr="00932971" w:rsidRDefault="005C384C" w:rsidP="005C384C">
      <w:pPr>
        <w:ind w:left="141"/>
        <w:jc w:val="both"/>
        <w:rPr>
          <w:sz w:val="32"/>
          <w:szCs w:val="32"/>
          <w:rtl/>
        </w:rPr>
      </w:pPr>
    </w:p>
    <w:p w14:paraId="40F531A9" w14:textId="77777777" w:rsidR="005C384C" w:rsidRPr="00932971" w:rsidRDefault="005C384C" w:rsidP="005C384C">
      <w:pPr>
        <w:ind w:left="141"/>
        <w:jc w:val="both"/>
        <w:rPr>
          <w:sz w:val="32"/>
          <w:szCs w:val="32"/>
          <w:rtl/>
        </w:rPr>
      </w:pPr>
      <w:r w:rsidRPr="00932971">
        <w:rPr>
          <w:sz w:val="32"/>
          <w:szCs w:val="32"/>
          <w:rtl/>
        </w:rPr>
        <w:t>6. خطوات التنفيذ التفصيلية</w:t>
      </w:r>
    </w:p>
    <w:p w14:paraId="197EE6AE" w14:textId="77777777" w:rsidR="005C384C" w:rsidRPr="00932971" w:rsidRDefault="005C384C" w:rsidP="005C384C">
      <w:pPr>
        <w:ind w:left="141"/>
        <w:jc w:val="both"/>
        <w:rPr>
          <w:sz w:val="32"/>
          <w:szCs w:val="32"/>
          <w:rtl/>
        </w:rPr>
      </w:pPr>
    </w:p>
    <w:p w14:paraId="34646339" w14:textId="77777777" w:rsidR="005C384C" w:rsidRPr="00932971" w:rsidRDefault="005C384C" w:rsidP="005C384C">
      <w:pPr>
        <w:ind w:left="141"/>
        <w:jc w:val="both"/>
        <w:rPr>
          <w:sz w:val="32"/>
          <w:szCs w:val="32"/>
          <w:rtl/>
        </w:rPr>
      </w:pPr>
      <w:r w:rsidRPr="00932971">
        <w:rPr>
          <w:sz w:val="32"/>
          <w:szCs w:val="32"/>
          <w:rtl/>
        </w:rPr>
        <w:t>الإجراءات البشرية والإدارية:</w:t>
      </w:r>
    </w:p>
    <w:p w14:paraId="0A3F5C86" w14:textId="77777777" w:rsidR="005C384C" w:rsidRPr="00932971" w:rsidRDefault="005C384C" w:rsidP="005C384C">
      <w:pPr>
        <w:ind w:left="141"/>
        <w:jc w:val="both"/>
        <w:rPr>
          <w:sz w:val="32"/>
          <w:szCs w:val="32"/>
          <w:rtl/>
        </w:rPr>
      </w:pPr>
    </w:p>
    <w:p w14:paraId="3BCD39DA" w14:textId="77777777" w:rsidR="005C384C" w:rsidRPr="00932971" w:rsidRDefault="005C384C" w:rsidP="005C384C">
      <w:pPr>
        <w:ind w:left="141"/>
        <w:jc w:val="both"/>
        <w:rPr>
          <w:sz w:val="32"/>
          <w:szCs w:val="32"/>
          <w:rtl/>
        </w:rPr>
      </w:pPr>
      <w:r w:rsidRPr="00932971">
        <w:rPr>
          <w:sz w:val="32"/>
          <w:szCs w:val="32"/>
          <w:rtl/>
        </w:rPr>
        <w:t>1. تقديم الطلب: يقوم المستخدم المصرح له (مثل مدير مدرسة) بتسجيل الدخول إلى نظام إدارة المستندات (</w:t>
      </w:r>
      <w:r w:rsidRPr="00932971">
        <w:rPr>
          <w:sz w:val="32"/>
          <w:szCs w:val="32"/>
        </w:rPr>
        <w:t>DMS</w:t>
      </w:r>
      <w:r w:rsidRPr="00932971">
        <w:rPr>
          <w:sz w:val="32"/>
          <w:szCs w:val="32"/>
          <w:rtl/>
        </w:rPr>
        <w:t>) الخاص بالمكتب، ويملأ حقول طلب البحث (اسم الموظف، رقم الهوية، نوع الوثيقة، الفترة الزمنية).</w:t>
      </w:r>
    </w:p>
    <w:p w14:paraId="4B312A60" w14:textId="77777777" w:rsidR="005C384C" w:rsidRPr="00932971" w:rsidRDefault="005C384C" w:rsidP="005C384C">
      <w:pPr>
        <w:ind w:left="141"/>
        <w:jc w:val="both"/>
        <w:rPr>
          <w:sz w:val="32"/>
          <w:szCs w:val="32"/>
          <w:rtl/>
        </w:rPr>
      </w:pPr>
      <w:r w:rsidRPr="00932971">
        <w:rPr>
          <w:sz w:val="32"/>
          <w:szCs w:val="32"/>
          <w:rtl/>
        </w:rPr>
        <w:t>2. طلب موافقة (للبيانات الحساسة): إذا كانت الوثيقة المطلوبة ذات حساسية عالية (مثل: تحقيقات تأديبية، تقارير طبية)، قد يتطلب النظام موافقة إضافية من مسؤول رفيع في المكتب. يرسل النظام طلب الموافقة آلياً للمسؤول المعني.</w:t>
      </w:r>
    </w:p>
    <w:p w14:paraId="383377F9" w14:textId="77777777" w:rsidR="005C384C" w:rsidRPr="00932971" w:rsidRDefault="005C384C" w:rsidP="005C384C">
      <w:pPr>
        <w:ind w:left="141"/>
        <w:jc w:val="both"/>
        <w:rPr>
          <w:sz w:val="32"/>
          <w:szCs w:val="32"/>
          <w:rtl/>
        </w:rPr>
      </w:pPr>
      <w:r w:rsidRPr="00932971">
        <w:rPr>
          <w:sz w:val="32"/>
          <w:szCs w:val="32"/>
          <w:rtl/>
        </w:rPr>
        <w:t>3. المراجعة والموافقة: يقوم المسؤول (في المكتب) بمراجعة سبب الطلب، وإما أن يوافق عليه أو يرفضه، مع إمكانية تسجيل سبب الرفض.</w:t>
      </w:r>
    </w:p>
    <w:p w14:paraId="298E4FCB" w14:textId="77777777" w:rsidR="005C384C" w:rsidRPr="00932971" w:rsidRDefault="005C384C" w:rsidP="005C384C">
      <w:pPr>
        <w:ind w:left="141"/>
        <w:jc w:val="both"/>
        <w:rPr>
          <w:sz w:val="32"/>
          <w:szCs w:val="32"/>
          <w:rtl/>
        </w:rPr>
      </w:pPr>
      <w:r w:rsidRPr="00932971">
        <w:rPr>
          <w:sz w:val="32"/>
          <w:szCs w:val="32"/>
          <w:rtl/>
        </w:rPr>
        <w:t>4. استخدام البيانات: بعد الحصول على الوثيقة، يلتزم المستخدم باستخدامها للغرض المصرح به فقط وفي إطار السرية المهنية.</w:t>
      </w:r>
    </w:p>
    <w:p w14:paraId="5397EB66" w14:textId="77777777" w:rsidR="005C384C" w:rsidRPr="00932971" w:rsidRDefault="005C384C" w:rsidP="005C384C">
      <w:pPr>
        <w:ind w:left="141"/>
        <w:jc w:val="both"/>
        <w:rPr>
          <w:sz w:val="32"/>
          <w:szCs w:val="32"/>
          <w:rtl/>
        </w:rPr>
      </w:pPr>
    </w:p>
    <w:p w14:paraId="062E7AEE" w14:textId="77777777" w:rsidR="005C384C" w:rsidRPr="00932971" w:rsidRDefault="005C384C" w:rsidP="005C384C">
      <w:pPr>
        <w:ind w:left="141"/>
        <w:jc w:val="both"/>
        <w:rPr>
          <w:sz w:val="32"/>
          <w:szCs w:val="32"/>
          <w:rtl/>
        </w:rPr>
      </w:pPr>
      <w:r w:rsidRPr="00932971">
        <w:rPr>
          <w:sz w:val="32"/>
          <w:szCs w:val="32"/>
          <w:rtl/>
        </w:rPr>
        <w:t>الإجراءات النظامية (البحث والتحكم الآلي):</w:t>
      </w:r>
    </w:p>
    <w:p w14:paraId="402EABE4" w14:textId="77777777" w:rsidR="005C384C" w:rsidRPr="00932971" w:rsidRDefault="005C384C" w:rsidP="005C384C">
      <w:pPr>
        <w:ind w:left="141"/>
        <w:jc w:val="both"/>
        <w:rPr>
          <w:sz w:val="32"/>
          <w:szCs w:val="32"/>
          <w:rtl/>
        </w:rPr>
      </w:pPr>
    </w:p>
    <w:p w14:paraId="598522D7" w14:textId="77777777" w:rsidR="005C384C" w:rsidRPr="00932971" w:rsidRDefault="005C384C" w:rsidP="005C384C">
      <w:pPr>
        <w:ind w:left="141"/>
        <w:jc w:val="both"/>
        <w:rPr>
          <w:sz w:val="32"/>
          <w:szCs w:val="32"/>
          <w:rtl/>
        </w:rPr>
      </w:pPr>
      <w:r w:rsidRPr="00932971">
        <w:rPr>
          <w:sz w:val="32"/>
          <w:szCs w:val="32"/>
          <w:rtl/>
        </w:rPr>
        <w:t>1. التحقق من الصلاحية: عند محاولة البحث، يتحقق النظام تلقائياً من صلاحيات المستخدم، ويقيد نتائج البحث فقط على ما هو مسموح له برؤيته.</w:t>
      </w:r>
    </w:p>
    <w:p w14:paraId="63968A37" w14:textId="77777777" w:rsidR="005C384C" w:rsidRPr="00932971" w:rsidRDefault="005C384C" w:rsidP="005C384C">
      <w:pPr>
        <w:ind w:left="141"/>
        <w:jc w:val="both"/>
        <w:rPr>
          <w:sz w:val="32"/>
          <w:szCs w:val="32"/>
          <w:rtl/>
        </w:rPr>
      </w:pPr>
      <w:r w:rsidRPr="00932971">
        <w:rPr>
          <w:sz w:val="32"/>
          <w:szCs w:val="32"/>
          <w:rtl/>
        </w:rPr>
        <w:lastRenderedPageBreak/>
        <w:t xml:space="preserve">2. البحث والاسترجاع: يقوم النظام بعرض نتائج البحث (قائمة بالوثائق المتاحة حسب الصلاحية). يمكن للمستخدم معاينة الوثيقة أو تحميلها، غالباً بصيغة </w:t>
      </w:r>
      <w:r w:rsidRPr="00932971">
        <w:rPr>
          <w:sz w:val="32"/>
          <w:szCs w:val="32"/>
        </w:rPr>
        <w:t>PDF</w:t>
      </w:r>
      <w:r w:rsidRPr="00932971">
        <w:rPr>
          <w:sz w:val="32"/>
          <w:szCs w:val="32"/>
          <w:rtl/>
        </w:rPr>
        <w:t xml:space="preserve"> مقيدة (محمية بكلمة مرور أو علامة مائية).</w:t>
      </w:r>
    </w:p>
    <w:p w14:paraId="21414057" w14:textId="77777777" w:rsidR="005C384C" w:rsidRPr="00932971" w:rsidRDefault="005C384C" w:rsidP="005C384C">
      <w:pPr>
        <w:ind w:left="141"/>
        <w:jc w:val="both"/>
        <w:rPr>
          <w:sz w:val="32"/>
          <w:szCs w:val="32"/>
          <w:rtl/>
        </w:rPr>
      </w:pPr>
      <w:r w:rsidRPr="00932971">
        <w:rPr>
          <w:sz w:val="32"/>
          <w:szCs w:val="32"/>
          <w:rtl/>
        </w:rPr>
        <w:t>3. التسجيل والتدقيق (الأهم): يسجل النظام تلقائياً كامل عملية الوصول في سجل تدقيق (</w:t>
      </w:r>
      <w:r w:rsidRPr="00932971">
        <w:rPr>
          <w:sz w:val="32"/>
          <w:szCs w:val="32"/>
        </w:rPr>
        <w:t>Audit Trail</w:t>
      </w:r>
      <w:r w:rsidRPr="00932971">
        <w:rPr>
          <w:sz w:val="32"/>
          <w:szCs w:val="32"/>
          <w:rtl/>
        </w:rPr>
        <w:t>) لا يمكن محوه، متضمناً: (من طلب الوصول، متى، أي وثيقة تمت معاينتها أو تحميلها، ومن وافق إن لزم).</w:t>
      </w:r>
    </w:p>
    <w:p w14:paraId="5F4E13B5" w14:textId="77777777" w:rsidR="005C384C" w:rsidRPr="00932971" w:rsidRDefault="005C384C" w:rsidP="005C384C">
      <w:pPr>
        <w:ind w:left="141"/>
        <w:jc w:val="both"/>
        <w:rPr>
          <w:sz w:val="32"/>
          <w:szCs w:val="32"/>
          <w:rtl/>
        </w:rPr>
      </w:pPr>
      <w:r w:rsidRPr="00932971">
        <w:rPr>
          <w:sz w:val="32"/>
          <w:szCs w:val="32"/>
          <w:rtl/>
        </w:rPr>
        <w:t>4. الانتهاء الآمن: تنتهي جلسة الوصول بعد فترة من عدم النشاط، أو عند تسجيل الخروج.</w:t>
      </w:r>
    </w:p>
    <w:p w14:paraId="5156F93E" w14:textId="77777777" w:rsidR="005C384C" w:rsidRPr="00932971" w:rsidRDefault="005C384C" w:rsidP="005C384C">
      <w:pPr>
        <w:ind w:left="141"/>
        <w:jc w:val="both"/>
        <w:rPr>
          <w:sz w:val="32"/>
          <w:szCs w:val="32"/>
          <w:rtl/>
        </w:rPr>
      </w:pPr>
    </w:p>
    <w:p w14:paraId="10A4AE58" w14:textId="77777777" w:rsidR="005C384C" w:rsidRPr="00932971" w:rsidRDefault="005C384C" w:rsidP="005C384C">
      <w:pPr>
        <w:ind w:left="141"/>
        <w:jc w:val="both"/>
        <w:rPr>
          <w:sz w:val="32"/>
          <w:szCs w:val="32"/>
          <w:rtl/>
        </w:rPr>
      </w:pPr>
      <w:r w:rsidRPr="00932971">
        <w:rPr>
          <w:sz w:val="32"/>
          <w:szCs w:val="32"/>
          <w:rtl/>
        </w:rPr>
        <w:t>7. المخرجات (</w:t>
      </w:r>
      <w:r w:rsidRPr="00932971">
        <w:rPr>
          <w:sz w:val="32"/>
          <w:szCs w:val="32"/>
        </w:rPr>
        <w:t>Outputs</w:t>
      </w:r>
      <w:r w:rsidRPr="00932971">
        <w:rPr>
          <w:sz w:val="32"/>
          <w:szCs w:val="32"/>
          <w:rtl/>
        </w:rPr>
        <w:t>)</w:t>
      </w:r>
    </w:p>
    <w:p w14:paraId="18C13240" w14:textId="77777777" w:rsidR="005C384C" w:rsidRPr="00932971" w:rsidRDefault="005C384C" w:rsidP="005C384C">
      <w:pPr>
        <w:ind w:left="141"/>
        <w:jc w:val="both"/>
        <w:rPr>
          <w:sz w:val="32"/>
          <w:szCs w:val="32"/>
          <w:rtl/>
        </w:rPr>
      </w:pPr>
    </w:p>
    <w:p w14:paraId="46B17147" w14:textId="77777777" w:rsidR="005C384C" w:rsidRPr="00932971" w:rsidRDefault="005C384C" w:rsidP="005C384C">
      <w:pPr>
        <w:ind w:left="141"/>
        <w:jc w:val="both"/>
        <w:rPr>
          <w:sz w:val="32"/>
          <w:szCs w:val="32"/>
          <w:rtl/>
        </w:rPr>
      </w:pPr>
      <w:r w:rsidRPr="00932971">
        <w:rPr>
          <w:sz w:val="32"/>
          <w:szCs w:val="32"/>
          <w:rtl/>
        </w:rPr>
        <w:t>· وثيقة مطلوبة معروضة أو محملة بشكل آمن.</w:t>
      </w:r>
    </w:p>
    <w:p w14:paraId="20539B32" w14:textId="77777777" w:rsidR="005C384C" w:rsidRPr="00932971" w:rsidRDefault="005C384C" w:rsidP="005C384C">
      <w:pPr>
        <w:ind w:left="141"/>
        <w:jc w:val="both"/>
        <w:rPr>
          <w:sz w:val="32"/>
          <w:szCs w:val="32"/>
          <w:rtl/>
        </w:rPr>
      </w:pPr>
      <w:r w:rsidRPr="00932971">
        <w:rPr>
          <w:sz w:val="32"/>
          <w:szCs w:val="32"/>
          <w:rtl/>
        </w:rPr>
        <w:t>· سجل تدقيق كامل لعملية الاسترجاع مخزن في النظام.</w:t>
      </w:r>
    </w:p>
    <w:p w14:paraId="42757DF1" w14:textId="77777777" w:rsidR="005C384C" w:rsidRPr="00932971" w:rsidRDefault="005C384C" w:rsidP="005C384C">
      <w:pPr>
        <w:ind w:left="141"/>
        <w:jc w:val="both"/>
        <w:rPr>
          <w:sz w:val="32"/>
          <w:szCs w:val="32"/>
          <w:rtl/>
        </w:rPr>
      </w:pPr>
      <w:r w:rsidRPr="00932971">
        <w:rPr>
          <w:sz w:val="32"/>
          <w:szCs w:val="32"/>
          <w:rtl/>
        </w:rPr>
        <w:t>· (محتمل) تقرير عن أنشطة الاسترجاع للمسؤولين في المكتب.</w:t>
      </w:r>
    </w:p>
    <w:p w14:paraId="306D69E8" w14:textId="77777777" w:rsidR="005C384C" w:rsidRPr="00932971" w:rsidRDefault="005C384C" w:rsidP="005C384C">
      <w:pPr>
        <w:ind w:left="141"/>
        <w:jc w:val="both"/>
        <w:rPr>
          <w:sz w:val="32"/>
          <w:szCs w:val="32"/>
          <w:rtl/>
        </w:rPr>
      </w:pPr>
    </w:p>
    <w:p w14:paraId="7084BD93" w14:textId="77777777" w:rsidR="005C384C" w:rsidRPr="00932971" w:rsidRDefault="005C384C" w:rsidP="005C384C">
      <w:pPr>
        <w:ind w:left="141"/>
        <w:jc w:val="both"/>
        <w:rPr>
          <w:sz w:val="32"/>
          <w:szCs w:val="32"/>
          <w:rtl/>
        </w:rPr>
      </w:pPr>
      <w:r w:rsidRPr="00932971">
        <w:rPr>
          <w:sz w:val="32"/>
          <w:szCs w:val="32"/>
          <w:rtl/>
        </w:rPr>
        <w:t>8. القيود والشروط (</w:t>
      </w:r>
      <w:r w:rsidRPr="00932971">
        <w:rPr>
          <w:sz w:val="32"/>
          <w:szCs w:val="32"/>
        </w:rPr>
        <w:t>Business Rules</w:t>
      </w:r>
      <w:r w:rsidRPr="00932971">
        <w:rPr>
          <w:sz w:val="32"/>
          <w:szCs w:val="32"/>
          <w:rtl/>
        </w:rPr>
        <w:t>)</w:t>
      </w:r>
    </w:p>
    <w:p w14:paraId="2F699781" w14:textId="77777777" w:rsidR="005C384C" w:rsidRPr="00932971" w:rsidRDefault="005C384C" w:rsidP="005C384C">
      <w:pPr>
        <w:ind w:left="141"/>
        <w:jc w:val="both"/>
        <w:rPr>
          <w:sz w:val="32"/>
          <w:szCs w:val="32"/>
          <w:rtl/>
        </w:rPr>
      </w:pPr>
    </w:p>
    <w:p w14:paraId="00E6074F" w14:textId="77777777" w:rsidR="005C384C" w:rsidRPr="00932971" w:rsidRDefault="005C384C" w:rsidP="005C384C">
      <w:pPr>
        <w:ind w:left="141"/>
        <w:jc w:val="both"/>
        <w:rPr>
          <w:sz w:val="32"/>
          <w:szCs w:val="32"/>
          <w:rtl/>
        </w:rPr>
      </w:pPr>
      <w:r w:rsidRPr="00932971">
        <w:rPr>
          <w:sz w:val="32"/>
          <w:szCs w:val="32"/>
          <w:rtl/>
        </w:rPr>
        <w:t>· مبدأ أقل صلاحية: لا يحصل أي موظف على صلاحية الوصول إلا للبيانات التي بحاجة فعلية لمعرفتها لأداء عمله.</w:t>
      </w:r>
    </w:p>
    <w:p w14:paraId="13B31434" w14:textId="77777777" w:rsidR="005C384C" w:rsidRPr="00932971" w:rsidRDefault="005C384C" w:rsidP="005C384C">
      <w:pPr>
        <w:ind w:left="141"/>
        <w:jc w:val="both"/>
        <w:rPr>
          <w:sz w:val="32"/>
          <w:szCs w:val="32"/>
          <w:rtl/>
        </w:rPr>
      </w:pPr>
      <w:r w:rsidRPr="00932971">
        <w:rPr>
          <w:sz w:val="32"/>
          <w:szCs w:val="32"/>
          <w:rtl/>
        </w:rPr>
        <w:t>· السرية التامة: يحظر استخدام أو مشاركة الوثائق المسترجعة لأي غرض غير مصرح به.</w:t>
      </w:r>
    </w:p>
    <w:p w14:paraId="581AD2B3" w14:textId="77777777" w:rsidR="005C384C" w:rsidRPr="00932971" w:rsidRDefault="005C384C" w:rsidP="005C384C">
      <w:pPr>
        <w:ind w:left="141"/>
        <w:jc w:val="both"/>
        <w:rPr>
          <w:sz w:val="32"/>
          <w:szCs w:val="32"/>
          <w:rtl/>
        </w:rPr>
      </w:pPr>
      <w:r w:rsidRPr="00932971">
        <w:rPr>
          <w:sz w:val="32"/>
          <w:szCs w:val="32"/>
          <w:rtl/>
        </w:rPr>
        <w:t>· الحفظ الزمني: تُحفظ بعض الوثائق لفترات محددة بالقانون (مثل ملفات الموظفين لمدة 5 سنوات بعد إنهاء الخدمة) ولا يمكن إتلافها قبل ذلك.</w:t>
      </w:r>
    </w:p>
    <w:p w14:paraId="18121122" w14:textId="77777777" w:rsidR="005C384C" w:rsidRPr="00932971" w:rsidRDefault="005C384C" w:rsidP="005C384C">
      <w:pPr>
        <w:ind w:left="141"/>
        <w:jc w:val="both"/>
        <w:rPr>
          <w:sz w:val="32"/>
          <w:szCs w:val="32"/>
          <w:rtl/>
        </w:rPr>
      </w:pPr>
      <w:r w:rsidRPr="00932971">
        <w:rPr>
          <w:sz w:val="32"/>
          <w:szCs w:val="32"/>
          <w:rtl/>
        </w:rPr>
        <w:t>· تتبع كامل: كل عملية وصول، حتى لو كانت مجرد معاينة، يتم تسجيلها.</w:t>
      </w:r>
    </w:p>
    <w:p w14:paraId="0827F6F5" w14:textId="77777777" w:rsidR="005C384C" w:rsidRPr="00932971" w:rsidRDefault="005C384C" w:rsidP="005C384C">
      <w:pPr>
        <w:ind w:left="141"/>
        <w:jc w:val="both"/>
        <w:rPr>
          <w:sz w:val="32"/>
          <w:szCs w:val="32"/>
          <w:rtl/>
        </w:rPr>
      </w:pPr>
    </w:p>
    <w:p w14:paraId="0039D1ED" w14:textId="77777777" w:rsidR="005C384C" w:rsidRPr="00932971" w:rsidRDefault="005C384C" w:rsidP="005C384C">
      <w:pPr>
        <w:ind w:left="141"/>
        <w:jc w:val="both"/>
        <w:rPr>
          <w:sz w:val="32"/>
          <w:szCs w:val="32"/>
          <w:rtl/>
        </w:rPr>
      </w:pPr>
      <w:r w:rsidRPr="00932971">
        <w:rPr>
          <w:sz w:val="32"/>
          <w:szCs w:val="32"/>
          <w:rtl/>
        </w:rPr>
        <w:lastRenderedPageBreak/>
        <w:t>9. الارتباط بالمكتب والمدرسة</w:t>
      </w:r>
    </w:p>
    <w:p w14:paraId="4537180F" w14:textId="77777777" w:rsidR="005C384C" w:rsidRPr="00932971" w:rsidRDefault="005C384C" w:rsidP="005C384C">
      <w:pPr>
        <w:ind w:left="141"/>
        <w:jc w:val="both"/>
        <w:rPr>
          <w:sz w:val="32"/>
          <w:szCs w:val="32"/>
          <w:rtl/>
        </w:rPr>
      </w:pPr>
    </w:p>
    <w:p w14:paraId="6DA2E2AC" w14:textId="77777777" w:rsidR="005C384C" w:rsidRPr="00932971" w:rsidRDefault="005C384C" w:rsidP="005C384C">
      <w:pPr>
        <w:ind w:left="141"/>
        <w:jc w:val="both"/>
        <w:rPr>
          <w:sz w:val="32"/>
          <w:szCs w:val="32"/>
          <w:rtl/>
        </w:rPr>
      </w:pPr>
      <w:r w:rsidRPr="00932971">
        <w:rPr>
          <w:sz w:val="32"/>
          <w:szCs w:val="32"/>
          <w:rtl/>
        </w:rPr>
        <w:t>· المكتب: هو مالك ومشغل ومحافظ على الأرشيف الرقمي المركزي، وله السيطرة الكاملة على سياسات الوصول والصلاحيات. يمكنه مراقبة جميع أنشطة الاسترجاع.</w:t>
      </w:r>
    </w:p>
    <w:p w14:paraId="1CDEC5F1" w14:textId="77777777" w:rsidR="005C384C" w:rsidRPr="00932971" w:rsidRDefault="005C384C" w:rsidP="005C384C">
      <w:pPr>
        <w:ind w:left="141"/>
        <w:jc w:val="both"/>
        <w:rPr>
          <w:sz w:val="32"/>
          <w:szCs w:val="32"/>
          <w:rtl/>
        </w:rPr>
      </w:pPr>
      <w:r w:rsidRPr="00932971">
        <w:rPr>
          <w:sz w:val="32"/>
          <w:szCs w:val="32"/>
          <w:rtl/>
        </w:rPr>
        <w:t>· المدرسة: هي مستخدم لهذه الخدمة لاسترجاع وثائق موظفيها عند الحاجة لأغراض إدارية مشروعة، ولكن ضمن الصلاحيات الممنوحة لها من المكتب.</w:t>
      </w:r>
    </w:p>
    <w:p w14:paraId="295C5FEE" w14:textId="77777777" w:rsidR="005C384C" w:rsidRPr="00932971" w:rsidRDefault="005C384C" w:rsidP="005C384C">
      <w:pPr>
        <w:ind w:left="141"/>
        <w:jc w:val="both"/>
        <w:rPr>
          <w:sz w:val="32"/>
          <w:szCs w:val="32"/>
          <w:rtl/>
        </w:rPr>
      </w:pPr>
    </w:p>
    <w:p w14:paraId="57D8FBD6" w14:textId="77777777" w:rsidR="005C384C" w:rsidRPr="00932971" w:rsidRDefault="005C384C" w:rsidP="005C384C">
      <w:pPr>
        <w:ind w:left="141"/>
        <w:jc w:val="both"/>
        <w:rPr>
          <w:sz w:val="32"/>
          <w:szCs w:val="32"/>
          <w:rtl/>
        </w:rPr>
      </w:pPr>
      <w:r w:rsidRPr="00932971">
        <w:rPr>
          <w:sz w:val="32"/>
          <w:szCs w:val="32"/>
          <w:rtl/>
        </w:rPr>
        <w:t>10. العلاقة مع الكيانات الأخرى</w:t>
      </w:r>
    </w:p>
    <w:p w14:paraId="3A421A6F" w14:textId="77777777" w:rsidR="005C384C" w:rsidRPr="00932971" w:rsidRDefault="005C384C" w:rsidP="005C384C">
      <w:pPr>
        <w:ind w:left="141"/>
        <w:jc w:val="both"/>
        <w:rPr>
          <w:sz w:val="32"/>
          <w:szCs w:val="32"/>
          <w:rtl/>
        </w:rPr>
      </w:pPr>
    </w:p>
    <w:p w14:paraId="14FCD810" w14:textId="77777777" w:rsidR="005C384C" w:rsidRPr="00932971" w:rsidRDefault="005C384C" w:rsidP="005C384C">
      <w:pPr>
        <w:ind w:left="141"/>
        <w:jc w:val="both"/>
        <w:rPr>
          <w:sz w:val="32"/>
          <w:szCs w:val="32"/>
          <w:rtl/>
        </w:rPr>
      </w:pPr>
      <w:r w:rsidRPr="00932971">
        <w:rPr>
          <w:sz w:val="32"/>
          <w:szCs w:val="32"/>
          <w:rtl/>
        </w:rPr>
        <w:t>· كيان "نظام إدارة المستندات (</w:t>
      </w:r>
      <w:r w:rsidRPr="00932971">
        <w:rPr>
          <w:sz w:val="32"/>
          <w:szCs w:val="32"/>
        </w:rPr>
        <w:t>DMS</w:t>
      </w:r>
      <w:r w:rsidRPr="00932971">
        <w:rPr>
          <w:sz w:val="32"/>
          <w:szCs w:val="32"/>
          <w:rtl/>
        </w:rPr>
        <w:t>)": هو المكان الذي تتم فيه العملية.</w:t>
      </w:r>
    </w:p>
    <w:p w14:paraId="42F99915" w14:textId="77777777" w:rsidR="005C384C" w:rsidRPr="00932971" w:rsidRDefault="005C384C" w:rsidP="005C384C">
      <w:pPr>
        <w:ind w:left="141"/>
        <w:jc w:val="both"/>
        <w:rPr>
          <w:sz w:val="32"/>
          <w:szCs w:val="32"/>
          <w:rtl/>
        </w:rPr>
      </w:pPr>
      <w:r w:rsidRPr="00932971">
        <w:rPr>
          <w:sz w:val="32"/>
          <w:szCs w:val="32"/>
          <w:rtl/>
        </w:rPr>
        <w:t>· العملية (7) من المستوى الأول "أرشفة الوثائق": تمثل الجانب الأول (الإدخال)، وهذه العملية هي الجانب الثاني (الاسترجاع).</w:t>
      </w:r>
    </w:p>
    <w:p w14:paraId="7C72881A" w14:textId="77777777" w:rsidR="005C384C" w:rsidRPr="00932971" w:rsidRDefault="005C384C" w:rsidP="005C384C">
      <w:pPr>
        <w:ind w:left="141"/>
        <w:jc w:val="both"/>
        <w:rPr>
          <w:sz w:val="32"/>
          <w:szCs w:val="32"/>
          <w:rtl/>
        </w:rPr>
      </w:pPr>
    </w:p>
    <w:p w14:paraId="50DC469B" w14:textId="77777777" w:rsidR="005C384C" w:rsidRPr="00932971" w:rsidRDefault="005C384C" w:rsidP="005C384C">
      <w:pPr>
        <w:ind w:left="141"/>
        <w:jc w:val="both"/>
        <w:rPr>
          <w:sz w:val="32"/>
          <w:szCs w:val="32"/>
          <w:rtl/>
        </w:rPr>
      </w:pPr>
      <w:r w:rsidRPr="00932971">
        <w:rPr>
          <w:sz w:val="32"/>
          <w:szCs w:val="32"/>
          <w:rtl/>
        </w:rPr>
        <w:t>11. ملاحظات</w:t>
      </w:r>
    </w:p>
    <w:p w14:paraId="2D8D7736" w14:textId="77777777" w:rsidR="005C384C" w:rsidRPr="00932971" w:rsidRDefault="005C384C" w:rsidP="005C384C">
      <w:pPr>
        <w:ind w:left="141"/>
        <w:jc w:val="both"/>
        <w:rPr>
          <w:sz w:val="32"/>
          <w:szCs w:val="32"/>
          <w:rtl/>
        </w:rPr>
      </w:pPr>
    </w:p>
    <w:p w14:paraId="2723105C" w14:textId="77777777" w:rsidR="005C384C" w:rsidRPr="00932971" w:rsidRDefault="005C384C" w:rsidP="005C384C">
      <w:pPr>
        <w:ind w:left="141"/>
        <w:jc w:val="both"/>
        <w:rPr>
          <w:sz w:val="32"/>
          <w:szCs w:val="32"/>
          <w:rtl/>
        </w:rPr>
      </w:pPr>
      <w:r w:rsidRPr="00932971">
        <w:rPr>
          <w:sz w:val="32"/>
          <w:szCs w:val="32"/>
          <w:rtl/>
        </w:rPr>
        <w:t>· قوة وسلامة النظام تعتمد على صرامة التحكم في الوصول وسجلات التدقيق.</w:t>
      </w:r>
    </w:p>
    <w:p w14:paraId="073766AD" w14:textId="77777777" w:rsidR="005C384C" w:rsidRPr="00932971" w:rsidRDefault="005C384C" w:rsidP="005C384C">
      <w:pPr>
        <w:ind w:left="141"/>
        <w:jc w:val="both"/>
        <w:rPr>
          <w:sz w:val="32"/>
          <w:szCs w:val="32"/>
          <w:rtl/>
        </w:rPr>
      </w:pPr>
      <w:r w:rsidRPr="00932971">
        <w:rPr>
          <w:sz w:val="32"/>
          <w:szCs w:val="32"/>
          <w:rtl/>
        </w:rPr>
        <w:t>· هذه العملية حيوية لأي تدقيق داخلي أو خارجي، حيث توفر الأدلة على الالتزام بالسياسات.</w:t>
      </w:r>
    </w:p>
    <w:p w14:paraId="736AB8BC" w14:textId="77777777" w:rsidR="005C384C" w:rsidRDefault="005C384C" w:rsidP="005C384C">
      <w:pPr>
        <w:ind w:left="141"/>
        <w:jc w:val="both"/>
        <w:rPr>
          <w:sz w:val="32"/>
          <w:szCs w:val="32"/>
          <w:rtl/>
        </w:rPr>
      </w:pPr>
      <w:r w:rsidRPr="00932971">
        <w:rPr>
          <w:sz w:val="32"/>
          <w:szCs w:val="32"/>
          <w:rtl/>
        </w:rPr>
        <w:t>· في حالة نزاع قانوني، تكون سجلات التدقيق هذه دليلاً على كيفية التعامل مع البيانات.</w:t>
      </w:r>
    </w:p>
    <w:p w14:paraId="603E05D9" w14:textId="77777777" w:rsidR="005C384C" w:rsidRDefault="005C384C" w:rsidP="005C384C">
      <w:pPr>
        <w:ind w:left="141"/>
        <w:jc w:val="both"/>
        <w:rPr>
          <w:sz w:val="32"/>
          <w:szCs w:val="32"/>
          <w:rtl/>
        </w:rPr>
      </w:pPr>
    </w:p>
    <w:p w14:paraId="467331EB" w14:textId="77777777" w:rsidR="005C384C" w:rsidRPr="00932971" w:rsidRDefault="005C384C" w:rsidP="005C384C">
      <w:pPr>
        <w:ind w:left="141"/>
        <w:jc w:val="both"/>
        <w:rPr>
          <w:sz w:val="32"/>
          <w:szCs w:val="32"/>
          <w:rtl/>
        </w:rPr>
      </w:pPr>
      <w:r w:rsidRPr="00932971">
        <w:rPr>
          <w:sz w:val="32"/>
          <w:szCs w:val="32"/>
          <w:highlight w:val="yellow"/>
          <w:rtl/>
        </w:rPr>
        <w:t>العملية (2): إعداد التقارير الإدارية - تقارير شؤون الموظفين المجمعة</w:t>
      </w:r>
    </w:p>
    <w:p w14:paraId="4C4EE747" w14:textId="77777777" w:rsidR="005C384C" w:rsidRPr="00932971" w:rsidRDefault="005C384C" w:rsidP="005C384C">
      <w:pPr>
        <w:ind w:left="141"/>
        <w:jc w:val="both"/>
        <w:rPr>
          <w:sz w:val="32"/>
          <w:szCs w:val="32"/>
          <w:rtl/>
        </w:rPr>
      </w:pPr>
    </w:p>
    <w:p w14:paraId="0A0B5FA5" w14:textId="77777777" w:rsidR="005C384C" w:rsidRPr="00932971" w:rsidRDefault="005C384C" w:rsidP="005C384C">
      <w:pPr>
        <w:ind w:left="141"/>
        <w:jc w:val="both"/>
        <w:rPr>
          <w:sz w:val="32"/>
          <w:szCs w:val="32"/>
          <w:rtl/>
        </w:rPr>
      </w:pPr>
      <w:r w:rsidRPr="00932971">
        <w:rPr>
          <w:sz w:val="32"/>
          <w:szCs w:val="32"/>
          <w:rtl/>
        </w:rPr>
        <w:lastRenderedPageBreak/>
        <w:t>1. اسم العملية</w:t>
      </w:r>
    </w:p>
    <w:p w14:paraId="7160F00A" w14:textId="77777777" w:rsidR="005C384C" w:rsidRPr="00932971" w:rsidRDefault="005C384C" w:rsidP="005C384C">
      <w:pPr>
        <w:ind w:left="141"/>
        <w:jc w:val="both"/>
        <w:rPr>
          <w:sz w:val="32"/>
          <w:szCs w:val="32"/>
          <w:rtl/>
        </w:rPr>
      </w:pPr>
      <w:r w:rsidRPr="00932971">
        <w:rPr>
          <w:sz w:val="32"/>
          <w:szCs w:val="32"/>
          <w:rtl/>
        </w:rPr>
        <w:t>إعداد التقارير الإدارية: تقارير شؤون الموظفين المجمعة.</w:t>
      </w:r>
    </w:p>
    <w:p w14:paraId="2EE5AB31" w14:textId="77777777" w:rsidR="005C384C" w:rsidRPr="00932971" w:rsidRDefault="005C384C" w:rsidP="005C384C">
      <w:pPr>
        <w:ind w:left="141"/>
        <w:jc w:val="both"/>
        <w:rPr>
          <w:sz w:val="32"/>
          <w:szCs w:val="32"/>
          <w:rtl/>
        </w:rPr>
      </w:pPr>
    </w:p>
    <w:p w14:paraId="3BE53E82" w14:textId="77777777" w:rsidR="005C384C" w:rsidRPr="00932971" w:rsidRDefault="005C384C" w:rsidP="005C384C">
      <w:pPr>
        <w:ind w:left="141"/>
        <w:jc w:val="both"/>
        <w:rPr>
          <w:sz w:val="32"/>
          <w:szCs w:val="32"/>
          <w:rtl/>
        </w:rPr>
      </w:pPr>
      <w:r w:rsidRPr="00932971">
        <w:rPr>
          <w:sz w:val="32"/>
          <w:szCs w:val="32"/>
          <w:rtl/>
        </w:rPr>
        <w:t>2. وصف العملية</w:t>
      </w:r>
    </w:p>
    <w:p w14:paraId="649BD48B" w14:textId="77777777" w:rsidR="005C384C" w:rsidRPr="00932971" w:rsidRDefault="005C384C" w:rsidP="005C384C">
      <w:pPr>
        <w:ind w:left="141"/>
        <w:jc w:val="both"/>
        <w:rPr>
          <w:sz w:val="32"/>
          <w:szCs w:val="32"/>
          <w:rtl/>
        </w:rPr>
      </w:pPr>
      <w:r w:rsidRPr="00932971">
        <w:rPr>
          <w:sz w:val="32"/>
          <w:szCs w:val="32"/>
          <w:rtl/>
        </w:rPr>
        <w:t>هي العملية التحليلية والرقابية المنتظمة التي تقوم بها إدارة شؤون الموظفين في مكتب التربية، بالاستفادة من البيانات المجمعة من جميع المدارس التابعة، لإعداد تقارير إحصائية وتحليلية شاملة عن أوضاع الموظفين. تهدف هذه التقارير إلى توفير رؤية شاملة وبيانات داعمة لصنع القرار على مستوى المكتب والمنطقة التعليمية.</w:t>
      </w:r>
    </w:p>
    <w:p w14:paraId="4935D819" w14:textId="77777777" w:rsidR="005C384C" w:rsidRPr="00932971" w:rsidRDefault="005C384C" w:rsidP="005C384C">
      <w:pPr>
        <w:ind w:left="141"/>
        <w:jc w:val="both"/>
        <w:rPr>
          <w:sz w:val="32"/>
          <w:szCs w:val="32"/>
          <w:rtl/>
        </w:rPr>
      </w:pPr>
    </w:p>
    <w:p w14:paraId="31B01DBC" w14:textId="77777777" w:rsidR="005C384C" w:rsidRPr="00932971" w:rsidRDefault="005C384C" w:rsidP="005C384C">
      <w:pPr>
        <w:ind w:left="141"/>
        <w:jc w:val="both"/>
        <w:rPr>
          <w:sz w:val="32"/>
          <w:szCs w:val="32"/>
          <w:rtl/>
        </w:rPr>
      </w:pPr>
      <w:r w:rsidRPr="00932971">
        <w:rPr>
          <w:sz w:val="32"/>
          <w:szCs w:val="32"/>
          <w:rtl/>
        </w:rPr>
        <w:t>3. الهدف من العملية</w:t>
      </w:r>
    </w:p>
    <w:p w14:paraId="4C71894B" w14:textId="77777777" w:rsidR="005C384C" w:rsidRPr="00932971" w:rsidRDefault="005C384C" w:rsidP="005C384C">
      <w:pPr>
        <w:ind w:left="141"/>
        <w:jc w:val="both"/>
        <w:rPr>
          <w:sz w:val="32"/>
          <w:szCs w:val="32"/>
          <w:rtl/>
        </w:rPr>
      </w:pPr>
    </w:p>
    <w:p w14:paraId="3AACCD7A" w14:textId="77777777" w:rsidR="005C384C" w:rsidRPr="00932971" w:rsidRDefault="005C384C" w:rsidP="005C384C">
      <w:pPr>
        <w:ind w:left="141"/>
        <w:jc w:val="both"/>
        <w:rPr>
          <w:sz w:val="32"/>
          <w:szCs w:val="32"/>
          <w:rtl/>
        </w:rPr>
      </w:pPr>
      <w:r w:rsidRPr="00932971">
        <w:rPr>
          <w:sz w:val="32"/>
          <w:szCs w:val="32"/>
          <w:rtl/>
        </w:rPr>
        <w:t>· تجميع وتحليل البيانات الوظيفية للموظفين (أعداد، توزيع، مؤشرات أداء، حركة) على مستوى المنطقة.</w:t>
      </w:r>
    </w:p>
    <w:p w14:paraId="125382E3" w14:textId="77777777" w:rsidR="005C384C" w:rsidRPr="00932971" w:rsidRDefault="005C384C" w:rsidP="005C384C">
      <w:pPr>
        <w:ind w:left="141"/>
        <w:jc w:val="both"/>
        <w:rPr>
          <w:sz w:val="32"/>
          <w:szCs w:val="32"/>
          <w:rtl/>
        </w:rPr>
      </w:pPr>
      <w:r w:rsidRPr="00932971">
        <w:rPr>
          <w:sz w:val="32"/>
          <w:szCs w:val="32"/>
          <w:rtl/>
        </w:rPr>
        <w:t>· مراقبة ومتابعة مؤشرات الأداء الرئيسية (</w:t>
      </w:r>
      <w:r w:rsidRPr="00932971">
        <w:rPr>
          <w:sz w:val="32"/>
          <w:szCs w:val="32"/>
        </w:rPr>
        <w:t>KPIs</w:t>
      </w:r>
      <w:r w:rsidRPr="00932971">
        <w:rPr>
          <w:sz w:val="32"/>
          <w:szCs w:val="32"/>
          <w:rtl/>
        </w:rPr>
        <w:t>) للموارد البشرية على مستوى المنظومة.</w:t>
      </w:r>
    </w:p>
    <w:p w14:paraId="28D0EF78" w14:textId="77777777" w:rsidR="005C384C" w:rsidRPr="00932971" w:rsidRDefault="005C384C" w:rsidP="005C384C">
      <w:pPr>
        <w:ind w:left="141"/>
        <w:jc w:val="both"/>
        <w:rPr>
          <w:sz w:val="32"/>
          <w:szCs w:val="32"/>
          <w:rtl/>
        </w:rPr>
      </w:pPr>
      <w:r w:rsidRPr="00932971">
        <w:rPr>
          <w:sz w:val="32"/>
          <w:szCs w:val="32"/>
          <w:rtl/>
        </w:rPr>
        <w:t>· دعم عمليات التخطيط الاستراتيجي للقوى العاملة والموازنة المالية.</w:t>
      </w:r>
    </w:p>
    <w:p w14:paraId="727FA07D" w14:textId="77777777" w:rsidR="005C384C" w:rsidRPr="00932971" w:rsidRDefault="005C384C" w:rsidP="005C384C">
      <w:pPr>
        <w:ind w:left="141"/>
        <w:jc w:val="both"/>
        <w:rPr>
          <w:sz w:val="32"/>
          <w:szCs w:val="32"/>
          <w:rtl/>
        </w:rPr>
      </w:pPr>
      <w:r w:rsidRPr="00932971">
        <w:rPr>
          <w:sz w:val="32"/>
          <w:szCs w:val="32"/>
          <w:rtl/>
        </w:rPr>
        <w:t>· توفير معلومات موثوقة للجهات الرقابية العليا (الوزارة) ولإدارة المكتب لاتخاذ القرارات.</w:t>
      </w:r>
    </w:p>
    <w:p w14:paraId="253CC9B5" w14:textId="77777777" w:rsidR="005C384C" w:rsidRPr="00932971" w:rsidRDefault="005C384C" w:rsidP="005C384C">
      <w:pPr>
        <w:ind w:left="141"/>
        <w:jc w:val="both"/>
        <w:rPr>
          <w:sz w:val="32"/>
          <w:szCs w:val="32"/>
          <w:rtl/>
        </w:rPr>
      </w:pPr>
    </w:p>
    <w:p w14:paraId="2812E69E" w14:textId="77777777" w:rsidR="005C384C" w:rsidRPr="00932971" w:rsidRDefault="005C384C" w:rsidP="005C384C">
      <w:pPr>
        <w:ind w:left="141"/>
        <w:jc w:val="both"/>
        <w:rPr>
          <w:sz w:val="32"/>
          <w:szCs w:val="32"/>
          <w:rtl/>
        </w:rPr>
      </w:pPr>
      <w:r w:rsidRPr="00932971">
        <w:rPr>
          <w:sz w:val="32"/>
          <w:szCs w:val="32"/>
          <w:rtl/>
        </w:rPr>
        <w:t>4. الجهة المسؤولة عن التنفيذ</w:t>
      </w:r>
    </w:p>
    <w:p w14:paraId="78260846" w14:textId="77777777" w:rsidR="005C384C" w:rsidRPr="00932971" w:rsidRDefault="005C384C" w:rsidP="005C384C">
      <w:pPr>
        <w:ind w:left="141"/>
        <w:jc w:val="both"/>
        <w:rPr>
          <w:sz w:val="32"/>
          <w:szCs w:val="32"/>
          <w:rtl/>
        </w:rPr>
      </w:pPr>
    </w:p>
    <w:p w14:paraId="66184D34" w14:textId="77777777" w:rsidR="005C384C" w:rsidRPr="00932971" w:rsidRDefault="005C384C" w:rsidP="005C384C">
      <w:pPr>
        <w:ind w:left="141"/>
        <w:jc w:val="both"/>
        <w:rPr>
          <w:sz w:val="32"/>
          <w:szCs w:val="32"/>
          <w:rtl/>
        </w:rPr>
      </w:pPr>
      <w:r w:rsidRPr="00932971">
        <w:rPr>
          <w:sz w:val="32"/>
          <w:szCs w:val="32"/>
          <w:rtl/>
        </w:rPr>
        <w:t>· المنفذ الرئيسي (المعد والمحلل): إدارة التخطيط والمعلومات أو إدارة شؤون الموظفين في مكتب التربية.</w:t>
      </w:r>
    </w:p>
    <w:p w14:paraId="4D56B3C2" w14:textId="77777777" w:rsidR="005C384C" w:rsidRPr="00932971" w:rsidRDefault="005C384C" w:rsidP="005C384C">
      <w:pPr>
        <w:ind w:left="141"/>
        <w:jc w:val="both"/>
        <w:rPr>
          <w:sz w:val="32"/>
          <w:szCs w:val="32"/>
          <w:rtl/>
        </w:rPr>
      </w:pPr>
      <w:r w:rsidRPr="00932971">
        <w:rPr>
          <w:sz w:val="32"/>
          <w:szCs w:val="32"/>
          <w:rtl/>
        </w:rPr>
        <w:lastRenderedPageBreak/>
        <w:t>· مصدر البيانات الخام: أنظمة المدارس والإدارات المختلفة في المكتب (الشؤون التعليمية، المالية، التدريب).</w:t>
      </w:r>
    </w:p>
    <w:p w14:paraId="123AFA96" w14:textId="77777777" w:rsidR="005C384C" w:rsidRPr="00932971" w:rsidRDefault="005C384C" w:rsidP="005C384C">
      <w:pPr>
        <w:ind w:left="141"/>
        <w:jc w:val="both"/>
        <w:rPr>
          <w:sz w:val="32"/>
          <w:szCs w:val="32"/>
          <w:rtl/>
        </w:rPr>
      </w:pPr>
      <w:r w:rsidRPr="00932971">
        <w:rPr>
          <w:sz w:val="32"/>
          <w:szCs w:val="32"/>
          <w:rtl/>
        </w:rPr>
        <w:t>· المستفيدون (المتلقون): مدير المكتب، مدراء الإدارات في المكتب، الجهات الرقابية العليا (الوزارة).</w:t>
      </w:r>
    </w:p>
    <w:p w14:paraId="7BAC0F8D" w14:textId="77777777" w:rsidR="005C384C" w:rsidRPr="00932971" w:rsidRDefault="005C384C" w:rsidP="005C384C">
      <w:pPr>
        <w:ind w:left="141"/>
        <w:jc w:val="both"/>
        <w:rPr>
          <w:sz w:val="32"/>
          <w:szCs w:val="32"/>
          <w:rtl/>
        </w:rPr>
      </w:pPr>
    </w:p>
    <w:p w14:paraId="12DD83DE" w14:textId="77777777" w:rsidR="005C384C" w:rsidRPr="00932971" w:rsidRDefault="005C384C" w:rsidP="005C384C">
      <w:pPr>
        <w:ind w:left="141"/>
        <w:jc w:val="both"/>
        <w:rPr>
          <w:sz w:val="32"/>
          <w:szCs w:val="32"/>
          <w:rtl/>
        </w:rPr>
      </w:pPr>
      <w:r w:rsidRPr="00932971">
        <w:rPr>
          <w:sz w:val="32"/>
          <w:szCs w:val="32"/>
          <w:rtl/>
        </w:rPr>
        <w:t>5. المدخلات (</w:t>
      </w:r>
      <w:r w:rsidRPr="00932971">
        <w:rPr>
          <w:sz w:val="32"/>
          <w:szCs w:val="32"/>
        </w:rPr>
        <w:t>Inputs</w:t>
      </w:r>
      <w:r w:rsidRPr="00932971">
        <w:rPr>
          <w:sz w:val="32"/>
          <w:szCs w:val="32"/>
          <w:rtl/>
        </w:rPr>
        <w:t>)</w:t>
      </w:r>
    </w:p>
    <w:p w14:paraId="5718A800" w14:textId="77777777" w:rsidR="005C384C" w:rsidRPr="00932971" w:rsidRDefault="005C384C" w:rsidP="005C384C">
      <w:pPr>
        <w:ind w:left="141"/>
        <w:jc w:val="both"/>
        <w:rPr>
          <w:sz w:val="32"/>
          <w:szCs w:val="32"/>
          <w:rtl/>
        </w:rPr>
      </w:pPr>
    </w:p>
    <w:p w14:paraId="67F1E55C" w14:textId="77777777" w:rsidR="005C384C" w:rsidRPr="00932971" w:rsidRDefault="005C384C" w:rsidP="005C384C">
      <w:pPr>
        <w:ind w:left="141"/>
        <w:jc w:val="both"/>
        <w:rPr>
          <w:sz w:val="32"/>
          <w:szCs w:val="32"/>
          <w:rtl/>
        </w:rPr>
      </w:pPr>
      <w:r w:rsidRPr="00932971">
        <w:rPr>
          <w:sz w:val="32"/>
          <w:szCs w:val="32"/>
          <w:rtl/>
        </w:rPr>
        <w:t>· البيانات المجمعة من المدارس: عبر النظام المركزي (الرواتب، الحضور، التقييمات، النقل، التدريب).</w:t>
      </w:r>
    </w:p>
    <w:p w14:paraId="45F8E0B3" w14:textId="77777777" w:rsidR="005C384C" w:rsidRPr="00932971" w:rsidRDefault="005C384C" w:rsidP="005C384C">
      <w:pPr>
        <w:ind w:left="141"/>
        <w:jc w:val="both"/>
        <w:rPr>
          <w:sz w:val="32"/>
          <w:szCs w:val="32"/>
          <w:rtl/>
        </w:rPr>
      </w:pPr>
      <w:r w:rsidRPr="00932971">
        <w:rPr>
          <w:sz w:val="32"/>
          <w:szCs w:val="32"/>
          <w:rtl/>
        </w:rPr>
        <w:t>· الخطط والأهداف الاستراتيجية للمكتب.</w:t>
      </w:r>
    </w:p>
    <w:p w14:paraId="77D10A8A" w14:textId="77777777" w:rsidR="005C384C" w:rsidRPr="00932971" w:rsidRDefault="005C384C" w:rsidP="005C384C">
      <w:pPr>
        <w:ind w:left="141"/>
        <w:jc w:val="both"/>
        <w:rPr>
          <w:sz w:val="32"/>
          <w:szCs w:val="32"/>
          <w:rtl/>
        </w:rPr>
      </w:pPr>
      <w:r w:rsidRPr="00932971">
        <w:rPr>
          <w:sz w:val="32"/>
          <w:szCs w:val="32"/>
          <w:rtl/>
        </w:rPr>
        <w:t>· طلبات تقارير محددة من الإدارة العليا أو الجهات الخارجية.</w:t>
      </w:r>
    </w:p>
    <w:p w14:paraId="298E5655" w14:textId="77777777" w:rsidR="005C384C" w:rsidRPr="00932971" w:rsidRDefault="005C384C" w:rsidP="005C384C">
      <w:pPr>
        <w:ind w:left="141"/>
        <w:jc w:val="both"/>
        <w:rPr>
          <w:sz w:val="32"/>
          <w:szCs w:val="32"/>
          <w:rtl/>
        </w:rPr>
      </w:pPr>
      <w:r w:rsidRPr="00932971">
        <w:rPr>
          <w:sz w:val="32"/>
          <w:szCs w:val="32"/>
          <w:rtl/>
        </w:rPr>
        <w:t>· قوالب ونماذج التقارير المعيارية.</w:t>
      </w:r>
    </w:p>
    <w:p w14:paraId="5492BAA4" w14:textId="77777777" w:rsidR="005C384C" w:rsidRPr="00932971" w:rsidRDefault="005C384C" w:rsidP="005C384C">
      <w:pPr>
        <w:ind w:left="141"/>
        <w:jc w:val="both"/>
        <w:rPr>
          <w:sz w:val="32"/>
          <w:szCs w:val="32"/>
          <w:rtl/>
        </w:rPr>
      </w:pPr>
    </w:p>
    <w:p w14:paraId="1C0F1586" w14:textId="77777777" w:rsidR="005C384C" w:rsidRPr="00932971" w:rsidRDefault="005C384C" w:rsidP="005C384C">
      <w:pPr>
        <w:ind w:left="141"/>
        <w:jc w:val="both"/>
        <w:rPr>
          <w:sz w:val="32"/>
          <w:szCs w:val="32"/>
          <w:rtl/>
        </w:rPr>
      </w:pPr>
      <w:r w:rsidRPr="00932971">
        <w:rPr>
          <w:sz w:val="32"/>
          <w:szCs w:val="32"/>
          <w:rtl/>
        </w:rPr>
        <w:t>6. خطوات التنفيذ التفصيلية</w:t>
      </w:r>
    </w:p>
    <w:p w14:paraId="09B97765" w14:textId="77777777" w:rsidR="005C384C" w:rsidRPr="00932971" w:rsidRDefault="005C384C" w:rsidP="005C384C">
      <w:pPr>
        <w:ind w:left="141"/>
        <w:jc w:val="both"/>
        <w:rPr>
          <w:sz w:val="32"/>
          <w:szCs w:val="32"/>
          <w:rtl/>
        </w:rPr>
      </w:pPr>
    </w:p>
    <w:p w14:paraId="2B261CA2" w14:textId="77777777" w:rsidR="005C384C" w:rsidRPr="00932971" w:rsidRDefault="005C384C" w:rsidP="005C384C">
      <w:pPr>
        <w:ind w:left="141"/>
        <w:jc w:val="both"/>
        <w:rPr>
          <w:sz w:val="32"/>
          <w:szCs w:val="32"/>
          <w:rtl/>
        </w:rPr>
      </w:pPr>
      <w:r w:rsidRPr="00932971">
        <w:rPr>
          <w:sz w:val="32"/>
          <w:szCs w:val="32"/>
          <w:rtl/>
        </w:rPr>
        <w:t>الإجراءات البشرية والتحليلية:</w:t>
      </w:r>
    </w:p>
    <w:p w14:paraId="70253C81" w14:textId="77777777" w:rsidR="005C384C" w:rsidRPr="00932971" w:rsidRDefault="005C384C" w:rsidP="005C384C">
      <w:pPr>
        <w:ind w:left="141"/>
        <w:jc w:val="both"/>
        <w:rPr>
          <w:sz w:val="32"/>
          <w:szCs w:val="32"/>
          <w:rtl/>
        </w:rPr>
      </w:pPr>
    </w:p>
    <w:p w14:paraId="5F8F0FE8" w14:textId="77777777" w:rsidR="005C384C" w:rsidRPr="00932971" w:rsidRDefault="005C384C" w:rsidP="005C384C">
      <w:pPr>
        <w:ind w:left="141"/>
        <w:jc w:val="both"/>
        <w:rPr>
          <w:sz w:val="32"/>
          <w:szCs w:val="32"/>
          <w:rtl/>
        </w:rPr>
      </w:pPr>
      <w:r w:rsidRPr="00932971">
        <w:rPr>
          <w:sz w:val="32"/>
          <w:szCs w:val="32"/>
          <w:rtl/>
        </w:rPr>
        <w:t>1. تحديد متطلبات التقرير: تحدد إدارة التخطيط أو شؤون الموظفين الهدف من التقرير (تقرير ربع سنوي، تقرير احتياجات التدريب، تحليل دوران الموظفين) والجمهور المستهدف.</w:t>
      </w:r>
    </w:p>
    <w:p w14:paraId="0E62189E" w14:textId="77777777" w:rsidR="005C384C" w:rsidRPr="00932971" w:rsidRDefault="005C384C" w:rsidP="005C384C">
      <w:pPr>
        <w:ind w:left="141"/>
        <w:jc w:val="both"/>
        <w:rPr>
          <w:sz w:val="32"/>
          <w:szCs w:val="32"/>
          <w:rtl/>
        </w:rPr>
      </w:pPr>
      <w:r w:rsidRPr="00932971">
        <w:rPr>
          <w:sz w:val="32"/>
          <w:szCs w:val="32"/>
          <w:rtl/>
        </w:rPr>
        <w:t>2. استخراج البيانات: يقوم المحلل باستخراج البيانات الخام من قاعدة البيانات المركزية للمكتب، باستخدام أدوات الاستعلام أو من خلال تصديرها من الأنظمة الفرعية.</w:t>
      </w:r>
    </w:p>
    <w:p w14:paraId="64571700" w14:textId="77777777" w:rsidR="005C384C" w:rsidRPr="00932971" w:rsidRDefault="005C384C" w:rsidP="005C384C">
      <w:pPr>
        <w:ind w:left="141"/>
        <w:jc w:val="both"/>
        <w:rPr>
          <w:sz w:val="32"/>
          <w:szCs w:val="32"/>
          <w:rtl/>
        </w:rPr>
      </w:pPr>
      <w:r w:rsidRPr="00932971">
        <w:rPr>
          <w:sz w:val="32"/>
          <w:szCs w:val="32"/>
          <w:rtl/>
        </w:rPr>
        <w:t>3. تنظيف وتهيئة البيانات: يتم مراجعة البيانات، ومعالجة أي نقص أو تناقض، وتصنيفها (حسب الجنس، المؤهل، المدرسة، التخصص).</w:t>
      </w:r>
    </w:p>
    <w:p w14:paraId="7C1A3E47" w14:textId="77777777" w:rsidR="005C384C" w:rsidRPr="00932971" w:rsidRDefault="005C384C" w:rsidP="005C384C">
      <w:pPr>
        <w:ind w:left="141"/>
        <w:jc w:val="both"/>
        <w:rPr>
          <w:sz w:val="32"/>
          <w:szCs w:val="32"/>
          <w:rtl/>
        </w:rPr>
      </w:pPr>
      <w:r w:rsidRPr="00932971">
        <w:rPr>
          <w:sz w:val="32"/>
          <w:szCs w:val="32"/>
          <w:rtl/>
        </w:rPr>
        <w:lastRenderedPageBreak/>
        <w:t xml:space="preserve">4. التحليل والمقارنة: يقوم المحلل بتحليل البيانات باستخدام أدوات التحليل (مثل جداول </w:t>
      </w:r>
      <w:r w:rsidRPr="00932971">
        <w:rPr>
          <w:sz w:val="32"/>
          <w:szCs w:val="32"/>
        </w:rPr>
        <w:t>Pivot</w:t>
      </w:r>
      <w:r w:rsidRPr="00932971">
        <w:rPr>
          <w:sz w:val="32"/>
          <w:szCs w:val="32"/>
          <w:rtl/>
        </w:rPr>
        <w:t xml:space="preserve"> في </w:t>
      </w:r>
      <w:r w:rsidRPr="00932971">
        <w:rPr>
          <w:sz w:val="32"/>
          <w:szCs w:val="32"/>
        </w:rPr>
        <w:t>Excel</w:t>
      </w:r>
      <w:r w:rsidRPr="00932971">
        <w:rPr>
          <w:sz w:val="32"/>
          <w:szCs w:val="32"/>
          <w:rtl/>
        </w:rPr>
        <w:t xml:space="preserve"> أو برامج </w:t>
      </w:r>
      <w:r w:rsidRPr="00932971">
        <w:rPr>
          <w:sz w:val="32"/>
          <w:szCs w:val="32"/>
        </w:rPr>
        <w:t>BI</w:t>
      </w:r>
      <w:r w:rsidRPr="00932971">
        <w:rPr>
          <w:sz w:val="32"/>
          <w:szCs w:val="32"/>
          <w:rtl/>
        </w:rPr>
        <w:t xml:space="preserve"> متخصصة). تتم مقارنة النتائج مع الفترات السابقة أو مع الأهداف المخططة.</w:t>
      </w:r>
    </w:p>
    <w:p w14:paraId="15D41D7C" w14:textId="77777777" w:rsidR="005C384C" w:rsidRPr="00932971" w:rsidRDefault="005C384C" w:rsidP="005C384C">
      <w:pPr>
        <w:ind w:left="141"/>
        <w:jc w:val="both"/>
        <w:rPr>
          <w:sz w:val="32"/>
          <w:szCs w:val="32"/>
          <w:rtl/>
        </w:rPr>
      </w:pPr>
      <w:r w:rsidRPr="00932971">
        <w:rPr>
          <w:sz w:val="32"/>
          <w:szCs w:val="32"/>
          <w:rtl/>
        </w:rPr>
        <w:t>5. صياغة التقرير وكتابة التوصيات: يُعد التقرير النهائي، الذي يتضمن عادة:</w:t>
      </w:r>
    </w:p>
    <w:p w14:paraId="057BE2E9" w14:textId="77777777" w:rsidR="005C384C" w:rsidRPr="00932971" w:rsidRDefault="005C384C" w:rsidP="005C384C">
      <w:pPr>
        <w:ind w:left="141"/>
        <w:jc w:val="both"/>
        <w:rPr>
          <w:sz w:val="32"/>
          <w:szCs w:val="32"/>
          <w:rtl/>
        </w:rPr>
      </w:pPr>
      <w:r w:rsidRPr="00932971">
        <w:rPr>
          <w:sz w:val="32"/>
          <w:szCs w:val="32"/>
          <w:rtl/>
        </w:rPr>
        <w:t xml:space="preserve">   · ملخص تنفيذي.</w:t>
      </w:r>
    </w:p>
    <w:p w14:paraId="7CBCB558" w14:textId="77777777" w:rsidR="005C384C" w:rsidRPr="00932971" w:rsidRDefault="005C384C" w:rsidP="005C384C">
      <w:pPr>
        <w:ind w:left="141"/>
        <w:jc w:val="both"/>
        <w:rPr>
          <w:sz w:val="32"/>
          <w:szCs w:val="32"/>
          <w:rtl/>
        </w:rPr>
      </w:pPr>
      <w:r w:rsidRPr="00932971">
        <w:rPr>
          <w:sz w:val="32"/>
          <w:szCs w:val="32"/>
          <w:rtl/>
        </w:rPr>
        <w:t xml:space="preserve">   · الرسوم البيانية والجداول الإحصائية (مخططات، رسوم بيانية).</w:t>
      </w:r>
    </w:p>
    <w:p w14:paraId="6E85F3B7" w14:textId="77777777" w:rsidR="005C384C" w:rsidRPr="00932971" w:rsidRDefault="005C384C" w:rsidP="005C384C">
      <w:pPr>
        <w:ind w:left="141"/>
        <w:jc w:val="both"/>
        <w:rPr>
          <w:sz w:val="32"/>
          <w:szCs w:val="32"/>
          <w:rtl/>
        </w:rPr>
      </w:pPr>
      <w:r w:rsidRPr="00932971">
        <w:rPr>
          <w:sz w:val="32"/>
          <w:szCs w:val="32"/>
          <w:rtl/>
        </w:rPr>
        <w:t xml:space="preserve">   · التحليل النصي للنتائج وتفسير المؤشرات.</w:t>
      </w:r>
    </w:p>
    <w:p w14:paraId="23E3B256" w14:textId="77777777" w:rsidR="005C384C" w:rsidRPr="00932971" w:rsidRDefault="005C384C" w:rsidP="005C384C">
      <w:pPr>
        <w:ind w:left="141"/>
        <w:jc w:val="both"/>
        <w:rPr>
          <w:sz w:val="32"/>
          <w:szCs w:val="32"/>
          <w:rtl/>
        </w:rPr>
      </w:pPr>
      <w:r w:rsidRPr="00932971">
        <w:rPr>
          <w:sz w:val="32"/>
          <w:szCs w:val="32"/>
          <w:rtl/>
        </w:rPr>
        <w:t xml:space="preserve">   · التحديات والمخاطر الملاحظة.</w:t>
      </w:r>
    </w:p>
    <w:p w14:paraId="713D54A5" w14:textId="77777777" w:rsidR="005C384C" w:rsidRPr="00932971" w:rsidRDefault="005C384C" w:rsidP="005C384C">
      <w:pPr>
        <w:ind w:left="141"/>
        <w:jc w:val="both"/>
        <w:rPr>
          <w:sz w:val="32"/>
          <w:szCs w:val="32"/>
          <w:rtl/>
        </w:rPr>
      </w:pPr>
      <w:r w:rsidRPr="00932971">
        <w:rPr>
          <w:sz w:val="32"/>
          <w:szCs w:val="32"/>
          <w:rtl/>
        </w:rPr>
        <w:t xml:space="preserve">   · التوصيات والخطط المقترحة (مثل: الحاجة لفتح دورات في تخصص معين بسبب العجز).</w:t>
      </w:r>
    </w:p>
    <w:p w14:paraId="58E5421D" w14:textId="77777777" w:rsidR="005C384C" w:rsidRPr="00932971" w:rsidRDefault="005C384C" w:rsidP="005C384C">
      <w:pPr>
        <w:ind w:left="141"/>
        <w:jc w:val="both"/>
        <w:rPr>
          <w:sz w:val="32"/>
          <w:szCs w:val="32"/>
          <w:rtl/>
        </w:rPr>
      </w:pPr>
      <w:r w:rsidRPr="00932971">
        <w:rPr>
          <w:sz w:val="32"/>
          <w:szCs w:val="32"/>
          <w:rtl/>
        </w:rPr>
        <w:t>6. المراجعة والاعتماد: يُعرض التقرير على رئيس القسم ثم مدير الإدارة في المكتب للمراجعة والاعتماد قبل رفعه للجهة المستهدفة.</w:t>
      </w:r>
    </w:p>
    <w:p w14:paraId="6E263C42" w14:textId="77777777" w:rsidR="005C384C" w:rsidRPr="00932971" w:rsidRDefault="005C384C" w:rsidP="005C384C">
      <w:pPr>
        <w:ind w:left="141"/>
        <w:jc w:val="both"/>
        <w:rPr>
          <w:sz w:val="32"/>
          <w:szCs w:val="32"/>
          <w:rtl/>
        </w:rPr>
      </w:pPr>
    </w:p>
    <w:p w14:paraId="4BE29521" w14:textId="77777777" w:rsidR="005C384C" w:rsidRPr="00932971" w:rsidRDefault="005C384C" w:rsidP="005C384C">
      <w:pPr>
        <w:ind w:left="141"/>
        <w:jc w:val="both"/>
        <w:rPr>
          <w:sz w:val="32"/>
          <w:szCs w:val="32"/>
          <w:rtl/>
        </w:rPr>
      </w:pPr>
      <w:r w:rsidRPr="00932971">
        <w:rPr>
          <w:sz w:val="32"/>
          <w:szCs w:val="32"/>
          <w:rtl/>
        </w:rPr>
        <w:t>الإجراءات النظامية (الاستخراج والتجميع الآلي):</w:t>
      </w:r>
    </w:p>
    <w:p w14:paraId="4E7FF538" w14:textId="77777777" w:rsidR="005C384C" w:rsidRPr="00932971" w:rsidRDefault="005C384C" w:rsidP="005C384C">
      <w:pPr>
        <w:ind w:left="141"/>
        <w:jc w:val="both"/>
        <w:rPr>
          <w:sz w:val="32"/>
          <w:szCs w:val="32"/>
          <w:rtl/>
        </w:rPr>
      </w:pPr>
    </w:p>
    <w:p w14:paraId="1DEF4435" w14:textId="77777777" w:rsidR="005C384C" w:rsidRPr="00932971" w:rsidRDefault="005C384C" w:rsidP="005C384C">
      <w:pPr>
        <w:ind w:left="141"/>
        <w:jc w:val="both"/>
        <w:rPr>
          <w:sz w:val="32"/>
          <w:szCs w:val="32"/>
          <w:rtl/>
        </w:rPr>
      </w:pPr>
      <w:r w:rsidRPr="00932971">
        <w:rPr>
          <w:sz w:val="32"/>
          <w:szCs w:val="32"/>
          <w:rtl/>
        </w:rPr>
        <w:t>1. التجميع الآلي للبيانات: قد يكون لدى المكتب لوحة تحكم إدارية (</w:t>
      </w:r>
      <w:r w:rsidRPr="00932971">
        <w:rPr>
          <w:sz w:val="32"/>
          <w:szCs w:val="32"/>
        </w:rPr>
        <w:t>Dashboard</w:t>
      </w:r>
      <w:r w:rsidRPr="00932971">
        <w:rPr>
          <w:sz w:val="32"/>
          <w:szCs w:val="32"/>
          <w:rtl/>
        </w:rPr>
        <w:t>) تستمد البيانات آلياً من الأنظمة الفرعية وتقدم مؤشرات حية (</w:t>
      </w:r>
      <w:r w:rsidRPr="00932971">
        <w:rPr>
          <w:sz w:val="32"/>
          <w:szCs w:val="32"/>
        </w:rPr>
        <w:t>Real-time</w:t>
      </w:r>
      <w:r w:rsidRPr="00932971">
        <w:rPr>
          <w:sz w:val="32"/>
          <w:szCs w:val="32"/>
          <w:rtl/>
        </w:rPr>
        <w:t>).</w:t>
      </w:r>
    </w:p>
    <w:p w14:paraId="7F185714" w14:textId="77777777" w:rsidR="005C384C" w:rsidRPr="00932971" w:rsidRDefault="005C384C" w:rsidP="005C384C">
      <w:pPr>
        <w:ind w:left="141"/>
        <w:jc w:val="both"/>
        <w:rPr>
          <w:sz w:val="32"/>
          <w:szCs w:val="32"/>
          <w:rtl/>
        </w:rPr>
      </w:pPr>
      <w:r w:rsidRPr="00932971">
        <w:rPr>
          <w:sz w:val="32"/>
          <w:szCs w:val="32"/>
          <w:rtl/>
        </w:rPr>
        <w:t>2. أتمتة توليد التقارير الدورية: يمكن برمجة النظام لتوليد تقارير روتينية (كالتقرير الشهري عن الغياب) بشكل آلي وإرسالها للمدراء المعنيين.</w:t>
      </w:r>
    </w:p>
    <w:p w14:paraId="63D19273" w14:textId="77777777" w:rsidR="005C384C" w:rsidRPr="00932971" w:rsidRDefault="005C384C" w:rsidP="005C384C">
      <w:pPr>
        <w:ind w:left="141"/>
        <w:jc w:val="both"/>
        <w:rPr>
          <w:sz w:val="32"/>
          <w:szCs w:val="32"/>
          <w:rtl/>
        </w:rPr>
      </w:pPr>
      <w:r w:rsidRPr="00932971">
        <w:rPr>
          <w:sz w:val="32"/>
          <w:szCs w:val="32"/>
          <w:rtl/>
        </w:rPr>
        <w:t>3. التخزين والوصول: يتم حفظ نسخة إلكترونية من التقرير في نظام إدارة الوثائق (</w:t>
      </w:r>
      <w:r w:rsidRPr="00932971">
        <w:rPr>
          <w:sz w:val="32"/>
          <w:szCs w:val="32"/>
        </w:rPr>
        <w:t>DMS</w:t>
      </w:r>
      <w:r w:rsidRPr="00932971">
        <w:rPr>
          <w:sz w:val="32"/>
          <w:szCs w:val="32"/>
          <w:rtl/>
        </w:rPr>
        <w:t>) الخاص بالمكتب، مع صلاحيات وصول محددة.</w:t>
      </w:r>
    </w:p>
    <w:p w14:paraId="79EC2D1A" w14:textId="77777777" w:rsidR="005C384C" w:rsidRPr="00932971" w:rsidRDefault="005C384C" w:rsidP="005C384C">
      <w:pPr>
        <w:ind w:left="141"/>
        <w:jc w:val="both"/>
        <w:rPr>
          <w:sz w:val="32"/>
          <w:szCs w:val="32"/>
          <w:rtl/>
        </w:rPr>
      </w:pPr>
    </w:p>
    <w:p w14:paraId="748B2ACA" w14:textId="77777777" w:rsidR="005C384C" w:rsidRPr="00932971" w:rsidRDefault="005C384C" w:rsidP="005C384C">
      <w:pPr>
        <w:ind w:left="141"/>
        <w:jc w:val="both"/>
        <w:rPr>
          <w:sz w:val="32"/>
          <w:szCs w:val="32"/>
          <w:rtl/>
        </w:rPr>
      </w:pPr>
      <w:r w:rsidRPr="00932971">
        <w:rPr>
          <w:sz w:val="32"/>
          <w:szCs w:val="32"/>
          <w:rtl/>
        </w:rPr>
        <w:t>7. المخرجات (</w:t>
      </w:r>
      <w:r w:rsidRPr="00932971">
        <w:rPr>
          <w:sz w:val="32"/>
          <w:szCs w:val="32"/>
        </w:rPr>
        <w:t>Outputs</w:t>
      </w:r>
      <w:r w:rsidRPr="00932971">
        <w:rPr>
          <w:sz w:val="32"/>
          <w:szCs w:val="32"/>
          <w:rtl/>
        </w:rPr>
        <w:t>)</w:t>
      </w:r>
    </w:p>
    <w:p w14:paraId="19F57A67" w14:textId="77777777" w:rsidR="005C384C" w:rsidRPr="00932971" w:rsidRDefault="005C384C" w:rsidP="005C384C">
      <w:pPr>
        <w:ind w:left="141"/>
        <w:jc w:val="both"/>
        <w:rPr>
          <w:sz w:val="32"/>
          <w:szCs w:val="32"/>
          <w:rtl/>
        </w:rPr>
      </w:pPr>
    </w:p>
    <w:p w14:paraId="79656DFF" w14:textId="77777777" w:rsidR="005C384C" w:rsidRPr="00932971" w:rsidRDefault="005C384C" w:rsidP="005C384C">
      <w:pPr>
        <w:ind w:left="141"/>
        <w:jc w:val="both"/>
        <w:rPr>
          <w:sz w:val="32"/>
          <w:szCs w:val="32"/>
          <w:rtl/>
        </w:rPr>
      </w:pPr>
      <w:r w:rsidRPr="00932971">
        <w:rPr>
          <w:sz w:val="32"/>
          <w:szCs w:val="32"/>
          <w:rtl/>
        </w:rPr>
        <w:lastRenderedPageBreak/>
        <w:t>· تقرير إداري تحليلي مجمع (ورقي/إلكتروني) عن شؤون الموظفين.</w:t>
      </w:r>
    </w:p>
    <w:p w14:paraId="4339D2C3" w14:textId="77777777" w:rsidR="005C384C" w:rsidRPr="00932971" w:rsidRDefault="005C384C" w:rsidP="005C384C">
      <w:pPr>
        <w:ind w:left="141"/>
        <w:jc w:val="both"/>
        <w:rPr>
          <w:sz w:val="32"/>
          <w:szCs w:val="32"/>
          <w:rtl/>
        </w:rPr>
      </w:pPr>
      <w:r w:rsidRPr="00932971">
        <w:rPr>
          <w:sz w:val="32"/>
          <w:szCs w:val="32"/>
          <w:rtl/>
        </w:rPr>
        <w:t>· عروض تقديمية (</w:t>
      </w:r>
      <w:r w:rsidRPr="00932971">
        <w:rPr>
          <w:sz w:val="32"/>
          <w:szCs w:val="32"/>
        </w:rPr>
        <w:t>Presentations</w:t>
      </w:r>
      <w:r w:rsidRPr="00932971">
        <w:rPr>
          <w:sz w:val="32"/>
          <w:szCs w:val="32"/>
          <w:rtl/>
        </w:rPr>
        <w:t>) ملخصة للإدارة العليا.</w:t>
      </w:r>
    </w:p>
    <w:p w14:paraId="1C5757E3" w14:textId="77777777" w:rsidR="005C384C" w:rsidRPr="00932971" w:rsidRDefault="005C384C" w:rsidP="005C384C">
      <w:pPr>
        <w:ind w:left="141"/>
        <w:jc w:val="both"/>
        <w:rPr>
          <w:sz w:val="32"/>
          <w:szCs w:val="32"/>
          <w:rtl/>
        </w:rPr>
      </w:pPr>
      <w:r w:rsidRPr="00932971">
        <w:rPr>
          <w:sz w:val="32"/>
          <w:szCs w:val="32"/>
          <w:rtl/>
        </w:rPr>
        <w:t>· قاعدة بيانات محدثة للتحليلات المستقبلية.</w:t>
      </w:r>
    </w:p>
    <w:p w14:paraId="5DD35928" w14:textId="77777777" w:rsidR="005C384C" w:rsidRPr="00932971" w:rsidRDefault="005C384C" w:rsidP="005C384C">
      <w:pPr>
        <w:ind w:left="141"/>
        <w:jc w:val="both"/>
        <w:rPr>
          <w:sz w:val="32"/>
          <w:szCs w:val="32"/>
          <w:rtl/>
        </w:rPr>
      </w:pPr>
      <w:r w:rsidRPr="00932971">
        <w:rPr>
          <w:sz w:val="32"/>
          <w:szCs w:val="32"/>
          <w:rtl/>
        </w:rPr>
        <w:t>· قرارات إدارية مستنيرة مبنية على بيانات.</w:t>
      </w:r>
    </w:p>
    <w:p w14:paraId="10104E7E" w14:textId="77777777" w:rsidR="005C384C" w:rsidRPr="00932971" w:rsidRDefault="005C384C" w:rsidP="005C384C">
      <w:pPr>
        <w:ind w:left="141"/>
        <w:jc w:val="both"/>
        <w:rPr>
          <w:sz w:val="32"/>
          <w:szCs w:val="32"/>
          <w:rtl/>
        </w:rPr>
      </w:pPr>
    </w:p>
    <w:p w14:paraId="5C9FEE05" w14:textId="77777777" w:rsidR="005C384C" w:rsidRPr="00932971" w:rsidRDefault="005C384C" w:rsidP="005C384C">
      <w:pPr>
        <w:ind w:left="141"/>
        <w:jc w:val="both"/>
        <w:rPr>
          <w:sz w:val="32"/>
          <w:szCs w:val="32"/>
          <w:rtl/>
        </w:rPr>
      </w:pPr>
      <w:r w:rsidRPr="00932971">
        <w:rPr>
          <w:sz w:val="32"/>
          <w:szCs w:val="32"/>
          <w:rtl/>
        </w:rPr>
        <w:t>8. القيود والشروط (</w:t>
      </w:r>
      <w:r w:rsidRPr="00932971">
        <w:rPr>
          <w:sz w:val="32"/>
          <w:szCs w:val="32"/>
        </w:rPr>
        <w:t>Business Rules</w:t>
      </w:r>
      <w:r w:rsidRPr="00932971">
        <w:rPr>
          <w:sz w:val="32"/>
          <w:szCs w:val="32"/>
          <w:rtl/>
        </w:rPr>
        <w:t>)</w:t>
      </w:r>
    </w:p>
    <w:p w14:paraId="7E7B2322" w14:textId="77777777" w:rsidR="005C384C" w:rsidRPr="00932971" w:rsidRDefault="005C384C" w:rsidP="005C384C">
      <w:pPr>
        <w:ind w:left="141"/>
        <w:jc w:val="both"/>
        <w:rPr>
          <w:sz w:val="32"/>
          <w:szCs w:val="32"/>
          <w:rtl/>
        </w:rPr>
      </w:pPr>
    </w:p>
    <w:p w14:paraId="54FFD014" w14:textId="77777777" w:rsidR="005C384C" w:rsidRPr="00932971" w:rsidRDefault="005C384C" w:rsidP="005C384C">
      <w:pPr>
        <w:ind w:left="141"/>
        <w:jc w:val="both"/>
        <w:rPr>
          <w:sz w:val="32"/>
          <w:szCs w:val="32"/>
          <w:rtl/>
        </w:rPr>
      </w:pPr>
      <w:r w:rsidRPr="00932971">
        <w:rPr>
          <w:sz w:val="32"/>
          <w:szCs w:val="32"/>
          <w:rtl/>
        </w:rPr>
        <w:t>· يجب أن تكون البيانات دقيقة ومحدثة لكي تكون التحليلات ذات معنى.</w:t>
      </w:r>
    </w:p>
    <w:p w14:paraId="74DE6B80" w14:textId="77777777" w:rsidR="005C384C" w:rsidRPr="00932971" w:rsidRDefault="005C384C" w:rsidP="005C384C">
      <w:pPr>
        <w:ind w:left="141"/>
        <w:jc w:val="both"/>
        <w:rPr>
          <w:sz w:val="32"/>
          <w:szCs w:val="32"/>
          <w:rtl/>
        </w:rPr>
      </w:pPr>
      <w:r w:rsidRPr="00932971">
        <w:rPr>
          <w:sz w:val="32"/>
          <w:szCs w:val="32"/>
          <w:rtl/>
        </w:rPr>
        <w:t>· سرية البيانات الإحصائية المجمعة: يجب أن تحترم خصوصية الأفراد ولا تذكر أسماء في التقارير العامة.</w:t>
      </w:r>
    </w:p>
    <w:p w14:paraId="13CEFE58" w14:textId="77777777" w:rsidR="005C384C" w:rsidRPr="00932971" w:rsidRDefault="005C384C" w:rsidP="005C384C">
      <w:pPr>
        <w:ind w:left="141"/>
        <w:jc w:val="both"/>
        <w:rPr>
          <w:sz w:val="32"/>
          <w:szCs w:val="32"/>
          <w:rtl/>
        </w:rPr>
      </w:pPr>
      <w:r w:rsidRPr="00932971">
        <w:rPr>
          <w:sz w:val="32"/>
          <w:szCs w:val="32"/>
          <w:rtl/>
        </w:rPr>
        <w:t>· يجب أن تكون التقارير في الوقت المناسب لاتخاذ القرارات الفعالة.</w:t>
      </w:r>
    </w:p>
    <w:p w14:paraId="07003EBA" w14:textId="77777777" w:rsidR="005C384C" w:rsidRPr="00932971" w:rsidRDefault="005C384C" w:rsidP="005C384C">
      <w:pPr>
        <w:ind w:left="141"/>
        <w:jc w:val="both"/>
        <w:rPr>
          <w:sz w:val="32"/>
          <w:szCs w:val="32"/>
          <w:rtl/>
        </w:rPr>
      </w:pPr>
      <w:r w:rsidRPr="00932971">
        <w:rPr>
          <w:sz w:val="32"/>
          <w:szCs w:val="32"/>
          <w:rtl/>
        </w:rPr>
        <w:t>· الموضوعية: يجب أن تعكس التقارير الواقع دون تحيز.</w:t>
      </w:r>
    </w:p>
    <w:p w14:paraId="2F73275C" w14:textId="77777777" w:rsidR="005C384C" w:rsidRPr="00932971" w:rsidRDefault="005C384C" w:rsidP="005C384C">
      <w:pPr>
        <w:ind w:left="141"/>
        <w:jc w:val="both"/>
        <w:rPr>
          <w:sz w:val="32"/>
          <w:szCs w:val="32"/>
          <w:rtl/>
        </w:rPr>
      </w:pPr>
    </w:p>
    <w:p w14:paraId="6FB9BA54" w14:textId="77777777" w:rsidR="005C384C" w:rsidRPr="00932971" w:rsidRDefault="005C384C" w:rsidP="005C384C">
      <w:pPr>
        <w:ind w:left="141"/>
        <w:jc w:val="both"/>
        <w:rPr>
          <w:sz w:val="32"/>
          <w:szCs w:val="32"/>
          <w:rtl/>
        </w:rPr>
      </w:pPr>
      <w:r w:rsidRPr="00932971">
        <w:rPr>
          <w:sz w:val="32"/>
          <w:szCs w:val="32"/>
          <w:rtl/>
        </w:rPr>
        <w:t>9. الارتباط بالمكتب والمدرسة</w:t>
      </w:r>
    </w:p>
    <w:p w14:paraId="432E146A" w14:textId="77777777" w:rsidR="005C384C" w:rsidRPr="00932971" w:rsidRDefault="005C384C" w:rsidP="005C384C">
      <w:pPr>
        <w:ind w:left="141"/>
        <w:jc w:val="both"/>
        <w:rPr>
          <w:sz w:val="32"/>
          <w:szCs w:val="32"/>
          <w:rtl/>
        </w:rPr>
      </w:pPr>
    </w:p>
    <w:p w14:paraId="59D1EF90" w14:textId="77777777" w:rsidR="005C384C" w:rsidRPr="00932971" w:rsidRDefault="005C384C" w:rsidP="005C384C">
      <w:pPr>
        <w:ind w:left="141"/>
        <w:jc w:val="both"/>
        <w:rPr>
          <w:sz w:val="32"/>
          <w:szCs w:val="32"/>
          <w:rtl/>
        </w:rPr>
      </w:pPr>
      <w:r w:rsidRPr="00932971">
        <w:rPr>
          <w:sz w:val="32"/>
          <w:szCs w:val="32"/>
          <w:rtl/>
        </w:rPr>
        <w:t>· المكتب: هو المنتج والمستهلك الرئيسي لهذه التقارير. يملك رؤية شاملة على مستوى المنطقة.</w:t>
      </w:r>
    </w:p>
    <w:p w14:paraId="65E044F9" w14:textId="77777777" w:rsidR="005C384C" w:rsidRPr="00932971" w:rsidRDefault="005C384C" w:rsidP="005C384C">
      <w:pPr>
        <w:ind w:left="141"/>
        <w:jc w:val="both"/>
        <w:rPr>
          <w:sz w:val="32"/>
          <w:szCs w:val="32"/>
          <w:rtl/>
        </w:rPr>
      </w:pPr>
      <w:r w:rsidRPr="00932971">
        <w:rPr>
          <w:sz w:val="32"/>
          <w:szCs w:val="32"/>
          <w:rtl/>
        </w:rPr>
        <w:t>· المدارس: هي مصدر البيانات الأساسي. قد تتلقى المدارس تقارير ملخصة خاصة بها مقارنة بمتوسط المنطقة لأغراض المقارنة والتحسين الذاتي.</w:t>
      </w:r>
    </w:p>
    <w:p w14:paraId="67C2E03E" w14:textId="77777777" w:rsidR="005C384C" w:rsidRPr="00932971" w:rsidRDefault="005C384C" w:rsidP="005C384C">
      <w:pPr>
        <w:ind w:left="141"/>
        <w:jc w:val="both"/>
        <w:rPr>
          <w:sz w:val="32"/>
          <w:szCs w:val="32"/>
          <w:rtl/>
        </w:rPr>
      </w:pPr>
    </w:p>
    <w:p w14:paraId="3A2197EB" w14:textId="77777777" w:rsidR="005C384C" w:rsidRPr="00932971" w:rsidRDefault="005C384C" w:rsidP="005C384C">
      <w:pPr>
        <w:ind w:left="141"/>
        <w:jc w:val="both"/>
        <w:rPr>
          <w:sz w:val="32"/>
          <w:szCs w:val="32"/>
          <w:rtl/>
        </w:rPr>
      </w:pPr>
      <w:r w:rsidRPr="00932971">
        <w:rPr>
          <w:sz w:val="32"/>
          <w:szCs w:val="32"/>
          <w:rtl/>
        </w:rPr>
        <w:t>10. العلاقة مع الكيانات الأخرى</w:t>
      </w:r>
    </w:p>
    <w:p w14:paraId="35CDF3B4" w14:textId="77777777" w:rsidR="005C384C" w:rsidRPr="00932971" w:rsidRDefault="005C384C" w:rsidP="005C384C">
      <w:pPr>
        <w:ind w:left="141"/>
        <w:jc w:val="both"/>
        <w:rPr>
          <w:sz w:val="32"/>
          <w:szCs w:val="32"/>
          <w:rtl/>
        </w:rPr>
      </w:pPr>
    </w:p>
    <w:p w14:paraId="390B185B" w14:textId="77777777" w:rsidR="005C384C" w:rsidRPr="00932971" w:rsidRDefault="005C384C" w:rsidP="005C384C">
      <w:pPr>
        <w:ind w:left="141"/>
        <w:jc w:val="both"/>
        <w:rPr>
          <w:sz w:val="32"/>
          <w:szCs w:val="32"/>
          <w:rtl/>
        </w:rPr>
      </w:pPr>
      <w:r w:rsidRPr="00932971">
        <w:rPr>
          <w:sz w:val="32"/>
          <w:szCs w:val="32"/>
          <w:rtl/>
        </w:rPr>
        <w:t>· كيان "البيانات الوظيفية": هي المادة الخام للتقرير.</w:t>
      </w:r>
    </w:p>
    <w:p w14:paraId="79B23E56" w14:textId="77777777" w:rsidR="005C384C" w:rsidRPr="00932971" w:rsidRDefault="005C384C" w:rsidP="005C384C">
      <w:pPr>
        <w:ind w:left="141"/>
        <w:jc w:val="both"/>
        <w:rPr>
          <w:sz w:val="32"/>
          <w:szCs w:val="32"/>
          <w:rtl/>
        </w:rPr>
      </w:pPr>
      <w:r w:rsidRPr="00932971">
        <w:rPr>
          <w:sz w:val="32"/>
          <w:szCs w:val="32"/>
          <w:rtl/>
        </w:rPr>
        <w:lastRenderedPageBreak/>
        <w:t>· كيان "التقرير الإداري": هو المنتج النهائي.</w:t>
      </w:r>
    </w:p>
    <w:p w14:paraId="460E5CEE" w14:textId="77777777" w:rsidR="005C384C" w:rsidRPr="00932971" w:rsidRDefault="005C384C" w:rsidP="005C384C">
      <w:pPr>
        <w:ind w:left="141"/>
        <w:jc w:val="both"/>
        <w:rPr>
          <w:sz w:val="32"/>
          <w:szCs w:val="32"/>
          <w:rtl/>
        </w:rPr>
      </w:pPr>
      <w:r w:rsidRPr="00932971">
        <w:rPr>
          <w:sz w:val="32"/>
          <w:szCs w:val="32"/>
          <w:rtl/>
        </w:rPr>
        <w:t>· العملية (1) "استرجاع الوثائق": يمكن استرجاع التقارير القديمة من الأرشيف لغرض المقارنة.</w:t>
      </w:r>
    </w:p>
    <w:p w14:paraId="301001AF" w14:textId="77777777" w:rsidR="005C384C" w:rsidRPr="00932971" w:rsidRDefault="005C384C" w:rsidP="005C384C">
      <w:pPr>
        <w:ind w:left="141"/>
        <w:jc w:val="both"/>
        <w:rPr>
          <w:sz w:val="32"/>
          <w:szCs w:val="32"/>
          <w:rtl/>
        </w:rPr>
      </w:pPr>
    </w:p>
    <w:p w14:paraId="711D6DA3" w14:textId="77777777" w:rsidR="005C384C" w:rsidRPr="00932971" w:rsidRDefault="005C384C" w:rsidP="005C384C">
      <w:pPr>
        <w:ind w:left="141"/>
        <w:jc w:val="both"/>
        <w:rPr>
          <w:sz w:val="32"/>
          <w:szCs w:val="32"/>
          <w:rtl/>
        </w:rPr>
      </w:pPr>
      <w:r w:rsidRPr="00932971">
        <w:rPr>
          <w:sz w:val="32"/>
          <w:szCs w:val="32"/>
          <w:rtl/>
        </w:rPr>
        <w:t>11. ملاحظات</w:t>
      </w:r>
    </w:p>
    <w:p w14:paraId="110408F8" w14:textId="77777777" w:rsidR="005C384C" w:rsidRPr="00932971" w:rsidRDefault="005C384C" w:rsidP="005C384C">
      <w:pPr>
        <w:ind w:left="141"/>
        <w:jc w:val="both"/>
        <w:rPr>
          <w:sz w:val="32"/>
          <w:szCs w:val="32"/>
          <w:rtl/>
        </w:rPr>
      </w:pPr>
    </w:p>
    <w:p w14:paraId="62D8C438" w14:textId="77777777" w:rsidR="005C384C" w:rsidRPr="00932971" w:rsidRDefault="005C384C" w:rsidP="005C384C">
      <w:pPr>
        <w:ind w:left="141"/>
        <w:jc w:val="both"/>
        <w:rPr>
          <w:sz w:val="32"/>
          <w:szCs w:val="32"/>
          <w:rtl/>
        </w:rPr>
      </w:pPr>
      <w:r w:rsidRPr="00932971">
        <w:rPr>
          <w:sz w:val="32"/>
          <w:szCs w:val="32"/>
          <w:rtl/>
        </w:rPr>
        <w:t>· الانتقال من "تقارير وصفية" (ماذا حدث) إلى "تقارير تنبؤية وتحليلية" (لماذا حدث وماذا يمكن أن يحدث) يزيد من قيمة هذه العملية.</w:t>
      </w:r>
    </w:p>
    <w:p w14:paraId="30EC860A" w14:textId="77777777" w:rsidR="005C384C" w:rsidRPr="00932971" w:rsidRDefault="005C384C" w:rsidP="005C384C">
      <w:pPr>
        <w:ind w:left="141"/>
        <w:jc w:val="both"/>
        <w:rPr>
          <w:sz w:val="32"/>
          <w:szCs w:val="32"/>
          <w:rtl/>
        </w:rPr>
      </w:pPr>
      <w:r w:rsidRPr="00932971">
        <w:rPr>
          <w:sz w:val="32"/>
          <w:szCs w:val="32"/>
          <w:rtl/>
        </w:rPr>
        <w:t>· مشاركة مقاييس ومؤشرات الأداء مع مدارس المنطقة (بشكل مجمع) يحفز التنافسية والتحسين.</w:t>
      </w:r>
    </w:p>
    <w:p w14:paraId="7CDF0479" w14:textId="77777777" w:rsidR="005C384C" w:rsidRDefault="005C384C" w:rsidP="005C384C">
      <w:pPr>
        <w:ind w:left="141"/>
        <w:jc w:val="both"/>
        <w:rPr>
          <w:sz w:val="32"/>
          <w:szCs w:val="32"/>
          <w:rtl/>
        </w:rPr>
      </w:pPr>
      <w:r w:rsidRPr="00932971">
        <w:rPr>
          <w:sz w:val="32"/>
          <w:szCs w:val="32"/>
          <w:rtl/>
        </w:rPr>
        <w:t>· تعتبر هذه العملية العين الاستراتيجية لإدارة الموارد البشرية على مستوى المنطقة.</w:t>
      </w:r>
    </w:p>
    <w:p w14:paraId="12BB83CE" w14:textId="77777777" w:rsidR="005C384C" w:rsidRDefault="005C384C" w:rsidP="005C384C">
      <w:pPr>
        <w:ind w:left="141"/>
        <w:jc w:val="both"/>
        <w:rPr>
          <w:sz w:val="32"/>
          <w:szCs w:val="32"/>
          <w:rtl/>
        </w:rPr>
      </w:pPr>
    </w:p>
    <w:p w14:paraId="3EBC3467" w14:textId="77777777" w:rsidR="005C384C" w:rsidRPr="00932971" w:rsidRDefault="005C384C" w:rsidP="005C384C">
      <w:pPr>
        <w:ind w:left="141"/>
        <w:jc w:val="both"/>
        <w:rPr>
          <w:sz w:val="32"/>
          <w:szCs w:val="32"/>
          <w:rtl/>
        </w:rPr>
      </w:pPr>
      <w:r w:rsidRPr="00932971">
        <w:rPr>
          <w:sz w:val="32"/>
          <w:szCs w:val="32"/>
          <w:highlight w:val="yellow"/>
          <w:rtl/>
        </w:rPr>
        <w:t>العملية (3): إعداد التقارير التي يقوم بها الموظف - تقارير الإنجاز الفردية</w:t>
      </w:r>
    </w:p>
    <w:p w14:paraId="55332098" w14:textId="77777777" w:rsidR="005C384C" w:rsidRPr="00932971" w:rsidRDefault="005C384C" w:rsidP="005C384C">
      <w:pPr>
        <w:ind w:left="141"/>
        <w:jc w:val="both"/>
        <w:rPr>
          <w:sz w:val="32"/>
          <w:szCs w:val="32"/>
          <w:rtl/>
        </w:rPr>
      </w:pPr>
    </w:p>
    <w:p w14:paraId="25764482" w14:textId="77777777" w:rsidR="005C384C" w:rsidRPr="00932971" w:rsidRDefault="005C384C" w:rsidP="005C384C">
      <w:pPr>
        <w:ind w:left="141"/>
        <w:jc w:val="both"/>
        <w:rPr>
          <w:sz w:val="32"/>
          <w:szCs w:val="32"/>
          <w:rtl/>
        </w:rPr>
      </w:pPr>
      <w:r w:rsidRPr="00932971">
        <w:rPr>
          <w:sz w:val="32"/>
          <w:szCs w:val="32"/>
          <w:rtl/>
        </w:rPr>
        <w:t>1. اسم العملية</w:t>
      </w:r>
    </w:p>
    <w:p w14:paraId="452EE82C" w14:textId="77777777" w:rsidR="005C384C" w:rsidRPr="00932971" w:rsidRDefault="005C384C" w:rsidP="005C384C">
      <w:pPr>
        <w:ind w:left="141"/>
        <w:jc w:val="both"/>
        <w:rPr>
          <w:sz w:val="32"/>
          <w:szCs w:val="32"/>
          <w:rtl/>
        </w:rPr>
      </w:pPr>
      <w:r w:rsidRPr="00932971">
        <w:rPr>
          <w:sz w:val="32"/>
          <w:szCs w:val="32"/>
          <w:rtl/>
        </w:rPr>
        <w:t>إعداد التقارير التي يقوم بها الموظف: تقارير الإنجاز الفردية.</w:t>
      </w:r>
    </w:p>
    <w:p w14:paraId="338DBB9F" w14:textId="77777777" w:rsidR="005C384C" w:rsidRPr="00932971" w:rsidRDefault="005C384C" w:rsidP="005C384C">
      <w:pPr>
        <w:ind w:left="141"/>
        <w:jc w:val="both"/>
        <w:rPr>
          <w:sz w:val="32"/>
          <w:szCs w:val="32"/>
          <w:rtl/>
        </w:rPr>
      </w:pPr>
    </w:p>
    <w:p w14:paraId="5F63A238" w14:textId="77777777" w:rsidR="005C384C" w:rsidRPr="00932971" w:rsidRDefault="005C384C" w:rsidP="005C384C">
      <w:pPr>
        <w:ind w:left="141"/>
        <w:jc w:val="both"/>
        <w:rPr>
          <w:sz w:val="32"/>
          <w:szCs w:val="32"/>
          <w:rtl/>
        </w:rPr>
      </w:pPr>
      <w:r w:rsidRPr="00932971">
        <w:rPr>
          <w:sz w:val="32"/>
          <w:szCs w:val="32"/>
          <w:rtl/>
        </w:rPr>
        <w:t>2. وصف العملية</w:t>
      </w:r>
    </w:p>
    <w:p w14:paraId="0C5327EC" w14:textId="77777777" w:rsidR="005C384C" w:rsidRPr="00932971" w:rsidRDefault="005C384C" w:rsidP="005C384C">
      <w:pPr>
        <w:ind w:left="141"/>
        <w:jc w:val="both"/>
        <w:rPr>
          <w:sz w:val="32"/>
          <w:szCs w:val="32"/>
          <w:rtl/>
        </w:rPr>
      </w:pPr>
      <w:r w:rsidRPr="00932971">
        <w:rPr>
          <w:sz w:val="32"/>
          <w:szCs w:val="32"/>
          <w:rtl/>
        </w:rPr>
        <w:t>هي العملية التشغيلية والتوثيقية المنتظمة التي يقوم بها الموظف الفرد (معلم أو إداري) لتوثيق إنجازاته، ومتابعة مهامه، وعرض تقدمه خلال فترة زمنية محددة (أسبوعية، شهرية، فصلية). تهدف هذه العملية إلى تمكين الموظف من تقديم حساب عن عمله، وتسليط الضوء على إسهاماته، وتحديد التحديات التي تواجهه، وتكون بمثابة أداة اتصال رسمية بينه وبين مشرفه المباشر في المدرسة.</w:t>
      </w:r>
    </w:p>
    <w:p w14:paraId="6D2F3996" w14:textId="77777777" w:rsidR="005C384C" w:rsidRPr="00932971" w:rsidRDefault="005C384C" w:rsidP="005C384C">
      <w:pPr>
        <w:ind w:left="141"/>
        <w:jc w:val="both"/>
        <w:rPr>
          <w:sz w:val="32"/>
          <w:szCs w:val="32"/>
          <w:rtl/>
        </w:rPr>
      </w:pPr>
    </w:p>
    <w:p w14:paraId="47C119D1" w14:textId="77777777" w:rsidR="005C384C" w:rsidRPr="00932971" w:rsidRDefault="005C384C" w:rsidP="005C384C">
      <w:pPr>
        <w:ind w:left="141"/>
        <w:jc w:val="both"/>
        <w:rPr>
          <w:sz w:val="32"/>
          <w:szCs w:val="32"/>
          <w:rtl/>
        </w:rPr>
      </w:pPr>
      <w:r w:rsidRPr="00932971">
        <w:rPr>
          <w:sz w:val="32"/>
          <w:szCs w:val="32"/>
          <w:rtl/>
        </w:rPr>
        <w:lastRenderedPageBreak/>
        <w:t>3. الهدف من العملية</w:t>
      </w:r>
    </w:p>
    <w:p w14:paraId="5608372C" w14:textId="77777777" w:rsidR="005C384C" w:rsidRPr="00932971" w:rsidRDefault="005C384C" w:rsidP="005C384C">
      <w:pPr>
        <w:ind w:left="141"/>
        <w:jc w:val="both"/>
        <w:rPr>
          <w:sz w:val="32"/>
          <w:szCs w:val="32"/>
          <w:rtl/>
        </w:rPr>
      </w:pPr>
    </w:p>
    <w:p w14:paraId="1439816F" w14:textId="77777777" w:rsidR="005C384C" w:rsidRPr="00932971" w:rsidRDefault="005C384C" w:rsidP="005C384C">
      <w:pPr>
        <w:ind w:left="141"/>
        <w:jc w:val="both"/>
        <w:rPr>
          <w:sz w:val="32"/>
          <w:szCs w:val="32"/>
          <w:rtl/>
        </w:rPr>
      </w:pPr>
      <w:r w:rsidRPr="00932971">
        <w:rPr>
          <w:sz w:val="32"/>
          <w:szCs w:val="32"/>
          <w:rtl/>
        </w:rPr>
        <w:t>· تمكين الموظف من تنظيم عمله وتسليط الضوء على إنجازاته وإسهاماته بشكل منهجي.</w:t>
      </w:r>
    </w:p>
    <w:p w14:paraId="7D2728C2" w14:textId="77777777" w:rsidR="005C384C" w:rsidRPr="00932971" w:rsidRDefault="005C384C" w:rsidP="005C384C">
      <w:pPr>
        <w:ind w:left="141"/>
        <w:jc w:val="both"/>
        <w:rPr>
          <w:sz w:val="32"/>
          <w:szCs w:val="32"/>
          <w:rtl/>
        </w:rPr>
      </w:pPr>
      <w:r w:rsidRPr="00932971">
        <w:rPr>
          <w:sz w:val="32"/>
          <w:szCs w:val="32"/>
          <w:rtl/>
        </w:rPr>
        <w:t>· توفير آلية اتصال وتغذية راجعة مستمرة بين الموظف ومشرفه المباشر (رئيس القسم، الوكيل، المدير).</w:t>
      </w:r>
    </w:p>
    <w:p w14:paraId="62538579" w14:textId="77777777" w:rsidR="005C384C" w:rsidRPr="00932971" w:rsidRDefault="005C384C" w:rsidP="005C384C">
      <w:pPr>
        <w:ind w:left="141"/>
        <w:jc w:val="both"/>
        <w:rPr>
          <w:sz w:val="32"/>
          <w:szCs w:val="32"/>
          <w:rtl/>
        </w:rPr>
      </w:pPr>
      <w:r w:rsidRPr="00932971">
        <w:rPr>
          <w:sz w:val="32"/>
          <w:szCs w:val="32"/>
          <w:rtl/>
        </w:rPr>
        <w:t>· توثيق التقدم في المهام والمشاريع الموكلة للموظف لأغراض المتابعة والتقييم.</w:t>
      </w:r>
    </w:p>
    <w:p w14:paraId="39345B7C" w14:textId="77777777" w:rsidR="005C384C" w:rsidRPr="00932971" w:rsidRDefault="005C384C" w:rsidP="005C384C">
      <w:pPr>
        <w:ind w:left="141"/>
        <w:jc w:val="both"/>
        <w:rPr>
          <w:sz w:val="32"/>
          <w:szCs w:val="32"/>
          <w:rtl/>
        </w:rPr>
      </w:pPr>
      <w:r w:rsidRPr="00932971">
        <w:rPr>
          <w:sz w:val="32"/>
          <w:szCs w:val="32"/>
          <w:rtl/>
        </w:rPr>
        <w:t>· بناء محفظة أداء شخصية (</w:t>
      </w:r>
      <w:r w:rsidRPr="00932971">
        <w:rPr>
          <w:sz w:val="32"/>
          <w:szCs w:val="32"/>
        </w:rPr>
        <w:t>Portfolio</w:t>
      </w:r>
      <w:r w:rsidRPr="00932971">
        <w:rPr>
          <w:sz w:val="32"/>
          <w:szCs w:val="32"/>
          <w:rtl/>
        </w:rPr>
        <w:t>) للموظف تدعم طلبات الترقية أو المشاركة في مبادرات خاصة.</w:t>
      </w:r>
    </w:p>
    <w:p w14:paraId="28A6666F" w14:textId="77777777" w:rsidR="005C384C" w:rsidRPr="00932971" w:rsidRDefault="005C384C" w:rsidP="005C384C">
      <w:pPr>
        <w:ind w:left="141"/>
        <w:jc w:val="both"/>
        <w:rPr>
          <w:sz w:val="32"/>
          <w:szCs w:val="32"/>
          <w:rtl/>
        </w:rPr>
      </w:pPr>
      <w:r w:rsidRPr="00932971">
        <w:rPr>
          <w:sz w:val="32"/>
          <w:szCs w:val="32"/>
          <w:rtl/>
        </w:rPr>
        <w:t>· تحديد الاحتياجات الداعمة أو العقبات التي تعترض سبيل إنجاز العمل.</w:t>
      </w:r>
    </w:p>
    <w:p w14:paraId="12B4879E" w14:textId="77777777" w:rsidR="005C384C" w:rsidRPr="00932971" w:rsidRDefault="005C384C" w:rsidP="005C384C">
      <w:pPr>
        <w:ind w:left="141"/>
        <w:jc w:val="both"/>
        <w:rPr>
          <w:sz w:val="32"/>
          <w:szCs w:val="32"/>
          <w:rtl/>
        </w:rPr>
      </w:pPr>
    </w:p>
    <w:p w14:paraId="32C38354" w14:textId="77777777" w:rsidR="005C384C" w:rsidRPr="00932971" w:rsidRDefault="005C384C" w:rsidP="005C384C">
      <w:pPr>
        <w:ind w:left="141"/>
        <w:jc w:val="both"/>
        <w:rPr>
          <w:sz w:val="32"/>
          <w:szCs w:val="32"/>
          <w:rtl/>
        </w:rPr>
      </w:pPr>
      <w:r w:rsidRPr="00932971">
        <w:rPr>
          <w:sz w:val="32"/>
          <w:szCs w:val="32"/>
          <w:rtl/>
        </w:rPr>
        <w:t>4. الجهة المسؤولة عن التنفيذ</w:t>
      </w:r>
    </w:p>
    <w:p w14:paraId="1191F992" w14:textId="77777777" w:rsidR="005C384C" w:rsidRPr="00932971" w:rsidRDefault="005C384C" w:rsidP="005C384C">
      <w:pPr>
        <w:ind w:left="141"/>
        <w:jc w:val="both"/>
        <w:rPr>
          <w:sz w:val="32"/>
          <w:szCs w:val="32"/>
          <w:rtl/>
        </w:rPr>
      </w:pPr>
    </w:p>
    <w:p w14:paraId="28201787" w14:textId="77777777" w:rsidR="005C384C" w:rsidRPr="00932971" w:rsidRDefault="005C384C" w:rsidP="005C384C">
      <w:pPr>
        <w:ind w:left="141"/>
        <w:jc w:val="both"/>
        <w:rPr>
          <w:sz w:val="32"/>
          <w:szCs w:val="32"/>
          <w:rtl/>
        </w:rPr>
      </w:pPr>
      <w:r w:rsidRPr="00932971">
        <w:rPr>
          <w:sz w:val="32"/>
          <w:szCs w:val="32"/>
          <w:rtl/>
        </w:rPr>
        <w:t>· المنفذ الرئيسي (كاتب التقرير): الموظف نفسه (المعلم، الإداري).</w:t>
      </w:r>
    </w:p>
    <w:p w14:paraId="72336670" w14:textId="77777777" w:rsidR="005C384C" w:rsidRPr="00932971" w:rsidRDefault="005C384C" w:rsidP="005C384C">
      <w:pPr>
        <w:ind w:left="141"/>
        <w:jc w:val="both"/>
        <w:rPr>
          <w:sz w:val="32"/>
          <w:szCs w:val="32"/>
          <w:rtl/>
        </w:rPr>
      </w:pPr>
      <w:r w:rsidRPr="00932971">
        <w:rPr>
          <w:sz w:val="32"/>
          <w:szCs w:val="32"/>
          <w:rtl/>
        </w:rPr>
        <w:t>· المتلقي والمراجع الرئيسي: المشرف المباشر للموظف في المدرسة (رئيس القسم، الوكيل الأكاديمي أو الإداري).</w:t>
      </w:r>
    </w:p>
    <w:p w14:paraId="38EDD312" w14:textId="77777777" w:rsidR="005C384C" w:rsidRPr="00932971" w:rsidRDefault="005C384C" w:rsidP="005C384C">
      <w:pPr>
        <w:ind w:left="141"/>
        <w:jc w:val="both"/>
        <w:rPr>
          <w:sz w:val="32"/>
          <w:szCs w:val="32"/>
          <w:rtl/>
        </w:rPr>
      </w:pPr>
      <w:r w:rsidRPr="00932971">
        <w:rPr>
          <w:sz w:val="32"/>
          <w:szCs w:val="32"/>
          <w:rtl/>
        </w:rPr>
        <w:t>· المتلقي النهائي (للاحتفاظ): مدير المدرسة، وقد تُرفع نماذج متميزة أو تلخص في تقارير المدرسة للمكتب.</w:t>
      </w:r>
    </w:p>
    <w:p w14:paraId="16C72119" w14:textId="77777777" w:rsidR="005C384C" w:rsidRPr="00932971" w:rsidRDefault="005C384C" w:rsidP="005C384C">
      <w:pPr>
        <w:ind w:left="141"/>
        <w:jc w:val="both"/>
        <w:rPr>
          <w:sz w:val="32"/>
          <w:szCs w:val="32"/>
          <w:rtl/>
        </w:rPr>
      </w:pPr>
      <w:r w:rsidRPr="00932971">
        <w:rPr>
          <w:sz w:val="32"/>
          <w:szCs w:val="32"/>
          <w:rtl/>
        </w:rPr>
        <w:t>· الجهة المستفيدة: الموظف (للتعبير عن إنجازاته)، الإدارة المدرسية (للمتابعة).</w:t>
      </w:r>
    </w:p>
    <w:p w14:paraId="704D8177" w14:textId="77777777" w:rsidR="005C384C" w:rsidRPr="00932971" w:rsidRDefault="005C384C" w:rsidP="005C384C">
      <w:pPr>
        <w:ind w:left="141"/>
        <w:jc w:val="both"/>
        <w:rPr>
          <w:sz w:val="32"/>
          <w:szCs w:val="32"/>
          <w:rtl/>
        </w:rPr>
      </w:pPr>
    </w:p>
    <w:p w14:paraId="686C93B6" w14:textId="77777777" w:rsidR="005C384C" w:rsidRPr="00932971" w:rsidRDefault="005C384C" w:rsidP="005C384C">
      <w:pPr>
        <w:ind w:left="141"/>
        <w:jc w:val="both"/>
        <w:rPr>
          <w:sz w:val="32"/>
          <w:szCs w:val="32"/>
          <w:rtl/>
        </w:rPr>
      </w:pPr>
      <w:r w:rsidRPr="00932971">
        <w:rPr>
          <w:sz w:val="32"/>
          <w:szCs w:val="32"/>
          <w:rtl/>
        </w:rPr>
        <w:t>5. المدخلات (</w:t>
      </w:r>
      <w:r w:rsidRPr="00932971">
        <w:rPr>
          <w:sz w:val="32"/>
          <w:szCs w:val="32"/>
        </w:rPr>
        <w:t>Inputs</w:t>
      </w:r>
      <w:r w:rsidRPr="00932971">
        <w:rPr>
          <w:sz w:val="32"/>
          <w:szCs w:val="32"/>
          <w:rtl/>
        </w:rPr>
        <w:t>)</w:t>
      </w:r>
    </w:p>
    <w:p w14:paraId="286B9319" w14:textId="77777777" w:rsidR="005C384C" w:rsidRPr="00932971" w:rsidRDefault="005C384C" w:rsidP="005C384C">
      <w:pPr>
        <w:ind w:left="141"/>
        <w:jc w:val="both"/>
        <w:rPr>
          <w:sz w:val="32"/>
          <w:szCs w:val="32"/>
          <w:rtl/>
        </w:rPr>
      </w:pPr>
    </w:p>
    <w:p w14:paraId="41F6E1BA" w14:textId="77777777" w:rsidR="005C384C" w:rsidRPr="00932971" w:rsidRDefault="005C384C" w:rsidP="005C384C">
      <w:pPr>
        <w:ind w:left="141"/>
        <w:jc w:val="both"/>
        <w:rPr>
          <w:sz w:val="32"/>
          <w:szCs w:val="32"/>
          <w:rtl/>
        </w:rPr>
      </w:pPr>
      <w:r w:rsidRPr="00932971">
        <w:rPr>
          <w:sz w:val="32"/>
          <w:szCs w:val="32"/>
          <w:rtl/>
        </w:rPr>
        <w:t>· خطة العمل الفردية أو أهداف الفترة: المتفق عليها مع المشرف.</w:t>
      </w:r>
    </w:p>
    <w:p w14:paraId="373E6687" w14:textId="77777777" w:rsidR="005C384C" w:rsidRPr="00932971" w:rsidRDefault="005C384C" w:rsidP="005C384C">
      <w:pPr>
        <w:ind w:left="141"/>
        <w:jc w:val="both"/>
        <w:rPr>
          <w:sz w:val="32"/>
          <w:szCs w:val="32"/>
          <w:rtl/>
        </w:rPr>
      </w:pPr>
      <w:r w:rsidRPr="00932971">
        <w:rPr>
          <w:sz w:val="32"/>
          <w:szCs w:val="32"/>
          <w:rtl/>
        </w:rPr>
        <w:t>· سجل المهام والإنجازات اليومية للموظف.</w:t>
      </w:r>
    </w:p>
    <w:p w14:paraId="6FF0073B" w14:textId="77777777" w:rsidR="005C384C" w:rsidRPr="00932971" w:rsidRDefault="005C384C" w:rsidP="005C384C">
      <w:pPr>
        <w:ind w:left="141"/>
        <w:jc w:val="both"/>
        <w:rPr>
          <w:sz w:val="32"/>
          <w:szCs w:val="32"/>
          <w:rtl/>
        </w:rPr>
      </w:pPr>
      <w:r w:rsidRPr="00932971">
        <w:rPr>
          <w:sz w:val="32"/>
          <w:szCs w:val="32"/>
          <w:rtl/>
        </w:rPr>
        <w:lastRenderedPageBreak/>
        <w:t>· نموذج تقرير قياسي: معتمد من المدرسة (قد يكون إلكترونياً عبر نظام المدرسة أو المكتب).</w:t>
      </w:r>
    </w:p>
    <w:p w14:paraId="6652597E" w14:textId="77777777" w:rsidR="005C384C" w:rsidRPr="00932971" w:rsidRDefault="005C384C" w:rsidP="005C384C">
      <w:pPr>
        <w:ind w:left="141"/>
        <w:jc w:val="both"/>
        <w:rPr>
          <w:sz w:val="32"/>
          <w:szCs w:val="32"/>
          <w:rtl/>
        </w:rPr>
      </w:pPr>
      <w:r w:rsidRPr="00932971">
        <w:rPr>
          <w:sz w:val="32"/>
          <w:szCs w:val="32"/>
          <w:rtl/>
        </w:rPr>
        <w:t>· بيانات الإنجاز: نتائج الطلاب، تقارير الفعاليات المنفذة، مستندات المشاريع المكتملة.</w:t>
      </w:r>
    </w:p>
    <w:p w14:paraId="004028BE" w14:textId="77777777" w:rsidR="005C384C" w:rsidRPr="00932971" w:rsidRDefault="005C384C" w:rsidP="005C384C">
      <w:pPr>
        <w:ind w:left="141"/>
        <w:jc w:val="both"/>
        <w:rPr>
          <w:sz w:val="32"/>
          <w:szCs w:val="32"/>
          <w:rtl/>
        </w:rPr>
      </w:pPr>
    </w:p>
    <w:p w14:paraId="3867BF11" w14:textId="77777777" w:rsidR="005C384C" w:rsidRPr="00932971" w:rsidRDefault="005C384C" w:rsidP="005C384C">
      <w:pPr>
        <w:ind w:left="141"/>
        <w:jc w:val="both"/>
        <w:rPr>
          <w:sz w:val="32"/>
          <w:szCs w:val="32"/>
          <w:rtl/>
        </w:rPr>
      </w:pPr>
      <w:r w:rsidRPr="00932971">
        <w:rPr>
          <w:sz w:val="32"/>
          <w:szCs w:val="32"/>
          <w:rtl/>
        </w:rPr>
        <w:t>6. خطوات التنفيذ التفصيلية</w:t>
      </w:r>
    </w:p>
    <w:p w14:paraId="7F19B1EF" w14:textId="77777777" w:rsidR="005C384C" w:rsidRPr="00932971" w:rsidRDefault="005C384C" w:rsidP="005C384C">
      <w:pPr>
        <w:ind w:left="141"/>
        <w:jc w:val="both"/>
        <w:rPr>
          <w:sz w:val="32"/>
          <w:szCs w:val="32"/>
          <w:rtl/>
        </w:rPr>
      </w:pPr>
    </w:p>
    <w:p w14:paraId="17CC2659" w14:textId="77777777" w:rsidR="005C384C" w:rsidRPr="00932971" w:rsidRDefault="005C384C" w:rsidP="005C384C">
      <w:pPr>
        <w:ind w:left="141"/>
        <w:jc w:val="both"/>
        <w:rPr>
          <w:sz w:val="32"/>
          <w:szCs w:val="32"/>
          <w:rtl/>
        </w:rPr>
      </w:pPr>
      <w:r w:rsidRPr="00932971">
        <w:rPr>
          <w:sz w:val="32"/>
          <w:szCs w:val="32"/>
          <w:rtl/>
        </w:rPr>
        <w:t>الإجراءات البشرية والتوثيقية (التي يقوم بها الموظف):</w:t>
      </w:r>
    </w:p>
    <w:p w14:paraId="0DE7D603" w14:textId="77777777" w:rsidR="005C384C" w:rsidRPr="00932971" w:rsidRDefault="005C384C" w:rsidP="005C384C">
      <w:pPr>
        <w:ind w:left="141"/>
        <w:jc w:val="both"/>
        <w:rPr>
          <w:sz w:val="32"/>
          <w:szCs w:val="32"/>
          <w:rtl/>
        </w:rPr>
      </w:pPr>
    </w:p>
    <w:p w14:paraId="1209F4FA" w14:textId="77777777" w:rsidR="005C384C" w:rsidRPr="00932971" w:rsidRDefault="005C384C" w:rsidP="005C384C">
      <w:pPr>
        <w:ind w:left="141"/>
        <w:jc w:val="both"/>
        <w:rPr>
          <w:sz w:val="32"/>
          <w:szCs w:val="32"/>
          <w:rtl/>
        </w:rPr>
      </w:pPr>
      <w:r w:rsidRPr="00932971">
        <w:rPr>
          <w:sz w:val="32"/>
          <w:szCs w:val="32"/>
          <w:rtl/>
        </w:rPr>
        <w:t>1. جمع البيانات والإنجازات: يقوم الموظف بتجميع كافة الأعمال التي أنجزها خلال الفترة المحددة (مثال: عدد الدروس التي أعدها، ورش العمل التي أشرف عليها، نتائج تحسن الطلاب، المشاكل التي حلها).</w:t>
      </w:r>
    </w:p>
    <w:p w14:paraId="2307E407" w14:textId="77777777" w:rsidR="005C384C" w:rsidRPr="00932971" w:rsidRDefault="005C384C" w:rsidP="005C384C">
      <w:pPr>
        <w:ind w:left="141"/>
        <w:jc w:val="both"/>
        <w:rPr>
          <w:sz w:val="32"/>
          <w:szCs w:val="32"/>
          <w:rtl/>
        </w:rPr>
      </w:pPr>
      <w:r w:rsidRPr="00932971">
        <w:rPr>
          <w:sz w:val="32"/>
          <w:szCs w:val="32"/>
          <w:rtl/>
        </w:rPr>
        <w:t>2. تعبئة نموذج التقرير: يملأ الموظف النموذج المخصص، والذي يشمل عادة الأقسام التالية:</w:t>
      </w:r>
    </w:p>
    <w:p w14:paraId="00C3A5C8" w14:textId="77777777" w:rsidR="005C384C" w:rsidRPr="00932971" w:rsidRDefault="005C384C" w:rsidP="005C384C">
      <w:pPr>
        <w:ind w:left="141"/>
        <w:jc w:val="both"/>
        <w:rPr>
          <w:sz w:val="32"/>
          <w:szCs w:val="32"/>
          <w:rtl/>
        </w:rPr>
      </w:pPr>
      <w:r w:rsidRPr="00932971">
        <w:rPr>
          <w:sz w:val="32"/>
          <w:szCs w:val="32"/>
          <w:rtl/>
        </w:rPr>
        <w:t xml:space="preserve">   · المهام المنجزة: قائمة بما تم إنجازه مع تواريخ ونتائج ملموسة.</w:t>
      </w:r>
    </w:p>
    <w:p w14:paraId="6CBB96D6" w14:textId="77777777" w:rsidR="005C384C" w:rsidRPr="00932971" w:rsidRDefault="005C384C" w:rsidP="005C384C">
      <w:pPr>
        <w:ind w:left="141"/>
        <w:jc w:val="both"/>
        <w:rPr>
          <w:sz w:val="32"/>
          <w:szCs w:val="32"/>
          <w:rtl/>
        </w:rPr>
      </w:pPr>
      <w:r w:rsidRPr="00932971">
        <w:rPr>
          <w:sz w:val="32"/>
          <w:szCs w:val="32"/>
          <w:rtl/>
        </w:rPr>
        <w:t xml:space="preserve">   · المهام قيد التنفيذ: حالة المشاريع الجارية وما هي الخطوة التالية.</w:t>
      </w:r>
    </w:p>
    <w:p w14:paraId="73967DE3" w14:textId="77777777" w:rsidR="005C384C" w:rsidRPr="00932971" w:rsidRDefault="005C384C" w:rsidP="005C384C">
      <w:pPr>
        <w:ind w:left="141"/>
        <w:jc w:val="both"/>
        <w:rPr>
          <w:sz w:val="32"/>
          <w:szCs w:val="32"/>
          <w:rtl/>
        </w:rPr>
      </w:pPr>
      <w:r w:rsidRPr="00932971">
        <w:rPr>
          <w:sz w:val="32"/>
          <w:szCs w:val="32"/>
          <w:rtl/>
        </w:rPr>
        <w:t xml:space="preserve">   · التحديات والعقبات: الصعوبات التي واجهها ويحتاج لدعم في حلها.</w:t>
      </w:r>
    </w:p>
    <w:p w14:paraId="6F68534A" w14:textId="77777777" w:rsidR="005C384C" w:rsidRPr="00932971" w:rsidRDefault="005C384C" w:rsidP="005C384C">
      <w:pPr>
        <w:ind w:left="141"/>
        <w:jc w:val="both"/>
        <w:rPr>
          <w:sz w:val="32"/>
          <w:szCs w:val="32"/>
          <w:rtl/>
        </w:rPr>
      </w:pPr>
      <w:r w:rsidRPr="00932971">
        <w:rPr>
          <w:sz w:val="32"/>
          <w:szCs w:val="32"/>
          <w:rtl/>
        </w:rPr>
        <w:t xml:space="preserve">   · الاقتراحات والتطوير: أفكار لتحسين العمل أو العمليات.</w:t>
      </w:r>
    </w:p>
    <w:p w14:paraId="10503865" w14:textId="77777777" w:rsidR="005C384C" w:rsidRPr="00932971" w:rsidRDefault="005C384C" w:rsidP="005C384C">
      <w:pPr>
        <w:ind w:left="141"/>
        <w:jc w:val="both"/>
        <w:rPr>
          <w:sz w:val="32"/>
          <w:szCs w:val="32"/>
          <w:rtl/>
        </w:rPr>
      </w:pPr>
      <w:r w:rsidRPr="00932971">
        <w:rPr>
          <w:sz w:val="32"/>
          <w:szCs w:val="32"/>
          <w:rtl/>
        </w:rPr>
        <w:t xml:space="preserve">   · الأهداف للفترة القادمة: ما يخطط لإنجازه في التقرير القادم.</w:t>
      </w:r>
    </w:p>
    <w:p w14:paraId="70902D91" w14:textId="77777777" w:rsidR="005C384C" w:rsidRPr="00932971" w:rsidRDefault="005C384C" w:rsidP="005C384C">
      <w:pPr>
        <w:ind w:left="141"/>
        <w:jc w:val="both"/>
        <w:rPr>
          <w:sz w:val="32"/>
          <w:szCs w:val="32"/>
          <w:rtl/>
        </w:rPr>
      </w:pPr>
      <w:r w:rsidRPr="00932971">
        <w:rPr>
          <w:sz w:val="32"/>
          <w:szCs w:val="32"/>
          <w:rtl/>
        </w:rPr>
        <w:t>3. الرفع والتقديم: يقدم الموظف التقرير لمشرفه المباشر في الموعد المحدد، إما يدوياً أو إلكترونياً عبر النظام.</w:t>
      </w:r>
    </w:p>
    <w:p w14:paraId="6630FA53" w14:textId="77777777" w:rsidR="005C384C" w:rsidRPr="00932971" w:rsidRDefault="005C384C" w:rsidP="005C384C">
      <w:pPr>
        <w:ind w:left="141"/>
        <w:jc w:val="both"/>
        <w:rPr>
          <w:sz w:val="32"/>
          <w:szCs w:val="32"/>
          <w:rtl/>
        </w:rPr>
      </w:pPr>
    </w:p>
    <w:p w14:paraId="00003CAA" w14:textId="77777777" w:rsidR="005C384C" w:rsidRPr="00932971" w:rsidRDefault="005C384C" w:rsidP="005C384C">
      <w:pPr>
        <w:ind w:left="141"/>
        <w:jc w:val="both"/>
        <w:rPr>
          <w:sz w:val="32"/>
          <w:szCs w:val="32"/>
          <w:rtl/>
        </w:rPr>
      </w:pPr>
      <w:r w:rsidRPr="00932971">
        <w:rPr>
          <w:sz w:val="32"/>
          <w:szCs w:val="32"/>
          <w:rtl/>
        </w:rPr>
        <w:t>الإجراءات البشرية والرقابية (التي يقوم بها المشرف/الإدارة):</w:t>
      </w:r>
    </w:p>
    <w:p w14:paraId="2423F890" w14:textId="77777777" w:rsidR="005C384C" w:rsidRPr="00932971" w:rsidRDefault="005C384C" w:rsidP="005C384C">
      <w:pPr>
        <w:ind w:left="141"/>
        <w:jc w:val="both"/>
        <w:rPr>
          <w:sz w:val="32"/>
          <w:szCs w:val="32"/>
          <w:rtl/>
        </w:rPr>
      </w:pPr>
    </w:p>
    <w:p w14:paraId="130365A3" w14:textId="77777777" w:rsidR="005C384C" w:rsidRPr="00932971" w:rsidRDefault="005C384C" w:rsidP="005C384C">
      <w:pPr>
        <w:ind w:left="141"/>
        <w:jc w:val="both"/>
        <w:rPr>
          <w:sz w:val="32"/>
          <w:szCs w:val="32"/>
          <w:rtl/>
        </w:rPr>
      </w:pPr>
      <w:r w:rsidRPr="00932971">
        <w:rPr>
          <w:sz w:val="32"/>
          <w:szCs w:val="32"/>
          <w:rtl/>
        </w:rPr>
        <w:lastRenderedPageBreak/>
        <w:t>1. المراجعة والاستلام: يتلقى المشرف المباشر التقرير ويراجعه. قد يكتب ملاحظات أو تقييماً مختصراً على التقرير نفسه.</w:t>
      </w:r>
    </w:p>
    <w:p w14:paraId="045EDDC2" w14:textId="77777777" w:rsidR="005C384C" w:rsidRPr="00932971" w:rsidRDefault="005C384C" w:rsidP="005C384C">
      <w:pPr>
        <w:ind w:left="141"/>
        <w:jc w:val="both"/>
        <w:rPr>
          <w:sz w:val="32"/>
          <w:szCs w:val="32"/>
          <w:rtl/>
        </w:rPr>
      </w:pPr>
      <w:r w:rsidRPr="00932971">
        <w:rPr>
          <w:sz w:val="32"/>
          <w:szCs w:val="32"/>
          <w:rtl/>
        </w:rPr>
        <w:t>2. مقابلة المتابعة (</w:t>
      </w:r>
      <w:r w:rsidRPr="00932971">
        <w:rPr>
          <w:sz w:val="32"/>
          <w:szCs w:val="32"/>
        </w:rPr>
        <w:t>Follow-up</w:t>
      </w:r>
      <w:r w:rsidRPr="00932971">
        <w:rPr>
          <w:sz w:val="32"/>
          <w:szCs w:val="32"/>
          <w:rtl/>
        </w:rPr>
        <w:t>): قد يدعو المشرف الموظف لمناقشة التقرير بشكل مختصر، لتقديم التغذية الراجعة، ومناقشة التحديات المطروحة، والاتفاق على أهداف الفترة القادمة.</w:t>
      </w:r>
    </w:p>
    <w:p w14:paraId="466E1027" w14:textId="77777777" w:rsidR="005C384C" w:rsidRPr="00932971" w:rsidRDefault="005C384C" w:rsidP="005C384C">
      <w:pPr>
        <w:ind w:left="141"/>
        <w:jc w:val="both"/>
        <w:rPr>
          <w:sz w:val="32"/>
          <w:szCs w:val="32"/>
          <w:rtl/>
        </w:rPr>
      </w:pPr>
      <w:r w:rsidRPr="00932971">
        <w:rPr>
          <w:sz w:val="32"/>
          <w:szCs w:val="32"/>
          <w:rtl/>
        </w:rPr>
        <w:t>3. التخزين والأرشفة: يحتفظ المشرف أو إدارة المدرسة بنسخة من التقرير في الملف الإداري المحلي للموظف.</w:t>
      </w:r>
    </w:p>
    <w:p w14:paraId="076E763F" w14:textId="77777777" w:rsidR="005C384C" w:rsidRPr="00932971" w:rsidRDefault="005C384C" w:rsidP="005C384C">
      <w:pPr>
        <w:ind w:left="141"/>
        <w:jc w:val="both"/>
        <w:rPr>
          <w:sz w:val="32"/>
          <w:szCs w:val="32"/>
          <w:rtl/>
        </w:rPr>
      </w:pPr>
    </w:p>
    <w:p w14:paraId="33BB0CB4" w14:textId="77777777" w:rsidR="005C384C" w:rsidRPr="00932971" w:rsidRDefault="005C384C" w:rsidP="005C384C">
      <w:pPr>
        <w:ind w:left="141"/>
        <w:jc w:val="both"/>
        <w:rPr>
          <w:sz w:val="32"/>
          <w:szCs w:val="32"/>
          <w:rtl/>
        </w:rPr>
      </w:pPr>
      <w:r w:rsidRPr="00932971">
        <w:rPr>
          <w:sz w:val="32"/>
          <w:szCs w:val="32"/>
          <w:rtl/>
        </w:rPr>
        <w:t>الإجراءات النظامية (إن وجدت):</w:t>
      </w:r>
    </w:p>
    <w:p w14:paraId="29E3299D" w14:textId="77777777" w:rsidR="005C384C" w:rsidRPr="00932971" w:rsidRDefault="005C384C" w:rsidP="005C384C">
      <w:pPr>
        <w:ind w:left="141"/>
        <w:jc w:val="both"/>
        <w:rPr>
          <w:sz w:val="32"/>
          <w:szCs w:val="32"/>
          <w:rtl/>
        </w:rPr>
      </w:pPr>
    </w:p>
    <w:p w14:paraId="0AC025CF" w14:textId="77777777" w:rsidR="005C384C" w:rsidRPr="00932971" w:rsidRDefault="005C384C" w:rsidP="005C384C">
      <w:pPr>
        <w:ind w:left="141"/>
        <w:jc w:val="both"/>
        <w:rPr>
          <w:sz w:val="32"/>
          <w:szCs w:val="32"/>
          <w:rtl/>
        </w:rPr>
      </w:pPr>
      <w:r w:rsidRPr="00932971">
        <w:rPr>
          <w:sz w:val="32"/>
          <w:szCs w:val="32"/>
          <w:rtl/>
        </w:rPr>
        <w:t>1. منصة إلكترونية للتقارير: قد توفر المدرسة أو المكتب نظاماً إلكترونياً (ضمن نظام إدارة الأداء) لتقديم ومتابعة هذه التقارير.</w:t>
      </w:r>
    </w:p>
    <w:p w14:paraId="08772B67" w14:textId="77777777" w:rsidR="005C384C" w:rsidRPr="00932971" w:rsidRDefault="005C384C" w:rsidP="005C384C">
      <w:pPr>
        <w:ind w:left="141"/>
        <w:jc w:val="both"/>
        <w:rPr>
          <w:sz w:val="32"/>
          <w:szCs w:val="32"/>
          <w:rtl/>
        </w:rPr>
      </w:pPr>
      <w:r w:rsidRPr="00932971">
        <w:rPr>
          <w:sz w:val="32"/>
          <w:szCs w:val="32"/>
          <w:rtl/>
        </w:rPr>
        <w:t>2. إشعارات بالمواعيد النهائية: قد يرسل النظام تذكيراً للموظفين بموعد تقديم التقارير.</w:t>
      </w:r>
    </w:p>
    <w:p w14:paraId="5EC8C08B" w14:textId="77777777" w:rsidR="005C384C" w:rsidRPr="00932971" w:rsidRDefault="005C384C" w:rsidP="005C384C">
      <w:pPr>
        <w:ind w:left="141"/>
        <w:jc w:val="both"/>
        <w:rPr>
          <w:sz w:val="32"/>
          <w:szCs w:val="32"/>
          <w:rtl/>
        </w:rPr>
      </w:pPr>
      <w:r w:rsidRPr="00932971">
        <w:rPr>
          <w:sz w:val="32"/>
          <w:szCs w:val="32"/>
          <w:rtl/>
        </w:rPr>
        <w:t>3. حفظ وإتاحة: يتم حفظ التقرير إلكترونياً وربطه بملف الموظف المحلي في نظام المدرسة، حيث يمكن للمشرف ومدير المدرسة الوصول إليه.</w:t>
      </w:r>
    </w:p>
    <w:p w14:paraId="568F8231" w14:textId="77777777" w:rsidR="005C384C" w:rsidRPr="00932971" w:rsidRDefault="005C384C" w:rsidP="005C384C">
      <w:pPr>
        <w:ind w:left="141"/>
        <w:jc w:val="both"/>
        <w:rPr>
          <w:sz w:val="32"/>
          <w:szCs w:val="32"/>
          <w:rtl/>
        </w:rPr>
      </w:pPr>
    </w:p>
    <w:p w14:paraId="5A8268A4" w14:textId="77777777" w:rsidR="005C384C" w:rsidRPr="00932971" w:rsidRDefault="005C384C" w:rsidP="005C384C">
      <w:pPr>
        <w:ind w:left="141"/>
        <w:jc w:val="both"/>
        <w:rPr>
          <w:sz w:val="32"/>
          <w:szCs w:val="32"/>
          <w:rtl/>
        </w:rPr>
      </w:pPr>
      <w:r w:rsidRPr="00932971">
        <w:rPr>
          <w:sz w:val="32"/>
          <w:szCs w:val="32"/>
          <w:rtl/>
        </w:rPr>
        <w:t>7. المخرجات (</w:t>
      </w:r>
      <w:r w:rsidRPr="00932971">
        <w:rPr>
          <w:sz w:val="32"/>
          <w:szCs w:val="32"/>
        </w:rPr>
        <w:t>Outputs</w:t>
      </w:r>
      <w:r w:rsidRPr="00932971">
        <w:rPr>
          <w:sz w:val="32"/>
          <w:szCs w:val="32"/>
          <w:rtl/>
        </w:rPr>
        <w:t>)</w:t>
      </w:r>
    </w:p>
    <w:p w14:paraId="57F5496C" w14:textId="77777777" w:rsidR="005C384C" w:rsidRPr="00932971" w:rsidRDefault="005C384C" w:rsidP="005C384C">
      <w:pPr>
        <w:ind w:left="141"/>
        <w:jc w:val="both"/>
        <w:rPr>
          <w:sz w:val="32"/>
          <w:szCs w:val="32"/>
          <w:rtl/>
        </w:rPr>
      </w:pPr>
    </w:p>
    <w:p w14:paraId="780E9903" w14:textId="77777777" w:rsidR="005C384C" w:rsidRPr="00932971" w:rsidRDefault="005C384C" w:rsidP="005C384C">
      <w:pPr>
        <w:ind w:left="141"/>
        <w:jc w:val="both"/>
        <w:rPr>
          <w:sz w:val="32"/>
          <w:szCs w:val="32"/>
          <w:rtl/>
        </w:rPr>
      </w:pPr>
      <w:r w:rsidRPr="00932971">
        <w:rPr>
          <w:sz w:val="32"/>
          <w:szCs w:val="32"/>
          <w:rtl/>
        </w:rPr>
        <w:t>· تقرير إنجاز فردي موقع من الموظف (وقد يوقع المشرف عليه).</w:t>
      </w:r>
    </w:p>
    <w:p w14:paraId="6310EDB1" w14:textId="77777777" w:rsidR="005C384C" w:rsidRPr="00932971" w:rsidRDefault="005C384C" w:rsidP="005C384C">
      <w:pPr>
        <w:ind w:left="141"/>
        <w:jc w:val="both"/>
        <w:rPr>
          <w:sz w:val="32"/>
          <w:szCs w:val="32"/>
          <w:rtl/>
        </w:rPr>
      </w:pPr>
      <w:r w:rsidRPr="00932971">
        <w:rPr>
          <w:sz w:val="32"/>
          <w:szCs w:val="32"/>
          <w:rtl/>
        </w:rPr>
        <w:t>· ملاحظات المشرف على التقرير.</w:t>
      </w:r>
    </w:p>
    <w:p w14:paraId="1B7B84D5" w14:textId="77777777" w:rsidR="005C384C" w:rsidRPr="00932971" w:rsidRDefault="005C384C" w:rsidP="005C384C">
      <w:pPr>
        <w:ind w:left="141"/>
        <w:jc w:val="both"/>
        <w:rPr>
          <w:sz w:val="32"/>
          <w:szCs w:val="32"/>
          <w:rtl/>
        </w:rPr>
      </w:pPr>
      <w:r w:rsidRPr="00932971">
        <w:rPr>
          <w:sz w:val="32"/>
          <w:szCs w:val="32"/>
          <w:rtl/>
        </w:rPr>
        <w:t>· سجل تراكمي لأداء الموظف وإنجازاته على مدار الوقت (في ملفه).</w:t>
      </w:r>
    </w:p>
    <w:p w14:paraId="6CA39793" w14:textId="77777777" w:rsidR="005C384C" w:rsidRPr="00932971" w:rsidRDefault="005C384C" w:rsidP="005C384C">
      <w:pPr>
        <w:ind w:left="141"/>
        <w:jc w:val="both"/>
        <w:rPr>
          <w:sz w:val="32"/>
          <w:szCs w:val="32"/>
          <w:rtl/>
        </w:rPr>
      </w:pPr>
      <w:r w:rsidRPr="00932971">
        <w:rPr>
          <w:sz w:val="32"/>
          <w:szCs w:val="32"/>
          <w:rtl/>
        </w:rPr>
        <w:t>· (محتمل) قائمة بمتطلبات الدعم المرفوعة للإدارة.</w:t>
      </w:r>
    </w:p>
    <w:p w14:paraId="5AFAC515" w14:textId="77777777" w:rsidR="005C384C" w:rsidRPr="00932971" w:rsidRDefault="005C384C" w:rsidP="005C384C">
      <w:pPr>
        <w:ind w:left="141"/>
        <w:jc w:val="both"/>
        <w:rPr>
          <w:sz w:val="32"/>
          <w:szCs w:val="32"/>
          <w:rtl/>
        </w:rPr>
      </w:pPr>
    </w:p>
    <w:p w14:paraId="61679902" w14:textId="77777777" w:rsidR="005C384C" w:rsidRPr="00932971" w:rsidRDefault="005C384C" w:rsidP="005C384C">
      <w:pPr>
        <w:ind w:left="141"/>
        <w:jc w:val="both"/>
        <w:rPr>
          <w:sz w:val="32"/>
          <w:szCs w:val="32"/>
          <w:rtl/>
        </w:rPr>
      </w:pPr>
      <w:r w:rsidRPr="00932971">
        <w:rPr>
          <w:sz w:val="32"/>
          <w:szCs w:val="32"/>
          <w:rtl/>
        </w:rPr>
        <w:lastRenderedPageBreak/>
        <w:t>8. القيود والشروط (</w:t>
      </w:r>
      <w:r w:rsidRPr="00932971">
        <w:rPr>
          <w:sz w:val="32"/>
          <w:szCs w:val="32"/>
        </w:rPr>
        <w:t>Business Rules</w:t>
      </w:r>
      <w:r w:rsidRPr="00932971">
        <w:rPr>
          <w:sz w:val="32"/>
          <w:szCs w:val="32"/>
          <w:rtl/>
        </w:rPr>
        <w:t>)</w:t>
      </w:r>
    </w:p>
    <w:p w14:paraId="5E65CE85" w14:textId="77777777" w:rsidR="005C384C" w:rsidRPr="00932971" w:rsidRDefault="005C384C" w:rsidP="005C384C">
      <w:pPr>
        <w:ind w:left="141"/>
        <w:jc w:val="both"/>
        <w:rPr>
          <w:sz w:val="32"/>
          <w:szCs w:val="32"/>
          <w:rtl/>
        </w:rPr>
      </w:pPr>
    </w:p>
    <w:p w14:paraId="02B0BAA2" w14:textId="77777777" w:rsidR="005C384C" w:rsidRPr="00932971" w:rsidRDefault="005C384C" w:rsidP="005C384C">
      <w:pPr>
        <w:ind w:left="141"/>
        <w:jc w:val="both"/>
        <w:rPr>
          <w:sz w:val="32"/>
          <w:szCs w:val="32"/>
          <w:rtl/>
        </w:rPr>
      </w:pPr>
      <w:r w:rsidRPr="00932971">
        <w:rPr>
          <w:sz w:val="32"/>
          <w:szCs w:val="32"/>
          <w:rtl/>
        </w:rPr>
        <w:t>· يجب أن يكون التقرير واقعياً وموثقاً بأمثلة، وليس مجرد سرد عام.</w:t>
      </w:r>
    </w:p>
    <w:p w14:paraId="50F4850F" w14:textId="77777777" w:rsidR="005C384C" w:rsidRPr="00932971" w:rsidRDefault="005C384C" w:rsidP="005C384C">
      <w:pPr>
        <w:ind w:left="141"/>
        <w:jc w:val="both"/>
        <w:rPr>
          <w:sz w:val="32"/>
          <w:szCs w:val="32"/>
          <w:rtl/>
        </w:rPr>
      </w:pPr>
      <w:r w:rsidRPr="00932971">
        <w:rPr>
          <w:sz w:val="32"/>
          <w:szCs w:val="32"/>
          <w:rtl/>
        </w:rPr>
        <w:t>· الالتزام بالجدول الزمني لتقديم التقارير يعتبر مؤشراً على الانضباط الوظيفي.</w:t>
      </w:r>
    </w:p>
    <w:p w14:paraId="4FA170BC" w14:textId="77777777" w:rsidR="005C384C" w:rsidRPr="00932971" w:rsidRDefault="005C384C" w:rsidP="005C384C">
      <w:pPr>
        <w:ind w:left="141"/>
        <w:jc w:val="both"/>
        <w:rPr>
          <w:sz w:val="32"/>
          <w:szCs w:val="32"/>
          <w:rtl/>
        </w:rPr>
      </w:pPr>
      <w:r w:rsidRPr="00932971">
        <w:rPr>
          <w:sz w:val="32"/>
          <w:szCs w:val="32"/>
          <w:rtl/>
        </w:rPr>
        <w:t>· يجب على المشرف الرد على التقرير أو على الأقل إعلام الموظف باستلامه، وعدم تجاهله، لضمان استمرارية الفائدة.</w:t>
      </w:r>
    </w:p>
    <w:p w14:paraId="7F6EB66F" w14:textId="77777777" w:rsidR="005C384C" w:rsidRPr="00932971" w:rsidRDefault="005C384C" w:rsidP="005C384C">
      <w:pPr>
        <w:ind w:left="141"/>
        <w:jc w:val="both"/>
        <w:rPr>
          <w:sz w:val="32"/>
          <w:szCs w:val="32"/>
          <w:rtl/>
        </w:rPr>
      </w:pPr>
      <w:r w:rsidRPr="00932971">
        <w:rPr>
          <w:sz w:val="32"/>
          <w:szCs w:val="32"/>
          <w:rtl/>
        </w:rPr>
        <w:t>· سرية التقرير: يعتبر وثيقة داخلية بين الموظف ومشرفه وإدارة المدرسة.</w:t>
      </w:r>
    </w:p>
    <w:p w14:paraId="5559ADDE" w14:textId="77777777" w:rsidR="005C384C" w:rsidRPr="00932971" w:rsidRDefault="005C384C" w:rsidP="005C384C">
      <w:pPr>
        <w:ind w:left="141"/>
        <w:jc w:val="both"/>
        <w:rPr>
          <w:sz w:val="32"/>
          <w:szCs w:val="32"/>
          <w:rtl/>
        </w:rPr>
      </w:pPr>
    </w:p>
    <w:p w14:paraId="6C700D10" w14:textId="77777777" w:rsidR="005C384C" w:rsidRPr="00932971" w:rsidRDefault="005C384C" w:rsidP="005C384C">
      <w:pPr>
        <w:ind w:left="141"/>
        <w:jc w:val="both"/>
        <w:rPr>
          <w:sz w:val="32"/>
          <w:szCs w:val="32"/>
          <w:rtl/>
        </w:rPr>
      </w:pPr>
      <w:r w:rsidRPr="00932971">
        <w:rPr>
          <w:sz w:val="32"/>
          <w:szCs w:val="32"/>
          <w:rtl/>
        </w:rPr>
        <w:t>9. الارتباط بالمكتب والمدرسة</w:t>
      </w:r>
    </w:p>
    <w:p w14:paraId="21B222D7" w14:textId="77777777" w:rsidR="005C384C" w:rsidRPr="00932971" w:rsidRDefault="005C384C" w:rsidP="005C384C">
      <w:pPr>
        <w:ind w:left="141"/>
        <w:jc w:val="both"/>
        <w:rPr>
          <w:sz w:val="32"/>
          <w:szCs w:val="32"/>
          <w:rtl/>
        </w:rPr>
      </w:pPr>
    </w:p>
    <w:p w14:paraId="49EF47AE" w14:textId="77777777" w:rsidR="005C384C" w:rsidRPr="00932971" w:rsidRDefault="005C384C" w:rsidP="005C384C">
      <w:pPr>
        <w:ind w:left="141"/>
        <w:jc w:val="both"/>
        <w:rPr>
          <w:sz w:val="32"/>
          <w:szCs w:val="32"/>
          <w:rtl/>
        </w:rPr>
      </w:pPr>
      <w:r w:rsidRPr="00932971">
        <w:rPr>
          <w:sz w:val="32"/>
          <w:szCs w:val="32"/>
          <w:rtl/>
        </w:rPr>
        <w:t>· المدرسة: هي المنفذ والمالك المحلي لهذه العملية، والمشرف على جودتها وفاعليتها. قد تستخدم مخرجات هذه التقارير في تجميع تقارير المدرسة الإدارية التي ترفع للمكتب.</w:t>
      </w:r>
    </w:p>
    <w:p w14:paraId="7B9DB32D" w14:textId="77777777" w:rsidR="005C384C" w:rsidRPr="00932971" w:rsidRDefault="005C384C" w:rsidP="005C384C">
      <w:pPr>
        <w:ind w:left="141"/>
        <w:jc w:val="both"/>
        <w:rPr>
          <w:sz w:val="32"/>
          <w:szCs w:val="32"/>
          <w:rtl/>
        </w:rPr>
      </w:pPr>
      <w:r w:rsidRPr="00932971">
        <w:rPr>
          <w:sz w:val="32"/>
          <w:szCs w:val="32"/>
          <w:rtl/>
        </w:rPr>
        <w:t>· المكتب: لا يتدخل مباشرة في صياغة أو متابعة هذه التقارير الفردية، ولكنه قد يضع سياسة عامة تشجع على تطبيق مثل هذه الآلية في المدارس التابعة كأداة لإدارة الأداء. قد يطلب المكتب عينات عشوائية أو تقارير مجمعة مستمدة منها.</w:t>
      </w:r>
    </w:p>
    <w:p w14:paraId="6BEFC4CC" w14:textId="77777777" w:rsidR="005C384C" w:rsidRPr="00932971" w:rsidRDefault="005C384C" w:rsidP="005C384C">
      <w:pPr>
        <w:ind w:left="141"/>
        <w:jc w:val="both"/>
        <w:rPr>
          <w:sz w:val="32"/>
          <w:szCs w:val="32"/>
          <w:rtl/>
        </w:rPr>
      </w:pPr>
    </w:p>
    <w:p w14:paraId="685DC543" w14:textId="77777777" w:rsidR="005C384C" w:rsidRPr="00932971" w:rsidRDefault="005C384C" w:rsidP="005C384C">
      <w:pPr>
        <w:ind w:left="141"/>
        <w:jc w:val="both"/>
        <w:rPr>
          <w:sz w:val="32"/>
          <w:szCs w:val="32"/>
          <w:rtl/>
        </w:rPr>
      </w:pPr>
      <w:r w:rsidRPr="00932971">
        <w:rPr>
          <w:sz w:val="32"/>
          <w:szCs w:val="32"/>
          <w:rtl/>
        </w:rPr>
        <w:t>10. العلاقة مع الكيانات الأخرى</w:t>
      </w:r>
    </w:p>
    <w:p w14:paraId="70657E9E" w14:textId="77777777" w:rsidR="005C384C" w:rsidRPr="00932971" w:rsidRDefault="005C384C" w:rsidP="005C384C">
      <w:pPr>
        <w:ind w:left="141"/>
        <w:jc w:val="both"/>
        <w:rPr>
          <w:sz w:val="32"/>
          <w:szCs w:val="32"/>
          <w:rtl/>
        </w:rPr>
      </w:pPr>
    </w:p>
    <w:p w14:paraId="00B76718" w14:textId="77777777" w:rsidR="005C384C" w:rsidRPr="00932971" w:rsidRDefault="005C384C" w:rsidP="005C384C">
      <w:pPr>
        <w:ind w:left="141"/>
        <w:jc w:val="both"/>
        <w:rPr>
          <w:sz w:val="32"/>
          <w:szCs w:val="32"/>
          <w:rtl/>
        </w:rPr>
      </w:pPr>
      <w:r w:rsidRPr="00932971">
        <w:rPr>
          <w:sz w:val="32"/>
          <w:szCs w:val="32"/>
          <w:rtl/>
        </w:rPr>
        <w:t>· العملية (2) من المستوى الثالث "تقييم الأداء الوظيفي": تعتبر تقارير الإنجاز الفردية الدورية مدخلات مهمة وثرية لعملية التقييم الرسمية الدورية (السنوية/النصف سنوية). فهي توفر أدلة ومؤشرات على الأداء المستمر.</w:t>
      </w:r>
    </w:p>
    <w:p w14:paraId="16FAA238" w14:textId="77777777" w:rsidR="005C384C" w:rsidRPr="00932971" w:rsidRDefault="005C384C" w:rsidP="005C384C">
      <w:pPr>
        <w:ind w:left="141"/>
        <w:jc w:val="both"/>
        <w:rPr>
          <w:sz w:val="32"/>
          <w:szCs w:val="32"/>
          <w:rtl/>
        </w:rPr>
      </w:pPr>
      <w:r w:rsidRPr="00932971">
        <w:rPr>
          <w:sz w:val="32"/>
          <w:szCs w:val="32"/>
          <w:rtl/>
        </w:rPr>
        <w:t>· العملية (2) من هذا المستوى "التقارير الإدارية المجمعة": يمكن تجميع ونقاط مشتركة من التقارير الفردية (مثل التحديات المتكررة) لإثراء التقارير الإدارية التحليلية.</w:t>
      </w:r>
    </w:p>
    <w:p w14:paraId="282DEF0D" w14:textId="77777777" w:rsidR="005C384C" w:rsidRPr="00932971" w:rsidRDefault="005C384C" w:rsidP="005C384C">
      <w:pPr>
        <w:ind w:left="141"/>
        <w:jc w:val="both"/>
        <w:rPr>
          <w:sz w:val="32"/>
          <w:szCs w:val="32"/>
          <w:rtl/>
        </w:rPr>
      </w:pPr>
    </w:p>
    <w:p w14:paraId="05388740" w14:textId="77777777" w:rsidR="005C384C" w:rsidRPr="00932971" w:rsidRDefault="005C384C" w:rsidP="005C384C">
      <w:pPr>
        <w:ind w:left="141"/>
        <w:jc w:val="both"/>
        <w:rPr>
          <w:sz w:val="32"/>
          <w:szCs w:val="32"/>
          <w:rtl/>
        </w:rPr>
      </w:pPr>
      <w:r w:rsidRPr="00932971">
        <w:rPr>
          <w:sz w:val="32"/>
          <w:szCs w:val="32"/>
          <w:rtl/>
        </w:rPr>
        <w:t>11. ملاحظات</w:t>
      </w:r>
    </w:p>
    <w:p w14:paraId="64A962F3" w14:textId="77777777" w:rsidR="005C384C" w:rsidRPr="00932971" w:rsidRDefault="005C384C" w:rsidP="005C384C">
      <w:pPr>
        <w:ind w:left="141"/>
        <w:jc w:val="both"/>
        <w:rPr>
          <w:sz w:val="32"/>
          <w:szCs w:val="32"/>
          <w:rtl/>
        </w:rPr>
      </w:pPr>
      <w:r w:rsidRPr="00932971">
        <w:rPr>
          <w:sz w:val="32"/>
          <w:szCs w:val="32"/>
          <w:rtl/>
        </w:rPr>
        <w:t>· فعالية هذه العملية تعتمد على جديّة الموظف في الإعداد و جديّة المشرف في المتابعة والرد.</w:t>
      </w:r>
    </w:p>
    <w:p w14:paraId="5145EB6A" w14:textId="77777777" w:rsidR="005C384C" w:rsidRPr="00932971" w:rsidRDefault="005C384C" w:rsidP="005C384C">
      <w:pPr>
        <w:ind w:left="141"/>
        <w:jc w:val="both"/>
        <w:rPr>
          <w:sz w:val="32"/>
          <w:szCs w:val="32"/>
          <w:rtl/>
        </w:rPr>
      </w:pPr>
      <w:r w:rsidRPr="00932971">
        <w:rPr>
          <w:sz w:val="32"/>
          <w:szCs w:val="32"/>
          <w:rtl/>
        </w:rPr>
        <w:t>· يجب أن تكون أداة داعمة للموظف للتعبير عن نفسه والحصول على الدعم، وليست أداة رقابية ترهيبية فقط.</w:t>
      </w:r>
    </w:p>
    <w:p w14:paraId="02652FA8" w14:textId="77777777" w:rsidR="005C384C" w:rsidRDefault="005C384C" w:rsidP="005C384C">
      <w:pPr>
        <w:ind w:left="141"/>
        <w:jc w:val="both"/>
        <w:rPr>
          <w:sz w:val="32"/>
          <w:szCs w:val="32"/>
          <w:rtl/>
        </w:rPr>
      </w:pPr>
      <w:r w:rsidRPr="00932971">
        <w:rPr>
          <w:sz w:val="32"/>
          <w:szCs w:val="32"/>
          <w:rtl/>
        </w:rPr>
        <w:t>· تطوير ثقافة التغذية الراجعة البناءة المستمرة بين الموظف ومشرفه هو الهدف الأساسي الخفي من وراء هذه العملية.</w:t>
      </w:r>
    </w:p>
    <w:p w14:paraId="7EE1F3F4" w14:textId="77777777" w:rsidR="005C384C" w:rsidRDefault="005C384C" w:rsidP="005C384C">
      <w:pPr>
        <w:ind w:left="141"/>
        <w:jc w:val="both"/>
        <w:rPr>
          <w:sz w:val="32"/>
          <w:szCs w:val="32"/>
          <w:rtl/>
        </w:rPr>
      </w:pPr>
    </w:p>
    <w:p w14:paraId="3D58D320" w14:textId="77777777" w:rsidR="005C384C" w:rsidRPr="00932971" w:rsidRDefault="005C384C" w:rsidP="005C384C">
      <w:pPr>
        <w:ind w:left="141"/>
        <w:jc w:val="both"/>
        <w:rPr>
          <w:sz w:val="32"/>
          <w:szCs w:val="32"/>
          <w:rtl/>
        </w:rPr>
      </w:pPr>
      <w:r w:rsidRPr="00932971">
        <w:rPr>
          <w:sz w:val="32"/>
          <w:szCs w:val="32"/>
          <w:highlight w:val="yellow"/>
          <w:rtl/>
        </w:rPr>
        <w:t>عملية (4): الاستخلاف الوظيفي - تحليل البيانات لتخطيط القيادات المستقبلية</w:t>
      </w:r>
    </w:p>
    <w:p w14:paraId="13A84A5E" w14:textId="77777777" w:rsidR="005C384C" w:rsidRPr="00932971" w:rsidRDefault="005C384C" w:rsidP="005C384C">
      <w:pPr>
        <w:ind w:left="141"/>
        <w:jc w:val="both"/>
        <w:rPr>
          <w:sz w:val="32"/>
          <w:szCs w:val="32"/>
          <w:rtl/>
        </w:rPr>
      </w:pPr>
    </w:p>
    <w:p w14:paraId="3A39C686" w14:textId="77777777" w:rsidR="005C384C" w:rsidRPr="00932971" w:rsidRDefault="005C384C" w:rsidP="005C384C">
      <w:pPr>
        <w:ind w:left="141"/>
        <w:jc w:val="both"/>
        <w:rPr>
          <w:sz w:val="32"/>
          <w:szCs w:val="32"/>
          <w:rtl/>
        </w:rPr>
      </w:pPr>
      <w:r w:rsidRPr="00932971">
        <w:rPr>
          <w:sz w:val="32"/>
          <w:szCs w:val="32"/>
          <w:rtl/>
        </w:rPr>
        <w:t>1. اسم العملية</w:t>
      </w:r>
    </w:p>
    <w:p w14:paraId="5581DC5E" w14:textId="77777777" w:rsidR="005C384C" w:rsidRPr="00932971" w:rsidRDefault="005C384C" w:rsidP="005C384C">
      <w:pPr>
        <w:ind w:left="141"/>
        <w:jc w:val="both"/>
        <w:rPr>
          <w:sz w:val="32"/>
          <w:szCs w:val="32"/>
          <w:rtl/>
        </w:rPr>
      </w:pPr>
      <w:r w:rsidRPr="00932971">
        <w:rPr>
          <w:sz w:val="32"/>
          <w:szCs w:val="32"/>
          <w:rtl/>
        </w:rPr>
        <w:t>الاستخلاف الوظيفي: تحليل البيانات لتخطيط القيادات المستقبلية.</w:t>
      </w:r>
    </w:p>
    <w:p w14:paraId="71EFEC3F" w14:textId="77777777" w:rsidR="005C384C" w:rsidRPr="00932971" w:rsidRDefault="005C384C" w:rsidP="005C384C">
      <w:pPr>
        <w:ind w:left="141"/>
        <w:jc w:val="both"/>
        <w:rPr>
          <w:sz w:val="32"/>
          <w:szCs w:val="32"/>
          <w:rtl/>
        </w:rPr>
      </w:pPr>
    </w:p>
    <w:p w14:paraId="1C470E85" w14:textId="77777777" w:rsidR="005C384C" w:rsidRPr="00932971" w:rsidRDefault="005C384C" w:rsidP="005C384C">
      <w:pPr>
        <w:ind w:left="141"/>
        <w:jc w:val="both"/>
        <w:rPr>
          <w:sz w:val="32"/>
          <w:szCs w:val="32"/>
          <w:rtl/>
        </w:rPr>
      </w:pPr>
      <w:r w:rsidRPr="00932971">
        <w:rPr>
          <w:sz w:val="32"/>
          <w:szCs w:val="32"/>
          <w:rtl/>
        </w:rPr>
        <w:t>2. وصف العملية</w:t>
      </w:r>
    </w:p>
    <w:p w14:paraId="6D04D1DD" w14:textId="77777777" w:rsidR="005C384C" w:rsidRPr="00932971" w:rsidRDefault="005C384C" w:rsidP="005C384C">
      <w:pPr>
        <w:ind w:left="141"/>
        <w:jc w:val="both"/>
        <w:rPr>
          <w:sz w:val="32"/>
          <w:szCs w:val="32"/>
          <w:rtl/>
        </w:rPr>
      </w:pPr>
      <w:r w:rsidRPr="00932971">
        <w:rPr>
          <w:sz w:val="32"/>
          <w:szCs w:val="32"/>
          <w:rtl/>
        </w:rPr>
        <w:t>هي العملية الاستراتيجية والتخطيطية طويلة الأمد التي تقوم بها إدارة الموارد البشرية في مكتب التربية، بالتعاون مع قيادات المدارس، لتحديد وتطوير الكفاءات الوظيفية الداخلية القادرة على شغل المناصب القيادية والإشرافية الحيوية في المستقبل (مثل مديري المدارس، المشرفين التربويين، رؤساء الأقسام). تهدف إلى ضمان استمرارية العمل وجودة الأداء من خلال الاستعداد المسبق لتعويض الشواغر المحتملة في المناصب المهمة.</w:t>
      </w:r>
    </w:p>
    <w:p w14:paraId="6CF40B69" w14:textId="77777777" w:rsidR="005C384C" w:rsidRPr="00932971" w:rsidRDefault="005C384C" w:rsidP="005C384C">
      <w:pPr>
        <w:ind w:left="141"/>
        <w:jc w:val="both"/>
        <w:rPr>
          <w:sz w:val="32"/>
          <w:szCs w:val="32"/>
          <w:rtl/>
        </w:rPr>
      </w:pPr>
    </w:p>
    <w:p w14:paraId="6966AC5C" w14:textId="77777777" w:rsidR="005C384C" w:rsidRPr="00932971" w:rsidRDefault="005C384C" w:rsidP="005C384C">
      <w:pPr>
        <w:ind w:left="141"/>
        <w:jc w:val="both"/>
        <w:rPr>
          <w:sz w:val="32"/>
          <w:szCs w:val="32"/>
          <w:rtl/>
        </w:rPr>
      </w:pPr>
      <w:r w:rsidRPr="00932971">
        <w:rPr>
          <w:sz w:val="32"/>
          <w:szCs w:val="32"/>
          <w:rtl/>
        </w:rPr>
        <w:t>3. الهدف من العملية</w:t>
      </w:r>
    </w:p>
    <w:p w14:paraId="22EF30F2" w14:textId="77777777" w:rsidR="005C384C" w:rsidRPr="00932971" w:rsidRDefault="005C384C" w:rsidP="005C384C">
      <w:pPr>
        <w:ind w:left="141"/>
        <w:jc w:val="both"/>
        <w:rPr>
          <w:sz w:val="32"/>
          <w:szCs w:val="32"/>
          <w:rtl/>
        </w:rPr>
      </w:pPr>
    </w:p>
    <w:p w14:paraId="4D35807E" w14:textId="77777777" w:rsidR="005C384C" w:rsidRPr="00932971" w:rsidRDefault="005C384C" w:rsidP="005C384C">
      <w:pPr>
        <w:ind w:left="141"/>
        <w:jc w:val="both"/>
        <w:rPr>
          <w:sz w:val="32"/>
          <w:szCs w:val="32"/>
          <w:rtl/>
        </w:rPr>
      </w:pPr>
      <w:r w:rsidRPr="00932971">
        <w:rPr>
          <w:sz w:val="32"/>
          <w:szCs w:val="32"/>
          <w:rtl/>
        </w:rPr>
        <w:lastRenderedPageBreak/>
        <w:t>· تحديد الموظفين ذوي الإمكانات العالية (</w:t>
      </w:r>
      <w:r w:rsidRPr="00932971">
        <w:rPr>
          <w:sz w:val="32"/>
          <w:szCs w:val="32"/>
        </w:rPr>
        <w:t>High-Potential Employees</w:t>
      </w:r>
      <w:r w:rsidRPr="00932971">
        <w:rPr>
          <w:sz w:val="32"/>
          <w:szCs w:val="32"/>
          <w:rtl/>
        </w:rPr>
        <w:t>) والذين يمتلكون المقومات لتولي مناصب قيادية أعلى.</w:t>
      </w:r>
    </w:p>
    <w:p w14:paraId="188F2DAE" w14:textId="77777777" w:rsidR="005C384C" w:rsidRPr="00932971" w:rsidRDefault="005C384C" w:rsidP="005C384C">
      <w:pPr>
        <w:ind w:left="141"/>
        <w:jc w:val="both"/>
        <w:rPr>
          <w:sz w:val="32"/>
          <w:szCs w:val="32"/>
          <w:rtl/>
        </w:rPr>
      </w:pPr>
      <w:r w:rsidRPr="00932971">
        <w:rPr>
          <w:sz w:val="32"/>
          <w:szCs w:val="32"/>
          <w:rtl/>
        </w:rPr>
        <w:t>· وضع خطط تطوير فردية مكثفة لهؤلاء الموظفين لإعدادهم للمناصب المستهدفة (التدريب، التكليف بمهام قيادية مصغرة).</w:t>
      </w:r>
    </w:p>
    <w:p w14:paraId="47D81FC3" w14:textId="77777777" w:rsidR="005C384C" w:rsidRPr="00932971" w:rsidRDefault="005C384C" w:rsidP="005C384C">
      <w:pPr>
        <w:ind w:left="141"/>
        <w:jc w:val="both"/>
        <w:rPr>
          <w:sz w:val="32"/>
          <w:szCs w:val="32"/>
          <w:rtl/>
        </w:rPr>
      </w:pPr>
      <w:r w:rsidRPr="00932971">
        <w:rPr>
          <w:sz w:val="32"/>
          <w:szCs w:val="32"/>
          <w:rtl/>
        </w:rPr>
        <w:t>· تقليل المخاطر التشغيلية الناتجة عن فراغ مفاجئ في المناصب القيادية المهمة.</w:t>
      </w:r>
    </w:p>
    <w:p w14:paraId="4947547B" w14:textId="77777777" w:rsidR="005C384C" w:rsidRPr="00932971" w:rsidRDefault="005C384C" w:rsidP="005C384C">
      <w:pPr>
        <w:ind w:left="141"/>
        <w:jc w:val="both"/>
        <w:rPr>
          <w:sz w:val="32"/>
          <w:szCs w:val="32"/>
          <w:rtl/>
        </w:rPr>
      </w:pPr>
      <w:r w:rsidRPr="00932971">
        <w:rPr>
          <w:sz w:val="32"/>
          <w:szCs w:val="32"/>
          <w:rtl/>
        </w:rPr>
        <w:t>· بناء قاعدة بيانات استراتيجية للقادة المحتملين على مستوى المكتب والمدارس.</w:t>
      </w:r>
    </w:p>
    <w:p w14:paraId="5080C7F4" w14:textId="77777777" w:rsidR="005C384C" w:rsidRPr="00932971" w:rsidRDefault="005C384C" w:rsidP="005C384C">
      <w:pPr>
        <w:ind w:left="141"/>
        <w:jc w:val="both"/>
        <w:rPr>
          <w:sz w:val="32"/>
          <w:szCs w:val="32"/>
          <w:rtl/>
        </w:rPr>
      </w:pPr>
      <w:r w:rsidRPr="00932971">
        <w:rPr>
          <w:sz w:val="32"/>
          <w:szCs w:val="32"/>
          <w:rtl/>
        </w:rPr>
        <w:t>· تحفيز الموظفين المتميزين وإظهار مسار تطور مهني واضح لهم داخل المنظومة.</w:t>
      </w:r>
    </w:p>
    <w:p w14:paraId="7783AA3D" w14:textId="77777777" w:rsidR="005C384C" w:rsidRPr="00932971" w:rsidRDefault="005C384C" w:rsidP="005C384C">
      <w:pPr>
        <w:ind w:left="141"/>
        <w:jc w:val="both"/>
        <w:rPr>
          <w:sz w:val="32"/>
          <w:szCs w:val="32"/>
          <w:rtl/>
        </w:rPr>
      </w:pPr>
    </w:p>
    <w:p w14:paraId="1126D4C2" w14:textId="77777777" w:rsidR="005C384C" w:rsidRPr="00932971" w:rsidRDefault="005C384C" w:rsidP="005C384C">
      <w:pPr>
        <w:ind w:left="141"/>
        <w:jc w:val="both"/>
        <w:rPr>
          <w:sz w:val="32"/>
          <w:szCs w:val="32"/>
          <w:rtl/>
        </w:rPr>
      </w:pPr>
      <w:r w:rsidRPr="00932971">
        <w:rPr>
          <w:sz w:val="32"/>
          <w:szCs w:val="32"/>
          <w:rtl/>
        </w:rPr>
        <w:t>4. الجهة المسؤولة عن التنفيذ</w:t>
      </w:r>
    </w:p>
    <w:p w14:paraId="19BCCDDA" w14:textId="77777777" w:rsidR="005C384C" w:rsidRPr="00932971" w:rsidRDefault="005C384C" w:rsidP="005C384C">
      <w:pPr>
        <w:ind w:left="141"/>
        <w:jc w:val="both"/>
        <w:rPr>
          <w:sz w:val="32"/>
          <w:szCs w:val="32"/>
          <w:rtl/>
        </w:rPr>
      </w:pPr>
    </w:p>
    <w:p w14:paraId="7B31E096" w14:textId="77777777" w:rsidR="005C384C" w:rsidRPr="00932971" w:rsidRDefault="005C384C" w:rsidP="005C384C">
      <w:pPr>
        <w:ind w:left="141"/>
        <w:jc w:val="both"/>
        <w:rPr>
          <w:sz w:val="32"/>
          <w:szCs w:val="32"/>
          <w:rtl/>
        </w:rPr>
      </w:pPr>
      <w:r w:rsidRPr="00932971">
        <w:rPr>
          <w:sz w:val="32"/>
          <w:szCs w:val="32"/>
          <w:rtl/>
        </w:rPr>
        <w:t>· المنفذ والمنسق المركزي: إدارة التطوير والتخطيط الاستراتيجي للموارد البشرية في مكتب التربية.</w:t>
      </w:r>
    </w:p>
    <w:p w14:paraId="4381C3C4" w14:textId="77777777" w:rsidR="005C384C" w:rsidRPr="00932971" w:rsidRDefault="005C384C" w:rsidP="005C384C">
      <w:pPr>
        <w:ind w:left="141"/>
        <w:jc w:val="both"/>
        <w:rPr>
          <w:sz w:val="32"/>
          <w:szCs w:val="32"/>
          <w:rtl/>
        </w:rPr>
      </w:pPr>
      <w:r w:rsidRPr="00932971">
        <w:rPr>
          <w:sz w:val="32"/>
          <w:szCs w:val="32"/>
          <w:rtl/>
        </w:rPr>
        <w:t>· المشاركون الرئيسيون (للتقييم والترشيح): مديرو المدارس و المشرفون التربويون في المكتب.</w:t>
      </w:r>
    </w:p>
    <w:p w14:paraId="644017FC" w14:textId="77777777" w:rsidR="005C384C" w:rsidRPr="00932971" w:rsidRDefault="005C384C" w:rsidP="005C384C">
      <w:pPr>
        <w:ind w:left="141"/>
        <w:jc w:val="both"/>
        <w:rPr>
          <w:sz w:val="32"/>
          <w:szCs w:val="32"/>
          <w:rtl/>
        </w:rPr>
      </w:pPr>
      <w:r w:rsidRPr="00932971">
        <w:rPr>
          <w:sz w:val="32"/>
          <w:szCs w:val="32"/>
          <w:rtl/>
        </w:rPr>
        <w:t>· موضوع العملية: الموظفون المرشحون ذوو الأداء المتميز والإمكانات القيادية.</w:t>
      </w:r>
    </w:p>
    <w:p w14:paraId="09E4F9F7" w14:textId="77777777" w:rsidR="005C384C" w:rsidRPr="00932971" w:rsidRDefault="005C384C" w:rsidP="005C384C">
      <w:pPr>
        <w:ind w:left="141"/>
        <w:jc w:val="both"/>
        <w:rPr>
          <w:sz w:val="32"/>
          <w:szCs w:val="32"/>
          <w:rtl/>
        </w:rPr>
      </w:pPr>
      <w:r w:rsidRPr="00932971">
        <w:rPr>
          <w:sz w:val="32"/>
          <w:szCs w:val="32"/>
          <w:rtl/>
        </w:rPr>
        <w:t>· المستفيد النهائي: المنظومة التعليمية ككل (المكتب والمدارس).</w:t>
      </w:r>
    </w:p>
    <w:p w14:paraId="30561CEC" w14:textId="77777777" w:rsidR="005C384C" w:rsidRPr="00932971" w:rsidRDefault="005C384C" w:rsidP="005C384C">
      <w:pPr>
        <w:ind w:left="141"/>
        <w:jc w:val="both"/>
        <w:rPr>
          <w:sz w:val="32"/>
          <w:szCs w:val="32"/>
          <w:rtl/>
        </w:rPr>
      </w:pPr>
    </w:p>
    <w:p w14:paraId="72A0594E" w14:textId="77777777" w:rsidR="005C384C" w:rsidRPr="00932971" w:rsidRDefault="005C384C" w:rsidP="005C384C">
      <w:pPr>
        <w:ind w:left="141"/>
        <w:jc w:val="both"/>
        <w:rPr>
          <w:sz w:val="32"/>
          <w:szCs w:val="32"/>
          <w:rtl/>
        </w:rPr>
      </w:pPr>
      <w:r w:rsidRPr="00932971">
        <w:rPr>
          <w:sz w:val="32"/>
          <w:szCs w:val="32"/>
          <w:rtl/>
        </w:rPr>
        <w:t>5. المدخلات (</w:t>
      </w:r>
      <w:r w:rsidRPr="00932971">
        <w:rPr>
          <w:sz w:val="32"/>
          <w:szCs w:val="32"/>
        </w:rPr>
        <w:t>Inputs</w:t>
      </w:r>
      <w:r w:rsidRPr="00932971">
        <w:rPr>
          <w:sz w:val="32"/>
          <w:szCs w:val="32"/>
          <w:rtl/>
        </w:rPr>
        <w:t>)</w:t>
      </w:r>
    </w:p>
    <w:p w14:paraId="0C8F01CC" w14:textId="77777777" w:rsidR="005C384C" w:rsidRPr="00932971" w:rsidRDefault="005C384C" w:rsidP="005C384C">
      <w:pPr>
        <w:ind w:left="141"/>
        <w:jc w:val="both"/>
        <w:rPr>
          <w:sz w:val="32"/>
          <w:szCs w:val="32"/>
          <w:rtl/>
        </w:rPr>
      </w:pPr>
    </w:p>
    <w:p w14:paraId="65449758" w14:textId="77777777" w:rsidR="005C384C" w:rsidRPr="00932971" w:rsidRDefault="005C384C" w:rsidP="005C384C">
      <w:pPr>
        <w:ind w:left="141"/>
        <w:jc w:val="both"/>
        <w:rPr>
          <w:sz w:val="32"/>
          <w:szCs w:val="32"/>
          <w:rtl/>
        </w:rPr>
      </w:pPr>
      <w:r w:rsidRPr="00932971">
        <w:rPr>
          <w:sz w:val="32"/>
          <w:szCs w:val="32"/>
          <w:rtl/>
        </w:rPr>
        <w:t>· نتائج تقييم الأداء الوظيفي الممتازة والمستمرة لعدد من الموظفين.</w:t>
      </w:r>
    </w:p>
    <w:p w14:paraId="136EF991" w14:textId="77777777" w:rsidR="005C384C" w:rsidRPr="00932971" w:rsidRDefault="005C384C" w:rsidP="005C384C">
      <w:pPr>
        <w:ind w:left="141"/>
        <w:jc w:val="both"/>
        <w:rPr>
          <w:sz w:val="32"/>
          <w:szCs w:val="32"/>
          <w:rtl/>
        </w:rPr>
      </w:pPr>
      <w:r w:rsidRPr="00932971">
        <w:rPr>
          <w:sz w:val="32"/>
          <w:szCs w:val="32"/>
          <w:rtl/>
        </w:rPr>
        <w:t>· تقارير الإنجاز الفردية والتاريخ الوظيفي الذي يظهر تطوراً وقدرة على التعلم.</w:t>
      </w:r>
    </w:p>
    <w:p w14:paraId="2368E70D" w14:textId="77777777" w:rsidR="005C384C" w:rsidRPr="00932971" w:rsidRDefault="005C384C" w:rsidP="005C384C">
      <w:pPr>
        <w:ind w:left="141"/>
        <w:jc w:val="both"/>
        <w:rPr>
          <w:sz w:val="32"/>
          <w:szCs w:val="32"/>
          <w:rtl/>
        </w:rPr>
      </w:pPr>
      <w:r w:rsidRPr="00932971">
        <w:rPr>
          <w:sz w:val="32"/>
          <w:szCs w:val="32"/>
          <w:rtl/>
        </w:rPr>
        <w:t>· ملاحظات ومشاهدات القيادات المباشرة (مديري المدارس) حول المهارات القيادية والسلوكية للموظف.</w:t>
      </w:r>
    </w:p>
    <w:p w14:paraId="0A749A1E" w14:textId="77777777" w:rsidR="005C384C" w:rsidRPr="00932971" w:rsidRDefault="005C384C" w:rsidP="005C384C">
      <w:pPr>
        <w:ind w:left="141"/>
        <w:jc w:val="both"/>
        <w:rPr>
          <w:sz w:val="32"/>
          <w:szCs w:val="32"/>
          <w:rtl/>
        </w:rPr>
      </w:pPr>
      <w:r w:rsidRPr="00932971">
        <w:rPr>
          <w:sz w:val="32"/>
          <w:szCs w:val="32"/>
          <w:rtl/>
        </w:rPr>
        <w:lastRenderedPageBreak/>
        <w:t>· نتائج مقاييس ومعايير الكفاءات القيادية (</w:t>
      </w:r>
      <w:r w:rsidRPr="00932971">
        <w:rPr>
          <w:sz w:val="32"/>
          <w:szCs w:val="32"/>
        </w:rPr>
        <w:t>Competency Models</w:t>
      </w:r>
      <w:r w:rsidRPr="00932971">
        <w:rPr>
          <w:sz w:val="32"/>
          <w:szCs w:val="32"/>
          <w:rtl/>
        </w:rPr>
        <w:t>) كالقدرة على اتخاذ القرار، إدارة الفريق، الرؤية الاستراتيجية.</w:t>
      </w:r>
    </w:p>
    <w:p w14:paraId="364933CF" w14:textId="77777777" w:rsidR="005C384C" w:rsidRPr="00932971" w:rsidRDefault="005C384C" w:rsidP="005C384C">
      <w:pPr>
        <w:ind w:left="141"/>
        <w:jc w:val="both"/>
        <w:rPr>
          <w:sz w:val="32"/>
          <w:szCs w:val="32"/>
          <w:rtl/>
        </w:rPr>
      </w:pPr>
      <w:r w:rsidRPr="00932971">
        <w:rPr>
          <w:sz w:val="32"/>
          <w:szCs w:val="32"/>
          <w:rtl/>
        </w:rPr>
        <w:t>· خطة التوسع أو التطوير المستقبلية للمكتب (فتح مدارس جديدة، مشاريع نوعية).</w:t>
      </w:r>
    </w:p>
    <w:p w14:paraId="31556DE8" w14:textId="77777777" w:rsidR="005C384C" w:rsidRPr="00932971" w:rsidRDefault="005C384C" w:rsidP="005C384C">
      <w:pPr>
        <w:ind w:left="141"/>
        <w:jc w:val="both"/>
        <w:rPr>
          <w:sz w:val="32"/>
          <w:szCs w:val="32"/>
          <w:rtl/>
        </w:rPr>
      </w:pPr>
    </w:p>
    <w:p w14:paraId="356631BA" w14:textId="77777777" w:rsidR="005C384C" w:rsidRPr="00932971" w:rsidRDefault="005C384C" w:rsidP="005C384C">
      <w:pPr>
        <w:ind w:left="141"/>
        <w:jc w:val="both"/>
        <w:rPr>
          <w:sz w:val="32"/>
          <w:szCs w:val="32"/>
          <w:rtl/>
        </w:rPr>
      </w:pPr>
      <w:r w:rsidRPr="00932971">
        <w:rPr>
          <w:sz w:val="32"/>
          <w:szCs w:val="32"/>
          <w:rtl/>
        </w:rPr>
        <w:t>6. خطوات التنفيذ التفصيلية</w:t>
      </w:r>
    </w:p>
    <w:p w14:paraId="2C8E7B3F" w14:textId="77777777" w:rsidR="005C384C" w:rsidRPr="00932971" w:rsidRDefault="005C384C" w:rsidP="005C384C">
      <w:pPr>
        <w:ind w:left="141"/>
        <w:jc w:val="both"/>
        <w:rPr>
          <w:sz w:val="32"/>
          <w:szCs w:val="32"/>
          <w:rtl/>
        </w:rPr>
      </w:pPr>
    </w:p>
    <w:p w14:paraId="711AEF15" w14:textId="77777777" w:rsidR="005C384C" w:rsidRPr="00932971" w:rsidRDefault="005C384C" w:rsidP="005C384C">
      <w:pPr>
        <w:ind w:left="141"/>
        <w:jc w:val="both"/>
        <w:rPr>
          <w:sz w:val="32"/>
          <w:szCs w:val="32"/>
          <w:rtl/>
        </w:rPr>
      </w:pPr>
      <w:r w:rsidRPr="00932971">
        <w:rPr>
          <w:sz w:val="32"/>
          <w:szCs w:val="32"/>
          <w:rtl/>
        </w:rPr>
        <w:t>الإجراءات البشرية والاستراتيجية:</w:t>
      </w:r>
    </w:p>
    <w:p w14:paraId="3152F89C" w14:textId="77777777" w:rsidR="005C384C" w:rsidRPr="00932971" w:rsidRDefault="005C384C" w:rsidP="005C384C">
      <w:pPr>
        <w:ind w:left="141"/>
        <w:jc w:val="both"/>
        <w:rPr>
          <w:sz w:val="32"/>
          <w:szCs w:val="32"/>
          <w:rtl/>
        </w:rPr>
      </w:pPr>
    </w:p>
    <w:p w14:paraId="57183570" w14:textId="77777777" w:rsidR="005C384C" w:rsidRPr="00932971" w:rsidRDefault="005C384C" w:rsidP="005C384C">
      <w:pPr>
        <w:ind w:left="141"/>
        <w:jc w:val="both"/>
        <w:rPr>
          <w:sz w:val="32"/>
          <w:szCs w:val="32"/>
          <w:rtl/>
        </w:rPr>
      </w:pPr>
      <w:r w:rsidRPr="00932971">
        <w:rPr>
          <w:sz w:val="32"/>
          <w:szCs w:val="32"/>
          <w:rtl/>
        </w:rPr>
        <w:t>1. تحديد المناصب الحرجة: تقوم إدارة التخطيط في المكتب، بالتشاور مع مديري الإدارات، بتحديد المناصب الحيوية والحرجة (</w:t>
      </w:r>
      <w:r w:rsidRPr="00932971">
        <w:rPr>
          <w:sz w:val="32"/>
          <w:szCs w:val="32"/>
        </w:rPr>
        <w:t>Critical Positions</w:t>
      </w:r>
      <w:r w:rsidRPr="00932971">
        <w:rPr>
          <w:sz w:val="32"/>
          <w:szCs w:val="32"/>
          <w:rtl/>
        </w:rPr>
        <w:t>) في الهيكل التنظيمي (مثل: مدير مدرسة كبيرة، مشرف تربوي رئيسي) التي قد يكون شغورها مؤثراً على سير العمل.</w:t>
      </w:r>
    </w:p>
    <w:p w14:paraId="56C6EF70" w14:textId="77777777" w:rsidR="005C384C" w:rsidRPr="00932971" w:rsidRDefault="005C384C" w:rsidP="005C384C">
      <w:pPr>
        <w:ind w:left="141"/>
        <w:jc w:val="both"/>
        <w:rPr>
          <w:sz w:val="32"/>
          <w:szCs w:val="32"/>
          <w:rtl/>
        </w:rPr>
      </w:pPr>
      <w:r w:rsidRPr="00932971">
        <w:rPr>
          <w:sz w:val="32"/>
          <w:szCs w:val="32"/>
          <w:rtl/>
        </w:rPr>
        <w:t>2. ترشيح الكفاءات (</w:t>
      </w:r>
      <w:r w:rsidRPr="00932971">
        <w:rPr>
          <w:sz w:val="32"/>
          <w:szCs w:val="32"/>
        </w:rPr>
        <w:t>Talent Nomination</w:t>
      </w:r>
      <w:r w:rsidRPr="00932971">
        <w:rPr>
          <w:sz w:val="32"/>
          <w:szCs w:val="32"/>
          <w:rtl/>
        </w:rPr>
        <w:t>): يُطلب من مديري المدارس ترشيح أسماء موظفين (معلمين متميزين، وكالات) داخل مدارسهم يرى فيهم إمكانات قيادية، مع تقديم مبررات الترشيح وأدلة.</w:t>
      </w:r>
    </w:p>
    <w:p w14:paraId="28DC8F27" w14:textId="77777777" w:rsidR="005C384C" w:rsidRPr="00932971" w:rsidRDefault="005C384C" w:rsidP="005C384C">
      <w:pPr>
        <w:ind w:left="141"/>
        <w:jc w:val="both"/>
        <w:rPr>
          <w:sz w:val="32"/>
          <w:szCs w:val="32"/>
          <w:rtl/>
        </w:rPr>
      </w:pPr>
      <w:r w:rsidRPr="00932971">
        <w:rPr>
          <w:sz w:val="32"/>
          <w:szCs w:val="32"/>
          <w:rtl/>
        </w:rPr>
        <w:t>3. تقييم وتصنيف الإمكانات: تُشكل لجنة في المكتب لمراجعة الملفات وتقييم الإمكانات القيادية للمرشحين. قد تستخدم مقابلات تقييم مركزية، أو تقييمات نفسية مهنية (</w:t>
      </w:r>
      <w:r w:rsidRPr="00932971">
        <w:rPr>
          <w:sz w:val="32"/>
          <w:szCs w:val="32"/>
        </w:rPr>
        <w:t>Psychometric Assessments</w:t>
      </w:r>
      <w:r w:rsidRPr="00932971">
        <w:rPr>
          <w:sz w:val="32"/>
          <w:szCs w:val="32"/>
          <w:rtl/>
        </w:rPr>
        <w:t>)، أو تمارين محاكاة (</w:t>
      </w:r>
      <w:r w:rsidRPr="00932971">
        <w:rPr>
          <w:sz w:val="32"/>
          <w:szCs w:val="32"/>
        </w:rPr>
        <w:t>Assessment Centers</w:t>
      </w:r>
      <w:r w:rsidRPr="00932971">
        <w:rPr>
          <w:sz w:val="32"/>
          <w:szCs w:val="32"/>
          <w:rtl/>
        </w:rPr>
        <w:t>).</w:t>
      </w:r>
    </w:p>
    <w:p w14:paraId="306CA17D" w14:textId="77777777" w:rsidR="005C384C" w:rsidRPr="00932971" w:rsidRDefault="005C384C" w:rsidP="005C384C">
      <w:pPr>
        <w:ind w:left="141"/>
        <w:jc w:val="both"/>
        <w:rPr>
          <w:sz w:val="32"/>
          <w:szCs w:val="32"/>
          <w:rtl/>
        </w:rPr>
      </w:pPr>
      <w:r w:rsidRPr="00932971">
        <w:rPr>
          <w:sz w:val="32"/>
          <w:szCs w:val="32"/>
          <w:rtl/>
        </w:rPr>
        <w:t>4. وضع خريطة الاستخلاف (</w:t>
      </w:r>
      <w:r w:rsidRPr="00932971">
        <w:rPr>
          <w:sz w:val="32"/>
          <w:szCs w:val="32"/>
        </w:rPr>
        <w:t>Succession Map</w:t>
      </w:r>
      <w:r w:rsidRPr="00932971">
        <w:rPr>
          <w:sz w:val="32"/>
          <w:szCs w:val="32"/>
          <w:rtl/>
        </w:rPr>
        <w:t>): يتم وضع خريطة استخلاف وظيفية توضح لكل منصب حاسم:</w:t>
      </w:r>
    </w:p>
    <w:p w14:paraId="527BF57A" w14:textId="77777777" w:rsidR="005C384C" w:rsidRPr="00932971" w:rsidRDefault="005C384C" w:rsidP="005C384C">
      <w:pPr>
        <w:ind w:left="141"/>
        <w:jc w:val="both"/>
        <w:rPr>
          <w:sz w:val="32"/>
          <w:szCs w:val="32"/>
          <w:rtl/>
        </w:rPr>
      </w:pPr>
      <w:r w:rsidRPr="00932971">
        <w:rPr>
          <w:sz w:val="32"/>
          <w:szCs w:val="32"/>
          <w:rtl/>
        </w:rPr>
        <w:t xml:space="preserve">   · الخليفة المباشر المحتمل (</w:t>
      </w:r>
      <w:r w:rsidRPr="00932971">
        <w:rPr>
          <w:sz w:val="32"/>
          <w:szCs w:val="32"/>
        </w:rPr>
        <w:t>Ready Now</w:t>
      </w:r>
      <w:r w:rsidRPr="00932971">
        <w:rPr>
          <w:sz w:val="32"/>
          <w:szCs w:val="32"/>
          <w:rtl/>
        </w:rPr>
        <w:t>): شخص يمكنه شغل المنصب فوراً إذا شغر.</w:t>
      </w:r>
    </w:p>
    <w:p w14:paraId="78852494" w14:textId="77777777" w:rsidR="005C384C" w:rsidRPr="00932971" w:rsidRDefault="005C384C" w:rsidP="005C384C">
      <w:pPr>
        <w:ind w:left="141"/>
        <w:jc w:val="both"/>
        <w:rPr>
          <w:sz w:val="32"/>
          <w:szCs w:val="32"/>
          <w:rtl/>
        </w:rPr>
      </w:pPr>
      <w:r w:rsidRPr="00932971">
        <w:rPr>
          <w:sz w:val="32"/>
          <w:szCs w:val="32"/>
          <w:rtl/>
        </w:rPr>
        <w:t xml:space="preserve">   · الخليفة متوسط الأجل (1-3 سنوات): شخص يحتاج لفترة تطوير محددة.</w:t>
      </w:r>
    </w:p>
    <w:p w14:paraId="26D94B1C" w14:textId="77777777" w:rsidR="005C384C" w:rsidRPr="00932971" w:rsidRDefault="005C384C" w:rsidP="005C384C">
      <w:pPr>
        <w:ind w:left="141"/>
        <w:jc w:val="both"/>
        <w:rPr>
          <w:sz w:val="32"/>
          <w:szCs w:val="32"/>
          <w:rtl/>
        </w:rPr>
      </w:pPr>
      <w:r w:rsidRPr="00932971">
        <w:rPr>
          <w:sz w:val="32"/>
          <w:szCs w:val="32"/>
          <w:rtl/>
        </w:rPr>
        <w:t xml:space="preserve">   · الخليفة طويل الأجل (&gt;3 سنوات): شخص واعد لكنه يحتاج لتطوير مكثف.</w:t>
      </w:r>
    </w:p>
    <w:p w14:paraId="7923490F" w14:textId="77777777" w:rsidR="005C384C" w:rsidRPr="00932971" w:rsidRDefault="005C384C" w:rsidP="005C384C">
      <w:pPr>
        <w:ind w:left="141"/>
        <w:jc w:val="both"/>
        <w:rPr>
          <w:sz w:val="32"/>
          <w:szCs w:val="32"/>
          <w:rtl/>
        </w:rPr>
      </w:pPr>
      <w:r w:rsidRPr="00932971">
        <w:rPr>
          <w:sz w:val="32"/>
          <w:szCs w:val="32"/>
          <w:rtl/>
        </w:rPr>
        <w:lastRenderedPageBreak/>
        <w:t>5. تصميم وتنفيذ خطط التطوير الفردية (</w:t>
      </w:r>
      <w:r w:rsidRPr="00932971">
        <w:rPr>
          <w:sz w:val="32"/>
          <w:szCs w:val="32"/>
        </w:rPr>
        <w:t>IDP</w:t>
      </w:r>
      <w:r w:rsidRPr="00932971">
        <w:rPr>
          <w:sz w:val="32"/>
          <w:szCs w:val="32"/>
          <w:rtl/>
        </w:rPr>
        <w:t>): تُصمم لكل مرشح في الخريطة خطة تطوير فردية مكثفة تشمل: تدريب قيادي متخصص، تكليفه بمشاريع خاصة، إشراكه في لجان، توجيهه من قبل قائد حالي (</w:t>
      </w:r>
      <w:r w:rsidRPr="00932971">
        <w:rPr>
          <w:sz w:val="32"/>
          <w:szCs w:val="32"/>
        </w:rPr>
        <w:t>Mentoring</w:t>
      </w:r>
      <w:r w:rsidRPr="00932971">
        <w:rPr>
          <w:sz w:val="32"/>
          <w:szCs w:val="32"/>
          <w:rtl/>
        </w:rPr>
        <w:t>)، أو نقله لدور إشرافي مساعد.</w:t>
      </w:r>
    </w:p>
    <w:p w14:paraId="59B6C71F" w14:textId="77777777" w:rsidR="005C384C" w:rsidRPr="00932971" w:rsidRDefault="005C384C" w:rsidP="005C384C">
      <w:pPr>
        <w:ind w:left="141"/>
        <w:jc w:val="both"/>
        <w:rPr>
          <w:sz w:val="32"/>
          <w:szCs w:val="32"/>
          <w:rtl/>
        </w:rPr>
      </w:pPr>
      <w:r w:rsidRPr="00932971">
        <w:rPr>
          <w:sz w:val="32"/>
          <w:szCs w:val="32"/>
          <w:rtl/>
        </w:rPr>
        <w:t>6. المتابعة والتحديث الدوري: تتابع اللجنة تقدم المرشحين في خططهم التطويرية، وتقيمهم دورياً، وتحدث خريطة الاستخلاف بناءً على النتائج والمستجدات.</w:t>
      </w:r>
    </w:p>
    <w:p w14:paraId="5401E812" w14:textId="77777777" w:rsidR="005C384C" w:rsidRPr="00932971" w:rsidRDefault="005C384C" w:rsidP="005C384C">
      <w:pPr>
        <w:ind w:left="141"/>
        <w:jc w:val="both"/>
        <w:rPr>
          <w:sz w:val="32"/>
          <w:szCs w:val="32"/>
          <w:rtl/>
        </w:rPr>
      </w:pPr>
    </w:p>
    <w:p w14:paraId="6830E562" w14:textId="77777777" w:rsidR="005C384C" w:rsidRPr="00932971" w:rsidRDefault="005C384C" w:rsidP="005C384C">
      <w:pPr>
        <w:ind w:left="141"/>
        <w:jc w:val="both"/>
        <w:rPr>
          <w:sz w:val="32"/>
          <w:szCs w:val="32"/>
          <w:rtl/>
        </w:rPr>
      </w:pPr>
      <w:r w:rsidRPr="00932971">
        <w:rPr>
          <w:sz w:val="32"/>
          <w:szCs w:val="32"/>
          <w:rtl/>
        </w:rPr>
        <w:t>الإجراءات النظامية (إدارة البيانات الاستراتيجية):</w:t>
      </w:r>
    </w:p>
    <w:p w14:paraId="36DCE18E" w14:textId="77777777" w:rsidR="005C384C" w:rsidRPr="00932971" w:rsidRDefault="005C384C" w:rsidP="005C384C">
      <w:pPr>
        <w:ind w:left="141"/>
        <w:jc w:val="both"/>
        <w:rPr>
          <w:sz w:val="32"/>
          <w:szCs w:val="32"/>
          <w:rtl/>
        </w:rPr>
      </w:pPr>
    </w:p>
    <w:p w14:paraId="52C5CF37" w14:textId="77777777" w:rsidR="005C384C" w:rsidRPr="00932971" w:rsidRDefault="005C384C" w:rsidP="005C384C">
      <w:pPr>
        <w:ind w:left="141"/>
        <w:jc w:val="both"/>
        <w:rPr>
          <w:sz w:val="32"/>
          <w:szCs w:val="32"/>
          <w:rtl/>
        </w:rPr>
      </w:pPr>
      <w:r w:rsidRPr="00932971">
        <w:rPr>
          <w:sz w:val="32"/>
          <w:szCs w:val="32"/>
          <w:rtl/>
        </w:rPr>
        <w:t>1. نظام إدارة المواهب (</w:t>
      </w:r>
      <w:r w:rsidRPr="00932971">
        <w:rPr>
          <w:sz w:val="32"/>
          <w:szCs w:val="32"/>
        </w:rPr>
        <w:t>Talent Management System</w:t>
      </w:r>
      <w:r w:rsidRPr="00932971">
        <w:rPr>
          <w:sz w:val="32"/>
          <w:szCs w:val="32"/>
          <w:rtl/>
        </w:rPr>
        <w:t>): قد يكون لدى المكتب نظام متقدم لإدارة المواهب يسجل فيه:</w:t>
      </w:r>
    </w:p>
    <w:p w14:paraId="09AB4787" w14:textId="77777777" w:rsidR="005C384C" w:rsidRPr="00932971" w:rsidRDefault="005C384C" w:rsidP="005C384C">
      <w:pPr>
        <w:ind w:left="141"/>
        <w:jc w:val="both"/>
        <w:rPr>
          <w:sz w:val="32"/>
          <w:szCs w:val="32"/>
          <w:rtl/>
        </w:rPr>
      </w:pPr>
      <w:r w:rsidRPr="00932971">
        <w:rPr>
          <w:sz w:val="32"/>
          <w:szCs w:val="32"/>
          <w:rtl/>
        </w:rPr>
        <w:t xml:space="preserve">   · ملفات المرشحين للإستخلاف.</w:t>
      </w:r>
    </w:p>
    <w:p w14:paraId="0AE3B1A8" w14:textId="77777777" w:rsidR="005C384C" w:rsidRPr="00932971" w:rsidRDefault="005C384C" w:rsidP="005C384C">
      <w:pPr>
        <w:ind w:left="141"/>
        <w:jc w:val="both"/>
        <w:rPr>
          <w:sz w:val="32"/>
          <w:szCs w:val="32"/>
          <w:rtl/>
        </w:rPr>
      </w:pPr>
      <w:r w:rsidRPr="00932971">
        <w:rPr>
          <w:sz w:val="32"/>
          <w:szCs w:val="32"/>
          <w:rtl/>
        </w:rPr>
        <w:t xml:space="preserve">   · خرائط الاستخلاف الرقمية.</w:t>
      </w:r>
    </w:p>
    <w:p w14:paraId="5C232291" w14:textId="77777777" w:rsidR="005C384C" w:rsidRPr="00932971" w:rsidRDefault="005C384C" w:rsidP="005C384C">
      <w:pPr>
        <w:ind w:left="141"/>
        <w:jc w:val="both"/>
        <w:rPr>
          <w:sz w:val="32"/>
          <w:szCs w:val="32"/>
          <w:rtl/>
        </w:rPr>
      </w:pPr>
      <w:r w:rsidRPr="00932971">
        <w:rPr>
          <w:sz w:val="32"/>
          <w:szCs w:val="32"/>
          <w:rtl/>
        </w:rPr>
        <w:t xml:space="preserve">   · خطط التطوير الفردية ومستوى إنجازها.</w:t>
      </w:r>
    </w:p>
    <w:p w14:paraId="4AF1F8C8" w14:textId="77777777" w:rsidR="005C384C" w:rsidRPr="00932971" w:rsidRDefault="005C384C" w:rsidP="005C384C">
      <w:pPr>
        <w:ind w:left="141"/>
        <w:jc w:val="both"/>
        <w:rPr>
          <w:sz w:val="32"/>
          <w:szCs w:val="32"/>
          <w:rtl/>
        </w:rPr>
      </w:pPr>
      <w:r w:rsidRPr="00932971">
        <w:rPr>
          <w:sz w:val="32"/>
          <w:szCs w:val="32"/>
          <w:rtl/>
        </w:rPr>
        <w:t xml:space="preserve">   · تقارير التقييم الدوري للإمكانات.</w:t>
      </w:r>
    </w:p>
    <w:p w14:paraId="3FE1DDE8" w14:textId="77777777" w:rsidR="005C384C" w:rsidRPr="00932971" w:rsidRDefault="005C384C" w:rsidP="005C384C">
      <w:pPr>
        <w:ind w:left="141"/>
        <w:jc w:val="both"/>
        <w:rPr>
          <w:sz w:val="32"/>
          <w:szCs w:val="32"/>
          <w:rtl/>
        </w:rPr>
      </w:pPr>
      <w:r w:rsidRPr="00932971">
        <w:rPr>
          <w:sz w:val="32"/>
          <w:szCs w:val="32"/>
          <w:rtl/>
        </w:rPr>
        <w:t>2. الربط ببيانات الأداء: يمكن للنظام ربط بيانات الأداء التاريخية والتقييمات بنماذج الكفاءات القيادية لتحديد المرشحين آلياً.</w:t>
      </w:r>
    </w:p>
    <w:p w14:paraId="570AF189" w14:textId="77777777" w:rsidR="005C384C" w:rsidRPr="00932971" w:rsidRDefault="005C384C" w:rsidP="005C384C">
      <w:pPr>
        <w:ind w:left="141"/>
        <w:jc w:val="both"/>
        <w:rPr>
          <w:sz w:val="32"/>
          <w:szCs w:val="32"/>
          <w:rtl/>
        </w:rPr>
      </w:pPr>
      <w:r w:rsidRPr="00932971">
        <w:rPr>
          <w:sz w:val="32"/>
          <w:szCs w:val="32"/>
          <w:rtl/>
        </w:rPr>
        <w:t>3. الإشعارات والمتابعة: إرسال تنبيهات للمشرفين والمتدربين بمواعيد التدريب أو مراحل التقييم في خططهم.</w:t>
      </w:r>
    </w:p>
    <w:p w14:paraId="59E0EFF5" w14:textId="77777777" w:rsidR="005C384C" w:rsidRPr="00932971" w:rsidRDefault="005C384C" w:rsidP="005C384C">
      <w:pPr>
        <w:ind w:left="141"/>
        <w:jc w:val="both"/>
        <w:rPr>
          <w:sz w:val="32"/>
          <w:szCs w:val="32"/>
          <w:rtl/>
        </w:rPr>
      </w:pPr>
    </w:p>
    <w:p w14:paraId="25626605" w14:textId="77777777" w:rsidR="005C384C" w:rsidRPr="00932971" w:rsidRDefault="005C384C" w:rsidP="005C384C">
      <w:pPr>
        <w:ind w:left="141"/>
        <w:jc w:val="both"/>
        <w:rPr>
          <w:sz w:val="32"/>
          <w:szCs w:val="32"/>
          <w:rtl/>
        </w:rPr>
      </w:pPr>
      <w:r w:rsidRPr="00932971">
        <w:rPr>
          <w:sz w:val="32"/>
          <w:szCs w:val="32"/>
          <w:rtl/>
        </w:rPr>
        <w:t>7. المخرجات (</w:t>
      </w:r>
      <w:r w:rsidRPr="00932971">
        <w:rPr>
          <w:sz w:val="32"/>
          <w:szCs w:val="32"/>
        </w:rPr>
        <w:t>Outputs</w:t>
      </w:r>
      <w:r w:rsidRPr="00932971">
        <w:rPr>
          <w:sz w:val="32"/>
          <w:szCs w:val="32"/>
          <w:rtl/>
        </w:rPr>
        <w:t>)</w:t>
      </w:r>
    </w:p>
    <w:p w14:paraId="4AF08364" w14:textId="77777777" w:rsidR="005C384C" w:rsidRPr="00932971" w:rsidRDefault="005C384C" w:rsidP="005C384C">
      <w:pPr>
        <w:ind w:left="141"/>
        <w:jc w:val="both"/>
        <w:rPr>
          <w:sz w:val="32"/>
          <w:szCs w:val="32"/>
          <w:rtl/>
        </w:rPr>
      </w:pPr>
    </w:p>
    <w:p w14:paraId="07ED684D" w14:textId="77777777" w:rsidR="005C384C" w:rsidRPr="00932971" w:rsidRDefault="005C384C" w:rsidP="005C384C">
      <w:pPr>
        <w:ind w:left="141"/>
        <w:jc w:val="both"/>
        <w:rPr>
          <w:sz w:val="32"/>
          <w:szCs w:val="32"/>
          <w:rtl/>
        </w:rPr>
      </w:pPr>
      <w:r w:rsidRPr="00932971">
        <w:rPr>
          <w:sz w:val="32"/>
          <w:szCs w:val="32"/>
          <w:rtl/>
        </w:rPr>
        <w:t>· خريطة استخلاف وظيفية (</w:t>
      </w:r>
      <w:r w:rsidRPr="00932971">
        <w:rPr>
          <w:sz w:val="32"/>
          <w:szCs w:val="32"/>
        </w:rPr>
        <w:t>Succession Plan</w:t>
      </w:r>
      <w:r w:rsidRPr="00932971">
        <w:rPr>
          <w:sz w:val="32"/>
          <w:szCs w:val="32"/>
          <w:rtl/>
        </w:rPr>
        <w:t>) لجميع المناصب الحرجة في المكتب والمدارس.</w:t>
      </w:r>
    </w:p>
    <w:p w14:paraId="39C704B3" w14:textId="77777777" w:rsidR="005C384C" w:rsidRPr="00932971" w:rsidRDefault="005C384C" w:rsidP="005C384C">
      <w:pPr>
        <w:ind w:left="141"/>
        <w:jc w:val="both"/>
        <w:rPr>
          <w:sz w:val="32"/>
          <w:szCs w:val="32"/>
          <w:rtl/>
        </w:rPr>
      </w:pPr>
      <w:r w:rsidRPr="00932971">
        <w:rPr>
          <w:sz w:val="32"/>
          <w:szCs w:val="32"/>
          <w:rtl/>
        </w:rPr>
        <w:t>· قاعدة بيانات للمواهب والقادة المحتملين.</w:t>
      </w:r>
    </w:p>
    <w:p w14:paraId="230C1FBF" w14:textId="77777777" w:rsidR="005C384C" w:rsidRPr="00932971" w:rsidRDefault="005C384C" w:rsidP="005C384C">
      <w:pPr>
        <w:ind w:left="141"/>
        <w:jc w:val="both"/>
        <w:rPr>
          <w:sz w:val="32"/>
          <w:szCs w:val="32"/>
          <w:rtl/>
        </w:rPr>
      </w:pPr>
      <w:r w:rsidRPr="00932971">
        <w:rPr>
          <w:sz w:val="32"/>
          <w:szCs w:val="32"/>
          <w:rtl/>
        </w:rPr>
        <w:lastRenderedPageBreak/>
        <w:t>· خطط تطوير فردية مخصصة للمرشحين.</w:t>
      </w:r>
    </w:p>
    <w:p w14:paraId="232A9843" w14:textId="77777777" w:rsidR="005C384C" w:rsidRPr="00932971" w:rsidRDefault="005C384C" w:rsidP="005C384C">
      <w:pPr>
        <w:ind w:left="141"/>
        <w:jc w:val="both"/>
        <w:rPr>
          <w:sz w:val="32"/>
          <w:szCs w:val="32"/>
          <w:rtl/>
        </w:rPr>
      </w:pPr>
      <w:r w:rsidRPr="00932971">
        <w:rPr>
          <w:sz w:val="32"/>
          <w:szCs w:val="32"/>
          <w:rtl/>
        </w:rPr>
        <w:t>· تقارير متابعة تطور الإمكانات القيادية.</w:t>
      </w:r>
    </w:p>
    <w:p w14:paraId="34200CD2" w14:textId="77777777" w:rsidR="005C384C" w:rsidRPr="00932971" w:rsidRDefault="005C384C" w:rsidP="005C384C">
      <w:pPr>
        <w:ind w:left="141"/>
        <w:jc w:val="both"/>
        <w:rPr>
          <w:sz w:val="32"/>
          <w:szCs w:val="32"/>
          <w:rtl/>
        </w:rPr>
      </w:pPr>
    </w:p>
    <w:p w14:paraId="4C989CE5" w14:textId="77777777" w:rsidR="005C384C" w:rsidRPr="00932971" w:rsidRDefault="005C384C" w:rsidP="005C384C">
      <w:pPr>
        <w:ind w:left="141"/>
        <w:jc w:val="both"/>
        <w:rPr>
          <w:sz w:val="32"/>
          <w:szCs w:val="32"/>
          <w:rtl/>
        </w:rPr>
      </w:pPr>
      <w:r w:rsidRPr="00932971">
        <w:rPr>
          <w:sz w:val="32"/>
          <w:szCs w:val="32"/>
          <w:rtl/>
        </w:rPr>
        <w:t>8. القيود والشروط (</w:t>
      </w:r>
      <w:r w:rsidRPr="00932971">
        <w:rPr>
          <w:sz w:val="32"/>
          <w:szCs w:val="32"/>
        </w:rPr>
        <w:t>Business Rules</w:t>
      </w:r>
      <w:r w:rsidRPr="00932971">
        <w:rPr>
          <w:sz w:val="32"/>
          <w:szCs w:val="32"/>
          <w:rtl/>
        </w:rPr>
        <w:t>)</w:t>
      </w:r>
    </w:p>
    <w:p w14:paraId="15C7D768" w14:textId="77777777" w:rsidR="005C384C" w:rsidRPr="00932971" w:rsidRDefault="005C384C" w:rsidP="005C384C">
      <w:pPr>
        <w:ind w:left="141"/>
        <w:jc w:val="both"/>
        <w:rPr>
          <w:sz w:val="32"/>
          <w:szCs w:val="32"/>
          <w:rtl/>
        </w:rPr>
      </w:pPr>
    </w:p>
    <w:p w14:paraId="2E9F7EEF" w14:textId="77777777" w:rsidR="005C384C" w:rsidRPr="00932971" w:rsidRDefault="005C384C" w:rsidP="005C384C">
      <w:pPr>
        <w:ind w:left="141"/>
        <w:jc w:val="both"/>
        <w:rPr>
          <w:sz w:val="32"/>
          <w:szCs w:val="32"/>
          <w:rtl/>
        </w:rPr>
      </w:pPr>
      <w:r w:rsidRPr="00932971">
        <w:rPr>
          <w:sz w:val="32"/>
          <w:szCs w:val="32"/>
          <w:rtl/>
        </w:rPr>
        <w:t>· تعتبر هذه العملية سرية للغاية. لا يجب أن يعلم الموظف أنه في خريطة الاستخلاف لمنصب معين إلا عند وصوله لمرحلة متقدمة وتقرر الإدارة إعلامه.</w:t>
      </w:r>
    </w:p>
    <w:p w14:paraId="37D55B9C" w14:textId="77777777" w:rsidR="005C384C" w:rsidRPr="00932971" w:rsidRDefault="005C384C" w:rsidP="005C384C">
      <w:pPr>
        <w:ind w:left="141"/>
        <w:jc w:val="both"/>
        <w:rPr>
          <w:sz w:val="32"/>
          <w:szCs w:val="32"/>
          <w:rtl/>
        </w:rPr>
      </w:pPr>
      <w:r w:rsidRPr="00932971">
        <w:rPr>
          <w:sz w:val="32"/>
          <w:szCs w:val="32"/>
          <w:rtl/>
        </w:rPr>
        <w:t>· يجب أن يكون الترشيح موضوعياً قائماً على الكفاءة والإمكانات، وليس على العلاقات الشخصية.</w:t>
      </w:r>
    </w:p>
    <w:p w14:paraId="0F283FC6" w14:textId="77777777" w:rsidR="005C384C" w:rsidRPr="00932971" w:rsidRDefault="005C384C" w:rsidP="005C384C">
      <w:pPr>
        <w:ind w:left="141"/>
        <w:jc w:val="both"/>
        <w:rPr>
          <w:sz w:val="32"/>
          <w:szCs w:val="32"/>
          <w:rtl/>
        </w:rPr>
      </w:pPr>
      <w:r w:rsidRPr="00932971">
        <w:rPr>
          <w:sz w:val="32"/>
          <w:szCs w:val="32"/>
          <w:rtl/>
        </w:rPr>
        <w:t>· التطوير المستمر شرط للبقاء في خريطة الاستخلاف.</w:t>
      </w:r>
    </w:p>
    <w:p w14:paraId="16234914" w14:textId="77777777" w:rsidR="005C384C" w:rsidRPr="00932971" w:rsidRDefault="005C384C" w:rsidP="005C384C">
      <w:pPr>
        <w:ind w:left="141"/>
        <w:jc w:val="both"/>
        <w:rPr>
          <w:sz w:val="32"/>
          <w:szCs w:val="32"/>
          <w:rtl/>
        </w:rPr>
      </w:pPr>
      <w:r w:rsidRPr="00932971">
        <w:rPr>
          <w:sz w:val="32"/>
          <w:szCs w:val="32"/>
          <w:rtl/>
        </w:rPr>
        <w:t>· يجب أن تكون الخطة مرنة وقابلة للتعديل مع تغير احتياجات المؤسسة وتطور أداء المرشحين.</w:t>
      </w:r>
    </w:p>
    <w:p w14:paraId="62B735F1" w14:textId="77777777" w:rsidR="005C384C" w:rsidRPr="00932971" w:rsidRDefault="005C384C" w:rsidP="005C384C">
      <w:pPr>
        <w:ind w:left="141"/>
        <w:jc w:val="both"/>
        <w:rPr>
          <w:sz w:val="32"/>
          <w:szCs w:val="32"/>
          <w:rtl/>
        </w:rPr>
      </w:pPr>
    </w:p>
    <w:p w14:paraId="299D48CD" w14:textId="77777777" w:rsidR="005C384C" w:rsidRPr="00932971" w:rsidRDefault="005C384C" w:rsidP="005C384C">
      <w:pPr>
        <w:ind w:left="141"/>
        <w:jc w:val="both"/>
        <w:rPr>
          <w:sz w:val="32"/>
          <w:szCs w:val="32"/>
          <w:rtl/>
        </w:rPr>
      </w:pPr>
      <w:r w:rsidRPr="00932971">
        <w:rPr>
          <w:sz w:val="32"/>
          <w:szCs w:val="32"/>
          <w:rtl/>
        </w:rPr>
        <w:t>9. الارتباط بالمكتب والمدرسة</w:t>
      </w:r>
    </w:p>
    <w:p w14:paraId="11FEA9AE" w14:textId="77777777" w:rsidR="005C384C" w:rsidRPr="00932971" w:rsidRDefault="005C384C" w:rsidP="005C384C">
      <w:pPr>
        <w:ind w:left="141"/>
        <w:jc w:val="both"/>
        <w:rPr>
          <w:sz w:val="32"/>
          <w:szCs w:val="32"/>
          <w:rtl/>
        </w:rPr>
      </w:pPr>
    </w:p>
    <w:p w14:paraId="71C03D71" w14:textId="77777777" w:rsidR="005C384C" w:rsidRPr="00932971" w:rsidRDefault="005C384C" w:rsidP="005C384C">
      <w:pPr>
        <w:ind w:left="141"/>
        <w:jc w:val="both"/>
        <w:rPr>
          <w:sz w:val="32"/>
          <w:szCs w:val="32"/>
          <w:rtl/>
        </w:rPr>
      </w:pPr>
      <w:r w:rsidRPr="00932971">
        <w:rPr>
          <w:sz w:val="32"/>
          <w:szCs w:val="32"/>
          <w:rtl/>
        </w:rPr>
        <w:t>· المكتب: هو المنسق المركزي والمخطط الاستراتيجي لهذه العملية على مستوى المنطقة. يملك الرؤية الشاملة للمناصب الحرجة عبر جميع المدارس.</w:t>
      </w:r>
    </w:p>
    <w:p w14:paraId="770211F5" w14:textId="77777777" w:rsidR="005C384C" w:rsidRPr="00932971" w:rsidRDefault="005C384C" w:rsidP="005C384C">
      <w:pPr>
        <w:ind w:left="141"/>
        <w:jc w:val="both"/>
        <w:rPr>
          <w:sz w:val="32"/>
          <w:szCs w:val="32"/>
          <w:rtl/>
        </w:rPr>
      </w:pPr>
      <w:r w:rsidRPr="00932971">
        <w:rPr>
          <w:sz w:val="32"/>
          <w:szCs w:val="32"/>
          <w:rtl/>
        </w:rPr>
        <w:t>· المدرسة: مصدر الترشيحات الأولي وبيئة التطبيق والتدريب العملي للمرشحين. يلعب مدير المدرسة دور المرشد والمقيّم المباشر.</w:t>
      </w:r>
    </w:p>
    <w:p w14:paraId="2577D23A" w14:textId="77777777" w:rsidR="005C384C" w:rsidRPr="00932971" w:rsidRDefault="005C384C" w:rsidP="005C384C">
      <w:pPr>
        <w:ind w:left="141"/>
        <w:jc w:val="both"/>
        <w:rPr>
          <w:sz w:val="32"/>
          <w:szCs w:val="32"/>
          <w:rtl/>
        </w:rPr>
      </w:pPr>
    </w:p>
    <w:p w14:paraId="00C8B60B" w14:textId="77777777" w:rsidR="005C384C" w:rsidRPr="00932971" w:rsidRDefault="005C384C" w:rsidP="005C384C">
      <w:pPr>
        <w:ind w:left="141"/>
        <w:jc w:val="both"/>
        <w:rPr>
          <w:sz w:val="32"/>
          <w:szCs w:val="32"/>
          <w:rtl/>
        </w:rPr>
      </w:pPr>
      <w:r w:rsidRPr="00932971">
        <w:rPr>
          <w:sz w:val="32"/>
          <w:szCs w:val="32"/>
          <w:rtl/>
        </w:rPr>
        <w:t>10. العلاقة مع الكيانات الأخرى</w:t>
      </w:r>
    </w:p>
    <w:p w14:paraId="2EFC759A" w14:textId="77777777" w:rsidR="005C384C" w:rsidRPr="00932971" w:rsidRDefault="005C384C" w:rsidP="005C384C">
      <w:pPr>
        <w:ind w:left="141"/>
        <w:jc w:val="both"/>
        <w:rPr>
          <w:sz w:val="32"/>
          <w:szCs w:val="32"/>
          <w:rtl/>
        </w:rPr>
      </w:pPr>
    </w:p>
    <w:p w14:paraId="263851DD" w14:textId="77777777" w:rsidR="005C384C" w:rsidRPr="00932971" w:rsidRDefault="005C384C" w:rsidP="005C384C">
      <w:pPr>
        <w:ind w:left="141"/>
        <w:jc w:val="both"/>
        <w:rPr>
          <w:sz w:val="32"/>
          <w:szCs w:val="32"/>
          <w:rtl/>
        </w:rPr>
      </w:pPr>
      <w:r w:rsidRPr="00932971">
        <w:rPr>
          <w:sz w:val="32"/>
          <w:szCs w:val="32"/>
          <w:rtl/>
        </w:rPr>
        <w:t>· العملية (2) "التقارير الإدارية المجمعة": توفر البيانات التحليلية التي قد تثير الحاجة لهذه العملية (مثل: تحليل أعمار القيادات الحالية).</w:t>
      </w:r>
    </w:p>
    <w:p w14:paraId="59A9641D" w14:textId="77777777" w:rsidR="005C384C" w:rsidRPr="00932971" w:rsidRDefault="005C384C" w:rsidP="005C384C">
      <w:pPr>
        <w:ind w:left="141"/>
        <w:jc w:val="both"/>
        <w:rPr>
          <w:sz w:val="32"/>
          <w:szCs w:val="32"/>
          <w:rtl/>
        </w:rPr>
      </w:pPr>
      <w:r w:rsidRPr="00932971">
        <w:rPr>
          <w:sz w:val="32"/>
          <w:szCs w:val="32"/>
          <w:rtl/>
        </w:rPr>
        <w:lastRenderedPageBreak/>
        <w:t>· العملية (3) "تقارير الإنجاز الفردية": تشكل أحد أهم مدخلات الترشيح والتقييم للإمكانات.</w:t>
      </w:r>
    </w:p>
    <w:p w14:paraId="5272800B" w14:textId="77777777" w:rsidR="005C384C" w:rsidRPr="00932971" w:rsidRDefault="005C384C" w:rsidP="005C384C">
      <w:pPr>
        <w:ind w:left="141"/>
        <w:jc w:val="both"/>
        <w:rPr>
          <w:sz w:val="32"/>
          <w:szCs w:val="32"/>
          <w:rtl/>
        </w:rPr>
      </w:pPr>
      <w:r w:rsidRPr="00932971">
        <w:rPr>
          <w:sz w:val="32"/>
          <w:szCs w:val="32"/>
          <w:rtl/>
        </w:rPr>
        <w:t>· العملية (2) من المستوى الثالث "تقييم الأداء": هي الأساس في اختيار المرشحين ذوي الأداء المتميز.</w:t>
      </w:r>
    </w:p>
    <w:p w14:paraId="0DA6FD84" w14:textId="77777777" w:rsidR="005C384C" w:rsidRPr="00932971" w:rsidRDefault="005C384C" w:rsidP="005C384C">
      <w:pPr>
        <w:ind w:left="141"/>
        <w:jc w:val="both"/>
        <w:rPr>
          <w:sz w:val="32"/>
          <w:szCs w:val="32"/>
          <w:rtl/>
        </w:rPr>
      </w:pPr>
    </w:p>
    <w:p w14:paraId="5A586A6C" w14:textId="77777777" w:rsidR="005C384C" w:rsidRPr="00932971" w:rsidRDefault="005C384C" w:rsidP="005C384C">
      <w:pPr>
        <w:ind w:left="141"/>
        <w:jc w:val="both"/>
        <w:rPr>
          <w:sz w:val="32"/>
          <w:szCs w:val="32"/>
          <w:rtl/>
        </w:rPr>
      </w:pPr>
      <w:r w:rsidRPr="00932971">
        <w:rPr>
          <w:sz w:val="32"/>
          <w:szCs w:val="32"/>
          <w:rtl/>
        </w:rPr>
        <w:t>11. ملاحظات</w:t>
      </w:r>
    </w:p>
    <w:p w14:paraId="0CF7974A" w14:textId="77777777" w:rsidR="005C384C" w:rsidRPr="00932971" w:rsidRDefault="005C384C" w:rsidP="005C384C">
      <w:pPr>
        <w:ind w:left="141"/>
        <w:jc w:val="both"/>
        <w:rPr>
          <w:sz w:val="32"/>
          <w:szCs w:val="32"/>
          <w:rtl/>
        </w:rPr>
      </w:pPr>
    </w:p>
    <w:p w14:paraId="1173B47F" w14:textId="77777777" w:rsidR="005C384C" w:rsidRPr="00932971" w:rsidRDefault="005C384C" w:rsidP="005C384C">
      <w:pPr>
        <w:ind w:left="141"/>
        <w:jc w:val="both"/>
        <w:rPr>
          <w:sz w:val="32"/>
          <w:szCs w:val="32"/>
          <w:rtl/>
        </w:rPr>
      </w:pPr>
      <w:r w:rsidRPr="00932971">
        <w:rPr>
          <w:sz w:val="32"/>
          <w:szCs w:val="32"/>
          <w:rtl/>
        </w:rPr>
        <w:t>· هذه العملية هي أعلى مستويات النضج في إدارة الموارد البشرية، حيث تنتقل من رد الفعل للأحداث إلى التخطيط الاستباقي للمستقبل.</w:t>
      </w:r>
    </w:p>
    <w:p w14:paraId="1EE031F9" w14:textId="77777777" w:rsidR="005C384C" w:rsidRPr="00932971" w:rsidRDefault="005C384C" w:rsidP="005C384C">
      <w:pPr>
        <w:ind w:left="141"/>
        <w:jc w:val="both"/>
        <w:rPr>
          <w:sz w:val="32"/>
          <w:szCs w:val="32"/>
          <w:rtl/>
        </w:rPr>
      </w:pPr>
      <w:r w:rsidRPr="00932971">
        <w:rPr>
          <w:sz w:val="32"/>
          <w:szCs w:val="32"/>
          <w:rtl/>
        </w:rPr>
        <w:t>· الشفافية في معايير الترشيح (وإن كانت العملية سرية) تزيد من ثقة الموظفين في النظام.</w:t>
      </w:r>
    </w:p>
    <w:p w14:paraId="19E9DC06" w14:textId="77777777" w:rsidR="005C384C" w:rsidRDefault="005C384C" w:rsidP="005C384C">
      <w:pPr>
        <w:ind w:left="141"/>
        <w:jc w:val="both"/>
        <w:rPr>
          <w:sz w:val="32"/>
          <w:szCs w:val="32"/>
          <w:rtl/>
        </w:rPr>
      </w:pPr>
      <w:r w:rsidRPr="00932971">
        <w:rPr>
          <w:sz w:val="32"/>
          <w:szCs w:val="32"/>
          <w:rtl/>
        </w:rPr>
        <w:t>· الاستثمار في هذه العملية يضمن استدامة النجاح المؤسسي ويبني جيلاً قيادياً جديداً من داخل المنظومة نفسها.</w:t>
      </w:r>
    </w:p>
    <w:p w14:paraId="3BAA9F5B" w14:textId="77777777" w:rsidR="005C384C" w:rsidRDefault="005C384C" w:rsidP="005C384C">
      <w:pPr>
        <w:ind w:left="141"/>
        <w:jc w:val="both"/>
        <w:rPr>
          <w:sz w:val="32"/>
          <w:szCs w:val="32"/>
          <w:rtl/>
        </w:rPr>
      </w:pPr>
    </w:p>
    <w:p w14:paraId="1BB04359" w14:textId="77777777" w:rsidR="005C384C" w:rsidRPr="0063536D" w:rsidRDefault="005C384C" w:rsidP="005C384C">
      <w:pPr>
        <w:ind w:left="141"/>
        <w:jc w:val="both"/>
        <w:rPr>
          <w:sz w:val="32"/>
          <w:szCs w:val="32"/>
        </w:rPr>
      </w:pPr>
    </w:p>
    <w:p w14:paraId="7003BF44" w14:textId="77777777" w:rsidR="005C384C" w:rsidRDefault="005C384C">
      <w:pPr>
        <w:rPr>
          <w:sz w:val="32"/>
          <w:szCs w:val="32"/>
          <w:rtl/>
          <w:lang w:bidi="ar-DZ"/>
        </w:rPr>
      </w:pPr>
    </w:p>
    <w:p w14:paraId="4D00EA9F" w14:textId="77777777" w:rsidR="005C384C" w:rsidRDefault="005C384C">
      <w:pPr>
        <w:rPr>
          <w:sz w:val="32"/>
          <w:szCs w:val="32"/>
          <w:rtl/>
          <w:lang w:bidi="ar-DZ"/>
        </w:rPr>
      </w:pPr>
    </w:p>
    <w:p w14:paraId="21EC1521" w14:textId="77777777" w:rsidR="005C384C" w:rsidRDefault="005C384C">
      <w:pPr>
        <w:rPr>
          <w:sz w:val="32"/>
          <w:szCs w:val="32"/>
          <w:rtl/>
          <w:lang w:bidi="ar-DZ"/>
        </w:rPr>
      </w:pPr>
    </w:p>
    <w:p w14:paraId="28646F16" w14:textId="77777777" w:rsidR="005C384C" w:rsidRDefault="005C384C">
      <w:pPr>
        <w:rPr>
          <w:sz w:val="32"/>
          <w:szCs w:val="32"/>
          <w:rtl/>
          <w:lang w:bidi="ar-DZ"/>
        </w:rPr>
      </w:pPr>
    </w:p>
    <w:p w14:paraId="7E7C8CEB" w14:textId="77777777" w:rsidR="005C384C" w:rsidRDefault="005C384C">
      <w:pPr>
        <w:rPr>
          <w:sz w:val="32"/>
          <w:szCs w:val="32"/>
          <w:rtl/>
          <w:lang w:bidi="ar-DZ"/>
        </w:rPr>
      </w:pPr>
    </w:p>
    <w:p w14:paraId="577BA83D" w14:textId="77777777" w:rsidR="005C384C" w:rsidRDefault="005C384C">
      <w:pPr>
        <w:rPr>
          <w:sz w:val="32"/>
          <w:szCs w:val="32"/>
          <w:rtl/>
          <w:lang w:bidi="ar-DZ"/>
        </w:rPr>
      </w:pPr>
    </w:p>
    <w:p w14:paraId="0B91C082" w14:textId="77777777" w:rsidR="005C384C" w:rsidRDefault="005C384C">
      <w:pPr>
        <w:rPr>
          <w:sz w:val="32"/>
          <w:szCs w:val="32"/>
          <w:rtl/>
          <w:lang w:bidi="ar-DZ"/>
        </w:rPr>
      </w:pPr>
    </w:p>
    <w:p w14:paraId="2D6EDA78" w14:textId="77777777" w:rsidR="005C384C" w:rsidRDefault="005C384C">
      <w:pPr>
        <w:rPr>
          <w:sz w:val="32"/>
          <w:szCs w:val="32"/>
          <w:rtl/>
          <w:lang w:bidi="ar-DZ"/>
        </w:rPr>
      </w:pPr>
    </w:p>
    <w:p w14:paraId="2F1B5F54" w14:textId="77777777" w:rsidR="005C384C" w:rsidRDefault="005C384C">
      <w:pPr>
        <w:rPr>
          <w:sz w:val="32"/>
          <w:szCs w:val="32"/>
          <w:rtl/>
          <w:lang w:bidi="ar-DZ"/>
        </w:rPr>
      </w:pPr>
    </w:p>
    <w:p w14:paraId="4BB2C613" w14:textId="77777777" w:rsidR="005C384C" w:rsidRDefault="005C384C">
      <w:pPr>
        <w:rPr>
          <w:sz w:val="32"/>
          <w:szCs w:val="32"/>
          <w:rtl/>
          <w:lang w:bidi="ar-DZ"/>
        </w:rPr>
      </w:pPr>
    </w:p>
    <w:p w14:paraId="1ABCE8D5" w14:textId="77777777" w:rsidR="005C384C" w:rsidRDefault="005C384C" w:rsidP="005C384C">
      <w:pPr>
        <w:spacing w:after="0"/>
        <w:rPr>
          <w:rStyle w:val="a"/>
        </w:rPr>
      </w:pPr>
      <w:r>
        <w:rPr>
          <w:rFonts w:ascii="Calibri Light" w:hAnsi="Calibri Light" w:cs="Calibri Light" w:hint="cs"/>
          <w:b/>
          <w:bCs/>
          <w:color w:val="8EAADB"/>
          <w:sz w:val="36"/>
          <w:szCs w:val="36"/>
          <w:rtl/>
          <w:lang w:bidi="ar-DZ"/>
        </w:rPr>
        <w:t>تحليل</w:t>
      </w:r>
      <w:r>
        <w:rPr>
          <w:rFonts w:ascii="Calibri Light" w:hAnsi="Calibri Light" w:cs="Calibri Light"/>
          <w:b/>
          <w:bCs/>
          <w:color w:val="8EAADB"/>
          <w:sz w:val="36"/>
          <w:szCs w:val="36"/>
          <w:rtl/>
          <w:lang w:bidi="ar-DZ"/>
        </w:rPr>
        <w:t xml:space="preserve"> </w:t>
      </w:r>
      <w:r>
        <w:rPr>
          <w:rFonts w:ascii="Calibri Light" w:hAnsi="Calibri Light" w:cs="Calibri Light" w:hint="cs"/>
          <w:b/>
          <w:bCs/>
          <w:color w:val="8EAADB"/>
          <w:sz w:val="36"/>
          <w:szCs w:val="36"/>
          <w:rtl/>
          <w:lang w:bidi="ar-DZ"/>
        </w:rPr>
        <w:t>كيان</w:t>
      </w:r>
      <w:r>
        <w:rPr>
          <w:rFonts w:ascii="Calibri Light" w:hAnsi="Calibri Light" w:cs="Calibri Light"/>
          <w:b/>
          <w:bCs/>
          <w:color w:val="8EAADB"/>
          <w:sz w:val="36"/>
          <w:szCs w:val="36"/>
          <w:rtl/>
          <w:lang w:bidi="ar-DZ"/>
        </w:rPr>
        <w:t xml:space="preserve"> </w:t>
      </w:r>
      <w:r>
        <w:rPr>
          <w:rFonts w:ascii="Calibri Light" w:hAnsi="Calibri Light" w:cs="Calibri Light" w:hint="cs"/>
          <w:b/>
          <w:bCs/>
          <w:color w:val="8EAADB"/>
          <w:sz w:val="36"/>
          <w:szCs w:val="36"/>
          <w:rtl/>
          <w:lang w:bidi="ar-DZ"/>
        </w:rPr>
        <w:t>الأصول</w:t>
      </w:r>
    </w:p>
    <w:p w14:paraId="5C3CE894" w14:textId="77777777" w:rsidR="005C384C" w:rsidRDefault="005C384C" w:rsidP="005C384C">
      <w:pPr>
        <w:rPr>
          <w:rStyle w:val="a"/>
        </w:rPr>
      </w:pPr>
      <w:r>
        <w:rPr>
          <w:rFonts w:ascii="Calibri Light" w:hAnsi="Calibri Light" w:cs="Calibri Light" w:hint="cs"/>
          <w:b/>
          <w:bCs/>
          <w:color w:val="2F5496"/>
          <w:sz w:val="36"/>
          <w:szCs w:val="36"/>
          <w:rtl/>
          <w:lang w:bidi="ar-DZ"/>
        </w:rPr>
        <w:t>في</w:t>
      </w:r>
      <w:r>
        <w:rPr>
          <w:rFonts w:ascii="Calibri Light" w:hAnsi="Calibri Light" w:cs="Calibri Light"/>
          <w:b/>
          <w:bCs/>
          <w:color w:val="2F5496"/>
          <w:sz w:val="36"/>
          <w:szCs w:val="36"/>
          <w:rtl/>
          <w:lang w:bidi="ar-DZ"/>
        </w:rPr>
        <w:t xml:space="preserve"> </w:t>
      </w:r>
      <w:r>
        <w:rPr>
          <w:rFonts w:ascii="Calibri Light" w:hAnsi="Calibri Light" w:cs="Calibri Light" w:hint="cs"/>
          <w:b/>
          <w:bCs/>
          <w:color w:val="2F5496"/>
          <w:sz w:val="36"/>
          <w:szCs w:val="36"/>
          <w:rtl/>
          <w:lang w:bidi="ar-DZ"/>
        </w:rPr>
        <w:t>نظام</w:t>
      </w:r>
      <w:r>
        <w:rPr>
          <w:rFonts w:ascii="Calibri Light" w:hAnsi="Calibri Light" w:cs="Calibri Light"/>
          <w:b/>
          <w:bCs/>
          <w:color w:val="2F5496"/>
          <w:sz w:val="36"/>
          <w:szCs w:val="36"/>
          <w:rtl/>
          <w:lang w:bidi="ar-DZ"/>
        </w:rPr>
        <w:t xml:space="preserve"> </w:t>
      </w:r>
      <w:r>
        <w:rPr>
          <w:rFonts w:ascii="Calibri Light" w:hAnsi="Calibri Light" w:cs="Calibri Light" w:hint="cs"/>
          <w:b/>
          <w:bCs/>
          <w:color w:val="2F5496"/>
          <w:sz w:val="36"/>
          <w:szCs w:val="36"/>
          <w:rtl/>
          <w:lang w:bidi="ar-DZ"/>
        </w:rPr>
        <w:t>أتمتة</w:t>
      </w:r>
      <w:r>
        <w:rPr>
          <w:rFonts w:ascii="Calibri Light" w:hAnsi="Calibri Light" w:cs="Calibri Light"/>
          <w:b/>
          <w:bCs/>
          <w:color w:val="2F5496"/>
          <w:sz w:val="36"/>
          <w:szCs w:val="36"/>
          <w:rtl/>
          <w:lang w:bidi="ar-DZ"/>
        </w:rPr>
        <w:t xml:space="preserve"> </w:t>
      </w:r>
      <w:r>
        <w:rPr>
          <w:rFonts w:ascii="Calibri Light" w:hAnsi="Calibri Light" w:cs="Calibri Light" w:hint="cs"/>
          <w:b/>
          <w:bCs/>
          <w:color w:val="2F5496"/>
          <w:sz w:val="36"/>
          <w:szCs w:val="36"/>
          <w:rtl/>
          <w:lang w:bidi="ar-DZ"/>
        </w:rPr>
        <w:t>العمليات</w:t>
      </w:r>
      <w:r>
        <w:rPr>
          <w:rFonts w:ascii="Calibri Light" w:hAnsi="Calibri Light" w:cs="Calibri Light"/>
          <w:b/>
          <w:bCs/>
          <w:color w:val="2F5496"/>
          <w:sz w:val="36"/>
          <w:szCs w:val="36"/>
          <w:rtl/>
          <w:lang w:bidi="ar-DZ"/>
        </w:rPr>
        <w:t xml:space="preserve"> </w:t>
      </w:r>
      <w:r>
        <w:rPr>
          <w:rFonts w:ascii="Calibri Light" w:hAnsi="Calibri Light" w:cs="Calibri Light" w:hint="cs"/>
          <w:b/>
          <w:bCs/>
          <w:color w:val="2F5496"/>
          <w:sz w:val="36"/>
          <w:szCs w:val="36"/>
          <w:rtl/>
          <w:lang w:bidi="ar-DZ"/>
        </w:rPr>
        <w:t>التعليمية</w:t>
      </w:r>
      <w:r>
        <w:rPr>
          <w:rFonts w:hAnsi="Calibri Light" w:cs="Calibri Light"/>
          <w:b/>
          <w:bCs/>
          <w:color w:val="2F5496"/>
          <w:sz w:val="36"/>
          <w:szCs w:val="36"/>
          <w:rtl/>
          <w:lang w:bidi="ar-DZ"/>
        </w:rPr>
        <w:t>.</w:t>
      </w:r>
    </w:p>
    <w:p w14:paraId="27B34E42" w14:textId="77777777" w:rsidR="005C384C" w:rsidRDefault="005C384C" w:rsidP="005C384C">
      <w:pPr>
        <w:rPr>
          <w:rStyle w:val="a"/>
        </w:rPr>
      </w:pPr>
    </w:p>
    <w:p w14:paraId="24CE014F" w14:textId="77777777" w:rsidR="005C384C" w:rsidRDefault="005C384C" w:rsidP="005C384C">
      <w:pPr>
        <w:rPr>
          <w:rStyle w:val="a"/>
        </w:rPr>
      </w:pPr>
      <w:r>
        <w:rPr>
          <w:rFonts w:ascii="Calibri Light" w:hAnsi="Calibri Light" w:cs="Calibri Light" w:hint="cs"/>
          <w:b/>
          <w:bCs/>
          <w:sz w:val="36"/>
          <w:szCs w:val="36"/>
          <w:lang w:bidi="ar-DZ"/>
        </w:rPr>
        <w:t>مقدمة</w:t>
      </w:r>
      <w:r>
        <w:rPr>
          <w:rFonts w:ascii="Calibri Light" w:hAnsi="Calibri Light" w:cs="Calibri Light"/>
          <w:b/>
          <w:bCs/>
          <w:sz w:val="36"/>
          <w:szCs w:val="36"/>
          <w:lang w:bidi="ar-DZ"/>
        </w:rPr>
        <w:t xml:space="preserve"> </w:t>
      </w:r>
      <w:r>
        <w:rPr>
          <w:rFonts w:ascii="Calibri Light" w:hAnsi="Calibri Light" w:cs="Calibri Light" w:hint="cs"/>
          <w:b/>
          <w:bCs/>
          <w:sz w:val="36"/>
          <w:szCs w:val="36"/>
          <w:lang w:bidi="ar-DZ"/>
        </w:rPr>
        <w:t>تحليلية</w:t>
      </w:r>
      <w:r>
        <w:rPr>
          <w:rFonts w:ascii="Calibri Light" w:hAnsi="Calibri Light" w:cs="Calibri Light"/>
          <w:b/>
          <w:bCs/>
          <w:sz w:val="36"/>
          <w:szCs w:val="36"/>
          <w:lang w:bidi="ar-DZ"/>
        </w:rPr>
        <w:t xml:space="preserve">: </w:t>
      </w:r>
      <w:r>
        <w:rPr>
          <w:rFonts w:ascii="Calibri Light" w:hAnsi="Calibri Light" w:cs="Calibri Light" w:hint="cs"/>
          <w:b/>
          <w:bCs/>
          <w:sz w:val="36"/>
          <w:szCs w:val="36"/>
          <w:lang w:bidi="ar-DZ"/>
        </w:rPr>
        <w:t>تعريف</w:t>
      </w:r>
      <w:r>
        <w:rPr>
          <w:rFonts w:ascii="Calibri Light" w:hAnsi="Calibri Light" w:cs="Calibri Light"/>
          <w:b/>
          <w:bCs/>
          <w:sz w:val="36"/>
          <w:szCs w:val="36"/>
          <w:lang w:bidi="ar-DZ"/>
        </w:rPr>
        <w:t xml:space="preserve"> </w:t>
      </w:r>
      <w:r>
        <w:rPr>
          <w:rFonts w:ascii="Calibri Light" w:hAnsi="Calibri Light" w:cs="Calibri Light" w:hint="cs"/>
          <w:b/>
          <w:bCs/>
          <w:sz w:val="36"/>
          <w:szCs w:val="36"/>
          <w:lang w:bidi="ar-DZ"/>
        </w:rPr>
        <w:t>كيان</w:t>
      </w:r>
      <w:r>
        <w:rPr>
          <w:rFonts w:ascii="Calibri Light" w:hAnsi="Calibri Light" w:cs="Calibri Light"/>
          <w:b/>
          <w:bCs/>
          <w:sz w:val="36"/>
          <w:szCs w:val="36"/>
          <w:lang w:bidi="ar-DZ"/>
        </w:rPr>
        <w:t xml:space="preserve"> </w:t>
      </w:r>
      <w:r>
        <w:rPr>
          <w:rFonts w:ascii="Calibri Light" w:hAnsi="Calibri Light" w:cs="Calibri Light" w:hint="cs"/>
          <w:b/>
          <w:bCs/>
          <w:sz w:val="36"/>
          <w:szCs w:val="36"/>
          <w:lang w:bidi="ar-DZ"/>
        </w:rPr>
        <w:t>الأصول</w:t>
      </w:r>
    </w:p>
    <w:p w14:paraId="0E150A8B" w14:textId="77777777" w:rsidR="005C384C" w:rsidRDefault="005C384C" w:rsidP="005C384C">
      <w:pPr>
        <w:rPr>
          <w:rStyle w:val="a"/>
        </w:rPr>
      </w:pPr>
      <w:r>
        <w:rPr>
          <w:rFonts w:ascii="Calibri Light" w:hAnsi="Calibri Light" w:cs="Calibri Light" w:hint="cs"/>
          <w:sz w:val="32"/>
          <w:szCs w:val="32"/>
          <w:rtl/>
          <w:lang w:bidi="ar-DZ"/>
        </w:rPr>
        <w:t>كيان</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الأصول</w:t>
      </w:r>
      <w:r>
        <w:rPr>
          <w:rFonts w:ascii="Calibri Light" w:hAnsi="Calibri Light" w:cs="Calibri Light"/>
          <w:sz w:val="32"/>
          <w:szCs w:val="32"/>
          <w:rtl/>
          <w:lang w:bidi="ar-DZ"/>
        </w:rPr>
        <w:t xml:space="preserve"> (Assets Entity) </w:t>
      </w:r>
      <w:r>
        <w:rPr>
          <w:rFonts w:ascii="Calibri Light" w:hAnsi="Calibri Light" w:cs="Calibri Light" w:hint="cs"/>
          <w:sz w:val="32"/>
          <w:szCs w:val="32"/>
          <w:rtl/>
          <w:lang w:bidi="ar-DZ"/>
        </w:rPr>
        <w:t>يُعد</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أحد</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أهم</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الكيانات</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المحورية</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في</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نظام</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أتمتة</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العمليات</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التعليمية</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والإدارية،</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إذ</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يمثل</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جميع</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الموارد</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المادية</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القابلة</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للتملك</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أو</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الاستخدام</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التي</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تعتمد</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عليها</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المدرسة</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أو</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الجهة</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التعليمية</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في</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تنفيذ</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مهامها</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الأكاديمية</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والإدارية</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والتشغيلية.</w:t>
      </w:r>
    </w:p>
    <w:p w14:paraId="58423DFA" w14:textId="77777777" w:rsidR="005C384C" w:rsidRDefault="005C384C" w:rsidP="005C384C">
      <w:pPr>
        <w:rPr>
          <w:rStyle w:val="a"/>
        </w:rPr>
      </w:pPr>
      <w:r>
        <w:rPr>
          <w:rFonts w:ascii="Calibri Light" w:hAnsi="Calibri Light" w:cs="Calibri Light" w:hint="cs"/>
          <w:sz w:val="32"/>
          <w:szCs w:val="32"/>
          <w:rtl/>
          <w:lang w:bidi="ar-DZ"/>
        </w:rPr>
        <w:t>يشمل</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كيان</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الأصول</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كل</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ما</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يمكن</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حصره</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أو</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تتبعه</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أو</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تقييمه</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أو</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صيانته</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أو</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استهلاكه</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داخل</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المؤسسة</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التعليمية،</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ابتداءً</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من</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المباني</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والمرافق،</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مروراً</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بـ</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الأجهزة</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والمعدات،</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وانتهاءً</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بـ</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الأدوات</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التعليمية</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والتقنية</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ووسائل</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النقل.</w:t>
      </w:r>
    </w:p>
    <w:p w14:paraId="0050849A" w14:textId="77777777" w:rsidR="005C384C" w:rsidRDefault="005C384C" w:rsidP="005C384C">
      <w:pPr>
        <w:rPr>
          <w:rStyle w:val="a"/>
        </w:rPr>
      </w:pPr>
      <w:r>
        <w:rPr>
          <w:rFonts w:ascii="Calibri Light" w:hAnsi="Calibri Light" w:cs="Calibri Light" w:hint="cs"/>
          <w:sz w:val="32"/>
          <w:szCs w:val="32"/>
          <w:rtl/>
          <w:lang w:bidi="ar-DZ"/>
        </w:rPr>
        <w:t>في</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هذا</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النظام،</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لا</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يُنظر</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إلى</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الأصل</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كعنصر</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مادي</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فقط،</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بل</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كـ</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كيان</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ديناميكي</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له:</w:t>
      </w:r>
    </w:p>
    <w:p w14:paraId="2BFBC730" w14:textId="77777777" w:rsidR="005C384C" w:rsidRDefault="005C384C" w:rsidP="005C384C">
      <w:pPr>
        <w:rPr>
          <w:rStyle w:val="a"/>
        </w:rPr>
      </w:pPr>
      <w:r>
        <w:rPr>
          <w:rFonts w:ascii="Calibri Light" w:hAnsi="Calibri Light" w:cs="Calibri Light" w:hint="cs"/>
          <w:sz w:val="32"/>
          <w:szCs w:val="32"/>
          <w:rtl/>
          <w:lang w:bidi="ar-DZ"/>
        </w:rPr>
        <w:t>دورة</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حياة</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كاملة</w:t>
      </w:r>
      <w:r>
        <w:rPr>
          <w:rFonts w:ascii="Calibri Light" w:hAnsi="Calibri Light" w:cs="Calibri Light"/>
          <w:sz w:val="32"/>
          <w:szCs w:val="32"/>
          <w:rtl/>
          <w:lang w:bidi="ar-DZ"/>
        </w:rPr>
        <w:t>.</w:t>
      </w:r>
    </w:p>
    <w:p w14:paraId="75153B9A" w14:textId="77777777" w:rsidR="005C384C" w:rsidRDefault="005C384C" w:rsidP="005C384C">
      <w:pPr>
        <w:rPr>
          <w:rStyle w:val="a"/>
        </w:rPr>
      </w:pPr>
      <w:r>
        <w:rPr>
          <w:rFonts w:ascii="Calibri Light" w:hAnsi="Calibri Light" w:cs="Calibri Light" w:hint="cs"/>
          <w:sz w:val="32"/>
          <w:szCs w:val="32"/>
          <w:rtl/>
          <w:lang w:bidi="ar-DZ"/>
        </w:rPr>
        <w:t>حالة</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تشغيلية</w:t>
      </w:r>
      <w:r>
        <w:rPr>
          <w:rFonts w:ascii="Calibri Light" w:hAnsi="Calibri Light" w:cs="Calibri Light"/>
          <w:sz w:val="32"/>
          <w:szCs w:val="32"/>
          <w:rtl/>
          <w:lang w:bidi="ar-DZ"/>
        </w:rPr>
        <w:t>.</w:t>
      </w:r>
    </w:p>
    <w:p w14:paraId="4A9C6FE4" w14:textId="77777777" w:rsidR="005C384C" w:rsidRDefault="005C384C" w:rsidP="005C384C">
      <w:pPr>
        <w:rPr>
          <w:rStyle w:val="a"/>
        </w:rPr>
      </w:pPr>
      <w:r>
        <w:rPr>
          <w:rFonts w:ascii="Calibri Light" w:hAnsi="Calibri Light" w:cs="Calibri Light" w:hint="cs"/>
          <w:sz w:val="32"/>
          <w:szCs w:val="32"/>
          <w:rtl/>
          <w:lang w:bidi="ar-DZ"/>
        </w:rPr>
        <w:t>قيمة</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مالية</w:t>
      </w:r>
      <w:r>
        <w:rPr>
          <w:rFonts w:ascii="Calibri Light" w:hAnsi="Calibri Light" w:cs="Calibri Light"/>
          <w:sz w:val="32"/>
          <w:szCs w:val="32"/>
          <w:rtl/>
          <w:lang w:bidi="ar-DZ"/>
        </w:rPr>
        <w:t>.</w:t>
      </w:r>
    </w:p>
    <w:p w14:paraId="6E7D5BDC" w14:textId="77777777" w:rsidR="005C384C" w:rsidRDefault="005C384C" w:rsidP="005C384C">
      <w:pPr>
        <w:rPr>
          <w:rStyle w:val="a"/>
        </w:rPr>
      </w:pPr>
      <w:r>
        <w:rPr>
          <w:rFonts w:ascii="Calibri Light" w:hAnsi="Calibri Light" w:cs="Calibri Light" w:hint="cs"/>
          <w:sz w:val="32"/>
          <w:szCs w:val="32"/>
          <w:rtl/>
          <w:lang w:bidi="ar-DZ"/>
        </w:rPr>
        <w:t>ارتباطات</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تنظيمية</w:t>
      </w:r>
      <w:r>
        <w:rPr>
          <w:rFonts w:ascii="Calibri Light" w:hAnsi="Calibri Light" w:cs="Calibri Light"/>
          <w:sz w:val="32"/>
          <w:szCs w:val="32"/>
          <w:rtl/>
          <w:lang w:bidi="ar-DZ"/>
        </w:rPr>
        <w:t>.</w:t>
      </w:r>
    </w:p>
    <w:p w14:paraId="5A3A058D" w14:textId="77777777" w:rsidR="005C384C" w:rsidRDefault="005C384C" w:rsidP="005C384C">
      <w:pPr>
        <w:rPr>
          <w:rStyle w:val="a"/>
        </w:rPr>
      </w:pPr>
      <w:r>
        <w:rPr>
          <w:rFonts w:ascii="Calibri Light" w:hAnsi="Calibri Light" w:cs="Calibri Light" w:hint="cs"/>
          <w:sz w:val="32"/>
          <w:szCs w:val="32"/>
          <w:rtl/>
          <w:lang w:bidi="ar-DZ"/>
        </w:rPr>
        <w:t>سجل</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تاريخي</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موثق</w:t>
      </w:r>
      <w:r>
        <w:rPr>
          <w:rFonts w:ascii="Calibri Light" w:hAnsi="Calibri Light" w:cs="Calibri Light"/>
          <w:sz w:val="32"/>
          <w:szCs w:val="32"/>
          <w:rtl/>
          <w:lang w:bidi="ar-DZ"/>
        </w:rPr>
        <w:t>.</w:t>
      </w:r>
    </w:p>
    <w:p w14:paraId="7EF3CB29" w14:textId="77777777" w:rsidR="005C384C" w:rsidRDefault="005C384C" w:rsidP="005C384C">
      <w:pPr>
        <w:rPr>
          <w:rStyle w:val="a"/>
        </w:rPr>
      </w:pPr>
      <w:r>
        <w:rPr>
          <w:rFonts w:ascii="Calibri Light" w:hAnsi="Calibri Light" w:cs="Calibri Light"/>
          <w:sz w:val="32"/>
          <w:szCs w:val="32"/>
          <w:rtl/>
          <w:lang w:bidi="ar-DZ"/>
        </w:rPr>
        <w:t>________________________________________________________</w:t>
      </w:r>
    </w:p>
    <w:p w14:paraId="69C5D509" w14:textId="77777777" w:rsidR="005C384C" w:rsidRDefault="005C384C" w:rsidP="005C384C">
      <w:pPr>
        <w:rPr>
          <w:rStyle w:val="a"/>
        </w:rPr>
      </w:pPr>
      <w:r>
        <w:rPr>
          <w:rFonts w:ascii="Calibri Light" w:hAnsi="Calibri Light" w:cs="Calibri Light"/>
          <w:b/>
          <w:bCs/>
          <w:sz w:val="32"/>
          <w:szCs w:val="32"/>
          <w:rtl/>
        </w:rPr>
        <w:t>1.1.</w:t>
      </w:r>
      <w:r>
        <w:rPr>
          <w:rFonts w:ascii="Calibri Light" w:hAnsi="Calibri Light" w:cs="Calibri Light" w:hint="cs"/>
          <w:b/>
          <w:bCs/>
          <w:sz w:val="32"/>
          <w:szCs w:val="32"/>
          <w:lang w:bidi="ar-DZ"/>
        </w:rPr>
        <w:t>الدور</w:t>
      </w:r>
      <w:r>
        <w:rPr>
          <w:rFonts w:ascii="Calibri Light" w:hAnsi="Calibri Light" w:cs="Calibri Light"/>
          <w:b/>
          <w:bCs/>
          <w:sz w:val="32"/>
          <w:szCs w:val="32"/>
          <w:lang w:bidi="ar-DZ"/>
        </w:rPr>
        <w:t xml:space="preserve"> </w:t>
      </w:r>
      <w:r>
        <w:rPr>
          <w:rFonts w:ascii="Calibri Light" w:hAnsi="Calibri Light" w:cs="Calibri Light" w:hint="cs"/>
          <w:b/>
          <w:bCs/>
          <w:sz w:val="32"/>
          <w:szCs w:val="32"/>
          <w:lang w:bidi="ar-DZ"/>
        </w:rPr>
        <w:t>الاستراتيجي</w:t>
      </w:r>
      <w:r>
        <w:rPr>
          <w:rFonts w:ascii="Calibri Light" w:hAnsi="Calibri Light" w:cs="Calibri Light"/>
          <w:b/>
          <w:bCs/>
          <w:sz w:val="32"/>
          <w:szCs w:val="32"/>
          <w:lang w:bidi="ar-DZ"/>
        </w:rPr>
        <w:t xml:space="preserve"> </w:t>
      </w:r>
      <w:r>
        <w:rPr>
          <w:rFonts w:ascii="Calibri Light" w:hAnsi="Calibri Light" w:cs="Calibri Light" w:hint="cs"/>
          <w:b/>
          <w:bCs/>
          <w:sz w:val="32"/>
          <w:szCs w:val="32"/>
          <w:lang w:bidi="ar-DZ"/>
        </w:rPr>
        <w:t>لكيان</w:t>
      </w:r>
      <w:r>
        <w:rPr>
          <w:rFonts w:ascii="Calibri Light" w:hAnsi="Calibri Light" w:cs="Calibri Light"/>
          <w:b/>
          <w:bCs/>
          <w:sz w:val="32"/>
          <w:szCs w:val="32"/>
          <w:lang w:bidi="ar-DZ"/>
        </w:rPr>
        <w:t xml:space="preserve"> </w:t>
      </w:r>
      <w:r>
        <w:rPr>
          <w:rFonts w:ascii="Calibri Light" w:hAnsi="Calibri Light" w:cs="Calibri Light" w:hint="cs"/>
          <w:b/>
          <w:bCs/>
          <w:sz w:val="32"/>
          <w:szCs w:val="32"/>
          <w:lang w:bidi="ar-DZ"/>
        </w:rPr>
        <w:t>الأصول</w:t>
      </w:r>
      <w:r>
        <w:rPr>
          <w:rFonts w:ascii="Calibri Light" w:hAnsi="Calibri Light" w:cs="Calibri Light"/>
          <w:b/>
          <w:bCs/>
          <w:sz w:val="32"/>
          <w:szCs w:val="32"/>
          <w:lang w:bidi="ar-DZ"/>
        </w:rPr>
        <w:t xml:space="preserve"> </w:t>
      </w:r>
      <w:r>
        <w:rPr>
          <w:rFonts w:ascii="Calibri Light" w:hAnsi="Calibri Light" w:cs="Calibri Light" w:hint="cs"/>
          <w:b/>
          <w:bCs/>
          <w:sz w:val="32"/>
          <w:szCs w:val="32"/>
          <w:lang w:bidi="ar-DZ"/>
        </w:rPr>
        <w:t>في</w:t>
      </w:r>
      <w:r>
        <w:rPr>
          <w:rFonts w:ascii="Calibri Light" w:hAnsi="Calibri Light" w:cs="Calibri Light"/>
          <w:b/>
          <w:bCs/>
          <w:sz w:val="32"/>
          <w:szCs w:val="32"/>
          <w:lang w:bidi="ar-DZ"/>
        </w:rPr>
        <w:t xml:space="preserve"> </w:t>
      </w:r>
      <w:r>
        <w:rPr>
          <w:rFonts w:ascii="Calibri Light" w:hAnsi="Calibri Light" w:cs="Calibri Light" w:hint="cs"/>
          <w:b/>
          <w:bCs/>
          <w:sz w:val="32"/>
          <w:szCs w:val="32"/>
          <w:lang w:bidi="ar-DZ"/>
        </w:rPr>
        <w:t>النظام</w:t>
      </w:r>
    </w:p>
    <w:p w14:paraId="658A9EE5" w14:textId="77777777" w:rsidR="005C384C" w:rsidRDefault="005C384C" w:rsidP="005C384C">
      <w:pPr>
        <w:rPr>
          <w:rStyle w:val="a"/>
        </w:rPr>
      </w:pPr>
      <w:r>
        <w:rPr>
          <w:rFonts w:ascii="Calibri Light" w:hAnsi="Calibri Light" w:cs="Calibri Light" w:hint="cs"/>
          <w:sz w:val="32"/>
          <w:szCs w:val="32"/>
          <w:rtl/>
          <w:lang w:bidi="ar-DZ"/>
        </w:rPr>
        <w:t>كيان</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الأصول</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ليس</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كياناً</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ثانوياً</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أو</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تابعاً،</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بل</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يؤدي</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أدواراً</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استراتيجية،</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منها:</w:t>
      </w:r>
    </w:p>
    <w:p w14:paraId="11FEB539" w14:textId="77777777" w:rsidR="005C384C" w:rsidRDefault="005C384C" w:rsidP="005C384C">
      <w:pPr>
        <w:rPr>
          <w:rStyle w:val="a"/>
        </w:rPr>
      </w:pPr>
      <w:r>
        <w:rPr>
          <w:rFonts w:ascii="Calibri Light" w:hAnsi="Calibri Light" w:cs="Calibri Light" w:hint="cs"/>
          <w:sz w:val="32"/>
          <w:szCs w:val="32"/>
          <w:rtl/>
          <w:lang w:bidi="ar-DZ"/>
        </w:rPr>
        <w:t>دعم</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العملية</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التعليمية</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بشكل</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مباشر</w:t>
      </w:r>
      <w:r>
        <w:rPr>
          <w:rFonts w:ascii="Calibri Light" w:hAnsi="Calibri Light" w:cs="Calibri Light"/>
          <w:sz w:val="32"/>
          <w:szCs w:val="32"/>
          <w:rtl/>
          <w:lang w:bidi="ar-DZ"/>
        </w:rPr>
        <w:t xml:space="preserve"> (مختبرات، </w:t>
      </w:r>
      <w:r>
        <w:rPr>
          <w:rFonts w:ascii="Calibri Light" w:hAnsi="Calibri Light" w:cs="Calibri Light" w:hint="cs"/>
          <w:sz w:val="32"/>
          <w:szCs w:val="32"/>
          <w:rtl/>
          <w:lang w:bidi="ar-DZ"/>
        </w:rPr>
        <w:t>سبورات،</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أجهزة)</w:t>
      </w:r>
    </w:p>
    <w:p w14:paraId="737B131C" w14:textId="77777777" w:rsidR="005C384C" w:rsidRDefault="005C384C" w:rsidP="005C384C">
      <w:pPr>
        <w:rPr>
          <w:rStyle w:val="a"/>
        </w:rPr>
      </w:pPr>
      <w:r>
        <w:rPr>
          <w:rFonts w:ascii="Calibri Light" w:hAnsi="Calibri Light" w:cs="Calibri Light" w:hint="cs"/>
          <w:sz w:val="32"/>
          <w:szCs w:val="32"/>
          <w:rtl/>
          <w:lang w:bidi="ar-DZ"/>
        </w:rPr>
        <w:t>دعم</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العملية</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الإدارية</w:t>
      </w:r>
      <w:r>
        <w:rPr>
          <w:rFonts w:ascii="Calibri Light" w:hAnsi="Calibri Light" w:cs="Calibri Light"/>
          <w:sz w:val="32"/>
          <w:szCs w:val="32"/>
          <w:rtl/>
          <w:lang w:bidi="ar-DZ"/>
        </w:rPr>
        <w:t xml:space="preserve"> (مكاتب، </w:t>
      </w:r>
      <w:r>
        <w:rPr>
          <w:rFonts w:ascii="Calibri Light" w:hAnsi="Calibri Light" w:cs="Calibri Light" w:hint="cs"/>
          <w:sz w:val="32"/>
          <w:szCs w:val="32"/>
          <w:rtl/>
          <w:lang w:bidi="ar-DZ"/>
        </w:rPr>
        <w:t>أجهزة</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حاسوب،</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شبكات)</w:t>
      </w:r>
    </w:p>
    <w:p w14:paraId="53991D58" w14:textId="77777777" w:rsidR="005C384C" w:rsidRDefault="005C384C" w:rsidP="005C384C">
      <w:pPr>
        <w:rPr>
          <w:rStyle w:val="a"/>
        </w:rPr>
      </w:pPr>
      <w:r>
        <w:rPr>
          <w:rFonts w:ascii="Calibri Light" w:hAnsi="Calibri Light" w:cs="Calibri Light" w:hint="cs"/>
          <w:sz w:val="32"/>
          <w:szCs w:val="32"/>
          <w:rtl/>
          <w:lang w:bidi="ar-DZ"/>
        </w:rPr>
        <w:lastRenderedPageBreak/>
        <w:t>دعم</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السلامة</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والأمن</w:t>
      </w:r>
      <w:r>
        <w:rPr>
          <w:rFonts w:ascii="Calibri Light" w:hAnsi="Calibri Light" w:cs="Calibri Light"/>
          <w:sz w:val="32"/>
          <w:szCs w:val="32"/>
          <w:rtl/>
          <w:lang w:bidi="ar-DZ"/>
        </w:rPr>
        <w:t xml:space="preserve"> (أنظمة </w:t>
      </w:r>
      <w:r>
        <w:rPr>
          <w:rFonts w:ascii="Calibri Light" w:hAnsi="Calibri Light" w:cs="Calibri Light" w:hint="cs"/>
          <w:sz w:val="32"/>
          <w:szCs w:val="32"/>
          <w:rtl/>
          <w:lang w:bidi="ar-DZ"/>
        </w:rPr>
        <w:t>إنذار،</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طفايات،</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مخارج</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طوارئ)</w:t>
      </w:r>
    </w:p>
    <w:p w14:paraId="3407A2B2" w14:textId="77777777" w:rsidR="005C384C" w:rsidRDefault="005C384C" w:rsidP="005C384C">
      <w:pPr>
        <w:rPr>
          <w:rStyle w:val="a"/>
        </w:rPr>
      </w:pPr>
      <w:r>
        <w:rPr>
          <w:rFonts w:ascii="Calibri Light" w:hAnsi="Calibri Light" w:cs="Calibri Light" w:hint="cs"/>
          <w:sz w:val="32"/>
          <w:szCs w:val="32"/>
          <w:rtl/>
          <w:lang w:bidi="ar-DZ"/>
        </w:rPr>
        <w:t>تمكين</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التخطيط</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المالي</w:t>
      </w:r>
      <w:r>
        <w:rPr>
          <w:rFonts w:ascii="Calibri Light" w:hAnsi="Calibri Light" w:cs="Calibri Light"/>
          <w:sz w:val="32"/>
          <w:szCs w:val="32"/>
          <w:rtl/>
          <w:lang w:bidi="ar-DZ"/>
        </w:rPr>
        <w:t xml:space="preserve"> (قيمة </w:t>
      </w:r>
      <w:r>
        <w:rPr>
          <w:rFonts w:ascii="Calibri Light" w:hAnsi="Calibri Light" w:cs="Calibri Light" w:hint="cs"/>
          <w:sz w:val="32"/>
          <w:szCs w:val="32"/>
          <w:rtl/>
          <w:lang w:bidi="ar-DZ"/>
        </w:rPr>
        <w:t>الأصول،</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الاستهلاك،</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الإهلاك)</w:t>
      </w:r>
    </w:p>
    <w:p w14:paraId="23F94575" w14:textId="77777777" w:rsidR="005C384C" w:rsidRDefault="005C384C" w:rsidP="005C384C">
      <w:pPr>
        <w:rPr>
          <w:rStyle w:val="a"/>
        </w:rPr>
      </w:pPr>
      <w:r>
        <w:rPr>
          <w:rFonts w:ascii="Calibri Light" w:hAnsi="Calibri Light" w:cs="Calibri Light" w:hint="cs"/>
          <w:sz w:val="32"/>
          <w:szCs w:val="32"/>
          <w:rtl/>
          <w:lang w:bidi="ar-DZ"/>
        </w:rPr>
        <w:t>تحسين</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كفاءة</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استخدام</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الموارد</w:t>
      </w:r>
    </w:p>
    <w:p w14:paraId="2CEA5539" w14:textId="77777777" w:rsidR="005C384C" w:rsidRDefault="005C384C" w:rsidP="005C384C">
      <w:pPr>
        <w:rPr>
          <w:rStyle w:val="a"/>
        </w:rPr>
      </w:pPr>
      <w:r>
        <w:rPr>
          <w:rFonts w:ascii="Calibri Light" w:hAnsi="Calibri Light" w:cs="Calibri Light" w:hint="cs"/>
          <w:sz w:val="32"/>
          <w:szCs w:val="32"/>
          <w:rtl/>
          <w:lang w:bidi="ar-DZ"/>
        </w:rPr>
        <w:t>ضمان</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الامتثال</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لمتطلبات</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الجودة</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والاعتماد</w:t>
      </w:r>
    </w:p>
    <w:p w14:paraId="34D43CA1" w14:textId="77777777" w:rsidR="005C384C" w:rsidRDefault="005C384C" w:rsidP="005C384C">
      <w:pPr>
        <w:rPr>
          <w:rStyle w:val="a"/>
        </w:rPr>
      </w:pPr>
      <w:r>
        <w:rPr>
          <w:rFonts w:ascii="Calibri Light" w:hAnsi="Calibri Light" w:cs="Calibri Light"/>
          <w:sz w:val="32"/>
          <w:szCs w:val="32"/>
          <w:rtl/>
          <w:lang w:bidi="ar-DZ"/>
        </w:rPr>
        <w:t>________________________________________________________</w:t>
      </w:r>
      <w:r>
        <w:rPr>
          <w:rFonts w:ascii="Calibri Light" w:hAnsi="Calibri Light" w:cs="Calibri Light"/>
          <w:sz w:val="32"/>
          <w:szCs w:val="32"/>
          <w:lang w:bidi="ar-DZ"/>
        </w:rPr>
        <w:t xml:space="preserve"> </w:t>
      </w:r>
    </w:p>
    <w:p w14:paraId="4D26CCEC" w14:textId="77777777" w:rsidR="005C384C" w:rsidRDefault="005C384C" w:rsidP="005C384C">
      <w:pPr>
        <w:rPr>
          <w:rStyle w:val="a"/>
        </w:rPr>
      </w:pPr>
      <w:r>
        <w:rPr>
          <w:rFonts w:ascii="Calibri Light" w:hAnsi="Calibri Light" w:cs="Calibri Light"/>
          <w:b/>
          <w:bCs/>
          <w:sz w:val="32"/>
          <w:szCs w:val="32"/>
          <w:rtl/>
        </w:rPr>
        <w:t xml:space="preserve">1.2. </w:t>
      </w:r>
      <w:r>
        <w:rPr>
          <w:rFonts w:ascii="Calibri Light" w:hAnsi="Calibri Light" w:cs="Calibri Light" w:hint="cs"/>
          <w:b/>
          <w:bCs/>
          <w:sz w:val="32"/>
          <w:szCs w:val="32"/>
          <w:lang w:bidi="ar-DZ"/>
        </w:rPr>
        <w:t>خصائص</w:t>
      </w:r>
      <w:r>
        <w:rPr>
          <w:rFonts w:ascii="Calibri Light" w:hAnsi="Calibri Light" w:cs="Calibri Light"/>
          <w:b/>
          <w:bCs/>
          <w:sz w:val="32"/>
          <w:szCs w:val="32"/>
          <w:lang w:bidi="ar-DZ"/>
        </w:rPr>
        <w:t xml:space="preserve"> </w:t>
      </w:r>
      <w:r>
        <w:rPr>
          <w:rFonts w:ascii="Calibri Light" w:hAnsi="Calibri Light" w:cs="Calibri Light" w:hint="cs"/>
          <w:b/>
          <w:bCs/>
          <w:sz w:val="32"/>
          <w:szCs w:val="32"/>
          <w:lang w:bidi="ar-DZ"/>
        </w:rPr>
        <w:t>كيان</w:t>
      </w:r>
      <w:r>
        <w:rPr>
          <w:rFonts w:ascii="Calibri Light" w:hAnsi="Calibri Light" w:cs="Calibri Light"/>
          <w:b/>
          <w:bCs/>
          <w:sz w:val="32"/>
          <w:szCs w:val="32"/>
          <w:lang w:bidi="ar-DZ"/>
        </w:rPr>
        <w:t xml:space="preserve"> </w:t>
      </w:r>
      <w:r>
        <w:rPr>
          <w:rFonts w:ascii="Calibri Light" w:hAnsi="Calibri Light" w:cs="Calibri Light" w:hint="cs"/>
          <w:b/>
          <w:bCs/>
          <w:sz w:val="32"/>
          <w:szCs w:val="32"/>
          <w:lang w:bidi="ar-DZ"/>
        </w:rPr>
        <w:t>الأصول</w:t>
      </w:r>
    </w:p>
    <w:p w14:paraId="64904ACE" w14:textId="77777777" w:rsidR="005C384C" w:rsidRDefault="005C384C" w:rsidP="005C384C">
      <w:pPr>
        <w:rPr>
          <w:rStyle w:val="a"/>
        </w:rPr>
      </w:pPr>
      <w:r>
        <w:rPr>
          <w:rFonts w:ascii="Calibri Light" w:hAnsi="Calibri Light" w:cs="Calibri Light" w:hint="cs"/>
          <w:sz w:val="32"/>
          <w:szCs w:val="32"/>
          <w:rtl/>
          <w:lang w:bidi="ar-DZ"/>
        </w:rPr>
        <w:t>يتميز</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كيان</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الأصول</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بمجموعة</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من</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الخصائص</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الجوهرية</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التي</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تميّزه</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عن</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باقي</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الكيانات:</w:t>
      </w:r>
    </w:p>
    <w:p w14:paraId="0E92AF35" w14:textId="77777777" w:rsidR="005C384C" w:rsidRDefault="005C384C" w:rsidP="005C384C">
      <w:pPr>
        <w:rPr>
          <w:rStyle w:val="a"/>
        </w:rPr>
      </w:pPr>
      <w:r>
        <w:rPr>
          <w:rFonts w:ascii="Calibri Light" w:hAnsi="Calibri Light" w:cs="Calibri Light" w:hint="cs"/>
          <w:sz w:val="32"/>
          <w:szCs w:val="32"/>
          <w:rtl/>
          <w:lang w:bidi="ar-DZ"/>
        </w:rPr>
        <w:t>قابلية</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التتبع:</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كل</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أصل</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له</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رقم</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تعريفي</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فريد</w:t>
      </w:r>
      <w:r>
        <w:rPr>
          <w:rFonts w:ascii="Calibri Light" w:hAnsi="Calibri Light" w:cs="Calibri Light"/>
          <w:sz w:val="32"/>
          <w:szCs w:val="32"/>
          <w:rtl/>
          <w:lang w:bidi="ar-DZ"/>
        </w:rPr>
        <w:t>.</w:t>
      </w:r>
    </w:p>
    <w:p w14:paraId="2C584D16" w14:textId="77777777" w:rsidR="005C384C" w:rsidRDefault="005C384C" w:rsidP="005C384C">
      <w:pPr>
        <w:rPr>
          <w:rStyle w:val="a"/>
        </w:rPr>
      </w:pPr>
      <w:r>
        <w:rPr>
          <w:rFonts w:ascii="Calibri Light" w:hAnsi="Calibri Light" w:cs="Calibri Light" w:hint="cs"/>
          <w:sz w:val="32"/>
          <w:szCs w:val="32"/>
          <w:rtl/>
          <w:lang w:bidi="ar-DZ"/>
        </w:rPr>
        <w:t>القابلية</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للتصنيف:</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أصول</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تعليمية،</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إدارية،</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تقنية،</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خدمية</w:t>
      </w:r>
      <w:r>
        <w:rPr>
          <w:rFonts w:ascii="Calibri Light" w:hAnsi="Calibri Light" w:cs="Calibri Light"/>
          <w:sz w:val="32"/>
          <w:szCs w:val="32"/>
          <w:rtl/>
          <w:lang w:bidi="ar-DZ"/>
        </w:rPr>
        <w:t>.</w:t>
      </w:r>
    </w:p>
    <w:p w14:paraId="52920DBF" w14:textId="77777777" w:rsidR="005C384C" w:rsidRDefault="005C384C" w:rsidP="005C384C">
      <w:pPr>
        <w:rPr>
          <w:rStyle w:val="a"/>
        </w:rPr>
      </w:pPr>
      <w:r>
        <w:rPr>
          <w:rFonts w:ascii="Calibri Light" w:hAnsi="Calibri Light" w:cs="Calibri Light" w:hint="cs"/>
          <w:sz w:val="32"/>
          <w:szCs w:val="32"/>
          <w:rtl/>
          <w:lang w:bidi="ar-DZ"/>
        </w:rPr>
        <w:t>تعدد</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الحالات</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التشغيلية:</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نشط،</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معطل،</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تحت</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الصيانة،</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مستبعد</w:t>
      </w:r>
      <w:r>
        <w:rPr>
          <w:rFonts w:ascii="Calibri Light" w:hAnsi="Calibri Light" w:cs="Calibri Light"/>
          <w:sz w:val="32"/>
          <w:szCs w:val="32"/>
          <w:rtl/>
          <w:lang w:bidi="ar-DZ"/>
        </w:rPr>
        <w:t>.</w:t>
      </w:r>
    </w:p>
    <w:p w14:paraId="48264089" w14:textId="77777777" w:rsidR="005C384C" w:rsidRDefault="005C384C" w:rsidP="005C384C">
      <w:pPr>
        <w:rPr>
          <w:rStyle w:val="a"/>
        </w:rPr>
      </w:pPr>
      <w:r>
        <w:rPr>
          <w:rFonts w:ascii="Calibri Light" w:hAnsi="Calibri Light" w:cs="Calibri Light" w:hint="cs"/>
          <w:sz w:val="32"/>
          <w:szCs w:val="32"/>
          <w:rtl/>
          <w:lang w:bidi="ar-DZ"/>
        </w:rPr>
        <w:t>الارتباط</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المكاني:</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مرتبط</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بمبنى،</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غرفة،</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مختبر</w:t>
      </w:r>
      <w:r>
        <w:rPr>
          <w:rFonts w:ascii="Calibri Light" w:hAnsi="Calibri Light" w:cs="Calibri Light"/>
          <w:sz w:val="32"/>
          <w:szCs w:val="32"/>
          <w:rtl/>
          <w:lang w:bidi="ar-DZ"/>
        </w:rPr>
        <w:t>.</w:t>
      </w:r>
    </w:p>
    <w:p w14:paraId="7E86B40A" w14:textId="77777777" w:rsidR="005C384C" w:rsidRDefault="005C384C" w:rsidP="005C384C">
      <w:pPr>
        <w:rPr>
          <w:rStyle w:val="a"/>
        </w:rPr>
      </w:pPr>
      <w:r>
        <w:rPr>
          <w:rFonts w:ascii="Calibri Light" w:hAnsi="Calibri Light" w:cs="Calibri Light" w:hint="cs"/>
          <w:sz w:val="32"/>
          <w:szCs w:val="32"/>
          <w:rtl/>
          <w:lang w:bidi="ar-DZ"/>
        </w:rPr>
        <w:t>الارتباط</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التنظيمي:</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تابع</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لمدرسة،</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قسم،</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أو</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إدارة</w:t>
      </w:r>
      <w:r>
        <w:rPr>
          <w:rFonts w:ascii="Calibri Light" w:hAnsi="Calibri Light" w:cs="Calibri Light"/>
          <w:sz w:val="32"/>
          <w:szCs w:val="32"/>
          <w:rtl/>
          <w:lang w:bidi="ar-DZ"/>
        </w:rPr>
        <w:t>.</w:t>
      </w:r>
    </w:p>
    <w:p w14:paraId="10B5CF88" w14:textId="77777777" w:rsidR="005C384C" w:rsidRDefault="005C384C" w:rsidP="005C384C">
      <w:pPr>
        <w:rPr>
          <w:rStyle w:val="a"/>
        </w:rPr>
      </w:pPr>
      <w:r>
        <w:rPr>
          <w:rFonts w:ascii="Calibri Light" w:hAnsi="Calibri Light" w:cs="Calibri Light" w:hint="cs"/>
          <w:sz w:val="32"/>
          <w:szCs w:val="32"/>
          <w:rtl/>
          <w:lang w:bidi="ar-DZ"/>
        </w:rPr>
        <w:t>القابلية</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للتقييم</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المالي:</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قيمة</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شراء،</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قيمة</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حالية،</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قيمة</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إهلاك</w:t>
      </w:r>
      <w:r>
        <w:rPr>
          <w:rFonts w:ascii="Calibri Light" w:hAnsi="Calibri Light" w:cs="Calibri Light"/>
          <w:sz w:val="32"/>
          <w:szCs w:val="32"/>
          <w:rtl/>
          <w:lang w:bidi="ar-DZ"/>
        </w:rPr>
        <w:t>.</w:t>
      </w:r>
    </w:p>
    <w:p w14:paraId="29E75D77" w14:textId="77777777" w:rsidR="005C384C" w:rsidRDefault="005C384C" w:rsidP="005C384C">
      <w:pPr>
        <w:rPr>
          <w:rStyle w:val="a"/>
        </w:rPr>
      </w:pPr>
      <w:r>
        <w:rPr>
          <w:rFonts w:ascii="Calibri Light" w:hAnsi="Calibri Light" w:cs="Calibri Light" w:hint="cs"/>
          <w:sz w:val="32"/>
          <w:szCs w:val="32"/>
          <w:rtl/>
          <w:lang w:bidi="ar-DZ"/>
        </w:rPr>
        <w:t>التأثر</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بالزمن:</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يتغير</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حاله</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وقيمته</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بمرور</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الوقت</w:t>
      </w:r>
      <w:r>
        <w:rPr>
          <w:rFonts w:ascii="Calibri Light" w:hAnsi="Calibri Light" w:cs="Calibri Light"/>
          <w:sz w:val="32"/>
          <w:szCs w:val="32"/>
          <w:rtl/>
          <w:lang w:bidi="ar-DZ"/>
        </w:rPr>
        <w:t>.</w:t>
      </w:r>
    </w:p>
    <w:p w14:paraId="2BF95587" w14:textId="77777777" w:rsidR="005C384C" w:rsidRDefault="005C384C" w:rsidP="005C384C">
      <w:pPr>
        <w:rPr>
          <w:rStyle w:val="a"/>
        </w:rPr>
      </w:pPr>
      <w:r>
        <w:rPr>
          <w:rFonts w:ascii="Calibri Light" w:hAnsi="Calibri Light" w:cs="Calibri Light"/>
          <w:sz w:val="32"/>
          <w:szCs w:val="32"/>
          <w:rtl/>
          <w:lang w:bidi="ar-DZ"/>
        </w:rPr>
        <w:t>________________________________________________________</w:t>
      </w:r>
    </w:p>
    <w:p w14:paraId="1752F7D5" w14:textId="77777777" w:rsidR="005C384C" w:rsidRDefault="005C384C" w:rsidP="005C384C">
      <w:pPr>
        <w:rPr>
          <w:rStyle w:val="a"/>
        </w:rPr>
      </w:pPr>
      <w:r>
        <w:rPr>
          <w:rFonts w:ascii="Calibri Light" w:hAnsi="Calibri Light" w:cs="Calibri Light"/>
          <w:b/>
          <w:bCs/>
          <w:sz w:val="32"/>
          <w:szCs w:val="32"/>
          <w:rtl/>
        </w:rPr>
        <w:t>1.3.</w:t>
      </w:r>
      <w:r>
        <w:rPr>
          <w:rFonts w:ascii="Calibri Light" w:hAnsi="Calibri Light" w:cs="Calibri Light"/>
          <w:sz w:val="32"/>
          <w:szCs w:val="32"/>
          <w:rtl/>
        </w:rPr>
        <w:t xml:space="preserve"> </w:t>
      </w:r>
      <w:r>
        <w:rPr>
          <w:rFonts w:ascii="Calibri Light" w:hAnsi="Calibri Light" w:cs="Calibri Light" w:hint="cs"/>
          <w:b/>
          <w:bCs/>
          <w:sz w:val="32"/>
          <w:szCs w:val="32"/>
          <w:lang w:bidi="ar-DZ"/>
        </w:rPr>
        <w:t>حدود</w:t>
      </w:r>
      <w:r>
        <w:rPr>
          <w:rFonts w:ascii="Calibri Light" w:hAnsi="Calibri Light" w:cs="Calibri Light"/>
          <w:b/>
          <w:bCs/>
          <w:sz w:val="32"/>
          <w:szCs w:val="32"/>
          <w:lang w:bidi="ar-DZ"/>
        </w:rPr>
        <w:t xml:space="preserve"> </w:t>
      </w:r>
      <w:r>
        <w:rPr>
          <w:rFonts w:ascii="Calibri Light" w:hAnsi="Calibri Light" w:cs="Calibri Light" w:hint="cs"/>
          <w:b/>
          <w:bCs/>
          <w:sz w:val="32"/>
          <w:szCs w:val="32"/>
          <w:lang w:bidi="ar-DZ"/>
        </w:rPr>
        <w:t>ونطاق</w:t>
      </w:r>
      <w:r>
        <w:rPr>
          <w:rFonts w:ascii="Calibri Light" w:hAnsi="Calibri Light" w:cs="Calibri Light"/>
          <w:b/>
          <w:bCs/>
          <w:sz w:val="32"/>
          <w:szCs w:val="32"/>
          <w:lang w:bidi="ar-DZ"/>
        </w:rPr>
        <w:t xml:space="preserve"> </w:t>
      </w:r>
      <w:r>
        <w:rPr>
          <w:rFonts w:ascii="Calibri Light" w:hAnsi="Calibri Light" w:cs="Calibri Light" w:hint="cs"/>
          <w:b/>
          <w:bCs/>
          <w:sz w:val="32"/>
          <w:szCs w:val="32"/>
          <w:lang w:bidi="ar-DZ"/>
        </w:rPr>
        <w:t>تحليل</w:t>
      </w:r>
      <w:r>
        <w:rPr>
          <w:rFonts w:ascii="Calibri Light" w:hAnsi="Calibri Light" w:cs="Calibri Light"/>
          <w:b/>
          <w:bCs/>
          <w:sz w:val="32"/>
          <w:szCs w:val="32"/>
          <w:lang w:bidi="ar-DZ"/>
        </w:rPr>
        <w:t xml:space="preserve"> </w:t>
      </w:r>
      <w:r>
        <w:rPr>
          <w:rFonts w:ascii="Calibri Light" w:hAnsi="Calibri Light" w:cs="Calibri Light" w:hint="cs"/>
          <w:b/>
          <w:bCs/>
          <w:sz w:val="32"/>
          <w:szCs w:val="32"/>
          <w:lang w:bidi="ar-DZ"/>
        </w:rPr>
        <w:t>كيان</w:t>
      </w:r>
      <w:r>
        <w:rPr>
          <w:rFonts w:ascii="Calibri Light" w:hAnsi="Calibri Light" w:cs="Calibri Light"/>
          <w:b/>
          <w:bCs/>
          <w:sz w:val="32"/>
          <w:szCs w:val="32"/>
          <w:lang w:bidi="ar-DZ"/>
        </w:rPr>
        <w:t xml:space="preserve"> </w:t>
      </w:r>
      <w:r>
        <w:rPr>
          <w:rFonts w:ascii="Calibri Light" w:hAnsi="Calibri Light" w:cs="Calibri Light" w:hint="cs"/>
          <w:b/>
          <w:bCs/>
          <w:sz w:val="32"/>
          <w:szCs w:val="32"/>
          <w:lang w:bidi="ar-DZ"/>
        </w:rPr>
        <w:t>الأصول</w:t>
      </w:r>
    </w:p>
    <w:p w14:paraId="64FA6D69" w14:textId="77777777" w:rsidR="005C384C" w:rsidRDefault="005C384C" w:rsidP="005C384C">
      <w:pPr>
        <w:rPr>
          <w:rStyle w:val="a"/>
        </w:rPr>
      </w:pPr>
      <w:r>
        <w:rPr>
          <w:rFonts w:ascii="Calibri Light" w:hAnsi="Calibri Light" w:cs="Calibri Light" w:hint="cs"/>
          <w:sz w:val="32"/>
          <w:szCs w:val="32"/>
          <w:rtl/>
          <w:lang w:bidi="ar-DZ"/>
        </w:rPr>
        <w:t>هذا</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التحليل</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يركز</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على:</w:t>
      </w:r>
    </w:p>
    <w:p w14:paraId="76443679" w14:textId="77777777" w:rsidR="005C384C" w:rsidRDefault="005C384C" w:rsidP="005C384C">
      <w:pPr>
        <w:rPr>
          <w:rStyle w:val="a"/>
        </w:rPr>
      </w:pPr>
      <w:r>
        <w:rPr>
          <w:rFonts w:ascii="Calibri Light" w:hAnsi="Calibri Light" w:cs="Calibri Light" w:hint="cs"/>
          <w:sz w:val="32"/>
          <w:szCs w:val="32"/>
          <w:rtl/>
          <w:lang w:bidi="ar-DZ"/>
        </w:rPr>
        <w:t>الأصول</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المادية</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فقط</w:t>
      </w:r>
      <w:r>
        <w:rPr>
          <w:rFonts w:ascii="Calibri Light" w:hAnsi="Calibri Light" w:cs="Calibri Light"/>
          <w:sz w:val="32"/>
          <w:szCs w:val="32"/>
          <w:rtl/>
          <w:lang w:bidi="ar-DZ"/>
        </w:rPr>
        <w:t>.</w:t>
      </w:r>
    </w:p>
    <w:p w14:paraId="31EABE4A" w14:textId="77777777" w:rsidR="005C384C" w:rsidRDefault="005C384C" w:rsidP="005C384C">
      <w:pPr>
        <w:rPr>
          <w:rStyle w:val="a"/>
        </w:rPr>
      </w:pPr>
      <w:r>
        <w:rPr>
          <w:rFonts w:ascii="Calibri Light" w:hAnsi="Calibri Light" w:cs="Calibri Light" w:hint="cs"/>
          <w:sz w:val="32"/>
          <w:szCs w:val="32"/>
          <w:rtl/>
          <w:lang w:bidi="ar-DZ"/>
        </w:rPr>
        <w:t>الأصول</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التي</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تمتلكها</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أو</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تديرها</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المدرسة</w:t>
      </w:r>
      <w:r>
        <w:rPr>
          <w:rFonts w:ascii="Calibri Light" w:hAnsi="Calibri Light" w:cs="Calibri Light"/>
          <w:sz w:val="32"/>
          <w:szCs w:val="32"/>
          <w:rtl/>
          <w:lang w:bidi="ar-DZ"/>
        </w:rPr>
        <w:t>.</w:t>
      </w:r>
    </w:p>
    <w:p w14:paraId="1592D9F4" w14:textId="77777777" w:rsidR="005C384C" w:rsidRDefault="005C384C" w:rsidP="005C384C">
      <w:pPr>
        <w:rPr>
          <w:rStyle w:val="a"/>
        </w:rPr>
      </w:pPr>
      <w:r>
        <w:rPr>
          <w:rFonts w:ascii="Calibri Light" w:hAnsi="Calibri Light" w:cs="Calibri Light" w:hint="cs"/>
          <w:sz w:val="32"/>
          <w:szCs w:val="32"/>
          <w:rtl/>
          <w:lang w:bidi="ar-DZ"/>
        </w:rPr>
        <w:t>الأصول</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القابلة</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للتسجيل</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والمتابعة</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النظامية</w:t>
      </w:r>
      <w:r>
        <w:rPr>
          <w:rFonts w:ascii="Calibri Light" w:hAnsi="Calibri Light" w:cs="Calibri Light"/>
          <w:sz w:val="32"/>
          <w:szCs w:val="32"/>
          <w:rtl/>
          <w:lang w:bidi="ar-DZ"/>
        </w:rPr>
        <w:t>.</w:t>
      </w:r>
    </w:p>
    <w:p w14:paraId="3DC01A8A" w14:textId="77777777" w:rsidR="005C384C" w:rsidRDefault="005C384C" w:rsidP="005C384C">
      <w:pPr>
        <w:rPr>
          <w:rStyle w:val="a"/>
        </w:rPr>
      </w:pPr>
      <w:r>
        <w:rPr>
          <w:rFonts w:ascii="Calibri Light" w:hAnsi="Calibri Light" w:cs="Calibri Light" w:hint="cs"/>
          <w:sz w:val="32"/>
          <w:szCs w:val="32"/>
          <w:rtl/>
          <w:lang w:bidi="ar-DZ"/>
        </w:rPr>
        <w:lastRenderedPageBreak/>
        <w:t>ولا</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يشمل:</w:t>
      </w:r>
    </w:p>
    <w:p w14:paraId="0DC7031E" w14:textId="77777777" w:rsidR="005C384C" w:rsidRDefault="005C384C" w:rsidP="005C384C">
      <w:pPr>
        <w:rPr>
          <w:rStyle w:val="a"/>
        </w:rPr>
      </w:pPr>
      <w:r>
        <w:rPr>
          <w:rFonts w:ascii="Calibri Light" w:hAnsi="Calibri Light" w:cs="Calibri Light" w:hint="cs"/>
          <w:sz w:val="32"/>
          <w:szCs w:val="32"/>
          <w:rtl/>
          <w:lang w:bidi="ar-DZ"/>
        </w:rPr>
        <w:t>الموارد</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البشرية</w:t>
      </w:r>
      <w:r>
        <w:rPr>
          <w:rFonts w:ascii="Calibri Light" w:hAnsi="Calibri Light" w:cs="Calibri Light"/>
          <w:sz w:val="32"/>
          <w:szCs w:val="32"/>
          <w:rtl/>
          <w:lang w:bidi="ar-DZ"/>
        </w:rPr>
        <w:t>.</w:t>
      </w:r>
    </w:p>
    <w:p w14:paraId="26CF475A" w14:textId="77777777" w:rsidR="005C384C" w:rsidRDefault="005C384C" w:rsidP="005C384C">
      <w:pPr>
        <w:rPr>
          <w:rStyle w:val="a"/>
        </w:rPr>
      </w:pPr>
      <w:r>
        <w:rPr>
          <w:rFonts w:ascii="Calibri Light" w:hAnsi="Calibri Light" w:cs="Calibri Light" w:hint="cs"/>
          <w:sz w:val="32"/>
          <w:szCs w:val="32"/>
          <w:rtl/>
          <w:lang w:bidi="ar-DZ"/>
        </w:rPr>
        <w:t>الطلاب</w:t>
      </w:r>
      <w:r>
        <w:rPr>
          <w:rFonts w:ascii="Calibri Light" w:hAnsi="Calibri Light" w:cs="Calibri Light"/>
          <w:sz w:val="32"/>
          <w:szCs w:val="32"/>
          <w:rtl/>
          <w:lang w:bidi="ar-DZ"/>
        </w:rPr>
        <w:t>.</w:t>
      </w:r>
    </w:p>
    <w:p w14:paraId="78F11D09" w14:textId="77777777" w:rsidR="005C384C" w:rsidRDefault="005C384C" w:rsidP="005C384C">
      <w:pPr>
        <w:rPr>
          <w:rStyle w:val="a"/>
        </w:rPr>
      </w:pPr>
      <w:r>
        <w:rPr>
          <w:rFonts w:ascii="Calibri Light" w:hAnsi="Calibri Light" w:cs="Calibri Light" w:hint="cs"/>
          <w:sz w:val="32"/>
          <w:szCs w:val="32"/>
          <w:rtl/>
          <w:lang w:bidi="ar-DZ"/>
        </w:rPr>
        <w:t>البيانات</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الرقمية</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غير</w:t>
      </w:r>
      <w:r>
        <w:rPr>
          <w:rFonts w:ascii="Calibri Light" w:hAnsi="Calibri Light" w:cs="Calibri Light"/>
          <w:sz w:val="32"/>
          <w:szCs w:val="32"/>
          <w:rtl/>
          <w:lang w:bidi="ar-DZ"/>
        </w:rPr>
        <w:t xml:space="preserve"> </w:t>
      </w:r>
      <w:r>
        <w:rPr>
          <w:rFonts w:ascii="Calibri Light" w:hAnsi="Calibri Light" w:cs="Calibri Light" w:hint="cs"/>
          <w:sz w:val="32"/>
          <w:szCs w:val="32"/>
          <w:rtl/>
          <w:lang w:bidi="ar-DZ"/>
        </w:rPr>
        <w:t>الملموسة</w:t>
      </w:r>
      <w:r>
        <w:rPr>
          <w:rFonts w:ascii="Calibri Light" w:hAnsi="Calibri Light" w:cs="Calibri Light"/>
          <w:sz w:val="32"/>
          <w:szCs w:val="32"/>
          <w:rtl/>
          <w:lang w:bidi="ar-DZ"/>
        </w:rPr>
        <w:t>.</w:t>
      </w:r>
    </w:p>
    <w:p w14:paraId="54F3DE33" w14:textId="77777777" w:rsidR="005C384C" w:rsidRDefault="005C384C" w:rsidP="005C384C">
      <w:pPr>
        <w:rPr>
          <w:rFonts w:hint="cs"/>
          <w:b/>
          <w:bCs/>
          <w:color w:val="000080"/>
          <w:sz w:val="36"/>
          <w:szCs w:val="36"/>
          <w:rtl/>
          <w:lang w:bidi="ar-DZ"/>
        </w:rPr>
      </w:pPr>
    </w:p>
    <w:p w14:paraId="2AA03527" w14:textId="77777777" w:rsidR="005C384C" w:rsidRDefault="005C384C" w:rsidP="005C384C">
      <w:pPr>
        <w:rPr>
          <w:rFonts w:hint="cs"/>
          <w:b/>
          <w:bCs/>
          <w:color w:val="000080"/>
          <w:sz w:val="36"/>
          <w:szCs w:val="36"/>
          <w:rtl/>
          <w:lang w:bidi="ar-DZ"/>
        </w:rPr>
      </w:pPr>
      <w:r>
        <w:rPr>
          <w:b/>
          <w:bCs/>
          <w:color w:val="000080"/>
          <w:sz w:val="36"/>
          <w:szCs w:val="36"/>
          <w:rtl/>
          <w:lang w:bidi="ar-DZ"/>
        </w:rPr>
        <w:t>----------------------------------------------------------------------------------</w:t>
      </w:r>
    </w:p>
    <w:p w14:paraId="5F23DEDA" w14:textId="77777777" w:rsidR="005C384C" w:rsidRDefault="005C384C" w:rsidP="005C384C">
      <w:pPr>
        <w:rPr>
          <w:rFonts w:hint="cs"/>
          <w:b/>
          <w:bCs/>
          <w:color w:val="000080"/>
          <w:sz w:val="36"/>
          <w:szCs w:val="36"/>
          <w:rtl/>
          <w:lang w:bidi="ar-DZ"/>
        </w:rPr>
      </w:pPr>
    </w:p>
    <w:p w14:paraId="7E29282F" w14:textId="77777777" w:rsidR="005C384C" w:rsidRDefault="005C384C" w:rsidP="005C384C">
      <w:pPr>
        <w:rPr>
          <w:rFonts w:hint="cs"/>
          <w:sz w:val="36"/>
          <w:szCs w:val="36"/>
          <w:rtl/>
          <w:lang w:bidi="ar-DZ"/>
        </w:rPr>
      </w:pPr>
      <w:r>
        <w:rPr>
          <w:rFonts w:hint="cs"/>
          <w:b/>
          <w:bCs/>
          <w:color w:val="000080"/>
          <w:sz w:val="36"/>
          <w:szCs w:val="36"/>
          <w:rtl/>
          <w:lang w:bidi="ar-DZ"/>
        </w:rPr>
        <w:t>الفئة الأولى</w:t>
      </w:r>
      <w:r>
        <w:rPr>
          <w:b/>
          <w:bCs/>
          <w:color w:val="000080"/>
          <w:sz w:val="36"/>
          <w:szCs w:val="36"/>
          <w:rtl/>
          <w:lang w:bidi="ar-DZ"/>
        </w:rPr>
        <w:t xml:space="preserve">: </w:t>
      </w:r>
      <w:r>
        <w:rPr>
          <w:rFonts w:hint="cs"/>
          <w:b/>
          <w:bCs/>
          <w:color w:val="000080"/>
          <w:sz w:val="36"/>
          <w:szCs w:val="36"/>
          <w:rtl/>
          <w:lang w:bidi="ar-DZ"/>
        </w:rPr>
        <w:t>فئة التعريف ودورة الحياة (التسجيل والتوثيق)</w:t>
      </w:r>
    </w:p>
    <w:p w14:paraId="0BF78EDC"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تسجيل أصل جديد في النظام</w:t>
      </w:r>
    </w:p>
    <w:p w14:paraId="33304419" w14:textId="77777777" w:rsidR="005C384C" w:rsidRDefault="005C384C" w:rsidP="005C384C">
      <w:pPr>
        <w:rPr>
          <w:rFonts w:hint="cs"/>
          <w:sz w:val="36"/>
          <w:szCs w:val="36"/>
          <w:rtl/>
          <w:lang w:bidi="ar-DZ"/>
        </w:rPr>
      </w:pPr>
      <w:r>
        <w:rPr>
          <w:rFonts w:hint="cs"/>
          <w:sz w:val="36"/>
          <w:szCs w:val="36"/>
          <w:rtl/>
          <w:lang w:bidi="ar-DZ"/>
        </w:rPr>
        <w:t>السيناريو:</w:t>
      </w:r>
    </w:p>
    <w:p w14:paraId="5DB13312" w14:textId="77777777" w:rsidR="005C384C" w:rsidRDefault="005C384C" w:rsidP="005C384C">
      <w:pPr>
        <w:pStyle w:val="a5"/>
        <w:numPr>
          <w:ilvl w:val="0"/>
          <w:numId w:val="23"/>
        </w:numPr>
        <w:rPr>
          <w:rFonts w:hint="cs"/>
          <w:sz w:val="36"/>
          <w:szCs w:val="36"/>
          <w:rtl/>
          <w:lang w:bidi="ar-DZ"/>
        </w:rPr>
      </w:pPr>
      <w:r>
        <w:rPr>
          <w:rFonts w:hint="cs"/>
          <w:sz w:val="36"/>
          <w:szCs w:val="36"/>
          <w:rtl/>
          <w:lang w:bidi="ar-DZ"/>
        </w:rPr>
        <w:t xml:space="preserve">الحاجة إلى إضافة أصل جديد </w:t>
      </w:r>
      <w:r>
        <w:rPr>
          <w:sz w:val="36"/>
          <w:szCs w:val="36"/>
          <w:rtl/>
          <w:lang w:bidi="ar-DZ"/>
        </w:rPr>
        <w:t>(</w:t>
      </w:r>
      <w:r>
        <w:rPr>
          <w:rFonts w:hint="cs"/>
          <w:sz w:val="36"/>
          <w:szCs w:val="36"/>
          <w:rtl/>
          <w:lang w:bidi="ar-DZ"/>
        </w:rPr>
        <w:t>جهاز، قطعة أثاث، معدات</w:t>
      </w:r>
      <w:r>
        <w:rPr>
          <w:sz w:val="36"/>
          <w:szCs w:val="36"/>
          <w:rtl/>
          <w:lang w:bidi="ar-DZ"/>
        </w:rPr>
        <w:t>)</w:t>
      </w:r>
      <w:r>
        <w:rPr>
          <w:rFonts w:hint="cs"/>
          <w:sz w:val="36"/>
          <w:szCs w:val="36"/>
          <w:rtl/>
          <w:lang w:bidi="ar-DZ"/>
        </w:rPr>
        <w:t>.</w:t>
      </w:r>
    </w:p>
    <w:p w14:paraId="72011805" w14:textId="77777777" w:rsidR="005C384C" w:rsidRDefault="005C384C" w:rsidP="005C384C">
      <w:pPr>
        <w:pStyle w:val="a5"/>
        <w:numPr>
          <w:ilvl w:val="0"/>
          <w:numId w:val="23"/>
        </w:numPr>
        <w:rPr>
          <w:rFonts w:hint="cs"/>
          <w:sz w:val="36"/>
          <w:szCs w:val="36"/>
          <w:rtl/>
          <w:lang w:bidi="ar-DZ"/>
        </w:rPr>
      </w:pPr>
      <w:r>
        <w:rPr>
          <w:rFonts w:hint="cs"/>
          <w:sz w:val="36"/>
          <w:szCs w:val="36"/>
          <w:rtl/>
          <w:lang w:bidi="ar-DZ"/>
        </w:rPr>
        <w:t>مسؤول الأصول يدخل إلى وحدة إدارة الأصول.</w:t>
      </w:r>
    </w:p>
    <w:p w14:paraId="2F0379E5" w14:textId="77777777" w:rsidR="005C384C" w:rsidRDefault="005C384C" w:rsidP="005C384C">
      <w:pPr>
        <w:pStyle w:val="a5"/>
        <w:numPr>
          <w:ilvl w:val="0"/>
          <w:numId w:val="23"/>
        </w:numPr>
        <w:rPr>
          <w:rFonts w:hint="cs"/>
          <w:sz w:val="36"/>
          <w:szCs w:val="36"/>
          <w:rtl/>
          <w:lang w:bidi="ar-DZ"/>
        </w:rPr>
      </w:pPr>
      <w:r>
        <w:rPr>
          <w:rFonts w:hint="cs"/>
          <w:sz w:val="36"/>
          <w:szCs w:val="36"/>
          <w:rtl/>
          <w:lang w:bidi="ar-DZ"/>
        </w:rPr>
        <w:t>اختيار خيار "تسجيل أصل جديد".</w:t>
      </w:r>
    </w:p>
    <w:p w14:paraId="33680642" w14:textId="77777777" w:rsidR="005C384C" w:rsidRDefault="005C384C" w:rsidP="005C384C">
      <w:pPr>
        <w:pStyle w:val="a5"/>
        <w:numPr>
          <w:ilvl w:val="0"/>
          <w:numId w:val="23"/>
        </w:numPr>
        <w:rPr>
          <w:rFonts w:hint="cs"/>
          <w:sz w:val="36"/>
          <w:szCs w:val="36"/>
          <w:rtl/>
          <w:lang w:bidi="ar-DZ"/>
        </w:rPr>
      </w:pPr>
      <w:r>
        <w:rPr>
          <w:rFonts w:hint="cs"/>
          <w:sz w:val="36"/>
          <w:szCs w:val="36"/>
          <w:rtl/>
          <w:lang w:bidi="ar-DZ"/>
        </w:rPr>
        <w:t>إدخال البيانات الأساسية: اسم الأصل، نوع الأصل، فئة الأصل، تاريخ الحصول عليه.</w:t>
      </w:r>
    </w:p>
    <w:p w14:paraId="38C4D111" w14:textId="77777777" w:rsidR="005C384C" w:rsidRDefault="005C384C" w:rsidP="005C384C">
      <w:pPr>
        <w:pStyle w:val="a5"/>
        <w:numPr>
          <w:ilvl w:val="0"/>
          <w:numId w:val="23"/>
        </w:numPr>
        <w:rPr>
          <w:rFonts w:hint="cs"/>
          <w:sz w:val="36"/>
          <w:szCs w:val="36"/>
          <w:rtl/>
          <w:lang w:bidi="ar-DZ"/>
        </w:rPr>
      </w:pPr>
      <w:r>
        <w:rPr>
          <w:rFonts w:hint="cs"/>
          <w:sz w:val="36"/>
          <w:szCs w:val="36"/>
          <w:rtl/>
          <w:lang w:bidi="ar-DZ"/>
        </w:rPr>
        <w:t>النظام يتحقق من اكتمال الحقول الإلزامية.</w:t>
      </w:r>
    </w:p>
    <w:p w14:paraId="719550C4" w14:textId="77777777" w:rsidR="005C384C" w:rsidRDefault="005C384C" w:rsidP="005C384C">
      <w:pPr>
        <w:pStyle w:val="a5"/>
        <w:numPr>
          <w:ilvl w:val="0"/>
          <w:numId w:val="23"/>
        </w:numPr>
        <w:rPr>
          <w:rFonts w:hint="cs"/>
          <w:sz w:val="36"/>
          <w:szCs w:val="36"/>
          <w:rtl/>
          <w:lang w:bidi="ar-DZ"/>
        </w:rPr>
      </w:pPr>
      <w:r>
        <w:rPr>
          <w:rFonts w:hint="cs"/>
          <w:sz w:val="36"/>
          <w:szCs w:val="36"/>
          <w:rtl/>
          <w:lang w:bidi="ar-DZ"/>
        </w:rPr>
        <w:t>النظام يتحقق من عدم وجود أصل مكرر بنفس البيانات.</w:t>
      </w:r>
    </w:p>
    <w:p w14:paraId="08485602" w14:textId="77777777" w:rsidR="005C384C" w:rsidRDefault="005C384C" w:rsidP="005C384C">
      <w:pPr>
        <w:pStyle w:val="a5"/>
        <w:numPr>
          <w:ilvl w:val="0"/>
          <w:numId w:val="23"/>
        </w:numPr>
        <w:rPr>
          <w:rFonts w:hint="cs"/>
          <w:sz w:val="36"/>
          <w:szCs w:val="36"/>
          <w:rtl/>
          <w:lang w:bidi="ar-DZ"/>
        </w:rPr>
      </w:pPr>
      <w:r>
        <w:rPr>
          <w:rFonts w:hint="cs"/>
          <w:sz w:val="36"/>
          <w:szCs w:val="36"/>
          <w:rtl/>
          <w:lang w:bidi="ar-DZ"/>
        </w:rPr>
        <w:t>حفظ الأصل بحالة "قيد التفعيل".</w:t>
      </w:r>
    </w:p>
    <w:p w14:paraId="5A18464B" w14:textId="77777777" w:rsidR="005C384C" w:rsidRDefault="005C384C" w:rsidP="005C384C">
      <w:pPr>
        <w:rPr>
          <w:rFonts w:hint="cs"/>
          <w:sz w:val="36"/>
          <w:szCs w:val="36"/>
          <w:rtl/>
          <w:lang w:bidi="ar-DZ"/>
        </w:rPr>
      </w:pPr>
    </w:p>
    <w:p w14:paraId="704D9498" w14:textId="77777777" w:rsidR="005C384C" w:rsidRDefault="005C384C" w:rsidP="005C384C">
      <w:pPr>
        <w:rPr>
          <w:rFonts w:hint="cs"/>
          <w:sz w:val="36"/>
          <w:szCs w:val="36"/>
          <w:rtl/>
          <w:lang w:bidi="ar-DZ"/>
        </w:rPr>
      </w:pPr>
      <w:r>
        <w:rPr>
          <w:rFonts w:hint="cs"/>
          <w:sz w:val="36"/>
          <w:szCs w:val="36"/>
          <w:rtl/>
          <w:lang w:bidi="ar-DZ"/>
        </w:rPr>
        <w:t>الجهة المنفذة:</w:t>
      </w:r>
    </w:p>
    <w:p w14:paraId="6B4A73E4" w14:textId="77777777" w:rsidR="005C384C" w:rsidRDefault="005C384C" w:rsidP="005C384C">
      <w:pPr>
        <w:rPr>
          <w:rFonts w:hint="cs"/>
          <w:sz w:val="36"/>
          <w:szCs w:val="36"/>
          <w:rtl/>
          <w:lang w:bidi="ar-DZ"/>
        </w:rPr>
      </w:pPr>
      <w:r>
        <w:rPr>
          <w:rFonts w:hint="cs"/>
          <w:sz w:val="36"/>
          <w:szCs w:val="36"/>
          <w:rtl/>
          <w:lang w:bidi="ar-DZ"/>
        </w:rPr>
        <w:t>مسؤول الأصول بالمدرسة.</w:t>
      </w:r>
    </w:p>
    <w:p w14:paraId="224CE897"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توليد الرقم التعريفي الفريد للأصل</w:t>
      </w:r>
    </w:p>
    <w:p w14:paraId="7B83BEF2" w14:textId="77777777" w:rsidR="005C384C" w:rsidRDefault="005C384C" w:rsidP="005C384C">
      <w:pPr>
        <w:rPr>
          <w:rFonts w:hint="cs"/>
          <w:sz w:val="36"/>
          <w:szCs w:val="36"/>
          <w:rtl/>
          <w:lang w:bidi="ar-DZ"/>
        </w:rPr>
      </w:pPr>
      <w:r>
        <w:rPr>
          <w:rFonts w:hint="cs"/>
          <w:sz w:val="36"/>
          <w:szCs w:val="36"/>
          <w:rtl/>
          <w:lang w:bidi="ar-DZ"/>
        </w:rPr>
        <w:lastRenderedPageBreak/>
        <w:t>السيناريو:</w:t>
      </w:r>
    </w:p>
    <w:p w14:paraId="08413ECE" w14:textId="77777777" w:rsidR="005C384C" w:rsidRDefault="005C384C" w:rsidP="005C384C">
      <w:pPr>
        <w:pStyle w:val="a5"/>
        <w:numPr>
          <w:ilvl w:val="0"/>
          <w:numId w:val="24"/>
        </w:numPr>
        <w:rPr>
          <w:rFonts w:hint="cs"/>
          <w:sz w:val="36"/>
          <w:szCs w:val="36"/>
          <w:rtl/>
          <w:lang w:bidi="ar-DZ"/>
        </w:rPr>
      </w:pPr>
      <w:r>
        <w:rPr>
          <w:rFonts w:hint="cs"/>
          <w:sz w:val="36"/>
          <w:szCs w:val="36"/>
          <w:rtl/>
          <w:lang w:bidi="ar-DZ"/>
        </w:rPr>
        <w:t>بعد حفظ الأصل المبدئي.</w:t>
      </w:r>
    </w:p>
    <w:p w14:paraId="4A132619" w14:textId="77777777" w:rsidR="005C384C" w:rsidRDefault="005C384C" w:rsidP="005C384C">
      <w:pPr>
        <w:pStyle w:val="a5"/>
        <w:numPr>
          <w:ilvl w:val="0"/>
          <w:numId w:val="24"/>
        </w:numPr>
        <w:rPr>
          <w:rFonts w:hint="cs"/>
          <w:sz w:val="36"/>
          <w:szCs w:val="36"/>
          <w:rtl/>
          <w:lang w:bidi="ar-DZ"/>
        </w:rPr>
      </w:pPr>
      <w:r>
        <w:rPr>
          <w:rFonts w:hint="cs"/>
          <w:sz w:val="36"/>
          <w:szCs w:val="36"/>
          <w:rtl/>
          <w:lang w:bidi="ar-DZ"/>
        </w:rPr>
        <w:t>النظام يقوم بتوليد رقم تعريفي فريد تلقائيا.</w:t>
      </w:r>
    </w:p>
    <w:p w14:paraId="5BA96EF0" w14:textId="77777777" w:rsidR="005C384C" w:rsidRDefault="005C384C" w:rsidP="005C384C">
      <w:pPr>
        <w:pStyle w:val="a5"/>
        <w:numPr>
          <w:ilvl w:val="0"/>
          <w:numId w:val="24"/>
        </w:numPr>
        <w:rPr>
          <w:rFonts w:hint="cs"/>
          <w:sz w:val="36"/>
          <w:szCs w:val="36"/>
          <w:rtl/>
          <w:lang w:bidi="ar-DZ"/>
        </w:rPr>
      </w:pPr>
      <w:r>
        <w:rPr>
          <w:rFonts w:hint="cs"/>
          <w:sz w:val="36"/>
          <w:szCs w:val="36"/>
          <w:rtl/>
          <w:lang w:bidi="ar-DZ"/>
        </w:rPr>
        <w:t>التحقق من عدم تكرار الرقم في قاعدة البيانات.</w:t>
      </w:r>
    </w:p>
    <w:p w14:paraId="0E11CF92" w14:textId="77777777" w:rsidR="005C384C" w:rsidRDefault="005C384C" w:rsidP="005C384C">
      <w:pPr>
        <w:pStyle w:val="a5"/>
        <w:numPr>
          <w:ilvl w:val="0"/>
          <w:numId w:val="24"/>
        </w:numPr>
        <w:rPr>
          <w:rFonts w:hint="cs"/>
          <w:sz w:val="36"/>
          <w:szCs w:val="36"/>
          <w:rtl/>
          <w:lang w:bidi="ar-DZ"/>
        </w:rPr>
      </w:pPr>
      <w:r>
        <w:rPr>
          <w:rFonts w:hint="cs"/>
          <w:sz w:val="36"/>
          <w:szCs w:val="36"/>
          <w:rtl/>
          <w:lang w:bidi="ar-DZ"/>
        </w:rPr>
        <w:t>ربط الرقم التعريفي بسجل الأصل.</w:t>
      </w:r>
    </w:p>
    <w:p w14:paraId="5C54DA78" w14:textId="77777777" w:rsidR="005C384C" w:rsidRDefault="005C384C" w:rsidP="005C384C">
      <w:pPr>
        <w:pStyle w:val="a5"/>
        <w:numPr>
          <w:ilvl w:val="0"/>
          <w:numId w:val="24"/>
        </w:numPr>
        <w:rPr>
          <w:rFonts w:hint="cs"/>
          <w:sz w:val="36"/>
          <w:szCs w:val="36"/>
          <w:rtl/>
          <w:lang w:bidi="ar-DZ"/>
        </w:rPr>
      </w:pPr>
      <w:r>
        <w:rPr>
          <w:rFonts w:hint="cs"/>
          <w:sz w:val="36"/>
          <w:szCs w:val="36"/>
          <w:rtl/>
          <w:lang w:bidi="ar-DZ"/>
        </w:rPr>
        <w:t>عرض الرقم التعريفي في شاشة تفاصيل الأصل.</w:t>
      </w:r>
    </w:p>
    <w:p w14:paraId="3E4E23E8" w14:textId="77777777" w:rsidR="005C384C" w:rsidRDefault="005C384C" w:rsidP="005C384C">
      <w:pPr>
        <w:pStyle w:val="a5"/>
        <w:numPr>
          <w:ilvl w:val="0"/>
          <w:numId w:val="24"/>
        </w:numPr>
        <w:rPr>
          <w:rFonts w:hint="cs"/>
          <w:sz w:val="36"/>
          <w:szCs w:val="36"/>
          <w:rtl/>
          <w:lang w:bidi="ar-DZ"/>
        </w:rPr>
      </w:pPr>
      <w:r>
        <w:rPr>
          <w:rFonts w:hint="cs"/>
          <w:sz w:val="36"/>
          <w:szCs w:val="36"/>
          <w:rtl/>
          <w:lang w:bidi="ar-DZ"/>
        </w:rPr>
        <w:t>تأكيد عملية الربط وحفظها.</w:t>
      </w:r>
    </w:p>
    <w:p w14:paraId="56C44DDA" w14:textId="77777777" w:rsidR="005C384C" w:rsidRDefault="005C384C" w:rsidP="005C384C">
      <w:pPr>
        <w:rPr>
          <w:rFonts w:hint="cs"/>
          <w:sz w:val="36"/>
          <w:szCs w:val="36"/>
          <w:rtl/>
          <w:lang w:bidi="ar-DZ"/>
        </w:rPr>
      </w:pPr>
    </w:p>
    <w:p w14:paraId="43EB847A" w14:textId="77777777" w:rsidR="005C384C" w:rsidRDefault="005C384C" w:rsidP="005C384C">
      <w:pPr>
        <w:rPr>
          <w:rFonts w:hint="cs"/>
          <w:sz w:val="36"/>
          <w:szCs w:val="36"/>
          <w:rtl/>
          <w:lang w:bidi="ar-DZ"/>
        </w:rPr>
      </w:pPr>
      <w:r>
        <w:rPr>
          <w:rFonts w:hint="cs"/>
          <w:sz w:val="36"/>
          <w:szCs w:val="36"/>
          <w:rtl/>
          <w:lang w:bidi="ar-DZ"/>
        </w:rPr>
        <w:t>الجهة المنفذة:</w:t>
      </w:r>
    </w:p>
    <w:p w14:paraId="3D4625D2" w14:textId="77777777" w:rsidR="005C384C" w:rsidRDefault="005C384C" w:rsidP="005C384C">
      <w:pPr>
        <w:rPr>
          <w:rFonts w:hint="cs"/>
          <w:sz w:val="36"/>
          <w:szCs w:val="36"/>
          <w:rtl/>
          <w:lang w:bidi="ar-DZ"/>
        </w:rPr>
      </w:pPr>
      <w:r>
        <w:rPr>
          <w:rFonts w:hint="cs"/>
          <w:sz w:val="36"/>
          <w:szCs w:val="36"/>
          <w:rtl/>
          <w:lang w:bidi="ar-DZ"/>
        </w:rPr>
        <w:t>النظام تلقائيا بإشراف إدارة تقنية المعلومات.</w:t>
      </w:r>
    </w:p>
    <w:p w14:paraId="4725B98A" w14:textId="77777777" w:rsidR="005C384C" w:rsidRDefault="005C384C" w:rsidP="005C384C">
      <w:pPr>
        <w:rPr>
          <w:rFonts w:hint="cs"/>
          <w:sz w:val="36"/>
          <w:szCs w:val="36"/>
          <w:rtl/>
          <w:lang w:bidi="ar-DZ"/>
        </w:rPr>
      </w:pPr>
    </w:p>
    <w:p w14:paraId="0D4BAB38" w14:textId="77777777" w:rsidR="005C384C" w:rsidRDefault="005C384C" w:rsidP="005C384C">
      <w:pPr>
        <w:rPr>
          <w:rFonts w:hint="cs"/>
          <w:sz w:val="36"/>
          <w:szCs w:val="36"/>
          <w:rtl/>
          <w:lang w:bidi="ar-DZ"/>
        </w:rPr>
      </w:pPr>
    </w:p>
    <w:p w14:paraId="2AF42CC8" w14:textId="77777777" w:rsidR="005C384C" w:rsidRDefault="005C384C" w:rsidP="005C384C">
      <w:pPr>
        <w:rPr>
          <w:rFonts w:hint="cs"/>
          <w:sz w:val="36"/>
          <w:szCs w:val="36"/>
          <w:rtl/>
          <w:lang w:bidi="ar-DZ"/>
        </w:rPr>
      </w:pPr>
    </w:p>
    <w:p w14:paraId="7466B94A"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توليد وطباعة ملصقات الباركود أو QR Code</w:t>
      </w:r>
    </w:p>
    <w:p w14:paraId="23DF3469" w14:textId="77777777" w:rsidR="005C384C" w:rsidRDefault="005C384C" w:rsidP="005C384C">
      <w:pPr>
        <w:rPr>
          <w:rFonts w:hint="cs"/>
          <w:sz w:val="36"/>
          <w:szCs w:val="36"/>
          <w:rtl/>
          <w:lang w:bidi="ar-DZ"/>
        </w:rPr>
      </w:pPr>
      <w:r>
        <w:rPr>
          <w:rFonts w:hint="cs"/>
          <w:sz w:val="36"/>
          <w:szCs w:val="36"/>
          <w:rtl/>
          <w:lang w:bidi="ar-DZ"/>
        </w:rPr>
        <w:t>السيناريو:</w:t>
      </w:r>
    </w:p>
    <w:p w14:paraId="44EA629B" w14:textId="77777777" w:rsidR="005C384C" w:rsidRDefault="005C384C" w:rsidP="005C384C">
      <w:pPr>
        <w:pStyle w:val="a5"/>
        <w:numPr>
          <w:ilvl w:val="0"/>
          <w:numId w:val="25"/>
        </w:numPr>
        <w:rPr>
          <w:rFonts w:hint="cs"/>
          <w:sz w:val="36"/>
          <w:szCs w:val="36"/>
          <w:rtl/>
          <w:lang w:bidi="ar-DZ"/>
        </w:rPr>
      </w:pPr>
      <w:r>
        <w:rPr>
          <w:rFonts w:hint="cs"/>
          <w:sz w:val="36"/>
          <w:szCs w:val="36"/>
          <w:rtl/>
          <w:lang w:bidi="ar-DZ"/>
        </w:rPr>
        <w:t>مسؤول الأصول يفتح شاشة تفاصيل الأصل.</w:t>
      </w:r>
    </w:p>
    <w:p w14:paraId="6ED5B291" w14:textId="77777777" w:rsidR="005C384C" w:rsidRDefault="005C384C" w:rsidP="005C384C">
      <w:pPr>
        <w:pStyle w:val="a5"/>
        <w:numPr>
          <w:ilvl w:val="0"/>
          <w:numId w:val="25"/>
        </w:numPr>
        <w:rPr>
          <w:rFonts w:hint="cs"/>
          <w:sz w:val="36"/>
          <w:szCs w:val="36"/>
          <w:rtl/>
          <w:lang w:bidi="ar-DZ"/>
        </w:rPr>
      </w:pPr>
      <w:r>
        <w:rPr>
          <w:rFonts w:hint="cs"/>
          <w:sz w:val="36"/>
          <w:szCs w:val="36"/>
          <w:rtl/>
          <w:lang w:bidi="ar-DZ"/>
        </w:rPr>
        <w:t>اختيار خيار "توليد باركود / QR Code".</w:t>
      </w:r>
    </w:p>
    <w:p w14:paraId="173051D9" w14:textId="77777777" w:rsidR="005C384C" w:rsidRDefault="005C384C" w:rsidP="005C384C">
      <w:pPr>
        <w:pStyle w:val="a5"/>
        <w:numPr>
          <w:ilvl w:val="0"/>
          <w:numId w:val="25"/>
        </w:numPr>
        <w:rPr>
          <w:rFonts w:hint="cs"/>
          <w:sz w:val="36"/>
          <w:szCs w:val="36"/>
          <w:rtl/>
          <w:lang w:bidi="ar-DZ"/>
        </w:rPr>
      </w:pPr>
      <w:r>
        <w:rPr>
          <w:rFonts w:hint="cs"/>
          <w:sz w:val="36"/>
          <w:szCs w:val="36"/>
          <w:rtl/>
          <w:lang w:bidi="ar-DZ"/>
        </w:rPr>
        <w:t>النظام يقوم بإنشاء الرمز المرتبط بالرقم التعريفي.</w:t>
      </w:r>
    </w:p>
    <w:p w14:paraId="33C0BE56" w14:textId="77777777" w:rsidR="005C384C" w:rsidRDefault="005C384C" w:rsidP="005C384C">
      <w:pPr>
        <w:pStyle w:val="a5"/>
        <w:numPr>
          <w:ilvl w:val="0"/>
          <w:numId w:val="25"/>
        </w:numPr>
        <w:rPr>
          <w:rFonts w:hint="cs"/>
          <w:sz w:val="36"/>
          <w:szCs w:val="36"/>
          <w:rtl/>
          <w:lang w:bidi="ar-DZ"/>
        </w:rPr>
      </w:pPr>
      <w:r>
        <w:rPr>
          <w:rFonts w:hint="cs"/>
          <w:sz w:val="36"/>
          <w:szCs w:val="36"/>
          <w:rtl/>
          <w:lang w:bidi="ar-DZ"/>
        </w:rPr>
        <w:t>عرض الرمز على الشاشة.</w:t>
      </w:r>
    </w:p>
    <w:p w14:paraId="0452AE2E" w14:textId="77777777" w:rsidR="005C384C" w:rsidRDefault="005C384C" w:rsidP="005C384C">
      <w:pPr>
        <w:pStyle w:val="a5"/>
        <w:numPr>
          <w:ilvl w:val="0"/>
          <w:numId w:val="25"/>
        </w:numPr>
        <w:rPr>
          <w:rFonts w:hint="cs"/>
          <w:sz w:val="36"/>
          <w:szCs w:val="36"/>
          <w:rtl/>
          <w:lang w:bidi="ar-DZ"/>
        </w:rPr>
      </w:pPr>
      <w:r>
        <w:rPr>
          <w:rFonts w:hint="cs"/>
          <w:sz w:val="36"/>
          <w:szCs w:val="36"/>
          <w:rtl/>
          <w:lang w:bidi="ar-DZ"/>
        </w:rPr>
        <w:t>اختيار أمر الطباعة.</w:t>
      </w:r>
    </w:p>
    <w:p w14:paraId="72F0D261" w14:textId="77777777" w:rsidR="005C384C" w:rsidRDefault="005C384C" w:rsidP="005C384C">
      <w:pPr>
        <w:pStyle w:val="a5"/>
        <w:numPr>
          <w:ilvl w:val="0"/>
          <w:numId w:val="25"/>
        </w:numPr>
        <w:rPr>
          <w:rFonts w:hint="cs"/>
          <w:sz w:val="36"/>
          <w:szCs w:val="36"/>
          <w:rtl/>
          <w:lang w:bidi="ar-DZ"/>
        </w:rPr>
      </w:pPr>
      <w:r>
        <w:rPr>
          <w:rFonts w:hint="cs"/>
          <w:sz w:val="36"/>
          <w:szCs w:val="36"/>
          <w:rtl/>
          <w:lang w:bidi="ar-DZ"/>
        </w:rPr>
        <w:t>طباعة الملصق عبر الطابعة المعتمدة.</w:t>
      </w:r>
    </w:p>
    <w:p w14:paraId="1BC3D1DF" w14:textId="77777777" w:rsidR="005C384C" w:rsidRDefault="005C384C" w:rsidP="005C384C">
      <w:pPr>
        <w:pStyle w:val="a5"/>
        <w:numPr>
          <w:ilvl w:val="0"/>
          <w:numId w:val="25"/>
        </w:numPr>
        <w:rPr>
          <w:rFonts w:hint="cs"/>
          <w:sz w:val="36"/>
          <w:szCs w:val="36"/>
          <w:rtl/>
          <w:lang w:bidi="ar-DZ"/>
        </w:rPr>
      </w:pPr>
      <w:r>
        <w:rPr>
          <w:rFonts w:hint="cs"/>
          <w:sz w:val="36"/>
          <w:szCs w:val="36"/>
          <w:rtl/>
          <w:lang w:bidi="ar-DZ"/>
        </w:rPr>
        <w:t>تثبيت الملصق فعليًا على الأصل.</w:t>
      </w:r>
    </w:p>
    <w:p w14:paraId="42570A97" w14:textId="77777777" w:rsidR="005C384C" w:rsidRDefault="005C384C" w:rsidP="005C384C">
      <w:pPr>
        <w:pStyle w:val="a5"/>
        <w:numPr>
          <w:ilvl w:val="0"/>
          <w:numId w:val="25"/>
        </w:numPr>
        <w:rPr>
          <w:rFonts w:hint="cs"/>
          <w:sz w:val="36"/>
          <w:szCs w:val="36"/>
          <w:rtl/>
          <w:lang w:bidi="ar-DZ"/>
        </w:rPr>
      </w:pPr>
      <w:r>
        <w:rPr>
          <w:rFonts w:hint="cs"/>
          <w:sz w:val="36"/>
          <w:szCs w:val="36"/>
          <w:rtl/>
          <w:lang w:bidi="ar-DZ"/>
        </w:rPr>
        <w:t>تأكيد في النظام أن الملصق تم طباعته وتركيبه.</w:t>
      </w:r>
    </w:p>
    <w:p w14:paraId="203E0DA3" w14:textId="77777777" w:rsidR="005C384C" w:rsidRDefault="005C384C" w:rsidP="005C384C">
      <w:pPr>
        <w:rPr>
          <w:rFonts w:hint="cs"/>
          <w:sz w:val="36"/>
          <w:szCs w:val="36"/>
          <w:rtl/>
          <w:lang w:bidi="ar-DZ"/>
        </w:rPr>
      </w:pPr>
    </w:p>
    <w:p w14:paraId="079DE456" w14:textId="77777777" w:rsidR="005C384C" w:rsidRDefault="005C384C" w:rsidP="005C384C">
      <w:pPr>
        <w:rPr>
          <w:rFonts w:hint="cs"/>
          <w:sz w:val="36"/>
          <w:szCs w:val="36"/>
          <w:rtl/>
          <w:lang w:bidi="ar-DZ"/>
        </w:rPr>
      </w:pPr>
      <w:r>
        <w:rPr>
          <w:rFonts w:hint="cs"/>
          <w:sz w:val="36"/>
          <w:szCs w:val="36"/>
          <w:rtl/>
          <w:lang w:bidi="ar-DZ"/>
        </w:rPr>
        <w:lastRenderedPageBreak/>
        <w:t>الجهة المنفذة:</w:t>
      </w:r>
    </w:p>
    <w:p w14:paraId="4F4D5A9C" w14:textId="77777777" w:rsidR="005C384C" w:rsidRDefault="005C384C" w:rsidP="005C384C">
      <w:pPr>
        <w:rPr>
          <w:rFonts w:hint="cs"/>
          <w:sz w:val="36"/>
          <w:szCs w:val="36"/>
          <w:rtl/>
          <w:lang w:bidi="ar-DZ"/>
        </w:rPr>
      </w:pPr>
      <w:r>
        <w:rPr>
          <w:rFonts w:hint="cs"/>
          <w:sz w:val="36"/>
          <w:szCs w:val="36"/>
          <w:rtl/>
          <w:lang w:bidi="ar-DZ"/>
        </w:rPr>
        <w:t>مسؤول الأصول</w:t>
      </w:r>
    </w:p>
    <w:p w14:paraId="6599E252" w14:textId="77777777" w:rsidR="005C384C" w:rsidRDefault="005C384C" w:rsidP="005C384C">
      <w:pPr>
        <w:rPr>
          <w:rFonts w:hint="cs"/>
          <w:sz w:val="36"/>
          <w:szCs w:val="36"/>
          <w:rtl/>
          <w:lang w:bidi="ar-DZ"/>
        </w:rPr>
      </w:pPr>
      <w:r>
        <w:rPr>
          <w:rFonts w:hint="cs"/>
          <w:sz w:val="36"/>
          <w:szCs w:val="36"/>
          <w:rtl/>
          <w:lang w:bidi="ar-DZ"/>
        </w:rPr>
        <w:t>إدارة تقنية المعلومات للدعم الفني</w:t>
      </w:r>
    </w:p>
    <w:p w14:paraId="5B8C40D9" w14:textId="77777777" w:rsidR="005C384C" w:rsidRDefault="005C384C" w:rsidP="005C384C">
      <w:pPr>
        <w:rPr>
          <w:rFonts w:hint="cs"/>
          <w:sz w:val="36"/>
          <w:szCs w:val="36"/>
          <w:rtl/>
          <w:lang w:bidi="ar-DZ"/>
        </w:rPr>
      </w:pPr>
    </w:p>
    <w:p w14:paraId="2EA0B59A"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تحديد نوع الأصل وفئته</w:t>
      </w:r>
    </w:p>
    <w:p w14:paraId="66639695" w14:textId="77777777" w:rsidR="005C384C" w:rsidRDefault="005C384C" w:rsidP="005C384C">
      <w:pPr>
        <w:rPr>
          <w:rFonts w:hint="cs"/>
          <w:sz w:val="36"/>
          <w:szCs w:val="36"/>
          <w:rtl/>
          <w:lang w:bidi="ar-DZ"/>
        </w:rPr>
      </w:pPr>
      <w:r>
        <w:rPr>
          <w:rFonts w:hint="cs"/>
          <w:sz w:val="36"/>
          <w:szCs w:val="36"/>
          <w:rtl/>
          <w:lang w:bidi="ar-DZ"/>
        </w:rPr>
        <w:t>السيناريو:</w:t>
      </w:r>
    </w:p>
    <w:p w14:paraId="1594B077" w14:textId="77777777" w:rsidR="005C384C" w:rsidRDefault="005C384C" w:rsidP="005C384C">
      <w:pPr>
        <w:pStyle w:val="a5"/>
        <w:numPr>
          <w:ilvl w:val="0"/>
          <w:numId w:val="26"/>
        </w:numPr>
        <w:rPr>
          <w:rFonts w:hint="cs"/>
          <w:sz w:val="36"/>
          <w:szCs w:val="36"/>
          <w:rtl/>
          <w:lang w:bidi="ar-DZ"/>
        </w:rPr>
      </w:pPr>
      <w:r>
        <w:rPr>
          <w:rFonts w:hint="cs"/>
          <w:sz w:val="36"/>
          <w:szCs w:val="36"/>
          <w:rtl/>
          <w:lang w:bidi="ar-DZ"/>
        </w:rPr>
        <w:t>فتح سجل الأصل من قبل مسؤول الأصول.</w:t>
      </w:r>
    </w:p>
    <w:p w14:paraId="04429303" w14:textId="77777777" w:rsidR="005C384C" w:rsidRDefault="005C384C" w:rsidP="005C384C">
      <w:pPr>
        <w:pStyle w:val="a5"/>
        <w:numPr>
          <w:ilvl w:val="0"/>
          <w:numId w:val="26"/>
        </w:numPr>
        <w:rPr>
          <w:rFonts w:hint="cs"/>
          <w:sz w:val="36"/>
          <w:szCs w:val="36"/>
          <w:rtl/>
          <w:lang w:bidi="ar-DZ"/>
        </w:rPr>
      </w:pPr>
      <w:r>
        <w:rPr>
          <w:rFonts w:hint="cs"/>
          <w:sz w:val="36"/>
          <w:szCs w:val="36"/>
          <w:rtl/>
          <w:lang w:bidi="ar-DZ"/>
        </w:rPr>
        <w:t>اختيار نوع الأصل من القائمة المنسدلة.</w:t>
      </w:r>
    </w:p>
    <w:p w14:paraId="090E7C09" w14:textId="77777777" w:rsidR="005C384C" w:rsidRDefault="005C384C" w:rsidP="005C384C">
      <w:pPr>
        <w:pStyle w:val="a5"/>
        <w:numPr>
          <w:ilvl w:val="0"/>
          <w:numId w:val="26"/>
        </w:numPr>
        <w:rPr>
          <w:rFonts w:hint="cs"/>
          <w:sz w:val="36"/>
          <w:szCs w:val="36"/>
          <w:rtl/>
          <w:lang w:bidi="ar-DZ"/>
        </w:rPr>
      </w:pPr>
      <w:r>
        <w:rPr>
          <w:rFonts w:hint="cs"/>
          <w:sz w:val="36"/>
          <w:szCs w:val="36"/>
          <w:rtl/>
          <w:lang w:bidi="ar-DZ"/>
        </w:rPr>
        <w:t>اختيار فئة الأصل المعتمدة في النظام.</w:t>
      </w:r>
    </w:p>
    <w:p w14:paraId="0BB9239D" w14:textId="77777777" w:rsidR="005C384C" w:rsidRDefault="005C384C" w:rsidP="005C384C">
      <w:pPr>
        <w:pStyle w:val="a5"/>
        <w:numPr>
          <w:ilvl w:val="0"/>
          <w:numId w:val="26"/>
        </w:numPr>
        <w:rPr>
          <w:rFonts w:hint="cs"/>
          <w:sz w:val="36"/>
          <w:szCs w:val="36"/>
          <w:rtl/>
          <w:lang w:bidi="ar-DZ"/>
        </w:rPr>
      </w:pPr>
      <w:r>
        <w:rPr>
          <w:rFonts w:hint="cs"/>
          <w:sz w:val="36"/>
          <w:szCs w:val="36"/>
          <w:rtl/>
          <w:lang w:bidi="ar-DZ"/>
        </w:rPr>
        <w:t>التحقق من توافق النوع مع الفئة.</w:t>
      </w:r>
    </w:p>
    <w:p w14:paraId="5897F64E" w14:textId="77777777" w:rsidR="005C384C" w:rsidRDefault="005C384C" w:rsidP="005C384C">
      <w:pPr>
        <w:pStyle w:val="a5"/>
        <w:numPr>
          <w:ilvl w:val="0"/>
          <w:numId w:val="26"/>
        </w:numPr>
        <w:rPr>
          <w:rFonts w:hint="cs"/>
          <w:sz w:val="36"/>
          <w:szCs w:val="36"/>
          <w:rtl/>
          <w:lang w:bidi="ar-DZ"/>
        </w:rPr>
      </w:pPr>
      <w:r>
        <w:rPr>
          <w:rFonts w:hint="cs"/>
          <w:sz w:val="36"/>
          <w:szCs w:val="36"/>
          <w:rtl/>
          <w:lang w:bidi="ar-DZ"/>
        </w:rPr>
        <w:t>حفظ التصنيف الجديد.</w:t>
      </w:r>
    </w:p>
    <w:p w14:paraId="58D0F7FC" w14:textId="77777777" w:rsidR="005C384C" w:rsidRDefault="005C384C" w:rsidP="005C384C">
      <w:pPr>
        <w:pStyle w:val="a5"/>
        <w:numPr>
          <w:ilvl w:val="0"/>
          <w:numId w:val="26"/>
        </w:numPr>
        <w:rPr>
          <w:rFonts w:hint="cs"/>
          <w:sz w:val="36"/>
          <w:szCs w:val="36"/>
          <w:rtl/>
          <w:lang w:bidi="ar-DZ"/>
        </w:rPr>
      </w:pPr>
      <w:r>
        <w:rPr>
          <w:rFonts w:hint="cs"/>
          <w:sz w:val="36"/>
          <w:szCs w:val="36"/>
          <w:rtl/>
          <w:lang w:bidi="ar-DZ"/>
        </w:rPr>
        <w:t>تحديث سجل الأصل بالتصنيف المعتمد.</w:t>
      </w:r>
    </w:p>
    <w:p w14:paraId="63C65CBB" w14:textId="77777777" w:rsidR="005C384C" w:rsidRDefault="005C384C" w:rsidP="005C384C">
      <w:pPr>
        <w:rPr>
          <w:rFonts w:hint="cs"/>
          <w:sz w:val="36"/>
          <w:szCs w:val="36"/>
          <w:rtl/>
          <w:lang w:bidi="ar-DZ"/>
        </w:rPr>
      </w:pPr>
    </w:p>
    <w:p w14:paraId="4BE05823" w14:textId="77777777" w:rsidR="005C384C" w:rsidRDefault="005C384C" w:rsidP="005C384C">
      <w:pPr>
        <w:rPr>
          <w:rFonts w:hint="cs"/>
          <w:sz w:val="36"/>
          <w:szCs w:val="36"/>
          <w:rtl/>
          <w:lang w:bidi="ar-DZ"/>
        </w:rPr>
      </w:pPr>
      <w:r>
        <w:rPr>
          <w:rFonts w:hint="cs"/>
          <w:sz w:val="36"/>
          <w:szCs w:val="36"/>
          <w:rtl/>
          <w:lang w:bidi="ar-DZ"/>
        </w:rPr>
        <w:t>الجهة المنفذة:</w:t>
      </w:r>
    </w:p>
    <w:p w14:paraId="78A20742" w14:textId="77777777" w:rsidR="005C384C" w:rsidRDefault="005C384C" w:rsidP="005C384C">
      <w:pPr>
        <w:rPr>
          <w:rFonts w:hint="cs"/>
          <w:sz w:val="36"/>
          <w:szCs w:val="36"/>
          <w:rtl/>
          <w:lang w:bidi="ar-DZ"/>
        </w:rPr>
      </w:pPr>
      <w:r>
        <w:rPr>
          <w:rFonts w:hint="cs"/>
          <w:sz w:val="36"/>
          <w:szCs w:val="36"/>
          <w:rtl/>
          <w:lang w:bidi="ar-DZ"/>
        </w:rPr>
        <w:t>مسؤول الأصول</w:t>
      </w:r>
    </w:p>
    <w:p w14:paraId="7AFD794A"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تحديد مصدر الأصل</w:t>
      </w:r>
    </w:p>
    <w:p w14:paraId="69231812" w14:textId="77777777" w:rsidR="005C384C" w:rsidRDefault="005C384C" w:rsidP="005C384C">
      <w:pPr>
        <w:rPr>
          <w:rFonts w:hint="cs"/>
          <w:sz w:val="36"/>
          <w:szCs w:val="36"/>
          <w:rtl/>
          <w:lang w:bidi="ar-DZ"/>
        </w:rPr>
      </w:pPr>
      <w:r>
        <w:rPr>
          <w:rFonts w:hint="cs"/>
          <w:sz w:val="36"/>
          <w:szCs w:val="36"/>
          <w:rtl/>
          <w:lang w:bidi="ar-DZ"/>
        </w:rPr>
        <w:t>السيناريو:</w:t>
      </w:r>
    </w:p>
    <w:p w14:paraId="025F650D" w14:textId="77777777" w:rsidR="005C384C" w:rsidRDefault="005C384C" w:rsidP="005C384C">
      <w:pPr>
        <w:pStyle w:val="a5"/>
        <w:numPr>
          <w:ilvl w:val="0"/>
          <w:numId w:val="27"/>
        </w:numPr>
        <w:rPr>
          <w:rFonts w:hint="cs"/>
          <w:sz w:val="36"/>
          <w:szCs w:val="36"/>
          <w:rtl/>
          <w:lang w:bidi="ar-DZ"/>
        </w:rPr>
      </w:pPr>
      <w:r>
        <w:rPr>
          <w:rFonts w:hint="cs"/>
          <w:sz w:val="36"/>
          <w:szCs w:val="36"/>
          <w:rtl/>
          <w:lang w:bidi="ar-DZ"/>
        </w:rPr>
        <w:t>فتح سجل الأصل.</w:t>
      </w:r>
    </w:p>
    <w:p w14:paraId="20B45687" w14:textId="77777777" w:rsidR="005C384C" w:rsidRDefault="005C384C" w:rsidP="005C384C">
      <w:pPr>
        <w:pStyle w:val="a5"/>
        <w:numPr>
          <w:ilvl w:val="0"/>
          <w:numId w:val="27"/>
        </w:numPr>
        <w:rPr>
          <w:rFonts w:hint="cs"/>
          <w:sz w:val="36"/>
          <w:szCs w:val="36"/>
          <w:rtl/>
          <w:lang w:bidi="ar-DZ"/>
        </w:rPr>
      </w:pPr>
      <w:r>
        <w:rPr>
          <w:rFonts w:hint="cs"/>
          <w:sz w:val="36"/>
          <w:szCs w:val="36"/>
          <w:rtl/>
          <w:lang w:bidi="ar-DZ"/>
        </w:rPr>
        <w:t xml:space="preserve">اختيار مصدر الأصل </w:t>
      </w:r>
      <w:r>
        <w:rPr>
          <w:sz w:val="36"/>
          <w:szCs w:val="36"/>
          <w:rtl/>
          <w:lang w:bidi="ar-DZ"/>
        </w:rPr>
        <w:t>(</w:t>
      </w:r>
      <w:r>
        <w:rPr>
          <w:rFonts w:hint="cs"/>
          <w:sz w:val="36"/>
          <w:szCs w:val="36"/>
          <w:rtl/>
          <w:lang w:bidi="ar-DZ"/>
        </w:rPr>
        <w:t>شراء، تبرع، نقل</w:t>
      </w:r>
      <w:r>
        <w:rPr>
          <w:sz w:val="36"/>
          <w:szCs w:val="36"/>
          <w:rtl/>
          <w:lang w:bidi="ar-DZ"/>
        </w:rPr>
        <w:t>)</w:t>
      </w:r>
      <w:r>
        <w:rPr>
          <w:rFonts w:hint="cs"/>
          <w:sz w:val="36"/>
          <w:szCs w:val="36"/>
          <w:rtl/>
          <w:lang w:bidi="ar-DZ"/>
        </w:rPr>
        <w:t>.</w:t>
      </w:r>
    </w:p>
    <w:p w14:paraId="4168325E" w14:textId="77777777" w:rsidR="005C384C" w:rsidRDefault="005C384C" w:rsidP="005C384C">
      <w:pPr>
        <w:pStyle w:val="a5"/>
        <w:numPr>
          <w:ilvl w:val="0"/>
          <w:numId w:val="27"/>
        </w:numPr>
        <w:rPr>
          <w:rFonts w:hint="cs"/>
          <w:sz w:val="36"/>
          <w:szCs w:val="36"/>
          <w:rtl/>
          <w:lang w:bidi="ar-DZ"/>
        </w:rPr>
      </w:pPr>
      <w:r>
        <w:rPr>
          <w:rFonts w:hint="cs"/>
          <w:sz w:val="36"/>
          <w:szCs w:val="36"/>
          <w:rtl/>
          <w:lang w:bidi="ar-DZ"/>
        </w:rPr>
        <w:t>إدخال بيانات الجهة الموردة أو المتبرعة إن وجدت.</w:t>
      </w:r>
    </w:p>
    <w:p w14:paraId="556108E7" w14:textId="77777777" w:rsidR="005C384C" w:rsidRDefault="005C384C" w:rsidP="005C384C">
      <w:pPr>
        <w:pStyle w:val="a5"/>
        <w:numPr>
          <w:ilvl w:val="0"/>
          <w:numId w:val="27"/>
        </w:numPr>
        <w:rPr>
          <w:rFonts w:hint="cs"/>
          <w:sz w:val="36"/>
          <w:szCs w:val="36"/>
          <w:rtl/>
          <w:lang w:bidi="ar-DZ"/>
        </w:rPr>
      </w:pPr>
      <w:r>
        <w:rPr>
          <w:rFonts w:hint="cs"/>
          <w:sz w:val="36"/>
          <w:szCs w:val="36"/>
          <w:rtl/>
          <w:lang w:bidi="ar-DZ"/>
        </w:rPr>
        <w:t>ربط الأصل بطلب الشراء إن كان المصدر شراء.</w:t>
      </w:r>
    </w:p>
    <w:p w14:paraId="069F6E12" w14:textId="77777777" w:rsidR="005C384C" w:rsidRDefault="005C384C" w:rsidP="005C384C">
      <w:pPr>
        <w:pStyle w:val="a5"/>
        <w:numPr>
          <w:ilvl w:val="0"/>
          <w:numId w:val="27"/>
        </w:numPr>
        <w:rPr>
          <w:rFonts w:hint="cs"/>
          <w:sz w:val="36"/>
          <w:szCs w:val="36"/>
          <w:rtl/>
          <w:lang w:bidi="ar-DZ"/>
        </w:rPr>
      </w:pPr>
      <w:r>
        <w:rPr>
          <w:rFonts w:hint="cs"/>
          <w:sz w:val="36"/>
          <w:szCs w:val="36"/>
          <w:rtl/>
          <w:lang w:bidi="ar-DZ"/>
        </w:rPr>
        <w:t>حفظ بيانات المصدر في السجل.</w:t>
      </w:r>
    </w:p>
    <w:p w14:paraId="2D4E6E73" w14:textId="77777777" w:rsidR="005C384C" w:rsidRDefault="005C384C" w:rsidP="005C384C">
      <w:pPr>
        <w:pStyle w:val="a5"/>
        <w:numPr>
          <w:ilvl w:val="0"/>
          <w:numId w:val="27"/>
        </w:numPr>
        <w:rPr>
          <w:rFonts w:hint="cs"/>
          <w:sz w:val="36"/>
          <w:szCs w:val="36"/>
          <w:rtl/>
          <w:lang w:bidi="ar-DZ"/>
        </w:rPr>
      </w:pPr>
      <w:r>
        <w:rPr>
          <w:rFonts w:hint="cs"/>
          <w:sz w:val="36"/>
          <w:szCs w:val="36"/>
          <w:rtl/>
          <w:lang w:bidi="ar-DZ"/>
        </w:rPr>
        <w:t>اعتماد مصدر الأصل رسميا.</w:t>
      </w:r>
    </w:p>
    <w:p w14:paraId="34EFF750" w14:textId="77777777" w:rsidR="005C384C" w:rsidRDefault="005C384C" w:rsidP="005C384C">
      <w:pPr>
        <w:rPr>
          <w:rFonts w:hint="cs"/>
          <w:sz w:val="36"/>
          <w:szCs w:val="36"/>
          <w:rtl/>
          <w:lang w:bidi="ar-DZ"/>
        </w:rPr>
      </w:pPr>
    </w:p>
    <w:p w14:paraId="74EF811D" w14:textId="77777777" w:rsidR="005C384C" w:rsidRDefault="005C384C" w:rsidP="005C384C">
      <w:pPr>
        <w:rPr>
          <w:rFonts w:hint="cs"/>
          <w:sz w:val="36"/>
          <w:szCs w:val="36"/>
          <w:rtl/>
          <w:lang w:bidi="ar-DZ"/>
        </w:rPr>
      </w:pPr>
      <w:r>
        <w:rPr>
          <w:rFonts w:hint="cs"/>
          <w:sz w:val="36"/>
          <w:szCs w:val="36"/>
          <w:rtl/>
          <w:lang w:bidi="ar-DZ"/>
        </w:rPr>
        <w:t>الجهة المنفذة:</w:t>
      </w:r>
    </w:p>
    <w:p w14:paraId="23393990" w14:textId="77777777" w:rsidR="005C384C" w:rsidRDefault="005C384C" w:rsidP="005C384C">
      <w:pPr>
        <w:rPr>
          <w:rFonts w:hint="cs"/>
          <w:sz w:val="36"/>
          <w:szCs w:val="36"/>
          <w:rtl/>
          <w:lang w:bidi="ar-DZ"/>
        </w:rPr>
      </w:pPr>
      <w:r>
        <w:rPr>
          <w:rFonts w:hint="cs"/>
          <w:sz w:val="36"/>
          <w:szCs w:val="36"/>
          <w:rtl/>
          <w:lang w:bidi="ar-DZ"/>
        </w:rPr>
        <w:t>مسؤول الأصول</w:t>
      </w:r>
    </w:p>
    <w:p w14:paraId="6561FEE2" w14:textId="77777777" w:rsidR="005C384C" w:rsidRDefault="005C384C" w:rsidP="005C384C">
      <w:pPr>
        <w:rPr>
          <w:rFonts w:hint="cs"/>
          <w:sz w:val="36"/>
          <w:szCs w:val="36"/>
          <w:rtl/>
          <w:lang w:bidi="ar-DZ"/>
        </w:rPr>
      </w:pPr>
      <w:r>
        <w:rPr>
          <w:rFonts w:hint="cs"/>
          <w:sz w:val="36"/>
          <w:szCs w:val="36"/>
          <w:rtl/>
          <w:lang w:bidi="ar-DZ"/>
        </w:rPr>
        <w:t>الإدارة المالية</w:t>
      </w:r>
    </w:p>
    <w:p w14:paraId="7B7C1F6E" w14:textId="77777777" w:rsidR="005C384C" w:rsidRDefault="005C384C" w:rsidP="005C384C">
      <w:pPr>
        <w:rPr>
          <w:rFonts w:hint="cs"/>
          <w:sz w:val="36"/>
          <w:szCs w:val="36"/>
          <w:rtl/>
          <w:lang w:bidi="ar-DZ"/>
        </w:rPr>
      </w:pPr>
    </w:p>
    <w:p w14:paraId="63CEBE69" w14:textId="77777777" w:rsidR="005C384C" w:rsidRDefault="005C384C" w:rsidP="005C384C">
      <w:pPr>
        <w:rPr>
          <w:rFonts w:hint="cs"/>
          <w:sz w:val="36"/>
          <w:szCs w:val="36"/>
          <w:rtl/>
          <w:lang w:bidi="ar-DZ"/>
        </w:rPr>
      </w:pPr>
    </w:p>
    <w:p w14:paraId="0D6BC14D"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ربط الأصل بالمدرسة والقسم الإداري</w:t>
      </w:r>
    </w:p>
    <w:p w14:paraId="79E363D0" w14:textId="77777777" w:rsidR="005C384C" w:rsidRDefault="005C384C" w:rsidP="005C384C">
      <w:pPr>
        <w:rPr>
          <w:rFonts w:hint="cs"/>
          <w:sz w:val="36"/>
          <w:szCs w:val="36"/>
          <w:rtl/>
          <w:lang w:bidi="ar-DZ"/>
        </w:rPr>
      </w:pPr>
      <w:r>
        <w:rPr>
          <w:rFonts w:hint="cs"/>
          <w:sz w:val="36"/>
          <w:szCs w:val="36"/>
          <w:rtl/>
          <w:lang w:bidi="ar-DZ"/>
        </w:rPr>
        <w:t>السيناريو:</w:t>
      </w:r>
    </w:p>
    <w:p w14:paraId="23790F49" w14:textId="77777777" w:rsidR="005C384C" w:rsidRDefault="005C384C" w:rsidP="005C384C">
      <w:pPr>
        <w:pStyle w:val="a5"/>
        <w:numPr>
          <w:ilvl w:val="0"/>
          <w:numId w:val="28"/>
        </w:numPr>
        <w:rPr>
          <w:rFonts w:hint="cs"/>
          <w:sz w:val="36"/>
          <w:szCs w:val="36"/>
          <w:rtl/>
          <w:lang w:bidi="ar-DZ"/>
        </w:rPr>
      </w:pPr>
      <w:r>
        <w:rPr>
          <w:rFonts w:hint="cs"/>
          <w:sz w:val="36"/>
          <w:szCs w:val="36"/>
          <w:rtl/>
          <w:lang w:bidi="ar-DZ"/>
        </w:rPr>
        <w:t>فتح سجل الأصل.</w:t>
      </w:r>
    </w:p>
    <w:p w14:paraId="764C2C92" w14:textId="77777777" w:rsidR="005C384C" w:rsidRDefault="005C384C" w:rsidP="005C384C">
      <w:pPr>
        <w:pStyle w:val="a5"/>
        <w:numPr>
          <w:ilvl w:val="0"/>
          <w:numId w:val="28"/>
        </w:numPr>
        <w:rPr>
          <w:rFonts w:hint="cs"/>
          <w:sz w:val="36"/>
          <w:szCs w:val="36"/>
          <w:rtl/>
          <w:lang w:bidi="ar-DZ"/>
        </w:rPr>
      </w:pPr>
      <w:r>
        <w:rPr>
          <w:rFonts w:hint="cs"/>
          <w:sz w:val="36"/>
          <w:szCs w:val="36"/>
          <w:rtl/>
          <w:lang w:bidi="ar-DZ"/>
        </w:rPr>
        <w:t>اختيار المدرسة من القائمة.</w:t>
      </w:r>
    </w:p>
    <w:p w14:paraId="6356E110" w14:textId="77777777" w:rsidR="005C384C" w:rsidRDefault="005C384C" w:rsidP="005C384C">
      <w:pPr>
        <w:pStyle w:val="a5"/>
        <w:numPr>
          <w:ilvl w:val="0"/>
          <w:numId w:val="28"/>
        </w:numPr>
        <w:rPr>
          <w:rFonts w:hint="cs"/>
          <w:sz w:val="36"/>
          <w:szCs w:val="36"/>
          <w:rtl/>
          <w:lang w:bidi="ar-DZ"/>
        </w:rPr>
      </w:pPr>
      <w:r>
        <w:rPr>
          <w:rFonts w:hint="cs"/>
          <w:sz w:val="36"/>
          <w:szCs w:val="36"/>
          <w:rtl/>
          <w:lang w:bidi="ar-DZ"/>
        </w:rPr>
        <w:t>اختيار القسم الإداري المسؤول.</w:t>
      </w:r>
    </w:p>
    <w:p w14:paraId="1704FEC1" w14:textId="77777777" w:rsidR="005C384C" w:rsidRDefault="005C384C" w:rsidP="005C384C">
      <w:pPr>
        <w:pStyle w:val="a5"/>
        <w:numPr>
          <w:ilvl w:val="0"/>
          <w:numId w:val="28"/>
        </w:numPr>
        <w:rPr>
          <w:rFonts w:hint="cs"/>
          <w:sz w:val="36"/>
          <w:szCs w:val="36"/>
          <w:rtl/>
          <w:lang w:bidi="ar-DZ"/>
        </w:rPr>
      </w:pPr>
      <w:r>
        <w:rPr>
          <w:rFonts w:hint="cs"/>
          <w:sz w:val="36"/>
          <w:szCs w:val="36"/>
          <w:rtl/>
          <w:lang w:bidi="ar-DZ"/>
        </w:rPr>
        <w:t>التحقق من صلاحية القسم لإدارة الأصل.</w:t>
      </w:r>
    </w:p>
    <w:p w14:paraId="35ADE0B8" w14:textId="77777777" w:rsidR="005C384C" w:rsidRDefault="005C384C" w:rsidP="005C384C">
      <w:pPr>
        <w:pStyle w:val="a5"/>
        <w:numPr>
          <w:ilvl w:val="0"/>
          <w:numId w:val="28"/>
        </w:numPr>
        <w:rPr>
          <w:rFonts w:hint="cs"/>
          <w:sz w:val="36"/>
          <w:szCs w:val="36"/>
          <w:rtl/>
          <w:lang w:bidi="ar-DZ"/>
        </w:rPr>
      </w:pPr>
      <w:r>
        <w:rPr>
          <w:rFonts w:hint="cs"/>
          <w:sz w:val="36"/>
          <w:szCs w:val="36"/>
          <w:rtl/>
          <w:lang w:bidi="ar-DZ"/>
        </w:rPr>
        <w:t>ربط الأصل بالقسم المختار.</w:t>
      </w:r>
    </w:p>
    <w:p w14:paraId="6A92CBEE" w14:textId="77777777" w:rsidR="005C384C" w:rsidRDefault="005C384C" w:rsidP="005C384C">
      <w:pPr>
        <w:pStyle w:val="a5"/>
        <w:numPr>
          <w:ilvl w:val="0"/>
          <w:numId w:val="28"/>
        </w:numPr>
        <w:rPr>
          <w:rFonts w:hint="cs"/>
          <w:sz w:val="36"/>
          <w:szCs w:val="36"/>
          <w:rtl/>
          <w:lang w:bidi="ar-DZ"/>
        </w:rPr>
      </w:pPr>
      <w:r>
        <w:rPr>
          <w:rFonts w:hint="cs"/>
          <w:sz w:val="36"/>
          <w:szCs w:val="36"/>
          <w:rtl/>
          <w:lang w:bidi="ar-DZ"/>
        </w:rPr>
        <w:t>حفظ التحديث.</w:t>
      </w:r>
    </w:p>
    <w:p w14:paraId="1CA6688B" w14:textId="77777777" w:rsidR="005C384C" w:rsidRDefault="005C384C" w:rsidP="005C384C">
      <w:pPr>
        <w:rPr>
          <w:rFonts w:hint="cs"/>
          <w:sz w:val="36"/>
          <w:szCs w:val="36"/>
          <w:rtl/>
          <w:lang w:bidi="ar-DZ"/>
        </w:rPr>
      </w:pPr>
    </w:p>
    <w:p w14:paraId="3705525F" w14:textId="77777777" w:rsidR="005C384C" w:rsidRDefault="005C384C" w:rsidP="005C384C">
      <w:pPr>
        <w:rPr>
          <w:rFonts w:hint="cs"/>
          <w:sz w:val="36"/>
          <w:szCs w:val="36"/>
          <w:rtl/>
          <w:lang w:bidi="ar-DZ"/>
        </w:rPr>
      </w:pPr>
      <w:r>
        <w:rPr>
          <w:rFonts w:hint="cs"/>
          <w:sz w:val="36"/>
          <w:szCs w:val="36"/>
          <w:rtl/>
          <w:lang w:bidi="ar-DZ"/>
        </w:rPr>
        <w:t>الجهة المنفذة:</w:t>
      </w:r>
    </w:p>
    <w:p w14:paraId="6235D0FD" w14:textId="77777777" w:rsidR="005C384C" w:rsidRDefault="005C384C" w:rsidP="005C384C">
      <w:pPr>
        <w:rPr>
          <w:rFonts w:hint="cs"/>
          <w:sz w:val="36"/>
          <w:szCs w:val="36"/>
          <w:rtl/>
          <w:lang w:bidi="ar-DZ"/>
        </w:rPr>
      </w:pPr>
      <w:r>
        <w:rPr>
          <w:rFonts w:hint="cs"/>
          <w:sz w:val="36"/>
          <w:szCs w:val="36"/>
          <w:rtl/>
          <w:lang w:bidi="ar-DZ"/>
        </w:rPr>
        <w:t>مسؤول الأصول</w:t>
      </w:r>
    </w:p>
    <w:p w14:paraId="459F68E1" w14:textId="77777777" w:rsidR="005C384C" w:rsidRDefault="005C384C" w:rsidP="005C384C">
      <w:pPr>
        <w:rPr>
          <w:rFonts w:hint="cs"/>
          <w:sz w:val="36"/>
          <w:szCs w:val="36"/>
          <w:rtl/>
          <w:lang w:bidi="ar-DZ"/>
        </w:rPr>
      </w:pPr>
    </w:p>
    <w:p w14:paraId="0F8759F5" w14:textId="77777777" w:rsidR="005C384C" w:rsidRDefault="005C384C" w:rsidP="005C384C">
      <w:pPr>
        <w:rPr>
          <w:rFonts w:hint="cs"/>
          <w:sz w:val="36"/>
          <w:szCs w:val="36"/>
          <w:rtl/>
          <w:lang w:bidi="ar-DZ"/>
        </w:rPr>
      </w:pPr>
    </w:p>
    <w:p w14:paraId="5692B3CA"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ربط الأصل بالموقع المكاني</w:t>
      </w:r>
    </w:p>
    <w:p w14:paraId="55083788" w14:textId="77777777" w:rsidR="005C384C" w:rsidRDefault="005C384C" w:rsidP="005C384C">
      <w:pPr>
        <w:rPr>
          <w:rFonts w:hint="cs"/>
          <w:sz w:val="36"/>
          <w:szCs w:val="36"/>
          <w:rtl/>
          <w:lang w:bidi="ar-DZ"/>
        </w:rPr>
      </w:pPr>
      <w:r>
        <w:rPr>
          <w:rFonts w:hint="cs"/>
          <w:sz w:val="36"/>
          <w:szCs w:val="36"/>
          <w:rtl/>
          <w:lang w:bidi="ar-DZ"/>
        </w:rPr>
        <w:t>السيناريو:</w:t>
      </w:r>
    </w:p>
    <w:p w14:paraId="37472C81" w14:textId="77777777" w:rsidR="005C384C" w:rsidRDefault="005C384C" w:rsidP="005C384C">
      <w:pPr>
        <w:pStyle w:val="a5"/>
        <w:numPr>
          <w:ilvl w:val="0"/>
          <w:numId w:val="29"/>
        </w:numPr>
        <w:rPr>
          <w:rFonts w:hint="cs"/>
          <w:sz w:val="36"/>
          <w:szCs w:val="36"/>
          <w:rtl/>
          <w:lang w:bidi="ar-DZ"/>
        </w:rPr>
      </w:pPr>
      <w:r>
        <w:rPr>
          <w:rFonts w:hint="cs"/>
          <w:sz w:val="36"/>
          <w:szCs w:val="36"/>
          <w:rtl/>
          <w:lang w:bidi="ar-DZ"/>
        </w:rPr>
        <w:t>فتح سجل الأصل.</w:t>
      </w:r>
    </w:p>
    <w:p w14:paraId="4083315F" w14:textId="77777777" w:rsidR="005C384C" w:rsidRDefault="005C384C" w:rsidP="005C384C">
      <w:pPr>
        <w:pStyle w:val="a5"/>
        <w:numPr>
          <w:ilvl w:val="0"/>
          <w:numId w:val="29"/>
        </w:numPr>
        <w:rPr>
          <w:rFonts w:hint="cs"/>
          <w:sz w:val="36"/>
          <w:szCs w:val="36"/>
          <w:rtl/>
          <w:lang w:bidi="ar-DZ"/>
        </w:rPr>
      </w:pPr>
      <w:r>
        <w:rPr>
          <w:rFonts w:hint="cs"/>
          <w:sz w:val="36"/>
          <w:szCs w:val="36"/>
          <w:rtl/>
          <w:lang w:bidi="ar-DZ"/>
        </w:rPr>
        <w:lastRenderedPageBreak/>
        <w:t>اختيار المبنى من القائمة.</w:t>
      </w:r>
    </w:p>
    <w:p w14:paraId="0409E18E" w14:textId="77777777" w:rsidR="005C384C" w:rsidRDefault="005C384C" w:rsidP="005C384C">
      <w:pPr>
        <w:pStyle w:val="a5"/>
        <w:numPr>
          <w:ilvl w:val="0"/>
          <w:numId w:val="29"/>
        </w:numPr>
        <w:rPr>
          <w:rFonts w:hint="cs"/>
          <w:sz w:val="36"/>
          <w:szCs w:val="36"/>
          <w:rtl/>
          <w:lang w:bidi="ar-DZ"/>
        </w:rPr>
      </w:pPr>
      <w:r>
        <w:rPr>
          <w:rFonts w:hint="cs"/>
          <w:sz w:val="36"/>
          <w:szCs w:val="36"/>
          <w:rtl/>
          <w:lang w:bidi="ar-DZ"/>
        </w:rPr>
        <w:t>اختيار الغرفة أو المعمل.</w:t>
      </w:r>
    </w:p>
    <w:p w14:paraId="0A1EC879" w14:textId="77777777" w:rsidR="005C384C" w:rsidRDefault="005C384C" w:rsidP="005C384C">
      <w:pPr>
        <w:pStyle w:val="a5"/>
        <w:numPr>
          <w:ilvl w:val="0"/>
          <w:numId w:val="29"/>
        </w:numPr>
        <w:rPr>
          <w:rFonts w:hint="cs"/>
          <w:sz w:val="36"/>
          <w:szCs w:val="36"/>
          <w:rtl/>
          <w:lang w:bidi="ar-DZ"/>
        </w:rPr>
      </w:pPr>
      <w:r>
        <w:rPr>
          <w:rFonts w:hint="cs"/>
          <w:sz w:val="36"/>
          <w:szCs w:val="36"/>
          <w:rtl/>
          <w:lang w:bidi="ar-DZ"/>
        </w:rPr>
        <w:t>تأكيد الموقع الفعلي للأصل.</w:t>
      </w:r>
    </w:p>
    <w:p w14:paraId="59FD9329" w14:textId="77777777" w:rsidR="005C384C" w:rsidRDefault="005C384C" w:rsidP="005C384C">
      <w:pPr>
        <w:pStyle w:val="a5"/>
        <w:numPr>
          <w:ilvl w:val="0"/>
          <w:numId w:val="29"/>
        </w:numPr>
        <w:rPr>
          <w:rFonts w:hint="cs"/>
          <w:sz w:val="36"/>
          <w:szCs w:val="36"/>
          <w:rtl/>
          <w:lang w:bidi="ar-DZ"/>
        </w:rPr>
      </w:pPr>
      <w:r>
        <w:rPr>
          <w:rFonts w:hint="cs"/>
          <w:sz w:val="36"/>
          <w:szCs w:val="36"/>
          <w:rtl/>
          <w:lang w:bidi="ar-DZ"/>
        </w:rPr>
        <w:t>حفظ الموقع في النظام.</w:t>
      </w:r>
    </w:p>
    <w:p w14:paraId="7003777D" w14:textId="77777777" w:rsidR="005C384C" w:rsidRDefault="005C384C" w:rsidP="005C384C">
      <w:pPr>
        <w:pStyle w:val="a5"/>
        <w:numPr>
          <w:ilvl w:val="0"/>
          <w:numId w:val="29"/>
        </w:numPr>
        <w:rPr>
          <w:rFonts w:hint="cs"/>
          <w:sz w:val="36"/>
          <w:szCs w:val="36"/>
          <w:rtl/>
          <w:lang w:bidi="ar-DZ"/>
        </w:rPr>
      </w:pPr>
      <w:r>
        <w:rPr>
          <w:rFonts w:hint="cs"/>
          <w:sz w:val="36"/>
          <w:szCs w:val="36"/>
          <w:rtl/>
          <w:lang w:bidi="ar-DZ"/>
        </w:rPr>
        <w:t>تحديث خريطة توزيع الأصول إن وجدت.</w:t>
      </w:r>
    </w:p>
    <w:p w14:paraId="500BF051" w14:textId="77777777" w:rsidR="005C384C" w:rsidRDefault="005C384C" w:rsidP="005C384C">
      <w:pPr>
        <w:rPr>
          <w:rFonts w:hint="cs"/>
          <w:sz w:val="36"/>
          <w:szCs w:val="36"/>
          <w:rtl/>
          <w:lang w:bidi="ar-DZ"/>
        </w:rPr>
      </w:pPr>
    </w:p>
    <w:p w14:paraId="750F41A4" w14:textId="77777777" w:rsidR="005C384C" w:rsidRDefault="005C384C" w:rsidP="005C384C">
      <w:pPr>
        <w:rPr>
          <w:rFonts w:hint="cs"/>
          <w:sz w:val="36"/>
          <w:szCs w:val="36"/>
          <w:rtl/>
          <w:lang w:bidi="ar-DZ"/>
        </w:rPr>
      </w:pPr>
      <w:r>
        <w:rPr>
          <w:rFonts w:hint="cs"/>
          <w:sz w:val="36"/>
          <w:szCs w:val="36"/>
          <w:rtl/>
          <w:lang w:bidi="ar-DZ"/>
        </w:rPr>
        <w:t>الجهة المنفذة:</w:t>
      </w:r>
    </w:p>
    <w:p w14:paraId="65563832" w14:textId="77777777" w:rsidR="005C384C" w:rsidRDefault="005C384C" w:rsidP="005C384C">
      <w:pPr>
        <w:rPr>
          <w:rFonts w:hint="cs"/>
          <w:sz w:val="36"/>
          <w:szCs w:val="36"/>
          <w:rtl/>
          <w:lang w:bidi="ar-DZ"/>
        </w:rPr>
      </w:pPr>
      <w:r>
        <w:rPr>
          <w:rFonts w:hint="cs"/>
          <w:sz w:val="36"/>
          <w:szCs w:val="36"/>
          <w:rtl/>
          <w:lang w:bidi="ar-DZ"/>
        </w:rPr>
        <w:t>مسؤول الأصول</w:t>
      </w:r>
    </w:p>
    <w:p w14:paraId="37B6CDAD" w14:textId="77777777" w:rsidR="005C384C" w:rsidRDefault="005C384C" w:rsidP="005C384C">
      <w:pPr>
        <w:rPr>
          <w:rFonts w:hint="cs"/>
          <w:sz w:val="36"/>
          <w:szCs w:val="36"/>
          <w:rtl/>
          <w:lang w:bidi="ar-DZ"/>
        </w:rPr>
      </w:pPr>
    </w:p>
    <w:p w14:paraId="7AFD34D2" w14:textId="77777777" w:rsidR="005C384C" w:rsidRDefault="005C384C" w:rsidP="005C384C">
      <w:pPr>
        <w:rPr>
          <w:rFonts w:hint="cs"/>
          <w:sz w:val="36"/>
          <w:szCs w:val="36"/>
          <w:rtl/>
          <w:lang w:bidi="ar-DZ"/>
        </w:rPr>
      </w:pPr>
    </w:p>
    <w:p w14:paraId="5EE0475C"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تحديد الحالة التشغيلية الابتدائية</w:t>
      </w:r>
    </w:p>
    <w:p w14:paraId="5D1E83FD" w14:textId="77777777" w:rsidR="005C384C" w:rsidRDefault="005C384C" w:rsidP="005C384C">
      <w:pPr>
        <w:rPr>
          <w:rFonts w:hint="cs"/>
          <w:sz w:val="36"/>
          <w:szCs w:val="36"/>
          <w:rtl/>
          <w:lang w:bidi="ar-DZ"/>
        </w:rPr>
      </w:pPr>
      <w:r>
        <w:rPr>
          <w:rFonts w:hint="cs"/>
          <w:sz w:val="36"/>
          <w:szCs w:val="36"/>
          <w:rtl/>
          <w:lang w:bidi="ar-DZ"/>
        </w:rPr>
        <w:t>السيناريو:</w:t>
      </w:r>
    </w:p>
    <w:p w14:paraId="76BA6C81" w14:textId="77777777" w:rsidR="005C384C" w:rsidRDefault="005C384C" w:rsidP="005C384C">
      <w:pPr>
        <w:pStyle w:val="a5"/>
        <w:numPr>
          <w:ilvl w:val="0"/>
          <w:numId w:val="30"/>
        </w:numPr>
        <w:rPr>
          <w:rFonts w:hint="cs"/>
          <w:sz w:val="36"/>
          <w:szCs w:val="36"/>
          <w:rtl/>
          <w:lang w:bidi="ar-DZ"/>
        </w:rPr>
      </w:pPr>
      <w:r>
        <w:rPr>
          <w:rFonts w:hint="cs"/>
          <w:sz w:val="36"/>
          <w:szCs w:val="36"/>
          <w:rtl/>
          <w:lang w:bidi="ar-DZ"/>
        </w:rPr>
        <w:t>فتح سجل الأصل.</w:t>
      </w:r>
    </w:p>
    <w:p w14:paraId="68E18AC5" w14:textId="77777777" w:rsidR="005C384C" w:rsidRDefault="005C384C" w:rsidP="005C384C">
      <w:pPr>
        <w:pStyle w:val="a5"/>
        <w:numPr>
          <w:ilvl w:val="0"/>
          <w:numId w:val="30"/>
        </w:numPr>
        <w:rPr>
          <w:rFonts w:hint="cs"/>
          <w:sz w:val="36"/>
          <w:szCs w:val="36"/>
          <w:rtl/>
          <w:lang w:bidi="ar-DZ"/>
        </w:rPr>
      </w:pPr>
      <w:r>
        <w:rPr>
          <w:rFonts w:hint="cs"/>
          <w:sz w:val="36"/>
          <w:szCs w:val="36"/>
          <w:rtl/>
          <w:lang w:bidi="ar-DZ"/>
        </w:rPr>
        <w:t xml:space="preserve">اختيار الحالة الابتدائية </w:t>
      </w:r>
      <w:r>
        <w:rPr>
          <w:sz w:val="36"/>
          <w:szCs w:val="36"/>
          <w:rtl/>
          <w:lang w:bidi="ar-DZ"/>
        </w:rPr>
        <w:t>(</w:t>
      </w:r>
      <w:r>
        <w:rPr>
          <w:rFonts w:hint="cs"/>
          <w:sz w:val="36"/>
          <w:szCs w:val="36"/>
          <w:rtl/>
          <w:lang w:bidi="ar-DZ"/>
        </w:rPr>
        <w:t>جديد، قيد الفحص، جاهز</w:t>
      </w:r>
      <w:r>
        <w:rPr>
          <w:sz w:val="36"/>
          <w:szCs w:val="36"/>
          <w:rtl/>
          <w:lang w:bidi="ar-DZ"/>
        </w:rPr>
        <w:t>).</w:t>
      </w:r>
    </w:p>
    <w:p w14:paraId="2F9595CA" w14:textId="77777777" w:rsidR="005C384C" w:rsidRDefault="005C384C" w:rsidP="005C384C">
      <w:pPr>
        <w:pStyle w:val="a5"/>
        <w:numPr>
          <w:ilvl w:val="0"/>
          <w:numId w:val="30"/>
        </w:numPr>
        <w:rPr>
          <w:rFonts w:hint="cs"/>
          <w:sz w:val="36"/>
          <w:szCs w:val="36"/>
          <w:rtl/>
          <w:lang w:bidi="ar-DZ"/>
        </w:rPr>
      </w:pPr>
      <w:r>
        <w:rPr>
          <w:rFonts w:hint="cs"/>
          <w:sz w:val="36"/>
          <w:szCs w:val="36"/>
          <w:rtl/>
          <w:lang w:bidi="ar-DZ"/>
        </w:rPr>
        <w:t>حفظ الحالة.</w:t>
      </w:r>
    </w:p>
    <w:p w14:paraId="18A02147" w14:textId="77777777" w:rsidR="005C384C" w:rsidRDefault="005C384C" w:rsidP="005C384C">
      <w:pPr>
        <w:pStyle w:val="a5"/>
        <w:numPr>
          <w:ilvl w:val="0"/>
          <w:numId w:val="30"/>
        </w:numPr>
        <w:rPr>
          <w:rFonts w:hint="cs"/>
          <w:sz w:val="36"/>
          <w:szCs w:val="36"/>
          <w:rtl/>
          <w:lang w:bidi="ar-DZ"/>
        </w:rPr>
      </w:pPr>
      <w:r>
        <w:rPr>
          <w:rFonts w:hint="cs"/>
          <w:sz w:val="36"/>
          <w:szCs w:val="36"/>
          <w:rtl/>
          <w:lang w:bidi="ar-DZ"/>
        </w:rPr>
        <w:t>تسجيل تاريخ تحديد الحالة.</w:t>
      </w:r>
    </w:p>
    <w:p w14:paraId="522971CA" w14:textId="77777777" w:rsidR="005C384C" w:rsidRDefault="005C384C" w:rsidP="005C384C">
      <w:pPr>
        <w:rPr>
          <w:rFonts w:hint="cs"/>
          <w:sz w:val="36"/>
          <w:szCs w:val="36"/>
          <w:rtl/>
          <w:lang w:bidi="ar-DZ"/>
        </w:rPr>
      </w:pPr>
    </w:p>
    <w:p w14:paraId="1AFF39C9" w14:textId="77777777" w:rsidR="005C384C" w:rsidRDefault="005C384C" w:rsidP="005C384C">
      <w:pPr>
        <w:rPr>
          <w:rFonts w:hint="cs"/>
          <w:sz w:val="36"/>
          <w:szCs w:val="36"/>
          <w:rtl/>
          <w:lang w:bidi="ar-DZ"/>
        </w:rPr>
      </w:pPr>
      <w:r>
        <w:rPr>
          <w:rFonts w:hint="cs"/>
          <w:sz w:val="36"/>
          <w:szCs w:val="36"/>
          <w:rtl/>
          <w:lang w:bidi="ar-DZ"/>
        </w:rPr>
        <w:t>الجهة المنفذة:</w:t>
      </w:r>
    </w:p>
    <w:p w14:paraId="4C58A0F8" w14:textId="77777777" w:rsidR="005C384C" w:rsidRDefault="005C384C" w:rsidP="005C384C">
      <w:pPr>
        <w:rPr>
          <w:rFonts w:hint="cs"/>
          <w:sz w:val="36"/>
          <w:szCs w:val="36"/>
          <w:rtl/>
          <w:lang w:bidi="ar-DZ"/>
        </w:rPr>
      </w:pPr>
      <w:r>
        <w:rPr>
          <w:rFonts w:hint="cs"/>
          <w:sz w:val="36"/>
          <w:szCs w:val="36"/>
          <w:rtl/>
          <w:lang w:bidi="ar-DZ"/>
        </w:rPr>
        <w:t>مسؤول الأصول</w:t>
      </w:r>
    </w:p>
    <w:p w14:paraId="7F2438D6" w14:textId="77777777" w:rsidR="005C384C" w:rsidRDefault="005C384C" w:rsidP="005C384C">
      <w:pPr>
        <w:rPr>
          <w:rFonts w:hint="cs"/>
          <w:sz w:val="36"/>
          <w:szCs w:val="36"/>
          <w:rtl/>
          <w:lang w:bidi="ar-DZ"/>
        </w:rPr>
      </w:pPr>
    </w:p>
    <w:p w14:paraId="2BA5556A"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تفعيل الأصل للاستخدام</w:t>
      </w:r>
    </w:p>
    <w:p w14:paraId="00CA9E1A" w14:textId="77777777" w:rsidR="005C384C" w:rsidRDefault="005C384C" w:rsidP="005C384C">
      <w:pPr>
        <w:rPr>
          <w:rFonts w:hint="cs"/>
          <w:sz w:val="36"/>
          <w:szCs w:val="36"/>
          <w:rtl/>
          <w:lang w:bidi="ar-DZ"/>
        </w:rPr>
      </w:pPr>
      <w:r>
        <w:rPr>
          <w:rFonts w:hint="cs"/>
          <w:sz w:val="36"/>
          <w:szCs w:val="36"/>
          <w:rtl/>
          <w:lang w:bidi="ar-DZ"/>
        </w:rPr>
        <w:t>السيناريو:</w:t>
      </w:r>
    </w:p>
    <w:p w14:paraId="781FEFB5" w14:textId="77777777" w:rsidR="005C384C" w:rsidRDefault="005C384C" w:rsidP="005C384C">
      <w:pPr>
        <w:pStyle w:val="a5"/>
        <w:numPr>
          <w:ilvl w:val="0"/>
          <w:numId w:val="31"/>
        </w:numPr>
        <w:rPr>
          <w:rFonts w:hint="cs"/>
          <w:sz w:val="36"/>
          <w:szCs w:val="36"/>
          <w:rtl/>
          <w:lang w:bidi="ar-DZ"/>
        </w:rPr>
      </w:pPr>
      <w:r>
        <w:rPr>
          <w:rFonts w:hint="cs"/>
          <w:sz w:val="36"/>
          <w:szCs w:val="36"/>
          <w:rtl/>
          <w:lang w:bidi="ar-DZ"/>
        </w:rPr>
        <w:t>التحقق من اكتمال جميع بيانات الأصل.</w:t>
      </w:r>
    </w:p>
    <w:p w14:paraId="7C3BEFA8" w14:textId="77777777" w:rsidR="005C384C" w:rsidRDefault="005C384C" w:rsidP="005C384C">
      <w:pPr>
        <w:pStyle w:val="a5"/>
        <w:numPr>
          <w:ilvl w:val="0"/>
          <w:numId w:val="31"/>
        </w:numPr>
        <w:rPr>
          <w:rFonts w:hint="cs"/>
          <w:sz w:val="36"/>
          <w:szCs w:val="36"/>
          <w:rtl/>
          <w:lang w:bidi="ar-DZ"/>
        </w:rPr>
      </w:pPr>
      <w:r>
        <w:rPr>
          <w:rFonts w:hint="cs"/>
          <w:sz w:val="36"/>
          <w:szCs w:val="36"/>
          <w:rtl/>
          <w:lang w:bidi="ar-DZ"/>
        </w:rPr>
        <w:lastRenderedPageBreak/>
        <w:t>التحقق من تركيب الباركود.</w:t>
      </w:r>
    </w:p>
    <w:p w14:paraId="226603FB" w14:textId="77777777" w:rsidR="005C384C" w:rsidRDefault="005C384C" w:rsidP="005C384C">
      <w:pPr>
        <w:pStyle w:val="a5"/>
        <w:numPr>
          <w:ilvl w:val="0"/>
          <w:numId w:val="31"/>
        </w:numPr>
        <w:rPr>
          <w:rFonts w:hint="cs"/>
          <w:sz w:val="36"/>
          <w:szCs w:val="36"/>
          <w:rtl/>
          <w:lang w:bidi="ar-DZ"/>
        </w:rPr>
      </w:pPr>
      <w:r>
        <w:rPr>
          <w:rFonts w:hint="cs"/>
          <w:sz w:val="36"/>
          <w:szCs w:val="36"/>
          <w:rtl/>
          <w:lang w:bidi="ar-DZ"/>
        </w:rPr>
        <w:t>التحقق من إدخال الموقع والتصنيف.</w:t>
      </w:r>
    </w:p>
    <w:p w14:paraId="3EB38914" w14:textId="77777777" w:rsidR="005C384C" w:rsidRDefault="005C384C" w:rsidP="005C384C">
      <w:pPr>
        <w:pStyle w:val="a5"/>
        <w:numPr>
          <w:ilvl w:val="0"/>
          <w:numId w:val="31"/>
        </w:numPr>
        <w:rPr>
          <w:rFonts w:hint="cs"/>
          <w:sz w:val="36"/>
          <w:szCs w:val="36"/>
          <w:rtl/>
          <w:lang w:bidi="ar-DZ"/>
        </w:rPr>
      </w:pPr>
      <w:r>
        <w:rPr>
          <w:rFonts w:hint="cs"/>
          <w:sz w:val="36"/>
          <w:szCs w:val="36"/>
          <w:rtl/>
          <w:lang w:bidi="ar-DZ"/>
        </w:rPr>
        <w:t>تغيير حالة الأصل إلى "نشط".</w:t>
      </w:r>
    </w:p>
    <w:p w14:paraId="089E9664" w14:textId="77777777" w:rsidR="005C384C" w:rsidRDefault="005C384C" w:rsidP="005C384C">
      <w:pPr>
        <w:pStyle w:val="a5"/>
        <w:numPr>
          <w:ilvl w:val="0"/>
          <w:numId w:val="31"/>
        </w:numPr>
        <w:rPr>
          <w:rFonts w:hint="cs"/>
          <w:sz w:val="36"/>
          <w:szCs w:val="36"/>
          <w:rtl/>
          <w:lang w:bidi="ar-DZ"/>
        </w:rPr>
      </w:pPr>
      <w:r>
        <w:rPr>
          <w:rFonts w:hint="cs"/>
          <w:sz w:val="36"/>
          <w:szCs w:val="36"/>
          <w:rtl/>
          <w:lang w:bidi="ar-DZ"/>
        </w:rPr>
        <w:t>السماح باستخدام الأصل في العمليات.</w:t>
      </w:r>
    </w:p>
    <w:p w14:paraId="46FC30CD" w14:textId="77777777" w:rsidR="005C384C" w:rsidRDefault="005C384C" w:rsidP="005C384C">
      <w:pPr>
        <w:pStyle w:val="a5"/>
        <w:numPr>
          <w:ilvl w:val="0"/>
          <w:numId w:val="31"/>
        </w:numPr>
        <w:rPr>
          <w:rFonts w:hint="cs"/>
          <w:sz w:val="36"/>
          <w:szCs w:val="36"/>
          <w:rtl/>
          <w:lang w:bidi="ar-DZ"/>
        </w:rPr>
      </w:pPr>
      <w:r>
        <w:rPr>
          <w:rFonts w:hint="cs"/>
          <w:sz w:val="36"/>
          <w:szCs w:val="36"/>
          <w:rtl/>
          <w:lang w:bidi="ar-DZ"/>
        </w:rPr>
        <w:t>تسجيل تاريخ التفعيل.</w:t>
      </w:r>
    </w:p>
    <w:p w14:paraId="53E90455" w14:textId="77777777" w:rsidR="005C384C" w:rsidRDefault="005C384C" w:rsidP="005C384C">
      <w:pPr>
        <w:rPr>
          <w:rFonts w:hint="cs"/>
          <w:sz w:val="36"/>
          <w:szCs w:val="36"/>
          <w:rtl/>
          <w:lang w:bidi="ar-DZ"/>
        </w:rPr>
      </w:pPr>
    </w:p>
    <w:p w14:paraId="2D58253E" w14:textId="77777777" w:rsidR="005C384C" w:rsidRDefault="005C384C" w:rsidP="005C384C">
      <w:pPr>
        <w:rPr>
          <w:rFonts w:hint="cs"/>
          <w:sz w:val="36"/>
          <w:szCs w:val="36"/>
          <w:rtl/>
          <w:lang w:bidi="ar-DZ"/>
        </w:rPr>
      </w:pPr>
      <w:r>
        <w:rPr>
          <w:rFonts w:hint="cs"/>
          <w:sz w:val="36"/>
          <w:szCs w:val="36"/>
          <w:rtl/>
          <w:lang w:bidi="ar-DZ"/>
        </w:rPr>
        <w:t>الجهة المنفذة:</w:t>
      </w:r>
    </w:p>
    <w:p w14:paraId="299998BC" w14:textId="77777777" w:rsidR="005C384C" w:rsidRDefault="005C384C" w:rsidP="005C384C">
      <w:pPr>
        <w:rPr>
          <w:rFonts w:hint="cs"/>
          <w:sz w:val="36"/>
          <w:szCs w:val="36"/>
          <w:rtl/>
          <w:lang w:bidi="ar-DZ"/>
        </w:rPr>
      </w:pPr>
      <w:r>
        <w:rPr>
          <w:rFonts w:hint="cs"/>
          <w:sz w:val="36"/>
          <w:szCs w:val="36"/>
          <w:rtl/>
          <w:lang w:bidi="ar-DZ"/>
        </w:rPr>
        <w:t>مسؤول الأصول</w:t>
      </w:r>
    </w:p>
    <w:p w14:paraId="04853CA4" w14:textId="77777777" w:rsidR="005C384C" w:rsidRDefault="005C384C" w:rsidP="005C384C">
      <w:pPr>
        <w:rPr>
          <w:rFonts w:hint="cs"/>
          <w:sz w:val="36"/>
          <w:szCs w:val="36"/>
          <w:rtl/>
          <w:lang w:bidi="ar-DZ"/>
        </w:rPr>
      </w:pPr>
      <w:r>
        <w:rPr>
          <w:rFonts w:hint="cs"/>
          <w:sz w:val="36"/>
          <w:szCs w:val="36"/>
          <w:rtl/>
          <w:lang w:bidi="ar-DZ"/>
        </w:rPr>
        <w:t>الإدارة المختصة</w:t>
      </w:r>
    </w:p>
    <w:p w14:paraId="067418FA" w14:textId="77777777" w:rsidR="005C384C" w:rsidRDefault="005C384C" w:rsidP="005C384C">
      <w:pPr>
        <w:rPr>
          <w:rFonts w:hint="cs"/>
          <w:sz w:val="36"/>
          <w:szCs w:val="36"/>
          <w:rtl/>
          <w:lang w:bidi="ar-DZ"/>
        </w:rPr>
      </w:pPr>
    </w:p>
    <w:p w14:paraId="2EEEE78B" w14:textId="77777777" w:rsidR="005C384C" w:rsidRDefault="005C384C" w:rsidP="005C384C">
      <w:pPr>
        <w:rPr>
          <w:rFonts w:hint="cs"/>
          <w:sz w:val="36"/>
          <w:szCs w:val="36"/>
          <w:rtl/>
          <w:lang w:bidi="ar-DZ"/>
        </w:rPr>
      </w:pPr>
    </w:p>
    <w:p w14:paraId="1E35863B"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تحديث بيانات الأصل</w:t>
      </w:r>
    </w:p>
    <w:p w14:paraId="066B4AE5" w14:textId="77777777" w:rsidR="005C384C" w:rsidRDefault="005C384C" w:rsidP="005C384C">
      <w:pPr>
        <w:rPr>
          <w:rFonts w:hint="cs"/>
          <w:sz w:val="36"/>
          <w:szCs w:val="36"/>
          <w:rtl/>
          <w:lang w:bidi="ar-DZ"/>
        </w:rPr>
      </w:pPr>
      <w:r>
        <w:rPr>
          <w:rFonts w:hint="cs"/>
          <w:sz w:val="36"/>
          <w:szCs w:val="36"/>
          <w:rtl/>
          <w:lang w:bidi="ar-DZ"/>
        </w:rPr>
        <w:t>السيناريو:</w:t>
      </w:r>
    </w:p>
    <w:p w14:paraId="5D24F547" w14:textId="77777777" w:rsidR="005C384C" w:rsidRDefault="005C384C" w:rsidP="005C384C">
      <w:pPr>
        <w:pStyle w:val="a5"/>
        <w:numPr>
          <w:ilvl w:val="0"/>
          <w:numId w:val="32"/>
        </w:numPr>
        <w:rPr>
          <w:rFonts w:hint="cs"/>
          <w:sz w:val="36"/>
          <w:szCs w:val="36"/>
          <w:rtl/>
          <w:lang w:bidi="ar-DZ"/>
        </w:rPr>
      </w:pPr>
      <w:r>
        <w:rPr>
          <w:rFonts w:hint="cs"/>
          <w:sz w:val="36"/>
          <w:szCs w:val="36"/>
          <w:rtl/>
          <w:lang w:bidi="ar-DZ"/>
        </w:rPr>
        <w:t>فتح سجل الأصل.</w:t>
      </w:r>
    </w:p>
    <w:p w14:paraId="6DE28692" w14:textId="77777777" w:rsidR="005C384C" w:rsidRDefault="005C384C" w:rsidP="005C384C">
      <w:pPr>
        <w:pStyle w:val="a5"/>
        <w:numPr>
          <w:ilvl w:val="0"/>
          <w:numId w:val="32"/>
        </w:numPr>
        <w:rPr>
          <w:rFonts w:hint="cs"/>
          <w:sz w:val="36"/>
          <w:szCs w:val="36"/>
          <w:rtl/>
          <w:lang w:bidi="ar-DZ"/>
        </w:rPr>
      </w:pPr>
      <w:r>
        <w:rPr>
          <w:rFonts w:hint="cs"/>
          <w:sz w:val="36"/>
          <w:szCs w:val="36"/>
          <w:rtl/>
          <w:lang w:bidi="ar-DZ"/>
        </w:rPr>
        <w:t>اختيار خيار "تعديل البيانات".</w:t>
      </w:r>
    </w:p>
    <w:p w14:paraId="265190D1" w14:textId="77777777" w:rsidR="005C384C" w:rsidRDefault="005C384C" w:rsidP="005C384C">
      <w:pPr>
        <w:pStyle w:val="a5"/>
        <w:numPr>
          <w:ilvl w:val="0"/>
          <w:numId w:val="32"/>
        </w:numPr>
        <w:rPr>
          <w:rFonts w:hint="cs"/>
          <w:sz w:val="36"/>
          <w:szCs w:val="36"/>
          <w:rtl/>
          <w:lang w:bidi="ar-DZ"/>
        </w:rPr>
      </w:pPr>
      <w:r>
        <w:rPr>
          <w:rFonts w:hint="cs"/>
          <w:sz w:val="36"/>
          <w:szCs w:val="36"/>
          <w:rtl/>
          <w:lang w:bidi="ar-DZ"/>
        </w:rPr>
        <w:t>إدخال التعديلات المطلوبة.</w:t>
      </w:r>
    </w:p>
    <w:p w14:paraId="222D6C7B" w14:textId="77777777" w:rsidR="005C384C" w:rsidRDefault="005C384C" w:rsidP="005C384C">
      <w:pPr>
        <w:pStyle w:val="a5"/>
        <w:numPr>
          <w:ilvl w:val="0"/>
          <w:numId w:val="32"/>
        </w:numPr>
        <w:rPr>
          <w:rFonts w:hint="cs"/>
          <w:sz w:val="36"/>
          <w:szCs w:val="36"/>
          <w:rtl/>
          <w:lang w:bidi="ar-DZ"/>
        </w:rPr>
      </w:pPr>
      <w:r>
        <w:rPr>
          <w:rFonts w:hint="cs"/>
          <w:sz w:val="36"/>
          <w:szCs w:val="36"/>
          <w:rtl/>
          <w:lang w:bidi="ar-DZ"/>
        </w:rPr>
        <w:t>النظام يتحقق من الصلاحيات.</w:t>
      </w:r>
    </w:p>
    <w:p w14:paraId="43A77A42" w14:textId="77777777" w:rsidR="005C384C" w:rsidRDefault="005C384C" w:rsidP="005C384C">
      <w:pPr>
        <w:pStyle w:val="a5"/>
        <w:numPr>
          <w:ilvl w:val="0"/>
          <w:numId w:val="32"/>
        </w:numPr>
        <w:rPr>
          <w:rFonts w:hint="cs"/>
          <w:sz w:val="36"/>
          <w:szCs w:val="36"/>
          <w:rtl/>
          <w:lang w:bidi="ar-DZ"/>
        </w:rPr>
      </w:pPr>
      <w:r>
        <w:rPr>
          <w:rFonts w:hint="cs"/>
          <w:sz w:val="36"/>
          <w:szCs w:val="36"/>
          <w:rtl/>
          <w:lang w:bidi="ar-DZ"/>
        </w:rPr>
        <w:t>حفظ التعديلات.</w:t>
      </w:r>
    </w:p>
    <w:p w14:paraId="0B0A0C13" w14:textId="77777777" w:rsidR="005C384C" w:rsidRDefault="005C384C" w:rsidP="005C384C">
      <w:pPr>
        <w:pStyle w:val="a5"/>
        <w:numPr>
          <w:ilvl w:val="0"/>
          <w:numId w:val="32"/>
        </w:numPr>
        <w:rPr>
          <w:rFonts w:hint="cs"/>
          <w:sz w:val="36"/>
          <w:szCs w:val="36"/>
          <w:rtl/>
          <w:lang w:bidi="ar-DZ"/>
        </w:rPr>
      </w:pPr>
      <w:r>
        <w:rPr>
          <w:rFonts w:hint="cs"/>
          <w:sz w:val="36"/>
          <w:szCs w:val="36"/>
          <w:rtl/>
          <w:lang w:bidi="ar-DZ"/>
        </w:rPr>
        <w:t>تسجيل سجل التغيير في سجل التدقيق.</w:t>
      </w:r>
    </w:p>
    <w:p w14:paraId="1B7DDD11" w14:textId="77777777" w:rsidR="005C384C" w:rsidRDefault="005C384C" w:rsidP="005C384C">
      <w:pPr>
        <w:rPr>
          <w:rFonts w:hint="cs"/>
          <w:sz w:val="36"/>
          <w:szCs w:val="36"/>
          <w:rtl/>
          <w:lang w:bidi="ar-DZ"/>
        </w:rPr>
      </w:pPr>
    </w:p>
    <w:p w14:paraId="46969670" w14:textId="77777777" w:rsidR="005C384C" w:rsidRDefault="005C384C" w:rsidP="005C384C">
      <w:pPr>
        <w:rPr>
          <w:rFonts w:hint="cs"/>
          <w:sz w:val="36"/>
          <w:szCs w:val="36"/>
          <w:rtl/>
          <w:lang w:bidi="ar-DZ"/>
        </w:rPr>
      </w:pPr>
      <w:r>
        <w:rPr>
          <w:rFonts w:hint="cs"/>
          <w:sz w:val="36"/>
          <w:szCs w:val="36"/>
          <w:rtl/>
          <w:lang w:bidi="ar-DZ"/>
        </w:rPr>
        <w:t>الجهة المنفذة:</w:t>
      </w:r>
    </w:p>
    <w:p w14:paraId="1A16288C" w14:textId="77777777" w:rsidR="005C384C" w:rsidRDefault="005C384C" w:rsidP="005C384C">
      <w:pPr>
        <w:rPr>
          <w:rFonts w:hint="cs"/>
          <w:sz w:val="36"/>
          <w:szCs w:val="36"/>
          <w:rtl/>
          <w:lang w:bidi="ar-DZ"/>
        </w:rPr>
      </w:pPr>
      <w:r>
        <w:rPr>
          <w:rFonts w:hint="cs"/>
          <w:sz w:val="36"/>
          <w:szCs w:val="36"/>
          <w:rtl/>
          <w:lang w:bidi="ar-DZ"/>
        </w:rPr>
        <w:t>مسؤول الأصول</w:t>
      </w:r>
    </w:p>
    <w:p w14:paraId="5F1E3EE0" w14:textId="77777777" w:rsidR="005C384C" w:rsidRDefault="005C384C" w:rsidP="005C384C">
      <w:pPr>
        <w:rPr>
          <w:rFonts w:hint="cs"/>
          <w:sz w:val="36"/>
          <w:szCs w:val="36"/>
          <w:rtl/>
          <w:lang w:bidi="ar-DZ"/>
        </w:rPr>
      </w:pPr>
    </w:p>
    <w:p w14:paraId="265F042C" w14:textId="77777777" w:rsidR="005C384C" w:rsidRDefault="005C384C" w:rsidP="005C384C">
      <w:pPr>
        <w:rPr>
          <w:rFonts w:hint="cs"/>
          <w:sz w:val="36"/>
          <w:szCs w:val="36"/>
          <w:rtl/>
          <w:lang w:bidi="ar-DZ"/>
        </w:rPr>
      </w:pPr>
    </w:p>
    <w:p w14:paraId="262FDBEF"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نقل الأصل داخليا</w:t>
      </w:r>
    </w:p>
    <w:p w14:paraId="15153266" w14:textId="77777777" w:rsidR="005C384C" w:rsidRDefault="005C384C" w:rsidP="005C384C">
      <w:pPr>
        <w:rPr>
          <w:rFonts w:hint="cs"/>
          <w:sz w:val="36"/>
          <w:szCs w:val="36"/>
          <w:rtl/>
          <w:lang w:bidi="ar-DZ"/>
        </w:rPr>
      </w:pPr>
      <w:r>
        <w:rPr>
          <w:rFonts w:hint="cs"/>
          <w:sz w:val="36"/>
          <w:szCs w:val="36"/>
          <w:rtl/>
          <w:lang w:bidi="ar-DZ"/>
        </w:rPr>
        <w:t>السيناريو:</w:t>
      </w:r>
    </w:p>
    <w:p w14:paraId="693B2CF9" w14:textId="77777777" w:rsidR="005C384C" w:rsidRDefault="005C384C" w:rsidP="005C384C">
      <w:pPr>
        <w:pStyle w:val="a5"/>
        <w:numPr>
          <w:ilvl w:val="0"/>
          <w:numId w:val="33"/>
        </w:numPr>
        <w:rPr>
          <w:rFonts w:hint="cs"/>
          <w:sz w:val="36"/>
          <w:szCs w:val="36"/>
          <w:rtl/>
          <w:lang w:bidi="ar-DZ"/>
        </w:rPr>
      </w:pPr>
      <w:r>
        <w:rPr>
          <w:rFonts w:hint="cs"/>
          <w:sz w:val="36"/>
          <w:szCs w:val="36"/>
          <w:rtl/>
          <w:lang w:bidi="ar-DZ"/>
        </w:rPr>
        <w:t>تقديم طلب نقل داخلي.</w:t>
      </w:r>
    </w:p>
    <w:p w14:paraId="1E3935F5" w14:textId="77777777" w:rsidR="005C384C" w:rsidRDefault="005C384C" w:rsidP="005C384C">
      <w:pPr>
        <w:pStyle w:val="a5"/>
        <w:numPr>
          <w:ilvl w:val="0"/>
          <w:numId w:val="33"/>
        </w:numPr>
        <w:rPr>
          <w:rFonts w:hint="cs"/>
          <w:sz w:val="36"/>
          <w:szCs w:val="36"/>
          <w:rtl/>
          <w:lang w:bidi="ar-DZ"/>
        </w:rPr>
      </w:pPr>
      <w:r>
        <w:rPr>
          <w:rFonts w:hint="cs"/>
          <w:sz w:val="36"/>
          <w:szCs w:val="36"/>
          <w:rtl/>
          <w:lang w:bidi="ar-DZ"/>
        </w:rPr>
        <w:t>تحديد الموقع أو القسم الجديد.</w:t>
      </w:r>
    </w:p>
    <w:p w14:paraId="13D7C841" w14:textId="77777777" w:rsidR="005C384C" w:rsidRDefault="005C384C" w:rsidP="005C384C">
      <w:pPr>
        <w:pStyle w:val="a5"/>
        <w:numPr>
          <w:ilvl w:val="0"/>
          <w:numId w:val="33"/>
        </w:numPr>
        <w:rPr>
          <w:rFonts w:hint="cs"/>
          <w:sz w:val="36"/>
          <w:szCs w:val="36"/>
          <w:rtl/>
          <w:lang w:bidi="ar-DZ"/>
        </w:rPr>
      </w:pPr>
      <w:r>
        <w:rPr>
          <w:rFonts w:hint="cs"/>
          <w:sz w:val="36"/>
          <w:szCs w:val="36"/>
          <w:rtl/>
          <w:lang w:bidi="ar-DZ"/>
        </w:rPr>
        <w:t>مراجعة الطلب من الإدارة المختصة.</w:t>
      </w:r>
    </w:p>
    <w:p w14:paraId="582A2DB1" w14:textId="77777777" w:rsidR="005C384C" w:rsidRDefault="005C384C" w:rsidP="005C384C">
      <w:pPr>
        <w:pStyle w:val="a5"/>
        <w:numPr>
          <w:ilvl w:val="0"/>
          <w:numId w:val="33"/>
        </w:numPr>
        <w:rPr>
          <w:rFonts w:hint="cs"/>
          <w:sz w:val="36"/>
          <w:szCs w:val="36"/>
          <w:rtl/>
          <w:lang w:bidi="ar-DZ"/>
        </w:rPr>
      </w:pPr>
      <w:r>
        <w:rPr>
          <w:rFonts w:hint="cs"/>
          <w:sz w:val="36"/>
          <w:szCs w:val="36"/>
          <w:rtl/>
          <w:lang w:bidi="ar-DZ"/>
        </w:rPr>
        <w:t>اعتماد طلب النقل.</w:t>
      </w:r>
    </w:p>
    <w:p w14:paraId="6527D576" w14:textId="77777777" w:rsidR="005C384C" w:rsidRDefault="005C384C" w:rsidP="005C384C">
      <w:pPr>
        <w:pStyle w:val="a5"/>
        <w:numPr>
          <w:ilvl w:val="0"/>
          <w:numId w:val="33"/>
        </w:numPr>
        <w:rPr>
          <w:rFonts w:hint="cs"/>
          <w:sz w:val="36"/>
          <w:szCs w:val="36"/>
          <w:rtl/>
          <w:lang w:bidi="ar-DZ"/>
        </w:rPr>
      </w:pPr>
      <w:r>
        <w:rPr>
          <w:rFonts w:hint="cs"/>
          <w:sz w:val="36"/>
          <w:szCs w:val="36"/>
          <w:rtl/>
          <w:lang w:bidi="ar-DZ"/>
        </w:rPr>
        <w:t>تحديث موقع الأصل في النظام.</w:t>
      </w:r>
    </w:p>
    <w:p w14:paraId="4434FADD" w14:textId="77777777" w:rsidR="005C384C" w:rsidRDefault="005C384C" w:rsidP="005C384C">
      <w:pPr>
        <w:pStyle w:val="a5"/>
        <w:numPr>
          <w:ilvl w:val="0"/>
          <w:numId w:val="33"/>
        </w:numPr>
        <w:rPr>
          <w:rFonts w:hint="cs"/>
          <w:sz w:val="36"/>
          <w:szCs w:val="36"/>
          <w:rtl/>
          <w:lang w:bidi="ar-DZ"/>
        </w:rPr>
      </w:pPr>
      <w:r>
        <w:rPr>
          <w:rFonts w:hint="cs"/>
          <w:sz w:val="36"/>
          <w:szCs w:val="36"/>
          <w:rtl/>
          <w:lang w:bidi="ar-DZ"/>
        </w:rPr>
        <w:t>تسجيل حركة النقل في سجل الحركة.</w:t>
      </w:r>
    </w:p>
    <w:p w14:paraId="3F88D8CF" w14:textId="77777777" w:rsidR="005C384C" w:rsidRDefault="005C384C" w:rsidP="005C384C">
      <w:pPr>
        <w:rPr>
          <w:rFonts w:hint="cs"/>
          <w:sz w:val="36"/>
          <w:szCs w:val="36"/>
          <w:rtl/>
          <w:lang w:bidi="ar-DZ"/>
        </w:rPr>
      </w:pPr>
    </w:p>
    <w:p w14:paraId="7FF265F2" w14:textId="77777777" w:rsidR="005C384C" w:rsidRDefault="005C384C" w:rsidP="005C384C">
      <w:pPr>
        <w:rPr>
          <w:rFonts w:hint="cs"/>
          <w:sz w:val="36"/>
          <w:szCs w:val="36"/>
          <w:rtl/>
          <w:lang w:bidi="ar-DZ"/>
        </w:rPr>
      </w:pPr>
      <w:r>
        <w:rPr>
          <w:rFonts w:hint="cs"/>
          <w:sz w:val="36"/>
          <w:szCs w:val="36"/>
          <w:rtl/>
          <w:lang w:bidi="ar-DZ"/>
        </w:rPr>
        <w:t>الجهة المنفذة:</w:t>
      </w:r>
    </w:p>
    <w:p w14:paraId="113DF292" w14:textId="77777777" w:rsidR="005C384C" w:rsidRDefault="005C384C" w:rsidP="005C384C">
      <w:pPr>
        <w:rPr>
          <w:rFonts w:hint="cs"/>
          <w:sz w:val="36"/>
          <w:szCs w:val="36"/>
          <w:rtl/>
          <w:lang w:bidi="ar-DZ"/>
        </w:rPr>
      </w:pPr>
      <w:r>
        <w:rPr>
          <w:rFonts w:hint="cs"/>
          <w:sz w:val="36"/>
          <w:szCs w:val="36"/>
          <w:rtl/>
          <w:lang w:bidi="ar-DZ"/>
        </w:rPr>
        <w:t>مسؤول الأصول</w:t>
      </w:r>
    </w:p>
    <w:p w14:paraId="108F960C" w14:textId="77777777" w:rsidR="005C384C" w:rsidRDefault="005C384C" w:rsidP="005C384C">
      <w:pPr>
        <w:rPr>
          <w:rFonts w:hint="cs"/>
          <w:sz w:val="36"/>
          <w:szCs w:val="36"/>
          <w:rtl/>
          <w:lang w:bidi="ar-DZ"/>
        </w:rPr>
      </w:pPr>
      <w:r>
        <w:rPr>
          <w:rFonts w:hint="cs"/>
          <w:sz w:val="36"/>
          <w:szCs w:val="36"/>
          <w:rtl/>
          <w:lang w:bidi="ar-DZ"/>
        </w:rPr>
        <w:t>الإدارة المختصة</w:t>
      </w:r>
    </w:p>
    <w:p w14:paraId="6F7BF704" w14:textId="77777777" w:rsidR="005C384C" w:rsidRDefault="005C384C" w:rsidP="005C384C">
      <w:pPr>
        <w:rPr>
          <w:rFonts w:hint="cs"/>
          <w:sz w:val="36"/>
          <w:szCs w:val="36"/>
          <w:rtl/>
          <w:lang w:bidi="ar-DZ"/>
        </w:rPr>
      </w:pPr>
    </w:p>
    <w:p w14:paraId="01C03830" w14:textId="77777777" w:rsidR="005C384C" w:rsidRDefault="005C384C" w:rsidP="005C384C">
      <w:pPr>
        <w:rPr>
          <w:rFonts w:hint="cs"/>
          <w:sz w:val="36"/>
          <w:szCs w:val="36"/>
          <w:rtl/>
          <w:lang w:bidi="ar-DZ"/>
        </w:rPr>
      </w:pPr>
    </w:p>
    <w:p w14:paraId="463833EC"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تغيير تبعية الأصل الإدارية</w:t>
      </w:r>
    </w:p>
    <w:p w14:paraId="752CBE33" w14:textId="77777777" w:rsidR="005C384C" w:rsidRDefault="005C384C" w:rsidP="005C384C">
      <w:pPr>
        <w:rPr>
          <w:rFonts w:hint="cs"/>
          <w:sz w:val="36"/>
          <w:szCs w:val="36"/>
          <w:rtl/>
          <w:lang w:bidi="ar-DZ"/>
        </w:rPr>
      </w:pPr>
      <w:r>
        <w:rPr>
          <w:rFonts w:hint="cs"/>
          <w:sz w:val="36"/>
          <w:szCs w:val="36"/>
          <w:rtl/>
          <w:lang w:bidi="ar-DZ"/>
        </w:rPr>
        <w:t>السيناريو:</w:t>
      </w:r>
    </w:p>
    <w:p w14:paraId="508996B9" w14:textId="77777777" w:rsidR="005C384C" w:rsidRDefault="005C384C" w:rsidP="005C384C">
      <w:pPr>
        <w:pStyle w:val="a5"/>
        <w:numPr>
          <w:ilvl w:val="0"/>
          <w:numId w:val="34"/>
        </w:numPr>
        <w:rPr>
          <w:rFonts w:hint="cs"/>
          <w:sz w:val="36"/>
          <w:szCs w:val="36"/>
          <w:rtl/>
          <w:lang w:bidi="ar-DZ"/>
        </w:rPr>
      </w:pPr>
      <w:r>
        <w:rPr>
          <w:rFonts w:hint="cs"/>
          <w:sz w:val="36"/>
          <w:szCs w:val="36"/>
          <w:rtl/>
          <w:lang w:bidi="ar-DZ"/>
        </w:rPr>
        <w:t>فتح طلب تغيير التبعية.</w:t>
      </w:r>
    </w:p>
    <w:p w14:paraId="49681C23" w14:textId="77777777" w:rsidR="005C384C" w:rsidRDefault="005C384C" w:rsidP="005C384C">
      <w:pPr>
        <w:pStyle w:val="a5"/>
        <w:numPr>
          <w:ilvl w:val="0"/>
          <w:numId w:val="34"/>
        </w:numPr>
        <w:rPr>
          <w:rFonts w:hint="cs"/>
          <w:sz w:val="36"/>
          <w:szCs w:val="36"/>
          <w:rtl/>
          <w:lang w:bidi="ar-DZ"/>
        </w:rPr>
      </w:pPr>
      <w:r>
        <w:rPr>
          <w:rFonts w:hint="cs"/>
          <w:sz w:val="36"/>
          <w:szCs w:val="36"/>
          <w:rtl/>
          <w:lang w:bidi="ar-DZ"/>
        </w:rPr>
        <w:t>تحديد الجهة الجديدة.</w:t>
      </w:r>
    </w:p>
    <w:p w14:paraId="3A0C37E4" w14:textId="77777777" w:rsidR="005C384C" w:rsidRDefault="005C384C" w:rsidP="005C384C">
      <w:pPr>
        <w:pStyle w:val="a5"/>
        <w:numPr>
          <w:ilvl w:val="0"/>
          <w:numId w:val="34"/>
        </w:numPr>
        <w:rPr>
          <w:rFonts w:hint="cs"/>
          <w:sz w:val="36"/>
          <w:szCs w:val="36"/>
          <w:rtl/>
          <w:lang w:bidi="ar-DZ"/>
        </w:rPr>
      </w:pPr>
      <w:r>
        <w:rPr>
          <w:rFonts w:hint="cs"/>
          <w:sz w:val="36"/>
          <w:szCs w:val="36"/>
          <w:rtl/>
          <w:lang w:bidi="ar-DZ"/>
        </w:rPr>
        <w:t>مراجعة الطلب إداريا.</w:t>
      </w:r>
    </w:p>
    <w:p w14:paraId="01C9031E" w14:textId="77777777" w:rsidR="005C384C" w:rsidRDefault="005C384C" w:rsidP="005C384C">
      <w:pPr>
        <w:pStyle w:val="a5"/>
        <w:numPr>
          <w:ilvl w:val="0"/>
          <w:numId w:val="34"/>
        </w:numPr>
        <w:rPr>
          <w:rFonts w:hint="cs"/>
          <w:sz w:val="36"/>
          <w:szCs w:val="36"/>
          <w:rtl/>
          <w:lang w:bidi="ar-DZ"/>
        </w:rPr>
      </w:pPr>
      <w:r>
        <w:rPr>
          <w:rFonts w:hint="cs"/>
          <w:sz w:val="36"/>
          <w:szCs w:val="36"/>
          <w:rtl/>
          <w:lang w:bidi="ar-DZ"/>
        </w:rPr>
        <w:t>اعتماد التغيير من الإدارة العليا.</w:t>
      </w:r>
    </w:p>
    <w:p w14:paraId="17894ED9" w14:textId="77777777" w:rsidR="005C384C" w:rsidRDefault="005C384C" w:rsidP="005C384C">
      <w:pPr>
        <w:pStyle w:val="a5"/>
        <w:numPr>
          <w:ilvl w:val="0"/>
          <w:numId w:val="34"/>
        </w:numPr>
        <w:rPr>
          <w:rFonts w:hint="cs"/>
          <w:sz w:val="36"/>
          <w:szCs w:val="36"/>
          <w:rtl/>
          <w:lang w:bidi="ar-DZ"/>
        </w:rPr>
      </w:pPr>
      <w:r>
        <w:rPr>
          <w:rFonts w:hint="cs"/>
          <w:sz w:val="36"/>
          <w:szCs w:val="36"/>
          <w:rtl/>
          <w:lang w:bidi="ar-DZ"/>
        </w:rPr>
        <w:t>تحديث تبعية الأصل في النظام.</w:t>
      </w:r>
    </w:p>
    <w:p w14:paraId="09A2901D" w14:textId="77777777" w:rsidR="005C384C" w:rsidRDefault="005C384C" w:rsidP="005C384C">
      <w:pPr>
        <w:pStyle w:val="a5"/>
        <w:numPr>
          <w:ilvl w:val="0"/>
          <w:numId w:val="34"/>
        </w:numPr>
        <w:rPr>
          <w:rFonts w:hint="cs"/>
          <w:sz w:val="36"/>
          <w:szCs w:val="36"/>
          <w:rtl/>
          <w:lang w:bidi="ar-DZ"/>
        </w:rPr>
      </w:pPr>
      <w:r>
        <w:rPr>
          <w:rFonts w:hint="cs"/>
          <w:sz w:val="36"/>
          <w:szCs w:val="36"/>
          <w:rtl/>
          <w:lang w:bidi="ar-DZ"/>
        </w:rPr>
        <w:t>إشعار الجهة الجديدة.</w:t>
      </w:r>
    </w:p>
    <w:p w14:paraId="3C7F5245" w14:textId="77777777" w:rsidR="005C384C" w:rsidRDefault="005C384C" w:rsidP="005C384C">
      <w:pPr>
        <w:rPr>
          <w:rFonts w:hint="cs"/>
          <w:sz w:val="36"/>
          <w:szCs w:val="36"/>
          <w:rtl/>
          <w:lang w:bidi="ar-DZ"/>
        </w:rPr>
      </w:pPr>
    </w:p>
    <w:p w14:paraId="7B840192" w14:textId="77777777" w:rsidR="005C384C" w:rsidRDefault="005C384C" w:rsidP="005C384C">
      <w:pPr>
        <w:rPr>
          <w:rFonts w:hint="cs"/>
          <w:sz w:val="36"/>
          <w:szCs w:val="36"/>
          <w:rtl/>
          <w:lang w:bidi="ar-DZ"/>
        </w:rPr>
      </w:pPr>
      <w:r>
        <w:rPr>
          <w:rFonts w:hint="cs"/>
          <w:sz w:val="36"/>
          <w:szCs w:val="36"/>
          <w:rtl/>
          <w:lang w:bidi="ar-DZ"/>
        </w:rPr>
        <w:t>الجهة المنفذة:</w:t>
      </w:r>
    </w:p>
    <w:p w14:paraId="123D3C72" w14:textId="77777777" w:rsidR="005C384C" w:rsidRDefault="005C384C" w:rsidP="005C384C">
      <w:pPr>
        <w:rPr>
          <w:rFonts w:hint="cs"/>
          <w:sz w:val="36"/>
          <w:szCs w:val="36"/>
          <w:rtl/>
          <w:lang w:bidi="ar-DZ"/>
        </w:rPr>
      </w:pPr>
      <w:r>
        <w:rPr>
          <w:rFonts w:hint="cs"/>
          <w:sz w:val="36"/>
          <w:szCs w:val="36"/>
          <w:rtl/>
          <w:lang w:bidi="ar-DZ"/>
        </w:rPr>
        <w:t>الإدارة العليا</w:t>
      </w:r>
    </w:p>
    <w:p w14:paraId="5244A560" w14:textId="77777777" w:rsidR="005C384C" w:rsidRDefault="005C384C" w:rsidP="005C384C">
      <w:pPr>
        <w:rPr>
          <w:rFonts w:hint="cs"/>
          <w:sz w:val="36"/>
          <w:szCs w:val="36"/>
          <w:rtl/>
          <w:lang w:bidi="ar-DZ"/>
        </w:rPr>
      </w:pPr>
      <w:r>
        <w:rPr>
          <w:rFonts w:hint="cs"/>
          <w:sz w:val="36"/>
          <w:szCs w:val="36"/>
          <w:rtl/>
          <w:lang w:bidi="ar-DZ"/>
        </w:rPr>
        <w:t>مسؤول الأصول</w:t>
      </w:r>
    </w:p>
    <w:p w14:paraId="2E89240D" w14:textId="77777777" w:rsidR="005C384C" w:rsidRDefault="005C384C" w:rsidP="005C384C">
      <w:pPr>
        <w:rPr>
          <w:rFonts w:hint="cs"/>
          <w:sz w:val="36"/>
          <w:szCs w:val="36"/>
          <w:rtl/>
          <w:lang w:bidi="ar-DZ"/>
        </w:rPr>
      </w:pPr>
    </w:p>
    <w:p w14:paraId="5E38C7D5" w14:textId="77777777" w:rsidR="005C384C" w:rsidRDefault="005C384C" w:rsidP="005C384C">
      <w:pPr>
        <w:rPr>
          <w:rFonts w:hint="cs"/>
          <w:sz w:val="36"/>
          <w:szCs w:val="36"/>
          <w:rtl/>
          <w:lang w:bidi="ar-DZ"/>
        </w:rPr>
      </w:pPr>
    </w:p>
    <w:p w14:paraId="435730A9"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إيقاف الأصل مؤقتا</w:t>
      </w:r>
    </w:p>
    <w:p w14:paraId="02F2AE06" w14:textId="77777777" w:rsidR="005C384C" w:rsidRDefault="005C384C" w:rsidP="005C384C">
      <w:pPr>
        <w:rPr>
          <w:rFonts w:hint="cs"/>
          <w:sz w:val="36"/>
          <w:szCs w:val="36"/>
          <w:rtl/>
          <w:lang w:bidi="ar-DZ"/>
        </w:rPr>
      </w:pPr>
      <w:r>
        <w:rPr>
          <w:rFonts w:hint="cs"/>
          <w:sz w:val="36"/>
          <w:szCs w:val="36"/>
          <w:rtl/>
          <w:lang w:bidi="ar-DZ"/>
        </w:rPr>
        <w:t>السيناريو:</w:t>
      </w:r>
    </w:p>
    <w:p w14:paraId="330ABB80" w14:textId="77777777" w:rsidR="005C384C" w:rsidRDefault="005C384C" w:rsidP="005C384C">
      <w:pPr>
        <w:pStyle w:val="a5"/>
        <w:numPr>
          <w:ilvl w:val="0"/>
          <w:numId w:val="35"/>
        </w:numPr>
        <w:rPr>
          <w:rFonts w:hint="cs"/>
          <w:sz w:val="36"/>
          <w:szCs w:val="36"/>
          <w:rtl/>
          <w:lang w:bidi="ar-DZ"/>
        </w:rPr>
      </w:pPr>
      <w:r>
        <w:rPr>
          <w:rFonts w:hint="cs"/>
          <w:sz w:val="36"/>
          <w:szCs w:val="36"/>
          <w:rtl/>
          <w:lang w:bidi="ar-DZ"/>
        </w:rPr>
        <w:t>تقديم طلب إيقاف مؤقت.</w:t>
      </w:r>
    </w:p>
    <w:p w14:paraId="3DC7F47F" w14:textId="77777777" w:rsidR="005C384C" w:rsidRDefault="005C384C" w:rsidP="005C384C">
      <w:pPr>
        <w:pStyle w:val="a5"/>
        <w:numPr>
          <w:ilvl w:val="0"/>
          <w:numId w:val="35"/>
        </w:numPr>
        <w:rPr>
          <w:rFonts w:hint="cs"/>
          <w:sz w:val="36"/>
          <w:szCs w:val="36"/>
          <w:rtl/>
          <w:lang w:bidi="ar-DZ"/>
        </w:rPr>
      </w:pPr>
      <w:r>
        <w:rPr>
          <w:rFonts w:hint="cs"/>
          <w:sz w:val="36"/>
          <w:szCs w:val="36"/>
          <w:rtl/>
          <w:lang w:bidi="ar-DZ"/>
        </w:rPr>
        <w:t>تحديد سبب الإيقاف.</w:t>
      </w:r>
    </w:p>
    <w:p w14:paraId="3AFB7232" w14:textId="77777777" w:rsidR="005C384C" w:rsidRDefault="005C384C" w:rsidP="005C384C">
      <w:pPr>
        <w:pStyle w:val="a5"/>
        <w:numPr>
          <w:ilvl w:val="0"/>
          <w:numId w:val="35"/>
        </w:numPr>
        <w:rPr>
          <w:rFonts w:hint="cs"/>
          <w:sz w:val="36"/>
          <w:szCs w:val="36"/>
          <w:rtl/>
          <w:lang w:bidi="ar-DZ"/>
        </w:rPr>
      </w:pPr>
      <w:r>
        <w:rPr>
          <w:rFonts w:hint="cs"/>
          <w:sz w:val="36"/>
          <w:szCs w:val="36"/>
          <w:rtl/>
          <w:lang w:bidi="ar-DZ"/>
        </w:rPr>
        <w:t>اعتماد الطلب.</w:t>
      </w:r>
    </w:p>
    <w:p w14:paraId="5B58BBA2" w14:textId="77777777" w:rsidR="005C384C" w:rsidRDefault="005C384C" w:rsidP="005C384C">
      <w:pPr>
        <w:pStyle w:val="a5"/>
        <w:numPr>
          <w:ilvl w:val="0"/>
          <w:numId w:val="35"/>
        </w:numPr>
        <w:rPr>
          <w:rFonts w:hint="cs"/>
          <w:sz w:val="36"/>
          <w:szCs w:val="36"/>
          <w:rtl/>
          <w:lang w:bidi="ar-DZ"/>
        </w:rPr>
      </w:pPr>
      <w:r>
        <w:rPr>
          <w:rFonts w:hint="cs"/>
          <w:sz w:val="36"/>
          <w:szCs w:val="36"/>
          <w:rtl/>
          <w:lang w:bidi="ar-DZ"/>
        </w:rPr>
        <w:t>تغيير حالة الأصل إلى "موقوف مؤقتا".</w:t>
      </w:r>
    </w:p>
    <w:p w14:paraId="76231D06" w14:textId="77777777" w:rsidR="005C384C" w:rsidRDefault="005C384C" w:rsidP="005C384C">
      <w:pPr>
        <w:pStyle w:val="a5"/>
        <w:numPr>
          <w:ilvl w:val="0"/>
          <w:numId w:val="35"/>
        </w:numPr>
        <w:rPr>
          <w:rFonts w:hint="cs"/>
          <w:sz w:val="36"/>
          <w:szCs w:val="36"/>
          <w:rtl/>
          <w:lang w:bidi="ar-DZ"/>
        </w:rPr>
      </w:pPr>
      <w:r>
        <w:rPr>
          <w:rFonts w:hint="cs"/>
          <w:sz w:val="36"/>
          <w:szCs w:val="36"/>
          <w:rtl/>
          <w:lang w:bidi="ar-DZ"/>
        </w:rPr>
        <w:t>منع استخدام الأصل في النظام.</w:t>
      </w:r>
    </w:p>
    <w:p w14:paraId="3C1D73F4" w14:textId="77777777" w:rsidR="005C384C" w:rsidRDefault="005C384C" w:rsidP="005C384C">
      <w:pPr>
        <w:pStyle w:val="a5"/>
        <w:numPr>
          <w:ilvl w:val="0"/>
          <w:numId w:val="35"/>
        </w:numPr>
        <w:rPr>
          <w:rFonts w:hint="cs"/>
          <w:sz w:val="36"/>
          <w:szCs w:val="36"/>
          <w:rtl/>
          <w:lang w:bidi="ar-DZ"/>
        </w:rPr>
      </w:pPr>
      <w:r>
        <w:rPr>
          <w:rFonts w:hint="cs"/>
          <w:sz w:val="36"/>
          <w:szCs w:val="36"/>
          <w:rtl/>
          <w:lang w:bidi="ar-DZ"/>
        </w:rPr>
        <w:t>تسجيل تاريخ الإيقاف.</w:t>
      </w:r>
    </w:p>
    <w:p w14:paraId="50F62C62" w14:textId="77777777" w:rsidR="005C384C" w:rsidRDefault="005C384C" w:rsidP="005C384C">
      <w:pPr>
        <w:rPr>
          <w:rFonts w:hint="cs"/>
          <w:sz w:val="36"/>
          <w:szCs w:val="36"/>
          <w:rtl/>
          <w:lang w:bidi="ar-DZ"/>
        </w:rPr>
      </w:pPr>
    </w:p>
    <w:p w14:paraId="0F119627" w14:textId="77777777" w:rsidR="005C384C" w:rsidRDefault="005C384C" w:rsidP="005C384C">
      <w:pPr>
        <w:rPr>
          <w:rFonts w:hint="cs"/>
          <w:sz w:val="36"/>
          <w:szCs w:val="36"/>
          <w:rtl/>
          <w:lang w:bidi="ar-DZ"/>
        </w:rPr>
      </w:pPr>
      <w:r>
        <w:rPr>
          <w:rFonts w:hint="cs"/>
          <w:sz w:val="36"/>
          <w:szCs w:val="36"/>
          <w:rtl/>
          <w:lang w:bidi="ar-DZ"/>
        </w:rPr>
        <w:t>الجهة المنفذة:</w:t>
      </w:r>
    </w:p>
    <w:p w14:paraId="30BA14E2" w14:textId="77777777" w:rsidR="005C384C" w:rsidRDefault="005C384C" w:rsidP="005C384C">
      <w:pPr>
        <w:rPr>
          <w:rFonts w:hint="cs"/>
          <w:sz w:val="36"/>
          <w:szCs w:val="36"/>
          <w:rtl/>
          <w:lang w:bidi="ar-DZ"/>
        </w:rPr>
      </w:pPr>
      <w:r>
        <w:rPr>
          <w:rFonts w:hint="cs"/>
          <w:sz w:val="36"/>
          <w:szCs w:val="36"/>
          <w:rtl/>
          <w:lang w:bidi="ar-DZ"/>
        </w:rPr>
        <w:t>مسؤول الأصول</w:t>
      </w:r>
    </w:p>
    <w:p w14:paraId="6DBFFD36" w14:textId="77777777" w:rsidR="005C384C" w:rsidRDefault="005C384C" w:rsidP="005C384C">
      <w:pPr>
        <w:rPr>
          <w:rFonts w:hint="cs"/>
          <w:sz w:val="36"/>
          <w:szCs w:val="36"/>
          <w:rtl/>
          <w:lang w:bidi="ar-DZ"/>
        </w:rPr>
      </w:pPr>
      <w:r>
        <w:rPr>
          <w:rFonts w:hint="cs"/>
          <w:sz w:val="36"/>
          <w:szCs w:val="36"/>
          <w:rtl/>
          <w:lang w:bidi="ar-DZ"/>
        </w:rPr>
        <w:t>الإدارة المختصة</w:t>
      </w:r>
    </w:p>
    <w:p w14:paraId="7961FC05" w14:textId="77777777" w:rsidR="005C384C" w:rsidRDefault="005C384C" w:rsidP="005C384C">
      <w:pPr>
        <w:rPr>
          <w:rFonts w:hint="cs"/>
          <w:sz w:val="36"/>
          <w:szCs w:val="36"/>
          <w:rtl/>
          <w:lang w:bidi="ar-DZ"/>
        </w:rPr>
      </w:pPr>
    </w:p>
    <w:p w14:paraId="3F0E5250" w14:textId="77777777" w:rsidR="005C384C" w:rsidRDefault="005C384C" w:rsidP="005C384C">
      <w:pPr>
        <w:rPr>
          <w:rFonts w:hint="cs"/>
          <w:sz w:val="36"/>
          <w:szCs w:val="36"/>
          <w:rtl/>
          <w:lang w:bidi="ar-DZ"/>
        </w:rPr>
      </w:pPr>
    </w:p>
    <w:p w14:paraId="2378A2B4" w14:textId="77777777" w:rsidR="005C384C" w:rsidRDefault="005C384C" w:rsidP="005C384C">
      <w:pPr>
        <w:rPr>
          <w:rFonts w:hint="cs"/>
          <w:sz w:val="36"/>
          <w:szCs w:val="36"/>
          <w:rtl/>
          <w:lang w:bidi="ar-DZ"/>
        </w:rPr>
      </w:pPr>
    </w:p>
    <w:p w14:paraId="66068C7C"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استبعاد الأصل نهائيا</w:t>
      </w:r>
    </w:p>
    <w:p w14:paraId="24485A9F" w14:textId="77777777" w:rsidR="005C384C" w:rsidRDefault="005C384C" w:rsidP="005C384C">
      <w:pPr>
        <w:rPr>
          <w:rFonts w:hint="cs"/>
          <w:sz w:val="36"/>
          <w:szCs w:val="36"/>
          <w:rtl/>
          <w:lang w:bidi="ar-DZ"/>
        </w:rPr>
      </w:pPr>
      <w:r>
        <w:rPr>
          <w:rFonts w:hint="cs"/>
          <w:sz w:val="36"/>
          <w:szCs w:val="36"/>
          <w:rtl/>
          <w:lang w:bidi="ar-DZ"/>
        </w:rPr>
        <w:lastRenderedPageBreak/>
        <w:t>السيناريو:</w:t>
      </w:r>
    </w:p>
    <w:p w14:paraId="06C95CFB" w14:textId="77777777" w:rsidR="005C384C" w:rsidRDefault="005C384C" w:rsidP="005C384C">
      <w:pPr>
        <w:pStyle w:val="a5"/>
        <w:numPr>
          <w:ilvl w:val="0"/>
          <w:numId w:val="36"/>
        </w:numPr>
        <w:rPr>
          <w:rFonts w:hint="cs"/>
          <w:sz w:val="36"/>
          <w:szCs w:val="36"/>
          <w:rtl/>
          <w:lang w:bidi="ar-DZ"/>
        </w:rPr>
      </w:pPr>
      <w:r>
        <w:rPr>
          <w:rFonts w:hint="cs"/>
          <w:sz w:val="36"/>
          <w:szCs w:val="36"/>
          <w:rtl/>
          <w:lang w:bidi="ar-DZ"/>
        </w:rPr>
        <w:t>تقديم طلب شطب الأصل.</w:t>
      </w:r>
    </w:p>
    <w:p w14:paraId="7600CD24" w14:textId="77777777" w:rsidR="005C384C" w:rsidRDefault="005C384C" w:rsidP="005C384C">
      <w:pPr>
        <w:pStyle w:val="a5"/>
        <w:numPr>
          <w:ilvl w:val="0"/>
          <w:numId w:val="36"/>
        </w:numPr>
        <w:rPr>
          <w:rFonts w:hint="cs"/>
          <w:sz w:val="36"/>
          <w:szCs w:val="36"/>
          <w:rtl/>
          <w:lang w:bidi="ar-DZ"/>
        </w:rPr>
      </w:pPr>
      <w:r>
        <w:rPr>
          <w:rFonts w:hint="cs"/>
          <w:sz w:val="36"/>
          <w:szCs w:val="36"/>
          <w:rtl/>
          <w:lang w:bidi="ar-DZ"/>
        </w:rPr>
        <w:t>تقييم حالة الأصل فنيا.</w:t>
      </w:r>
    </w:p>
    <w:p w14:paraId="17CAD49E" w14:textId="77777777" w:rsidR="005C384C" w:rsidRDefault="005C384C" w:rsidP="005C384C">
      <w:pPr>
        <w:pStyle w:val="a5"/>
        <w:numPr>
          <w:ilvl w:val="0"/>
          <w:numId w:val="36"/>
        </w:numPr>
        <w:rPr>
          <w:rFonts w:hint="cs"/>
          <w:sz w:val="36"/>
          <w:szCs w:val="36"/>
          <w:rtl/>
          <w:lang w:bidi="ar-DZ"/>
        </w:rPr>
      </w:pPr>
      <w:r>
        <w:rPr>
          <w:rFonts w:hint="cs"/>
          <w:sz w:val="36"/>
          <w:szCs w:val="36"/>
          <w:rtl/>
          <w:lang w:bidi="ar-DZ"/>
        </w:rPr>
        <w:t>إعداد توصية بالاستبعاد.</w:t>
      </w:r>
    </w:p>
    <w:p w14:paraId="5B4B72A9" w14:textId="77777777" w:rsidR="005C384C" w:rsidRDefault="005C384C" w:rsidP="005C384C">
      <w:pPr>
        <w:pStyle w:val="a5"/>
        <w:numPr>
          <w:ilvl w:val="0"/>
          <w:numId w:val="36"/>
        </w:numPr>
        <w:rPr>
          <w:rFonts w:hint="cs"/>
          <w:sz w:val="36"/>
          <w:szCs w:val="36"/>
          <w:rtl/>
          <w:lang w:bidi="ar-DZ"/>
        </w:rPr>
      </w:pPr>
      <w:r>
        <w:rPr>
          <w:rFonts w:hint="cs"/>
          <w:sz w:val="36"/>
          <w:szCs w:val="36"/>
          <w:rtl/>
          <w:lang w:bidi="ar-DZ"/>
        </w:rPr>
        <w:t>اعتماد الاستبعاد من الإدارة العليا.</w:t>
      </w:r>
    </w:p>
    <w:p w14:paraId="787A9F3F" w14:textId="77777777" w:rsidR="005C384C" w:rsidRDefault="005C384C" w:rsidP="005C384C">
      <w:pPr>
        <w:pStyle w:val="a5"/>
        <w:numPr>
          <w:ilvl w:val="0"/>
          <w:numId w:val="36"/>
        </w:numPr>
        <w:rPr>
          <w:rFonts w:hint="cs"/>
          <w:sz w:val="36"/>
          <w:szCs w:val="36"/>
          <w:rtl/>
          <w:lang w:bidi="ar-DZ"/>
        </w:rPr>
      </w:pPr>
      <w:r>
        <w:rPr>
          <w:rFonts w:hint="cs"/>
          <w:sz w:val="36"/>
          <w:szCs w:val="36"/>
          <w:rtl/>
          <w:lang w:bidi="ar-DZ"/>
        </w:rPr>
        <w:t>تغيير حالة الأصل إلى "مشطوب".</w:t>
      </w:r>
    </w:p>
    <w:p w14:paraId="133C3CA2" w14:textId="77777777" w:rsidR="005C384C" w:rsidRDefault="005C384C" w:rsidP="005C384C">
      <w:pPr>
        <w:pStyle w:val="a5"/>
        <w:numPr>
          <w:ilvl w:val="0"/>
          <w:numId w:val="36"/>
        </w:numPr>
        <w:rPr>
          <w:rFonts w:hint="cs"/>
          <w:sz w:val="36"/>
          <w:szCs w:val="36"/>
          <w:rtl/>
          <w:lang w:bidi="ar-DZ"/>
        </w:rPr>
      </w:pPr>
      <w:r>
        <w:rPr>
          <w:rFonts w:hint="cs"/>
          <w:sz w:val="36"/>
          <w:szCs w:val="36"/>
          <w:rtl/>
          <w:lang w:bidi="ar-DZ"/>
        </w:rPr>
        <w:t>منع أي استخدام مستقبلي للأصل.</w:t>
      </w:r>
    </w:p>
    <w:p w14:paraId="08EED95D" w14:textId="77777777" w:rsidR="005C384C" w:rsidRDefault="005C384C" w:rsidP="005C384C">
      <w:pPr>
        <w:pStyle w:val="a5"/>
        <w:numPr>
          <w:ilvl w:val="0"/>
          <w:numId w:val="36"/>
        </w:numPr>
        <w:rPr>
          <w:rFonts w:hint="cs"/>
          <w:sz w:val="36"/>
          <w:szCs w:val="36"/>
          <w:rtl/>
          <w:lang w:bidi="ar-DZ"/>
        </w:rPr>
      </w:pPr>
      <w:r>
        <w:rPr>
          <w:rFonts w:hint="cs"/>
          <w:sz w:val="36"/>
          <w:szCs w:val="36"/>
          <w:rtl/>
          <w:lang w:bidi="ar-DZ"/>
        </w:rPr>
        <w:t>تسجيل قرار الشطب.</w:t>
      </w:r>
    </w:p>
    <w:p w14:paraId="4E157557" w14:textId="77777777" w:rsidR="005C384C" w:rsidRDefault="005C384C" w:rsidP="005C384C">
      <w:pPr>
        <w:rPr>
          <w:rFonts w:hint="cs"/>
          <w:sz w:val="36"/>
          <w:szCs w:val="36"/>
          <w:rtl/>
          <w:lang w:bidi="ar-DZ"/>
        </w:rPr>
      </w:pPr>
    </w:p>
    <w:p w14:paraId="2843590F" w14:textId="77777777" w:rsidR="005C384C" w:rsidRDefault="005C384C" w:rsidP="005C384C">
      <w:pPr>
        <w:rPr>
          <w:rFonts w:hint="cs"/>
          <w:sz w:val="36"/>
          <w:szCs w:val="36"/>
          <w:rtl/>
          <w:lang w:bidi="ar-DZ"/>
        </w:rPr>
      </w:pPr>
      <w:r>
        <w:rPr>
          <w:rFonts w:hint="cs"/>
          <w:sz w:val="36"/>
          <w:szCs w:val="36"/>
          <w:rtl/>
          <w:lang w:bidi="ar-DZ"/>
        </w:rPr>
        <w:t>الجهة المنفذة:</w:t>
      </w:r>
    </w:p>
    <w:p w14:paraId="3ABC4EBE" w14:textId="77777777" w:rsidR="005C384C" w:rsidRDefault="005C384C" w:rsidP="005C384C">
      <w:pPr>
        <w:rPr>
          <w:rFonts w:hint="cs"/>
          <w:sz w:val="36"/>
          <w:szCs w:val="36"/>
          <w:rtl/>
          <w:lang w:bidi="ar-DZ"/>
        </w:rPr>
      </w:pPr>
      <w:r>
        <w:rPr>
          <w:rFonts w:hint="cs"/>
          <w:sz w:val="36"/>
          <w:szCs w:val="36"/>
          <w:rtl/>
          <w:lang w:bidi="ar-DZ"/>
        </w:rPr>
        <w:t>الإدارة العليا</w:t>
      </w:r>
    </w:p>
    <w:p w14:paraId="6525B500" w14:textId="77777777" w:rsidR="005C384C" w:rsidRDefault="005C384C" w:rsidP="005C384C">
      <w:pPr>
        <w:rPr>
          <w:rFonts w:hint="cs"/>
          <w:sz w:val="36"/>
          <w:szCs w:val="36"/>
          <w:rtl/>
          <w:lang w:bidi="ar-DZ"/>
        </w:rPr>
      </w:pPr>
      <w:r>
        <w:rPr>
          <w:rFonts w:hint="cs"/>
          <w:sz w:val="36"/>
          <w:szCs w:val="36"/>
          <w:rtl/>
          <w:lang w:bidi="ar-DZ"/>
        </w:rPr>
        <w:t>مسؤول الأصول</w:t>
      </w:r>
    </w:p>
    <w:p w14:paraId="729DA301" w14:textId="77777777" w:rsidR="005C384C" w:rsidRDefault="005C384C" w:rsidP="005C384C">
      <w:pPr>
        <w:rPr>
          <w:rFonts w:hint="cs"/>
          <w:sz w:val="36"/>
          <w:szCs w:val="36"/>
          <w:rtl/>
          <w:lang w:bidi="ar-DZ"/>
        </w:rPr>
      </w:pPr>
      <w:r>
        <w:rPr>
          <w:rFonts w:hint="cs"/>
          <w:sz w:val="36"/>
          <w:szCs w:val="36"/>
          <w:rtl/>
          <w:lang w:bidi="ar-DZ"/>
        </w:rPr>
        <w:t>الإدارة المالية</w:t>
      </w:r>
    </w:p>
    <w:p w14:paraId="24834DAF" w14:textId="77777777" w:rsidR="005C384C" w:rsidRDefault="005C384C" w:rsidP="005C384C">
      <w:pPr>
        <w:rPr>
          <w:rFonts w:hint="cs"/>
          <w:sz w:val="36"/>
          <w:szCs w:val="36"/>
          <w:rtl/>
          <w:lang w:bidi="ar-DZ"/>
        </w:rPr>
      </w:pPr>
    </w:p>
    <w:p w14:paraId="5C47F0D7" w14:textId="77777777" w:rsidR="005C384C" w:rsidRDefault="005C384C" w:rsidP="005C384C">
      <w:pPr>
        <w:rPr>
          <w:rFonts w:hint="cs"/>
          <w:sz w:val="36"/>
          <w:szCs w:val="36"/>
          <w:rtl/>
          <w:lang w:bidi="ar-DZ"/>
        </w:rPr>
      </w:pPr>
    </w:p>
    <w:p w14:paraId="4EEF3FC5"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أرشفة سجل الأصل</w:t>
      </w:r>
    </w:p>
    <w:p w14:paraId="4B6E5656" w14:textId="77777777" w:rsidR="005C384C" w:rsidRDefault="005C384C" w:rsidP="005C384C">
      <w:pPr>
        <w:rPr>
          <w:rFonts w:hint="cs"/>
          <w:sz w:val="36"/>
          <w:szCs w:val="36"/>
          <w:rtl/>
          <w:lang w:bidi="ar-DZ"/>
        </w:rPr>
      </w:pPr>
      <w:r>
        <w:rPr>
          <w:rFonts w:hint="cs"/>
          <w:sz w:val="36"/>
          <w:szCs w:val="36"/>
          <w:rtl/>
          <w:lang w:bidi="ar-DZ"/>
        </w:rPr>
        <w:t>السيناريو:</w:t>
      </w:r>
    </w:p>
    <w:p w14:paraId="62F2FF0D" w14:textId="77777777" w:rsidR="005C384C" w:rsidRDefault="005C384C" w:rsidP="005C384C">
      <w:pPr>
        <w:pStyle w:val="a5"/>
        <w:numPr>
          <w:ilvl w:val="0"/>
          <w:numId w:val="37"/>
        </w:numPr>
        <w:rPr>
          <w:rFonts w:hint="cs"/>
          <w:sz w:val="36"/>
          <w:szCs w:val="36"/>
          <w:rtl/>
          <w:lang w:bidi="ar-DZ"/>
        </w:rPr>
      </w:pPr>
      <w:r>
        <w:rPr>
          <w:rFonts w:hint="cs"/>
          <w:sz w:val="36"/>
          <w:szCs w:val="36"/>
          <w:rtl/>
          <w:lang w:bidi="ar-DZ"/>
        </w:rPr>
        <w:t>التحقق من أن الأصل مشطوب.</w:t>
      </w:r>
    </w:p>
    <w:p w14:paraId="1F2F7F73" w14:textId="77777777" w:rsidR="005C384C" w:rsidRDefault="005C384C" w:rsidP="005C384C">
      <w:pPr>
        <w:pStyle w:val="a5"/>
        <w:numPr>
          <w:ilvl w:val="0"/>
          <w:numId w:val="37"/>
        </w:numPr>
        <w:rPr>
          <w:rFonts w:hint="cs"/>
          <w:sz w:val="36"/>
          <w:szCs w:val="36"/>
          <w:rtl/>
          <w:lang w:bidi="ar-DZ"/>
        </w:rPr>
      </w:pPr>
      <w:r>
        <w:rPr>
          <w:rFonts w:hint="cs"/>
          <w:sz w:val="36"/>
          <w:szCs w:val="36"/>
          <w:rtl/>
          <w:lang w:bidi="ar-DZ"/>
        </w:rPr>
        <w:t>نقل سجل الأصل إلى الأرشيف.</w:t>
      </w:r>
    </w:p>
    <w:p w14:paraId="7C391D90" w14:textId="77777777" w:rsidR="005C384C" w:rsidRDefault="005C384C" w:rsidP="005C384C">
      <w:pPr>
        <w:pStyle w:val="a5"/>
        <w:numPr>
          <w:ilvl w:val="0"/>
          <w:numId w:val="37"/>
        </w:numPr>
        <w:rPr>
          <w:rFonts w:hint="cs"/>
          <w:sz w:val="36"/>
          <w:szCs w:val="36"/>
          <w:rtl/>
          <w:lang w:bidi="ar-DZ"/>
        </w:rPr>
      </w:pPr>
      <w:r>
        <w:rPr>
          <w:rFonts w:hint="cs"/>
          <w:sz w:val="36"/>
          <w:szCs w:val="36"/>
          <w:rtl/>
          <w:lang w:bidi="ar-DZ"/>
        </w:rPr>
        <w:t>منع التعديل على السجل.</w:t>
      </w:r>
    </w:p>
    <w:p w14:paraId="363025C2" w14:textId="77777777" w:rsidR="005C384C" w:rsidRDefault="005C384C" w:rsidP="005C384C">
      <w:pPr>
        <w:pStyle w:val="a5"/>
        <w:numPr>
          <w:ilvl w:val="0"/>
          <w:numId w:val="37"/>
        </w:numPr>
        <w:rPr>
          <w:rFonts w:hint="cs"/>
          <w:sz w:val="36"/>
          <w:szCs w:val="36"/>
          <w:rtl/>
          <w:lang w:bidi="ar-DZ"/>
        </w:rPr>
      </w:pPr>
      <w:r>
        <w:rPr>
          <w:rFonts w:hint="cs"/>
          <w:sz w:val="36"/>
          <w:szCs w:val="36"/>
          <w:rtl/>
          <w:lang w:bidi="ar-DZ"/>
        </w:rPr>
        <w:t>إتاحة السجل للعرض فقط.</w:t>
      </w:r>
    </w:p>
    <w:p w14:paraId="70255479" w14:textId="77777777" w:rsidR="005C384C" w:rsidRDefault="005C384C" w:rsidP="005C384C">
      <w:pPr>
        <w:pStyle w:val="a5"/>
        <w:numPr>
          <w:ilvl w:val="0"/>
          <w:numId w:val="37"/>
        </w:numPr>
        <w:rPr>
          <w:rFonts w:hint="cs"/>
          <w:sz w:val="36"/>
          <w:szCs w:val="36"/>
          <w:rtl/>
          <w:lang w:bidi="ar-DZ"/>
        </w:rPr>
      </w:pPr>
      <w:r>
        <w:rPr>
          <w:rFonts w:hint="cs"/>
          <w:sz w:val="36"/>
          <w:szCs w:val="36"/>
          <w:rtl/>
          <w:lang w:bidi="ar-DZ"/>
        </w:rPr>
        <w:t>حفظ السجل للأغراض القانونية.</w:t>
      </w:r>
    </w:p>
    <w:p w14:paraId="63268D5B" w14:textId="77777777" w:rsidR="005C384C" w:rsidRDefault="005C384C" w:rsidP="005C384C">
      <w:pPr>
        <w:rPr>
          <w:rFonts w:hint="cs"/>
          <w:sz w:val="36"/>
          <w:szCs w:val="36"/>
          <w:rtl/>
          <w:lang w:bidi="ar-DZ"/>
        </w:rPr>
      </w:pPr>
    </w:p>
    <w:p w14:paraId="5909CF5F" w14:textId="77777777" w:rsidR="005C384C" w:rsidRDefault="005C384C" w:rsidP="005C384C">
      <w:pPr>
        <w:rPr>
          <w:rFonts w:hint="cs"/>
          <w:sz w:val="36"/>
          <w:szCs w:val="36"/>
          <w:rtl/>
          <w:lang w:bidi="ar-DZ"/>
        </w:rPr>
      </w:pPr>
      <w:r>
        <w:rPr>
          <w:rFonts w:hint="cs"/>
          <w:sz w:val="36"/>
          <w:szCs w:val="36"/>
          <w:rtl/>
          <w:lang w:bidi="ar-DZ"/>
        </w:rPr>
        <w:lastRenderedPageBreak/>
        <w:t>الجهة المنفذة:</w:t>
      </w:r>
    </w:p>
    <w:p w14:paraId="68655E41" w14:textId="77777777" w:rsidR="005C384C" w:rsidRDefault="005C384C" w:rsidP="005C384C">
      <w:pPr>
        <w:rPr>
          <w:rFonts w:hint="cs"/>
          <w:sz w:val="36"/>
          <w:szCs w:val="36"/>
          <w:rtl/>
          <w:lang w:bidi="ar-DZ"/>
        </w:rPr>
      </w:pPr>
      <w:r>
        <w:rPr>
          <w:rFonts w:hint="cs"/>
          <w:sz w:val="36"/>
          <w:szCs w:val="36"/>
          <w:rtl/>
          <w:lang w:bidi="ar-DZ"/>
        </w:rPr>
        <w:t>مسؤول الأصول</w:t>
      </w:r>
    </w:p>
    <w:p w14:paraId="13DDCF4A" w14:textId="77777777" w:rsidR="005C384C" w:rsidRDefault="005C384C" w:rsidP="005C384C">
      <w:pPr>
        <w:rPr>
          <w:rFonts w:hint="cs"/>
          <w:sz w:val="36"/>
          <w:szCs w:val="36"/>
          <w:rtl/>
          <w:lang w:bidi="ar-DZ"/>
        </w:rPr>
      </w:pPr>
    </w:p>
    <w:p w14:paraId="3F65FE09" w14:textId="77777777" w:rsidR="005C384C" w:rsidRDefault="005C384C" w:rsidP="005C384C">
      <w:pPr>
        <w:rPr>
          <w:rFonts w:hint="cs"/>
          <w:sz w:val="36"/>
          <w:szCs w:val="36"/>
          <w:rtl/>
          <w:lang w:bidi="ar-DZ"/>
        </w:rPr>
      </w:pPr>
    </w:p>
    <w:p w14:paraId="46CF62EE" w14:textId="77777777" w:rsidR="005C384C" w:rsidRDefault="005C384C" w:rsidP="005C384C">
      <w:pPr>
        <w:rPr>
          <w:rFonts w:hint="cs"/>
          <w:sz w:val="36"/>
          <w:szCs w:val="36"/>
          <w:rtl/>
          <w:lang w:bidi="ar-DZ"/>
        </w:rPr>
      </w:pPr>
    </w:p>
    <w:p w14:paraId="1D131F20"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تسجيل بيانات الضمان وفترة الصلاحية</w:t>
      </w:r>
    </w:p>
    <w:p w14:paraId="019DE03A" w14:textId="77777777" w:rsidR="005C384C" w:rsidRDefault="005C384C" w:rsidP="005C384C">
      <w:pPr>
        <w:rPr>
          <w:rFonts w:hint="cs"/>
          <w:sz w:val="36"/>
          <w:szCs w:val="36"/>
          <w:rtl/>
          <w:lang w:bidi="ar-DZ"/>
        </w:rPr>
      </w:pPr>
      <w:r>
        <w:rPr>
          <w:rFonts w:hint="cs"/>
          <w:sz w:val="36"/>
          <w:szCs w:val="36"/>
          <w:rtl/>
          <w:lang w:bidi="ar-DZ"/>
        </w:rPr>
        <w:t>السيناريو:</w:t>
      </w:r>
    </w:p>
    <w:p w14:paraId="20AFBD21" w14:textId="77777777" w:rsidR="005C384C" w:rsidRDefault="005C384C" w:rsidP="005C384C">
      <w:pPr>
        <w:pStyle w:val="a5"/>
        <w:numPr>
          <w:ilvl w:val="0"/>
          <w:numId w:val="38"/>
        </w:numPr>
        <w:rPr>
          <w:rFonts w:hint="cs"/>
          <w:sz w:val="36"/>
          <w:szCs w:val="36"/>
          <w:rtl/>
          <w:lang w:bidi="ar-DZ"/>
        </w:rPr>
      </w:pPr>
      <w:r>
        <w:rPr>
          <w:rFonts w:hint="cs"/>
          <w:sz w:val="36"/>
          <w:szCs w:val="36"/>
          <w:rtl/>
          <w:lang w:bidi="ar-DZ"/>
        </w:rPr>
        <w:t>فتح سجل الأصل.</w:t>
      </w:r>
    </w:p>
    <w:p w14:paraId="10F76D57" w14:textId="77777777" w:rsidR="005C384C" w:rsidRDefault="005C384C" w:rsidP="005C384C">
      <w:pPr>
        <w:pStyle w:val="a5"/>
        <w:numPr>
          <w:ilvl w:val="0"/>
          <w:numId w:val="38"/>
        </w:numPr>
        <w:rPr>
          <w:rFonts w:hint="cs"/>
          <w:sz w:val="36"/>
          <w:szCs w:val="36"/>
          <w:rtl/>
          <w:lang w:bidi="ar-DZ"/>
        </w:rPr>
      </w:pPr>
      <w:r>
        <w:rPr>
          <w:rFonts w:hint="cs"/>
          <w:sz w:val="36"/>
          <w:szCs w:val="36"/>
          <w:rtl/>
          <w:lang w:bidi="ar-DZ"/>
        </w:rPr>
        <w:t>إدخال بيانات الضمان.</w:t>
      </w:r>
    </w:p>
    <w:p w14:paraId="7F2A531E" w14:textId="77777777" w:rsidR="005C384C" w:rsidRDefault="005C384C" w:rsidP="005C384C">
      <w:pPr>
        <w:pStyle w:val="a5"/>
        <w:numPr>
          <w:ilvl w:val="0"/>
          <w:numId w:val="38"/>
        </w:numPr>
        <w:rPr>
          <w:rFonts w:hint="cs"/>
          <w:sz w:val="36"/>
          <w:szCs w:val="36"/>
          <w:rtl/>
          <w:lang w:bidi="ar-DZ"/>
        </w:rPr>
      </w:pPr>
      <w:r>
        <w:rPr>
          <w:rFonts w:hint="cs"/>
          <w:sz w:val="36"/>
          <w:szCs w:val="36"/>
          <w:rtl/>
          <w:lang w:bidi="ar-DZ"/>
        </w:rPr>
        <w:t>تحديد تاريخ بداية ونهاية الضمان.</w:t>
      </w:r>
    </w:p>
    <w:p w14:paraId="15C3AA69" w14:textId="77777777" w:rsidR="005C384C" w:rsidRDefault="005C384C" w:rsidP="005C384C">
      <w:pPr>
        <w:pStyle w:val="a5"/>
        <w:numPr>
          <w:ilvl w:val="0"/>
          <w:numId w:val="38"/>
        </w:numPr>
        <w:rPr>
          <w:rFonts w:hint="cs"/>
          <w:sz w:val="36"/>
          <w:szCs w:val="36"/>
          <w:rtl/>
          <w:lang w:bidi="ar-DZ"/>
        </w:rPr>
      </w:pPr>
      <w:r>
        <w:rPr>
          <w:rFonts w:hint="cs"/>
          <w:sz w:val="36"/>
          <w:szCs w:val="36"/>
          <w:rtl/>
          <w:lang w:bidi="ar-DZ"/>
        </w:rPr>
        <w:t>حفظ البيانات.</w:t>
      </w:r>
    </w:p>
    <w:p w14:paraId="0E6D4DCC" w14:textId="77777777" w:rsidR="005C384C" w:rsidRDefault="005C384C" w:rsidP="005C384C">
      <w:pPr>
        <w:pStyle w:val="a5"/>
        <w:numPr>
          <w:ilvl w:val="0"/>
          <w:numId w:val="38"/>
        </w:numPr>
        <w:rPr>
          <w:rFonts w:hint="cs"/>
          <w:sz w:val="36"/>
          <w:szCs w:val="36"/>
          <w:rtl/>
          <w:lang w:bidi="ar-DZ"/>
        </w:rPr>
      </w:pPr>
      <w:r>
        <w:rPr>
          <w:rFonts w:hint="cs"/>
          <w:sz w:val="36"/>
          <w:szCs w:val="36"/>
          <w:rtl/>
          <w:lang w:bidi="ar-DZ"/>
        </w:rPr>
        <w:t>تفعيل تنبيهات انتهاء الضمان.</w:t>
      </w:r>
    </w:p>
    <w:p w14:paraId="124E41CF" w14:textId="77777777" w:rsidR="005C384C" w:rsidRDefault="005C384C" w:rsidP="005C384C">
      <w:pPr>
        <w:rPr>
          <w:rFonts w:hint="cs"/>
          <w:sz w:val="36"/>
          <w:szCs w:val="36"/>
          <w:rtl/>
          <w:lang w:bidi="ar-DZ"/>
        </w:rPr>
      </w:pPr>
    </w:p>
    <w:p w14:paraId="5F3F6C9A" w14:textId="77777777" w:rsidR="005C384C" w:rsidRDefault="005C384C" w:rsidP="005C384C">
      <w:pPr>
        <w:rPr>
          <w:rFonts w:hint="cs"/>
          <w:sz w:val="36"/>
          <w:szCs w:val="36"/>
          <w:rtl/>
          <w:lang w:bidi="ar-DZ"/>
        </w:rPr>
      </w:pPr>
      <w:r>
        <w:rPr>
          <w:rFonts w:hint="cs"/>
          <w:sz w:val="36"/>
          <w:szCs w:val="36"/>
          <w:rtl/>
          <w:lang w:bidi="ar-DZ"/>
        </w:rPr>
        <w:t>الجهة المنفذة:</w:t>
      </w:r>
    </w:p>
    <w:p w14:paraId="1F3637F3" w14:textId="77777777" w:rsidR="005C384C" w:rsidRDefault="005C384C" w:rsidP="005C384C">
      <w:pPr>
        <w:rPr>
          <w:rFonts w:hint="cs"/>
          <w:sz w:val="36"/>
          <w:szCs w:val="36"/>
          <w:rtl/>
          <w:lang w:bidi="ar-DZ"/>
        </w:rPr>
      </w:pPr>
      <w:r>
        <w:rPr>
          <w:rFonts w:hint="cs"/>
          <w:sz w:val="36"/>
          <w:szCs w:val="36"/>
          <w:rtl/>
          <w:lang w:bidi="ar-DZ"/>
        </w:rPr>
        <w:t>مسؤول الأصول</w:t>
      </w:r>
    </w:p>
    <w:p w14:paraId="7E0D1D3F" w14:textId="77777777" w:rsidR="005C384C" w:rsidRDefault="005C384C" w:rsidP="005C384C">
      <w:pPr>
        <w:rPr>
          <w:rFonts w:hint="cs"/>
          <w:sz w:val="36"/>
          <w:szCs w:val="36"/>
          <w:rtl/>
          <w:lang w:bidi="ar-DZ"/>
        </w:rPr>
      </w:pPr>
    </w:p>
    <w:p w14:paraId="5827EE06" w14:textId="77777777" w:rsidR="005C384C" w:rsidRDefault="005C384C" w:rsidP="005C384C">
      <w:pPr>
        <w:rPr>
          <w:rFonts w:hint="cs"/>
          <w:sz w:val="36"/>
          <w:szCs w:val="36"/>
          <w:rtl/>
          <w:lang w:bidi="ar-DZ"/>
        </w:rPr>
      </w:pPr>
    </w:p>
    <w:p w14:paraId="0EE34B00"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ربط الأصل بعقود الخدمة أو الصيانة</w:t>
      </w:r>
    </w:p>
    <w:p w14:paraId="40C10B47" w14:textId="77777777" w:rsidR="005C384C" w:rsidRDefault="005C384C" w:rsidP="005C384C">
      <w:pPr>
        <w:rPr>
          <w:rFonts w:hint="cs"/>
          <w:sz w:val="36"/>
          <w:szCs w:val="36"/>
          <w:rtl/>
          <w:lang w:bidi="ar-DZ"/>
        </w:rPr>
      </w:pPr>
      <w:r>
        <w:rPr>
          <w:rFonts w:hint="cs"/>
          <w:sz w:val="36"/>
          <w:szCs w:val="36"/>
          <w:rtl/>
          <w:lang w:bidi="ar-DZ"/>
        </w:rPr>
        <w:t>السيناريو:</w:t>
      </w:r>
    </w:p>
    <w:p w14:paraId="48DA792F" w14:textId="77777777" w:rsidR="005C384C" w:rsidRDefault="005C384C" w:rsidP="005C384C">
      <w:pPr>
        <w:pStyle w:val="a5"/>
        <w:numPr>
          <w:ilvl w:val="0"/>
          <w:numId w:val="39"/>
        </w:numPr>
        <w:rPr>
          <w:rFonts w:hint="cs"/>
          <w:sz w:val="36"/>
          <w:szCs w:val="36"/>
          <w:rtl/>
          <w:lang w:bidi="ar-DZ"/>
        </w:rPr>
      </w:pPr>
      <w:r>
        <w:rPr>
          <w:rFonts w:hint="cs"/>
          <w:sz w:val="36"/>
          <w:szCs w:val="36"/>
          <w:rtl/>
          <w:lang w:bidi="ar-DZ"/>
        </w:rPr>
        <w:t>اختيار عقد الصيانة من النظام.</w:t>
      </w:r>
    </w:p>
    <w:p w14:paraId="0067EA7A" w14:textId="77777777" w:rsidR="005C384C" w:rsidRDefault="005C384C" w:rsidP="005C384C">
      <w:pPr>
        <w:pStyle w:val="a5"/>
        <w:numPr>
          <w:ilvl w:val="0"/>
          <w:numId w:val="39"/>
        </w:numPr>
        <w:rPr>
          <w:rFonts w:hint="cs"/>
          <w:sz w:val="36"/>
          <w:szCs w:val="36"/>
          <w:rtl/>
          <w:lang w:bidi="ar-DZ"/>
        </w:rPr>
      </w:pPr>
      <w:r>
        <w:rPr>
          <w:rFonts w:hint="cs"/>
          <w:sz w:val="36"/>
          <w:szCs w:val="36"/>
          <w:rtl/>
          <w:lang w:bidi="ar-DZ"/>
        </w:rPr>
        <w:t>ربط العقد بالأصل.</w:t>
      </w:r>
    </w:p>
    <w:p w14:paraId="2D9AFB1A" w14:textId="77777777" w:rsidR="005C384C" w:rsidRDefault="005C384C" w:rsidP="005C384C">
      <w:pPr>
        <w:pStyle w:val="a5"/>
        <w:numPr>
          <w:ilvl w:val="0"/>
          <w:numId w:val="39"/>
        </w:numPr>
        <w:rPr>
          <w:rFonts w:hint="cs"/>
          <w:sz w:val="36"/>
          <w:szCs w:val="36"/>
          <w:rtl/>
          <w:lang w:bidi="ar-DZ"/>
        </w:rPr>
      </w:pPr>
      <w:r>
        <w:rPr>
          <w:rFonts w:hint="cs"/>
          <w:sz w:val="36"/>
          <w:szCs w:val="36"/>
          <w:rtl/>
          <w:lang w:bidi="ar-DZ"/>
        </w:rPr>
        <w:t>تحديد مدة العقد.</w:t>
      </w:r>
    </w:p>
    <w:p w14:paraId="2D9FD171" w14:textId="77777777" w:rsidR="005C384C" w:rsidRDefault="005C384C" w:rsidP="005C384C">
      <w:pPr>
        <w:pStyle w:val="a5"/>
        <w:numPr>
          <w:ilvl w:val="0"/>
          <w:numId w:val="39"/>
        </w:numPr>
        <w:rPr>
          <w:rFonts w:hint="cs"/>
          <w:sz w:val="36"/>
          <w:szCs w:val="36"/>
          <w:rtl/>
          <w:lang w:bidi="ar-DZ"/>
        </w:rPr>
      </w:pPr>
      <w:r>
        <w:rPr>
          <w:rFonts w:hint="cs"/>
          <w:sz w:val="36"/>
          <w:szCs w:val="36"/>
          <w:rtl/>
          <w:lang w:bidi="ar-DZ"/>
        </w:rPr>
        <w:t>حفظ الربط.</w:t>
      </w:r>
    </w:p>
    <w:p w14:paraId="6732985E" w14:textId="77777777" w:rsidR="005C384C" w:rsidRDefault="005C384C" w:rsidP="005C384C">
      <w:pPr>
        <w:pStyle w:val="a5"/>
        <w:numPr>
          <w:ilvl w:val="0"/>
          <w:numId w:val="39"/>
        </w:numPr>
        <w:rPr>
          <w:rFonts w:hint="cs"/>
          <w:sz w:val="36"/>
          <w:szCs w:val="36"/>
          <w:rtl/>
          <w:lang w:bidi="ar-DZ"/>
        </w:rPr>
      </w:pPr>
      <w:r>
        <w:rPr>
          <w:rFonts w:hint="cs"/>
          <w:sz w:val="36"/>
          <w:szCs w:val="36"/>
          <w:rtl/>
          <w:lang w:bidi="ar-DZ"/>
        </w:rPr>
        <w:lastRenderedPageBreak/>
        <w:t>تفعيل جدولة الصيانة بناءً على العقد.</w:t>
      </w:r>
    </w:p>
    <w:p w14:paraId="1B0C3075" w14:textId="77777777" w:rsidR="005C384C" w:rsidRDefault="005C384C" w:rsidP="005C384C">
      <w:pPr>
        <w:rPr>
          <w:rFonts w:hint="cs"/>
          <w:sz w:val="36"/>
          <w:szCs w:val="36"/>
          <w:rtl/>
          <w:lang w:bidi="ar-DZ"/>
        </w:rPr>
      </w:pPr>
    </w:p>
    <w:p w14:paraId="3DABB7F8" w14:textId="77777777" w:rsidR="005C384C" w:rsidRDefault="005C384C" w:rsidP="005C384C">
      <w:pPr>
        <w:rPr>
          <w:rFonts w:hint="cs"/>
          <w:sz w:val="36"/>
          <w:szCs w:val="36"/>
          <w:rtl/>
          <w:lang w:bidi="ar-DZ"/>
        </w:rPr>
      </w:pPr>
      <w:r>
        <w:rPr>
          <w:rFonts w:hint="cs"/>
          <w:sz w:val="36"/>
          <w:szCs w:val="36"/>
          <w:rtl/>
          <w:lang w:bidi="ar-DZ"/>
        </w:rPr>
        <w:t>الجهة المنفذة:</w:t>
      </w:r>
    </w:p>
    <w:p w14:paraId="7FBD7929" w14:textId="77777777" w:rsidR="005C384C" w:rsidRDefault="005C384C" w:rsidP="005C384C">
      <w:pPr>
        <w:rPr>
          <w:rFonts w:hint="cs"/>
          <w:sz w:val="36"/>
          <w:szCs w:val="36"/>
          <w:rtl/>
          <w:lang w:bidi="ar-DZ"/>
        </w:rPr>
      </w:pPr>
      <w:r>
        <w:rPr>
          <w:rFonts w:hint="cs"/>
          <w:sz w:val="36"/>
          <w:szCs w:val="36"/>
          <w:rtl/>
          <w:lang w:bidi="ar-DZ"/>
        </w:rPr>
        <w:t>مسؤول الأصول</w:t>
      </w:r>
    </w:p>
    <w:p w14:paraId="22DE1275" w14:textId="77777777" w:rsidR="005C384C" w:rsidRDefault="005C384C" w:rsidP="005C384C">
      <w:pPr>
        <w:rPr>
          <w:rFonts w:hint="cs"/>
          <w:sz w:val="36"/>
          <w:szCs w:val="36"/>
          <w:rtl/>
          <w:lang w:bidi="ar-DZ"/>
        </w:rPr>
      </w:pPr>
      <w:r>
        <w:rPr>
          <w:rFonts w:hint="cs"/>
          <w:sz w:val="36"/>
          <w:szCs w:val="36"/>
          <w:rtl/>
          <w:lang w:bidi="ar-DZ"/>
        </w:rPr>
        <w:t>الإدارة المالية</w:t>
      </w:r>
    </w:p>
    <w:p w14:paraId="3C76D005" w14:textId="77777777" w:rsidR="005C384C" w:rsidRDefault="005C384C" w:rsidP="005C384C">
      <w:pPr>
        <w:rPr>
          <w:rFonts w:hint="cs"/>
          <w:sz w:val="36"/>
          <w:szCs w:val="36"/>
          <w:rtl/>
          <w:lang w:bidi="ar-DZ"/>
        </w:rPr>
      </w:pPr>
    </w:p>
    <w:p w14:paraId="35172E87"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توثيق المستندات المرفقة</w:t>
      </w:r>
    </w:p>
    <w:p w14:paraId="5560BB4C" w14:textId="77777777" w:rsidR="005C384C" w:rsidRDefault="005C384C" w:rsidP="005C384C">
      <w:pPr>
        <w:rPr>
          <w:rFonts w:hint="cs"/>
          <w:sz w:val="36"/>
          <w:szCs w:val="36"/>
          <w:rtl/>
          <w:lang w:bidi="ar-DZ"/>
        </w:rPr>
      </w:pPr>
      <w:r>
        <w:rPr>
          <w:rFonts w:hint="cs"/>
          <w:sz w:val="36"/>
          <w:szCs w:val="36"/>
          <w:rtl/>
          <w:lang w:bidi="ar-DZ"/>
        </w:rPr>
        <w:t>السيناريو:</w:t>
      </w:r>
    </w:p>
    <w:p w14:paraId="7AFE2CAB" w14:textId="77777777" w:rsidR="005C384C" w:rsidRDefault="005C384C" w:rsidP="005C384C">
      <w:pPr>
        <w:pStyle w:val="a5"/>
        <w:numPr>
          <w:ilvl w:val="0"/>
          <w:numId w:val="40"/>
        </w:numPr>
        <w:rPr>
          <w:rFonts w:hint="cs"/>
          <w:sz w:val="36"/>
          <w:szCs w:val="36"/>
          <w:rtl/>
          <w:lang w:bidi="ar-DZ"/>
        </w:rPr>
      </w:pPr>
      <w:r>
        <w:rPr>
          <w:rFonts w:hint="cs"/>
          <w:sz w:val="36"/>
          <w:szCs w:val="36"/>
          <w:rtl/>
          <w:lang w:bidi="ar-DZ"/>
        </w:rPr>
        <w:t>رفع الفاتورة أو الكتالوج.</w:t>
      </w:r>
    </w:p>
    <w:p w14:paraId="0404A911" w14:textId="77777777" w:rsidR="005C384C" w:rsidRDefault="005C384C" w:rsidP="005C384C">
      <w:pPr>
        <w:pStyle w:val="a5"/>
        <w:numPr>
          <w:ilvl w:val="0"/>
          <w:numId w:val="40"/>
        </w:numPr>
        <w:rPr>
          <w:rFonts w:hint="cs"/>
          <w:sz w:val="36"/>
          <w:szCs w:val="36"/>
          <w:rtl/>
          <w:lang w:bidi="ar-DZ"/>
        </w:rPr>
      </w:pPr>
      <w:r>
        <w:rPr>
          <w:rFonts w:hint="cs"/>
          <w:sz w:val="36"/>
          <w:szCs w:val="36"/>
          <w:rtl/>
          <w:lang w:bidi="ar-DZ"/>
        </w:rPr>
        <w:t>تصنيف نوع المستند.</w:t>
      </w:r>
    </w:p>
    <w:p w14:paraId="41D697EA" w14:textId="77777777" w:rsidR="005C384C" w:rsidRDefault="005C384C" w:rsidP="005C384C">
      <w:pPr>
        <w:pStyle w:val="a5"/>
        <w:numPr>
          <w:ilvl w:val="0"/>
          <w:numId w:val="40"/>
        </w:numPr>
        <w:rPr>
          <w:rFonts w:hint="cs"/>
          <w:sz w:val="36"/>
          <w:szCs w:val="36"/>
          <w:rtl/>
          <w:lang w:bidi="ar-DZ"/>
        </w:rPr>
      </w:pPr>
      <w:r>
        <w:rPr>
          <w:rFonts w:hint="cs"/>
          <w:sz w:val="36"/>
          <w:szCs w:val="36"/>
          <w:rtl/>
          <w:lang w:bidi="ar-DZ"/>
        </w:rPr>
        <w:t>ربط المستند بسجل الأصل.</w:t>
      </w:r>
    </w:p>
    <w:p w14:paraId="608EC253" w14:textId="77777777" w:rsidR="005C384C" w:rsidRDefault="005C384C" w:rsidP="005C384C">
      <w:pPr>
        <w:pStyle w:val="a5"/>
        <w:numPr>
          <w:ilvl w:val="0"/>
          <w:numId w:val="40"/>
        </w:numPr>
        <w:rPr>
          <w:rFonts w:hint="cs"/>
          <w:sz w:val="36"/>
          <w:szCs w:val="36"/>
          <w:rtl/>
          <w:lang w:bidi="ar-DZ"/>
        </w:rPr>
      </w:pPr>
      <w:r>
        <w:rPr>
          <w:rFonts w:hint="cs"/>
          <w:sz w:val="36"/>
          <w:szCs w:val="36"/>
          <w:rtl/>
          <w:lang w:bidi="ar-DZ"/>
        </w:rPr>
        <w:t>حفظ المستند في نظام الأرشفة.</w:t>
      </w:r>
    </w:p>
    <w:p w14:paraId="5FC1CD95" w14:textId="77777777" w:rsidR="005C384C" w:rsidRDefault="005C384C" w:rsidP="005C384C">
      <w:pPr>
        <w:pStyle w:val="a5"/>
        <w:numPr>
          <w:ilvl w:val="0"/>
          <w:numId w:val="40"/>
        </w:numPr>
        <w:rPr>
          <w:rFonts w:hint="cs"/>
          <w:sz w:val="36"/>
          <w:szCs w:val="36"/>
          <w:rtl/>
          <w:lang w:bidi="ar-DZ"/>
        </w:rPr>
      </w:pPr>
      <w:r>
        <w:rPr>
          <w:rFonts w:hint="cs"/>
          <w:sz w:val="36"/>
          <w:szCs w:val="36"/>
          <w:rtl/>
          <w:lang w:bidi="ar-DZ"/>
        </w:rPr>
        <w:t>التحقق من إمكانية الاسترجاع.</w:t>
      </w:r>
    </w:p>
    <w:p w14:paraId="28F8A865" w14:textId="77777777" w:rsidR="005C384C" w:rsidRDefault="005C384C" w:rsidP="005C384C">
      <w:pPr>
        <w:rPr>
          <w:rFonts w:hint="cs"/>
          <w:sz w:val="36"/>
          <w:szCs w:val="36"/>
          <w:rtl/>
          <w:lang w:bidi="ar-DZ"/>
        </w:rPr>
      </w:pPr>
    </w:p>
    <w:p w14:paraId="6660E74E" w14:textId="77777777" w:rsidR="005C384C" w:rsidRDefault="005C384C" w:rsidP="005C384C">
      <w:pPr>
        <w:rPr>
          <w:rFonts w:hint="cs"/>
          <w:sz w:val="36"/>
          <w:szCs w:val="36"/>
          <w:rtl/>
          <w:lang w:bidi="ar-DZ"/>
        </w:rPr>
      </w:pPr>
      <w:r>
        <w:rPr>
          <w:rFonts w:hint="cs"/>
          <w:sz w:val="36"/>
          <w:szCs w:val="36"/>
          <w:rtl/>
          <w:lang w:bidi="ar-DZ"/>
        </w:rPr>
        <w:t>الجهة المنفذة:</w:t>
      </w:r>
    </w:p>
    <w:p w14:paraId="2E969984" w14:textId="77777777" w:rsidR="005C384C" w:rsidRDefault="005C384C" w:rsidP="005C384C">
      <w:pPr>
        <w:rPr>
          <w:rFonts w:hint="cs"/>
          <w:sz w:val="36"/>
          <w:szCs w:val="36"/>
          <w:rtl/>
          <w:lang w:bidi="ar-DZ"/>
        </w:rPr>
      </w:pPr>
      <w:r>
        <w:rPr>
          <w:rFonts w:hint="cs"/>
          <w:sz w:val="36"/>
          <w:szCs w:val="36"/>
          <w:rtl/>
          <w:lang w:bidi="ar-DZ"/>
        </w:rPr>
        <w:t>مسؤول الأصول</w:t>
      </w:r>
    </w:p>
    <w:p w14:paraId="628C324B" w14:textId="77777777" w:rsidR="005C384C" w:rsidRDefault="005C384C" w:rsidP="005C384C">
      <w:pPr>
        <w:rPr>
          <w:rFonts w:hint="cs"/>
          <w:sz w:val="36"/>
          <w:szCs w:val="36"/>
          <w:rtl/>
          <w:lang w:bidi="ar-DZ"/>
        </w:rPr>
      </w:pPr>
    </w:p>
    <w:p w14:paraId="3772632E" w14:textId="77777777" w:rsidR="005C384C" w:rsidRDefault="005C384C" w:rsidP="005C384C">
      <w:pPr>
        <w:rPr>
          <w:rFonts w:hint="cs"/>
          <w:sz w:val="36"/>
          <w:szCs w:val="36"/>
          <w:rtl/>
          <w:lang w:bidi="ar-DZ"/>
        </w:rPr>
      </w:pPr>
    </w:p>
    <w:p w14:paraId="3A539FD2"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تسجيل الملكية الفكرية والتراخيص</w:t>
      </w:r>
    </w:p>
    <w:p w14:paraId="35271966" w14:textId="77777777" w:rsidR="005C384C" w:rsidRDefault="005C384C" w:rsidP="005C384C">
      <w:pPr>
        <w:rPr>
          <w:rFonts w:hint="cs"/>
          <w:sz w:val="36"/>
          <w:szCs w:val="36"/>
          <w:rtl/>
          <w:lang w:bidi="ar-DZ"/>
        </w:rPr>
      </w:pPr>
      <w:r>
        <w:rPr>
          <w:rFonts w:hint="cs"/>
          <w:sz w:val="36"/>
          <w:szCs w:val="36"/>
          <w:rtl/>
          <w:lang w:bidi="ar-DZ"/>
        </w:rPr>
        <w:t>السيناريو:</w:t>
      </w:r>
    </w:p>
    <w:p w14:paraId="38063D4A" w14:textId="77777777" w:rsidR="005C384C" w:rsidRDefault="005C384C" w:rsidP="005C384C">
      <w:pPr>
        <w:pStyle w:val="a5"/>
        <w:numPr>
          <w:ilvl w:val="0"/>
          <w:numId w:val="41"/>
        </w:numPr>
        <w:rPr>
          <w:rFonts w:hint="cs"/>
          <w:sz w:val="36"/>
          <w:szCs w:val="36"/>
          <w:rtl/>
          <w:lang w:bidi="ar-DZ"/>
        </w:rPr>
      </w:pPr>
      <w:r>
        <w:rPr>
          <w:rFonts w:hint="cs"/>
          <w:sz w:val="36"/>
          <w:szCs w:val="36"/>
          <w:rtl/>
          <w:lang w:bidi="ar-DZ"/>
        </w:rPr>
        <w:t>إدخال بيانات الترخيص.</w:t>
      </w:r>
    </w:p>
    <w:p w14:paraId="626A148D" w14:textId="77777777" w:rsidR="005C384C" w:rsidRDefault="005C384C" w:rsidP="005C384C">
      <w:pPr>
        <w:pStyle w:val="a5"/>
        <w:numPr>
          <w:ilvl w:val="0"/>
          <w:numId w:val="41"/>
        </w:numPr>
        <w:rPr>
          <w:rFonts w:hint="cs"/>
          <w:sz w:val="36"/>
          <w:szCs w:val="36"/>
          <w:rtl/>
          <w:lang w:bidi="ar-DZ"/>
        </w:rPr>
      </w:pPr>
      <w:r>
        <w:rPr>
          <w:rFonts w:hint="cs"/>
          <w:sz w:val="36"/>
          <w:szCs w:val="36"/>
          <w:rtl/>
          <w:lang w:bidi="ar-DZ"/>
        </w:rPr>
        <w:t>تحديد نوع الترخيص.</w:t>
      </w:r>
    </w:p>
    <w:p w14:paraId="1AA348CE" w14:textId="77777777" w:rsidR="005C384C" w:rsidRDefault="005C384C" w:rsidP="005C384C">
      <w:pPr>
        <w:pStyle w:val="a5"/>
        <w:numPr>
          <w:ilvl w:val="0"/>
          <w:numId w:val="41"/>
        </w:numPr>
        <w:rPr>
          <w:rFonts w:hint="cs"/>
          <w:sz w:val="36"/>
          <w:szCs w:val="36"/>
          <w:rtl/>
          <w:lang w:bidi="ar-DZ"/>
        </w:rPr>
      </w:pPr>
      <w:r>
        <w:rPr>
          <w:rFonts w:hint="cs"/>
          <w:sz w:val="36"/>
          <w:szCs w:val="36"/>
          <w:rtl/>
          <w:lang w:bidi="ar-DZ"/>
        </w:rPr>
        <w:lastRenderedPageBreak/>
        <w:t>تحديد فترة الصلاحية.</w:t>
      </w:r>
    </w:p>
    <w:p w14:paraId="052CC9AD" w14:textId="77777777" w:rsidR="005C384C" w:rsidRDefault="005C384C" w:rsidP="005C384C">
      <w:pPr>
        <w:pStyle w:val="a5"/>
        <w:numPr>
          <w:ilvl w:val="0"/>
          <w:numId w:val="41"/>
        </w:numPr>
        <w:rPr>
          <w:rFonts w:hint="cs"/>
          <w:sz w:val="36"/>
          <w:szCs w:val="36"/>
          <w:rtl/>
          <w:lang w:bidi="ar-DZ"/>
        </w:rPr>
      </w:pPr>
      <w:r>
        <w:rPr>
          <w:rFonts w:hint="cs"/>
          <w:sz w:val="36"/>
          <w:szCs w:val="36"/>
          <w:rtl/>
          <w:lang w:bidi="ar-DZ"/>
        </w:rPr>
        <w:t>ربط الترخيص بالأصل.</w:t>
      </w:r>
    </w:p>
    <w:p w14:paraId="2241A63A" w14:textId="77777777" w:rsidR="005C384C" w:rsidRDefault="005C384C" w:rsidP="005C384C">
      <w:pPr>
        <w:pStyle w:val="a5"/>
        <w:numPr>
          <w:ilvl w:val="0"/>
          <w:numId w:val="41"/>
        </w:numPr>
        <w:rPr>
          <w:rFonts w:hint="cs"/>
          <w:sz w:val="36"/>
          <w:szCs w:val="36"/>
          <w:rtl/>
          <w:lang w:bidi="ar-DZ"/>
        </w:rPr>
      </w:pPr>
      <w:r>
        <w:rPr>
          <w:rFonts w:hint="cs"/>
          <w:sz w:val="36"/>
          <w:szCs w:val="36"/>
          <w:rtl/>
          <w:lang w:bidi="ar-DZ"/>
        </w:rPr>
        <w:t>تفعيل تنبيهات انتهاء الترخيص.</w:t>
      </w:r>
    </w:p>
    <w:p w14:paraId="4B92B146" w14:textId="77777777" w:rsidR="005C384C" w:rsidRDefault="005C384C" w:rsidP="005C384C">
      <w:pPr>
        <w:rPr>
          <w:rFonts w:hint="cs"/>
          <w:sz w:val="36"/>
          <w:szCs w:val="36"/>
          <w:rtl/>
          <w:lang w:bidi="ar-DZ"/>
        </w:rPr>
      </w:pPr>
    </w:p>
    <w:p w14:paraId="55A798BB" w14:textId="77777777" w:rsidR="005C384C" w:rsidRDefault="005C384C" w:rsidP="005C384C">
      <w:pPr>
        <w:rPr>
          <w:rFonts w:hint="cs"/>
          <w:sz w:val="36"/>
          <w:szCs w:val="36"/>
          <w:rtl/>
          <w:lang w:bidi="ar-DZ"/>
        </w:rPr>
      </w:pPr>
      <w:r>
        <w:rPr>
          <w:rFonts w:hint="cs"/>
          <w:sz w:val="36"/>
          <w:szCs w:val="36"/>
          <w:rtl/>
          <w:lang w:bidi="ar-DZ"/>
        </w:rPr>
        <w:t>الجهة المنفذة:</w:t>
      </w:r>
    </w:p>
    <w:p w14:paraId="199B10A8" w14:textId="77777777" w:rsidR="005C384C" w:rsidRDefault="005C384C" w:rsidP="005C384C">
      <w:pPr>
        <w:rPr>
          <w:rFonts w:hint="cs"/>
          <w:sz w:val="36"/>
          <w:szCs w:val="36"/>
          <w:rtl/>
          <w:lang w:bidi="ar-DZ"/>
        </w:rPr>
      </w:pPr>
      <w:r>
        <w:rPr>
          <w:rFonts w:hint="cs"/>
          <w:sz w:val="36"/>
          <w:szCs w:val="36"/>
          <w:rtl/>
          <w:lang w:bidi="ar-DZ"/>
        </w:rPr>
        <w:t>مسؤول الأصول</w:t>
      </w:r>
    </w:p>
    <w:p w14:paraId="6CDAC4E3" w14:textId="77777777" w:rsidR="005C384C" w:rsidRDefault="005C384C" w:rsidP="005C384C">
      <w:pPr>
        <w:rPr>
          <w:rFonts w:hint="cs"/>
          <w:sz w:val="36"/>
          <w:szCs w:val="36"/>
          <w:rtl/>
          <w:lang w:bidi="ar-DZ"/>
        </w:rPr>
      </w:pPr>
      <w:r>
        <w:rPr>
          <w:rFonts w:hint="cs"/>
          <w:sz w:val="36"/>
          <w:szCs w:val="36"/>
          <w:rtl/>
          <w:lang w:bidi="ar-DZ"/>
        </w:rPr>
        <w:t>إدارة تقنية المعلومات</w:t>
      </w:r>
    </w:p>
    <w:p w14:paraId="1FC019B9" w14:textId="77777777" w:rsidR="005C384C" w:rsidRDefault="005C384C" w:rsidP="005C384C">
      <w:pPr>
        <w:rPr>
          <w:rFonts w:hint="cs"/>
          <w:sz w:val="36"/>
          <w:szCs w:val="36"/>
          <w:rtl/>
          <w:lang w:bidi="ar-DZ"/>
        </w:rPr>
      </w:pPr>
    </w:p>
    <w:p w14:paraId="27A79F5B" w14:textId="77777777" w:rsidR="005C384C" w:rsidRDefault="005C384C" w:rsidP="005C384C">
      <w:pPr>
        <w:rPr>
          <w:rFonts w:hint="cs"/>
          <w:sz w:val="36"/>
          <w:szCs w:val="36"/>
          <w:rtl/>
          <w:lang w:bidi="ar-DZ"/>
        </w:rPr>
      </w:pPr>
    </w:p>
    <w:p w14:paraId="64993508" w14:textId="77777777" w:rsidR="005C384C" w:rsidRDefault="005C384C" w:rsidP="005C384C">
      <w:pPr>
        <w:rPr>
          <w:rFonts w:hint="cs"/>
          <w:sz w:val="36"/>
          <w:szCs w:val="36"/>
          <w:rtl/>
          <w:lang w:bidi="ar-DZ"/>
        </w:rPr>
      </w:pPr>
      <w:r>
        <w:rPr>
          <w:sz w:val="36"/>
          <w:szCs w:val="36"/>
          <w:rtl/>
          <w:lang w:bidi="ar-DZ"/>
        </w:rPr>
        <w:t>------------------------------------------------------------------------</w:t>
      </w:r>
    </w:p>
    <w:p w14:paraId="64945EFA" w14:textId="77777777" w:rsidR="005C384C" w:rsidRDefault="005C384C" w:rsidP="005C384C">
      <w:pPr>
        <w:rPr>
          <w:rFonts w:hint="cs"/>
          <w:sz w:val="36"/>
          <w:szCs w:val="36"/>
          <w:rtl/>
          <w:lang w:bidi="ar-DZ"/>
        </w:rPr>
      </w:pPr>
    </w:p>
    <w:p w14:paraId="2B0C8C51" w14:textId="77777777" w:rsidR="005C384C" w:rsidRDefault="005C384C" w:rsidP="005C384C">
      <w:pPr>
        <w:rPr>
          <w:rFonts w:hint="cs"/>
          <w:b/>
          <w:bCs/>
          <w:color w:val="000080"/>
          <w:sz w:val="36"/>
          <w:szCs w:val="36"/>
          <w:rtl/>
          <w:lang w:bidi="ar-DZ"/>
        </w:rPr>
      </w:pPr>
      <w:r>
        <w:rPr>
          <w:rFonts w:hint="cs"/>
          <w:b/>
          <w:bCs/>
          <w:color w:val="000080"/>
          <w:sz w:val="36"/>
          <w:szCs w:val="36"/>
          <w:rtl/>
          <w:lang w:bidi="ar-DZ"/>
        </w:rPr>
        <w:t>الفئة الثانية</w:t>
      </w:r>
      <w:r>
        <w:rPr>
          <w:b/>
          <w:bCs/>
          <w:color w:val="000080"/>
          <w:sz w:val="36"/>
          <w:szCs w:val="36"/>
          <w:rtl/>
          <w:lang w:bidi="ar-DZ"/>
        </w:rPr>
        <w:t xml:space="preserve">: </w:t>
      </w:r>
      <w:r>
        <w:rPr>
          <w:rFonts w:hint="cs"/>
          <w:b/>
          <w:bCs/>
          <w:color w:val="000080"/>
          <w:sz w:val="36"/>
          <w:szCs w:val="36"/>
          <w:rtl/>
          <w:lang w:bidi="ar-DZ"/>
        </w:rPr>
        <w:t>فئة التخطيط والاحتياج والشراء (الاقتناء)</w:t>
      </w:r>
    </w:p>
    <w:p w14:paraId="1B6FBDB2" w14:textId="77777777" w:rsidR="005C384C" w:rsidRDefault="005C384C" w:rsidP="005C384C">
      <w:pPr>
        <w:rPr>
          <w:rFonts w:hint="cs"/>
          <w:sz w:val="36"/>
          <w:szCs w:val="36"/>
          <w:rtl/>
          <w:lang w:bidi="ar-DZ"/>
        </w:rPr>
      </w:pPr>
    </w:p>
    <w:p w14:paraId="28CD06F8"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تحليل الاحتياج للأصول</w:t>
      </w:r>
    </w:p>
    <w:p w14:paraId="5C911F80" w14:textId="77777777" w:rsidR="005C384C" w:rsidRDefault="005C384C" w:rsidP="005C384C">
      <w:pPr>
        <w:rPr>
          <w:rFonts w:hint="cs"/>
          <w:sz w:val="36"/>
          <w:szCs w:val="36"/>
          <w:rtl/>
          <w:lang w:bidi="ar-DZ"/>
        </w:rPr>
      </w:pPr>
      <w:r>
        <w:rPr>
          <w:rFonts w:hint="cs"/>
          <w:sz w:val="36"/>
          <w:szCs w:val="36"/>
          <w:rtl/>
          <w:lang w:bidi="ar-DZ"/>
        </w:rPr>
        <w:t>السيناريو:</w:t>
      </w:r>
    </w:p>
    <w:p w14:paraId="46724F4F" w14:textId="77777777" w:rsidR="005C384C" w:rsidRDefault="005C384C" w:rsidP="005C384C">
      <w:pPr>
        <w:pStyle w:val="a5"/>
        <w:numPr>
          <w:ilvl w:val="0"/>
          <w:numId w:val="42"/>
        </w:numPr>
        <w:rPr>
          <w:rFonts w:hint="cs"/>
          <w:sz w:val="36"/>
          <w:szCs w:val="36"/>
          <w:rtl/>
          <w:lang w:bidi="ar-DZ"/>
        </w:rPr>
      </w:pPr>
      <w:r>
        <w:rPr>
          <w:rFonts w:hint="cs"/>
          <w:sz w:val="36"/>
          <w:szCs w:val="36"/>
          <w:rtl/>
          <w:lang w:bidi="ar-DZ"/>
        </w:rPr>
        <w:t>ظهور حاجة تعليمية أو تشغيلية جديدة.</w:t>
      </w:r>
    </w:p>
    <w:p w14:paraId="2A59736D" w14:textId="77777777" w:rsidR="005C384C" w:rsidRDefault="005C384C" w:rsidP="005C384C">
      <w:pPr>
        <w:pStyle w:val="a5"/>
        <w:numPr>
          <w:ilvl w:val="0"/>
          <w:numId w:val="42"/>
        </w:numPr>
        <w:rPr>
          <w:rFonts w:hint="cs"/>
          <w:sz w:val="36"/>
          <w:szCs w:val="36"/>
          <w:rtl/>
          <w:lang w:bidi="ar-DZ"/>
        </w:rPr>
      </w:pPr>
      <w:r>
        <w:rPr>
          <w:rFonts w:hint="cs"/>
          <w:sz w:val="36"/>
          <w:szCs w:val="36"/>
          <w:rtl/>
          <w:lang w:bidi="ar-DZ"/>
        </w:rPr>
        <w:t>الإدارة المختصة تراجع أعداد الطلاب والخطط الدراسية.</w:t>
      </w:r>
    </w:p>
    <w:p w14:paraId="44ADDB63" w14:textId="77777777" w:rsidR="005C384C" w:rsidRDefault="005C384C" w:rsidP="005C384C">
      <w:pPr>
        <w:pStyle w:val="a5"/>
        <w:numPr>
          <w:ilvl w:val="0"/>
          <w:numId w:val="42"/>
        </w:numPr>
        <w:rPr>
          <w:rFonts w:hint="cs"/>
          <w:sz w:val="36"/>
          <w:szCs w:val="36"/>
          <w:rtl/>
          <w:lang w:bidi="ar-DZ"/>
        </w:rPr>
      </w:pPr>
      <w:r>
        <w:rPr>
          <w:rFonts w:hint="cs"/>
          <w:sz w:val="36"/>
          <w:szCs w:val="36"/>
          <w:rtl/>
          <w:lang w:bidi="ar-DZ"/>
        </w:rPr>
        <w:t>تحليل الطاقة الاستيعابية للأصول الحالية.</w:t>
      </w:r>
    </w:p>
    <w:p w14:paraId="5CC6470B" w14:textId="77777777" w:rsidR="005C384C" w:rsidRDefault="005C384C" w:rsidP="005C384C">
      <w:pPr>
        <w:pStyle w:val="a5"/>
        <w:numPr>
          <w:ilvl w:val="0"/>
          <w:numId w:val="42"/>
        </w:numPr>
        <w:rPr>
          <w:rFonts w:hint="cs"/>
          <w:sz w:val="36"/>
          <w:szCs w:val="36"/>
          <w:rtl/>
          <w:lang w:bidi="ar-DZ"/>
        </w:rPr>
      </w:pPr>
      <w:r>
        <w:rPr>
          <w:rFonts w:hint="cs"/>
          <w:sz w:val="36"/>
          <w:szCs w:val="36"/>
          <w:rtl/>
          <w:lang w:bidi="ar-DZ"/>
        </w:rPr>
        <w:t>تحديد الفجوة بين الأصول المتاحة والاحتياج الفعلي.</w:t>
      </w:r>
    </w:p>
    <w:p w14:paraId="3DA06848" w14:textId="77777777" w:rsidR="005C384C" w:rsidRDefault="005C384C" w:rsidP="005C384C">
      <w:pPr>
        <w:pStyle w:val="a5"/>
        <w:numPr>
          <w:ilvl w:val="0"/>
          <w:numId w:val="42"/>
        </w:numPr>
        <w:rPr>
          <w:rFonts w:hint="cs"/>
          <w:sz w:val="36"/>
          <w:szCs w:val="36"/>
          <w:rtl/>
          <w:lang w:bidi="ar-DZ"/>
        </w:rPr>
      </w:pPr>
      <w:r>
        <w:rPr>
          <w:rFonts w:hint="cs"/>
          <w:sz w:val="36"/>
          <w:szCs w:val="36"/>
          <w:rtl/>
          <w:lang w:bidi="ar-DZ"/>
        </w:rPr>
        <w:t>توثيق نتائج التحليل في النظام.</w:t>
      </w:r>
    </w:p>
    <w:p w14:paraId="4DCD7297" w14:textId="77777777" w:rsidR="005C384C" w:rsidRDefault="005C384C" w:rsidP="005C384C">
      <w:pPr>
        <w:pStyle w:val="a5"/>
        <w:numPr>
          <w:ilvl w:val="0"/>
          <w:numId w:val="42"/>
        </w:numPr>
        <w:rPr>
          <w:rFonts w:hint="cs"/>
          <w:sz w:val="36"/>
          <w:szCs w:val="36"/>
          <w:rtl/>
          <w:lang w:bidi="ar-DZ"/>
        </w:rPr>
      </w:pPr>
      <w:r>
        <w:rPr>
          <w:rFonts w:hint="cs"/>
          <w:sz w:val="36"/>
          <w:szCs w:val="36"/>
          <w:rtl/>
          <w:lang w:bidi="ar-DZ"/>
        </w:rPr>
        <w:t>رفع تقرير الاحتياج لإدارة الأصول.</w:t>
      </w:r>
    </w:p>
    <w:p w14:paraId="5DB1DBED" w14:textId="77777777" w:rsidR="005C384C" w:rsidRDefault="005C384C" w:rsidP="005C384C">
      <w:pPr>
        <w:rPr>
          <w:rFonts w:hint="cs"/>
          <w:sz w:val="36"/>
          <w:szCs w:val="36"/>
          <w:rtl/>
          <w:lang w:bidi="ar-DZ"/>
        </w:rPr>
      </w:pPr>
    </w:p>
    <w:p w14:paraId="0B4F0178" w14:textId="77777777" w:rsidR="005C384C" w:rsidRDefault="005C384C" w:rsidP="005C384C">
      <w:pPr>
        <w:rPr>
          <w:rFonts w:hint="cs"/>
          <w:sz w:val="36"/>
          <w:szCs w:val="36"/>
          <w:rtl/>
          <w:lang w:bidi="ar-DZ"/>
        </w:rPr>
      </w:pPr>
      <w:r>
        <w:rPr>
          <w:rFonts w:hint="cs"/>
          <w:sz w:val="36"/>
          <w:szCs w:val="36"/>
          <w:rtl/>
          <w:lang w:bidi="ar-DZ"/>
        </w:rPr>
        <w:lastRenderedPageBreak/>
        <w:t>الجهة المنفذة:</w:t>
      </w:r>
    </w:p>
    <w:p w14:paraId="70F8216C" w14:textId="77777777" w:rsidR="005C384C" w:rsidRDefault="005C384C" w:rsidP="005C384C">
      <w:pPr>
        <w:rPr>
          <w:rFonts w:hint="cs"/>
          <w:sz w:val="36"/>
          <w:szCs w:val="36"/>
          <w:rtl/>
          <w:lang w:bidi="ar-DZ"/>
        </w:rPr>
      </w:pPr>
      <w:r>
        <w:rPr>
          <w:rFonts w:hint="cs"/>
          <w:sz w:val="36"/>
          <w:szCs w:val="36"/>
          <w:rtl/>
          <w:lang w:bidi="ar-DZ"/>
        </w:rPr>
        <w:t>الإدارة المختصة</w:t>
      </w:r>
    </w:p>
    <w:p w14:paraId="7A271B5A" w14:textId="77777777" w:rsidR="005C384C" w:rsidRDefault="005C384C" w:rsidP="005C384C">
      <w:pPr>
        <w:rPr>
          <w:rFonts w:hint="cs"/>
          <w:sz w:val="36"/>
          <w:szCs w:val="36"/>
          <w:rtl/>
          <w:lang w:bidi="ar-DZ"/>
        </w:rPr>
      </w:pPr>
      <w:r>
        <w:rPr>
          <w:rFonts w:hint="cs"/>
          <w:sz w:val="36"/>
          <w:szCs w:val="36"/>
          <w:rtl/>
          <w:lang w:bidi="ar-DZ"/>
        </w:rPr>
        <w:t>الإدارة الأكاديمية</w:t>
      </w:r>
    </w:p>
    <w:p w14:paraId="495133EC" w14:textId="77777777" w:rsidR="005C384C" w:rsidRDefault="005C384C" w:rsidP="005C384C">
      <w:pPr>
        <w:rPr>
          <w:rFonts w:hint="cs"/>
          <w:sz w:val="36"/>
          <w:szCs w:val="36"/>
          <w:rtl/>
          <w:lang w:bidi="ar-DZ"/>
        </w:rPr>
      </w:pPr>
    </w:p>
    <w:p w14:paraId="4B41B1AF"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اقتراح أصل جديد</w:t>
      </w:r>
    </w:p>
    <w:p w14:paraId="324A7552" w14:textId="77777777" w:rsidR="005C384C" w:rsidRDefault="005C384C" w:rsidP="005C384C">
      <w:pPr>
        <w:rPr>
          <w:rFonts w:hint="cs"/>
          <w:sz w:val="36"/>
          <w:szCs w:val="36"/>
          <w:rtl/>
          <w:lang w:bidi="ar-DZ"/>
        </w:rPr>
      </w:pPr>
      <w:r>
        <w:rPr>
          <w:rFonts w:hint="cs"/>
          <w:sz w:val="36"/>
          <w:szCs w:val="36"/>
          <w:rtl/>
          <w:lang w:bidi="ar-DZ"/>
        </w:rPr>
        <w:t>السيناريو:</w:t>
      </w:r>
    </w:p>
    <w:p w14:paraId="6D839018" w14:textId="77777777" w:rsidR="005C384C" w:rsidRDefault="005C384C" w:rsidP="005C384C">
      <w:pPr>
        <w:pStyle w:val="a5"/>
        <w:numPr>
          <w:ilvl w:val="0"/>
          <w:numId w:val="43"/>
        </w:numPr>
        <w:rPr>
          <w:rFonts w:hint="cs"/>
          <w:sz w:val="36"/>
          <w:szCs w:val="36"/>
          <w:rtl/>
          <w:lang w:bidi="ar-DZ"/>
        </w:rPr>
      </w:pPr>
      <w:r>
        <w:rPr>
          <w:rFonts w:hint="cs"/>
          <w:sz w:val="36"/>
          <w:szCs w:val="36"/>
          <w:rtl/>
          <w:lang w:bidi="ar-DZ"/>
        </w:rPr>
        <w:t>تقوم الإدارة المختصة بتحديد نوع الأصل المقترح.</w:t>
      </w:r>
    </w:p>
    <w:p w14:paraId="6B3BE998" w14:textId="77777777" w:rsidR="005C384C" w:rsidRDefault="005C384C" w:rsidP="005C384C">
      <w:pPr>
        <w:pStyle w:val="a5"/>
        <w:numPr>
          <w:ilvl w:val="0"/>
          <w:numId w:val="43"/>
        </w:numPr>
        <w:rPr>
          <w:rFonts w:hint="cs"/>
          <w:sz w:val="36"/>
          <w:szCs w:val="36"/>
          <w:rtl/>
          <w:lang w:bidi="ar-DZ"/>
        </w:rPr>
      </w:pPr>
      <w:r>
        <w:rPr>
          <w:rFonts w:hint="cs"/>
          <w:sz w:val="36"/>
          <w:szCs w:val="36"/>
          <w:rtl/>
          <w:lang w:bidi="ar-DZ"/>
        </w:rPr>
        <w:t>إدخال وصف الأصل المقترح.</w:t>
      </w:r>
    </w:p>
    <w:p w14:paraId="747D563D" w14:textId="77777777" w:rsidR="005C384C" w:rsidRDefault="005C384C" w:rsidP="005C384C">
      <w:pPr>
        <w:pStyle w:val="a5"/>
        <w:numPr>
          <w:ilvl w:val="0"/>
          <w:numId w:val="43"/>
        </w:numPr>
        <w:rPr>
          <w:rFonts w:hint="cs"/>
          <w:sz w:val="36"/>
          <w:szCs w:val="36"/>
          <w:rtl/>
          <w:lang w:bidi="ar-DZ"/>
        </w:rPr>
      </w:pPr>
      <w:r>
        <w:rPr>
          <w:rFonts w:hint="cs"/>
          <w:sz w:val="36"/>
          <w:szCs w:val="36"/>
          <w:rtl/>
          <w:lang w:bidi="ar-DZ"/>
        </w:rPr>
        <w:t>تحديد سبب الاقتراح.</w:t>
      </w:r>
    </w:p>
    <w:p w14:paraId="07626344" w14:textId="77777777" w:rsidR="005C384C" w:rsidRDefault="005C384C" w:rsidP="005C384C">
      <w:pPr>
        <w:pStyle w:val="a5"/>
        <w:numPr>
          <w:ilvl w:val="0"/>
          <w:numId w:val="43"/>
        </w:numPr>
        <w:rPr>
          <w:rFonts w:hint="cs"/>
          <w:sz w:val="36"/>
          <w:szCs w:val="36"/>
          <w:rtl/>
          <w:lang w:bidi="ar-DZ"/>
        </w:rPr>
      </w:pPr>
      <w:r>
        <w:rPr>
          <w:rFonts w:hint="cs"/>
          <w:sz w:val="36"/>
          <w:szCs w:val="36"/>
          <w:rtl/>
          <w:lang w:bidi="ar-DZ"/>
        </w:rPr>
        <w:t>ربط الاقتراح بخطة أو مقرر أو نشاط.</w:t>
      </w:r>
    </w:p>
    <w:p w14:paraId="6486D9FA" w14:textId="77777777" w:rsidR="005C384C" w:rsidRDefault="005C384C" w:rsidP="005C384C">
      <w:pPr>
        <w:pStyle w:val="a5"/>
        <w:numPr>
          <w:ilvl w:val="0"/>
          <w:numId w:val="43"/>
        </w:numPr>
        <w:rPr>
          <w:rFonts w:hint="cs"/>
          <w:sz w:val="36"/>
          <w:szCs w:val="36"/>
          <w:rtl/>
          <w:lang w:bidi="ar-DZ"/>
        </w:rPr>
      </w:pPr>
      <w:r>
        <w:rPr>
          <w:rFonts w:hint="cs"/>
          <w:sz w:val="36"/>
          <w:szCs w:val="36"/>
          <w:rtl/>
          <w:lang w:bidi="ar-DZ"/>
        </w:rPr>
        <w:t>حفظ المقترح في النظام.</w:t>
      </w:r>
    </w:p>
    <w:p w14:paraId="24654774" w14:textId="77777777" w:rsidR="005C384C" w:rsidRDefault="005C384C" w:rsidP="005C384C">
      <w:pPr>
        <w:pStyle w:val="a5"/>
        <w:numPr>
          <w:ilvl w:val="0"/>
          <w:numId w:val="43"/>
        </w:numPr>
        <w:rPr>
          <w:rFonts w:hint="cs"/>
          <w:sz w:val="36"/>
          <w:szCs w:val="36"/>
          <w:rtl/>
          <w:lang w:bidi="ar-DZ"/>
        </w:rPr>
      </w:pPr>
      <w:r>
        <w:rPr>
          <w:rFonts w:hint="cs"/>
          <w:sz w:val="36"/>
          <w:szCs w:val="36"/>
          <w:rtl/>
          <w:lang w:bidi="ar-DZ"/>
        </w:rPr>
        <w:t>إحالة المقترح للمراجعة.</w:t>
      </w:r>
    </w:p>
    <w:p w14:paraId="5C72FBBD" w14:textId="77777777" w:rsidR="005C384C" w:rsidRDefault="005C384C" w:rsidP="005C384C">
      <w:pPr>
        <w:rPr>
          <w:rFonts w:hint="cs"/>
          <w:sz w:val="36"/>
          <w:szCs w:val="36"/>
          <w:rtl/>
          <w:lang w:bidi="ar-DZ"/>
        </w:rPr>
      </w:pPr>
    </w:p>
    <w:p w14:paraId="42307041" w14:textId="77777777" w:rsidR="005C384C" w:rsidRDefault="005C384C" w:rsidP="005C384C">
      <w:pPr>
        <w:rPr>
          <w:rFonts w:hint="cs"/>
          <w:sz w:val="36"/>
          <w:szCs w:val="36"/>
          <w:rtl/>
          <w:lang w:bidi="ar-DZ"/>
        </w:rPr>
      </w:pPr>
      <w:r>
        <w:rPr>
          <w:rFonts w:hint="cs"/>
          <w:sz w:val="36"/>
          <w:szCs w:val="36"/>
          <w:rtl/>
          <w:lang w:bidi="ar-DZ"/>
        </w:rPr>
        <w:t>الجهة المنفذة:</w:t>
      </w:r>
    </w:p>
    <w:p w14:paraId="574F4B59" w14:textId="77777777" w:rsidR="005C384C" w:rsidRDefault="005C384C" w:rsidP="005C384C">
      <w:pPr>
        <w:rPr>
          <w:rFonts w:hint="cs"/>
          <w:sz w:val="36"/>
          <w:szCs w:val="36"/>
          <w:rtl/>
          <w:lang w:bidi="ar-DZ"/>
        </w:rPr>
      </w:pPr>
      <w:r>
        <w:rPr>
          <w:rFonts w:hint="cs"/>
          <w:sz w:val="36"/>
          <w:szCs w:val="36"/>
          <w:rtl/>
          <w:lang w:bidi="ar-DZ"/>
        </w:rPr>
        <w:t>الإدارة المختصة</w:t>
      </w:r>
    </w:p>
    <w:p w14:paraId="180A7817" w14:textId="77777777" w:rsidR="005C384C" w:rsidRDefault="005C384C" w:rsidP="005C384C">
      <w:pPr>
        <w:rPr>
          <w:rFonts w:hint="cs"/>
          <w:sz w:val="36"/>
          <w:szCs w:val="36"/>
          <w:rtl/>
          <w:lang w:bidi="ar-DZ"/>
        </w:rPr>
      </w:pPr>
    </w:p>
    <w:p w14:paraId="64ADCD44" w14:textId="77777777" w:rsidR="005C384C" w:rsidRDefault="005C384C" w:rsidP="005C384C">
      <w:pPr>
        <w:rPr>
          <w:rFonts w:hint="cs"/>
          <w:sz w:val="36"/>
          <w:szCs w:val="36"/>
          <w:rtl/>
          <w:lang w:bidi="ar-DZ"/>
        </w:rPr>
      </w:pPr>
    </w:p>
    <w:p w14:paraId="7AA88B68"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إعداد طلب احتياج أصل</w:t>
      </w:r>
    </w:p>
    <w:p w14:paraId="2EF90F97" w14:textId="77777777" w:rsidR="005C384C" w:rsidRDefault="005C384C" w:rsidP="005C384C">
      <w:pPr>
        <w:rPr>
          <w:rFonts w:hint="cs"/>
          <w:sz w:val="36"/>
          <w:szCs w:val="36"/>
          <w:rtl/>
          <w:lang w:bidi="ar-DZ"/>
        </w:rPr>
      </w:pPr>
      <w:r>
        <w:rPr>
          <w:rFonts w:hint="cs"/>
          <w:sz w:val="36"/>
          <w:szCs w:val="36"/>
          <w:rtl/>
          <w:lang w:bidi="ar-DZ"/>
        </w:rPr>
        <w:t>السيناريو:</w:t>
      </w:r>
    </w:p>
    <w:p w14:paraId="23D7E29B" w14:textId="77777777" w:rsidR="005C384C" w:rsidRDefault="005C384C" w:rsidP="005C384C">
      <w:pPr>
        <w:pStyle w:val="a5"/>
        <w:numPr>
          <w:ilvl w:val="0"/>
          <w:numId w:val="44"/>
        </w:numPr>
        <w:rPr>
          <w:rFonts w:hint="cs"/>
          <w:sz w:val="36"/>
          <w:szCs w:val="36"/>
          <w:rtl/>
          <w:lang w:bidi="ar-DZ"/>
        </w:rPr>
      </w:pPr>
      <w:r>
        <w:rPr>
          <w:rFonts w:hint="cs"/>
          <w:sz w:val="36"/>
          <w:szCs w:val="36"/>
          <w:rtl/>
          <w:lang w:bidi="ar-DZ"/>
        </w:rPr>
        <w:t>فتح المقترح المعتمد.</w:t>
      </w:r>
    </w:p>
    <w:p w14:paraId="2C1D2A7A" w14:textId="77777777" w:rsidR="005C384C" w:rsidRDefault="005C384C" w:rsidP="005C384C">
      <w:pPr>
        <w:pStyle w:val="a5"/>
        <w:numPr>
          <w:ilvl w:val="0"/>
          <w:numId w:val="44"/>
        </w:numPr>
        <w:rPr>
          <w:rFonts w:hint="cs"/>
          <w:sz w:val="36"/>
          <w:szCs w:val="36"/>
          <w:rtl/>
          <w:lang w:bidi="ar-DZ"/>
        </w:rPr>
      </w:pPr>
      <w:r>
        <w:rPr>
          <w:rFonts w:hint="cs"/>
          <w:sz w:val="36"/>
          <w:szCs w:val="36"/>
          <w:rtl/>
          <w:lang w:bidi="ar-DZ"/>
        </w:rPr>
        <w:t>تحويل المقترح إلى طلب احتياج رسمي.</w:t>
      </w:r>
    </w:p>
    <w:p w14:paraId="75F35FCF" w14:textId="77777777" w:rsidR="005C384C" w:rsidRDefault="005C384C" w:rsidP="005C384C">
      <w:pPr>
        <w:pStyle w:val="a5"/>
        <w:numPr>
          <w:ilvl w:val="0"/>
          <w:numId w:val="44"/>
        </w:numPr>
        <w:rPr>
          <w:rFonts w:hint="cs"/>
          <w:sz w:val="36"/>
          <w:szCs w:val="36"/>
          <w:rtl/>
          <w:lang w:bidi="ar-DZ"/>
        </w:rPr>
      </w:pPr>
      <w:r>
        <w:rPr>
          <w:rFonts w:hint="cs"/>
          <w:sz w:val="36"/>
          <w:szCs w:val="36"/>
          <w:rtl/>
          <w:lang w:bidi="ar-DZ"/>
        </w:rPr>
        <w:t>إدخال الكمية المطلوبة.</w:t>
      </w:r>
    </w:p>
    <w:p w14:paraId="14AF9212" w14:textId="77777777" w:rsidR="005C384C" w:rsidRDefault="005C384C" w:rsidP="005C384C">
      <w:pPr>
        <w:pStyle w:val="a5"/>
        <w:numPr>
          <w:ilvl w:val="0"/>
          <w:numId w:val="44"/>
        </w:numPr>
        <w:rPr>
          <w:rFonts w:hint="cs"/>
          <w:sz w:val="36"/>
          <w:szCs w:val="36"/>
          <w:rtl/>
          <w:lang w:bidi="ar-DZ"/>
        </w:rPr>
      </w:pPr>
      <w:r>
        <w:rPr>
          <w:rFonts w:hint="cs"/>
          <w:sz w:val="36"/>
          <w:szCs w:val="36"/>
          <w:rtl/>
          <w:lang w:bidi="ar-DZ"/>
        </w:rPr>
        <w:t>إدخال المواصفات الأولية.</w:t>
      </w:r>
    </w:p>
    <w:p w14:paraId="2E837868" w14:textId="77777777" w:rsidR="005C384C" w:rsidRDefault="005C384C" w:rsidP="005C384C">
      <w:pPr>
        <w:pStyle w:val="a5"/>
        <w:numPr>
          <w:ilvl w:val="0"/>
          <w:numId w:val="44"/>
        </w:numPr>
        <w:rPr>
          <w:rFonts w:hint="cs"/>
          <w:sz w:val="36"/>
          <w:szCs w:val="36"/>
          <w:rtl/>
          <w:lang w:bidi="ar-DZ"/>
        </w:rPr>
      </w:pPr>
      <w:r>
        <w:rPr>
          <w:rFonts w:hint="cs"/>
          <w:sz w:val="36"/>
          <w:szCs w:val="36"/>
          <w:rtl/>
          <w:lang w:bidi="ar-DZ"/>
        </w:rPr>
        <w:lastRenderedPageBreak/>
        <w:t>تحديد الأولوية الزمنية.</w:t>
      </w:r>
    </w:p>
    <w:p w14:paraId="04AF0CA5" w14:textId="77777777" w:rsidR="005C384C" w:rsidRDefault="005C384C" w:rsidP="005C384C">
      <w:pPr>
        <w:pStyle w:val="a5"/>
        <w:numPr>
          <w:ilvl w:val="0"/>
          <w:numId w:val="44"/>
        </w:numPr>
        <w:rPr>
          <w:rFonts w:hint="cs"/>
          <w:sz w:val="36"/>
          <w:szCs w:val="36"/>
          <w:rtl/>
          <w:lang w:bidi="ar-DZ"/>
        </w:rPr>
      </w:pPr>
      <w:r>
        <w:rPr>
          <w:rFonts w:hint="cs"/>
          <w:sz w:val="36"/>
          <w:szCs w:val="36"/>
          <w:rtl/>
          <w:lang w:bidi="ar-DZ"/>
        </w:rPr>
        <w:t>فظ الطلب وإرساله للمراجعة.</w:t>
      </w:r>
    </w:p>
    <w:p w14:paraId="4A84C7C5" w14:textId="77777777" w:rsidR="005C384C" w:rsidRDefault="005C384C" w:rsidP="005C384C">
      <w:pPr>
        <w:rPr>
          <w:rFonts w:hint="cs"/>
          <w:sz w:val="36"/>
          <w:szCs w:val="36"/>
          <w:rtl/>
          <w:lang w:bidi="ar-DZ"/>
        </w:rPr>
      </w:pPr>
    </w:p>
    <w:p w14:paraId="62F0A263" w14:textId="77777777" w:rsidR="005C384C" w:rsidRDefault="005C384C" w:rsidP="005C384C">
      <w:pPr>
        <w:rPr>
          <w:rFonts w:hint="cs"/>
          <w:sz w:val="36"/>
          <w:szCs w:val="36"/>
          <w:rtl/>
          <w:lang w:bidi="ar-DZ"/>
        </w:rPr>
      </w:pPr>
      <w:r>
        <w:rPr>
          <w:rFonts w:hint="cs"/>
          <w:sz w:val="36"/>
          <w:szCs w:val="36"/>
          <w:rtl/>
          <w:lang w:bidi="ar-DZ"/>
        </w:rPr>
        <w:t>الجهة المنفذة:</w:t>
      </w:r>
    </w:p>
    <w:p w14:paraId="4492974A" w14:textId="77777777" w:rsidR="005C384C" w:rsidRDefault="005C384C" w:rsidP="005C384C">
      <w:pPr>
        <w:rPr>
          <w:rFonts w:hint="cs"/>
          <w:sz w:val="36"/>
          <w:szCs w:val="36"/>
          <w:rtl/>
          <w:lang w:bidi="ar-DZ"/>
        </w:rPr>
      </w:pPr>
      <w:r>
        <w:rPr>
          <w:rFonts w:hint="cs"/>
          <w:sz w:val="36"/>
          <w:szCs w:val="36"/>
          <w:rtl/>
          <w:lang w:bidi="ar-DZ"/>
        </w:rPr>
        <w:t>الإدارة المختصة</w:t>
      </w:r>
    </w:p>
    <w:p w14:paraId="46C2DE3B"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مراجعة طلب الاحتياج</w:t>
      </w:r>
    </w:p>
    <w:p w14:paraId="3CD449F0" w14:textId="77777777" w:rsidR="005C384C" w:rsidRDefault="005C384C" w:rsidP="005C384C">
      <w:pPr>
        <w:rPr>
          <w:rFonts w:hint="cs"/>
          <w:sz w:val="36"/>
          <w:szCs w:val="36"/>
          <w:rtl/>
          <w:lang w:bidi="ar-DZ"/>
        </w:rPr>
      </w:pPr>
      <w:r>
        <w:rPr>
          <w:rFonts w:hint="cs"/>
          <w:sz w:val="36"/>
          <w:szCs w:val="36"/>
          <w:rtl/>
          <w:lang w:bidi="ar-DZ"/>
        </w:rPr>
        <w:t>السيناريو:</w:t>
      </w:r>
    </w:p>
    <w:p w14:paraId="3725411F" w14:textId="77777777" w:rsidR="005C384C" w:rsidRDefault="005C384C" w:rsidP="005C384C">
      <w:pPr>
        <w:pStyle w:val="a5"/>
        <w:numPr>
          <w:ilvl w:val="0"/>
          <w:numId w:val="45"/>
        </w:numPr>
        <w:rPr>
          <w:rFonts w:hint="cs"/>
          <w:sz w:val="36"/>
          <w:szCs w:val="36"/>
          <w:rtl/>
          <w:lang w:bidi="ar-DZ"/>
        </w:rPr>
      </w:pPr>
      <w:r>
        <w:rPr>
          <w:rFonts w:hint="cs"/>
          <w:sz w:val="36"/>
          <w:szCs w:val="36"/>
          <w:rtl/>
          <w:lang w:bidi="ar-DZ"/>
        </w:rPr>
        <w:t>إدارة الأصول تستلم الطلب.</w:t>
      </w:r>
    </w:p>
    <w:p w14:paraId="2B40204C" w14:textId="77777777" w:rsidR="005C384C" w:rsidRDefault="005C384C" w:rsidP="005C384C">
      <w:pPr>
        <w:pStyle w:val="a5"/>
        <w:numPr>
          <w:ilvl w:val="0"/>
          <w:numId w:val="45"/>
        </w:numPr>
        <w:rPr>
          <w:rFonts w:hint="cs"/>
          <w:sz w:val="36"/>
          <w:szCs w:val="36"/>
          <w:rtl/>
          <w:lang w:bidi="ar-DZ"/>
        </w:rPr>
      </w:pPr>
      <w:r>
        <w:rPr>
          <w:rFonts w:hint="cs"/>
          <w:sz w:val="36"/>
          <w:szCs w:val="36"/>
          <w:rtl/>
          <w:lang w:bidi="ar-DZ"/>
        </w:rPr>
        <w:t>مراجعة مبررات الطلب.</w:t>
      </w:r>
    </w:p>
    <w:p w14:paraId="5623DBE0" w14:textId="77777777" w:rsidR="005C384C" w:rsidRDefault="005C384C" w:rsidP="005C384C">
      <w:pPr>
        <w:pStyle w:val="a5"/>
        <w:numPr>
          <w:ilvl w:val="0"/>
          <w:numId w:val="45"/>
        </w:numPr>
        <w:rPr>
          <w:rFonts w:hint="cs"/>
          <w:sz w:val="36"/>
          <w:szCs w:val="36"/>
          <w:rtl/>
          <w:lang w:bidi="ar-DZ"/>
        </w:rPr>
      </w:pPr>
      <w:r>
        <w:rPr>
          <w:rFonts w:hint="cs"/>
          <w:sz w:val="36"/>
          <w:szCs w:val="36"/>
          <w:rtl/>
          <w:lang w:bidi="ar-DZ"/>
        </w:rPr>
        <w:t>التحقق من توفر أصول بديلة.</w:t>
      </w:r>
    </w:p>
    <w:p w14:paraId="38B6F92A" w14:textId="77777777" w:rsidR="005C384C" w:rsidRDefault="005C384C" w:rsidP="005C384C">
      <w:pPr>
        <w:pStyle w:val="a5"/>
        <w:numPr>
          <w:ilvl w:val="0"/>
          <w:numId w:val="45"/>
        </w:numPr>
        <w:rPr>
          <w:rFonts w:hint="cs"/>
          <w:sz w:val="36"/>
          <w:szCs w:val="36"/>
          <w:rtl/>
          <w:lang w:bidi="ar-DZ"/>
        </w:rPr>
      </w:pPr>
      <w:r>
        <w:rPr>
          <w:rFonts w:hint="cs"/>
          <w:sz w:val="36"/>
          <w:szCs w:val="36"/>
          <w:rtl/>
          <w:lang w:bidi="ar-DZ"/>
        </w:rPr>
        <w:t>التحقق من التوافق مع السياسات.</w:t>
      </w:r>
    </w:p>
    <w:p w14:paraId="5E81A376" w14:textId="77777777" w:rsidR="005C384C" w:rsidRDefault="005C384C" w:rsidP="005C384C">
      <w:pPr>
        <w:pStyle w:val="a5"/>
        <w:numPr>
          <w:ilvl w:val="0"/>
          <w:numId w:val="45"/>
        </w:numPr>
        <w:rPr>
          <w:rFonts w:hint="cs"/>
          <w:sz w:val="36"/>
          <w:szCs w:val="36"/>
          <w:rtl/>
          <w:lang w:bidi="ar-DZ"/>
        </w:rPr>
      </w:pPr>
      <w:r>
        <w:rPr>
          <w:rFonts w:hint="cs"/>
          <w:sz w:val="36"/>
          <w:szCs w:val="36"/>
          <w:rtl/>
          <w:lang w:bidi="ar-DZ"/>
        </w:rPr>
        <w:t>تسجيل ملاحظات المراجعة.</w:t>
      </w:r>
    </w:p>
    <w:p w14:paraId="2E68D297" w14:textId="77777777" w:rsidR="005C384C" w:rsidRDefault="005C384C" w:rsidP="005C384C">
      <w:pPr>
        <w:pStyle w:val="a5"/>
        <w:numPr>
          <w:ilvl w:val="0"/>
          <w:numId w:val="45"/>
        </w:numPr>
        <w:rPr>
          <w:rFonts w:hint="cs"/>
          <w:sz w:val="36"/>
          <w:szCs w:val="36"/>
          <w:rtl/>
          <w:lang w:bidi="ar-DZ"/>
        </w:rPr>
      </w:pPr>
      <w:r>
        <w:rPr>
          <w:rFonts w:hint="cs"/>
          <w:sz w:val="36"/>
          <w:szCs w:val="36"/>
          <w:rtl/>
          <w:lang w:bidi="ar-DZ"/>
        </w:rPr>
        <w:t>إحالة الطلب للتوصية.</w:t>
      </w:r>
    </w:p>
    <w:p w14:paraId="0663B3D7" w14:textId="77777777" w:rsidR="005C384C" w:rsidRDefault="005C384C" w:rsidP="005C384C">
      <w:pPr>
        <w:rPr>
          <w:rFonts w:hint="cs"/>
          <w:sz w:val="36"/>
          <w:szCs w:val="36"/>
          <w:rtl/>
          <w:lang w:bidi="ar-DZ"/>
        </w:rPr>
      </w:pPr>
    </w:p>
    <w:p w14:paraId="39F6EF6F" w14:textId="77777777" w:rsidR="005C384C" w:rsidRDefault="005C384C" w:rsidP="005C384C">
      <w:pPr>
        <w:rPr>
          <w:rFonts w:hint="cs"/>
          <w:sz w:val="36"/>
          <w:szCs w:val="36"/>
          <w:rtl/>
          <w:lang w:bidi="ar-DZ"/>
        </w:rPr>
      </w:pPr>
      <w:r>
        <w:rPr>
          <w:rFonts w:hint="cs"/>
          <w:sz w:val="36"/>
          <w:szCs w:val="36"/>
          <w:rtl/>
          <w:lang w:bidi="ar-DZ"/>
        </w:rPr>
        <w:t>الجهة المنفذة:</w:t>
      </w:r>
    </w:p>
    <w:p w14:paraId="514C553B" w14:textId="77777777" w:rsidR="005C384C" w:rsidRDefault="005C384C" w:rsidP="005C384C">
      <w:pPr>
        <w:rPr>
          <w:rFonts w:hint="cs"/>
          <w:sz w:val="36"/>
          <w:szCs w:val="36"/>
          <w:rtl/>
          <w:lang w:bidi="ar-DZ"/>
        </w:rPr>
      </w:pPr>
      <w:r>
        <w:rPr>
          <w:rFonts w:hint="cs"/>
          <w:sz w:val="36"/>
          <w:szCs w:val="36"/>
          <w:rtl/>
          <w:lang w:bidi="ar-DZ"/>
        </w:rPr>
        <w:t>إدارة الأصول</w:t>
      </w:r>
    </w:p>
    <w:p w14:paraId="786EA573" w14:textId="77777777" w:rsidR="005C384C" w:rsidRDefault="005C384C" w:rsidP="005C384C">
      <w:pPr>
        <w:rPr>
          <w:rFonts w:hint="cs"/>
          <w:sz w:val="36"/>
          <w:szCs w:val="36"/>
          <w:rtl/>
          <w:lang w:bidi="ar-DZ"/>
        </w:rPr>
      </w:pPr>
    </w:p>
    <w:p w14:paraId="47CE37FE"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اعتماد طلب الاحتياج</w:t>
      </w:r>
    </w:p>
    <w:p w14:paraId="4D46F7FE" w14:textId="77777777" w:rsidR="005C384C" w:rsidRDefault="005C384C" w:rsidP="005C384C">
      <w:pPr>
        <w:rPr>
          <w:rFonts w:hint="cs"/>
          <w:sz w:val="36"/>
          <w:szCs w:val="36"/>
          <w:rtl/>
          <w:lang w:bidi="ar-DZ"/>
        </w:rPr>
      </w:pPr>
      <w:r>
        <w:rPr>
          <w:rFonts w:hint="cs"/>
          <w:sz w:val="36"/>
          <w:szCs w:val="36"/>
          <w:rtl/>
          <w:lang w:bidi="ar-DZ"/>
        </w:rPr>
        <w:t>السيناريو:</w:t>
      </w:r>
    </w:p>
    <w:p w14:paraId="36A4BA9E" w14:textId="77777777" w:rsidR="005C384C" w:rsidRDefault="005C384C" w:rsidP="005C384C">
      <w:pPr>
        <w:pStyle w:val="a5"/>
        <w:numPr>
          <w:ilvl w:val="0"/>
          <w:numId w:val="46"/>
        </w:numPr>
        <w:rPr>
          <w:rFonts w:hint="cs"/>
          <w:sz w:val="36"/>
          <w:szCs w:val="36"/>
          <w:rtl/>
          <w:lang w:bidi="ar-DZ"/>
        </w:rPr>
      </w:pPr>
      <w:r>
        <w:rPr>
          <w:rFonts w:hint="cs"/>
          <w:sz w:val="36"/>
          <w:szCs w:val="36"/>
          <w:rtl/>
          <w:lang w:bidi="ar-DZ"/>
        </w:rPr>
        <w:t>الإدارة العليا تستعرض الطلب.</w:t>
      </w:r>
    </w:p>
    <w:p w14:paraId="68981617" w14:textId="77777777" w:rsidR="005C384C" w:rsidRDefault="005C384C" w:rsidP="005C384C">
      <w:pPr>
        <w:pStyle w:val="a5"/>
        <w:numPr>
          <w:ilvl w:val="0"/>
          <w:numId w:val="46"/>
        </w:numPr>
        <w:rPr>
          <w:rFonts w:hint="cs"/>
          <w:sz w:val="36"/>
          <w:szCs w:val="36"/>
          <w:rtl/>
          <w:lang w:bidi="ar-DZ"/>
        </w:rPr>
      </w:pPr>
      <w:r>
        <w:rPr>
          <w:rFonts w:hint="cs"/>
          <w:sz w:val="36"/>
          <w:szCs w:val="36"/>
          <w:rtl/>
          <w:lang w:bidi="ar-DZ"/>
        </w:rPr>
        <w:t>مراجعة تقرير المراجعة.</w:t>
      </w:r>
    </w:p>
    <w:p w14:paraId="2D945044" w14:textId="77777777" w:rsidR="005C384C" w:rsidRDefault="005C384C" w:rsidP="005C384C">
      <w:pPr>
        <w:pStyle w:val="a5"/>
        <w:numPr>
          <w:ilvl w:val="0"/>
          <w:numId w:val="46"/>
        </w:numPr>
        <w:rPr>
          <w:rFonts w:hint="cs"/>
          <w:sz w:val="36"/>
          <w:szCs w:val="36"/>
          <w:rtl/>
          <w:lang w:bidi="ar-DZ"/>
        </w:rPr>
      </w:pPr>
      <w:r>
        <w:rPr>
          <w:rFonts w:hint="cs"/>
          <w:sz w:val="36"/>
          <w:szCs w:val="36"/>
          <w:rtl/>
          <w:lang w:bidi="ar-DZ"/>
        </w:rPr>
        <w:t>اتخاذ قرار الاعتماد.</w:t>
      </w:r>
    </w:p>
    <w:p w14:paraId="2DD8075D" w14:textId="77777777" w:rsidR="005C384C" w:rsidRDefault="005C384C" w:rsidP="005C384C">
      <w:pPr>
        <w:pStyle w:val="a5"/>
        <w:numPr>
          <w:ilvl w:val="0"/>
          <w:numId w:val="46"/>
        </w:numPr>
        <w:rPr>
          <w:rFonts w:hint="cs"/>
          <w:sz w:val="36"/>
          <w:szCs w:val="36"/>
          <w:rtl/>
          <w:lang w:bidi="ar-DZ"/>
        </w:rPr>
      </w:pPr>
      <w:r>
        <w:rPr>
          <w:rFonts w:hint="cs"/>
          <w:sz w:val="36"/>
          <w:szCs w:val="36"/>
          <w:rtl/>
          <w:lang w:bidi="ar-DZ"/>
        </w:rPr>
        <w:t>تغيير حالة الطلب إلى "معتمد".</w:t>
      </w:r>
    </w:p>
    <w:p w14:paraId="539F3946" w14:textId="77777777" w:rsidR="005C384C" w:rsidRDefault="005C384C" w:rsidP="005C384C">
      <w:pPr>
        <w:pStyle w:val="a5"/>
        <w:numPr>
          <w:ilvl w:val="0"/>
          <w:numId w:val="46"/>
        </w:numPr>
        <w:rPr>
          <w:rFonts w:hint="cs"/>
          <w:sz w:val="36"/>
          <w:szCs w:val="36"/>
          <w:rtl/>
          <w:lang w:bidi="ar-DZ"/>
        </w:rPr>
      </w:pPr>
      <w:r>
        <w:rPr>
          <w:rFonts w:hint="cs"/>
          <w:sz w:val="36"/>
          <w:szCs w:val="36"/>
          <w:rtl/>
          <w:lang w:bidi="ar-DZ"/>
        </w:rPr>
        <w:lastRenderedPageBreak/>
        <w:t>إشعار الإدارة المالية.</w:t>
      </w:r>
    </w:p>
    <w:p w14:paraId="1E651F01" w14:textId="77777777" w:rsidR="005C384C" w:rsidRDefault="005C384C" w:rsidP="005C384C">
      <w:pPr>
        <w:pStyle w:val="a5"/>
        <w:numPr>
          <w:ilvl w:val="0"/>
          <w:numId w:val="46"/>
        </w:numPr>
        <w:rPr>
          <w:rFonts w:hint="cs"/>
          <w:sz w:val="36"/>
          <w:szCs w:val="36"/>
          <w:rtl/>
          <w:lang w:bidi="ar-DZ"/>
        </w:rPr>
      </w:pPr>
      <w:r>
        <w:rPr>
          <w:rFonts w:hint="cs"/>
          <w:sz w:val="36"/>
          <w:szCs w:val="36"/>
          <w:rtl/>
          <w:lang w:bidi="ar-DZ"/>
        </w:rPr>
        <w:t>إشعار إدارة الأصول بالاعتماد.</w:t>
      </w:r>
    </w:p>
    <w:p w14:paraId="28632469" w14:textId="77777777" w:rsidR="005C384C" w:rsidRDefault="005C384C" w:rsidP="005C384C">
      <w:pPr>
        <w:rPr>
          <w:rFonts w:hint="cs"/>
          <w:sz w:val="36"/>
          <w:szCs w:val="36"/>
          <w:rtl/>
          <w:lang w:bidi="ar-DZ"/>
        </w:rPr>
      </w:pPr>
    </w:p>
    <w:p w14:paraId="7E7888B6" w14:textId="77777777" w:rsidR="005C384C" w:rsidRDefault="005C384C" w:rsidP="005C384C">
      <w:pPr>
        <w:rPr>
          <w:rFonts w:hint="cs"/>
          <w:sz w:val="36"/>
          <w:szCs w:val="36"/>
          <w:rtl/>
          <w:lang w:bidi="ar-DZ"/>
        </w:rPr>
      </w:pPr>
      <w:r>
        <w:rPr>
          <w:rFonts w:hint="cs"/>
          <w:sz w:val="36"/>
          <w:szCs w:val="36"/>
          <w:rtl/>
          <w:lang w:bidi="ar-DZ"/>
        </w:rPr>
        <w:t>الجهة المنفذة:</w:t>
      </w:r>
    </w:p>
    <w:p w14:paraId="7121B3A3" w14:textId="77777777" w:rsidR="005C384C" w:rsidRDefault="005C384C" w:rsidP="005C384C">
      <w:pPr>
        <w:rPr>
          <w:rFonts w:hint="cs"/>
          <w:sz w:val="36"/>
          <w:szCs w:val="36"/>
          <w:rtl/>
          <w:lang w:bidi="ar-DZ"/>
        </w:rPr>
      </w:pPr>
      <w:r>
        <w:rPr>
          <w:rFonts w:hint="cs"/>
          <w:sz w:val="36"/>
          <w:szCs w:val="36"/>
          <w:rtl/>
          <w:lang w:bidi="ar-DZ"/>
        </w:rPr>
        <w:t>الإدارة العليا</w:t>
      </w:r>
    </w:p>
    <w:p w14:paraId="34F5686E" w14:textId="77777777" w:rsidR="005C384C" w:rsidRDefault="005C384C" w:rsidP="005C384C">
      <w:pPr>
        <w:rPr>
          <w:rFonts w:hint="cs"/>
          <w:sz w:val="36"/>
          <w:szCs w:val="36"/>
          <w:rtl/>
          <w:lang w:bidi="ar-DZ"/>
        </w:rPr>
      </w:pPr>
    </w:p>
    <w:p w14:paraId="45B4134F" w14:textId="77777777" w:rsidR="005C384C" w:rsidRDefault="005C384C" w:rsidP="005C384C">
      <w:pPr>
        <w:rPr>
          <w:rFonts w:hint="cs"/>
          <w:sz w:val="36"/>
          <w:szCs w:val="36"/>
          <w:rtl/>
          <w:lang w:bidi="ar-DZ"/>
        </w:rPr>
      </w:pPr>
    </w:p>
    <w:p w14:paraId="2855A540"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رفض أو تعديل طلب الاحتياج</w:t>
      </w:r>
    </w:p>
    <w:p w14:paraId="78B16323" w14:textId="77777777" w:rsidR="005C384C" w:rsidRDefault="005C384C" w:rsidP="005C384C">
      <w:pPr>
        <w:rPr>
          <w:rFonts w:hint="cs"/>
          <w:sz w:val="36"/>
          <w:szCs w:val="36"/>
          <w:rtl/>
          <w:lang w:bidi="ar-DZ"/>
        </w:rPr>
      </w:pPr>
      <w:r>
        <w:rPr>
          <w:rFonts w:hint="cs"/>
          <w:sz w:val="36"/>
          <w:szCs w:val="36"/>
          <w:rtl/>
          <w:lang w:bidi="ar-DZ"/>
        </w:rPr>
        <w:t>السيناريو:</w:t>
      </w:r>
    </w:p>
    <w:p w14:paraId="48351C37" w14:textId="77777777" w:rsidR="005C384C" w:rsidRDefault="005C384C" w:rsidP="005C384C">
      <w:pPr>
        <w:pStyle w:val="a5"/>
        <w:numPr>
          <w:ilvl w:val="0"/>
          <w:numId w:val="47"/>
        </w:numPr>
        <w:rPr>
          <w:rFonts w:hint="cs"/>
          <w:sz w:val="36"/>
          <w:szCs w:val="36"/>
          <w:rtl/>
          <w:lang w:bidi="ar-DZ"/>
        </w:rPr>
      </w:pPr>
      <w:r>
        <w:rPr>
          <w:rFonts w:hint="cs"/>
          <w:sz w:val="36"/>
          <w:szCs w:val="36"/>
          <w:rtl/>
          <w:lang w:bidi="ar-DZ"/>
        </w:rPr>
        <w:t>الإدارة العليا تراجع الطلب.</w:t>
      </w:r>
    </w:p>
    <w:p w14:paraId="38885667" w14:textId="77777777" w:rsidR="005C384C" w:rsidRDefault="005C384C" w:rsidP="005C384C">
      <w:pPr>
        <w:pStyle w:val="a5"/>
        <w:numPr>
          <w:ilvl w:val="0"/>
          <w:numId w:val="47"/>
        </w:numPr>
        <w:rPr>
          <w:rFonts w:hint="cs"/>
          <w:sz w:val="36"/>
          <w:szCs w:val="36"/>
          <w:rtl/>
          <w:lang w:bidi="ar-DZ"/>
        </w:rPr>
      </w:pPr>
      <w:r>
        <w:rPr>
          <w:rFonts w:hint="cs"/>
          <w:sz w:val="36"/>
          <w:szCs w:val="36"/>
          <w:rtl/>
          <w:lang w:bidi="ar-DZ"/>
        </w:rPr>
        <w:t>تحديد سبب الرفض أو التعديل.</w:t>
      </w:r>
    </w:p>
    <w:p w14:paraId="616780E3" w14:textId="77777777" w:rsidR="005C384C" w:rsidRDefault="005C384C" w:rsidP="005C384C">
      <w:pPr>
        <w:pStyle w:val="a5"/>
        <w:numPr>
          <w:ilvl w:val="0"/>
          <w:numId w:val="47"/>
        </w:numPr>
        <w:rPr>
          <w:rFonts w:hint="cs"/>
          <w:sz w:val="36"/>
          <w:szCs w:val="36"/>
          <w:rtl/>
          <w:lang w:bidi="ar-DZ"/>
        </w:rPr>
      </w:pPr>
      <w:r>
        <w:rPr>
          <w:rFonts w:hint="cs"/>
          <w:sz w:val="36"/>
          <w:szCs w:val="36"/>
          <w:rtl/>
          <w:lang w:bidi="ar-DZ"/>
        </w:rPr>
        <w:t>إدخال ملاحظات القرار.</w:t>
      </w:r>
    </w:p>
    <w:p w14:paraId="5AC86BA4" w14:textId="77777777" w:rsidR="005C384C" w:rsidRDefault="005C384C" w:rsidP="005C384C">
      <w:pPr>
        <w:pStyle w:val="a5"/>
        <w:numPr>
          <w:ilvl w:val="0"/>
          <w:numId w:val="47"/>
        </w:numPr>
        <w:rPr>
          <w:rFonts w:hint="cs"/>
          <w:sz w:val="36"/>
          <w:szCs w:val="36"/>
          <w:rtl/>
          <w:lang w:bidi="ar-DZ"/>
        </w:rPr>
      </w:pPr>
      <w:r>
        <w:rPr>
          <w:rFonts w:hint="cs"/>
          <w:sz w:val="36"/>
          <w:szCs w:val="36"/>
          <w:rtl/>
          <w:lang w:bidi="ar-DZ"/>
        </w:rPr>
        <w:t>تغيير حالة الطلب إلى "مرفوض" أو "يتطلب تعديل".</w:t>
      </w:r>
    </w:p>
    <w:p w14:paraId="55D650FD" w14:textId="77777777" w:rsidR="005C384C" w:rsidRDefault="005C384C" w:rsidP="005C384C">
      <w:pPr>
        <w:pStyle w:val="a5"/>
        <w:numPr>
          <w:ilvl w:val="0"/>
          <w:numId w:val="47"/>
        </w:numPr>
        <w:rPr>
          <w:rFonts w:hint="cs"/>
          <w:sz w:val="36"/>
          <w:szCs w:val="36"/>
          <w:rtl/>
          <w:lang w:bidi="ar-DZ"/>
        </w:rPr>
      </w:pPr>
      <w:r>
        <w:rPr>
          <w:rFonts w:hint="cs"/>
          <w:sz w:val="36"/>
          <w:szCs w:val="36"/>
          <w:rtl/>
          <w:lang w:bidi="ar-DZ"/>
        </w:rPr>
        <w:t>إشعار الجهة الطالبة.</w:t>
      </w:r>
    </w:p>
    <w:p w14:paraId="19EDCEA8" w14:textId="77777777" w:rsidR="005C384C" w:rsidRDefault="005C384C" w:rsidP="005C384C">
      <w:pPr>
        <w:pStyle w:val="a5"/>
        <w:numPr>
          <w:ilvl w:val="0"/>
          <w:numId w:val="47"/>
        </w:numPr>
        <w:rPr>
          <w:rFonts w:hint="cs"/>
          <w:sz w:val="36"/>
          <w:szCs w:val="36"/>
          <w:rtl/>
          <w:lang w:bidi="ar-DZ"/>
        </w:rPr>
      </w:pPr>
      <w:r>
        <w:rPr>
          <w:rFonts w:hint="cs"/>
          <w:sz w:val="36"/>
          <w:szCs w:val="36"/>
          <w:rtl/>
          <w:lang w:bidi="ar-DZ"/>
        </w:rPr>
        <w:t>إتاحة إعادة الإرسال بعد التعديل.</w:t>
      </w:r>
    </w:p>
    <w:p w14:paraId="531DC737" w14:textId="77777777" w:rsidR="005C384C" w:rsidRDefault="005C384C" w:rsidP="005C384C">
      <w:pPr>
        <w:rPr>
          <w:rFonts w:hint="cs"/>
          <w:sz w:val="36"/>
          <w:szCs w:val="36"/>
          <w:rtl/>
          <w:lang w:bidi="ar-DZ"/>
        </w:rPr>
      </w:pPr>
    </w:p>
    <w:p w14:paraId="38706E0F" w14:textId="77777777" w:rsidR="005C384C" w:rsidRDefault="005C384C" w:rsidP="005C384C">
      <w:pPr>
        <w:rPr>
          <w:rFonts w:hint="cs"/>
          <w:sz w:val="36"/>
          <w:szCs w:val="36"/>
          <w:rtl/>
          <w:lang w:bidi="ar-DZ"/>
        </w:rPr>
      </w:pPr>
      <w:r>
        <w:rPr>
          <w:rFonts w:hint="cs"/>
          <w:sz w:val="36"/>
          <w:szCs w:val="36"/>
          <w:rtl/>
          <w:lang w:bidi="ar-DZ"/>
        </w:rPr>
        <w:t>الجهة المنفذة:</w:t>
      </w:r>
    </w:p>
    <w:p w14:paraId="4C3B1090" w14:textId="77777777" w:rsidR="005C384C" w:rsidRDefault="005C384C" w:rsidP="005C384C">
      <w:pPr>
        <w:rPr>
          <w:rFonts w:hint="cs"/>
          <w:sz w:val="36"/>
          <w:szCs w:val="36"/>
          <w:rtl/>
          <w:lang w:bidi="ar-DZ"/>
        </w:rPr>
      </w:pPr>
      <w:r>
        <w:rPr>
          <w:rFonts w:hint="cs"/>
          <w:sz w:val="36"/>
          <w:szCs w:val="36"/>
          <w:rtl/>
          <w:lang w:bidi="ar-DZ"/>
        </w:rPr>
        <w:t>الإدارة العليا</w:t>
      </w:r>
    </w:p>
    <w:p w14:paraId="10F7395C" w14:textId="77777777" w:rsidR="005C384C" w:rsidRDefault="005C384C" w:rsidP="005C384C">
      <w:pPr>
        <w:rPr>
          <w:rFonts w:hint="cs"/>
          <w:sz w:val="36"/>
          <w:szCs w:val="36"/>
          <w:rtl/>
          <w:lang w:bidi="ar-DZ"/>
        </w:rPr>
      </w:pPr>
    </w:p>
    <w:p w14:paraId="7760381D" w14:textId="77777777" w:rsidR="005C384C" w:rsidRDefault="005C384C" w:rsidP="005C384C">
      <w:pPr>
        <w:rPr>
          <w:rFonts w:hint="cs"/>
          <w:sz w:val="36"/>
          <w:szCs w:val="36"/>
          <w:rtl/>
          <w:lang w:bidi="ar-DZ"/>
        </w:rPr>
      </w:pPr>
    </w:p>
    <w:p w14:paraId="4155AB7E" w14:textId="77777777" w:rsidR="005C384C" w:rsidRDefault="005C384C" w:rsidP="005C384C">
      <w:pPr>
        <w:rPr>
          <w:rFonts w:hint="cs"/>
          <w:sz w:val="36"/>
          <w:szCs w:val="36"/>
          <w:rtl/>
          <w:lang w:bidi="ar-DZ"/>
        </w:rPr>
      </w:pPr>
    </w:p>
    <w:p w14:paraId="0EA0DD77" w14:textId="77777777" w:rsidR="005C384C" w:rsidRDefault="005C384C" w:rsidP="005C384C">
      <w:pPr>
        <w:rPr>
          <w:rFonts w:hint="cs"/>
          <w:sz w:val="36"/>
          <w:szCs w:val="36"/>
          <w:rtl/>
          <w:lang w:bidi="ar-DZ"/>
        </w:rPr>
      </w:pPr>
    </w:p>
    <w:p w14:paraId="4C5CC5CB" w14:textId="77777777" w:rsidR="005C384C" w:rsidRDefault="005C384C" w:rsidP="005C384C">
      <w:pPr>
        <w:rPr>
          <w:rFonts w:hint="cs"/>
          <w:b/>
          <w:bCs/>
          <w:color w:val="0000FF"/>
          <w:sz w:val="36"/>
          <w:szCs w:val="36"/>
          <w:rtl/>
          <w:lang w:bidi="ar-DZ"/>
        </w:rPr>
      </w:pPr>
      <w:r>
        <w:rPr>
          <w:rFonts w:hint="cs"/>
          <w:b/>
          <w:bCs/>
          <w:color w:val="0000FF"/>
          <w:sz w:val="36"/>
          <w:szCs w:val="36"/>
          <w:rtl/>
          <w:lang w:bidi="ar-DZ"/>
        </w:rPr>
        <w:lastRenderedPageBreak/>
        <w:t>إعداد مواصفات الأصل الفنية</w:t>
      </w:r>
    </w:p>
    <w:p w14:paraId="1E1CD2FE" w14:textId="77777777" w:rsidR="005C384C" w:rsidRDefault="005C384C" w:rsidP="005C384C">
      <w:pPr>
        <w:rPr>
          <w:rFonts w:hint="cs"/>
          <w:sz w:val="36"/>
          <w:szCs w:val="36"/>
          <w:rtl/>
          <w:lang w:bidi="ar-DZ"/>
        </w:rPr>
      </w:pPr>
      <w:r>
        <w:rPr>
          <w:rFonts w:hint="cs"/>
          <w:sz w:val="36"/>
          <w:szCs w:val="36"/>
          <w:rtl/>
          <w:lang w:bidi="ar-DZ"/>
        </w:rPr>
        <w:t>السيناريو:</w:t>
      </w:r>
    </w:p>
    <w:p w14:paraId="52D7105F" w14:textId="77777777" w:rsidR="005C384C" w:rsidRDefault="005C384C" w:rsidP="005C384C">
      <w:pPr>
        <w:pStyle w:val="a5"/>
        <w:numPr>
          <w:ilvl w:val="0"/>
          <w:numId w:val="48"/>
        </w:numPr>
        <w:rPr>
          <w:rFonts w:hint="cs"/>
          <w:sz w:val="36"/>
          <w:szCs w:val="36"/>
          <w:rtl/>
          <w:lang w:bidi="ar-DZ"/>
        </w:rPr>
      </w:pPr>
      <w:r>
        <w:rPr>
          <w:rFonts w:hint="cs"/>
          <w:sz w:val="36"/>
          <w:szCs w:val="36"/>
          <w:rtl/>
          <w:lang w:bidi="ar-DZ"/>
        </w:rPr>
        <w:t>الإدارة الفنية تستلم الطلب المعتمد.</w:t>
      </w:r>
    </w:p>
    <w:p w14:paraId="1F9BEBE6" w14:textId="77777777" w:rsidR="005C384C" w:rsidRDefault="005C384C" w:rsidP="005C384C">
      <w:pPr>
        <w:pStyle w:val="a5"/>
        <w:numPr>
          <w:ilvl w:val="0"/>
          <w:numId w:val="48"/>
        </w:numPr>
        <w:rPr>
          <w:rFonts w:hint="cs"/>
          <w:sz w:val="36"/>
          <w:szCs w:val="36"/>
          <w:rtl/>
          <w:lang w:bidi="ar-DZ"/>
        </w:rPr>
      </w:pPr>
      <w:r>
        <w:rPr>
          <w:rFonts w:hint="cs"/>
          <w:sz w:val="36"/>
          <w:szCs w:val="36"/>
          <w:rtl/>
          <w:lang w:bidi="ar-DZ"/>
        </w:rPr>
        <w:t>إعداد مواصفات تفصيلية للأصل.</w:t>
      </w:r>
    </w:p>
    <w:p w14:paraId="3BB592CC" w14:textId="77777777" w:rsidR="005C384C" w:rsidRDefault="005C384C" w:rsidP="005C384C">
      <w:pPr>
        <w:pStyle w:val="a5"/>
        <w:numPr>
          <w:ilvl w:val="0"/>
          <w:numId w:val="48"/>
        </w:numPr>
        <w:rPr>
          <w:rFonts w:hint="cs"/>
          <w:sz w:val="36"/>
          <w:szCs w:val="36"/>
          <w:rtl/>
          <w:lang w:bidi="ar-DZ"/>
        </w:rPr>
      </w:pPr>
      <w:r>
        <w:rPr>
          <w:rFonts w:hint="cs"/>
          <w:sz w:val="36"/>
          <w:szCs w:val="36"/>
          <w:rtl/>
          <w:lang w:bidi="ar-DZ"/>
        </w:rPr>
        <w:t>تحديد المتطلبات الفنية.</w:t>
      </w:r>
    </w:p>
    <w:p w14:paraId="3FCD7773" w14:textId="77777777" w:rsidR="005C384C" w:rsidRDefault="005C384C" w:rsidP="005C384C">
      <w:pPr>
        <w:pStyle w:val="a5"/>
        <w:numPr>
          <w:ilvl w:val="0"/>
          <w:numId w:val="48"/>
        </w:numPr>
        <w:rPr>
          <w:rFonts w:hint="cs"/>
          <w:sz w:val="36"/>
          <w:szCs w:val="36"/>
          <w:rtl/>
          <w:lang w:bidi="ar-DZ"/>
        </w:rPr>
      </w:pPr>
      <w:r>
        <w:rPr>
          <w:rFonts w:hint="cs"/>
          <w:sz w:val="36"/>
          <w:szCs w:val="36"/>
          <w:rtl/>
          <w:lang w:bidi="ar-DZ"/>
        </w:rPr>
        <w:t>تحديد معايير القبول.</w:t>
      </w:r>
    </w:p>
    <w:p w14:paraId="486C3A5D" w14:textId="77777777" w:rsidR="005C384C" w:rsidRDefault="005C384C" w:rsidP="005C384C">
      <w:pPr>
        <w:pStyle w:val="a5"/>
        <w:numPr>
          <w:ilvl w:val="0"/>
          <w:numId w:val="48"/>
        </w:numPr>
        <w:rPr>
          <w:rFonts w:hint="cs"/>
          <w:sz w:val="36"/>
          <w:szCs w:val="36"/>
          <w:rtl/>
          <w:lang w:bidi="ar-DZ"/>
        </w:rPr>
      </w:pPr>
      <w:r>
        <w:rPr>
          <w:rFonts w:hint="cs"/>
          <w:sz w:val="36"/>
          <w:szCs w:val="36"/>
          <w:rtl/>
          <w:lang w:bidi="ar-DZ"/>
        </w:rPr>
        <w:t>حفظ المواصفات في النظام.</w:t>
      </w:r>
    </w:p>
    <w:p w14:paraId="7B07D57A" w14:textId="77777777" w:rsidR="005C384C" w:rsidRDefault="005C384C" w:rsidP="005C384C">
      <w:pPr>
        <w:pStyle w:val="a5"/>
        <w:numPr>
          <w:ilvl w:val="0"/>
          <w:numId w:val="48"/>
        </w:numPr>
        <w:rPr>
          <w:rFonts w:hint="cs"/>
          <w:sz w:val="36"/>
          <w:szCs w:val="36"/>
          <w:rtl/>
          <w:lang w:bidi="ar-DZ"/>
        </w:rPr>
      </w:pPr>
      <w:r>
        <w:rPr>
          <w:rFonts w:hint="cs"/>
          <w:sz w:val="36"/>
          <w:szCs w:val="36"/>
          <w:rtl/>
          <w:lang w:bidi="ar-DZ"/>
        </w:rPr>
        <w:t>ربط المواصفات بطلب الاحتياج.</w:t>
      </w:r>
    </w:p>
    <w:p w14:paraId="7695A566" w14:textId="77777777" w:rsidR="005C384C" w:rsidRDefault="005C384C" w:rsidP="005C384C">
      <w:pPr>
        <w:rPr>
          <w:rFonts w:hint="cs"/>
          <w:sz w:val="36"/>
          <w:szCs w:val="36"/>
          <w:rtl/>
          <w:lang w:bidi="ar-DZ"/>
        </w:rPr>
      </w:pPr>
    </w:p>
    <w:p w14:paraId="65F73276" w14:textId="77777777" w:rsidR="005C384C" w:rsidRDefault="005C384C" w:rsidP="005C384C">
      <w:pPr>
        <w:rPr>
          <w:rFonts w:hint="cs"/>
          <w:sz w:val="36"/>
          <w:szCs w:val="36"/>
          <w:rtl/>
          <w:lang w:bidi="ar-DZ"/>
        </w:rPr>
      </w:pPr>
      <w:r>
        <w:rPr>
          <w:rFonts w:hint="cs"/>
          <w:sz w:val="36"/>
          <w:szCs w:val="36"/>
          <w:rtl/>
          <w:lang w:bidi="ar-DZ"/>
        </w:rPr>
        <w:t>الجهة المنفذة:</w:t>
      </w:r>
    </w:p>
    <w:p w14:paraId="5757D52C" w14:textId="77777777" w:rsidR="005C384C" w:rsidRDefault="005C384C" w:rsidP="005C384C">
      <w:pPr>
        <w:rPr>
          <w:rFonts w:hint="cs"/>
          <w:sz w:val="36"/>
          <w:szCs w:val="36"/>
          <w:rtl/>
          <w:lang w:bidi="ar-DZ"/>
        </w:rPr>
      </w:pPr>
      <w:r>
        <w:rPr>
          <w:rFonts w:hint="cs"/>
          <w:sz w:val="36"/>
          <w:szCs w:val="36"/>
          <w:rtl/>
          <w:lang w:bidi="ar-DZ"/>
        </w:rPr>
        <w:t>الإدارة الفنية</w:t>
      </w:r>
    </w:p>
    <w:p w14:paraId="5F99DFEF" w14:textId="77777777" w:rsidR="005C384C" w:rsidRDefault="005C384C" w:rsidP="005C384C">
      <w:pPr>
        <w:rPr>
          <w:rFonts w:hint="cs"/>
          <w:sz w:val="36"/>
          <w:szCs w:val="36"/>
          <w:rtl/>
          <w:lang w:bidi="ar-DZ"/>
        </w:rPr>
      </w:pPr>
      <w:r>
        <w:rPr>
          <w:rFonts w:hint="cs"/>
          <w:sz w:val="36"/>
          <w:szCs w:val="36"/>
          <w:rtl/>
          <w:lang w:bidi="ar-DZ"/>
        </w:rPr>
        <w:t>إدارة تقنية المعلومات عند الحاجة</w:t>
      </w:r>
    </w:p>
    <w:p w14:paraId="2D30C3B2" w14:textId="77777777" w:rsidR="005C384C" w:rsidRDefault="005C384C" w:rsidP="005C384C">
      <w:pPr>
        <w:rPr>
          <w:rFonts w:hint="cs"/>
          <w:sz w:val="36"/>
          <w:szCs w:val="36"/>
          <w:rtl/>
          <w:lang w:bidi="ar-DZ"/>
        </w:rPr>
      </w:pPr>
    </w:p>
    <w:p w14:paraId="42D03E68"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تقدير تكلفة الأصل</w:t>
      </w:r>
    </w:p>
    <w:p w14:paraId="49F70534" w14:textId="77777777" w:rsidR="005C384C" w:rsidRDefault="005C384C" w:rsidP="005C384C">
      <w:pPr>
        <w:rPr>
          <w:rFonts w:hint="cs"/>
          <w:sz w:val="36"/>
          <w:szCs w:val="36"/>
          <w:rtl/>
          <w:lang w:bidi="ar-DZ"/>
        </w:rPr>
      </w:pPr>
      <w:r>
        <w:rPr>
          <w:rFonts w:hint="cs"/>
          <w:sz w:val="36"/>
          <w:szCs w:val="36"/>
          <w:rtl/>
          <w:lang w:bidi="ar-DZ"/>
        </w:rPr>
        <w:t>السيناريو:</w:t>
      </w:r>
    </w:p>
    <w:p w14:paraId="248F8B89" w14:textId="77777777" w:rsidR="005C384C" w:rsidRDefault="005C384C" w:rsidP="005C384C">
      <w:pPr>
        <w:pStyle w:val="a5"/>
        <w:numPr>
          <w:ilvl w:val="0"/>
          <w:numId w:val="49"/>
        </w:numPr>
        <w:rPr>
          <w:rFonts w:hint="cs"/>
          <w:sz w:val="36"/>
          <w:szCs w:val="36"/>
          <w:rtl/>
          <w:lang w:bidi="ar-DZ"/>
        </w:rPr>
      </w:pPr>
      <w:r>
        <w:rPr>
          <w:rFonts w:hint="cs"/>
          <w:sz w:val="36"/>
          <w:szCs w:val="36"/>
          <w:rtl/>
          <w:lang w:bidi="ar-DZ"/>
        </w:rPr>
        <w:t>الإدارة المالية تستلم المواصفات.</w:t>
      </w:r>
    </w:p>
    <w:p w14:paraId="31E8D2F9" w14:textId="77777777" w:rsidR="005C384C" w:rsidRDefault="005C384C" w:rsidP="005C384C">
      <w:pPr>
        <w:pStyle w:val="a5"/>
        <w:numPr>
          <w:ilvl w:val="0"/>
          <w:numId w:val="49"/>
        </w:numPr>
        <w:rPr>
          <w:rFonts w:hint="cs"/>
          <w:sz w:val="36"/>
          <w:szCs w:val="36"/>
          <w:rtl/>
          <w:lang w:bidi="ar-DZ"/>
        </w:rPr>
      </w:pPr>
      <w:r>
        <w:rPr>
          <w:rFonts w:hint="cs"/>
          <w:sz w:val="36"/>
          <w:szCs w:val="36"/>
          <w:rtl/>
          <w:lang w:bidi="ar-DZ"/>
        </w:rPr>
        <w:t>الحصول على أسعار تقديرية.</w:t>
      </w:r>
    </w:p>
    <w:p w14:paraId="4BF269E1" w14:textId="77777777" w:rsidR="005C384C" w:rsidRDefault="005C384C" w:rsidP="005C384C">
      <w:pPr>
        <w:pStyle w:val="a5"/>
        <w:numPr>
          <w:ilvl w:val="0"/>
          <w:numId w:val="49"/>
        </w:numPr>
        <w:rPr>
          <w:rFonts w:hint="cs"/>
          <w:sz w:val="36"/>
          <w:szCs w:val="36"/>
          <w:rtl/>
          <w:lang w:bidi="ar-DZ"/>
        </w:rPr>
      </w:pPr>
      <w:r>
        <w:rPr>
          <w:rFonts w:hint="cs"/>
          <w:sz w:val="36"/>
          <w:szCs w:val="36"/>
          <w:rtl/>
          <w:lang w:bidi="ar-DZ"/>
        </w:rPr>
        <w:t>احتساب التكلفة التقديرية.</w:t>
      </w:r>
    </w:p>
    <w:p w14:paraId="2DD4CB42" w14:textId="77777777" w:rsidR="005C384C" w:rsidRDefault="005C384C" w:rsidP="005C384C">
      <w:pPr>
        <w:pStyle w:val="a5"/>
        <w:numPr>
          <w:ilvl w:val="0"/>
          <w:numId w:val="49"/>
        </w:numPr>
        <w:rPr>
          <w:rFonts w:hint="cs"/>
          <w:sz w:val="36"/>
          <w:szCs w:val="36"/>
          <w:rtl/>
          <w:lang w:bidi="ar-DZ"/>
        </w:rPr>
      </w:pPr>
      <w:r>
        <w:rPr>
          <w:rFonts w:hint="cs"/>
          <w:sz w:val="36"/>
          <w:szCs w:val="36"/>
          <w:rtl/>
          <w:lang w:bidi="ar-DZ"/>
        </w:rPr>
        <w:t>تسجيل التكلفة في النظام.</w:t>
      </w:r>
    </w:p>
    <w:p w14:paraId="578679BE" w14:textId="77777777" w:rsidR="005C384C" w:rsidRDefault="005C384C" w:rsidP="005C384C">
      <w:pPr>
        <w:pStyle w:val="a5"/>
        <w:numPr>
          <w:ilvl w:val="0"/>
          <w:numId w:val="49"/>
        </w:numPr>
        <w:rPr>
          <w:rFonts w:hint="cs"/>
          <w:sz w:val="36"/>
          <w:szCs w:val="36"/>
          <w:rtl/>
          <w:lang w:bidi="ar-DZ"/>
        </w:rPr>
      </w:pPr>
      <w:r>
        <w:rPr>
          <w:rFonts w:hint="cs"/>
          <w:sz w:val="36"/>
          <w:szCs w:val="36"/>
          <w:rtl/>
          <w:lang w:bidi="ar-DZ"/>
        </w:rPr>
        <w:t>ربط التكلفة بطلب الاحتياج.</w:t>
      </w:r>
    </w:p>
    <w:p w14:paraId="5CF954E6" w14:textId="77777777" w:rsidR="005C384C" w:rsidRDefault="005C384C" w:rsidP="005C384C">
      <w:pPr>
        <w:rPr>
          <w:rFonts w:hint="cs"/>
          <w:sz w:val="36"/>
          <w:szCs w:val="36"/>
          <w:rtl/>
          <w:lang w:bidi="ar-DZ"/>
        </w:rPr>
      </w:pPr>
    </w:p>
    <w:p w14:paraId="643AE474" w14:textId="77777777" w:rsidR="005C384C" w:rsidRDefault="005C384C" w:rsidP="005C384C">
      <w:pPr>
        <w:rPr>
          <w:rFonts w:hint="cs"/>
          <w:sz w:val="36"/>
          <w:szCs w:val="36"/>
          <w:rtl/>
          <w:lang w:bidi="ar-DZ"/>
        </w:rPr>
      </w:pPr>
      <w:r>
        <w:rPr>
          <w:rFonts w:hint="cs"/>
          <w:sz w:val="36"/>
          <w:szCs w:val="36"/>
          <w:rtl/>
          <w:lang w:bidi="ar-DZ"/>
        </w:rPr>
        <w:t>الجهة المنفذة:</w:t>
      </w:r>
    </w:p>
    <w:p w14:paraId="425B1B5E" w14:textId="77777777" w:rsidR="005C384C" w:rsidRDefault="005C384C" w:rsidP="005C384C">
      <w:pPr>
        <w:rPr>
          <w:rFonts w:hint="cs"/>
          <w:sz w:val="36"/>
          <w:szCs w:val="36"/>
          <w:rtl/>
          <w:lang w:bidi="ar-DZ"/>
        </w:rPr>
      </w:pPr>
      <w:r>
        <w:rPr>
          <w:rFonts w:hint="cs"/>
          <w:sz w:val="36"/>
          <w:szCs w:val="36"/>
          <w:rtl/>
          <w:lang w:bidi="ar-DZ"/>
        </w:rPr>
        <w:t>الإدارة المالية</w:t>
      </w:r>
    </w:p>
    <w:p w14:paraId="3C35CE33" w14:textId="77777777" w:rsidR="005C384C" w:rsidRDefault="005C384C" w:rsidP="005C384C">
      <w:pPr>
        <w:rPr>
          <w:rFonts w:hint="cs"/>
          <w:sz w:val="36"/>
          <w:szCs w:val="36"/>
          <w:rtl/>
          <w:lang w:bidi="ar-DZ"/>
        </w:rPr>
      </w:pPr>
    </w:p>
    <w:p w14:paraId="77344753" w14:textId="77777777" w:rsidR="005C384C" w:rsidRDefault="005C384C" w:rsidP="005C384C">
      <w:pPr>
        <w:rPr>
          <w:rFonts w:hint="cs"/>
          <w:sz w:val="36"/>
          <w:szCs w:val="36"/>
          <w:rtl/>
          <w:lang w:bidi="ar-DZ"/>
        </w:rPr>
      </w:pPr>
    </w:p>
    <w:p w14:paraId="2BA14253"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إدراج الأصل في الميزانية</w:t>
      </w:r>
    </w:p>
    <w:p w14:paraId="647A37B4" w14:textId="77777777" w:rsidR="005C384C" w:rsidRDefault="005C384C" w:rsidP="005C384C">
      <w:pPr>
        <w:rPr>
          <w:rFonts w:hint="cs"/>
          <w:sz w:val="36"/>
          <w:szCs w:val="36"/>
          <w:rtl/>
          <w:lang w:bidi="ar-DZ"/>
        </w:rPr>
      </w:pPr>
      <w:r>
        <w:rPr>
          <w:rFonts w:hint="cs"/>
          <w:sz w:val="36"/>
          <w:szCs w:val="36"/>
          <w:rtl/>
          <w:lang w:bidi="ar-DZ"/>
        </w:rPr>
        <w:t>السيناريو:</w:t>
      </w:r>
    </w:p>
    <w:p w14:paraId="3FB7CE28" w14:textId="77777777" w:rsidR="005C384C" w:rsidRDefault="005C384C" w:rsidP="005C384C">
      <w:pPr>
        <w:pStyle w:val="a5"/>
        <w:numPr>
          <w:ilvl w:val="0"/>
          <w:numId w:val="50"/>
        </w:numPr>
        <w:rPr>
          <w:rFonts w:hint="cs"/>
          <w:sz w:val="36"/>
          <w:szCs w:val="36"/>
          <w:rtl/>
          <w:lang w:bidi="ar-DZ"/>
        </w:rPr>
      </w:pPr>
      <w:r>
        <w:rPr>
          <w:rFonts w:hint="cs"/>
          <w:sz w:val="36"/>
          <w:szCs w:val="36"/>
          <w:rtl/>
          <w:lang w:bidi="ar-DZ"/>
        </w:rPr>
        <w:t>تحديد نوع الأصل رأسمالي أو تشغيلي.</w:t>
      </w:r>
    </w:p>
    <w:p w14:paraId="096C9F3D" w14:textId="77777777" w:rsidR="005C384C" w:rsidRDefault="005C384C" w:rsidP="005C384C">
      <w:pPr>
        <w:pStyle w:val="a5"/>
        <w:numPr>
          <w:ilvl w:val="0"/>
          <w:numId w:val="50"/>
        </w:numPr>
        <w:rPr>
          <w:rFonts w:hint="cs"/>
          <w:sz w:val="36"/>
          <w:szCs w:val="36"/>
          <w:rtl/>
          <w:lang w:bidi="ar-DZ"/>
        </w:rPr>
      </w:pPr>
      <w:r>
        <w:rPr>
          <w:rFonts w:hint="cs"/>
          <w:sz w:val="36"/>
          <w:szCs w:val="36"/>
          <w:rtl/>
          <w:lang w:bidi="ar-DZ"/>
        </w:rPr>
        <w:t>إدخال الأصل ضمن بند الميزانية المناسب.</w:t>
      </w:r>
    </w:p>
    <w:p w14:paraId="27259E4F" w14:textId="77777777" w:rsidR="005C384C" w:rsidRDefault="005C384C" w:rsidP="005C384C">
      <w:pPr>
        <w:pStyle w:val="a5"/>
        <w:numPr>
          <w:ilvl w:val="0"/>
          <w:numId w:val="50"/>
        </w:numPr>
        <w:rPr>
          <w:rFonts w:hint="cs"/>
          <w:sz w:val="36"/>
          <w:szCs w:val="36"/>
          <w:rtl/>
          <w:lang w:bidi="ar-DZ"/>
        </w:rPr>
      </w:pPr>
      <w:r>
        <w:rPr>
          <w:rFonts w:hint="cs"/>
          <w:sz w:val="36"/>
          <w:szCs w:val="36"/>
          <w:rtl/>
          <w:lang w:bidi="ar-DZ"/>
        </w:rPr>
        <w:t>تخصيص المبلغ المالي.</w:t>
      </w:r>
    </w:p>
    <w:p w14:paraId="69370A8C" w14:textId="77777777" w:rsidR="005C384C" w:rsidRDefault="005C384C" w:rsidP="005C384C">
      <w:pPr>
        <w:pStyle w:val="a5"/>
        <w:numPr>
          <w:ilvl w:val="0"/>
          <w:numId w:val="50"/>
        </w:numPr>
        <w:rPr>
          <w:rFonts w:hint="cs"/>
          <w:sz w:val="36"/>
          <w:szCs w:val="36"/>
          <w:rtl/>
          <w:lang w:bidi="ar-DZ"/>
        </w:rPr>
      </w:pPr>
      <w:r>
        <w:rPr>
          <w:rFonts w:hint="cs"/>
          <w:sz w:val="36"/>
          <w:szCs w:val="36"/>
          <w:rtl/>
          <w:lang w:bidi="ar-DZ"/>
        </w:rPr>
        <w:t>حفظ التحديث في الميزانية.</w:t>
      </w:r>
    </w:p>
    <w:p w14:paraId="7F9C927E" w14:textId="77777777" w:rsidR="005C384C" w:rsidRDefault="005C384C" w:rsidP="005C384C">
      <w:pPr>
        <w:pStyle w:val="a5"/>
        <w:numPr>
          <w:ilvl w:val="0"/>
          <w:numId w:val="50"/>
        </w:numPr>
        <w:rPr>
          <w:rFonts w:hint="cs"/>
          <w:sz w:val="36"/>
          <w:szCs w:val="36"/>
          <w:rtl/>
          <w:lang w:bidi="ar-DZ"/>
        </w:rPr>
      </w:pPr>
      <w:r>
        <w:rPr>
          <w:rFonts w:hint="cs"/>
          <w:sz w:val="36"/>
          <w:szCs w:val="36"/>
          <w:rtl/>
          <w:lang w:bidi="ar-DZ"/>
        </w:rPr>
        <w:t>ربط الأصل ببند الميزانية.</w:t>
      </w:r>
    </w:p>
    <w:p w14:paraId="34ACF2B8" w14:textId="77777777" w:rsidR="005C384C" w:rsidRDefault="005C384C" w:rsidP="005C384C">
      <w:pPr>
        <w:rPr>
          <w:rFonts w:hint="cs"/>
          <w:sz w:val="36"/>
          <w:szCs w:val="36"/>
          <w:rtl/>
          <w:lang w:bidi="ar-DZ"/>
        </w:rPr>
      </w:pPr>
    </w:p>
    <w:p w14:paraId="69E85BED" w14:textId="77777777" w:rsidR="005C384C" w:rsidRDefault="005C384C" w:rsidP="005C384C">
      <w:pPr>
        <w:rPr>
          <w:rFonts w:hint="cs"/>
          <w:sz w:val="36"/>
          <w:szCs w:val="36"/>
          <w:rtl/>
          <w:lang w:bidi="ar-DZ"/>
        </w:rPr>
      </w:pPr>
      <w:r>
        <w:rPr>
          <w:rFonts w:hint="cs"/>
          <w:sz w:val="36"/>
          <w:szCs w:val="36"/>
          <w:rtl/>
          <w:lang w:bidi="ar-DZ"/>
        </w:rPr>
        <w:t>الجهة المنفذة:</w:t>
      </w:r>
    </w:p>
    <w:p w14:paraId="121B8032" w14:textId="77777777" w:rsidR="005C384C" w:rsidRDefault="005C384C" w:rsidP="005C384C">
      <w:pPr>
        <w:rPr>
          <w:rFonts w:hint="cs"/>
          <w:sz w:val="36"/>
          <w:szCs w:val="36"/>
          <w:rtl/>
          <w:lang w:bidi="ar-DZ"/>
        </w:rPr>
      </w:pPr>
      <w:r>
        <w:rPr>
          <w:rFonts w:hint="cs"/>
          <w:sz w:val="36"/>
          <w:szCs w:val="36"/>
          <w:rtl/>
          <w:lang w:bidi="ar-DZ"/>
        </w:rPr>
        <w:t>الإدارة المالية</w:t>
      </w:r>
    </w:p>
    <w:p w14:paraId="4411C39F" w14:textId="77777777" w:rsidR="005C384C" w:rsidRDefault="005C384C" w:rsidP="005C384C">
      <w:pPr>
        <w:rPr>
          <w:rFonts w:hint="cs"/>
          <w:sz w:val="36"/>
          <w:szCs w:val="36"/>
          <w:rtl/>
          <w:lang w:bidi="ar-DZ"/>
        </w:rPr>
      </w:pPr>
    </w:p>
    <w:p w14:paraId="788A9335" w14:textId="77777777" w:rsidR="005C384C" w:rsidRDefault="005C384C" w:rsidP="005C384C">
      <w:pPr>
        <w:rPr>
          <w:rFonts w:hint="cs"/>
          <w:sz w:val="36"/>
          <w:szCs w:val="36"/>
          <w:rtl/>
          <w:lang w:bidi="ar-DZ"/>
        </w:rPr>
      </w:pPr>
    </w:p>
    <w:p w14:paraId="773E6065"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إنشاء طلب شراء</w:t>
      </w:r>
    </w:p>
    <w:p w14:paraId="2F05048B" w14:textId="77777777" w:rsidR="005C384C" w:rsidRDefault="005C384C" w:rsidP="005C384C">
      <w:pPr>
        <w:rPr>
          <w:rFonts w:hint="cs"/>
          <w:sz w:val="36"/>
          <w:szCs w:val="36"/>
          <w:rtl/>
          <w:lang w:bidi="ar-DZ"/>
        </w:rPr>
      </w:pPr>
      <w:r>
        <w:rPr>
          <w:rFonts w:hint="cs"/>
          <w:sz w:val="36"/>
          <w:szCs w:val="36"/>
          <w:rtl/>
          <w:lang w:bidi="ar-DZ"/>
        </w:rPr>
        <w:t>السيناريو:</w:t>
      </w:r>
    </w:p>
    <w:p w14:paraId="6E8C1A17" w14:textId="77777777" w:rsidR="005C384C" w:rsidRDefault="005C384C" w:rsidP="005C384C">
      <w:pPr>
        <w:pStyle w:val="a5"/>
        <w:numPr>
          <w:ilvl w:val="0"/>
          <w:numId w:val="51"/>
        </w:numPr>
        <w:rPr>
          <w:rFonts w:hint="cs"/>
          <w:sz w:val="36"/>
          <w:szCs w:val="36"/>
          <w:rtl/>
          <w:lang w:bidi="ar-DZ"/>
        </w:rPr>
      </w:pPr>
      <w:r>
        <w:rPr>
          <w:rFonts w:hint="cs"/>
          <w:sz w:val="36"/>
          <w:szCs w:val="36"/>
          <w:rtl/>
          <w:lang w:bidi="ar-DZ"/>
        </w:rPr>
        <w:t>تحويل طلب الاحتياج المعتمد إلى طلب شراء.</w:t>
      </w:r>
    </w:p>
    <w:p w14:paraId="0FD1DD25" w14:textId="77777777" w:rsidR="005C384C" w:rsidRDefault="005C384C" w:rsidP="005C384C">
      <w:pPr>
        <w:pStyle w:val="a5"/>
        <w:numPr>
          <w:ilvl w:val="0"/>
          <w:numId w:val="51"/>
        </w:numPr>
        <w:rPr>
          <w:rFonts w:hint="cs"/>
          <w:sz w:val="36"/>
          <w:szCs w:val="36"/>
          <w:rtl/>
          <w:lang w:bidi="ar-DZ"/>
        </w:rPr>
      </w:pPr>
      <w:r>
        <w:rPr>
          <w:rFonts w:hint="cs"/>
          <w:sz w:val="36"/>
          <w:szCs w:val="36"/>
          <w:rtl/>
          <w:lang w:bidi="ar-DZ"/>
        </w:rPr>
        <w:t>إدخال تفاصيل الشراء.</w:t>
      </w:r>
    </w:p>
    <w:p w14:paraId="011D806E" w14:textId="77777777" w:rsidR="005C384C" w:rsidRDefault="005C384C" w:rsidP="005C384C">
      <w:pPr>
        <w:pStyle w:val="a5"/>
        <w:numPr>
          <w:ilvl w:val="0"/>
          <w:numId w:val="51"/>
        </w:numPr>
        <w:rPr>
          <w:rFonts w:hint="cs"/>
          <w:sz w:val="36"/>
          <w:szCs w:val="36"/>
          <w:rtl/>
          <w:lang w:bidi="ar-DZ"/>
        </w:rPr>
      </w:pPr>
      <w:r>
        <w:rPr>
          <w:rFonts w:hint="cs"/>
          <w:sz w:val="36"/>
          <w:szCs w:val="36"/>
          <w:rtl/>
          <w:lang w:bidi="ar-DZ"/>
        </w:rPr>
        <w:t>ربط طلب الشراء بالمواصفات.</w:t>
      </w:r>
    </w:p>
    <w:p w14:paraId="63D4A0F9" w14:textId="77777777" w:rsidR="005C384C" w:rsidRDefault="005C384C" w:rsidP="005C384C">
      <w:pPr>
        <w:pStyle w:val="a5"/>
        <w:numPr>
          <w:ilvl w:val="0"/>
          <w:numId w:val="51"/>
        </w:numPr>
        <w:rPr>
          <w:rFonts w:hint="cs"/>
          <w:sz w:val="36"/>
          <w:szCs w:val="36"/>
          <w:rtl/>
          <w:lang w:bidi="ar-DZ"/>
        </w:rPr>
      </w:pPr>
      <w:r>
        <w:rPr>
          <w:rFonts w:hint="cs"/>
          <w:sz w:val="36"/>
          <w:szCs w:val="36"/>
          <w:rtl/>
          <w:lang w:bidi="ar-DZ"/>
        </w:rPr>
        <w:t>إرسال طلب الشراء للاعتماد.</w:t>
      </w:r>
    </w:p>
    <w:p w14:paraId="6F306651" w14:textId="77777777" w:rsidR="005C384C" w:rsidRDefault="005C384C" w:rsidP="005C384C">
      <w:pPr>
        <w:pStyle w:val="a5"/>
        <w:numPr>
          <w:ilvl w:val="0"/>
          <w:numId w:val="51"/>
        </w:numPr>
        <w:rPr>
          <w:rFonts w:hint="cs"/>
          <w:sz w:val="36"/>
          <w:szCs w:val="36"/>
          <w:rtl/>
          <w:lang w:bidi="ar-DZ"/>
        </w:rPr>
      </w:pPr>
      <w:r>
        <w:rPr>
          <w:rFonts w:hint="cs"/>
          <w:sz w:val="36"/>
          <w:szCs w:val="36"/>
          <w:rtl/>
          <w:lang w:bidi="ar-DZ"/>
        </w:rPr>
        <w:t>تسجيل الطلب في النظام.</w:t>
      </w:r>
    </w:p>
    <w:p w14:paraId="2ED23261" w14:textId="77777777" w:rsidR="005C384C" w:rsidRDefault="005C384C" w:rsidP="005C384C">
      <w:pPr>
        <w:rPr>
          <w:rFonts w:hint="cs"/>
          <w:sz w:val="36"/>
          <w:szCs w:val="36"/>
          <w:rtl/>
          <w:lang w:bidi="ar-DZ"/>
        </w:rPr>
      </w:pPr>
    </w:p>
    <w:p w14:paraId="50E37DF1" w14:textId="77777777" w:rsidR="005C384C" w:rsidRDefault="005C384C" w:rsidP="005C384C">
      <w:pPr>
        <w:rPr>
          <w:rFonts w:hint="cs"/>
          <w:sz w:val="36"/>
          <w:szCs w:val="36"/>
          <w:rtl/>
          <w:lang w:bidi="ar-DZ"/>
        </w:rPr>
      </w:pPr>
      <w:r>
        <w:rPr>
          <w:rFonts w:hint="cs"/>
          <w:sz w:val="36"/>
          <w:szCs w:val="36"/>
          <w:rtl/>
          <w:lang w:bidi="ar-DZ"/>
        </w:rPr>
        <w:t>الجهة المنفذة:</w:t>
      </w:r>
    </w:p>
    <w:p w14:paraId="42636410" w14:textId="77777777" w:rsidR="005C384C" w:rsidRDefault="005C384C" w:rsidP="005C384C">
      <w:pPr>
        <w:rPr>
          <w:rFonts w:hint="cs"/>
          <w:sz w:val="36"/>
          <w:szCs w:val="36"/>
          <w:rtl/>
          <w:lang w:bidi="ar-DZ"/>
        </w:rPr>
      </w:pPr>
      <w:r>
        <w:rPr>
          <w:rFonts w:hint="cs"/>
          <w:sz w:val="36"/>
          <w:szCs w:val="36"/>
          <w:rtl/>
          <w:lang w:bidi="ar-DZ"/>
        </w:rPr>
        <w:lastRenderedPageBreak/>
        <w:t>الإدارة المالية</w:t>
      </w:r>
    </w:p>
    <w:p w14:paraId="7A0287A9" w14:textId="77777777" w:rsidR="005C384C" w:rsidRDefault="005C384C" w:rsidP="005C384C">
      <w:pPr>
        <w:rPr>
          <w:rFonts w:hint="cs"/>
          <w:sz w:val="36"/>
          <w:szCs w:val="36"/>
          <w:rtl/>
          <w:lang w:bidi="ar-DZ"/>
        </w:rPr>
      </w:pPr>
      <w:r>
        <w:rPr>
          <w:rFonts w:hint="cs"/>
          <w:sz w:val="36"/>
          <w:szCs w:val="36"/>
          <w:rtl/>
          <w:lang w:bidi="ar-DZ"/>
        </w:rPr>
        <w:t>إدارة المشتريات</w:t>
      </w:r>
    </w:p>
    <w:p w14:paraId="4E1B5408" w14:textId="77777777" w:rsidR="005C384C" w:rsidRDefault="005C384C" w:rsidP="005C384C">
      <w:pPr>
        <w:rPr>
          <w:rFonts w:hint="cs"/>
          <w:sz w:val="36"/>
          <w:szCs w:val="36"/>
          <w:rtl/>
          <w:lang w:bidi="ar-DZ"/>
        </w:rPr>
      </w:pPr>
    </w:p>
    <w:p w14:paraId="097397A4"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اعتماد طلب الشراء</w:t>
      </w:r>
    </w:p>
    <w:p w14:paraId="328D3529" w14:textId="77777777" w:rsidR="005C384C" w:rsidRDefault="005C384C" w:rsidP="005C384C">
      <w:pPr>
        <w:rPr>
          <w:rFonts w:hint="cs"/>
          <w:sz w:val="36"/>
          <w:szCs w:val="36"/>
          <w:rtl/>
          <w:lang w:bidi="ar-DZ"/>
        </w:rPr>
      </w:pPr>
      <w:r>
        <w:rPr>
          <w:rFonts w:hint="cs"/>
          <w:sz w:val="36"/>
          <w:szCs w:val="36"/>
          <w:rtl/>
          <w:lang w:bidi="ar-DZ"/>
        </w:rPr>
        <w:t>السيناريو:</w:t>
      </w:r>
    </w:p>
    <w:p w14:paraId="6E3D43C7" w14:textId="77777777" w:rsidR="005C384C" w:rsidRDefault="005C384C" w:rsidP="005C384C">
      <w:pPr>
        <w:pStyle w:val="a5"/>
        <w:numPr>
          <w:ilvl w:val="0"/>
          <w:numId w:val="52"/>
        </w:numPr>
        <w:rPr>
          <w:rFonts w:hint="cs"/>
          <w:sz w:val="36"/>
          <w:szCs w:val="36"/>
          <w:rtl/>
          <w:lang w:bidi="ar-DZ"/>
        </w:rPr>
      </w:pPr>
      <w:r>
        <w:rPr>
          <w:rFonts w:hint="cs"/>
          <w:sz w:val="36"/>
          <w:szCs w:val="36"/>
          <w:rtl/>
          <w:lang w:bidi="ar-DZ"/>
        </w:rPr>
        <w:t>الإدارة العليا تراجع طلب الشراء.</w:t>
      </w:r>
    </w:p>
    <w:p w14:paraId="3F5E19FC" w14:textId="77777777" w:rsidR="005C384C" w:rsidRDefault="005C384C" w:rsidP="005C384C">
      <w:pPr>
        <w:pStyle w:val="a5"/>
        <w:numPr>
          <w:ilvl w:val="0"/>
          <w:numId w:val="52"/>
        </w:numPr>
        <w:rPr>
          <w:rFonts w:hint="cs"/>
          <w:sz w:val="36"/>
          <w:szCs w:val="36"/>
          <w:rtl/>
          <w:lang w:bidi="ar-DZ"/>
        </w:rPr>
      </w:pPr>
      <w:r>
        <w:rPr>
          <w:rFonts w:hint="cs"/>
          <w:sz w:val="36"/>
          <w:szCs w:val="36"/>
          <w:rtl/>
          <w:lang w:bidi="ar-DZ"/>
        </w:rPr>
        <w:t>التحقق من توفر الميزانية.</w:t>
      </w:r>
    </w:p>
    <w:p w14:paraId="1817B995" w14:textId="77777777" w:rsidR="005C384C" w:rsidRDefault="005C384C" w:rsidP="005C384C">
      <w:pPr>
        <w:pStyle w:val="a5"/>
        <w:numPr>
          <w:ilvl w:val="0"/>
          <w:numId w:val="52"/>
        </w:numPr>
        <w:rPr>
          <w:rFonts w:hint="cs"/>
          <w:sz w:val="36"/>
          <w:szCs w:val="36"/>
          <w:rtl/>
          <w:lang w:bidi="ar-DZ"/>
        </w:rPr>
      </w:pPr>
      <w:r>
        <w:rPr>
          <w:rFonts w:hint="cs"/>
          <w:sz w:val="36"/>
          <w:szCs w:val="36"/>
          <w:rtl/>
          <w:lang w:bidi="ar-DZ"/>
        </w:rPr>
        <w:t>اعتماد طلب الشراء رسميا.</w:t>
      </w:r>
    </w:p>
    <w:p w14:paraId="61374538" w14:textId="77777777" w:rsidR="005C384C" w:rsidRDefault="005C384C" w:rsidP="005C384C">
      <w:pPr>
        <w:pStyle w:val="a5"/>
        <w:numPr>
          <w:ilvl w:val="0"/>
          <w:numId w:val="52"/>
        </w:numPr>
        <w:rPr>
          <w:rFonts w:hint="cs"/>
          <w:sz w:val="36"/>
          <w:szCs w:val="36"/>
          <w:rtl/>
          <w:lang w:bidi="ar-DZ"/>
        </w:rPr>
      </w:pPr>
      <w:r>
        <w:rPr>
          <w:rFonts w:hint="cs"/>
          <w:sz w:val="36"/>
          <w:szCs w:val="36"/>
          <w:rtl/>
          <w:lang w:bidi="ar-DZ"/>
        </w:rPr>
        <w:t>تغيير حالة الطلب إلى "معتمد".</w:t>
      </w:r>
    </w:p>
    <w:p w14:paraId="2067691C" w14:textId="77777777" w:rsidR="005C384C" w:rsidRDefault="005C384C" w:rsidP="005C384C">
      <w:pPr>
        <w:pStyle w:val="a5"/>
        <w:numPr>
          <w:ilvl w:val="0"/>
          <w:numId w:val="52"/>
        </w:numPr>
        <w:rPr>
          <w:rFonts w:hint="cs"/>
          <w:sz w:val="36"/>
          <w:szCs w:val="36"/>
          <w:rtl/>
          <w:lang w:bidi="ar-DZ"/>
        </w:rPr>
      </w:pPr>
      <w:r>
        <w:rPr>
          <w:rFonts w:hint="cs"/>
          <w:sz w:val="36"/>
          <w:szCs w:val="36"/>
          <w:rtl/>
          <w:lang w:bidi="ar-DZ"/>
        </w:rPr>
        <w:t>إشعار إدارة المشتريات.</w:t>
      </w:r>
    </w:p>
    <w:p w14:paraId="3A382300" w14:textId="77777777" w:rsidR="005C384C" w:rsidRDefault="005C384C" w:rsidP="005C384C">
      <w:pPr>
        <w:rPr>
          <w:rFonts w:hint="cs"/>
          <w:sz w:val="36"/>
          <w:szCs w:val="36"/>
          <w:rtl/>
          <w:lang w:bidi="ar-DZ"/>
        </w:rPr>
      </w:pPr>
    </w:p>
    <w:p w14:paraId="16A389F3" w14:textId="77777777" w:rsidR="005C384C" w:rsidRDefault="005C384C" w:rsidP="005C384C">
      <w:pPr>
        <w:rPr>
          <w:rFonts w:hint="cs"/>
          <w:sz w:val="36"/>
          <w:szCs w:val="36"/>
          <w:rtl/>
          <w:lang w:bidi="ar-DZ"/>
        </w:rPr>
      </w:pPr>
      <w:r>
        <w:rPr>
          <w:rFonts w:hint="cs"/>
          <w:sz w:val="36"/>
          <w:szCs w:val="36"/>
          <w:rtl/>
          <w:lang w:bidi="ar-DZ"/>
        </w:rPr>
        <w:t>الجهة المنفذة:</w:t>
      </w:r>
    </w:p>
    <w:p w14:paraId="1AEFE5AE" w14:textId="77777777" w:rsidR="005C384C" w:rsidRDefault="005C384C" w:rsidP="005C384C">
      <w:pPr>
        <w:rPr>
          <w:rFonts w:hint="cs"/>
          <w:sz w:val="36"/>
          <w:szCs w:val="36"/>
          <w:rtl/>
          <w:lang w:bidi="ar-DZ"/>
        </w:rPr>
      </w:pPr>
      <w:r>
        <w:rPr>
          <w:rFonts w:hint="cs"/>
          <w:sz w:val="36"/>
          <w:szCs w:val="36"/>
          <w:rtl/>
          <w:lang w:bidi="ar-DZ"/>
        </w:rPr>
        <w:t>الإدارة العليا</w:t>
      </w:r>
    </w:p>
    <w:p w14:paraId="004AF2BF" w14:textId="77777777" w:rsidR="005C384C" w:rsidRDefault="005C384C" w:rsidP="005C384C">
      <w:pPr>
        <w:rPr>
          <w:rFonts w:hint="cs"/>
          <w:sz w:val="36"/>
          <w:szCs w:val="36"/>
          <w:rtl/>
          <w:lang w:bidi="ar-DZ"/>
        </w:rPr>
      </w:pPr>
      <w:r>
        <w:rPr>
          <w:rFonts w:hint="cs"/>
          <w:sz w:val="36"/>
          <w:szCs w:val="36"/>
          <w:rtl/>
          <w:lang w:bidi="ar-DZ"/>
        </w:rPr>
        <w:t>الإدارة المالية</w:t>
      </w:r>
    </w:p>
    <w:p w14:paraId="564F3525"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اختيار المورد والمقارنة بين العروض</w:t>
      </w:r>
    </w:p>
    <w:p w14:paraId="37B6A948" w14:textId="77777777" w:rsidR="005C384C" w:rsidRDefault="005C384C" w:rsidP="005C384C">
      <w:pPr>
        <w:rPr>
          <w:rFonts w:hint="cs"/>
          <w:sz w:val="36"/>
          <w:szCs w:val="36"/>
          <w:rtl/>
          <w:lang w:bidi="ar-DZ"/>
        </w:rPr>
      </w:pPr>
      <w:r>
        <w:rPr>
          <w:rFonts w:hint="cs"/>
          <w:sz w:val="36"/>
          <w:szCs w:val="36"/>
          <w:rtl/>
          <w:lang w:bidi="ar-DZ"/>
        </w:rPr>
        <w:t>السيناريو:</w:t>
      </w:r>
    </w:p>
    <w:p w14:paraId="7588F30A" w14:textId="77777777" w:rsidR="005C384C" w:rsidRDefault="005C384C" w:rsidP="005C384C">
      <w:pPr>
        <w:pStyle w:val="a5"/>
        <w:numPr>
          <w:ilvl w:val="0"/>
          <w:numId w:val="53"/>
        </w:numPr>
        <w:rPr>
          <w:rFonts w:hint="cs"/>
          <w:sz w:val="36"/>
          <w:szCs w:val="36"/>
          <w:rtl/>
          <w:lang w:bidi="ar-DZ"/>
        </w:rPr>
      </w:pPr>
      <w:r>
        <w:rPr>
          <w:rFonts w:hint="cs"/>
          <w:sz w:val="36"/>
          <w:szCs w:val="36"/>
          <w:rtl/>
          <w:lang w:bidi="ar-DZ"/>
        </w:rPr>
        <w:t>إرسال طلبات عروض الأسعار.</w:t>
      </w:r>
    </w:p>
    <w:p w14:paraId="21E0B634" w14:textId="77777777" w:rsidR="005C384C" w:rsidRDefault="005C384C" w:rsidP="005C384C">
      <w:pPr>
        <w:pStyle w:val="a5"/>
        <w:numPr>
          <w:ilvl w:val="0"/>
          <w:numId w:val="53"/>
        </w:numPr>
        <w:rPr>
          <w:rFonts w:hint="cs"/>
          <w:sz w:val="36"/>
          <w:szCs w:val="36"/>
          <w:rtl/>
          <w:lang w:bidi="ar-DZ"/>
        </w:rPr>
      </w:pPr>
      <w:r>
        <w:rPr>
          <w:rFonts w:hint="cs"/>
          <w:sz w:val="36"/>
          <w:szCs w:val="36"/>
          <w:rtl/>
          <w:lang w:bidi="ar-DZ"/>
        </w:rPr>
        <w:t>استلام عروض الموردين.</w:t>
      </w:r>
    </w:p>
    <w:p w14:paraId="44BAAE33" w14:textId="77777777" w:rsidR="005C384C" w:rsidRDefault="005C384C" w:rsidP="005C384C">
      <w:pPr>
        <w:pStyle w:val="a5"/>
        <w:numPr>
          <w:ilvl w:val="0"/>
          <w:numId w:val="53"/>
        </w:numPr>
        <w:rPr>
          <w:rFonts w:hint="cs"/>
          <w:sz w:val="36"/>
          <w:szCs w:val="36"/>
          <w:rtl/>
          <w:lang w:bidi="ar-DZ"/>
        </w:rPr>
      </w:pPr>
      <w:r>
        <w:rPr>
          <w:rFonts w:hint="cs"/>
          <w:sz w:val="36"/>
          <w:szCs w:val="36"/>
          <w:rtl/>
          <w:lang w:bidi="ar-DZ"/>
        </w:rPr>
        <w:t>إدخال العروض في النظام.</w:t>
      </w:r>
    </w:p>
    <w:p w14:paraId="48B9B50A" w14:textId="77777777" w:rsidR="005C384C" w:rsidRDefault="005C384C" w:rsidP="005C384C">
      <w:pPr>
        <w:pStyle w:val="a5"/>
        <w:numPr>
          <w:ilvl w:val="0"/>
          <w:numId w:val="53"/>
        </w:numPr>
        <w:rPr>
          <w:rFonts w:hint="cs"/>
          <w:sz w:val="36"/>
          <w:szCs w:val="36"/>
          <w:rtl/>
          <w:lang w:bidi="ar-DZ"/>
        </w:rPr>
      </w:pPr>
      <w:r>
        <w:rPr>
          <w:rFonts w:hint="cs"/>
          <w:sz w:val="36"/>
          <w:szCs w:val="36"/>
          <w:rtl/>
          <w:lang w:bidi="ar-DZ"/>
        </w:rPr>
        <w:t>مقارنة العروض فنيا وماليا.</w:t>
      </w:r>
    </w:p>
    <w:p w14:paraId="17632AA9" w14:textId="77777777" w:rsidR="005C384C" w:rsidRDefault="005C384C" w:rsidP="005C384C">
      <w:pPr>
        <w:pStyle w:val="a5"/>
        <w:numPr>
          <w:ilvl w:val="0"/>
          <w:numId w:val="53"/>
        </w:numPr>
        <w:rPr>
          <w:rFonts w:hint="cs"/>
          <w:sz w:val="36"/>
          <w:szCs w:val="36"/>
          <w:rtl/>
          <w:lang w:bidi="ar-DZ"/>
        </w:rPr>
      </w:pPr>
      <w:r>
        <w:rPr>
          <w:rFonts w:hint="cs"/>
          <w:sz w:val="36"/>
          <w:szCs w:val="36"/>
          <w:rtl/>
          <w:lang w:bidi="ar-DZ"/>
        </w:rPr>
        <w:t>تسجيل نتيجة المقارنة.</w:t>
      </w:r>
    </w:p>
    <w:p w14:paraId="526849B2" w14:textId="77777777" w:rsidR="005C384C" w:rsidRDefault="005C384C" w:rsidP="005C384C">
      <w:pPr>
        <w:pStyle w:val="a5"/>
        <w:numPr>
          <w:ilvl w:val="0"/>
          <w:numId w:val="53"/>
        </w:numPr>
        <w:rPr>
          <w:rFonts w:hint="cs"/>
          <w:sz w:val="36"/>
          <w:szCs w:val="36"/>
          <w:rtl/>
          <w:lang w:bidi="ar-DZ"/>
        </w:rPr>
      </w:pPr>
      <w:r>
        <w:rPr>
          <w:rFonts w:hint="cs"/>
          <w:sz w:val="36"/>
          <w:szCs w:val="36"/>
          <w:rtl/>
          <w:lang w:bidi="ar-DZ"/>
        </w:rPr>
        <w:t>اختيار المورد الأنسب.</w:t>
      </w:r>
    </w:p>
    <w:p w14:paraId="05E00344" w14:textId="77777777" w:rsidR="005C384C" w:rsidRDefault="005C384C" w:rsidP="005C384C">
      <w:pPr>
        <w:rPr>
          <w:rFonts w:hint="cs"/>
          <w:sz w:val="36"/>
          <w:szCs w:val="36"/>
          <w:rtl/>
          <w:lang w:bidi="ar-DZ"/>
        </w:rPr>
      </w:pPr>
    </w:p>
    <w:p w14:paraId="7DE9F3C2" w14:textId="77777777" w:rsidR="005C384C" w:rsidRDefault="005C384C" w:rsidP="005C384C">
      <w:pPr>
        <w:rPr>
          <w:rFonts w:hint="cs"/>
          <w:sz w:val="36"/>
          <w:szCs w:val="36"/>
          <w:rtl/>
          <w:lang w:bidi="ar-DZ"/>
        </w:rPr>
      </w:pPr>
      <w:r>
        <w:rPr>
          <w:rFonts w:hint="cs"/>
          <w:sz w:val="36"/>
          <w:szCs w:val="36"/>
          <w:rtl/>
          <w:lang w:bidi="ar-DZ"/>
        </w:rPr>
        <w:lastRenderedPageBreak/>
        <w:t>الجهة المنفذة:</w:t>
      </w:r>
    </w:p>
    <w:p w14:paraId="13395230" w14:textId="77777777" w:rsidR="005C384C" w:rsidRDefault="005C384C" w:rsidP="005C384C">
      <w:pPr>
        <w:rPr>
          <w:rFonts w:hint="cs"/>
          <w:sz w:val="36"/>
          <w:szCs w:val="36"/>
          <w:rtl/>
          <w:lang w:bidi="ar-DZ"/>
        </w:rPr>
      </w:pPr>
      <w:r>
        <w:rPr>
          <w:rFonts w:hint="cs"/>
          <w:sz w:val="36"/>
          <w:szCs w:val="36"/>
          <w:rtl/>
          <w:lang w:bidi="ar-DZ"/>
        </w:rPr>
        <w:t>لجنة المشتريات</w:t>
      </w:r>
    </w:p>
    <w:p w14:paraId="1912C6E5" w14:textId="77777777" w:rsidR="005C384C" w:rsidRDefault="005C384C" w:rsidP="005C384C">
      <w:pPr>
        <w:rPr>
          <w:rFonts w:hint="cs"/>
          <w:sz w:val="36"/>
          <w:szCs w:val="36"/>
          <w:rtl/>
          <w:lang w:bidi="ar-DZ"/>
        </w:rPr>
      </w:pPr>
    </w:p>
    <w:p w14:paraId="0064EF4D"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إصدار أمر الشراء</w:t>
      </w:r>
    </w:p>
    <w:p w14:paraId="3B3D019D" w14:textId="77777777" w:rsidR="005C384C" w:rsidRDefault="005C384C" w:rsidP="005C384C">
      <w:pPr>
        <w:rPr>
          <w:rFonts w:hint="cs"/>
          <w:sz w:val="36"/>
          <w:szCs w:val="36"/>
          <w:rtl/>
          <w:lang w:bidi="ar-DZ"/>
        </w:rPr>
      </w:pPr>
      <w:r>
        <w:rPr>
          <w:rFonts w:hint="cs"/>
          <w:sz w:val="36"/>
          <w:szCs w:val="36"/>
          <w:rtl/>
          <w:lang w:bidi="ar-DZ"/>
        </w:rPr>
        <w:t>السيناريو:</w:t>
      </w:r>
    </w:p>
    <w:p w14:paraId="2E73B70F" w14:textId="77777777" w:rsidR="005C384C" w:rsidRDefault="005C384C" w:rsidP="005C384C">
      <w:pPr>
        <w:pStyle w:val="a5"/>
        <w:numPr>
          <w:ilvl w:val="0"/>
          <w:numId w:val="54"/>
        </w:numPr>
        <w:rPr>
          <w:rFonts w:hint="cs"/>
          <w:sz w:val="36"/>
          <w:szCs w:val="36"/>
          <w:rtl/>
          <w:lang w:bidi="ar-DZ"/>
        </w:rPr>
      </w:pPr>
      <w:r>
        <w:rPr>
          <w:rFonts w:hint="cs"/>
          <w:sz w:val="36"/>
          <w:szCs w:val="36"/>
          <w:rtl/>
          <w:lang w:bidi="ar-DZ"/>
        </w:rPr>
        <w:t>إنشاء أمر شراء بناءً على العرض المعتمد.</w:t>
      </w:r>
    </w:p>
    <w:p w14:paraId="28428634" w14:textId="77777777" w:rsidR="005C384C" w:rsidRDefault="005C384C" w:rsidP="005C384C">
      <w:pPr>
        <w:pStyle w:val="a5"/>
        <w:numPr>
          <w:ilvl w:val="0"/>
          <w:numId w:val="54"/>
        </w:numPr>
        <w:rPr>
          <w:rFonts w:hint="cs"/>
          <w:sz w:val="36"/>
          <w:szCs w:val="36"/>
          <w:rtl/>
          <w:lang w:bidi="ar-DZ"/>
        </w:rPr>
      </w:pPr>
      <w:r>
        <w:rPr>
          <w:rFonts w:hint="cs"/>
          <w:sz w:val="36"/>
          <w:szCs w:val="36"/>
          <w:rtl/>
          <w:lang w:bidi="ar-DZ"/>
        </w:rPr>
        <w:t>إدخال بيانات المورد.</w:t>
      </w:r>
    </w:p>
    <w:p w14:paraId="1B2344DF" w14:textId="77777777" w:rsidR="005C384C" w:rsidRDefault="005C384C" w:rsidP="005C384C">
      <w:pPr>
        <w:pStyle w:val="a5"/>
        <w:numPr>
          <w:ilvl w:val="0"/>
          <w:numId w:val="54"/>
        </w:numPr>
        <w:rPr>
          <w:rFonts w:hint="cs"/>
          <w:sz w:val="36"/>
          <w:szCs w:val="36"/>
          <w:rtl/>
          <w:lang w:bidi="ar-DZ"/>
        </w:rPr>
      </w:pPr>
      <w:r>
        <w:rPr>
          <w:rFonts w:hint="cs"/>
          <w:sz w:val="36"/>
          <w:szCs w:val="36"/>
          <w:rtl/>
          <w:lang w:bidi="ar-DZ"/>
        </w:rPr>
        <w:t>تحديد الكمية والسعر.</w:t>
      </w:r>
    </w:p>
    <w:p w14:paraId="3315D988" w14:textId="77777777" w:rsidR="005C384C" w:rsidRDefault="005C384C" w:rsidP="005C384C">
      <w:pPr>
        <w:pStyle w:val="a5"/>
        <w:numPr>
          <w:ilvl w:val="0"/>
          <w:numId w:val="54"/>
        </w:numPr>
        <w:rPr>
          <w:rFonts w:hint="cs"/>
          <w:sz w:val="36"/>
          <w:szCs w:val="36"/>
          <w:rtl/>
          <w:lang w:bidi="ar-DZ"/>
        </w:rPr>
      </w:pPr>
      <w:r>
        <w:rPr>
          <w:rFonts w:hint="cs"/>
          <w:sz w:val="36"/>
          <w:szCs w:val="36"/>
          <w:rtl/>
          <w:lang w:bidi="ar-DZ"/>
        </w:rPr>
        <w:t>اعتماد أمر الشراء.</w:t>
      </w:r>
    </w:p>
    <w:p w14:paraId="68470AEC" w14:textId="77777777" w:rsidR="005C384C" w:rsidRDefault="005C384C" w:rsidP="005C384C">
      <w:pPr>
        <w:pStyle w:val="a5"/>
        <w:numPr>
          <w:ilvl w:val="0"/>
          <w:numId w:val="54"/>
        </w:numPr>
        <w:rPr>
          <w:rFonts w:hint="cs"/>
          <w:sz w:val="36"/>
          <w:szCs w:val="36"/>
          <w:rtl/>
          <w:lang w:bidi="ar-DZ"/>
        </w:rPr>
      </w:pPr>
      <w:r>
        <w:rPr>
          <w:rFonts w:hint="cs"/>
          <w:sz w:val="36"/>
          <w:szCs w:val="36"/>
          <w:rtl/>
          <w:lang w:bidi="ar-DZ"/>
        </w:rPr>
        <w:t>إرسال أمر الشراء للمورد.</w:t>
      </w:r>
    </w:p>
    <w:p w14:paraId="087AFBBF" w14:textId="77777777" w:rsidR="005C384C" w:rsidRDefault="005C384C" w:rsidP="005C384C">
      <w:pPr>
        <w:pStyle w:val="a5"/>
        <w:numPr>
          <w:ilvl w:val="0"/>
          <w:numId w:val="54"/>
        </w:numPr>
        <w:rPr>
          <w:rFonts w:hint="cs"/>
          <w:sz w:val="36"/>
          <w:szCs w:val="36"/>
          <w:rtl/>
          <w:lang w:bidi="ar-DZ"/>
        </w:rPr>
      </w:pPr>
      <w:r>
        <w:rPr>
          <w:rFonts w:hint="cs"/>
          <w:sz w:val="36"/>
          <w:szCs w:val="36"/>
          <w:rtl/>
          <w:lang w:bidi="ar-DZ"/>
        </w:rPr>
        <w:t>تسجيل رقم أمر الشراء.</w:t>
      </w:r>
    </w:p>
    <w:p w14:paraId="71187319" w14:textId="77777777" w:rsidR="005C384C" w:rsidRDefault="005C384C" w:rsidP="005C384C">
      <w:pPr>
        <w:rPr>
          <w:rFonts w:hint="cs"/>
          <w:sz w:val="36"/>
          <w:szCs w:val="36"/>
          <w:rtl/>
          <w:lang w:bidi="ar-DZ"/>
        </w:rPr>
      </w:pPr>
    </w:p>
    <w:p w14:paraId="5204866F" w14:textId="77777777" w:rsidR="005C384C" w:rsidRDefault="005C384C" w:rsidP="005C384C">
      <w:pPr>
        <w:rPr>
          <w:rFonts w:hint="cs"/>
          <w:sz w:val="36"/>
          <w:szCs w:val="36"/>
          <w:rtl/>
          <w:lang w:bidi="ar-DZ"/>
        </w:rPr>
      </w:pPr>
      <w:r>
        <w:rPr>
          <w:rFonts w:hint="cs"/>
          <w:sz w:val="36"/>
          <w:szCs w:val="36"/>
          <w:rtl/>
          <w:lang w:bidi="ar-DZ"/>
        </w:rPr>
        <w:t>الجهة المنفذة:</w:t>
      </w:r>
    </w:p>
    <w:p w14:paraId="12A63003" w14:textId="77777777" w:rsidR="005C384C" w:rsidRDefault="005C384C" w:rsidP="005C384C">
      <w:pPr>
        <w:rPr>
          <w:rFonts w:hint="cs"/>
          <w:sz w:val="36"/>
          <w:szCs w:val="36"/>
          <w:rtl/>
          <w:lang w:bidi="ar-DZ"/>
        </w:rPr>
      </w:pPr>
      <w:r>
        <w:rPr>
          <w:rFonts w:hint="cs"/>
          <w:sz w:val="36"/>
          <w:szCs w:val="36"/>
          <w:rtl/>
          <w:lang w:bidi="ar-DZ"/>
        </w:rPr>
        <w:t>إدارة المشتريات</w:t>
      </w:r>
    </w:p>
    <w:p w14:paraId="0C8C94D8" w14:textId="77777777" w:rsidR="005C384C" w:rsidRDefault="005C384C" w:rsidP="005C384C">
      <w:pPr>
        <w:rPr>
          <w:rFonts w:hint="cs"/>
          <w:sz w:val="36"/>
          <w:szCs w:val="36"/>
          <w:rtl/>
          <w:lang w:bidi="ar-DZ"/>
        </w:rPr>
      </w:pPr>
      <w:r>
        <w:rPr>
          <w:rFonts w:hint="cs"/>
          <w:sz w:val="36"/>
          <w:szCs w:val="36"/>
          <w:rtl/>
          <w:lang w:bidi="ar-DZ"/>
        </w:rPr>
        <w:t>الإدارة المالية</w:t>
      </w:r>
    </w:p>
    <w:p w14:paraId="0836ED53" w14:textId="77777777" w:rsidR="005C384C" w:rsidRDefault="005C384C" w:rsidP="005C384C">
      <w:pPr>
        <w:rPr>
          <w:rFonts w:hint="cs"/>
          <w:sz w:val="36"/>
          <w:szCs w:val="36"/>
          <w:rtl/>
          <w:lang w:bidi="ar-DZ"/>
        </w:rPr>
      </w:pPr>
    </w:p>
    <w:p w14:paraId="3E3B4E3D" w14:textId="77777777" w:rsidR="005C384C" w:rsidRDefault="005C384C" w:rsidP="005C384C">
      <w:pPr>
        <w:rPr>
          <w:rFonts w:hint="cs"/>
          <w:sz w:val="36"/>
          <w:szCs w:val="36"/>
          <w:rtl/>
          <w:lang w:bidi="ar-DZ"/>
        </w:rPr>
      </w:pPr>
    </w:p>
    <w:p w14:paraId="04353FC6"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متابعة عملية الشراء</w:t>
      </w:r>
    </w:p>
    <w:p w14:paraId="09DC3898" w14:textId="77777777" w:rsidR="005C384C" w:rsidRDefault="005C384C" w:rsidP="005C384C">
      <w:pPr>
        <w:rPr>
          <w:rFonts w:hint="cs"/>
          <w:sz w:val="36"/>
          <w:szCs w:val="36"/>
          <w:rtl/>
          <w:lang w:bidi="ar-DZ"/>
        </w:rPr>
      </w:pPr>
      <w:r>
        <w:rPr>
          <w:rFonts w:hint="cs"/>
          <w:sz w:val="36"/>
          <w:szCs w:val="36"/>
          <w:rtl/>
          <w:lang w:bidi="ar-DZ"/>
        </w:rPr>
        <w:t>السيناريو:</w:t>
      </w:r>
    </w:p>
    <w:p w14:paraId="6073D265" w14:textId="77777777" w:rsidR="005C384C" w:rsidRDefault="005C384C" w:rsidP="005C384C">
      <w:pPr>
        <w:pStyle w:val="a5"/>
        <w:numPr>
          <w:ilvl w:val="0"/>
          <w:numId w:val="55"/>
        </w:numPr>
        <w:rPr>
          <w:rFonts w:hint="cs"/>
          <w:sz w:val="36"/>
          <w:szCs w:val="36"/>
          <w:rtl/>
          <w:lang w:bidi="ar-DZ"/>
        </w:rPr>
      </w:pPr>
      <w:r>
        <w:rPr>
          <w:rFonts w:hint="cs"/>
          <w:sz w:val="36"/>
          <w:szCs w:val="36"/>
          <w:rtl/>
          <w:lang w:bidi="ar-DZ"/>
        </w:rPr>
        <w:t>متابعة حالة التوريد.</w:t>
      </w:r>
    </w:p>
    <w:p w14:paraId="565B48DA" w14:textId="77777777" w:rsidR="005C384C" w:rsidRDefault="005C384C" w:rsidP="005C384C">
      <w:pPr>
        <w:pStyle w:val="a5"/>
        <w:numPr>
          <w:ilvl w:val="0"/>
          <w:numId w:val="55"/>
        </w:numPr>
        <w:rPr>
          <w:rFonts w:hint="cs"/>
          <w:sz w:val="36"/>
          <w:szCs w:val="36"/>
          <w:rtl/>
          <w:lang w:bidi="ar-DZ"/>
        </w:rPr>
      </w:pPr>
      <w:r>
        <w:rPr>
          <w:rFonts w:hint="cs"/>
          <w:sz w:val="36"/>
          <w:szCs w:val="36"/>
          <w:rtl/>
          <w:lang w:bidi="ar-DZ"/>
        </w:rPr>
        <w:t>تسجيل مواعيد التسليم المتوقعة.</w:t>
      </w:r>
    </w:p>
    <w:p w14:paraId="0706BD13" w14:textId="77777777" w:rsidR="005C384C" w:rsidRDefault="005C384C" w:rsidP="005C384C">
      <w:pPr>
        <w:pStyle w:val="a5"/>
        <w:numPr>
          <w:ilvl w:val="0"/>
          <w:numId w:val="55"/>
        </w:numPr>
        <w:rPr>
          <w:rFonts w:hint="cs"/>
          <w:sz w:val="36"/>
          <w:szCs w:val="36"/>
          <w:rtl/>
          <w:lang w:bidi="ar-DZ"/>
        </w:rPr>
      </w:pPr>
      <w:r>
        <w:rPr>
          <w:rFonts w:hint="cs"/>
          <w:sz w:val="36"/>
          <w:szCs w:val="36"/>
          <w:rtl/>
          <w:lang w:bidi="ar-DZ"/>
        </w:rPr>
        <w:t>تحديث حالة الطلب.</w:t>
      </w:r>
    </w:p>
    <w:p w14:paraId="28902844" w14:textId="77777777" w:rsidR="005C384C" w:rsidRDefault="005C384C" w:rsidP="005C384C">
      <w:pPr>
        <w:pStyle w:val="a5"/>
        <w:numPr>
          <w:ilvl w:val="0"/>
          <w:numId w:val="55"/>
        </w:numPr>
        <w:rPr>
          <w:rFonts w:hint="cs"/>
          <w:sz w:val="36"/>
          <w:szCs w:val="36"/>
          <w:rtl/>
          <w:lang w:bidi="ar-DZ"/>
        </w:rPr>
      </w:pPr>
      <w:r>
        <w:rPr>
          <w:rFonts w:hint="cs"/>
          <w:sz w:val="36"/>
          <w:szCs w:val="36"/>
          <w:rtl/>
          <w:lang w:bidi="ar-DZ"/>
        </w:rPr>
        <w:t>التواصل مع المورد عند التأخير.</w:t>
      </w:r>
    </w:p>
    <w:p w14:paraId="3D65928B" w14:textId="77777777" w:rsidR="005C384C" w:rsidRDefault="005C384C" w:rsidP="005C384C">
      <w:pPr>
        <w:pStyle w:val="a5"/>
        <w:numPr>
          <w:ilvl w:val="0"/>
          <w:numId w:val="55"/>
        </w:numPr>
        <w:rPr>
          <w:rFonts w:hint="cs"/>
          <w:sz w:val="36"/>
          <w:szCs w:val="36"/>
          <w:rtl/>
          <w:lang w:bidi="ar-DZ"/>
        </w:rPr>
      </w:pPr>
      <w:r>
        <w:rPr>
          <w:rFonts w:hint="cs"/>
          <w:sz w:val="36"/>
          <w:szCs w:val="36"/>
          <w:rtl/>
          <w:lang w:bidi="ar-DZ"/>
        </w:rPr>
        <w:lastRenderedPageBreak/>
        <w:t>توثيق أي ملاحظات.</w:t>
      </w:r>
    </w:p>
    <w:p w14:paraId="7CB3B02A" w14:textId="77777777" w:rsidR="005C384C" w:rsidRDefault="005C384C" w:rsidP="005C384C">
      <w:pPr>
        <w:rPr>
          <w:rFonts w:hint="cs"/>
          <w:sz w:val="36"/>
          <w:szCs w:val="36"/>
          <w:rtl/>
          <w:lang w:bidi="ar-DZ"/>
        </w:rPr>
      </w:pPr>
    </w:p>
    <w:p w14:paraId="147A3B03" w14:textId="77777777" w:rsidR="005C384C" w:rsidRDefault="005C384C" w:rsidP="005C384C">
      <w:pPr>
        <w:rPr>
          <w:rFonts w:hint="cs"/>
          <w:sz w:val="36"/>
          <w:szCs w:val="36"/>
          <w:rtl/>
          <w:lang w:bidi="ar-DZ"/>
        </w:rPr>
      </w:pPr>
      <w:r>
        <w:rPr>
          <w:rFonts w:hint="cs"/>
          <w:sz w:val="36"/>
          <w:szCs w:val="36"/>
          <w:rtl/>
          <w:lang w:bidi="ar-DZ"/>
        </w:rPr>
        <w:t>الجهة المنفذة:</w:t>
      </w:r>
    </w:p>
    <w:p w14:paraId="3036B064" w14:textId="77777777" w:rsidR="005C384C" w:rsidRDefault="005C384C" w:rsidP="005C384C">
      <w:pPr>
        <w:rPr>
          <w:rFonts w:hint="cs"/>
          <w:sz w:val="36"/>
          <w:szCs w:val="36"/>
          <w:rtl/>
          <w:lang w:bidi="ar-DZ"/>
        </w:rPr>
      </w:pPr>
      <w:r>
        <w:rPr>
          <w:rFonts w:hint="cs"/>
          <w:sz w:val="36"/>
          <w:szCs w:val="36"/>
          <w:rtl/>
          <w:lang w:bidi="ar-DZ"/>
        </w:rPr>
        <w:t>إدارة المشتريات</w:t>
      </w:r>
    </w:p>
    <w:p w14:paraId="3D19BF0D" w14:textId="77777777" w:rsidR="005C384C" w:rsidRDefault="005C384C" w:rsidP="005C384C">
      <w:pPr>
        <w:rPr>
          <w:rFonts w:hint="cs"/>
          <w:sz w:val="36"/>
          <w:szCs w:val="36"/>
          <w:rtl/>
          <w:lang w:bidi="ar-DZ"/>
        </w:rPr>
      </w:pPr>
    </w:p>
    <w:p w14:paraId="1FC31D95" w14:textId="77777777" w:rsidR="005C384C" w:rsidRDefault="005C384C" w:rsidP="005C384C">
      <w:pPr>
        <w:rPr>
          <w:rFonts w:hint="cs"/>
          <w:sz w:val="36"/>
          <w:szCs w:val="36"/>
          <w:rtl/>
          <w:lang w:bidi="ar-DZ"/>
        </w:rPr>
      </w:pPr>
    </w:p>
    <w:p w14:paraId="1B529806" w14:textId="77777777" w:rsidR="005C384C" w:rsidRDefault="005C384C" w:rsidP="005C384C">
      <w:pPr>
        <w:rPr>
          <w:rFonts w:hint="cs"/>
          <w:sz w:val="36"/>
          <w:szCs w:val="36"/>
          <w:rtl/>
          <w:lang w:bidi="ar-DZ"/>
        </w:rPr>
      </w:pPr>
    </w:p>
    <w:p w14:paraId="4A9EEF2D" w14:textId="77777777" w:rsidR="005C384C" w:rsidRDefault="005C384C" w:rsidP="005C384C">
      <w:pPr>
        <w:rPr>
          <w:rFonts w:hint="cs"/>
          <w:sz w:val="36"/>
          <w:szCs w:val="36"/>
          <w:rtl/>
          <w:lang w:bidi="ar-DZ"/>
        </w:rPr>
      </w:pPr>
    </w:p>
    <w:p w14:paraId="4E4A78C0"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استلام الأصل مبدئيا وفحص الجودة</w:t>
      </w:r>
    </w:p>
    <w:p w14:paraId="1A072AB4" w14:textId="77777777" w:rsidR="005C384C" w:rsidRDefault="005C384C" w:rsidP="005C384C">
      <w:pPr>
        <w:rPr>
          <w:rFonts w:hint="cs"/>
          <w:sz w:val="36"/>
          <w:szCs w:val="36"/>
          <w:rtl/>
          <w:lang w:bidi="ar-DZ"/>
        </w:rPr>
      </w:pPr>
      <w:r>
        <w:rPr>
          <w:rFonts w:hint="cs"/>
          <w:sz w:val="36"/>
          <w:szCs w:val="36"/>
          <w:rtl/>
          <w:lang w:bidi="ar-DZ"/>
        </w:rPr>
        <w:t>السيناريو:</w:t>
      </w:r>
    </w:p>
    <w:p w14:paraId="1FFE03C6" w14:textId="77777777" w:rsidR="005C384C" w:rsidRDefault="005C384C" w:rsidP="005C384C">
      <w:pPr>
        <w:pStyle w:val="a5"/>
        <w:numPr>
          <w:ilvl w:val="0"/>
          <w:numId w:val="56"/>
        </w:numPr>
        <w:rPr>
          <w:rFonts w:hint="cs"/>
          <w:sz w:val="36"/>
          <w:szCs w:val="36"/>
          <w:rtl/>
          <w:lang w:bidi="ar-DZ"/>
        </w:rPr>
      </w:pPr>
      <w:r>
        <w:rPr>
          <w:rFonts w:hint="cs"/>
          <w:sz w:val="36"/>
          <w:szCs w:val="36"/>
          <w:rtl/>
          <w:lang w:bidi="ar-DZ"/>
        </w:rPr>
        <w:t>استلام الأصل فعليا من المورد.</w:t>
      </w:r>
    </w:p>
    <w:p w14:paraId="6EE3883C" w14:textId="77777777" w:rsidR="005C384C" w:rsidRDefault="005C384C" w:rsidP="005C384C">
      <w:pPr>
        <w:pStyle w:val="a5"/>
        <w:numPr>
          <w:ilvl w:val="0"/>
          <w:numId w:val="56"/>
        </w:numPr>
        <w:rPr>
          <w:rFonts w:hint="cs"/>
          <w:sz w:val="36"/>
          <w:szCs w:val="36"/>
          <w:rtl/>
          <w:lang w:bidi="ar-DZ"/>
        </w:rPr>
      </w:pPr>
      <w:r>
        <w:rPr>
          <w:rFonts w:hint="cs"/>
          <w:sz w:val="36"/>
          <w:szCs w:val="36"/>
          <w:rtl/>
          <w:lang w:bidi="ar-DZ"/>
        </w:rPr>
        <w:t>فحص المواصفات مقابل العقد.</w:t>
      </w:r>
    </w:p>
    <w:p w14:paraId="29EE66AD" w14:textId="77777777" w:rsidR="005C384C" w:rsidRDefault="005C384C" w:rsidP="005C384C">
      <w:pPr>
        <w:pStyle w:val="a5"/>
        <w:numPr>
          <w:ilvl w:val="0"/>
          <w:numId w:val="56"/>
        </w:numPr>
        <w:rPr>
          <w:rFonts w:hint="cs"/>
          <w:sz w:val="36"/>
          <w:szCs w:val="36"/>
          <w:rtl/>
          <w:lang w:bidi="ar-DZ"/>
        </w:rPr>
      </w:pPr>
      <w:r>
        <w:rPr>
          <w:rFonts w:hint="cs"/>
          <w:sz w:val="36"/>
          <w:szCs w:val="36"/>
          <w:rtl/>
          <w:lang w:bidi="ar-DZ"/>
        </w:rPr>
        <w:t>تسجيل نتيجة الفحص.</w:t>
      </w:r>
    </w:p>
    <w:p w14:paraId="39E5BE82" w14:textId="77777777" w:rsidR="005C384C" w:rsidRDefault="005C384C" w:rsidP="005C384C">
      <w:pPr>
        <w:pStyle w:val="a5"/>
        <w:numPr>
          <w:ilvl w:val="0"/>
          <w:numId w:val="56"/>
        </w:numPr>
        <w:rPr>
          <w:rFonts w:hint="cs"/>
          <w:sz w:val="36"/>
          <w:szCs w:val="36"/>
          <w:rtl/>
          <w:lang w:bidi="ar-DZ"/>
        </w:rPr>
      </w:pPr>
      <w:r>
        <w:rPr>
          <w:rFonts w:hint="cs"/>
          <w:sz w:val="36"/>
          <w:szCs w:val="36"/>
          <w:rtl/>
          <w:lang w:bidi="ar-DZ"/>
        </w:rPr>
        <w:t>تحديد قبول أو رفض الاستلام.</w:t>
      </w:r>
    </w:p>
    <w:p w14:paraId="3DCA5BE4" w14:textId="77777777" w:rsidR="005C384C" w:rsidRDefault="005C384C" w:rsidP="005C384C">
      <w:pPr>
        <w:pStyle w:val="a5"/>
        <w:numPr>
          <w:ilvl w:val="0"/>
          <w:numId w:val="56"/>
        </w:numPr>
        <w:rPr>
          <w:rFonts w:hint="cs"/>
          <w:sz w:val="36"/>
          <w:szCs w:val="36"/>
          <w:rtl/>
          <w:lang w:bidi="ar-DZ"/>
        </w:rPr>
      </w:pPr>
      <w:r>
        <w:rPr>
          <w:rFonts w:hint="cs"/>
          <w:sz w:val="36"/>
          <w:szCs w:val="36"/>
          <w:rtl/>
          <w:lang w:bidi="ar-DZ"/>
        </w:rPr>
        <w:t>إشعار الإدارة المالية بنتيجة الفحص.</w:t>
      </w:r>
    </w:p>
    <w:p w14:paraId="17340B6E" w14:textId="77777777" w:rsidR="005C384C" w:rsidRDefault="005C384C" w:rsidP="005C384C">
      <w:pPr>
        <w:pStyle w:val="a5"/>
        <w:numPr>
          <w:ilvl w:val="0"/>
          <w:numId w:val="56"/>
        </w:numPr>
        <w:rPr>
          <w:rFonts w:hint="cs"/>
          <w:sz w:val="36"/>
          <w:szCs w:val="36"/>
          <w:rtl/>
          <w:lang w:bidi="ar-DZ"/>
        </w:rPr>
      </w:pPr>
      <w:r>
        <w:rPr>
          <w:rFonts w:hint="cs"/>
          <w:sz w:val="36"/>
          <w:szCs w:val="36"/>
          <w:rtl/>
          <w:lang w:bidi="ar-DZ"/>
        </w:rPr>
        <w:t>تحديث حالة الأصل إلى "مستلم مبدئيا".</w:t>
      </w:r>
    </w:p>
    <w:p w14:paraId="42A72705" w14:textId="77777777" w:rsidR="005C384C" w:rsidRDefault="005C384C" w:rsidP="005C384C">
      <w:pPr>
        <w:rPr>
          <w:rFonts w:hint="cs"/>
          <w:sz w:val="36"/>
          <w:szCs w:val="36"/>
          <w:rtl/>
          <w:lang w:bidi="ar-DZ"/>
        </w:rPr>
      </w:pPr>
      <w:r>
        <w:rPr>
          <w:rFonts w:hint="cs"/>
          <w:sz w:val="36"/>
          <w:szCs w:val="36"/>
          <w:rtl/>
          <w:lang w:bidi="ar-DZ"/>
        </w:rPr>
        <w:t>الجهة المنفذة:</w:t>
      </w:r>
    </w:p>
    <w:p w14:paraId="2190BD2A" w14:textId="77777777" w:rsidR="005C384C" w:rsidRDefault="005C384C" w:rsidP="005C384C">
      <w:pPr>
        <w:rPr>
          <w:rFonts w:hint="cs"/>
          <w:sz w:val="36"/>
          <w:szCs w:val="36"/>
          <w:rtl/>
          <w:lang w:bidi="ar-DZ"/>
        </w:rPr>
      </w:pPr>
      <w:r>
        <w:rPr>
          <w:rFonts w:hint="cs"/>
          <w:sz w:val="36"/>
          <w:szCs w:val="36"/>
          <w:rtl/>
          <w:lang w:bidi="ar-DZ"/>
        </w:rPr>
        <w:t>الإدارة الفنية</w:t>
      </w:r>
    </w:p>
    <w:p w14:paraId="48B5BFA3" w14:textId="77777777" w:rsidR="005C384C" w:rsidRDefault="005C384C" w:rsidP="005C384C">
      <w:pPr>
        <w:rPr>
          <w:rFonts w:hint="cs"/>
          <w:sz w:val="36"/>
          <w:szCs w:val="36"/>
          <w:rtl/>
          <w:lang w:bidi="ar-DZ"/>
        </w:rPr>
      </w:pPr>
      <w:r>
        <w:rPr>
          <w:rFonts w:hint="cs"/>
          <w:sz w:val="36"/>
          <w:szCs w:val="36"/>
          <w:rtl/>
          <w:lang w:bidi="ar-DZ"/>
        </w:rPr>
        <w:t>إدارة الأصول</w:t>
      </w:r>
    </w:p>
    <w:p w14:paraId="7F859FB6" w14:textId="77777777" w:rsidR="005C384C" w:rsidRDefault="005C384C" w:rsidP="005C384C">
      <w:pPr>
        <w:rPr>
          <w:rFonts w:hint="cs"/>
          <w:sz w:val="36"/>
          <w:szCs w:val="36"/>
          <w:rtl/>
          <w:lang w:bidi="ar-DZ"/>
        </w:rPr>
      </w:pPr>
    </w:p>
    <w:p w14:paraId="444CFE9B"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تحليل المخاطر المرتبطة بالأصل قبل الشراء</w:t>
      </w:r>
    </w:p>
    <w:p w14:paraId="58D052F4" w14:textId="77777777" w:rsidR="005C384C" w:rsidRDefault="005C384C" w:rsidP="005C384C">
      <w:pPr>
        <w:rPr>
          <w:rFonts w:hint="cs"/>
          <w:sz w:val="36"/>
          <w:szCs w:val="36"/>
          <w:rtl/>
          <w:lang w:bidi="ar-DZ"/>
        </w:rPr>
      </w:pPr>
      <w:r>
        <w:rPr>
          <w:rFonts w:hint="cs"/>
          <w:sz w:val="36"/>
          <w:szCs w:val="36"/>
          <w:rtl/>
          <w:lang w:bidi="ar-DZ"/>
        </w:rPr>
        <w:t>السيناريو:</w:t>
      </w:r>
    </w:p>
    <w:p w14:paraId="4B0B41E4" w14:textId="77777777" w:rsidR="005C384C" w:rsidRDefault="005C384C" w:rsidP="005C384C">
      <w:pPr>
        <w:pStyle w:val="a5"/>
        <w:numPr>
          <w:ilvl w:val="0"/>
          <w:numId w:val="57"/>
        </w:numPr>
        <w:rPr>
          <w:rFonts w:hint="cs"/>
          <w:sz w:val="36"/>
          <w:szCs w:val="36"/>
          <w:rtl/>
          <w:lang w:bidi="ar-DZ"/>
        </w:rPr>
      </w:pPr>
      <w:r>
        <w:rPr>
          <w:rFonts w:hint="cs"/>
          <w:sz w:val="36"/>
          <w:szCs w:val="36"/>
          <w:rtl/>
          <w:lang w:bidi="ar-DZ"/>
        </w:rPr>
        <w:lastRenderedPageBreak/>
        <w:t>تحديد المخاطر التشغيلية.</w:t>
      </w:r>
    </w:p>
    <w:p w14:paraId="09EBAD36" w14:textId="77777777" w:rsidR="005C384C" w:rsidRDefault="005C384C" w:rsidP="005C384C">
      <w:pPr>
        <w:pStyle w:val="a5"/>
        <w:numPr>
          <w:ilvl w:val="0"/>
          <w:numId w:val="57"/>
        </w:numPr>
        <w:rPr>
          <w:rFonts w:hint="cs"/>
          <w:sz w:val="36"/>
          <w:szCs w:val="36"/>
          <w:rtl/>
          <w:lang w:bidi="ar-DZ"/>
        </w:rPr>
      </w:pPr>
      <w:r>
        <w:rPr>
          <w:rFonts w:hint="cs"/>
          <w:sz w:val="36"/>
          <w:szCs w:val="36"/>
          <w:rtl/>
          <w:lang w:bidi="ar-DZ"/>
        </w:rPr>
        <w:t>تحديد المخاطر المالية.</w:t>
      </w:r>
    </w:p>
    <w:p w14:paraId="31609AE1" w14:textId="77777777" w:rsidR="005C384C" w:rsidRDefault="005C384C" w:rsidP="005C384C">
      <w:pPr>
        <w:pStyle w:val="a5"/>
        <w:numPr>
          <w:ilvl w:val="0"/>
          <w:numId w:val="57"/>
        </w:numPr>
        <w:rPr>
          <w:rFonts w:hint="cs"/>
          <w:sz w:val="36"/>
          <w:szCs w:val="36"/>
          <w:rtl/>
          <w:lang w:bidi="ar-DZ"/>
        </w:rPr>
      </w:pPr>
      <w:r>
        <w:rPr>
          <w:rFonts w:hint="cs"/>
          <w:sz w:val="36"/>
          <w:szCs w:val="36"/>
          <w:rtl/>
          <w:lang w:bidi="ar-DZ"/>
        </w:rPr>
        <w:t>تحديد مخاطر الصيانة.</w:t>
      </w:r>
    </w:p>
    <w:p w14:paraId="62226E4C" w14:textId="77777777" w:rsidR="005C384C" w:rsidRDefault="005C384C" w:rsidP="005C384C">
      <w:pPr>
        <w:pStyle w:val="a5"/>
        <w:numPr>
          <w:ilvl w:val="0"/>
          <w:numId w:val="57"/>
        </w:numPr>
        <w:rPr>
          <w:rFonts w:hint="cs"/>
          <w:sz w:val="36"/>
          <w:szCs w:val="36"/>
          <w:rtl/>
          <w:lang w:bidi="ar-DZ"/>
        </w:rPr>
      </w:pPr>
      <w:r>
        <w:rPr>
          <w:rFonts w:hint="cs"/>
          <w:sz w:val="36"/>
          <w:szCs w:val="36"/>
          <w:rtl/>
          <w:lang w:bidi="ar-DZ"/>
        </w:rPr>
        <w:t>تقييم مستوى المخاطر.</w:t>
      </w:r>
    </w:p>
    <w:p w14:paraId="5DEE3B2A" w14:textId="77777777" w:rsidR="005C384C" w:rsidRDefault="005C384C" w:rsidP="005C384C">
      <w:pPr>
        <w:pStyle w:val="a5"/>
        <w:numPr>
          <w:ilvl w:val="0"/>
          <w:numId w:val="57"/>
        </w:numPr>
        <w:rPr>
          <w:rFonts w:hint="cs"/>
          <w:sz w:val="36"/>
          <w:szCs w:val="36"/>
          <w:rtl/>
          <w:lang w:bidi="ar-DZ"/>
        </w:rPr>
      </w:pPr>
      <w:r>
        <w:rPr>
          <w:rFonts w:hint="cs"/>
          <w:sz w:val="36"/>
          <w:szCs w:val="36"/>
          <w:rtl/>
          <w:lang w:bidi="ar-DZ"/>
        </w:rPr>
        <w:t>توثيق تقرير المخاطر.</w:t>
      </w:r>
    </w:p>
    <w:p w14:paraId="1760A722" w14:textId="77777777" w:rsidR="005C384C" w:rsidRDefault="005C384C" w:rsidP="005C384C">
      <w:pPr>
        <w:pStyle w:val="a5"/>
        <w:numPr>
          <w:ilvl w:val="0"/>
          <w:numId w:val="57"/>
        </w:numPr>
        <w:rPr>
          <w:rFonts w:hint="cs"/>
          <w:sz w:val="36"/>
          <w:szCs w:val="36"/>
          <w:rtl/>
          <w:lang w:bidi="ar-DZ"/>
        </w:rPr>
      </w:pPr>
      <w:r>
        <w:rPr>
          <w:rFonts w:hint="cs"/>
          <w:sz w:val="36"/>
          <w:szCs w:val="36"/>
          <w:rtl/>
          <w:lang w:bidi="ar-DZ"/>
        </w:rPr>
        <w:t>ربط التقرير بطلب الشراء.</w:t>
      </w:r>
    </w:p>
    <w:p w14:paraId="71F873E7" w14:textId="77777777" w:rsidR="005C384C" w:rsidRDefault="005C384C" w:rsidP="005C384C">
      <w:pPr>
        <w:rPr>
          <w:rFonts w:hint="cs"/>
          <w:sz w:val="36"/>
          <w:szCs w:val="36"/>
          <w:rtl/>
          <w:lang w:bidi="ar-DZ"/>
        </w:rPr>
      </w:pPr>
    </w:p>
    <w:p w14:paraId="638359BB" w14:textId="77777777" w:rsidR="005C384C" w:rsidRDefault="005C384C" w:rsidP="005C384C">
      <w:pPr>
        <w:rPr>
          <w:rFonts w:hint="cs"/>
          <w:sz w:val="36"/>
          <w:szCs w:val="36"/>
          <w:rtl/>
          <w:lang w:bidi="ar-DZ"/>
        </w:rPr>
      </w:pPr>
      <w:r>
        <w:rPr>
          <w:rFonts w:hint="cs"/>
          <w:sz w:val="36"/>
          <w:szCs w:val="36"/>
          <w:rtl/>
          <w:lang w:bidi="ar-DZ"/>
        </w:rPr>
        <w:t>الجهة المنفذة:</w:t>
      </w:r>
    </w:p>
    <w:p w14:paraId="41163BAB" w14:textId="77777777" w:rsidR="005C384C" w:rsidRDefault="005C384C" w:rsidP="005C384C">
      <w:pPr>
        <w:rPr>
          <w:rFonts w:hint="cs"/>
          <w:sz w:val="36"/>
          <w:szCs w:val="36"/>
          <w:rtl/>
          <w:lang w:bidi="ar-DZ"/>
        </w:rPr>
      </w:pPr>
      <w:r>
        <w:rPr>
          <w:rFonts w:hint="cs"/>
          <w:sz w:val="36"/>
          <w:szCs w:val="36"/>
          <w:rtl/>
          <w:lang w:bidi="ar-DZ"/>
        </w:rPr>
        <w:t>الإدارة المختصة</w:t>
      </w:r>
    </w:p>
    <w:p w14:paraId="0CFBD5B5" w14:textId="77777777" w:rsidR="005C384C" w:rsidRDefault="005C384C" w:rsidP="005C384C">
      <w:pPr>
        <w:rPr>
          <w:rFonts w:hint="cs"/>
          <w:sz w:val="36"/>
          <w:szCs w:val="36"/>
          <w:rtl/>
          <w:lang w:bidi="ar-DZ"/>
        </w:rPr>
      </w:pPr>
      <w:r>
        <w:rPr>
          <w:rFonts w:hint="cs"/>
          <w:sz w:val="36"/>
          <w:szCs w:val="36"/>
          <w:rtl/>
          <w:lang w:bidi="ar-DZ"/>
        </w:rPr>
        <w:t>إدارة المخاطر</w:t>
      </w:r>
    </w:p>
    <w:p w14:paraId="34423847" w14:textId="77777777" w:rsidR="005C384C" w:rsidRDefault="005C384C" w:rsidP="005C384C">
      <w:pPr>
        <w:rPr>
          <w:rFonts w:hint="cs"/>
          <w:sz w:val="36"/>
          <w:szCs w:val="36"/>
          <w:rtl/>
          <w:lang w:bidi="ar-DZ"/>
        </w:rPr>
      </w:pPr>
    </w:p>
    <w:p w14:paraId="6B75C61F" w14:textId="77777777" w:rsidR="005C384C" w:rsidRDefault="005C384C" w:rsidP="005C384C">
      <w:pPr>
        <w:rPr>
          <w:rFonts w:hint="cs"/>
          <w:sz w:val="36"/>
          <w:szCs w:val="36"/>
          <w:rtl/>
          <w:lang w:bidi="ar-DZ"/>
        </w:rPr>
      </w:pPr>
    </w:p>
    <w:p w14:paraId="203E744C"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محاكاة سيناريوهات الجدوى الاقتصادية</w:t>
      </w:r>
    </w:p>
    <w:p w14:paraId="170043C8" w14:textId="77777777" w:rsidR="005C384C" w:rsidRDefault="005C384C" w:rsidP="005C384C">
      <w:pPr>
        <w:rPr>
          <w:rFonts w:hint="cs"/>
          <w:sz w:val="36"/>
          <w:szCs w:val="36"/>
          <w:rtl/>
          <w:lang w:bidi="ar-DZ"/>
        </w:rPr>
      </w:pPr>
      <w:r>
        <w:rPr>
          <w:rFonts w:hint="cs"/>
          <w:sz w:val="36"/>
          <w:szCs w:val="36"/>
          <w:rtl/>
          <w:lang w:bidi="ar-DZ"/>
        </w:rPr>
        <w:t>السيناريو:</w:t>
      </w:r>
    </w:p>
    <w:p w14:paraId="0034FDAB" w14:textId="77777777" w:rsidR="005C384C" w:rsidRDefault="005C384C" w:rsidP="005C384C">
      <w:pPr>
        <w:pStyle w:val="a5"/>
        <w:numPr>
          <w:ilvl w:val="0"/>
          <w:numId w:val="58"/>
        </w:numPr>
        <w:rPr>
          <w:rFonts w:hint="cs"/>
          <w:sz w:val="36"/>
          <w:szCs w:val="36"/>
          <w:rtl/>
          <w:lang w:bidi="ar-DZ"/>
        </w:rPr>
      </w:pPr>
      <w:r>
        <w:rPr>
          <w:rFonts w:hint="cs"/>
          <w:sz w:val="36"/>
          <w:szCs w:val="36"/>
          <w:rtl/>
          <w:lang w:bidi="ar-DZ"/>
        </w:rPr>
        <w:t>إدخال تكلفة الأصل.</w:t>
      </w:r>
    </w:p>
    <w:p w14:paraId="0BF42A78" w14:textId="77777777" w:rsidR="005C384C" w:rsidRDefault="005C384C" w:rsidP="005C384C">
      <w:pPr>
        <w:pStyle w:val="a5"/>
        <w:numPr>
          <w:ilvl w:val="0"/>
          <w:numId w:val="58"/>
        </w:numPr>
        <w:rPr>
          <w:rFonts w:hint="cs"/>
          <w:sz w:val="36"/>
          <w:szCs w:val="36"/>
          <w:rtl/>
          <w:lang w:bidi="ar-DZ"/>
        </w:rPr>
      </w:pPr>
      <w:r>
        <w:rPr>
          <w:rFonts w:hint="cs"/>
          <w:sz w:val="36"/>
          <w:szCs w:val="36"/>
          <w:rtl/>
          <w:lang w:bidi="ar-DZ"/>
        </w:rPr>
        <w:t>إدخال العمر الافتراضي.</w:t>
      </w:r>
    </w:p>
    <w:p w14:paraId="310DEA8E" w14:textId="77777777" w:rsidR="005C384C" w:rsidRDefault="005C384C" w:rsidP="005C384C">
      <w:pPr>
        <w:pStyle w:val="a5"/>
        <w:numPr>
          <w:ilvl w:val="0"/>
          <w:numId w:val="58"/>
        </w:numPr>
        <w:rPr>
          <w:rFonts w:hint="cs"/>
          <w:sz w:val="36"/>
          <w:szCs w:val="36"/>
          <w:rtl/>
          <w:lang w:bidi="ar-DZ"/>
        </w:rPr>
      </w:pPr>
      <w:r>
        <w:rPr>
          <w:rFonts w:hint="cs"/>
          <w:sz w:val="36"/>
          <w:szCs w:val="36"/>
          <w:rtl/>
          <w:lang w:bidi="ar-DZ"/>
        </w:rPr>
        <w:t>إدخال تكلفة الصيانة المتوقعة.</w:t>
      </w:r>
    </w:p>
    <w:p w14:paraId="7DEC0AD6" w14:textId="77777777" w:rsidR="005C384C" w:rsidRDefault="005C384C" w:rsidP="005C384C">
      <w:pPr>
        <w:pStyle w:val="a5"/>
        <w:numPr>
          <w:ilvl w:val="0"/>
          <w:numId w:val="58"/>
        </w:numPr>
        <w:rPr>
          <w:rFonts w:hint="cs"/>
          <w:sz w:val="36"/>
          <w:szCs w:val="36"/>
          <w:rtl/>
          <w:lang w:bidi="ar-DZ"/>
        </w:rPr>
      </w:pPr>
      <w:r>
        <w:rPr>
          <w:rFonts w:hint="cs"/>
          <w:sz w:val="36"/>
          <w:szCs w:val="36"/>
          <w:rtl/>
          <w:lang w:bidi="ar-DZ"/>
        </w:rPr>
        <w:t>احتساب العائد مقابل التكلفة.</w:t>
      </w:r>
    </w:p>
    <w:p w14:paraId="6368ACB6" w14:textId="77777777" w:rsidR="005C384C" w:rsidRDefault="005C384C" w:rsidP="005C384C">
      <w:pPr>
        <w:pStyle w:val="a5"/>
        <w:numPr>
          <w:ilvl w:val="0"/>
          <w:numId w:val="58"/>
        </w:numPr>
        <w:rPr>
          <w:rFonts w:hint="cs"/>
          <w:sz w:val="36"/>
          <w:szCs w:val="36"/>
          <w:rtl/>
          <w:lang w:bidi="ar-DZ"/>
        </w:rPr>
      </w:pPr>
      <w:r>
        <w:rPr>
          <w:rFonts w:hint="cs"/>
          <w:sz w:val="36"/>
          <w:szCs w:val="36"/>
          <w:rtl/>
          <w:lang w:bidi="ar-DZ"/>
        </w:rPr>
        <w:t>عرض نتائج المحاكاة.</w:t>
      </w:r>
    </w:p>
    <w:p w14:paraId="41B6B92E" w14:textId="77777777" w:rsidR="005C384C" w:rsidRDefault="005C384C" w:rsidP="005C384C">
      <w:pPr>
        <w:pStyle w:val="a5"/>
        <w:numPr>
          <w:ilvl w:val="0"/>
          <w:numId w:val="58"/>
        </w:numPr>
        <w:rPr>
          <w:rFonts w:hint="cs"/>
          <w:sz w:val="36"/>
          <w:szCs w:val="36"/>
          <w:rtl/>
          <w:lang w:bidi="ar-DZ"/>
        </w:rPr>
      </w:pPr>
      <w:r>
        <w:rPr>
          <w:rFonts w:hint="cs"/>
          <w:sz w:val="36"/>
          <w:szCs w:val="36"/>
          <w:rtl/>
          <w:lang w:bidi="ar-DZ"/>
        </w:rPr>
        <w:t>حفظ تقرير الجدوى.</w:t>
      </w:r>
    </w:p>
    <w:p w14:paraId="19EAE53E" w14:textId="77777777" w:rsidR="005C384C" w:rsidRDefault="005C384C" w:rsidP="005C384C">
      <w:pPr>
        <w:rPr>
          <w:rFonts w:hint="cs"/>
          <w:sz w:val="36"/>
          <w:szCs w:val="36"/>
          <w:rtl/>
          <w:lang w:bidi="ar-DZ"/>
        </w:rPr>
      </w:pPr>
    </w:p>
    <w:p w14:paraId="63693298" w14:textId="77777777" w:rsidR="005C384C" w:rsidRDefault="005C384C" w:rsidP="005C384C">
      <w:pPr>
        <w:rPr>
          <w:rFonts w:hint="cs"/>
          <w:sz w:val="36"/>
          <w:szCs w:val="36"/>
          <w:rtl/>
          <w:lang w:bidi="ar-DZ"/>
        </w:rPr>
      </w:pPr>
      <w:r>
        <w:rPr>
          <w:rFonts w:hint="cs"/>
          <w:sz w:val="36"/>
          <w:szCs w:val="36"/>
          <w:rtl/>
          <w:lang w:bidi="ar-DZ"/>
        </w:rPr>
        <w:t>الجهة المنفذة:</w:t>
      </w:r>
    </w:p>
    <w:p w14:paraId="55C6DE77" w14:textId="77777777" w:rsidR="005C384C" w:rsidRDefault="005C384C" w:rsidP="005C384C">
      <w:pPr>
        <w:rPr>
          <w:rFonts w:hint="cs"/>
          <w:sz w:val="36"/>
          <w:szCs w:val="36"/>
          <w:rtl/>
          <w:lang w:bidi="ar-DZ"/>
        </w:rPr>
      </w:pPr>
      <w:r>
        <w:rPr>
          <w:rFonts w:hint="cs"/>
          <w:sz w:val="36"/>
          <w:szCs w:val="36"/>
          <w:rtl/>
          <w:lang w:bidi="ar-DZ"/>
        </w:rPr>
        <w:t>الإدارة المالية</w:t>
      </w:r>
    </w:p>
    <w:p w14:paraId="49514EA0" w14:textId="77777777" w:rsidR="005C384C" w:rsidRDefault="005C384C" w:rsidP="005C384C">
      <w:pPr>
        <w:rPr>
          <w:rFonts w:hint="cs"/>
          <w:sz w:val="36"/>
          <w:szCs w:val="36"/>
          <w:rtl/>
          <w:lang w:bidi="ar-DZ"/>
        </w:rPr>
      </w:pPr>
      <w:r>
        <w:rPr>
          <w:rFonts w:hint="cs"/>
          <w:sz w:val="36"/>
          <w:szCs w:val="36"/>
          <w:rtl/>
          <w:lang w:bidi="ar-DZ"/>
        </w:rPr>
        <w:lastRenderedPageBreak/>
        <w:t>الإدارة العليا</w:t>
      </w:r>
    </w:p>
    <w:p w14:paraId="4F423055" w14:textId="77777777" w:rsidR="005C384C" w:rsidRDefault="005C384C" w:rsidP="005C384C">
      <w:pPr>
        <w:rPr>
          <w:rFonts w:hint="cs"/>
          <w:sz w:val="36"/>
          <w:szCs w:val="36"/>
          <w:rtl/>
          <w:lang w:bidi="ar-DZ"/>
        </w:rPr>
      </w:pPr>
    </w:p>
    <w:p w14:paraId="39450F69" w14:textId="77777777" w:rsidR="005C384C" w:rsidRDefault="005C384C" w:rsidP="005C384C">
      <w:pPr>
        <w:rPr>
          <w:rFonts w:hint="cs"/>
          <w:sz w:val="36"/>
          <w:szCs w:val="36"/>
          <w:rtl/>
          <w:lang w:bidi="ar-DZ"/>
        </w:rPr>
      </w:pPr>
    </w:p>
    <w:p w14:paraId="296D0384"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تخطيط تجديد الأسطول</w:t>
      </w:r>
    </w:p>
    <w:p w14:paraId="562CA6A9" w14:textId="77777777" w:rsidR="005C384C" w:rsidRDefault="005C384C" w:rsidP="005C384C">
      <w:pPr>
        <w:rPr>
          <w:rFonts w:hint="cs"/>
          <w:sz w:val="36"/>
          <w:szCs w:val="36"/>
          <w:rtl/>
          <w:lang w:bidi="ar-DZ"/>
        </w:rPr>
      </w:pPr>
      <w:r>
        <w:rPr>
          <w:rFonts w:hint="cs"/>
          <w:sz w:val="36"/>
          <w:szCs w:val="36"/>
          <w:rtl/>
          <w:lang w:bidi="ar-DZ"/>
        </w:rPr>
        <w:t>السيناريو:</w:t>
      </w:r>
    </w:p>
    <w:p w14:paraId="0A0274B8" w14:textId="77777777" w:rsidR="005C384C" w:rsidRDefault="005C384C" w:rsidP="005C384C">
      <w:pPr>
        <w:pStyle w:val="a5"/>
        <w:numPr>
          <w:ilvl w:val="0"/>
          <w:numId w:val="59"/>
        </w:numPr>
        <w:rPr>
          <w:rFonts w:hint="cs"/>
          <w:sz w:val="36"/>
          <w:szCs w:val="36"/>
          <w:rtl/>
          <w:lang w:bidi="ar-DZ"/>
        </w:rPr>
      </w:pPr>
      <w:r>
        <w:rPr>
          <w:rFonts w:hint="cs"/>
          <w:sz w:val="36"/>
          <w:szCs w:val="36"/>
          <w:rtl/>
          <w:lang w:bidi="ar-DZ"/>
        </w:rPr>
        <w:t>تحديد الأصول القريبة من نهاية العمر.</w:t>
      </w:r>
    </w:p>
    <w:p w14:paraId="1B4469B9" w14:textId="77777777" w:rsidR="005C384C" w:rsidRDefault="005C384C" w:rsidP="005C384C">
      <w:pPr>
        <w:pStyle w:val="a5"/>
        <w:numPr>
          <w:ilvl w:val="0"/>
          <w:numId w:val="59"/>
        </w:numPr>
        <w:rPr>
          <w:rFonts w:hint="cs"/>
          <w:sz w:val="36"/>
          <w:szCs w:val="36"/>
          <w:rtl/>
          <w:lang w:bidi="ar-DZ"/>
        </w:rPr>
      </w:pPr>
      <w:r>
        <w:rPr>
          <w:rFonts w:hint="cs"/>
          <w:sz w:val="36"/>
          <w:szCs w:val="36"/>
          <w:rtl/>
          <w:lang w:bidi="ar-DZ"/>
        </w:rPr>
        <w:t>تحليل تكلفة الاستمرار مقابل الاستبدال.</w:t>
      </w:r>
    </w:p>
    <w:p w14:paraId="2A989E7F" w14:textId="77777777" w:rsidR="005C384C" w:rsidRDefault="005C384C" w:rsidP="005C384C">
      <w:pPr>
        <w:pStyle w:val="a5"/>
        <w:numPr>
          <w:ilvl w:val="0"/>
          <w:numId w:val="59"/>
        </w:numPr>
        <w:rPr>
          <w:rFonts w:hint="cs"/>
          <w:sz w:val="36"/>
          <w:szCs w:val="36"/>
          <w:rtl/>
          <w:lang w:bidi="ar-DZ"/>
        </w:rPr>
      </w:pPr>
      <w:r>
        <w:rPr>
          <w:rFonts w:hint="cs"/>
          <w:sz w:val="36"/>
          <w:szCs w:val="36"/>
          <w:rtl/>
          <w:lang w:bidi="ar-DZ"/>
        </w:rPr>
        <w:t>إدخال الأصول ضمن خطة التجديد.</w:t>
      </w:r>
    </w:p>
    <w:p w14:paraId="3C054222" w14:textId="77777777" w:rsidR="005C384C" w:rsidRDefault="005C384C" w:rsidP="005C384C">
      <w:pPr>
        <w:pStyle w:val="a5"/>
        <w:numPr>
          <w:ilvl w:val="0"/>
          <w:numId w:val="59"/>
        </w:numPr>
        <w:rPr>
          <w:rFonts w:hint="cs"/>
          <w:sz w:val="36"/>
          <w:szCs w:val="36"/>
          <w:rtl/>
          <w:lang w:bidi="ar-DZ"/>
        </w:rPr>
      </w:pPr>
      <w:r>
        <w:rPr>
          <w:rFonts w:hint="cs"/>
          <w:sz w:val="36"/>
          <w:szCs w:val="36"/>
          <w:rtl/>
          <w:lang w:bidi="ar-DZ"/>
        </w:rPr>
        <w:t>تحديد الجدول الزمني للتجديد.</w:t>
      </w:r>
    </w:p>
    <w:p w14:paraId="30C6DD95" w14:textId="77777777" w:rsidR="005C384C" w:rsidRDefault="005C384C" w:rsidP="005C384C">
      <w:pPr>
        <w:pStyle w:val="a5"/>
        <w:numPr>
          <w:ilvl w:val="0"/>
          <w:numId w:val="59"/>
        </w:numPr>
        <w:rPr>
          <w:rFonts w:hint="cs"/>
          <w:sz w:val="36"/>
          <w:szCs w:val="36"/>
          <w:rtl/>
          <w:lang w:bidi="ar-DZ"/>
        </w:rPr>
      </w:pPr>
      <w:r>
        <w:rPr>
          <w:rFonts w:hint="cs"/>
          <w:sz w:val="36"/>
          <w:szCs w:val="36"/>
          <w:rtl/>
          <w:lang w:bidi="ar-DZ"/>
        </w:rPr>
        <w:t>حفظ خطة التجديد.</w:t>
      </w:r>
    </w:p>
    <w:p w14:paraId="582F5EB1" w14:textId="77777777" w:rsidR="005C384C" w:rsidRDefault="005C384C" w:rsidP="005C384C">
      <w:pPr>
        <w:pStyle w:val="a5"/>
        <w:numPr>
          <w:ilvl w:val="0"/>
          <w:numId w:val="59"/>
        </w:numPr>
        <w:rPr>
          <w:rFonts w:hint="cs"/>
          <w:sz w:val="36"/>
          <w:szCs w:val="36"/>
          <w:rtl/>
          <w:lang w:bidi="ar-DZ"/>
        </w:rPr>
      </w:pPr>
      <w:r>
        <w:rPr>
          <w:rFonts w:hint="cs"/>
          <w:sz w:val="36"/>
          <w:szCs w:val="36"/>
          <w:rtl/>
          <w:lang w:bidi="ar-DZ"/>
        </w:rPr>
        <w:t>ربط الخطة بالميزانية المستقبلية.</w:t>
      </w:r>
    </w:p>
    <w:p w14:paraId="2C5083AB" w14:textId="77777777" w:rsidR="005C384C" w:rsidRDefault="005C384C" w:rsidP="005C384C">
      <w:pPr>
        <w:rPr>
          <w:rFonts w:hint="cs"/>
          <w:sz w:val="36"/>
          <w:szCs w:val="36"/>
          <w:rtl/>
          <w:lang w:bidi="ar-DZ"/>
        </w:rPr>
      </w:pPr>
    </w:p>
    <w:p w14:paraId="27D80905" w14:textId="77777777" w:rsidR="005C384C" w:rsidRDefault="005C384C" w:rsidP="005C384C">
      <w:pPr>
        <w:rPr>
          <w:rFonts w:hint="cs"/>
          <w:sz w:val="36"/>
          <w:szCs w:val="36"/>
          <w:rtl/>
          <w:lang w:bidi="ar-DZ"/>
        </w:rPr>
      </w:pPr>
      <w:r>
        <w:rPr>
          <w:rFonts w:hint="cs"/>
          <w:sz w:val="36"/>
          <w:szCs w:val="36"/>
          <w:rtl/>
          <w:lang w:bidi="ar-DZ"/>
        </w:rPr>
        <w:t>الجهة المنفذة:</w:t>
      </w:r>
    </w:p>
    <w:p w14:paraId="25DECCC0" w14:textId="77777777" w:rsidR="005C384C" w:rsidRDefault="005C384C" w:rsidP="005C384C">
      <w:pPr>
        <w:rPr>
          <w:rFonts w:hint="cs"/>
          <w:sz w:val="36"/>
          <w:szCs w:val="36"/>
          <w:rtl/>
          <w:lang w:bidi="ar-DZ"/>
        </w:rPr>
      </w:pPr>
      <w:r>
        <w:rPr>
          <w:rFonts w:hint="cs"/>
          <w:sz w:val="36"/>
          <w:szCs w:val="36"/>
          <w:rtl/>
          <w:lang w:bidi="ar-DZ"/>
        </w:rPr>
        <w:t>إدارة الأصول</w:t>
      </w:r>
    </w:p>
    <w:p w14:paraId="6F61A39C" w14:textId="77777777" w:rsidR="005C384C" w:rsidRDefault="005C384C" w:rsidP="005C384C">
      <w:pPr>
        <w:rPr>
          <w:rFonts w:hint="cs"/>
          <w:sz w:val="36"/>
          <w:szCs w:val="36"/>
          <w:rtl/>
          <w:lang w:bidi="ar-DZ"/>
        </w:rPr>
      </w:pPr>
      <w:r>
        <w:rPr>
          <w:rFonts w:hint="cs"/>
          <w:sz w:val="36"/>
          <w:szCs w:val="36"/>
          <w:rtl/>
          <w:lang w:bidi="ar-DZ"/>
        </w:rPr>
        <w:t>الإدارة المالية</w:t>
      </w:r>
    </w:p>
    <w:p w14:paraId="0FCE8AEA" w14:textId="77777777" w:rsidR="005C384C" w:rsidRDefault="005C384C" w:rsidP="005C384C">
      <w:pPr>
        <w:rPr>
          <w:rFonts w:hint="cs"/>
          <w:sz w:val="36"/>
          <w:szCs w:val="36"/>
          <w:rtl/>
          <w:lang w:bidi="ar-DZ"/>
        </w:rPr>
      </w:pPr>
      <w:r>
        <w:rPr>
          <w:rFonts w:hint="cs"/>
          <w:sz w:val="36"/>
          <w:szCs w:val="36"/>
          <w:rtl/>
          <w:lang w:bidi="ar-DZ"/>
        </w:rPr>
        <w:t xml:space="preserve">الإدارة العليا </w:t>
      </w:r>
    </w:p>
    <w:p w14:paraId="01B3F493" w14:textId="77777777" w:rsidR="005C384C" w:rsidRDefault="005C384C" w:rsidP="005C384C">
      <w:pPr>
        <w:rPr>
          <w:rFonts w:hint="cs"/>
          <w:sz w:val="36"/>
          <w:szCs w:val="36"/>
          <w:rtl/>
          <w:lang w:bidi="ar-DZ"/>
        </w:rPr>
      </w:pPr>
      <w:r>
        <w:rPr>
          <w:sz w:val="36"/>
          <w:szCs w:val="36"/>
          <w:rtl/>
          <w:lang w:bidi="ar-DZ"/>
        </w:rPr>
        <w:t>----------------------------------------------------------------------------------</w:t>
      </w:r>
    </w:p>
    <w:p w14:paraId="6FBA5C67" w14:textId="77777777" w:rsidR="005C384C" w:rsidRDefault="005C384C" w:rsidP="005C384C">
      <w:pPr>
        <w:rPr>
          <w:rFonts w:hint="cs"/>
          <w:sz w:val="36"/>
          <w:szCs w:val="36"/>
          <w:rtl/>
          <w:lang w:bidi="ar-DZ"/>
        </w:rPr>
      </w:pPr>
    </w:p>
    <w:p w14:paraId="5B77D3AE" w14:textId="77777777" w:rsidR="005C384C" w:rsidRDefault="005C384C" w:rsidP="005C384C">
      <w:pPr>
        <w:rPr>
          <w:rFonts w:hint="cs"/>
          <w:b/>
          <w:bCs/>
          <w:color w:val="000080"/>
          <w:sz w:val="36"/>
          <w:szCs w:val="36"/>
          <w:rtl/>
          <w:lang w:bidi="ar-DZ"/>
        </w:rPr>
      </w:pPr>
      <w:r>
        <w:rPr>
          <w:rFonts w:hint="cs"/>
          <w:b/>
          <w:bCs/>
          <w:color w:val="000080"/>
          <w:sz w:val="36"/>
          <w:szCs w:val="36"/>
          <w:rtl/>
          <w:lang w:bidi="ar-DZ"/>
        </w:rPr>
        <w:t>الفئة الثالثة</w:t>
      </w:r>
      <w:r>
        <w:rPr>
          <w:b/>
          <w:bCs/>
          <w:color w:val="000080"/>
          <w:sz w:val="36"/>
          <w:szCs w:val="36"/>
          <w:rtl/>
          <w:lang w:bidi="ar-DZ"/>
        </w:rPr>
        <w:t xml:space="preserve">: </w:t>
      </w:r>
      <w:r>
        <w:rPr>
          <w:rFonts w:hint="cs"/>
          <w:b/>
          <w:bCs/>
          <w:color w:val="000080"/>
          <w:sz w:val="36"/>
          <w:szCs w:val="36"/>
          <w:rtl/>
          <w:lang w:bidi="ar-DZ"/>
        </w:rPr>
        <w:t>فئة التشغيل والصيانة (والاستخدام)</w:t>
      </w:r>
    </w:p>
    <w:p w14:paraId="1F009926" w14:textId="77777777" w:rsidR="005C384C" w:rsidRDefault="005C384C" w:rsidP="005C384C">
      <w:pPr>
        <w:rPr>
          <w:rFonts w:hint="cs"/>
          <w:sz w:val="36"/>
          <w:szCs w:val="36"/>
          <w:rtl/>
          <w:lang w:bidi="ar-DZ"/>
        </w:rPr>
      </w:pPr>
    </w:p>
    <w:p w14:paraId="74FFFF99"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تشغيل الأصل</w:t>
      </w:r>
    </w:p>
    <w:p w14:paraId="1BFD84A6" w14:textId="77777777" w:rsidR="005C384C" w:rsidRDefault="005C384C" w:rsidP="005C384C">
      <w:pPr>
        <w:rPr>
          <w:rFonts w:hint="cs"/>
          <w:sz w:val="36"/>
          <w:szCs w:val="36"/>
          <w:rtl/>
          <w:lang w:bidi="ar-DZ"/>
        </w:rPr>
      </w:pPr>
      <w:r>
        <w:rPr>
          <w:rFonts w:hint="cs"/>
          <w:sz w:val="36"/>
          <w:szCs w:val="36"/>
          <w:rtl/>
          <w:lang w:bidi="ar-DZ"/>
        </w:rPr>
        <w:lastRenderedPageBreak/>
        <w:t>السيناريو:</w:t>
      </w:r>
    </w:p>
    <w:p w14:paraId="67D695B7" w14:textId="77777777" w:rsidR="005C384C" w:rsidRDefault="005C384C" w:rsidP="005C384C">
      <w:pPr>
        <w:pStyle w:val="a5"/>
        <w:numPr>
          <w:ilvl w:val="0"/>
          <w:numId w:val="60"/>
        </w:numPr>
        <w:rPr>
          <w:rFonts w:hint="cs"/>
          <w:sz w:val="36"/>
          <w:szCs w:val="36"/>
          <w:rtl/>
          <w:lang w:bidi="ar-DZ"/>
        </w:rPr>
      </w:pPr>
      <w:r>
        <w:rPr>
          <w:rFonts w:hint="cs"/>
          <w:sz w:val="36"/>
          <w:szCs w:val="36"/>
          <w:rtl/>
          <w:lang w:bidi="ar-DZ"/>
        </w:rPr>
        <w:t>الحاجة لاستخدام الأصل في العملية التعليمية أو الإدارية.</w:t>
      </w:r>
    </w:p>
    <w:p w14:paraId="2E3A7D46" w14:textId="77777777" w:rsidR="005C384C" w:rsidRDefault="005C384C" w:rsidP="005C384C">
      <w:pPr>
        <w:pStyle w:val="a5"/>
        <w:numPr>
          <w:ilvl w:val="0"/>
          <w:numId w:val="60"/>
        </w:numPr>
        <w:rPr>
          <w:rFonts w:hint="cs"/>
          <w:sz w:val="36"/>
          <w:szCs w:val="36"/>
          <w:rtl/>
          <w:lang w:bidi="ar-DZ"/>
        </w:rPr>
      </w:pPr>
      <w:r>
        <w:rPr>
          <w:rFonts w:hint="cs"/>
          <w:sz w:val="36"/>
          <w:szCs w:val="36"/>
          <w:rtl/>
          <w:lang w:bidi="ar-DZ"/>
        </w:rPr>
        <w:t>المستخدم المعتمد يسجل الدخول للنظام.</w:t>
      </w:r>
    </w:p>
    <w:p w14:paraId="14E4C092" w14:textId="77777777" w:rsidR="005C384C" w:rsidRDefault="005C384C" w:rsidP="005C384C">
      <w:pPr>
        <w:pStyle w:val="a5"/>
        <w:numPr>
          <w:ilvl w:val="0"/>
          <w:numId w:val="60"/>
        </w:numPr>
        <w:rPr>
          <w:rFonts w:hint="cs"/>
          <w:sz w:val="36"/>
          <w:szCs w:val="36"/>
          <w:rtl/>
          <w:lang w:bidi="ar-DZ"/>
        </w:rPr>
      </w:pPr>
      <w:r>
        <w:rPr>
          <w:rFonts w:hint="cs"/>
          <w:sz w:val="36"/>
          <w:szCs w:val="36"/>
          <w:rtl/>
          <w:lang w:bidi="ar-DZ"/>
        </w:rPr>
        <w:t>التحقق من أن حالة الأصل "نشط".</w:t>
      </w:r>
    </w:p>
    <w:p w14:paraId="26BC6839" w14:textId="77777777" w:rsidR="005C384C" w:rsidRDefault="005C384C" w:rsidP="005C384C">
      <w:pPr>
        <w:pStyle w:val="a5"/>
        <w:numPr>
          <w:ilvl w:val="0"/>
          <w:numId w:val="60"/>
        </w:numPr>
        <w:rPr>
          <w:rFonts w:hint="cs"/>
          <w:sz w:val="36"/>
          <w:szCs w:val="36"/>
          <w:rtl/>
          <w:lang w:bidi="ar-DZ"/>
        </w:rPr>
      </w:pPr>
      <w:r>
        <w:rPr>
          <w:rFonts w:hint="cs"/>
          <w:sz w:val="36"/>
          <w:szCs w:val="36"/>
          <w:rtl/>
          <w:lang w:bidi="ar-DZ"/>
        </w:rPr>
        <w:t>تسجيل بدء استخدام الأصل.</w:t>
      </w:r>
    </w:p>
    <w:p w14:paraId="24F71B9D" w14:textId="77777777" w:rsidR="005C384C" w:rsidRDefault="005C384C" w:rsidP="005C384C">
      <w:pPr>
        <w:pStyle w:val="a5"/>
        <w:numPr>
          <w:ilvl w:val="0"/>
          <w:numId w:val="60"/>
        </w:numPr>
        <w:rPr>
          <w:rFonts w:hint="cs"/>
          <w:sz w:val="36"/>
          <w:szCs w:val="36"/>
          <w:rtl/>
          <w:lang w:bidi="ar-DZ"/>
        </w:rPr>
      </w:pPr>
      <w:r>
        <w:rPr>
          <w:rFonts w:hint="cs"/>
          <w:sz w:val="36"/>
          <w:szCs w:val="36"/>
          <w:rtl/>
          <w:lang w:bidi="ar-DZ"/>
        </w:rPr>
        <w:t>ربط الاستخدام بالمستخدم والقسم والغرض.</w:t>
      </w:r>
    </w:p>
    <w:p w14:paraId="36EB25C2" w14:textId="77777777" w:rsidR="005C384C" w:rsidRDefault="005C384C" w:rsidP="005C384C">
      <w:pPr>
        <w:pStyle w:val="a5"/>
        <w:numPr>
          <w:ilvl w:val="0"/>
          <w:numId w:val="60"/>
        </w:numPr>
        <w:rPr>
          <w:rFonts w:hint="cs"/>
          <w:sz w:val="36"/>
          <w:szCs w:val="36"/>
          <w:rtl/>
          <w:lang w:bidi="ar-DZ"/>
        </w:rPr>
      </w:pPr>
      <w:r>
        <w:rPr>
          <w:rFonts w:hint="cs"/>
          <w:sz w:val="36"/>
          <w:szCs w:val="36"/>
          <w:rtl/>
          <w:lang w:bidi="ar-DZ"/>
        </w:rPr>
        <w:t>تحديث حالة الأصل إلى "قيد الاستخدام".</w:t>
      </w:r>
    </w:p>
    <w:p w14:paraId="76146781" w14:textId="77777777" w:rsidR="005C384C" w:rsidRDefault="005C384C" w:rsidP="005C384C">
      <w:pPr>
        <w:pStyle w:val="a5"/>
        <w:numPr>
          <w:ilvl w:val="0"/>
          <w:numId w:val="60"/>
        </w:numPr>
        <w:rPr>
          <w:rFonts w:hint="cs"/>
          <w:sz w:val="36"/>
          <w:szCs w:val="36"/>
          <w:rtl/>
          <w:lang w:bidi="ar-DZ"/>
        </w:rPr>
      </w:pPr>
      <w:r>
        <w:rPr>
          <w:rFonts w:hint="cs"/>
          <w:sz w:val="36"/>
          <w:szCs w:val="36"/>
          <w:rtl/>
          <w:lang w:bidi="ar-DZ"/>
        </w:rPr>
        <w:t>تسجيل وقت بدء التشغيل.</w:t>
      </w:r>
    </w:p>
    <w:p w14:paraId="07D3AC83" w14:textId="77777777" w:rsidR="005C384C" w:rsidRDefault="005C384C" w:rsidP="005C384C">
      <w:pPr>
        <w:rPr>
          <w:rFonts w:hint="cs"/>
          <w:sz w:val="36"/>
          <w:szCs w:val="36"/>
          <w:rtl/>
          <w:lang w:bidi="ar-DZ"/>
        </w:rPr>
      </w:pPr>
    </w:p>
    <w:p w14:paraId="5E8DDFC0" w14:textId="77777777" w:rsidR="005C384C" w:rsidRDefault="005C384C" w:rsidP="005C384C">
      <w:pPr>
        <w:rPr>
          <w:rFonts w:hint="cs"/>
          <w:sz w:val="36"/>
          <w:szCs w:val="36"/>
          <w:rtl/>
          <w:lang w:bidi="ar-DZ"/>
        </w:rPr>
      </w:pPr>
      <w:r>
        <w:rPr>
          <w:rFonts w:hint="cs"/>
          <w:sz w:val="36"/>
          <w:szCs w:val="36"/>
          <w:rtl/>
          <w:lang w:bidi="ar-DZ"/>
        </w:rPr>
        <w:t>الجهة المنفذة:</w:t>
      </w:r>
    </w:p>
    <w:p w14:paraId="03CDB181" w14:textId="77777777" w:rsidR="005C384C" w:rsidRDefault="005C384C" w:rsidP="005C384C">
      <w:pPr>
        <w:rPr>
          <w:rFonts w:hint="cs"/>
          <w:sz w:val="36"/>
          <w:szCs w:val="36"/>
          <w:rtl/>
          <w:lang w:bidi="ar-DZ"/>
        </w:rPr>
      </w:pPr>
      <w:r>
        <w:rPr>
          <w:rFonts w:hint="cs"/>
          <w:sz w:val="36"/>
          <w:szCs w:val="36"/>
          <w:rtl/>
          <w:lang w:bidi="ar-DZ"/>
        </w:rPr>
        <w:t>الجهة المستخدمة</w:t>
      </w:r>
    </w:p>
    <w:p w14:paraId="051F52CC" w14:textId="77777777" w:rsidR="005C384C" w:rsidRDefault="005C384C" w:rsidP="005C384C">
      <w:pPr>
        <w:rPr>
          <w:rFonts w:hint="cs"/>
          <w:sz w:val="36"/>
          <w:szCs w:val="36"/>
          <w:rtl/>
          <w:lang w:bidi="ar-DZ"/>
        </w:rPr>
      </w:pPr>
      <w:r>
        <w:rPr>
          <w:rFonts w:hint="cs"/>
          <w:sz w:val="36"/>
          <w:szCs w:val="36"/>
          <w:rtl/>
          <w:lang w:bidi="ar-DZ"/>
        </w:rPr>
        <w:t>الموظف المسؤول عن الأصل</w:t>
      </w:r>
    </w:p>
    <w:p w14:paraId="1DB800AD" w14:textId="77777777" w:rsidR="005C384C" w:rsidRDefault="005C384C" w:rsidP="005C384C">
      <w:pPr>
        <w:rPr>
          <w:rFonts w:hint="cs"/>
          <w:sz w:val="36"/>
          <w:szCs w:val="36"/>
          <w:rtl/>
          <w:lang w:bidi="ar-DZ"/>
        </w:rPr>
      </w:pPr>
    </w:p>
    <w:p w14:paraId="36FEB8E7" w14:textId="77777777" w:rsidR="005C384C" w:rsidRDefault="005C384C" w:rsidP="005C384C">
      <w:pPr>
        <w:rPr>
          <w:rFonts w:hint="cs"/>
          <w:sz w:val="36"/>
          <w:szCs w:val="36"/>
          <w:rtl/>
          <w:lang w:bidi="ar-DZ"/>
        </w:rPr>
      </w:pPr>
    </w:p>
    <w:p w14:paraId="65083767"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إيقاف تشغيل الأصل</w:t>
      </w:r>
    </w:p>
    <w:p w14:paraId="0742612F" w14:textId="77777777" w:rsidR="005C384C" w:rsidRDefault="005C384C" w:rsidP="005C384C">
      <w:pPr>
        <w:rPr>
          <w:rFonts w:hint="cs"/>
          <w:sz w:val="36"/>
          <w:szCs w:val="36"/>
          <w:rtl/>
          <w:lang w:bidi="ar-DZ"/>
        </w:rPr>
      </w:pPr>
      <w:r>
        <w:rPr>
          <w:rFonts w:hint="cs"/>
          <w:sz w:val="36"/>
          <w:szCs w:val="36"/>
          <w:rtl/>
          <w:lang w:bidi="ar-DZ"/>
        </w:rPr>
        <w:t>السيناريو:</w:t>
      </w:r>
    </w:p>
    <w:p w14:paraId="1896F7BB" w14:textId="77777777" w:rsidR="005C384C" w:rsidRDefault="005C384C" w:rsidP="005C384C">
      <w:pPr>
        <w:pStyle w:val="a5"/>
        <w:numPr>
          <w:ilvl w:val="0"/>
          <w:numId w:val="61"/>
        </w:numPr>
        <w:rPr>
          <w:rFonts w:hint="cs"/>
          <w:sz w:val="36"/>
          <w:szCs w:val="36"/>
          <w:rtl/>
          <w:lang w:bidi="ar-DZ"/>
        </w:rPr>
      </w:pPr>
      <w:r>
        <w:rPr>
          <w:rFonts w:hint="cs"/>
          <w:sz w:val="36"/>
          <w:szCs w:val="36"/>
          <w:rtl/>
          <w:lang w:bidi="ar-DZ"/>
        </w:rPr>
        <w:t>انتهاء الحاجة لاستخدام الأصل.</w:t>
      </w:r>
    </w:p>
    <w:p w14:paraId="72AA887D" w14:textId="77777777" w:rsidR="005C384C" w:rsidRDefault="005C384C" w:rsidP="005C384C">
      <w:pPr>
        <w:pStyle w:val="a5"/>
        <w:numPr>
          <w:ilvl w:val="0"/>
          <w:numId w:val="61"/>
        </w:numPr>
        <w:rPr>
          <w:rFonts w:hint="cs"/>
          <w:sz w:val="36"/>
          <w:szCs w:val="36"/>
          <w:rtl/>
          <w:lang w:bidi="ar-DZ"/>
        </w:rPr>
      </w:pPr>
      <w:r>
        <w:rPr>
          <w:rFonts w:hint="cs"/>
          <w:sz w:val="36"/>
          <w:szCs w:val="36"/>
          <w:rtl/>
          <w:lang w:bidi="ar-DZ"/>
        </w:rPr>
        <w:t>المستخدم يدخل إلى شاشة الأصل.</w:t>
      </w:r>
    </w:p>
    <w:p w14:paraId="13430F29" w14:textId="77777777" w:rsidR="005C384C" w:rsidRDefault="005C384C" w:rsidP="005C384C">
      <w:pPr>
        <w:pStyle w:val="a5"/>
        <w:numPr>
          <w:ilvl w:val="0"/>
          <w:numId w:val="61"/>
        </w:numPr>
        <w:rPr>
          <w:rFonts w:hint="cs"/>
          <w:sz w:val="36"/>
          <w:szCs w:val="36"/>
          <w:rtl/>
          <w:lang w:bidi="ar-DZ"/>
        </w:rPr>
      </w:pPr>
      <w:r>
        <w:rPr>
          <w:rFonts w:hint="cs"/>
          <w:sz w:val="36"/>
          <w:szCs w:val="36"/>
          <w:rtl/>
          <w:lang w:bidi="ar-DZ"/>
        </w:rPr>
        <w:t>اختيار خيار "إيقاف التشغيل".</w:t>
      </w:r>
    </w:p>
    <w:p w14:paraId="0EA9532B" w14:textId="77777777" w:rsidR="005C384C" w:rsidRDefault="005C384C" w:rsidP="005C384C">
      <w:pPr>
        <w:pStyle w:val="a5"/>
        <w:numPr>
          <w:ilvl w:val="0"/>
          <w:numId w:val="61"/>
        </w:numPr>
        <w:rPr>
          <w:rFonts w:hint="cs"/>
          <w:sz w:val="36"/>
          <w:szCs w:val="36"/>
          <w:rtl/>
          <w:lang w:bidi="ar-DZ"/>
        </w:rPr>
      </w:pPr>
      <w:r>
        <w:rPr>
          <w:rFonts w:hint="cs"/>
          <w:sz w:val="36"/>
          <w:szCs w:val="36"/>
          <w:rtl/>
          <w:lang w:bidi="ar-DZ"/>
        </w:rPr>
        <w:t>تسجيل وقت الإيقاف.</w:t>
      </w:r>
    </w:p>
    <w:p w14:paraId="10E83FBD" w14:textId="77777777" w:rsidR="005C384C" w:rsidRDefault="005C384C" w:rsidP="005C384C">
      <w:pPr>
        <w:pStyle w:val="a5"/>
        <w:numPr>
          <w:ilvl w:val="0"/>
          <w:numId w:val="61"/>
        </w:numPr>
        <w:rPr>
          <w:rFonts w:hint="cs"/>
          <w:sz w:val="36"/>
          <w:szCs w:val="36"/>
          <w:rtl/>
          <w:lang w:bidi="ar-DZ"/>
        </w:rPr>
      </w:pPr>
      <w:r>
        <w:rPr>
          <w:rFonts w:hint="cs"/>
          <w:sz w:val="36"/>
          <w:szCs w:val="36"/>
          <w:rtl/>
          <w:lang w:bidi="ar-DZ"/>
        </w:rPr>
        <w:t>تسجيل سبب الإيقاف إن وجد.</w:t>
      </w:r>
    </w:p>
    <w:p w14:paraId="38E1E218" w14:textId="77777777" w:rsidR="005C384C" w:rsidRDefault="005C384C" w:rsidP="005C384C">
      <w:pPr>
        <w:pStyle w:val="a5"/>
        <w:numPr>
          <w:ilvl w:val="0"/>
          <w:numId w:val="61"/>
        </w:numPr>
        <w:rPr>
          <w:rFonts w:hint="cs"/>
          <w:sz w:val="36"/>
          <w:szCs w:val="36"/>
          <w:rtl/>
          <w:lang w:bidi="ar-DZ"/>
        </w:rPr>
      </w:pPr>
      <w:r>
        <w:rPr>
          <w:rFonts w:hint="cs"/>
          <w:sz w:val="36"/>
          <w:szCs w:val="36"/>
          <w:rtl/>
          <w:lang w:bidi="ar-DZ"/>
        </w:rPr>
        <w:t>تحديث حالة الأصل إلى "غير قيد الاستخدام".</w:t>
      </w:r>
    </w:p>
    <w:p w14:paraId="4CAB818B" w14:textId="77777777" w:rsidR="005C384C" w:rsidRDefault="005C384C" w:rsidP="005C384C">
      <w:pPr>
        <w:pStyle w:val="a5"/>
        <w:numPr>
          <w:ilvl w:val="0"/>
          <w:numId w:val="61"/>
        </w:numPr>
        <w:rPr>
          <w:rFonts w:hint="cs"/>
          <w:sz w:val="36"/>
          <w:szCs w:val="36"/>
          <w:rtl/>
          <w:lang w:bidi="ar-DZ"/>
        </w:rPr>
      </w:pPr>
      <w:r>
        <w:rPr>
          <w:rFonts w:hint="cs"/>
          <w:sz w:val="36"/>
          <w:szCs w:val="36"/>
          <w:rtl/>
          <w:lang w:bidi="ar-DZ"/>
        </w:rPr>
        <w:t>حفظ سجل الإيقاف في النظام.</w:t>
      </w:r>
    </w:p>
    <w:p w14:paraId="6A958EA1" w14:textId="77777777" w:rsidR="005C384C" w:rsidRDefault="005C384C" w:rsidP="005C384C">
      <w:pPr>
        <w:rPr>
          <w:rFonts w:hint="cs"/>
          <w:sz w:val="36"/>
          <w:szCs w:val="36"/>
          <w:rtl/>
          <w:lang w:bidi="ar-DZ"/>
        </w:rPr>
      </w:pPr>
    </w:p>
    <w:p w14:paraId="068DAE3A" w14:textId="77777777" w:rsidR="005C384C" w:rsidRDefault="005C384C" w:rsidP="005C384C">
      <w:pPr>
        <w:rPr>
          <w:rFonts w:hint="cs"/>
          <w:sz w:val="36"/>
          <w:szCs w:val="36"/>
          <w:rtl/>
          <w:lang w:bidi="ar-DZ"/>
        </w:rPr>
      </w:pPr>
      <w:r>
        <w:rPr>
          <w:rFonts w:hint="cs"/>
          <w:sz w:val="36"/>
          <w:szCs w:val="36"/>
          <w:rtl/>
          <w:lang w:bidi="ar-DZ"/>
        </w:rPr>
        <w:lastRenderedPageBreak/>
        <w:t>الجهة المنفذة:</w:t>
      </w:r>
    </w:p>
    <w:p w14:paraId="0461A497" w14:textId="77777777" w:rsidR="005C384C" w:rsidRDefault="005C384C" w:rsidP="005C384C">
      <w:pPr>
        <w:rPr>
          <w:rFonts w:hint="cs"/>
          <w:sz w:val="36"/>
          <w:szCs w:val="36"/>
          <w:rtl/>
          <w:lang w:bidi="ar-DZ"/>
        </w:rPr>
      </w:pPr>
      <w:r>
        <w:rPr>
          <w:rFonts w:hint="cs"/>
          <w:sz w:val="36"/>
          <w:szCs w:val="36"/>
          <w:rtl/>
          <w:lang w:bidi="ar-DZ"/>
        </w:rPr>
        <w:t>الجهة المستخدمة</w:t>
      </w:r>
    </w:p>
    <w:p w14:paraId="30F3ED34" w14:textId="77777777" w:rsidR="005C384C" w:rsidRDefault="005C384C" w:rsidP="005C384C">
      <w:pPr>
        <w:rPr>
          <w:rFonts w:hint="cs"/>
          <w:sz w:val="36"/>
          <w:szCs w:val="36"/>
          <w:rtl/>
          <w:lang w:bidi="ar-DZ"/>
        </w:rPr>
      </w:pPr>
    </w:p>
    <w:p w14:paraId="18DFAE26" w14:textId="77777777" w:rsidR="005C384C" w:rsidRDefault="005C384C" w:rsidP="005C384C">
      <w:pPr>
        <w:rPr>
          <w:rFonts w:hint="cs"/>
          <w:sz w:val="36"/>
          <w:szCs w:val="36"/>
          <w:rtl/>
          <w:lang w:bidi="ar-DZ"/>
        </w:rPr>
      </w:pPr>
    </w:p>
    <w:p w14:paraId="58289B81"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تسجيل استخدام الأصل (بواسطة من ولماذا)</w:t>
      </w:r>
    </w:p>
    <w:p w14:paraId="28E28A71" w14:textId="77777777" w:rsidR="005C384C" w:rsidRDefault="005C384C" w:rsidP="005C384C">
      <w:pPr>
        <w:rPr>
          <w:rFonts w:hint="cs"/>
          <w:sz w:val="36"/>
          <w:szCs w:val="36"/>
          <w:rtl/>
          <w:lang w:bidi="ar-DZ"/>
        </w:rPr>
      </w:pPr>
      <w:r>
        <w:rPr>
          <w:rFonts w:hint="cs"/>
          <w:sz w:val="36"/>
          <w:szCs w:val="36"/>
          <w:rtl/>
          <w:lang w:bidi="ar-DZ"/>
        </w:rPr>
        <w:t>السيناريو:</w:t>
      </w:r>
    </w:p>
    <w:p w14:paraId="15E5DE14" w14:textId="77777777" w:rsidR="005C384C" w:rsidRDefault="005C384C" w:rsidP="005C384C">
      <w:pPr>
        <w:pStyle w:val="a5"/>
        <w:numPr>
          <w:ilvl w:val="0"/>
          <w:numId w:val="62"/>
        </w:numPr>
        <w:rPr>
          <w:rFonts w:hint="cs"/>
          <w:sz w:val="36"/>
          <w:szCs w:val="36"/>
          <w:rtl/>
          <w:lang w:bidi="ar-DZ"/>
        </w:rPr>
      </w:pPr>
      <w:r>
        <w:rPr>
          <w:rFonts w:hint="cs"/>
          <w:sz w:val="36"/>
          <w:szCs w:val="36"/>
          <w:rtl/>
          <w:lang w:bidi="ar-DZ"/>
        </w:rPr>
        <w:t>فتح شاشة تسجيل الاستخدام.</w:t>
      </w:r>
    </w:p>
    <w:p w14:paraId="2E85749E" w14:textId="77777777" w:rsidR="005C384C" w:rsidRDefault="005C384C" w:rsidP="005C384C">
      <w:pPr>
        <w:pStyle w:val="a5"/>
        <w:numPr>
          <w:ilvl w:val="0"/>
          <w:numId w:val="62"/>
        </w:numPr>
        <w:rPr>
          <w:rFonts w:hint="cs"/>
          <w:sz w:val="36"/>
          <w:szCs w:val="36"/>
          <w:rtl/>
          <w:lang w:bidi="ar-DZ"/>
        </w:rPr>
      </w:pPr>
      <w:r>
        <w:rPr>
          <w:rFonts w:hint="cs"/>
          <w:sz w:val="36"/>
          <w:szCs w:val="36"/>
          <w:rtl/>
          <w:lang w:bidi="ar-DZ"/>
        </w:rPr>
        <w:t>اختيار المستخدم المسؤول.</w:t>
      </w:r>
    </w:p>
    <w:p w14:paraId="50D79296" w14:textId="77777777" w:rsidR="005C384C" w:rsidRDefault="005C384C" w:rsidP="005C384C">
      <w:pPr>
        <w:pStyle w:val="a5"/>
        <w:numPr>
          <w:ilvl w:val="0"/>
          <w:numId w:val="62"/>
        </w:numPr>
        <w:rPr>
          <w:rFonts w:hint="cs"/>
          <w:sz w:val="36"/>
          <w:szCs w:val="36"/>
          <w:rtl/>
          <w:lang w:bidi="ar-DZ"/>
        </w:rPr>
      </w:pPr>
      <w:r>
        <w:rPr>
          <w:rFonts w:hint="cs"/>
          <w:sz w:val="36"/>
          <w:szCs w:val="36"/>
          <w:rtl/>
          <w:lang w:bidi="ar-DZ"/>
        </w:rPr>
        <w:t>تحديد الغرض من الاستخدام.</w:t>
      </w:r>
    </w:p>
    <w:p w14:paraId="791F5F61" w14:textId="77777777" w:rsidR="005C384C" w:rsidRDefault="005C384C" w:rsidP="005C384C">
      <w:pPr>
        <w:pStyle w:val="a5"/>
        <w:numPr>
          <w:ilvl w:val="0"/>
          <w:numId w:val="62"/>
        </w:numPr>
        <w:rPr>
          <w:rFonts w:hint="cs"/>
          <w:sz w:val="36"/>
          <w:szCs w:val="36"/>
          <w:rtl/>
          <w:lang w:bidi="ar-DZ"/>
        </w:rPr>
      </w:pPr>
      <w:r>
        <w:rPr>
          <w:rFonts w:hint="cs"/>
          <w:sz w:val="36"/>
          <w:szCs w:val="36"/>
          <w:rtl/>
          <w:lang w:bidi="ar-DZ"/>
        </w:rPr>
        <w:t>تحديد القسم أو النشاط المرتبط.</w:t>
      </w:r>
    </w:p>
    <w:p w14:paraId="439AF2BE" w14:textId="77777777" w:rsidR="005C384C" w:rsidRDefault="005C384C" w:rsidP="005C384C">
      <w:pPr>
        <w:pStyle w:val="a5"/>
        <w:numPr>
          <w:ilvl w:val="0"/>
          <w:numId w:val="62"/>
        </w:numPr>
        <w:rPr>
          <w:rFonts w:hint="cs"/>
          <w:sz w:val="36"/>
          <w:szCs w:val="36"/>
          <w:rtl/>
          <w:lang w:bidi="ar-DZ"/>
        </w:rPr>
      </w:pPr>
      <w:r>
        <w:rPr>
          <w:rFonts w:hint="cs"/>
          <w:sz w:val="36"/>
          <w:szCs w:val="36"/>
          <w:rtl/>
          <w:lang w:bidi="ar-DZ"/>
        </w:rPr>
        <w:t>تسجيل تاريخ ووقت الاستخدام.</w:t>
      </w:r>
    </w:p>
    <w:p w14:paraId="2A5F2915" w14:textId="77777777" w:rsidR="005C384C" w:rsidRDefault="005C384C" w:rsidP="005C384C">
      <w:pPr>
        <w:pStyle w:val="a5"/>
        <w:numPr>
          <w:ilvl w:val="0"/>
          <w:numId w:val="62"/>
        </w:numPr>
        <w:rPr>
          <w:rFonts w:hint="cs"/>
          <w:sz w:val="36"/>
          <w:szCs w:val="36"/>
          <w:rtl/>
          <w:lang w:bidi="ar-DZ"/>
        </w:rPr>
      </w:pPr>
      <w:r>
        <w:rPr>
          <w:rFonts w:hint="cs"/>
          <w:sz w:val="36"/>
          <w:szCs w:val="36"/>
          <w:rtl/>
          <w:lang w:bidi="ar-DZ"/>
        </w:rPr>
        <w:t>حفظ سجل الاستخدام في النظام.</w:t>
      </w:r>
    </w:p>
    <w:p w14:paraId="1FB7DE1A" w14:textId="77777777" w:rsidR="005C384C" w:rsidRDefault="005C384C" w:rsidP="005C384C">
      <w:pPr>
        <w:pStyle w:val="a5"/>
        <w:numPr>
          <w:ilvl w:val="0"/>
          <w:numId w:val="62"/>
        </w:numPr>
        <w:rPr>
          <w:rFonts w:hint="cs"/>
          <w:sz w:val="36"/>
          <w:szCs w:val="36"/>
          <w:rtl/>
          <w:lang w:bidi="ar-DZ"/>
        </w:rPr>
      </w:pPr>
      <w:r>
        <w:rPr>
          <w:rFonts w:hint="cs"/>
          <w:sz w:val="36"/>
          <w:szCs w:val="36"/>
          <w:rtl/>
          <w:lang w:bidi="ar-DZ"/>
        </w:rPr>
        <w:t>ربط الاستخدام بسجل الأصل.</w:t>
      </w:r>
    </w:p>
    <w:p w14:paraId="6BD04C42" w14:textId="77777777" w:rsidR="005C384C" w:rsidRDefault="005C384C" w:rsidP="005C384C">
      <w:pPr>
        <w:rPr>
          <w:rFonts w:hint="cs"/>
          <w:sz w:val="36"/>
          <w:szCs w:val="36"/>
          <w:rtl/>
          <w:lang w:bidi="ar-DZ"/>
        </w:rPr>
      </w:pPr>
    </w:p>
    <w:p w14:paraId="310A5E63" w14:textId="77777777" w:rsidR="005C384C" w:rsidRDefault="005C384C" w:rsidP="005C384C">
      <w:pPr>
        <w:rPr>
          <w:rFonts w:hint="cs"/>
          <w:sz w:val="36"/>
          <w:szCs w:val="36"/>
          <w:rtl/>
          <w:lang w:bidi="ar-DZ"/>
        </w:rPr>
      </w:pPr>
      <w:r>
        <w:rPr>
          <w:rFonts w:hint="cs"/>
          <w:sz w:val="36"/>
          <w:szCs w:val="36"/>
          <w:rtl/>
          <w:lang w:bidi="ar-DZ"/>
        </w:rPr>
        <w:t>الجهة المنفذة:</w:t>
      </w:r>
    </w:p>
    <w:p w14:paraId="75D3D0B5" w14:textId="77777777" w:rsidR="005C384C" w:rsidRDefault="005C384C" w:rsidP="005C384C">
      <w:pPr>
        <w:rPr>
          <w:rFonts w:hint="cs"/>
          <w:sz w:val="36"/>
          <w:szCs w:val="36"/>
          <w:rtl/>
          <w:lang w:bidi="ar-DZ"/>
        </w:rPr>
      </w:pPr>
      <w:r>
        <w:rPr>
          <w:rFonts w:hint="cs"/>
          <w:sz w:val="36"/>
          <w:szCs w:val="36"/>
          <w:rtl/>
          <w:lang w:bidi="ar-DZ"/>
        </w:rPr>
        <w:t>المستخدم</w:t>
      </w:r>
    </w:p>
    <w:p w14:paraId="59FA9A4D" w14:textId="77777777" w:rsidR="005C384C" w:rsidRDefault="005C384C" w:rsidP="005C384C">
      <w:pPr>
        <w:rPr>
          <w:rFonts w:hint="cs"/>
          <w:sz w:val="36"/>
          <w:szCs w:val="36"/>
          <w:rtl/>
          <w:lang w:bidi="ar-DZ"/>
        </w:rPr>
      </w:pPr>
      <w:r>
        <w:rPr>
          <w:rFonts w:hint="cs"/>
          <w:sz w:val="36"/>
          <w:szCs w:val="36"/>
          <w:rtl/>
          <w:lang w:bidi="ar-DZ"/>
        </w:rPr>
        <w:t>مسؤول الأصل</w:t>
      </w:r>
    </w:p>
    <w:p w14:paraId="7DFE6133" w14:textId="77777777" w:rsidR="005C384C" w:rsidRDefault="005C384C" w:rsidP="005C384C">
      <w:pPr>
        <w:rPr>
          <w:rFonts w:hint="cs"/>
          <w:sz w:val="36"/>
          <w:szCs w:val="36"/>
          <w:rtl/>
          <w:lang w:bidi="ar-DZ"/>
        </w:rPr>
      </w:pPr>
    </w:p>
    <w:p w14:paraId="22E3CA94" w14:textId="77777777" w:rsidR="005C384C" w:rsidRDefault="005C384C" w:rsidP="005C384C">
      <w:pPr>
        <w:rPr>
          <w:rFonts w:hint="cs"/>
          <w:sz w:val="36"/>
          <w:szCs w:val="36"/>
          <w:rtl/>
          <w:lang w:bidi="ar-DZ"/>
        </w:rPr>
      </w:pPr>
    </w:p>
    <w:p w14:paraId="17DF5CB8"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جدولة الصيانة الدورية</w:t>
      </w:r>
    </w:p>
    <w:p w14:paraId="6EF4C739" w14:textId="77777777" w:rsidR="005C384C" w:rsidRDefault="005C384C" w:rsidP="005C384C">
      <w:pPr>
        <w:rPr>
          <w:rFonts w:hint="cs"/>
          <w:sz w:val="36"/>
          <w:szCs w:val="36"/>
          <w:rtl/>
          <w:lang w:bidi="ar-DZ"/>
        </w:rPr>
      </w:pPr>
      <w:r>
        <w:rPr>
          <w:rFonts w:hint="cs"/>
          <w:sz w:val="36"/>
          <w:szCs w:val="36"/>
          <w:rtl/>
          <w:lang w:bidi="ar-DZ"/>
        </w:rPr>
        <w:t>السيناريو:</w:t>
      </w:r>
    </w:p>
    <w:p w14:paraId="3F8BC161" w14:textId="77777777" w:rsidR="005C384C" w:rsidRDefault="005C384C" w:rsidP="005C384C">
      <w:pPr>
        <w:pStyle w:val="a5"/>
        <w:numPr>
          <w:ilvl w:val="0"/>
          <w:numId w:val="63"/>
        </w:numPr>
        <w:rPr>
          <w:rFonts w:hint="cs"/>
          <w:sz w:val="36"/>
          <w:szCs w:val="36"/>
          <w:rtl/>
          <w:lang w:bidi="ar-DZ"/>
        </w:rPr>
      </w:pPr>
      <w:r>
        <w:rPr>
          <w:rFonts w:hint="cs"/>
          <w:sz w:val="36"/>
          <w:szCs w:val="36"/>
          <w:rtl/>
          <w:lang w:bidi="ar-DZ"/>
        </w:rPr>
        <w:t>فتح سجل الأصل من قبل إدارة الصيانة.</w:t>
      </w:r>
    </w:p>
    <w:p w14:paraId="6F8680D3" w14:textId="77777777" w:rsidR="005C384C" w:rsidRDefault="005C384C" w:rsidP="005C384C">
      <w:pPr>
        <w:pStyle w:val="a5"/>
        <w:numPr>
          <w:ilvl w:val="0"/>
          <w:numId w:val="63"/>
        </w:numPr>
        <w:rPr>
          <w:rFonts w:hint="cs"/>
          <w:sz w:val="36"/>
          <w:szCs w:val="36"/>
          <w:rtl/>
          <w:lang w:bidi="ar-DZ"/>
        </w:rPr>
      </w:pPr>
      <w:r>
        <w:rPr>
          <w:rFonts w:hint="cs"/>
          <w:sz w:val="36"/>
          <w:szCs w:val="36"/>
          <w:rtl/>
          <w:lang w:bidi="ar-DZ"/>
        </w:rPr>
        <w:t>تحديد نوع الصيانة المطلوبة.</w:t>
      </w:r>
    </w:p>
    <w:p w14:paraId="16090FA6" w14:textId="77777777" w:rsidR="005C384C" w:rsidRDefault="005C384C" w:rsidP="005C384C">
      <w:pPr>
        <w:pStyle w:val="a5"/>
        <w:numPr>
          <w:ilvl w:val="0"/>
          <w:numId w:val="63"/>
        </w:numPr>
        <w:rPr>
          <w:rFonts w:hint="cs"/>
          <w:sz w:val="36"/>
          <w:szCs w:val="36"/>
          <w:rtl/>
          <w:lang w:bidi="ar-DZ"/>
        </w:rPr>
      </w:pPr>
      <w:r>
        <w:rPr>
          <w:rFonts w:hint="cs"/>
          <w:sz w:val="36"/>
          <w:szCs w:val="36"/>
          <w:rtl/>
          <w:lang w:bidi="ar-DZ"/>
        </w:rPr>
        <w:lastRenderedPageBreak/>
        <w:t>تحديد فترة الصيانة الدورية.</w:t>
      </w:r>
    </w:p>
    <w:p w14:paraId="74AA037B" w14:textId="77777777" w:rsidR="005C384C" w:rsidRDefault="005C384C" w:rsidP="005C384C">
      <w:pPr>
        <w:pStyle w:val="a5"/>
        <w:numPr>
          <w:ilvl w:val="0"/>
          <w:numId w:val="63"/>
        </w:numPr>
        <w:rPr>
          <w:rFonts w:hint="cs"/>
          <w:sz w:val="36"/>
          <w:szCs w:val="36"/>
          <w:rtl/>
          <w:lang w:bidi="ar-DZ"/>
        </w:rPr>
      </w:pPr>
      <w:r>
        <w:rPr>
          <w:rFonts w:hint="cs"/>
          <w:sz w:val="36"/>
          <w:szCs w:val="36"/>
          <w:rtl/>
          <w:lang w:bidi="ar-DZ"/>
        </w:rPr>
        <w:t>إدخال جدول المواعيد في النظام.</w:t>
      </w:r>
    </w:p>
    <w:p w14:paraId="39547E05" w14:textId="77777777" w:rsidR="005C384C" w:rsidRDefault="005C384C" w:rsidP="005C384C">
      <w:pPr>
        <w:pStyle w:val="a5"/>
        <w:numPr>
          <w:ilvl w:val="0"/>
          <w:numId w:val="63"/>
        </w:numPr>
        <w:rPr>
          <w:rFonts w:hint="cs"/>
          <w:sz w:val="36"/>
          <w:szCs w:val="36"/>
          <w:rtl/>
          <w:lang w:bidi="ar-DZ"/>
        </w:rPr>
      </w:pPr>
      <w:r>
        <w:rPr>
          <w:rFonts w:hint="cs"/>
          <w:sz w:val="36"/>
          <w:szCs w:val="36"/>
          <w:rtl/>
          <w:lang w:bidi="ar-DZ"/>
        </w:rPr>
        <w:t>ربط الجدول بعقد الصيانة إن وجد.</w:t>
      </w:r>
    </w:p>
    <w:p w14:paraId="797354DD" w14:textId="77777777" w:rsidR="005C384C" w:rsidRDefault="005C384C" w:rsidP="005C384C">
      <w:pPr>
        <w:pStyle w:val="a5"/>
        <w:numPr>
          <w:ilvl w:val="0"/>
          <w:numId w:val="63"/>
        </w:numPr>
        <w:rPr>
          <w:rFonts w:hint="cs"/>
          <w:sz w:val="36"/>
          <w:szCs w:val="36"/>
          <w:rtl/>
          <w:lang w:bidi="ar-DZ"/>
        </w:rPr>
      </w:pPr>
      <w:r>
        <w:rPr>
          <w:rFonts w:hint="cs"/>
          <w:sz w:val="36"/>
          <w:szCs w:val="36"/>
          <w:rtl/>
          <w:lang w:bidi="ar-DZ"/>
        </w:rPr>
        <w:t>تفعيل التنبيهات التلقائية.</w:t>
      </w:r>
    </w:p>
    <w:p w14:paraId="588B9453" w14:textId="77777777" w:rsidR="005C384C" w:rsidRDefault="005C384C" w:rsidP="005C384C">
      <w:pPr>
        <w:pStyle w:val="a5"/>
        <w:numPr>
          <w:ilvl w:val="0"/>
          <w:numId w:val="63"/>
        </w:numPr>
        <w:rPr>
          <w:rFonts w:hint="cs"/>
          <w:sz w:val="36"/>
          <w:szCs w:val="36"/>
          <w:rtl/>
          <w:lang w:bidi="ar-DZ"/>
        </w:rPr>
      </w:pPr>
      <w:r>
        <w:rPr>
          <w:rFonts w:hint="cs"/>
          <w:sz w:val="36"/>
          <w:szCs w:val="36"/>
          <w:rtl/>
          <w:lang w:bidi="ar-DZ"/>
        </w:rPr>
        <w:t>حفظ خطة الصيانة.</w:t>
      </w:r>
    </w:p>
    <w:p w14:paraId="7DC61FAC" w14:textId="77777777" w:rsidR="005C384C" w:rsidRDefault="005C384C" w:rsidP="005C384C">
      <w:pPr>
        <w:rPr>
          <w:rFonts w:hint="cs"/>
          <w:sz w:val="36"/>
          <w:szCs w:val="36"/>
          <w:rtl/>
          <w:lang w:bidi="ar-DZ"/>
        </w:rPr>
      </w:pPr>
    </w:p>
    <w:p w14:paraId="34B9FC6D" w14:textId="77777777" w:rsidR="005C384C" w:rsidRDefault="005C384C" w:rsidP="005C384C">
      <w:pPr>
        <w:rPr>
          <w:rFonts w:hint="cs"/>
          <w:sz w:val="36"/>
          <w:szCs w:val="36"/>
          <w:rtl/>
          <w:lang w:bidi="ar-DZ"/>
        </w:rPr>
      </w:pPr>
      <w:r>
        <w:rPr>
          <w:rFonts w:hint="cs"/>
          <w:sz w:val="36"/>
          <w:szCs w:val="36"/>
          <w:rtl/>
          <w:lang w:bidi="ar-DZ"/>
        </w:rPr>
        <w:t>الجهة المنفذة:</w:t>
      </w:r>
    </w:p>
    <w:p w14:paraId="5E15ADA6" w14:textId="77777777" w:rsidR="005C384C" w:rsidRDefault="005C384C" w:rsidP="005C384C">
      <w:pPr>
        <w:rPr>
          <w:rFonts w:hint="cs"/>
          <w:sz w:val="36"/>
          <w:szCs w:val="36"/>
          <w:rtl/>
          <w:lang w:bidi="ar-DZ"/>
        </w:rPr>
      </w:pPr>
      <w:r>
        <w:rPr>
          <w:rFonts w:hint="cs"/>
          <w:sz w:val="36"/>
          <w:szCs w:val="36"/>
          <w:rtl/>
          <w:lang w:bidi="ar-DZ"/>
        </w:rPr>
        <w:t>إدارة الصيانة</w:t>
      </w:r>
    </w:p>
    <w:p w14:paraId="00B3A129" w14:textId="77777777" w:rsidR="005C384C" w:rsidRDefault="005C384C" w:rsidP="005C384C">
      <w:pPr>
        <w:rPr>
          <w:rFonts w:hint="cs"/>
          <w:sz w:val="36"/>
          <w:szCs w:val="36"/>
          <w:rtl/>
          <w:lang w:bidi="ar-DZ"/>
        </w:rPr>
      </w:pPr>
    </w:p>
    <w:p w14:paraId="063A4BEF" w14:textId="77777777" w:rsidR="005C384C" w:rsidRDefault="005C384C" w:rsidP="005C384C">
      <w:pPr>
        <w:rPr>
          <w:rFonts w:hint="cs"/>
          <w:sz w:val="36"/>
          <w:szCs w:val="36"/>
          <w:rtl/>
          <w:lang w:bidi="ar-DZ"/>
        </w:rPr>
      </w:pPr>
    </w:p>
    <w:p w14:paraId="057FBF7C"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تنفيذ الصيانة الدورية</w:t>
      </w:r>
    </w:p>
    <w:p w14:paraId="10E1A4BD" w14:textId="77777777" w:rsidR="005C384C" w:rsidRDefault="005C384C" w:rsidP="005C384C">
      <w:pPr>
        <w:rPr>
          <w:rFonts w:hint="cs"/>
          <w:sz w:val="36"/>
          <w:szCs w:val="36"/>
          <w:rtl/>
          <w:lang w:bidi="ar-DZ"/>
        </w:rPr>
      </w:pPr>
      <w:r>
        <w:rPr>
          <w:rFonts w:hint="cs"/>
          <w:sz w:val="36"/>
          <w:szCs w:val="36"/>
          <w:rtl/>
          <w:lang w:bidi="ar-DZ"/>
        </w:rPr>
        <w:t>السيناريو:</w:t>
      </w:r>
    </w:p>
    <w:p w14:paraId="3B79B310" w14:textId="77777777" w:rsidR="005C384C" w:rsidRDefault="005C384C" w:rsidP="005C384C">
      <w:pPr>
        <w:pStyle w:val="a5"/>
        <w:numPr>
          <w:ilvl w:val="0"/>
          <w:numId w:val="64"/>
        </w:numPr>
        <w:rPr>
          <w:rFonts w:hint="cs"/>
          <w:sz w:val="36"/>
          <w:szCs w:val="36"/>
          <w:rtl/>
          <w:lang w:bidi="ar-DZ"/>
        </w:rPr>
      </w:pPr>
      <w:r>
        <w:rPr>
          <w:rFonts w:hint="cs"/>
          <w:sz w:val="36"/>
          <w:szCs w:val="36"/>
          <w:rtl/>
          <w:lang w:bidi="ar-DZ"/>
        </w:rPr>
        <w:t>وصول إشعار موعد الصيانة.</w:t>
      </w:r>
    </w:p>
    <w:p w14:paraId="46D7515E" w14:textId="77777777" w:rsidR="005C384C" w:rsidRDefault="005C384C" w:rsidP="005C384C">
      <w:pPr>
        <w:pStyle w:val="a5"/>
        <w:numPr>
          <w:ilvl w:val="0"/>
          <w:numId w:val="64"/>
        </w:numPr>
        <w:rPr>
          <w:rFonts w:hint="cs"/>
          <w:sz w:val="36"/>
          <w:szCs w:val="36"/>
          <w:rtl/>
          <w:lang w:bidi="ar-DZ"/>
        </w:rPr>
      </w:pPr>
      <w:r>
        <w:rPr>
          <w:rFonts w:hint="cs"/>
          <w:sz w:val="36"/>
          <w:szCs w:val="36"/>
          <w:rtl/>
          <w:lang w:bidi="ar-DZ"/>
        </w:rPr>
        <w:t>تعيين فني صيانة.</w:t>
      </w:r>
    </w:p>
    <w:p w14:paraId="4D5953D9" w14:textId="77777777" w:rsidR="005C384C" w:rsidRDefault="005C384C" w:rsidP="005C384C">
      <w:pPr>
        <w:pStyle w:val="a5"/>
        <w:numPr>
          <w:ilvl w:val="0"/>
          <w:numId w:val="64"/>
        </w:numPr>
        <w:rPr>
          <w:rFonts w:hint="cs"/>
          <w:sz w:val="36"/>
          <w:szCs w:val="36"/>
          <w:rtl/>
          <w:lang w:bidi="ar-DZ"/>
        </w:rPr>
      </w:pPr>
      <w:r>
        <w:rPr>
          <w:rFonts w:hint="cs"/>
          <w:sz w:val="36"/>
          <w:szCs w:val="36"/>
          <w:rtl/>
          <w:lang w:bidi="ar-DZ"/>
        </w:rPr>
        <w:t>تنفيذ أعمال الصيانة.</w:t>
      </w:r>
    </w:p>
    <w:p w14:paraId="76F2775B" w14:textId="77777777" w:rsidR="005C384C" w:rsidRDefault="005C384C" w:rsidP="005C384C">
      <w:pPr>
        <w:pStyle w:val="a5"/>
        <w:numPr>
          <w:ilvl w:val="0"/>
          <w:numId w:val="64"/>
        </w:numPr>
        <w:rPr>
          <w:rFonts w:hint="cs"/>
          <w:sz w:val="36"/>
          <w:szCs w:val="36"/>
          <w:rtl/>
          <w:lang w:bidi="ar-DZ"/>
        </w:rPr>
      </w:pPr>
      <w:r>
        <w:rPr>
          <w:rFonts w:hint="cs"/>
          <w:sz w:val="36"/>
          <w:szCs w:val="36"/>
          <w:rtl/>
          <w:lang w:bidi="ar-DZ"/>
        </w:rPr>
        <w:t>تسجيل الأعمال المنفذة.</w:t>
      </w:r>
    </w:p>
    <w:p w14:paraId="4ED9E1DB" w14:textId="77777777" w:rsidR="005C384C" w:rsidRDefault="005C384C" w:rsidP="005C384C">
      <w:pPr>
        <w:pStyle w:val="a5"/>
        <w:numPr>
          <w:ilvl w:val="0"/>
          <w:numId w:val="64"/>
        </w:numPr>
        <w:rPr>
          <w:rFonts w:hint="cs"/>
          <w:sz w:val="36"/>
          <w:szCs w:val="36"/>
          <w:rtl/>
          <w:lang w:bidi="ar-DZ"/>
        </w:rPr>
      </w:pPr>
      <w:r>
        <w:rPr>
          <w:rFonts w:hint="cs"/>
          <w:sz w:val="36"/>
          <w:szCs w:val="36"/>
          <w:rtl/>
          <w:lang w:bidi="ar-DZ"/>
        </w:rPr>
        <w:t>تسجيل قطع الغيار المستخدمة.</w:t>
      </w:r>
    </w:p>
    <w:p w14:paraId="17BA7BE2" w14:textId="77777777" w:rsidR="005C384C" w:rsidRDefault="005C384C" w:rsidP="005C384C">
      <w:pPr>
        <w:pStyle w:val="a5"/>
        <w:numPr>
          <w:ilvl w:val="0"/>
          <w:numId w:val="64"/>
        </w:numPr>
        <w:rPr>
          <w:rFonts w:hint="cs"/>
          <w:sz w:val="36"/>
          <w:szCs w:val="36"/>
          <w:rtl/>
          <w:lang w:bidi="ar-DZ"/>
        </w:rPr>
      </w:pPr>
      <w:r>
        <w:rPr>
          <w:rFonts w:hint="cs"/>
          <w:sz w:val="36"/>
          <w:szCs w:val="36"/>
          <w:rtl/>
          <w:lang w:bidi="ar-DZ"/>
        </w:rPr>
        <w:t>تحديث حالة الأصل بعد الصيانة.</w:t>
      </w:r>
    </w:p>
    <w:p w14:paraId="682F411A" w14:textId="77777777" w:rsidR="005C384C" w:rsidRDefault="005C384C" w:rsidP="005C384C">
      <w:pPr>
        <w:pStyle w:val="a5"/>
        <w:numPr>
          <w:ilvl w:val="0"/>
          <w:numId w:val="64"/>
        </w:numPr>
        <w:rPr>
          <w:rFonts w:hint="cs"/>
          <w:sz w:val="36"/>
          <w:szCs w:val="36"/>
          <w:rtl/>
          <w:lang w:bidi="ar-DZ"/>
        </w:rPr>
      </w:pPr>
      <w:r>
        <w:rPr>
          <w:rFonts w:hint="cs"/>
          <w:sz w:val="36"/>
          <w:szCs w:val="36"/>
          <w:rtl/>
          <w:lang w:bidi="ar-DZ"/>
        </w:rPr>
        <w:t>اعتماد إتمام الصيانة.</w:t>
      </w:r>
    </w:p>
    <w:p w14:paraId="77E15E87" w14:textId="77777777" w:rsidR="005C384C" w:rsidRDefault="005C384C" w:rsidP="005C384C">
      <w:pPr>
        <w:rPr>
          <w:rFonts w:hint="cs"/>
          <w:sz w:val="36"/>
          <w:szCs w:val="36"/>
          <w:rtl/>
          <w:lang w:bidi="ar-DZ"/>
        </w:rPr>
      </w:pPr>
    </w:p>
    <w:p w14:paraId="1BF46A50" w14:textId="77777777" w:rsidR="005C384C" w:rsidRDefault="005C384C" w:rsidP="005C384C">
      <w:pPr>
        <w:rPr>
          <w:rFonts w:hint="cs"/>
          <w:sz w:val="36"/>
          <w:szCs w:val="36"/>
          <w:rtl/>
          <w:lang w:bidi="ar-DZ"/>
        </w:rPr>
      </w:pPr>
      <w:r>
        <w:rPr>
          <w:rFonts w:hint="cs"/>
          <w:sz w:val="36"/>
          <w:szCs w:val="36"/>
          <w:rtl/>
          <w:lang w:bidi="ar-DZ"/>
        </w:rPr>
        <w:t>الجهة المنفذة:</w:t>
      </w:r>
    </w:p>
    <w:p w14:paraId="0A9F4FEA" w14:textId="77777777" w:rsidR="005C384C" w:rsidRDefault="005C384C" w:rsidP="005C384C">
      <w:pPr>
        <w:rPr>
          <w:rFonts w:hint="cs"/>
          <w:sz w:val="36"/>
          <w:szCs w:val="36"/>
          <w:rtl/>
          <w:lang w:bidi="ar-DZ"/>
        </w:rPr>
      </w:pPr>
      <w:r>
        <w:rPr>
          <w:rFonts w:hint="cs"/>
          <w:sz w:val="36"/>
          <w:szCs w:val="36"/>
          <w:rtl/>
          <w:lang w:bidi="ar-DZ"/>
        </w:rPr>
        <w:t>فني الصيانة</w:t>
      </w:r>
    </w:p>
    <w:p w14:paraId="1CC9771D" w14:textId="77777777" w:rsidR="005C384C" w:rsidRDefault="005C384C" w:rsidP="005C384C">
      <w:pPr>
        <w:rPr>
          <w:rFonts w:hint="cs"/>
          <w:sz w:val="36"/>
          <w:szCs w:val="36"/>
          <w:rtl/>
          <w:lang w:bidi="ar-DZ"/>
        </w:rPr>
      </w:pPr>
      <w:r>
        <w:rPr>
          <w:rFonts w:hint="cs"/>
          <w:sz w:val="36"/>
          <w:szCs w:val="36"/>
          <w:rtl/>
          <w:lang w:bidi="ar-DZ"/>
        </w:rPr>
        <w:t>إدارة الصيانة</w:t>
      </w:r>
    </w:p>
    <w:p w14:paraId="77EB425D" w14:textId="77777777" w:rsidR="005C384C" w:rsidRDefault="005C384C" w:rsidP="005C384C">
      <w:pPr>
        <w:rPr>
          <w:rFonts w:hint="cs"/>
          <w:sz w:val="36"/>
          <w:szCs w:val="36"/>
          <w:rtl/>
          <w:lang w:bidi="ar-DZ"/>
        </w:rPr>
      </w:pPr>
    </w:p>
    <w:p w14:paraId="175DD7C8" w14:textId="77777777" w:rsidR="005C384C" w:rsidRDefault="005C384C" w:rsidP="005C384C">
      <w:pPr>
        <w:rPr>
          <w:rFonts w:hint="cs"/>
          <w:sz w:val="36"/>
          <w:szCs w:val="36"/>
          <w:rtl/>
          <w:lang w:bidi="ar-DZ"/>
        </w:rPr>
      </w:pPr>
    </w:p>
    <w:p w14:paraId="062BE003"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تسجيل الأعطال والمشاكل</w:t>
      </w:r>
    </w:p>
    <w:p w14:paraId="5C3D8A16" w14:textId="77777777" w:rsidR="005C384C" w:rsidRDefault="005C384C" w:rsidP="005C384C">
      <w:pPr>
        <w:rPr>
          <w:rFonts w:hint="cs"/>
          <w:sz w:val="36"/>
          <w:szCs w:val="36"/>
          <w:rtl/>
          <w:lang w:bidi="ar-DZ"/>
        </w:rPr>
      </w:pPr>
      <w:r>
        <w:rPr>
          <w:rFonts w:hint="cs"/>
          <w:sz w:val="36"/>
          <w:szCs w:val="36"/>
          <w:rtl/>
          <w:lang w:bidi="ar-DZ"/>
        </w:rPr>
        <w:t>السيناريو:</w:t>
      </w:r>
    </w:p>
    <w:p w14:paraId="3FE75445" w14:textId="77777777" w:rsidR="005C384C" w:rsidRDefault="005C384C" w:rsidP="005C384C">
      <w:pPr>
        <w:pStyle w:val="a5"/>
        <w:numPr>
          <w:ilvl w:val="0"/>
          <w:numId w:val="65"/>
        </w:numPr>
        <w:rPr>
          <w:rFonts w:hint="cs"/>
          <w:sz w:val="36"/>
          <w:szCs w:val="36"/>
          <w:rtl/>
          <w:lang w:bidi="ar-DZ"/>
        </w:rPr>
      </w:pPr>
      <w:r>
        <w:rPr>
          <w:rFonts w:hint="cs"/>
          <w:sz w:val="36"/>
          <w:szCs w:val="36"/>
          <w:rtl/>
          <w:lang w:bidi="ar-DZ"/>
        </w:rPr>
        <w:t>ملاحظة عطل أثناء الاستخدام.</w:t>
      </w:r>
    </w:p>
    <w:p w14:paraId="2898B296" w14:textId="77777777" w:rsidR="005C384C" w:rsidRDefault="005C384C" w:rsidP="005C384C">
      <w:pPr>
        <w:pStyle w:val="a5"/>
        <w:numPr>
          <w:ilvl w:val="0"/>
          <w:numId w:val="65"/>
        </w:numPr>
        <w:rPr>
          <w:rFonts w:hint="cs"/>
          <w:sz w:val="36"/>
          <w:szCs w:val="36"/>
          <w:rtl/>
          <w:lang w:bidi="ar-DZ"/>
        </w:rPr>
      </w:pPr>
      <w:r>
        <w:rPr>
          <w:rFonts w:hint="cs"/>
          <w:sz w:val="36"/>
          <w:szCs w:val="36"/>
          <w:rtl/>
          <w:lang w:bidi="ar-DZ"/>
        </w:rPr>
        <w:t>المستخدم يفتح بلاغ عطل.</w:t>
      </w:r>
    </w:p>
    <w:p w14:paraId="0507DDF7" w14:textId="77777777" w:rsidR="005C384C" w:rsidRDefault="005C384C" w:rsidP="005C384C">
      <w:pPr>
        <w:pStyle w:val="a5"/>
        <w:numPr>
          <w:ilvl w:val="0"/>
          <w:numId w:val="65"/>
        </w:numPr>
        <w:rPr>
          <w:rFonts w:hint="cs"/>
          <w:sz w:val="36"/>
          <w:szCs w:val="36"/>
          <w:rtl/>
          <w:lang w:bidi="ar-DZ"/>
        </w:rPr>
      </w:pPr>
      <w:r>
        <w:rPr>
          <w:rFonts w:hint="cs"/>
          <w:sz w:val="36"/>
          <w:szCs w:val="36"/>
          <w:rtl/>
          <w:lang w:bidi="ar-DZ"/>
        </w:rPr>
        <w:t>إدخال وصف العطل.</w:t>
      </w:r>
    </w:p>
    <w:p w14:paraId="19DB0C6C" w14:textId="77777777" w:rsidR="005C384C" w:rsidRDefault="005C384C" w:rsidP="005C384C">
      <w:pPr>
        <w:pStyle w:val="a5"/>
        <w:numPr>
          <w:ilvl w:val="0"/>
          <w:numId w:val="65"/>
        </w:numPr>
        <w:rPr>
          <w:rFonts w:hint="cs"/>
          <w:sz w:val="36"/>
          <w:szCs w:val="36"/>
          <w:rtl/>
          <w:lang w:bidi="ar-DZ"/>
        </w:rPr>
      </w:pPr>
      <w:r>
        <w:rPr>
          <w:rFonts w:hint="cs"/>
          <w:sz w:val="36"/>
          <w:szCs w:val="36"/>
          <w:rtl/>
          <w:lang w:bidi="ar-DZ"/>
        </w:rPr>
        <w:t>تحديد درجة الخطورة.</w:t>
      </w:r>
    </w:p>
    <w:p w14:paraId="03784DDA" w14:textId="77777777" w:rsidR="005C384C" w:rsidRDefault="005C384C" w:rsidP="005C384C">
      <w:pPr>
        <w:pStyle w:val="a5"/>
        <w:numPr>
          <w:ilvl w:val="0"/>
          <w:numId w:val="65"/>
        </w:numPr>
        <w:rPr>
          <w:rFonts w:hint="cs"/>
          <w:sz w:val="36"/>
          <w:szCs w:val="36"/>
          <w:rtl/>
          <w:lang w:bidi="ar-DZ"/>
        </w:rPr>
      </w:pPr>
      <w:r>
        <w:rPr>
          <w:rFonts w:hint="cs"/>
          <w:sz w:val="36"/>
          <w:szCs w:val="36"/>
          <w:rtl/>
          <w:lang w:bidi="ar-DZ"/>
        </w:rPr>
        <w:t>حفظ البلاغ في النظام.</w:t>
      </w:r>
    </w:p>
    <w:p w14:paraId="394F43AA" w14:textId="77777777" w:rsidR="005C384C" w:rsidRDefault="005C384C" w:rsidP="005C384C">
      <w:pPr>
        <w:pStyle w:val="a5"/>
        <w:numPr>
          <w:ilvl w:val="0"/>
          <w:numId w:val="65"/>
        </w:numPr>
        <w:rPr>
          <w:rFonts w:hint="cs"/>
          <w:sz w:val="36"/>
          <w:szCs w:val="36"/>
          <w:rtl/>
          <w:lang w:bidi="ar-DZ"/>
        </w:rPr>
      </w:pPr>
      <w:r>
        <w:rPr>
          <w:rFonts w:hint="cs"/>
          <w:sz w:val="36"/>
          <w:szCs w:val="36"/>
          <w:rtl/>
          <w:lang w:bidi="ar-DZ"/>
        </w:rPr>
        <w:t>إشعار إدارة الصيانة تلقائيا</w:t>
      </w:r>
      <w:r>
        <w:rPr>
          <w:sz w:val="36"/>
          <w:szCs w:val="36"/>
          <w:rtl/>
          <w:lang w:bidi="ar-DZ"/>
        </w:rPr>
        <w:t>.</w:t>
      </w:r>
    </w:p>
    <w:p w14:paraId="30E3B5B0" w14:textId="77777777" w:rsidR="005C384C" w:rsidRDefault="005C384C" w:rsidP="005C384C">
      <w:pPr>
        <w:rPr>
          <w:rFonts w:hint="cs"/>
          <w:sz w:val="36"/>
          <w:szCs w:val="36"/>
          <w:rtl/>
          <w:lang w:bidi="ar-DZ"/>
        </w:rPr>
      </w:pPr>
    </w:p>
    <w:p w14:paraId="2ABDEE1E" w14:textId="77777777" w:rsidR="005C384C" w:rsidRDefault="005C384C" w:rsidP="005C384C">
      <w:pPr>
        <w:rPr>
          <w:rFonts w:hint="cs"/>
          <w:sz w:val="36"/>
          <w:szCs w:val="36"/>
          <w:rtl/>
          <w:lang w:bidi="ar-DZ"/>
        </w:rPr>
      </w:pPr>
      <w:r>
        <w:rPr>
          <w:rFonts w:hint="cs"/>
          <w:sz w:val="36"/>
          <w:szCs w:val="36"/>
          <w:rtl/>
          <w:lang w:bidi="ar-DZ"/>
        </w:rPr>
        <w:t>الجهة المنفذة:</w:t>
      </w:r>
    </w:p>
    <w:p w14:paraId="5364ABD2" w14:textId="77777777" w:rsidR="005C384C" w:rsidRDefault="005C384C" w:rsidP="005C384C">
      <w:pPr>
        <w:rPr>
          <w:rFonts w:hint="cs"/>
          <w:sz w:val="36"/>
          <w:szCs w:val="36"/>
          <w:rtl/>
          <w:lang w:bidi="ar-DZ"/>
        </w:rPr>
      </w:pPr>
      <w:r>
        <w:rPr>
          <w:rFonts w:hint="cs"/>
          <w:sz w:val="36"/>
          <w:szCs w:val="36"/>
          <w:rtl/>
          <w:lang w:bidi="ar-DZ"/>
        </w:rPr>
        <w:t>المستخدم</w:t>
      </w:r>
    </w:p>
    <w:p w14:paraId="58207699" w14:textId="77777777" w:rsidR="005C384C" w:rsidRDefault="005C384C" w:rsidP="005C384C">
      <w:pPr>
        <w:rPr>
          <w:rFonts w:hint="cs"/>
          <w:sz w:val="36"/>
          <w:szCs w:val="36"/>
          <w:rtl/>
          <w:lang w:bidi="ar-DZ"/>
        </w:rPr>
      </w:pPr>
      <w:r>
        <w:rPr>
          <w:rFonts w:hint="cs"/>
          <w:sz w:val="36"/>
          <w:szCs w:val="36"/>
          <w:rtl/>
          <w:lang w:bidi="ar-DZ"/>
        </w:rPr>
        <w:t>إدارة الصيانة</w:t>
      </w:r>
    </w:p>
    <w:p w14:paraId="7072A737" w14:textId="77777777" w:rsidR="005C384C" w:rsidRDefault="005C384C" w:rsidP="005C384C">
      <w:pPr>
        <w:rPr>
          <w:rFonts w:hint="cs"/>
          <w:sz w:val="36"/>
          <w:szCs w:val="36"/>
          <w:rtl/>
          <w:lang w:bidi="ar-DZ"/>
        </w:rPr>
      </w:pPr>
    </w:p>
    <w:p w14:paraId="7985EECD" w14:textId="77777777" w:rsidR="005C384C" w:rsidRDefault="005C384C" w:rsidP="005C384C">
      <w:pPr>
        <w:rPr>
          <w:rFonts w:hint="cs"/>
          <w:sz w:val="36"/>
          <w:szCs w:val="36"/>
          <w:rtl/>
          <w:lang w:bidi="ar-DZ"/>
        </w:rPr>
      </w:pPr>
    </w:p>
    <w:p w14:paraId="22271833"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إرسال إشعار تلقائي لفني الصيانة</w:t>
      </w:r>
    </w:p>
    <w:p w14:paraId="50D81B64" w14:textId="77777777" w:rsidR="005C384C" w:rsidRDefault="005C384C" w:rsidP="005C384C">
      <w:pPr>
        <w:rPr>
          <w:rFonts w:hint="cs"/>
          <w:sz w:val="36"/>
          <w:szCs w:val="36"/>
          <w:rtl/>
          <w:lang w:bidi="ar-DZ"/>
        </w:rPr>
      </w:pPr>
      <w:r>
        <w:rPr>
          <w:rFonts w:hint="cs"/>
          <w:sz w:val="36"/>
          <w:szCs w:val="36"/>
          <w:rtl/>
          <w:lang w:bidi="ar-DZ"/>
        </w:rPr>
        <w:t>السيناريو:</w:t>
      </w:r>
    </w:p>
    <w:p w14:paraId="0D9FB462" w14:textId="77777777" w:rsidR="005C384C" w:rsidRDefault="005C384C" w:rsidP="005C384C">
      <w:pPr>
        <w:pStyle w:val="a5"/>
        <w:numPr>
          <w:ilvl w:val="0"/>
          <w:numId w:val="66"/>
        </w:numPr>
        <w:rPr>
          <w:rFonts w:hint="cs"/>
          <w:sz w:val="36"/>
          <w:szCs w:val="36"/>
          <w:rtl/>
          <w:lang w:bidi="ar-DZ"/>
        </w:rPr>
      </w:pPr>
      <w:r>
        <w:rPr>
          <w:rFonts w:hint="cs"/>
          <w:sz w:val="36"/>
          <w:szCs w:val="36"/>
          <w:rtl/>
          <w:lang w:bidi="ar-DZ"/>
        </w:rPr>
        <w:t>تسجيل بلاغ العطل في النظام.</w:t>
      </w:r>
    </w:p>
    <w:p w14:paraId="42D7BA0A" w14:textId="77777777" w:rsidR="005C384C" w:rsidRDefault="005C384C" w:rsidP="005C384C">
      <w:pPr>
        <w:pStyle w:val="a5"/>
        <w:numPr>
          <w:ilvl w:val="0"/>
          <w:numId w:val="66"/>
        </w:numPr>
        <w:rPr>
          <w:rFonts w:hint="cs"/>
          <w:sz w:val="36"/>
          <w:szCs w:val="36"/>
          <w:rtl/>
          <w:lang w:bidi="ar-DZ"/>
        </w:rPr>
      </w:pPr>
      <w:r>
        <w:rPr>
          <w:rFonts w:hint="cs"/>
          <w:sz w:val="36"/>
          <w:szCs w:val="36"/>
          <w:rtl/>
          <w:lang w:bidi="ar-DZ"/>
        </w:rPr>
        <w:t>النظام يحدد الفني المناسب.</w:t>
      </w:r>
    </w:p>
    <w:p w14:paraId="6908F270" w14:textId="77777777" w:rsidR="005C384C" w:rsidRDefault="005C384C" w:rsidP="005C384C">
      <w:pPr>
        <w:pStyle w:val="a5"/>
        <w:numPr>
          <w:ilvl w:val="0"/>
          <w:numId w:val="66"/>
        </w:numPr>
        <w:rPr>
          <w:rFonts w:hint="cs"/>
          <w:sz w:val="36"/>
          <w:szCs w:val="36"/>
          <w:rtl/>
          <w:lang w:bidi="ar-DZ"/>
        </w:rPr>
      </w:pPr>
      <w:r>
        <w:rPr>
          <w:rFonts w:hint="cs"/>
          <w:sz w:val="36"/>
          <w:szCs w:val="36"/>
          <w:rtl/>
          <w:lang w:bidi="ar-DZ"/>
        </w:rPr>
        <w:t>إرسال إشعار عبر النظام أو البريد.</w:t>
      </w:r>
    </w:p>
    <w:p w14:paraId="1749A69B" w14:textId="77777777" w:rsidR="005C384C" w:rsidRDefault="005C384C" w:rsidP="005C384C">
      <w:pPr>
        <w:pStyle w:val="a5"/>
        <w:numPr>
          <w:ilvl w:val="0"/>
          <w:numId w:val="66"/>
        </w:numPr>
        <w:rPr>
          <w:rFonts w:hint="cs"/>
          <w:sz w:val="36"/>
          <w:szCs w:val="36"/>
          <w:rtl/>
          <w:lang w:bidi="ar-DZ"/>
        </w:rPr>
      </w:pPr>
      <w:r>
        <w:rPr>
          <w:rFonts w:hint="cs"/>
          <w:sz w:val="36"/>
          <w:szCs w:val="36"/>
          <w:rtl/>
          <w:lang w:bidi="ar-DZ"/>
        </w:rPr>
        <w:t>تسجيل حالة الإشعار.</w:t>
      </w:r>
    </w:p>
    <w:p w14:paraId="7F893BB5" w14:textId="77777777" w:rsidR="005C384C" w:rsidRDefault="005C384C" w:rsidP="005C384C">
      <w:pPr>
        <w:pStyle w:val="a5"/>
        <w:numPr>
          <w:ilvl w:val="0"/>
          <w:numId w:val="66"/>
        </w:numPr>
        <w:rPr>
          <w:rFonts w:hint="cs"/>
          <w:sz w:val="36"/>
          <w:szCs w:val="36"/>
          <w:rtl/>
          <w:lang w:bidi="ar-DZ"/>
        </w:rPr>
      </w:pPr>
      <w:r>
        <w:rPr>
          <w:rFonts w:hint="cs"/>
          <w:sz w:val="36"/>
          <w:szCs w:val="36"/>
          <w:rtl/>
          <w:lang w:bidi="ar-DZ"/>
        </w:rPr>
        <w:t>تأكيد استلام البلاغ من الفني.</w:t>
      </w:r>
    </w:p>
    <w:p w14:paraId="4EC47FD2" w14:textId="77777777" w:rsidR="005C384C" w:rsidRDefault="005C384C" w:rsidP="005C384C">
      <w:pPr>
        <w:rPr>
          <w:rFonts w:hint="cs"/>
          <w:sz w:val="36"/>
          <w:szCs w:val="36"/>
          <w:rtl/>
          <w:lang w:bidi="ar-DZ"/>
        </w:rPr>
      </w:pPr>
    </w:p>
    <w:p w14:paraId="636878DF" w14:textId="77777777" w:rsidR="005C384C" w:rsidRDefault="005C384C" w:rsidP="005C384C">
      <w:pPr>
        <w:rPr>
          <w:rFonts w:hint="cs"/>
          <w:sz w:val="36"/>
          <w:szCs w:val="36"/>
          <w:rtl/>
          <w:lang w:bidi="ar-DZ"/>
        </w:rPr>
      </w:pPr>
      <w:r>
        <w:rPr>
          <w:rFonts w:hint="cs"/>
          <w:sz w:val="36"/>
          <w:szCs w:val="36"/>
          <w:rtl/>
          <w:lang w:bidi="ar-DZ"/>
        </w:rPr>
        <w:t>الجهة المنفذة:</w:t>
      </w:r>
    </w:p>
    <w:p w14:paraId="39F1FE32" w14:textId="77777777" w:rsidR="005C384C" w:rsidRDefault="005C384C" w:rsidP="005C384C">
      <w:pPr>
        <w:rPr>
          <w:rFonts w:hint="cs"/>
          <w:sz w:val="36"/>
          <w:szCs w:val="36"/>
          <w:rtl/>
          <w:lang w:bidi="ar-DZ"/>
        </w:rPr>
      </w:pPr>
      <w:r>
        <w:rPr>
          <w:rFonts w:hint="cs"/>
          <w:sz w:val="36"/>
          <w:szCs w:val="36"/>
          <w:rtl/>
          <w:lang w:bidi="ar-DZ"/>
        </w:rPr>
        <w:t>النظام</w:t>
      </w:r>
    </w:p>
    <w:p w14:paraId="13B18F52" w14:textId="77777777" w:rsidR="005C384C" w:rsidRDefault="005C384C" w:rsidP="005C384C">
      <w:pPr>
        <w:rPr>
          <w:rFonts w:hint="cs"/>
          <w:sz w:val="36"/>
          <w:szCs w:val="36"/>
          <w:rtl/>
          <w:lang w:bidi="ar-DZ"/>
        </w:rPr>
      </w:pPr>
      <w:r>
        <w:rPr>
          <w:rFonts w:hint="cs"/>
          <w:sz w:val="36"/>
          <w:szCs w:val="36"/>
          <w:rtl/>
          <w:lang w:bidi="ar-DZ"/>
        </w:rPr>
        <w:t>إدارة الصيانة</w:t>
      </w:r>
    </w:p>
    <w:p w14:paraId="1DD3F763" w14:textId="77777777" w:rsidR="005C384C" w:rsidRDefault="005C384C" w:rsidP="005C384C">
      <w:pPr>
        <w:rPr>
          <w:rFonts w:hint="cs"/>
          <w:sz w:val="36"/>
          <w:szCs w:val="36"/>
          <w:rtl/>
          <w:lang w:bidi="ar-DZ"/>
        </w:rPr>
      </w:pPr>
    </w:p>
    <w:p w14:paraId="67C64616" w14:textId="77777777" w:rsidR="005C384C" w:rsidRDefault="005C384C" w:rsidP="005C384C">
      <w:pPr>
        <w:rPr>
          <w:rFonts w:hint="cs"/>
          <w:sz w:val="36"/>
          <w:szCs w:val="36"/>
          <w:rtl/>
          <w:lang w:bidi="ar-DZ"/>
        </w:rPr>
      </w:pPr>
    </w:p>
    <w:p w14:paraId="3C7BB1E1"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اعتماد طلب الصيانة</w:t>
      </w:r>
    </w:p>
    <w:p w14:paraId="7063D030" w14:textId="77777777" w:rsidR="005C384C" w:rsidRDefault="005C384C" w:rsidP="005C384C">
      <w:pPr>
        <w:rPr>
          <w:rFonts w:hint="cs"/>
          <w:sz w:val="36"/>
          <w:szCs w:val="36"/>
          <w:rtl/>
          <w:lang w:bidi="ar-DZ"/>
        </w:rPr>
      </w:pPr>
      <w:r>
        <w:rPr>
          <w:rFonts w:hint="cs"/>
          <w:sz w:val="36"/>
          <w:szCs w:val="36"/>
          <w:rtl/>
          <w:lang w:bidi="ar-DZ"/>
        </w:rPr>
        <w:t>السيناريو:</w:t>
      </w:r>
    </w:p>
    <w:p w14:paraId="4036BE45" w14:textId="77777777" w:rsidR="005C384C" w:rsidRDefault="005C384C" w:rsidP="005C384C">
      <w:pPr>
        <w:pStyle w:val="a5"/>
        <w:numPr>
          <w:ilvl w:val="0"/>
          <w:numId w:val="67"/>
        </w:numPr>
        <w:rPr>
          <w:rFonts w:hint="cs"/>
          <w:sz w:val="36"/>
          <w:szCs w:val="36"/>
          <w:rtl/>
          <w:lang w:bidi="ar-DZ"/>
        </w:rPr>
      </w:pPr>
      <w:r>
        <w:rPr>
          <w:rFonts w:hint="cs"/>
          <w:sz w:val="36"/>
          <w:szCs w:val="36"/>
          <w:rtl/>
          <w:lang w:bidi="ar-DZ"/>
        </w:rPr>
        <w:t>إدارة الصيانة تراجع بلاغ العطل.</w:t>
      </w:r>
    </w:p>
    <w:p w14:paraId="0F2E2839" w14:textId="77777777" w:rsidR="005C384C" w:rsidRDefault="005C384C" w:rsidP="005C384C">
      <w:pPr>
        <w:pStyle w:val="a5"/>
        <w:numPr>
          <w:ilvl w:val="0"/>
          <w:numId w:val="67"/>
        </w:numPr>
        <w:rPr>
          <w:rFonts w:hint="cs"/>
          <w:sz w:val="36"/>
          <w:szCs w:val="36"/>
          <w:rtl/>
          <w:lang w:bidi="ar-DZ"/>
        </w:rPr>
      </w:pPr>
      <w:r>
        <w:rPr>
          <w:rFonts w:hint="cs"/>
          <w:sz w:val="36"/>
          <w:szCs w:val="36"/>
          <w:rtl/>
          <w:lang w:bidi="ar-DZ"/>
        </w:rPr>
        <w:t>تقييم نوع الصيانة المطلوبة.</w:t>
      </w:r>
    </w:p>
    <w:p w14:paraId="78C9CD4C" w14:textId="77777777" w:rsidR="005C384C" w:rsidRDefault="005C384C" w:rsidP="005C384C">
      <w:pPr>
        <w:pStyle w:val="a5"/>
        <w:numPr>
          <w:ilvl w:val="0"/>
          <w:numId w:val="67"/>
        </w:numPr>
        <w:rPr>
          <w:rFonts w:hint="cs"/>
          <w:sz w:val="36"/>
          <w:szCs w:val="36"/>
          <w:rtl/>
          <w:lang w:bidi="ar-DZ"/>
        </w:rPr>
      </w:pPr>
      <w:r>
        <w:rPr>
          <w:rFonts w:hint="cs"/>
          <w:sz w:val="36"/>
          <w:szCs w:val="36"/>
          <w:rtl/>
          <w:lang w:bidi="ar-DZ"/>
        </w:rPr>
        <w:t>تقدير الوقت والتكلفة.</w:t>
      </w:r>
    </w:p>
    <w:p w14:paraId="70D5DE75" w14:textId="77777777" w:rsidR="005C384C" w:rsidRDefault="005C384C" w:rsidP="005C384C">
      <w:pPr>
        <w:pStyle w:val="a5"/>
        <w:numPr>
          <w:ilvl w:val="0"/>
          <w:numId w:val="67"/>
        </w:numPr>
        <w:rPr>
          <w:rFonts w:hint="cs"/>
          <w:sz w:val="36"/>
          <w:szCs w:val="36"/>
          <w:rtl/>
          <w:lang w:bidi="ar-DZ"/>
        </w:rPr>
      </w:pPr>
      <w:r>
        <w:rPr>
          <w:rFonts w:hint="cs"/>
          <w:sz w:val="36"/>
          <w:szCs w:val="36"/>
          <w:rtl/>
          <w:lang w:bidi="ar-DZ"/>
        </w:rPr>
        <w:t>اعتماد طلب الصيانة.</w:t>
      </w:r>
    </w:p>
    <w:p w14:paraId="57C42677" w14:textId="77777777" w:rsidR="005C384C" w:rsidRDefault="005C384C" w:rsidP="005C384C">
      <w:pPr>
        <w:pStyle w:val="a5"/>
        <w:numPr>
          <w:ilvl w:val="0"/>
          <w:numId w:val="67"/>
        </w:numPr>
        <w:rPr>
          <w:rFonts w:hint="cs"/>
          <w:sz w:val="36"/>
          <w:szCs w:val="36"/>
          <w:rtl/>
          <w:lang w:bidi="ar-DZ"/>
        </w:rPr>
      </w:pPr>
      <w:r>
        <w:rPr>
          <w:rFonts w:hint="cs"/>
          <w:sz w:val="36"/>
          <w:szCs w:val="36"/>
          <w:rtl/>
          <w:lang w:bidi="ar-DZ"/>
        </w:rPr>
        <w:t>تغيير حالة البلاغ إلى "معتمد".</w:t>
      </w:r>
    </w:p>
    <w:p w14:paraId="1B0475BB" w14:textId="77777777" w:rsidR="005C384C" w:rsidRDefault="005C384C" w:rsidP="005C384C">
      <w:pPr>
        <w:pStyle w:val="a5"/>
        <w:numPr>
          <w:ilvl w:val="0"/>
          <w:numId w:val="67"/>
        </w:numPr>
        <w:rPr>
          <w:rFonts w:hint="cs"/>
          <w:sz w:val="36"/>
          <w:szCs w:val="36"/>
          <w:rtl/>
          <w:lang w:bidi="ar-DZ"/>
        </w:rPr>
      </w:pPr>
      <w:r>
        <w:rPr>
          <w:rFonts w:hint="cs"/>
          <w:sz w:val="36"/>
          <w:szCs w:val="36"/>
          <w:rtl/>
          <w:lang w:bidi="ar-DZ"/>
        </w:rPr>
        <w:t>إشعار الفني ببدء التنفيذ.</w:t>
      </w:r>
    </w:p>
    <w:p w14:paraId="152539E3" w14:textId="77777777" w:rsidR="005C384C" w:rsidRDefault="005C384C" w:rsidP="005C384C">
      <w:pPr>
        <w:rPr>
          <w:rFonts w:hint="cs"/>
          <w:sz w:val="36"/>
          <w:szCs w:val="36"/>
          <w:rtl/>
          <w:lang w:bidi="ar-DZ"/>
        </w:rPr>
      </w:pPr>
    </w:p>
    <w:p w14:paraId="502A80B9" w14:textId="77777777" w:rsidR="005C384C" w:rsidRDefault="005C384C" w:rsidP="005C384C">
      <w:pPr>
        <w:rPr>
          <w:rFonts w:hint="cs"/>
          <w:sz w:val="36"/>
          <w:szCs w:val="36"/>
          <w:rtl/>
          <w:lang w:bidi="ar-DZ"/>
        </w:rPr>
      </w:pPr>
      <w:r>
        <w:rPr>
          <w:rFonts w:hint="cs"/>
          <w:sz w:val="36"/>
          <w:szCs w:val="36"/>
          <w:rtl/>
          <w:lang w:bidi="ar-DZ"/>
        </w:rPr>
        <w:t>الجهة المنفذة:</w:t>
      </w:r>
    </w:p>
    <w:p w14:paraId="09990916" w14:textId="77777777" w:rsidR="005C384C" w:rsidRDefault="005C384C" w:rsidP="005C384C">
      <w:pPr>
        <w:rPr>
          <w:rFonts w:hint="cs"/>
          <w:sz w:val="36"/>
          <w:szCs w:val="36"/>
          <w:rtl/>
          <w:lang w:bidi="ar-DZ"/>
        </w:rPr>
      </w:pPr>
      <w:r>
        <w:rPr>
          <w:rFonts w:hint="cs"/>
          <w:sz w:val="36"/>
          <w:szCs w:val="36"/>
          <w:rtl/>
          <w:lang w:bidi="ar-DZ"/>
        </w:rPr>
        <w:t>إدارة الصيانة</w:t>
      </w:r>
    </w:p>
    <w:p w14:paraId="4EFE363B" w14:textId="77777777" w:rsidR="005C384C" w:rsidRDefault="005C384C" w:rsidP="005C384C">
      <w:pPr>
        <w:rPr>
          <w:rFonts w:hint="cs"/>
          <w:sz w:val="36"/>
          <w:szCs w:val="36"/>
          <w:rtl/>
          <w:lang w:bidi="ar-DZ"/>
        </w:rPr>
      </w:pPr>
    </w:p>
    <w:p w14:paraId="097359D7" w14:textId="77777777" w:rsidR="005C384C" w:rsidRDefault="005C384C" w:rsidP="005C384C">
      <w:pPr>
        <w:rPr>
          <w:rFonts w:hint="cs"/>
          <w:sz w:val="36"/>
          <w:szCs w:val="36"/>
          <w:rtl/>
          <w:lang w:bidi="ar-DZ"/>
        </w:rPr>
      </w:pPr>
    </w:p>
    <w:p w14:paraId="294A4FDE"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تنفيذ الصيانة الطارئة</w:t>
      </w:r>
    </w:p>
    <w:p w14:paraId="22E6CB6C" w14:textId="77777777" w:rsidR="005C384C" w:rsidRDefault="005C384C" w:rsidP="005C384C">
      <w:pPr>
        <w:rPr>
          <w:rFonts w:hint="cs"/>
          <w:sz w:val="36"/>
          <w:szCs w:val="36"/>
          <w:rtl/>
          <w:lang w:bidi="ar-DZ"/>
        </w:rPr>
      </w:pPr>
      <w:r>
        <w:rPr>
          <w:rFonts w:hint="cs"/>
          <w:sz w:val="36"/>
          <w:szCs w:val="36"/>
          <w:rtl/>
          <w:lang w:bidi="ar-DZ"/>
        </w:rPr>
        <w:t>السيناريو:</w:t>
      </w:r>
    </w:p>
    <w:p w14:paraId="0B16A490" w14:textId="77777777" w:rsidR="005C384C" w:rsidRDefault="005C384C" w:rsidP="005C384C">
      <w:pPr>
        <w:pStyle w:val="a5"/>
        <w:numPr>
          <w:ilvl w:val="0"/>
          <w:numId w:val="68"/>
        </w:numPr>
        <w:rPr>
          <w:rFonts w:hint="cs"/>
          <w:sz w:val="36"/>
          <w:szCs w:val="36"/>
          <w:rtl/>
          <w:lang w:bidi="ar-DZ"/>
        </w:rPr>
      </w:pPr>
      <w:r>
        <w:rPr>
          <w:rFonts w:hint="cs"/>
          <w:sz w:val="36"/>
          <w:szCs w:val="36"/>
          <w:rtl/>
          <w:lang w:bidi="ar-DZ"/>
        </w:rPr>
        <w:t>تحديد العطل كطارئ.</w:t>
      </w:r>
    </w:p>
    <w:p w14:paraId="7EB3CFDF" w14:textId="77777777" w:rsidR="005C384C" w:rsidRDefault="005C384C" w:rsidP="005C384C">
      <w:pPr>
        <w:pStyle w:val="a5"/>
        <w:numPr>
          <w:ilvl w:val="0"/>
          <w:numId w:val="68"/>
        </w:numPr>
        <w:rPr>
          <w:rFonts w:hint="cs"/>
          <w:sz w:val="36"/>
          <w:szCs w:val="36"/>
          <w:rtl/>
          <w:lang w:bidi="ar-DZ"/>
        </w:rPr>
      </w:pPr>
      <w:r>
        <w:rPr>
          <w:rFonts w:hint="cs"/>
          <w:sz w:val="36"/>
          <w:szCs w:val="36"/>
          <w:rtl/>
          <w:lang w:bidi="ar-DZ"/>
        </w:rPr>
        <w:lastRenderedPageBreak/>
        <w:t>إيقاف الأصل فورا عند الحاجة.</w:t>
      </w:r>
    </w:p>
    <w:p w14:paraId="533A9A9E" w14:textId="77777777" w:rsidR="005C384C" w:rsidRDefault="005C384C" w:rsidP="005C384C">
      <w:pPr>
        <w:pStyle w:val="a5"/>
        <w:numPr>
          <w:ilvl w:val="0"/>
          <w:numId w:val="68"/>
        </w:numPr>
        <w:rPr>
          <w:rFonts w:hint="cs"/>
          <w:sz w:val="36"/>
          <w:szCs w:val="36"/>
          <w:rtl/>
          <w:lang w:bidi="ar-DZ"/>
        </w:rPr>
      </w:pPr>
      <w:r>
        <w:rPr>
          <w:rFonts w:hint="cs"/>
          <w:sz w:val="36"/>
          <w:szCs w:val="36"/>
          <w:rtl/>
          <w:lang w:bidi="ar-DZ"/>
        </w:rPr>
        <w:t>توجيه فني الصيانة بشكل فوري.</w:t>
      </w:r>
    </w:p>
    <w:p w14:paraId="0A4A7BF0" w14:textId="77777777" w:rsidR="005C384C" w:rsidRDefault="005C384C" w:rsidP="005C384C">
      <w:pPr>
        <w:pStyle w:val="a5"/>
        <w:numPr>
          <w:ilvl w:val="0"/>
          <w:numId w:val="68"/>
        </w:numPr>
        <w:rPr>
          <w:rFonts w:hint="cs"/>
          <w:sz w:val="36"/>
          <w:szCs w:val="36"/>
          <w:rtl/>
          <w:lang w:bidi="ar-DZ"/>
        </w:rPr>
      </w:pPr>
      <w:r>
        <w:rPr>
          <w:rFonts w:hint="cs"/>
          <w:sz w:val="36"/>
          <w:szCs w:val="36"/>
          <w:rtl/>
          <w:lang w:bidi="ar-DZ"/>
        </w:rPr>
        <w:t>تنفيذ الإصلاح العاجل.</w:t>
      </w:r>
    </w:p>
    <w:p w14:paraId="6681662D" w14:textId="77777777" w:rsidR="005C384C" w:rsidRDefault="005C384C" w:rsidP="005C384C">
      <w:pPr>
        <w:pStyle w:val="a5"/>
        <w:numPr>
          <w:ilvl w:val="0"/>
          <w:numId w:val="68"/>
        </w:numPr>
        <w:rPr>
          <w:rFonts w:hint="cs"/>
          <w:sz w:val="36"/>
          <w:szCs w:val="36"/>
          <w:rtl/>
          <w:lang w:bidi="ar-DZ"/>
        </w:rPr>
      </w:pPr>
      <w:r>
        <w:rPr>
          <w:rFonts w:hint="cs"/>
          <w:sz w:val="36"/>
          <w:szCs w:val="36"/>
          <w:rtl/>
          <w:lang w:bidi="ar-DZ"/>
        </w:rPr>
        <w:t>تسجيل الإجراءات الطارئة.</w:t>
      </w:r>
    </w:p>
    <w:p w14:paraId="0D39AAD6" w14:textId="77777777" w:rsidR="005C384C" w:rsidRDefault="005C384C" w:rsidP="005C384C">
      <w:pPr>
        <w:pStyle w:val="a5"/>
        <w:numPr>
          <w:ilvl w:val="0"/>
          <w:numId w:val="68"/>
        </w:numPr>
        <w:rPr>
          <w:rFonts w:hint="cs"/>
          <w:sz w:val="36"/>
          <w:szCs w:val="36"/>
          <w:rtl/>
          <w:lang w:bidi="ar-DZ"/>
        </w:rPr>
      </w:pPr>
      <w:r>
        <w:rPr>
          <w:rFonts w:hint="cs"/>
          <w:sz w:val="36"/>
          <w:szCs w:val="36"/>
          <w:rtl/>
          <w:lang w:bidi="ar-DZ"/>
        </w:rPr>
        <w:t>تحديث حالة الأصل بعد الإصلاح.</w:t>
      </w:r>
    </w:p>
    <w:p w14:paraId="785B8917" w14:textId="77777777" w:rsidR="005C384C" w:rsidRDefault="005C384C" w:rsidP="005C384C">
      <w:pPr>
        <w:pStyle w:val="a5"/>
        <w:numPr>
          <w:ilvl w:val="0"/>
          <w:numId w:val="68"/>
        </w:numPr>
        <w:rPr>
          <w:rFonts w:hint="cs"/>
          <w:sz w:val="36"/>
          <w:szCs w:val="36"/>
          <w:rtl/>
          <w:lang w:bidi="ar-DZ"/>
        </w:rPr>
      </w:pPr>
      <w:r>
        <w:rPr>
          <w:rFonts w:hint="cs"/>
          <w:sz w:val="36"/>
          <w:szCs w:val="36"/>
          <w:rtl/>
          <w:lang w:bidi="ar-DZ"/>
        </w:rPr>
        <w:t>توثيق زمن الاستجابة.</w:t>
      </w:r>
    </w:p>
    <w:p w14:paraId="6AA71DC8" w14:textId="77777777" w:rsidR="005C384C" w:rsidRDefault="005C384C" w:rsidP="005C384C">
      <w:pPr>
        <w:rPr>
          <w:rFonts w:hint="cs"/>
          <w:sz w:val="36"/>
          <w:szCs w:val="36"/>
          <w:rtl/>
          <w:lang w:bidi="ar-DZ"/>
        </w:rPr>
      </w:pPr>
    </w:p>
    <w:p w14:paraId="282E6730" w14:textId="77777777" w:rsidR="005C384C" w:rsidRDefault="005C384C" w:rsidP="005C384C">
      <w:pPr>
        <w:rPr>
          <w:rFonts w:hint="cs"/>
          <w:sz w:val="36"/>
          <w:szCs w:val="36"/>
          <w:rtl/>
          <w:lang w:bidi="ar-DZ"/>
        </w:rPr>
      </w:pPr>
      <w:r>
        <w:rPr>
          <w:rFonts w:hint="cs"/>
          <w:sz w:val="36"/>
          <w:szCs w:val="36"/>
          <w:rtl/>
          <w:lang w:bidi="ar-DZ"/>
        </w:rPr>
        <w:t>الجهة المنفذة:</w:t>
      </w:r>
    </w:p>
    <w:p w14:paraId="173954A3" w14:textId="77777777" w:rsidR="005C384C" w:rsidRDefault="005C384C" w:rsidP="005C384C">
      <w:pPr>
        <w:rPr>
          <w:rFonts w:hint="cs"/>
          <w:sz w:val="36"/>
          <w:szCs w:val="36"/>
          <w:rtl/>
          <w:lang w:bidi="ar-DZ"/>
        </w:rPr>
      </w:pPr>
      <w:r>
        <w:rPr>
          <w:rFonts w:hint="cs"/>
          <w:sz w:val="36"/>
          <w:szCs w:val="36"/>
          <w:rtl/>
          <w:lang w:bidi="ar-DZ"/>
        </w:rPr>
        <w:t>فني الصيانة</w:t>
      </w:r>
    </w:p>
    <w:p w14:paraId="0D70AD89" w14:textId="77777777" w:rsidR="005C384C" w:rsidRDefault="005C384C" w:rsidP="005C384C">
      <w:pPr>
        <w:rPr>
          <w:rFonts w:hint="cs"/>
          <w:sz w:val="36"/>
          <w:szCs w:val="36"/>
          <w:rtl/>
          <w:lang w:bidi="ar-DZ"/>
        </w:rPr>
      </w:pPr>
      <w:r>
        <w:rPr>
          <w:rFonts w:hint="cs"/>
          <w:sz w:val="36"/>
          <w:szCs w:val="36"/>
          <w:rtl/>
          <w:lang w:bidi="ar-DZ"/>
        </w:rPr>
        <w:t>إدارة الصيانة</w:t>
      </w:r>
    </w:p>
    <w:p w14:paraId="36BE1CB7" w14:textId="77777777" w:rsidR="005C384C" w:rsidRDefault="005C384C" w:rsidP="005C384C">
      <w:pPr>
        <w:rPr>
          <w:rFonts w:hint="cs"/>
          <w:sz w:val="36"/>
          <w:szCs w:val="36"/>
          <w:rtl/>
          <w:lang w:bidi="ar-DZ"/>
        </w:rPr>
      </w:pPr>
    </w:p>
    <w:p w14:paraId="366057F2" w14:textId="77777777" w:rsidR="005C384C" w:rsidRDefault="005C384C" w:rsidP="005C384C">
      <w:pPr>
        <w:rPr>
          <w:rFonts w:hint="cs"/>
          <w:sz w:val="36"/>
          <w:szCs w:val="36"/>
          <w:rtl/>
          <w:lang w:bidi="ar-DZ"/>
        </w:rPr>
      </w:pPr>
    </w:p>
    <w:p w14:paraId="291AB2FC"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إعادة الأصل للخدمة</w:t>
      </w:r>
    </w:p>
    <w:p w14:paraId="00513FBF" w14:textId="77777777" w:rsidR="005C384C" w:rsidRDefault="005C384C" w:rsidP="005C384C">
      <w:pPr>
        <w:rPr>
          <w:rFonts w:hint="cs"/>
          <w:sz w:val="36"/>
          <w:szCs w:val="36"/>
          <w:rtl/>
          <w:lang w:bidi="ar-DZ"/>
        </w:rPr>
      </w:pPr>
      <w:r>
        <w:rPr>
          <w:rFonts w:hint="cs"/>
          <w:sz w:val="36"/>
          <w:szCs w:val="36"/>
          <w:rtl/>
          <w:lang w:bidi="ar-DZ"/>
        </w:rPr>
        <w:t>السيناريو:</w:t>
      </w:r>
    </w:p>
    <w:p w14:paraId="48073FD4" w14:textId="77777777" w:rsidR="005C384C" w:rsidRDefault="005C384C" w:rsidP="005C384C">
      <w:pPr>
        <w:pStyle w:val="a5"/>
        <w:numPr>
          <w:ilvl w:val="0"/>
          <w:numId w:val="69"/>
        </w:numPr>
        <w:rPr>
          <w:rFonts w:hint="cs"/>
          <w:sz w:val="36"/>
          <w:szCs w:val="36"/>
          <w:rtl/>
          <w:lang w:bidi="ar-DZ"/>
        </w:rPr>
      </w:pPr>
      <w:r>
        <w:rPr>
          <w:rFonts w:hint="cs"/>
          <w:sz w:val="36"/>
          <w:szCs w:val="36"/>
          <w:rtl/>
          <w:lang w:bidi="ar-DZ"/>
        </w:rPr>
        <w:t>الانتهاء من أعمال الصيانة.</w:t>
      </w:r>
    </w:p>
    <w:p w14:paraId="59287FC2" w14:textId="77777777" w:rsidR="005C384C" w:rsidRDefault="005C384C" w:rsidP="005C384C">
      <w:pPr>
        <w:pStyle w:val="a5"/>
        <w:numPr>
          <w:ilvl w:val="0"/>
          <w:numId w:val="69"/>
        </w:numPr>
        <w:rPr>
          <w:rFonts w:hint="cs"/>
          <w:sz w:val="36"/>
          <w:szCs w:val="36"/>
          <w:rtl/>
          <w:lang w:bidi="ar-DZ"/>
        </w:rPr>
      </w:pPr>
      <w:r>
        <w:rPr>
          <w:rFonts w:hint="cs"/>
          <w:sz w:val="36"/>
          <w:szCs w:val="36"/>
          <w:rtl/>
          <w:lang w:bidi="ar-DZ"/>
        </w:rPr>
        <w:t>اختبار الأصل للتأكد من سلامته.</w:t>
      </w:r>
    </w:p>
    <w:p w14:paraId="01BA123E" w14:textId="77777777" w:rsidR="005C384C" w:rsidRDefault="005C384C" w:rsidP="005C384C">
      <w:pPr>
        <w:pStyle w:val="a5"/>
        <w:numPr>
          <w:ilvl w:val="0"/>
          <w:numId w:val="69"/>
        </w:numPr>
        <w:rPr>
          <w:rFonts w:hint="cs"/>
          <w:sz w:val="36"/>
          <w:szCs w:val="36"/>
          <w:rtl/>
          <w:lang w:bidi="ar-DZ"/>
        </w:rPr>
      </w:pPr>
      <w:r>
        <w:rPr>
          <w:rFonts w:hint="cs"/>
          <w:sz w:val="36"/>
          <w:szCs w:val="36"/>
          <w:rtl/>
          <w:lang w:bidi="ar-DZ"/>
        </w:rPr>
        <w:t>تأكيد جاهزية الأصل.</w:t>
      </w:r>
    </w:p>
    <w:p w14:paraId="5A5A830D" w14:textId="77777777" w:rsidR="005C384C" w:rsidRDefault="005C384C" w:rsidP="005C384C">
      <w:pPr>
        <w:pStyle w:val="a5"/>
        <w:numPr>
          <w:ilvl w:val="0"/>
          <w:numId w:val="69"/>
        </w:numPr>
        <w:rPr>
          <w:rFonts w:hint="cs"/>
          <w:sz w:val="36"/>
          <w:szCs w:val="36"/>
          <w:rtl/>
          <w:lang w:bidi="ar-DZ"/>
        </w:rPr>
      </w:pPr>
      <w:r>
        <w:rPr>
          <w:rFonts w:hint="cs"/>
          <w:sz w:val="36"/>
          <w:szCs w:val="36"/>
          <w:rtl/>
          <w:lang w:bidi="ar-DZ"/>
        </w:rPr>
        <w:t>تغيير الحالة إلى "نشط".</w:t>
      </w:r>
    </w:p>
    <w:p w14:paraId="5D628235" w14:textId="77777777" w:rsidR="005C384C" w:rsidRDefault="005C384C" w:rsidP="005C384C">
      <w:pPr>
        <w:pStyle w:val="a5"/>
        <w:numPr>
          <w:ilvl w:val="0"/>
          <w:numId w:val="69"/>
        </w:numPr>
        <w:rPr>
          <w:rFonts w:hint="cs"/>
          <w:sz w:val="36"/>
          <w:szCs w:val="36"/>
          <w:rtl/>
          <w:lang w:bidi="ar-DZ"/>
        </w:rPr>
      </w:pPr>
      <w:r>
        <w:rPr>
          <w:rFonts w:hint="cs"/>
          <w:sz w:val="36"/>
          <w:szCs w:val="36"/>
          <w:rtl/>
          <w:lang w:bidi="ar-DZ"/>
        </w:rPr>
        <w:t>إتاحة الأصل للاستخدام.</w:t>
      </w:r>
    </w:p>
    <w:p w14:paraId="272A1F18" w14:textId="77777777" w:rsidR="005C384C" w:rsidRDefault="005C384C" w:rsidP="005C384C">
      <w:pPr>
        <w:pStyle w:val="a5"/>
        <w:numPr>
          <w:ilvl w:val="0"/>
          <w:numId w:val="69"/>
        </w:numPr>
        <w:rPr>
          <w:rFonts w:hint="cs"/>
          <w:sz w:val="36"/>
          <w:szCs w:val="36"/>
          <w:rtl/>
          <w:lang w:bidi="ar-DZ"/>
        </w:rPr>
      </w:pPr>
      <w:r>
        <w:rPr>
          <w:rFonts w:hint="cs"/>
          <w:sz w:val="36"/>
          <w:szCs w:val="36"/>
          <w:rtl/>
          <w:lang w:bidi="ar-DZ"/>
        </w:rPr>
        <w:t>تسجيل تاريخ العودة للخدمة.</w:t>
      </w:r>
    </w:p>
    <w:p w14:paraId="15F7AE84" w14:textId="77777777" w:rsidR="005C384C" w:rsidRDefault="005C384C" w:rsidP="005C384C">
      <w:pPr>
        <w:rPr>
          <w:rFonts w:hint="cs"/>
          <w:sz w:val="36"/>
          <w:szCs w:val="36"/>
          <w:rtl/>
          <w:lang w:bidi="ar-DZ"/>
        </w:rPr>
      </w:pPr>
    </w:p>
    <w:p w14:paraId="59EECCC7" w14:textId="77777777" w:rsidR="005C384C" w:rsidRDefault="005C384C" w:rsidP="005C384C">
      <w:pPr>
        <w:rPr>
          <w:rFonts w:hint="cs"/>
          <w:sz w:val="36"/>
          <w:szCs w:val="36"/>
          <w:rtl/>
          <w:lang w:bidi="ar-DZ"/>
        </w:rPr>
      </w:pPr>
      <w:r>
        <w:rPr>
          <w:rFonts w:hint="cs"/>
          <w:sz w:val="36"/>
          <w:szCs w:val="36"/>
          <w:rtl/>
          <w:lang w:bidi="ar-DZ"/>
        </w:rPr>
        <w:t>الجهة المنفذة:</w:t>
      </w:r>
    </w:p>
    <w:p w14:paraId="3932CB6E" w14:textId="77777777" w:rsidR="005C384C" w:rsidRDefault="005C384C" w:rsidP="005C384C">
      <w:pPr>
        <w:rPr>
          <w:rFonts w:hint="cs"/>
          <w:sz w:val="36"/>
          <w:szCs w:val="36"/>
          <w:rtl/>
          <w:lang w:bidi="ar-DZ"/>
        </w:rPr>
      </w:pPr>
      <w:r>
        <w:rPr>
          <w:rFonts w:hint="cs"/>
          <w:sz w:val="36"/>
          <w:szCs w:val="36"/>
          <w:rtl/>
          <w:lang w:bidi="ar-DZ"/>
        </w:rPr>
        <w:t>إدارة الصيانة</w:t>
      </w:r>
    </w:p>
    <w:p w14:paraId="6CB30C55" w14:textId="77777777" w:rsidR="005C384C" w:rsidRDefault="005C384C" w:rsidP="005C384C">
      <w:pPr>
        <w:rPr>
          <w:rFonts w:hint="cs"/>
          <w:sz w:val="36"/>
          <w:szCs w:val="36"/>
          <w:rtl/>
          <w:lang w:bidi="ar-DZ"/>
        </w:rPr>
      </w:pPr>
      <w:r>
        <w:rPr>
          <w:rFonts w:hint="cs"/>
          <w:sz w:val="36"/>
          <w:szCs w:val="36"/>
          <w:rtl/>
          <w:lang w:bidi="ar-DZ"/>
        </w:rPr>
        <w:lastRenderedPageBreak/>
        <w:t>إدارة الأصول</w:t>
      </w:r>
    </w:p>
    <w:p w14:paraId="2BECFCC3" w14:textId="77777777" w:rsidR="005C384C" w:rsidRDefault="005C384C" w:rsidP="005C384C">
      <w:pPr>
        <w:rPr>
          <w:rFonts w:hint="cs"/>
          <w:sz w:val="36"/>
          <w:szCs w:val="36"/>
          <w:rtl/>
          <w:lang w:bidi="ar-DZ"/>
        </w:rPr>
      </w:pPr>
    </w:p>
    <w:p w14:paraId="3DA97D43" w14:textId="77777777" w:rsidR="005C384C" w:rsidRDefault="005C384C" w:rsidP="005C384C">
      <w:pPr>
        <w:rPr>
          <w:rFonts w:hint="cs"/>
          <w:sz w:val="36"/>
          <w:szCs w:val="36"/>
          <w:rtl/>
          <w:lang w:bidi="ar-DZ"/>
        </w:rPr>
      </w:pPr>
    </w:p>
    <w:p w14:paraId="2A374490"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تعليق استخدام الأصل</w:t>
      </w:r>
    </w:p>
    <w:p w14:paraId="254E1E42" w14:textId="77777777" w:rsidR="005C384C" w:rsidRDefault="005C384C" w:rsidP="005C384C">
      <w:pPr>
        <w:rPr>
          <w:rFonts w:hint="cs"/>
          <w:sz w:val="36"/>
          <w:szCs w:val="36"/>
          <w:rtl/>
          <w:lang w:bidi="ar-DZ"/>
        </w:rPr>
      </w:pPr>
      <w:r>
        <w:rPr>
          <w:rFonts w:hint="cs"/>
          <w:sz w:val="36"/>
          <w:szCs w:val="36"/>
          <w:rtl/>
          <w:lang w:bidi="ar-DZ"/>
        </w:rPr>
        <w:t>السيناريو:</w:t>
      </w:r>
    </w:p>
    <w:p w14:paraId="40EB8A91" w14:textId="77777777" w:rsidR="005C384C" w:rsidRDefault="005C384C" w:rsidP="005C384C">
      <w:pPr>
        <w:pStyle w:val="a5"/>
        <w:numPr>
          <w:ilvl w:val="0"/>
          <w:numId w:val="70"/>
        </w:numPr>
        <w:rPr>
          <w:rFonts w:hint="cs"/>
          <w:sz w:val="36"/>
          <w:szCs w:val="36"/>
          <w:rtl/>
          <w:lang w:bidi="ar-DZ"/>
        </w:rPr>
      </w:pPr>
      <w:r>
        <w:rPr>
          <w:rFonts w:hint="cs"/>
          <w:sz w:val="36"/>
          <w:szCs w:val="36"/>
          <w:rtl/>
          <w:lang w:bidi="ar-DZ"/>
        </w:rPr>
        <w:t>ظهور سبب لتعليق الاستخدام.</w:t>
      </w:r>
    </w:p>
    <w:p w14:paraId="272FA62F" w14:textId="77777777" w:rsidR="005C384C" w:rsidRDefault="005C384C" w:rsidP="005C384C">
      <w:pPr>
        <w:pStyle w:val="a5"/>
        <w:numPr>
          <w:ilvl w:val="0"/>
          <w:numId w:val="70"/>
        </w:numPr>
        <w:rPr>
          <w:rFonts w:hint="cs"/>
          <w:sz w:val="36"/>
          <w:szCs w:val="36"/>
          <w:rtl/>
          <w:lang w:bidi="ar-DZ"/>
        </w:rPr>
      </w:pPr>
      <w:r>
        <w:rPr>
          <w:rFonts w:hint="cs"/>
          <w:sz w:val="36"/>
          <w:szCs w:val="36"/>
          <w:rtl/>
          <w:lang w:bidi="ar-DZ"/>
        </w:rPr>
        <w:t>تقديم طلب تعليق.</w:t>
      </w:r>
    </w:p>
    <w:p w14:paraId="6A0713D1" w14:textId="77777777" w:rsidR="005C384C" w:rsidRDefault="005C384C" w:rsidP="005C384C">
      <w:pPr>
        <w:pStyle w:val="a5"/>
        <w:numPr>
          <w:ilvl w:val="0"/>
          <w:numId w:val="70"/>
        </w:numPr>
        <w:rPr>
          <w:rFonts w:hint="cs"/>
          <w:sz w:val="36"/>
          <w:szCs w:val="36"/>
          <w:rtl/>
          <w:lang w:bidi="ar-DZ"/>
        </w:rPr>
      </w:pPr>
      <w:r>
        <w:rPr>
          <w:rFonts w:hint="cs"/>
          <w:sz w:val="36"/>
          <w:szCs w:val="36"/>
          <w:rtl/>
          <w:lang w:bidi="ar-DZ"/>
        </w:rPr>
        <w:t>تحديد سبب ومدة التعليق.</w:t>
      </w:r>
    </w:p>
    <w:p w14:paraId="2C90225A" w14:textId="77777777" w:rsidR="005C384C" w:rsidRDefault="005C384C" w:rsidP="005C384C">
      <w:pPr>
        <w:pStyle w:val="a5"/>
        <w:numPr>
          <w:ilvl w:val="0"/>
          <w:numId w:val="70"/>
        </w:numPr>
        <w:rPr>
          <w:rFonts w:hint="cs"/>
          <w:sz w:val="36"/>
          <w:szCs w:val="36"/>
          <w:rtl/>
          <w:lang w:bidi="ar-DZ"/>
        </w:rPr>
      </w:pPr>
      <w:r>
        <w:rPr>
          <w:rFonts w:hint="cs"/>
          <w:sz w:val="36"/>
          <w:szCs w:val="36"/>
          <w:rtl/>
          <w:lang w:bidi="ar-DZ"/>
        </w:rPr>
        <w:t>اعتماد التعليق من الجهة المختصة.</w:t>
      </w:r>
    </w:p>
    <w:p w14:paraId="30829FFA" w14:textId="77777777" w:rsidR="005C384C" w:rsidRDefault="005C384C" w:rsidP="005C384C">
      <w:pPr>
        <w:pStyle w:val="a5"/>
        <w:numPr>
          <w:ilvl w:val="0"/>
          <w:numId w:val="70"/>
        </w:numPr>
        <w:rPr>
          <w:rFonts w:hint="cs"/>
          <w:sz w:val="36"/>
          <w:szCs w:val="36"/>
          <w:rtl/>
          <w:lang w:bidi="ar-DZ"/>
        </w:rPr>
      </w:pPr>
      <w:r>
        <w:rPr>
          <w:rFonts w:hint="cs"/>
          <w:sz w:val="36"/>
          <w:szCs w:val="36"/>
          <w:rtl/>
          <w:lang w:bidi="ar-DZ"/>
        </w:rPr>
        <w:t>تغيير حالة الأصل إلى "معلق".</w:t>
      </w:r>
    </w:p>
    <w:p w14:paraId="1E400606" w14:textId="77777777" w:rsidR="005C384C" w:rsidRDefault="005C384C" w:rsidP="005C384C">
      <w:pPr>
        <w:pStyle w:val="a5"/>
        <w:numPr>
          <w:ilvl w:val="0"/>
          <w:numId w:val="70"/>
        </w:numPr>
        <w:rPr>
          <w:rFonts w:hint="cs"/>
          <w:sz w:val="36"/>
          <w:szCs w:val="36"/>
          <w:rtl/>
          <w:lang w:bidi="ar-DZ"/>
        </w:rPr>
      </w:pPr>
      <w:r>
        <w:rPr>
          <w:rFonts w:hint="cs"/>
          <w:sz w:val="36"/>
          <w:szCs w:val="36"/>
          <w:rtl/>
          <w:lang w:bidi="ar-DZ"/>
        </w:rPr>
        <w:t>منع تسجيل أي استخدام جديد.</w:t>
      </w:r>
    </w:p>
    <w:p w14:paraId="1933E39B" w14:textId="77777777" w:rsidR="005C384C" w:rsidRDefault="005C384C" w:rsidP="005C384C">
      <w:pPr>
        <w:pStyle w:val="a5"/>
        <w:numPr>
          <w:ilvl w:val="0"/>
          <w:numId w:val="70"/>
        </w:numPr>
        <w:rPr>
          <w:rFonts w:hint="cs"/>
          <w:sz w:val="36"/>
          <w:szCs w:val="36"/>
          <w:rtl/>
          <w:lang w:bidi="ar-DZ"/>
        </w:rPr>
      </w:pPr>
      <w:r>
        <w:rPr>
          <w:rFonts w:hint="cs"/>
          <w:sz w:val="36"/>
          <w:szCs w:val="36"/>
          <w:rtl/>
          <w:lang w:bidi="ar-DZ"/>
        </w:rPr>
        <w:t>تسجيل تاريخ التعليق.</w:t>
      </w:r>
    </w:p>
    <w:p w14:paraId="76AF7976" w14:textId="77777777" w:rsidR="005C384C" w:rsidRDefault="005C384C" w:rsidP="005C384C">
      <w:pPr>
        <w:rPr>
          <w:rFonts w:hint="cs"/>
          <w:sz w:val="36"/>
          <w:szCs w:val="36"/>
          <w:rtl/>
          <w:lang w:bidi="ar-DZ"/>
        </w:rPr>
      </w:pPr>
    </w:p>
    <w:p w14:paraId="44D3A0FF" w14:textId="77777777" w:rsidR="005C384C" w:rsidRDefault="005C384C" w:rsidP="005C384C">
      <w:pPr>
        <w:rPr>
          <w:rFonts w:hint="cs"/>
          <w:sz w:val="36"/>
          <w:szCs w:val="36"/>
          <w:rtl/>
          <w:lang w:bidi="ar-DZ"/>
        </w:rPr>
      </w:pPr>
      <w:r>
        <w:rPr>
          <w:rFonts w:hint="cs"/>
          <w:sz w:val="36"/>
          <w:szCs w:val="36"/>
          <w:rtl/>
          <w:lang w:bidi="ar-DZ"/>
        </w:rPr>
        <w:t>الجهة المنفذة:</w:t>
      </w:r>
    </w:p>
    <w:p w14:paraId="05D43DAB" w14:textId="77777777" w:rsidR="005C384C" w:rsidRDefault="005C384C" w:rsidP="005C384C">
      <w:pPr>
        <w:rPr>
          <w:rFonts w:hint="cs"/>
          <w:sz w:val="36"/>
          <w:szCs w:val="36"/>
          <w:rtl/>
          <w:lang w:bidi="ar-DZ"/>
        </w:rPr>
      </w:pPr>
      <w:r>
        <w:rPr>
          <w:rFonts w:hint="cs"/>
          <w:sz w:val="36"/>
          <w:szCs w:val="36"/>
          <w:rtl/>
          <w:lang w:bidi="ar-DZ"/>
        </w:rPr>
        <w:t>إدارة الأصول</w:t>
      </w:r>
    </w:p>
    <w:p w14:paraId="3A4E733B" w14:textId="77777777" w:rsidR="005C384C" w:rsidRDefault="005C384C" w:rsidP="005C384C">
      <w:pPr>
        <w:rPr>
          <w:rFonts w:hint="cs"/>
          <w:sz w:val="36"/>
          <w:szCs w:val="36"/>
          <w:rtl/>
          <w:lang w:bidi="ar-DZ"/>
        </w:rPr>
      </w:pPr>
      <w:r>
        <w:rPr>
          <w:rFonts w:hint="cs"/>
          <w:sz w:val="36"/>
          <w:szCs w:val="36"/>
          <w:rtl/>
          <w:lang w:bidi="ar-DZ"/>
        </w:rPr>
        <w:t>الإدارة المختصة</w:t>
      </w:r>
    </w:p>
    <w:p w14:paraId="6EA77B6B" w14:textId="77777777" w:rsidR="005C384C" w:rsidRDefault="005C384C" w:rsidP="005C384C">
      <w:pPr>
        <w:rPr>
          <w:rFonts w:hint="cs"/>
          <w:sz w:val="36"/>
          <w:szCs w:val="36"/>
          <w:rtl/>
          <w:lang w:bidi="ar-DZ"/>
        </w:rPr>
      </w:pPr>
    </w:p>
    <w:p w14:paraId="2A36A1AC" w14:textId="77777777" w:rsidR="005C384C" w:rsidRDefault="005C384C" w:rsidP="005C384C">
      <w:pPr>
        <w:rPr>
          <w:rFonts w:hint="cs"/>
          <w:sz w:val="36"/>
          <w:szCs w:val="36"/>
          <w:rtl/>
          <w:lang w:bidi="ar-DZ"/>
        </w:rPr>
      </w:pPr>
    </w:p>
    <w:p w14:paraId="0CE5093F"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توثيق سجل الصيانة</w:t>
      </w:r>
    </w:p>
    <w:p w14:paraId="49A06D7C" w14:textId="77777777" w:rsidR="005C384C" w:rsidRDefault="005C384C" w:rsidP="005C384C">
      <w:pPr>
        <w:rPr>
          <w:rFonts w:hint="cs"/>
          <w:sz w:val="36"/>
          <w:szCs w:val="36"/>
          <w:rtl/>
          <w:lang w:bidi="ar-DZ"/>
        </w:rPr>
      </w:pPr>
      <w:r>
        <w:rPr>
          <w:rFonts w:hint="cs"/>
          <w:sz w:val="36"/>
          <w:szCs w:val="36"/>
          <w:rtl/>
          <w:lang w:bidi="ar-DZ"/>
        </w:rPr>
        <w:t>السيناريو:</w:t>
      </w:r>
    </w:p>
    <w:p w14:paraId="2A94FF59" w14:textId="77777777" w:rsidR="005C384C" w:rsidRDefault="005C384C" w:rsidP="005C384C">
      <w:pPr>
        <w:pStyle w:val="a5"/>
        <w:numPr>
          <w:ilvl w:val="0"/>
          <w:numId w:val="71"/>
        </w:numPr>
        <w:rPr>
          <w:rFonts w:hint="cs"/>
          <w:sz w:val="36"/>
          <w:szCs w:val="36"/>
          <w:rtl/>
          <w:lang w:bidi="ar-DZ"/>
        </w:rPr>
      </w:pPr>
      <w:r>
        <w:rPr>
          <w:rFonts w:hint="cs"/>
          <w:sz w:val="36"/>
          <w:szCs w:val="36"/>
          <w:rtl/>
          <w:lang w:bidi="ar-DZ"/>
        </w:rPr>
        <w:t>تجميع جميع بيانات الصيانة.</w:t>
      </w:r>
    </w:p>
    <w:p w14:paraId="3114AFE2" w14:textId="77777777" w:rsidR="005C384C" w:rsidRDefault="005C384C" w:rsidP="005C384C">
      <w:pPr>
        <w:pStyle w:val="a5"/>
        <w:numPr>
          <w:ilvl w:val="0"/>
          <w:numId w:val="71"/>
        </w:numPr>
        <w:rPr>
          <w:rFonts w:hint="cs"/>
          <w:sz w:val="36"/>
          <w:szCs w:val="36"/>
          <w:rtl/>
          <w:lang w:bidi="ar-DZ"/>
        </w:rPr>
      </w:pPr>
      <w:r>
        <w:rPr>
          <w:rFonts w:hint="cs"/>
          <w:sz w:val="36"/>
          <w:szCs w:val="36"/>
          <w:rtl/>
          <w:lang w:bidi="ar-DZ"/>
        </w:rPr>
        <w:t>ربط الصيانة بالأصل والفني.</w:t>
      </w:r>
    </w:p>
    <w:p w14:paraId="01AC2D93" w14:textId="77777777" w:rsidR="005C384C" w:rsidRDefault="005C384C" w:rsidP="005C384C">
      <w:pPr>
        <w:pStyle w:val="a5"/>
        <w:numPr>
          <w:ilvl w:val="0"/>
          <w:numId w:val="71"/>
        </w:numPr>
        <w:rPr>
          <w:rFonts w:hint="cs"/>
          <w:sz w:val="36"/>
          <w:szCs w:val="36"/>
          <w:rtl/>
          <w:lang w:bidi="ar-DZ"/>
        </w:rPr>
      </w:pPr>
      <w:r>
        <w:rPr>
          <w:rFonts w:hint="cs"/>
          <w:sz w:val="36"/>
          <w:szCs w:val="36"/>
          <w:rtl/>
          <w:lang w:bidi="ar-DZ"/>
        </w:rPr>
        <w:t>حفظ سجل الصيانة النهائي.</w:t>
      </w:r>
    </w:p>
    <w:p w14:paraId="455D03EB" w14:textId="77777777" w:rsidR="005C384C" w:rsidRDefault="005C384C" w:rsidP="005C384C">
      <w:pPr>
        <w:pStyle w:val="a5"/>
        <w:numPr>
          <w:ilvl w:val="0"/>
          <w:numId w:val="71"/>
        </w:numPr>
        <w:rPr>
          <w:rFonts w:hint="cs"/>
          <w:sz w:val="36"/>
          <w:szCs w:val="36"/>
          <w:rtl/>
          <w:lang w:bidi="ar-DZ"/>
        </w:rPr>
      </w:pPr>
      <w:r>
        <w:rPr>
          <w:rFonts w:hint="cs"/>
          <w:sz w:val="36"/>
          <w:szCs w:val="36"/>
          <w:rtl/>
          <w:lang w:bidi="ar-DZ"/>
        </w:rPr>
        <w:lastRenderedPageBreak/>
        <w:t>منع التعديل بعد الاعتماد.</w:t>
      </w:r>
    </w:p>
    <w:p w14:paraId="1C6C2BF6" w14:textId="77777777" w:rsidR="005C384C" w:rsidRDefault="005C384C" w:rsidP="005C384C">
      <w:pPr>
        <w:pStyle w:val="a5"/>
        <w:numPr>
          <w:ilvl w:val="0"/>
          <w:numId w:val="71"/>
        </w:numPr>
        <w:rPr>
          <w:rFonts w:hint="cs"/>
          <w:sz w:val="36"/>
          <w:szCs w:val="36"/>
          <w:rtl/>
          <w:lang w:bidi="ar-DZ"/>
        </w:rPr>
      </w:pPr>
      <w:r>
        <w:rPr>
          <w:rFonts w:hint="cs"/>
          <w:sz w:val="36"/>
          <w:szCs w:val="36"/>
          <w:rtl/>
          <w:lang w:bidi="ar-DZ"/>
        </w:rPr>
        <w:t>إتاحة السجل للعرض والتقارير.</w:t>
      </w:r>
    </w:p>
    <w:p w14:paraId="7CDF41D3" w14:textId="77777777" w:rsidR="005C384C" w:rsidRDefault="005C384C" w:rsidP="005C384C">
      <w:pPr>
        <w:rPr>
          <w:rFonts w:hint="cs"/>
          <w:sz w:val="36"/>
          <w:szCs w:val="36"/>
          <w:rtl/>
          <w:lang w:bidi="ar-DZ"/>
        </w:rPr>
      </w:pPr>
    </w:p>
    <w:p w14:paraId="1BED241B" w14:textId="77777777" w:rsidR="005C384C" w:rsidRDefault="005C384C" w:rsidP="005C384C">
      <w:pPr>
        <w:rPr>
          <w:rFonts w:hint="cs"/>
          <w:sz w:val="36"/>
          <w:szCs w:val="36"/>
          <w:rtl/>
          <w:lang w:bidi="ar-DZ"/>
        </w:rPr>
      </w:pPr>
      <w:r>
        <w:rPr>
          <w:rFonts w:hint="cs"/>
          <w:sz w:val="36"/>
          <w:szCs w:val="36"/>
          <w:rtl/>
          <w:lang w:bidi="ar-DZ"/>
        </w:rPr>
        <w:t>الجهة المنفذة:</w:t>
      </w:r>
    </w:p>
    <w:p w14:paraId="738EDB60" w14:textId="77777777" w:rsidR="005C384C" w:rsidRDefault="005C384C" w:rsidP="005C384C">
      <w:pPr>
        <w:rPr>
          <w:rFonts w:hint="cs"/>
          <w:sz w:val="36"/>
          <w:szCs w:val="36"/>
          <w:rtl/>
          <w:lang w:bidi="ar-DZ"/>
        </w:rPr>
      </w:pPr>
      <w:r>
        <w:rPr>
          <w:rFonts w:hint="cs"/>
          <w:sz w:val="36"/>
          <w:szCs w:val="36"/>
          <w:rtl/>
          <w:lang w:bidi="ar-DZ"/>
        </w:rPr>
        <w:t>إدارة الصيانة</w:t>
      </w:r>
    </w:p>
    <w:p w14:paraId="4A82DB39" w14:textId="77777777" w:rsidR="005C384C" w:rsidRDefault="005C384C" w:rsidP="005C384C">
      <w:pPr>
        <w:rPr>
          <w:rFonts w:hint="cs"/>
          <w:sz w:val="36"/>
          <w:szCs w:val="36"/>
          <w:rtl/>
          <w:lang w:bidi="ar-DZ"/>
        </w:rPr>
      </w:pPr>
    </w:p>
    <w:p w14:paraId="19210289" w14:textId="77777777" w:rsidR="005C384C" w:rsidRDefault="005C384C" w:rsidP="005C384C">
      <w:pPr>
        <w:rPr>
          <w:rFonts w:hint="cs"/>
          <w:sz w:val="36"/>
          <w:szCs w:val="36"/>
          <w:rtl/>
          <w:lang w:bidi="ar-DZ"/>
        </w:rPr>
      </w:pPr>
    </w:p>
    <w:p w14:paraId="226AF9AB"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تحديث الحالة التشغيلية للأصل</w:t>
      </w:r>
    </w:p>
    <w:p w14:paraId="7CF8DBED" w14:textId="77777777" w:rsidR="005C384C" w:rsidRDefault="005C384C" w:rsidP="005C384C">
      <w:pPr>
        <w:rPr>
          <w:rFonts w:hint="cs"/>
          <w:sz w:val="36"/>
          <w:szCs w:val="36"/>
          <w:rtl/>
          <w:lang w:bidi="ar-DZ"/>
        </w:rPr>
      </w:pPr>
      <w:r>
        <w:rPr>
          <w:rFonts w:hint="cs"/>
          <w:sz w:val="36"/>
          <w:szCs w:val="36"/>
          <w:rtl/>
          <w:lang w:bidi="ar-DZ"/>
        </w:rPr>
        <w:t>السيناريو:</w:t>
      </w:r>
    </w:p>
    <w:p w14:paraId="721A05E3" w14:textId="77777777" w:rsidR="005C384C" w:rsidRDefault="005C384C" w:rsidP="005C384C">
      <w:pPr>
        <w:pStyle w:val="a5"/>
        <w:numPr>
          <w:ilvl w:val="0"/>
          <w:numId w:val="72"/>
        </w:numPr>
        <w:rPr>
          <w:rFonts w:hint="cs"/>
          <w:sz w:val="36"/>
          <w:szCs w:val="36"/>
          <w:rtl/>
          <w:lang w:bidi="ar-DZ"/>
        </w:rPr>
      </w:pPr>
      <w:r>
        <w:rPr>
          <w:rFonts w:hint="cs"/>
          <w:sz w:val="36"/>
          <w:szCs w:val="36"/>
          <w:rtl/>
          <w:lang w:bidi="ar-DZ"/>
        </w:rPr>
        <w:t>حدوث تغيير في وضع الأصل.</w:t>
      </w:r>
    </w:p>
    <w:p w14:paraId="6B60B9CB" w14:textId="77777777" w:rsidR="005C384C" w:rsidRDefault="005C384C" w:rsidP="005C384C">
      <w:pPr>
        <w:pStyle w:val="a5"/>
        <w:numPr>
          <w:ilvl w:val="0"/>
          <w:numId w:val="72"/>
        </w:numPr>
        <w:rPr>
          <w:rFonts w:hint="cs"/>
          <w:sz w:val="36"/>
          <w:szCs w:val="36"/>
          <w:rtl/>
          <w:lang w:bidi="ar-DZ"/>
        </w:rPr>
      </w:pPr>
      <w:r>
        <w:rPr>
          <w:rFonts w:hint="cs"/>
          <w:sz w:val="36"/>
          <w:szCs w:val="36"/>
          <w:rtl/>
          <w:lang w:bidi="ar-DZ"/>
        </w:rPr>
        <w:t>فتح سجل الأصل.</w:t>
      </w:r>
    </w:p>
    <w:p w14:paraId="78C482F9" w14:textId="77777777" w:rsidR="005C384C" w:rsidRDefault="005C384C" w:rsidP="005C384C">
      <w:pPr>
        <w:pStyle w:val="a5"/>
        <w:numPr>
          <w:ilvl w:val="0"/>
          <w:numId w:val="72"/>
        </w:numPr>
        <w:rPr>
          <w:rFonts w:hint="cs"/>
          <w:sz w:val="36"/>
          <w:szCs w:val="36"/>
          <w:rtl/>
          <w:lang w:bidi="ar-DZ"/>
        </w:rPr>
      </w:pPr>
      <w:r>
        <w:rPr>
          <w:rFonts w:hint="cs"/>
          <w:sz w:val="36"/>
          <w:szCs w:val="36"/>
          <w:rtl/>
          <w:lang w:bidi="ar-DZ"/>
        </w:rPr>
        <w:t>اختيار الحالة الجديدة.</w:t>
      </w:r>
    </w:p>
    <w:p w14:paraId="25E18FC2" w14:textId="77777777" w:rsidR="005C384C" w:rsidRDefault="005C384C" w:rsidP="005C384C">
      <w:pPr>
        <w:pStyle w:val="a5"/>
        <w:numPr>
          <w:ilvl w:val="0"/>
          <w:numId w:val="72"/>
        </w:numPr>
        <w:rPr>
          <w:rFonts w:hint="cs"/>
          <w:sz w:val="36"/>
          <w:szCs w:val="36"/>
          <w:rtl/>
          <w:lang w:bidi="ar-DZ"/>
        </w:rPr>
      </w:pPr>
      <w:r>
        <w:rPr>
          <w:rFonts w:hint="cs"/>
          <w:sz w:val="36"/>
          <w:szCs w:val="36"/>
          <w:rtl/>
          <w:lang w:bidi="ar-DZ"/>
        </w:rPr>
        <w:t>حفظ التحديث.</w:t>
      </w:r>
    </w:p>
    <w:p w14:paraId="5954BE59" w14:textId="77777777" w:rsidR="005C384C" w:rsidRDefault="005C384C" w:rsidP="005C384C">
      <w:pPr>
        <w:pStyle w:val="a5"/>
        <w:numPr>
          <w:ilvl w:val="0"/>
          <w:numId w:val="72"/>
        </w:numPr>
        <w:rPr>
          <w:rFonts w:hint="cs"/>
          <w:sz w:val="36"/>
          <w:szCs w:val="36"/>
          <w:rtl/>
          <w:lang w:bidi="ar-DZ"/>
        </w:rPr>
      </w:pPr>
      <w:r>
        <w:rPr>
          <w:rFonts w:hint="cs"/>
          <w:sz w:val="36"/>
          <w:szCs w:val="36"/>
          <w:rtl/>
          <w:lang w:bidi="ar-DZ"/>
        </w:rPr>
        <w:t>تسجيل سجل تدقيق للتغيير.</w:t>
      </w:r>
    </w:p>
    <w:p w14:paraId="23173101" w14:textId="77777777" w:rsidR="005C384C" w:rsidRDefault="005C384C" w:rsidP="005C384C">
      <w:pPr>
        <w:rPr>
          <w:rFonts w:hint="cs"/>
          <w:sz w:val="36"/>
          <w:szCs w:val="36"/>
          <w:rtl/>
          <w:lang w:bidi="ar-DZ"/>
        </w:rPr>
      </w:pPr>
    </w:p>
    <w:p w14:paraId="4BBFB094" w14:textId="77777777" w:rsidR="005C384C" w:rsidRDefault="005C384C" w:rsidP="005C384C">
      <w:pPr>
        <w:rPr>
          <w:rFonts w:hint="cs"/>
          <w:sz w:val="36"/>
          <w:szCs w:val="36"/>
          <w:rtl/>
          <w:lang w:bidi="ar-DZ"/>
        </w:rPr>
      </w:pPr>
      <w:r>
        <w:rPr>
          <w:rFonts w:hint="cs"/>
          <w:sz w:val="36"/>
          <w:szCs w:val="36"/>
          <w:rtl/>
          <w:lang w:bidi="ar-DZ"/>
        </w:rPr>
        <w:t>الجهة المنفذة:</w:t>
      </w:r>
    </w:p>
    <w:p w14:paraId="13E606F8" w14:textId="77777777" w:rsidR="005C384C" w:rsidRDefault="005C384C" w:rsidP="005C384C">
      <w:pPr>
        <w:rPr>
          <w:rFonts w:hint="cs"/>
          <w:sz w:val="36"/>
          <w:szCs w:val="36"/>
          <w:rtl/>
          <w:lang w:bidi="ar-DZ"/>
        </w:rPr>
      </w:pPr>
      <w:r>
        <w:rPr>
          <w:rFonts w:hint="cs"/>
          <w:sz w:val="36"/>
          <w:szCs w:val="36"/>
          <w:rtl/>
          <w:lang w:bidi="ar-DZ"/>
        </w:rPr>
        <w:t>إدارة الأصول</w:t>
      </w:r>
    </w:p>
    <w:p w14:paraId="7AA60C77" w14:textId="77777777" w:rsidR="005C384C" w:rsidRDefault="005C384C" w:rsidP="005C384C">
      <w:pPr>
        <w:rPr>
          <w:rFonts w:hint="cs"/>
          <w:sz w:val="36"/>
          <w:szCs w:val="36"/>
          <w:rtl/>
          <w:lang w:bidi="ar-DZ"/>
        </w:rPr>
      </w:pPr>
    </w:p>
    <w:p w14:paraId="4F393029"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التنبيه بموعد الصيانة الدورية</w:t>
      </w:r>
    </w:p>
    <w:p w14:paraId="5FF96358" w14:textId="77777777" w:rsidR="005C384C" w:rsidRDefault="005C384C" w:rsidP="005C384C">
      <w:pPr>
        <w:rPr>
          <w:rFonts w:hint="cs"/>
          <w:sz w:val="36"/>
          <w:szCs w:val="36"/>
          <w:rtl/>
          <w:lang w:bidi="ar-DZ"/>
        </w:rPr>
      </w:pPr>
      <w:r>
        <w:rPr>
          <w:rFonts w:hint="cs"/>
          <w:sz w:val="36"/>
          <w:szCs w:val="36"/>
          <w:rtl/>
          <w:lang w:bidi="ar-DZ"/>
        </w:rPr>
        <w:t>السيناريو:</w:t>
      </w:r>
    </w:p>
    <w:p w14:paraId="7D65079F" w14:textId="77777777" w:rsidR="005C384C" w:rsidRDefault="005C384C" w:rsidP="005C384C">
      <w:pPr>
        <w:pStyle w:val="a5"/>
        <w:numPr>
          <w:ilvl w:val="0"/>
          <w:numId w:val="73"/>
        </w:numPr>
        <w:rPr>
          <w:rFonts w:hint="cs"/>
          <w:sz w:val="36"/>
          <w:szCs w:val="36"/>
          <w:rtl/>
          <w:lang w:bidi="ar-DZ"/>
        </w:rPr>
      </w:pPr>
      <w:r>
        <w:rPr>
          <w:rFonts w:hint="cs"/>
          <w:sz w:val="36"/>
          <w:szCs w:val="36"/>
          <w:rtl/>
          <w:lang w:bidi="ar-DZ"/>
        </w:rPr>
        <w:t>اقتراب موعد الصيانة المجدولة.</w:t>
      </w:r>
    </w:p>
    <w:p w14:paraId="27E26B1B" w14:textId="77777777" w:rsidR="005C384C" w:rsidRDefault="005C384C" w:rsidP="005C384C">
      <w:pPr>
        <w:pStyle w:val="a5"/>
        <w:numPr>
          <w:ilvl w:val="0"/>
          <w:numId w:val="73"/>
        </w:numPr>
        <w:rPr>
          <w:rFonts w:hint="cs"/>
          <w:sz w:val="36"/>
          <w:szCs w:val="36"/>
          <w:rtl/>
          <w:lang w:bidi="ar-DZ"/>
        </w:rPr>
      </w:pPr>
      <w:r>
        <w:rPr>
          <w:rFonts w:hint="cs"/>
          <w:sz w:val="36"/>
          <w:szCs w:val="36"/>
          <w:rtl/>
          <w:lang w:bidi="ar-DZ"/>
        </w:rPr>
        <w:t>النظام يتحقق من جدول الصيانة.</w:t>
      </w:r>
    </w:p>
    <w:p w14:paraId="3433A687" w14:textId="77777777" w:rsidR="005C384C" w:rsidRDefault="005C384C" w:rsidP="005C384C">
      <w:pPr>
        <w:pStyle w:val="a5"/>
        <w:numPr>
          <w:ilvl w:val="0"/>
          <w:numId w:val="73"/>
        </w:numPr>
        <w:rPr>
          <w:rFonts w:hint="cs"/>
          <w:sz w:val="36"/>
          <w:szCs w:val="36"/>
          <w:rtl/>
          <w:lang w:bidi="ar-DZ"/>
        </w:rPr>
      </w:pPr>
      <w:r>
        <w:rPr>
          <w:rFonts w:hint="cs"/>
          <w:sz w:val="36"/>
          <w:szCs w:val="36"/>
          <w:rtl/>
          <w:lang w:bidi="ar-DZ"/>
        </w:rPr>
        <w:t>إرسال تنبيه لإدارة الصيانة.</w:t>
      </w:r>
    </w:p>
    <w:p w14:paraId="3C8859F7" w14:textId="77777777" w:rsidR="005C384C" w:rsidRDefault="005C384C" w:rsidP="005C384C">
      <w:pPr>
        <w:pStyle w:val="a5"/>
        <w:numPr>
          <w:ilvl w:val="0"/>
          <w:numId w:val="73"/>
        </w:numPr>
        <w:rPr>
          <w:rFonts w:hint="cs"/>
          <w:sz w:val="36"/>
          <w:szCs w:val="36"/>
          <w:rtl/>
          <w:lang w:bidi="ar-DZ"/>
        </w:rPr>
      </w:pPr>
      <w:r>
        <w:rPr>
          <w:rFonts w:hint="cs"/>
          <w:sz w:val="36"/>
          <w:szCs w:val="36"/>
          <w:rtl/>
          <w:lang w:bidi="ar-DZ"/>
        </w:rPr>
        <w:lastRenderedPageBreak/>
        <w:t>إرسال تنبيه للفني المعني.</w:t>
      </w:r>
    </w:p>
    <w:p w14:paraId="55F0392A" w14:textId="77777777" w:rsidR="005C384C" w:rsidRDefault="005C384C" w:rsidP="005C384C">
      <w:pPr>
        <w:pStyle w:val="a5"/>
        <w:numPr>
          <w:ilvl w:val="0"/>
          <w:numId w:val="73"/>
        </w:numPr>
        <w:rPr>
          <w:rFonts w:hint="cs"/>
          <w:sz w:val="36"/>
          <w:szCs w:val="36"/>
          <w:rtl/>
          <w:lang w:bidi="ar-DZ"/>
        </w:rPr>
      </w:pPr>
      <w:r>
        <w:rPr>
          <w:rFonts w:hint="cs"/>
          <w:sz w:val="36"/>
          <w:szCs w:val="36"/>
          <w:rtl/>
          <w:lang w:bidi="ar-DZ"/>
        </w:rPr>
        <w:t>تسجيل حالة التنبيه في النظام.</w:t>
      </w:r>
    </w:p>
    <w:p w14:paraId="7BCDD154" w14:textId="77777777" w:rsidR="005C384C" w:rsidRDefault="005C384C" w:rsidP="005C384C">
      <w:pPr>
        <w:rPr>
          <w:rFonts w:hint="cs"/>
          <w:sz w:val="36"/>
          <w:szCs w:val="36"/>
          <w:rtl/>
          <w:lang w:bidi="ar-DZ"/>
        </w:rPr>
      </w:pPr>
    </w:p>
    <w:p w14:paraId="21E471E3" w14:textId="77777777" w:rsidR="005C384C" w:rsidRDefault="005C384C" w:rsidP="005C384C">
      <w:pPr>
        <w:rPr>
          <w:rFonts w:hint="cs"/>
          <w:sz w:val="36"/>
          <w:szCs w:val="36"/>
          <w:rtl/>
          <w:lang w:bidi="ar-DZ"/>
        </w:rPr>
      </w:pPr>
      <w:r>
        <w:rPr>
          <w:rFonts w:hint="cs"/>
          <w:sz w:val="36"/>
          <w:szCs w:val="36"/>
          <w:rtl/>
          <w:lang w:bidi="ar-DZ"/>
        </w:rPr>
        <w:t>الجهة المنفذة:</w:t>
      </w:r>
    </w:p>
    <w:p w14:paraId="53F1DA5F" w14:textId="77777777" w:rsidR="005C384C" w:rsidRDefault="005C384C" w:rsidP="005C384C">
      <w:pPr>
        <w:rPr>
          <w:rFonts w:hint="cs"/>
          <w:sz w:val="36"/>
          <w:szCs w:val="36"/>
          <w:rtl/>
          <w:lang w:bidi="ar-DZ"/>
        </w:rPr>
      </w:pPr>
      <w:r>
        <w:rPr>
          <w:rFonts w:hint="cs"/>
          <w:sz w:val="36"/>
          <w:szCs w:val="36"/>
          <w:rtl/>
          <w:lang w:bidi="ar-DZ"/>
        </w:rPr>
        <w:t>النظام</w:t>
      </w:r>
    </w:p>
    <w:p w14:paraId="00533E3D" w14:textId="77777777" w:rsidR="005C384C" w:rsidRDefault="005C384C" w:rsidP="005C384C">
      <w:pPr>
        <w:rPr>
          <w:rFonts w:hint="cs"/>
          <w:sz w:val="36"/>
          <w:szCs w:val="36"/>
          <w:rtl/>
          <w:lang w:bidi="ar-DZ"/>
        </w:rPr>
      </w:pPr>
    </w:p>
    <w:p w14:paraId="148767D4" w14:textId="77777777" w:rsidR="005C384C" w:rsidRDefault="005C384C" w:rsidP="005C384C">
      <w:pPr>
        <w:rPr>
          <w:rFonts w:hint="cs"/>
          <w:sz w:val="36"/>
          <w:szCs w:val="36"/>
          <w:rtl/>
          <w:lang w:bidi="ar-DZ"/>
        </w:rPr>
      </w:pPr>
    </w:p>
    <w:p w14:paraId="29A6F64D"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إدارة المخزون والاستهلاك للمواد المرتبطة</w:t>
      </w:r>
    </w:p>
    <w:p w14:paraId="0543B85B" w14:textId="77777777" w:rsidR="005C384C" w:rsidRDefault="005C384C" w:rsidP="005C384C">
      <w:pPr>
        <w:rPr>
          <w:rFonts w:hint="cs"/>
          <w:sz w:val="36"/>
          <w:szCs w:val="36"/>
          <w:rtl/>
          <w:lang w:bidi="ar-DZ"/>
        </w:rPr>
      </w:pPr>
      <w:r>
        <w:rPr>
          <w:rFonts w:hint="cs"/>
          <w:sz w:val="36"/>
          <w:szCs w:val="36"/>
          <w:rtl/>
          <w:lang w:bidi="ar-DZ"/>
        </w:rPr>
        <w:t>السيناريو:</w:t>
      </w:r>
    </w:p>
    <w:p w14:paraId="12043295" w14:textId="77777777" w:rsidR="005C384C" w:rsidRDefault="005C384C" w:rsidP="005C384C">
      <w:pPr>
        <w:pStyle w:val="a5"/>
        <w:numPr>
          <w:ilvl w:val="0"/>
          <w:numId w:val="74"/>
        </w:numPr>
        <w:rPr>
          <w:rFonts w:hint="cs"/>
          <w:sz w:val="36"/>
          <w:szCs w:val="36"/>
          <w:rtl/>
          <w:lang w:bidi="ar-DZ"/>
        </w:rPr>
      </w:pPr>
      <w:r>
        <w:rPr>
          <w:rFonts w:hint="cs"/>
          <w:sz w:val="36"/>
          <w:szCs w:val="36"/>
          <w:rtl/>
          <w:lang w:bidi="ar-DZ"/>
        </w:rPr>
        <w:t>استخدام قطع غيار أو مواد استهلاكية.</w:t>
      </w:r>
    </w:p>
    <w:p w14:paraId="46154875" w14:textId="77777777" w:rsidR="005C384C" w:rsidRDefault="005C384C" w:rsidP="005C384C">
      <w:pPr>
        <w:pStyle w:val="a5"/>
        <w:numPr>
          <w:ilvl w:val="0"/>
          <w:numId w:val="74"/>
        </w:numPr>
        <w:rPr>
          <w:rFonts w:hint="cs"/>
          <w:sz w:val="36"/>
          <w:szCs w:val="36"/>
          <w:rtl/>
          <w:lang w:bidi="ar-DZ"/>
        </w:rPr>
      </w:pPr>
      <w:r>
        <w:rPr>
          <w:rFonts w:hint="cs"/>
          <w:sz w:val="36"/>
          <w:szCs w:val="36"/>
          <w:rtl/>
          <w:lang w:bidi="ar-DZ"/>
        </w:rPr>
        <w:t>تسجيل المواد المستخدمة في الصيانة.</w:t>
      </w:r>
    </w:p>
    <w:p w14:paraId="39899189" w14:textId="77777777" w:rsidR="005C384C" w:rsidRDefault="005C384C" w:rsidP="005C384C">
      <w:pPr>
        <w:pStyle w:val="a5"/>
        <w:numPr>
          <w:ilvl w:val="0"/>
          <w:numId w:val="74"/>
        </w:numPr>
        <w:rPr>
          <w:rFonts w:hint="cs"/>
          <w:sz w:val="36"/>
          <w:szCs w:val="36"/>
          <w:rtl/>
          <w:lang w:bidi="ar-DZ"/>
        </w:rPr>
      </w:pPr>
      <w:r>
        <w:rPr>
          <w:rFonts w:hint="cs"/>
          <w:sz w:val="36"/>
          <w:szCs w:val="36"/>
          <w:rtl/>
          <w:lang w:bidi="ar-DZ"/>
        </w:rPr>
        <w:t>تحديث رصيد المخزون.</w:t>
      </w:r>
    </w:p>
    <w:p w14:paraId="6DA11739" w14:textId="77777777" w:rsidR="005C384C" w:rsidRDefault="005C384C" w:rsidP="005C384C">
      <w:pPr>
        <w:pStyle w:val="a5"/>
        <w:numPr>
          <w:ilvl w:val="0"/>
          <w:numId w:val="74"/>
        </w:numPr>
        <w:rPr>
          <w:rFonts w:hint="cs"/>
          <w:sz w:val="36"/>
          <w:szCs w:val="36"/>
          <w:rtl/>
          <w:lang w:bidi="ar-DZ"/>
        </w:rPr>
      </w:pPr>
      <w:r>
        <w:rPr>
          <w:rFonts w:hint="cs"/>
          <w:sz w:val="36"/>
          <w:szCs w:val="36"/>
          <w:rtl/>
          <w:lang w:bidi="ar-DZ"/>
        </w:rPr>
        <w:t>التحقق من الحد الأدنى للمخزون.</w:t>
      </w:r>
    </w:p>
    <w:p w14:paraId="5804D978" w14:textId="77777777" w:rsidR="005C384C" w:rsidRDefault="005C384C" w:rsidP="005C384C">
      <w:pPr>
        <w:pStyle w:val="a5"/>
        <w:numPr>
          <w:ilvl w:val="0"/>
          <w:numId w:val="74"/>
        </w:numPr>
        <w:rPr>
          <w:rFonts w:hint="cs"/>
          <w:sz w:val="36"/>
          <w:szCs w:val="36"/>
          <w:rtl/>
          <w:lang w:bidi="ar-DZ"/>
        </w:rPr>
      </w:pPr>
      <w:r>
        <w:rPr>
          <w:rFonts w:hint="cs"/>
          <w:sz w:val="36"/>
          <w:szCs w:val="36"/>
          <w:rtl/>
          <w:lang w:bidi="ar-DZ"/>
        </w:rPr>
        <w:t>إرسال تنبيه عند انخفاض المخزون.</w:t>
      </w:r>
    </w:p>
    <w:p w14:paraId="4D17C2DC" w14:textId="77777777" w:rsidR="005C384C" w:rsidRDefault="005C384C" w:rsidP="005C384C">
      <w:pPr>
        <w:pStyle w:val="a5"/>
        <w:numPr>
          <w:ilvl w:val="0"/>
          <w:numId w:val="74"/>
        </w:numPr>
        <w:rPr>
          <w:rFonts w:hint="cs"/>
          <w:sz w:val="36"/>
          <w:szCs w:val="36"/>
          <w:rtl/>
          <w:lang w:bidi="ar-DZ"/>
        </w:rPr>
      </w:pPr>
      <w:r>
        <w:rPr>
          <w:rFonts w:hint="cs"/>
          <w:sz w:val="36"/>
          <w:szCs w:val="36"/>
          <w:rtl/>
          <w:lang w:bidi="ar-DZ"/>
        </w:rPr>
        <w:t>ربط الاستهلاك بسجل الصيانة.</w:t>
      </w:r>
    </w:p>
    <w:p w14:paraId="239B4BD6" w14:textId="77777777" w:rsidR="005C384C" w:rsidRDefault="005C384C" w:rsidP="005C384C">
      <w:pPr>
        <w:rPr>
          <w:rFonts w:hint="cs"/>
          <w:sz w:val="36"/>
          <w:szCs w:val="36"/>
          <w:rtl/>
          <w:lang w:bidi="ar-DZ"/>
        </w:rPr>
      </w:pPr>
    </w:p>
    <w:p w14:paraId="17B92963" w14:textId="77777777" w:rsidR="005C384C" w:rsidRDefault="005C384C" w:rsidP="005C384C">
      <w:pPr>
        <w:rPr>
          <w:rFonts w:hint="cs"/>
          <w:sz w:val="36"/>
          <w:szCs w:val="36"/>
          <w:rtl/>
          <w:lang w:bidi="ar-DZ"/>
        </w:rPr>
      </w:pPr>
      <w:r>
        <w:rPr>
          <w:rFonts w:hint="cs"/>
          <w:sz w:val="36"/>
          <w:szCs w:val="36"/>
          <w:rtl/>
          <w:lang w:bidi="ar-DZ"/>
        </w:rPr>
        <w:t>الجهة المنفذة:</w:t>
      </w:r>
    </w:p>
    <w:p w14:paraId="357569DF" w14:textId="77777777" w:rsidR="005C384C" w:rsidRDefault="005C384C" w:rsidP="005C384C">
      <w:pPr>
        <w:rPr>
          <w:rFonts w:hint="cs"/>
          <w:sz w:val="36"/>
          <w:szCs w:val="36"/>
          <w:rtl/>
          <w:lang w:bidi="ar-DZ"/>
        </w:rPr>
      </w:pPr>
      <w:r>
        <w:rPr>
          <w:rFonts w:hint="cs"/>
          <w:sz w:val="36"/>
          <w:szCs w:val="36"/>
          <w:rtl/>
          <w:lang w:bidi="ar-DZ"/>
        </w:rPr>
        <w:t>إدارة المستودعات</w:t>
      </w:r>
    </w:p>
    <w:p w14:paraId="746B5E9C" w14:textId="77777777" w:rsidR="005C384C" w:rsidRDefault="005C384C" w:rsidP="005C384C">
      <w:pPr>
        <w:rPr>
          <w:rFonts w:hint="cs"/>
          <w:sz w:val="36"/>
          <w:szCs w:val="36"/>
          <w:rtl/>
          <w:lang w:bidi="ar-DZ"/>
        </w:rPr>
      </w:pPr>
      <w:r>
        <w:rPr>
          <w:rFonts w:hint="cs"/>
          <w:sz w:val="36"/>
          <w:szCs w:val="36"/>
          <w:rtl/>
          <w:lang w:bidi="ar-DZ"/>
        </w:rPr>
        <w:t>إدارة الصيانة</w:t>
      </w:r>
    </w:p>
    <w:p w14:paraId="56197544" w14:textId="77777777" w:rsidR="005C384C" w:rsidRDefault="005C384C" w:rsidP="005C384C">
      <w:pPr>
        <w:rPr>
          <w:rFonts w:hint="cs"/>
          <w:sz w:val="36"/>
          <w:szCs w:val="36"/>
          <w:rtl/>
          <w:lang w:bidi="ar-DZ"/>
        </w:rPr>
      </w:pPr>
    </w:p>
    <w:p w14:paraId="29B48F71" w14:textId="77777777" w:rsidR="005C384C" w:rsidRDefault="005C384C" w:rsidP="005C384C">
      <w:pPr>
        <w:rPr>
          <w:sz w:val="36"/>
          <w:szCs w:val="36"/>
          <w:rtl/>
          <w:lang w:bidi="ar-DZ"/>
        </w:rPr>
      </w:pPr>
      <w:r>
        <w:rPr>
          <w:sz w:val="36"/>
          <w:szCs w:val="36"/>
          <w:rtl/>
          <w:lang w:bidi="ar-DZ"/>
        </w:rPr>
        <w:t>--------------------------------------------------------------------------------</w:t>
      </w:r>
    </w:p>
    <w:p w14:paraId="0EEF9E72" w14:textId="77777777" w:rsidR="005C384C" w:rsidRDefault="005C384C" w:rsidP="005C384C">
      <w:pPr>
        <w:rPr>
          <w:rFonts w:hint="cs"/>
          <w:b/>
          <w:bCs/>
          <w:color w:val="000080"/>
          <w:sz w:val="36"/>
          <w:szCs w:val="36"/>
          <w:rtl/>
          <w:lang w:bidi="ar-DZ"/>
        </w:rPr>
      </w:pPr>
      <w:r>
        <w:rPr>
          <w:rFonts w:hint="cs"/>
          <w:b/>
          <w:bCs/>
          <w:color w:val="000080"/>
          <w:sz w:val="36"/>
          <w:szCs w:val="36"/>
          <w:rtl/>
          <w:lang w:bidi="ar-DZ"/>
        </w:rPr>
        <w:t>الفئة الرابعة</w:t>
      </w:r>
      <w:r>
        <w:rPr>
          <w:b/>
          <w:bCs/>
          <w:color w:val="000080"/>
          <w:sz w:val="36"/>
          <w:szCs w:val="36"/>
          <w:rtl/>
          <w:lang w:bidi="ar-DZ"/>
        </w:rPr>
        <w:t xml:space="preserve">: </w:t>
      </w:r>
      <w:r>
        <w:rPr>
          <w:rFonts w:hint="cs"/>
          <w:b/>
          <w:bCs/>
          <w:color w:val="000080"/>
          <w:sz w:val="36"/>
          <w:szCs w:val="36"/>
          <w:rtl/>
          <w:lang w:bidi="ar-DZ"/>
        </w:rPr>
        <w:t>فئة العمليات المالية والإهلاك والتقييم</w:t>
      </w:r>
    </w:p>
    <w:p w14:paraId="199E3E54" w14:textId="77777777" w:rsidR="005C384C" w:rsidRDefault="005C384C" w:rsidP="005C384C">
      <w:pPr>
        <w:rPr>
          <w:rFonts w:hint="cs"/>
          <w:sz w:val="36"/>
          <w:szCs w:val="36"/>
          <w:rtl/>
          <w:lang w:bidi="ar-DZ"/>
        </w:rPr>
      </w:pPr>
    </w:p>
    <w:p w14:paraId="66C9D7DB"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تحديد القيمة المالية للأصل عند الإدخال</w:t>
      </w:r>
    </w:p>
    <w:p w14:paraId="686AE75D" w14:textId="77777777" w:rsidR="005C384C" w:rsidRDefault="005C384C" w:rsidP="005C384C">
      <w:pPr>
        <w:rPr>
          <w:rFonts w:hint="cs"/>
          <w:sz w:val="36"/>
          <w:szCs w:val="36"/>
          <w:rtl/>
          <w:lang w:bidi="ar-DZ"/>
        </w:rPr>
      </w:pPr>
      <w:r>
        <w:rPr>
          <w:rFonts w:hint="cs"/>
          <w:sz w:val="36"/>
          <w:szCs w:val="36"/>
          <w:rtl/>
          <w:lang w:bidi="ar-DZ"/>
        </w:rPr>
        <w:t>السيناريو:</w:t>
      </w:r>
    </w:p>
    <w:p w14:paraId="683ACFD2" w14:textId="77777777" w:rsidR="005C384C" w:rsidRDefault="005C384C" w:rsidP="005C384C">
      <w:pPr>
        <w:pStyle w:val="a5"/>
        <w:numPr>
          <w:ilvl w:val="0"/>
          <w:numId w:val="75"/>
        </w:numPr>
        <w:rPr>
          <w:rFonts w:hint="cs"/>
          <w:sz w:val="36"/>
          <w:szCs w:val="36"/>
          <w:rtl/>
          <w:lang w:bidi="ar-DZ"/>
        </w:rPr>
      </w:pPr>
      <w:r>
        <w:rPr>
          <w:rFonts w:hint="cs"/>
          <w:sz w:val="36"/>
          <w:szCs w:val="36"/>
          <w:rtl/>
          <w:lang w:bidi="ar-DZ"/>
        </w:rPr>
        <w:t>استلام فاتورة الشراء أو وثيقة التبرع.</w:t>
      </w:r>
    </w:p>
    <w:p w14:paraId="3343A0DA" w14:textId="77777777" w:rsidR="005C384C" w:rsidRDefault="005C384C" w:rsidP="005C384C">
      <w:pPr>
        <w:pStyle w:val="a5"/>
        <w:numPr>
          <w:ilvl w:val="0"/>
          <w:numId w:val="75"/>
        </w:numPr>
        <w:rPr>
          <w:rFonts w:hint="cs"/>
          <w:sz w:val="36"/>
          <w:szCs w:val="36"/>
          <w:rtl/>
          <w:lang w:bidi="ar-DZ"/>
        </w:rPr>
      </w:pPr>
      <w:r>
        <w:rPr>
          <w:rFonts w:hint="cs"/>
          <w:sz w:val="36"/>
          <w:szCs w:val="36"/>
          <w:rtl/>
          <w:lang w:bidi="ar-DZ"/>
        </w:rPr>
        <w:t>إدخال سعر الشراء أو القيمة التقديرية.</w:t>
      </w:r>
    </w:p>
    <w:p w14:paraId="447EA4CF" w14:textId="77777777" w:rsidR="005C384C" w:rsidRDefault="005C384C" w:rsidP="005C384C">
      <w:pPr>
        <w:pStyle w:val="a5"/>
        <w:numPr>
          <w:ilvl w:val="0"/>
          <w:numId w:val="75"/>
        </w:numPr>
        <w:rPr>
          <w:rFonts w:hint="cs"/>
          <w:sz w:val="36"/>
          <w:szCs w:val="36"/>
          <w:rtl/>
          <w:lang w:bidi="ar-DZ"/>
        </w:rPr>
      </w:pPr>
      <w:r>
        <w:rPr>
          <w:rFonts w:hint="cs"/>
          <w:sz w:val="36"/>
          <w:szCs w:val="36"/>
          <w:rtl/>
          <w:lang w:bidi="ar-DZ"/>
        </w:rPr>
        <w:t>تحديد العملة المستخدمة.</w:t>
      </w:r>
    </w:p>
    <w:p w14:paraId="49857C54" w14:textId="77777777" w:rsidR="005C384C" w:rsidRDefault="005C384C" w:rsidP="005C384C">
      <w:pPr>
        <w:pStyle w:val="a5"/>
        <w:numPr>
          <w:ilvl w:val="0"/>
          <w:numId w:val="75"/>
        </w:numPr>
        <w:rPr>
          <w:rFonts w:hint="cs"/>
          <w:sz w:val="36"/>
          <w:szCs w:val="36"/>
          <w:rtl/>
          <w:lang w:bidi="ar-DZ"/>
        </w:rPr>
      </w:pPr>
      <w:r>
        <w:rPr>
          <w:rFonts w:hint="cs"/>
          <w:sz w:val="36"/>
          <w:szCs w:val="36"/>
          <w:rtl/>
          <w:lang w:bidi="ar-DZ"/>
        </w:rPr>
        <w:t>احتساب أي تكاليف إضافية مثل الشحن والتركيب.</w:t>
      </w:r>
    </w:p>
    <w:p w14:paraId="20FF8845" w14:textId="77777777" w:rsidR="005C384C" w:rsidRDefault="005C384C" w:rsidP="005C384C">
      <w:pPr>
        <w:pStyle w:val="a5"/>
        <w:numPr>
          <w:ilvl w:val="0"/>
          <w:numId w:val="75"/>
        </w:numPr>
        <w:rPr>
          <w:rFonts w:hint="cs"/>
          <w:sz w:val="36"/>
          <w:szCs w:val="36"/>
          <w:rtl/>
          <w:lang w:bidi="ar-DZ"/>
        </w:rPr>
      </w:pPr>
      <w:r>
        <w:rPr>
          <w:rFonts w:hint="cs"/>
          <w:sz w:val="36"/>
          <w:szCs w:val="36"/>
          <w:rtl/>
          <w:lang w:bidi="ar-DZ"/>
        </w:rPr>
        <w:t>تجميع التكلفة الكلية للأصل.</w:t>
      </w:r>
    </w:p>
    <w:p w14:paraId="061B8C2C" w14:textId="77777777" w:rsidR="005C384C" w:rsidRDefault="005C384C" w:rsidP="005C384C">
      <w:pPr>
        <w:pStyle w:val="a5"/>
        <w:numPr>
          <w:ilvl w:val="0"/>
          <w:numId w:val="75"/>
        </w:numPr>
        <w:rPr>
          <w:rFonts w:hint="cs"/>
          <w:sz w:val="36"/>
          <w:szCs w:val="36"/>
          <w:rtl/>
          <w:lang w:bidi="ar-DZ"/>
        </w:rPr>
      </w:pPr>
      <w:r>
        <w:rPr>
          <w:rFonts w:hint="cs"/>
          <w:sz w:val="36"/>
          <w:szCs w:val="36"/>
          <w:rtl/>
          <w:lang w:bidi="ar-DZ"/>
        </w:rPr>
        <w:t>حفظ القيمة المالية في سجل الأصل.</w:t>
      </w:r>
    </w:p>
    <w:p w14:paraId="69DD23F0" w14:textId="77777777" w:rsidR="005C384C" w:rsidRDefault="005C384C" w:rsidP="005C384C">
      <w:pPr>
        <w:pStyle w:val="a5"/>
        <w:numPr>
          <w:ilvl w:val="0"/>
          <w:numId w:val="75"/>
        </w:numPr>
        <w:rPr>
          <w:rFonts w:hint="cs"/>
          <w:sz w:val="36"/>
          <w:szCs w:val="36"/>
          <w:rtl/>
          <w:lang w:bidi="ar-DZ"/>
        </w:rPr>
      </w:pPr>
      <w:r>
        <w:rPr>
          <w:rFonts w:hint="cs"/>
          <w:sz w:val="36"/>
          <w:szCs w:val="36"/>
          <w:rtl/>
          <w:lang w:bidi="ar-DZ"/>
        </w:rPr>
        <w:t>ربط القيمة بسنة مالية محددة.</w:t>
      </w:r>
    </w:p>
    <w:p w14:paraId="63B8919E" w14:textId="77777777" w:rsidR="005C384C" w:rsidRDefault="005C384C" w:rsidP="005C384C">
      <w:pPr>
        <w:rPr>
          <w:rFonts w:hint="cs"/>
          <w:sz w:val="36"/>
          <w:szCs w:val="36"/>
          <w:rtl/>
          <w:lang w:bidi="ar-DZ"/>
        </w:rPr>
      </w:pPr>
    </w:p>
    <w:p w14:paraId="3AB735A9" w14:textId="77777777" w:rsidR="005C384C" w:rsidRDefault="005C384C" w:rsidP="005C384C">
      <w:pPr>
        <w:rPr>
          <w:rFonts w:hint="cs"/>
          <w:sz w:val="36"/>
          <w:szCs w:val="36"/>
          <w:rtl/>
          <w:lang w:bidi="ar-DZ"/>
        </w:rPr>
      </w:pPr>
      <w:r>
        <w:rPr>
          <w:rFonts w:hint="cs"/>
          <w:sz w:val="36"/>
          <w:szCs w:val="36"/>
          <w:rtl/>
          <w:lang w:bidi="ar-DZ"/>
        </w:rPr>
        <w:t>الجهة المنفذة:</w:t>
      </w:r>
    </w:p>
    <w:p w14:paraId="21927761" w14:textId="77777777" w:rsidR="005C384C" w:rsidRDefault="005C384C" w:rsidP="005C384C">
      <w:pPr>
        <w:rPr>
          <w:rFonts w:hint="cs"/>
          <w:sz w:val="36"/>
          <w:szCs w:val="36"/>
          <w:rtl/>
          <w:lang w:bidi="ar-DZ"/>
        </w:rPr>
      </w:pPr>
      <w:r>
        <w:rPr>
          <w:rFonts w:hint="cs"/>
          <w:sz w:val="36"/>
          <w:szCs w:val="36"/>
          <w:rtl/>
          <w:lang w:bidi="ar-DZ"/>
        </w:rPr>
        <w:t>الإدارة المالية</w:t>
      </w:r>
    </w:p>
    <w:p w14:paraId="0AFA75B2" w14:textId="77777777" w:rsidR="005C384C" w:rsidRDefault="005C384C" w:rsidP="005C384C">
      <w:pPr>
        <w:rPr>
          <w:rFonts w:hint="cs"/>
          <w:sz w:val="36"/>
          <w:szCs w:val="36"/>
          <w:rtl/>
          <w:lang w:bidi="ar-DZ"/>
        </w:rPr>
      </w:pPr>
      <w:r>
        <w:rPr>
          <w:rFonts w:hint="cs"/>
          <w:sz w:val="36"/>
          <w:szCs w:val="36"/>
          <w:rtl/>
          <w:lang w:bidi="ar-DZ"/>
        </w:rPr>
        <w:t>إدارة الأصول</w:t>
      </w:r>
    </w:p>
    <w:p w14:paraId="4581DCA5" w14:textId="77777777" w:rsidR="005C384C" w:rsidRDefault="005C384C" w:rsidP="005C384C">
      <w:pPr>
        <w:rPr>
          <w:rFonts w:hint="cs"/>
          <w:sz w:val="36"/>
          <w:szCs w:val="36"/>
          <w:rtl/>
          <w:lang w:bidi="ar-DZ"/>
        </w:rPr>
      </w:pPr>
    </w:p>
    <w:p w14:paraId="21FA7B83" w14:textId="77777777" w:rsidR="005C384C" w:rsidRDefault="005C384C" w:rsidP="005C384C">
      <w:pPr>
        <w:rPr>
          <w:rFonts w:hint="cs"/>
          <w:sz w:val="36"/>
          <w:szCs w:val="36"/>
          <w:rtl/>
          <w:lang w:bidi="ar-DZ"/>
        </w:rPr>
      </w:pPr>
    </w:p>
    <w:p w14:paraId="216114B4"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احتساب الإهلاك الدوري للأصل</w:t>
      </w:r>
    </w:p>
    <w:p w14:paraId="2463F524" w14:textId="77777777" w:rsidR="005C384C" w:rsidRDefault="005C384C" w:rsidP="005C384C">
      <w:pPr>
        <w:rPr>
          <w:rFonts w:hint="cs"/>
          <w:sz w:val="36"/>
          <w:szCs w:val="36"/>
          <w:rtl/>
          <w:lang w:bidi="ar-DZ"/>
        </w:rPr>
      </w:pPr>
      <w:r>
        <w:rPr>
          <w:rFonts w:hint="cs"/>
          <w:sz w:val="36"/>
          <w:szCs w:val="36"/>
          <w:rtl/>
          <w:lang w:bidi="ar-DZ"/>
        </w:rPr>
        <w:t>السيناريو:</w:t>
      </w:r>
    </w:p>
    <w:p w14:paraId="29C01EF3" w14:textId="77777777" w:rsidR="005C384C" w:rsidRDefault="005C384C" w:rsidP="005C384C">
      <w:pPr>
        <w:pStyle w:val="a5"/>
        <w:numPr>
          <w:ilvl w:val="0"/>
          <w:numId w:val="76"/>
        </w:numPr>
        <w:rPr>
          <w:rFonts w:hint="cs"/>
          <w:sz w:val="36"/>
          <w:szCs w:val="36"/>
          <w:rtl/>
          <w:lang w:bidi="ar-DZ"/>
        </w:rPr>
      </w:pPr>
      <w:r>
        <w:rPr>
          <w:rFonts w:hint="cs"/>
          <w:sz w:val="36"/>
          <w:szCs w:val="36"/>
          <w:rtl/>
          <w:lang w:bidi="ar-DZ"/>
        </w:rPr>
        <w:t>تحديد طريقة الإهلاك المعتمدة.</w:t>
      </w:r>
    </w:p>
    <w:p w14:paraId="4A7024F2" w14:textId="77777777" w:rsidR="005C384C" w:rsidRDefault="005C384C" w:rsidP="005C384C">
      <w:pPr>
        <w:pStyle w:val="a5"/>
        <w:numPr>
          <w:ilvl w:val="0"/>
          <w:numId w:val="76"/>
        </w:numPr>
        <w:rPr>
          <w:rFonts w:hint="cs"/>
          <w:sz w:val="36"/>
          <w:szCs w:val="36"/>
          <w:rtl/>
          <w:lang w:bidi="ar-DZ"/>
        </w:rPr>
      </w:pPr>
      <w:r>
        <w:rPr>
          <w:rFonts w:hint="cs"/>
          <w:sz w:val="36"/>
          <w:szCs w:val="36"/>
          <w:rtl/>
          <w:lang w:bidi="ar-DZ"/>
        </w:rPr>
        <w:t>تحديد العمر الإنتاجي للأصل.</w:t>
      </w:r>
    </w:p>
    <w:p w14:paraId="4B463B7E" w14:textId="77777777" w:rsidR="005C384C" w:rsidRDefault="005C384C" w:rsidP="005C384C">
      <w:pPr>
        <w:pStyle w:val="a5"/>
        <w:numPr>
          <w:ilvl w:val="0"/>
          <w:numId w:val="76"/>
        </w:numPr>
        <w:rPr>
          <w:rFonts w:hint="cs"/>
          <w:sz w:val="36"/>
          <w:szCs w:val="36"/>
          <w:rtl/>
          <w:lang w:bidi="ar-DZ"/>
        </w:rPr>
      </w:pPr>
      <w:r>
        <w:rPr>
          <w:rFonts w:hint="cs"/>
          <w:sz w:val="36"/>
          <w:szCs w:val="36"/>
          <w:rtl/>
          <w:lang w:bidi="ar-DZ"/>
        </w:rPr>
        <w:t>تحديد قيمة الأصل القابلة للإهلاك.</w:t>
      </w:r>
    </w:p>
    <w:p w14:paraId="606539F9" w14:textId="77777777" w:rsidR="005C384C" w:rsidRDefault="005C384C" w:rsidP="005C384C">
      <w:pPr>
        <w:pStyle w:val="a5"/>
        <w:numPr>
          <w:ilvl w:val="0"/>
          <w:numId w:val="76"/>
        </w:numPr>
        <w:rPr>
          <w:rFonts w:hint="cs"/>
          <w:sz w:val="36"/>
          <w:szCs w:val="36"/>
          <w:rtl/>
          <w:lang w:bidi="ar-DZ"/>
        </w:rPr>
      </w:pPr>
      <w:r>
        <w:rPr>
          <w:rFonts w:hint="cs"/>
          <w:sz w:val="36"/>
          <w:szCs w:val="36"/>
          <w:rtl/>
          <w:lang w:bidi="ar-DZ"/>
        </w:rPr>
        <w:t>تشغيل عملية الإهلاك الدورية.</w:t>
      </w:r>
    </w:p>
    <w:p w14:paraId="266DE032" w14:textId="77777777" w:rsidR="005C384C" w:rsidRDefault="005C384C" w:rsidP="005C384C">
      <w:pPr>
        <w:pStyle w:val="a5"/>
        <w:numPr>
          <w:ilvl w:val="0"/>
          <w:numId w:val="76"/>
        </w:numPr>
        <w:rPr>
          <w:rFonts w:hint="cs"/>
          <w:sz w:val="36"/>
          <w:szCs w:val="36"/>
          <w:rtl/>
          <w:lang w:bidi="ar-DZ"/>
        </w:rPr>
      </w:pPr>
      <w:r>
        <w:rPr>
          <w:rFonts w:hint="cs"/>
          <w:sz w:val="36"/>
          <w:szCs w:val="36"/>
          <w:rtl/>
          <w:lang w:bidi="ar-DZ"/>
        </w:rPr>
        <w:t>احتساب قسط الإهلاك للفترة.</w:t>
      </w:r>
    </w:p>
    <w:p w14:paraId="603EB6BA" w14:textId="77777777" w:rsidR="005C384C" w:rsidRDefault="005C384C" w:rsidP="005C384C">
      <w:pPr>
        <w:pStyle w:val="a5"/>
        <w:numPr>
          <w:ilvl w:val="0"/>
          <w:numId w:val="76"/>
        </w:numPr>
        <w:rPr>
          <w:rFonts w:hint="cs"/>
          <w:sz w:val="36"/>
          <w:szCs w:val="36"/>
          <w:rtl/>
          <w:lang w:bidi="ar-DZ"/>
        </w:rPr>
      </w:pPr>
      <w:r>
        <w:rPr>
          <w:rFonts w:hint="cs"/>
          <w:sz w:val="36"/>
          <w:szCs w:val="36"/>
          <w:rtl/>
          <w:lang w:bidi="ar-DZ"/>
        </w:rPr>
        <w:t>تحديث القيمة الدفترية للأصل.</w:t>
      </w:r>
    </w:p>
    <w:p w14:paraId="60F4F23B" w14:textId="77777777" w:rsidR="005C384C" w:rsidRDefault="005C384C" w:rsidP="005C384C">
      <w:pPr>
        <w:pStyle w:val="a5"/>
        <w:numPr>
          <w:ilvl w:val="0"/>
          <w:numId w:val="76"/>
        </w:numPr>
        <w:rPr>
          <w:rFonts w:hint="cs"/>
          <w:sz w:val="36"/>
          <w:szCs w:val="36"/>
          <w:rtl/>
          <w:lang w:bidi="ar-DZ"/>
        </w:rPr>
      </w:pPr>
      <w:r>
        <w:rPr>
          <w:rFonts w:hint="cs"/>
          <w:sz w:val="36"/>
          <w:szCs w:val="36"/>
          <w:rtl/>
          <w:lang w:bidi="ar-DZ"/>
        </w:rPr>
        <w:lastRenderedPageBreak/>
        <w:t>تسجيل قيد الإهلاك في السجلات المالية.</w:t>
      </w:r>
    </w:p>
    <w:p w14:paraId="2FFDBA85" w14:textId="77777777" w:rsidR="005C384C" w:rsidRDefault="005C384C" w:rsidP="005C384C">
      <w:pPr>
        <w:rPr>
          <w:rFonts w:hint="cs"/>
          <w:sz w:val="36"/>
          <w:szCs w:val="36"/>
          <w:rtl/>
          <w:lang w:bidi="ar-DZ"/>
        </w:rPr>
      </w:pPr>
    </w:p>
    <w:p w14:paraId="33E9482C" w14:textId="77777777" w:rsidR="005C384C" w:rsidRDefault="005C384C" w:rsidP="005C384C">
      <w:pPr>
        <w:rPr>
          <w:rFonts w:hint="cs"/>
          <w:sz w:val="36"/>
          <w:szCs w:val="36"/>
          <w:rtl/>
          <w:lang w:bidi="ar-DZ"/>
        </w:rPr>
      </w:pPr>
      <w:r>
        <w:rPr>
          <w:rFonts w:hint="cs"/>
          <w:sz w:val="36"/>
          <w:szCs w:val="36"/>
          <w:rtl/>
          <w:lang w:bidi="ar-DZ"/>
        </w:rPr>
        <w:t>الجهة المنفذة:</w:t>
      </w:r>
    </w:p>
    <w:p w14:paraId="1782A13E" w14:textId="77777777" w:rsidR="005C384C" w:rsidRDefault="005C384C" w:rsidP="005C384C">
      <w:pPr>
        <w:rPr>
          <w:rFonts w:hint="cs"/>
          <w:sz w:val="36"/>
          <w:szCs w:val="36"/>
          <w:rtl/>
          <w:lang w:bidi="ar-DZ"/>
        </w:rPr>
      </w:pPr>
      <w:r>
        <w:rPr>
          <w:rFonts w:hint="cs"/>
          <w:sz w:val="36"/>
          <w:szCs w:val="36"/>
          <w:rtl/>
          <w:lang w:bidi="ar-DZ"/>
        </w:rPr>
        <w:t>الإدارة المالية</w:t>
      </w:r>
    </w:p>
    <w:p w14:paraId="09709886" w14:textId="77777777" w:rsidR="005C384C" w:rsidRDefault="005C384C" w:rsidP="005C384C">
      <w:pPr>
        <w:rPr>
          <w:rFonts w:hint="cs"/>
          <w:sz w:val="36"/>
          <w:szCs w:val="36"/>
          <w:rtl/>
          <w:lang w:bidi="ar-DZ"/>
        </w:rPr>
      </w:pPr>
      <w:r>
        <w:rPr>
          <w:rFonts w:hint="cs"/>
          <w:sz w:val="36"/>
          <w:szCs w:val="36"/>
          <w:rtl/>
          <w:lang w:bidi="ar-DZ"/>
        </w:rPr>
        <w:t>النظام</w:t>
      </w:r>
    </w:p>
    <w:p w14:paraId="3F980DB8" w14:textId="77777777" w:rsidR="005C384C" w:rsidRDefault="005C384C" w:rsidP="005C384C">
      <w:pPr>
        <w:rPr>
          <w:rFonts w:hint="cs"/>
          <w:sz w:val="36"/>
          <w:szCs w:val="36"/>
          <w:rtl/>
          <w:lang w:bidi="ar-DZ"/>
        </w:rPr>
      </w:pPr>
    </w:p>
    <w:p w14:paraId="475318CC" w14:textId="77777777" w:rsidR="005C384C" w:rsidRDefault="005C384C" w:rsidP="005C384C">
      <w:pPr>
        <w:rPr>
          <w:rFonts w:hint="cs"/>
          <w:sz w:val="36"/>
          <w:szCs w:val="36"/>
          <w:rtl/>
          <w:lang w:bidi="ar-DZ"/>
        </w:rPr>
      </w:pPr>
    </w:p>
    <w:p w14:paraId="59EB127D"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تحديث القيمة الدفترية للأصل</w:t>
      </w:r>
    </w:p>
    <w:p w14:paraId="2A313115" w14:textId="77777777" w:rsidR="005C384C" w:rsidRDefault="005C384C" w:rsidP="005C384C">
      <w:pPr>
        <w:rPr>
          <w:rFonts w:hint="cs"/>
          <w:sz w:val="36"/>
          <w:szCs w:val="36"/>
          <w:rtl/>
          <w:lang w:bidi="ar-DZ"/>
        </w:rPr>
      </w:pPr>
      <w:r>
        <w:rPr>
          <w:rFonts w:hint="cs"/>
          <w:sz w:val="36"/>
          <w:szCs w:val="36"/>
          <w:rtl/>
          <w:lang w:bidi="ar-DZ"/>
        </w:rPr>
        <w:t>السيناريو:</w:t>
      </w:r>
    </w:p>
    <w:p w14:paraId="3C34CD25" w14:textId="77777777" w:rsidR="005C384C" w:rsidRDefault="005C384C" w:rsidP="005C384C">
      <w:pPr>
        <w:pStyle w:val="a5"/>
        <w:numPr>
          <w:ilvl w:val="0"/>
          <w:numId w:val="77"/>
        </w:numPr>
        <w:rPr>
          <w:rFonts w:hint="cs"/>
          <w:sz w:val="36"/>
          <w:szCs w:val="36"/>
          <w:rtl/>
          <w:lang w:bidi="ar-DZ"/>
        </w:rPr>
      </w:pPr>
      <w:r>
        <w:rPr>
          <w:rFonts w:hint="cs"/>
          <w:sz w:val="36"/>
          <w:szCs w:val="36"/>
          <w:rtl/>
          <w:lang w:bidi="ar-DZ"/>
        </w:rPr>
        <w:t>اكتمال احتساب الإهلاك.</w:t>
      </w:r>
    </w:p>
    <w:p w14:paraId="50AEC81A" w14:textId="77777777" w:rsidR="005C384C" w:rsidRDefault="005C384C" w:rsidP="005C384C">
      <w:pPr>
        <w:pStyle w:val="a5"/>
        <w:numPr>
          <w:ilvl w:val="0"/>
          <w:numId w:val="77"/>
        </w:numPr>
        <w:rPr>
          <w:rFonts w:hint="cs"/>
          <w:sz w:val="36"/>
          <w:szCs w:val="36"/>
          <w:rtl/>
          <w:lang w:bidi="ar-DZ"/>
        </w:rPr>
      </w:pPr>
      <w:r>
        <w:rPr>
          <w:rFonts w:hint="cs"/>
          <w:sz w:val="36"/>
          <w:szCs w:val="36"/>
          <w:rtl/>
          <w:lang w:bidi="ar-DZ"/>
        </w:rPr>
        <w:t>احتساب القيمة المتبقية.</w:t>
      </w:r>
    </w:p>
    <w:p w14:paraId="5C3F681B" w14:textId="77777777" w:rsidR="005C384C" w:rsidRDefault="005C384C" w:rsidP="005C384C">
      <w:pPr>
        <w:pStyle w:val="a5"/>
        <w:numPr>
          <w:ilvl w:val="0"/>
          <w:numId w:val="77"/>
        </w:numPr>
        <w:rPr>
          <w:rFonts w:hint="cs"/>
          <w:sz w:val="36"/>
          <w:szCs w:val="36"/>
          <w:rtl/>
          <w:lang w:bidi="ar-DZ"/>
        </w:rPr>
      </w:pPr>
      <w:r>
        <w:rPr>
          <w:rFonts w:hint="cs"/>
          <w:sz w:val="36"/>
          <w:szCs w:val="36"/>
          <w:rtl/>
          <w:lang w:bidi="ar-DZ"/>
        </w:rPr>
        <w:t>فتح سجل الأصل.</w:t>
      </w:r>
    </w:p>
    <w:p w14:paraId="0789CBC6" w14:textId="77777777" w:rsidR="005C384C" w:rsidRDefault="005C384C" w:rsidP="005C384C">
      <w:pPr>
        <w:pStyle w:val="a5"/>
        <w:numPr>
          <w:ilvl w:val="0"/>
          <w:numId w:val="77"/>
        </w:numPr>
        <w:rPr>
          <w:rFonts w:hint="cs"/>
          <w:sz w:val="36"/>
          <w:szCs w:val="36"/>
          <w:rtl/>
          <w:lang w:bidi="ar-DZ"/>
        </w:rPr>
      </w:pPr>
      <w:r>
        <w:rPr>
          <w:rFonts w:hint="cs"/>
          <w:sz w:val="36"/>
          <w:szCs w:val="36"/>
          <w:rtl/>
          <w:lang w:bidi="ar-DZ"/>
        </w:rPr>
        <w:t>تحديث حقل القيمة الدفترية.</w:t>
      </w:r>
    </w:p>
    <w:p w14:paraId="4C5B16FD" w14:textId="77777777" w:rsidR="005C384C" w:rsidRDefault="005C384C" w:rsidP="005C384C">
      <w:pPr>
        <w:pStyle w:val="a5"/>
        <w:numPr>
          <w:ilvl w:val="0"/>
          <w:numId w:val="77"/>
        </w:numPr>
        <w:rPr>
          <w:rFonts w:hint="cs"/>
          <w:sz w:val="36"/>
          <w:szCs w:val="36"/>
          <w:rtl/>
          <w:lang w:bidi="ar-DZ"/>
        </w:rPr>
      </w:pPr>
      <w:r>
        <w:rPr>
          <w:rFonts w:hint="cs"/>
          <w:sz w:val="36"/>
          <w:szCs w:val="36"/>
          <w:rtl/>
          <w:lang w:bidi="ar-DZ"/>
        </w:rPr>
        <w:t>حفظ التحديث.</w:t>
      </w:r>
    </w:p>
    <w:p w14:paraId="5D8DBA41" w14:textId="77777777" w:rsidR="005C384C" w:rsidRDefault="005C384C" w:rsidP="005C384C">
      <w:pPr>
        <w:pStyle w:val="a5"/>
        <w:numPr>
          <w:ilvl w:val="0"/>
          <w:numId w:val="77"/>
        </w:numPr>
        <w:rPr>
          <w:rFonts w:hint="cs"/>
          <w:sz w:val="36"/>
          <w:szCs w:val="36"/>
          <w:rtl/>
          <w:lang w:bidi="ar-DZ"/>
        </w:rPr>
      </w:pPr>
      <w:r>
        <w:rPr>
          <w:rFonts w:hint="cs"/>
          <w:sz w:val="36"/>
          <w:szCs w:val="36"/>
          <w:rtl/>
          <w:lang w:bidi="ar-DZ"/>
        </w:rPr>
        <w:t>تسجيل سجل تدقيق للتغيير.</w:t>
      </w:r>
    </w:p>
    <w:p w14:paraId="212F415B" w14:textId="77777777" w:rsidR="005C384C" w:rsidRDefault="005C384C" w:rsidP="005C384C">
      <w:pPr>
        <w:rPr>
          <w:rFonts w:hint="cs"/>
          <w:sz w:val="36"/>
          <w:szCs w:val="36"/>
          <w:rtl/>
          <w:lang w:bidi="ar-DZ"/>
        </w:rPr>
      </w:pPr>
    </w:p>
    <w:p w14:paraId="2CEB0F8F" w14:textId="77777777" w:rsidR="005C384C" w:rsidRDefault="005C384C" w:rsidP="005C384C">
      <w:pPr>
        <w:rPr>
          <w:rFonts w:hint="cs"/>
          <w:sz w:val="36"/>
          <w:szCs w:val="36"/>
          <w:rtl/>
          <w:lang w:bidi="ar-DZ"/>
        </w:rPr>
      </w:pPr>
      <w:r>
        <w:rPr>
          <w:rFonts w:hint="cs"/>
          <w:sz w:val="36"/>
          <w:szCs w:val="36"/>
          <w:rtl/>
          <w:lang w:bidi="ar-DZ"/>
        </w:rPr>
        <w:t>الجهة المنفذة:</w:t>
      </w:r>
    </w:p>
    <w:p w14:paraId="50C0B013" w14:textId="77777777" w:rsidR="005C384C" w:rsidRDefault="005C384C" w:rsidP="005C384C">
      <w:pPr>
        <w:rPr>
          <w:rFonts w:hint="cs"/>
          <w:sz w:val="36"/>
          <w:szCs w:val="36"/>
          <w:rtl/>
          <w:lang w:bidi="ar-DZ"/>
        </w:rPr>
      </w:pPr>
      <w:r>
        <w:rPr>
          <w:rFonts w:hint="cs"/>
          <w:sz w:val="36"/>
          <w:szCs w:val="36"/>
          <w:rtl/>
          <w:lang w:bidi="ar-DZ"/>
        </w:rPr>
        <w:t>النظام</w:t>
      </w:r>
    </w:p>
    <w:p w14:paraId="0B2F9B8D" w14:textId="77777777" w:rsidR="005C384C" w:rsidRDefault="005C384C" w:rsidP="005C384C">
      <w:pPr>
        <w:rPr>
          <w:rFonts w:hint="cs"/>
          <w:sz w:val="36"/>
          <w:szCs w:val="36"/>
          <w:rtl/>
          <w:lang w:bidi="ar-DZ"/>
        </w:rPr>
      </w:pPr>
      <w:r>
        <w:rPr>
          <w:rFonts w:hint="cs"/>
          <w:sz w:val="36"/>
          <w:szCs w:val="36"/>
          <w:rtl/>
          <w:lang w:bidi="ar-DZ"/>
        </w:rPr>
        <w:t>الإدارة المالية</w:t>
      </w:r>
    </w:p>
    <w:p w14:paraId="3C6F311C" w14:textId="77777777" w:rsidR="005C384C" w:rsidRDefault="005C384C" w:rsidP="005C384C">
      <w:pPr>
        <w:rPr>
          <w:rFonts w:hint="cs"/>
          <w:sz w:val="36"/>
          <w:szCs w:val="36"/>
          <w:rtl/>
          <w:lang w:bidi="ar-DZ"/>
        </w:rPr>
      </w:pPr>
    </w:p>
    <w:p w14:paraId="10BBE48E" w14:textId="77777777" w:rsidR="005C384C" w:rsidRDefault="005C384C" w:rsidP="005C384C">
      <w:pPr>
        <w:rPr>
          <w:rFonts w:hint="cs"/>
          <w:sz w:val="36"/>
          <w:szCs w:val="36"/>
          <w:rtl/>
          <w:lang w:bidi="ar-DZ"/>
        </w:rPr>
      </w:pPr>
    </w:p>
    <w:p w14:paraId="133BC5D9"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إعادة تقييم الأصل</w:t>
      </w:r>
    </w:p>
    <w:p w14:paraId="7721DA63" w14:textId="77777777" w:rsidR="005C384C" w:rsidRDefault="005C384C" w:rsidP="005C384C">
      <w:pPr>
        <w:rPr>
          <w:rFonts w:hint="cs"/>
          <w:sz w:val="36"/>
          <w:szCs w:val="36"/>
          <w:rtl/>
          <w:lang w:bidi="ar-DZ"/>
        </w:rPr>
      </w:pPr>
      <w:r>
        <w:rPr>
          <w:rFonts w:hint="cs"/>
          <w:sz w:val="36"/>
          <w:szCs w:val="36"/>
          <w:rtl/>
          <w:lang w:bidi="ar-DZ"/>
        </w:rPr>
        <w:lastRenderedPageBreak/>
        <w:t>السيناريو:</w:t>
      </w:r>
    </w:p>
    <w:p w14:paraId="68C40FE2" w14:textId="77777777" w:rsidR="005C384C" w:rsidRDefault="005C384C" w:rsidP="005C384C">
      <w:pPr>
        <w:pStyle w:val="a5"/>
        <w:numPr>
          <w:ilvl w:val="0"/>
          <w:numId w:val="78"/>
        </w:numPr>
        <w:rPr>
          <w:rFonts w:hint="cs"/>
          <w:sz w:val="36"/>
          <w:szCs w:val="36"/>
          <w:rtl/>
          <w:lang w:bidi="ar-DZ"/>
        </w:rPr>
      </w:pPr>
      <w:r>
        <w:rPr>
          <w:rFonts w:hint="cs"/>
          <w:sz w:val="36"/>
          <w:szCs w:val="36"/>
          <w:rtl/>
          <w:lang w:bidi="ar-DZ"/>
        </w:rPr>
        <w:t>صدور قرار بإعادة التقييم.</w:t>
      </w:r>
    </w:p>
    <w:p w14:paraId="44A23E1F" w14:textId="77777777" w:rsidR="005C384C" w:rsidRDefault="005C384C" w:rsidP="005C384C">
      <w:pPr>
        <w:pStyle w:val="a5"/>
        <w:numPr>
          <w:ilvl w:val="0"/>
          <w:numId w:val="78"/>
        </w:numPr>
        <w:rPr>
          <w:rFonts w:hint="cs"/>
          <w:sz w:val="36"/>
          <w:szCs w:val="36"/>
          <w:rtl/>
          <w:lang w:bidi="ar-DZ"/>
        </w:rPr>
      </w:pPr>
      <w:r>
        <w:rPr>
          <w:rFonts w:hint="cs"/>
          <w:sz w:val="36"/>
          <w:szCs w:val="36"/>
          <w:rtl/>
          <w:lang w:bidi="ar-DZ"/>
        </w:rPr>
        <w:t>تعيين جهة تقييم معتمدة.</w:t>
      </w:r>
    </w:p>
    <w:p w14:paraId="1F36101E" w14:textId="77777777" w:rsidR="005C384C" w:rsidRDefault="005C384C" w:rsidP="005C384C">
      <w:pPr>
        <w:pStyle w:val="a5"/>
        <w:numPr>
          <w:ilvl w:val="0"/>
          <w:numId w:val="78"/>
        </w:numPr>
        <w:rPr>
          <w:rFonts w:hint="cs"/>
          <w:sz w:val="36"/>
          <w:szCs w:val="36"/>
          <w:rtl/>
          <w:lang w:bidi="ar-DZ"/>
        </w:rPr>
      </w:pPr>
      <w:r>
        <w:rPr>
          <w:rFonts w:hint="cs"/>
          <w:sz w:val="36"/>
          <w:szCs w:val="36"/>
          <w:rtl/>
          <w:lang w:bidi="ar-DZ"/>
        </w:rPr>
        <w:t>إدخال تقرير التقييم الجديد.</w:t>
      </w:r>
    </w:p>
    <w:p w14:paraId="7815151A" w14:textId="77777777" w:rsidR="005C384C" w:rsidRDefault="005C384C" w:rsidP="005C384C">
      <w:pPr>
        <w:pStyle w:val="a5"/>
        <w:numPr>
          <w:ilvl w:val="0"/>
          <w:numId w:val="78"/>
        </w:numPr>
        <w:rPr>
          <w:rFonts w:hint="cs"/>
          <w:sz w:val="36"/>
          <w:szCs w:val="36"/>
          <w:rtl/>
          <w:lang w:bidi="ar-DZ"/>
        </w:rPr>
      </w:pPr>
      <w:r>
        <w:rPr>
          <w:rFonts w:hint="cs"/>
          <w:sz w:val="36"/>
          <w:szCs w:val="36"/>
          <w:rtl/>
          <w:lang w:bidi="ar-DZ"/>
        </w:rPr>
        <w:t>مقارنة القيمة القديمة بالجديدة.</w:t>
      </w:r>
    </w:p>
    <w:p w14:paraId="5BD78E37" w14:textId="77777777" w:rsidR="005C384C" w:rsidRDefault="005C384C" w:rsidP="005C384C">
      <w:pPr>
        <w:pStyle w:val="a5"/>
        <w:numPr>
          <w:ilvl w:val="0"/>
          <w:numId w:val="78"/>
        </w:numPr>
        <w:rPr>
          <w:rFonts w:hint="cs"/>
          <w:sz w:val="36"/>
          <w:szCs w:val="36"/>
          <w:rtl/>
          <w:lang w:bidi="ar-DZ"/>
        </w:rPr>
      </w:pPr>
      <w:r>
        <w:rPr>
          <w:rFonts w:hint="cs"/>
          <w:sz w:val="36"/>
          <w:szCs w:val="36"/>
          <w:rtl/>
          <w:lang w:bidi="ar-DZ"/>
        </w:rPr>
        <w:t>تحديد فرق التقييم.</w:t>
      </w:r>
    </w:p>
    <w:p w14:paraId="7777B2E9" w14:textId="77777777" w:rsidR="005C384C" w:rsidRDefault="005C384C" w:rsidP="005C384C">
      <w:pPr>
        <w:pStyle w:val="a5"/>
        <w:numPr>
          <w:ilvl w:val="0"/>
          <w:numId w:val="78"/>
        </w:numPr>
        <w:rPr>
          <w:rFonts w:hint="cs"/>
          <w:sz w:val="36"/>
          <w:szCs w:val="36"/>
          <w:rtl/>
          <w:lang w:bidi="ar-DZ"/>
        </w:rPr>
      </w:pPr>
      <w:r>
        <w:rPr>
          <w:rFonts w:hint="cs"/>
          <w:sz w:val="36"/>
          <w:szCs w:val="36"/>
          <w:rtl/>
          <w:lang w:bidi="ar-DZ"/>
        </w:rPr>
        <w:t>اعتماد القيمة الجديدة.</w:t>
      </w:r>
    </w:p>
    <w:p w14:paraId="46179A2B" w14:textId="77777777" w:rsidR="005C384C" w:rsidRDefault="005C384C" w:rsidP="005C384C">
      <w:pPr>
        <w:pStyle w:val="a5"/>
        <w:numPr>
          <w:ilvl w:val="0"/>
          <w:numId w:val="78"/>
        </w:numPr>
        <w:rPr>
          <w:rFonts w:hint="cs"/>
          <w:sz w:val="36"/>
          <w:szCs w:val="36"/>
          <w:rtl/>
          <w:lang w:bidi="ar-DZ"/>
        </w:rPr>
      </w:pPr>
      <w:r>
        <w:rPr>
          <w:rFonts w:hint="cs"/>
          <w:sz w:val="36"/>
          <w:szCs w:val="36"/>
          <w:rtl/>
          <w:lang w:bidi="ar-DZ"/>
        </w:rPr>
        <w:t>تحديث القيمة في النظام.</w:t>
      </w:r>
    </w:p>
    <w:p w14:paraId="1282317A" w14:textId="77777777" w:rsidR="005C384C" w:rsidRDefault="005C384C" w:rsidP="005C384C">
      <w:pPr>
        <w:pStyle w:val="a5"/>
        <w:numPr>
          <w:ilvl w:val="0"/>
          <w:numId w:val="78"/>
        </w:numPr>
        <w:rPr>
          <w:rFonts w:hint="cs"/>
          <w:sz w:val="36"/>
          <w:szCs w:val="36"/>
          <w:rtl/>
          <w:lang w:bidi="ar-DZ"/>
        </w:rPr>
      </w:pPr>
      <w:r>
        <w:rPr>
          <w:rFonts w:hint="cs"/>
          <w:sz w:val="36"/>
          <w:szCs w:val="36"/>
          <w:rtl/>
          <w:lang w:bidi="ar-DZ"/>
        </w:rPr>
        <w:t>تسجيل سبب إعادة التقييم.</w:t>
      </w:r>
    </w:p>
    <w:p w14:paraId="27B0BE3C" w14:textId="77777777" w:rsidR="005C384C" w:rsidRDefault="005C384C" w:rsidP="005C384C">
      <w:pPr>
        <w:rPr>
          <w:rFonts w:hint="cs"/>
          <w:sz w:val="36"/>
          <w:szCs w:val="36"/>
          <w:rtl/>
          <w:lang w:bidi="ar-DZ"/>
        </w:rPr>
      </w:pPr>
    </w:p>
    <w:p w14:paraId="427EBE04" w14:textId="77777777" w:rsidR="005C384C" w:rsidRDefault="005C384C" w:rsidP="005C384C">
      <w:pPr>
        <w:rPr>
          <w:rFonts w:hint="cs"/>
          <w:sz w:val="36"/>
          <w:szCs w:val="36"/>
          <w:rtl/>
          <w:lang w:bidi="ar-DZ"/>
        </w:rPr>
      </w:pPr>
      <w:r>
        <w:rPr>
          <w:rFonts w:hint="cs"/>
          <w:sz w:val="36"/>
          <w:szCs w:val="36"/>
          <w:rtl/>
          <w:lang w:bidi="ar-DZ"/>
        </w:rPr>
        <w:t>الجهة المنفذة:</w:t>
      </w:r>
    </w:p>
    <w:p w14:paraId="134C7E77" w14:textId="77777777" w:rsidR="005C384C" w:rsidRDefault="005C384C" w:rsidP="005C384C">
      <w:pPr>
        <w:rPr>
          <w:rFonts w:hint="cs"/>
          <w:sz w:val="36"/>
          <w:szCs w:val="36"/>
          <w:rtl/>
          <w:lang w:bidi="ar-DZ"/>
        </w:rPr>
      </w:pPr>
      <w:r>
        <w:rPr>
          <w:rFonts w:hint="cs"/>
          <w:sz w:val="36"/>
          <w:szCs w:val="36"/>
          <w:rtl/>
          <w:lang w:bidi="ar-DZ"/>
        </w:rPr>
        <w:t>إدارة الأصول</w:t>
      </w:r>
    </w:p>
    <w:p w14:paraId="789C5AFE" w14:textId="77777777" w:rsidR="005C384C" w:rsidRDefault="005C384C" w:rsidP="005C384C">
      <w:pPr>
        <w:rPr>
          <w:rFonts w:hint="cs"/>
          <w:sz w:val="36"/>
          <w:szCs w:val="36"/>
          <w:rtl/>
          <w:lang w:bidi="ar-DZ"/>
        </w:rPr>
      </w:pPr>
      <w:r>
        <w:rPr>
          <w:rFonts w:hint="cs"/>
          <w:sz w:val="36"/>
          <w:szCs w:val="36"/>
          <w:rtl/>
          <w:lang w:bidi="ar-DZ"/>
        </w:rPr>
        <w:t>الإدارة المالية</w:t>
      </w:r>
    </w:p>
    <w:p w14:paraId="215BB238" w14:textId="77777777" w:rsidR="005C384C" w:rsidRDefault="005C384C" w:rsidP="005C384C">
      <w:pPr>
        <w:rPr>
          <w:rFonts w:hint="cs"/>
          <w:sz w:val="36"/>
          <w:szCs w:val="36"/>
          <w:rtl/>
          <w:lang w:bidi="ar-DZ"/>
        </w:rPr>
      </w:pPr>
      <w:r>
        <w:rPr>
          <w:rFonts w:hint="cs"/>
          <w:sz w:val="36"/>
          <w:szCs w:val="36"/>
          <w:rtl/>
          <w:lang w:bidi="ar-DZ"/>
        </w:rPr>
        <w:t>جهة التقييم المعتمدة</w:t>
      </w:r>
    </w:p>
    <w:p w14:paraId="55D0D034" w14:textId="77777777" w:rsidR="005C384C" w:rsidRDefault="005C384C" w:rsidP="005C384C">
      <w:pPr>
        <w:rPr>
          <w:rFonts w:hint="cs"/>
          <w:sz w:val="36"/>
          <w:szCs w:val="36"/>
          <w:rtl/>
          <w:lang w:bidi="ar-DZ"/>
        </w:rPr>
      </w:pPr>
    </w:p>
    <w:p w14:paraId="46D04E21" w14:textId="77777777" w:rsidR="005C384C" w:rsidRDefault="005C384C" w:rsidP="005C384C">
      <w:pPr>
        <w:rPr>
          <w:rFonts w:hint="cs"/>
          <w:sz w:val="36"/>
          <w:szCs w:val="36"/>
          <w:rtl/>
          <w:lang w:bidi="ar-DZ"/>
        </w:rPr>
      </w:pPr>
    </w:p>
    <w:p w14:paraId="40522FC4"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تسجيل خسائر انخفاض قيمة الأصل</w:t>
      </w:r>
    </w:p>
    <w:p w14:paraId="2BFF3BA2" w14:textId="77777777" w:rsidR="005C384C" w:rsidRDefault="005C384C" w:rsidP="005C384C">
      <w:pPr>
        <w:rPr>
          <w:rFonts w:hint="cs"/>
          <w:sz w:val="36"/>
          <w:szCs w:val="36"/>
          <w:rtl/>
          <w:lang w:bidi="ar-DZ"/>
        </w:rPr>
      </w:pPr>
      <w:r>
        <w:rPr>
          <w:rFonts w:hint="cs"/>
          <w:sz w:val="36"/>
          <w:szCs w:val="36"/>
          <w:rtl/>
          <w:lang w:bidi="ar-DZ"/>
        </w:rPr>
        <w:t>السيناريو:</w:t>
      </w:r>
    </w:p>
    <w:p w14:paraId="799F8FFD" w14:textId="77777777" w:rsidR="005C384C" w:rsidRDefault="005C384C" w:rsidP="005C384C">
      <w:pPr>
        <w:pStyle w:val="a5"/>
        <w:numPr>
          <w:ilvl w:val="0"/>
          <w:numId w:val="79"/>
        </w:numPr>
        <w:rPr>
          <w:rFonts w:hint="cs"/>
          <w:sz w:val="36"/>
          <w:szCs w:val="36"/>
          <w:rtl/>
          <w:lang w:bidi="ar-DZ"/>
        </w:rPr>
      </w:pPr>
      <w:r>
        <w:rPr>
          <w:rFonts w:hint="cs"/>
          <w:sz w:val="36"/>
          <w:szCs w:val="36"/>
          <w:rtl/>
          <w:lang w:bidi="ar-DZ"/>
        </w:rPr>
        <w:t>اكتشاف انخفاض جوهري في قيمة الأصل.</w:t>
      </w:r>
    </w:p>
    <w:p w14:paraId="7963CA74" w14:textId="77777777" w:rsidR="005C384C" w:rsidRDefault="005C384C" w:rsidP="005C384C">
      <w:pPr>
        <w:pStyle w:val="a5"/>
        <w:numPr>
          <w:ilvl w:val="0"/>
          <w:numId w:val="79"/>
        </w:numPr>
        <w:rPr>
          <w:rFonts w:hint="cs"/>
          <w:sz w:val="36"/>
          <w:szCs w:val="36"/>
          <w:rtl/>
          <w:lang w:bidi="ar-DZ"/>
        </w:rPr>
      </w:pPr>
      <w:r>
        <w:rPr>
          <w:rFonts w:hint="cs"/>
          <w:sz w:val="36"/>
          <w:szCs w:val="36"/>
          <w:rtl/>
          <w:lang w:bidi="ar-DZ"/>
        </w:rPr>
        <w:t>إعداد تقرير فني يوضح سبب الانخفاض.</w:t>
      </w:r>
    </w:p>
    <w:p w14:paraId="045AB390" w14:textId="77777777" w:rsidR="005C384C" w:rsidRDefault="005C384C" w:rsidP="005C384C">
      <w:pPr>
        <w:pStyle w:val="a5"/>
        <w:numPr>
          <w:ilvl w:val="0"/>
          <w:numId w:val="79"/>
        </w:numPr>
        <w:rPr>
          <w:rFonts w:hint="cs"/>
          <w:sz w:val="36"/>
          <w:szCs w:val="36"/>
          <w:rtl/>
          <w:lang w:bidi="ar-DZ"/>
        </w:rPr>
      </w:pPr>
      <w:r>
        <w:rPr>
          <w:rFonts w:hint="cs"/>
          <w:sz w:val="36"/>
          <w:szCs w:val="36"/>
          <w:rtl/>
          <w:lang w:bidi="ar-DZ"/>
        </w:rPr>
        <w:t>تقدير مقدار الخسارة.</w:t>
      </w:r>
    </w:p>
    <w:p w14:paraId="26A752B0" w14:textId="77777777" w:rsidR="005C384C" w:rsidRDefault="005C384C" w:rsidP="005C384C">
      <w:pPr>
        <w:pStyle w:val="a5"/>
        <w:numPr>
          <w:ilvl w:val="0"/>
          <w:numId w:val="79"/>
        </w:numPr>
        <w:rPr>
          <w:rFonts w:hint="cs"/>
          <w:sz w:val="36"/>
          <w:szCs w:val="36"/>
          <w:rtl/>
          <w:lang w:bidi="ar-DZ"/>
        </w:rPr>
      </w:pPr>
      <w:r>
        <w:rPr>
          <w:rFonts w:hint="cs"/>
          <w:sz w:val="36"/>
          <w:szCs w:val="36"/>
          <w:rtl/>
          <w:lang w:bidi="ar-DZ"/>
        </w:rPr>
        <w:t>اعتماد الخسارة من الإدارة المالية.</w:t>
      </w:r>
    </w:p>
    <w:p w14:paraId="7C1BE654" w14:textId="77777777" w:rsidR="005C384C" w:rsidRDefault="005C384C" w:rsidP="005C384C">
      <w:pPr>
        <w:pStyle w:val="a5"/>
        <w:numPr>
          <w:ilvl w:val="0"/>
          <w:numId w:val="79"/>
        </w:numPr>
        <w:rPr>
          <w:rFonts w:hint="cs"/>
          <w:sz w:val="36"/>
          <w:szCs w:val="36"/>
          <w:rtl/>
          <w:lang w:bidi="ar-DZ"/>
        </w:rPr>
      </w:pPr>
      <w:r>
        <w:rPr>
          <w:rFonts w:hint="cs"/>
          <w:sz w:val="36"/>
          <w:szCs w:val="36"/>
          <w:rtl/>
          <w:lang w:bidi="ar-DZ"/>
        </w:rPr>
        <w:t>تسجيل قيد خسارة الانخفاض.</w:t>
      </w:r>
    </w:p>
    <w:p w14:paraId="55600DCA" w14:textId="77777777" w:rsidR="005C384C" w:rsidRDefault="005C384C" w:rsidP="005C384C">
      <w:pPr>
        <w:pStyle w:val="a5"/>
        <w:numPr>
          <w:ilvl w:val="0"/>
          <w:numId w:val="79"/>
        </w:numPr>
        <w:rPr>
          <w:rFonts w:hint="cs"/>
          <w:sz w:val="36"/>
          <w:szCs w:val="36"/>
          <w:rtl/>
          <w:lang w:bidi="ar-DZ"/>
        </w:rPr>
      </w:pPr>
      <w:r>
        <w:rPr>
          <w:rFonts w:hint="cs"/>
          <w:sz w:val="36"/>
          <w:szCs w:val="36"/>
          <w:rtl/>
          <w:lang w:bidi="ar-DZ"/>
        </w:rPr>
        <w:t>تحديث القيمة الدفترية.</w:t>
      </w:r>
    </w:p>
    <w:p w14:paraId="60FDE02A" w14:textId="77777777" w:rsidR="005C384C" w:rsidRDefault="005C384C" w:rsidP="005C384C">
      <w:pPr>
        <w:pStyle w:val="a5"/>
        <w:numPr>
          <w:ilvl w:val="0"/>
          <w:numId w:val="79"/>
        </w:numPr>
        <w:rPr>
          <w:rFonts w:hint="cs"/>
          <w:sz w:val="36"/>
          <w:szCs w:val="36"/>
          <w:rtl/>
          <w:lang w:bidi="ar-DZ"/>
        </w:rPr>
      </w:pPr>
      <w:r>
        <w:rPr>
          <w:rFonts w:hint="cs"/>
          <w:sz w:val="36"/>
          <w:szCs w:val="36"/>
          <w:rtl/>
          <w:lang w:bidi="ar-DZ"/>
        </w:rPr>
        <w:lastRenderedPageBreak/>
        <w:t>توثيق سبب الخسارة.</w:t>
      </w:r>
    </w:p>
    <w:p w14:paraId="068D86AD" w14:textId="77777777" w:rsidR="005C384C" w:rsidRDefault="005C384C" w:rsidP="005C384C">
      <w:pPr>
        <w:rPr>
          <w:rFonts w:hint="cs"/>
          <w:sz w:val="36"/>
          <w:szCs w:val="36"/>
          <w:rtl/>
          <w:lang w:bidi="ar-DZ"/>
        </w:rPr>
      </w:pPr>
    </w:p>
    <w:p w14:paraId="7E743F09" w14:textId="77777777" w:rsidR="005C384C" w:rsidRDefault="005C384C" w:rsidP="005C384C">
      <w:pPr>
        <w:rPr>
          <w:rFonts w:hint="cs"/>
          <w:sz w:val="36"/>
          <w:szCs w:val="36"/>
          <w:rtl/>
          <w:lang w:bidi="ar-DZ"/>
        </w:rPr>
      </w:pPr>
      <w:r>
        <w:rPr>
          <w:rFonts w:hint="cs"/>
          <w:sz w:val="36"/>
          <w:szCs w:val="36"/>
          <w:rtl/>
          <w:lang w:bidi="ar-DZ"/>
        </w:rPr>
        <w:t>الجهة المنفذة:</w:t>
      </w:r>
    </w:p>
    <w:p w14:paraId="4CA33235" w14:textId="77777777" w:rsidR="005C384C" w:rsidRDefault="005C384C" w:rsidP="005C384C">
      <w:pPr>
        <w:rPr>
          <w:rFonts w:hint="cs"/>
          <w:sz w:val="36"/>
          <w:szCs w:val="36"/>
          <w:rtl/>
          <w:lang w:bidi="ar-DZ"/>
        </w:rPr>
      </w:pPr>
      <w:r>
        <w:rPr>
          <w:rFonts w:hint="cs"/>
          <w:sz w:val="36"/>
          <w:szCs w:val="36"/>
          <w:rtl/>
          <w:lang w:bidi="ar-DZ"/>
        </w:rPr>
        <w:t>الإدارة المالية</w:t>
      </w:r>
    </w:p>
    <w:p w14:paraId="2BC9F17F" w14:textId="77777777" w:rsidR="005C384C" w:rsidRDefault="005C384C" w:rsidP="005C384C">
      <w:pPr>
        <w:rPr>
          <w:rFonts w:hint="cs"/>
          <w:sz w:val="36"/>
          <w:szCs w:val="36"/>
          <w:rtl/>
          <w:lang w:bidi="ar-DZ"/>
        </w:rPr>
      </w:pPr>
      <w:r>
        <w:rPr>
          <w:rFonts w:hint="cs"/>
          <w:sz w:val="36"/>
          <w:szCs w:val="36"/>
          <w:rtl/>
          <w:lang w:bidi="ar-DZ"/>
        </w:rPr>
        <w:t>إدارة الأصول</w:t>
      </w:r>
    </w:p>
    <w:p w14:paraId="7D427198" w14:textId="77777777" w:rsidR="005C384C" w:rsidRDefault="005C384C" w:rsidP="005C384C">
      <w:pPr>
        <w:rPr>
          <w:rFonts w:hint="cs"/>
          <w:sz w:val="36"/>
          <w:szCs w:val="36"/>
          <w:rtl/>
          <w:lang w:bidi="ar-DZ"/>
        </w:rPr>
      </w:pPr>
    </w:p>
    <w:p w14:paraId="790CD9F6" w14:textId="77777777" w:rsidR="005C384C" w:rsidRDefault="005C384C" w:rsidP="005C384C">
      <w:pPr>
        <w:rPr>
          <w:rFonts w:hint="cs"/>
          <w:sz w:val="36"/>
          <w:szCs w:val="36"/>
          <w:rtl/>
          <w:lang w:bidi="ar-DZ"/>
        </w:rPr>
      </w:pPr>
    </w:p>
    <w:p w14:paraId="7D12BB68"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تسجيل مصروفات الصيانة على الأصل</w:t>
      </w:r>
    </w:p>
    <w:p w14:paraId="52AC8D86" w14:textId="77777777" w:rsidR="005C384C" w:rsidRDefault="005C384C" w:rsidP="005C384C">
      <w:pPr>
        <w:rPr>
          <w:rFonts w:hint="cs"/>
          <w:sz w:val="36"/>
          <w:szCs w:val="36"/>
          <w:rtl/>
          <w:lang w:bidi="ar-DZ"/>
        </w:rPr>
      </w:pPr>
      <w:r>
        <w:rPr>
          <w:rFonts w:hint="cs"/>
          <w:sz w:val="36"/>
          <w:szCs w:val="36"/>
          <w:rtl/>
          <w:lang w:bidi="ar-DZ"/>
        </w:rPr>
        <w:t>السيناريو:</w:t>
      </w:r>
    </w:p>
    <w:p w14:paraId="40BE3A8D" w14:textId="77777777" w:rsidR="005C384C" w:rsidRDefault="005C384C" w:rsidP="005C384C">
      <w:pPr>
        <w:pStyle w:val="a5"/>
        <w:numPr>
          <w:ilvl w:val="0"/>
          <w:numId w:val="80"/>
        </w:numPr>
        <w:rPr>
          <w:rFonts w:hint="cs"/>
          <w:sz w:val="36"/>
          <w:szCs w:val="36"/>
          <w:rtl/>
          <w:lang w:bidi="ar-DZ"/>
        </w:rPr>
      </w:pPr>
      <w:r>
        <w:rPr>
          <w:rFonts w:hint="cs"/>
          <w:sz w:val="36"/>
          <w:szCs w:val="36"/>
          <w:rtl/>
          <w:lang w:bidi="ar-DZ"/>
        </w:rPr>
        <w:t>تنفيذ أعمال الصيانة.</w:t>
      </w:r>
    </w:p>
    <w:p w14:paraId="5CD90A23" w14:textId="77777777" w:rsidR="005C384C" w:rsidRDefault="005C384C" w:rsidP="005C384C">
      <w:pPr>
        <w:pStyle w:val="a5"/>
        <w:numPr>
          <w:ilvl w:val="0"/>
          <w:numId w:val="80"/>
        </w:numPr>
        <w:rPr>
          <w:rFonts w:hint="cs"/>
          <w:sz w:val="36"/>
          <w:szCs w:val="36"/>
          <w:rtl/>
          <w:lang w:bidi="ar-DZ"/>
        </w:rPr>
      </w:pPr>
      <w:r>
        <w:rPr>
          <w:rFonts w:hint="cs"/>
          <w:sz w:val="36"/>
          <w:szCs w:val="36"/>
          <w:rtl/>
          <w:lang w:bidi="ar-DZ"/>
        </w:rPr>
        <w:t>تجميع فواتير وتكاليف الصيانة.</w:t>
      </w:r>
    </w:p>
    <w:p w14:paraId="0D66D588" w14:textId="77777777" w:rsidR="005C384C" w:rsidRDefault="005C384C" w:rsidP="005C384C">
      <w:pPr>
        <w:pStyle w:val="a5"/>
        <w:numPr>
          <w:ilvl w:val="0"/>
          <w:numId w:val="80"/>
        </w:numPr>
        <w:rPr>
          <w:rFonts w:hint="cs"/>
          <w:sz w:val="36"/>
          <w:szCs w:val="36"/>
          <w:rtl/>
          <w:lang w:bidi="ar-DZ"/>
        </w:rPr>
      </w:pPr>
      <w:r>
        <w:rPr>
          <w:rFonts w:hint="cs"/>
          <w:sz w:val="36"/>
          <w:szCs w:val="36"/>
          <w:rtl/>
          <w:lang w:bidi="ar-DZ"/>
        </w:rPr>
        <w:t>تصنيف المصروف كتشغيلي أو رأسمالي.</w:t>
      </w:r>
    </w:p>
    <w:p w14:paraId="3D1A7CB3" w14:textId="77777777" w:rsidR="005C384C" w:rsidRDefault="005C384C" w:rsidP="005C384C">
      <w:pPr>
        <w:pStyle w:val="a5"/>
        <w:numPr>
          <w:ilvl w:val="0"/>
          <w:numId w:val="80"/>
        </w:numPr>
        <w:rPr>
          <w:rFonts w:hint="cs"/>
          <w:sz w:val="36"/>
          <w:szCs w:val="36"/>
          <w:rtl/>
          <w:lang w:bidi="ar-DZ"/>
        </w:rPr>
      </w:pPr>
      <w:r>
        <w:rPr>
          <w:rFonts w:hint="cs"/>
          <w:sz w:val="36"/>
          <w:szCs w:val="36"/>
          <w:rtl/>
          <w:lang w:bidi="ar-DZ"/>
        </w:rPr>
        <w:t>ربط المصروف بسجل الأصل.</w:t>
      </w:r>
    </w:p>
    <w:p w14:paraId="3C2EC501" w14:textId="77777777" w:rsidR="005C384C" w:rsidRDefault="005C384C" w:rsidP="005C384C">
      <w:pPr>
        <w:pStyle w:val="a5"/>
        <w:numPr>
          <w:ilvl w:val="0"/>
          <w:numId w:val="80"/>
        </w:numPr>
        <w:rPr>
          <w:rFonts w:hint="cs"/>
          <w:sz w:val="36"/>
          <w:szCs w:val="36"/>
          <w:rtl/>
          <w:lang w:bidi="ar-DZ"/>
        </w:rPr>
      </w:pPr>
      <w:r>
        <w:rPr>
          <w:rFonts w:hint="cs"/>
          <w:sz w:val="36"/>
          <w:szCs w:val="36"/>
          <w:rtl/>
          <w:lang w:bidi="ar-DZ"/>
        </w:rPr>
        <w:t>إدخال قيمة المصروف في النظام.</w:t>
      </w:r>
    </w:p>
    <w:p w14:paraId="6948995E" w14:textId="77777777" w:rsidR="005C384C" w:rsidRDefault="005C384C" w:rsidP="005C384C">
      <w:pPr>
        <w:pStyle w:val="a5"/>
        <w:numPr>
          <w:ilvl w:val="0"/>
          <w:numId w:val="80"/>
        </w:numPr>
        <w:rPr>
          <w:rFonts w:hint="cs"/>
          <w:sz w:val="36"/>
          <w:szCs w:val="36"/>
          <w:rtl/>
          <w:lang w:bidi="ar-DZ"/>
        </w:rPr>
      </w:pPr>
      <w:r>
        <w:rPr>
          <w:rFonts w:hint="cs"/>
          <w:sz w:val="36"/>
          <w:szCs w:val="36"/>
          <w:rtl/>
          <w:lang w:bidi="ar-DZ"/>
        </w:rPr>
        <w:t>اعتماد المصروف من المالية.</w:t>
      </w:r>
    </w:p>
    <w:p w14:paraId="21309B78" w14:textId="77777777" w:rsidR="005C384C" w:rsidRDefault="005C384C" w:rsidP="005C384C">
      <w:pPr>
        <w:pStyle w:val="a5"/>
        <w:numPr>
          <w:ilvl w:val="0"/>
          <w:numId w:val="80"/>
        </w:numPr>
        <w:rPr>
          <w:rFonts w:hint="cs"/>
          <w:sz w:val="36"/>
          <w:szCs w:val="36"/>
          <w:rtl/>
          <w:lang w:bidi="ar-DZ"/>
        </w:rPr>
      </w:pPr>
      <w:r>
        <w:rPr>
          <w:rFonts w:hint="cs"/>
          <w:sz w:val="36"/>
          <w:szCs w:val="36"/>
          <w:rtl/>
          <w:lang w:bidi="ar-DZ"/>
        </w:rPr>
        <w:t>تسجيل القيد المالي.</w:t>
      </w:r>
    </w:p>
    <w:p w14:paraId="60C908C8" w14:textId="77777777" w:rsidR="005C384C" w:rsidRDefault="005C384C" w:rsidP="005C384C">
      <w:pPr>
        <w:rPr>
          <w:rFonts w:hint="cs"/>
          <w:sz w:val="36"/>
          <w:szCs w:val="36"/>
          <w:rtl/>
          <w:lang w:bidi="ar-DZ"/>
        </w:rPr>
      </w:pPr>
    </w:p>
    <w:p w14:paraId="1B62D7B8" w14:textId="77777777" w:rsidR="005C384C" w:rsidRDefault="005C384C" w:rsidP="005C384C">
      <w:pPr>
        <w:rPr>
          <w:rFonts w:hint="cs"/>
          <w:sz w:val="36"/>
          <w:szCs w:val="36"/>
          <w:rtl/>
          <w:lang w:bidi="ar-DZ"/>
        </w:rPr>
      </w:pPr>
      <w:r>
        <w:rPr>
          <w:rFonts w:hint="cs"/>
          <w:sz w:val="36"/>
          <w:szCs w:val="36"/>
          <w:rtl/>
          <w:lang w:bidi="ar-DZ"/>
        </w:rPr>
        <w:t>الجهة المنفذة:</w:t>
      </w:r>
    </w:p>
    <w:p w14:paraId="39FA795F" w14:textId="77777777" w:rsidR="005C384C" w:rsidRDefault="005C384C" w:rsidP="005C384C">
      <w:pPr>
        <w:rPr>
          <w:rFonts w:hint="cs"/>
          <w:sz w:val="36"/>
          <w:szCs w:val="36"/>
          <w:rtl/>
          <w:lang w:bidi="ar-DZ"/>
        </w:rPr>
      </w:pPr>
      <w:r>
        <w:rPr>
          <w:rFonts w:hint="cs"/>
          <w:sz w:val="36"/>
          <w:szCs w:val="36"/>
          <w:rtl/>
          <w:lang w:bidi="ar-DZ"/>
        </w:rPr>
        <w:t>إدارة الصيانة</w:t>
      </w:r>
    </w:p>
    <w:p w14:paraId="590F0EF2" w14:textId="77777777" w:rsidR="005C384C" w:rsidRDefault="005C384C" w:rsidP="005C384C">
      <w:pPr>
        <w:rPr>
          <w:rFonts w:hint="cs"/>
          <w:sz w:val="36"/>
          <w:szCs w:val="36"/>
          <w:rtl/>
          <w:lang w:bidi="ar-DZ"/>
        </w:rPr>
      </w:pPr>
      <w:r>
        <w:rPr>
          <w:rFonts w:hint="cs"/>
          <w:sz w:val="36"/>
          <w:szCs w:val="36"/>
          <w:rtl/>
          <w:lang w:bidi="ar-DZ"/>
        </w:rPr>
        <w:t>الإدارة المالية</w:t>
      </w:r>
    </w:p>
    <w:p w14:paraId="31BD4729" w14:textId="77777777" w:rsidR="005C384C" w:rsidRDefault="005C384C" w:rsidP="005C384C">
      <w:pPr>
        <w:rPr>
          <w:rFonts w:hint="cs"/>
          <w:sz w:val="36"/>
          <w:szCs w:val="36"/>
          <w:rtl/>
          <w:lang w:bidi="ar-DZ"/>
        </w:rPr>
      </w:pPr>
    </w:p>
    <w:p w14:paraId="455FC34A" w14:textId="77777777" w:rsidR="005C384C" w:rsidRDefault="005C384C" w:rsidP="005C384C">
      <w:pPr>
        <w:rPr>
          <w:rFonts w:hint="cs"/>
          <w:sz w:val="36"/>
          <w:szCs w:val="36"/>
          <w:rtl/>
          <w:lang w:bidi="ar-DZ"/>
        </w:rPr>
      </w:pPr>
    </w:p>
    <w:p w14:paraId="05D3CE18" w14:textId="77777777" w:rsidR="005C384C" w:rsidRDefault="005C384C" w:rsidP="005C384C">
      <w:pPr>
        <w:rPr>
          <w:rFonts w:hint="cs"/>
          <w:b/>
          <w:bCs/>
          <w:color w:val="0000FF"/>
          <w:sz w:val="36"/>
          <w:szCs w:val="36"/>
          <w:rtl/>
          <w:lang w:bidi="ar-DZ"/>
        </w:rPr>
      </w:pPr>
      <w:r>
        <w:rPr>
          <w:rFonts w:hint="cs"/>
          <w:b/>
          <w:bCs/>
          <w:color w:val="0000FF"/>
          <w:sz w:val="36"/>
          <w:szCs w:val="36"/>
          <w:rtl/>
          <w:lang w:bidi="ar-DZ"/>
        </w:rPr>
        <w:lastRenderedPageBreak/>
        <w:t>تحديد القيمة التخريدية للأصل</w:t>
      </w:r>
    </w:p>
    <w:p w14:paraId="29962AE3" w14:textId="77777777" w:rsidR="005C384C" w:rsidRDefault="005C384C" w:rsidP="005C384C">
      <w:pPr>
        <w:rPr>
          <w:rFonts w:hint="cs"/>
          <w:sz w:val="36"/>
          <w:szCs w:val="36"/>
          <w:rtl/>
          <w:lang w:bidi="ar-DZ"/>
        </w:rPr>
      </w:pPr>
      <w:r>
        <w:rPr>
          <w:rFonts w:hint="cs"/>
          <w:sz w:val="36"/>
          <w:szCs w:val="36"/>
          <w:rtl/>
          <w:lang w:bidi="ar-DZ"/>
        </w:rPr>
        <w:t>السيناريو:</w:t>
      </w:r>
    </w:p>
    <w:p w14:paraId="00F81AD7" w14:textId="77777777" w:rsidR="005C384C" w:rsidRDefault="005C384C" w:rsidP="005C384C">
      <w:pPr>
        <w:pStyle w:val="a5"/>
        <w:numPr>
          <w:ilvl w:val="0"/>
          <w:numId w:val="81"/>
        </w:numPr>
        <w:rPr>
          <w:rFonts w:hint="cs"/>
          <w:sz w:val="36"/>
          <w:szCs w:val="36"/>
          <w:rtl/>
          <w:lang w:bidi="ar-DZ"/>
        </w:rPr>
      </w:pPr>
      <w:r>
        <w:rPr>
          <w:rFonts w:hint="cs"/>
          <w:sz w:val="36"/>
          <w:szCs w:val="36"/>
          <w:rtl/>
          <w:lang w:bidi="ar-DZ"/>
        </w:rPr>
        <w:t>تحديد العمر الإنتاجي المتبقي.</w:t>
      </w:r>
    </w:p>
    <w:p w14:paraId="492A4B73" w14:textId="77777777" w:rsidR="005C384C" w:rsidRDefault="005C384C" w:rsidP="005C384C">
      <w:pPr>
        <w:pStyle w:val="a5"/>
        <w:numPr>
          <w:ilvl w:val="0"/>
          <w:numId w:val="81"/>
        </w:numPr>
        <w:rPr>
          <w:rFonts w:hint="cs"/>
          <w:sz w:val="36"/>
          <w:szCs w:val="36"/>
          <w:rtl/>
          <w:lang w:bidi="ar-DZ"/>
        </w:rPr>
      </w:pPr>
      <w:r>
        <w:rPr>
          <w:rFonts w:hint="cs"/>
          <w:sz w:val="36"/>
          <w:szCs w:val="36"/>
          <w:rtl/>
          <w:lang w:bidi="ar-DZ"/>
        </w:rPr>
        <w:t>تقدير القيمة المتوقعة عند التخريد.</w:t>
      </w:r>
    </w:p>
    <w:p w14:paraId="769D4E19" w14:textId="77777777" w:rsidR="005C384C" w:rsidRDefault="005C384C" w:rsidP="005C384C">
      <w:pPr>
        <w:pStyle w:val="a5"/>
        <w:numPr>
          <w:ilvl w:val="0"/>
          <w:numId w:val="81"/>
        </w:numPr>
        <w:rPr>
          <w:rFonts w:hint="cs"/>
          <w:sz w:val="36"/>
          <w:szCs w:val="36"/>
          <w:rtl/>
          <w:lang w:bidi="ar-DZ"/>
        </w:rPr>
      </w:pPr>
      <w:r>
        <w:rPr>
          <w:rFonts w:hint="cs"/>
          <w:sz w:val="36"/>
          <w:szCs w:val="36"/>
          <w:rtl/>
          <w:lang w:bidi="ar-DZ"/>
        </w:rPr>
        <w:t>إدخال القيمة التخريدية.</w:t>
      </w:r>
    </w:p>
    <w:p w14:paraId="0BC9F9CA" w14:textId="77777777" w:rsidR="005C384C" w:rsidRDefault="005C384C" w:rsidP="005C384C">
      <w:pPr>
        <w:pStyle w:val="a5"/>
        <w:numPr>
          <w:ilvl w:val="0"/>
          <w:numId w:val="81"/>
        </w:numPr>
        <w:rPr>
          <w:rFonts w:hint="cs"/>
          <w:sz w:val="36"/>
          <w:szCs w:val="36"/>
          <w:rtl/>
          <w:lang w:bidi="ar-DZ"/>
        </w:rPr>
      </w:pPr>
      <w:r>
        <w:rPr>
          <w:rFonts w:hint="cs"/>
          <w:sz w:val="36"/>
          <w:szCs w:val="36"/>
          <w:rtl/>
          <w:lang w:bidi="ar-DZ"/>
        </w:rPr>
        <w:t>اعتماد القيمة من الإدارة المالية.</w:t>
      </w:r>
    </w:p>
    <w:p w14:paraId="5E8072A7" w14:textId="77777777" w:rsidR="005C384C" w:rsidRDefault="005C384C" w:rsidP="005C384C">
      <w:pPr>
        <w:pStyle w:val="a5"/>
        <w:numPr>
          <w:ilvl w:val="0"/>
          <w:numId w:val="81"/>
        </w:numPr>
        <w:rPr>
          <w:rFonts w:hint="cs"/>
          <w:sz w:val="36"/>
          <w:szCs w:val="36"/>
          <w:rtl/>
          <w:lang w:bidi="ar-DZ"/>
        </w:rPr>
      </w:pPr>
      <w:r>
        <w:rPr>
          <w:rFonts w:hint="cs"/>
          <w:sz w:val="36"/>
          <w:szCs w:val="36"/>
          <w:rtl/>
          <w:lang w:bidi="ar-DZ"/>
        </w:rPr>
        <w:t>حفظ القيمة في سجل الأصل.</w:t>
      </w:r>
    </w:p>
    <w:p w14:paraId="00BB5A52" w14:textId="77777777" w:rsidR="005C384C" w:rsidRDefault="005C384C" w:rsidP="005C384C">
      <w:pPr>
        <w:rPr>
          <w:rFonts w:hint="cs"/>
          <w:sz w:val="36"/>
          <w:szCs w:val="36"/>
          <w:rtl/>
          <w:lang w:bidi="ar-DZ"/>
        </w:rPr>
      </w:pPr>
    </w:p>
    <w:p w14:paraId="2E84B39D" w14:textId="77777777" w:rsidR="005C384C" w:rsidRDefault="005C384C" w:rsidP="005C384C">
      <w:pPr>
        <w:rPr>
          <w:rFonts w:hint="cs"/>
          <w:sz w:val="36"/>
          <w:szCs w:val="36"/>
          <w:rtl/>
          <w:lang w:bidi="ar-DZ"/>
        </w:rPr>
      </w:pPr>
      <w:r>
        <w:rPr>
          <w:rFonts w:hint="cs"/>
          <w:sz w:val="36"/>
          <w:szCs w:val="36"/>
          <w:rtl/>
          <w:lang w:bidi="ar-DZ"/>
        </w:rPr>
        <w:t>الجهة المنفذة:</w:t>
      </w:r>
    </w:p>
    <w:p w14:paraId="33EB4DE0" w14:textId="77777777" w:rsidR="005C384C" w:rsidRDefault="005C384C" w:rsidP="005C384C">
      <w:pPr>
        <w:rPr>
          <w:rFonts w:hint="cs"/>
          <w:sz w:val="36"/>
          <w:szCs w:val="36"/>
          <w:rtl/>
          <w:lang w:bidi="ar-DZ"/>
        </w:rPr>
      </w:pPr>
      <w:r>
        <w:rPr>
          <w:rFonts w:hint="cs"/>
          <w:sz w:val="36"/>
          <w:szCs w:val="36"/>
          <w:rtl/>
          <w:lang w:bidi="ar-DZ"/>
        </w:rPr>
        <w:t>الإدارة المالية</w:t>
      </w:r>
    </w:p>
    <w:p w14:paraId="6517666C" w14:textId="77777777" w:rsidR="005C384C" w:rsidRDefault="005C384C" w:rsidP="005C384C">
      <w:pPr>
        <w:rPr>
          <w:rFonts w:hint="cs"/>
          <w:sz w:val="36"/>
          <w:szCs w:val="36"/>
          <w:rtl/>
          <w:lang w:bidi="ar-DZ"/>
        </w:rPr>
      </w:pPr>
      <w:r>
        <w:rPr>
          <w:rFonts w:hint="cs"/>
          <w:sz w:val="36"/>
          <w:szCs w:val="36"/>
          <w:rtl/>
          <w:lang w:bidi="ar-DZ"/>
        </w:rPr>
        <w:t>إدارة الأصول</w:t>
      </w:r>
    </w:p>
    <w:p w14:paraId="4DC12FD6" w14:textId="77777777" w:rsidR="005C384C" w:rsidRDefault="005C384C" w:rsidP="005C384C">
      <w:pPr>
        <w:rPr>
          <w:rFonts w:hint="cs"/>
          <w:sz w:val="36"/>
          <w:szCs w:val="36"/>
          <w:rtl/>
          <w:lang w:bidi="ar-DZ"/>
        </w:rPr>
      </w:pPr>
    </w:p>
    <w:p w14:paraId="07550ACC" w14:textId="77777777" w:rsidR="005C384C" w:rsidRDefault="005C384C" w:rsidP="005C384C">
      <w:pPr>
        <w:rPr>
          <w:rFonts w:hint="cs"/>
          <w:sz w:val="36"/>
          <w:szCs w:val="36"/>
          <w:rtl/>
          <w:lang w:bidi="ar-DZ"/>
        </w:rPr>
      </w:pPr>
    </w:p>
    <w:p w14:paraId="648BF6B8"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إعداد تقارير الإهلاك الدورية</w:t>
      </w:r>
    </w:p>
    <w:p w14:paraId="6884DD0A" w14:textId="77777777" w:rsidR="005C384C" w:rsidRDefault="005C384C" w:rsidP="005C384C">
      <w:pPr>
        <w:rPr>
          <w:rFonts w:hint="cs"/>
          <w:sz w:val="36"/>
          <w:szCs w:val="36"/>
          <w:rtl/>
          <w:lang w:bidi="ar-DZ"/>
        </w:rPr>
      </w:pPr>
      <w:r>
        <w:rPr>
          <w:rFonts w:hint="cs"/>
          <w:sz w:val="36"/>
          <w:szCs w:val="36"/>
          <w:rtl/>
          <w:lang w:bidi="ar-DZ"/>
        </w:rPr>
        <w:t>السيناريو:</w:t>
      </w:r>
    </w:p>
    <w:p w14:paraId="4C20AD90" w14:textId="77777777" w:rsidR="005C384C" w:rsidRDefault="005C384C" w:rsidP="005C384C">
      <w:pPr>
        <w:pStyle w:val="a5"/>
        <w:numPr>
          <w:ilvl w:val="0"/>
          <w:numId w:val="82"/>
        </w:numPr>
        <w:rPr>
          <w:rFonts w:hint="cs"/>
          <w:sz w:val="36"/>
          <w:szCs w:val="36"/>
          <w:rtl/>
          <w:lang w:bidi="ar-DZ"/>
        </w:rPr>
      </w:pPr>
      <w:r>
        <w:rPr>
          <w:rFonts w:hint="cs"/>
          <w:sz w:val="36"/>
          <w:szCs w:val="36"/>
          <w:rtl/>
          <w:lang w:bidi="ar-DZ"/>
        </w:rPr>
        <w:t>تحديد الفترة المالية.</w:t>
      </w:r>
    </w:p>
    <w:p w14:paraId="1CAF3A7E" w14:textId="77777777" w:rsidR="005C384C" w:rsidRDefault="005C384C" w:rsidP="005C384C">
      <w:pPr>
        <w:pStyle w:val="a5"/>
        <w:numPr>
          <w:ilvl w:val="0"/>
          <w:numId w:val="82"/>
        </w:numPr>
        <w:rPr>
          <w:rFonts w:hint="cs"/>
          <w:sz w:val="36"/>
          <w:szCs w:val="36"/>
          <w:rtl/>
          <w:lang w:bidi="ar-DZ"/>
        </w:rPr>
      </w:pPr>
      <w:r>
        <w:rPr>
          <w:rFonts w:hint="cs"/>
          <w:sz w:val="36"/>
          <w:szCs w:val="36"/>
          <w:rtl/>
          <w:lang w:bidi="ar-DZ"/>
        </w:rPr>
        <w:t>تشغيل تقرير الإهلاك.</w:t>
      </w:r>
    </w:p>
    <w:p w14:paraId="0963AAB3" w14:textId="77777777" w:rsidR="005C384C" w:rsidRDefault="005C384C" w:rsidP="005C384C">
      <w:pPr>
        <w:pStyle w:val="a5"/>
        <w:numPr>
          <w:ilvl w:val="0"/>
          <w:numId w:val="82"/>
        </w:numPr>
        <w:rPr>
          <w:rFonts w:hint="cs"/>
          <w:sz w:val="36"/>
          <w:szCs w:val="36"/>
          <w:rtl/>
          <w:lang w:bidi="ar-DZ"/>
        </w:rPr>
      </w:pPr>
      <w:r>
        <w:rPr>
          <w:rFonts w:hint="cs"/>
          <w:sz w:val="36"/>
          <w:szCs w:val="36"/>
          <w:rtl/>
          <w:lang w:bidi="ar-DZ"/>
        </w:rPr>
        <w:t>تجميع بيانات جميع الأصول.</w:t>
      </w:r>
    </w:p>
    <w:p w14:paraId="4F984DF9" w14:textId="77777777" w:rsidR="005C384C" w:rsidRDefault="005C384C" w:rsidP="005C384C">
      <w:pPr>
        <w:pStyle w:val="a5"/>
        <w:numPr>
          <w:ilvl w:val="0"/>
          <w:numId w:val="82"/>
        </w:numPr>
        <w:rPr>
          <w:rFonts w:hint="cs"/>
          <w:sz w:val="36"/>
          <w:szCs w:val="36"/>
          <w:rtl/>
          <w:lang w:bidi="ar-DZ"/>
        </w:rPr>
      </w:pPr>
      <w:r>
        <w:rPr>
          <w:rFonts w:hint="cs"/>
          <w:sz w:val="36"/>
          <w:szCs w:val="36"/>
          <w:rtl/>
          <w:lang w:bidi="ar-DZ"/>
        </w:rPr>
        <w:t>حساب الإهلاك لكل أصل.</w:t>
      </w:r>
    </w:p>
    <w:p w14:paraId="20F42519" w14:textId="77777777" w:rsidR="005C384C" w:rsidRDefault="005C384C" w:rsidP="005C384C">
      <w:pPr>
        <w:pStyle w:val="a5"/>
        <w:numPr>
          <w:ilvl w:val="0"/>
          <w:numId w:val="82"/>
        </w:numPr>
        <w:rPr>
          <w:rFonts w:hint="cs"/>
          <w:sz w:val="36"/>
          <w:szCs w:val="36"/>
          <w:rtl/>
          <w:lang w:bidi="ar-DZ"/>
        </w:rPr>
      </w:pPr>
      <w:r>
        <w:rPr>
          <w:rFonts w:hint="cs"/>
          <w:sz w:val="36"/>
          <w:szCs w:val="36"/>
          <w:rtl/>
          <w:lang w:bidi="ar-DZ"/>
        </w:rPr>
        <w:t>إعداد التقرير النهائي.</w:t>
      </w:r>
    </w:p>
    <w:p w14:paraId="513FE92D" w14:textId="77777777" w:rsidR="005C384C" w:rsidRDefault="005C384C" w:rsidP="005C384C">
      <w:pPr>
        <w:pStyle w:val="a5"/>
        <w:numPr>
          <w:ilvl w:val="0"/>
          <w:numId w:val="82"/>
        </w:numPr>
        <w:rPr>
          <w:rFonts w:hint="cs"/>
          <w:sz w:val="36"/>
          <w:szCs w:val="36"/>
          <w:rtl/>
          <w:lang w:bidi="ar-DZ"/>
        </w:rPr>
      </w:pPr>
      <w:r>
        <w:rPr>
          <w:rFonts w:hint="cs"/>
          <w:sz w:val="36"/>
          <w:szCs w:val="36"/>
          <w:rtl/>
          <w:lang w:bidi="ar-DZ"/>
        </w:rPr>
        <w:t>اعتماد التقرير.</w:t>
      </w:r>
    </w:p>
    <w:p w14:paraId="1BE14CED" w14:textId="77777777" w:rsidR="005C384C" w:rsidRDefault="005C384C" w:rsidP="005C384C">
      <w:pPr>
        <w:pStyle w:val="a5"/>
        <w:numPr>
          <w:ilvl w:val="0"/>
          <w:numId w:val="82"/>
        </w:numPr>
        <w:rPr>
          <w:rFonts w:hint="cs"/>
          <w:sz w:val="36"/>
          <w:szCs w:val="36"/>
          <w:rtl/>
          <w:lang w:bidi="ar-DZ"/>
        </w:rPr>
      </w:pPr>
      <w:r>
        <w:rPr>
          <w:rFonts w:hint="cs"/>
          <w:sz w:val="36"/>
          <w:szCs w:val="36"/>
          <w:rtl/>
          <w:lang w:bidi="ar-DZ"/>
        </w:rPr>
        <w:t>إتاحته للإدارة العليا.</w:t>
      </w:r>
    </w:p>
    <w:p w14:paraId="2D50D0F4" w14:textId="77777777" w:rsidR="005C384C" w:rsidRDefault="005C384C" w:rsidP="005C384C">
      <w:pPr>
        <w:rPr>
          <w:rFonts w:hint="cs"/>
          <w:sz w:val="36"/>
          <w:szCs w:val="36"/>
          <w:rtl/>
          <w:lang w:bidi="ar-DZ"/>
        </w:rPr>
      </w:pPr>
    </w:p>
    <w:p w14:paraId="106CE49B" w14:textId="77777777" w:rsidR="005C384C" w:rsidRDefault="005C384C" w:rsidP="005C384C">
      <w:pPr>
        <w:rPr>
          <w:rFonts w:hint="cs"/>
          <w:sz w:val="36"/>
          <w:szCs w:val="36"/>
          <w:rtl/>
          <w:lang w:bidi="ar-DZ"/>
        </w:rPr>
      </w:pPr>
      <w:r>
        <w:rPr>
          <w:rFonts w:hint="cs"/>
          <w:sz w:val="36"/>
          <w:szCs w:val="36"/>
          <w:rtl/>
          <w:lang w:bidi="ar-DZ"/>
        </w:rPr>
        <w:lastRenderedPageBreak/>
        <w:t>الجهة المنفذة:</w:t>
      </w:r>
    </w:p>
    <w:p w14:paraId="3C8AB81E" w14:textId="77777777" w:rsidR="005C384C" w:rsidRDefault="005C384C" w:rsidP="005C384C">
      <w:pPr>
        <w:rPr>
          <w:rFonts w:hint="cs"/>
          <w:sz w:val="36"/>
          <w:szCs w:val="36"/>
          <w:rtl/>
          <w:lang w:bidi="ar-DZ"/>
        </w:rPr>
      </w:pPr>
      <w:r>
        <w:rPr>
          <w:rFonts w:hint="cs"/>
          <w:sz w:val="36"/>
          <w:szCs w:val="36"/>
          <w:rtl/>
          <w:lang w:bidi="ar-DZ"/>
        </w:rPr>
        <w:t>الإدارة المالية</w:t>
      </w:r>
    </w:p>
    <w:p w14:paraId="30C63E60" w14:textId="77777777" w:rsidR="005C384C" w:rsidRDefault="005C384C" w:rsidP="005C384C">
      <w:pPr>
        <w:rPr>
          <w:rFonts w:hint="cs"/>
          <w:sz w:val="36"/>
          <w:szCs w:val="36"/>
          <w:rtl/>
          <w:lang w:bidi="ar-DZ"/>
        </w:rPr>
      </w:pPr>
    </w:p>
    <w:p w14:paraId="4053BCCC" w14:textId="77777777" w:rsidR="005C384C" w:rsidRDefault="005C384C" w:rsidP="005C384C">
      <w:pPr>
        <w:rPr>
          <w:rFonts w:hint="cs"/>
          <w:sz w:val="36"/>
          <w:szCs w:val="36"/>
          <w:rtl/>
          <w:lang w:bidi="ar-DZ"/>
        </w:rPr>
      </w:pPr>
    </w:p>
    <w:p w14:paraId="677EA25E"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إعداد تقارير القيمة الدفترية للأصول</w:t>
      </w:r>
    </w:p>
    <w:p w14:paraId="0027DC33" w14:textId="77777777" w:rsidR="005C384C" w:rsidRDefault="005C384C" w:rsidP="005C384C">
      <w:pPr>
        <w:rPr>
          <w:rFonts w:hint="cs"/>
          <w:sz w:val="36"/>
          <w:szCs w:val="36"/>
          <w:rtl/>
          <w:lang w:bidi="ar-DZ"/>
        </w:rPr>
      </w:pPr>
      <w:r>
        <w:rPr>
          <w:rFonts w:hint="cs"/>
          <w:sz w:val="36"/>
          <w:szCs w:val="36"/>
          <w:rtl/>
          <w:lang w:bidi="ar-DZ"/>
        </w:rPr>
        <w:t>السيناريو:</w:t>
      </w:r>
    </w:p>
    <w:p w14:paraId="14374129" w14:textId="77777777" w:rsidR="005C384C" w:rsidRDefault="005C384C" w:rsidP="005C384C">
      <w:pPr>
        <w:pStyle w:val="a5"/>
        <w:numPr>
          <w:ilvl w:val="0"/>
          <w:numId w:val="83"/>
        </w:numPr>
        <w:rPr>
          <w:rFonts w:hint="cs"/>
          <w:sz w:val="36"/>
          <w:szCs w:val="36"/>
          <w:rtl/>
          <w:lang w:bidi="ar-DZ"/>
        </w:rPr>
      </w:pPr>
      <w:r>
        <w:rPr>
          <w:rFonts w:hint="cs"/>
          <w:sz w:val="36"/>
          <w:szCs w:val="36"/>
          <w:rtl/>
          <w:lang w:bidi="ar-DZ"/>
        </w:rPr>
        <w:t>اختيار تاريخ التقرير.</w:t>
      </w:r>
    </w:p>
    <w:p w14:paraId="26CB70F4" w14:textId="77777777" w:rsidR="005C384C" w:rsidRDefault="005C384C" w:rsidP="005C384C">
      <w:pPr>
        <w:pStyle w:val="a5"/>
        <w:numPr>
          <w:ilvl w:val="0"/>
          <w:numId w:val="83"/>
        </w:numPr>
        <w:rPr>
          <w:rFonts w:hint="cs"/>
          <w:sz w:val="36"/>
          <w:szCs w:val="36"/>
          <w:rtl/>
          <w:lang w:bidi="ar-DZ"/>
        </w:rPr>
      </w:pPr>
      <w:r>
        <w:rPr>
          <w:rFonts w:hint="cs"/>
          <w:sz w:val="36"/>
          <w:szCs w:val="36"/>
          <w:rtl/>
          <w:lang w:bidi="ar-DZ"/>
        </w:rPr>
        <w:t>استخراج القيم الدفترية الحالية.</w:t>
      </w:r>
    </w:p>
    <w:p w14:paraId="65B9052E" w14:textId="77777777" w:rsidR="005C384C" w:rsidRDefault="005C384C" w:rsidP="005C384C">
      <w:pPr>
        <w:pStyle w:val="a5"/>
        <w:numPr>
          <w:ilvl w:val="0"/>
          <w:numId w:val="83"/>
        </w:numPr>
        <w:rPr>
          <w:rFonts w:hint="cs"/>
          <w:sz w:val="36"/>
          <w:szCs w:val="36"/>
          <w:rtl/>
          <w:lang w:bidi="ar-DZ"/>
        </w:rPr>
      </w:pPr>
      <w:r>
        <w:rPr>
          <w:rFonts w:hint="cs"/>
          <w:sz w:val="36"/>
          <w:szCs w:val="36"/>
          <w:rtl/>
          <w:lang w:bidi="ar-DZ"/>
        </w:rPr>
        <w:t>تصنيف الأصول حسب الفئة.</w:t>
      </w:r>
    </w:p>
    <w:p w14:paraId="06089F24" w14:textId="77777777" w:rsidR="005C384C" w:rsidRDefault="005C384C" w:rsidP="005C384C">
      <w:pPr>
        <w:pStyle w:val="a5"/>
        <w:numPr>
          <w:ilvl w:val="0"/>
          <w:numId w:val="83"/>
        </w:numPr>
        <w:rPr>
          <w:rFonts w:hint="cs"/>
          <w:sz w:val="36"/>
          <w:szCs w:val="36"/>
          <w:rtl/>
          <w:lang w:bidi="ar-DZ"/>
        </w:rPr>
      </w:pPr>
      <w:r>
        <w:rPr>
          <w:rFonts w:hint="cs"/>
          <w:sz w:val="36"/>
          <w:szCs w:val="36"/>
          <w:rtl/>
          <w:lang w:bidi="ar-DZ"/>
        </w:rPr>
        <w:t>إعداد التقرير التفصيلي.</w:t>
      </w:r>
    </w:p>
    <w:p w14:paraId="13CDCAFF" w14:textId="77777777" w:rsidR="005C384C" w:rsidRDefault="005C384C" w:rsidP="005C384C">
      <w:pPr>
        <w:pStyle w:val="a5"/>
        <w:numPr>
          <w:ilvl w:val="0"/>
          <w:numId w:val="83"/>
        </w:numPr>
        <w:rPr>
          <w:rFonts w:hint="cs"/>
          <w:sz w:val="36"/>
          <w:szCs w:val="36"/>
          <w:rtl/>
          <w:lang w:bidi="ar-DZ"/>
        </w:rPr>
      </w:pPr>
      <w:r>
        <w:rPr>
          <w:rFonts w:hint="cs"/>
          <w:sz w:val="36"/>
          <w:szCs w:val="36"/>
          <w:rtl/>
          <w:lang w:bidi="ar-DZ"/>
        </w:rPr>
        <w:t>اعتماد التقرير.</w:t>
      </w:r>
    </w:p>
    <w:p w14:paraId="58F164D6" w14:textId="77777777" w:rsidR="005C384C" w:rsidRDefault="005C384C" w:rsidP="005C384C">
      <w:pPr>
        <w:pStyle w:val="a5"/>
        <w:numPr>
          <w:ilvl w:val="0"/>
          <w:numId w:val="83"/>
        </w:numPr>
        <w:rPr>
          <w:rFonts w:hint="cs"/>
          <w:sz w:val="36"/>
          <w:szCs w:val="36"/>
          <w:rtl/>
          <w:lang w:bidi="ar-DZ"/>
        </w:rPr>
      </w:pPr>
      <w:r>
        <w:rPr>
          <w:rFonts w:hint="cs"/>
          <w:sz w:val="36"/>
          <w:szCs w:val="36"/>
          <w:rtl/>
          <w:lang w:bidi="ar-DZ"/>
        </w:rPr>
        <w:t>نشر التقرير للجهات المختصة.</w:t>
      </w:r>
    </w:p>
    <w:p w14:paraId="3FB65B88" w14:textId="77777777" w:rsidR="005C384C" w:rsidRDefault="005C384C" w:rsidP="005C384C">
      <w:pPr>
        <w:rPr>
          <w:rFonts w:hint="cs"/>
          <w:sz w:val="36"/>
          <w:szCs w:val="36"/>
          <w:rtl/>
          <w:lang w:bidi="ar-DZ"/>
        </w:rPr>
      </w:pPr>
    </w:p>
    <w:p w14:paraId="51E23890" w14:textId="77777777" w:rsidR="005C384C" w:rsidRDefault="005C384C" w:rsidP="005C384C">
      <w:pPr>
        <w:rPr>
          <w:rFonts w:hint="cs"/>
          <w:sz w:val="36"/>
          <w:szCs w:val="36"/>
          <w:rtl/>
          <w:lang w:bidi="ar-DZ"/>
        </w:rPr>
      </w:pPr>
      <w:r>
        <w:rPr>
          <w:rFonts w:hint="cs"/>
          <w:sz w:val="36"/>
          <w:szCs w:val="36"/>
          <w:rtl/>
          <w:lang w:bidi="ar-DZ"/>
        </w:rPr>
        <w:t>الجهة المنفذة:</w:t>
      </w:r>
    </w:p>
    <w:p w14:paraId="6EA0C314" w14:textId="77777777" w:rsidR="005C384C" w:rsidRDefault="005C384C" w:rsidP="005C384C">
      <w:pPr>
        <w:rPr>
          <w:rFonts w:hint="cs"/>
          <w:sz w:val="36"/>
          <w:szCs w:val="36"/>
          <w:rtl/>
          <w:lang w:bidi="ar-DZ"/>
        </w:rPr>
      </w:pPr>
      <w:r>
        <w:rPr>
          <w:rFonts w:hint="cs"/>
          <w:sz w:val="36"/>
          <w:szCs w:val="36"/>
          <w:rtl/>
          <w:lang w:bidi="ar-DZ"/>
        </w:rPr>
        <w:t>الإدارة المالية</w:t>
      </w:r>
    </w:p>
    <w:p w14:paraId="2868BD25" w14:textId="77777777" w:rsidR="005C384C" w:rsidRDefault="005C384C" w:rsidP="005C384C">
      <w:pPr>
        <w:rPr>
          <w:rFonts w:hint="cs"/>
          <w:sz w:val="36"/>
          <w:szCs w:val="36"/>
          <w:rtl/>
          <w:lang w:bidi="ar-DZ"/>
        </w:rPr>
      </w:pPr>
      <w:r>
        <w:rPr>
          <w:rFonts w:hint="cs"/>
          <w:sz w:val="36"/>
          <w:szCs w:val="36"/>
          <w:rtl/>
          <w:lang w:bidi="ar-DZ"/>
        </w:rPr>
        <w:t>إدارة الأصول</w:t>
      </w:r>
    </w:p>
    <w:p w14:paraId="552CF70D" w14:textId="77777777" w:rsidR="005C384C" w:rsidRDefault="005C384C" w:rsidP="005C384C">
      <w:pPr>
        <w:rPr>
          <w:rFonts w:hint="cs"/>
          <w:sz w:val="36"/>
          <w:szCs w:val="36"/>
          <w:rtl/>
          <w:lang w:bidi="ar-DZ"/>
        </w:rPr>
      </w:pPr>
    </w:p>
    <w:p w14:paraId="390E99EB" w14:textId="77777777" w:rsidR="005C384C" w:rsidRDefault="005C384C" w:rsidP="005C384C">
      <w:pPr>
        <w:rPr>
          <w:rFonts w:hint="cs"/>
          <w:sz w:val="36"/>
          <w:szCs w:val="36"/>
          <w:rtl/>
          <w:lang w:bidi="ar-DZ"/>
        </w:rPr>
      </w:pPr>
    </w:p>
    <w:p w14:paraId="0033B14E"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تحليل تكلفة الامتلاك للأصل</w:t>
      </w:r>
    </w:p>
    <w:p w14:paraId="5A25A426" w14:textId="77777777" w:rsidR="005C384C" w:rsidRDefault="005C384C" w:rsidP="005C384C">
      <w:pPr>
        <w:rPr>
          <w:rFonts w:hint="cs"/>
          <w:sz w:val="36"/>
          <w:szCs w:val="36"/>
          <w:rtl/>
          <w:lang w:bidi="ar-DZ"/>
        </w:rPr>
      </w:pPr>
      <w:r>
        <w:rPr>
          <w:rFonts w:hint="cs"/>
          <w:sz w:val="36"/>
          <w:szCs w:val="36"/>
          <w:rtl/>
          <w:lang w:bidi="ar-DZ"/>
        </w:rPr>
        <w:t>السيناريو:</w:t>
      </w:r>
    </w:p>
    <w:p w14:paraId="71172317" w14:textId="77777777" w:rsidR="005C384C" w:rsidRDefault="005C384C" w:rsidP="005C384C">
      <w:pPr>
        <w:pStyle w:val="a5"/>
        <w:numPr>
          <w:ilvl w:val="0"/>
          <w:numId w:val="84"/>
        </w:numPr>
        <w:rPr>
          <w:rFonts w:hint="cs"/>
          <w:sz w:val="36"/>
          <w:szCs w:val="36"/>
          <w:rtl/>
          <w:lang w:bidi="ar-DZ"/>
        </w:rPr>
      </w:pPr>
      <w:r>
        <w:rPr>
          <w:rFonts w:hint="cs"/>
          <w:sz w:val="36"/>
          <w:szCs w:val="36"/>
          <w:rtl/>
          <w:lang w:bidi="ar-DZ"/>
        </w:rPr>
        <w:t>تجميع تكلفة الشراء.</w:t>
      </w:r>
    </w:p>
    <w:p w14:paraId="1FAA170E" w14:textId="77777777" w:rsidR="005C384C" w:rsidRDefault="005C384C" w:rsidP="005C384C">
      <w:pPr>
        <w:pStyle w:val="a5"/>
        <w:numPr>
          <w:ilvl w:val="0"/>
          <w:numId w:val="84"/>
        </w:numPr>
        <w:rPr>
          <w:rFonts w:hint="cs"/>
          <w:sz w:val="36"/>
          <w:szCs w:val="36"/>
          <w:rtl/>
          <w:lang w:bidi="ar-DZ"/>
        </w:rPr>
      </w:pPr>
      <w:r>
        <w:rPr>
          <w:rFonts w:hint="cs"/>
          <w:sz w:val="36"/>
          <w:szCs w:val="36"/>
          <w:rtl/>
          <w:lang w:bidi="ar-DZ"/>
        </w:rPr>
        <w:t>تجميع تكاليف الصيانة.</w:t>
      </w:r>
    </w:p>
    <w:p w14:paraId="5B432490" w14:textId="77777777" w:rsidR="005C384C" w:rsidRDefault="005C384C" w:rsidP="005C384C">
      <w:pPr>
        <w:pStyle w:val="a5"/>
        <w:numPr>
          <w:ilvl w:val="0"/>
          <w:numId w:val="84"/>
        </w:numPr>
        <w:rPr>
          <w:rFonts w:hint="cs"/>
          <w:sz w:val="36"/>
          <w:szCs w:val="36"/>
          <w:rtl/>
          <w:lang w:bidi="ar-DZ"/>
        </w:rPr>
      </w:pPr>
      <w:r>
        <w:rPr>
          <w:rFonts w:hint="cs"/>
          <w:sz w:val="36"/>
          <w:szCs w:val="36"/>
          <w:rtl/>
          <w:lang w:bidi="ar-DZ"/>
        </w:rPr>
        <w:t>تجميع تكاليف التشغيل.</w:t>
      </w:r>
    </w:p>
    <w:p w14:paraId="39DE9628" w14:textId="77777777" w:rsidR="005C384C" w:rsidRDefault="005C384C" w:rsidP="005C384C">
      <w:pPr>
        <w:pStyle w:val="a5"/>
        <w:numPr>
          <w:ilvl w:val="0"/>
          <w:numId w:val="84"/>
        </w:numPr>
        <w:rPr>
          <w:rFonts w:hint="cs"/>
          <w:sz w:val="36"/>
          <w:szCs w:val="36"/>
          <w:rtl/>
          <w:lang w:bidi="ar-DZ"/>
        </w:rPr>
      </w:pPr>
      <w:r>
        <w:rPr>
          <w:rFonts w:hint="cs"/>
          <w:sz w:val="36"/>
          <w:szCs w:val="36"/>
          <w:rtl/>
          <w:lang w:bidi="ar-DZ"/>
        </w:rPr>
        <w:lastRenderedPageBreak/>
        <w:t>تجميع تكاليف الإهلاك.</w:t>
      </w:r>
    </w:p>
    <w:p w14:paraId="2B336150" w14:textId="77777777" w:rsidR="005C384C" w:rsidRDefault="005C384C" w:rsidP="005C384C">
      <w:pPr>
        <w:pStyle w:val="a5"/>
        <w:numPr>
          <w:ilvl w:val="0"/>
          <w:numId w:val="84"/>
        </w:numPr>
        <w:rPr>
          <w:rFonts w:hint="cs"/>
          <w:sz w:val="36"/>
          <w:szCs w:val="36"/>
          <w:rtl/>
          <w:lang w:bidi="ar-DZ"/>
        </w:rPr>
      </w:pPr>
      <w:r>
        <w:rPr>
          <w:rFonts w:hint="cs"/>
          <w:sz w:val="36"/>
          <w:szCs w:val="36"/>
          <w:rtl/>
          <w:lang w:bidi="ar-DZ"/>
        </w:rPr>
        <w:t>حساب إجمالي تكلفة الامتلاك.</w:t>
      </w:r>
    </w:p>
    <w:p w14:paraId="6D28F94D" w14:textId="77777777" w:rsidR="005C384C" w:rsidRDefault="005C384C" w:rsidP="005C384C">
      <w:pPr>
        <w:pStyle w:val="a5"/>
        <w:numPr>
          <w:ilvl w:val="0"/>
          <w:numId w:val="84"/>
        </w:numPr>
        <w:rPr>
          <w:rFonts w:hint="cs"/>
          <w:sz w:val="36"/>
          <w:szCs w:val="36"/>
          <w:rtl/>
          <w:lang w:bidi="ar-DZ"/>
        </w:rPr>
      </w:pPr>
      <w:r>
        <w:rPr>
          <w:rFonts w:hint="cs"/>
          <w:sz w:val="36"/>
          <w:szCs w:val="36"/>
          <w:rtl/>
          <w:lang w:bidi="ar-DZ"/>
        </w:rPr>
        <w:t>إعداد تقرير تحليلي.</w:t>
      </w:r>
    </w:p>
    <w:p w14:paraId="57F0E480" w14:textId="77777777" w:rsidR="005C384C" w:rsidRDefault="005C384C" w:rsidP="005C384C">
      <w:pPr>
        <w:pStyle w:val="a5"/>
        <w:numPr>
          <w:ilvl w:val="0"/>
          <w:numId w:val="84"/>
        </w:numPr>
        <w:rPr>
          <w:rFonts w:hint="cs"/>
          <w:sz w:val="36"/>
          <w:szCs w:val="36"/>
          <w:rtl/>
          <w:lang w:bidi="ar-DZ"/>
        </w:rPr>
      </w:pPr>
      <w:r>
        <w:rPr>
          <w:rFonts w:hint="cs"/>
          <w:sz w:val="36"/>
          <w:szCs w:val="36"/>
          <w:rtl/>
          <w:lang w:bidi="ar-DZ"/>
        </w:rPr>
        <w:t>استخدام النتائج لدعم قرارات الاستبدال.</w:t>
      </w:r>
    </w:p>
    <w:p w14:paraId="4F7AE122" w14:textId="77777777" w:rsidR="005C384C" w:rsidRDefault="005C384C" w:rsidP="005C384C">
      <w:pPr>
        <w:rPr>
          <w:rFonts w:hint="cs"/>
          <w:sz w:val="36"/>
          <w:szCs w:val="36"/>
          <w:rtl/>
          <w:lang w:bidi="ar-DZ"/>
        </w:rPr>
      </w:pPr>
    </w:p>
    <w:p w14:paraId="381BBF00" w14:textId="77777777" w:rsidR="005C384C" w:rsidRDefault="005C384C" w:rsidP="005C384C">
      <w:pPr>
        <w:rPr>
          <w:rFonts w:hint="cs"/>
          <w:sz w:val="36"/>
          <w:szCs w:val="36"/>
          <w:rtl/>
          <w:lang w:bidi="ar-DZ"/>
        </w:rPr>
      </w:pPr>
      <w:r>
        <w:rPr>
          <w:rFonts w:hint="cs"/>
          <w:sz w:val="36"/>
          <w:szCs w:val="36"/>
          <w:rtl/>
          <w:lang w:bidi="ar-DZ"/>
        </w:rPr>
        <w:t>الجهة المنفذة:</w:t>
      </w:r>
    </w:p>
    <w:p w14:paraId="1B7B4130" w14:textId="77777777" w:rsidR="005C384C" w:rsidRDefault="005C384C" w:rsidP="005C384C">
      <w:pPr>
        <w:rPr>
          <w:rFonts w:hint="cs"/>
          <w:sz w:val="36"/>
          <w:szCs w:val="36"/>
          <w:rtl/>
          <w:lang w:bidi="ar-DZ"/>
        </w:rPr>
      </w:pPr>
      <w:r>
        <w:rPr>
          <w:rFonts w:hint="cs"/>
          <w:sz w:val="36"/>
          <w:szCs w:val="36"/>
          <w:rtl/>
          <w:lang w:bidi="ar-DZ"/>
        </w:rPr>
        <w:t>الإدارة المالية</w:t>
      </w:r>
    </w:p>
    <w:p w14:paraId="62808E46" w14:textId="77777777" w:rsidR="005C384C" w:rsidRDefault="005C384C" w:rsidP="005C384C">
      <w:pPr>
        <w:rPr>
          <w:rFonts w:hint="cs"/>
          <w:sz w:val="36"/>
          <w:szCs w:val="36"/>
          <w:rtl/>
          <w:lang w:bidi="ar-DZ"/>
        </w:rPr>
      </w:pPr>
      <w:r>
        <w:rPr>
          <w:rFonts w:hint="cs"/>
          <w:sz w:val="36"/>
          <w:szCs w:val="36"/>
          <w:rtl/>
          <w:lang w:bidi="ar-DZ"/>
        </w:rPr>
        <w:t>إدارة الأصول</w:t>
      </w:r>
    </w:p>
    <w:p w14:paraId="78DF0A56" w14:textId="77777777" w:rsidR="005C384C" w:rsidRDefault="005C384C" w:rsidP="005C384C">
      <w:pPr>
        <w:rPr>
          <w:rFonts w:hint="cs"/>
          <w:sz w:val="36"/>
          <w:szCs w:val="36"/>
          <w:rtl/>
          <w:lang w:bidi="ar-DZ"/>
        </w:rPr>
      </w:pPr>
    </w:p>
    <w:p w14:paraId="1F9C8F90"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مقارنة تكلفة الإصلاح مع تكلفة الاستبدال</w:t>
      </w:r>
    </w:p>
    <w:p w14:paraId="543C46C7" w14:textId="77777777" w:rsidR="005C384C" w:rsidRDefault="005C384C" w:rsidP="005C384C">
      <w:pPr>
        <w:rPr>
          <w:rFonts w:hint="cs"/>
          <w:sz w:val="36"/>
          <w:szCs w:val="36"/>
          <w:rtl/>
          <w:lang w:bidi="ar-DZ"/>
        </w:rPr>
      </w:pPr>
      <w:r>
        <w:rPr>
          <w:rFonts w:hint="cs"/>
          <w:sz w:val="36"/>
          <w:szCs w:val="36"/>
          <w:rtl/>
          <w:lang w:bidi="ar-DZ"/>
        </w:rPr>
        <w:t>السيناريو:</w:t>
      </w:r>
    </w:p>
    <w:p w14:paraId="2774145D" w14:textId="77777777" w:rsidR="005C384C" w:rsidRDefault="005C384C" w:rsidP="005C384C">
      <w:pPr>
        <w:pStyle w:val="a5"/>
        <w:numPr>
          <w:ilvl w:val="0"/>
          <w:numId w:val="85"/>
        </w:numPr>
        <w:rPr>
          <w:rFonts w:hint="cs"/>
          <w:sz w:val="36"/>
          <w:szCs w:val="36"/>
          <w:rtl/>
          <w:lang w:bidi="ar-DZ"/>
        </w:rPr>
      </w:pPr>
      <w:r>
        <w:rPr>
          <w:rFonts w:hint="cs"/>
          <w:sz w:val="36"/>
          <w:szCs w:val="36"/>
          <w:rtl/>
          <w:lang w:bidi="ar-DZ"/>
        </w:rPr>
        <w:t>تجميع تقديرات تكلفة الإصلاح.</w:t>
      </w:r>
    </w:p>
    <w:p w14:paraId="2B3E05FC" w14:textId="77777777" w:rsidR="005C384C" w:rsidRDefault="005C384C" w:rsidP="005C384C">
      <w:pPr>
        <w:pStyle w:val="a5"/>
        <w:numPr>
          <w:ilvl w:val="0"/>
          <w:numId w:val="85"/>
        </w:numPr>
        <w:rPr>
          <w:rFonts w:hint="cs"/>
          <w:sz w:val="36"/>
          <w:szCs w:val="36"/>
          <w:rtl/>
          <w:lang w:bidi="ar-DZ"/>
        </w:rPr>
      </w:pPr>
      <w:r>
        <w:rPr>
          <w:rFonts w:hint="cs"/>
          <w:sz w:val="36"/>
          <w:szCs w:val="36"/>
          <w:rtl/>
          <w:lang w:bidi="ar-DZ"/>
        </w:rPr>
        <w:t>استخراج القيمة الدفترية الحالية.</w:t>
      </w:r>
    </w:p>
    <w:p w14:paraId="057851FE" w14:textId="77777777" w:rsidR="005C384C" w:rsidRDefault="005C384C" w:rsidP="005C384C">
      <w:pPr>
        <w:pStyle w:val="a5"/>
        <w:numPr>
          <w:ilvl w:val="0"/>
          <w:numId w:val="85"/>
        </w:numPr>
        <w:rPr>
          <w:rFonts w:hint="cs"/>
          <w:sz w:val="36"/>
          <w:szCs w:val="36"/>
          <w:rtl/>
          <w:lang w:bidi="ar-DZ"/>
        </w:rPr>
      </w:pPr>
      <w:r>
        <w:rPr>
          <w:rFonts w:hint="cs"/>
          <w:sz w:val="36"/>
          <w:szCs w:val="36"/>
          <w:rtl/>
          <w:lang w:bidi="ar-DZ"/>
        </w:rPr>
        <w:t>تقدير تكلفة شراء أصل بديل.</w:t>
      </w:r>
    </w:p>
    <w:p w14:paraId="73EE2EA6" w14:textId="77777777" w:rsidR="005C384C" w:rsidRDefault="005C384C" w:rsidP="005C384C">
      <w:pPr>
        <w:pStyle w:val="a5"/>
        <w:numPr>
          <w:ilvl w:val="0"/>
          <w:numId w:val="85"/>
        </w:numPr>
        <w:rPr>
          <w:rFonts w:hint="cs"/>
          <w:sz w:val="36"/>
          <w:szCs w:val="36"/>
          <w:rtl/>
          <w:lang w:bidi="ar-DZ"/>
        </w:rPr>
      </w:pPr>
      <w:r>
        <w:rPr>
          <w:rFonts w:hint="cs"/>
          <w:sz w:val="36"/>
          <w:szCs w:val="36"/>
          <w:rtl/>
          <w:lang w:bidi="ar-DZ"/>
        </w:rPr>
        <w:t>إجراء مقارنة مالية.</w:t>
      </w:r>
    </w:p>
    <w:p w14:paraId="13808B0C" w14:textId="77777777" w:rsidR="005C384C" w:rsidRDefault="005C384C" w:rsidP="005C384C">
      <w:pPr>
        <w:pStyle w:val="a5"/>
        <w:numPr>
          <w:ilvl w:val="0"/>
          <w:numId w:val="85"/>
        </w:numPr>
        <w:rPr>
          <w:rFonts w:hint="cs"/>
          <w:sz w:val="36"/>
          <w:szCs w:val="36"/>
          <w:rtl/>
          <w:lang w:bidi="ar-DZ"/>
        </w:rPr>
      </w:pPr>
      <w:r>
        <w:rPr>
          <w:rFonts w:hint="cs"/>
          <w:sz w:val="36"/>
          <w:szCs w:val="36"/>
          <w:rtl/>
          <w:lang w:bidi="ar-DZ"/>
        </w:rPr>
        <w:t>إعداد توصية فنية ومالية.</w:t>
      </w:r>
    </w:p>
    <w:p w14:paraId="4562FED6" w14:textId="77777777" w:rsidR="005C384C" w:rsidRDefault="005C384C" w:rsidP="005C384C">
      <w:pPr>
        <w:pStyle w:val="a5"/>
        <w:numPr>
          <w:ilvl w:val="0"/>
          <w:numId w:val="85"/>
        </w:numPr>
        <w:rPr>
          <w:rFonts w:hint="cs"/>
          <w:sz w:val="36"/>
          <w:szCs w:val="36"/>
          <w:rtl/>
          <w:lang w:bidi="ar-DZ"/>
        </w:rPr>
      </w:pPr>
      <w:r>
        <w:rPr>
          <w:rFonts w:hint="cs"/>
          <w:sz w:val="36"/>
          <w:szCs w:val="36"/>
          <w:rtl/>
          <w:lang w:bidi="ar-DZ"/>
        </w:rPr>
        <w:t>رفع التوصية للإدارة العليا.</w:t>
      </w:r>
    </w:p>
    <w:p w14:paraId="01D7296B" w14:textId="77777777" w:rsidR="005C384C" w:rsidRDefault="005C384C" w:rsidP="005C384C">
      <w:pPr>
        <w:pStyle w:val="a5"/>
        <w:numPr>
          <w:ilvl w:val="0"/>
          <w:numId w:val="85"/>
        </w:numPr>
        <w:rPr>
          <w:rFonts w:hint="cs"/>
          <w:sz w:val="36"/>
          <w:szCs w:val="36"/>
          <w:rtl/>
          <w:lang w:bidi="ar-DZ"/>
        </w:rPr>
      </w:pPr>
      <w:r>
        <w:rPr>
          <w:rFonts w:hint="cs"/>
          <w:sz w:val="36"/>
          <w:szCs w:val="36"/>
          <w:rtl/>
          <w:lang w:bidi="ar-DZ"/>
        </w:rPr>
        <w:t>تسجيل قرار الاستمرار أو الاستبدال.</w:t>
      </w:r>
    </w:p>
    <w:p w14:paraId="365CA0E6" w14:textId="77777777" w:rsidR="005C384C" w:rsidRDefault="005C384C" w:rsidP="005C384C">
      <w:pPr>
        <w:rPr>
          <w:rFonts w:hint="cs"/>
          <w:sz w:val="36"/>
          <w:szCs w:val="36"/>
          <w:rtl/>
          <w:lang w:bidi="ar-DZ"/>
        </w:rPr>
      </w:pPr>
    </w:p>
    <w:p w14:paraId="1A9565C9" w14:textId="77777777" w:rsidR="005C384C" w:rsidRDefault="005C384C" w:rsidP="005C384C">
      <w:pPr>
        <w:rPr>
          <w:rFonts w:hint="cs"/>
          <w:sz w:val="36"/>
          <w:szCs w:val="36"/>
          <w:rtl/>
          <w:lang w:bidi="ar-DZ"/>
        </w:rPr>
      </w:pPr>
      <w:r>
        <w:rPr>
          <w:rFonts w:hint="cs"/>
          <w:sz w:val="36"/>
          <w:szCs w:val="36"/>
          <w:rtl/>
          <w:lang w:bidi="ar-DZ"/>
        </w:rPr>
        <w:t>الجهة المنفذة:</w:t>
      </w:r>
    </w:p>
    <w:p w14:paraId="706E8C69" w14:textId="77777777" w:rsidR="005C384C" w:rsidRDefault="005C384C" w:rsidP="005C384C">
      <w:pPr>
        <w:rPr>
          <w:rFonts w:hint="cs"/>
          <w:sz w:val="36"/>
          <w:szCs w:val="36"/>
          <w:rtl/>
          <w:lang w:bidi="ar-DZ"/>
        </w:rPr>
      </w:pPr>
      <w:r>
        <w:rPr>
          <w:rFonts w:hint="cs"/>
          <w:sz w:val="36"/>
          <w:szCs w:val="36"/>
          <w:rtl/>
          <w:lang w:bidi="ar-DZ"/>
        </w:rPr>
        <w:t>إدارة الصيانة</w:t>
      </w:r>
    </w:p>
    <w:p w14:paraId="5C0D816B" w14:textId="77777777" w:rsidR="005C384C" w:rsidRDefault="005C384C" w:rsidP="005C384C">
      <w:pPr>
        <w:rPr>
          <w:rFonts w:hint="cs"/>
          <w:sz w:val="36"/>
          <w:szCs w:val="36"/>
          <w:rtl/>
          <w:lang w:bidi="ar-DZ"/>
        </w:rPr>
      </w:pPr>
      <w:r>
        <w:rPr>
          <w:rFonts w:hint="cs"/>
          <w:sz w:val="36"/>
          <w:szCs w:val="36"/>
          <w:rtl/>
          <w:lang w:bidi="ar-DZ"/>
        </w:rPr>
        <w:t>الإدارة المالية</w:t>
      </w:r>
    </w:p>
    <w:p w14:paraId="0D2AC7A8" w14:textId="77777777" w:rsidR="005C384C" w:rsidRDefault="005C384C" w:rsidP="005C384C">
      <w:pPr>
        <w:rPr>
          <w:rFonts w:hint="cs"/>
          <w:sz w:val="36"/>
          <w:szCs w:val="36"/>
          <w:rtl/>
          <w:lang w:bidi="ar-DZ"/>
        </w:rPr>
      </w:pPr>
      <w:r>
        <w:rPr>
          <w:rFonts w:hint="cs"/>
          <w:sz w:val="36"/>
          <w:szCs w:val="36"/>
          <w:rtl/>
          <w:lang w:bidi="ar-DZ"/>
        </w:rPr>
        <w:t>الإدارة العليا</w:t>
      </w:r>
    </w:p>
    <w:p w14:paraId="3D3A2D15" w14:textId="77777777" w:rsidR="005C384C" w:rsidRDefault="005C384C" w:rsidP="005C384C">
      <w:pPr>
        <w:rPr>
          <w:rFonts w:hint="cs"/>
          <w:sz w:val="36"/>
          <w:szCs w:val="36"/>
          <w:rtl/>
          <w:lang w:bidi="ar-DZ"/>
        </w:rPr>
      </w:pPr>
    </w:p>
    <w:p w14:paraId="7BE0492E" w14:textId="77777777" w:rsidR="005C384C" w:rsidRDefault="005C384C" w:rsidP="005C384C">
      <w:pPr>
        <w:rPr>
          <w:rFonts w:hint="cs"/>
          <w:sz w:val="36"/>
          <w:szCs w:val="36"/>
          <w:rtl/>
          <w:lang w:bidi="ar-DZ"/>
        </w:rPr>
      </w:pPr>
    </w:p>
    <w:p w14:paraId="66645FA5" w14:textId="77777777" w:rsidR="005C384C" w:rsidRDefault="005C384C" w:rsidP="005C384C">
      <w:pPr>
        <w:rPr>
          <w:rFonts w:hint="cs"/>
          <w:sz w:val="36"/>
          <w:szCs w:val="36"/>
          <w:rtl/>
          <w:lang w:bidi="ar-DZ"/>
        </w:rPr>
      </w:pPr>
    </w:p>
    <w:p w14:paraId="33B6398C" w14:textId="77777777" w:rsidR="005C384C" w:rsidRDefault="005C384C" w:rsidP="005C384C">
      <w:pPr>
        <w:rPr>
          <w:rFonts w:hint="cs"/>
          <w:sz w:val="36"/>
          <w:szCs w:val="36"/>
          <w:rtl/>
          <w:lang w:bidi="ar-DZ"/>
        </w:rPr>
      </w:pPr>
    </w:p>
    <w:p w14:paraId="70CA8C51" w14:textId="77777777" w:rsidR="005C384C" w:rsidRDefault="005C384C" w:rsidP="005C384C">
      <w:pPr>
        <w:rPr>
          <w:sz w:val="36"/>
          <w:szCs w:val="36"/>
          <w:rtl/>
          <w:lang w:bidi="ar-DZ"/>
        </w:rPr>
      </w:pPr>
      <w:r>
        <w:rPr>
          <w:sz w:val="36"/>
          <w:szCs w:val="36"/>
          <w:rtl/>
          <w:lang w:bidi="ar-DZ"/>
        </w:rPr>
        <w:t>----------------------------------------------------------------------------------</w:t>
      </w:r>
    </w:p>
    <w:p w14:paraId="2576052D" w14:textId="77777777" w:rsidR="005C384C" w:rsidRDefault="005C384C" w:rsidP="005C384C">
      <w:pPr>
        <w:rPr>
          <w:rFonts w:hint="cs"/>
          <w:b/>
          <w:bCs/>
          <w:color w:val="000080"/>
          <w:sz w:val="36"/>
          <w:szCs w:val="36"/>
          <w:rtl/>
          <w:lang w:bidi="ar-DZ"/>
        </w:rPr>
      </w:pPr>
      <w:r>
        <w:rPr>
          <w:rFonts w:hint="cs"/>
          <w:b/>
          <w:bCs/>
          <w:color w:val="000080"/>
          <w:sz w:val="36"/>
          <w:szCs w:val="36"/>
          <w:rtl/>
          <w:lang w:bidi="ar-DZ"/>
        </w:rPr>
        <w:t>الفئة الخامسة</w:t>
      </w:r>
      <w:r>
        <w:rPr>
          <w:b/>
          <w:bCs/>
          <w:color w:val="000080"/>
          <w:sz w:val="36"/>
          <w:szCs w:val="36"/>
          <w:rtl/>
          <w:lang w:bidi="ar-DZ"/>
        </w:rPr>
        <w:t xml:space="preserve">: </w:t>
      </w:r>
      <w:r>
        <w:rPr>
          <w:rFonts w:hint="cs"/>
          <w:b/>
          <w:bCs/>
          <w:color w:val="000080"/>
          <w:sz w:val="36"/>
          <w:szCs w:val="36"/>
          <w:rtl/>
          <w:lang w:bidi="ar-DZ"/>
        </w:rPr>
        <w:t>فئة النقل والتخصيص والإعارة والتحويل</w:t>
      </w:r>
    </w:p>
    <w:p w14:paraId="3BB14BAA" w14:textId="77777777" w:rsidR="005C384C" w:rsidRDefault="005C384C" w:rsidP="005C384C">
      <w:pPr>
        <w:rPr>
          <w:rFonts w:hint="cs"/>
          <w:sz w:val="36"/>
          <w:szCs w:val="36"/>
          <w:rtl/>
          <w:lang w:bidi="ar-DZ"/>
        </w:rPr>
      </w:pPr>
    </w:p>
    <w:p w14:paraId="1BB09B11"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نقل الأصل بين المواقع</w:t>
      </w:r>
    </w:p>
    <w:p w14:paraId="61399AA3" w14:textId="77777777" w:rsidR="005C384C" w:rsidRDefault="005C384C" w:rsidP="005C384C">
      <w:pPr>
        <w:rPr>
          <w:rFonts w:hint="cs"/>
          <w:sz w:val="36"/>
          <w:szCs w:val="36"/>
          <w:rtl/>
          <w:lang w:bidi="ar-DZ"/>
        </w:rPr>
      </w:pPr>
      <w:r>
        <w:rPr>
          <w:rFonts w:hint="cs"/>
          <w:sz w:val="36"/>
          <w:szCs w:val="36"/>
          <w:rtl/>
          <w:lang w:bidi="ar-DZ"/>
        </w:rPr>
        <w:t>السيناريو:</w:t>
      </w:r>
    </w:p>
    <w:p w14:paraId="79EE59A5" w14:textId="77777777" w:rsidR="005C384C" w:rsidRDefault="005C384C" w:rsidP="005C384C">
      <w:pPr>
        <w:pStyle w:val="a5"/>
        <w:numPr>
          <w:ilvl w:val="0"/>
          <w:numId w:val="86"/>
        </w:numPr>
        <w:rPr>
          <w:rFonts w:hint="cs"/>
          <w:sz w:val="36"/>
          <w:szCs w:val="36"/>
          <w:rtl/>
          <w:lang w:bidi="ar-DZ"/>
        </w:rPr>
      </w:pPr>
      <w:r>
        <w:rPr>
          <w:rFonts w:hint="cs"/>
          <w:sz w:val="36"/>
          <w:szCs w:val="36"/>
          <w:rtl/>
          <w:lang w:bidi="ar-DZ"/>
        </w:rPr>
        <w:t>ظهور حاجة لنقل الأصل إلى موقع آخر.</w:t>
      </w:r>
    </w:p>
    <w:p w14:paraId="47F20780" w14:textId="77777777" w:rsidR="005C384C" w:rsidRDefault="005C384C" w:rsidP="005C384C">
      <w:pPr>
        <w:pStyle w:val="a5"/>
        <w:numPr>
          <w:ilvl w:val="0"/>
          <w:numId w:val="86"/>
        </w:numPr>
        <w:rPr>
          <w:rFonts w:hint="cs"/>
          <w:sz w:val="36"/>
          <w:szCs w:val="36"/>
          <w:rtl/>
          <w:lang w:bidi="ar-DZ"/>
        </w:rPr>
      </w:pPr>
      <w:r>
        <w:rPr>
          <w:rFonts w:hint="cs"/>
          <w:sz w:val="36"/>
          <w:szCs w:val="36"/>
          <w:rtl/>
          <w:lang w:bidi="ar-DZ"/>
        </w:rPr>
        <w:t>تقديم طلب نقل من الجهة المستفيدة.</w:t>
      </w:r>
    </w:p>
    <w:p w14:paraId="2B169D62" w14:textId="77777777" w:rsidR="005C384C" w:rsidRDefault="005C384C" w:rsidP="005C384C">
      <w:pPr>
        <w:pStyle w:val="a5"/>
        <w:numPr>
          <w:ilvl w:val="0"/>
          <w:numId w:val="86"/>
        </w:numPr>
        <w:rPr>
          <w:rFonts w:hint="cs"/>
          <w:sz w:val="36"/>
          <w:szCs w:val="36"/>
          <w:rtl/>
          <w:lang w:bidi="ar-DZ"/>
        </w:rPr>
      </w:pPr>
      <w:r>
        <w:rPr>
          <w:rFonts w:hint="cs"/>
          <w:sz w:val="36"/>
          <w:szCs w:val="36"/>
          <w:rtl/>
          <w:lang w:bidi="ar-DZ"/>
        </w:rPr>
        <w:t>مراجعة الطلب من إدارة الأصول.</w:t>
      </w:r>
    </w:p>
    <w:p w14:paraId="1DA070F3" w14:textId="77777777" w:rsidR="005C384C" w:rsidRDefault="005C384C" w:rsidP="005C384C">
      <w:pPr>
        <w:pStyle w:val="a5"/>
        <w:numPr>
          <w:ilvl w:val="0"/>
          <w:numId w:val="86"/>
        </w:numPr>
        <w:rPr>
          <w:rFonts w:hint="cs"/>
          <w:sz w:val="36"/>
          <w:szCs w:val="36"/>
          <w:rtl/>
          <w:lang w:bidi="ar-DZ"/>
        </w:rPr>
      </w:pPr>
      <w:r>
        <w:rPr>
          <w:rFonts w:hint="cs"/>
          <w:sz w:val="36"/>
          <w:szCs w:val="36"/>
          <w:rtl/>
          <w:lang w:bidi="ar-DZ"/>
        </w:rPr>
        <w:t>اعتماد طلب النقل من الإدارة المختصة.</w:t>
      </w:r>
    </w:p>
    <w:p w14:paraId="2F19E488" w14:textId="77777777" w:rsidR="005C384C" w:rsidRDefault="005C384C" w:rsidP="005C384C">
      <w:pPr>
        <w:pStyle w:val="a5"/>
        <w:numPr>
          <w:ilvl w:val="0"/>
          <w:numId w:val="86"/>
        </w:numPr>
        <w:rPr>
          <w:rFonts w:hint="cs"/>
          <w:sz w:val="36"/>
          <w:szCs w:val="36"/>
          <w:rtl/>
          <w:lang w:bidi="ar-DZ"/>
        </w:rPr>
      </w:pPr>
      <w:r>
        <w:rPr>
          <w:rFonts w:hint="cs"/>
          <w:sz w:val="36"/>
          <w:szCs w:val="36"/>
          <w:rtl/>
          <w:lang w:bidi="ar-DZ"/>
        </w:rPr>
        <w:t>تحديد الموقع الجديد في النظام.</w:t>
      </w:r>
    </w:p>
    <w:p w14:paraId="0F610F79" w14:textId="77777777" w:rsidR="005C384C" w:rsidRDefault="005C384C" w:rsidP="005C384C">
      <w:pPr>
        <w:pStyle w:val="a5"/>
        <w:numPr>
          <w:ilvl w:val="0"/>
          <w:numId w:val="86"/>
        </w:numPr>
        <w:rPr>
          <w:rFonts w:hint="cs"/>
          <w:sz w:val="36"/>
          <w:szCs w:val="36"/>
          <w:rtl/>
          <w:lang w:bidi="ar-DZ"/>
        </w:rPr>
      </w:pPr>
      <w:r>
        <w:rPr>
          <w:rFonts w:hint="cs"/>
          <w:sz w:val="36"/>
          <w:szCs w:val="36"/>
          <w:rtl/>
          <w:lang w:bidi="ar-DZ"/>
        </w:rPr>
        <w:t>تنفيذ عملية النقل الفعلية.</w:t>
      </w:r>
    </w:p>
    <w:p w14:paraId="199B552C" w14:textId="77777777" w:rsidR="005C384C" w:rsidRDefault="005C384C" w:rsidP="005C384C">
      <w:pPr>
        <w:pStyle w:val="a5"/>
        <w:numPr>
          <w:ilvl w:val="0"/>
          <w:numId w:val="86"/>
        </w:numPr>
        <w:rPr>
          <w:rFonts w:hint="cs"/>
          <w:sz w:val="36"/>
          <w:szCs w:val="36"/>
          <w:rtl/>
          <w:lang w:bidi="ar-DZ"/>
        </w:rPr>
      </w:pPr>
      <w:r>
        <w:rPr>
          <w:rFonts w:hint="cs"/>
          <w:sz w:val="36"/>
          <w:szCs w:val="36"/>
          <w:rtl/>
          <w:lang w:bidi="ar-DZ"/>
        </w:rPr>
        <w:t>تأكيد الاستلام في الموقع الجديد.</w:t>
      </w:r>
    </w:p>
    <w:p w14:paraId="771F4602" w14:textId="77777777" w:rsidR="005C384C" w:rsidRDefault="005C384C" w:rsidP="005C384C">
      <w:pPr>
        <w:pStyle w:val="a5"/>
        <w:numPr>
          <w:ilvl w:val="0"/>
          <w:numId w:val="86"/>
        </w:numPr>
        <w:rPr>
          <w:rFonts w:hint="cs"/>
          <w:sz w:val="36"/>
          <w:szCs w:val="36"/>
          <w:rtl/>
          <w:lang w:bidi="ar-DZ"/>
        </w:rPr>
      </w:pPr>
      <w:r>
        <w:rPr>
          <w:rFonts w:hint="cs"/>
          <w:sz w:val="36"/>
          <w:szCs w:val="36"/>
          <w:rtl/>
          <w:lang w:bidi="ar-DZ"/>
        </w:rPr>
        <w:t>تحديث موقع الأصل في سجل الأصل.</w:t>
      </w:r>
    </w:p>
    <w:p w14:paraId="05CDB071" w14:textId="77777777" w:rsidR="005C384C" w:rsidRDefault="005C384C" w:rsidP="005C384C">
      <w:pPr>
        <w:pStyle w:val="a5"/>
        <w:numPr>
          <w:ilvl w:val="0"/>
          <w:numId w:val="86"/>
        </w:numPr>
        <w:rPr>
          <w:rFonts w:hint="cs"/>
          <w:sz w:val="36"/>
          <w:szCs w:val="36"/>
          <w:rtl/>
          <w:lang w:bidi="ar-DZ"/>
        </w:rPr>
      </w:pPr>
      <w:r>
        <w:rPr>
          <w:rFonts w:hint="cs"/>
          <w:sz w:val="36"/>
          <w:szCs w:val="36"/>
          <w:rtl/>
          <w:lang w:bidi="ar-DZ"/>
        </w:rPr>
        <w:t>تسجيل تاريخ وسبب النقل.</w:t>
      </w:r>
    </w:p>
    <w:p w14:paraId="3EF6A050" w14:textId="77777777" w:rsidR="005C384C" w:rsidRDefault="005C384C" w:rsidP="005C384C">
      <w:pPr>
        <w:rPr>
          <w:rFonts w:hint="cs"/>
          <w:sz w:val="36"/>
          <w:szCs w:val="36"/>
          <w:rtl/>
          <w:lang w:bidi="ar-DZ"/>
        </w:rPr>
      </w:pPr>
    </w:p>
    <w:p w14:paraId="1670FEEC" w14:textId="77777777" w:rsidR="005C384C" w:rsidRDefault="005C384C" w:rsidP="005C384C">
      <w:pPr>
        <w:rPr>
          <w:rFonts w:hint="cs"/>
          <w:sz w:val="36"/>
          <w:szCs w:val="36"/>
          <w:rtl/>
          <w:lang w:bidi="ar-DZ"/>
        </w:rPr>
      </w:pPr>
      <w:r>
        <w:rPr>
          <w:rFonts w:hint="cs"/>
          <w:sz w:val="36"/>
          <w:szCs w:val="36"/>
          <w:rtl/>
          <w:lang w:bidi="ar-DZ"/>
        </w:rPr>
        <w:t>الجهة المنفذة:</w:t>
      </w:r>
    </w:p>
    <w:p w14:paraId="07F05FC1" w14:textId="77777777" w:rsidR="005C384C" w:rsidRDefault="005C384C" w:rsidP="005C384C">
      <w:pPr>
        <w:rPr>
          <w:rFonts w:hint="cs"/>
          <w:sz w:val="36"/>
          <w:szCs w:val="36"/>
          <w:rtl/>
          <w:lang w:bidi="ar-DZ"/>
        </w:rPr>
      </w:pPr>
      <w:r>
        <w:rPr>
          <w:rFonts w:hint="cs"/>
          <w:sz w:val="36"/>
          <w:szCs w:val="36"/>
          <w:rtl/>
          <w:lang w:bidi="ar-DZ"/>
        </w:rPr>
        <w:t>الجهة المستفيدة</w:t>
      </w:r>
    </w:p>
    <w:p w14:paraId="2B96358C" w14:textId="77777777" w:rsidR="005C384C" w:rsidRDefault="005C384C" w:rsidP="005C384C">
      <w:pPr>
        <w:rPr>
          <w:rFonts w:hint="cs"/>
          <w:sz w:val="36"/>
          <w:szCs w:val="36"/>
          <w:rtl/>
          <w:lang w:bidi="ar-DZ"/>
        </w:rPr>
      </w:pPr>
      <w:r>
        <w:rPr>
          <w:rFonts w:hint="cs"/>
          <w:sz w:val="36"/>
          <w:szCs w:val="36"/>
          <w:rtl/>
          <w:lang w:bidi="ar-DZ"/>
        </w:rPr>
        <w:t>إدارة الأصول</w:t>
      </w:r>
    </w:p>
    <w:p w14:paraId="3C910BCF" w14:textId="77777777" w:rsidR="005C384C" w:rsidRDefault="005C384C" w:rsidP="005C384C">
      <w:pPr>
        <w:rPr>
          <w:rFonts w:hint="cs"/>
          <w:sz w:val="36"/>
          <w:szCs w:val="36"/>
          <w:rtl/>
          <w:lang w:bidi="ar-DZ"/>
        </w:rPr>
      </w:pPr>
      <w:r>
        <w:rPr>
          <w:rFonts w:hint="cs"/>
          <w:sz w:val="36"/>
          <w:szCs w:val="36"/>
          <w:rtl/>
          <w:lang w:bidi="ar-DZ"/>
        </w:rPr>
        <w:lastRenderedPageBreak/>
        <w:t>إدارة المخازن أو النقل</w:t>
      </w:r>
    </w:p>
    <w:p w14:paraId="237ED6C6" w14:textId="77777777" w:rsidR="005C384C" w:rsidRDefault="005C384C" w:rsidP="005C384C">
      <w:pPr>
        <w:rPr>
          <w:rFonts w:hint="cs"/>
          <w:sz w:val="36"/>
          <w:szCs w:val="36"/>
          <w:rtl/>
          <w:lang w:bidi="ar-DZ"/>
        </w:rPr>
      </w:pPr>
    </w:p>
    <w:p w14:paraId="540223D9"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تخصيص الأصل لقسم أو موظف</w:t>
      </w:r>
    </w:p>
    <w:p w14:paraId="71262554" w14:textId="77777777" w:rsidR="005C384C" w:rsidRDefault="005C384C" w:rsidP="005C384C">
      <w:pPr>
        <w:rPr>
          <w:rFonts w:hint="cs"/>
          <w:sz w:val="36"/>
          <w:szCs w:val="36"/>
          <w:rtl/>
          <w:lang w:bidi="ar-DZ"/>
        </w:rPr>
      </w:pPr>
      <w:r>
        <w:rPr>
          <w:rFonts w:hint="cs"/>
          <w:sz w:val="36"/>
          <w:szCs w:val="36"/>
          <w:rtl/>
          <w:lang w:bidi="ar-DZ"/>
        </w:rPr>
        <w:t>السيناريو:</w:t>
      </w:r>
    </w:p>
    <w:p w14:paraId="5F72FE20" w14:textId="77777777" w:rsidR="005C384C" w:rsidRDefault="005C384C" w:rsidP="005C384C">
      <w:pPr>
        <w:pStyle w:val="a5"/>
        <w:numPr>
          <w:ilvl w:val="0"/>
          <w:numId w:val="87"/>
        </w:numPr>
        <w:rPr>
          <w:rFonts w:hint="cs"/>
          <w:sz w:val="36"/>
          <w:szCs w:val="36"/>
          <w:rtl/>
          <w:lang w:bidi="ar-DZ"/>
        </w:rPr>
      </w:pPr>
      <w:r>
        <w:rPr>
          <w:rFonts w:hint="cs"/>
          <w:sz w:val="36"/>
          <w:szCs w:val="36"/>
          <w:rtl/>
          <w:lang w:bidi="ar-DZ"/>
        </w:rPr>
        <w:t>تقديم طلب تخصيص أصل.</w:t>
      </w:r>
    </w:p>
    <w:p w14:paraId="598C0025" w14:textId="77777777" w:rsidR="005C384C" w:rsidRDefault="005C384C" w:rsidP="005C384C">
      <w:pPr>
        <w:pStyle w:val="a5"/>
        <w:numPr>
          <w:ilvl w:val="0"/>
          <w:numId w:val="87"/>
        </w:numPr>
        <w:rPr>
          <w:rFonts w:hint="cs"/>
          <w:sz w:val="36"/>
          <w:szCs w:val="36"/>
          <w:rtl/>
          <w:lang w:bidi="ar-DZ"/>
        </w:rPr>
      </w:pPr>
      <w:r>
        <w:rPr>
          <w:rFonts w:hint="cs"/>
          <w:sz w:val="36"/>
          <w:szCs w:val="36"/>
          <w:rtl/>
          <w:lang w:bidi="ar-DZ"/>
        </w:rPr>
        <w:t>تحديد القسم أو الموظف المستفيد.</w:t>
      </w:r>
    </w:p>
    <w:p w14:paraId="6AEE6235" w14:textId="77777777" w:rsidR="005C384C" w:rsidRDefault="005C384C" w:rsidP="005C384C">
      <w:pPr>
        <w:pStyle w:val="a5"/>
        <w:numPr>
          <w:ilvl w:val="0"/>
          <w:numId w:val="87"/>
        </w:numPr>
        <w:rPr>
          <w:rFonts w:hint="cs"/>
          <w:sz w:val="36"/>
          <w:szCs w:val="36"/>
          <w:rtl/>
          <w:lang w:bidi="ar-DZ"/>
        </w:rPr>
      </w:pPr>
      <w:r>
        <w:rPr>
          <w:rFonts w:hint="cs"/>
          <w:sz w:val="36"/>
          <w:szCs w:val="36"/>
          <w:rtl/>
          <w:lang w:bidi="ar-DZ"/>
        </w:rPr>
        <w:t>مراجعة الطلب من إدارة الأصول.</w:t>
      </w:r>
    </w:p>
    <w:p w14:paraId="563A7221" w14:textId="77777777" w:rsidR="005C384C" w:rsidRDefault="005C384C" w:rsidP="005C384C">
      <w:pPr>
        <w:pStyle w:val="a5"/>
        <w:numPr>
          <w:ilvl w:val="0"/>
          <w:numId w:val="87"/>
        </w:numPr>
        <w:rPr>
          <w:rFonts w:hint="cs"/>
          <w:sz w:val="36"/>
          <w:szCs w:val="36"/>
          <w:rtl/>
          <w:lang w:bidi="ar-DZ"/>
        </w:rPr>
      </w:pPr>
      <w:r>
        <w:rPr>
          <w:rFonts w:hint="cs"/>
          <w:sz w:val="36"/>
          <w:szCs w:val="36"/>
          <w:rtl/>
          <w:lang w:bidi="ar-DZ"/>
        </w:rPr>
        <w:t>التحقق من توفر الأصل.</w:t>
      </w:r>
    </w:p>
    <w:p w14:paraId="1B3944F7" w14:textId="77777777" w:rsidR="005C384C" w:rsidRDefault="005C384C" w:rsidP="005C384C">
      <w:pPr>
        <w:pStyle w:val="a5"/>
        <w:numPr>
          <w:ilvl w:val="0"/>
          <w:numId w:val="87"/>
        </w:numPr>
        <w:rPr>
          <w:rFonts w:hint="cs"/>
          <w:sz w:val="36"/>
          <w:szCs w:val="36"/>
          <w:rtl/>
          <w:lang w:bidi="ar-DZ"/>
        </w:rPr>
      </w:pPr>
      <w:r>
        <w:rPr>
          <w:rFonts w:hint="cs"/>
          <w:sz w:val="36"/>
          <w:szCs w:val="36"/>
          <w:rtl/>
          <w:lang w:bidi="ar-DZ"/>
        </w:rPr>
        <w:t>اعتماد التخصيص.</w:t>
      </w:r>
    </w:p>
    <w:p w14:paraId="7F177D8F" w14:textId="77777777" w:rsidR="005C384C" w:rsidRDefault="005C384C" w:rsidP="005C384C">
      <w:pPr>
        <w:pStyle w:val="a5"/>
        <w:numPr>
          <w:ilvl w:val="0"/>
          <w:numId w:val="87"/>
        </w:numPr>
        <w:rPr>
          <w:rFonts w:hint="cs"/>
          <w:sz w:val="36"/>
          <w:szCs w:val="36"/>
          <w:rtl/>
          <w:lang w:bidi="ar-DZ"/>
        </w:rPr>
      </w:pPr>
      <w:r>
        <w:rPr>
          <w:rFonts w:hint="cs"/>
          <w:sz w:val="36"/>
          <w:szCs w:val="36"/>
          <w:rtl/>
          <w:lang w:bidi="ar-DZ"/>
        </w:rPr>
        <w:t>ربط الأصل بالموظف أو القسم.</w:t>
      </w:r>
    </w:p>
    <w:p w14:paraId="4338E23E" w14:textId="77777777" w:rsidR="005C384C" w:rsidRDefault="005C384C" w:rsidP="005C384C">
      <w:pPr>
        <w:pStyle w:val="a5"/>
        <w:numPr>
          <w:ilvl w:val="0"/>
          <w:numId w:val="87"/>
        </w:numPr>
        <w:rPr>
          <w:rFonts w:hint="cs"/>
          <w:sz w:val="36"/>
          <w:szCs w:val="36"/>
          <w:rtl/>
          <w:lang w:bidi="ar-DZ"/>
        </w:rPr>
      </w:pPr>
      <w:r>
        <w:rPr>
          <w:rFonts w:hint="cs"/>
          <w:sz w:val="36"/>
          <w:szCs w:val="36"/>
          <w:rtl/>
          <w:lang w:bidi="ar-DZ"/>
        </w:rPr>
        <w:t>تحديث سجل الملكية التشغيلية.</w:t>
      </w:r>
    </w:p>
    <w:p w14:paraId="784C31C5" w14:textId="77777777" w:rsidR="005C384C" w:rsidRDefault="005C384C" w:rsidP="005C384C">
      <w:pPr>
        <w:pStyle w:val="a5"/>
        <w:numPr>
          <w:ilvl w:val="0"/>
          <w:numId w:val="87"/>
        </w:numPr>
        <w:rPr>
          <w:rFonts w:hint="cs"/>
          <w:sz w:val="36"/>
          <w:szCs w:val="36"/>
          <w:rtl/>
          <w:lang w:bidi="ar-DZ"/>
        </w:rPr>
      </w:pPr>
      <w:r>
        <w:rPr>
          <w:rFonts w:hint="cs"/>
          <w:sz w:val="36"/>
          <w:szCs w:val="36"/>
          <w:rtl/>
          <w:lang w:bidi="ar-DZ"/>
        </w:rPr>
        <w:t>تسجيل تاريخ التخصيص.</w:t>
      </w:r>
    </w:p>
    <w:p w14:paraId="1E1E5D30" w14:textId="77777777" w:rsidR="005C384C" w:rsidRDefault="005C384C" w:rsidP="005C384C">
      <w:pPr>
        <w:rPr>
          <w:rFonts w:hint="cs"/>
          <w:sz w:val="36"/>
          <w:szCs w:val="36"/>
          <w:rtl/>
          <w:lang w:bidi="ar-DZ"/>
        </w:rPr>
      </w:pPr>
    </w:p>
    <w:p w14:paraId="0DE9AF6A" w14:textId="77777777" w:rsidR="005C384C" w:rsidRDefault="005C384C" w:rsidP="005C384C">
      <w:pPr>
        <w:rPr>
          <w:rFonts w:hint="cs"/>
          <w:sz w:val="36"/>
          <w:szCs w:val="36"/>
          <w:rtl/>
          <w:lang w:bidi="ar-DZ"/>
        </w:rPr>
      </w:pPr>
      <w:r>
        <w:rPr>
          <w:rFonts w:hint="cs"/>
          <w:sz w:val="36"/>
          <w:szCs w:val="36"/>
          <w:rtl/>
          <w:lang w:bidi="ar-DZ"/>
        </w:rPr>
        <w:t>الجهة المنفذة:</w:t>
      </w:r>
    </w:p>
    <w:p w14:paraId="58FB3918" w14:textId="77777777" w:rsidR="005C384C" w:rsidRDefault="005C384C" w:rsidP="005C384C">
      <w:pPr>
        <w:rPr>
          <w:rFonts w:hint="cs"/>
          <w:sz w:val="36"/>
          <w:szCs w:val="36"/>
          <w:rtl/>
          <w:lang w:bidi="ar-DZ"/>
        </w:rPr>
      </w:pPr>
      <w:r>
        <w:rPr>
          <w:rFonts w:hint="cs"/>
          <w:sz w:val="36"/>
          <w:szCs w:val="36"/>
          <w:rtl/>
          <w:lang w:bidi="ar-DZ"/>
        </w:rPr>
        <w:t>إدارة الأصول</w:t>
      </w:r>
    </w:p>
    <w:p w14:paraId="38CA216A" w14:textId="77777777" w:rsidR="005C384C" w:rsidRDefault="005C384C" w:rsidP="005C384C">
      <w:pPr>
        <w:rPr>
          <w:rFonts w:hint="cs"/>
          <w:sz w:val="36"/>
          <w:szCs w:val="36"/>
          <w:rtl/>
          <w:lang w:bidi="ar-DZ"/>
        </w:rPr>
      </w:pPr>
      <w:r>
        <w:rPr>
          <w:rFonts w:hint="cs"/>
          <w:sz w:val="36"/>
          <w:szCs w:val="36"/>
          <w:rtl/>
          <w:lang w:bidi="ar-DZ"/>
        </w:rPr>
        <w:t>رئيس القسم</w:t>
      </w:r>
    </w:p>
    <w:p w14:paraId="3D70B53A" w14:textId="77777777" w:rsidR="005C384C" w:rsidRDefault="005C384C" w:rsidP="005C384C">
      <w:pPr>
        <w:rPr>
          <w:rFonts w:hint="cs"/>
          <w:sz w:val="36"/>
          <w:szCs w:val="36"/>
          <w:rtl/>
          <w:lang w:bidi="ar-DZ"/>
        </w:rPr>
      </w:pPr>
      <w:r>
        <w:rPr>
          <w:rFonts w:hint="cs"/>
          <w:sz w:val="36"/>
          <w:szCs w:val="36"/>
          <w:rtl/>
          <w:lang w:bidi="ar-DZ"/>
        </w:rPr>
        <w:t>شؤون الموظفين</w:t>
      </w:r>
    </w:p>
    <w:p w14:paraId="27E5441E" w14:textId="77777777" w:rsidR="005C384C" w:rsidRDefault="005C384C" w:rsidP="005C384C">
      <w:pPr>
        <w:rPr>
          <w:rFonts w:hint="cs"/>
          <w:sz w:val="36"/>
          <w:szCs w:val="36"/>
          <w:rtl/>
          <w:lang w:bidi="ar-DZ"/>
        </w:rPr>
      </w:pPr>
    </w:p>
    <w:p w14:paraId="217308C5" w14:textId="77777777" w:rsidR="005C384C" w:rsidRDefault="005C384C" w:rsidP="005C384C">
      <w:pPr>
        <w:rPr>
          <w:rFonts w:hint="cs"/>
          <w:sz w:val="36"/>
          <w:szCs w:val="36"/>
          <w:rtl/>
          <w:lang w:bidi="ar-DZ"/>
        </w:rPr>
      </w:pPr>
    </w:p>
    <w:p w14:paraId="5524272F"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إلغاء تخصيص الأصل</w:t>
      </w:r>
    </w:p>
    <w:p w14:paraId="67002A10" w14:textId="77777777" w:rsidR="005C384C" w:rsidRDefault="005C384C" w:rsidP="005C384C">
      <w:pPr>
        <w:rPr>
          <w:rFonts w:hint="cs"/>
          <w:sz w:val="36"/>
          <w:szCs w:val="36"/>
          <w:rtl/>
          <w:lang w:bidi="ar-DZ"/>
        </w:rPr>
      </w:pPr>
      <w:r>
        <w:rPr>
          <w:rFonts w:hint="cs"/>
          <w:sz w:val="36"/>
          <w:szCs w:val="36"/>
          <w:rtl/>
          <w:lang w:bidi="ar-DZ"/>
        </w:rPr>
        <w:t>السيناريو:</w:t>
      </w:r>
    </w:p>
    <w:p w14:paraId="0C5A888C" w14:textId="77777777" w:rsidR="005C384C" w:rsidRDefault="005C384C" w:rsidP="005C384C">
      <w:pPr>
        <w:pStyle w:val="a5"/>
        <w:numPr>
          <w:ilvl w:val="0"/>
          <w:numId w:val="88"/>
        </w:numPr>
        <w:rPr>
          <w:rFonts w:hint="cs"/>
          <w:sz w:val="36"/>
          <w:szCs w:val="36"/>
          <w:rtl/>
          <w:lang w:bidi="ar-DZ"/>
        </w:rPr>
      </w:pPr>
      <w:r>
        <w:rPr>
          <w:rFonts w:hint="cs"/>
          <w:sz w:val="36"/>
          <w:szCs w:val="36"/>
          <w:rtl/>
          <w:lang w:bidi="ar-DZ"/>
        </w:rPr>
        <w:t>انتهاء حاجة القسم أو الموظف للأصل.</w:t>
      </w:r>
    </w:p>
    <w:p w14:paraId="08352972" w14:textId="77777777" w:rsidR="005C384C" w:rsidRDefault="005C384C" w:rsidP="005C384C">
      <w:pPr>
        <w:pStyle w:val="a5"/>
        <w:numPr>
          <w:ilvl w:val="0"/>
          <w:numId w:val="88"/>
        </w:numPr>
        <w:rPr>
          <w:rFonts w:hint="cs"/>
          <w:sz w:val="36"/>
          <w:szCs w:val="36"/>
          <w:rtl/>
          <w:lang w:bidi="ar-DZ"/>
        </w:rPr>
      </w:pPr>
      <w:r>
        <w:rPr>
          <w:rFonts w:hint="cs"/>
          <w:sz w:val="36"/>
          <w:szCs w:val="36"/>
          <w:rtl/>
          <w:lang w:bidi="ar-DZ"/>
        </w:rPr>
        <w:t>تقديم طلب إلغاء التخصيص.</w:t>
      </w:r>
    </w:p>
    <w:p w14:paraId="7A83B1EF" w14:textId="77777777" w:rsidR="005C384C" w:rsidRDefault="005C384C" w:rsidP="005C384C">
      <w:pPr>
        <w:pStyle w:val="a5"/>
        <w:numPr>
          <w:ilvl w:val="0"/>
          <w:numId w:val="88"/>
        </w:numPr>
        <w:rPr>
          <w:rFonts w:hint="cs"/>
          <w:sz w:val="36"/>
          <w:szCs w:val="36"/>
          <w:rtl/>
          <w:lang w:bidi="ar-DZ"/>
        </w:rPr>
      </w:pPr>
      <w:r>
        <w:rPr>
          <w:rFonts w:hint="cs"/>
          <w:sz w:val="36"/>
          <w:szCs w:val="36"/>
          <w:rtl/>
          <w:lang w:bidi="ar-DZ"/>
        </w:rPr>
        <w:lastRenderedPageBreak/>
        <w:t>مراجعة الطلب من إدارة الأصول.</w:t>
      </w:r>
    </w:p>
    <w:p w14:paraId="294E0E85" w14:textId="77777777" w:rsidR="005C384C" w:rsidRDefault="005C384C" w:rsidP="005C384C">
      <w:pPr>
        <w:pStyle w:val="a5"/>
        <w:numPr>
          <w:ilvl w:val="0"/>
          <w:numId w:val="88"/>
        </w:numPr>
        <w:rPr>
          <w:rFonts w:hint="cs"/>
          <w:sz w:val="36"/>
          <w:szCs w:val="36"/>
          <w:rtl/>
          <w:lang w:bidi="ar-DZ"/>
        </w:rPr>
      </w:pPr>
      <w:r>
        <w:rPr>
          <w:rFonts w:hint="cs"/>
          <w:sz w:val="36"/>
          <w:szCs w:val="36"/>
          <w:rtl/>
          <w:lang w:bidi="ar-DZ"/>
        </w:rPr>
        <w:t>استلام الأصل فعليا.</w:t>
      </w:r>
    </w:p>
    <w:p w14:paraId="328FBEFD" w14:textId="77777777" w:rsidR="005C384C" w:rsidRDefault="005C384C" w:rsidP="005C384C">
      <w:pPr>
        <w:pStyle w:val="a5"/>
        <w:numPr>
          <w:ilvl w:val="0"/>
          <w:numId w:val="88"/>
        </w:numPr>
        <w:rPr>
          <w:rFonts w:hint="cs"/>
          <w:sz w:val="36"/>
          <w:szCs w:val="36"/>
          <w:rtl/>
          <w:lang w:bidi="ar-DZ"/>
        </w:rPr>
      </w:pPr>
      <w:r>
        <w:rPr>
          <w:rFonts w:hint="cs"/>
          <w:sz w:val="36"/>
          <w:szCs w:val="36"/>
          <w:rtl/>
          <w:lang w:bidi="ar-DZ"/>
        </w:rPr>
        <w:t>فحص حالة الأصل.</w:t>
      </w:r>
    </w:p>
    <w:p w14:paraId="4F9EAC01" w14:textId="77777777" w:rsidR="005C384C" w:rsidRDefault="005C384C" w:rsidP="005C384C">
      <w:pPr>
        <w:pStyle w:val="a5"/>
        <w:numPr>
          <w:ilvl w:val="0"/>
          <w:numId w:val="88"/>
        </w:numPr>
        <w:rPr>
          <w:rFonts w:hint="cs"/>
          <w:sz w:val="36"/>
          <w:szCs w:val="36"/>
          <w:rtl/>
          <w:lang w:bidi="ar-DZ"/>
        </w:rPr>
      </w:pPr>
      <w:r>
        <w:rPr>
          <w:rFonts w:hint="cs"/>
          <w:sz w:val="36"/>
          <w:szCs w:val="36"/>
          <w:rtl/>
          <w:lang w:bidi="ar-DZ"/>
        </w:rPr>
        <w:t>إلغاء ربط الأصل بالموظف أو القسم.</w:t>
      </w:r>
    </w:p>
    <w:p w14:paraId="15396FC4" w14:textId="77777777" w:rsidR="005C384C" w:rsidRDefault="005C384C" w:rsidP="005C384C">
      <w:pPr>
        <w:pStyle w:val="a5"/>
        <w:numPr>
          <w:ilvl w:val="0"/>
          <w:numId w:val="88"/>
        </w:numPr>
        <w:rPr>
          <w:rFonts w:hint="cs"/>
          <w:sz w:val="36"/>
          <w:szCs w:val="36"/>
          <w:rtl/>
          <w:lang w:bidi="ar-DZ"/>
        </w:rPr>
      </w:pPr>
      <w:r>
        <w:rPr>
          <w:rFonts w:hint="cs"/>
          <w:sz w:val="36"/>
          <w:szCs w:val="36"/>
          <w:rtl/>
          <w:lang w:bidi="ar-DZ"/>
        </w:rPr>
        <w:t>إعادة الأصل إلى المخزن أو إعادة تخصيصه.</w:t>
      </w:r>
    </w:p>
    <w:p w14:paraId="57817E08" w14:textId="77777777" w:rsidR="005C384C" w:rsidRDefault="005C384C" w:rsidP="005C384C">
      <w:pPr>
        <w:pStyle w:val="a5"/>
        <w:numPr>
          <w:ilvl w:val="0"/>
          <w:numId w:val="88"/>
        </w:numPr>
        <w:rPr>
          <w:rFonts w:hint="cs"/>
          <w:sz w:val="36"/>
          <w:szCs w:val="36"/>
          <w:rtl/>
          <w:lang w:bidi="ar-DZ"/>
        </w:rPr>
      </w:pPr>
      <w:r>
        <w:rPr>
          <w:rFonts w:hint="cs"/>
          <w:sz w:val="36"/>
          <w:szCs w:val="36"/>
          <w:rtl/>
          <w:lang w:bidi="ar-DZ"/>
        </w:rPr>
        <w:t>تحديث حالة الأصل في النظام.</w:t>
      </w:r>
    </w:p>
    <w:p w14:paraId="1DCCCBDB" w14:textId="77777777" w:rsidR="005C384C" w:rsidRDefault="005C384C" w:rsidP="005C384C">
      <w:pPr>
        <w:rPr>
          <w:rFonts w:hint="cs"/>
          <w:sz w:val="36"/>
          <w:szCs w:val="36"/>
          <w:rtl/>
          <w:lang w:bidi="ar-DZ"/>
        </w:rPr>
      </w:pPr>
    </w:p>
    <w:p w14:paraId="54B546F5" w14:textId="77777777" w:rsidR="005C384C" w:rsidRDefault="005C384C" w:rsidP="005C384C">
      <w:pPr>
        <w:rPr>
          <w:rFonts w:hint="cs"/>
          <w:sz w:val="36"/>
          <w:szCs w:val="36"/>
          <w:rtl/>
          <w:lang w:bidi="ar-DZ"/>
        </w:rPr>
      </w:pPr>
      <w:r>
        <w:rPr>
          <w:rFonts w:hint="cs"/>
          <w:sz w:val="36"/>
          <w:szCs w:val="36"/>
          <w:rtl/>
          <w:lang w:bidi="ar-DZ"/>
        </w:rPr>
        <w:t>الجهة المنفذة:</w:t>
      </w:r>
    </w:p>
    <w:p w14:paraId="496FF9E6" w14:textId="77777777" w:rsidR="005C384C" w:rsidRDefault="005C384C" w:rsidP="005C384C">
      <w:pPr>
        <w:rPr>
          <w:rFonts w:hint="cs"/>
          <w:sz w:val="36"/>
          <w:szCs w:val="36"/>
          <w:rtl/>
          <w:lang w:bidi="ar-DZ"/>
        </w:rPr>
      </w:pPr>
      <w:r>
        <w:rPr>
          <w:rFonts w:hint="cs"/>
          <w:sz w:val="36"/>
          <w:szCs w:val="36"/>
          <w:rtl/>
          <w:lang w:bidi="ar-DZ"/>
        </w:rPr>
        <w:t>إدارة الأصول</w:t>
      </w:r>
    </w:p>
    <w:p w14:paraId="67D2BEAD" w14:textId="77777777" w:rsidR="005C384C" w:rsidRDefault="005C384C" w:rsidP="005C384C">
      <w:pPr>
        <w:rPr>
          <w:rFonts w:hint="cs"/>
          <w:sz w:val="36"/>
          <w:szCs w:val="36"/>
          <w:rtl/>
          <w:lang w:bidi="ar-DZ"/>
        </w:rPr>
      </w:pPr>
      <w:r>
        <w:rPr>
          <w:rFonts w:hint="cs"/>
          <w:sz w:val="36"/>
          <w:szCs w:val="36"/>
          <w:rtl/>
          <w:lang w:bidi="ar-DZ"/>
        </w:rPr>
        <w:t>الجهة المستفيدة</w:t>
      </w:r>
    </w:p>
    <w:p w14:paraId="1AE9CFB0" w14:textId="77777777" w:rsidR="005C384C" w:rsidRDefault="005C384C" w:rsidP="005C384C">
      <w:pPr>
        <w:rPr>
          <w:rFonts w:hint="cs"/>
          <w:sz w:val="36"/>
          <w:szCs w:val="36"/>
          <w:rtl/>
          <w:lang w:bidi="ar-DZ"/>
        </w:rPr>
      </w:pPr>
      <w:r>
        <w:rPr>
          <w:rFonts w:hint="cs"/>
          <w:sz w:val="36"/>
          <w:szCs w:val="36"/>
          <w:rtl/>
          <w:lang w:bidi="ar-DZ"/>
        </w:rPr>
        <w:t>إدارة المخازن</w:t>
      </w:r>
    </w:p>
    <w:p w14:paraId="16D14870" w14:textId="77777777" w:rsidR="005C384C" w:rsidRDefault="005C384C" w:rsidP="005C384C">
      <w:pPr>
        <w:rPr>
          <w:rFonts w:hint="cs"/>
          <w:sz w:val="36"/>
          <w:szCs w:val="36"/>
          <w:rtl/>
          <w:lang w:bidi="ar-DZ"/>
        </w:rPr>
      </w:pPr>
    </w:p>
    <w:p w14:paraId="75D4BEAF" w14:textId="77777777" w:rsidR="005C384C" w:rsidRDefault="005C384C" w:rsidP="005C384C">
      <w:pPr>
        <w:rPr>
          <w:rFonts w:hint="cs"/>
          <w:sz w:val="36"/>
          <w:szCs w:val="36"/>
          <w:rtl/>
          <w:lang w:bidi="ar-DZ"/>
        </w:rPr>
      </w:pPr>
    </w:p>
    <w:p w14:paraId="7DA44325"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إعارة الأصل مؤقتا</w:t>
      </w:r>
    </w:p>
    <w:p w14:paraId="21B0E126" w14:textId="77777777" w:rsidR="005C384C" w:rsidRDefault="005C384C" w:rsidP="005C384C">
      <w:pPr>
        <w:rPr>
          <w:rFonts w:hint="cs"/>
          <w:sz w:val="36"/>
          <w:szCs w:val="36"/>
          <w:rtl/>
          <w:lang w:bidi="ar-DZ"/>
        </w:rPr>
      </w:pPr>
      <w:r>
        <w:rPr>
          <w:rFonts w:hint="cs"/>
          <w:sz w:val="36"/>
          <w:szCs w:val="36"/>
          <w:rtl/>
          <w:lang w:bidi="ar-DZ"/>
        </w:rPr>
        <w:t>السيناريو:</w:t>
      </w:r>
    </w:p>
    <w:p w14:paraId="19BA2847" w14:textId="77777777" w:rsidR="005C384C" w:rsidRDefault="005C384C" w:rsidP="005C384C">
      <w:pPr>
        <w:pStyle w:val="a5"/>
        <w:numPr>
          <w:ilvl w:val="0"/>
          <w:numId w:val="89"/>
        </w:numPr>
        <w:rPr>
          <w:rFonts w:hint="cs"/>
          <w:sz w:val="36"/>
          <w:szCs w:val="36"/>
          <w:rtl/>
          <w:lang w:bidi="ar-DZ"/>
        </w:rPr>
      </w:pPr>
      <w:r>
        <w:rPr>
          <w:rFonts w:hint="cs"/>
          <w:sz w:val="36"/>
          <w:szCs w:val="36"/>
          <w:rtl/>
          <w:lang w:bidi="ar-DZ"/>
        </w:rPr>
        <w:t>تقديم طلب إعارة أصل.</w:t>
      </w:r>
    </w:p>
    <w:p w14:paraId="15A7EB7C" w14:textId="77777777" w:rsidR="005C384C" w:rsidRDefault="005C384C" w:rsidP="005C384C">
      <w:pPr>
        <w:pStyle w:val="a5"/>
        <w:numPr>
          <w:ilvl w:val="0"/>
          <w:numId w:val="89"/>
        </w:numPr>
        <w:rPr>
          <w:rFonts w:hint="cs"/>
          <w:sz w:val="36"/>
          <w:szCs w:val="36"/>
          <w:rtl/>
          <w:lang w:bidi="ar-DZ"/>
        </w:rPr>
      </w:pPr>
      <w:r>
        <w:rPr>
          <w:rFonts w:hint="cs"/>
          <w:sz w:val="36"/>
          <w:szCs w:val="36"/>
          <w:rtl/>
          <w:lang w:bidi="ar-DZ"/>
        </w:rPr>
        <w:t>تحديد مدة الإعارة.</w:t>
      </w:r>
    </w:p>
    <w:p w14:paraId="6601B6A8" w14:textId="77777777" w:rsidR="005C384C" w:rsidRDefault="005C384C" w:rsidP="005C384C">
      <w:pPr>
        <w:pStyle w:val="a5"/>
        <w:numPr>
          <w:ilvl w:val="0"/>
          <w:numId w:val="89"/>
        </w:numPr>
        <w:rPr>
          <w:rFonts w:hint="cs"/>
          <w:sz w:val="36"/>
          <w:szCs w:val="36"/>
          <w:rtl/>
          <w:lang w:bidi="ar-DZ"/>
        </w:rPr>
      </w:pPr>
      <w:r>
        <w:rPr>
          <w:rFonts w:hint="cs"/>
          <w:sz w:val="36"/>
          <w:szCs w:val="36"/>
          <w:rtl/>
          <w:lang w:bidi="ar-DZ"/>
        </w:rPr>
        <w:t>مراجعة الطلب من إدارة الأصول.</w:t>
      </w:r>
    </w:p>
    <w:p w14:paraId="6AC9373A" w14:textId="77777777" w:rsidR="005C384C" w:rsidRDefault="005C384C" w:rsidP="005C384C">
      <w:pPr>
        <w:pStyle w:val="a5"/>
        <w:numPr>
          <w:ilvl w:val="0"/>
          <w:numId w:val="89"/>
        </w:numPr>
        <w:rPr>
          <w:rFonts w:hint="cs"/>
          <w:sz w:val="36"/>
          <w:szCs w:val="36"/>
          <w:rtl/>
          <w:lang w:bidi="ar-DZ"/>
        </w:rPr>
      </w:pPr>
      <w:r>
        <w:rPr>
          <w:rFonts w:hint="cs"/>
          <w:sz w:val="36"/>
          <w:szCs w:val="36"/>
          <w:rtl/>
          <w:lang w:bidi="ar-DZ"/>
        </w:rPr>
        <w:t>اعتماد الإعارة.</w:t>
      </w:r>
    </w:p>
    <w:p w14:paraId="44589100" w14:textId="77777777" w:rsidR="005C384C" w:rsidRDefault="005C384C" w:rsidP="005C384C">
      <w:pPr>
        <w:pStyle w:val="a5"/>
        <w:numPr>
          <w:ilvl w:val="0"/>
          <w:numId w:val="89"/>
        </w:numPr>
        <w:rPr>
          <w:rFonts w:hint="cs"/>
          <w:sz w:val="36"/>
          <w:szCs w:val="36"/>
          <w:rtl/>
          <w:lang w:bidi="ar-DZ"/>
        </w:rPr>
      </w:pPr>
      <w:r>
        <w:rPr>
          <w:rFonts w:hint="cs"/>
          <w:sz w:val="36"/>
          <w:szCs w:val="36"/>
          <w:rtl/>
          <w:lang w:bidi="ar-DZ"/>
        </w:rPr>
        <w:t>تسجيل تاريخ بداية الإعارة.</w:t>
      </w:r>
    </w:p>
    <w:p w14:paraId="14BF7A41" w14:textId="77777777" w:rsidR="005C384C" w:rsidRDefault="005C384C" w:rsidP="005C384C">
      <w:pPr>
        <w:pStyle w:val="a5"/>
        <w:numPr>
          <w:ilvl w:val="0"/>
          <w:numId w:val="89"/>
        </w:numPr>
        <w:rPr>
          <w:rFonts w:hint="cs"/>
          <w:sz w:val="36"/>
          <w:szCs w:val="36"/>
          <w:rtl/>
          <w:lang w:bidi="ar-DZ"/>
        </w:rPr>
      </w:pPr>
      <w:r>
        <w:rPr>
          <w:rFonts w:hint="cs"/>
          <w:sz w:val="36"/>
          <w:szCs w:val="36"/>
          <w:rtl/>
          <w:lang w:bidi="ar-DZ"/>
        </w:rPr>
        <w:t>تسجيل تاريخ نهاية الإعارة المتوقعة.</w:t>
      </w:r>
    </w:p>
    <w:p w14:paraId="10C1CD82" w14:textId="77777777" w:rsidR="005C384C" w:rsidRDefault="005C384C" w:rsidP="005C384C">
      <w:pPr>
        <w:pStyle w:val="a5"/>
        <w:numPr>
          <w:ilvl w:val="0"/>
          <w:numId w:val="89"/>
        </w:numPr>
        <w:rPr>
          <w:rFonts w:hint="cs"/>
          <w:sz w:val="36"/>
          <w:szCs w:val="36"/>
          <w:rtl/>
          <w:lang w:bidi="ar-DZ"/>
        </w:rPr>
      </w:pPr>
      <w:r>
        <w:rPr>
          <w:rFonts w:hint="cs"/>
          <w:sz w:val="36"/>
          <w:szCs w:val="36"/>
          <w:rtl/>
          <w:lang w:bidi="ar-DZ"/>
        </w:rPr>
        <w:t>تسليم الأصل للجهة المستعيرة.</w:t>
      </w:r>
    </w:p>
    <w:p w14:paraId="75F5A90C" w14:textId="77777777" w:rsidR="005C384C" w:rsidRDefault="005C384C" w:rsidP="005C384C">
      <w:pPr>
        <w:pStyle w:val="a5"/>
        <w:numPr>
          <w:ilvl w:val="0"/>
          <w:numId w:val="89"/>
        </w:numPr>
        <w:rPr>
          <w:rFonts w:hint="cs"/>
          <w:sz w:val="36"/>
          <w:szCs w:val="36"/>
          <w:rtl/>
          <w:lang w:bidi="ar-DZ"/>
        </w:rPr>
      </w:pPr>
      <w:r>
        <w:rPr>
          <w:rFonts w:hint="cs"/>
          <w:sz w:val="36"/>
          <w:szCs w:val="36"/>
          <w:rtl/>
          <w:lang w:bidi="ar-DZ"/>
        </w:rPr>
        <w:t>تحديث حالة الأصل إلى "معار".</w:t>
      </w:r>
    </w:p>
    <w:p w14:paraId="6C6333BB" w14:textId="77777777" w:rsidR="005C384C" w:rsidRDefault="005C384C" w:rsidP="005C384C">
      <w:pPr>
        <w:pStyle w:val="a5"/>
        <w:numPr>
          <w:ilvl w:val="0"/>
          <w:numId w:val="89"/>
        </w:numPr>
        <w:rPr>
          <w:rFonts w:hint="cs"/>
          <w:sz w:val="36"/>
          <w:szCs w:val="36"/>
          <w:rtl/>
          <w:lang w:bidi="ar-DZ"/>
        </w:rPr>
      </w:pPr>
      <w:r>
        <w:rPr>
          <w:rFonts w:hint="cs"/>
          <w:sz w:val="36"/>
          <w:szCs w:val="36"/>
          <w:rtl/>
          <w:lang w:bidi="ar-DZ"/>
        </w:rPr>
        <w:t>تسجيل بيانات الجهة المستعيرة.</w:t>
      </w:r>
    </w:p>
    <w:p w14:paraId="34C48F3C" w14:textId="77777777" w:rsidR="005C384C" w:rsidRDefault="005C384C" w:rsidP="005C384C">
      <w:pPr>
        <w:rPr>
          <w:rFonts w:hint="cs"/>
          <w:sz w:val="36"/>
          <w:szCs w:val="36"/>
          <w:rtl/>
          <w:lang w:bidi="ar-DZ"/>
        </w:rPr>
      </w:pPr>
    </w:p>
    <w:p w14:paraId="73B7C5D6" w14:textId="77777777" w:rsidR="005C384C" w:rsidRDefault="005C384C" w:rsidP="005C384C">
      <w:pPr>
        <w:rPr>
          <w:rFonts w:hint="cs"/>
          <w:sz w:val="36"/>
          <w:szCs w:val="36"/>
          <w:rtl/>
          <w:lang w:bidi="ar-DZ"/>
        </w:rPr>
      </w:pPr>
      <w:r>
        <w:rPr>
          <w:rFonts w:hint="cs"/>
          <w:sz w:val="36"/>
          <w:szCs w:val="36"/>
          <w:rtl/>
          <w:lang w:bidi="ar-DZ"/>
        </w:rPr>
        <w:t>الجهة المنفذة:</w:t>
      </w:r>
    </w:p>
    <w:p w14:paraId="6C2DA929" w14:textId="77777777" w:rsidR="005C384C" w:rsidRDefault="005C384C" w:rsidP="005C384C">
      <w:pPr>
        <w:rPr>
          <w:rFonts w:hint="cs"/>
          <w:sz w:val="36"/>
          <w:szCs w:val="36"/>
          <w:rtl/>
          <w:lang w:bidi="ar-DZ"/>
        </w:rPr>
      </w:pPr>
      <w:r>
        <w:rPr>
          <w:rFonts w:hint="cs"/>
          <w:sz w:val="36"/>
          <w:szCs w:val="36"/>
          <w:rtl/>
          <w:lang w:bidi="ar-DZ"/>
        </w:rPr>
        <w:t>إدارة الأصول</w:t>
      </w:r>
    </w:p>
    <w:p w14:paraId="2EBF8501" w14:textId="77777777" w:rsidR="005C384C" w:rsidRDefault="005C384C" w:rsidP="005C384C">
      <w:pPr>
        <w:rPr>
          <w:rFonts w:hint="cs"/>
          <w:sz w:val="36"/>
          <w:szCs w:val="36"/>
          <w:rtl/>
          <w:lang w:bidi="ar-DZ"/>
        </w:rPr>
      </w:pPr>
      <w:r>
        <w:rPr>
          <w:rFonts w:hint="cs"/>
          <w:sz w:val="36"/>
          <w:szCs w:val="36"/>
          <w:rtl/>
          <w:lang w:bidi="ar-DZ"/>
        </w:rPr>
        <w:t>الجهة المستعيرة</w:t>
      </w:r>
    </w:p>
    <w:p w14:paraId="045E3BA0" w14:textId="77777777" w:rsidR="005C384C" w:rsidRDefault="005C384C" w:rsidP="005C384C">
      <w:pPr>
        <w:rPr>
          <w:rFonts w:hint="cs"/>
          <w:sz w:val="36"/>
          <w:szCs w:val="36"/>
          <w:rtl/>
          <w:lang w:bidi="ar-DZ"/>
        </w:rPr>
      </w:pPr>
    </w:p>
    <w:p w14:paraId="2E222ECF" w14:textId="77777777" w:rsidR="005C384C" w:rsidRDefault="005C384C" w:rsidP="005C384C">
      <w:pPr>
        <w:rPr>
          <w:rFonts w:hint="cs"/>
          <w:sz w:val="36"/>
          <w:szCs w:val="36"/>
          <w:rtl/>
          <w:lang w:bidi="ar-DZ"/>
        </w:rPr>
      </w:pPr>
    </w:p>
    <w:p w14:paraId="706A9230"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متابعة الإعارات المنتهية</w:t>
      </w:r>
    </w:p>
    <w:p w14:paraId="43773738" w14:textId="77777777" w:rsidR="005C384C" w:rsidRDefault="005C384C" w:rsidP="005C384C">
      <w:pPr>
        <w:rPr>
          <w:rFonts w:hint="cs"/>
          <w:sz w:val="36"/>
          <w:szCs w:val="36"/>
          <w:rtl/>
          <w:lang w:bidi="ar-DZ"/>
        </w:rPr>
      </w:pPr>
      <w:r>
        <w:rPr>
          <w:rFonts w:hint="cs"/>
          <w:sz w:val="36"/>
          <w:szCs w:val="36"/>
          <w:rtl/>
          <w:lang w:bidi="ar-DZ"/>
        </w:rPr>
        <w:t>السيناريو:</w:t>
      </w:r>
    </w:p>
    <w:p w14:paraId="4F8E3BE1" w14:textId="77777777" w:rsidR="005C384C" w:rsidRDefault="005C384C" w:rsidP="005C384C">
      <w:pPr>
        <w:pStyle w:val="a5"/>
        <w:numPr>
          <w:ilvl w:val="0"/>
          <w:numId w:val="90"/>
        </w:numPr>
        <w:rPr>
          <w:rFonts w:hint="cs"/>
          <w:sz w:val="36"/>
          <w:szCs w:val="36"/>
          <w:rtl/>
          <w:lang w:bidi="ar-DZ"/>
        </w:rPr>
      </w:pPr>
      <w:r>
        <w:rPr>
          <w:rFonts w:hint="cs"/>
          <w:sz w:val="36"/>
          <w:szCs w:val="36"/>
          <w:rtl/>
          <w:lang w:bidi="ar-DZ"/>
        </w:rPr>
        <w:t>تشغيل تقرير الإعارات النشطة.</w:t>
      </w:r>
    </w:p>
    <w:p w14:paraId="1E9C0D18" w14:textId="77777777" w:rsidR="005C384C" w:rsidRDefault="005C384C" w:rsidP="005C384C">
      <w:pPr>
        <w:pStyle w:val="a5"/>
        <w:numPr>
          <w:ilvl w:val="0"/>
          <w:numId w:val="90"/>
        </w:numPr>
        <w:rPr>
          <w:rFonts w:hint="cs"/>
          <w:sz w:val="36"/>
          <w:szCs w:val="36"/>
          <w:rtl/>
          <w:lang w:bidi="ar-DZ"/>
        </w:rPr>
      </w:pPr>
      <w:r>
        <w:rPr>
          <w:rFonts w:hint="cs"/>
          <w:sz w:val="36"/>
          <w:szCs w:val="36"/>
          <w:rtl/>
          <w:lang w:bidi="ar-DZ"/>
        </w:rPr>
        <w:t>تحديد الإعارات التي اقترب موعد انتهائها.</w:t>
      </w:r>
    </w:p>
    <w:p w14:paraId="63AF09D7" w14:textId="77777777" w:rsidR="005C384C" w:rsidRDefault="005C384C" w:rsidP="005C384C">
      <w:pPr>
        <w:pStyle w:val="a5"/>
        <w:numPr>
          <w:ilvl w:val="0"/>
          <w:numId w:val="90"/>
        </w:numPr>
        <w:rPr>
          <w:rFonts w:hint="cs"/>
          <w:sz w:val="36"/>
          <w:szCs w:val="36"/>
          <w:rtl/>
          <w:lang w:bidi="ar-DZ"/>
        </w:rPr>
      </w:pPr>
      <w:r>
        <w:rPr>
          <w:rFonts w:hint="cs"/>
          <w:sz w:val="36"/>
          <w:szCs w:val="36"/>
          <w:rtl/>
          <w:lang w:bidi="ar-DZ"/>
        </w:rPr>
        <w:t>إرسال تنبيهات للجهات المستعيرة.</w:t>
      </w:r>
    </w:p>
    <w:p w14:paraId="4D1958D1" w14:textId="77777777" w:rsidR="005C384C" w:rsidRDefault="005C384C" w:rsidP="005C384C">
      <w:pPr>
        <w:pStyle w:val="a5"/>
        <w:numPr>
          <w:ilvl w:val="0"/>
          <w:numId w:val="90"/>
        </w:numPr>
        <w:rPr>
          <w:rFonts w:hint="cs"/>
          <w:sz w:val="36"/>
          <w:szCs w:val="36"/>
          <w:rtl/>
          <w:lang w:bidi="ar-DZ"/>
        </w:rPr>
      </w:pPr>
      <w:r>
        <w:rPr>
          <w:rFonts w:hint="cs"/>
          <w:sz w:val="36"/>
          <w:szCs w:val="36"/>
          <w:rtl/>
          <w:lang w:bidi="ar-DZ"/>
        </w:rPr>
        <w:t>متابعة حالة إعادة الأصل.</w:t>
      </w:r>
    </w:p>
    <w:p w14:paraId="6071305A" w14:textId="77777777" w:rsidR="005C384C" w:rsidRDefault="005C384C" w:rsidP="005C384C">
      <w:pPr>
        <w:pStyle w:val="a5"/>
        <w:numPr>
          <w:ilvl w:val="0"/>
          <w:numId w:val="90"/>
        </w:numPr>
        <w:rPr>
          <w:rFonts w:hint="cs"/>
          <w:sz w:val="36"/>
          <w:szCs w:val="36"/>
          <w:rtl/>
          <w:lang w:bidi="ar-DZ"/>
        </w:rPr>
      </w:pPr>
      <w:r>
        <w:rPr>
          <w:rFonts w:hint="cs"/>
          <w:sz w:val="36"/>
          <w:szCs w:val="36"/>
          <w:rtl/>
          <w:lang w:bidi="ar-DZ"/>
        </w:rPr>
        <w:t>تحديث حالة الإعارة.</w:t>
      </w:r>
    </w:p>
    <w:p w14:paraId="7158D225" w14:textId="77777777" w:rsidR="005C384C" w:rsidRDefault="005C384C" w:rsidP="005C384C">
      <w:pPr>
        <w:pStyle w:val="a5"/>
        <w:numPr>
          <w:ilvl w:val="0"/>
          <w:numId w:val="90"/>
        </w:numPr>
        <w:rPr>
          <w:rFonts w:hint="cs"/>
          <w:sz w:val="36"/>
          <w:szCs w:val="36"/>
          <w:rtl/>
          <w:lang w:bidi="ar-DZ"/>
        </w:rPr>
      </w:pPr>
      <w:r>
        <w:rPr>
          <w:rFonts w:hint="cs"/>
          <w:sz w:val="36"/>
          <w:szCs w:val="36"/>
          <w:rtl/>
          <w:lang w:bidi="ar-DZ"/>
        </w:rPr>
        <w:t>تسجيل أي تأخير في الإرجاع.</w:t>
      </w:r>
    </w:p>
    <w:p w14:paraId="7782D365" w14:textId="77777777" w:rsidR="005C384C" w:rsidRDefault="005C384C" w:rsidP="005C384C">
      <w:pPr>
        <w:pStyle w:val="a5"/>
        <w:numPr>
          <w:ilvl w:val="0"/>
          <w:numId w:val="90"/>
        </w:numPr>
        <w:rPr>
          <w:rFonts w:hint="cs"/>
          <w:sz w:val="36"/>
          <w:szCs w:val="36"/>
          <w:rtl/>
          <w:lang w:bidi="ar-DZ"/>
        </w:rPr>
      </w:pPr>
      <w:r>
        <w:rPr>
          <w:rFonts w:hint="cs"/>
          <w:sz w:val="36"/>
          <w:szCs w:val="36"/>
          <w:rtl/>
          <w:lang w:bidi="ar-DZ"/>
        </w:rPr>
        <w:t>توثيق المخالفات إن وجدت.</w:t>
      </w:r>
    </w:p>
    <w:p w14:paraId="70F4B091" w14:textId="77777777" w:rsidR="005C384C" w:rsidRDefault="005C384C" w:rsidP="005C384C">
      <w:pPr>
        <w:rPr>
          <w:rFonts w:hint="cs"/>
          <w:sz w:val="36"/>
          <w:szCs w:val="36"/>
          <w:rtl/>
          <w:lang w:bidi="ar-DZ"/>
        </w:rPr>
      </w:pPr>
    </w:p>
    <w:p w14:paraId="762693A6" w14:textId="77777777" w:rsidR="005C384C" w:rsidRDefault="005C384C" w:rsidP="005C384C">
      <w:pPr>
        <w:rPr>
          <w:rFonts w:hint="cs"/>
          <w:sz w:val="36"/>
          <w:szCs w:val="36"/>
          <w:rtl/>
          <w:lang w:bidi="ar-DZ"/>
        </w:rPr>
      </w:pPr>
      <w:r>
        <w:rPr>
          <w:rFonts w:hint="cs"/>
          <w:sz w:val="36"/>
          <w:szCs w:val="36"/>
          <w:rtl/>
          <w:lang w:bidi="ar-DZ"/>
        </w:rPr>
        <w:t>الجهة المنفذة:</w:t>
      </w:r>
    </w:p>
    <w:p w14:paraId="40FB3394" w14:textId="77777777" w:rsidR="005C384C" w:rsidRDefault="005C384C" w:rsidP="005C384C">
      <w:pPr>
        <w:rPr>
          <w:rFonts w:hint="cs"/>
          <w:sz w:val="36"/>
          <w:szCs w:val="36"/>
          <w:rtl/>
          <w:lang w:bidi="ar-DZ"/>
        </w:rPr>
      </w:pPr>
      <w:r>
        <w:rPr>
          <w:rFonts w:hint="cs"/>
          <w:sz w:val="36"/>
          <w:szCs w:val="36"/>
          <w:rtl/>
          <w:lang w:bidi="ar-DZ"/>
        </w:rPr>
        <w:t>إدارة الأصول</w:t>
      </w:r>
    </w:p>
    <w:p w14:paraId="7FF67A5F" w14:textId="77777777" w:rsidR="005C384C" w:rsidRDefault="005C384C" w:rsidP="005C384C">
      <w:pPr>
        <w:rPr>
          <w:rFonts w:hint="cs"/>
          <w:sz w:val="36"/>
          <w:szCs w:val="36"/>
          <w:rtl/>
          <w:lang w:bidi="ar-DZ"/>
        </w:rPr>
      </w:pPr>
      <w:r>
        <w:rPr>
          <w:rFonts w:hint="cs"/>
          <w:sz w:val="36"/>
          <w:szCs w:val="36"/>
          <w:rtl/>
          <w:lang w:bidi="ar-DZ"/>
        </w:rPr>
        <w:t>النظام</w:t>
      </w:r>
    </w:p>
    <w:p w14:paraId="2DC184E6" w14:textId="77777777" w:rsidR="005C384C" w:rsidRDefault="005C384C" w:rsidP="005C384C">
      <w:pPr>
        <w:rPr>
          <w:rFonts w:hint="cs"/>
          <w:sz w:val="36"/>
          <w:szCs w:val="36"/>
          <w:rtl/>
          <w:lang w:bidi="ar-DZ"/>
        </w:rPr>
      </w:pPr>
    </w:p>
    <w:p w14:paraId="74144517" w14:textId="77777777" w:rsidR="005C384C" w:rsidRDefault="005C384C" w:rsidP="005C384C">
      <w:pPr>
        <w:rPr>
          <w:rFonts w:hint="cs"/>
          <w:sz w:val="36"/>
          <w:szCs w:val="36"/>
          <w:rtl/>
          <w:lang w:bidi="ar-DZ"/>
        </w:rPr>
      </w:pPr>
    </w:p>
    <w:p w14:paraId="48AB85E1"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استلام الأصل بعد انتهاء الإعارة</w:t>
      </w:r>
    </w:p>
    <w:p w14:paraId="773BF2C2" w14:textId="77777777" w:rsidR="005C384C" w:rsidRDefault="005C384C" w:rsidP="005C384C">
      <w:pPr>
        <w:rPr>
          <w:rFonts w:hint="cs"/>
          <w:sz w:val="36"/>
          <w:szCs w:val="36"/>
          <w:rtl/>
          <w:lang w:bidi="ar-DZ"/>
        </w:rPr>
      </w:pPr>
      <w:r>
        <w:rPr>
          <w:rFonts w:hint="cs"/>
          <w:sz w:val="36"/>
          <w:szCs w:val="36"/>
          <w:rtl/>
          <w:lang w:bidi="ar-DZ"/>
        </w:rPr>
        <w:lastRenderedPageBreak/>
        <w:t>السيناريو:</w:t>
      </w:r>
    </w:p>
    <w:p w14:paraId="51DCFD81" w14:textId="77777777" w:rsidR="005C384C" w:rsidRDefault="005C384C" w:rsidP="005C384C">
      <w:pPr>
        <w:pStyle w:val="a5"/>
        <w:numPr>
          <w:ilvl w:val="0"/>
          <w:numId w:val="91"/>
        </w:numPr>
        <w:rPr>
          <w:rFonts w:hint="cs"/>
          <w:sz w:val="36"/>
          <w:szCs w:val="36"/>
          <w:rtl/>
          <w:lang w:bidi="ar-DZ"/>
        </w:rPr>
      </w:pPr>
      <w:r>
        <w:rPr>
          <w:rFonts w:hint="cs"/>
          <w:sz w:val="36"/>
          <w:szCs w:val="36"/>
          <w:rtl/>
          <w:lang w:bidi="ar-DZ"/>
        </w:rPr>
        <w:t>إعادة الأصل من الجهة المستعيرة.</w:t>
      </w:r>
    </w:p>
    <w:p w14:paraId="25F60F9D" w14:textId="77777777" w:rsidR="005C384C" w:rsidRDefault="005C384C" w:rsidP="005C384C">
      <w:pPr>
        <w:pStyle w:val="a5"/>
        <w:numPr>
          <w:ilvl w:val="0"/>
          <w:numId w:val="91"/>
        </w:numPr>
        <w:rPr>
          <w:rFonts w:hint="cs"/>
          <w:sz w:val="36"/>
          <w:szCs w:val="36"/>
          <w:rtl/>
          <w:lang w:bidi="ar-DZ"/>
        </w:rPr>
      </w:pPr>
      <w:r>
        <w:rPr>
          <w:rFonts w:hint="cs"/>
          <w:sz w:val="36"/>
          <w:szCs w:val="36"/>
          <w:rtl/>
          <w:lang w:bidi="ar-DZ"/>
        </w:rPr>
        <w:t>فحص الأصل فنيا.</w:t>
      </w:r>
    </w:p>
    <w:p w14:paraId="6BC1B407" w14:textId="77777777" w:rsidR="005C384C" w:rsidRDefault="005C384C" w:rsidP="005C384C">
      <w:pPr>
        <w:pStyle w:val="a5"/>
        <w:numPr>
          <w:ilvl w:val="0"/>
          <w:numId w:val="91"/>
        </w:numPr>
        <w:rPr>
          <w:rFonts w:hint="cs"/>
          <w:sz w:val="36"/>
          <w:szCs w:val="36"/>
          <w:rtl/>
          <w:lang w:bidi="ar-DZ"/>
        </w:rPr>
      </w:pPr>
      <w:r>
        <w:rPr>
          <w:rFonts w:hint="cs"/>
          <w:sz w:val="36"/>
          <w:szCs w:val="36"/>
          <w:rtl/>
          <w:lang w:bidi="ar-DZ"/>
        </w:rPr>
        <w:t>تسجيل حالة الأصل بعد الإعارة.</w:t>
      </w:r>
    </w:p>
    <w:p w14:paraId="01246104" w14:textId="77777777" w:rsidR="005C384C" w:rsidRDefault="005C384C" w:rsidP="005C384C">
      <w:pPr>
        <w:pStyle w:val="a5"/>
        <w:numPr>
          <w:ilvl w:val="0"/>
          <w:numId w:val="91"/>
        </w:numPr>
        <w:rPr>
          <w:rFonts w:hint="cs"/>
          <w:sz w:val="36"/>
          <w:szCs w:val="36"/>
          <w:rtl/>
          <w:lang w:bidi="ar-DZ"/>
        </w:rPr>
      </w:pPr>
      <w:r>
        <w:rPr>
          <w:rFonts w:hint="cs"/>
          <w:sz w:val="36"/>
          <w:szCs w:val="36"/>
          <w:rtl/>
          <w:lang w:bidi="ar-DZ"/>
        </w:rPr>
        <w:t>تحديث سجل الإعارة إلى "مغلق".</w:t>
      </w:r>
    </w:p>
    <w:p w14:paraId="6BAA7C4A" w14:textId="77777777" w:rsidR="005C384C" w:rsidRDefault="005C384C" w:rsidP="005C384C">
      <w:pPr>
        <w:pStyle w:val="a5"/>
        <w:numPr>
          <w:ilvl w:val="0"/>
          <w:numId w:val="91"/>
        </w:numPr>
        <w:rPr>
          <w:rFonts w:hint="cs"/>
          <w:sz w:val="36"/>
          <w:szCs w:val="36"/>
          <w:rtl/>
          <w:lang w:bidi="ar-DZ"/>
        </w:rPr>
      </w:pPr>
      <w:r>
        <w:rPr>
          <w:rFonts w:hint="cs"/>
          <w:sz w:val="36"/>
          <w:szCs w:val="36"/>
          <w:rtl/>
          <w:lang w:bidi="ar-DZ"/>
        </w:rPr>
        <w:t>إعادة الأصل إلى المخزن أو إعادة تخصيصه.</w:t>
      </w:r>
    </w:p>
    <w:p w14:paraId="066F18AD" w14:textId="77777777" w:rsidR="005C384C" w:rsidRDefault="005C384C" w:rsidP="005C384C">
      <w:pPr>
        <w:pStyle w:val="a5"/>
        <w:numPr>
          <w:ilvl w:val="0"/>
          <w:numId w:val="91"/>
        </w:numPr>
        <w:rPr>
          <w:rFonts w:hint="cs"/>
          <w:sz w:val="36"/>
          <w:szCs w:val="36"/>
          <w:rtl/>
          <w:lang w:bidi="ar-DZ"/>
        </w:rPr>
      </w:pPr>
      <w:r>
        <w:rPr>
          <w:rFonts w:hint="cs"/>
          <w:sz w:val="36"/>
          <w:szCs w:val="36"/>
          <w:rtl/>
          <w:lang w:bidi="ar-DZ"/>
        </w:rPr>
        <w:t>تحديث حالة الأصل في النظام.</w:t>
      </w:r>
    </w:p>
    <w:p w14:paraId="6F12522D" w14:textId="77777777" w:rsidR="005C384C" w:rsidRDefault="005C384C" w:rsidP="005C384C">
      <w:pPr>
        <w:pStyle w:val="a5"/>
        <w:numPr>
          <w:ilvl w:val="0"/>
          <w:numId w:val="91"/>
        </w:numPr>
        <w:rPr>
          <w:rFonts w:hint="cs"/>
          <w:sz w:val="36"/>
          <w:szCs w:val="36"/>
          <w:rtl/>
          <w:lang w:bidi="ar-DZ"/>
        </w:rPr>
      </w:pPr>
      <w:r>
        <w:rPr>
          <w:rFonts w:hint="cs"/>
          <w:sz w:val="36"/>
          <w:szCs w:val="36"/>
          <w:rtl/>
          <w:lang w:bidi="ar-DZ"/>
        </w:rPr>
        <w:t>توثيق أي أضرار أو ملاحظات.</w:t>
      </w:r>
    </w:p>
    <w:p w14:paraId="2CE7846E" w14:textId="77777777" w:rsidR="005C384C" w:rsidRDefault="005C384C" w:rsidP="005C384C">
      <w:pPr>
        <w:rPr>
          <w:rFonts w:hint="cs"/>
          <w:sz w:val="36"/>
          <w:szCs w:val="36"/>
          <w:rtl/>
          <w:lang w:bidi="ar-DZ"/>
        </w:rPr>
      </w:pPr>
    </w:p>
    <w:p w14:paraId="48D04202" w14:textId="77777777" w:rsidR="005C384C" w:rsidRDefault="005C384C" w:rsidP="005C384C">
      <w:pPr>
        <w:rPr>
          <w:rFonts w:hint="cs"/>
          <w:sz w:val="36"/>
          <w:szCs w:val="36"/>
          <w:rtl/>
          <w:lang w:bidi="ar-DZ"/>
        </w:rPr>
      </w:pPr>
      <w:r>
        <w:rPr>
          <w:rFonts w:hint="cs"/>
          <w:sz w:val="36"/>
          <w:szCs w:val="36"/>
          <w:rtl/>
          <w:lang w:bidi="ar-DZ"/>
        </w:rPr>
        <w:t>الجهة المنفذة:</w:t>
      </w:r>
    </w:p>
    <w:p w14:paraId="78811C97" w14:textId="77777777" w:rsidR="005C384C" w:rsidRDefault="005C384C" w:rsidP="005C384C">
      <w:pPr>
        <w:rPr>
          <w:rFonts w:hint="cs"/>
          <w:sz w:val="36"/>
          <w:szCs w:val="36"/>
          <w:rtl/>
          <w:lang w:bidi="ar-DZ"/>
        </w:rPr>
      </w:pPr>
      <w:r>
        <w:rPr>
          <w:rFonts w:hint="cs"/>
          <w:sz w:val="36"/>
          <w:szCs w:val="36"/>
          <w:rtl/>
          <w:lang w:bidi="ar-DZ"/>
        </w:rPr>
        <w:t>إدارة الأصول</w:t>
      </w:r>
    </w:p>
    <w:p w14:paraId="0C32D335" w14:textId="77777777" w:rsidR="005C384C" w:rsidRDefault="005C384C" w:rsidP="005C384C">
      <w:pPr>
        <w:rPr>
          <w:rFonts w:hint="cs"/>
          <w:sz w:val="36"/>
          <w:szCs w:val="36"/>
          <w:rtl/>
          <w:lang w:bidi="ar-DZ"/>
        </w:rPr>
      </w:pPr>
      <w:r>
        <w:rPr>
          <w:rFonts w:hint="cs"/>
          <w:sz w:val="36"/>
          <w:szCs w:val="36"/>
          <w:rtl/>
          <w:lang w:bidi="ar-DZ"/>
        </w:rPr>
        <w:t>إدارة الصيانة</w:t>
      </w:r>
    </w:p>
    <w:p w14:paraId="14DD3F98" w14:textId="77777777" w:rsidR="005C384C" w:rsidRDefault="005C384C" w:rsidP="005C384C">
      <w:pPr>
        <w:rPr>
          <w:rFonts w:hint="cs"/>
          <w:sz w:val="36"/>
          <w:szCs w:val="36"/>
          <w:rtl/>
          <w:lang w:bidi="ar-DZ"/>
        </w:rPr>
      </w:pPr>
      <w:r>
        <w:rPr>
          <w:rFonts w:hint="cs"/>
          <w:sz w:val="36"/>
          <w:szCs w:val="36"/>
          <w:rtl/>
          <w:lang w:bidi="ar-DZ"/>
        </w:rPr>
        <w:t>إدارة المخازن</w:t>
      </w:r>
    </w:p>
    <w:p w14:paraId="06DD6B8F" w14:textId="77777777" w:rsidR="005C384C" w:rsidRDefault="005C384C" w:rsidP="005C384C">
      <w:pPr>
        <w:rPr>
          <w:rFonts w:hint="cs"/>
          <w:sz w:val="36"/>
          <w:szCs w:val="36"/>
          <w:rtl/>
          <w:lang w:bidi="ar-DZ"/>
        </w:rPr>
      </w:pPr>
    </w:p>
    <w:p w14:paraId="77740F68" w14:textId="77777777" w:rsidR="005C384C" w:rsidRDefault="005C384C" w:rsidP="005C384C">
      <w:pPr>
        <w:rPr>
          <w:rFonts w:hint="cs"/>
          <w:sz w:val="36"/>
          <w:szCs w:val="36"/>
          <w:rtl/>
          <w:lang w:bidi="ar-DZ"/>
        </w:rPr>
      </w:pPr>
    </w:p>
    <w:p w14:paraId="3A800D68"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تحويل الأصل إلى جهة أخرى داخل المؤسسة</w:t>
      </w:r>
    </w:p>
    <w:p w14:paraId="5D8F15BD" w14:textId="77777777" w:rsidR="005C384C" w:rsidRDefault="005C384C" w:rsidP="005C384C">
      <w:pPr>
        <w:rPr>
          <w:rFonts w:hint="cs"/>
          <w:sz w:val="36"/>
          <w:szCs w:val="36"/>
          <w:rtl/>
          <w:lang w:bidi="ar-DZ"/>
        </w:rPr>
      </w:pPr>
      <w:r>
        <w:rPr>
          <w:rFonts w:hint="cs"/>
          <w:sz w:val="36"/>
          <w:szCs w:val="36"/>
          <w:rtl/>
          <w:lang w:bidi="ar-DZ"/>
        </w:rPr>
        <w:t>السيناريو:</w:t>
      </w:r>
    </w:p>
    <w:p w14:paraId="5541CE06" w14:textId="77777777" w:rsidR="005C384C" w:rsidRDefault="005C384C" w:rsidP="005C384C">
      <w:pPr>
        <w:pStyle w:val="a5"/>
        <w:numPr>
          <w:ilvl w:val="0"/>
          <w:numId w:val="92"/>
        </w:numPr>
        <w:rPr>
          <w:rFonts w:hint="cs"/>
          <w:sz w:val="36"/>
          <w:szCs w:val="36"/>
          <w:rtl/>
          <w:lang w:bidi="ar-DZ"/>
        </w:rPr>
      </w:pPr>
      <w:r>
        <w:rPr>
          <w:rFonts w:hint="cs"/>
          <w:sz w:val="36"/>
          <w:szCs w:val="36"/>
          <w:rtl/>
          <w:lang w:bidi="ar-DZ"/>
        </w:rPr>
        <w:t>صدور قرار بتحويل الأصل.</w:t>
      </w:r>
    </w:p>
    <w:p w14:paraId="58899844" w14:textId="77777777" w:rsidR="005C384C" w:rsidRDefault="005C384C" w:rsidP="005C384C">
      <w:pPr>
        <w:pStyle w:val="a5"/>
        <w:numPr>
          <w:ilvl w:val="0"/>
          <w:numId w:val="92"/>
        </w:numPr>
        <w:rPr>
          <w:rFonts w:hint="cs"/>
          <w:sz w:val="36"/>
          <w:szCs w:val="36"/>
          <w:rtl/>
          <w:lang w:bidi="ar-DZ"/>
        </w:rPr>
      </w:pPr>
      <w:r>
        <w:rPr>
          <w:rFonts w:hint="cs"/>
          <w:sz w:val="36"/>
          <w:szCs w:val="36"/>
          <w:rtl/>
          <w:lang w:bidi="ar-DZ"/>
        </w:rPr>
        <w:t>تحديد الجهة المحول إليها.</w:t>
      </w:r>
    </w:p>
    <w:p w14:paraId="31A34B9C" w14:textId="77777777" w:rsidR="005C384C" w:rsidRDefault="005C384C" w:rsidP="005C384C">
      <w:pPr>
        <w:pStyle w:val="a5"/>
        <w:numPr>
          <w:ilvl w:val="0"/>
          <w:numId w:val="92"/>
        </w:numPr>
        <w:rPr>
          <w:rFonts w:hint="cs"/>
          <w:sz w:val="36"/>
          <w:szCs w:val="36"/>
          <w:rtl/>
          <w:lang w:bidi="ar-DZ"/>
        </w:rPr>
      </w:pPr>
      <w:r>
        <w:rPr>
          <w:rFonts w:hint="cs"/>
          <w:sz w:val="36"/>
          <w:szCs w:val="36"/>
          <w:rtl/>
          <w:lang w:bidi="ar-DZ"/>
        </w:rPr>
        <w:t>مراجعة التحويل من إدارة الأصول.</w:t>
      </w:r>
    </w:p>
    <w:p w14:paraId="60987085" w14:textId="77777777" w:rsidR="005C384C" w:rsidRDefault="005C384C" w:rsidP="005C384C">
      <w:pPr>
        <w:pStyle w:val="a5"/>
        <w:numPr>
          <w:ilvl w:val="0"/>
          <w:numId w:val="92"/>
        </w:numPr>
        <w:rPr>
          <w:rFonts w:hint="cs"/>
          <w:sz w:val="36"/>
          <w:szCs w:val="36"/>
          <w:rtl/>
          <w:lang w:bidi="ar-DZ"/>
        </w:rPr>
      </w:pPr>
      <w:r>
        <w:rPr>
          <w:rFonts w:hint="cs"/>
          <w:sz w:val="36"/>
          <w:szCs w:val="36"/>
          <w:rtl/>
          <w:lang w:bidi="ar-DZ"/>
        </w:rPr>
        <w:t>اعتماد التحويل من الإدارة العليا.</w:t>
      </w:r>
    </w:p>
    <w:p w14:paraId="532177C8" w14:textId="77777777" w:rsidR="005C384C" w:rsidRDefault="005C384C" w:rsidP="005C384C">
      <w:pPr>
        <w:pStyle w:val="a5"/>
        <w:numPr>
          <w:ilvl w:val="0"/>
          <w:numId w:val="92"/>
        </w:numPr>
        <w:rPr>
          <w:rFonts w:hint="cs"/>
          <w:sz w:val="36"/>
          <w:szCs w:val="36"/>
          <w:rtl/>
          <w:lang w:bidi="ar-DZ"/>
        </w:rPr>
      </w:pPr>
      <w:r>
        <w:rPr>
          <w:rFonts w:hint="cs"/>
          <w:sz w:val="36"/>
          <w:szCs w:val="36"/>
          <w:rtl/>
          <w:lang w:bidi="ar-DZ"/>
        </w:rPr>
        <w:t>تنفيذ التحويل فعليا.</w:t>
      </w:r>
    </w:p>
    <w:p w14:paraId="45FD08DA" w14:textId="77777777" w:rsidR="005C384C" w:rsidRDefault="005C384C" w:rsidP="005C384C">
      <w:pPr>
        <w:pStyle w:val="a5"/>
        <w:numPr>
          <w:ilvl w:val="0"/>
          <w:numId w:val="92"/>
        </w:numPr>
        <w:rPr>
          <w:rFonts w:hint="cs"/>
          <w:sz w:val="36"/>
          <w:szCs w:val="36"/>
          <w:rtl/>
          <w:lang w:bidi="ar-DZ"/>
        </w:rPr>
      </w:pPr>
      <w:r>
        <w:rPr>
          <w:rFonts w:hint="cs"/>
          <w:sz w:val="36"/>
          <w:szCs w:val="36"/>
          <w:rtl/>
          <w:lang w:bidi="ar-DZ"/>
        </w:rPr>
        <w:t>تحديث الجهة المالكة للأصل.</w:t>
      </w:r>
    </w:p>
    <w:p w14:paraId="17495AD4" w14:textId="77777777" w:rsidR="005C384C" w:rsidRDefault="005C384C" w:rsidP="005C384C">
      <w:pPr>
        <w:pStyle w:val="a5"/>
        <w:numPr>
          <w:ilvl w:val="0"/>
          <w:numId w:val="92"/>
        </w:numPr>
        <w:rPr>
          <w:rFonts w:hint="cs"/>
          <w:sz w:val="36"/>
          <w:szCs w:val="36"/>
          <w:rtl/>
          <w:lang w:bidi="ar-DZ"/>
        </w:rPr>
      </w:pPr>
      <w:r>
        <w:rPr>
          <w:rFonts w:hint="cs"/>
          <w:sz w:val="36"/>
          <w:szCs w:val="36"/>
          <w:rtl/>
          <w:lang w:bidi="ar-DZ"/>
        </w:rPr>
        <w:t>تحديث بيانات الأصل في النظام.</w:t>
      </w:r>
    </w:p>
    <w:p w14:paraId="742E435D" w14:textId="77777777" w:rsidR="005C384C" w:rsidRDefault="005C384C" w:rsidP="005C384C">
      <w:pPr>
        <w:pStyle w:val="a5"/>
        <w:numPr>
          <w:ilvl w:val="0"/>
          <w:numId w:val="92"/>
        </w:numPr>
        <w:rPr>
          <w:rFonts w:hint="cs"/>
          <w:sz w:val="36"/>
          <w:szCs w:val="36"/>
          <w:rtl/>
          <w:lang w:bidi="ar-DZ"/>
        </w:rPr>
      </w:pPr>
      <w:r>
        <w:rPr>
          <w:rFonts w:hint="cs"/>
          <w:sz w:val="36"/>
          <w:szCs w:val="36"/>
          <w:rtl/>
          <w:lang w:bidi="ar-DZ"/>
        </w:rPr>
        <w:lastRenderedPageBreak/>
        <w:t>توثيق قرار التحويل.</w:t>
      </w:r>
    </w:p>
    <w:p w14:paraId="2DDB4A83" w14:textId="77777777" w:rsidR="005C384C" w:rsidRDefault="005C384C" w:rsidP="005C384C">
      <w:pPr>
        <w:rPr>
          <w:rFonts w:hint="cs"/>
          <w:sz w:val="36"/>
          <w:szCs w:val="36"/>
          <w:rtl/>
          <w:lang w:bidi="ar-DZ"/>
        </w:rPr>
      </w:pPr>
    </w:p>
    <w:p w14:paraId="50C643A7" w14:textId="77777777" w:rsidR="005C384C" w:rsidRDefault="005C384C" w:rsidP="005C384C">
      <w:pPr>
        <w:rPr>
          <w:rFonts w:hint="cs"/>
          <w:sz w:val="36"/>
          <w:szCs w:val="36"/>
          <w:rtl/>
          <w:lang w:bidi="ar-DZ"/>
        </w:rPr>
      </w:pPr>
      <w:r>
        <w:rPr>
          <w:rFonts w:hint="cs"/>
          <w:sz w:val="36"/>
          <w:szCs w:val="36"/>
          <w:rtl/>
          <w:lang w:bidi="ar-DZ"/>
        </w:rPr>
        <w:t>الجهة المنفذة:</w:t>
      </w:r>
    </w:p>
    <w:p w14:paraId="611E431F" w14:textId="77777777" w:rsidR="005C384C" w:rsidRDefault="005C384C" w:rsidP="005C384C">
      <w:pPr>
        <w:rPr>
          <w:rFonts w:hint="cs"/>
          <w:sz w:val="36"/>
          <w:szCs w:val="36"/>
          <w:rtl/>
          <w:lang w:bidi="ar-DZ"/>
        </w:rPr>
      </w:pPr>
      <w:r>
        <w:rPr>
          <w:rFonts w:hint="cs"/>
          <w:sz w:val="36"/>
          <w:szCs w:val="36"/>
          <w:rtl/>
          <w:lang w:bidi="ar-DZ"/>
        </w:rPr>
        <w:t>الإدارة العليا</w:t>
      </w:r>
    </w:p>
    <w:p w14:paraId="6101D3DA" w14:textId="77777777" w:rsidR="005C384C" w:rsidRDefault="005C384C" w:rsidP="005C384C">
      <w:pPr>
        <w:rPr>
          <w:rFonts w:hint="cs"/>
          <w:sz w:val="36"/>
          <w:szCs w:val="36"/>
          <w:rtl/>
          <w:lang w:bidi="ar-DZ"/>
        </w:rPr>
      </w:pPr>
      <w:r>
        <w:rPr>
          <w:rFonts w:hint="cs"/>
          <w:sz w:val="36"/>
          <w:szCs w:val="36"/>
          <w:rtl/>
          <w:lang w:bidi="ar-DZ"/>
        </w:rPr>
        <w:t>إدارة الأصول</w:t>
      </w:r>
    </w:p>
    <w:p w14:paraId="1E293900" w14:textId="77777777" w:rsidR="005C384C" w:rsidRDefault="005C384C" w:rsidP="005C384C">
      <w:pPr>
        <w:rPr>
          <w:rFonts w:hint="cs"/>
          <w:sz w:val="36"/>
          <w:szCs w:val="36"/>
          <w:rtl/>
          <w:lang w:bidi="ar-DZ"/>
        </w:rPr>
      </w:pPr>
    </w:p>
    <w:p w14:paraId="2E7C7092" w14:textId="77777777" w:rsidR="005C384C" w:rsidRDefault="005C384C" w:rsidP="005C384C">
      <w:pPr>
        <w:rPr>
          <w:rFonts w:hint="cs"/>
          <w:sz w:val="36"/>
          <w:szCs w:val="36"/>
          <w:rtl/>
          <w:lang w:bidi="ar-DZ"/>
        </w:rPr>
      </w:pPr>
    </w:p>
    <w:p w14:paraId="76F75406"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إرجاع الأصل إلى المخزن</w:t>
      </w:r>
    </w:p>
    <w:p w14:paraId="095F52DC" w14:textId="77777777" w:rsidR="005C384C" w:rsidRDefault="005C384C" w:rsidP="005C384C">
      <w:pPr>
        <w:rPr>
          <w:rFonts w:hint="cs"/>
          <w:sz w:val="36"/>
          <w:szCs w:val="36"/>
          <w:rtl/>
          <w:lang w:bidi="ar-DZ"/>
        </w:rPr>
      </w:pPr>
      <w:r>
        <w:rPr>
          <w:rFonts w:hint="cs"/>
          <w:sz w:val="36"/>
          <w:szCs w:val="36"/>
          <w:rtl/>
          <w:lang w:bidi="ar-DZ"/>
        </w:rPr>
        <w:t>السيناريو:</w:t>
      </w:r>
    </w:p>
    <w:p w14:paraId="28FA6BF5" w14:textId="77777777" w:rsidR="005C384C" w:rsidRDefault="005C384C" w:rsidP="005C384C">
      <w:pPr>
        <w:pStyle w:val="a5"/>
        <w:numPr>
          <w:ilvl w:val="0"/>
          <w:numId w:val="93"/>
        </w:numPr>
        <w:rPr>
          <w:rFonts w:hint="cs"/>
          <w:sz w:val="36"/>
          <w:szCs w:val="36"/>
          <w:rtl/>
          <w:lang w:bidi="ar-DZ"/>
        </w:rPr>
      </w:pPr>
      <w:r>
        <w:rPr>
          <w:rFonts w:hint="cs"/>
          <w:sz w:val="36"/>
          <w:szCs w:val="36"/>
          <w:rtl/>
          <w:lang w:bidi="ar-DZ"/>
        </w:rPr>
        <w:t>انتهاء استخدام الأصل.</w:t>
      </w:r>
    </w:p>
    <w:p w14:paraId="2A0C6C06" w14:textId="77777777" w:rsidR="005C384C" w:rsidRDefault="005C384C" w:rsidP="005C384C">
      <w:pPr>
        <w:pStyle w:val="a5"/>
        <w:numPr>
          <w:ilvl w:val="0"/>
          <w:numId w:val="93"/>
        </w:numPr>
        <w:rPr>
          <w:rFonts w:hint="cs"/>
          <w:sz w:val="36"/>
          <w:szCs w:val="36"/>
          <w:rtl/>
          <w:lang w:bidi="ar-DZ"/>
        </w:rPr>
      </w:pPr>
      <w:r>
        <w:rPr>
          <w:rFonts w:hint="cs"/>
          <w:sz w:val="36"/>
          <w:szCs w:val="36"/>
          <w:rtl/>
          <w:lang w:bidi="ar-DZ"/>
        </w:rPr>
        <w:t>تسليم الأصل إلى المخزن.</w:t>
      </w:r>
    </w:p>
    <w:p w14:paraId="3998E9BD" w14:textId="77777777" w:rsidR="005C384C" w:rsidRDefault="005C384C" w:rsidP="005C384C">
      <w:pPr>
        <w:pStyle w:val="a5"/>
        <w:numPr>
          <w:ilvl w:val="0"/>
          <w:numId w:val="93"/>
        </w:numPr>
        <w:rPr>
          <w:rFonts w:hint="cs"/>
          <w:sz w:val="36"/>
          <w:szCs w:val="36"/>
          <w:rtl/>
          <w:lang w:bidi="ar-DZ"/>
        </w:rPr>
      </w:pPr>
      <w:r>
        <w:rPr>
          <w:rFonts w:hint="cs"/>
          <w:sz w:val="36"/>
          <w:szCs w:val="36"/>
          <w:rtl/>
          <w:lang w:bidi="ar-DZ"/>
        </w:rPr>
        <w:t>فحص حالة الأصل عند الإرجاع.</w:t>
      </w:r>
    </w:p>
    <w:p w14:paraId="3A4BBD0B" w14:textId="77777777" w:rsidR="005C384C" w:rsidRDefault="005C384C" w:rsidP="005C384C">
      <w:pPr>
        <w:pStyle w:val="a5"/>
        <w:numPr>
          <w:ilvl w:val="0"/>
          <w:numId w:val="93"/>
        </w:numPr>
        <w:rPr>
          <w:rFonts w:hint="cs"/>
          <w:sz w:val="36"/>
          <w:szCs w:val="36"/>
          <w:rtl/>
          <w:lang w:bidi="ar-DZ"/>
        </w:rPr>
      </w:pPr>
      <w:r>
        <w:rPr>
          <w:rFonts w:hint="cs"/>
          <w:sz w:val="36"/>
          <w:szCs w:val="36"/>
          <w:rtl/>
          <w:lang w:bidi="ar-DZ"/>
        </w:rPr>
        <w:t>تسجيل نتيجة الفحص.</w:t>
      </w:r>
    </w:p>
    <w:p w14:paraId="06A0307B" w14:textId="77777777" w:rsidR="005C384C" w:rsidRDefault="005C384C" w:rsidP="005C384C">
      <w:pPr>
        <w:pStyle w:val="a5"/>
        <w:numPr>
          <w:ilvl w:val="0"/>
          <w:numId w:val="93"/>
        </w:numPr>
        <w:rPr>
          <w:rFonts w:hint="cs"/>
          <w:sz w:val="36"/>
          <w:szCs w:val="36"/>
          <w:rtl/>
          <w:lang w:bidi="ar-DZ"/>
        </w:rPr>
      </w:pPr>
      <w:r>
        <w:rPr>
          <w:rFonts w:hint="cs"/>
          <w:sz w:val="36"/>
          <w:szCs w:val="36"/>
          <w:rtl/>
          <w:lang w:bidi="ar-DZ"/>
        </w:rPr>
        <w:t>تحديث موقع الأصل إلى المخزن.</w:t>
      </w:r>
    </w:p>
    <w:p w14:paraId="4A709E39" w14:textId="77777777" w:rsidR="005C384C" w:rsidRDefault="005C384C" w:rsidP="005C384C">
      <w:pPr>
        <w:pStyle w:val="a5"/>
        <w:numPr>
          <w:ilvl w:val="0"/>
          <w:numId w:val="93"/>
        </w:numPr>
        <w:rPr>
          <w:rFonts w:hint="cs"/>
          <w:sz w:val="36"/>
          <w:szCs w:val="36"/>
          <w:rtl/>
          <w:lang w:bidi="ar-DZ"/>
        </w:rPr>
      </w:pPr>
      <w:r>
        <w:rPr>
          <w:rFonts w:hint="cs"/>
          <w:sz w:val="36"/>
          <w:szCs w:val="36"/>
          <w:rtl/>
          <w:lang w:bidi="ar-DZ"/>
        </w:rPr>
        <w:t>تحديث حالته إلى "متاح".</w:t>
      </w:r>
    </w:p>
    <w:p w14:paraId="5D72CBBE" w14:textId="77777777" w:rsidR="005C384C" w:rsidRDefault="005C384C" w:rsidP="005C384C">
      <w:pPr>
        <w:pStyle w:val="a5"/>
        <w:numPr>
          <w:ilvl w:val="0"/>
          <w:numId w:val="93"/>
        </w:numPr>
        <w:rPr>
          <w:rFonts w:hint="cs"/>
          <w:sz w:val="36"/>
          <w:szCs w:val="36"/>
          <w:rtl/>
          <w:lang w:bidi="ar-DZ"/>
        </w:rPr>
      </w:pPr>
      <w:r>
        <w:rPr>
          <w:rFonts w:hint="cs"/>
          <w:sz w:val="36"/>
          <w:szCs w:val="36"/>
          <w:rtl/>
          <w:lang w:bidi="ar-DZ"/>
        </w:rPr>
        <w:t>توثيق تاريخ الإرجاع.</w:t>
      </w:r>
    </w:p>
    <w:p w14:paraId="17FF2C77" w14:textId="77777777" w:rsidR="005C384C" w:rsidRDefault="005C384C" w:rsidP="005C384C">
      <w:pPr>
        <w:rPr>
          <w:rFonts w:hint="cs"/>
          <w:sz w:val="36"/>
          <w:szCs w:val="36"/>
          <w:rtl/>
          <w:lang w:bidi="ar-DZ"/>
        </w:rPr>
      </w:pPr>
    </w:p>
    <w:p w14:paraId="33598F0C" w14:textId="77777777" w:rsidR="005C384C" w:rsidRDefault="005C384C" w:rsidP="005C384C">
      <w:pPr>
        <w:rPr>
          <w:rFonts w:hint="cs"/>
          <w:sz w:val="36"/>
          <w:szCs w:val="36"/>
          <w:rtl/>
          <w:lang w:bidi="ar-DZ"/>
        </w:rPr>
      </w:pPr>
      <w:r>
        <w:rPr>
          <w:rFonts w:hint="cs"/>
          <w:sz w:val="36"/>
          <w:szCs w:val="36"/>
          <w:rtl/>
          <w:lang w:bidi="ar-DZ"/>
        </w:rPr>
        <w:t>الجهة المنفذة:</w:t>
      </w:r>
    </w:p>
    <w:p w14:paraId="0DD19395" w14:textId="77777777" w:rsidR="005C384C" w:rsidRDefault="005C384C" w:rsidP="005C384C">
      <w:pPr>
        <w:rPr>
          <w:rFonts w:hint="cs"/>
          <w:sz w:val="36"/>
          <w:szCs w:val="36"/>
          <w:rtl/>
          <w:lang w:bidi="ar-DZ"/>
        </w:rPr>
      </w:pPr>
      <w:r>
        <w:rPr>
          <w:rFonts w:hint="cs"/>
          <w:sz w:val="36"/>
          <w:szCs w:val="36"/>
          <w:rtl/>
          <w:lang w:bidi="ar-DZ"/>
        </w:rPr>
        <w:t>إدارة الأصول</w:t>
      </w:r>
    </w:p>
    <w:p w14:paraId="3C1774E6" w14:textId="77777777" w:rsidR="005C384C" w:rsidRDefault="005C384C" w:rsidP="005C384C">
      <w:pPr>
        <w:rPr>
          <w:rFonts w:hint="cs"/>
          <w:sz w:val="36"/>
          <w:szCs w:val="36"/>
          <w:rtl/>
          <w:lang w:bidi="ar-DZ"/>
        </w:rPr>
      </w:pPr>
      <w:r>
        <w:rPr>
          <w:rFonts w:hint="cs"/>
          <w:sz w:val="36"/>
          <w:szCs w:val="36"/>
          <w:rtl/>
          <w:lang w:bidi="ar-DZ"/>
        </w:rPr>
        <w:t>إدارة المخازن</w:t>
      </w:r>
    </w:p>
    <w:p w14:paraId="6AEC771D" w14:textId="77777777" w:rsidR="005C384C" w:rsidRDefault="005C384C" w:rsidP="005C384C">
      <w:pPr>
        <w:rPr>
          <w:rFonts w:hint="cs"/>
          <w:sz w:val="36"/>
          <w:szCs w:val="36"/>
          <w:rtl/>
          <w:lang w:bidi="ar-DZ"/>
        </w:rPr>
      </w:pPr>
    </w:p>
    <w:p w14:paraId="0CA29264" w14:textId="77777777" w:rsidR="005C384C" w:rsidRDefault="005C384C" w:rsidP="005C384C">
      <w:pPr>
        <w:rPr>
          <w:rFonts w:hint="cs"/>
          <w:sz w:val="36"/>
          <w:szCs w:val="36"/>
          <w:rtl/>
          <w:lang w:bidi="ar-DZ"/>
        </w:rPr>
      </w:pPr>
    </w:p>
    <w:p w14:paraId="53D6CDBC" w14:textId="77777777" w:rsidR="005C384C" w:rsidRDefault="005C384C" w:rsidP="005C384C">
      <w:pPr>
        <w:rPr>
          <w:rFonts w:hint="cs"/>
          <w:b/>
          <w:bCs/>
          <w:color w:val="0000FF"/>
          <w:sz w:val="36"/>
          <w:szCs w:val="36"/>
          <w:rtl/>
          <w:lang w:bidi="ar-DZ"/>
        </w:rPr>
      </w:pPr>
      <w:r>
        <w:rPr>
          <w:rFonts w:hint="cs"/>
          <w:b/>
          <w:bCs/>
          <w:color w:val="0000FF"/>
          <w:sz w:val="36"/>
          <w:szCs w:val="36"/>
          <w:rtl/>
          <w:lang w:bidi="ar-DZ"/>
        </w:rPr>
        <w:lastRenderedPageBreak/>
        <w:t>تغيير الجهة المسؤولة عن الأصل</w:t>
      </w:r>
    </w:p>
    <w:p w14:paraId="729F831B" w14:textId="77777777" w:rsidR="005C384C" w:rsidRDefault="005C384C" w:rsidP="005C384C">
      <w:pPr>
        <w:rPr>
          <w:rFonts w:hint="cs"/>
          <w:sz w:val="36"/>
          <w:szCs w:val="36"/>
          <w:rtl/>
          <w:lang w:bidi="ar-DZ"/>
        </w:rPr>
      </w:pPr>
      <w:r>
        <w:rPr>
          <w:rFonts w:hint="cs"/>
          <w:sz w:val="36"/>
          <w:szCs w:val="36"/>
          <w:rtl/>
          <w:lang w:bidi="ar-DZ"/>
        </w:rPr>
        <w:t>السيناريو:</w:t>
      </w:r>
    </w:p>
    <w:p w14:paraId="6C758C88" w14:textId="77777777" w:rsidR="005C384C" w:rsidRDefault="005C384C" w:rsidP="005C384C">
      <w:pPr>
        <w:pStyle w:val="a5"/>
        <w:numPr>
          <w:ilvl w:val="0"/>
          <w:numId w:val="94"/>
        </w:numPr>
        <w:rPr>
          <w:rFonts w:hint="cs"/>
          <w:sz w:val="36"/>
          <w:szCs w:val="36"/>
          <w:rtl/>
          <w:lang w:bidi="ar-DZ"/>
        </w:rPr>
      </w:pPr>
      <w:r>
        <w:rPr>
          <w:rFonts w:hint="cs"/>
          <w:sz w:val="36"/>
          <w:szCs w:val="36"/>
          <w:rtl/>
          <w:lang w:bidi="ar-DZ"/>
        </w:rPr>
        <w:t>صدور قرار بتغيير الجهة المسؤولة.</w:t>
      </w:r>
    </w:p>
    <w:p w14:paraId="749D22A2" w14:textId="77777777" w:rsidR="005C384C" w:rsidRDefault="005C384C" w:rsidP="005C384C">
      <w:pPr>
        <w:pStyle w:val="a5"/>
        <w:numPr>
          <w:ilvl w:val="0"/>
          <w:numId w:val="94"/>
        </w:numPr>
        <w:rPr>
          <w:rFonts w:hint="cs"/>
          <w:sz w:val="36"/>
          <w:szCs w:val="36"/>
          <w:rtl/>
          <w:lang w:bidi="ar-DZ"/>
        </w:rPr>
      </w:pPr>
      <w:r>
        <w:rPr>
          <w:rFonts w:hint="cs"/>
          <w:sz w:val="36"/>
          <w:szCs w:val="36"/>
          <w:rtl/>
          <w:lang w:bidi="ar-DZ"/>
        </w:rPr>
        <w:t>تحديد الجهة الجديدة.</w:t>
      </w:r>
    </w:p>
    <w:p w14:paraId="4B4689FA" w14:textId="77777777" w:rsidR="005C384C" w:rsidRDefault="005C384C" w:rsidP="005C384C">
      <w:pPr>
        <w:pStyle w:val="a5"/>
        <w:numPr>
          <w:ilvl w:val="0"/>
          <w:numId w:val="94"/>
        </w:numPr>
        <w:rPr>
          <w:rFonts w:hint="cs"/>
          <w:sz w:val="36"/>
          <w:szCs w:val="36"/>
          <w:rtl/>
          <w:lang w:bidi="ar-DZ"/>
        </w:rPr>
      </w:pPr>
      <w:r>
        <w:rPr>
          <w:rFonts w:hint="cs"/>
          <w:sz w:val="36"/>
          <w:szCs w:val="36"/>
          <w:rtl/>
          <w:lang w:bidi="ar-DZ"/>
        </w:rPr>
        <w:t>مراجعة الطلب من إدارة الأصول.</w:t>
      </w:r>
    </w:p>
    <w:p w14:paraId="6C280FAA" w14:textId="77777777" w:rsidR="005C384C" w:rsidRDefault="005C384C" w:rsidP="005C384C">
      <w:pPr>
        <w:pStyle w:val="a5"/>
        <w:numPr>
          <w:ilvl w:val="0"/>
          <w:numId w:val="94"/>
        </w:numPr>
        <w:rPr>
          <w:rFonts w:hint="cs"/>
          <w:sz w:val="36"/>
          <w:szCs w:val="36"/>
          <w:rtl/>
          <w:lang w:bidi="ar-DZ"/>
        </w:rPr>
      </w:pPr>
      <w:r>
        <w:rPr>
          <w:rFonts w:hint="cs"/>
          <w:sz w:val="36"/>
          <w:szCs w:val="36"/>
          <w:rtl/>
          <w:lang w:bidi="ar-DZ"/>
        </w:rPr>
        <w:t>اعتماد التغيير.</w:t>
      </w:r>
    </w:p>
    <w:p w14:paraId="57EDD069" w14:textId="77777777" w:rsidR="005C384C" w:rsidRDefault="005C384C" w:rsidP="005C384C">
      <w:pPr>
        <w:pStyle w:val="a5"/>
        <w:numPr>
          <w:ilvl w:val="0"/>
          <w:numId w:val="94"/>
        </w:numPr>
        <w:rPr>
          <w:rFonts w:hint="cs"/>
          <w:sz w:val="36"/>
          <w:szCs w:val="36"/>
          <w:rtl/>
          <w:lang w:bidi="ar-DZ"/>
        </w:rPr>
      </w:pPr>
      <w:r>
        <w:rPr>
          <w:rFonts w:hint="cs"/>
          <w:sz w:val="36"/>
          <w:szCs w:val="36"/>
          <w:rtl/>
          <w:lang w:bidi="ar-DZ"/>
        </w:rPr>
        <w:t>تحديث الجهة المسؤولة في سجل الأصل.</w:t>
      </w:r>
    </w:p>
    <w:p w14:paraId="59613C76" w14:textId="77777777" w:rsidR="005C384C" w:rsidRDefault="005C384C" w:rsidP="005C384C">
      <w:pPr>
        <w:pStyle w:val="a5"/>
        <w:numPr>
          <w:ilvl w:val="0"/>
          <w:numId w:val="94"/>
        </w:numPr>
        <w:rPr>
          <w:rFonts w:hint="cs"/>
          <w:sz w:val="36"/>
          <w:szCs w:val="36"/>
          <w:rtl/>
          <w:lang w:bidi="ar-DZ"/>
        </w:rPr>
      </w:pPr>
      <w:r>
        <w:rPr>
          <w:rFonts w:hint="cs"/>
          <w:sz w:val="36"/>
          <w:szCs w:val="36"/>
          <w:rtl/>
          <w:lang w:bidi="ar-DZ"/>
        </w:rPr>
        <w:t>تسجيل تاريخ التغيير.</w:t>
      </w:r>
    </w:p>
    <w:p w14:paraId="02595F6D" w14:textId="77777777" w:rsidR="005C384C" w:rsidRDefault="005C384C" w:rsidP="005C384C">
      <w:pPr>
        <w:pStyle w:val="a5"/>
        <w:numPr>
          <w:ilvl w:val="0"/>
          <w:numId w:val="94"/>
        </w:numPr>
        <w:rPr>
          <w:rFonts w:hint="cs"/>
          <w:sz w:val="36"/>
          <w:szCs w:val="36"/>
          <w:rtl/>
          <w:lang w:bidi="ar-DZ"/>
        </w:rPr>
      </w:pPr>
      <w:r>
        <w:rPr>
          <w:rFonts w:hint="cs"/>
          <w:sz w:val="36"/>
          <w:szCs w:val="36"/>
          <w:rtl/>
          <w:lang w:bidi="ar-DZ"/>
        </w:rPr>
        <w:t>توثيق سبب التغيير.</w:t>
      </w:r>
    </w:p>
    <w:p w14:paraId="39AE82EF" w14:textId="77777777" w:rsidR="005C384C" w:rsidRDefault="005C384C" w:rsidP="005C384C">
      <w:pPr>
        <w:rPr>
          <w:rFonts w:hint="cs"/>
          <w:sz w:val="36"/>
          <w:szCs w:val="36"/>
          <w:rtl/>
          <w:lang w:bidi="ar-DZ"/>
        </w:rPr>
      </w:pPr>
    </w:p>
    <w:p w14:paraId="76E1D65A" w14:textId="77777777" w:rsidR="005C384C" w:rsidRDefault="005C384C" w:rsidP="005C384C">
      <w:pPr>
        <w:rPr>
          <w:rFonts w:hint="cs"/>
          <w:sz w:val="36"/>
          <w:szCs w:val="36"/>
          <w:rtl/>
          <w:lang w:bidi="ar-DZ"/>
        </w:rPr>
      </w:pPr>
      <w:r>
        <w:rPr>
          <w:rFonts w:hint="cs"/>
          <w:sz w:val="36"/>
          <w:szCs w:val="36"/>
          <w:rtl/>
          <w:lang w:bidi="ar-DZ"/>
        </w:rPr>
        <w:t>الجهة المنفذة:</w:t>
      </w:r>
    </w:p>
    <w:p w14:paraId="50E92F22" w14:textId="77777777" w:rsidR="005C384C" w:rsidRDefault="005C384C" w:rsidP="005C384C">
      <w:pPr>
        <w:rPr>
          <w:rFonts w:hint="cs"/>
          <w:sz w:val="36"/>
          <w:szCs w:val="36"/>
          <w:rtl/>
          <w:lang w:bidi="ar-DZ"/>
        </w:rPr>
      </w:pPr>
      <w:r>
        <w:rPr>
          <w:rFonts w:hint="cs"/>
          <w:sz w:val="36"/>
          <w:szCs w:val="36"/>
          <w:rtl/>
          <w:lang w:bidi="ar-DZ"/>
        </w:rPr>
        <w:t>إدارة الأصول</w:t>
      </w:r>
    </w:p>
    <w:p w14:paraId="1CC20FAF" w14:textId="77777777" w:rsidR="005C384C" w:rsidRDefault="005C384C" w:rsidP="005C384C">
      <w:pPr>
        <w:rPr>
          <w:rFonts w:hint="cs"/>
          <w:sz w:val="36"/>
          <w:szCs w:val="36"/>
          <w:rtl/>
          <w:lang w:bidi="ar-DZ"/>
        </w:rPr>
      </w:pPr>
      <w:r>
        <w:rPr>
          <w:rFonts w:hint="cs"/>
          <w:sz w:val="36"/>
          <w:szCs w:val="36"/>
          <w:rtl/>
          <w:lang w:bidi="ar-DZ"/>
        </w:rPr>
        <w:t>الإدارة العليا</w:t>
      </w:r>
    </w:p>
    <w:p w14:paraId="5BE0685E" w14:textId="77777777" w:rsidR="005C384C" w:rsidRDefault="005C384C" w:rsidP="005C384C">
      <w:pPr>
        <w:rPr>
          <w:rFonts w:hint="cs"/>
          <w:sz w:val="36"/>
          <w:szCs w:val="36"/>
          <w:rtl/>
          <w:lang w:bidi="ar-DZ"/>
        </w:rPr>
      </w:pPr>
    </w:p>
    <w:p w14:paraId="4B10B60A" w14:textId="77777777" w:rsidR="005C384C" w:rsidRDefault="005C384C" w:rsidP="005C384C">
      <w:pPr>
        <w:rPr>
          <w:rFonts w:hint="cs"/>
          <w:sz w:val="36"/>
          <w:szCs w:val="36"/>
          <w:rtl/>
          <w:lang w:bidi="ar-DZ"/>
        </w:rPr>
      </w:pPr>
    </w:p>
    <w:p w14:paraId="5B2479F1"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توثيق سجل حركة الأصل</w:t>
      </w:r>
    </w:p>
    <w:p w14:paraId="21670A5D" w14:textId="77777777" w:rsidR="005C384C" w:rsidRDefault="005C384C" w:rsidP="005C384C">
      <w:pPr>
        <w:rPr>
          <w:rFonts w:hint="cs"/>
          <w:sz w:val="36"/>
          <w:szCs w:val="36"/>
          <w:rtl/>
          <w:lang w:bidi="ar-DZ"/>
        </w:rPr>
      </w:pPr>
      <w:r>
        <w:rPr>
          <w:rFonts w:hint="cs"/>
          <w:sz w:val="36"/>
          <w:szCs w:val="36"/>
          <w:rtl/>
          <w:lang w:bidi="ar-DZ"/>
        </w:rPr>
        <w:t>السيناريو:</w:t>
      </w:r>
    </w:p>
    <w:p w14:paraId="09055646" w14:textId="77777777" w:rsidR="005C384C" w:rsidRDefault="005C384C" w:rsidP="005C384C">
      <w:pPr>
        <w:pStyle w:val="a5"/>
        <w:numPr>
          <w:ilvl w:val="0"/>
          <w:numId w:val="95"/>
        </w:numPr>
        <w:rPr>
          <w:rFonts w:hint="cs"/>
          <w:sz w:val="36"/>
          <w:szCs w:val="36"/>
          <w:rtl/>
          <w:lang w:bidi="ar-DZ"/>
        </w:rPr>
      </w:pPr>
      <w:r>
        <w:rPr>
          <w:rFonts w:hint="cs"/>
          <w:sz w:val="36"/>
          <w:szCs w:val="36"/>
          <w:rtl/>
          <w:lang w:bidi="ar-DZ"/>
        </w:rPr>
        <w:t>تنفيذ أي عملية نقل أو تحويل أو إعارة.</w:t>
      </w:r>
    </w:p>
    <w:p w14:paraId="2CCB6FA8" w14:textId="77777777" w:rsidR="005C384C" w:rsidRDefault="005C384C" w:rsidP="005C384C">
      <w:pPr>
        <w:pStyle w:val="a5"/>
        <w:numPr>
          <w:ilvl w:val="0"/>
          <w:numId w:val="95"/>
        </w:numPr>
        <w:rPr>
          <w:rFonts w:hint="cs"/>
          <w:sz w:val="36"/>
          <w:szCs w:val="36"/>
          <w:rtl/>
          <w:lang w:bidi="ar-DZ"/>
        </w:rPr>
      </w:pPr>
      <w:r>
        <w:rPr>
          <w:rFonts w:hint="cs"/>
          <w:sz w:val="36"/>
          <w:szCs w:val="36"/>
          <w:rtl/>
          <w:lang w:bidi="ar-DZ"/>
        </w:rPr>
        <w:t>إنشاء سجل حركة تلقائي.</w:t>
      </w:r>
    </w:p>
    <w:p w14:paraId="13874AAA" w14:textId="77777777" w:rsidR="005C384C" w:rsidRDefault="005C384C" w:rsidP="005C384C">
      <w:pPr>
        <w:pStyle w:val="a5"/>
        <w:numPr>
          <w:ilvl w:val="0"/>
          <w:numId w:val="95"/>
        </w:numPr>
        <w:rPr>
          <w:rFonts w:hint="cs"/>
          <w:sz w:val="36"/>
          <w:szCs w:val="36"/>
          <w:rtl/>
          <w:lang w:bidi="ar-DZ"/>
        </w:rPr>
      </w:pPr>
      <w:r>
        <w:rPr>
          <w:rFonts w:hint="cs"/>
          <w:sz w:val="36"/>
          <w:szCs w:val="36"/>
          <w:rtl/>
          <w:lang w:bidi="ar-DZ"/>
        </w:rPr>
        <w:t>تسجيل الموقع السابق والجديد.</w:t>
      </w:r>
    </w:p>
    <w:p w14:paraId="48480BF0" w14:textId="77777777" w:rsidR="005C384C" w:rsidRDefault="005C384C" w:rsidP="005C384C">
      <w:pPr>
        <w:pStyle w:val="a5"/>
        <w:numPr>
          <w:ilvl w:val="0"/>
          <w:numId w:val="95"/>
        </w:numPr>
        <w:rPr>
          <w:rFonts w:hint="cs"/>
          <w:sz w:val="36"/>
          <w:szCs w:val="36"/>
          <w:rtl/>
          <w:lang w:bidi="ar-DZ"/>
        </w:rPr>
      </w:pPr>
      <w:r>
        <w:rPr>
          <w:rFonts w:hint="cs"/>
          <w:sz w:val="36"/>
          <w:szCs w:val="36"/>
          <w:rtl/>
          <w:lang w:bidi="ar-DZ"/>
        </w:rPr>
        <w:t>تسجيل الجهة السابقة والجديدة.</w:t>
      </w:r>
    </w:p>
    <w:p w14:paraId="0EFEC82A" w14:textId="77777777" w:rsidR="005C384C" w:rsidRDefault="005C384C" w:rsidP="005C384C">
      <w:pPr>
        <w:pStyle w:val="a5"/>
        <w:numPr>
          <w:ilvl w:val="0"/>
          <w:numId w:val="95"/>
        </w:numPr>
        <w:rPr>
          <w:rFonts w:hint="cs"/>
          <w:sz w:val="36"/>
          <w:szCs w:val="36"/>
          <w:rtl/>
          <w:lang w:bidi="ar-DZ"/>
        </w:rPr>
      </w:pPr>
      <w:r>
        <w:rPr>
          <w:rFonts w:hint="cs"/>
          <w:sz w:val="36"/>
          <w:szCs w:val="36"/>
          <w:rtl/>
          <w:lang w:bidi="ar-DZ"/>
        </w:rPr>
        <w:t>تسجيل تاريخ ووقت الحركة.</w:t>
      </w:r>
    </w:p>
    <w:p w14:paraId="5F519BCB" w14:textId="77777777" w:rsidR="005C384C" w:rsidRDefault="005C384C" w:rsidP="005C384C">
      <w:pPr>
        <w:pStyle w:val="a5"/>
        <w:numPr>
          <w:ilvl w:val="0"/>
          <w:numId w:val="95"/>
        </w:numPr>
        <w:rPr>
          <w:rFonts w:hint="cs"/>
          <w:sz w:val="36"/>
          <w:szCs w:val="36"/>
          <w:rtl/>
          <w:lang w:bidi="ar-DZ"/>
        </w:rPr>
      </w:pPr>
      <w:r>
        <w:rPr>
          <w:rFonts w:hint="cs"/>
          <w:sz w:val="36"/>
          <w:szCs w:val="36"/>
          <w:rtl/>
          <w:lang w:bidi="ar-DZ"/>
        </w:rPr>
        <w:t>ربط السجل بسجل الأصل.</w:t>
      </w:r>
    </w:p>
    <w:p w14:paraId="58D29ED9" w14:textId="77777777" w:rsidR="005C384C" w:rsidRDefault="005C384C" w:rsidP="005C384C">
      <w:pPr>
        <w:pStyle w:val="a5"/>
        <w:numPr>
          <w:ilvl w:val="0"/>
          <w:numId w:val="95"/>
        </w:numPr>
        <w:rPr>
          <w:rFonts w:hint="cs"/>
          <w:sz w:val="36"/>
          <w:szCs w:val="36"/>
          <w:rtl/>
          <w:lang w:bidi="ar-DZ"/>
        </w:rPr>
      </w:pPr>
      <w:r>
        <w:rPr>
          <w:rFonts w:hint="cs"/>
          <w:sz w:val="36"/>
          <w:szCs w:val="36"/>
          <w:rtl/>
          <w:lang w:bidi="ar-DZ"/>
        </w:rPr>
        <w:t>إتاحة سجل الحركة للمراجعة والتدقيق.</w:t>
      </w:r>
    </w:p>
    <w:p w14:paraId="2324DE73" w14:textId="77777777" w:rsidR="005C384C" w:rsidRDefault="005C384C" w:rsidP="005C384C">
      <w:pPr>
        <w:rPr>
          <w:rFonts w:hint="cs"/>
          <w:sz w:val="36"/>
          <w:szCs w:val="36"/>
          <w:rtl/>
          <w:lang w:bidi="ar-DZ"/>
        </w:rPr>
      </w:pPr>
    </w:p>
    <w:p w14:paraId="58769FAB" w14:textId="77777777" w:rsidR="005C384C" w:rsidRDefault="005C384C" w:rsidP="005C384C">
      <w:pPr>
        <w:rPr>
          <w:rFonts w:hint="cs"/>
          <w:sz w:val="36"/>
          <w:szCs w:val="36"/>
          <w:rtl/>
          <w:lang w:bidi="ar-DZ"/>
        </w:rPr>
      </w:pPr>
      <w:r>
        <w:rPr>
          <w:rFonts w:hint="cs"/>
          <w:sz w:val="36"/>
          <w:szCs w:val="36"/>
          <w:rtl/>
          <w:lang w:bidi="ar-DZ"/>
        </w:rPr>
        <w:t>الجهة المنفذة:</w:t>
      </w:r>
    </w:p>
    <w:p w14:paraId="59D83E4F" w14:textId="77777777" w:rsidR="005C384C" w:rsidRDefault="005C384C" w:rsidP="005C384C">
      <w:pPr>
        <w:rPr>
          <w:rFonts w:hint="cs"/>
          <w:sz w:val="36"/>
          <w:szCs w:val="36"/>
          <w:rtl/>
          <w:lang w:bidi="ar-DZ"/>
        </w:rPr>
      </w:pPr>
      <w:r>
        <w:rPr>
          <w:rFonts w:hint="cs"/>
          <w:sz w:val="36"/>
          <w:szCs w:val="36"/>
          <w:rtl/>
          <w:lang w:bidi="ar-DZ"/>
        </w:rPr>
        <w:t>النظام</w:t>
      </w:r>
    </w:p>
    <w:p w14:paraId="57DB38B6" w14:textId="77777777" w:rsidR="005C384C" w:rsidRDefault="005C384C" w:rsidP="005C384C">
      <w:pPr>
        <w:rPr>
          <w:rFonts w:hint="cs"/>
          <w:sz w:val="36"/>
          <w:szCs w:val="36"/>
          <w:rtl/>
          <w:lang w:bidi="ar-DZ"/>
        </w:rPr>
      </w:pPr>
      <w:r>
        <w:rPr>
          <w:rFonts w:hint="cs"/>
          <w:sz w:val="36"/>
          <w:szCs w:val="36"/>
          <w:rtl/>
          <w:lang w:bidi="ar-DZ"/>
        </w:rPr>
        <w:t>إدارة الأصول</w:t>
      </w:r>
    </w:p>
    <w:p w14:paraId="101B7A0F" w14:textId="77777777" w:rsidR="005C384C" w:rsidRDefault="005C384C" w:rsidP="005C384C">
      <w:pPr>
        <w:rPr>
          <w:rFonts w:hint="cs"/>
          <w:sz w:val="36"/>
          <w:szCs w:val="36"/>
          <w:rtl/>
          <w:lang w:bidi="ar-DZ"/>
        </w:rPr>
      </w:pPr>
    </w:p>
    <w:p w14:paraId="0926400F" w14:textId="77777777" w:rsidR="005C384C" w:rsidRDefault="005C384C" w:rsidP="005C384C">
      <w:pPr>
        <w:rPr>
          <w:sz w:val="36"/>
          <w:szCs w:val="36"/>
          <w:rtl/>
          <w:lang w:bidi="ar-DZ"/>
        </w:rPr>
      </w:pPr>
      <w:r>
        <w:rPr>
          <w:sz w:val="36"/>
          <w:szCs w:val="36"/>
          <w:rtl/>
          <w:lang w:bidi="ar-DZ"/>
        </w:rPr>
        <w:t>----------------------------------------------------------------------------------</w:t>
      </w:r>
    </w:p>
    <w:p w14:paraId="1B74322E" w14:textId="77777777" w:rsidR="005C384C" w:rsidRDefault="005C384C" w:rsidP="005C384C">
      <w:pPr>
        <w:rPr>
          <w:rFonts w:hint="cs"/>
          <w:sz w:val="36"/>
          <w:szCs w:val="36"/>
          <w:rtl/>
          <w:lang w:bidi="ar-DZ"/>
        </w:rPr>
      </w:pPr>
    </w:p>
    <w:p w14:paraId="53B5C110" w14:textId="77777777" w:rsidR="005C384C" w:rsidRDefault="005C384C" w:rsidP="005C384C">
      <w:pPr>
        <w:rPr>
          <w:rFonts w:hint="cs"/>
          <w:b/>
          <w:bCs/>
          <w:color w:val="000080"/>
          <w:sz w:val="36"/>
          <w:szCs w:val="36"/>
          <w:rtl/>
          <w:lang w:bidi="ar-DZ"/>
        </w:rPr>
      </w:pPr>
      <w:r>
        <w:rPr>
          <w:rFonts w:hint="cs"/>
          <w:b/>
          <w:bCs/>
          <w:color w:val="000080"/>
          <w:sz w:val="36"/>
          <w:szCs w:val="36"/>
          <w:rtl/>
          <w:lang w:bidi="ar-DZ"/>
        </w:rPr>
        <w:t>الفئة السادسة</w:t>
      </w:r>
      <w:r>
        <w:rPr>
          <w:b/>
          <w:bCs/>
          <w:color w:val="000080"/>
          <w:sz w:val="36"/>
          <w:szCs w:val="36"/>
          <w:rtl/>
          <w:lang w:bidi="ar-DZ"/>
        </w:rPr>
        <w:t xml:space="preserve">: </w:t>
      </w:r>
      <w:r>
        <w:rPr>
          <w:rFonts w:hint="cs"/>
          <w:b/>
          <w:bCs/>
          <w:color w:val="000080"/>
          <w:sz w:val="36"/>
          <w:szCs w:val="36"/>
          <w:rtl/>
          <w:lang w:bidi="ar-DZ"/>
        </w:rPr>
        <w:t>فئة الجرد والرقابة والتدقيق والحوكمة</w:t>
      </w:r>
    </w:p>
    <w:p w14:paraId="7EBC5F0C" w14:textId="77777777" w:rsidR="005C384C" w:rsidRDefault="005C384C" w:rsidP="005C384C">
      <w:pPr>
        <w:rPr>
          <w:rFonts w:hint="cs"/>
          <w:sz w:val="36"/>
          <w:szCs w:val="36"/>
          <w:rtl/>
          <w:lang w:bidi="ar-DZ"/>
        </w:rPr>
      </w:pPr>
    </w:p>
    <w:p w14:paraId="1B974034" w14:textId="77777777" w:rsidR="005C384C" w:rsidRDefault="005C384C" w:rsidP="005C384C">
      <w:pPr>
        <w:rPr>
          <w:rFonts w:hint="cs"/>
          <w:b/>
          <w:bCs/>
          <w:color w:val="000080"/>
          <w:sz w:val="36"/>
          <w:szCs w:val="36"/>
          <w:rtl/>
          <w:lang w:bidi="ar-DZ"/>
        </w:rPr>
      </w:pPr>
      <w:r>
        <w:rPr>
          <w:rFonts w:hint="cs"/>
          <w:b/>
          <w:bCs/>
          <w:color w:val="000080"/>
          <w:sz w:val="36"/>
          <w:szCs w:val="36"/>
          <w:rtl/>
          <w:lang w:bidi="ar-DZ"/>
        </w:rPr>
        <w:t>إعداد خطة الجرد الدوري</w:t>
      </w:r>
    </w:p>
    <w:p w14:paraId="1486D3A6" w14:textId="77777777" w:rsidR="005C384C" w:rsidRDefault="005C384C" w:rsidP="005C384C">
      <w:pPr>
        <w:rPr>
          <w:rFonts w:hint="cs"/>
          <w:sz w:val="36"/>
          <w:szCs w:val="36"/>
          <w:rtl/>
          <w:lang w:bidi="ar-DZ"/>
        </w:rPr>
      </w:pPr>
      <w:r>
        <w:rPr>
          <w:rFonts w:hint="cs"/>
          <w:sz w:val="36"/>
          <w:szCs w:val="36"/>
          <w:rtl/>
          <w:lang w:bidi="ar-DZ"/>
        </w:rPr>
        <w:t>السيناريو:</w:t>
      </w:r>
    </w:p>
    <w:p w14:paraId="13724918" w14:textId="77777777" w:rsidR="005C384C" w:rsidRDefault="005C384C" w:rsidP="005C384C">
      <w:pPr>
        <w:pStyle w:val="a5"/>
        <w:numPr>
          <w:ilvl w:val="0"/>
          <w:numId w:val="96"/>
        </w:numPr>
        <w:rPr>
          <w:rFonts w:hint="cs"/>
          <w:sz w:val="36"/>
          <w:szCs w:val="36"/>
          <w:rtl/>
          <w:lang w:bidi="ar-DZ"/>
        </w:rPr>
      </w:pPr>
      <w:r>
        <w:rPr>
          <w:rFonts w:hint="cs"/>
          <w:sz w:val="36"/>
          <w:szCs w:val="36"/>
          <w:rtl/>
          <w:lang w:bidi="ar-DZ"/>
        </w:rPr>
        <w:t>تحديد الفترة الزمنية للجرد الدوري (شهري، ربع سنوي، سنوي).</w:t>
      </w:r>
    </w:p>
    <w:p w14:paraId="226AE3A1" w14:textId="77777777" w:rsidR="005C384C" w:rsidRDefault="005C384C" w:rsidP="005C384C">
      <w:pPr>
        <w:pStyle w:val="a5"/>
        <w:numPr>
          <w:ilvl w:val="0"/>
          <w:numId w:val="96"/>
        </w:numPr>
        <w:rPr>
          <w:rFonts w:hint="cs"/>
          <w:sz w:val="36"/>
          <w:szCs w:val="36"/>
          <w:rtl/>
          <w:lang w:bidi="ar-DZ"/>
        </w:rPr>
      </w:pPr>
      <w:r>
        <w:rPr>
          <w:rFonts w:hint="cs"/>
          <w:sz w:val="36"/>
          <w:szCs w:val="36"/>
          <w:rtl/>
          <w:lang w:bidi="ar-DZ"/>
        </w:rPr>
        <w:t>جمع قائمة الأصول المستهدفة للجرد.</w:t>
      </w:r>
    </w:p>
    <w:p w14:paraId="79AB5D05" w14:textId="77777777" w:rsidR="005C384C" w:rsidRDefault="005C384C" w:rsidP="005C384C">
      <w:pPr>
        <w:pStyle w:val="a5"/>
        <w:numPr>
          <w:ilvl w:val="0"/>
          <w:numId w:val="96"/>
        </w:numPr>
        <w:rPr>
          <w:rFonts w:hint="cs"/>
          <w:sz w:val="36"/>
          <w:szCs w:val="36"/>
          <w:rtl/>
          <w:lang w:bidi="ar-DZ"/>
        </w:rPr>
      </w:pPr>
      <w:r>
        <w:rPr>
          <w:rFonts w:hint="cs"/>
          <w:sz w:val="36"/>
          <w:szCs w:val="36"/>
          <w:rtl/>
          <w:lang w:bidi="ar-DZ"/>
        </w:rPr>
        <w:t>تحديد فرق الجرد والمناطق المستهدفة.</w:t>
      </w:r>
    </w:p>
    <w:p w14:paraId="3E1C783C" w14:textId="77777777" w:rsidR="005C384C" w:rsidRDefault="005C384C" w:rsidP="005C384C">
      <w:pPr>
        <w:pStyle w:val="a5"/>
        <w:numPr>
          <w:ilvl w:val="0"/>
          <w:numId w:val="96"/>
        </w:numPr>
        <w:rPr>
          <w:rFonts w:hint="cs"/>
          <w:sz w:val="36"/>
          <w:szCs w:val="36"/>
          <w:rtl/>
          <w:lang w:bidi="ar-DZ"/>
        </w:rPr>
      </w:pPr>
      <w:r>
        <w:rPr>
          <w:rFonts w:hint="cs"/>
          <w:sz w:val="36"/>
          <w:szCs w:val="36"/>
          <w:rtl/>
          <w:lang w:bidi="ar-DZ"/>
        </w:rPr>
        <w:t>إعداد خطة شاملة تشمل: التواريخ، المسؤولين، والأدوات المستخدمة (باركود أو QR).</w:t>
      </w:r>
    </w:p>
    <w:p w14:paraId="653D7388" w14:textId="77777777" w:rsidR="005C384C" w:rsidRDefault="005C384C" w:rsidP="005C384C">
      <w:pPr>
        <w:pStyle w:val="a5"/>
        <w:numPr>
          <w:ilvl w:val="0"/>
          <w:numId w:val="96"/>
        </w:numPr>
        <w:rPr>
          <w:rFonts w:hint="cs"/>
          <w:sz w:val="36"/>
          <w:szCs w:val="36"/>
          <w:rtl/>
          <w:lang w:bidi="ar-DZ"/>
        </w:rPr>
      </w:pPr>
      <w:r>
        <w:rPr>
          <w:rFonts w:hint="cs"/>
          <w:sz w:val="36"/>
          <w:szCs w:val="36"/>
          <w:rtl/>
          <w:lang w:bidi="ar-DZ"/>
        </w:rPr>
        <w:t>حفظ خطة الجرد في النظام.</w:t>
      </w:r>
    </w:p>
    <w:p w14:paraId="01860B2A" w14:textId="77777777" w:rsidR="005C384C" w:rsidRDefault="005C384C" w:rsidP="005C384C">
      <w:pPr>
        <w:pStyle w:val="a5"/>
        <w:numPr>
          <w:ilvl w:val="0"/>
          <w:numId w:val="96"/>
        </w:numPr>
        <w:rPr>
          <w:rFonts w:hint="cs"/>
          <w:sz w:val="36"/>
          <w:szCs w:val="36"/>
          <w:rtl/>
          <w:lang w:bidi="ar-DZ"/>
        </w:rPr>
      </w:pPr>
      <w:r>
        <w:rPr>
          <w:rFonts w:hint="cs"/>
          <w:sz w:val="36"/>
          <w:szCs w:val="36"/>
          <w:rtl/>
          <w:lang w:bidi="ar-DZ"/>
        </w:rPr>
        <w:t>تفعيل التنبيهات قبل بداية الجرد.</w:t>
      </w:r>
    </w:p>
    <w:p w14:paraId="0E670D2C" w14:textId="77777777" w:rsidR="005C384C" w:rsidRDefault="005C384C" w:rsidP="005C384C">
      <w:pPr>
        <w:rPr>
          <w:rFonts w:hint="cs"/>
          <w:sz w:val="36"/>
          <w:szCs w:val="36"/>
          <w:rtl/>
          <w:lang w:bidi="ar-DZ"/>
        </w:rPr>
      </w:pPr>
    </w:p>
    <w:p w14:paraId="22710C55" w14:textId="77777777" w:rsidR="005C384C" w:rsidRDefault="005C384C" w:rsidP="005C384C">
      <w:pPr>
        <w:rPr>
          <w:rFonts w:hint="cs"/>
          <w:sz w:val="36"/>
          <w:szCs w:val="36"/>
          <w:rtl/>
          <w:lang w:bidi="ar-DZ"/>
        </w:rPr>
      </w:pPr>
      <w:r>
        <w:rPr>
          <w:rFonts w:hint="cs"/>
          <w:sz w:val="36"/>
          <w:szCs w:val="36"/>
          <w:rtl/>
          <w:lang w:bidi="ar-DZ"/>
        </w:rPr>
        <w:t>الجهة المنفذة:</w:t>
      </w:r>
    </w:p>
    <w:p w14:paraId="65F2D276" w14:textId="77777777" w:rsidR="005C384C" w:rsidRDefault="005C384C" w:rsidP="005C384C">
      <w:pPr>
        <w:rPr>
          <w:rFonts w:hint="cs"/>
          <w:sz w:val="36"/>
          <w:szCs w:val="36"/>
          <w:rtl/>
          <w:lang w:bidi="ar-DZ"/>
        </w:rPr>
      </w:pPr>
      <w:r>
        <w:rPr>
          <w:rFonts w:hint="cs"/>
          <w:sz w:val="36"/>
          <w:szCs w:val="36"/>
          <w:rtl/>
          <w:lang w:bidi="ar-DZ"/>
        </w:rPr>
        <w:t>إدارة الأصول</w:t>
      </w:r>
    </w:p>
    <w:p w14:paraId="2F80D631" w14:textId="77777777" w:rsidR="005C384C" w:rsidRDefault="005C384C" w:rsidP="005C384C">
      <w:pPr>
        <w:rPr>
          <w:rFonts w:hint="cs"/>
          <w:sz w:val="36"/>
          <w:szCs w:val="36"/>
          <w:rtl/>
          <w:lang w:bidi="ar-DZ"/>
        </w:rPr>
      </w:pPr>
      <w:r>
        <w:rPr>
          <w:rFonts w:hint="cs"/>
          <w:sz w:val="36"/>
          <w:szCs w:val="36"/>
          <w:rtl/>
          <w:lang w:bidi="ar-DZ"/>
        </w:rPr>
        <w:lastRenderedPageBreak/>
        <w:t>فرق الجرد</w:t>
      </w:r>
    </w:p>
    <w:p w14:paraId="7CA5E55F" w14:textId="77777777" w:rsidR="005C384C" w:rsidRDefault="005C384C" w:rsidP="005C384C">
      <w:pPr>
        <w:rPr>
          <w:rFonts w:hint="cs"/>
          <w:sz w:val="36"/>
          <w:szCs w:val="36"/>
          <w:rtl/>
          <w:lang w:bidi="ar-DZ"/>
        </w:rPr>
      </w:pPr>
    </w:p>
    <w:p w14:paraId="035D69F9"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تنفيذ الجرد الميداني باستخدام الباركود/الهاتف</w:t>
      </w:r>
    </w:p>
    <w:p w14:paraId="31B71DB2" w14:textId="77777777" w:rsidR="005C384C" w:rsidRDefault="005C384C" w:rsidP="005C384C">
      <w:pPr>
        <w:rPr>
          <w:rFonts w:hint="cs"/>
          <w:sz w:val="36"/>
          <w:szCs w:val="36"/>
          <w:rtl/>
          <w:lang w:bidi="ar-DZ"/>
        </w:rPr>
      </w:pPr>
      <w:r>
        <w:rPr>
          <w:rFonts w:hint="cs"/>
          <w:sz w:val="36"/>
          <w:szCs w:val="36"/>
          <w:rtl/>
          <w:lang w:bidi="ar-DZ"/>
        </w:rPr>
        <w:t>السيناريو:</w:t>
      </w:r>
    </w:p>
    <w:p w14:paraId="58FAFDE5" w14:textId="77777777" w:rsidR="005C384C" w:rsidRDefault="005C384C" w:rsidP="005C384C">
      <w:pPr>
        <w:pStyle w:val="a5"/>
        <w:numPr>
          <w:ilvl w:val="0"/>
          <w:numId w:val="97"/>
        </w:numPr>
        <w:rPr>
          <w:rFonts w:hint="cs"/>
          <w:sz w:val="36"/>
          <w:szCs w:val="36"/>
          <w:rtl/>
          <w:lang w:bidi="ar-DZ"/>
        </w:rPr>
      </w:pPr>
      <w:r>
        <w:rPr>
          <w:rFonts w:hint="cs"/>
          <w:sz w:val="36"/>
          <w:szCs w:val="36"/>
          <w:rtl/>
          <w:lang w:bidi="ar-DZ"/>
        </w:rPr>
        <w:t>توزيع الأجهزة المحمولة أو قارئات الباركود على فرق الجرد.</w:t>
      </w:r>
    </w:p>
    <w:p w14:paraId="2FEB17EE" w14:textId="77777777" w:rsidR="005C384C" w:rsidRDefault="005C384C" w:rsidP="005C384C">
      <w:pPr>
        <w:pStyle w:val="a5"/>
        <w:numPr>
          <w:ilvl w:val="0"/>
          <w:numId w:val="97"/>
        </w:numPr>
        <w:rPr>
          <w:rFonts w:hint="cs"/>
          <w:sz w:val="36"/>
          <w:szCs w:val="36"/>
          <w:rtl/>
          <w:lang w:bidi="ar-DZ"/>
        </w:rPr>
      </w:pPr>
      <w:r>
        <w:rPr>
          <w:rFonts w:hint="cs"/>
          <w:sz w:val="36"/>
          <w:szCs w:val="36"/>
          <w:rtl/>
          <w:lang w:bidi="ar-DZ"/>
        </w:rPr>
        <w:t>تسجيل دخول الفرق للنظام.</w:t>
      </w:r>
    </w:p>
    <w:p w14:paraId="6901C1DA" w14:textId="77777777" w:rsidR="005C384C" w:rsidRDefault="005C384C" w:rsidP="005C384C">
      <w:pPr>
        <w:pStyle w:val="a5"/>
        <w:numPr>
          <w:ilvl w:val="0"/>
          <w:numId w:val="97"/>
        </w:numPr>
        <w:rPr>
          <w:rFonts w:hint="cs"/>
          <w:sz w:val="36"/>
          <w:szCs w:val="36"/>
          <w:rtl/>
          <w:lang w:bidi="ar-DZ"/>
        </w:rPr>
      </w:pPr>
      <w:r>
        <w:rPr>
          <w:rFonts w:hint="cs"/>
          <w:sz w:val="36"/>
          <w:szCs w:val="36"/>
          <w:rtl/>
          <w:lang w:bidi="ar-DZ"/>
        </w:rPr>
        <w:t>مسح كل أصل موجود ميدانيا.</w:t>
      </w:r>
    </w:p>
    <w:p w14:paraId="0376B179" w14:textId="77777777" w:rsidR="005C384C" w:rsidRDefault="005C384C" w:rsidP="005C384C">
      <w:pPr>
        <w:pStyle w:val="a5"/>
        <w:numPr>
          <w:ilvl w:val="0"/>
          <w:numId w:val="97"/>
        </w:numPr>
        <w:rPr>
          <w:rFonts w:hint="cs"/>
          <w:sz w:val="36"/>
          <w:szCs w:val="36"/>
          <w:rtl/>
          <w:lang w:bidi="ar-DZ"/>
        </w:rPr>
      </w:pPr>
      <w:r>
        <w:rPr>
          <w:rFonts w:hint="cs"/>
          <w:sz w:val="36"/>
          <w:szCs w:val="36"/>
          <w:rtl/>
          <w:lang w:bidi="ar-DZ"/>
        </w:rPr>
        <w:t>تسجيل الحالة الفعلية والموقع.</w:t>
      </w:r>
    </w:p>
    <w:p w14:paraId="7B832A4C" w14:textId="77777777" w:rsidR="005C384C" w:rsidRDefault="005C384C" w:rsidP="005C384C">
      <w:pPr>
        <w:pStyle w:val="a5"/>
        <w:numPr>
          <w:ilvl w:val="0"/>
          <w:numId w:val="97"/>
        </w:numPr>
        <w:rPr>
          <w:rFonts w:hint="cs"/>
          <w:sz w:val="36"/>
          <w:szCs w:val="36"/>
          <w:rtl/>
          <w:lang w:bidi="ar-DZ"/>
        </w:rPr>
      </w:pPr>
      <w:r>
        <w:rPr>
          <w:rFonts w:hint="cs"/>
          <w:sz w:val="36"/>
          <w:szCs w:val="36"/>
          <w:rtl/>
          <w:lang w:bidi="ar-DZ"/>
        </w:rPr>
        <w:t>تأكيد كل أصل تم جرده.</w:t>
      </w:r>
    </w:p>
    <w:p w14:paraId="71FAA06A" w14:textId="77777777" w:rsidR="005C384C" w:rsidRDefault="005C384C" w:rsidP="005C384C">
      <w:pPr>
        <w:pStyle w:val="a5"/>
        <w:numPr>
          <w:ilvl w:val="0"/>
          <w:numId w:val="97"/>
        </w:numPr>
        <w:rPr>
          <w:rFonts w:hint="cs"/>
          <w:sz w:val="36"/>
          <w:szCs w:val="36"/>
          <w:rtl/>
          <w:lang w:bidi="ar-DZ"/>
        </w:rPr>
      </w:pPr>
      <w:r>
        <w:rPr>
          <w:rFonts w:hint="cs"/>
          <w:sz w:val="36"/>
          <w:szCs w:val="36"/>
          <w:rtl/>
          <w:lang w:bidi="ar-DZ"/>
        </w:rPr>
        <w:t>إرسال البيانات إلى النظام المركزي.</w:t>
      </w:r>
    </w:p>
    <w:p w14:paraId="36E8F79F" w14:textId="77777777" w:rsidR="005C384C" w:rsidRDefault="005C384C" w:rsidP="005C384C">
      <w:pPr>
        <w:rPr>
          <w:rFonts w:hint="cs"/>
          <w:sz w:val="36"/>
          <w:szCs w:val="36"/>
          <w:rtl/>
          <w:lang w:bidi="ar-DZ"/>
        </w:rPr>
      </w:pPr>
    </w:p>
    <w:p w14:paraId="22706502" w14:textId="77777777" w:rsidR="005C384C" w:rsidRDefault="005C384C" w:rsidP="005C384C">
      <w:pPr>
        <w:rPr>
          <w:rFonts w:hint="cs"/>
          <w:sz w:val="36"/>
          <w:szCs w:val="36"/>
          <w:rtl/>
          <w:lang w:bidi="ar-DZ"/>
        </w:rPr>
      </w:pPr>
      <w:r>
        <w:rPr>
          <w:rFonts w:hint="cs"/>
          <w:sz w:val="36"/>
          <w:szCs w:val="36"/>
          <w:rtl/>
          <w:lang w:bidi="ar-DZ"/>
        </w:rPr>
        <w:t>الجهة المنفذة:</w:t>
      </w:r>
    </w:p>
    <w:p w14:paraId="4CDFB3D3" w14:textId="77777777" w:rsidR="005C384C" w:rsidRDefault="005C384C" w:rsidP="005C384C">
      <w:pPr>
        <w:rPr>
          <w:rFonts w:hint="cs"/>
          <w:sz w:val="36"/>
          <w:szCs w:val="36"/>
          <w:rtl/>
          <w:lang w:bidi="ar-DZ"/>
        </w:rPr>
      </w:pPr>
      <w:r>
        <w:rPr>
          <w:rFonts w:hint="cs"/>
          <w:sz w:val="36"/>
          <w:szCs w:val="36"/>
          <w:rtl/>
          <w:lang w:bidi="ar-DZ"/>
        </w:rPr>
        <w:t>فرق الجرد</w:t>
      </w:r>
    </w:p>
    <w:p w14:paraId="3D028509" w14:textId="77777777" w:rsidR="005C384C" w:rsidRDefault="005C384C" w:rsidP="005C384C">
      <w:pPr>
        <w:rPr>
          <w:rFonts w:hint="cs"/>
          <w:sz w:val="36"/>
          <w:szCs w:val="36"/>
          <w:rtl/>
          <w:lang w:bidi="ar-DZ"/>
        </w:rPr>
      </w:pPr>
      <w:r>
        <w:rPr>
          <w:rFonts w:hint="cs"/>
          <w:sz w:val="36"/>
          <w:szCs w:val="36"/>
          <w:rtl/>
          <w:lang w:bidi="ar-DZ"/>
        </w:rPr>
        <w:t>إدارة الأصول</w:t>
      </w:r>
    </w:p>
    <w:p w14:paraId="24B68CE1" w14:textId="77777777" w:rsidR="005C384C" w:rsidRDefault="005C384C" w:rsidP="005C384C">
      <w:pPr>
        <w:rPr>
          <w:rFonts w:hint="cs"/>
          <w:sz w:val="36"/>
          <w:szCs w:val="36"/>
          <w:rtl/>
          <w:lang w:bidi="ar-DZ"/>
        </w:rPr>
      </w:pPr>
    </w:p>
    <w:p w14:paraId="0A4748B7" w14:textId="77777777" w:rsidR="005C384C" w:rsidRDefault="005C384C" w:rsidP="005C384C">
      <w:pPr>
        <w:rPr>
          <w:rFonts w:hint="cs"/>
          <w:sz w:val="36"/>
          <w:szCs w:val="36"/>
          <w:rtl/>
          <w:lang w:bidi="ar-DZ"/>
        </w:rPr>
      </w:pPr>
    </w:p>
    <w:p w14:paraId="6BBD5810"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مطابقة الجرد مع النظام آليا</w:t>
      </w:r>
    </w:p>
    <w:p w14:paraId="59E857DF" w14:textId="77777777" w:rsidR="005C384C" w:rsidRDefault="005C384C" w:rsidP="005C384C">
      <w:pPr>
        <w:rPr>
          <w:rFonts w:hint="cs"/>
          <w:sz w:val="36"/>
          <w:szCs w:val="36"/>
          <w:rtl/>
          <w:lang w:bidi="ar-DZ"/>
        </w:rPr>
      </w:pPr>
      <w:r>
        <w:rPr>
          <w:rFonts w:hint="cs"/>
          <w:sz w:val="36"/>
          <w:szCs w:val="36"/>
          <w:rtl/>
          <w:lang w:bidi="ar-DZ"/>
        </w:rPr>
        <w:t>السيناريو:</w:t>
      </w:r>
    </w:p>
    <w:p w14:paraId="417FDBCE" w14:textId="77777777" w:rsidR="005C384C" w:rsidRDefault="005C384C" w:rsidP="005C384C">
      <w:pPr>
        <w:pStyle w:val="a5"/>
        <w:numPr>
          <w:ilvl w:val="0"/>
          <w:numId w:val="98"/>
        </w:numPr>
        <w:rPr>
          <w:rFonts w:hint="cs"/>
          <w:sz w:val="36"/>
          <w:szCs w:val="36"/>
          <w:rtl/>
          <w:lang w:bidi="ar-DZ"/>
        </w:rPr>
      </w:pPr>
      <w:r>
        <w:rPr>
          <w:rFonts w:hint="cs"/>
          <w:sz w:val="36"/>
          <w:szCs w:val="36"/>
          <w:rtl/>
          <w:lang w:bidi="ar-DZ"/>
        </w:rPr>
        <w:t>استلام بيانات الجرد الميداني.</w:t>
      </w:r>
    </w:p>
    <w:p w14:paraId="612046D9" w14:textId="77777777" w:rsidR="005C384C" w:rsidRDefault="005C384C" w:rsidP="005C384C">
      <w:pPr>
        <w:pStyle w:val="a5"/>
        <w:numPr>
          <w:ilvl w:val="0"/>
          <w:numId w:val="98"/>
        </w:numPr>
        <w:rPr>
          <w:rFonts w:hint="cs"/>
          <w:sz w:val="36"/>
          <w:szCs w:val="36"/>
          <w:rtl/>
          <w:lang w:bidi="ar-DZ"/>
        </w:rPr>
      </w:pPr>
      <w:r>
        <w:rPr>
          <w:rFonts w:hint="cs"/>
          <w:sz w:val="36"/>
          <w:szCs w:val="36"/>
          <w:rtl/>
          <w:lang w:bidi="ar-DZ"/>
        </w:rPr>
        <w:t>مقارنة البيانات مع سجل الأصول في النظام.</w:t>
      </w:r>
    </w:p>
    <w:p w14:paraId="2E4AEAF2" w14:textId="77777777" w:rsidR="005C384C" w:rsidRDefault="005C384C" w:rsidP="005C384C">
      <w:pPr>
        <w:pStyle w:val="a5"/>
        <w:numPr>
          <w:ilvl w:val="0"/>
          <w:numId w:val="98"/>
        </w:numPr>
        <w:rPr>
          <w:rFonts w:hint="cs"/>
          <w:sz w:val="36"/>
          <w:szCs w:val="36"/>
          <w:rtl/>
          <w:lang w:bidi="ar-DZ"/>
        </w:rPr>
      </w:pPr>
      <w:r>
        <w:rPr>
          <w:rFonts w:hint="cs"/>
          <w:sz w:val="36"/>
          <w:szCs w:val="36"/>
          <w:rtl/>
          <w:lang w:bidi="ar-DZ"/>
        </w:rPr>
        <w:t>تحديد الفروقات بين الجرد والموجود فعليًا.</w:t>
      </w:r>
    </w:p>
    <w:p w14:paraId="0B23FFEA" w14:textId="77777777" w:rsidR="005C384C" w:rsidRDefault="005C384C" w:rsidP="005C384C">
      <w:pPr>
        <w:pStyle w:val="a5"/>
        <w:numPr>
          <w:ilvl w:val="0"/>
          <w:numId w:val="98"/>
        </w:numPr>
        <w:rPr>
          <w:rFonts w:hint="cs"/>
          <w:sz w:val="36"/>
          <w:szCs w:val="36"/>
          <w:rtl/>
          <w:lang w:bidi="ar-DZ"/>
        </w:rPr>
      </w:pPr>
      <w:r>
        <w:rPr>
          <w:rFonts w:hint="cs"/>
          <w:sz w:val="36"/>
          <w:szCs w:val="36"/>
          <w:rtl/>
          <w:lang w:bidi="ar-DZ"/>
        </w:rPr>
        <w:t>تصنيف الفروقات: زيادة أو نقص.</w:t>
      </w:r>
    </w:p>
    <w:p w14:paraId="7F1D57BF" w14:textId="77777777" w:rsidR="005C384C" w:rsidRDefault="005C384C" w:rsidP="005C384C">
      <w:pPr>
        <w:pStyle w:val="a5"/>
        <w:numPr>
          <w:ilvl w:val="0"/>
          <w:numId w:val="98"/>
        </w:numPr>
        <w:rPr>
          <w:rFonts w:hint="cs"/>
          <w:sz w:val="36"/>
          <w:szCs w:val="36"/>
          <w:rtl/>
          <w:lang w:bidi="ar-DZ"/>
        </w:rPr>
      </w:pPr>
      <w:r>
        <w:rPr>
          <w:rFonts w:hint="cs"/>
          <w:sz w:val="36"/>
          <w:szCs w:val="36"/>
          <w:rtl/>
          <w:lang w:bidi="ar-DZ"/>
        </w:rPr>
        <w:lastRenderedPageBreak/>
        <w:t>توليد تقرير مطابقة.</w:t>
      </w:r>
    </w:p>
    <w:p w14:paraId="23BC2CE1" w14:textId="77777777" w:rsidR="005C384C" w:rsidRDefault="005C384C" w:rsidP="005C384C">
      <w:pPr>
        <w:rPr>
          <w:rFonts w:hint="cs"/>
          <w:sz w:val="36"/>
          <w:szCs w:val="36"/>
          <w:rtl/>
          <w:lang w:bidi="ar-DZ"/>
        </w:rPr>
      </w:pPr>
    </w:p>
    <w:p w14:paraId="05127C33" w14:textId="77777777" w:rsidR="005C384C" w:rsidRDefault="005C384C" w:rsidP="005C384C">
      <w:pPr>
        <w:rPr>
          <w:rFonts w:hint="cs"/>
          <w:sz w:val="36"/>
          <w:szCs w:val="36"/>
          <w:rtl/>
          <w:lang w:bidi="ar-DZ"/>
        </w:rPr>
      </w:pPr>
      <w:r>
        <w:rPr>
          <w:rFonts w:hint="cs"/>
          <w:sz w:val="36"/>
          <w:szCs w:val="36"/>
          <w:rtl/>
          <w:lang w:bidi="ar-DZ"/>
        </w:rPr>
        <w:t>الجهة المنفذة:</w:t>
      </w:r>
    </w:p>
    <w:p w14:paraId="31335671" w14:textId="77777777" w:rsidR="005C384C" w:rsidRDefault="005C384C" w:rsidP="005C384C">
      <w:pPr>
        <w:rPr>
          <w:rFonts w:hint="cs"/>
          <w:sz w:val="36"/>
          <w:szCs w:val="36"/>
          <w:rtl/>
          <w:lang w:bidi="ar-DZ"/>
        </w:rPr>
      </w:pPr>
      <w:r>
        <w:rPr>
          <w:rFonts w:hint="cs"/>
          <w:sz w:val="36"/>
          <w:szCs w:val="36"/>
          <w:rtl/>
          <w:lang w:bidi="ar-DZ"/>
        </w:rPr>
        <w:t>النظام</w:t>
      </w:r>
    </w:p>
    <w:p w14:paraId="19880372" w14:textId="77777777" w:rsidR="005C384C" w:rsidRDefault="005C384C" w:rsidP="005C384C">
      <w:pPr>
        <w:rPr>
          <w:rFonts w:hint="cs"/>
          <w:sz w:val="36"/>
          <w:szCs w:val="36"/>
          <w:rtl/>
          <w:lang w:bidi="ar-DZ"/>
        </w:rPr>
      </w:pPr>
      <w:r>
        <w:rPr>
          <w:rFonts w:hint="cs"/>
          <w:sz w:val="36"/>
          <w:szCs w:val="36"/>
          <w:rtl/>
          <w:lang w:bidi="ar-DZ"/>
        </w:rPr>
        <w:t>إدارة الأصول</w:t>
      </w:r>
    </w:p>
    <w:p w14:paraId="11F8F074" w14:textId="77777777" w:rsidR="005C384C" w:rsidRDefault="005C384C" w:rsidP="005C384C">
      <w:pPr>
        <w:rPr>
          <w:rFonts w:hint="cs"/>
          <w:sz w:val="36"/>
          <w:szCs w:val="36"/>
          <w:rtl/>
          <w:lang w:bidi="ar-DZ"/>
        </w:rPr>
      </w:pPr>
    </w:p>
    <w:p w14:paraId="162D42EC" w14:textId="77777777" w:rsidR="005C384C" w:rsidRDefault="005C384C" w:rsidP="005C384C">
      <w:pPr>
        <w:rPr>
          <w:rFonts w:hint="cs"/>
          <w:sz w:val="36"/>
          <w:szCs w:val="36"/>
          <w:rtl/>
          <w:lang w:bidi="ar-DZ"/>
        </w:rPr>
      </w:pPr>
    </w:p>
    <w:p w14:paraId="616D14B9"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تسجيل فروقات الجرد (زيادة/نقص)</w:t>
      </w:r>
    </w:p>
    <w:p w14:paraId="30C0F7DE" w14:textId="77777777" w:rsidR="005C384C" w:rsidRDefault="005C384C" w:rsidP="005C384C">
      <w:pPr>
        <w:rPr>
          <w:rFonts w:hint="cs"/>
          <w:sz w:val="36"/>
          <w:szCs w:val="36"/>
          <w:rtl/>
          <w:lang w:bidi="ar-DZ"/>
        </w:rPr>
      </w:pPr>
      <w:r>
        <w:rPr>
          <w:rFonts w:hint="cs"/>
          <w:sz w:val="36"/>
          <w:szCs w:val="36"/>
          <w:rtl/>
          <w:lang w:bidi="ar-DZ"/>
        </w:rPr>
        <w:t>السيناريو:</w:t>
      </w:r>
    </w:p>
    <w:p w14:paraId="75F1C062" w14:textId="77777777" w:rsidR="005C384C" w:rsidRDefault="005C384C" w:rsidP="005C384C">
      <w:pPr>
        <w:pStyle w:val="a5"/>
        <w:numPr>
          <w:ilvl w:val="0"/>
          <w:numId w:val="99"/>
        </w:numPr>
        <w:rPr>
          <w:rFonts w:hint="cs"/>
          <w:sz w:val="36"/>
          <w:szCs w:val="36"/>
          <w:rtl/>
          <w:lang w:bidi="ar-DZ"/>
        </w:rPr>
      </w:pPr>
      <w:r>
        <w:rPr>
          <w:rFonts w:hint="cs"/>
          <w:sz w:val="36"/>
          <w:szCs w:val="36"/>
          <w:rtl/>
          <w:lang w:bidi="ar-DZ"/>
        </w:rPr>
        <w:t>استعراض تقرير المطابقة.</w:t>
      </w:r>
    </w:p>
    <w:p w14:paraId="566E6D68" w14:textId="77777777" w:rsidR="005C384C" w:rsidRDefault="005C384C" w:rsidP="005C384C">
      <w:pPr>
        <w:pStyle w:val="a5"/>
        <w:numPr>
          <w:ilvl w:val="0"/>
          <w:numId w:val="99"/>
        </w:numPr>
        <w:rPr>
          <w:rFonts w:hint="cs"/>
          <w:sz w:val="36"/>
          <w:szCs w:val="36"/>
          <w:rtl/>
          <w:lang w:bidi="ar-DZ"/>
        </w:rPr>
      </w:pPr>
      <w:r>
        <w:rPr>
          <w:rFonts w:hint="cs"/>
          <w:sz w:val="36"/>
          <w:szCs w:val="36"/>
          <w:rtl/>
          <w:lang w:bidi="ar-DZ"/>
        </w:rPr>
        <w:t>تحديد السبب المحتمل للزيادة أو النقص.</w:t>
      </w:r>
    </w:p>
    <w:p w14:paraId="656807B8" w14:textId="77777777" w:rsidR="005C384C" w:rsidRDefault="005C384C" w:rsidP="005C384C">
      <w:pPr>
        <w:pStyle w:val="a5"/>
        <w:numPr>
          <w:ilvl w:val="0"/>
          <w:numId w:val="99"/>
        </w:numPr>
        <w:rPr>
          <w:rFonts w:hint="cs"/>
          <w:sz w:val="36"/>
          <w:szCs w:val="36"/>
          <w:rtl/>
          <w:lang w:bidi="ar-DZ"/>
        </w:rPr>
      </w:pPr>
      <w:r>
        <w:rPr>
          <w:rFonts w:hint="cs"/>
          <w:sz w:val="36"/>
          <w:szCs w:val="36"/>
          <w:rtl/>
          <w:lang w:bidi="ar-DZ"/>
        </w:rPr>
        <w:t>تحديث سجل الأصل بالحالة الفعلية.</w:t>
      </w:r>
    </w:p>
    <w:p w14:paraId="62FD0EFC" w14:textId="77777777" w:rsidR="005C384C" w:rsidRDefault="005C384C" w:rsidP="005C384C">
      <w:pPr>
        <w:pStyle w:val="a5"/>
        <w:numPr>
          <w:ilvl w:val="0"/>
          <w:numId w:val="99"/>
        </w:numPr>
        <w:rPr>
          <w:rFonts w:hint="cs"/>
          <w:sz w:val="36"/>
          <w:szCs w:val="36"/>
          <w:rtl/>
          <w:lang w:bidi="ar-DZ"/>
        </w:rPr>
      </w:pPr>
      <w:r>
        <w:rPr>
          <w:rFonts w:hint="cs"/>
          <w:sz w:val="36"/>
          <w:szCs w:val="36"/>
          <w:rtl/>
          <w:lang w:bidi="ar-DZ"/>
        </w:rPr>
        <w:t>تسجيل أي تعديلات مطلوبة.</w:t>
      </w:r>
    </w:p>
    <w:p w14:paraId="2134BE07" w14:textId="77777777" w:rsidR="005C384C" w:rsidRDefault="005C384C" w:rsidP="005C384C">
      <w:pPr>
        <w:pStyle w:val="a5"/>
        <w:numPr>
          <w:ilvl w:val="0"/>
          <w:numId w:val="99"/>
        </w:numPr>
        <w:rPr>
          <w:rFonts w:hint="cs"/>
          <w:sz w:val="36"/>
          <w:szCs w:val="36"/>
          <w:rtl/>
          <w:lang w:bidi="ar-DZ"/>
        </w:rPr>
      </w:pPr>
      <w:r>
        <w:rPr>
          <w:rFonts w:hint="cs"/>
          <w:sz w:val="36"/>
          <w:szCs w:val="36"/>
          <w:rtl/>
          <w:lang w:bidi="ar-DZ"/>
        </w:rPr>
        <w:t>إرسال الملاحظات للإدارة العليا لاعتمادها.</w:t>
      </w:r>
    </w:p>
    <w:p w14:paraId="7F6ADC45" w14:textId="77777777" w:rsidR="005C384C" w:rsidRDefault="005C384C" w:rsidP="005C384C">
      <w:pPr>
        <w:rPr>
          <w:rFonts w:hint="cs"/>
          <w:sz w:val="36"/>
          <w:szCs w:val="36"/>
          <w:rtl/>
          <w:lang w:bidi="ar-DZ"/>
        </w:rPr>
      </w:pPr>
    </w:p>
    <w:p w14:paraId="41913914" w14:textId="77777777" w:rsidR="005C384C" w:rsidRDefault="005C384C" w:rsidP="005C384C">
      <w:pPr>
        <w:rPr>
          <w:rFonts w:hint="cs"/>
          <w:sz w:val="36"/>
          <w:szCs w:val="36"/>
          <w:rtl/>
          <w:lang w:bidi="ar-DZ"/>
        </w:rPr>
      </w:pPr>
      <w:r>
        <w:rPr>
          <w:rFonts w:hint="cs"/>
          <w:sz w:val="36"/>
          <w:szCs w:val="36"/>
          <w:rtl/>
          <w:lang w:bidi="ar-DZ"/>
        </w:rPr>
        <w:t>الجهة المنفذة:</w:t>
      </w:r>
    </w:p>
    <w:p w14:paraId="7B479166" w14:textId="77777777" w:rsidR="005C384C" w:rsidRDefault="005C384C" w:rsidP="005C384C">
      <w:pPr>
        <w:rPr>
          <w:rFonts w:hint="cs"/>
          <w:sz w:val="36"/>
          <w:szCs w:val="36"/>
          <w:rtl/>
          <w:lang w:bidi="ar-DZ"/>
        </w:rPr>
      </w:pPr>
      <w:r>
        <w:rPr>
          <w:rFonts w:hint="cs"/>
          <w:sz w:val="36"/>
          <w:szCs w:val="36"/>
          <w:rtl/>
          <w:lang w:bidi="ar-DZ"/>
        </w:rPr>
        <w:t>إدارة الأصول</w:t>
      </w:r>
    </w:p>
    <w:p w14:paraId="03A1EDCB" w14:textId="77777777" w:rsidR="005C384C" w:rsidRDefault="005C384C" w:rsidP="005C384C">
      <w:pPr>
        <w:rPr>
          <w:rFonts w:hint="cs"/>
          <w:sz w:val="36"/>
          <w:szCs w:val="36"/>
          <w:rtl/>
          <w:lang w:bidi="ar-DZ"/>
        </w:rPr>
      </w:pPr>
      <w:r>
        <w:rPr>
          <w:rFonts w:hint="cs"/>
          <w:sz w:val="36"/>
          <w:szCs w:val="36"/>
          <w:rtl/>
          <w:lang w:bidi="ar-DZ"/>
        </w:rPr>
        <w:t>الإدارة العليا</w:t>
      </w:r>
    </w:p>
    <w:p w14:paraId="762C4269" w14:textId="77777777" w:rsidR="005C384C" w:rsidRDefault="005C384C" w:rsidP="005C384C">
      <w:pPr>
        <w:rPr>
          <w:rFonts w:hint="cs"/>
          <w:sz w:val="36"/>
          <w:szCs w:val="36"/>
          <w:rtl/>
          <w:lang w:bidi="ar-DZ"/>
        </w:rPr>
      </w:pPr>
    </w:p>
    <w:p w14:paraId="1AFCA2CB" w14:textId="77777777" w:rsidR="005C384C" w:rsidRDefault="005C384C" w:rsidP="005C384C">
      <w:pPr>
        <w:rPr>
          <w:rFonts w:hint="cs"/>
          <w:sz w:val="36"/>
          <w:szCs w:val="36"/>
          <w:rtl/>
          <w:lang w:bidi="ar-DZ"/>
        </w:rPr>
      </w:pPr>
    </w:p>
    <w:p w14:paraId="68FE07E8"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اعتماد نتائج الجرد</w:t>
      </w:r>
    </w:p>
    <w:p w14:paraId="74823807" w14:textId="77777777" w:rsidR="005C384C" w:rsidRDefault="005C384C" w:rsidP="005C384C">
      <w:pPr>
        <w:rPr>
          <w:rFonts w:hint="cs"/>
          <w:sz w:val="36"/>
          <w:szCs w:val="36"/>
          <w:rtl/>
          <w:lang w:bidi="ar-DZ"/>
        </w:rPr>
      </w:pPr>
      <w:r>
        <w:rPr>
          <w:rFonts w:hint="cs"/>
          <w:sz w:val="36"/>
          <w:szCs w:val="36"/>
          <w:rtl/>
          <w:lang w:bidi="ar-DZ"/>
        </w:rPr>
        <w:t>السيناريو:</w:t>
      </w:r>
    </w:p>
    <w:p w14:paraId="42AC6233" w14:textId="77777777" w:rsidR="005C384C" w:rsidRDefault="005C384C" w:rsidP="005C384C">
      <w:pPr>
        <w:pStyle w:val="a5"/>
        <w:numPr>
          <w:ilvl w:val="0"/>
          <w:numId w:val="100"/>
        </w:numPr>
        <w:rPr>
          <w:rFonts w:hint="cs"/>
          <w:sz w:val="36"/>
          <w:szCs w:val="36"/>
          <w:rtl/>
          <w:lang w:bidi="ar-DZ"/>
        </w:rPr>
      </w:pPr>
      <w:r>
        <w:rPr>
          <w:rFonts w:hint="cs"/>
          <w:sz w:val="36"/>
          <w:szCs w:val="36"/>
          <w:rtl/>
          <w:lang w:bidi="ar-DZ"/>
        </w:rPr>
        <w:lastRenderedPageBreak/>
        <w:t>استعراض تقارير الفروقات النهائية.</w:t>
      </w:r>
    </w:p>
    <w:p w14:paraId="6A400987" w14:textId="77777777" w:rsidR="005C384C" w:rsidRDefault="005C384C" w:rsidP="005C384C">
      <w:pPr>
        <w:pStyle w:val="a5"/>
        <w:numPr>
          <w:ilvl w:val="0"/>
          <w:numId w:val="100"/>
        </w:numPr>
        <w:rPr>
          <w:rFonts w:hint="cs"/>
          <w:sz w:val="36"/>
          <w:szCs w:val="36"/>
          <w:rtl/>
          <w:lang w:bidi="ar-DZ"/>
        </w:rPr>
      </w:pPr>
      <w:r>
        <w:rPr>
          <w:rFonts w:hint="cs"/>
          <w:sz w:val="36"/>
          <w:szCs w:val="36"/>
          <w:rtl/>
          <w:lang w:bidi="ar-DZ"/>
        </w:rPr>
        <w:t>التأكد من حل كل الفروقات أو اعتماد الملاحظات.</w:t>
      </w:r>
    </w:p>
    <w:p w14:paraId="35BA796E" w14:textId="77777777" w:rsidR="005C384C" w:rsidRDefault="005C384C" w:rsidP="005C384C">
      <w:pPr>
        <w:pStyle w:val="a5"/>
        <w:numPr>
          <w:ilvl w:val="0"/>
          <w:numId w:val="100"/>
        </w:numPr>
        <w:rPr>
          <w:rFonts w:hint="cs"/>
          <w:sz w:val="36"/>
          <w:szCs w:val="36"/>
          <w:rtl/>
          <w:lang w:bidi="ar-DZ"/>
        </w:rPr>
      </w:pPr>
      <w:r>
        <w:rPr>
          <w:rFonts w:hint="cs"/>
          <w:sz w:val="36"/>
          <w:szCs w:val="36"/>
          <w:rtl/>
          <w:lang w:bidi="ar-DZ"/>
        </w:rPr>
        <w:t>اعتماد النتائج رسميا من الإدارة العليا.</w:t>
      </w:r>
    </w:p>
    <w:p w14:paraId="4DD12E54" w14:textId="77777777" w:rsidR="005C384C" w:rsidRDefault="005C384C" w:rsidP="005C384C">
      <w:pPr>
        <w:pStyle w:val="a5"/>
        <w:numPr>
          <w:ilvl w:val="0"/>
          <w:numId w:val="100"/>
        </w:numPr>
        <w:rPr>
          <w:rFonts w:hint="cs"/>
          <w:sz w:val="36"/>
          <w:szCs w:val="36"/>
          <w:rtl/>
          <w:lang w:bidi="ar-DZ"/>
        </w:rPr>
      </w:pPr>
      <w:r>
        <w:rPr>
          <w:rFonts w:hint="cs"/>
          <w:sz w:val="36"/>
          <w:szCs w:val="36"/>
          <w:rtl/>
          <w:lang w:bidi="ar-DZ"/>
        </w:rPr>
        <w:t>تحديث حالة الأصول في النظام بعد الاعتماد.</w:t>
      </w:r>
    </w:p>
    <w:p w14:paraId="6CEB1D49" w14:textId="77777777" w:rsidR="005C384C" w:rsidRDefault="005C384C" w:rsidP="005C384C">
      <w:pPr>
        <w:pStyle w:val="a5"/>
        <w:numPr>
          <w:ilvl w:val="0"/>
          <w:numId w:val="100"/>
        </w:numPr>
        <w:rPr>
          <w:rFonts w:hint="cs"/>
          <w:sz w:val="36"/>
          <w:szCs w:val="36"/>
          <w:rtl/>
          <w:lang w:bidi="ar-DZ"/>
        </w:rPr>
      </w:pPr>
      <w:r>
        <w:rPr>
          <w:rFonts w:hint="cs"/>
          <w:sz w:val="36"/>
          <w:szCs w:val="36"/>
          <w:rtl/>
          <w:lang w:bidi="ar-DZ"/>
        </w:rPr>
        <w:t>توثيق اعتماد الجرد.</w:t>
      </w:r>
    </w:p>
    <w:p w14:paraId="12CF7262" w14:textId="77777777" w:rsidR="005C384C" w:rsidRDefault="005C384C" w:rsidP="005C384C">
      <w:pPr>
        <w:rPr>
          <w:rFonts w:hint="cs"/>
          <w:sz w:val="36"/>
          <w:szCs w:val="36"/>
          <w:rtl/>
          <w:lang w:bidi="ar-DZ"/>
        </w:rPr>
      </w:pPr>
    </w:p>
    <w:p w14:paraId="3B63CCA1" w14:textId="77777777" w:rsidR="005C384C" w:rsidRDefault="005C384C" w:rsidP="005C384C">
      <w:pPr>
        <w:rPr>
          <w:rFonts w:hint="cs"/>
          <w:sz w:val="36"/>
          <w:szCs w:val="36"/>
          <w:rtl/>
          <w:lang w:bidi="ar-DZ"/>
        </w:rPr>
      </w:pPr>
      <w:r>
        <w:rPr>
          <w:rFonts w:hint="cs"/>
          <w:sz w:val="36"/>
          <w:szCs w:val="36"/>
          <w:rtl/>
          <w:lang w:bidi="ar-DZ"/>
        </w:rPr>
        <w:t>الجهة المنفذة:</w:t>
      </w:r>
    </w:p>
    <w:p w14:paraId="7EAE0AB6" w14:textId="77777777" w:rsidR="005C384C" w:rsidRDefault="005C384C" w:rsidP="005C384C">
      <w:pPr>
        <w:rPr>
          <w:rFonts w:hint="cs"/>
          <w:sz w:val="36"/>
          <w:szCs w:val="36"/>
          <w:rtl/>
          <w:lang w:bidi="ar-DZ"/>
        </w:rPr>
      </w:pPr>
      <w:r>
        <w:rPr>
          <w:rFonts w:hint="cs"/>
          <w:sz w:val="36"/>
          <w:szCs w:val="36"/>
          <w:rtl/>
          <w:lang w:bidi="ar-DZ"/>
        </w:rPr>
        <w:t>الإدارة العليا</w:t>
      </w:r>
    </w:p>
    <w:p w14:paraId="75DDDA3B" w14:textId="77777777" w:rsidR="005C384C" w:rsidRDefault="005C384C" w:rsidP="005C384C">
      <w:pPr>
        <w:rPr>
          <w:rFonts w:hint="cs"/>
          <w:sz w:val="36"/>
          <w:szCs w:val="36"/>
          <w:rtl/>
          <w:lang w:bidi="ar-DZ"/>
        </w:rPr>
      </w:pPr>
      <w:r>
        <w:rPr>
          <w:rFonts w:hint="cs"/>
          <w:sz w:val="36"/>
          <w:szCs w:val="36"/>
          <w:rtl/>
          <w:lang w:bidi="ar-DZ"/>
        </w:rPr>
        <w:t>إدارة الأصول</w:t>
      </w:r>
    </w:p>
    <w:p w14:paraId="5B09FBD9" w14:textId="77777777" w:rsidR="005C384C" w:rsidRDefault="005C384C" w:rsidP="005C384C">
      <w:pPr>
        <w:rPr>
          <w:rFonts w:hint="cs"/>
          <w:sz w:val="36"/>
          <w:szCs w:val="36"/>
          <w:rtl/>
          <w:lang w:bidi="ar-DZ"/>
        </w:rPr>
      </w:pPr>
    </w:p>
    <w:p w14:paraId="290F9BC2" w14:textId="77777777" w:rsidR="005C384C" w:rsidRDefault="005C384C" w:rsidP="005C384C">
      <w:pPr>
        <w:rPr>
          <w:rFonts w:hint="cs"/>
          <w:sz w:val="36"/>
          <w:szCs w:val="36"/>
          <w:rtl/>
          <w:lang w:bidi="ar-DZ"/>
        </w:rPr>
      </w:pPr>
    </w:p>
    <w:p w14:paraId="56D738D8"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تحديث حالة الأصول بعد الجرد</w:t>
      </w:r>
    </w:p>
    <w:p w14:paraId="19AC885E" w14:textId="77777777" w:rsidR="005C384C" w:rsidRDefault="005C384C" w:rsidP="005C384C">
      <w:pPr>
        <w:rPr>
          <w:rFonts w:hint="cs"/>
          <w:sz w:val="36"/>
          <w:szCs w:val="36"/>
          <w:rtl/>
          <w:lang w:bidi="ar-DZ"/>
        </w:rPr>
      </w:pPr>
      <w:r>
        <w:rPr>
          <w:rFonts w:hint="cs"/>
          <w:sz w:val="36"/>
          <w:szCs w:val="36"/>
          <w:rtl/>
          <w:lang w:bidi="ar-DZ"/>
        </w:rPr>
        <w:t>السيناريو:</w:t>
      </w:r>
    </w:p>
    <w:p w14:paraId="0AF84615" w14:textId="77777777" w:rsidR="005C384C" w:rsidRDefault="005C384C" w:rsidP="005C384C">
      <w:pPr>
        <w:pStyle w:val="a5"/>
        <w:numPr>
          <w:ilvl w:val="0"/>
          <w:numId w:val="101"/>
        </w:numPr>
        <w:rPr>
          <w:rFonts w:hint="cs"/>
          <w:sz w:val="36"/>
          <w:szCs w:val="36"/>
          <w:rtl/>
          <w:lang w:bidi="ar-DZ"/>
        </w:rPr>
      </w:pPr>
      <w:r>
        <w:rPr>
          <w:rFonts w:hint="cs"/>
          <w:sz w:val="36"/>
          <w:szCs w:val="36"/>
          <w:rtl/>
          <w:lang w:bidi="ar-DZ"/>
        </w:rPr>
        <w:t>تحديد أي أصل يحتاج لتغيير الحالة (نشط، موقوف، تالِف).</w:t>
      </w:r>
    </w:p>
    <w:p w14:paraId="71A5557D" w14:textId="77777777" w:rsidR="005C384C" w:rsidRDefault="005C384C" w:rsidP="005C384C">
      <w:pPr>
        <w:pStyle w:val="a5"/>
        <w:numPr>
          <w:ilvl w:val="0"/>
          <w:numId w:val="101"/>
        </w:numPr>
        <w:rPr>
          <w:rFonts w:hint="cs"/>
          <w:sz w:val="36"/>
          <w:szCs w:val="36"/>
          <w:rtl/>
          <w:lang w:bidi="ar-DZ"/>
        </w:rPr>
      </w:pPr>
      <w:r>
        <w:rPr>
          <w:rFonts w:hint="cs"/>
          <w:sz w:val="36"/>
          <w:szCs w:val="36"/>
          <w:rtl/>
          <w:lang w:bidi="ar-DZ"/>
        </w:rPr>
        <w:t>تحديث الحالة التشغيلية لكل أصل حسب نتائج الجرد.</w:t>
      </w:r>
    </w:p>
    <w:p w14:paraId="6ECD8FA6" w14:textId="77777777" w:rsidR="005C384C" w:rsidRDefault="005C384C" w:rsidP="005C384C">
      <w:pPr>
        <w:pStyle w:val="a5"/>
        <w:numPr>
          <w:ilvl w:val="0"/>
          <w:numId w:val="101"/>
        </w:numPr>
        <w:rPr>
          <w:rFonts w:hint="cs"/>
          <w:sz w:val="36"/>
          <w:szCs w:val="36"/>
          <w:rtl/>
          <w:lang w:bidi="ar-DZ"/>
        </w:rPr>
      </w:pPr>
      <w:r>
        <w:rPr>
          <w:rFonts w:hint="cs"/>
          <w:sz w:val="36"/>
          <w:szCs w:val="36"/>
          <w:rtl/>
          <w:lang w:bidi="ar-DZ"/>
        </w:rPr>
        <w:t>ربط التحديث بسجل التدقيق.</w:t>
      </w:r>
    </w:p>
    <w:p w14:paraId="5F0CBB3B" w14:textId="77777777" w:rsidR="005C384C" w:rsidRDefault="005C384C" w:rsidP="005C384C">
      <w:pPr>
        <w:pStyle w:val="a5"/>
        <w:numPr>
          <w:ilvl w:val="0"/>
          <w:numId w:val="101"/>
        </w:numPr>
        <w:rPr>
          <w:rFonts w:hint="cs"/>
          <w:sz w:val="36"/>
          <w:szCs w:val="36"/>
          <w:rtl/>
          <w:lang w:bidi="ar-DZ"/>
        </w:rPr>
      </w:pPr>
      <w:r>
        <w:rPr>
          <w:rFonts w:hint="cs"/>
          <w:sz w:val="36"/>
          <w:szCs w:val="36"/>
          <w:rtl/>
          <w:lang w:bidi="ar-DZ"/>
        </w:rPr>
        <w:t>تأكيد التحديث واعتماده.</w:t>
      </w:r>
    </w:p>
    <w:p w14:paraId="06779DE1" w14:textId="77777777" w:rsidR="005C384C" w:rsidRDefault="005C384C" w:rsidP="005C384C">
      <w:pPr>
        <w:rPr>
          <w:rFonts w:hint="cs"/>
          <w:sz w:val="36"/>
          <w:szCs w:val="36"/>
          <w:rtl/>
          <w:lang w:bidi="ar-DZ"/>
        </w:rPr>
      </w:pPr>
    </w:p>
    <w:p w14:paraId="35F0733E" w14:textId="77777777" w:rsidR="005C384C" w:rsidRDefault="005C384C" w:rsidP="005C384C">
      <w:pPr>
        <w:rPr>
          <w:rFonts w:hint="cs"/>
          <w:sz w:val="36"/>
          <w:szCs w:val="36"/>
          <w:rtl/>
          <w:lang w:bidi="ar-DZ"/>
        </w:rPr>
      </w:pPr>
      <w:r>
        <w:rPr>
          <w:rFonts w:hint="cs"/>
          <w:sz w:val="36"/>
          <w:szCs w:val="36"/>
          <w:rtl/>
          <w:lang w:bidi="ar-DZ"/>
        </w:rPr>
        <w:t>الجهة المنفذة:</w:t>
      </w:r>
    </w:p>
    <w:p w14:paraId="6481D555" w14:textId="77777777" w:rsidR="005C384C" w:rsidRDefault="005C384C" w:rsidP="005C384C">
      <w:pPr>
        <w:rPr>
          <w:rFonts w:hint="cs"/>
          <w:sz w:val="36"/>
          <w:szCs w:val="36"/>
          <w:rtl/>
          <w:lang w:bidi="ar-DZ"/>
        </w:rPr>
      </w:pPr>
      <w:r>
        <w:rPr>
          <w:rFonts w:hint="cs"/>
          <w:sz w:val="36"/>
          <w:szCs w:val="36"/>
          <w:rtl/>
          <w:lang w:bidi="ar-DZ"/>
        </w:rPr>
        <w:t>إدارة الأصول</w:t>
      </w:r>
    </w:p>
    <w:p w14:paraId="63E2067A" w14:textId="77777777" w:rsidR="005C384C" w:rsidRDefault="005C384C" w:rsidP="005C384C">
      <w:pPr>
        <w:rPr>
          <w:rFonts w:hint="cs"/>
          <w:sz w:val="36"/>
          <w:szCs w:val="36"/>
          <w:rtl/>
          <w:lang w:bidi="ar-DZ"/>
        </w:rPr>
      </w:pPr>
    </w:p>
    <w:p w14:paraId="711F6609" w14:textId="77777777" w:rsidR="005C384C" w:rsidRDefault="005C384C" w:rsidP="005C384C">
      <w:pPr>
        <w:rPr>
          <w:rFonts w:hint="cs"/>
          <w:sz w:val="36"/>
          <w:szCs w:val="36"/>
          <w:rtl/>
          <w:lang w:bidi="ar-DZ"/>
        </w:rPr>
      </w:pPr>
    </w:p>
    <w:p w14:paraId="5C9A60CD"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تتبع العهد والمسؤوليات</w:t>
      </w:r>
    </w:p>
    <w:p w14:paraId="29808A4A" w14:textId="77777777" w:rsidR="005C384C" w:rsidRDefault="005C384C" w:rsidP="005C384C">
      <w:pPr>
        <w:rPr>
          <w:rFonts w:hint="cs"/>
          <w:sz w:val="36"/>
          <w:szCs w:val="36"/>
          <w:rtl/>
          <w:lang w:bidi="ar-DZ"/>
        </w:rPr>
      </w:pPr>
      <w:r>
        <w:rPr>
          <w:rFonts w:hint="cs"/>
          <w:sz w:val="36"/>
          <w:szCs w:val="36"/>
          <w:rtl/>
          <w:lang w:bidi="ar-DZ"/>
        </w:rPr>
        <w:lastRenderedPageBreak/>
        <w:t>السيناريو:</w:t>
      </w:r>
    </w:p>
    <w:p w14:paraId="43460F5A" w14:textId="77777777" w:rsidR="005C384C" w:rsidRDefault="005C384C" w:rsidP="005C384C">
      <w:pPr>
        <w:pStyle w:val="a5"/>
        <w:numPr>
          <w:ilvl w:val="0"/>
          <w:numId w:val="102"/>
        </w:numPr>
        <w:rPr>
          <w:rFonts w:hint="cs"/>
          <w:sz w:val="36"/>
          <w:szCs w:val="36"/>
          <w:rtl/>
          <w:lang w:bidi="ar-DZ"/>
        </w:rPr>
      </w:pPr>
      <w:r>
        <w:rPr>
          <w:rFonts w:hint="cs"/>
          <w:sz w:val="36"/>
          <w:szCs w:val="36"/>
          <w:rtl/>
          <w:lang w:bidi="ar-DZ"/>
        </w:rPr>
        <w:t>تحديد الموظف المسؤول عن كل أصل.</w:t>
      </w:r>
    </w:p>
    <w:p w14:paraId="71C7BAB2" w14:textId="77777777" w:rsidR="005C384C" w:rsidRDefault="005C384C" w:rsidP="005C384C">
      <w:pPr>
        <w:pStyle w:val="a5"/>
        <w:numPr>
          <w:ilvl w:val="0"/>
          <w:numId w:val="102"/>
        </w:numPr>
        <w:rPr>
          <w:rFonts w:hint="cs"/>
          <w:sz w:val="36"/>
          <w:szCs w:val="36"/>
          <w:rtl/>
          <w:lang w:bidi="ar-DZ"/>
        </w:rPr>
      </w:pPr>
      <w:r>
        <w:rPr>
          <w:rFonts w:hint="cs"/>
          <w:sz w:val="36"/>
          <w:szCs w:val="36"/>
          <w:rtl/>
          <w:lang w:bidi="ar-DZ"/>
        </w:rPr>
        <w:t>ربط الأصل بالموظف أو القسم.</w:t>
      </w:r>
    </w:p>
    <w:p w14:paraId="1652380D" w14:textId="77777777" w:rsidR="005C384C" w:rsidRDefault="005C384C" w:rsidP="005C384C">
      <w:pPr>
        <w:pStyle w:val="a5"/>
        <w:numPr>
          <w:ilvl w:val="0"/>
          <w:numId w:val="102"/>
        </w:numPr>
        <w:rPr>
          <w:rFonts w:hint="cs"/>
          <w:sz w:val="36"/>
          <w:szCs w:val="36"/>
          <w:rtl/>
          <w:lang w:bidi="ar-DZ"/>
        </w:rPr>
      </w:pPr>
      <w:r>
        <w:rPr>
          <w:rFonts w:hint="cs"/>
          <w:sz w:val="36"/>
          <w:szCs w:val="36"/>
          <w:rtl/>
          <w:lang w:bidi="ar-DZ"/>
        </w:rPr>
        <w:t>تسجيل استلام الأصل وعهدة المسؤولية.</w:t>
      </w:r>
    </w:p>
    <w:p w14:paraId="6B3D0816" w14:textId="77777777" w:rsidR="005C384C" w:rsidRDefault="005C384C" w:rsidP="005C384C">
      <w:pPr>
        <w:pStyle w:val="a5"/>
        <w:numPr>
          <w:ilvl w:val="0"/>
          <w:numId w:val="102"/>
        </w:numPr>
        <w:rPr>
          <w:rFonts w:hint="cs"/>
          <w:sz w:val="36"/>
          <w:szCs w:val="36"/>
          <w:rtl/>
          <w:lang w:bidi="ar-DZ"/>
        </w:rPr>
      </w:pPr>
      <w:r>
        <w:rPr>
          <w:rFonts w:hint="cs"/>
          <w:sz w:val="36"/>
          <w:szCs w:val="36"/>
          <w:rtl/>
          <w:lang w:bidi="ar-DZ"/>
        </w:rPr>
        <w:t>إرسال تنبيهات تجديد العهد أو الإرجاع الدوري.</w:t>
      </w:r>
    </w:p>
    <w:p w14:paraId="1F6C2B21" w14:textId="77777777" w:rsidR="005C384C" w:rsidRDefault="005C384C" w:rsidP="005C384C">
      <w:pPr>
        <w:pStyle w:val="a5"/>
        <w:numPr>
          <w:ilvl w:val="0"/>
          <w:numId w:val="102"/>
        </w:numPr>
        <w:rPr>
          <w:rFonts w:hint="cs"/>
          <w:sz w:val="36"/>
          <w:szCs w:val="36"/>
          <w:rtl/>
          <w:lang w:bidi="ar-DZ"/>
        </w:rPr>
      </w:pPr>
      <w:r>
        <w:rPr>
          <w:rFonts w:hint="cs"/>
          <w:sz w:val="36"/>
          <w:szCs w:val="36"/>
          <w:rtl/>
          <w:lang w:bidi="ar-DZ"/>
        </w:rPr>
        <w:t>تحديث سجل العهدة عند أي تغيير.</w:t>
      </w:r>
    </w:p>
    <w:p w14:paraId="13BF63A3" w14:textId="77777777" w:rsidR="005C384C" w:rsidRDefault="005C384C" w:rsidP="005C384C">
      <w:pPr>
        <w:rPr>
          <w:rFonts w:hint="cs"/>
          <w:sz w:val="36"/>
          <w:szCs w:val="36"/>
          <w:rtl/>
          <w:lang w:bidi="ar-DZ"/>
        </w:rPr>
      </w:pPr>
    </w:p>
    <w:p w14:paraId="305E251B" w14:textId="77777777" w:rsidR="005C384C" w:rsidRDefault="005C384C" w:rsidP="005C384C">
      <w:pPr>
        <w:rPr>
          <w:rFonts w:hint="cs"/>
          <w:sz w:val="36"/>
          <w:szCs w:val="36"/>
          <w:rtl/>
          <w:lang w:bidi="ar-DZ"/>
        </w:rPr>
      </w:pPr>
      <w:r>
        <w:rPr>
          <w:rFonts w:hint="cs"/>
          <w:sz w:val="36"/>
          <w:szCs w:val="36"/>
          <w:rtl/>
          <w:lang w:bidi="ar-DZ"/>
        </w:rPr>
        <w:t>الجهة المنفذة:</w:t>
      </w:r>
    </w:p>
    <w:p w14:paraId="26C23BD3" w14:textId="77777777" w:rsidR="005C384C" w:rsidRDefault="005C384C" w:rsidP="005C384C">
      <w:pPr>
        <w:rPr>
          <w:rFonts w:hint="cs"/>
          <w:sz w:val="36"/>
          <w:szCs w:val="36"/>
          <w:rtl/>
          <w:lang w:bidi="ar-DZ"/>
        </w:rPr>
      </w:pPr>
      <w:r>
        <w:rPr>
          <w:rFonts w:hint="cs"/>
          <w:sz w:val="36"/>
          <w:szCs w:val="36"/>
          <w:rtl/>
          <w:lang w:bidi="ar-DZ"/>
        </w:rPr>
        <w:t>إدارة الأصول</w:t>
      </w:r>
    </w:p>
    <w:p w14:paraId="047DDE47" w14:textId="77777777" w:rsidR="005C384C" w:rsidRDefault="005C384C" w:rsidP="005C384C">
      <w:pPr>
        <w:rPr>
          <w:rFonts w:hint="cs"/>
          <w:sz w:val="36"/>
          <w:szCs w:val="36"/>
          <w:rtl/>
          <w:lang w:bidi="ar-DZ"/>
        </w:rPr>
      </w:pPr>
      <w:r>
        <w:rPr>
          <w:rFonts w:hint="cs"/>
          <w:sz w:val="36"/>
          <w:szCs w:val="36"/>
          <w:rtl/>
          <w:lang w:bidi="ar-DZ"/>
        </w:rPr>
        <w:t>شؤون الموظفين</w:t>
      </w:r>
    </w:p>
    <w:p w14:paraId="6BC50E5A" w14:textId="77777777" w:rsidR="005C384C" w:rsidRDefault="005C384C" w:rsidP="005C384C">
      <w:pPr>
        <w:rPr>
          <w:rFonts w:hint="cs"/>
          <w:sz w:val="36"/>
          <w:szCs w:val="36"/>
          <w:rtl/>
          <w:lang w:bidi="ar-DZ"/>
        </w:rPr>
      </w:pPr>
    </w:p>
    <w:p w14:paraId="01C47442" w14:textId="77777777" w:rsidR="005C384C" w:rsidRDefault="005C384C" w:rsidP="005C384C">
      <w:pPr>
        <w:rPr>
          <w:rFonts w:hint="cs"/>
          <w:sz w:val="36"/>
          <w:szCs w:val="36"/>
          <w:rtl/>
          <w:lang w:bidi="ar-DZ"/>
        </w:rPr>
      </w:pPr>
    </w:p>
    <w:p w14:paraId="68ACA845"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مراقبة الالتزام باستخدام الأصول</w:t>
      </w:r>
    </w:p>
    <w:p w14:paraId="42C043EC" w14:textId="77777777" w:rsidR="005C384C" w:rsidRDefault="005C384C" w:rsidP="005C384C">
      <w:pPr>
        <w:rPr>
          <w:rFonts w:hint="cs"/>
          <w:sz w:val="36"/>
          <w:szCs w:val="36"/>
          <w:rtl/>
          <w:lang w:bidi="ar-DZ"/>
        </w:rPr>
      </w:pPr>
      <w:r>
        <w:rPr>
          <w:rFonts w:hint="cs"/>
          <w:sz w:val="36"/>
          <w:szCs w:val="36"/>
          <w:rtl/>
          <w:lang w:bidi="ar-DZ"/>
        </w:rPr>
        <w:t>السيناريو:</w:t>
      </w:r>
    </w:p>
    <w:p w14:paraId="64FA91F1" w14:textId="77777777" w:rsidR="005C384C" w:rsidRDefault="005C384C" w:rsidP="005C384C">
      <w:pPr>
        <w:pStyle w:val="a5"/>
        <w:numPr>
          <w:ilvl w:val="0"/>
          <w:numId w:val="103"/>
        </w:numPr>
        <w:rPr>
          <w:rFonts w:hint="cs"/>
          <w:sz w:val="36"/>
          <w:szCs w:val="36"/>
          <w:rtl/>
          <w:lang w:bidi="ar-DZ"/>
        </w:rPr>
      </w:pPr>
      <w:r>
        <w:rPr>
          <w:rFonts w:hint="cs"/>
          <w:sz w:val="36"/>
          <w:szCs w:val="36"/>
          <w:rtl/>
          <w:lang w:bidi="ar-DZ"/>
        </w:rPr>
        <w:t>متابعة سجلات الاستخدام اليومية.</w:t>
      </w:r>
    </w:p>
    <w:p w14:paraId="7BBDC940" w14:textId="77777777" w:rsidR="005C384C" w:rsidRDefault="005C384C" w:rsidP="005C384C">
      <w:pPr>
        <w:pStyle w:val="a5"/>
        <w:numPr>
          <w:ilvl w:val="0"/>
          <w:numId w:val="103"/>
        </w:numPr>
        <w:rPr>
          <w:rFonts w:hint="cs"/>
          <w:sz w:val="36"/>
          <w:szCs w:val="36"/>
          <w:rtl/>
          <w:lang w:bidi="ar-DZ"/>
        </w:rPr>
      </w:pPr>
      <w:r>
        <w:rPr>
          <w:rFonts w:hint="cs"/>
          <w:sz w:val="36"/>
          <w:szCs w:val="36"/>
          <w:rtl/>
          <w:lang w:bidi="ar-DZ"/>
        </w:rPr>
        <w:t>تحليل أي مخالفات في الاستخدام.</w:t>
      </w:r>
    </w:p>
    <w:p w14:paraId="3ADEA25F" w14:textId="77777777" w:rsidR="005C384C" w:rsidRDefault="005C384C" w:rsidP="005C384C">
      <w:pPr>
        <w:pStyle w:val="a5"/>
        <w:numPr>
          <w:ilvl w:val="0"/>
          <w:numId w:val="103"/>
        </w:numPr>
        <w:rPr>
          <w:rFonts w:hint="cs"/>
          <w:sz w:val="36"/>
          <w:szCs w:val="36"/>
          <w:rtl/>
          <w:lang w:bidi="ar-DZ"/>
        </w:rPr>
      </w:pPr>
      <w:r>
        <w:rPr>
          <w:rFonts w:hint="cs"/>
          <w:sz w:val="36"/>
          <w:szCs w:val="36"/>
          <w:rtl/>
          <w:lang w:bidi="ar-DZ"/>
        </w:rPr>
        <w:t>إصدار تنبيهات عند تجاوز الحدود أو سوء الاستخدام.</w:t>
      </w:r>
    </w:p>
    <w:p w14:paraId="0A07F5C0" w14:textId="77777777" w:rsidR="005C384C" w:rsidRDefault="005C384C" w:rsidP="005C384C">
      <w:pPr>
        <w:pStyle w:val="a5"/>
        <w:numPr>
          <w:ilvl w:val="0"/>
          <w:numId w:val="103"/>
        </w:numPr>
        <w:rPr>
          <w:rFonts w:hint="cs"/>
          <w:sz w:val="36"/>
          <w:szCs w:val="36"/>
          <w:rtl/>
          <w:lang w:bidi="ar-DZ"/>
        </w:rPr>
      </w:pPr>
      <w:r>
        <w:rPr>
          <w:rFonts w:hint="cs"/>
          <w:sz w:val="36"/>
          <w:szCs w:val="36"/>
          <w:rtl/>
          <w:lang w:bidi="ar-DZ"/>
        </w:rPr>
        <w:t>توثيق المخالفات والإجراءات التصحيحية.</w:t>
      </w:r>
    </w:p>
    <w:p w14:paraId="6E6B750E" w14:textId="77777777" w:rsidR="005C384C" w:rsidRDefault="005C384C" w:rsidP="005C384C">
      <w:pPr>
        <w:pStyle w:val="a5"/>
        <w:numPr>
          <w:ilvl w:val="0"/>
          <w:numId w:val="103"/>
        </w:numPr>
        <w:rPr>
          <w:rFonts w:hint="cs"/>
          <w:sz w:val="36"/>
          <w:szCs w:val="36"/>
          <w:rtl/>
          <w:lang w:bidi="ar-DZ"/>
        </w:rPr>
      </w:pPr>
      <w:r>
        <w:rPr>
          <w:rFonts w:hint="cs"/>
          <w:sz w:val="36"/>
          <w:szCs w:val="36"/>
          <w:rtl/>
          <w:lang w:bidi="ar-DZ"/>
        </w:rPr>
        <w:t>تحديث حالة الأصل إذا تطلب الأمر تعليق الاستخدام.</w:t>
      </w:r>
    </w:p>
    <w:p w14:paraId="2B767DAB" w14:textId="77777777" w:rsidR="005C384C" w:rsidRDefault="005C384C" w:rsidP="005C384C">
      <w:pPr>
        <w:rPr>
          <w:rFonts w:hint="cs"/>
          <w:sz w:val="36"/>
          <w:szCs w:val="36"/>
          <w:rtl/>
          <w:lang w:bidi="ar-DZ"/>
        </w:rPr>
      </w:pPr>
    </w:p>
    <w:p w14:paraId="7BBFCC07" w14:textId="77777777" w:rsidR="005C384C" w:rsidRDefault="005C384C" w:rsidP="005C384C">
      <w:pPr>
        <w:rPr>
          <w:rFonts w:hint="cs"/>
          <w:sz w:val="36"/>
          <w:szCs w:val="36"/>
          <w:rtl/>
          <w:lang w:bidi="ar-DZ"/>
        </w:rPr>
      </w:pPr>
      <w:r>
        <w:rPr>
          <w:rFonts w:hint="cs"/>
          <w:sz w:val="36"/>
          <w:szCs w:val="36"/>
          <w:rtl/>
          <w:lang w:bidi="ar-DZ"/>
        </w:rPr>
        <w:t>الجهة المنفذة:</w:t>
      </w:r>
    </w:p>
    <w:p w14:paraId="0803309E" w14:textId="77777777" w:rsidR="005C384C" w:rsidRDefault="005C384C" w:rsidP="005C384C">
      <w:pPr>
        <w:rPr>
          <w:rFonts w:hint="cs"/>
          <w:sz w:val="36"/>
          <w:szCs w:val="36"/>
          <w:rtl/>
          <w:lang w:bidi="ar-DZ"/>
        </w:rPr>
      </w:pPr>
      <w:r>
        <w:rPr>
          <w:rFonts w:hint="cs"/>
          <w:sz w:val="36"/>
          <w:szCs w:val="36"/>
          <w:rtl/>
          <w:lang w:bidi="ar-DZ"/>
        </w:rPr>
        <w:t>إدارة الأصول</w:t>
      </w:r>
    </w:p>
    <w:p w14:paraId="7D6CCB7A" w14:textId="77777777" w:rsidR="005C384C" w:rsidRDefault="005C384C" w:rsidP="005C384C">
      <w:pPr>
        <w:rPr>
          <w:rFonts w:hint="cs"/>
          <w:sz w:val="36"/>
          <w:szCs w:val="36"/>
          <w:rtl/>
          <w:lang w:bidi="ar-DZ"/>
        </w:rPr>
      </w:pPr>
      <w:r>
        <w:rPr>
          <w:rFonts w:hint="cs"/>
          <w:sz w:val="36"/>
          <w:szCs w:val="36"/>
          <w:rtl/>
          <w:lang w:bidi="ar-DZ"/>
        </w:rPr>
        <w:t>الرقابة الداخلية</w:t>
      </w:r>
    </w:p>
    <w:p w14:paraId="51C6FC5C" w14:textId="77777777" w:rsidR="005C384C" w:rsidRDefault="005C384C" w:rsidP="005C384C">
      <w:pPr>
        <w:rPr>
          <w:rFonts w:hint="cs"/>
          <w:sz w:val="36"/>
          <w:szCs w:val="36"/>
          <w:rtl/>
          <w:lang w:bidi="ar-DZ"/>
        </w:rPr>
      </w:pPr>
    </w:p>
    <w:p w14:paraId="59CC24C5" w14:textId="77777777" w:rsidR="005C384C" w:rsidRDefault="005C384C" w:rsidP="005C384C">
      <w:pPr>
        <w:rPr>
          <w:rFonts w:hint="cs"/>
          <w:sz w:val="36"/>
          <w:szCs w:val="36"/>
          <w:rtl/>
          <w:lang w:bidi="ar-DZ"/>
        </w:rPr>
      </w:pPr>
    </w:p>
    <w:p w14:paraId="07AB811F" w14:textId="77777777" w:rsidR="005C384C" w:rsidRDefault="005C384C" w:rsidP="005C384C">
      <w:pPr>
        <w:rPr>
          <w:rFonts w:hint="cs"/>
          <w:sz w:val="36"/>
          <w:szCs w:val="36"/>
          <w:rtl/>
          <w:lang w:bidi="ar-DZ"/>
        </w:rPr>
      </w:pPr>
    </w:p>
    <w:p w14:paraId="598536C9"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دعم المراجعة الداخلية والتدقيق</w:t>
      </w:r>
    </w:p>
    <w:p w14:paraId="6693A385" w14:textId="77777777" w:rsidR="005C384C" w:rsidRDefault="005C384C" w:rsidP="005C384C">
      <w:pPr>
        <w:rPr>
          <w:rFonts w:hint="cs"/>
          <w:sz w:val="36"/>
          <w:szCs w:val="36"/>
          <w:rtl/>
          <w:lang w:bidi="ar-DZ"/>
        </w:rPr>
      </w:pPr>
      <w:r>
        <w:rPr>
          <w:rFonts w:hint="cs"/>
          <w:sz w:val="36"/>
          <w:szCs w:val="36"/>
          <w:rtl/>
          <w:lang w:bidi="ar-DZ"/>
        </w:rPr>
        <w:t>السيناريو:</w:t>
      </w:r>
    </w:p>
    <w:p w14:paraId="48F511BD" w14:textId="77777777" w:rsidR="005C384C" w:rsidRDefault="005C384C" w:rsidP="005C384C">
      <w:pPr>
        <w:pStyle w:val="a5"/>
        <w:numPr>
          <w:ilvl w:val="0"/>
          <w:numId w:val="104"/>
        </w:numPr>
        <w:rPr>
          <w:rFonts w:hint="cs"/>
          <w:sz w:val="36"/>
          <w:szCs w:val="36"/>
          <w:rtl/>
          <w:lang w:bidi="ar-DZ"/>
        </w:rPr>
      </w:pPr>
      <w:r>
        <w:rPr>
          <w:rFonts w:hint="cs"/>
          <w:sz w:val="36"/>
          <w:szCs w:val="36"/>
          <w:rtl/>
          <w:lang w:bidi="ar-DZ"/>
        </w:rPr>
        <w:t>تجهيز كافة سجلات الأصول.</w:t>
      </w:r>
    </w:p>
    <w:p w14:paraId="7CB65320" w14:textId="77777777" w:rsidR="005C384C" w:rsidRDefault="005C384C" w:rsidP="005C384C">
      <w:pPr>
        <w:pStyle w:val="a5"/>
        <w:numPr>
          <w:ilvl w:val="0"/>
          <w:numId w:val="104"/>
        </w:numPr>
        <w:rPr>
          <w:rFonts w:hint="cs"/>
          <w:sz w:val="36"/>
          <w:szCs w:val="36"/>
          <w:rtl/>
          <w:lang w:bidi="ar-DZ"/>
        </w:rPr>
      </w:pPr>
      <w:r>
        <w:rPr>
          <w:rFonts w:hint="cs"/>
          <w:sz w:val="36"/>
          <w:szCs w:val="36"/>
          <w:rtl/>
          <w:lang w:bidi="ar-DZ"/>
        </w:rPr>
        <w:t>توفير الوصول للمدققين الداخليين.</w:t>
      </w:r>
    </w:p>
    <w:p w14:paraId="79A00029" w14:textId="77777777" w:rsidR="005C384C" w:rsidRDefault="005C384C" w:rsidP="005C384C">
      <w:pPr>
        <w:pStyle w:val="a5"/>
        <w:numPr>
          <w:ilvl w:val="0"/>
          <w:numId w:val="104"/>
        </w:numPr>
        <w:rPr>
          <w:rFonts w:hint="cs"/>
          <w:sz w:val="36"/>
          <w:szCs w:val="36"/>
          <w:rtl/>
          <w:lang w:bidi="ar-DZ"/>
        </w:rPr>
      </w:pPr>
      <w:r>
        <w:rPr>
          <w:rFonts w:hint="cs"/>
          <w:sz w:val="36"/>
          <w:szCs w:val="36"/>
          <w:rtl/>
          <w:lang w:bidi="ar-DZ"/>
        </w:rPr>
        <w:t>تقديم تقارير الجرد والصيانة والإهلاك عند الحاجة.</w:t>
      </w:r>
    </w:p>
    <w:p w14:paraId="0A3329BF" w14:textId="77777777" w:rsidR="005C384C" w:rsidRDefault="005C384C" w:rsidP="005C384C">
      <w:pPr>
        <w:pStyle w:val="a5"/>
        <w:numPr>
          <w:ilvl w:val="0"/>
          <w:numId w:val="104"/>
        </w:numPr>
        <w:rPr>
          <w:rFonts w:hint="cs"/>
          <w:sz w:val="36"/>
          <w:szCs w:val="36"/>
          <w:rtl/>
          <w:lang w:bidi="ar-DZ"/>
        </w:rPr>
      </w:pPr>
      <w:r>
        <w:rPr>
          <w:rFonts w:hint="cs"/>
          <w:sz w:val="36"/>
          <w:szCs w:val="36"/>
          <w:rtl/>
          <w:lang w:bidi="ar-DZ"/>
        </w:rPr>
        <w:t>تسهيل التتبع والمطابقة مع السياسات واللوائح.</w:t>
      </w:r>
    </w:p>
    <w:p w14:paraId="67D539CF" w14:textId="77777777" w:rsidR="005C384C" w:rsidRDefault="005C384C" w:rsidP="005C384C">
      <w:pPr>
        <w:rPr>
          <w:rFonts w:hint="cs"/>
          <w:sz w:val="36"/>
          <w:szCs w:val="36"/>
          <w:rtl/>
          <w:lang w:bidi="ar-DZ"/>
        </w:rPr>
      </w:pPr>
    </w:p>
    <w:p w14:paraId="7A17A797" w14:textId="77777777" w:rsidR="005C384C" w:rsidRDefault="005C384C" w:rsidP="005C384C">
      <w:pPr>
        <w:rPr>
          <w:rFonts w:hint="cs"/>
          <w:sz w:val="36"/>
          <w:szCs w:val="36"/>
          <w:rtl/>
          <w:lang w:bidi="ar-DZ"/>
        </w:rPr>
      </w:pPr>
      <w:r>
        <w:rPr>
          <w:rFonts w:hint="cs"/>
          <w:sz w:val="36"/>
          <w:szCs w:val="36"/>
          <w:rtl/>
          <w:lang w:bidi="ar-DZ"/>
        </w:rPr>
        <w:t>الجهة المنفذة:</w:t>
      </w:r>
    </w:p>
    <w:p w14:paraId="7885538C" w14:textId="77777777" w:rsidR="005C384C" w:rsidRDefault="005C384C" w:rsidP="005C384C">
      <w:pPr>
        <w:rPr>
          <w:rFonts w:hint="cs"/>
          <w:sz w:val="36"/>
          <w:szCs w:val="36"/>
          <w:rtl/>
          <w:lang w:bidi="ar-DZ"/>
        </w:rPr>
      </w:pPr>
      <w:r>
        <w:rPr>
          <w:rFonts w:hint="cs"/>
          <w:sz w:val="36"/>
          <w:szCs w:val="36"/>
          <w:rtl/>
          <w:lang w:bidi="ar-DZ"/>
        </w:rPr>
        <w:t>إدارة الأصول</w:t>
      </w:r>
    </w:p>
    <w:p w14:paraId="2DE32044" w14:textId="77777777" w:rsidR="005C384C" w:rsidRDefault="005C384C" w:rsidP="005C384C">
      <w:pPr>
        <w:rPr>
          <w:rFonts w:hint="cs"/>
          <w:sz w:val="36"/>
          <w:szCs w:val="36"/>
          <w:rtl/>
          <w:lang w:bidi="ar-DZ"/>
        </w:rPr>
      </w:pPr>
      <w:r>
        <w:rPr>
          <w:rFonts w:hint="cs"/>
          <w:sz w:val="36"/>
          <w:szCs w:val="36"/>
          <w:rtl/>
          <w:lang w:bidi="ar-DZ"/>
        </w:rPr>
        <w:t>الرقابة الداخلية</w:t>
      </w:r>
    </w:p>
    <w:p w14:paraId="7D5994A9" w14:textId="77777777" w:rsidR="005C384C" w:rsidRDefault="005C384C" w:rsidP="005C384C">
      <w:pPr>
        <w:rPr>
          <w:rFonts w:hint="cs"/>
          <w:sz w:val="36"/>
          <w:szCs w:val="36"/>
          <w:rtl/>
          <w:lang w:bidi="ar-DZ"/>
        </w:rPr>
      </w:pPr>
    </w:p>
    <w:p w14:paraId="70A90DEE" w14:textId="77777777" w:rsidR="005C384C" w:rsidRDefault="005C384C" w:rsidP="005C384C">
      <w:pPr>
        <w:rPr>
          <w:rFonts w:hint="cs"/>
          <w:sz w:val="36"/>
          <w:szCs w:val="36"/>
          <w:rtl/>
          <w:lang w:bidi="ar-DZ"/>
        </w:rPr>
      </w:pPr>
    </w:p>
    <w:p w14:paraId="20884B17" w14:textId="77777777" w:rsidR="005C384C" w:rsidRDefault="005C384C" w:rsidP="005C384C">
      <w:pPr>
        <w:rPr>
          <w:rFonts w:hint="cs"/>
          <w:sz w:val="36"/>
          <w:szCs w:val="36"/>
          <w:rtl/>
          <w:lang w:bidi="ar-DZ"/>
        </w:rPr>
      </w:pPr>
    </w:p>
    <w:p w14:paraId="27B56CED"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تطبيق سياسات الحوكمة على الأصول</w:t>
      </w:r>
    </w:p>
    <w:p w14:paraId="76208315" w14:textId="77777777" w:rsidR="005C384C" w:rsidRDefault="005C384C" w:rsidP="005C384C">
      <w:pPr>
        <w:rPr>
          <w:rFonts w:hint="cs"/>
          <w:sz w:val="36"/>
          <w:szCs w:val="36"/>
          <w:rtl/>
          <w:lang w:bidi="ar-DZ"/>
        </w:rPr>
      </w:pPr>
      <w:r>
        <w:rPr>
          <w:rFonts w:hint="cs"/>
          <w:sz w:val="36"/>
          <w:szCs w:val="36"/>
          <w:rtl/>
          <w:lang w:bidi="ar-DZ"/>
        </w:rPr>
        <w:t>السيناريو:</w:t>
      </w:r>
    </w:p>
    <w:p w14:paraId="5851A54D" w14:textId="77777777" w:rsidR="005C384C" w:rsidRDefault="005C384C" w:rsidP="005C384C">
      <w:pPr>
        <w:pStyle w:val="a5"/>
        <w:numPr>
          <w:ilvl w:val="0"/>
          <w:numId w:val="105"/>
        </w:numPr>
        <w:rPr>
          <w:rFonts w:hint="cs"/>
          <w:sz w:val="36"/>
          <w:szCs w:val="36"/>
          <w:rtl/>
          <w:lang w:bidi="ar-DZ"/>
        </w:rPr>
      </w:pPr>
      <w:r>
        <w:rPr>
          <w:rFonts w:hint="cs"/>
          <w:sz w:val="36"/>
          <w:szCs w:val="36"/>
          <w:rtl/>
          <w:lang w:bidi="ar-DZ"/>
        </w:rPr>
        <w:t>تحديد السياسات التنظيمية لكل نوع أصل.</w:t>
      </w:r>
    </w:p>
    <w:p w14:paraId="4F3F71BC" w14:textId="77777777" w:rsidR="005C384C" w:rsidRDefault="005C384C" w:rsidP="005C384C">
      <w:pPr>
        <w:pStyle w:val="a5"/>
        <w:numPr>
          <w:ilvl w:val="0"/>
          <w:numId w:val="105"/>
        </w:numPr>
        <w:rPr>
          <w:rFonts w:hint="cs"/>
          <w:sz w:val="36"/>
          <w:szCs w:val="36"/>
          <w:rtl/>
          <w:lang w:bidi="ar-DZ"/>
        </w:rPr>
      </w:pPr>
      <w:r>
        <w:rPr>
          <w:rFonts w:hint="cs"/>
          <w:sz w:val="36"/>
          <w:szCs w:val="36"/>
          <w:rtl/>
          <w:lang w:bidi="ar-DZ"/>
        </w:rPr>
        <w:t>تطبيق قيود الاستخدام وفق السياسات.</w:t>
      </w:r>
    </w:p>
    <w:p w14:paraId="4FFB0F50" w14:textId="77777777" w:rsidR="005C384C" w:rsidRDefault="005C384C" w:rsidP="005C384C">
      <w:pPr>
        <w:pStyle w:val="a5"/>
        <w:numPr>
          <w:ilvl w:val="0"/>
          <w:numId w:val="105"/>
        </w:numPr>
        <w:rPr>
          <w:rFonts w:hint="cs"/>
          <w:sz w:val="36"/>
          <w:szCs w:val="36"/>
          <w:rtl/>
          <w:lang w:bidi="ar-DZ"/>
        </w:rPr>
      </w:pPr>
      <w:r>
        <w:rPr>
          <w:rFonts w:hint="cs"/>
          <w:sz w:val="36"/>
          <w:szCs w:val="36"/>
          <w:rtl/>
          <w:lang w:bidi="ar-DZ"/>
        </w:rPr>
        <w:t>متابعة الالتزام بالسياسات.</w:t>
      </w:r>
    </w:p>
    <w:p w14:paraId="6D875DFB" w14:textId="77777777" w:rsidR="005C384C" w:rsidRDefault="005C384C" w:rsidP="005C384C">
      <w:pPr>
        <w:pStyle w:val="a5"/>
        <w:numPr>
          <w:ilvl w:val="0"/>
          <w:numId w:val="105"/>
        </w:numPr>
        <w:rPr>
          <w:rFonts w:hint="cs"/>
          <w:sz w:val="36"/>
          <w:szCs w:val="36"/>
          <w:rtl/>
          <w:lang w:bidi="ar-DZ"/>
        </w:rPr>
      </w:pPr>
      <w:r>
        <w:rPr>
          <w:rFonts w:hint="cs"/>
          <w:sz w:val="36"/>
          <w:szCs w:val="36"/>
          <w:rtl/>
          <w:lang w:bidi="ar-DZ"/>
        </w:rPr>
        <w:t>تسجيل أي مخالفات.</w:t>
      </w:r>
    </w:p>
    <w:p w14:paraId="7D2D51ED" w14:textId="77777777" w:rsidR="005C384C" w:rsidRDefault="005C384C" w:rsidP="005C384C">
      <w:pPr>
        <w:pStyle w:val="a5"/>
        <w:numPr>
          <w:ilvl w:val="0"/>
          <w:numId w:val="105"/>
        </w:numPr>
        <w:rPr>
          <w:rFonts w:hint="cs"/>
          <w:sz w:val="36"/>
          <w:szCs w:val="36"/>
          <w:rtl/>
          <w:lang w:bidi="ar-DZ"/>
        </w:rPr>
      </w:pPr>
      <w:r>
        <w:rPr>
          <w:rFonts w:hint="cs"/>
          <w:sz w:val="36"/>
          <w:szCs w:val="36"/>
          <w:rtl/>
          <w:lang w:bidi="ar-DZ"/>
        </w:rPr>
        <w:t>تحديث النظام تلقائيا لضمان الامتثال المستمر.</w:t>
      </w:r>
    </w:p>
    <w:p w14:paraId="4EACF918" w14:textId="77777777" w:rsidR="005C384C" w:rsidRDefault="005C384C" w:rsidP="005C384C">
      <w:pPr>
        <w:rPr>
          <w:rFonts w:hint="cs"/>
          <w:sz w:val="36"/>
          <w:szCs w:val="36"/>
          <w:rtl/>
          <w:lang w:bidi="ar-DZ"/>
        </w:rPr>
      </w:pPr>
    </w:p>
    <w:p w14:paraId="5CDCDB45" w14:textId="77777777" w:rsidR="005C384C" w:rsidRDefault="005C384C" w:rsidP="005C384C">
      <w:pPr>
        <w:rPr>
          <w:rFonts w:hint="cs"/>
          <w:sz w:val="36"/>
          <w:szCs w:val="36"/>
          <w:rtl/>
          <w:lang w:bidi="ar-DZ"/>
        </w:rPr>
      </w:pPr>
      <w:r>
        <w:rPr>
          <w:rFonts w:hint="cs"/>
          <w:sz w:val="36"/>
          <w:szCs w:val="36"/>
          <w:rtl/>
          <w:lang w:bidi="ar-DZ"/>
        </w:rPr>
        <w:t>الجهة المنفذة:</w:t>
      </w:r>
    </w:p>
    <w:p w14:paraId="1FD4BFD5" w14:textId="77777777" w:rsidR="005C384C" w:rsidRDefault="005C384C" w:rsidP="005C384C">
      <w:pPr>
        <w:rPr>
          <w:rFonts w:hint="cs"/>
          <w:sz w:val="36"/>
          <w:szCs w:val="36"/>
          <w:rtl/>
          <w:lang w:bidi="ar-DZ"/>
        </w:rPr>
      </w:pPr>
      <w:r>
        <w:rPr>
          <w:rFonts w:hint="cs"/>
          <w:sz w:val="36"/>
          <w:szCs w:val="36"/>
          <w:rtl/>
          <w:lang w:bidi="ar-DZ"/>
        </w:rPr>
        <w:t>الإدارة العليا</w:t>
      </w:r>
    </w:p>
    <w:p w14:paraId="3FD01915" w14:textId="77777777" w:rsidR="005C384C" w:rsidRDefault="005C384C" w:rsidP="005C384C">
      <w:pPr>
        <w:rPr>
          <w:rFonts w:hint="cs"/>
          <w:sz w:val="36"/>
          <w:szCs w:val="36"/>
          <w:rtl/>
          <w:lang w:bidi="ar-DZ"/>
        </w:rPr>
      </w:pPr>
      <w:r>
        <w:rPr>
          <w:rFonts w:hint="cs"/>
          <w:sz w:val="36"/>
          <w:szCs w:val="36"/>
          <w:rtl/>
          <w:lang w:bidi="ar-DZ"/>
        </w:rPr>
        <w:t>إدارة الأصول</w:t>
      </w:r>
    </w:p>
    <w:p w14:paraId="2D5F1824" w14:textId="77777777" w:rsidR="005C384C" w:rsidRDefault="005C384C" w:rsidP="005C384C">
      <w:pPr>
        <w:rPr>
          <w:rFonts w:hint="cs"/>
          <w:sz w:val="36"/>
          <w:szCs w:val="36"/>
          <w:rtl/>
          <w:lang w:bidi="ar-DZ"/>
        </w:rPr>
      </w:pPr>
      <w:r>
        <w:rPr>
          <w:rFonts w:hint="cs"/>
          <w:sz w:val="36"/>
          <w:szCs w:val="36"/>
          <w:rtl/>
          <w:lang w:bidi="ar-DZ"/>
        </w:rPr>
        <w:t xml:space="preserve"> </w:t>
      </w:r>
    </w:p>
    <w:p w14:paraId="342DEAEE" w14:textId="77777777" w:rsidR="005C384C" w:rsidRDefault="005C384C" w:rsidP="005C384C">
      <w:pPr>
        <w:rPr>
          <w:rFonts w:hint="cs"/>
          <w:sz w:val="36"/>
          <w:szCs w:val="36"/>
          <w:rtl/>
          <w:lang w:bidi="ar-DZ"/>
        </w:rPr>
      </w:pPr>
    </w:p>
    <w:p w14:paraId="609A7BBC"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تطبيق سياسات الوصول حسب الدور (RBAC)</w:t>
      </w:r>
    </w:p>
    <w:p w14:paraId="2189BBE2" w14:textId="77777777" w:rsidR="005C384C" w:rsidRDefault="005C384C" w:rsidP="005C384C">
      <w:pPr>
        <w:rPr>
          <w:rFonts w:hint="cs"/>
          <w:sz w:val="36"/>
          <w:szCs w:val="36"/>
          <w:rtl/>
          <w:lang w:bidi="ar-DZ"/>
        </w:rPr>
      </w:pPr>
      <w:r>
        <w:rPr>
          <w:rFonts w:hint="cs"/>
          <w:sz w:val="36"/>
          <w:szCs w:val="36"/>
          <w:rtl/>
          <w:lang w:bidi="ar-DZ"/>
        </w:rPr>
        <w:t>السيناريو:</w:t>
      </w:r>
    </w:p>
    <w:p w14:paraId="3BF985BF" w14:textId="77777777" w:rsidR="005C384C" w:rsidRDefault="005C384C" w:rsidP="005C384C">
      <w:pPr>
        <w:pStyle w:val="a5"/>
        <w:numPr>
          <w:ilvl w:val="0"/>
          <w:numId w:val="106"/>
        </w:numPr>
        <w:rPr>
          <w:rFonts w:hint="cs"/>
          <w:sz w:val="36"/>
          <w:szCs w:val="36"/>
          <w:rtl/>
          <w:lang w:bidi="ar-DZ"/>
        </w:rPr>
      </w:pPr>
      <w:r>
        <w:rPr>
          <w:rFonts w:hint="cs"/>
          <w:sz w:val="36"/>
          <w:szCs w:val="36"/>
          <w:rtl/>
          <w:lang w:bidi="ar-DZ"/>
        </w:rPr>
        <w:t>تحديد الأدوار الوظيفية في النظام.</w:t>
      </w:r>
    </w:p>
    <w:p w14:paraId="6E8CD683" w14:textId="77777777" w:rsidR="005C384C" w:rsidRDefault="005C384C" w:rsidP="005C384C">
      <w:pPr>
        <w:pStyle w:val="a5"/>
        <w:numPr>
          <w:ilvl w:val="0"/>
          <w:numId w:val="106"/>
        </w:numPr>
        <w:rPr>
          <w:rFonts w:hint="cs"/>
          <w:sz w:val="36"/>
          <w:szCs w:val="36"/>
          <w:rtl/>
          <w:lang w:bidi="ar-DZ"/>
        </w:rPr>
      </w:pPr>
      <w:r>
        <w:rPr>
          <w:rFonts w:hint="cs"/>
          <w:sz w:val="36"/>
          <w:szCs w:val="36"/>
          <w:rtl/>
          <w:lang w:bidi="ar-DZ"/>
        </w:rPr>
        <w:t>ربط الصلاحيات لكل دور.</w:t>
      </w:r>
    </w:p>
    <w:p w14:paraId="2C0E4F89" w14:textId="77777777" w:rsidR="005C384C" w:rsidRDefault="005C384C" w:rsidP="005C384C">
      <w:pPr>
        <w:pStyle w:val="a5"/>
        <w:numPr>
          <w:ilvl w:val="0"/>
          <w:numId w:val="106"/>
        </w:numPr>
        <w:rPr>
          <w:rFonts w:hint="cs"/>
          <w:sz w:val="36"/>
          <w:szCs w:val="36"/>
          <w:rtl/>
          <w:lang w:bidi="ar-DZ"/>
        </w:rPr>
      </w:pPr>
      <w:r>
        <w:rPr>
          <w:rFonts w:hint="cs"/>
          <w:sz w:val="36"/>
          <w:szCs w:val="36"/>
          <w:rtl/>
          <w:lang w:bidi="ar-DZ"/>
        </w:rPr>
        <w:t>تحديد من يمكنه تعديل أو مشاهدة أو اعتماد أي أصل.</w:t>
      </w:r>
    </w:p>
    <w:p w14:paraId="3C0DFCA2" w14:textId="77777777" w:rsidR="005C384C" w:rsidRDefault="005C384C" w:rsidP="005C384C">
      <w:pPr>
        <w:pStyle w:val="a5"/>
        <w:numPr>
          <w:ilvl w:val="0"/>
          <w:numId w:val="106"/>
        </w:numPr>
        <w:rPr>
          <w:rFonts w:hint="cs"/>
          <w:sz w:val="36"/>
          <w:szCs w:val="36"/>
          <w:rtl/>
          <w:lang w:bidi="ar-DZ"/>
        </w:rPr>
      </w:pPr>
      <w:r>
        <w:rPr>
          <w:rFonts w:hint="cs"/>
          <w:sz w:val="36"/>
          <w:szCs w:val="36"/>
          <w:rtl/>
          <w:lang w:bidi="ar-DZ"/>
        </w:rPr>
        <w:t>تطبيق الصلاحيات تلقائيًا عند تسجيل الدخول.</w:t>
      </w:r>
    </w:p>
    <w:p w14:paraId="7FA19FB9" w14:textId="77777777" w:rsidR="005C384C" w:rsidRDefault="005C384C" w:rsidP="005C384C">
      <w:pPr>
        <w:pStyle w:val="a5"/>
        <w:numPr>
          <w:ilvl w:val="0"/>
          <w:numId w:val="106"/>
        </w:numPr>
        <w:rPr>
          <w:rFonts w:hint="cs"/>
          <w:sz w:val="36"/>
          <w:szCs w:val="36"/>
          <w:rtl/>
          <w:lang w:bidi="ar-DZ"/>
        </w:rPr>
      </w:pPr>
      <w:r>
        <w:rPr>
          <w:rFonts w:hint="cs"/>
          <w:sz w:val="36"/>
          <w:szCs w:val="36"/>
          <w:rtl/>
          <w:lang w:bidi="ar-DZ"/>
        </w:rPr>
        <w:t>توثيق أي تغييرات في الصلاحيات.</w:t>
      </w:r>
    </w:p>
    <w:p w14:paraId="76798A58" w14:textId="77777777" w:rsidR="005C384C" w:rsidRDefault="005C384C" w:rsidP="005C384C">
      <w:pPr>
        <w:rPr>
          <w:rFonts w:hint="cs"/>
          <w:sz w:val="36"/>
          <w:szCs w:val="36"/>
          <w:rtl/>
          <w:lang w:bidi="ar-DZ"/>
        </w:rPr>
      </w:pPr>
    </w:p>
    <w:p w14:paraId="2FBD41D7" w14:textId="77777777" w:rsidR="005C384C" w:rsidRDefault="005C384C" w:rsidP="005C384C">
      <w:pPr>
        <w:rPr>
          <w:rFonts w:hint="cs"/>
          <w:sz w:val="36"/>
          <w:szCs w:val="36"/>
          <w:rtl/>
          <w:lang w:bidi="ar-DZ"/>
        </w:rPr>
      </w:pPr>
      <w:r>
        <w:rPr>
          <w:rFonts w:hint="cs"/>
          <w:sz w:val="36"/>
          <w:szCs w:val="36"/>
          <w:rtl/>
          <w:lang w:bidi="ar-DZ"/>
        </w:rPr>
        <w:t>الجهة المنفذة:</w:t>
      </w:r>
    </w:p>
    <w:p w14:paraId="0A938FEE" w14:textId="77777777" w:rsidR="005C384C" w:rsidRDefault="005C384C" w:rsidP="005C384C">
      <w:pPr>
        <w:rPr>
          <w:rFonts w:hint="cs"/>
          <w:sz w:val="36"/>
          <w:szCs w:val="36"/>
          <w:rtl/>
          <w:lang w:bidi="ar-DZ"/>
        </w:rPr>
      </w:pPr>
      <w:r>
        <w:rPr>
          <w:rFonts w:hint="cs"/>
          <w:sz w:val="36"/>
          <w:szCs w:val="36"/>
          <w:rtl/>
          <w:lang w:bidi="ar-DZ"/>
        </w:rPr>
        <w:t>إدارة تقنية المعلومات</w:t>
      </w:r>
    </w:p>
    <w:p w14:paraId="5A054120" w14:textId="77777777" w:rsidR="005C384C" w:rsidRDefault="005C384C" w:rsidP="005C384C">
      <w:pPr>
        <w:rPr>
          <w:rFonts w:hint="cs"/>
          <w:sz w:val="36"/>
          <w:szCs w:val="36"/>
          <w:rtl/>
          <w:lang w:bidi="ar-DZ"/>
        </w:rPr>
      </w:pPr>
      <w:r>
        <w:rPr>
          <w:rFonts w:hint="cs"/>
          <w:sz w:val="36"/>
          <w:szCs w:val="36"/>
          <w:rtl/>
          <w:lang w:bidi="ar-DZ"/>
        </w:rPr>
        <w:t xml:space="preserve">إدارة الأصول </w:t>
      </w:r>
    </w:p>
    <w:p w14:paraId="16A05426" w14:textId="77777777" w:rsidR="005C384C" w:rsidRDefault="005C384C" w:rsidP="005C384C">
      <w:pPr>
        <w:rPr>
          <w:rFonts w:hint="cs"/>
          <w:sz w:val="36"/>
          <w:szCs w:val="36"/>
          <w:rtl/>
          <w:lang w:bidi="ar-DZ"/>
        </w:rPr>
      </w:pPr>
    </w:p>
    <w:p w14:paraId="1FC90262" w14:textId="77777777" w:rsidR="005C384C" w:rsidRDefault="005C384C" w:rsidP="005C384C">
      <w:pPr>
        <w:rPr>
          <w:rFonts w:hint="cs"/>
          <w:sz w:val="36"/>
          <w:szCs w:val="36"/>
          <w:rtl/>
          <w:lang w:bidi="ar-DZ"/>
        </w:rPr>
      </w:pPr>
    </w:p>
    <w:p w14:paraId="7D6D3580"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الامتثال للمعايير المحلية والدولية (ISO 55000)</w:t>
      </w:r>
    </w:p>
    <w:p w14:paraId="61AA6FC7" w14:textId="77777777" w:rsidR="005C384C" w:rsidRDefault="005C384C" w:rsidP="005C384C">
      <w:pPr>
        <w:rPr>
          <w:rFonts w:hint="cs"/>
          <w:sz w:val="36"/>
          <w:szCs w:val="36"/>
          <w:rtl/>
          <w:lang w:bidi="ar-DZ"/>
        </w:rPr>
      </w:pPr>
      <w:r>
        <w:rPr>
          <w:rFonts w:hint="cs"/>
          <w:sz w:val="36"/>
          <w:szCs w:val="36"/>
          <w:rtl/>
          <w:lang w:bidi="ar-DZ"/>
        </w:rPr>
        <w:t>السيناريو:</w:t>
      </w:r>
    </w:p>
    <w:p w14:paraId="628EFDEE" w14:textId="77777777" w:rsidR="005C384C" w:rsidRDefault="005C384C" w:rsidP="005C384C">
      <w:pPr>
        <w:pStyle w:val="a5"/>
        <w:numPr>
          <w:ilvl w:val="0"/>
          <w:numId w:val="107"/>
        </w:numPr>
        <w:rPr>
          <w:rFonts w:hint="cs"/>
          <w:sz w:val="36"/>
          <w:szCs w:val="36"/>
          <w:rtl/>
          <w:lang w:bidi="ar-DZ"/>
        </w:rPr>
      </w:pPr>
      <w:r>
        <w:rPr>
          <w:rFonts w:hint="cs"/>
          <w:sz w:val="36"/>
          <w:szCs w:val="36"/>
          <w:rtl/>
          <w:lang w:bidi="ar-DZ"/>
        </w:rPr>
        <w:t>مراجعة كافة سياسات الأصول والتقارير.</w:t>
      </w:r>
    </w:p>
    <w:p w14:paraId="22B08F18" w14:textId="77777777" w:rsidR="005C384C" w:rsidRDefault="005C384C" w:rsidP="005C384C">
      <w:pPr>
        <w:pStyle w:val="a5"/>
        <w:numPr>
          <w:ilvl w:val="0"/>
          <w:numId w:val="107"/>
        </w:numPr>
        <w:rPr>
          <w:rFonts w:hint="cs"/>
          <w:sz w:val="36"/>
          <w:szCs w:val="36"/>
          <w:rtl/>
          <w:lang w:bidi="ar-DZ"/>
        </w:rPr>
      </w:pPr>
      <w:r>
        <w:rPr>
          <w:rFonts w:hint="cs"/>
          <w:sz w:val="36"/>
          <w:szCs w:val="36"/>
          <w:rtl/>
          <w:lang w:bidi="ar-DZ"/>
        </w:rPr>
        <w:lastRenderedPageBreak/>
        <w:t>تحديث الإجراءات لتوافق مع متطلبات ISO 55000.</w:t>
      </w:r>
    </w:p>
    <w:p w14:paraId="6A6E5A51" w14:textId="77777777" w:rsidR="005C384C" w:rsidRDefault="005C384C" w:rsidP="005C384C">
      <w:pPr>
        <w:pStyle w:val="a5"/>
        <w:numPr>
          <w:ilvl w:val="0"/>
          <w:numId w:val="107"/>
        </w:numPr>
        <w:rPr>
          <w:rFonts w:hint="cs"/>
          <w:sz w:val="36"/>
          <w:szCs w:val="36"/>
          <w:rtl/>
          <w:lang w:bidi="ar-DZ"/>
        </w:rPr>
      </w:pPr>
      <w:r>
        <w:rPr>
          <w:rFonts w:hint="cs"/>
          <w:sz w:val="36"/>
          <w:szCs w:val="36"/>
          <w:rtl/>
          <w:lang w:bidi="ar-DZ"/>
        </w:rPr>
        <w:t>توثيق الالتزام لكل عملية: شراء، تشغيل، صيانة، جرد.</w:t>
      </w:r>
    </w:p>
    <w:p w14:paraId="268BC406" w14:textId="77777777" w:rsidR="005C384C" w:rsidRDefault="005C384C" w:rsidP="005C384C">
      <w:pPr>
        <w:pStyle w:val="a5"/>
        <w:numPr>
          <w:ilvl w:val="0"/>
          <w:numId w:val="107"/>
        </w:numPr>
        <w:rPr>
          <w:rFonts w:hint="cs"/>
          <w:sz w:val="36"/>
          <w:szCs w:val="36"/>
          <w:rtl/>
          <w:lang w:bidi="ar-DZ"/>
        </w:rPr>
      </w:pPr>
      <w:r>
        <w:rPr>
          <w:rFonts w:hint="cs"/>
          <w:sz w:val="36"/>
          <w:szCs w:val="36"/>
          <w:rtl/>
          <w:lang w:bidi="ar-DZ"/>
        </w:rPr>
        <w:t>تقديم تقارير دورية لإثبات الامتثال.</w:t>
      </w:r>
    </w:p>
    <w:p w14:paraId="5AEBD18D" w14:textId="77777777" w:rsidR="005C384C" w:rsidRDefault="005C384C" w:rsidP="005C384C">
      <w:pPr>
        <w:rPr>
          <w:rFonts w:hint="cs"/>
          <w:sz w:val="36"/>
          <w:szCs w:val="36"/>
          <w:rtl/>
          <w:lang w:bidi="ar-DZ"/>
        </w:rPr>
      </w:pPr>
    </w:p>
    <w:p w14:paraId="23D2F0FB" w14:textId="77777777" w:rsidR="005C384C" w:rsidRDefault="005C384C" w:rsidP="005C384C">
      <w:pPr>
        <w:rPr>
          <w:rFonts w:hint="cs"/>
          <w:sz w:val="36"/>
          <w:szCs w:val="36"/>
          <w:rtl/>
          <w:lang w:bidi="ar-DZ"/>
        </w:rPr>
      </w:pPr>
      <w:r>
        <w:rPr>
          <w:rFonts w:hint="cs"/>
          <w:sz w:val="36"/>
          <w:szCs w:val="36"/>
          <w:rtl/>
          <w:lang w:bidi="ar-DZ"/>
        </w:rPr>
        <w:t>الجهة المنفذة:</w:t>
      </w:r>
    </w:p>
    <w:p w14:paraId="6E739018" w14:textId="77777777" w:rsidR="005C384C" w:rsidRDefault="005C384C" w:rsidP="005C384C">
      <w:pPr>
        <w:rPr>
          <w:rFonts w:hint="cs"/>
          <w:sz w:val="36"/>
          <w:szCs w:val="36"/>
          <w:rtl/>
          <w:lang w:bidi="ar-DZ"/>
        </w:rPr>
      </w:pPr>
      <w:r>
        <w:rPr>
          <w:rFonts w:hint="cs"/>
          <w:sz w:val="36"/>
          <w:szCs w:val="36"/>
          <w:rtl/>
          <w:lang w:bidi="ar-DZ"/>
        </w:rPr>
        <w:t>الإدارة العليا</w:t>
      </w:r>
    </w:p>
    <w:p w14:paraId="626BCA6C" w14:textId="77777777" w:rsidR="005C384C" w:rsidRDefault="005C384C" w:rsidP="005C384C">
      <w:pPr>
        <w:rPr>
          <w:rFonts w:hint="cs"/>
          <w:sz w:val="36"/>
          <w:szCs w:val="36"/>
          <w:rtl/>
          <w:lang w:bidi="ar-DZ"/>
        </w:rPr>
      </w:pPr>
      <w:r>
        <w:rPr>
          <w:rFonts w:hint="cs"/>
          <w:sz w:val="36"/>
          <w:szCs w:val="36"/>
          <w:rtl/>
          <w:lang w:bidi="ar-DZ"/>
        </w:rPr>
        <w:t>إدارة الأصول</w:t>
      </w:r>
    </w:p>
    <w:p w14:paraId="5C418C0A" w14:textId="77777777" w:rsidR="005C384C" w:rsidRDefault="005C384C" w:rsidP="005C384C">
      <w:pPr>
        <w:rPr>
          <w:rFonts w:hint="cs"/>
          <w:sz w:val="36"/>
          <w:szCs w:val="36"/>
          <w:rtl/>
          <w:lang w:bidi="ar-DZ"/>
        </w:rPr>
      </w:pPr>
      <w:r>
        <w:rPr>
          <w:rFonts w:hint="cs"/>
          <w:sz w:val="36"/>
          <w:szCs w:val="36"/>
          <w:rtl/>
          <w:lang w:bidi="ar-DZ"/>
        </w:rPr>
        <w:t>إدارة الجودة</w:t>
      </w:r>
    </w:p>
    <w:p w14:paraId="59A650AB" w14:textId="77777777" w:rsidR="005C384C" w:rsidRDefault="005C384C" w:rsidP="005C384C">
      <w:pPr>
        <w:rPr>
          <w:sz w:val="36"/>
          <w:szCs w:val="36"/>
          <w:rtl/>
          <w:lang w:bidi="ar-DZ"/>
        </w:rPr>
      </w:pPr>
      <w:r>
        <w:rPr>
          <w:sz w:val="36"/>
          <w:szCs w:val="36"/>
          <w:rtl/>
          <w:lang w:bidi="ar-DZ"/>
        </w:rPr>
        <w:t>----------------------------------------------------------------------------------</w:t>
      </w:r>
    </w:p>
    <w:p w14:paraId="5C71A5AF" w14:textId="77777777" w:rsidR="005C384C" w:rsidRDefault="005C384C" w:rsidP="005C384C">
      <w:pPr>
        <w:rPr>
          <w:rFonts w:hint="cs"/>
          <w:b/>
          <w:bCs/>
          <w:color w:val="000080"/>
          <w:sz w:val="36"/>
          <w:szCs w:val="36"/>
          <w:rtl/>
          <w:lang w:bidi="ar-DZ"/>
        </w:rPr>
      </w:pPr>
      <w:r>
        <w:rPr>
          <w:rFonts w:hint="cs"/>
          <w:b/>
          <w:bCs/>
          <w:color w:val="000080"/>
          <w:sz w:val="36"/>
          <w:szCs w:val="36"/>
          <w:rtl/>
          <w:lang w:bidi="ar-DZ"/>
        </w:rPr>
        <w:t>الفئة السابعة</w:t>
      </w:r>
      <w:r>
        <w:rPr>
          <w:b/>
          <w:bCs/>
          <w:color w:val="000080"/>
          <w:sz w:val="36"/>
          <w:szCs w:val="36"/>
          <w:rtl/>
          <w:lang w:bidi="ar-DZ"/>
        </w:rPr>
        <w:t xml:space="preserve">: </w:t>
      </w:r>
      <w:r>
        <w:rPr>
          <w:rFonts w:hint="cs"/>
          <w:b/>
          <w:bCs/>
          <w:color w:val="000080"/>
          <w:sz w:val="36"/>
          <w:szCs w:val="36"/>
          <w:rtl/>
          <w:lang w:bidi="ar-DZ"/>
        </w:rPr>
        <w:t xml:space="preserve">فئة التقارير والتحليلات </w:t>
      </w:r>
    </w:p>
    <w:p w14:paraId="0EEE0431" w14:textId="77777777" w:rsidR="005C384C" w:rsidRDefault="005C384C" w:rsidP="005C384C">
      <w:pPr>
        <w:rPr>
          <w:rFonts w:hint="cs"/>
          <w:sz w:val="36"/>
          <w:szCs w:val="36"/>
          <w:rtl/>
          <w:lang w:bidi="ar-DZ"/>
        </w:rPr>
      </w:pPr>
    </w:p>
    <w:p w14:paraId="5C238891"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إعداد التقرير الدوري للأصول</w:t>
      </w:r>
    </w:p>
    <w:p w14:paraId="5A3B086D" w14:textId="77777777" w:rsidR="005C384C" w:rsidRDefault="005C384C" w:rsidP="005C384C">
      <w:pPr>
        <w:rPr>
          <w:rFonts w:hint="cs"/>
          <w:sz w:val="36"/>
          <w:szCs w:val="36"/>
          <w:rtl/>
          <w:lang w:bidi="ar-DZ"/>
        </w:rPr>
      </w:pPr>
      <w:r>
        <w:rPr>
          <w:rFonts w:hint="cs"/>
          <w:sz w:val="36"/>
          <w:szCs w:val="36"/>
          <w:rtl/>
          <w:lang w:bidi="ar-DZ"/>
        </w:rPr>
        <w:t>السيناريو:</w:t>
      </w:r>
    </w:p>
    <w:p w14:paraId="25BF3110" w14:textId="77777777" w:rsidR="005C384C" w:rsidRDefault="005C384C" w:rsidP="005C384C">
      <w:pPr>
        <w:pStyle w:val="a5"/>
        <w:numPr>
          <w:ilvl w:val="0"/>
          <w:numId w:val="108"/>
        </w:numPr>
        <w:rPr>
          <w:rFonts w:hint="cs"/>
          <w:sz w:val="36"/>
          <w:szCs w:val="36"/>
          <w:rtl/>
          <w:lang w:bidi="ar-DZ"/>
        </w:rPr>
      </w:pPr>
      <w:r>
        <w:rPr>
          <w:rFonts w:hint="cs"/>
          <w:sz w:val="36"/>
          <w:szCs w:val="36"/>
          <w:rtl/>
          <w:lang w:bidi="ar-DZ"/>
        </w:rPr>
        <w:t>تحديد الفترة الزمنية للتقرير (شهري/ربع سنوي/سنوي).</w:t>
      </w:r>
    </w:p>
    <w:p w14:paraId="32CA0922" w14:textId="77777777" w:rsidR="005C384C" w:rsidRDefault="005C384C" w:rsidP="005C384C">
      <w:pPr>
        <w:pStyle w:val="a5"/>
        <w:numPr>
          <w:ilvl w:val="0"/>
          <w:numId w:val="108"/>
        </w:numPr>
        <w:rPr>
          <w:rFonts w:hint="cs"/>
          <w:sz w:val="36"/>
          <w:szCs w:val="36"/>
          <w:rtl/>
          <w:lang w:bidi="ar-DZ"/>
        </w:rPr>
      </w:pPr>
      <w:r>
        <w:rPr>
          <w:rFonts w:hint="cs"/>
          <w:sz w:val="36"/>
          <w:szCs w:val="36"/>
          <w:rtl/>
          <w:lang w:bidi="ar-DZ"/>
        </w:rPr>
        <w:t>تجميع بيانات جميع الأصول المسجلة.</w:t>
      </w:r>
    </w:p>
    <w:p w14:paraId="0BCD1A6C" w14:textId="77777777" w:rsidR="005C384C" w:rsidRDefault="005C384C" w:rsidP="005C384C">
      <w:pPr>
        <w:pStyle w:val="a5"/>
        <w:numPr>
          <w:ilvl w:val="0"/>
          <w:numId w:val="108"/>
        </w:numPr>
        <w:rPr>
          <w:rFonts w:hint="cs"/>
          <w:sz w:val="36"/>
          <w:szCs w:val="36"/>
          <w:rtl/>
          <w:lang w:bidi="ar-DZ"/>
        </w:rPr>
      </w:pPr>
      <w:r>
        <w:rPr>
          <w:rFonts w:hint="cs"/>
          <w:sz w:val="36"/>
          <w:szCs w:val="36"/>
          <w:rtl/>
          <w:lang w:bidi="ar-DZ"/>
        </w:rPr>
        <w:t>تصنيف الأصول حسب الفئة والحالة التشغيلية والموقع.</w:t>
      </w:r>
    </w:p>
    <w:p w14:paraId="567B5622" w14:textId="77777777" w:rsidR="005C384C" w:rsidRDefault="005C384C" w:rsidP="005C384C">
      <w:pPr>
        <w:pStyle w:val="a5"/>
        <w:numPr>
          <w:ilvl w:val="0"/>
          <w:numId w:val="108"/>
        </w:numPr>
        <w:rPr>
          <w:rFonts w:hint="cs"/>
          <w:sz w:val="36"/>
          <w:szCs w:val="36"/>
          <w:rtl/>
          <w:lang w:bidi="ar-DZ"/>
        </w:rPr>
      </w:pPr>
      <w:r>
        <w:rPr>
          <w:rFonts w:hint="cs"/>
          <w:sz w:val="36"/>
          <w:szCs w:val="36"/>
          <w:rtl/>
          <w:lang w:bidi="ar-DZ"/>
        </w:rPr>
        <w:t>تحليل الاستخدام والصيانة والإهلاك لكل أصل.</w:t>
      </w:r>
    </w:p>
    <w:p w14:paraId="54A43955" w14:textId="77777777" w:rsidR="005C384C" w:rsidRDefault="005C384C" w:rsidP="005C384C">
      <w:pPr>
        <w:pStyle w:val="a5"/>
        <w:numPr>
          <w:ilvl w:val="0"/>
          <w:numId w:val="108"/>
        </w:numPr>
        <w:rPr>
          <w:rFonts w:hint="cs"/>
          <w:sz w:val="36"/>
          <w:szCs w:val="36"/>
          <w:rtl/>
          <w:lang w:bidi="ar-DZ"/>
        </w:rPr>
      </w:pPr>
      <w:r>
        <w:rPr>
          <w:rFonts w:hint="cs"/>
          <w:sz w:val="36"/>
          <w:szCs w:val="36"/>
          <w:rtl/>
          <w:lang w:bidi="ar-DZ"/>
        </w:rPr>
        <w:t>توليد التقرير الدوري بصيغة PDF أو Excel.</w:t>
      </w:r>
    </w:p>
    <w:p w14:paraId="3B3849B2" w14:textId="77777777" w:rsidR="005C384C" w:rsidRDefault="005C384C" w:rsidP="005C384C">
      <w:pPr>
        <w:pStyle w:val="a5"/>
        <w:numPr>
          <w:ilvl w:val="0"/>
          <w:numId w:val="108"/>
        </w:numPr>
        <w:rPr>
          <w:rFonts w:hint="cs"/>
          <w:sz w:val="36"/>
          <w:szCs w:val="36"/>
          <w:rtl/>
          <w:lang w:bidi="ar-DZ"/>
        </w:rPr>
      </w:pPr>
      <w:r>
        <w:rPr>
          <w:rFonts w:hint="cs"/>
          <w:sz w:val="36"/>
          <w:szCs w:val="36"/>
          <w:rtl/>
          <w:lang w:bidi="ar-DZ"/>
        </w:rPr>
        <w:t>اعتماد التقرير من الإدارة العليا.</w:t>
      </w:r>
    </w:p>
    <w:p w14:paraId="79700701" w14:textId="77777777" w:rsidR="005C384C" w:rsidRDefault="005C384C" w:rsidP="005C384C">
      <w:pPr>
        <w:pStyle w:val="a5"/>
        <w:numPr>
          <w:ilvl w:val="0"/>
          <w:numId w:val="108"/>
        </w:numPr>
        <w:rPr>
          <w:rFonts w:hint="cs"/>
          <w:sz w:val="36"/>
          <w:szCs w:val="36"/>
          <w:rtl/>
          <w:lang w:bidi="ar-DZ"/>
        </w:rPr>
      </w:pPr>
      <w:r>
        <w:rPr>
          <w:rFonts w:hint="cs"/>
          <w:sz w:val="36"/>
          <w:szCs w:val="36"/>
          <w:rtl/>
          <w:lang w:bidi="ar-DZ"/>
        </w:rPr>
        <w:t>تخزين التقرير للأرشفة والمراجعة.</w:t>
      </w:r>
    </w:p>
    <w:p w14:paraId="59C9AD4B" w14:textId="77777777" w:rsidR="005C384C" w:rsidRDefault="005C384C" w:rsidP="005C384C">
      <w:pPr>
        <w:rPr>
          <w:rFonts w:hint="cs"/>
          <w:sz w:val="36"/>
          <w:szCs w:val="36"/>
          <w:rtl/>
          <w:lang w:bidi="ar-DZ"/>
        </w:rPr>
      </w:pPr>
    </w:p>
    <w:p w14:paraId="290A00DF" w14:textId="77777777" w:rsidR="005C384C" w:rsidRDefault="005C384C" w:rsidP="005C384C">
      <w:pPr>
        <w:rPr>
          <w:rFonts w:hint="cs"/>
          <w:sz w:val="36"/>
          <w:szCs w:val="36"/>
          <w:rtl/>
          <w:lang w:bidi="ar-DZ"/>
        </w:rPr>
      </w:pPr>
      <w:r>
        <w:rPr>
          <w:rFonts w:hint="cs"/>
          <w:sz w:val="36"/>
          <w:szCs w:val="36"/>
          <w:rtl/>
          <w:lang w:bidi="ar-DZ"/>
        </w:rPr>
        <w:t>الجهة المنفذة:</w:t>
      </w:r>
    </w:p>
    <w:p w14:paraId="7FD030B1" w14:textId="77777777" w:rsidR="005C384C" w:rsidRDefault="005C384C" w:rsidP="005C384C">
      <w:pPr>
        <w:rPr>
          <w:rFonts w:hint="cs"/>
          <w:sz w:val="36"/>
          <w:szCs w:val="36"/>
          <w:rtl/>
          <w:lang w:bidi="ar-DZ"/>
        </w:rPr>
      </w:pPr>
      <w:r>
        <w:rPr>
          <w:rFonts w:hint="cs"/>
          <w:sz w:val="36"/>
          <w:szCs w:val="36"/>
          <w:rtl/>
          <w:lang w:bidi="ar-DZ"/>
        </w:rPr>
        <w:lastRenderedPageBreak/>
        <w:t>إدارة الأصول</w:t>
      </w:r>
    </w:p>
    <w:p w14:paraId="70E8F3A7" w14:textId="77777777" w:rsidR="005C384C" w:rsidRDefault="005C384C" w:rsidP="005C384C">
      <w:pPr>
        <w:rPr>
          <w:rFonts w:hint="cs"/>
          <w:sz w:val="36"/>
          <w:szCs w:val="36"/>
          <w:rtl/>
          <w:lang w:bidi="ar-DZ"/>
        </w:rPr>
      </w:pPr>
      <w:r>
        <w:rPr>
          <w:rFonts w:hint="cs"/>
          <w:sz w:val="36"/>
          <w:szCs w:val="36"/>
          <w:rtl/>
          <w:lang w:bidi="ar-DZ"/>
        </w:rPr>
        <w:t>الإدارة العليا</w:t>
      </w:r>
    </w:p>
    <w:p w14:paraId="33D84987" w14:textId="77777777" w:rsidR="005C384C" w:rsidRDefault="005C384C" w:rsidP="005C384C">
      <w:pPr>
        <w:rPr>
          <w:rFonts w:hint="cs"/>
          <w:sz w:val="36"/>
          <w:szCs w:val="36"/>
          <w:rtl/>
          <w:lang w:bidi="ar-DZ"/>
        </w:rPr>
      </w:pPr>
    </w:p>
    <w:p w14:paraId="0B897D43" w14:textId="77777777" w:rsidR="005C384C" w:rsidRDefault="005C384C" w:rsidP="005C384C">
      <w:pPr>
        <w:rPr>
          <w:rFonts w:hint="cs"/>
          <w:sz w:val="36"/>
          <w:szCs w:val="36"/>
          <w:rtl/>
          <w:lang w:bidi="ar-DZ"/>
        </w:rPr>
      </w:pPr>
    </w:p>
    <w:p w14:paraId="3497362D"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إعداد تقرير الجرد والمطابقة</w:t>
      </w:r>
    </w:p>
    <w:p w14:paraId="28063716" w14:textId="77777777" w:rsidR="005C384C" w:rsidRDefault="005C384C" w:rsidP="005C384C">
      <w:pPr>
        <w:rPr>
          <w:rFonts w:hint="cs"/>
          <w:sz w:val="36"/>
          <w:szCs w:val="36"/>
          <w:rtl/>
          <w:lang w:bidi="ar-DZ"/>
        </w:rPr>
      </w:pPr>
      <w:r>
        <w:rPr>
          <w:rFonts w:hint="cs"/>
          <w:sz w:val="36"/>
          <w:szCs w:val="36"/>
          <w:rtl/>
          <w:lang w:bidi="ar-DZ"/>
        </w:rPr>
        <w:t>السيناريو:</w:t>
      </w:r>
    </w:p>
    <w:p w14:paraId="117C1F90" w14:textId="77777777" w:rsidR="005C384C" w:rsidRDefault="005C384C" w:rsidP="005C384C">
      <w:pPr>
        <w:pStyle w:val="a5"/>
        <w:numPr>
          <w:ilvl w:val="0"/>
          <w:numId w:val="109"/>
        </w:numPr>
        <w:rPr>
          <w:rFonts w:hint="cs"/>
          <w:sz w:val="36"/>
          <w:szCs w:val="36"/>
          <w:rtl/>
          <w:lang w:bidi="ar-DZ"/>
        </w:rPr>
      </w:pPr>
      <w:r>
        <w:rPr>
          <w:rFonts w:hint="cs"/>
          <w:sz w:val="36"/>
          <w:szCs w:val="36"/>
          <w:rtl/>
          <w:lang w:bidi="ar-DZ"/>
        </w:rPr>
        <w:t>استيراد نتائج الجرد الميداني.</w:t>
      </w:r>
    </w:p>
    <w:p w14:paraId="61D37F3F" w14:textId="77777777" w:rsidR="005C384C" w:rsidRDefault="005C384C" w:rsidP="005C384C">
      <w:pPr>
        <w:pStyle w:val="a5"/>
        <w:numPr>
          <w:ilvl w:val="0"/>
          <w:numId w:val="109"/>
        </w:numPr>
        <w:rPr>
          <w:rFonts w:hint="cs"/>
          <w:sz w:val="36"/>
          <w:szCs w:val="36"/>
          <w:rtl/>
          <w:lang w:bidi="ar-DZ"/>
        </w:rPr>
      </w:pPr>
      <w:r>
        <w:rPr>
          <w:rFonts w:hint="cs"/>
          <w:sz w:val="36"/>
          <w:szCs w:val="36"/>
          <w:rtl/>
          <w:lang w:bidi="ar-DZ"/>
        </w:rPr>
        <w:t>مقارنة البيانات مع السجلات النظامية.</w:t>
      </w:r>
    </w:p>
    <w:p w14:paraId="09C58CF9" w14:textId="77777777" w:rsidR="005C384C" w:rsidRDefault="005C384C" w:rsidP="005C384C">
      <w:pPr>
        <w:pStyle w:val="a5"/>
        <w:numPr>
          <w:ilvl w:val="0"/>
          <w:numId w:val="109"/>
        </w:numPr>
        <w:rPr>
          <w:rFonts w:hint="cs"/>
          <w:sz w:val="36"/>
          <w:szCs w:val="36"/>
          <w:rtl/>
          <w:lang w:bidi="ar-DZ"/>
        </w:rPr>
      </w:pPr>
      <w:r>
        <w:rPr>
          <w:rFonts w:hint="cs"/>
          <w:sz w:val="36"/>
          <w:szCs w:val="36"/>
          <w:rtl/>
          <w:lang w:bidi="ar-DZ"/>
        </w:rPr>
        <w:t>تحديد أي فروقات (زيادة/نقص).</w:t>
      </w:r>
    </w:p>
    <w:p w14:paraId="7ABDF44F" w14:textId="77777777" w:rsidR="005C384C" w:rsidRDefault="005C384C" w:rsidP="005C384C">
      <w:pPr>
        <w:pStyle w:val="a5"/>
        <w:numPr>
          <w:ilvl w:val="0"/>
          <w:numId w:val="109"/>
        </w:numPr>
        <w:rPr>
          <w:rFonts w:hint="cs"/>
          <w:sz w:val="36"/>
          <w:szCs w:val="36"/>
          <w:rtl/>
          <w:lang w:bidi="ar-DZ"/>
        </w:rPr>
      </w:pPr>
      <w:r>
        <w:rPr>
          <w:rFonts w:hint="cs"/>
          <w:sz w:val="36"/>
          <w:szCs w:val="36"/>
          <w:rtl/>
          <w:lang w:bidi="ar-DZ"/>
        </w:rPr>
        <w:t>توليد تقرير شامل للجرد والمطابقة.</w:t>
      </w:r>
    </w:p>
    <w:p w14:paraId="64528251" w14:textId="77777777" w:rsidR="005C384C" w:rsidRDefault="005C384C" w:rsidP="005C384C">
      <w:pPr>
        <w:pStyle w:val="a5"/>
        <w:numPr>
          <w:ilvl w:val="0"/>
          <w:numId w:val="109"/>
        </w:numPr>
        <w:rPr>
          <w:rFonts w:hint="cs"/>
          <w:sz w:val="36"/>
          <w:szCs w:val="36"/>
          <w:rtl/>
          <w:lang w:bidi="ar-DZ"/>
        </w:rPr>
      </w:pPr>
      <w:r>
        <w:rPr>
          <w:rFonts w:hint="cs"/>
          <w:sz w:val="36"/>
          <w:szCs w:val="36"/>
          <w:rtl/>
          <w:lang w:bidi="ar-DZ"/>
        </w:rPr>
        <w:t>اعتماد التقرير من الإدارة العليا.</w:t>
      </w:r>
    </w:p>
    <w:p w14:paraId="4C5E54F0" w14:textId="77777777" w:rsidR="005C384C" w:rsidRDefault="005C384C" w:rsidP="005C384C">
      <w:pPr>
        <w:pStyle w:val="a5"/>
        <w:numPr>
          <w:ilvl w:val="0"/>
          <w:numId w:val="109"/>
        </w:numPr>
        <w:rPr>
          <w:rFonts w:hint="cs"/>
          <w:sz w:val="36"/>
          <w:szCs w:val="36"/>
          <w:rtl/>
          <w:lang w:bidi="ar-DZ"/>
        </w:rPr>
      </w:pPr>
      <w:r>
        <w:rPr>
          <w:rFonts w:hint="cs"/>
          <w:sz w:val="36"/>
          <w:szCs w:val="36"/>
          <w:rtl/>
          <w:lang w:bidi="ar-DZ"/>
        </w:rPr>
        <w:t>إتاحة التقرير للعرض والمراجعة.</w:t>
      </w:r>
    </w:p>
    <w:p w14:paraId="59ED4A29" w14:textId="77777777" w:rsidR="005C384C" w:rsidRDefault="005C384C" w:rsidP="005C384C">
      <w:pPr>
        <w:rPr>
          <w:rFonts w:hint="cs"/>
          <w:sz w:val="36"/>
          <w:szCs w:val="36"/>
          <w:rtl/>
          <w:lang w:bidi="ar-DZ"/>
        </w:rPr>
      </w:pPr>
    </w:p>
    <w:p w14:paraId="7F42F1F7" w14:textId="77777777" w:rsidR="005C384C" w:rsidRDefault="005C384C" w:rsidP="005C384C">
      <w:pPr>
        <w:rPr>
          <w:rFonts w:hint="cs"/>
          <w:sz w:val="36"/>
          <w:szCs w:val="36"/>
          <w:rtl/>
          <w:lang w:bidi="ar-DZ"/>
        </w:rPr>
      </w:pPr>
      <w:r>
        <w:rPr>
          <w:rFonts w:hint="cs"/>
          <w:sz w:val="36"/>
          <w:szCs w:val="36"/>
          <w:rtl/>
          <w:lang w:bidi="ar-DZ"/>
        </w:rPr>
        <w:t>الجهة المنفذة:</w:t>
      </w:r>
    </w:p>
    <w:p w14:paraId="46498039" w14:textId="77777777" w:rsidR="005C384C" w:rsidRDefault="005C384C" w:rsidP="005C384C">
      <w:pPr>
        <w:rPr>
          <w:rFonts w:hint="cs"/>
          <w:sz w:val="36"/>
          <w:szCs w:val="36"/>
          <w:rtl/>
          <w:lang w:bidi="ar-DZ"/>
        </w:rPr>
      </w:pPr>
      <w:r>
        <w:rPr>
          <w:rFonts w:hint="cs"/>
          <w:sz w:val="36"/>
          <w:szCs w:val="36"/>
          <w:rtl/>
          <w:lang w:bidi="ar-DZ"/>
        </w:rPr>
        <w:t>إدارة الأصول</w:t>
      </w:r>
    </w:p>
    <w:p w14:paraId="0CC8EF57" w14:textId="77777777" w:rsidR="005C384C" w:rsidRDefault="005C384C" w:rsidP="005C384C">
      <w:pPr>
        <w:rPr>
          <w:rFonts w:hint="cs"/>
          <w:sz w:val="36"/>
          <w:szCs w:val="36"/>
          <w:rtl/>
          <w:lang w:bidi="ar-DZ"/>
        </w:rPr>
      </w:pPr>
      <w:r>
        <w:rPr>
          <w:rFonts w:hint="cs"/>
          <w:sz w:val="36"/>
          <w:szCs w:val="36"/>
          <w:rtl/>
          <w:lang w:bidi="ar-DZ"/>
        </w:rPr>
        <w:t>الرقابة الداخلية</w:t>
      </w:r>
    </w:p>
    <w:p w14:paraId="13928DE9" w14:textId="77777777" w:rsidR="005C384C" w:rsidRDefault="005C384C" w:rsidP="005C384C">
      <w:pPr>
        <w:rPr>
          <w:rFonts w:hint="cs"/>
          <w:sz w:val="36"/>
          <w:szCs w:val="36"/>
          <w:rtl/>
          <w:lang w:bidi="ar-DZ"/>
        </w:rPr>
      </w:pPr>
    </w:p>
    <w:p w14:paraId="785AEB0C" w14:textId="77777777" w:rsidR="005C384C" w:rsidRDefault="005C384C" w:rsidP="005C384C">
      <w:pPr>
        <w:rPr>
          <w:rFonts w:hint="cs"/>
          <w:sz w:val="36"/>
          <w:szCs w:val="36"/>
          <w:rtl/>
          <w:lang w:bidi="ar-DZ"/>
        </w:rPr>
      </w:pPr>
    </w:p>
    <w:p w14:paraId="52F82F88"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إعداد تقرير حالة الأصول (سليمة/قيد الصيانة/متوقفة)</w:t>
      </w:r>
    </w:p>
    <w:p w14:paraId="16445E22" w14:textId="77777777" w:rsidR="005C384C" w:rsidRDefault="005C384C" w:rsidP="005C384C">
      <w:pPr>
        <w:rPr>
          <w:rFonts w:hint="cs"/>
          <w:sz w:val="36"/>
          <w:szCs w:val="36"/>
          <w:rtl/>
          <w:lang w:bidi="ar-DZ"/>
        </w:rPr>
      </w:pPr>
      <w:r>
        <w:rPr>
          <w:rFonts w:hint="cs"/>
          <w:sz w:val="36"/>
          <w:szCs w:val="36"/>
          <w:rtl/>
          <w:lang w:bidi="ar-DZ"/>
        </w:rPr>
        <w:t>السيناريو:</w:t>
      </w:r>
    </w:p>
    <w:p w14:paraId="57DBFD24" w14:textId="77777777" w:rsidR="005C384C" w:rsidRDefault="005C384C" w:rsidP="005C384C">
      <w:pPr>
        <w:pStyle w:val="a5"/>
        <w:numPr>
          <w:ilvl w:val="0"/>
          <w:numId w:val="110"/>
        </w:numPr>
        <w:rPr>
          <w:rFonts w:hint="cs"/>
          <w:sz w:val="36"/>
          <w:szCs w:val="36"/>
          <w:rtl/>
          <w:lang w:bidi="ar-DZ"/>
        </w:rPr>
      </w:pPr>
      <w:r>
        <w:rPr>
          <w:rFonts w:hint="cs"/>
          <w:sz w:val="36"/>
          <w:szCs w:val="36"/>
          <w:rtl/>
          <w:lang w:bidi="ar-DZ"/>
        </w:rPr>
        <w:t>استخراج حالة التشغيل الحالية لكل أصل.</w:t>
      </w:r>
    </w:p>
    <w:p w14:paraId="2D8B3029" w14:textId="77777777" w:rsidR="005C384C" w:rsidRDefault="005C384C" w:rsidP="005C384C">
      <w:pPr>
        <w:pStyle w:val="a5"/>
        <w:numPr>
          <w:ilvl w:val="0"/>
          <w:numId w:val="110"/>
        </w:numPr>
        <w:rPr>
          <w:rFonts w:hint="cs"/>
          <w:sz w:val="36"/>
          <w:szCs w:val="36"/>
          <w:rtl/>
          <w:lang w:bidi="ar-DZ"/>
        </w:rPr>
      </w:pPr>
      <w:r>
        <w:rPr>
          <w:rFonts w:hint="cs"/>
          <w:sz w:val="36"/>
          <w:szCs w:val="36"/>
          <w:rtl/>
          <w:lang w:bidi="ar-DZ"/>
        </w:rPr>
        <w:t>تصنيف الأصول حسب الحالة التشغيلية.</w:t>
      </w:r>
    </w:p>
    <w:p w14:paraId="4FC365D1" w14:textId="77777777" w:rsidR="005C384C" w:rsidRDefault="005C384C" w:rsidP="005C384C">
      <w:pPr>
        <w:pStyle w:val="a5"/>
        <w:numPr>
          <w:ilvl w:val="0"/>
          <w:numId w:val="110"/>
        </w:numPr>
        <w:rPr>
          <w:rFonts w:hint="cs"/>
          <w:sz w:val="36"/>
          <w:szCs w:val="36"/>
          <w:rtl/>
          <w:lang w:bidi="ar-DZ"/>
        </w:rPr>
      </w:pPr>
      <w:r>
        <w:rPr>
          <w:rFonts w:hint="cs"/>
          <w:sz w:val="36"/>
          <w:szCs w:val="36"/>
          <w:rtl/>
          <w:lang w:bidi="ar-DZ"/>
        </w:rPr>
        <w:t>تجميع البيانات حسب القسم أو الموقع.</w:t>
      </w:r>
    </w:p>
    <w:p w14:paraId="1625E35D" w14:textId="77777777" w:rsidR="005C384C" w:rsidRDefault="005C384C" w:rsidP="005C384C">
      <w:pPr>
        <w:pStyle w:val="a5"/>
        <w:numPr>
          <w:ilvl w:val="0"/>
          <w:numId w:val="110"/>
        </w:numPr>
        <w:rPr>
          <w:rFonts w:hint="cs"/>
          <w:sz w:val="36"/>
          <w:szCs w:val="36"/>
          <w:rtl/>
          <w:lang w:bidi="ar-DZ"/>
        </w:rPr>
      </w:pPr>
      <w:r>
        <w:rPr>
          <w:rFonts w:hint="cs"/>
          <w:sz w:val="36"/>
          <w:szCs w:val="36"/>
          <w:rtl/>
          <w:lang w:bidi="ar-DZ"/>
        </w:rPr>
        <w:lastRenderedPageBreak/>
        <w:t>توليد التقرير بصيغة عرض واضحة.</w:t>
      </w:r>
    </w:p>
    <w:p w14:paraId="4690117F" w14:textId="77777777" w:rsidR="005C384C" w:rsidRDefault="005C384C" w:rsidP="005C384C">
      <w:pPr>
        <w:pStyle w:val="a5"/>
        <w:numPr>
          <w:ilvl w:val="0"/>
          <w:numId w:val="110"/>
        </w:numPr>
        <w:rPr>
          <w:rFonts w:hint="cs"/>
          <w:sz w:val="36"/>
          <w:szCs w:val="36"/>
          <w:rtl/>
          <w:lang w:bidi="ar-DZ"/>
        </w:rPr>
      </w:pPr>
      <w:r>
        <w:rPr>
          <w:rFonts w:hint="cs"/>
          <w:sz w:val="36"/>
          <w:szCs w:val="36"/>
          <w:rtl/>
          <w:lang w:bidi="ar-DZ"/>
        </w:rPr>
        <w:t>اعتماد التقرير من إدارة الأصول.</w:t>
      </w:r>
    </w:p>
    <w:p w14:paraId="1FFBFD25" w14:textId="77777777" w:rsidR="005C384C" w:rsidRDefault="005C384C" w:rsidP="005C384C">
      <w:pPr>
        <w:rPr>
          <w:rFonts w:hint="cs"/>
          <w:sz w:val="36"/>
          <w:szCs w:val="36"/>
          <w:rtl/>
          <w:lang w:bidi="ar-DZ"/>
        </w:rPr>
      </w:pPr>
    </w:p>
    <w:p w14:paraId="212B3D46" w14:textId="77777777" w:rsidR="005C384C" w:rsidRDefault="005C384C" w:rsidP="005C384C">
      <w:pPr>
        <w:rPr>
          <w:rFonts w:hint="cs"/>
          <w:sz w:val="36"/>
          <w:szCs w:val="36"/>
          <w:rtl/>
          <w:lang w:bidi="ar-DZ"/>
        </w:rPr>
      </w:pPr>
      <w:r>
        <w:rPr>
          <w:rFonts w:hint="cs"/>
          <w:sz w:val="36"/>
          <w:szCs w:val="36"/>
          <w:rtl/>
          <w:lang w:bidi="ar-DZ"/>
        </w:rPr>
        <w:t>الجهة المنفذة:</w:t>
      </w:r>
    </w:p>
    <w:p w14:paraId="12DA6F30" w14:textId="77777777" w:rsidR="005C384C" w:rsidRDefault="005C384C" w:rsidP="005C384C">
      <w:pPr>
        <w:rPr>
          <w:rFonts w:hint="cs"/>
          <w:sz w:val="36"/>
          <w:szCs w:val="36"/>
          <w:rtl/>
          <w:lang w:bidi="ar-DZ"/>
        </w:rPr>
      </w:pPr>
      <w:r>
        <w:rPr>
          <w:rFonts w:hint="cs"/>
          <w:sz w:val="36"/>
          <w:szCs w:val="36"/>
          <w:rtl/>
          <w:lang w:bidi="ar-DZ"/>
        </w:rPr>
        <w:t>إدارة الأصول</w:t>
      </w:r>
    </w:p>
    <w:p w14:paraId="60E84639" w14:textId="77777777" w:rsidR="005C384C" w:rsidRDefault="005C384C" w:rsidP="005C384C">
      <w:pPr>
        <w:rPr>
          <w:rFonts w:hint="cs"/>
          <w:sz w:val="36"/>
          <w:szCs w:val="36"/>
          <w:rtl/>
          <w:lang w:bidi="ar-DZ"/>
        </w:rPr>
      </w:pPr>
    </w:p>
    <w:p w14:paraId="49DAE4FA" w14:textId="77777777" w:rsidR="005C384C" w:rsidRDefault="005C384C" w:rsidP="005C384C">
      <w:pPr>
        <w:rPr>
          <w:rFonts w:hint="cs"/>
          <w:sz w:val="36"/>
          <w:szCs w:val="36"/>
          <w:rtl/>
          <w:lang w:bidi="ar-DZ"/>
        </w:rPr>
      </w:pPr>
    </w:p>
    <w:p w14:paraId="6D8F36B7" w14:textId="77777777" w:rsidR="005C384C" w:rsidRDefault="005C384C" w:rsidP="005C384C">
      <w:pPr>
        <w:rPr>
          <w:rFonts w:hint="cs"/>
          <w:sz w:val="36"/>
          <w:szCs w:val="36"/>
          <w:rtl/>
          <w:lang w:bidi="ar-DZ"/>
        </w:rPr>
      </w:pPr>
    </w:p>
    <w:p w14:paraId="2A32F9E7" w14:textId="77777777" w:rsidR="005C384C" w:rsidRDefault="005C384C" w:rsidP="005C384C">
      <w:pPr>
        <w:ind w:left="360"/>
        <w:rPr>
          <w:rFonts w:hint="cs"/>
          <w:b/>
          <w:bCs/>
          <w:color w:val="0000FF"/>
          <w:sz w:val="36"/>
          <w:szCs w:val="36"/>
          <w:rtl/>
          <w:lang w:bidi="ar-DZ"/>
        </w:rPr>
      </w:pPr>
      <w:r>
        <w:rPr>
          <w:rFonts w:hint="cs"/>
          <w:b/>
          <w:bCs/>
          <w:color w:val="0000FF"/>
          <w:sz w:val="36"/>
          <w:szCs w:val="36"/>
          <w:rtl/>
          <w:lang w:bidi="ar-DZ"/>
        </w:rPr>
        <w:t>إعداد تقرير الأصول التالفة أو المشطوبة</w:t>
      </w:r>
    </w:p>
    <w:p w14:paraId="00A9CA4B" w14:textId="77777777" w:rsidR="005C384C" w:rsidRDefault="005C384C" w:rsidP="005C384C">
      <w:pPr>
        <w:rPr>
          <w:rFonts w:hint="cs"/>
          <w:sz w:val="36"/>
          <w:szCs w:val="36"/>
          <w:rtl/>
          <w:lang w:bidi="ar-DZ"/>
        </w:rPr>
      </w:pPr>
      <w:r>
        <w:rPr>
          <w:rFonts w:hint="cs"/>
          <w:sz w:val="36"/>
          <w:szCs w:val="36"/>
          <w:rtl/>
          <w:lang w:bidi="ar-DZ"/>
        </w:rPr>
        <w:t>السيناريو:</w:t>
      </w:r>
    </w:p>
    <w:p w14:paraId="0CC25BA4" w14:textId="77777777" w:rsidR="005C384C" w:rsidRDefault="005C384C" w:rsidP="005C384C">
      <w:pPr>
        <w:pStyle w:val="a5"/>
        <w:numPr>
          <w:ilvl w:val="0"/>
          <w:numId w:val="111"/>
        </w:numPr>
        <w:rPr>
          <w:rFonts w:hint="cs"/>
          <w:sz w:val="36"/>
          <w:szCs w:val="36"/>
          <w:rtl/>
          <w:lang w:bidi="ar-DZ"/>
        </w:rPr>
      </w:pPr>
      <w:r>
        <w:rPr>
          <w:rFonts w:hint="cs"/>
          <w:sz w:val="36"/>
          <w:szCs w:val="36"/>
          <w:rtl/>
          <w:lang w:bidi="ar-DZ"/>
        </w:rPr>
        <w:t>تحديد الأصول التي تم شطبها أو تالفة.</w:t>
      </w:r>
    </w:p>
    <w:p w14:paraId="1742657E" w14:textId="77777777" w:rsidR="005C384C" w:rsidRDefault="005C384C" w:rsidP="005C384C">
      <w:pPr>
        <w:pStyle w:val="a5"/>
        <w:numPr>
          <w:ilvl w:val="0"/>
          <w:numId w:val="111"/>
        </w:numPr>
        <w:rPr>
          <w:rFonts w:hint="cs"/>
          <w:sz w:val="36"/>
          <w:szCs w:val="36"/>
          <w:rtl/>
          <w:lang w:bidi="ar-DZ"/>
        </w:rPr>
      </w:pPr>
      <w:r>
        <w:rPr>
          <w:rFonts w:hint="cs"/>
          <w:sz w:val="36"/>
          <w:szCs w:val="36"/>
          <w:rtl/>
          <w:lang w:bidi="ar-DZ"/>
        </w:rPr>
        <w:t>تحليل سبب التلف أو الاستبعاد.</w:t>
      </w:r>
    </w:p>
    <w:p w14:paraId="693C599E" w14:textId="77777777" w:rsidR="005C384C" w:rsidRDefault="005C384C" w:rsidP="005C384C">
      <w:pPr>
        <w:pStyle w:val="a5"/>
        <w:numPr>
          <w:ilvl w:val="0"/>
          <w:numId w:val="111"/>
        </w:numPr>
        <w:rPr>
          <w:rFonts w:hint="cs"/>
          <w:sz w:val="36"/>
          <w:szCs w:val="36"/>
          <w:rtl/>
          <w:lang w:bidi="ar-DZ"/>
        </w:rPr>
      </w:pPr>
      <w:r>
        <w:rPr>
          <w:rFonts w:hint="cs"/>
          <w:sz w:val="36"/>
          <w:szCs w:val="36"/>
          <w:rtl/>
          <w:lang w:bidi="ar-DZ"/>
        </w:rPr>
        <w:t>تجميع الأصول حسب الفئة والموقع.</w:t>
      </w:r>
    </w:p>
    <w:p w14:paraId="4B46E57E" w14:textId="77777777" w:rsidR="005C384C" w:rsidRDefault="005C384C" w:rsidP="005C384C">
      <w:pPr>
        <w:pStyle w:val="a5"/>
        <w:numPr>
          <w:ilvl w:val="0"/>
          <w:numId w:val="111"/>
        </w:numPr>
        <w:rPr>
          <w:rFonts w:hint="cs"/>
          <w:sz w:val="36"/>
          <w:szCs w:val="36"/>
          <w:rtl/>
          <w:lang w:bidi="ar-DZ"/>
        </w:rPr>
      </w:pPr>
      <w:r>
        <w:rPr>
          <w:rFonts w:hint="cs"/>
          <w:sz w:val="36"/>
          <w:szCs w:val="36"/>
          <w:rtl/>
          <w:lang w:bidi="ar-DZ"/>
        </w:rPr>
        <w:t>توليد تقرير شامل بالأصول التالفة والمشطوبة.</w:t>
      </w:r>
    </w:p>
    <w:p w14:paraId="79DEE1E5" w14:textId="77777777" w:rsidR="005C384C" w:rsidRDefault="005C384C" w:rsidP="005C384C">
      <w:pPr>
        <w:pStyle w:val="a5"/>
        <w:numPr>
          <w:ilvl w:val="0"/>
          <w:numId w:val="111"/>
        </w:numPr>
        <w:rPr>
          <w:rFonts w:hint="cs"/>
          <w:sz w:val="36"/>
          <w:szCs w:val="36"/>
          <w:rtl/>
          <w:lang w:bidi="ar-DZ"/>
        </w:rPr>
      </w:pPr>
      <w:r>
        <w:rPr>
          <w:rFonts w:hint="cs"/>
          <w:sz w:val="36"/>
          <w:szCs w:val="36"/>
          <w:rtl/>
          <w:lang w:bidi="ar-DZ"/>
        </w:rPr>
        <w:t>اعتماد التقرير من الإدارة العليا.</w:t>
      </w:r>
    </w:p>
    <w:p w14:paraId="768D0733" w14:textId="77777777" w:rsidR="005C384C" w:rsidRDefault="005C384C" w:rsidP="005C384C">
      <w:pPr>
        <w:rPr>
          <w:rFonts w:hint="cs"/>
          <w:sz w:val="36"/>
          <w:szCs w:val="36"/>
          <w:rtl/>
          <w:lang w:bidi="ar-DZ"/>
        </w:rPr>
      </w:pPr>
    </w:p>
    <w:p w14:paraId="1B5A16DB" w14:textId="77777777" w:rsidR="005C384C" w:rsidRDefault="005C384C" w:rsidP="005C384C">
      <w:pPr>
        <w:rPr>
          <w:rFonts w:hint="cs"/>
          <w:sz w:val="36"/>
          <w:szCs w:val="36"/>
          <w:rtl/>
          <w:lang w:bidi="ar-DZ"/>
        </w:rPr>
      </w:pPr>
      <w:r>
        <w:rPr>
          <w:rFonts w:hint="cs"/>
          <w:sz w:val="36"/>
          <w:szCs w:val="36"/>
          <w:rtl/>
          <w:lang w:bidi="ar-DZ"/>
        </w:rPr>
        <w:t>الجهة المنفذة:</w:t>
      </w:r>
    </w:p>
    <w:p w14:paraId="6A2B959D" w14:textId="77777777" w:rsidR="005C384C" w:rsidRDefault="005C384C" w:rsidP="005C384C">
      <w:pPr>
        <w:rPr>
          <w:rFonts w:hint="cs"/>
          <w:sz w:val="36"/>
          <w:szCs w:val="36"/>
          <w:rtl/>
          <w:lang w:bidi="ar-DZ"/>
        </w:rPr>
      </w:pPr>
      <w:r>
        <w:rPr>
          <w:rFonts w:hint="cs"/>
          <w:sz w:val="36"/>
          <w:szCs w:val="36"/>
          <w:rtl/>
          <w:lang w:bidi="ar-DZ"/>
        </w:rPr>
        <w:t>إدارة الأصول</w:t>
      </w:r>
    </w:p>
    <w:p w14:paraId="2517A1DF" w14:textId="77777777" w:rsidR="005C384C" w:rsidRDefault="005C384C" w:rsidP="005C384C">
      <w:pPr>
        <w:rPr>
          <w:rFonts w:hint="cs"/>
          <w:sz w:val="36"/>
          <w:szCs w:val="36"/>
          <w:rtl/>
          <w:lang w:bidi="ar-DZ"/>
        </w:rPr>
      </w:pPr>
      <w:r>
        <w:rPr>
          <w:rFonts w:hint="cs"/>
          <w:sz w:val="36"/>
          <w:szCs w:val="36"/>
          <w:rtl/>
          <w:lang w:bidi="ar-DZ"/>
        </w:rPr>
        <w:t>الإدارة العليا</w:t>
      </w:r>
    </w:p>
    <w:p w14:paraId="16A9A8D4" w14:textId="77777777" w:rsidR="005C384C" w:rsidRDefault="005C384C" w:rsidP="005C384C">
      <w:pPr>
        <w:rPr>
          <w:rFonts w:hint="cs"/>
          <w:sz w:val="36"/>
          <w:szCs w:val="36"/>
          <w:rtl/>
          <w:lang w:bidi="ar-DZ"/>
        </w:rPr>
      </w:pPr>
    </w:p>
    <w:p w14:paraId="05BE8511" w14:textId="77777777" w:rsidR="005C384C" w:rsidRDefault="005C384C" w:rsidP="005C384C">
      <w:pPr>
        <w:rPr>
          <w:rFonts w:hint="cs"/>
          <w:sz w:val="36"/>
          <w:szCs w:val="36"/>
          <w:rtl/>
          <w:lang w:bidi="ar-DZ"/>
        </w:rPr>
      </w:pPr>
    </w:p>
    <w:p w14:paraId="79038B8E" w14:textId="77777777" w:rsidR="005C384C" w:rsidRDefault="005C384C" w:rsidP="005C384C">
      <w:pPr>
        <w:rPr>
          <w:rFonts w:hint="cs"/>
          <w:sz w:val="36"/>
          <w:szCs w:val="36"/>
          <w:rtl/>
          <w:lang w:bidi="ar-DZ"/>
        </w:rPr>
      </w:pPr>
    </w:p>
    <w:p w14:paraId="180DB123" w14:textId="77777777" w:rsidR="005C384C" w:rsidRDefault="005C384C" w:rsidP="005C384C">
      <w:pPr>
        <w:rPr>
          <w:rFonts w:hint="cs"/>
          <w:sz w:val="36"/>
          <w:szCs w:val="36"/>
          <w:rtl/>
          <w:lang w:bidi="ar-DZ"/>
        </w:rPr>
      </w:pPr>
    </w:p>
    <w:p w14:paraId="60514A94"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إعداد تقرير الإضافات الجديدة على الأصول</w:t>
      </w:r>
    </w:p>
    <w:p w14:paraId="29A6F8D1" w14:textId="77777777" w:rsidR="005C384C" w:rsidRDefault="005C384C" w:rsidP="005C384C">
      <w:pPr>
        <w:rPr>
          <w:rFonts w:hint="cs"/>
          <w:sz w:val="36"/>
          <w:szCs w:val="36"/>
          <w:rtl/>
          <w:lang w:bidi="ar-DZ"/>
        </w:rPr>
      </w:pPr>
      <w:r>
        <w:rPr>
          <w:rFonts w:hint="cs"/>
          <w:sz w:val="36"/>
          <w:szCs w:val="36"/>
          <w:rtl/>
          <w:lang w:bidi="ar-DZ"/>
        </w:rPr>
        <w:t>السيناريو:</w:t>
      </w:r>
    </w:p>
    <w:p w14:paraId="05A436BB" w14:textId="77777777" w:rsidR="005C384C" w:rsidRDefault="005C384C" w:rsidP="005C384C">
      <w:pPr>
        <w:pStyle w:val="a5"/>
        <w:numPr>
          <w:ilvl w:val="0"/>
          <w:numId w:val="112"/>
        </w:numPr>
        <w:rPr>
          <w:rFonts w:hint="cs"/>
          <w:sz w:val="36"/>
          <w:szCs w:val="36"/>
          <w:rtl/>
          <w:lang w:bidi="ar-DZ"/>
        </w:rPr>
      </w:pPr>
      <w:r>
        <w:rPr>
          <w:rFonts w:hint="cs"/>
          <w:sz w:val="36"/>
          <w:szCs w:val="36"/>
          <w:rtl/>
          <w:lang w:bidi="ar-DZ"/>
        </w:rPr>
        <w:t>تحديد جميع الأصول المضافة خلال الفترة الزمنية المحددة.</w:t>
      </w:r>
    </w:p>
    <w:p w14:paraId="07D45E62" w14:textId="77777777" w:rsidR="005C384C" w:rsidRDefault="005C384C" w:rsidP="005C384C">
      <w:pPr>
        <w:pStyle w:val="a5"/>
        <w:numPr>
          <w:ilvl w:val="0"/>
          <w:numId w:val="112"/>
        </w:numPr>
        <w:rPr>
          <w:rFonts w:hint="cs"/>
          <w:sz w:val="36"/>
          <w:szCs w:val="36"/>
          <w:rtl/>
          <w:lang w:bidi="ar-DZ"/>
        </w:rPr>
      </w:pPr>
      <w:r>
        <w:rPr>
          <w:rFonts w:hint="cs"/>
          <w:sz w:val="36"/>
          <w:szCs w:val="36"/>
          <w:rtl/>
          <w:lang w:bidi="ar-DZ"/>
        </w:rPr>
        <w:t>تجميع بيانات الأصول الجديدة حسب الفئة والموقع والقسم.</w:t>
      </w:r>
    </w:p>
    <w:p w14:paraId="79357CC9" w14:textId="77777777" w:rsidR="005C384C" w:rsidRDefault="005C384C" w:rsidP="005C384C">
      <w:pPr>
        <w:pStyle w:val="a5"/>
        <w:numPr>
          <w:ilvl w:val="0"/>
          <w:numId w:val="112"/>
        </w:numPr>
        <w:rPr>
          <w:rFonts w:hint="cs"/>
          <w:sz w:val="36"/>
          <w:szCs w:val="36"/>
          <w:rtl/>
          <w:lang w:bidi="ar-DZ"/>
        </w:rPr>
      </w:pPr>
      <w:r>
        <w:rPr>
          <w:rFonts w:hint="cs"/>
          <w:sz w:val="36"/>
          <w:szCs w:val="36"/>
          <w:rtl/>
          <w:lang w:bidi="ar-DZ"/>
        </w:rPr>
        <w:t>توليد تقرير يوضح جميع الإضافات.</w:t>
      </w:r>
    </w:p>
    <w:p w14:paraId="14012B26" w14:textId="77777777" w:rsidR="005C384C" w:rsidRDefault="005C384C" w:rsidP="005C384C">
      <w:pPr>
        <w:pStyle w:val="a5"/>
        <w:numPr>
          <w:ilvl w:val="0"/>
          <w:numId w:val="112"/>
        </w:numPr>
        <w:rPr>
          <w:rFonts w:hint="cs"/>
          <w:sz w:val="36"/>
          <w:szCs w:val="36"/>
          <w:rtl/>
          <w:lang w:bidi="ar-DZ"/>
        </w:rPr>
      </w:pPr>
      <w:r>
        <w:rPr>
          <w:rFonts w:hint="cs"/>
          <w:sz w:val="36"/>
          <w:szCs w:val="36"/>
          <w:rtl/>
          <w:lang w:bidi="ar-DZ"/>
        </w:rPr>
        <w:t>اعتماد التقرير.</w:t>
      </w:r>
    </w:p>
    <w:p w14:paraId="0BE11BA9" w14:textId="77777777" w:rsidR="005C384C" w:rsidRDefault="005C384C" w:rsidP="005C384C">
      <w:pPr>
        <w:pStyle w:val="a5"/>
        <w:numPr>
          <w:ilvl w:val="0"/>
          <w:numId w:val="112"/>
        </w:numPr>
        <w:rPr>
          <w:rFonts w:hint="cs"/>
          <w:sz w:val="36"/>
          <w:szCs w:val="36"/>
          <w:rtl/>
          <w:lang w:bidi="ar-DZ"/>
        </w:rPr>
      </w:pPr>
      <w:r>
        <w:rPr>
          <w:rFonts w:hint="cs"/>
          <w:sz w:val="36"/>
          <w:szCs w:val="36"/>
          <w:rtl/>
          <w:lang w:bidi="ar-DZ"/>
        </w:rPr>
        <w:t>إرسال التقرير للإدارة العليا والجهات المعنية.</w:t>
      </w:r>
    </w:p>
    <w:p w14:paraId="55EEE77A" w14:textId="77777777" w:rsidR="005C384C" w:rsidRDefault="005C384C" w:rsidP="005C384C">
      <w:pPr>
        <w:rPr>
          <w:rFonts w:hint="cs"/>
          <w:sz w:val="36"/>
          <w:szCs w:val="36"/>
          <w:rtl/>
          <w:lang w:bidi="ar-DZ"/>
        </w:rPr>
      </w:pPr>
    </w:p>
    <w:p w14:paraId="49331F4B" w14:textId="77777777" w:rsidR="005C384C" w:rsidRDefault="005C384C" w:rsidP="005C384C">
      <w:pPr>
        <w:rPr>
          <w:rFonts w:hint="cs"/>
          <w:sz w:val="36"/>
          <w:szCs w:val="36"/>
          <w:rtl/>
          <w:lang w:bidi="ar-DZ"/>
        </w:rPr>
      </w:pPr>
      <w:r>
        <w:rPr>
          <w:rFonts w:hint="cs"/>
          <w:sz w:val="36"/>
          <w:szCs w:val="36"/>
          <w:rtl/>
          <w:lang w:bidi="ar-DZ"/>
        </w:rPr>
        <w:t>الجهة المنفذة:</w:t>
      </w:r>
    </w:p>
    <w:p w14:paraId="49445045" w14:textId="77777777" w:rsidR="005C384C" w:rsidRDefault="005C384C" w:rsidP="005C384C">
      <w:pPr>
        <w:rPr>
          <w:rFonts w:hint="cs"/>
          <w:sz w:val="36"/>
          <w:szCs w:val="36"/>
          <w:rtl/>
          <w:lang w:bidi="ar-DZ"/>
        </w:rPr>
      </w:pPr>
      <w:r>
        <w:rPr>
          <w:rFonts w:hint="cs"/>
          <w:sz w:val="36"/>
          <w:szCs w:val="36"/>
          <w:rtl/>
          <w:lang w:bidi="ar-DZ"/>
        </w:rPr>
        <w:t>إدارة الأصول</w:t>
      </w:r>
    </w:p>
    <w:p w14:paraId="5CC8409B" w14:textId="77777777" w:rsidR="005C384C" w:rsidRDefault="005C384C" w:rsidP="005C384C">
      <w:pPr>
        <w:rPr>
          <w:rFonts w:hint="cs"/>
          <w:sz w:val="36"/>
          <w:szCs w:val="36"/>
          <w:rtl/>
          <w:lang w:bidi="ar-DZ"/>
        </w:rPr>
      </w:pPr>
    </w:p>
    <w:p w14:paraId="09635679" w14:textId="77777777" w:rsidR="005C384C" w:rsidRDefault="005C384C" w:rsidP="005C384C">
      <w:pPr>
        <w:rPr>
          <w:rFonts w:hint="cs"/>
          <w:sz w:val="36"/>
          <w:szCs w:val="36"/>
          <w:rtl/>
          <w:lang w:bidi="ar-DZ"/>
        </w:rPr>
      </w:pPr>
    </w:p>
    <w:p w14:paraId="42F92378" w14:textId="77777777" w:rsidR="005C384C" w:rsidRDefault="005C384C" w:rsidP="005C384C">
      <w:pPr>
        <w:rPr>
          <w:rFonts w:hint="cs"/>
          <w:sz w:val="36"/>
          <w:szCs w:val="36"/>
          <w:rtl/>
          <w:lang w:bidi="ar-DZ"/>
        </w:rPr>
      </w:pPr>
    </w:p>
    <w:p w14:paraId="6AD27F51"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إعداد تقرير التغيرات على الأصول (نقل/إيقاف)</w:t>
      </w:r>
    </w:p>
    <w:p w14:paraId="286B46A1" w14:textId="77777777" w:rsidR="005C384C" w:rsidRDefault="005C384C" w:rsidP="005C384C">
      <w:pPr>
        <w:rPr>
          <w:rFonts w:hint="cs"/>
          <w:sz w:val="36"/>
          <w:szCs w:val="36"/>
          <w:rtl/>
          <w:lang w:bidi="ar-DZ"/>
        </w:rPr>
      </w:pPr>
      <w:r>
        <w:rPr>
          <w:rFonts w:hint="cs"/>
          <w:sz w:val="36"/>
          <w:szCs w:val="36"/>
          <w:rtl/>
          <w:lang w:bidi="ar-DZ"/>
        </w:rPr>
        <w:t>السيناريو:</w:t>
      </w:r>
    </w:p>
    <w:p w14:paraId="3681603C" w14:textId="77777777" w:rsidR="005C384C" w:rsidRDefault="005C384C" w:rsidP="005C384C">
      <w:pPr>
        <w:pStyle w:val="a5"/>
        <w:numPr>
          <w:ilvl w:val="0"/>
          <w:numId w:val="113"/>
        </w:numPr>
        <w:rPr>
          <w:rFonts w:hint="cs"/>
          <w:sz w:val="36"/>
          <w:szCs w:val="36"/>
          <w:rtl/>
          <w:lang w:bidi="ar-DZ"/>
        </w:rPr>
      </w:pPr>
      <w:r>
        <w:rPr>
          <w:rFonts w:hint="cs"/>
          <w:sz w:val="36"/>
          <w:szCs w:val="36"/>
          <w:rtl/>
          <w:lang w:bidi="ar-DZ"/>
        </w:rPr>
        <w:t>استخراج جميع الحركات والتغيرات على الأصول.</w:t>
      </w:r>
    </w:p>
    <w:p w14:paraId="1C55BE28" w14:textId="77777777" w:rsidR="005C384C" w:rsidRDefault="005C384C" w:rsidP="005C384C">
      <w:pPr>
        <w:pStyle w:val="a5"/>
        <w:numPr>
          <w:ilvl w:val="0"/>
          <w:numId w:val="113"/>
        </w:numPr>
        <w:rPr>
          <w:rFonts w:hint="cs"/>
          <w:sz w:val="36"/>
          <w:szCs w:val="36"/>
          <w:rtl/>
          <w:lang w:bidi="ar-DZ"/>
        </w:rPr>
      </w:pPr>
      <w:r>
        <w:rPr>
          <w:rFonts w:hint="cs"/>
          <w:sz w:val="36"/>
          <w:szCs w:val="36"/>
          <w:rtl/>
          <w:lang w:bidi="ar-DZ"/>
        </w:rPr>
        <w:t>تجميع التغيرات حسب التاريخ والفئة والموقع.</w:t>
      </w:r>
    </w:p>
    <w:p w14:paraId="206CCEA3" w14:textId="77777777" w:rsidR="005C384C" w:rsidRDefault="005C384C" w:rsidP="005C384C">
      <w:pPr>
        <w:pStyle w:val="a5"/>
        <w:numPr>
          <w:ilvl w:val="0"/>
          <w:numId w:val="113"/>
        </w:numPr>
        <w:rPr>
          <w:rFonts w:hint="cs"/>
          <w:sz w:val="36"/>
          <w:szCs w:val="36"/>
          <w:rtl/>
          <w:lang w:bidi="ar-DZ"/>
        </w:rPr>
      </w:pPr>
      <w:r>
        <w:rPr>
          <w:rFonts w:hint="cs"/>
          <w:sz w:val="36"/>
          <w:szCs w:val="36"/>
          <w:rtl/>
          <w:lang w:bidi="ar-DZ"/>
        </w:rPr>
        <w:t>توليد تقرير شامل يوضح كل حركة.</w:t>
      </w:r>
    </w:p>
    <w:p w14:paraId="09400F58" w14:textId="77777777" w:rsidR="005C384C" w:rsidRDefault="005C384C" w:rsidP="005C384C">
      <w:pPr>
        <w:pStyle w:val="a5"/>
        <w:numPr>
          <w:ilvl w:val="0"/>
          <w:numId w:val="113"/>
        </w:numPr>
        <w:rPr>
          <w:rFonts w:hint="cs"/>
          <w:sz w:val="36"/>
          <w:szCs w:val="36"/>
          <w:rtl/>
          <w:lang w:bidi="ar-DZ"/>
        </w:rPr>
      </w:pPr>
      <w:r>
        <w:rPr>
          <w:rFonts w:hint="cs"/>
          <w:sz w:val="36"/>
          <w:szCs w:val="36"/>
          <w:rtl/>
          <w:lang w:bidi="ar-DZ"/>
        </w:rPr>
        <w:t>اعتماد التقرير.</w:t>
      </w:r>
    </w:p>
    <w:p w14:paraId="79996B6C" w14:textId="77777777" w:rsidR="005C384C" w:rsidRDefault="005C384C" w:rsidP="005C384C">
      <w:pPr>
        <w:pStyle w:val="a5"/>
        <w:numPr>
          <w:ilvl w:val="0"/>
          <w:numId w:val="113"/>
        </w:numPr>
        <w:rPr>
          <w:rFonts w:hint="cs"/>
          <w:sz w:val="36"/>
          <w:szCs w:val="36"/>
          <w:rtl/>
          <w:lang w:bidi="ar-DZ"/>
        </w:rPr>
      </w:pPr>
      <w:r>
        <w:rPr>
          <w:rFonts w:hint="cs"/>
          <w:sz w:val="36"/>
          <w:szCs w:val="36"/>
          <w:rtl/>
          <w:lang w:bidi="ar-DZ"/>
        </w:rPr>
        <w:t>تخزينه في أرشيف التقارير.</w:t>
      </w:r>
    </w:p>
    <w:p w14:paraId="0DBB00E1" w14:textId="77777777" w:rsidR="005C384C" w:rsidRDefault="005C384C" w:rsidP="005C384C">
      <w:pPr>
        <w:rPr>
          <w:rFonts w:hint="cs"/>
          <w:sz w:val="36"/>
          <w:szCs w:val="36"/>
          <w:rtl/>
          <w:lang w:bidi="ar-DZ"/>
        </w:rPr>
      </w:pPr>
    </w:p>
    <w:p w14:paraId="5A1D67EA" w14:textId="77777777" w:rsidR="005C384C" w:rsidRDefault="005C384C" w:rsidP="005C384C">
      <w:pPr>
        <w:rPr>
          <w:rFonts w:hint="cs"/>
          <w:sz w:val="36"/>
          <w:szCs w:val="36"/>
          <w:rtl/>
          <w:lang w:bidi="ar-DZ"/>
        </w:rPr>
      </w:pPr>
      <w:r>
        <w:rPr>
          <w:rFonts w:hint="cs"/>
          <w:sz w:val="36"/>
          <w:szCs w:val="36"/>
          <w:rtl/>
          <w:lang w:bidi="ar-DZ"/>
        </w:rPr>
        <w:t>الجهة المنفذة:</w:t>
      </w:r>
    </w:p>
    <w:p w14:paraId="35287458" w14:textId="77777777" w:rsidR="005C384C" w:rsidRDefault="005C384C" w:rsidP="005C384C">
      <w:pPr>
        <w:rPr>
          <w:rFonts w:hint="cs"/>
          <w:sz w:val="36"/>
          <w:szCs w:val="36"/>
          <w:rtl/>
          <w:lang w:bidi="ar-DZ"/>
        </w:rPr>
      </w:pPr>
      <w:r>
        <w:rPr>
          <w:rFonts w:hint="cs"/>
          <w:sz w:val="36"/>
          <w:szCs w:val="36"/>
          <w:rtl/>
          <w:lang w:bidi="ar-DZ"/>
        </w:rPr>
        <w:lastRenderedPageBreak/>
        <w:t>إدارة الأصول</w:t>
      </w:r>
    </w:p>
    <w:p w14:paraId="6C0422DE" w14:textId="77777777" w:rsidR="005C384C" w:rsidRDefault="005C384C" w:rsidP="005C384C">
      <w:pPr>
        <w:rPr>
          <w:rFonts w:hint="cs"/>
          <w:sz w:val="36"/>
          <w:szCs w:val="36"/>
          <w:rtl/>
          <w:lang w:bidi="ar-DZ"/>
        </w:rPr>
      </w:pPr>
    </w:p>
    <w:p w14:paraId="75BA82C0" w14:textId="77777777" w:rsidR="005C384C" w:rsidRDefault="005C384C" w:rsidP="005C384C">
      <w:pPr>
        <w:rPr>
          <w:rFonts w:hint="cs"/>
          <w:sz w:val="36"/>
          <w:szCs w:val="36"/>
          <w:rtl/>
          <w:lang w:bidi="ar-DZ"/>
        </w:rPr>
      </w:pPr>
    </w:p>
    <w:p w14:paraId="0F36F35E" w14:textId="77777777" w:rsidR="005C384C" w:rsidRDefault="005C384C" w:rsidP="005C384C">
      <w:pPr>
        <w:rPr>
          <w:rFonts w:hint="cs"/>
          <w:sz w:val="36"/>
          <w:szCs w:val="36"/>
          <w:rtl/>
          <w:lang w:bidi="ar-DZ"/>
        </w:rPr>
      </w:pPr>
    </w:p>
    <w:p w14:paraId="4A231B1D"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إعداد تقرير الإهلاك والقيمة الدفترية</w:t>
      </w:r>
    </w:p>
    <w:p w14:paraId="3FD409B1" w14:textId="77777777" w:rsidR="005C384C" w:rsidRDefault="005C384C" w:rsidP="005C384C">
      <w:pPr>
        <w:rPr>
          <w:rFonts w:hint="cs"/>
          <w:sz w:val="36"/>
          <w:szCs w:val="36"/>
          <w:rtl/>
          <w:lang w:bidi="ar-DZ"/>
        </w:rPr>
      </w:pPr>
      <w:r>
        <w:rPr>
          <w:rFonts w:hint="cs"/>
          <w:sz w:val="36"/>
          <w:szCs w:val="36"/>
          <w:rtl/>
          <w:lang w:bidi="ar-DZ"/>
        </w:rPr>
        <w:t>السيناريو:</w:t>
      </w:r>
    </w:p>
    <w:p w14:paraId="4484A331" w14:textId="77777777" w:rsidR="005C384C" w:rsidRDefault="005C384C" w:rsidP="005C384C">
      <w:pPr>
        <w:pStyle w:val="a5"/>
        <w:numPr>
          <w:ilvl w:val="0"/>
          <w:numId w:val="114"/>
        </w:numPr>
        <w:rPr>
          <w:rFonts w:hint="cs"/>
          <w:sz w:val="36"/>
          <w:szCs w:val="36"/>
          <w:rtl/>
          <w:lang w:bidi="ar-DZ"/>
        </w:rPr>
      </w:pPr>
      <w:r>
        <w:rPr>
          <w:rFonts w:hint="cs"/>
          <w:sz w:val="36"/>
          <w:szCs w:val="36"/>
          <w:rtl/>
          <w:lang w:bidi="ar-DZ"/>
        </w:rPr>
        <w:t>استخراج بيانات الإهلاك لكل أصل.</w:t>
      </w:r>
    </w:p>
    <w:p w14:paraId="2F756B1D" w14:textId="77777777" w:rsidR="005C384C" w:rsidRDefault="005C384C" w:rsidP="005C384C">
      <w:pPr>
        <w:pStyle w:val="a5"/>
        <w:numPr>
          <w:ilvl w:val="0"/>
          <w:numId w:val="114"/>
        </w:numPr>
        <w:rPr>
          <w:rFonts w:hint="cs"/>
          <w:sz w:val="36"/>
          <w:szCs w:val="36"/>
          <w:rtl/>
          <w:lang w:bidi="ar-DZ"/>
        </w:rPr>
      </w:pPr>
      <w:r>
        <w:rPr>
          <w:rFonts w:hint="cs"/>
          <w:sz w:val="36"/>
          <w:szCs w:val="36"/>
          <w:rtl/>
          <w:lang w:bidi="ar-DZ"/>
        </w:rPr>
        <w:t>حساب القيمة الدفترية الحالية.</w:t>
      </w:r>
    </w:p>
    <w:p w14:paraId="469B08FB" w14:textId="77777777" w:rsidR="005C384C" w:rsidRDefault="005C384C" w:rsidP="005C384C">
      <w:pPr>
        <w:pStyle w:val="a5"/>
        <w:numPr>
          <w:ilvl w:val="0"/>
          <w:numId w:val="114"/>
        </w:numPr>
        <w:rPr>
          <w:rFonts w:hint="cs"/>
          <w:sz w:val="36"/>
          <w:szCs w:val="36"/>
          <w:rtl/>
          <w:lang w:bidi="ar-DZ"/>
        </w:rPr>
      </w:pPr>
      <w:r>
        <w:rPr>
          <w:rFonts w:hint="cs"/>
          <w:sz w:val="36"/>
          <w:szCs w:val="36"/>
          <w:rtl/>
          <w:lang w:bidi="ar-DZ"/>
        </w:rPr>
        <w:t>تصنيف الأصول حسب الفئة والموقع.</w:t>
      </w:r>
    </w:p>
    <w:p w14:paraId="44B47008" w14:textId="77777777" w:rsidR="005C384C" w:rsidRDefault="005C384C" w:rsidP="005C384C">
      <w:pPr>
        <w:pStyle w:val="a5"/>
        <w:numPr>
          <w:ilvl w:val="0"/>
          <w:numId w:val="114"/>
        </w:numPr>
        <w:rPr>
          <w:rFonts w:hint="cs"/>
          <w:sz w:val="36"/>
          <w:szCs w:val="36"/>
          <w:rtl/>
          <w:lang w:bidi="ar-DZ"/>
        </w:rPr>
      </w:pPr>
      <w:r>
        <w:rPr>
          <w:rFonts w:hint="cs"/>
          <w:sz w:val="36"/>
          <w:szCs w:val="36"/>
          <w:rtl/>
          <w:lang w:bidi="ar-DZ"/>
        </w:rPr>
        <w:t>توليد التقرير بصيغة PDF/Excel.</w:t>
      </w:r>
    </w:p>
    <w:p w14:paraId="593ABD7E" w14:textId="77777777" w:rsidR="005C384C" w:rsidRDefault="005C384C" w:rsidP="005C384C">
      <w:pPr>
        <w:pStyle w:val="a5"/>
        <w:numPr>
          <w:ilvl w:val="0"/>
          <w:numId w:val="114"/>
        </w:numPr>
        <w:rPr>
          <w:rFonts w:hint="cs"/>
          <w:sz w:val="36"/>
          <w:szCs w:val="36"/>
          <w:rtl/>
          <w:lang w:bidi="ar-DZ"/>
        </w:rPr>
      </w:pPr>
      <w:r>
        <w:rPr>
          <w:rFonts w:hint="cs"/>
          <w:sz w:val="36"/>
          <w:szCs w:val="36"/>
          <w:rtl/>
          <w:lang w:bidi="ar-DZ"/>
        </w:rPr>
        <w:t>اعتماد التقرير من الإدارة المالية.</w:t>
      </w:r>
    </w:p>
    <w:p w14:paraId="3D847BC4" w14:textId="77777777" w:rsidR="005C384C" w:rsidRDefault="005C384C" w:rsidP="005C384C">
      <w:pPr>
        <w:rPr>
          <w:rFonts w:hint="cs"/>
          <w:sz w:val="36"/>
          <w:szCs w:val="36"/>
          <w:rtl/>
          <w:lang w:bidi="ar-DZ"/>
        </w:rPr>
      </w:pPr>
    </w:p>
    <w:p w14:paraId="1E8CE4BF" w14:textId="77777777" w:rsidR="005C384C" w:rsidRDefault="005C384C" w:rsidP="005C384C">
      <w:pPr>
        <w:rPr>
          <w:rFonts w:hint="cs"/>
          <w:sz w:val="36"/>
          <w:szCs w:val="36"/>
          <w:rtl/>
          <w:lang w:bidi="ar-DZ"/>
        </w:rPr>
      </w:pPr>
      <w:r>
        <w:rPr>
          <w:rFonts w:hint="cs"/>
          <w:sz w:val="36"/>
          <w:szCs w:val="36"/>
          <w:rtl/>
          <w:lang w:bidi="ar-DZ"/>
        </w:rPr>
        <w:t>الجهة المنفذة:</w:t>
      </w:r>
    </w:p>
    <w:p w14:paraId="1E30455C" w14:textId="77777777" w:rsidR="005C384C" w:rsidRDefault="005C384C" w:rsidP="005C384C">
      <w:pPr>
        <w:rPr>
          <w:rFonts w:hint="cs"/>
          <w:sz w:val="36"/>
          <w:szCs w:val="36"/>
          <w:rtl/>
          <w:lang w:bidi="ar-DZ"/>
        </w:rPr>
      </w:pPr>
      <w:r>
        <w:rPr>
          <w:rFonts w:hint="cs"/>
          <w:sz w:val="36"/>
          <w:szCs w:val="36"/>
          <w:rtl/>
          <w:lang w:bidi="ar-DZ"/>
        </w:rPr>
        <w:t>الإدارة المالية</w:t>
      </w:r>
    </w:p>
    <w:p w14:paraId="3CE1A952" w14:textId="77777777" w:rsidR="005C384C" w:rsidRDefault="005C384C" w:rsidP="005C384C">
      <w:pPr>
        <w:rPr>
          <w:rFonts w:hint="cs"/>
          <w:sz w:val="36"/>
          <w:szCs w:val="36"/>
          <w:rtl/>
          <w:lang w:bidi="ar-DZ"/>
        </w:rPr>
      </w:pPr>
      <w:r>
        <w:rPr>
          <w:rFonts w:hint="cs"/>
          <w:sz w:val="36"/>
          <w:szCs w:val="36"/>
          <w:rtl/>
          <w:lang w:bidi="ar-DZ"/>
        </w:rPr>
        <w:t>إدارة الأصول</w:t>
      </w:r>
    </w:p>
    <w:p w14:paraId="382992E5" w14:textId="77777777" w:rsidR="005C384C" w:rsidRDefault="005C384C" w:rsidP="005C384C">
      <w:pPr>
        <w:rPr>
          <w:rFonts w:hint="cs"/>
          <w:sz w:val="36"/>
          <w:szCs w:val="36"/>
          <w:rtl/>
          <w:lang w:bidi="ar-DZ"/>
        </w:rPr>
      </w:pPr>
    </w:p>
    <w:p w14:paraId="2DF52872" w14:textId="77777777" w:rsidR="005C384C" w:rsidRDefault="005C384C" w:rsidP="005C384C">
      <w:pPr>
        <w:rPr>
          <w:rFonts w:hint="cs"/>
          <w:sz w:val="36"/>
          <w:szCs w:val="36"/>
          <w:rtl/>
          <w:lang w:bidi="ar-DZ"/>
        </w:rPr>
      </w:pPr>
    </w:p>
    <w:p w14:paraId="311D5B4E" w14:textId="77777777" w:rsidR="005C384C" w:rsidRDefault="005C384C" w:rsidP="005C384C">
      <w:pPr>
        <w:rPr>
          <w:rFonts w:hint="cs"/>
          <w:sz w:val="36"/>
          <w:szCs w:val="36"/>
          <w:rtl/>
          <w:lang w:bidi="ar-DZ"/>
        </w:rPr>
      </w:pPr>
    </w:p>
    <w:p w14:paraId="4E449A86"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إعداد التقرير الإلزامي المرفوع للتربية</w:t>
      </w:r>
    </w:p>
    <w:p w14:paraId="38E8E2B1" w14:textId="77777777" w:rsidR="005C384C" w:rsidRDefault="005C384C" w:rsidP="005C384C">
      <w:pPr>
        <w:rPr>
          <w:rFonts w:hint="cs"/>
          <w:sz w:val="36"/>
          <w:szCs w:val="36"/>
          <w:rtl/>
          <w:lang w:bidi="ar-DZ"/>
        </w:rPr>
      </w:pPr>
      <w:r>
        <w:rPr>
          <w:rFonts w:hint="cs"/>
          <w:sz w:val="36"/>
          <w:szCs w:val="36"/>
          <w:rtl/>
          <w:lang w:bidi="ar-DZ"/>
        </w:rPr>
        <w:t>السيناريو:</w:t>
      </w:r>
    </w:p>
    <w:p w14:paraId="594D7C3D" w14:textId="77777777" w:rsidR="005C384C" w:rsidRDefault="005C384C" w:rsidP="005C384C">
      <w:pPr>
        <w:pStyle w:val="a5"/>
        <w:numPr>
          <w:ilvl w:val="0"/>
          <w:numId w:val="115"/>
        </w:numPr>
        <w:rPr>
          <w:rFonts w:hint="cs"/>
          <w:sz w:val="36"/>
          <w:szCs w:val="36"/>
          <w:rtl/>
          <w:lang w:bidi="ar-DZ"/>
        </w:rPr>
      </w:pPr>
      <w:r>
        <w:rPr>
          <w:rFonts w:hint="cs"/>
          <w:sz w:val="36"/>
          <w:szCs w:val="36"/>
          <w:rtl/>
          <w:lang w:bidi="ar-DZ"/>
        </w:rPr>
        <w:t>تجميع بيانات الأصول حسب المتطلبات الرسمية.</w:t>
      </w:r>
    </w:p>
    <w:p w14:paraId="0CA40522" w14:textId="77777777" w:rsidR="005C384C" w:rsidRDefault="005C384C" w:rsidP="005C384C">
      <w:pPr>
        <w:pStyle w:val="a5"/>
        <w:numPr>
          <w:ilvl w:val="0"/>
          <w:numId w:val="115"/>
        </w:numPr>
        <w:rPr>
          <w:rFonts w:hint="cs"/>
          <w:sz w:val="36"/>
          <w:szCs w:val="36"/>
          <w:rtl/>
          <w:lang w:bidi="ar-DZ"/>
        </w:rPr>
      </w:pPr>
      <w:r>
        <w:rPr>
          <w:rFonts w:hint="cs"/>
          <w:sz w:val="36"/>
          <w:szCs w:val="36"/>
          <w:rtl/>
          <w:lang w:bidi="ar-DZ"/>
        </w:rPr>
        <w:t>توليد التقرير وفق النموذج المعتمد من الوزارة.</w:t>
      </w:r>
    </w:p>
    <w:p w14:paraId="0B659C15" w14:textId="77777777" w:rsidR="005C384C" w:rsidRDefault="005C384C" w:rsidP="005C384C">
      <w:pPr>
        <w:pStyle w:val="a5"/>
        <w:numPr>
          <w:ilvl w:val="0"/>
          <w:numId w:val="115"/>
        </w:numPr>
        <w:rPr>
          <w:rFonts w:hint="cs"/>
          <w:sz w:val="36"/>
          <w:szCs w:val="36"/>
          <w:rtl/>
          <w:lang w:bidi="ar-DZ"/>
        </w:rPr>
      </w:pPr>
      <w:r>
        <w:rPr>
          <w:rFonts w:hint="cs"/>
          <w:sz w:val="36"/>
          <w:szCs w:val="36"/>
          <w:rtl/>
          <w:lang w:bidi="ar-DZ"/>
        </w:rPr>
        <w:lastRenderedPageBreak/>
        <w:t>إضافة أي ملاحظات أو حالات خاصة.</w:t>
      </w:r>
    </w:p>
    <w:p w14:paraId="542183FB" w14:textId="77777777" w:rsidR="005C384C" w:rsidRDefault="005C384C" w:rsidP="005C384C">
      <w:pPr>
        <w:pStyle w:val="a5"/>
        <w:numPr>
          <w:ilvl w:val="0"/>
          <w:numId w:val="115"/>
        </w:numPr>
        <w:rPr>
          <w:rFonts w:hint="cs"/>
          <w:sz w:val="36"/>
          <w:szCs w:val="36"/>
          <w:rtl/>
          <w:lang w:bidi="ar-DZ"/>
        </w:rPr>
      </w:pPr>
      <w:r>
        <w:rPr>
          <w:rFonts w:hint="cs"/>
          <w:sz w:val="36"/>
          <w:szCs w:val="36"/>
          <w:rtl/>
          <w:lang w:bidi="ar-DZ"/>
        </w:rPr>
        <w:t>اعتماد التقرير من الإدارة العليا.</w:t>
      </w:r>
    </w:p>
    <w:p w14:paraId="24D1106C" w14:textId="77777777" w:rsidR="005C384C" w:rsidRDefault="005C384C" w:rsidP="005C384C">
      <w:pPr>
        <w:pStyle w:val="a5"/>
        <w:numPr>
          <w:ilvl w:val="0"/>
          <w:numId w:val="115"/>
        </w:numPr>
        <w:rPr>
          <w:rFonts w:hint="cs"/>
          <w:sz w:val="36"/>
          <w:szCs w:val="36"/>
          <w:rtl/>
          <w:lang w:bidi="ar-DZ"/>
        </w:rPr>
      </w:pPr>
      <w:r>
        <w:rPr>
          <w:rFonts w:hint="cs"/>
          <w:sz w:val="36"/>
          <w:szCs w:val="36"/>
          <w:rtl/>
          <w:lang w:bidi="ar-DZ"/>
        </w:rPr>
        <w:t>رفع التقرير إلى النظام الحكومي أو الوزارة.</w:t>
      </w:r>
    </w:p>
    <w:p w14:paraId="036FC9B8" w14:textId="77777777" w:rsidR="005C384C" w:rsidRDefault="005C384C" w:rsidP="005C384C">
      <w:pPr>
        <w:pStyle w:val="a5"/>
        <w:numPr>
          <w:ilvl w:val="0"/>
          <w:numId w:val="115"/>
        </w:numPr>
        <w:rPr>
          <w:rFonts w:hint="cs"/>
          <w:sz w:val="36"/>
          <w:szCs w:val="36"/>
          <w:rtl/>
          <w:lang w:bidi="ar-DZ"/>
        </w:rPr>
      </w:pPr>
      <w:r>
        <w:rPr>
          <w:rFonts w:hint="cs"/>
          <w:sz w:val="36"/>
          <w:szCs w:val="36"/>
          <w:rtl/>
          <w:lang w:bidi="ar-DZ"/>
        </w:rPr>
        <w:t>توثيق رفع التقرير في النظام.</w:t>
      </w:r>
    </w:p>
    <w:p w14:paraId="729A3A15" w14:textId="77777777" w:rsidR="005C384C" w:rsidRDefault="005C384C" w:rsidP="005C384C">
      <w:pPr>
        <w:rPr>
          <w:rFonts w:hint="cs"/>
          <w:sz w:val="36"/>
          <w:szCs w:val="36"/>
          <w:rtl/>
          <w:lang w:bidi="ar-DZ"/>
        </w:rPr>
      </w:pPr>
    </w:p>
    <w:p w14:paraId="21B33835" w14:textId="77777777" w:rsidR="005C384C" w:rsidRDefault="005C384C" w:rsidP="005C384C">
      <w:pPr>
        <w:rPr>
          <w:rFonts w:hint="cs"/>
          <w:sz w:val="36"/>
          <w:szCs w:val="36"/>
          <w:rtl/>
          <w:lang w:bidi="ar-DZ"/>
        </w:rPr>
      </w:pPr>
      <w:r>
        <w:rPr>
          <w:rFonts w:hint="cs"/>
          <w:sz w:val="36"/>
          <w:szCs w:val="36"/>
          <w:rtl/>
          <w:lang w:bidi="ar-DZ"/>
        </w:rPr>
        <w:t>الجهة المنفذة:</w:t>
      </w:r>
    </w:p>
    <w:p w14:paraId="73801767" w14:textId="77777777" w:rsidR="005C384C" w:rsidRDefault="005C384C" w:rsidP="005C384C">
      <w:pPr>
        <w:rPr>
          <w:rFonts w:hint="cs"/>
          <w:sz w:val="36"/>
          <w:szCs w:val="36"/>
          <w:rtl/>
          <w:lang w:bidi="ar-DZ"/>
        </w:rPr>
      </w:pPr>
      <w:r>
        <w:rPr>
          <w:rFonts w:hint="cs"/>
          <w:sz w:val="36"/>
          <w:szCs w:val="36"/>
          <w:rtl/>
          <w:lang w:bidi="ar-DZ"/>
        </w:rPr>
        <w:t>إدارة الأصول</w:t>
      </w:r>
    </w:p>
    <w:p w14:paraId="140EB592" w14:textId="77777777" w:rsidR="005C384C" w:rsidRDefault="005C384C" w:rsidP="005C384C">
      <w:pPr>
        <w:rPr>
          <w:rFonts w:hint="cs"/>
          <w:sz w:val="36"/>
          <w:szCs w:val="36"/>
          <w:rtl/>
          <w:lang w:bidi="ar-DZ"/>
        </w:rPr>
      </w:pPr>
      <w:r>
        <w:rPr>
          <w:rFonts w:hint="cs"/>
          <w:sz w:val="36"/>
          <w:szCs w:val="36"/>
          <w:rtl/>
          <w:lang w:bidi="ar-DZ"/>
        </w:rPr>
        <w:t>الإدارة العليا</w:t>
      </w:r>
    </w:p>
    <w:p w14:paraId="13584BED" w14:textId="77777777" w:rsidR="005C384C" w:rsidRDefault="005C384C" w:rsidP="005C384C">
      <w:pPr>
        <w:rPr>
          <w:rFonts w:hint="cs"/>
          <w:sz w:val="36"/>
          <w:szCs w:val="36"/>
          <w:rtl/>
          <w:lang w:bidi="ar-DZ"/>
        </w:rPr>
      </w:pPr>
    </w:p>
    <w:p w14:paraId="3D658B2E" w14:textId="77777777" w:rsidR="005C384C" w:rsidRDefault="005C384C" w:rsidP="005C384C">
      <w:pPr>
        <w:rPr>
          <w:rFonts w:hint="cs"/>
          <w:sz w:val="36"/>
          <w:szCs w:val="36"/>
          <w:rtl/>
          <w:lang w:bidi="ar-DZ"/>
        </w:rPr>
      </w:pPr>
    </w:p>
    <w:p w14:paraId="7B993382"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اعتماد التقارير من الجهات المختصة</w:t>
      </w:r>
    </w:p>
    <w:p w14:paraId="3F59ED39" w14:textId="77777777" w:rsidR="005C384C" w:rsidRDefault="005C384C" w:rsidP="005C384C">
      <w:pPr>
        <w:rPr>
          <w:rFonts w:hint="cs"/>
          <w:sz w:val="36"/>
          <w:szCs w:val="36"/>
          <w:rtl/>
          <w:lang w:bidi="ar-DZ"/>
        </w:rPr>
      </w:pPr>
      <w:r>
        <w:rPr>
          <w:rFonts w:hint="cs"/>
          <w:sz w:val="36"/>
          <w:szCs w:val="36"/>
          <w:rtl/>
          <w:lang w:bidi="ar-DZ"/>
        </w:rPr>
        <w:t>السيناريو:</w:t>
      </w:r>
    </w:p>
    <w:p w14:paraId="77EE8C3B" w14:textId="77777777" w:rsidR="005C384C" w:rsidRDefault="005C384C" w:rsidP="005C384C">
      <w:pPr>
        <w:pStyle w:val="a5"/>
        <w:numPr>
          <w:ilvl w:val="0"/>
          <w:numId w:val="116"/>
        </w:numPr>
        <w:rPr>
          <w:rFonts w:hint="cs"/>
          <w:sz w:val="36"/>
          <w:szCs w:val="36"/>
          <w:rtl/>
          <w:lang w:bidi="ar-DZ"/>
        </w:rPr>
      </w:pPr>
      <w:r>
        <w:rPr>
          <w:rFonts w:hint="cs"/>
          <w:sz w:val="36"/>
          <w:szCs w:val="36"/>
          <w:rtl/>
          <w:lang w:bidi="ar-DZ"/>
        </w:rPr>
        <w:t>مراجعة التقرير النهائي.</w:t>
      </w:r>
    </w:p>
    <w:p w14:paraId="15869C30" w14:textId="77777777" w:rsidR="005C384C" w:rsidRDefault="005C384C" w:rsidP="005C384C">
      <w:pPr>
        <w:pStyle w:val="a5"/>
        <w:numPr>
          <w:ilvl w:val="0"/>
          <w:numId w:val="116"/>
        </w:numPr>
        <w:rPr>
          <w:rFonts w:hint="cs"/>
          <w:sz w:val="36"/>
          <w:szCs w:val="36"/>
          <w:rtl/>
          <w:lang w:bidi="ar-DZ"/>
        </w:rPr>
      </w:pPr>
      <w:r>
        <w:rPr>
          <w:rFonts w:hint="cs"/>
          <w:sz w:val="36"/>
          <w:szCs w:val="36"/>
          <w:rtl/>
          <w:lang w:bidi="ar-DZ"/>
        </w:rPr>
        <w:t>تأكيد صحة البيانات.</w:t>
      </w:r>
    </w:p>
    <w:p w14:paraId="68228E83" w14:textId="77777777" w:rsidR="005C384C" w:rsidRDefault="005C384C" w:rsidP="005C384C">
      <w:pPr>
        <w:pStyle w:val="a5"/>
        <w:numPr>
          <w:ilvl w:val="0"/>
          <w:numId w:val="116"/>
        </w:numPr>
        <w:rPr>
          <w:rFonts w:hint="cs"/>
          <w:sz w:val="36"/>
          <w:szCs w:val="36"/>
          <w:rtl/>
          <w:lang w:bidi="ar-DZ"/>
        </w:rPr>
      </w:pPr>
      <w:r>
        <w:rPr>
          <w:rFonts w:hint="cs"/>
          <w:sz w:val="36"/>
          <w:szCs w:val="36"/>
          <w:rtl/>
          <w:lang w:bidi="ar-DZ"/>
        </w:rPr>
        <w:t>توقيع المدير أو الاعتماد الرسمي.</w:t>
      </w:r>
    </w:p>
    <w:p w14:paraId="10C236D2" w14:textId="77777777" w:rsidR="005C384C" w:rsidRDefault="005C384C" w:rsidP="005C384C">
      <w:pPr>
        <w:pStyle w:val="a5"/>
        <w:numPr>
          <w:ilvl w:val="0"/>
          <w:numId w:val="116"/>
        </w:numPr>
        <w:rPr>
          <w:rFonts w:hint="cs"/>
          <w:sz w:val="36"/>
          <w:szCs w:val="36"/>
          <w:rtl/>
          <w:lang w:bidi="ar-DZ"/>
        </w:rPr>
      </w:pPr>
      <w:r>
        <w:rPr>
          <w:rFonts w:hint="cs"/>
          <w:sz w:val="36"/>
          <w:szCs w:val="36"/>
          <w:rtl/>
          <w:lang w:bidi="ar-DZ"/>
        </w:rPr>
        <w:t>تسجيل الاعتماد في النظام.</w:t>
      </w:r>
    </w:p>
    <w:p w14:paraId="05BDDA1A" w14:textId="77777777" w:rsidR="005C384C" w:rsidRDefault="005C384C" w:rsidP="005C384C">
      <w:pPr>
        <w:pStyle w:val="a5"/>
        <w:numPr>
          <w:ilvl w:val="0"/>
          <w:numId w:val="116"/>
        </w:numPr>
        <w:rPr>
          <w:rFonts w:hint="cs"/>
          <w:sz w:val="36"/>
          <w:szCs w:val="36"/>
          <w:rtl/>
          <w:lang w:bidi="ar-DZ"/>
        </w:rPr>
      </w:pPr>
      <w:r>
        <w:rPr>
          <w:rFonts w:hint="cs"/>
          <w:sz w:val="36"/>
          <w:szCs w:val="36"/>
          <w:rtl/>
          <w:lang w:bidi="ar-DZ"/>
        </w:rPr>
        <w:t>إتاحة التقرير للجهات الأخرى عند الحاجة.</w:t>
      </w:r>
    </w:p>
    <w:p w14:paraId="5F64D9AE" w14:textId="77777777" w:rsidR="005C384C" w:rsidRDefault="005C384C" w:rsidP="005C384C">
      <w:pPr>
        <w:rPr>
          <w:rFonts w:hint="cs"/>
          <w:sz w:val="36"/>
          <w:szCs w:val="36"/>
          <w:rtl/>
          <w:lang w:bidi="ar-DZ"/>
        </w:rPr>
      </w:pPr>
    </w:p>
    <w:p w14:paraId="3AFFD7EE" w14:textId="77777777" w:rsidR="005C384C" w:rsidRDefault="005C384C" w:rsidP="005C384C">
      <w:pPr>
        <w:rPr>
          <w:rFonts w:hint="cs"/>
          <w:sz w:val="36"/>
          <w:szCs w:val="36"/>
          <w:rtl/>
          <w:lang w:bidi="ar-DZ"/>
        </w:rPr>
      </w:pPr>
      <w:r>
        <w:rPr>
          <w:rFonts w:hint="cs"/>
          <w:sz w:val="36"/>
          <w:szCs w:val="36"/>
          <w:rtl/>
          <w:lang w:bidi="ar-DZ"/>
        </w:rPr>
        <w:t>الجهة المنفذة:</w:t>
      </w:r>
    </w:p>
    <w:p w14:paraId="040B98A3" w14:textId="77777777" w:rsidR="005C384C" w:rsidRDefault="005C384C" w:rsidP="005C384C">
      <w:pPr>
        <w:rPr>
          <w:rFonts w:hint="cs"/>
          <w:sz w:val="36"/>
          <w:szCs w:val="36"/>
          <w:rtl/>
          <w:lang w:bidi="ar-DZ"/>
        </w:rPr>
      </w:pPr>
      <w:r>
        <w:rPr>
          <w:rFonts w:hint="cs"/>
          <w:sz w:val="36"/>
          <w:szCs w:val="36"/>
          <w:rtl/>
          <w:lang w:bidi="ar-DZ"/>
        </w:rPr>
        <w:t>الإدارة العليا</w:t>
      </w:r>
    </w:p>
    <w:p w14:paraId="4BEB4A27" w14:textId="77777777" w:rsidR="005C384C" w:rsidRDefault="005C384C" w:rsidP="005C384C">
      <w:pPr>
        <w:rPr>
          <w:rFonts w:hint="cs"/>
          <w:sz w:val="36"/>
          <w:szCs w:val="36"/>
          <w:rtl/>
          <w:lang w:bidi="ar-DZ"/>
        </w:rPr>
      </w:pPr>
      <w:r>
        <w:rPr>
          <w:rFonts w:hint="cs"/>
          <w:sz w:val="36"/>
          <w:szCs w:val="36"/>
          <w:rtl/>
          <w:lang w:bidi="ar-DZ"/>
        </w:rPr>
        <w:t>الجهة المختصة</w:t>
      </w:r>
    </w:p>
    <w:p w14:paraId="1C88A910" w14:textId="77777777" w:rsidR="005C384C" w:rsidRDefault="005C384C" w:rsidP="005C384C">
      <w:pPr>
        <w:rPr>
          <w:rFonts w:hint="cs"/>
          <w:sz w:val="36"/>
          <w:szCs w:val="36"/>
          <w:rtl/>
          <w:lang w:bidi="ar-DZ"/>
        </w:rPr>
      </w:pPr>
    </w:p>
    <w:p w14:paraId="41CA9E0F" w14:textId="77777777" w:rsidR="005C384C" w:rsidRDefault="005C384C" w:rsidP="005C384C">
      <w:pPr>
        <w:rPr>
          <w:rFonts w:hint="cs"/>
          <w:sz w:val="36"/>
          <w:szCs w:val="36"/>
          <w:rtl/>
          <w:lang w:bidi="ar-DZ"/>
        </w:rPr>
      </w:pPr>
    </w:p>
    <w:p w14:paraId="151E77B9" w14:textId="77777777" w:rsidR="005C384C" w:rsidRDefault="005C384C" w:rsidP="005C384C">
      <w:pPr>
        <w:rPr>
          <w:rFonts w:hint="cs"/>
          <w:b/>
          <w:bCs/>
          <w:color w:val="0000FF"/>
          <w:sz w:val="36"/>
          <w:szCs w:val="36"/>
          <w:rtl/>
          <w:lang w:bidi="ar-DZ"/>
        </w:rPr>
      </w:pPr>
      <w:r>
        <w:rPr>
          <w:rFonts w:hint="cs"/>
          <w:b/>
          <w:bCs/>
          <w:color w:val="0000FF"/>
          <w:sz w:val="36"/>
          <w:szCs w:val="36"/>
          <w:rtl/>
          <w:lang w:bidi="ar-DZ"/>
        </w:rPr>
        <w:lastRenderedPageBreak/>
        <w:t>إعداد تقارير الفجوة (المقارنة بين الأصول والاحتياج الفعلي)</w:t>
      </w:r>
    </w:p>
    <w:p w14:paraId="4CE3B89E" w14:textId="77777777" w:rsidR="005C384C" w:rsidRDefault="005C384C" w:rsidP="005C384C">
      <w:pPr>
        <w:rPr>
          <w:rFonts w:hint="cs"/>
          <w:sz w:val="36"/>
          <w:szCs w:val="36"/>
          <w:rtl/>
          <w:lang w:bidi="ar-DZ"/>
        </w:rPr>
      </w:pPr>
      <w:r>
        <w:rPr>
          <w:rFonts w:hint="cs"/>
          <w:sz w:val="36"/>
          <w:szCs w:val="36"/>
          <w:rtl/>
          <w:lang w:bidi="ar-DZ"/>
        </w:rPr>
        <w:t>السيناريو:</w:t>
      </w:r>
    </w:p>
    <w:p w14:paraId="572E5904" w14:textId="77777777" w:rsidR="005C384C" w:rsidRDefault="005C384C" w:rsidP="005C384C">
      <w:pPr>
        <w:pStyle w:val="a5"/>
        <w:numPr>
          <w:ilvl w:val="0"/>
          <w:numId w:val="117"/>
        </w:numPr>
        <w:rPr>
          <w:rFonts w:hint="cs"/>
          <w:sz w:val="36"/>
          <w:szCs w:val="36"/>
          <w:rtl/>
          <w:lang w:bidi="ar-DZ"/>
        </w:rPr>
      </w:pPr>
      <w:r>
        <w:rPr>
          <w:rFonts w:hint="cs"/>
          <w:sz w:val="36"/>
          <w:szCs w:val="36"/>
          <w:rtl/>
          <w:lang w:bidi="ar-DZ"/>
        </w:rPr>
        <w:t>تحديد الاحتياج الفعلي للأصول حسب الأقسام والمناهج.</w:t>
      </w:r>
    </w:p>
    <w:p w14:paraId="2819E391" w14:textId="77777777" w:rsidR="005C384C" w:rsidRDefault="005C384C" w:rsidP="005C384C">
      <w:pPr>
        <w:pStyle w:val="a5"/>
        <w:numPr>
          <w:ilvl w:val="0"/>
          <w:numId w:val="117"/>
        </w:numPr>
        <w:rPr>
          <w:rFonts w:hint="cs"/>
          <w:sz w:val="36"/>
          <w:szCs w:val="36"/>
          <w:rtl/>
          <w:lang w:bidi="ar-DZ"/>
        </w:rPr>
      </w:pPr>
      <w:r>
        <w:rPr>
          <w:rFonts w:hint="cs"/>
          <w:sz w:val="36"/>
          <w:szCs w:val="36"/>
          <w:rtl/>
          <w:lang w:bidi="ar-DZ"/>
        </w:rPr>
        <w:t>مقارنة الاحتياج مع الأصول المتاحة.</w:t>
      </w:r>
    </w:p>
    <w:p w14:paraId="043C07D9" w14:textId="77777777" w:rsidR="005C384C" w:rsidRDefault="005C384C" w:rsidP="005C384C">
      <w:pPr>
        <w:pStyle w:val="a5"/>
        <w:numPr>
          <w:ilvl w:val="0"/>
          <w:numId w:val="117"/>
        </w:numPr>
        <w:rPr>
          <w:rFonts w:hint="cs"/>
          <w:sz w:val="36"/>
          <w:szCs w:val="36"/>
          <w:rtl/>
          <w:lang w:bidi="ar-DZ"/>
        </w:rPr>
      </w:pPr>
      <w:r>
        <w:rPr>
          <w:rFonts w:hint="cs"/>
          <w:sz w:val="36"/>
          <w:szCs w:val="36"/>
          <w:rtl/>
          <w:lang w:bidi="ar-DZ"/>
        </w:rPr>
        <w:t>تحديد أي فجوة أو نقص.</w:t>
      </w:r>
    </w:p>
    <w:p w14:paraId="0E05BEF7" w14:textId="77777777" w:rsidR="005C384C" w:rsidRDefault="005C384C" w:rsidP="005C384C">
      <w:pPr>
        <w:pStyle w:val="a5"/>
        <w:numPr>
          <w:ilvl w:val="0"/>
          <w:numId w:val="117"/>
        </w:numPr>
        <w:rPr>
          <w:rFonts w:hint="cs"/>
          <w:sz w:val="36"/>
          <w:szCs w:val="36"/>
          <w:rtl/>
          <w:lang w:bidi="ar-DZ"/>
        </w:rPr>
      </w:pPr>
      <w:r>
        <w:rPr>
          <w:rFonts w:hint="cs"/>
          <w:sz w:val="36"/>
          <w:szCs w:val="36"/>
          <w:rtl/>
          <w:lang w:bidi="ar-DZ"/>
        </w:rPr>
        <w:t>توليد تقرير الفجوة مفصلا حسب الفئة والقسم والموقع.</w:t>
      </w:r>
    </w:p>
    <w:p w14:paraId="0D7BC6E0" w14:textId="77777777" w:rsidR="005C384C" w:rsidRDefault="005C384C" w:rsidP="005C384C">
      <w:pPr>
        <w:pStyle w:val="a5"/>
        <w:numPr>
          <w:ilvl w:val="0"/>
          <w:numId w:val="117"/>
        </w:numPr>
        <w:rPr>
          <w:rFonts w:hint="cs"/>
          <w:sz w:val="36"/>
          <w:szCs w:val="36"/>
          <w:rtl/>
          <w:lang w:bidi="ar-DZ"/>
        </w:rPr>
      </w:pPr>
      <w:r>
        <w:rPr>
          <w:rFonts w:hint="cs"/>
          <w:sz w:val="36"/>
          <w:szCs w:val="36"/>
          <w:rtl/>
          <w:lang w:bidi="ar-DZ"/>
        </w:rPr>
        <w:t>اعتماد التقرير من الإدارة العليا.</w:t>
      </w:r>
    </w:p>
    <w:p w14:paraId="60893B3E" w14:textId="77777777" w:rsidR="005C384C" w:rsidRDefault="005C384C" w:rsidP="005C384C">
      <w:pPr>
        <w:rPr>
          <w:rFonts w:hint="cs"/>
          <w:sz w:val="36"/>
          <w:szCs w:val="36"/>
          <w:rtl/>
          <w:lang w:bidi="ar-DZ"/>
        </w:rPr>
      </w:pPr>
    </w:p>
    <w:p w14:paraId="0BB29863" w14:textId="77777777" w:rsidR="005C384C" w:rsidRDefault="005C384C" w:rsidP="005C384C">
      <w:pPr>
        <w:rPr>
          <w:rFonts w:hint="cs"/>
          <w:sz w:val="36"/>
          <w:szCs w:val="36"/>
          <w:rtl/>
          <w:lang w:bidi="ar-DZ"/>
        </w:rPr>
      </w:pPr>
      <w:r>
        <w:rPr>
          <w:rFonts w:hint="cs"/>
          <w:sz w:val="36"/>
          <w:szCs w:val="36"/>
          <w:rtl/>
          <w:lang w:bidi="ar-DZ"/>
        </w:rPr>
        <w:t>الجهة المنفذة:</w:t>
      </w:r>
    </w:p>
    <w:p w14:paraId="5D8CBFCA" w14:textId="77777777" w:rsidR="005C384C" w:rsidRDefault="005C384C" w:rsidP="005C384C">
      <w:pPr>
        <w:rPr>
          <w:rFonts w:hint="cs"/>
          <w:sz w:val="36"/>
          <w:szCs w:val="36"/>
          <w:rtl/>
          <w:lang w:bidi="ar-DZ"/>
        </w:rPr>
      </w:pPr>
      <w:r>
        <w:rPr>
          <w:rFonts w:hint="cs"/>
          <w:sz w:val="36"/>
          <w:szCs w:val="36"/>
          <w:rtl/>
          <w:lang w:bidi="ar-DZ"/>
        </w:rPr>
        <w:t>إدارة الأصول</w:t>
      </w:r>
    </w:p>
    <w:p w14:paraId="7BA6A091" w14:textId="77777777" w:rsidR="005C384C" w:rsidRDefault="005C384C" w:rsidP="005C384C">
      <w:pPr>
        <w:rPr>
          <w:rFonts w:hint="cs"/>
          <w:sz w:val="36"/>
          <w:szCs w:val="36"/>
          <w:rtl/>
          <w:lang w:bidi="ar-DZ"/>
        </w:rPr>
      </w:pPr>
      <w:r>
        <w:rPr>
          <w:rFonts w:hint="cs"/>
          <w:sz w:val="36"/>
          <w:szCs w:val="36"/>
          <w:rtl/>
          <w:lang w:bidi="ar-DZ"/>
        </w:rPr>
        <w:t>الإدارة العليا</w:t>
      </w:r>
    </w:p>
    <w:p w14:paraId="426AC201" w14:textId="77777777" w:rsidR="005C384C" w:rsidRDefault="005C384C" w:rsidP="005C384C">
      <w:pPr>
        <w:rPr>
          <w:rFonts w:hint="cs"/>
          <w:sz w:val="36"/>
          <w:szCs w:val="36"/>
          <w:rtl/>
          <w:lang w:bidi="ar-DZ"/>
        </w:rPr>
      </w:pPr>
    </w:p>
    <w:p w14:paraId="14A1666D" w14:textId="77777777" w:rsidR="005C384C" w:rsidRDefault="005C384C" w:rsidP="005C384C">
      <w:pPr>
        <w:rPr>
          <w:rFonts w:hint="cs"/>
          <w:sz w:val="36"/>
          <w:szCs w:val="36"/>
          <w:rtl/>
          <w:lang w:bidi="ar-DZ"/>
        </w:rPr>
      </w:pPr>
    </w:p>
    <w:p w14:paraId="0EE310B5"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رفع التقارير للجهات المختصة</w:t>
      </w:r>
    </w:p>
    <w:p w14:paraId="3804B091" w14:textId="77777777" w:rsidR="005C384C" w:rsidRDefault="005C384C" w:rsidP="005C384C">
      <w:pPr>
        <w:rPr>
          <w:rFonts w:hint="cs"/>
          <w:sz w:val="36"/>
          <w:szCs w:val="36"/>
          <w:rtl/>
          <w:lang w:bidi="ar-DZ"/>
        </w:rPr>
      </w:pPr>
      <w:r>
        <w:rPr>
          <w:rFonts w:hint="cs"/>
          <w:sz w:val="36"/>
          <w:szCs w:val="36"/>
          <w:rtl/>
          <w:lang w:bidi="ar-DZ"/>
        </w:rPr>
        <w:t>السيناريو:</w:t>
      </w:r>
    </w:p>
    <w:p w14:paraId="26F68916" w14:textId="77777777" w:rsidR="005C384C" w:rsidRDefault="005C384C" w:rsidP="005C384C">
      <w:pPr>
        <w:pStyle w:val="a5"/>
        <w:numPr>
          <w:ilvl w:val="0"/>
          <w:numId w:val="118"/>
        </w:numPr>
        <w:rPr>
          <w:rFonts w:hint="cs"/>
          <w:sz w:val="36"/>
          <w:szCs w:val="36"/>
          <w:rtl/>
          <w:lang w:bidi="ar-DZ"/>
        </w:rPr>
      </w:pPr>
      <w:r>
        <w:rPr>
          <w:rFonts w:hint="cs"/>
          <w:sz w:val="36"/>
          <w:szCs w:val="36"/>
          <w:rtl/>
          <w:lang w:bidi="ar-DZ"/>
        </w:rPr>
        <w:t>اختيار التقرير المعتمد.</w:t>
      </w:r>
    </w:p>
    <w:p w14:paraId="5AF5E5BC" w14:textId="77777777" w:rsidR="005C384C" w:rsidRDefault="005C384C" w:rsidP="005C384C">
      <w:pPr>
        <w:pStyle w:val="a5"/>
        <w:numPr>
          <w:ilvl w:val="0"/>
          <w:numId w:val="118"/>
        </w:numPr>
        <w:rPr>
          <w:rFonts w:hint="cs"/>
          <w:sz w:val="36"/>
          <w:szCs w:val="36"/>
          <w:rtl/>
          <w:lang w:bidi="ar-DZ"/>
        </w:rPr>
      </w:pPr>
      <w:r>
        <w:rPr>
          <w:rFonts w:hint="cs"/>
          <w:sz w:val="36"/>
          <w:szCs w:val="36"/>
          <w:rtl/>
          <w:lang w:bidi="ar-DZ"/>
        </w:rPr>
        <w:t>تحديد الجهة المختصة المستقبلة.</w:t>
      </w:r>
    </w:p>
    <w:p w14:paraId="267B47D9" w14:textId="77777777" w:rsidR="005C384C" w:rsidRDefault="005C384C" w:rsidP="005C384C">
      <w:pPr>
        <w:pStyle w:val="a5"/>
        <w:numPr>
          <w:ilvl w:val="0"/>
          <w:numId w:val="118"/>
        </w:numPr>
        <w:rPr>
          <w:rFonts w:hint="cs"/>
          <w:sz w:val="36"/>
          <w:szCs w:val="36"/>
          <w:rtl/>
          <w:lang w:bidi="ar-DZ"/>
        </w:rPr>
      </w:pPr>
      <w:r>
        <w:rPr>
          <w:rFonts w:hint="cs"/>
          <w:sz w:val="36"/>
          <w:szCs w:val="36"/>
          <w:rtl/>
          <w:lang w:bidi="ar-DZ"/>
        </w:rPr>
        <w:t>رفع التقرير عبر النظام أو البريد الرسمي.</w:t>
      </w:r>
    </w:p>
    <w:p w14:paraId="62800E8C" w14:textId="77777777" w:rsidR="005C384C" w:rsidRDefault="005C384C" w:rsidP="005C384C">
      <w:pPr>
        <w:pStyle w:val="a5"/>
        <w:numPr>
          <w:ilvl w:val="0"/>
          <w:numId w:val="118"/>
        </w:numPr>
        <w:rPr>
          <w:rFonts w:hint="cs"/>
          <w:sz w:val="36"/>
          <w:szCs w:val="36"/>
          <w:rtl/>
          <w:lang w:bidi="ar-DZ"/>
        </w:rPr>
      </w:pPr>
      <w:r>
        <w:rPr>
          <w:rFonts w:hint="cs"/>
          <w:sz w:val="36"/>
          <w:szCs w:val="36"/>
          <w:rtl/>
          <w:lang w:bidi="ar-DZ"/>
        </w:rPr>
        <w:t>تسجيل تاريخ ووقت الإرسال.</w:t>
      </w:r>
    </w:p>
    <w:p w14:paraId="65BAEBF8" w14:textId="77777777" w:rsidR="005C384C" w:rsidRDefault="005C384C" w:rsidP="005C384C">
      <w:pPr>
        <w:pStyle w:val="a5"/>
        <w:numPr>
          <w:ilvl w:val="0"/>
          <w:numId w:val="118"/>
        </w:numPr>
        <w:rPr>
          <w:rFonts w:hint="cs"/>
          <w:sz w:val="36"/>
          <w:szCs w:val="36"/>
          <w:rtl/>
          <w:lang w:bidi="ar-DZ"/>
        </w:rPr>
      </w:pPr>
      <w:r>
        <w:rPr>
          <w:rFonts w:hint="cs"/>
          <w:sz w:val="36"/>
          <w:szCs w:val="36"/>
          <w:rtl/>
          <w:lang w:bidi="ar-DZ"/>
        </w:rPr>
        <w:t>توثيق الاستلام إن وجد.</w:t>
      </w:r>
    </w:p>
    <w:p w14:paraId="4EFB8480" w14:textId="77777777" w:rsidR="005C384C" w:rsidRDefault="005C384C" w:rsidP="005C384C">
      <w:pPr>
        <w:rPr>
          <w:rFonts w:hint="cs"/>
          <w:sz w:val="36"/>
          <w:szCs w:val="36"/>
          <w:rtl/>
          <w:lang w:bidi="ar-DZ"/>
        </w:rPr>
      </w:pPr>
    </w:p>
    <w:p w14:paraId="2217028F" w14:textId="77777777" w:rsidR="005C384C" w:rsidRDefault="005C384C" w:rsidP="005C384C">
      <w:pPr>
        <w:rPr>
          <w:rFonts w:hint="cs"/>
          <w:sz w:val="36"/>
          <w:szCs w:val="36"/>
          <w:rtl/>
          <w:lang w:bidi="ar-DZ"/>
        </w:rPr>
      </w:pPr>
      <w:r>
        <w:rPr>
          <w:rFonts w:hint="cs"/>
          <w:sz w:val="36"/>
          <w:szCs w:val="36"/>
          <w:rtl/>
          <w:lang w:bidi="ar-DZ"/>
        </w:rPr>
        <w:t>الجهة المنفذة:</w:t>
      </w:r>
    </w:p>
    <w:p w14:paraId="67C9FC8B" w14:textId="77777777" w:rsidR="005C384C" w:rsidRDefault="005C384C" w:rsidP="005C384C">
      <w:pPr>
        <w:rPr>
          <w:rFonts w:hint="cs"/>
          <w:sz w:val="36"/>
          <w:szCs w:val="36"/>
          <w:rtl/>
          <w:lang w:bidi="ar-DZ"/>
        </w:rPr>
      </w:pPr>
      <w:r>
        <w:rPr>
          <w:rFonts w:hint="cs"/>
          <w:sz w:val="36"/>
          <w:szCs w:val="36"/>
          <w:rtl/>
          <w:lang w:bidi="ar-DZ"/>
        </w:rPr>
        <w:t>إدارة الأصول</w:t>
      </w:r>
    </w:p>
    <w:p w14:paraId="4AEA3D1B" w14:textId="77777777" w:rsidR="005C384C" w:rsidRDefault="005C384C" w:rsidP="005C384C">
      <w:pPr>
        <w:rPr>
          <w:rFonts w:hint="cs"/>
          <w:sz w:val="36"/>
          <w:szCs w:val="36"/>
          <w:rtl/>
          <w:lang w:bidi="ar-DZ"/>
        </w:rPr>
      </w:pPr>
      <w:r>
        <w:rPr>
          <w:rFonts w:hint="cs"/>
          <w:sz w:val="36"/>
          <w:szCs w:val="36"/>
          <w:rtl/>
          <w:lang w:bidi="ar-DZ"/>
        </w:rPr>
        <w:lastRenderedPageBreak/>
        <w:t>الإدارة العليا</w:t>
      </w:r>
    </w:p>
    <w:p w14:paraId="17372222" w14:textId="77777777" w:rsidR="005C384C" w:rsidRDefault="005C384C" w:rsidP="005C384C">
      <w:pPr>
        <w:rPr>
          <w:rFonts w:hint="cs"/>
          <w:sz w:val="36"/>
          <w:szCs w:val="36"/>
          <w:rtl/>
          <w:lang w:bidi="ar-DZ"/>
        </w:rPr>
      </w:pPr>
    </w:p>
    <w:p w14:paraId="3925265A" w14:textId="77777777" w:rsidR="005C384C" w:rsidRDefault="005C384C" w:rsidP="005C384C">
      <w:pPr>
        <w:rPr>
          <w:rFonts w:hint="cs"/>
          <w:sz w:val="36"/>
          <w:szCs w:val="36"/>
          <w:rtl/>
          <w:lang w:bidi="ar-DZ"/>
        </w:rPr>
      </w:pPr>
    </w:p>
    <w:p w14:paraId="613D26C8"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أرشفة التقارير</w:t>
      </w:r>
    </w:p>
    <w:p w14:paraId="0205A991" w14:textId="77777777" w:rsidR="005C384C" w:rsidRDefault="005C384C" w:rsidP="005C384C">
      <w:pPr>
        <w:rPr>
          <w:rFonts w:hint="cs"/>
          <w:sz w:val="36"/>
          <w:szCs w:val="36"/>
          <w:rtl/>
          <w:lang w:bidi="ar-DZ"/>
        </w:rPr>
      </w:pPr>
      <w:r>
        <w:rPr>
          <w:rFonts w:hint="cs"/>
          <w:sz w:val="36"/>
          <w:szCs w:val="36"/>
          <w:rtl/>
          <w:lang w:bidi="ar-DZ"/>
        </w:rPr>
        <w:t>السيناريو:</w:t>
      </w:r>
    </w:p>
    <w:p w14:paraId="2E46CA29" w14:textId="77777777" w:rsidR="005C384C" w:rsidRDefault="005C384C" w:rsidP="005C384C">
      <w:pPr>
        <w:pStyle w:val="a5"/>
        <w:numPr>
          <w:ilvl w:val="0"/>
          <w:numId w:val="119"/>
        </w:numPr>
        <w:rPr>
          <w:rFonts w:hint="cs"/>
          <w:sz w:val="36"/>
          <w:szCs w:val="36"/>
          <w:rtl/>
          <w:lang w:bidi="ar-DZ"/>
        </w:rPr>
      </w:pPr>
      <w:r>
        <w:rPr>
          <w:rFonts w:hint="cs"/>
          <w:sz w:val="36"/>
          <w:szCs w:val="36"/>
          <w:rtl/>
          <w:lang w:bidi="ar-DZ"/>
        </w:rPr>
        <w:t>تحديد التقارير المنتهية.</w:t>
      </w:r>
    </w:p>
    <w:p w14:paraId="6CC6605C" w14:textId="77777777" w:rsidR="005C384C" w:rsidRDefault="005C384C" w:rsidP="005C384C">
      <w:pPr>
        <w:pStyle w:val="a5"/>
        <w:numPr>
          <w:ilvl w:val="0"/>
          <w:numId w:val="119"/>
        </w:numPr>
        <w:rPr>
          <w:rFonts w:hint="cs"/>
          <w:sz w:val="36"/>
          <w:szCs w:val="36"/>
          <w:rtl/>
          <w:lang w:bidi="ar-DZ"/>
        </w:rPr>
      </w:pPr>
      <w:r>
        <w:rPr>
          <w:rFonts w:hint="cs"/>
          <w:sz w:val="36"/>
          <w:szCs w:val="36"/>
          <w:rtl/>
          <w:lang w:bidi="ar-DZ"/>
        </w:rPr>
        <w:t>نقلها إلى أرشيف النظام.</w:t>
      </w:r>
    </w:p>
    <w:p w14:paraId="116B959F" w14:textId="77777777" w:rsidR="005C384C" w:rsidRDefault="005C384C" w:rsidP="005C384C">
      <w:pPr>
        <w:pStyle w:val="a5"/>
        <w:numPr>
          <w:ilvl w:val="0"/>
          <w:numId w:val="119"/>
        </w:numPr>
        <w:rPr>
          <w:rFonts w:hint="cs"/>
          <w:sz w:val="36"/>
          <w:szCs w:val="36"/>
          <w:rtl/>
          <w:lang w:bidi="ar-DZ"/>
        </w:rPr>
      </w:pPr>
      <w:r>
        <w:rPr>
          <w:rFonts w:hint="cs"/>
          <w:sz w:val="36"/>
          <w:szCs w:val="36"/>
          <w:rtl/>
          <w:lang w:bidi="ar-DZ"/>
        </w:rPr>
        <w:t>منع أي تعديل على التقارير المؤرشفة.</w:t>
      </w:r>
    </w:p>
    <w:p w14:paraId="6757B353" w14:textId="77777777" w:rsidR="005C384C" w:rsidRDefault="005C384C" w:rsidP="005C384C">
      <w:pPr>
        <w:pStyle w:val="a5"/>
        <w:numPr>
          <w:ilvl w:val="0"/>
          <w:numId w:val="119"/>
        </w:numPr>
        <w:rPr>
          <w:rFonts w:hint="cs"/>
          <w:sz w:val="36"/>
          <w:szCs w:val="36"/>
          <w:rtl/>
          <w:lang w:bidi="ar-DZ"/>
        </w:rPr>
      </w:pPr>
      <w:r>
        <w:rPr>
          <w:rFonts w:hint="cs"/>
          <w:sz w:val="36"/>
          <w:szCs w:val="36"/>
          <w:rtl/>
          <w:lang w:bidi="ar-DZ"/>
        </w:rPr>
        <w:t>إتاحة التقارير للعرض فقط.</w:t>
      </w:r>
    </w:p>
    <w:p w14:paraId="2A876AB2" w14:textId="77777777" w:rsidR="005C384C" w:rsidRDefault="005C384C" w:rsidP="005C384C">
      <w:pPr>
        <w:pStyle w:val="a5"/>
        <w:numPr>
          <w:ilvl w:val="0"/>
          <w:numId w:val="119"/>
        </w:numPr>
        <w:rPr>
          <w:rFonts w:hint="cs"/>
          <w:sz w:val="36"/>
          <w:szCs w:val="36"/>
          <w:rtl/>
          <w:lang w:bidi="ar-DZ"/>
        </w:rPr>
      </w:pPr>
      <w:r>
        <w:rPr>
          <w:rFonts w:hint="cs"/>
          <w:sz w:val="36"/>
          <w:szCs w:val="36"/>
          <w:rtl/>
          <w:lang w:bidi="ar-DZ"/>
        </w:rPr>
        <w:t>توثيق الأرشفة في سجل النظام.</w:t>
      </w:r>
    </w:p>
    <w:p w14:paraId="2814E597" w14:textId="77777777" w:rsidR="005C384C" w:rsidRDefault="005C384C" w:rsidP="005C384C">
      <w:pPr>
        <w:rPr>
          <w:rFonts w:hint="cs"/>
          <w:sz w:val="36"/>
          <w:szCs w:val="36"/>
          <w:rtl/>
          <w:lang w:bidi="ar-DZ"/>
        </w:rPr>
      </w:pPr>
    </w:p>
    <w:p w14:paraId="44B88ACD" w14:textId="77777777" w:rsidR="005C384C" w:rsidRDefault="005C384C" w:rsidP="005C384C">
      <w:pPr>
        <w:rPr>
          <w:rFonts w:hint="cs"/>
          <w:sz w:val="36"/>
          <w:szCs w:val="36"/>
          <w:rtl/>
          <w:lang w:bidi="ar-DZ"/>
        </w:rPr>
      </w:pPr>
      <w:r>
        <w:rPr>
          <w:rFonts w:hint="cs"/>
          <w:sz w:val="36"/>
          <w:szCs w:val="36"/>
          <w:rtl/>
          <w:lang w:bidi="ar-DZ"/>
        </w:rPr>
        <w:t>الجهة المنفذة:</w:t>
      </w:r>
    </w:p>
    <w:p w14:paraId="76B1B61B" w14:textId="77777777" w:rsidR="005C384C" w:rsidRDefault="005C384C" w:rsidP="005C384C">
      <w:pPr>
        <w:rPr>
          <w:rFonts w:hint="cs"/>
          <w:sz w:val="36"/>
          <w:szCs w:val="36"/>
          <w:rtl/>
          <w:lang w:bidi="ar-DZ"/>
        </w:rPr>
      </w:pPr>
      <w:r>
        <w:rPr>
          <w:rFonts w:hint="cs"/>
          <w:sz w:val="36"/>
          <w:szCs w:val="36"/>
          <w:rtl/>
          <w:lang w:bidi="ar-DZ"/>
        </w:rPr>
        <w:t>إدارة الأصول</w:t>
      </w:r>
    </w:p>
    <w:p w14:paraId="1AA42FA2" w14:textId="77777777" w:rsidR="005C384C" w:rsidRDefault="005C384C" w:rsidP="005C384C">
      <w:pPr>
        <w:rPr>
          <w:rFonts w:hint="cs"/>
          <w:sz w:val="36"/>
          <w:szCs w:val="36"/>
          <w:rtl/>
          <w:lang w:bidi="ar-DZ"/>
        </w:rPr>
      </w:pPr>
      <w:r>
        <w:rPr>
          <w:rFonts w:hint="cs"/>
          <w:sz w:val="36"/>
          <w:szCs w:val="36"/>
          <w:rtl/>
          <w:lang w:bidi="ar-DZ"/>
        </w:rPr>
        <w:t>تقنية المعلومات</w:t>
      </w:r>
    </w:p>
    <w:p w14:paraId="27C41D37" w14:textId="77777777" w:rsidR="005C384C" w:rsidRDefault="005C384C" w:rsidP="005C384C">
      <w:pPr>
        <w:rPr>
          <w:rFonts w:hint="cs"/>
          <w:sz w:val="36"/>
          <w:szCs w:val="36"/>
          <w:rtl/>
          <w:lang w:bidi="ar-DZ"/>
        </w:rPr>
      </w:pPr>
    </w:p>
    <w:p w14:paraId="29A185C6" w14:textId="77777777" w:rsidR="005C384C" w:rsidRDefault="005C384C" w:rsidP="005C384C">
      <w:pPr>
        <w:rPr>
          <w:rFonts w:hint="cs"/>
          <w:sz w:val="36"/>
          <w:szCs w:val="36"/>
          <w:rtl/>
          <w:lang w:bidi="ar-DZ"/>
        </w:rPr>
      </w:pPr>
    </w:p>
    <w:p w14:paraId="3495B8A6"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لوحات التحكم (Dashboards) في الوقت الفعلي</w:t>
      </w:r>
    </w:p>
    <w:p w14:paraId="6ED9893A" w14:textId="77777777" w:rsidR="005C384C" w:rsidRDefault="005C384C" w:rsidP="005C384C">
      <w:pPr>
        <w:rPr>
          <w:rFonts w:hint="cs"/>
          <w:sz w:val="36"/>
          <w:szCs w:val="36"/>
          <w:rtl/>
          <w:lang w:bidi="ar-DZ"/>
        </w:rPr>
      </w:pPr>
      <w:r>
        <w:rPr>
          <w:rFonts w:hint="cs"/>
          <w:sz w:val="36"/>
          <w:szCs w:val="36"/>
          <w:rtl/>
          <w:lang w:bidi="ar-DZ"/>
        </w:rPr>
        <w:t>السيناريو:</w:t>
      </w:r>
    </w:p>
    <w:p w14:paraId="2A725681" w14:textId="77777777" w:rsidR="005C384C" w:rsidRDefault="005C384C" w:rsidP="005C384C">
      <w:pPr>
        <w:pStyle w:val="a5"/>
        <w:numPr>
          <w:ilvl w:val="0"/>
          <w:numId w:val="120"/>
        </w:numPr>
        <w:rPr>
          <w:rFonts w:hint="cs"/>
          <w:sz w:val="36"/>
          <w:szCs w:val="36"/>
          <w:rtl/>
          <w:lang w:bidi="ar-DZ"/>
        </w:rPr>
      </w:pPr>
      <w:r>
        <w:rPr>
          <w:rFonts w:hint="cs"/>
          <w:sz w:val="36"/>
          <w:szCs w:val="36"/>
          <w:rtl/>
          <w:lang w:bidi="ar-DZ"/>
        </w:rPr>
        <w:t>ربط بيانات الأصول الفعلية باللوحات.</w:t>
      </w:r>
    </w:p>
    <w:p w14:paraId="7F6D6402" w14:textId="77777777" w:rsidR="005C384C" w:rsidRDefault="005C384C" w:rsidP="005C384C">
      <w:pPr>
        <w:pStyle w:val="a5"/>
        <w:numPr>
          <w:ilvl w:val="0"/>
          <w:numId w:val="120"/>
        </w:numPr>
        <w:rPr>
          <w:rFonts w:hint="cs"/>
          <w:sz w:val="36"/>
          <w:szCs w:val="36"/>
          <w:rtl/>
          <w:lang w:bidi="ar-DZ"/>
        </w:rPr>
      </w:pPr>
      <w:r>
        <w:rPr>
          <w:rFonts w:hint="cs"/>
          <w:sz w:val="36"/>
          <w:szCs w:val="36"/>
          <w:rtl/>
          <w:lang w:bidi="ar-DZ"/>
        </w:rPr>
        <w:t>عرض حالة التشغيل، الأعطال، الإعارات، الصيانة، الإهلاك.</w:t>
      </w:r>
    </w:p>
    <w:p w14:paraId="22A29611" w14:textId="77777777" w:rsidR="005C384C" w:rsidRDefault="005C384C" w:rsidP="005C384C">
      <w:pPr>
        <w:pStyle w:val="a5"/>
        <w:numPr>
          <w:ilvl w:val="0"/>
          <w:numId w:val="120"/>
        </w:numPr>
        <w:rPr>
          <w:rFonts w:hint="cs"/>
          <w:sz w:val="36"/>
          <w:szCs w:val="36"/>
          <w:rtl/>
          <w:lang w:bidi="ar-DZ"/>
        </w:rPr>
      </w:pPr>
      <w:r>
        <w:rPr>
          <w:rFonts w:hint="cs"/>
          <w:sz w:val="36"/>
          <w:szCs w:val="36"/>
          <w:rtl/>
          <w:lang w:bidi="ar-DZ"/>
        </w:rPr>
        <w:t>تحديث البيانات تلقائيا بشكل دوري.</w:t>
      </w:r>
    </w:p>
    <w:p w14:paraId="5263CF09" w14:textId="77777777" w:rsidR="005C384C" w:rsidRDefault="005C384C" w:rsidP="005C384C">
      <w:pPr>
        <w:pStyle w:val="a5"/>
        <w:numPr>
          <w:ilvl w:val="0"/>
          <w:numId w:val="120"/>
        </w:numPr>
        <w:rPr>
          <w:rFonts w:hint="cs"/>
          <w:sz w:val="36"/>
          <w:szCs w:val="36"/>
          <w:rtl/>
          <w:lang w:bidi="ar-DZ"/>
        </w:rPr>
      </w:pPr>
      <w:r>
        <w:rPr>
          <w:rFonts w:hint="cs"/>
          <w:sz w:val="36"/>
          <w:szCs w:val="36"/>
          <w:rtl/>
          <w:lang w:bidi="ar-DZ"/>
        </w:rPr>
        <w:t>إتاحة عرض اللوحات للمديرين والإدارات المختصة.</w:t>
      </w:r>
    </w:p>
    <w:p w14:paraId="5A0A6356" w14:textId="77777777" w:rsidR="005C384C" w:rsidRDefault="005C384C" w:rsidP="005C384C">
      <w:pPr>
        <w:pStyle w:val="a5"/>
        <w:numPr>
          <w:ilvl w:val="0"/>
          <w:numId w:val="120"/>
        </w:numPr>
        <w:rPr>
          <w:rFonts w:hint="cs"/>
          <w:sz w:val="36"/>
          <w:szCs w:val="36"/>
          <w:rtl/>
          <w:lang w:bidi="ar-DZ"/>
        </w:rPr>
      </w:pPr>
      <w:r>
        <w:rPr>
          <w:rFonts w:hint="cs"/>
          <w:sz w:val="36"/>
          <w:szCs w:val="36"/>
          <w:rtl/>
          <w:lang w:bidi="ar-DZ"/>
        </w:rPr>
        <w:lastRenderedPageBreak/>
        <w:t>توليد مؤشرات الأداء KPI في الوقت الفعلي.</w:t>
      </w:r>
    </w:p>
    <w:p w14:paraId="5B91B6A1" w14:textId="77777777" w:rsidR="005C384C" w:rsidRDefault="005C384C" w:rsidP="005C384C">
      <w:pPr>
        <w:pStyle w:val="a5"/>
        <w:numPr>
          <w:ilvl w:val="0"/>
          <w:numId w:val="120"/>
        </w:numPr>
        <w:rPr>
          <w:rFonts w:hint="cs"/>
          <w:sz w:val="36"/>
          <w:szCs w:val="36"/>
          <w:rtl/>
          <w:lang w:bidi="ar-DZ"/>
        </w:rPr>
      </w:pPr>
      <w:r>
        <w:rPr>
          <w:rFonts w:hint="cs"/>
          <w:sz w:val="36"/>
          <w:szCs w:val="36"/>
          <w:rtl/>
          <w:lang w:bidi="ar-DZ"/>
        </w:rPr>
        <w:t>توثيق أي تنبيهات أو مخالفات تظهر في اللوحة.</w:t>
      </w:r>
    </w:p>
    <w:p w14:paraId="001816E8" w14:textId="77777777" w:rsidR="005C384C" w:rsidRDefault="005C384C" w:rsidP="005C384C">
      <w:pPr>
        <w:rPr>
          <w:rFonts w:hint="cs"/>
          <w:sz w:val="36"/>
          <w:szCs w:val="36"/>
          <w:rtl/>
          <w:lang w:bidi="ar-DZ"/>
        </w:rPr>
      </w:pPr>
    </w:p>
    <w:p w14:paraId="373382A5" w14:textId="77777777" w:rsidR="005C384C" w:rsidRDefault="005C384C" w:rsidP="005C384C">
      <w:pPr>
        <w:rPr>
          <w:rFonts w:hint="cs"/>
          <w:sz w:val="36"/>
          <w:szCs w:val="36"/>
          <w:rtl/>
          <w:lang w:bidi="ar-DZ"/>
        </w:rPr>
      </w:pPr>
      <w:r>
        <w:rPr>
          <w:rFonts w:hint="cs"/>
          <w:sz w:val="36"/>
          <w:szCs w:val="36"/>
          <w:rtl/>
          <w:lang w:bidi="ar-DZ"/>
        </w:rPr>
        <w:t>الجهة المنفذة:</w:t>
      </w:r>
    </w:p>
    <w:p w14:paraId="4E27CEE8" w14:textId="77777777" w:rsidR="005C384C" w:rsidRDefault="005C384C" w:rsidP="005C384C">
      <w:pPr>
        <w:rPr>
          <w:rFonts w:hint="cs"/>
          <w:sz w:val="36"/>
          <w:szCs w:val="36"/>
          <w:rtl/>
          <w:lang w:bidi="ar-DZ"/>
        </w:rPr>
      </w:pPr>
      <w:r>
        <w:rPr>
          <w:rFonts w:hint="cs"/>
          <w:sz w:val="36"/>
          <w:szCs w:val="36"/>
          <w:rtl/>
          <w:lang w:bidi="ar-DZ"/>
        </w:rPr>
        <w:t>النظام</w:t>
      </w:r>
    </w:p>
    <w:p w14:paraId="68396F06" w14:textId="77777777" w:rsidR="005C384C" w:rsidRDefault="005C384C" w:rsidP="005C384C">
      <w:pPr>
        <w:rPr>
          <w:rFonts w:hint="cs"/>
          <w:sz w:val="36"/>
          <w:szCs w:val="36"/>
          <w:rtl/>
          <w:lang w:bidi="ar-DZ"/>
        </w:rPr>
      </w:pPr>
      <w:r>
        <w:rPr>
          <w:rFonts w:hint="cs"/>
          <w:sz w:val="36"/>
          <w:szCs w:val="36"/>
          <w:rtl/>
          <w:lang w:bidi="ar-DZ"/>
        </w:rPr>
        <w:t>الإدارة العليا</w:t>
      </w:r>
    </w:p>
    <w:p w14:paraId="7E6523B9" w14:textId="77777777" w:rsidR="005C384C" w:rsidRDefault="005C384C" w:rsidP="005C384C">
      <w:pPr>
        <w:rPr>
          <w:rFonts w:hint="cs"/>
          <w:sz w:val="36"/>
          <w:szCs w:val="36"/>
          <w:rtl/>
          <w:lang w:bidi="ar-DZ"/>
        </w:rPr>
      </w:pPr>
    </w:p>
    <w:p w14:paraId="09187BA7" w14:textId="77777777" w:rsidR="005C384C" w:rsidRDefault="005C384C" w:rsidP="005C384C">
      <w:pPr>
        <w:rPr>
          <w:sz w:val="36"/>
          <w:szCs w:val="36"/>
          <w:rtl/>
          <w:lang w:bidi="ar-DZ"/>
        </w:rPr>
      </w:pPr>
      <w:r>
        <w:rPr>
          <w:sz w:val="36"/>
          <w:szCs w:val="36"/>
          <w:rtl/>
          <w:lang w:bidi="ar-DZ"/>
        </w:rPr>
        <w:t>----------------------------------------------------------------------------------</w:t>
      </w:r>
    </w:p>
    <w:p w14:paraId="0B4C6A7F" w14:textId="77777777" w:rsidR="005C384C" w:rsidRDefault="005C384C" w:rsidP="005C384C">
      <w:pPr>
        <w:rPr>
          <w:rFonts w:hint="cs"/>
          <w:sz w:val="36"/>
          <w:szCs w:val="36"/>
          <w:rtl/>
          <w:lang w:bidi="ar-DZ"/>
        </w:rPr>
      </w:pPr>
    </w:p>
    <w:p w14:paraId="0D9E3FCA" w14:textId="77777777" w:rsidR="005C384C" w:rsidRDefault="005C384C" w:rsidP="005C384C">
      <w:pPr>
        <w:rPr>
          <w:rFonts w:hint="cs"/>
          <w:b/>
          <w:bCs/>
          <w:color w:val="000080"/>
          <w:sz w:val="36"/>
          <w:szCs w:val="36"/>
          <w:rtl/>
          <w:lang w:bidi="ar-DZ"/>
        </w:rPr>
      </w:pPr>
      <w:r>
        <w:rPr>
          <w:rFonts w:hint="cs"/>
          <w:b/>
          <w:bCs/>
          <w:color w:val="000080"/>
          <w:sz w:val="36"/>
          <w:szCs w:val="36"/>
          <w:rtl/>
          <w:lang w:bidi="ar-DZ"/>
        </w:rPr>
        <w:t>الفئة الثامنة</w:t>
      </w:r>
      <w:r>
        <w:rPr>
          <w:b/>
          <w:bCs/>
          <w:color w:val="000080"/>
          <w:sz w:val="36"/>
          <w:szCs w:val="36"/>
          <w:rtl/>
          <w:lang w:bidi="ar-DZ"/>
        </w:rPr>
        <w:t xml:space="preserve">: </w:t>
      </w:r>
      <w:r>
        <w:rPr>
          <w:rFonts w:hint="cs"/>
          <w:b/>
          <w:bCs/>
          <w:color w:val="000080"/>
          <w:sz w:val="36"/>
          <w:szCs w:val="36"/>
          <w:rtl/>
          <w:lang w:bidi="ar-DZ"/>
        </w:rPr>
        <w:t xml:space="preserve">فئة التكامل مع الكيانات الأخرى </w:t>
      </w:r>
    </w:p>
    <w:p w14:paraId="0B01DDF6" w14:textId="77777777" w:rsidR="005C384C" w:rsidRDefault="005C384C" w:rsidP="005C384C">
      <w:pPr>
        <w:rPr>
          <w:rFonts w:hint="cs"/>
          <w:sz w:val="36"/>
          <w:szCs w:val="36"/>
          <w:rtl/>
          <w:lang w:bidi="ar-DZ"/>
        </w:rPr>
      </w:pPr>
    </w:p>
    <w:p w14:paraId="61ACD4F9" w14:textId="77777777" w:rsidR="005C384C" w:rsidRDefault="005C384C" w:rsidP="005C384C">
      <w:pPr>
        <w:rPr>
          <w:rFonts w:hint="cs"/>
          <w:color w:val="36363D"/>
          <w:sz w:val="36"/>
          <w:szCs w:val="36"/>
          <w:rtl/>
          <w:lang w:bidi="ar-DZ"/>
        </w:rPr>
      </w:pPr>
      <w:r>
        <w:rPr>
          <w:rFonts w:hint="cs"/>
          <w:b/>
          <w:bCs/>
          <w:color w:val="36363D"/>
          <w:sz w:val="36"/>
          <w:szCs w:val="36"/>
          <w:rtl/>
          <w:lang w:bidi="ar-DZ"/>
        </w:rPr>
        <w:t>مع كيان الموظفين</w:t>
      </w:r>
    </w:p>
    <w:p w14:paraId="3E732D8C"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تعيين مسؤول/مستخدم للأصل</w:t>
      </w:r>
    </w:p>
    <w:p w14:paraId="63A72C93" w14:textId="77777777" w:rsidR="005C384C" w:rsidRDefault="005C384C" w:rsidP="005C384C">
      <w:pPr>
        <w:rPr>
          <w:rFonts w:hint="cs"/>
          <w:sz w:val="36"/>
          <w:szCs w:val="36"/>
          <w:rtl/>
          <w:lang w:bidi="ar-DZ"/>
        </w:rPr>
      </w:pPr>
      <w:r>
        <w:rPr>
          <w:rFonts w:hint="cs"/>
          <w:sz w:val="36"/>
          <w:szCs w:val="36"/>
          <w:rtl/>
          <w:lang w:bidi="ar-DZ"/>
        </w:rPr>
        <w:t>السيناريو:</w:t>
      </w:r>
    </w:p>
    <w:p w14:paraId="1F65DFA4" w14:textId="77777777" w:rsidR="005C384C" w:rsidRDefault="005C384C" w:rsidP="005C384C">
      <w:pPr>
        <w:pStyle w:val="a5"/>
        <w:numPr>
          <w:ilvl w:val="0"/>
          <w:numId w:val="121"/>
        </w:numPr>
        <w:rPr>
          <w:rFonts w:hint="cs"/>
          <w:sz w:val="36"/>
          <w:szCs w:val="36"/>
          <w:rtl/>
          <w:lang w:bidi="ar-DZ"/>
        </w:rPr>
      </w:pPr>
      <w:r>
        <w:rPr>
          <w:rFonts w:hint="cs"/>
          <w:sz w:val="36"/>
          <w:szCs w:val="36"/>
          <w:rtl/>
          <w:lang w:bidi="ar-DZ"/>
        </w:rPr>
        <w:t>فتح سجل الأصل في النظام.</w:t>
      </w:r>
    </w:p>
    <w:p w14:paraId="2241610F" w14:textId="77777777" w:rsidR="005C384C" w:rsidRDefault="005C384C" w:rsidP="005C384C">
      <w:pPr>
        <w:pStyle w:val="a5"/>
        <w:numPr>
          <w:ilvl w:val="0"/>
          <w:numId w:val="121"/>
        </w:numPr>
        <w:rPr>
          <w:rFonts w:hint="cs"/>
          <w:sz w:val="36"/>
          <w:szCs w:val="36"/>
          <w:rtl/>
          <w:lang w:bidi="ar-DZ"/>
        </w:rPr>
      </w:pPr>
      <w:r>
        <w:rPr>
          <w:rFonts w:hint="cs"/>
          <w:sz w:val="36"/>
          <w:szCs w:val="36"/>
          <w:rtl/>
          <w:lang w:bidi="ar-DZ"/>
        </w:rPr>
        <w:t>اختيار خيار "تعيين مسؤول".</w:t>
      </w:r>
    </w:p>
    <w:p w14:paraId="4135450E" w14:textId="77777777" w:rsidR="005C384C" w:rsidRDefault="005C384C" w:rsidP="005C384C">
      <w:pPr>
        <w:pStyle w:val="a5"/>
        <w:numPr>
          <w:ilvl w:val="0"/>
          <w:numId w:val="121"/>
        </w:numPr>
        <w:rPr>
          <w:rFonts w:hint="cs"/>
          <w:sz w:val="36"/>
          <w:szCs w:val="36"/>
          <w:rtl/>
          <w:lang w:bidi="ar-DZ"/>
        </w:rPr>
      </w:pPr>
      <w:r>
        <w:rPr>
          <w:rFonts w:hint="cs"/>
          <w:sz w:val="36"/>
          <w:szCs w:val="36"/>
          <w:rtl/>
          <w:lang w:bidi="ar-DZ"/>
        </w:rPr>
        <w:t>تحديد الموظف أو القسم المسؤول عن الأصل.</w:t>
      </w:r>
    </w:p>
    <w:p w14:paraId="33A7044D" w14:textId="77777777" w:rsidR="005C384C" w:rsidRDefault="005C384C" w:rsidP="005C384C">
      <w:pPr>
        <w:pStyle w:val="a5"/>
        <w:numPr>
          <w:ilvl w:val="0"/>
          <w:numId w:val="121"/>
        </w:numPr>
        <w:rPr>
          <w:rFonts w:hint="cs"/>
          <w:sz w:val="36"/>
          <w:szCs w:val="36"/>
          <w:rtl/>
          <w:lang w:bidi="ar-DZ"/>
        </w:rPr>
      </w:pPr>
      <w:r>
        <w:rPr>
          <w:rFonts w:hint="cs"/>
          <w:sz w:val="36"/>
          <w:szCs w:val="36"/>
          <w:rtl/>
          <w:lang w:bidi="ar-DZ"/>
        </w:rPr>
        <w:t>ربط المسؤول بسجل الأصل.</w:t>
      </w:r>
    </w:p>
    <w:p w14:paraId="295CCC20" w14:textId="77777777" w:rsidR="005C384C" w:rsidRDefault="005C384C" w:rsidP="005C384C">
      <w:pPr>
        <w:pStyle w:val="a5"/>
        <w:numPr>
          <w:ilvl w:val="0"/>
          <w:numId w:val="121"/>
        </w:numPr>
        <w:rPr>
          <w:rFonts w:hint="cs"/>
          <w:sz w:val="36"/>
          <w:szCs w:val="36"/>
          <w:rtl/>
          <w:lang w:bidi="ar-DZ"/>
        </w:rPr>
      </w:pPr>
      <w:r>
        <w:rPr>
          <w:rFonts w:hint="cs"/>
          <w:sz w:val="36"/>
          <w:szCs w:val="36"/>
          <w:rtl/>
          <w:lang w:bidi="ar-DZ"/>
        </w:rPr>
        <w:t>تحديث قاعدة البيانات لتسجيل المسؤول الحالي.</w:t>
      </w:r>
    </w:p>
    <w:p w14:paraId="680FAC68" w14:textId="77777777" w:rsidR="005C384C" w:rsidRDefault="005C384C" w:rsidP="005C384C">
      <w:pPr>
        <w:pStyle w:val="a5"/>
        <w:numPr>
          <w:ilvl w:val="0"/>
          <w:numId w:val="121"/>
        </w:numPr>
        <w:rPr>
          <w:rFonts w:hint="cs"/>
          <w:sz w:val="36"/>
          <w:szCs w:val="36"/>
          <w:rtl/>
          <w:lang w:bidi="ar-DZ"/>
        </w:rPr>
      </w:pPr>
      <w:r>
        <w:rPr>
          <w:rFonts w:hint="cs"/>
          <w:sz w:val="36"/>
          <w:szCs w:val="36"/>
          <w:rtl/>
          <w:lang w:bidi="ar-DZ"/>
        </w:rPr>
        <w:t>تأكيد عملية التعيين وإرسال إشعار للموظف المعني.</w:t>
      </w:r>
    </w:p>
    <w:p w14:paraId="3C56083E" w14:textId="77777777" w:rsidR="005C384C" w:rsidRDefault="005C384C" w:rsidP="005C384C">
      <w:pPr>
        <w:rPr>
          <w:rFonts w:hint="cs"/>
          <w:sz w:val="36"/>
          <w:szCs w:val="36"/>
          <w:rtl/>
          <w:lang w:bidi="ar-DZ"/>
        </w:rPr>
      </w:pPr>
    </w:p>
    <w:p w14:paraId="4B871308" w14:textId="77777777" w:rsidR="005C384C" w:rsidRDefault="005C384C" w:rsidP="005C384C">
      <w:pPr>
        <w:rPr>
          <w:rFonts w:hint="cs"/>
          <w:sz w:val="36"/>
          <w:szCs w:val="36"/>
          <w:rtl/>
          <w:lang w:bidi="ar-DZ"/>
        </w:rPr>
      </w:pPr>
      <w:r>
        <w:rPr>
          <w:rFonts w:hint="cs"/>
          <w:sz w:val="36"/>
          <w:szCs w:val="36"/>
          <w:rtl/>
          <w:lang w:bidi="ar-DZ"/>
        </w:rPr>
        <w:t>الجهة المنفذة:</w:t>
      </w:r>
    </w:p>
    <w:p w14:paraId="17F1F1F3" w14:textId="77777777" w:rsidR="005C384C" w:rsidRDefault="005C384C" w:rsidP="005C384C">
      <w:pPr>
        <w:rPr>
          <w:rFonts w:hint="cs"/>
          <w:sz w:val="36"/>
          <w:szCs w:val="36"/>
          <w:rtl/>
          <w:lang w:bidi="ar-DZ"/>
        </w:rPr>
      </w:pPr>
      <w:r>
        <w:rPr>
          <w:rFonts w:hint="cs"/>
          <w:sz w:val="36"/>
          <w:szCs w:val="36"/>
          <w:rtl/>
          <w:lang w:bidi="ar-DZ"/>
        </w:rPr>
        <w:lastRenderedPageBreak/>
        <w:t>إدارة الأصول</w:t>
      </w:r>
    </w:p>
    <w:p w14:paraId="37DBBB2A" w14:textId="77777777" w:rsidR="005C384C" w:rsidRDefault="005C384C" w:rsidP="005C384C">
      <w:pPr>
        <w:rPr>
          <w:rFonts w:hint="cs"/>
          <w:sz w:val="36"/>
          <w:szCs w:val="36"/>
          <w:rtl/>
          <w:lang w:bidi="ar-DZ"/>
        </w:rPr>
      </w:pPr>
      <w:r>
        <w:rPr>
          <w:rFonts w:hint="cs"/>
          <w:sz w:val="36"/>
          <w:szCs w:val="36"/>
          <w:rtl/>
          <w:lang w:bidi="ar-DZ"/>
        </w:rPr>
        <w:t>شؤون الموظفين</w:t>
      </w:r>
    </w:p>
    <w:p w14:paraId="03A80377" w14:textId="77777777" w:rsidR="005C384C" w:rsidRDefault="005C384C" w:rsidP="005C384C">
      <w:pPr>
        <w:rPr>
          <w:rFonts w:hint="cs"/>
          <w:sz w:val="36"/>
          <w:szCs w:val="36"/>
          <w:rtl/>
          <w:lang w:bidi="ar-DZ"/>
        </w:rPr>
      </w:pPr>
    </w:p>
    <w:p w14:paraId="5F99B176" w14:textId="77777777" w:rsidR="005C384C" w:rsidRDefault="005C384C" w:rsidP="005C384C">
      <w:pPr>
        <w:rPr>
          <w:rFonts w:hint="cs"/>
          <w:sz w:val="36"/>
          <w:szCs w:val="36"/>
          <w:rtl/>
          <w:lang w:bidi="ar-DZ"/>
        </w:rPr>
      </w:pPr>
    </w:p>
    <w:p w14:paraId="2639F5C7" w14:textId="77777777" w:rsidR="005C384C" w:rsidRDefault="005C384C" w:rsidP="005C384C">
      <w:pPr>
        <w:rPr>
          <w:rFonts w:hint="cs"/>
          <w:sz w:val="36"/>
          <w:szCs w:val="36"/>
          <w:rtl/>
          <w:lang w:bidi="ar-DZ"/>
        </w:rPr>
      </w:pPr>
    </w:p>
    <w:p w14:paraId="18969B14"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تسجيل استلام وتسليم الأصل للموظفين</w:t>
      </w:r>
    </w:p>
    <w:p w14:paraId="64C80230" w14:textId="77777777" w:rsidR="005C384C" w:rsidRDefault="005C384C" w:rsidP="005C384C">
      <w:pPr>
        <w:rPr>
          <w:rFonts w:hint="cs"/>
          <w:sz w:val="36"/>
          <w:szCs w:val="36"/>
          <w:rtl/>
          <w:lang w:bidi="ar-DZ"/>
        </w:rPr>
      </w:pPr>
      <w:r>
        <w:rPr>
          <w:rFonts w:hint="cs"/>
          <w:sz w:val="36"/>
          <w:szCs w:val="36"/>
          <w:rtl/>
          <w:lang w:bidi="ar-DZ"/>
        </w:rPr>
        <w:t>السيناريو:</w:t>
      </w:r>
    </w:p>
    <w:p w14:paraId="6808E6EB" w14:textId="77777777" w:rsidR="005C384C" w:rsidRDefault="005C384C" w:rsidP="005C384C">
      <w:pPr>
        <w:pStyle w:val="a5"/>
        <w:numPr>
          <w:ilvl w:val="0"/>
          <w:numId w:val="122"/>
        </w:numPr>
        <w:rPr>
          <w:rFonts w:hint="cs"/>
          <w:sz w:val="36"/>
          <w:szCs w:val="36"/>
          <w:rtl/>
          <w:lang w:bidi="ar-DZ"/>
        </w:rPr>
      </w:pPr>
      <w:r>
        <w:rPr>
          <w:rFonts w:hint="cs"/>
          <w:sz w:val="36"/>
          <w:szCs w:val="36"/>
          <w:rtl/>
          <w:lang w:bidi="ar-DZ"/>
        </w:rPr>
        <w:t>تقديم الأصل للموظف.</w:t>
      </w:r>
    </w:p>
    <w:p w14:paraId="388FAC66" w14:textId="77777777" w:rsidR="005C384C" w:rsidRDefault="005C384C" w:rsidP="005C384C">
      <w:pPr>
        <w:pStyle w:val="a5"/>
        <w:numPr>
          <w:ilvl w:val="0"/>
          <w:numId w:val="122"/>
        </w:numPr>
        <w:rPr>
          <w:rFonts w:hint="cs"/>
          <w:sz w:val="36"/>
          <w:szCs w:val="36"/>
          <w:rtl/>
          <w:lang w:bidi="ar-DZ"/>
        </w:rPr>
      </w:pPr>
      <w:r>
        <w:rPr>
          <w:rFonts w:hint="cs"/>
          <w:sz w:val="36"/>
          <w:szCs w:val="36"/>
          <w:rtl/>
          <w:lang w:bidi="ar-DZ"/>
        </w:rPr>
        <w:t>تسجيل اسم الموظف المستلم، التاريخ، وحالة الأصل.</w:t>
      </w:r>
    </w:p>
    <w:p w14:paraId="7AD59586" w14:textId="77777777" w:rsidR="005C384C" w:rsidRDefault="005C384C" w:rsidP="005C384C">
      <w:pPr>
        <w:pStyle w:val="a5"/>
        <w:numPr>
          <w:ilvl w:val="0"/>
          <w:numId w:val="122"/>
        </w:numPr>
        <w:rPr>
          <w:rFonts w:hint="cs"/>
          <w:sz w:val="36"/>
          <w:szCs w:val="36"/>
          <w:rtl/>
          <w:lang w:bidi="ar-DZ"/>
        </w:rPr>
      </w:pPr>
      <w:r>
        <w:rPr>
          <w:rFonts w:hint="cs"/>
          <w:sz w:val="36"/>
          <w:szCs w:val="36"/>
          <w:rtl/>
          <w:lang w:bidi="ar-DZ"/>
        </w:rPr>
        <w:t>التوقيع الرقمي أو الورقي لتأكيد الاستلام.</w:t>
      </w:r>
    </w:p>
    <w:p w14:paraId="6ED63907" w14:textId="77777777" w:rsidR="005C384C" w:rsidRDefault="005C384C" w:rsidP="005C384C">
      <w:pPr>
        <w:pStyle w:val="a5"/>
        <w:numPr>
          <w:ilvl w:val="0"/>
          <w:numId w:val="122"/>
        </w:numPr>
        <w:rPr>
          <w:rFonts w:hint="cs"/>
          <w:sz w:val="36"/>
          <w:szCs w:val="36"/>
          <w:rtl/>
          <w:lang w:bidi="ar-DZ"/>
        </w:rPr>
      </w:pPr>
      <w:r>
        <w:rPr>
          <w:rFonts w:hint="cs"/>
          <w:sz w:val="36"/>
          <w:szCs w:val="36"/>
          <w:rtl/>
          <w:lang w:bidi="ar-DZ"/>
        </w:rPr>
        <w:t>تحديث سجل الأصل بحالة "مسلم".</w:t>
      </w:r>
    </w:p>
    <w:p w14:paraId="2B56AB6B" w14:textId="77777777" w:rsidR="005C384C" w:rsidRDefault="005C384C" w:rsidP="005C384C">
      <w:pPr>
        <w:pStyle w:val="a5"/>
        <w:numPr>
          <w:ilvl w:val="0"/>
          <w:numId w:val="122"/>
        </w:numPr>
        <w:rPr>
          <w:rFonts w:hint="cs"/>
          <w:sz w:val="36"/>
          <w:szCs w:val="36"/>
          <w:rtl/>
          <w:lang w:bidi="ar-DZ"/>
        </w:rPr>
      </w:pPr>
      <w:r>
        <w:rPr>
          <w:rFonts w:hint="cs"/>
          <w:sz w:val="36"/>
          <w:szCs w:val="36"/>
          <w:rtl/>
          <w:lang w:bidi="ar-DZ"/>
        </w:rPr>
        <w:t>تسجيل أي ملاحظات عن حالة الأصل.</w:t>
      </w:r>
    </w:p>
    <w:p w14:paraId="36FAF4AC" w14:textId="77777777" w:rsidR="005C384C" w:rsidRDefault="005C384C" w:rsidP="005C384C">
      <w:pPr>
        <w:pStyle w:val="a5"/>
        <w:numPr>
          <w:ilvl w:val="0"/>
          <w:numId w:val="122"/>
        </w:numPr>
        <w:rPr>
          <w:rFonts w:hint="cs"/>
          <w:sz w:val="36"/>
          <w:szCs w:val="36"/>
          <w:rtl/>
          <w:lang w:bidi="ar-DZ"/>
        </w:rPr>
      </w:pPr>
      <w:r>
        <w:rPr>
          <w:rFonts w:hint="cs"/>
          <w:sz w:val="36"/>
          <w:szCs w:val="36"/>
          <w:rtl/>
          <w:lang w:bidi="ar-DZ"/>
        </w:rPr>
        <w:t>عند إعادة الأصل، تسجيل التسليم مرة أخرى وتحديث الحالة إلى "متاح" أو "معار".</w:t>
      </w:r>
    </w:p>
    <w:p w14:paraId="54894B4A" w14:textId="77777777" w:rsidR="005C384C" w:rsidRDefault="005C384C" w:rsidP="005C384C">
      <w:pPr>
        <w:rPr>
          <w:rFonts w:hint="cs"/>
          <w:sz w:val="36"/>
          <w:szCs w:val="36"/>
          <w:rtl/>
          <w:lang w:bidi="ar-DZ"/>
        </w:rPr>
      </w:pPr>
    </w:p>
    <w:p w14:paraId="321A49CC" w14:textId="77777777" w:rsidR="005C384C" w:rsidRDefault="005C384C" w:rsidP="005C384C">
      <w:pPr>
        <w:rPr>
          <w:rFonts w:hint="cs"/>
          <w:sz w:val="36"/>
          <w:szCs w:val="36"/>
          <w:rtl/>
          <w:lang w:bidi="ar-DZ"/>
        </w:rPr>
      </w:pPr>
      <w:r>
        <w:rPr>
          <w:rFonts w:hint="cs"/>
          <w:sz w:val="36"/>
          <w:szCs w:val="36"/>
          <w:rtl/>
          <w:lang w:bidi="ar-DZ"/>
        </w:rPr>
        <w:t>الجهة المنفذة:</w:t>
      </w:r>
    </w:p>
    <w:p w14:paraId="358DF0E0" w14:textId="77777777" w:rsidR="005C384C" w:rsidRDefault="005C384C" w:rsidP="005C384C">
      <w:pPr>
        <w:rPr>
          <w:rFonts w:hint="cs"/>
          <w:sz w:val="36"/>
          <w:szCs w:val="36"/>
          <w:rtl/>
          <w:lang w:bidi="ar-DZ"/>
        </w:rPr>
      </w:pPr>
      <w:r>
        <w:rPr>
          <w:rFonts w:hint="cs"/>
          <w:sz w:val="36"/>
          <w:szCs w:val="36"/>
          <w:rtl/>
          <w:lang w:bidi="ar-DZ"/>
        </w:rPr>
        <w:t>الموظف المستلم</w:t>
      </w:r>
    </w:p>
    <w:p w14:paraId="215E8C15" w14:textId="77777777" w:rsidR="005C384C" w:rsidRDefault="005C384C" w:rsidP="005C384C">
      <w:pPr>
        <w:rPr>
          <w:rFonts w:hint="cs"/>
          <w:sz w:val="36"/>
          <w:szCs w:val="36"/>
          <w:rtl/>
          <w:lang w:bidi="ar-DZ"/>
        </w:rPr>
      </w:pPr>
      <w:r>
        <w:rPr>
          <w:rFonts w:hint="cs"/>
          <w:sz w:val="36"/>
          <w:szCs w:val="36"/>
          <w:rtl/>
          <w:lang w:bidi="ar-DZ"/>
        </w:rPr>
        <w:t>إدارة الأصول</w:t>
      </w:r>
    </w:p>
    <w:p w14:paraId="4330B8C7" w14:textId="77777777" w:rsidR="005C384C" w:rsidRDefault="005C384C" w:rsidP="005C384C">
      <w:pPr>
        <w:rPr>
          <w:rFonts w:hint="cs"/>
          <w:sz w:val="36"/>
          <w:szCs w:val="36"/>
          <w:rtl/>
          <w:lang w:bidi="ar-DZ"/>
        </w:rPr>
      </w:pPr>
    </w:p>
    <w:p w14:paraId="3F2D7825" w14:textId="77777777" w:rsidR="005C384C" w:rsidRDefault="005C384C" w:rsidP="005C384C">
      <w:pPr>
        <w:rPr>
          <w:rFonts w:hint="cs"/>
          <w:sz w:val="36"/>
          <w:szCs w:val="36"/>
          <w:rtl/>
          <w:lang w:bidi="ar-DZ"/>
        </w:rPr>
      </w:pPr>
    </w:p>
    <w:p w14:paraId="4E66F2B7"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ربط سجل الصيانة بفني الصيانة المحدد</w:t>
      </w:r>
    </w:p>
    <w:p w14:paraId="5E7A3710" w14:textId="77777777" w:rsidR="005C384C" w:rsidRDefault="005C384C" w:rsidP="005C384C">
      <w:pPr>
        <w:rPr>
          <w:rFonts w:hint="cs"/>
          <w:sz w:val="36"/>
          <w:szCs w:val="36"/>
          <w:rtl/>
          <w:lang w:bidi="ar-DZ"/>
        </w:rPr>
      </w:pPr>
      <w:r>
        <w:rPr>
          <w:rFonts w:hint="cs"/>
          <w:sz w:val="36"/>
          <w:szCs w:val="36"/>
          <w:rtl/>
          <w:lang w:bidi="ar-DZ"/>
        </w:rPr>
        <w:t>السيناريو:</w:t>
      </w:r>
    </w:p>
    <w:p w14:paraId="119F3FD3" w14:textId="77777777" w:rsidR="005C384C" w:rsidRDefault="005C384C" w:rsidP="005C384C">
      <w:pPr>
        <w:pStyle w:val="a5"/>
        <w:numPr>
          <w:ilvl w:val="0"/>
          <w:numId w:val="123"/>
        </w:numPr>
        <w:rPr>
          <w:rFonts w:hint="cs"/>
          <w:sz w:val="36"/>
          <w:szCs w:val="36"/>
          <w:rtl/>
          <w:lang w:bidi="ar-DZ"/>
        </w:rPr>
      </w:pPr>
      <w:r>
        <w:rPr>
          <w:rFonts w:hint="cs"/>
          <w:sz w:val="36"/>
          <w:szCs w:val="36"/>
          <w:rtl/>
          <w:lang w:bidi="ar-DZ"/>
        </w:rPr>
        <w:lastRenderedPageBreak/>
        <w:t>فتح سجل الصيانة للأصل.</w:t>
      </w:r>
    </w:p>
    <w:p w14:paraId="2560416B" w14:textId="77777777" w:rsidR="005C384C" w:rsidRDefault="005C384C" w:rsidP="005C384C">
      <w:pPr>
        <w:pStyle w:val="a5"/>
        <w:numPr>
          <w:ilvl w:val="0"/>
          <w:numId w:val="123"/>
        </w:numPr>
        <w:rPr>
          <w:rFonts w:hint="cs"/>
          <w:sz w:val="36"/>
          <w:szCs w:val="36"/>
          <w:rtl/>
          <w:lang w:bidi="ar-DZ"/>
        </w:rPr>
      </w:pPr>
      <w:r>
        <w:rPr>
          <w:rFonts w:hint="cs"/>
          <w:sz w:val="36"/>
          <w:szCs w:val="36"/>
          <w:rtl/>
          <w:lang w:bidi="ar-DZ"/>
        </w:rPr>
        <w:t>اختيار الفني المسؤول عن الصيانة.</w:t>
      </w:r>
    </w:p>
    <w:p w14:paraId="78BA6F73" w14:textId="77777777" w:rsidR="005C384C" w:rsidRDefault="005C384C" w:rsidP="005C384C">
      <w:pPr>
        <w:pStyle w:val="a5"/>
        <w:numPr>
          <w:ilvl w:val="0"/>
          <w:numId w:val="123"/>
        </w:numPr>
        <w:rPr>
          <w:rFonts w:hint="cs"/>
          <w:sz w:val="36"/>
          <w:szCs w:val="36"/>
          <w:rtl/>
          <w:lang w:bidi="ar-DZ"/>
        </w:rPr>
      </w:pPr>
      <w:r>
        <w:rPr>
          <w:rFonts w:hint="cs"/>
          <w:sz w:val="36"/>
          <w:szCs w:val="36"/>
          <w:rtl/>
          <w:lang w:bidi="ar-DZ"/>
        </w:rPr>
        <w:t>تحديث السجل لربطه بالفني.</w:t>
      </w:r>
    </w:p>
    <w:p w14:paraId="235276DB" w14:textId="77777777" w:rsidR="005C384C" w:rsidRDefault="005C384C" w:rsidP="005C384C">
      <w:pPr>
        <w:pStyle w:val="a5"/>
        <w:numPr>
          <w:ilvl w:val="0"/>
          <w:numId w:val="123"/>
        </w:numPr>
        <w:rPr>
          <w:rFonts w:hint="cs"/>
          <w:sz w:val="36"/>
          <w:szCs w:val="36"/>
          <w:rtl/>
          <w:lang w:bidi="ar-DZ"/>
        </w:rPr>
      </w:pPr>
      <w:r>
        <w:rPr>
          <w:rFonts w:hint="cs"/>
          <w:sz w:val="36"/>
          <w:szCs w:val="36"/>
          <w:rtl/>
          <w:lang w:bidi="ar-DZ"/>
        </w:rPr>
        <w:t>إرسال إشعار للفني بالمهمة.</w:t>
      </w:r>
    </w:p>
    <w:p w14:paraId="2DA66E93" w14:textId="77777777" w:rsidR="005C384C" w:rsidRDefault="005C384C" w:rsidP="005C384C">
      <w:pPr>
        <w:pStyle w:val="a5"/>
        <w:numPr>
          <w:ilvl w:val="0"/>
          <w:numId w:val="123"/>
        </w:numPr>
        <w:rPr>
          <w:rFonts w:hint="cs"/>
          <w:sz w:val="36"/>
          <w:szCs w:val="36"/>
          <w:rtl/>
          <w:lang w:bidi="ar-DZ"/>
        </w:rPr>
      </w:pPr>
      <w:r>
        <w:rPr>
          <w:rFonts w:hint="cs"/>
          <w:sz w:val="36"/>
          <w:szCs w:val="36"/>
          <w:rtl/>
          <w:lang w:bidi="ar-DZ"/>
        </w:rPr>
        <w:t>تسجيل تاريخ الربط وحالة الصيانة.</w:t>
      </w:r>
    </w:p>
    <w:p w14:paraId="64ECCE06" w14:textId="77777777" w:rsidR="005C384C" w:rsidRDefault="005C384C" w:rsidP="005C384C">
      <w:pPr>
        <w:rPr>
          <w:rFonts w:hint="cs"/>
          <w:sz w:val="36"/>
          <w:szCs w:val="36"/>
          <w:rtl/>
          <w:lang w:bidi="ar-DZ"/>
        </w:rPr>
      </w:pPr>
    </w:p>
    <w:p w14:paraId="6BA8A71A" w14:textId="77777777" w:rsidR="005C384C" w:rsidRDefault="005C384C" w:rsidP="005C384C">
      <w:pPr>
        <w:rPr>
          <w:rFonts w:hint="cs"/>
          <w:sz w:val="36"/>
          <w:szCs w:val="36"/>
          <w:rtl/>
          <w:lang w:bidi="ar-DZ"/>
        </w:rPr>
      </w:pPr>
      <w:r>
        <w:rPr>
          <w:rFonts w:hint="cs"/>
          <w:sz w:val="36"/>
          <w:szCs w:val="36"/>
          <w:rtl/>
          <w:lang w:bidi="ar-DZ"/>
        </w:rPr>
        <w:t>الجهة المنفذة:</w:t>
      </w:r>
    </w:p>
    <w:p w14:paraId="401F7201" w14:textId="77777777" w:rsidR="005C384C" w:rsidRDefault="005C384C" w:rsidP="005C384C">
      <w:pPr>
        <w:rPr>
          <w:rFonts w:hint="cs"/>
          <w:sz w:val="36"/>
          <w:szCs w:val="36"/>
          <w:rtl/>
          <w:lang w:bidi="ar-DZ"/>
        </w:rPr>
      </w:pPr>
      <w:r>
        <w:rPr>
          <w:rFonts w:hint="cs"/>
          <w:sz w:val="36"/>
          <w:szCs w:val="36"/>
          <w:rtl/>
          <w:lang w:bidi="ar-DZ"/>
        </w:rPr>
        <w:t>إدارة الصيانة</w:t>
      </w:r>
    </w:p>
    <w:p w14:paraId="11655706" w14:textId="77777777" w:rsidR="005C384C" w:rsidRDefault="005C384C" w:rsidP="005C384C">
      <w:pPr>
        <w:rPr>
          <w:rFonts w:hint="cs"/>
          <w:sz w:val="36"/>
          <w:szCs w:val="36"/>
          <w:rtl/>
          <w:lang w:bidi="ar-DZ"/>
        </w:rPr>
      </w:pPr>
    </w:p>
    <w:p w14:paraId="77C83FAB" w14:textId="77777777" w:rsidR="005C384C" w:rsidRDefault="005C384C" w:rsidP="005C384C">
      <w:pPr>
        <w:rPr>
          <w:rFonts w:hint="cs"/>
          <w:sz w:val="36"/>
          <w:szCs w:val="36"/>
          <w:rtl/>
          <w:lang w:bidi="ar-DZ"/>
        </w:rPr>
      </w:pPr>
    </w:p>
    <w:p w14:paraId="583F6FB1"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تسجيل تدريب الموظفين على استخدام الأصل</w:t>
      </w:r>
    </w:p>
    <w:p w14:paraId="14ACBAC9" w14:textId="77777777" w:rsidR="005C384C" w:rsidRDefault="005C384C" w:rsidP="005C384C">
      <w:pPr>
        <w:rPr>
          <w:rFonts w:hint="cs"/>
          <w:sz w:val="36"/>
          <w:szCs w:val="36"/>
          <w:rtl/>
          <w:lang w:bidi="ar-DZ"/>
        </w:rPr>
      </w:pPr>
      <w:r>
        <w:rPr>
          <w:rFonts w:hint="cs"/>
          <w:sz w:val="36"/>
          <w:szCs w:val="36"/>
          <w:rtl/>
          <w:lang w:bidi="ar-DZ"/>
        </w:rPr>
        <w:t>السيناريو:</w:t>
      </w:r>
    </w:p>
    <w:p w14:paraId="4186708F" w14:textId="77777777" w:rsidR="005C384C" w:rsidRDefault="005C384C" w:rsidP="005C384C">
      <w:pPr>
        <w:pStyle w:val="a5"/>
        <w:numPr>
          <w:ilvl w:val="0"/>
          <w:numId w:val="124"/>
        </w:numPr>
        <w:rPr>
          <w:rFonts w:hint="cs"/>
          <w:sz w:val="36"/>
          <w:szCs w:val="36"/>
          <w:rtl/>
          <w:lang w:bidi="ar-DZ"/>
        </w:rPr>
      </w:pPr>
      <w:r>
        <w:rPr>
          <w:rFonts w:hint="cs"/>
          <w:sz w:val="36"/>
          <w:szCs w:val="36"/>
          <w:rtl/>
          <w:lang w:bidi="ar-DZ"/>
        </w:rPr>
        <w:t>تحديد الموظفين المستفيدين من التدريب.</w:t>
      </w:r>
    </w:p>
    <w:p w14:paraId="5D98F8FC" w14:textId="77777777" w:rsidR="005C384C" w:rsidRDefault="005C384C" w:rsidP="005C384C">
      <w:pPr>
        <w:pStyle w:val="a5"/>
        <w:numPr>
          <w:ilvl w:val="0"/>
          <w:numId w:val="124"/>
        </w:numPr>
        <w:rPr>
          <w:rFonts w:hint="cs"/>
          <w:sz w:val="36"/>
          <w:szCs w:val="36"/>
          <w:rtl/>
          <w:lang w:bidi="ar-DZ"/>
        </w:rPr>
      </w:pPr>
      <w:r>
        <w:rPr>
          <w:rFonts w:hint="cs"/>
          <w:sz w:val="36"/>
          <w:szCs w:val="36"/>
          <w:rtl/>
          <w:lang w:bidi="ar-DZ"/>
        </w:rPr>
        <w:t>إدخال تفاصيل التدريب: المحتوى، المدرب، التاريخ.</w:t>
      </w:r>
    </w:p>
    <w:p w14:paraId="5094CFFC" w14:textId="77777777" w:rsidR="005C384C" w:rsidRDefault="005C384C" w:rsidP="005C384C">
      <w:pPr>
        <w:pStyle w:val="a5"/>
        <w:numPr>
          <w:ilvl w:val="0"/>
          <w:numId w:val="124"/>
        </w:numPr>
        <w:rPr>
          <w:rFonts w:hint="cs"/>
          <w:sz w:val="36"/>
          <w:szCs w:val="36"/>
          <w:rtl/>
          <w:lang w:bidi="ar-DZ"/>
        </w:rPr>
      </w:pPr>
      <w:r>
        <w:rPr>
          <w:rFonts w:hint="cs"/>
          <w:sz w:val="36"/>
          <w:szCs w:val="36"/>
          <w:rtl/>
          <w:lang w:bidi="ar-DZ"/>
        </w:rPr>
        <w:t>تسجيل الحضور لكل موظف.</w:t>
      </w:r>
    </w:p>
    <w:p w14:paraId="77FBDAB9" w14:textId="77777777" w:rsidR="005C384C" w:rsidRDefault="005C384C" w:rsidP="005C384C">
      <w:pPr>
        <w:pStyle w:val="a5"/>
        <w:numPr>
          <w:ilvl w:val="0"/>
          <w:numId w:val="124"/>
        </w:numPr>
        <w:rPr>
          <w:rFonts w:hint="cs"/>
          <w:sz w:val="36"/>
          <w:szCs w:val="36"/>
          <w:rtl/>
          <w:lang w:bidi="ar-DZ"/>
        </w:rPr>
      </w:pPr>
      <w:r>
        <w:rPr>
          <w:rFonts w:hint="cs"/>
          <w:sz w:val="36"/>
          <w:szCs w:val="36"/>
          <w:rtl/>
          <w:lang w:bidi="ar-DZ"/>
        </w:rPr>
        <w:t>تقييم فهم الموظفين إذا تطلب الأمر.</w:t>
      </w:r>
    </w:p>
    <w:p w14:paraId="1402E5CB" w14:textId="77777777" w:rsidR="005C384C" w:rsidRDefault="005C384C" w:rsidP="005C384C">
      <w:pPr>
        <w:pStyle w:val="a5"/>
        <w:numPr>
          <w:ilvl w:val="0"/>
          <w:numId w:val="124"/>
        </w:numPr>
        <w:rPr>
          <w:rFonts w:hint="cs"/>
          <w:sz w:val="36"/>
          <w:szCs w:val="36"/>
          <w:rtl/>
          <w:lang w:bidi="ar-DZ"/>
        </w:rPr>
      </w:pPr>
      <w:r>
        <w:rPr>
          <w:rFonts w:hint="cs"/>
          <w:sz w:val="36"/>
          <w:szCs w:val="36"/>
          <w:rtl/>
          <w:lang w:bidi="ar-DZ"/>
        </w:rPr>
        <w:t>ربط التدريب بسجل الأصل.</w:t>
      </w:r>
    </w:p>
    <w:p w14:paraId="4E365684" w14:textId="77777777" w:rsidR="005C384C" w:rsidRDefault="005C384C" w:rsidP="005C384C">
      <w:pPr>
        <w:pStyle w:val="a5"/>
        <w:numPr>
          <w:ilvl w:val="0"/>
          <w:numId w:val="124"/>
        </w:numPr>
        <w:rPr>
          <w:rFonts w:hint="cs"/>
          <w:sz w:val="36"/>
          <w:szCs w:val="36"/>
          <w:rtl/>
          <w:lang w:bidi="ar-DZ"/>
        </w:rPr>
      </w:pPr>
      <w:r>
        <w:rPr>
          <w:rFonts w:hint="cs"/>
          <w:sz w:val="36"/>
          <w:szCs w:val="36"/>
          <w:rtl/>
          <w:lang w:bidi="ar-DZ"/>
        </w:rPr>
        <w:t>تحديث حالة الجاهزية للاستخدام.</w:t>
      </w:r>
    </w:p>
    <w:p w14:paraId="15A1E185" w14:textId="77777777" w:rsidR="005C384C" w:rsidRDefault="005C384C" w:rsidP="005C384C">
      <w:pPr>
        <w:rPr>
          <w:rFonts w:hint="cs"/>
          <w:sz w:val="36"/>
          <w:szCs w:val="36"/>
          <w:rtl/>
          <w:lang w:bidi="ar-DZ"/>
        </w:rPr>
      </w:pPr>
    </w:p>
    <w:p w14:paraId="7E555D71" w14:textId="77777777" w:rsidR="005C384C" w:rsidRDefault="005C384C" w:rsidP="005C384C">
      <w:pPr>
        <w:rPr>
          <w:rFonts w:hint="cs"/>
          <w:sz w:val="36"/>
          <w:szCs w:val="36"/>
          <w:rtl/>
          <w:lang w:bidi="ar-DZ"/>
        </w:rPr>
      </w:pPr>
      <w:r>
        <w:rPr>
          <w:rFonts w:hint="cs"/>
          <w:sz w:val="36"/>
          <w:szCs w:val="36"/>
          <w:rtl/>
          <w:lang w:bidi="ar-DZ"/>
        </w:rPr>
        <w:t>الجهة المنفذة:</w:t>
      </w:r>
    </w:p>
    <w:p w14:paraId="2BEEA5BF" w14:textId="77777777" w:rsidR="005C384C" w:rsidRDefault="005C384C" w:rsidP="005C384C">
      <w:pPr>
        <w:rPr>
          <w:rFonts w:hint="cs"/>
          <w:sz w:val="36"/>
          <w:szCs w:val="36"/>
          <w:rtl/>
          <w:lang w:bidi="ar-DZ"/>
        </w:rPr>
      </w:pPr>
      <w:r>
        <w:rPr>
          <w:rFonts w:hint="cs"/>
          <w:sz w:val="36"/>
          <w:szCs w:val="36"/>
          <w:rtl/>
          <w:lang w:bidi="ar-DZ"/>
        </w:rPr>
        <w:t>إدارة الأصول</w:t>
      </w:r>
    </w:p>
    <w:p w14:paraId="7D59673A" w14:textId="77777777" w:rsidR="005C384C" w:rsidRDefault="005C384C" w:rsidP="005C384C">
      <w:pPr>
        <w:rPr>
          <w:rFonts w:hint="cs"/>
          <w:sz w:val="36"/>
          <w:szCs w:val="36"/>
          <w:rtl/>
          <w:lang w:bidi="ar-DZ"/>
        </w:rPr>
      </w:pPr>
      <w:r>
        <w:rPr>
          <w:rFonts w:hint="cs"/>
          <w:sz w:val="36"/>
          <w:szCs w:val="36"/>
          <w:rtl/>
          <w:lang w:bidi="ar-DZ"/>
        </w:rPr>
        <w:t>إدارة الموارد البشرية</w:t>
      </w:r>
    </w:p>
    <w:p w14:paraId="69DA09EA" w14:textId="77777777" w:rsidR="005C384C" w:rsidRDefault="005C384C" w:rsidP="005C384C">
      <w:pPr>
        <w:rPr>
          <w:rFonts w:hint="cs"/>
          <w:sz w:val="36"/>
          <w:szCs w:val="36"/>
          <w:rtl/>
          <w:lang w:bidi="ar-DZ"/>
        </w:rPr>
      </w:pPr>
    </w:p>
    <w:p w14:paraId="6CBB3AEF" w14:textId="77777777" w:rsidR="005C384C" w:rsidRDefault="005C384C" w:rsidP="005C384C">
      <w:pPr>
        <w:rPr>
          <w:rFonts w:hint="cs"/>
          <w:sz w:val="36"/>
          <w:szCs w:val="36"/>
          <w:rtl/>
          <w:lang w:bidi="ar-DZ"/>
        </w:rPr>
      </w:pPr>
    </w:p>
    <w:p w14:paraId="65D0D65D"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رصد أداء الأصل بناءً على المستخدم</w:t>
      </w:r>
    </w:p>
    <w:p w14:paraId="17BC8B39" w14:textId="77777777" w:rsidR="005C384C" w:rsidRDefault="005C384C" w:rsidP="005C384C">
      <w:pPr>
        <w:rPr>
          <w:rFonts w:hint="cs"/>
          <w:sz w:val="36"/>
          <w:szCs w:val="36"/>
          <w:rtl/>
          <w:lang w:bidi="ar-DZ"/>
        </w:rPr>
      </w:pPr>
      <w:r>
        <w:rPr>
          <w:rFonts w:hint="cs"/>
          <w:sz w:val="36"/>
          <w:szCs w:val="36"/>
          <w:rtl/>
          <w:lang w:bidi="ar-DZ"/>
        </w:rPr>
        <w:t>السيناريو:</w:t>
      </w:r>
    </w:p>
    <w:p w14:paraId="3735D097" w14:textId="77777777" w:rsidR="005C384C" w:rsidRDefault="005C384C" w:rsidP="005C384C">
      <w:pPr>
        <w:pStyle w:val="a5"/>
        <w:numPr>
          <w:ilvl w:val="0"/>
          <w:numId w:val="125"/>
        </w:numPr>
        <w:rPr>
          <w:rFonts w:hint="cs"/>
          <w:sz w:val="36"/>
          <w:szCs w:val="36"/>
          <w:rtl/>
          <w:lang w:bidi="ar-DZ"/>
        </w:rPr>
      </w:pPr>
      <w:r>
        <w:rPr>
          <w:rFonts w:hint="cs"/>
          <w:sz w:val="36"/>
          <w:szCs w:val="36"/>
          <w:rtl/>
          <w:lang w:bidi="ar-DZ"/>
        </w:rPr>
        <w:t>تجميع بيانات استخدام الأصل.</w:t>
      </w:r>
    </w:p>
    <w:p w14:paraId="26900441" w14:textId="77777777" w:rsidR="005C384C" w:rsidRDefault="005C384C" w:rsidP="005C384C">
      <w:pPr>
        <w:pStyle w:val="a5"/>
        <w:numPr>
          <w:ilvl w:val="0"/>
          <w:numId w:val="125"/>
        </w:numPr>
        <w:rPr>
          <w:rFonts w:hint="cs"/>
          <w:sz w:val="36"/>
          <w:szCs w:val="36"/>
          <w:rtl/>
          <w:lang w:bidi="ar-DZ"/>
        </w:rPr>
      </w:pPr>
      <w:r>
        <w:rPr>
          <w:rFonts w:hint="cs"/>
          <w:sz w:val="36"/>
          <w:szCs w:val="36"/>
          <w:rtl/>
          <w:lang w:bidi="ar-DZ"/>
        </w:rPr>
        <w:t>تحليل الأداء حسب الموظف.</w:t>
      </w:r>
    </w:p>
    <w:p w14:paraId="7DFFEB74" w14:textId="77777777" w:rsidR="005C384C" w:rsidRDefault="005C384C" w:rsidP="005C384C">
      <w:pPr>
        <w:pStyle w:val="a5"/>
        <w:numPr>
          <w:ilvl w:val="0"/>
          <w:numId w:val="125"/>
        </w:numPr>
        <w:rPr>
          <w:rFonts w:hint="cs"/>
          <w:sz w:val="36"/>
          <w:szCs w:val="36"/>
          <w:rtl/>
          <w:lang w:bidi="ar-DZ"/>
        </w:rPr>
      </w:pPr>
      <w:r>
        <w:rPr>
          <w:rFonts w:hint="cs"/>
          <w:sz w:val="36"/>
          <w:szCs w:val="36"/>
          <w:rtl/>
          <w:lang w:bidi="ar-DZ"/>
        </w:rPr>
        <w:t>تحديد معدل الاستخدام، الأعطال، الصيانة المطلوبة.</w:t>
      </w:r>
    </w:p>
    <w:p w14:paraId="5DF8CA08" w14:textId="77777777" w:rsidR="005C384C" w:rsidRDefault="005C384C" w:rsidP="005C384C">
      <w:pPr>
        <w:pStyle w:val="a5"/>
        <w:numPr>
          <w:ilvl w:val="0"/>
          <w:numId w:val="125"/>
        </w:numPr>
        <w:rPr>
          <w:rFonts w:hint="cs"/>
          <w:sz w:val="36"/>
          <w:szCs w:val="36"/>
          <w:rtl/>
          <w:lang w:bidi="ar-DZ"/>
        </w:rPr>
      </w:pPr>
      <w:r>
        <w:rPr>
          <w:rFonts w:hint="cs"/>
          <w:sz w:val="36"/>
          <w:szCs w:val="36"/>
          <w:rtl/>
          <w:lang w:bidi="ar-DZ"/>
        </w:rPr>
        <w:t>إعداد تقرير الأداء لكل مستخدم.</w:t>
      </w:r>
    </w:p>
    <w:p w14:paraId="2C6B8FB7" w14:textId="77777777" w:rsidR="005C384C" w:rsidRDefault="005C384C" w:rsidP="005C384C">
      <w:pPr>
        <w:pStyle w:val="a5"/>
        <w:numPr>
          <w:ilvl w:val="0"/>
          <w:numId w:val="125"/>
        </w:numPr>
        <w:rPr>
          <w:rFonts w:hint="cs"/>
          <w:sz w:val="36"/>
          <w:szCs w:val="36"/>
          <w:rtl/>
          <w:lang w:bidi="ar-DZ"/>
        </w:rPr>
      </w:pPr>
      <w:r>
        <w:rPr>
          <w:rFonts w:hint="cs"/>
          <w:sz w:val="36"/>
          <w:szCs w:val="36"/>
          <w:rtl/>
          <w:lang w:bidi="ar-DZ"/>
        </w:rPr>
        <w:t>اعتماد التقرير من الإدارة.</w:t>
      </w:r>
    </w:p>
    <w:p w14:paraId="35752E28" w14:textId="77777777" w:rsidR="005C384C" w:rsidRDefault="005C384C" w:rsidP="005C384C">
      <w:pPr>
        <w:rPr>
          <w:rFonts w:hint="cs"/>
          <w:sz w:val="36"/>
          <w:szCs w:val="36"/>
          <w:rtl/>
          <w:lang w:bidi="ar-DZ"/>
        </w:rPr>
      </w:pPr>
    </w:p>
    <w:p w14:paraId="6B7883BA" w14:textId="77777777" w:rsidR="005C384C" w:rsidRDefault="005C384C" w:rsidP="005C384C">
      <w:pPr>
        <w:rPr>
          <w:rFonts w:hint="cs"/>
          <w:sz w:val="36"/>
          <w:szCs w:val="36"/>
          <w:rtl/>
          <w:lang w:bidi="ar-DZ"/>
        </w:rPr>
      </w:pPr>
      <w:r>
        <w:rPr>
          <w:rFonts w:hint="cs"/>
          <w:sz w:val="36"/>
          <w:szCs w:val="36"/>
          <w:rtl/>
          <w:lang w:bidi="ar-DZ"/>
        </w:rPr>
        <w:t>الجهة المنفذة:</w:t>
      </w:r>
    </w:p>
    <w:p w14:paraId="0962768D" w14:textId="77777777" w:rsidR="005C384C" w:rsidRDefault="005C384C" w:rsidP="005C384C">
      <w:pPr>
        <w:rPr>
          <w:rFonts w:hint="cs"/>
          <w:sz w:val="36"/>
          <w:szCs w:val="36"/>
          <w:rtl/>
          <w:lang w:bidi="ar-DZ"/>
        </w:rPr>
      </w:pPr>
      <w:r>
        <w:rPr>
          <w:rFonts w:hint="cs"/>
          <w:sz w:val="36"/>
          <w:szCs w:val="36"/>
          <w:rtl/>
          <w:lang w:bidi="ar-DZ"/>
        </w:rPr>
        <w:t>إدارة الأصول</w:t>
      </w:r>
    </w:p>
    <w:p w14:paraId="216ABBFE" w14:textId="77777777" w:rsidR="005C384C" w:rsidRDefault="005C384C" w:rsidP="005C384C">
      <w:pPr>
        <w:rPr>
          <w:rFonts w:hint="cs"/>
          <w:sz w:val="36"/>
          <w:szCs w:val="36"/>
          <w:rtl/>
          <w:lang w:bidi="ar-DZ"/>
        </w:rPr>
      </w:pPr>
      <w:r>
        <w:rPr>
          <w:rFonts w:hint="cs"/>
          <w:sz w:val="36"/>
          <w:szCs w:val="36"/>
          <w:rtl/>
          <w:lang w:bidi="ar-DZ"/>
        </w:rPr>
        <w:t>الإدارة العليا</w:t>
      </w:r>
    </w:p>
    <w:p w14:paraId="16BABEAA" w14:textId="77777777" w:rsidR="005C384C" w:rsidRDefault="005C384C" w:rsidP="005C384C">
      <w:pPr>
        <w:rPr>
          <w:rFonts w:hint="cs"/>
          <w:sz w:val="36"/>
          <w:szCs w:val="36"/>
          <w:rtl/>
          <w:lang w:bidi="ar-DZ"/>
        </w:rPr>
      </w:pPr>
    </w:p>
    <w:p w14:paraId="15314CDD" w14:textId="77777777" w:rsidR="005C384C" w:rsidRDefault="005C384C" w:rsidP="005C384C">
      <w:pPr>
        <w:rPr>
          <w:rFonts w:hint="cs"/>
          <w:sz w:val="36"/>
          <w:szCs w:val="36"/>
          <w:rtl/>
          <w:lang w:bidi="ar-DZ"/>
        </w:rPr>
      </w:pPr>
    </w:p>
    <w:p w14:paraId="1F5E6A3E" w14:textId="77777777" w:rsidR="005C384C" w:rsidRDefault="005C384C" w:rsidP="005C384C">
      <w:pPr>
        <w:rPr>
          <w:rFonts w:hint="cs"/>
          <w:sz w:val="36"/>
          <w:szCs w:val="36"/>
          <w:rtl/>
          <w:lang w:bidi="ar-DZ"/>
        </w:rPr>
      </w:pPr>
    </w:p>
    <w:p w14:paraId="041E8998"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البوابة الذاتية للموظفين لطلب أصول/إبلاغ أعطال</w:t>
      </w:r>
    </w:p>
    <w:p w14:paraId="2291411F" w14:textId="77777777" w:rsidR="005C384C" w:rsidRDefault="005C384C" w:rsidP="005C384C">
      <w:pPr>
        <w:rPr>
          <w:rFonts w:hint="cs"/>
          <w:sz w:val="36"/>
          <w:szCs w:val="36"/>
          <w:rtl/>
          <w:lang w:bidi="ar-DZ"/>
        </w:rPr>
      </w:pPr>
      <w:r>
        <w:rPr>
          <w:rFonts w:hint="cs"/>
          <w:sz w:val="36"/>
          <w:szCs w:val="36"/>
          <w:rtl/>
          <w:lang w:bidi="ar-DZ"/>
        </w:rPr>
        <w:t>السيناريو:</w:t>
      </w:r>
    </w:p>
    <w:p w14:paraId="397BFEE1" w14:textId="77777777" w:rsidR="005C384C" w:rsidRDefault="005C384C" w:rsidP="005C384C">
      <w:pPr>
        <w:pStyle w:val="a5"/>
        <w:numPr>
          <w:ilvl w:val="0"/>
          <w:numId w:val="126"/>
        </w:numPr>
        <w:rPr>
          <w:rFonts w:hint="cs"/>
          <w:sz w:val="36"/>
          <w:szCs w:val="36"/>
          <w:rtl/>
          <w:lang w:bidi="ar-DZ"/>
        </w:rPr>
      </w:pPr>
      <w:r>
        <w:rPr>
          <w:rFonts w:hint="cs"/>
          <w:sz w:val="36"/>
          <w:szCs w:val="36"/>
          <w:rtl/>
          <w:lang w:bidi="ar-DZ"/>
        </w:rPr>
        <w:t>تسجيل دخول الموظف إلى البوابة الذاتية.</w:t>
      </w:r>
    </w:p>
    <w:p w14:paraId="64EDD58D" w14:textId="77777777" w:rsidR="005C384C" w:rsidRDefault="005C384C" w:rsidP="005C384C">
      <w:pPr>
        <w:pStyle w:val="a5"/>
        <w:numPr>
          <w:ilvl w:val="0"/>
          <w:numId w:val="126"/>
        </w:numPr>
        <w:rPr>
          <w:rFonts w:hint="cs"/>
          <w:sz w:val="36"/>
          <w:szCs w:val="36"/>
          <w:rtl/>
          <w:lang w:bidi="ar-DZ"/>
        </w:rPr>
      </w:pPr>
      <w:r>
        <w:rPr>
          <w:rFonts w:hint="cs"/>
          <w:sz w:val="36"/>
          <w:szCs w:val="36"/>
          <w:rtl/>
          <w:lang w:bidi="ar-DZ"/>
        </w:rPr>
        <w:t>اختيار خيار "طلب أصل جديد" أو "إبلاغ عطل".</w:t>
      </w:r>
    </w:p>
    <w:p w14:paraId="13267DEF" w14:textId="77777777" w:rsidR="005C384C" w:rsidRDefault="005C384C" w:rsidP="005C384C">
      <w:pPr>
        <w:pStyle w:val="a5"/>
        <w:numPr>
          <w:ilvl w:val="0"/>
          <w:numId w:val="126"/>
        </w:numPr>
        <w:rPr>
          <w:rFonts w:hint="cs"/>
          <w:sz w:val="36"/>
          <w:szCs w:val="36"/>
          <w:rtl/>
          <w:lang w:bidi="ar-DZ"/>
        </w:rPr>
      </w:pPr>
      <w:r>
        <w:rPr>
          <w:rFonts w:hint="cs"/>
          <w:sz w:val="36"/>
          <w:szCs w:val="36"/>
          <w:rtl/>
          <w:lang w:bidi="ar-DZ"/>
        </w:rPr>
        <w:t>إدخال تفاصيل الطلب أو العطل.</w:t>
      </w:r>
    </w:p>
    <w:p w14:paraId="46B9E907" w14:textId="77777777" w:rsidR="005C384C" w:rsidRDefault="005C384C" w:rsidP="005C384C">
      <w:pPr>
        <w:pStyle w:val="a5"/>
        <w:numPr>
          <w:ilvl w:val="0"/>
          <w:numId w:val="126"/>
        </w:numPr>
        <w:rPr>
          <w:rFonts w:hint="cs"/>
          <w:sz w:val="36"/>
          <w:szCs w:val="36"/>
          <w:rtl/>
          <w:lang w:bidi="ar-DZ"/>
        </w:rPr>
      </w:pPr>
      <w:r>
        <w:rPr>
          <w:rFonts w:hint="cs"/>
          <w:sz w:val="36"/>
          <w:szCs w:val="36"/>
          <w:rtl/>
          <w:lang w:bidi="ar-DZ"/>
        </w:rPr>
        <w:t>إرسال الطلب للنظام للمراجعة.</w:t>
      </w:r>
    </w:p>
    <w:p w14:paraId="652D9C04" w14:textId="77777777" w:rsidR="005C384C" w:rsidRDefault="005C384C" w:rsidP="005C384C">
      <w:pPr>
        <w:pStyle w:val="a5"/>
        <w:numPr>
          <w:ilvl w:val="0"/>
          <w:numId w:val="126"/>
        </w:numPr>
        <w:rPr>
          <w:rFonts w:hint="cs"/>
          <w:sz w:val="36"/>
          <w:szCs w:val="36"/>
          <w:rtl/>
          <w:lang w:bidi="ar-DZ"/>
        </w:rPr>
      </w:pPr>
      <w:r>
        <w:rPr>
          <w:rFonts w:hint="cs"/>
          <w:sz w:val="36"/>
          <w:szCs w:val="36"/>
          <w:rtl/>
          <w:lang w:bidi="ar-DZ"/>
        </w:rPr>
        <w:t>توليد رقم متابعة للطلب أو البلاغ.</w:t>
      </w:r>
    </w:p>
    <w:p w14:paraId="21C72391" w14:textId="77777777" w:rsidR="005C384C" w:rsidRDefault="005C384C" w:rsidP="005C384C">
      <w:pPr>
        <w:pStyle w:val="a5"/>
        <w:numPr>
          <w:ilvl w:val="0"/>
          <w:numId w:val="126"/>
        </w:numPr>
        <w:rPr>
          <w:rFonts w:hint="cs"/>
          <w:sz w:val="36"/>
          <w:szCs w:val="36"/>
          <w:rtl/>
          <w:lang w:bidi="ar-DZ"/>
        </w:rPr>
      </w:pPr>
      <w:r>
        <w:rPr>
          <w:rFonts w:hint="cs"/>
          <w:sz w:val="36"/>
          <w:szCs w:val="36"/>
          <w:rtl/>
          <w:lang w:bidi="ar-DZ"/>
        </w:rPr>
        <w:t>تحديث حالة الطلب ومتابعته.</w:t>
      </w:r>
    </w:p>
    <w:p w14:paraId="6FAC2A8B" w14:textId="77777777" w:rsidR="005C384C" w:rsidRDefault="005C384C" w:rsidP="005C384C">
      <w:pPr>
        <w:rPr>
          <w:rFonts w:hint="cs"/>
          <w:sz w:val="36"/>
          <w:szCs w:val="36"/>
          <w:rtl/>
          <w:lang w:bidi="ar-DZ"/>
        </w:rPr>
      </w:pPr>
    </w:p>
    <w:p w14:paraId="3AE91187" w14:textId="77777777" w:rsidR="005C384C" w:rsidRDefault="005C384C" w:rsidP="005C384C">
      <w:pPr>
        <w:rPr>
          <w:rFonts w:hint="cs"/>
          <w:sz w:val="36"/>
          <w:szCs w:val="36"/>
          <w:rtl/>
          <w:lang w:bidi="ar-DZ"/>
        </w:rPr>
      </w:pPr>
      <w:r>
        <w:rPr>
          <w:rFonts w:hint="cs"/>
          <w:sz w:val="36"/>
          <w:szCs w:val="36"/>
          <w:rtl/>
          <w:lang w:bidi="ar-DZ"/>
        </w:rPr>
        <w:t>الجهة المنفذة:</w:t>
      </w:r>
    </w:p>
    <w:p w14:paraId="1A524BC6" w14:textId="77777777" w:rsidR="005C384C" w:rsidRDefault="005C384C" w:rsidP="005C384C">
      <w:pPr>
        <w:rPr>
          <w:rFonts w:hint="cs"/>
          <w:sz w:val="36"/>
          <w:szCs w:val="36"/>
          <w:rtl/>
          <w:lang w:bidi="ar-DZ"/>
        </w:rPr>
      </w:pPr>
      <w:r>
        <w:rPr>
          <w:rFonts w:hint="cs"/>
          <w:sz w:val="36"/>
          <w:szCs w:val="36"/>
          <w:rtl/>
          <w:lang w:bidi="ar-DZ"/>
        </w:rPr>
        <w:t>الموظف</w:t>
      </w:r>
    </w:p>
    <w:p w14:paraId="6231BBB3" w14:textId="77777777" w:rsidR="005C384C" w:rsidRDefault="005C384C" w:rsidP="005C384C">
      <w:pPr>
        <w:rPr>
          <w:rFonts w:hint="cs"/>
          <w:sz w:val="36"/>
          <w:szCs w:val="36"/>
          <w:rtl/>
          <w:lang w:bidi="ar-DZ"/>
        </w:rPr>
      </w:pPr>
      <w:r>
        <w:rPr>
          <w:rFonts w:hint="cs"/>
          <w:sz w:val="36"/>
          <w:szCs w:val="36"/>
          <w:rtl/>
          <w:lang w:bidi="ar-DZ"/>
        </w:rPr>
        <w:t>النظام</w:t>
      </w:r>
    </w:p>
    <w:p w14:paraId="28FABAE3" w14:textId="77777777" w:rsidR="005C384C" w:rsidRDefault="005C384C" w:rsidP="005C384C">
      <w:pPr>
        <w:rPr>
          <w:rFonts w:hint="cs"/>
          <w:sz w:val="36"/>
          <w:szCs w:val="36"/>
          <w:rtl/>
          <w:lang w:bidi="ar-DZ"/>
        </w:rPr>
      </w:pPr>
      <w:r>
        <w:rPr>
          <w:sz w:val="36"/>
          <w:szCs w:val="36"/>
          <w:rtl/>
          <w:lang w:bidi="ar-DZ"/>
        </w:rPr>
        <w:t>.............................................................</w:t>
      </w:r>
    </w:p>
    <w:p w14:paraId="35E06FC8" w14:textId="77777777" w:rsidR="005C384C" w:rsidRDefault="005C384C" w:rsidP="005C384C">
      <w:pPr>
        <w:rPr>
          <w:rFonts w:hint="cs"/>
          <w:b/>
          <w:bCs/>
          <w:sz w:val="36"/>
          <w:szCs w:val="36"/>
          <w:rtl/>
          <w:lang w:bidi="ar-DZ"/>
        </w:rPr>
      </w:pPr>
      <w:r>
        <w:rPr>
          <w:rFonts w:hint="cs"/>
          <w:b/>
          <w:bCs/>
          <w:sz w:val="36"/>
          <w:szCs w:val="36"/>
          <w:rtl/>
          <w:lang w:bidi="ar-DZ"/>
        </w:rPr>
        <w:t>مع كيان الطلاب</w:t>
      </w:r>
    </w:p>
    <w:p w14:paraId="7E2D12E9" w14:textId="77777777" w:rsidR="005C384C" w:rsidRDefault="005C384C" w:rsidP="005C384C">
      <w:pPr>
        <w:rPr>
          <w:rFonts w:hint="cs"/>
          <w:sz w:val="36"/>
          <w:szCs w:val="36"/>
          <w:rtl/>
          <w:lang w:bidi="ar-DZ"/>
        </w:rPr>
      </w:pPr>
    </w:p>
    <w:p w14:paraId="223B6AE2"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تسجيل إعارة الأصول للطلاب (أجهزة، كتب، أدوات)</w:t>
      </w:r>
    </w:p>
    <w:p w14:paraId="5C802BDA" w14:textId="77777777" w:rsidR="005C384C" w:rsidRDefault="005C384C" w:rsidP="005C384C">
      <w:pPr>
        <w:rPr>
          <w:rFonts w:hint="cs"/>
          <w:sz w:val="36"/>
          <w:szCs w:val="36"/>
          <w:rtl/>
          <w:lang w:bidi="ar-DZ"/>
        </w:rPr>
      </w:pPr>
      <w:r>
        <w:rPr>
          <w:rFonts w:hint="cs"/>
          <w:sz w:val="36"/>
          <w:szCs w:val="36"/>
          <w:rtl/>
          <w:lang w:bidi="ar-DZ"/>
        </w:rPr>
        <w:t>السيناريو:</w:t>
      </w:r>
    </w:p>
    <w:p w14:paraId="3C1F3C89" w14:textId="77777777" w:rsidR="005C384C" w:rsidRDefault="005C384C" w:rsidP="005C384C">
      <w:pPr>
        <w:pStyle w:val="a5"/>
        <w:numPr>
          <w:ilvl w:val="0"/>
          <w:numId w:val="127"/>
        </w:numPr>
        <w:rPr>
          <w:rFonts w:hint="cs"/>
          <w:sz w:val="36"/>
          <w:szCs w:val="36"/>
          <w:rtl/>
          <w:lang w:bidi="ar-DZ"/>
        </w:rPr>
      </w:pPr>
      <w:r>
        <w:rPr>
          <w:rFonts w:hint="cs"/>
          <w:sz w:val="36"/>
          <w:szCs w:val="36"/>
          <w:rtl/>
          <w:lang w:bidi="ar-DZ"/>
        </w:rPr>
        <w:t>تحديد الأصل والطالب المستعير.</w:t>
      </w:r>
    </w:p>
    <w:p w14:paraId="156234A8" w14:textId="77777777" w:rsidR="005C384C" w:rsidRDefault="005C384C" w:rsidP="005C384C">
      <w:pPr>
        <w:pStyle w:val="a5"/>
        <w:numPr>
          <w:ilvl w:val="0"/>
          <w:numId w:val="127"/>
        </w:numPr>
        <w:rPr>
          <w:rFonts w:hint="cs"/>
          <w:sz w:val="36"/>
          <w:szCs w:val="36"/>
          <w:rtl/>
          <w:lang w:bidi="ar-DZ"/>
        </w:rPr>
      </w:pPr>
      <w:r>
        <w:rPr>
          <w:rFonts w:hint="cs"/>
          <w:sz w:val="36"/>
          <w:szCs w:val="36"/>
          <w:rtl/>
          <w:lang w:bidi="ar-DZ"/>
        </w:rPr>
        <w:t>تسجيل تاريخ البداية والنهاية المتوقعة للإعارة.</w:t>
      </w:r>
    </w:p>
    <w:p w14:paraId="738ABF2F" w14:textId="77777777" w:rsidR="005C384C" w:rsidRDefault="005C384C" w:rsidP="005C384C">
      <w:pPr>
        <w:pStyle w:val="a5"/>
        <w:numPr>
          <w:ilvl w:val="0"/>
          <w:numId w:val="127"/>
        </w:numPr>
        <w:rPr>
          <w:rFonts w:hint="cs"/>
          <w:sz w:val="36"/>
          <w:szCs w:val="36"/>
          <w:rtl/>
          <w:lang w:bidi="ar-DZ"/>
        </w:rPr>
      </w:pPr>
      <w:r>
        <w:rPr>
          <w:rFonts w:hint="cs"/>
          <w:sz w:val="36"/>
          <w:szCs w:val="36"/>
          <w:rtl/>
          <w:lang w:bidi="ar-DZ"/>
        </w:rPr>
        <w:t>تسجيل حالة الأصل قبل الإعارة.</w:t>
      </w:r>
    </w:p>
    <w:p w14:paraId="2CD56A15" w14:textId="77777777" w:rsidR="005C384C" w:rsidRDefault="005C384C" w:rsidP="005C384C">
      <w:pPr>
        <w:pStyle w:val="a5"/>
        <w:numPr>
          <w:ilvl w:val="0"/>
          <w:numId w:val="127"/>
        </w:numPr>
        <w:rPr>
          <w:rFonts w:hint="cs"/>
          <w:sz w:val="36"/>
          <w:szCs w:val="36"/>
          <w:rtl/>
          <w:lang w:bidi="ar-DZ"/>
        </w:rPr>
      </w:pPr>
      <w:r>
        <w:rPr>
          <w:rFonts w:hint="cs"/>
          <w:sz w:val="36"/>
          <w:szCs w:val="36"/>
          <w:rtl/>
          <w:lang w:bidi="ar-DZ"/>
        </w:rPr>
        <w:t>توليد إشعار للطالب بالمواعيد.</w:t>
      </w:r>
    </w:p>
    <w:p w14:paraId="125372C9" w14:textId="77777777" w:rsidR="005C384C" w:rsidRDefault="005C384C" w:rsidP="005C384C">
      <w:pPr>
        <w:pStyle w:val="a5"/>
        <w:numPr>
          <w:ilvl w:val="0"/>
          <w:numId w:val="127"/>
        </w:numPr>
        <w:rPr>
          <w:rFonts w:hint="cs"/>
          <w:sz w:val="36"/>
          <w:szCs w:val="36"/>
          <w:rtl/>
          <w:lang w:bidi="ar-DZ"/>
        </w:rPr>
      </w:pPr>
      <w:r>
        <w:rPr>
          <w:rFonts w:hint="cs"/>
          <w:sz w:val="36"/>
          <w:szCs w:val="36"/>
          <w:rtl/>
          <w:lang w:bidi="ar-DZ"/>
        </w:rPr>
        <w:t>تحديث سجل الأصل بحالة "معار".</w:t>
      </w:r>
    </w:p>
    <w:p w14:paraId="2667439E" w14:textId="77777777" w:rsidR="005C384C" w:rsidRDefault="005C384C" w:rsidP="005C384C">
      <w:pPr>
        <w:rPr>
          <w:rFonts w:hint="cs"/>
          <w:sz w:val="36"/>
          <w:szCs w:val="36"/>
          <w:rtl/>
          <w:lang w:bidi="ar-DZ"/>
        </w:rPr>
      </w:pPr>
    </w:p>
    <w:p w14:paraId="6299B985" w14:textId="77777777" w:rsidR="005C384C" w:rsidRDefault="005C384C" w:rsidP="005C384C">
      <w:pPr>
        <w:rPr>
          <w:rFonts w:hint="cs"/>
          <w:sz w:val="36"/>
          <w:szCs w:val="36"/>
          <w:rtl/>
          <w:lang w:bidi="ar-DZ"/>
        </w:rPr>
      </w:pPr>
      <w:r>
        <w:rPr>
          <w:rFonts w:hint="cs"/>
          <w:sz w:val="36"/>
          <w:szCs w:val="36"/>
          <w:rtl/>
          <w:lang w:bidi="ar-DZ"/>
        </w:rPr>
        <w:t>الجهة المنفذة:</w:t>
      </w:r>
    </w:p>
    <w:p w14:paraId="3E6F1B34" w14:textId="77777777" w:rsidR="005C384C" w:rsidRDefault="005C384C" w:rsidP="005C384C">
      <w:pPr>
        <w:rPr>
          <w:rFonts w:hint="cs"/>
          <w:sz w:val="36"/>
          <w:szCs w:val="36"/>
          <w:rtl/>
          <w:lang w:bidi="ar-DZ"/>
        </w:rPr>
      </w:pPr>
      <w:r>
        <w:rPr>
          <w:rFonts w:hint="cs"/>
          <w:sz w:val="36"/>
          <w:szCs w:val="36"/>
          <w:rtl/>
          <w:lang w:bidi="ar-DZ"/>
        </w:rPr>
        <w:t>إدارة الأصول</w:t>
      </w:r>
    </w:p>
    <w:p w14:paraId="47736558" w14:textId="77777777" w:rsidR="005C384C" w:rsidRDefault="005C384C" w:rsidP="005C384C">
      <w:pPr>
        <w:rPr>
          <w:rFonts w:hint="cs"/>
          <w:sz w:val="36"/>
          <w:szCs w:val="36"/>
          <w:rtl/>
          <w:lang w:bidi="ar-DZ"/>
        </w:rPr>
      </w:pPr>
      <w:r>
        <w:rPr>
          <w:rFonts w:hint="cs"/>
          <w:sz w:val="36"/>
          <w:szCs w:val="36"/>
          <w:rtl/>
          <w:lang w:bidi="ar-DZ"/>
        </w:rPr>
        <w:t>شؤون الطلاب</w:t>
      </w:r>
    </w:p>
    <w:p w14:paraId="3103B770" w14:textId="77777777" w:rsidR="005C384C" w:rsidRDefault="005C384C" w:rsidP="005C384C">
      <w:pPr>
        <w:rPr>
          <w:rFonts w:hint="cs"/>
          <w:b/>
          <w:bCs/>
          <w:color w:val="0000FF"/>
          <w:sz w:val="36"/>
          <w:szCs w:val="36"/>
          <w:rtl/>
          <w:lang w:bidi="ar-DZ"/>
        </w:rPr>
      </w:pPr>
    </w:p>
    <w:p w14:paraId="76A10EB0"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ربط استخدام الأصل بالنشاط الطلابي أو الفصل</w:t>
      </w:r>
    </w:p>
    <w:p w14:paraId="1BBD6F53" w14:textId="77777777" w:rsidR="005C384C" w:rsidRDefault="005C384C" w:rsidP="005C384C">
      <w:pPr>
        <w:rPr>
          <w:rFonts w:hint="cs"/>
          <w:sz w:val="36"/>
          <w:szCs w:val="36"/>
          <w:rtl/>
          <w:lang w:bidi="ar-DZ"/>
        </w:rPr>
      </w:pPr>
      <w:r>
        <w:rPr>
          <w:rFonts w:hint="cs"/>
          <w:sz w:val="36"/>
          <w:szCs w:val="36"/>
          <w:rtl/>
          <w:lang w:bidi="ar-DZ"/>
        </w:rPr>
        <w:t>السيناريو:</w:t>
      </w:r>
    </w:p>
    <w:p w14:paraId="4D648085" w14:textId="77777777" w:rsidR="005C384C" w:rsidRDefault="005C384C" w:rsidP="005C384C">
      <w:pPr>
        <w:pStyle w:val="a5"/>
        <w:numPr>
          <w:ilvl w:val="0"/>
          <w:numId w:val="128"/>
        </w:numPr>
        <w:rPr>
          <w:rFonts w:hint="cs"/>
          <w:sz w:val="36"/>
          <w:szCs w:val="36"/>
          <w:rtl/>
          <w:lang w:bidi="ar-DZ"/>
        </w:rPr>
      </w:pPr>
      <w:r>
        <w:rPr>
          <w:rFonts w:hint="cs"/>
          <w:sz w:val="36"/>
          <w:szCs w:val="36"/>
          <w:rtl/>
          <w:lang w:bidi="ar-DZ"/>
        </w:rPr>
        <w:t>تحديد النشاط أو الفصل المستفيد.</w:t>
      </w:r>
    </w:p>
    <w:p w14:paraId="23A33F17" w14:textId="77777777" w:rsidR="005C384C" w:rsidRDefault="005C384C" w:rsidP="005C384C">
      <w:pPr>
        <w:pStyle w:val="a5"/>
        <w:numPr>
          <w:ilvl w:val="0"/>
          <w:numId w:val="128"/>
        </w:numPr>
        <w:rPr>
          <w:rFonts w:hint="cs"/>
          <w:sz w:val="36"/>
          <w:szCs w:val="36"/>
          <w:rtl/>
          <w:lang w:bidi="ar-DZ"/>
        </w:rPr>
      </w:pPr>
      <w:r>
        <w:rPr>
          <w:rFonts w:hint="cs"/>
          <w:sz w:val="36"/>
          <w:szCs w:val="36"/>
          <w:rtl/>
          <w:lang w:bidi="ar-DZ"/>
        </w:rPr>
        <w:lastRenderedPageBreak/>
        <w:t>ربط الأصل بالنشاط/الفصل في النظام.</w:t>
      </w:r>
    </w:p>
    <w:p w14:paraId="48B827DA" w14:textId="77777777" w:rsidR="005C384C" w:rsidRDefault="005C384C" w:rsidP="005C384C">
      <w:pPr>
        <w:pStyle w:val="a5"/>
        <w:numPr>
          <w:ilvl w:val="0"/>
          <w:numId w:val="128"/>
        </w:numPr>
        <w:rPr>
          <w:rFonts w:hint="cs"/>
          <w:sz w:val="36"/>
          <w:szCs w:val="36"/>
          <w:rtl/>
          <w:lang w:bidi="ar-DZ"/>
        </w:rPr>
      </w:pPr>
      <w:r>
        <w:rPr>
          <w:rFonts w:hint="cs"/>
          <w:sz w:val="36"/>
          <w:szCs w:val="36"/>
          <w:rtl/>
          <w:lang w:bidi="ar-DZ"/>
        </w:rPr>
        <w:t>تسجيل مستخدمين متعددين إذا لزم.</w:t>
      </w:r>
    </w:p>
    <w:p w14:paraId="5BDDAF82" w14:textId="77777777" w:rsidR="005C384C" w:rsidRDefault="005C384C" w:rsidP="005C384C">
      <w:pPr>
        <w:pStyle w:val="a5"/>
        <w:numPr>
          <w:ilvl w:val="0"/>
          <w:numId w:val="128"/>
        </w:numPr>
        <w:rPr>
          <w:rFonts w:hint="cs"/>
          <w:sz w:val="36"/>
          <w:szCs w:val="36"/>
          <w:rtl/>
          <w:lang w:bidi="ar-DZ"/>
        </w:rPr>
      </w:pPr>
      <w:r>
        <w:rPr>
          <w:rFonts w:hint="cs"/>
          <w:sz w:val="36"/>
          <w:szCs w:val="36"/>
          <w:rtl/>
          <w:lang w:bidi="ar-DZ"/>
        </w:rPr>
        <w:t>تحديث حالة الاستخدام في النظام.</w:t>
      </w:r>
    </w:p>
    <w:p w14:paraId="62A2FBD8" w14:textId="77777777" w:rsidR="005C384C" w:rsidRDefault="005C384C" w:rsidP="005C384C">
      <w:pPr>
        <w:rPr>
          <w:rFonts w:hint="cs"/>
          <w:sz w:val="36"/>
          <w:szCs w:val="36"/>
          <w:rtl/>
          <w:lang w:bidi="ar-DZ"/>
        </w:rPr>
      </w:pPr>
    </w:p>
    <w:p w14:paraId="21A483B5" w14:textId="77777777" w:rsidR="005C384C" w:rsidRDefault="005C384C" w:rsidP="005C384C">
      <w:pPr>
        <w:rPr>
          <w:rFonts w:hint="cs"/>
          <w:sz w:val="36"/>
          <w:szCs w:val="36"/>
          <w:rtl/>
          <w:lang w:bidi="ar-DZ"/>
        </w:rPr>
      </w:pPr>
      <w:r>
        <w:rPr>
          <w:rFonts w:hint="cs"/>
          <w:sz w:val="36"/>
          <w:szCs w:val="36"/>
          <w:rtl/>
          <w:lang w:bidi="ar-DZ"/>
        </w:rPr>
        <w:t>الجهة المنفذة:</w:t>
      </w:r>
    </w:p>
    <w:p w14:paraId="3F5D825B" w14:textId="77777777" w:rsidR="005C384C" w:rsidRDefault="005C384C" w:rsidP="005C384C">
      <w:pPr>
        <w:rPr>
          <w:rFonts w:hint="cs"/>
          <w:sz w:val="36"/>
          <w:szCs w:val="36"/>
          <w:rtl/>
          <w:lang w:bidi="ar-DZ"/>
        </w:rPr>
      </w:pPr>
      <w:r>
        <w:rPr>
          <w:rFonts w:hint="cs"/>
          <w:sz w:val="36"/>
          <w:szCs w:val="36"/>
          <w:rtl/>
          <w:lang w:bidi="ar-DZ"/>
        </w:rPr>
        <w:t>الإدارة الأكاديمية</w:t>
      </w:r>
    </w:p>
    <w:p w14:paraId="015EC177" w14:textId="77777777" w:rsidR="005C384C" w:rsidRDefault="005C384C" w:rsidP="005C384C">
      <w:pPr>
        <w:rPr>
          <w:rFonts w:hint="cs"/>
          <w:sz w:val="36"/>
          <w:szCs w:val="36"/>
          <w:rtl/>
          <w:lang w:bidi="ar-DZ"/>
        </w:rPr>
      </w:pPr>
      <w:r>
        <w:rPr>
          <w:rFonts w:hint="cs"/>
          <w:sz w:val="36"/>
          <w:szCs w:val="36"/>
          <w:rtl/>
          <w:lang w:bidi="ar-DZ"/>
        </w:rPr>
        <w:t>إدارة الأصول</w:t>
      </w:r>
    </w:p>
    <w:p w14:paraId="2B30B4FE" w14:textId="77777777" w:rsidR="005C384C" w:rsidRDefault="005C384C" w:rsidP="005C384C">
      <w:pPr>
        <w:rPr>
          <w:rFonts w:hint="cs"/>
          <w:sz w:val="36"/>
          <w:szCs w:val="36"/>
          <w:rtl/>
          <w:lang w:bidi="ar-DZ"/>
        </w:rPr>
      </w:pPr>
    </w:p>
    <w:p w14:paraId="069C480C" w14:textId="77777777" w:rsidR="005C384C" w:rsidRDefault="005C384C" w:rsidP="005C384C">
      <w:pPr>
        <w:rPr>
          <w:rFonts w:hint="cs"/>
          <w:sz w:val="36"/>
          <w:szCs w:val="36"/>
          <w:rtl/>
          <w:lang w:bidi="ar-DZ"/>
        </w:rPr>
      </w:pPr>
    </w:p>
    <w:p w14:paraId="3484B62F"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مراقبة استهلاك المواد التعليمية المرتبطة بالطلاب</w:t>
      </w:r>
    </w:p>
    <w:p w14:paraId="624E05A5" w14:textId="77777777" w:rsidR="005C384C" w:rsidRDefault="005C384C" w:rsidP="005C384C">
      <w:pPr>
        <w:rPr>
          <w:rFonts w:hint="cs"/>
          <w:sz w:val="36"/>
          <w:szCs w:val="36"/>
          <w:rtl/>
          <w:lang w:bidi="ar-DZ"/>
        </w:rPr>
      </w:pPr>
      <w:r>
        <w:rPr>
          <w:rFonts w:hint="cs"/>
          <w:sz w:val="36"/>
          <w:szCs w:val="36"/>
          <w:rtl/>
          <w:lang w:bidi="ar-DZ"/>
        </w:rPr>
        <w:t>السيناريو:</w:t>
      </w:r>
    </w:p>
    <w:p w14:paraId="663B87F5" w14:textId="77777777" w:rsidR="005C384C" w:rsidRDefault="005C384C" w:rsidP="005C384C">
      <w:pPr>
        <w:pStyle w:val="a5"/>
        <w:numPr>
          <w:ilvl w:val="0"/>
          <w:numId w:val="129"/>
        </w:numPr>
        <w:rPr>
          <w:rFonts w:hint="cs"/>
          <w:sz w:val="36"/>
          <w:szCs w:val="36"/>
          <w:rtl/>
          <w:lang w:bidi="ar-DZ"/>
        </w:rPr>
      </w:pPr>
      <w:r>
        <w:rPr>
          <w:rFonts w:hint="cs"/>
          <w:sz w:val="36"/>
          <w:szCs w:val="36"/>
          <w:rtl/>
          <w:lang w:bidi="ar-DZ"/>
        </w:rPr>
        <w:t>تجميع بيانات الاستهلاك لكل أصل.</w:t>
      </w:r>
    </w:p>
    <w:p w14:paraId="14DBB1A6" w14:textId="77777777" w:rsidR="005C384C" w:rsidRDefault="005C384C" w:rsidP="005C384C">
      <w:pPr>
        <w:pStyle w:val="a5"/>
        <w:numPr>
          <w:ilvl w:val="0"/>
          <w:numId w:val="129"/>
        </w:numPr>
        <w:rPr>
          <w:rFonts w:hint="cs"/>
          <w:sz w:val="36"/>
          <w:szCs w:val="36"/>
          <w:rtl/>
          <w:lang w:bidi="ar-DZ"/>
        </w:rPr>
      </w:pPr>
      <w:r>
        <w:rPr>
          <w:rFonts w:hint="cs"/>
          <w:sz w:val="36"/>
          <w:szCs w:val="36"/>
          <w:rtl/>
          <w:lang w:bidi="ar-DZ"/>
        </w:rPr>
        <w:t>تحديد أي زيادة أو نقص في المواد.</w:t>
      </w:r>
    </w:p>
    <w:p w14:paraId="4B3AF982" w14:textId="77777777" w:rsidR="005C384C" w:rsidRDefault="005C384C" w:rsidP="005C384C">
      <w:pPr>
        <w:pStyle w:val="a5"/>
        <w:numPr>
          <w:ilvl w:val="0"/>
          <w:numId w:val="129"/>
        </w:numPr>
        <w:rPr>
          <w:rFonts w:hint="cs"/>
          <w:sz w:val="36"/>
          <w:szCs w:val="36"/>
          <w:rtl/>
          <w:lang w:bidi="ar-DZ"/>
        </w:rPr>
      </w:pPr>
      <w:r>
        <w:rPr>
          <w:rFonts w:hint="cs"/>
          <w:sz w:val="36"/>
          <w:szCs w:val="36"/>
          <w:rtl/>
          <w:lang w:bidi="ar-DZ"/>
        </w:rPr>
        <w:t>تحديث رصيد المواد.</w:t>
      </w:r>
    </w:p>
    <w:p w14:paraId="3082BFA7" w14:textId="77777777" w:rsidR="005C384C" w:rsidRDefault="005C384C" w:rsidP="005C384C">
      <w:pPr>
        <w:pStyle w:val="a5"/>
        <w:numPr>
          <w:ilvl w:val="0"/>
          <w:numId w:val="129"/>
        </w:numPr>
        <w:rPr>
          <w:rFonts w:hint="cs"/>
          <w:sz w:val="36"/>
          <w:szCs w:val="36"/>
          <w:rtl/>
          <w:lang w:bidi="ar-DZ"/>
        </w:rPr>
      </w:pPr>
      <w:r>
        <w:rPr>
          <w:rFonts w:hint="cs"/>
          <w:sz w:val="36"/>
          <w:szCs w:val="36"/>
          <w:rtl/>
          <w:lang w:bidi="ar-DZ"/>
        </w:rPr>
        <w:t>إرسال تقرير استهلاك للأقسام المختصة.</w:t>
      </w:r>
    </w:p>
    <w:p w14:paraId="22FF31D3" w14:textId="77777777" w:rsidR="005C384C" w:rsidRDefault="005C384C" w:rsidP="005C384C">
      <w:pPr>
        <w:rPr>
          <w:rFonts w:hint="cs"/>
          <w:sz w:val="36"/>
          <w:szCs w:val="36"/>
          <w:rtl/>
          <w:lang w:bidi="ar-DZ"/>
        </w:rPr>
      </w:pPr>
    </w:p>
    <w:p w14:paraId="3327426C" w14:textId="77777777" w:rsidR="005C384C" w:rsidRDefault="005C384C" w:rsidP="005C384C">
      <w:pPr>
        <w:rPr>
          <w:rFonts w:hint="cs"/>
          <w:sz w:val="36"/>
          <w:szCs w:val="36"/>
          <w:rtl/>
          <w:lang w:bidi="ar-DZ"/>
        </w:rPr>
      </w:pPr>
      <w:r>
        <w:rPr>
          <w:rFonts w:hint="cs"/>
          <w:sz w:val="36"/>
          <w:szCs w:val="36"/>
          <w:rtl/>
          <w:lang w:bidi="ar-DZ"/>
        </w:rPr>
        <w:t>الجهة المنفذة:</w:t>
      </w:r>
    </w:p>
    <w:p w14:paraId="042BE9C0" w14:textId="77777777" w:rsidR="005C384C" w:rsidRDefault="005C384C" w:rsidP="005C384C">
      <w:pPr>
        <w:rPr>
          <w:rFonts w:hint="cs"/>
          <w:sz w:val="36"/>
          <w:szCs w:val="36"/>
          <w:rtl/>
          <w:lang w:bidi="ar-DZ"/>
        </w:rPr>
      </w:pPr>
      <w:r>
        <w:rPr>
          <w:rFonts w:hint="cs"/>
          <w:sz w:val="36"/>
          <w:szCs w:val="36"/>
          <w:rtl/>
          <w:lang w:bidi="ar-DZ"/>
        </w:rPr>
        <w:t>إدارة الأصول</w:t>
      </w:r>
    </w:p>
    <w:p w14:paraId="23B32D4A" w14:textId="77777777" w:rsidR="005C384C" w:rsidRDefault="005C384C" w:rsidP="005C384C">
      <w:pPr>
        <w:rPr>
          <w:rFonts w:hint="cs"/>
          <w:sz w:val="36"/>
          <w:szCs w:val="36"/>
          <w:rtl/>
          <w:lang w:bidi="ar-DZ"/>
        </w:rPr>
      </w:pPr>
      <w:r>
        <w:rPr>
          <w:rFonts w:hint="cs"/>
          <w:sz w:val="36"/>
          <w:szCs w:val="36"/>
          <w:rtl/>
          <w:lang w:bidi="ar-DZ"/>
        </w:rPr>
        <w:t>الإدارة الأكاديمية</w:t>
      </w:r>
    </w:p>
    <w:p w14:paraId="2BDD2EC0" w14:textId="77777777" w:rsidR="005C384C" w:rsidRDefault="005C384C" w:rsidP="005C384C">
      <w:pPr>
        <w:rPr>
          <w:rFonts w:hint="cs"/>
          <w:sz w:val="36"/>
          <w:szCs w:val="36"/>
          <w:rtl/>
          <w:lang w:bidi="ar-DZ"/>
        </w:rPr>
      </w:pPr>
    </w:p>
    <w:p w14:paraId="5F573E6F"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نظام حجز الأصول المشتركة للأنشطة الطلابية</w:t>
      </w:r>
    </w:p>
    <w:p w14:paraId="31031B7E" w14:textId="77777777" w:rsidR="005C384C" w:rsidRDefault="005C384C" w:rsidP="005C384C">
      <w:pPr>
        <w:rPr>
          <w:rFonts w:hint="cs"/>
          <w:sz w:val="36"/>
          <w:szCs w:val="36"/>
          <w:rtl/>
          <w:lang w:bidi="ar-DZ"/>
        </w:rPr>
      </w:pPr>
      <w:r>
        <w:rPr>
          <w:rFonts w:hint="cs"/>
          <w:sz w:val="36"/>
          <w:szCs w:val="36"/>
          <w:rtl/>
          <w:lang w:bidi="ar-DZ"/>
        </w:rPr>
        <w:t>السيناريو:</w:t>
      </w:r>
    </w:p>
    <w:p w14:paraId="5F426B37" w14:textId="77777777" w:rsidR="005C384C" w:rsidRDefault="005C384C" w:rsidP="005C384C">
      <w:pPr>
        <w:pStyle w:val="a5"/>
        <w:numPr>
          <w:ilvl w:val="0"/>
          <w:numId w:val="130"/>
        </w:numPr>
        <w:rPr>
          <w:rFonts w:hint="cs"/>
          <w:sz w:val="36"/>
          <w:szCs w:val="36"/>
          <w:rtl/>
          <w:lang w:bidi="ar-DZ"/>
        </w:rPr>
      </w:pPr>
      <w:r>
        <w:rPr>
          <w:rFonts w:hint="cs"/>
          <w:sz w:val="36"/>
          <w:szCs w:val="36"/>
          <w:rtl/>
          <w:lang w:bidi="ar-DZ"/>
        </w:rPr>
        <w:lastRenderedPageBreak/>
        <w:t>دخول الطلاب أو الموظفين المسؤولين للبوابة.</w:t>
      </w:r>
    </w:p>
    <w:p w14:paraId="121810E6" w14:textId="77777777" w:rsidR="005C384C" w:rsidRDefault="005C384C" w:rsidP="005C384C">
      <w:pPr>
        <w:pStyle w:val="a5"/>
        <w:numPr>
          <w:ilvl w:val="0"/>
          <w:numId w:val="130"/>
        </w:numPr>
        <w:rPr>
          <w:rFonts w:hint="cs"/>
          <w:sz w:val="36"/>
          <w:szCs w:val="36"/>
          <w:rtl/>
          <w:lang w:bidi="ar-DZ"/>
        </w:rPr>
      </w:pPr>
      <w:r>
        <w:rPr>
          <w:rFonts w:hint="cs"/>
          <w:sz w:val="36"/>
          <w:szCs w:val="36"/>
          <w:rtl/>
          <w:lang w:bidi="ar-DZ"/>
        </w:rPr>
        <w:t>تحديد الأصل المراد حجزه والتاريخ والوقت.</w:t>
      </w:r>
    </w:p>
    <w:p w14:paraId="404CFAF5" w14:textId="77777777" w:rsidR="005C384C" w:rsidRDefault="005C384C" w:rsidP="005C384C">
      <w:pPr>
        <w:pStyle w:val="a5"/>
        <w:numPr>
          <w:ilvl w:val="0"/>
          <w:numId w:val="130"/>
        </w:numPr>
        <w:rPr>
          <w:rFonts w:hint="cs"/>
          <w:sz w:val="36"/>
          <w:szCs w:val="36"/>
          <w:rtl/>
          <w:lang w:bidi="ar-DZ"/>
        </w:rPr>
      </w:pPr>
      <w:r>
        <w:rPr>
          <w:rFonts w:hint="cs"/>
          <w:sz w:val="36"/>
          <w:szCs w:val="36"/>
          <w:rtl/>
          <w:lang w:bidi="ar-DZ"/>
        </w:rPr>
        <w:t>التحقق من توفر الأصل في الفترة المطلوبة.</w:t>
      </w:r>
    </w:p>
    <w:p w14:paraId="644453B5" w14:textId="77777777" w:rsidR="005C384C" w:rsidRDefault="005C384C" w:rsidP="005C384C">
      <w:pPr>
        <w:pStyle w:val="a5"/>
        <w:numPr>
          <w:ilvl w:val="0"/>
          <w:numId w:val="130"/>
        </w:numPr>
        <w:rPr>
          <w:rFonts w:hint="cs"/>
          <w:sz w:val="36"/>
          <w:szCs w:val="36"/>
          <w:rtl/>
          <w:lang w:bidi="ar-DZ"/>
        </w:rPr>
      </w:pPr>
      <w:r>
        <w:rPr>
          <w:rFonts w:hint="cs"/>
          <w:sz w:val="36"/>
          <w:szCs w:val="36"/>
          <w:rtl/>
          <w:lang w:bidi="ar-DZ"/>
        </w:rPr>
        <w:t>اعتماد الحجز وتحديث النظام.</w:t>
      </w:r>
    </w:p>
    <w:p w14:paraId="2C4C2444" w14:textId="77777777" w:rsidR="005C384C" w:rsidRDefault="005C384C" w:rsidP="005C384C">
      <w:pPr>
        <w:pStyle w:val="a5"/>
        <w:numPr>
          <w:ilvl w:val="0"/>
          <w:numId w:val="130"/>
        </w:numPr>
        <w:rPr>
          <w:rFonts w:hint="cs"/>
          <w:sz w:val="36"/>
          <w:szCs w:val="36"/>
          <w:rtl/>
          <w:lang w:bidi="ar-DZ"/>
        </w:rPr>
      </w:pPr>
      <w:r>
        <w:rPr>
          <w:rFonts w:hint="cs"/>
          <w:sz w:val="36"/>
          <w:szCs w:val="36"/>
          <w:rtl/>
          <w:lang w:bidi="ar-DZ"/>
        </w:rPr>
        <w:t>إرسال إشعار للمستخدمين بالموافقة.</w:t>
      </w:r>
    </w:p>
    <w:p w14:paraId="0018128F" w14:textId="77777777" w:rsidR="005C384C" w:rsidRDefault="005C384C" w:rsidP="005C384C">
      <w:pPr>
        <w:rPr>
          <w:rFonts w:hint="cs"/>
          <w:sz w:val="36"/>
          <w:szCs w:val="36"/>
          <w:rtl/>
          <w:lang w:bidi="ar-DZ"/>
        </w:rPr>
      </w:pPr>
    </w:p>
    <w:p w14:paraId="368CA0DC" w14:textId="77777777" w:rsidR="005C384C" w:rsidRDefault="005C384C" w:rsidP="005C384C">
      <w:pPr>
        <w:rPr>
          <w:rFonts w:hint="cs"/>
          <w:sz w:val="36"/>
          <w:szCs w:val="36"/>
          <w:rtl/>
          <w:lang w:bidi="ar-DZ"/>
        </w:rPr>
      </w:pPr>
      <w:r>
        <w:rPr>
          <w:rFonts w:hint="cs"/>
          <w:sz w:val="36"/>
          <w:szCs w:val="36"/>
          <w:rtl/>
          <w:lang w:bidi="ar-DZ"/>
        </w:rPr>
        <w:t>الجهة المنفذة:</w:t>
      </w:r>
    </w:p>
    <w:p w14:paraId="4C03F881" w14:textId="77777777" w:rsidR="005C384C" w:rsidRDefault="005C384C" w:rsidP="005C384C">
      <w:pPr>
        <w:rPr>
          <w:rFonts w:hint="cs"/>
          <w:sz w:val="36"/>
          <w:szCs w:val="36"/>
          <w:rtl/>
          <w:lang w:bidi="ar-DZ"/>
        </w:rPr>
      </w:pPr>
      <w:r>
        <w:rPr>
          <w:rFonts w:hint="cs"/>
          <w:sz w:val="36"/>
          <w:szCs w:val="36"/>
          <w:rtl/>
          <w:lang w:bidi="ar-DZ"/>
        </w:rPr>
        <w:t>الموظفون المسؤولون عن النشاط</w:t>
      </w:r>
    </w:p>
    <w:p w14:paraId="4F615982" w14:textId="77777777" w:rsidR="005C384C" w:rsidRDefault="005C384C" w:rsidP="005C384C">
      <w:pPr>
        <w:rPr>
          <w:rFonts w:hint="cs"/>
          <w:sz w:val="36"/>
          <w:szCs w:val="36"/>
          <w:rtl/>
          <w:lang w:bidi="ar-DZ"/>
        </w:rPr>
      </w:pPr>
      <w:r>
        <w:rPr>
          <w:rFonts w:hint="cs"/>
          <w:sz w:val="36"/>
          <w:szCs w:val="36"/>
          <w:rtl/>
          <w:lang w:bidi="ar-DZ"/>
        </w:rPr>
        <w:t>النظام</w:t>
      </w:r>
    </w:p>
    <w:p w14:paraId="64B3B89A" w14:textId="77777777" w:rsidR="005C384C" w:rsidRDefault="005C384C" w:rsidP="005C384C">
      <w:pPr>
        <w:rPr>
          <w:rFonts w:hint="cs"/>
          <w:sz w:val="36"/>
          <w:szCs w:val="36"/>
          <w:rtl/>
          <w:lang w:bidi="ar-DZ"/>
        </w:rPr>
      </w:pPr>
    </w:p>
    <w:p w14:paraId="5DBDC6C2" w14:textId="77777777" w:rsidR="005C384C" w:rsidRDefault="005C384C" w:rsidP="005C384C">
      <w:pPr>
        <w:rPr>
          <w:rFonts w:hint="cs"/>
          <w:sz w:val="36"/>
          <w:szCs w:val="36"/>
          <w:rtl/>
          <w:lang w:bidi="ar-DZ"/>
        </w:rPr>
      </w:pPr>
    </w:p>
    <w:p w14:paraId="547EE002" w14:textId="77777777" w:rsidR="005C384C" w:rsidRDefault="005C384C" w:rsidP="005C384C">
      <w:pPr>
        <w:rPr>
          <w:rFonts w:hint="cs"/>
          <w:sz w:val="36"/>
          <w:szCs w:val="36"/>
          <w:rtl/>
          <w:lang w:bidi="ar-DZ"/>
        </w:rPr>
      </w:pPr>
    </w:p>
    <w:p w14:paraId="22649D45"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تقييم الأصل من قبل الطلاب (تجربة المستخدم)</w:t>
      </w:r>
    </w:p>
    <w:p w14:paraId="08F2332A" w14:textId="77777777" w:rsidR="005C384C" w:rsidRDefault="005C384C" w:rsidP="005C384C">
      <w:pPr>
        <w:rPr>
          <w:rFonts w:hint="cs"/>
          <w:sz w:val="36"/>
          <w:szCs w:val="36"/>
          <w:rtl/>
          <w:lang w:bidi="ar-DZ"/>
        </w:rPr>
      </w:pPr>
      <w:r>
        <w:rPr>
          <w:rFonts w:hint="cs"/>
          <w:sz w:val="36"/>
          <w:szCs w:val="36"/>
          <w:rtl/>
          <w:lang w:bidi="ar-DZ"/>
        </w:rPr>
        <w:t>السيناريو:</w:t>
      </w:r>
    </w:p>
    <w:p w14:paraId="4EA19698" w14:textId="77777777" w:rsidR="005C384C" w:rsidRDefault="005C384C" w:rsidP="005C384C">
      <w:pPr>
        <w:pStyle w:val="a5"/>
        <w:numPr>
          <w:ilvl w:val="0"/>
          <w:numId w:val="131"/>
        </w:numPr>
        <w:rPr>
          <w:rFonts w:hint="cs"/>
          <w:sz w:val="36"/>
          <w:szCs w:val="36"/>
          <w:rtl/>
          <w:lang w:bidi="ar-DZ"/>
        </w:rPr>
      </w:pPr>
      <w:r>
        <w:rPr>
          <w:rFonts w:hint="cs"/>
          <w:sz w:val="36"/>
          <w:szCs w:val="36"/>
          <w:rtl/>
          <w:lang w:bidi="ar-DZ"/>
        </w:rPr>
        <w:t>الطالب يستخدم الأصل في النشاط.</w:t>
      </w:r>
    </w:p>
    <w:p w14:paraId="281B11DF" w14:textId="77777777" w:rsidR="005C384C" w:rsidRDefault="005C384C" w:rsidP="005C384C">
      <w:pPr>
        <w:pStyle w:val="a5"/>
        <w:numPr>
          <w:ilvl w:val="0"/>
          <w:numId w:val="131"/>
        </w:numPr>
        <w:rPr>
          <w:rFonts w:hint="cs"/>
          <w:sz w:val="36"/>
          <w:szCs w:val="36"/>
          <w:rtl/>
          <w:lang w:bidi="ar-DZ"/>
        </w:rPr>
      </w:pPr>
      <w:r>
        <w:rPr>
          <w:rFonts w:hint="cs"/>
          <w:sz w:val="36"/>
          <w:szCs w:val="36"/>
          <w:rtl/>
          <w:lang w:bidi="ar-DZ"/>
        </w:rPr>
        <w:t>تسجيل تقييمه بعد الاستخدام: جودة، سهولة الاستخدام، فاعلية.</w:t>
      </w:r>
    </w:p>
    <w:p w14:paraId="31896AE2" w14:textId="77777777" w:rsidR="005C384C" w:rsidRDefault="005C384C" w:rsidP="005C384C">
      <w:pPr>
        <w:pStyle w:val="a5"/>
        <w:numPr>
          <w:ilvl w:val="0"/>
          <w:numId w:val="131"/>
        </w:numPr>
        <w:rPr>
          <w:rFonts w:hint="cs"/>
          <w:sz w:val="36"/>
          <w:szCs w:val="36"/>
          <w:rtl/>
          <w:lang w:bidi="ar-DZ"/>
        </w:rPr>
      </w:pPr>
      <w:r>
        <w:rPr>
          <w:rFonts w:hint="cs"/>
          <w:sz w:val="36"/>
          <w:szCs w:val="36"/>
          <w:rtl/>
          <w:lang w:bidi="ar-DZ"/>
        </w:rPr>
        <w:t>إرسال التقييم للنظام.</w:t>
      </w:r>
    </w:p>
    <w:p w14:paraId="7FD635E4" w14:textId="77777777" w:rsidR="005C384C" w:rsidRDefault="005C384C" w:rsidP="005C384C">
      <w:pPr>
        <w:pStyle w:val="a5"/>
        <w:numPr>
          <w:ilvl w:val="0"/>
          <w:numId w:val="131"/>
        </w:numPr>
        <w:rPr>
          <w:rFonts w:hint="cs"/>
          <w:sz w:val="36"/>
          <w:szCs w:val="36"/>
          <w:rtl/>
          <w:lang w:bidi="ar-DZ"/>
        </w:rPr>
      </w:pPr>
      <w:r>
        <w:rPr>
          <w:rFonts w:hint="cs"/>
          <w:sz w:val="36"/>
          <w:szCs w:val="36"/>
          <w:rtl/>
          <w:lang w:bidi="ar-DZ"/>
        </w:rPr>
        <w:t>تجميع التقييمات لتحليل رضا الطلاب.</w:t>
      </w:r>
    </w:p>
    <w:p w14:paraId="57DE6B35" w14:textId="77777777" w:rsidR="005C384C" w:rsidRDefault="005C384C" w:rsidP="005C384C">
      <w:pPr>
        <w:rPr>
          <w:rFonts w:hint="cs"/>
          <w:sz w:val="36"/>
          <w:szCs w:val="36"/>
          <w:rtl/>
          <w:lang w:bidi="ar-DZ"/>
        </w:rPr>
      </w:pPr>
    </w:p>
    <w:p w14:paraId="0AC3A201" w14:textId="77777777" w:rsidR="005C384C" w:rsidRDefault="005C384C" w:rsidP="005C384C">
      <w:pPr>
        <w:rPr>
          <w:rFonts w:hint="cs"/>
          <w:sz w:val="36"/>
          <w:szCs w:val="36"/>
          <w:rtl/>
          <w:lang w:bidi="ar-DZ"/>
        </w:rPr>
      </w:pPr>
      <w:r>
        <w:rPr>
          <w:rFonts w:hint="cs"/>
          <w:sz w:val="36"/>
          <w:szCs w:val="36"/>
          <w:rtl/>
          <w:lang w:bidi="ar-DZ"/>
        </w:rPr>
        <w:t>الجهة المنفذة:</w:t>
      </w:r>
    </w:p>
    <w:p w14:paraId="0E2ABA5C" w14:textId="77777777" w:rsidR="005C384C" w:rsidRDefault="005C384C" w:rsidP="005C384C">
      <w:pPr>
        <w:rPr>
          <w:rFonts w:hint="cs"/>
          <w:sz w:val="36"/>
          <w:szCs w:val="36"/>
          <w:rtl/>
          <w:lang w:bidi="ar-DZ"/>
        </w:rPr>
      </w:pPr>
      <w:r>
        <w:rPr>
          <w:rFonts w:hint="cs"/>
          <w:sz w:val="36"/>
          <w:szCs w:val="36"/>
          <w:rtl/>
          <w:lang w:bidi="ar-DZ"/>
        </w:rPr>
        <w:t>الطلاب</w:t>
      </w:r>
    </w:p>
    <w:p w14:paraId="183C2587" w14:textId="77777777" w:rsidR="005C384C" w:rsidRDefault="005C384C" w:rsidP="005C384C">
      <w:pPr>
        <w:rPr>
          <w:rFonts w:hint="cs"/>
          <w:sz w:val="36"/>
          <w:szCs w:val="36"/>
          <w:rtl/>
          <w:lang w:bidi="ar-DZ"/>
        </w:rPr>
      </w:pPr>
      <w:r>
        <w:rPr>
          <w:rFonts w:hint="cs"/>
          <w:sz w:val="36"/>
          <w:szCs w:val="36"/>
          <w:rtl/>
          <w:lang w:bidi="ar-DZ"/>
        </w:rPr>
        <w:t>النظام</w:t>
      </w:r>
    </w:p>
    <w:p w14:paraId="5678782B" w14:textId="77777777" w:rsidR="005C384C" w:rsidRDefault="005C384C" w:rsidP="005C384C">
      <w:pPr>
        <w:rPr>
          <w:rFonts w:hint="cs"/>
          <w:sz w:val="36"/>
          <w:szCs w:val="36"/>
          <w:rtl/>
          <w:lang w:bidi="ar-DZ"/>
        </w:rPr>
      </w:pPr>
      <w:r>
        <w:rPr>
          <w:sz w:val="36"/>
          <w:szCs w:val="36"/>
          <w:rtl/>
          <w:lang w:bidi="ar-DZ"/>
        </w:rPr>
        <w:lastRenderedPageBreak/>
        <w:t>................................................................</w:t>
      </w:r>
    </w:p>
    <w:p w14:paraId="66A6F870" w14:textId="77777777" w:rsidR="005C384C" w:rsidRDefault="005C384C" w:rsidP="005C384C">
      <w:pPr>
        <w:rPr>
          <w:rFonts w:hint="cs"/>
          <w:b/>
          <w:bCs/>
          <w:sz w:val="36"/>
          <w:szCs w:val="36"/>
          <w:rtl/>
          <w:lang w:bidi="ar-DZ"/>
        </w:rPr>
      </w:pPr>
      <w:r>
        <w:rPr>
          <w:rFonts w:hint="cs"/>
          <w:b/>
          <w:bCs/>
          <w:sz w:val="36"/>
          <w:szCs w:val="36"/>
          <w:rtl/>
          <w:lang w:bidi="ar-DZ"/>
        </w:rPr>
        <w:t>مع كيان المدرسة والأقسام</w:t>
      </w:r>
    </w:p>
    <w:p w14:paraId="2E95D354" w14:textId="77777777" w:rsidR="005C384C" w:rsidRDefault="005C384C" w:rsidP="005C384C">
      <w:pPr>
        <w:rPr>
          <w:rFonts w:hint="cs"/>
          <w:sz w:val="36"/>
          <w:szCs w:val="36"/>
          <w:rtl/>
          <w:lang w:bidi="ar-DZ"/>
        </w:rPr>
      </w:pPr>
    </w:p>
    <w:p w14:paraId="44D913E8"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تخصيص أصول لقسم/معمل/فصل معين</w:t>
      </w:r>
    </w:p>
    <w:p w14:paraId="56DD95AE" w14:textId="77777777" w:rsidR="005C384C" w:rsidRDefault="005C384C" w:rsidP="005C384C">
      <w:pPr>
        <w:rPr>
          <w:rFonts w:hint="cs"/>
          <w:sz w:val="36"/>
          <w:szCs w:val="36"/>
          <w:rtl/>
          <w:lang w:bidi="ar-DZ"/>
        </w:rPr>
      </w:pPr>
      <w:r>
        <w:rPr>
          <w:rFonts w:hint="cs"/>
          <w:sz w:val="36"/>
          <w:szCs w:val="36"/>
          <w:rtl/>
          <w:lang w:bidi="ar-DZ"/>
        </w:rPr>
        <w:t>السيناريو:</w:t>
      </w:r>
    </w:p>
    <w:p w14:paraId="0DC40B5B" w14:textId="77777777" w:rsidR="005C384C" w:rsidRDefault="005C384C" w:rsidP="005C384C">
      <w:pPr>
        <w:pStyle w:val="a5"/>
        <w:numPr>
          <w:ilvl w:val="0"/>
          <w:numId w:val="132"/>
        </w:numPr>
        <w:rPr>
          <w:rFonts w:hint="cs"/>
          <w:sz w:val="36"/>
          <w:szCs w:val="36"/>
          <w:rtl/>
          <w:lang w:bidi="ar-DZ"/>
        </w:rPr>
      </w:pPr>
      <w:r>
        <w:rPr>
          <w:rFonts w:hint="cs"/>
          <w:sz w:val="36"/>
          <w:szCs w:val="36"/>
          <w:rtl/>
          <w:lang w:bidi="ar-DZ"/>
        </w:rPr>
        <w:t>تحديد القسم أو المعمل أو الفصل المستفيد.</w:t>
      </w:r>
    </w:p>
    <w:p w14:paraId="34F45F0D" w14:textId="77777777" w:rsidR="005C384C" w:rsidRDefault="005C384C" w:rsidP="005C384C">
      <w:pPr>
        <w:pStyle w:val="a5"/>
        <w:numPr>
          <w:ilvl w:val="0"/>
          <w:numId w:val="132"/>
        </w:numPr>
        <w:rPr>
          <w:rFonts w:hint="cs"/>
          <w:sz w:val="36"/>
          <w:szCs w:val="36"/>
          <w:rtl/>
          <w:lang w:bidi="ar-DZ"/>
        </w:rPr>
      </w:pPr>
      <w:r>
        <w:rPr>
          <w:rFonts w:hint="cs"/>
          <w:sz w:val="36"/>
          <w:szCs w:val="36"/>
          <w:rtl/>
          <w:lang w:bidi="ar-DZ"/>
        </w:rPr>
        <w:t>اختيار الأصول المراد تخصيصها.</w:t>
      </w:r>
    </w:p>
    <w:p w14:paraId="1DEF4A05" w14:textId="77777777" w:rsidR="005C384C" w:rsidRDefault="005C384C" w:rsidP="005C384C">
      <w:pPr>
        <w:pStyle w:val="a5"/>
        <w:numPr>
          <w:ilvl w:val="0"/>
          <w:numId w:val="132"/>
        </w:numPr>
        <w:rPr>
          <w:rFonts w:hint="cs"/>
          <w:sz w:val="36"/>
          <w:szCs w:val="36"/>
          <w:rtl/>
          <w:lang w:bidi="ar-DZ"/>
        </w:rPr>
      </w:pPr>
      <w:r>
        <w:rPr>
          <w:rFonts w:hint="cs"/>
          <w:sz w:val="36"/>
          <w:szCs w:val="36"/>
          <w:rtl/>
          <w:lang w:bidi="ar-DZ"/>
        </w:rPr>
        <w:t>تحديث سجل الأصل بالحالة: "مخصص".</w:t>
      </w:r>
    </w:p>
    <w:p w14:paraId="7FF7628D" w14:textId="77777777" w:rsidR="005C384C" w:rsidRDefault="005C384C" w:rsidP="005C384C">
      <w:pPr>
        <w:pStyle w:val="a5"/>
        <w:numPr>
          <w:ilvl w:val="0"/>
          <w:numId w:val="132"/>
        </w:numPr>
        <w:rPr>
          <w:rFonts w:hint="cs"/>
          <w:sz w:val="36"/>
          <w:szCs w:val="36"/>
          <w:rtl/>
          <w:lang w:bidi="ar-DZ"/>
        </w:rPr>
      </w:pPr>
      <w:r>
        <w:rPr>
          <w:rFonts w:hint="cs"/>
          <w:sz w:val="36"/>
          <w:szCs w:val="36"/>
          <w:rtl/>
          <w:lang w:bidi="ar-DZ"/>
        </w:rPr>
        <w:t>تسجيل تاريخ التخصيص.</w:t>
      </w:r>
    </w:p>
    <w:p w14:paraId="508CB907" w14:textId="77777777" w:rsidR="005C384C" w:rsidRDefault="005C384C" w:rsidP="005C384C">
      <w:pPr>
        <w:pStyle w:val="a5"/>
        <w:numPr>
          <w:ilvl w:val="0"/>
          <w:numId w:val="132"/>
        </w:numPr>
        <w:rPr>
          <w:rFonts w:hint="cs"/>
          <w:sz w:val="36"/>
          <w:szCs w:val="36"/>
          <w:rtl/>
          <w:lang w:bidi="ar-DZ"/>
        </w:rPr>
      </w:pPr>
      <w:r>
        <w:rPr>
          <w:rFonts w:hint="cs"/>
          <w:sz w:val="36"/>
          <w:szCs w:val="36"/>
          <w:rtl/>
          <w:lang w:bidi="ar-DZ"/>
        </w:rPr>
        <w:t>إشعار القسم أو المعمل المستفيد.</w:t>
      </w:r>
    </w:p>
    <w:p w14:paraId="41A31A7C" w14:textId="77777777" w:rsidR="005C384C" w:rsidRDefault="005C384C" w:rsidP="005C384C">
      <w:pPr>
        <w:rPr>
          <w:rFonts w:hint="cs"/>
          <w:sz w:val="36"/>
          <w:szCs w:val="36"/>
          <w:rtl/>
          <w:lang w:bidi="ar-DZ"/>
        </w:rPr>
      </w:pPr>
    </w:p>
    <w:p w14:paraId="293BD1D4" w14:textId="77777777" w:rsidR="005C384C" w:rsidRDefault="005C384C" w:rsidP="005C384C">
      <w:pPr>
        <w:rPr>
          <w:rFonts w:hint="cs"/>
          <w:sz w:val="36"/>
          <w:szCs w:val="36"/>
          <w:rtl/>
          <w:lang w:bidi="ar-DZ"/>
        </w:rPr>
      </w:pPr>
      <w:r>
        <w:rPr>
          <w:rFonts w:hint="cs"/>
          <w:sz w:val="36"/>
          <w:szCs w:val="36"/>
          <w:rtl/>
          <w:lang w:bidi="ar-DZ"/>
        </w:rPr>
        <w:t>الجهة المنفذة:</w:t>
      </w:r>
    </w:p>
    <w:p w14:paraId="76ED7021" w14:textId="77777777" w:rsidR="005C384C" w:rsidRDefault="005C384C" w:rsidP="005C384C">
      <w:pPr>
        <w:rPr>
          <w:rFonts w:hint="cs"/>
          <w:sz w:val="36"/>
          <w:szCs w:val="36"/>
          <w:rtl/>
          <w:lang w:bidi="ar-DZ"/>
        </w:rPr>
      </w:pPr>
      <w:r>
        <w:rPr>
          <w:rFonts w:hint="cs"/>
          <w:sz w:val="36"/>
          <w:szCs w:val="36"/>
          <w:rtl/>
          <w:lang w:bidi="ar-DZ"/>
        </w:rPr>
        <w:t>إدارة الأصول</w:t>
      </w:r>
    </w:p>
    <w:p w14:paraId="0DF39216" w14:textId="77777777" w:rsidR="005C384C" w:rsidRDefault="005C384C" w:rsidP="005C384C">
      <w:pPr>
        <w:rPr>
          <w:rFonts w:hint="cs"/>
          <w:sz w:val="36"/>
          <w:szCs w:val="36"/>
          <w:rtl/>
          <w:lang w:bidi="ar-DZ"/>
        </w:rPr>
      </w:pPr>
      <w:r>
        <w:rPr>
          <w:rFonts w:hint="cs"/>
          <w:sz w:val="36"/>
          <w:szCs w:val="36"/>
          <w:rtl/>
          <w:lang w:bidi="ar-DZ"/>
        </w:rPr>
        <w:t>رؤساء الأقسام</w:t>
      </w:r>
    </w:p>
    <w:p w14:paraId="5437FF47" w14:textId="77777777" w:rsidR="005C384C" w:rsidRDefault="005C384C" w:rsidP="005C384C">
      <w:pPr>
        <w:rPr>
          <w:rFonts w:hint="cs"/>
          <w:sz w:val="36"/>
          <w:szCs w:val="36"/>
          <w:rtl/>
          <w:lang w:bidi="ar-DZ"/>
        </w:rPr>
      </w:pPr>
    </w:p>
    <w:p w14:paraId="034923DC" w14:textId="77777777" w:rsidR="005C384C" w:rsidRDefault="005C384C" w:rsidP="005C384C">
      <w:pPr>
        <w:rPr>
          <w:rFonts w:hint="cs"/>
          <w:sz w:val="36"/>
          <w:szCs w:val="36"/>
          <w:rtl/>
          <w:lang w:bidi="ar-DZ"/>
        </w:rPr>
      </w:pPr>
    </w:p>
    <w:p w14:paraId="27F152F7"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تتبع حركة الأصول بين الأقسام</w:t>
      </w:r>
    </w:p>
    <w:p w14:paraId="70088F5E" w14:textId="77777777" w:rsidR="005C384C" w:rsidRDefault="005C384C" w:rsidP="005C384C">
      <w:pPr>
        <w:rPr>
          <w:rFonts w:hint="cs"/>
          <w:sz w:val="36"/>
          <w:szCs w:val="36"/>
          <w:rtl/>
          <w:lang w:bidi="ar-DZ"/>
        </w:rPr>
      </w:pPr>
      <w:r>
        <w:rPr>
          <w:rFonts w:hint="cs"/>
          <w:sz w:val="36"/>
          <w:szCs w:val="36"/>
          <w:rtl/>
          <w:lang w:bidi="ar-DZ"/>
        </w:rPr>
        <w:t>السيناريو:</w:t>
      </w:r>
    </w:p>
    <w:p w14:paraId="1370FE7D" w14:textId="77777777" w:rsidR="005C384C" w:rsidRDefault="005C384C" w:rsidP="005C384C">
      <w:pPr>
        <w:pStyle w:val="a5"/>
        <w:numPr>
          <w:ilvl w:val="0"/>
          <w:numId w:val="133"/>
        </w:numPr>
        <w:rPr>
          <w:rFonts w:hint="cs"/>
          <w:sz w:val="36"/>
          <w:szCs w:val="36"/>
          <w:rtl/>
          <w:lang w:bidi="ar-DZ"/>
        </w:rPr>
      </w:pPr>
      <w:r>
        <w:rPr>
          <w:rFonts w:hint="cs"/>
          <w:sz w:val="36"/>
          <w:szCs w:val="36"/>
          <w:rtl/>
          <w:lang w:bidi="ar-DZ"/>
        </w:rPr>
        <w:t>تسجيل طلب النقل بين الأقسام.</w:t>
      </w:r>
    </w:p>
    <w:p w14:paraId="70DFC644" w14:textId="77777777" w:rsidR="005C384C" w:rsidRDefault="005C384C" w:rsidP="005C384C">
      <w:pPr>
        <w:pStyle w:val="a5"/>
        <w:numPr>
          <w:ilvl w:val="0"/>
          <w:numId w:val="133"/>
        </w:numPr>
        <w:rPr>
          <w:rFonts w:hint="cs"/>
          <w:sz w:val="36"/>
          <w:szCs w:val="36"/>
          <w:rtl/>
          <w:lang w:bidi="ar-DZ"/>
        </w:rPr>
      </w:pPr>
      <w:r>
        <w:rPr>
          <w:rFonts w:hint="cs"/>
          <w:sz w:val="36"/>
          <w:szCs w:val="36"/>
          <w:rtl/>
          <w:lang w:bidi="ar-DZ"/>
        </w:rPr>
        <w:t>اعتماد النقل من الإدارة العليا.</w:t>
      </w:r>
    </w:p>
    <w:p w14:paraId="53C61C22" w14:textId="77777777" w:rsidR="005C384C" w:rsidRDefault="005C384C" w:rsidP="005C384C">
      <w:pPr>
        <w:pStyle w:val="a5"/>
        <w:numPr>
          <w:ilvl w:val="0"/>
          <w:numId w:val="133"/>
        </w:numPr>
        <w:rPr>
          <w:rFonts w:hint="cs"/>
          <w:sz w:val="36"/>
          <w:szCs w:val="36"/>
          <w:rtl/>
          <w:lang w:bidi="ar-DZ"/>
        </w:rPr>
      </w:pPr>
      <w:r>
        <w:rPr>
          <w:rFonts w:hint="cs"/>
          <w:sz w:val="36"/>
          <w:szCs w:val="36"/>
          <w:rtl/>
          <w:lang w:bidi="ar-DZ"/>
        </w:rPr>
        <w:t>تحديد الجهة المستقبلة.</w:t>
      </w:r>
    </w:p>
    <w:p w14:paraId="723220E3" w14:textId="77777777" w:rsidR="005C384C" w:rsidRDefault="005C384C" w:rsidP="005C384C">
      <w:pPr>
        <w:pStyle w:val="a5"/>
        <w:numPr>
          <w:ilvl w:val="0"/>
          <w:numId w:val="133"/>
        </w:numPr>
        <w:rPr>
          <w:rFonts w:hint="cs"/>
          <w:sz w:val="36"/>
          <w:szCs w:val="36"/>
          <w:rtl/>
          <w:lang w:bidi="ar-DZ"/>
        </w:rPr>
      </w:pPr>
      <w:r>
        <w:rPr>
          <w:rFonts w:hint="cs"/>
          <w:sz w:val="36"/>
          <w:szCs w:val="36"/>
          <w:rtl/>
          <w:lang w:bidi="ar-DZ"/>
        </w:rPr>
        <w:t>تحديث سجل الحركة وموقع الأصل.</w:t>
      </w:r>
    </w:p>
    <w:p w14:paraId="08248AD2" w14:textId="77777777" w:rsidR="005C384C" w:rsidRDefault="005C384C" w:rsidP="005C384C">
      <w:pPr>
        <w:pStyle w:val="a5"/>
        <w:numPr>
          <w:ilvl w:val="0"/>
          <w:numId w:val="133"/>
        </w:numPr>
        <w:rPr>
          <w:rFonts w:hint="cs"/>
          <w:sz w:val="36"/>
          <w:szCs w:val="36"/>
          <w:rtl/>
          <w:lang w:bidi="ar-DZ"/>
        </w:rPr>
      </w:pPr>
      <w:r>
        <w:rPr>
          <w:rFonts w:hint="cs"/>
          <w:sz w:val="36"/>
          <w:szCs w:val="36"/>
          <w:rtl/>
          <w:lang w:bidi="ar-DZ"/>
        </w:rPr>
        <w:t>توثيق التاريخ والجهة السابقة والجديدة.</w:t>
      </w:r>
    </w:p>
    <w:p w14:paraId="7CEE528F" w14:textId="77777777" w:rsidR="005C384C" w:rsidRDefault="005C384C" w:rsidP="005C384C">
      <w:pPr>
        <w:rPr>
          <w:rFonts w:hint="cs"/>
          <w:sz w:val="36"/>
          <w:szCs w:val="36"/>
          <w:rtl/>
          <w:lang w:bidi="ar-DZ"/>
        </w:rPr>
      </w:pPr>
    </w:p>
    <w:p w14:paraId="5DE22199" w14:textId="77777777" w:rsidR="005C384C" w:rsidRDefault="005C384C" w:rsidP="005C384C">
      <w:pPr>
        <w:rPr>
          <w:rFonts w:hint="cs"/>
          <w:sz w:val="36"/>
          <w:szCs w:val="36"/>
          <w:rtl/>
          <w:lang w:bidi="ar-DZ"/>
        </w:rPr>
      </w:pPr>
      <w:r>
        <w:rPr>
          <w:rFonts w:hint="cs"/>
          <w:sz w:val="36"/>
          <w:szCs w:val="36"/>
          <w:rtl/>
          <w:lang w:bidi="ar-DZ"/>
        </w:rPr>
        <w:t>الجهة المنفذة:</w:t>
      </w:r>
    </w:p>
    <w:p w14:paraId="472FC8EB" w14:textId="77777777" w:rsidR="005C384C" w:rsidRDefault="005C384C" w:rsidP="005C384C">
      <w:pPr>
        <w:rPr>
          <w:rFonts w:hint="cs"/>
          <w:sz w:val="36"/>
          <w:szCs w:val="36"/>
          <w:rtl/>
          <w:lang w:bidi="ar-DZ"/>
        </w:rPr>
      </w:pPr>
      <w:r>
        <w:rPr>
          <w:rFonts w:hint="cs"/>
          <w:sz w:val="36"/>
          <w:szCs w:val="36"/>
          <w:rtl/>
          <w:lang w:bidi="ar-DZ"/>
        </w:rPr>
        <w:t>إدارة الأصول</w:t>
      </w:r>
    </w:p>
    <w:p w14:paraId="0F3BAD26" w14:textId="77777777" w:rsidR="005C384C" w:rsidRDefault="005C384C" w:rsidP="005C384C">
      <w:pPr>
        <w:rPr>
          <w:rFonts w:hint="cs"/>
          <w:sz w:val="36"/>
          <w:szCs w:val="36"/>
          <w:rtl/>
          <w:lang w:bidi="ar-DZ"/>
        </w:rPr>
      </w:pPr>
      <w:r>
        <w:rPr>
          <w:rFonts w:hint="cs"/>
          <w:sz w:val="36"/>
          <w:szCs w:val="36"/>
          <w:rtl/>
          <w:lang w:bidi="ar-DZ"/>
        </w:rPr>
        <w:t>الإدارة العليا</w:t>
      </w:r>
    </w:p>
    <w:p w14:paraId="7F6E531B" w14:textId="77777777" w:rsidR="005C384C" w:rsidRDefault="005C384C" w:rsidP="005C384C">
      <w:pPr>
        <w:rPr>
          <w:rFonts w:hint="cs"/>
          <w:sz w:val="36"/>
          <w:szCs w:val="36"/>
          <w:rtl/>
          <w:lang w:bidi="ar-DZ"/>
        </w:rPr>
      </w:pPr>
    </w:p>
    <w:p w14:paraId="46773DE0" w14:textId="77777777" w:rsidR="005C384C" w:rsidRDefault="005C384C" w:rsidP="005C384C">
      <w:pPr>
        <w:rPr>
          <w:rFonts w:hint="cs"/>
          <w:sz w:val="36"/>
          <w:szCs w:val="36"/>
          <w:rtl/>
          <w:lang w:bidi="ar-DZ"/>
        </w:rPr>
      </w:pPr>
    </w:p>
    <w:p w14:paraId="678D9902" w14:textId="77777777" w:rsidR="005C384C" w:rsidRDefault="005C384C" w:rsidP="005C384C">
      <w:pPr>
        <w:rPr>
          <w:rFonts w:hint="cs"/>
          <w:sz w:val="36"/>
          <w:szCs w:val="36"/>
          <w:rtl/>
          <w:lang w:bidi="ar-DZ"/>
        </w:rPr>
      </w:pPr>
    </w:p>
    <w:p w14:paraId="3E33CB60"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رصد احتياجات الأقسام بناءً على المناهج وعدد الطلاب</w:t>
      </w:r>
    </w:p>
    <w:p w14:paraId="640E000F" w14:textId="77777777" w:rsidR="005C384C" w:rsidRDefault="005C384C" w:rsidP="005C384C">
      <w:pPr>
        <w:rPr>
          <w:rFonts w:hint="cs"/>
          <w:sz w:val="36"/>
          <w:szCs w:val="36"/>
          <w:rtl/>
          <w:lang w:bidi="ar-DZ"/>
        </w:rPr>
      </w:pPr>
      <w:r>
        <w:rPr>
          <w:rFonts w:hint="cs"/>
          <w:sz w:val="36"/>
          <w:szCs w:val="36"/>
          <w:rtl/>
          <w:lang w:bidi="ar-DZ"/>
        </w:rPr>
        <w:t>السيناريو:</w:t>
      </w:r>
    </w:p>
    <w:p w14:paraId="082525A8" w14:textId="77777777" w:rsidR="005C384C" w:rsidRDefault="005C384C" w:rsidP="005C384C">
      <w:pPr>
        <w:pStyle w:val="a5"/>
        <w:numPr>
          <w:ilvl w:val="0"/>
          <w:numId w:val="134"/>
        </w:numPr>
        <w:rPr>
          <w:rFonts w:hint="cs"/>
          <w:sz w:val="36"/>
          <w:szCs w:val="36"/>
          <w:rtl/>
          <w:lang w:bidi="ar-DZ"/>
        </w:rPr>
      </w:pPr>
      <w:r>
        <w:rPr>
          <w:rFonts w:hint="cs"/>
          <w:sz w:val="36"/>
          <w:szCs w:val="36"/>
          <w:rtl/>
          <w:lang w:bidi="ar-DZ"/>
        </w:rPr>
        <w:t>جمع بيانات الأقسام وعدد الطلاب والمناهج.</w:t>
      </w:r>
    </w:p>
    <w:p w14:paraId="14224838" w14:textId="77777777" w:rsidR="005C384C" w:rsidRDefault="005C384C" w:rsidP="005C384C">
      <w:pPr>
        <w:pStyle w:val="a5"/>
        <w:numPr>
          <w:ilvl w:val="0"/>
          <w:numId w:val="134"/>
        </w:numPr>
        <w:rPr>
          <w:rFonts w:hint="cs"/>
          <w:sz w:val="36"/>
          <w:szCs w:val="36"/>
          <w:rtl/>
          <w:lang w:bidi="ar-DZ"/>
        </w:rPr>
      </w:pPr>
      <w:r>
        <w:rPr>
          <w:rFonts w:hint="cs"/>
          <w:sz w:val="36"/>
          <w:szCs w:val="36"/>
          <w:rtl/>
          <w:lang w:bidi="ar-DZ"/>
        </w:rPr>
        <w:t>مقارنة الاحتياج الفعلي مع الأصول المتاحة.</w:t>
      </w:r>
    </w:p>
    <w:p w14:paraId="023949F0" w14:textId="77777777" w:rsidR="005C384C" w:rsidRDefault="005C384C" w:rsidP="005C384C">
      <w:pPr>
        <w:pStyle w:val="a5"/>
        <w:numPr>
          <w:ilvl w:val="0"/>
          <w:numId w:val="134"/>
        </w:numPr>
        <w:rPr>
          <w:rFonts w:hint="cs"/>
          <w:sz w:val="36"/>
          <w:szCs w:val="36"/>
          <w:rtl/>
          <w:lang w:bidi="ar-DZ"/>
        </w:rPr>
      </w:pPr>
      <w:r>
        <w:rPr>
          <w:rFonts w:hint="cs"/>
          <w:sz w:val="36"/>
          <w:szCs w:val="36"/>
          <w:rtl/>
          <w:lang w:bidi="ar-DZ"/>
        </w:rPr>
        <w:t>إعداد تقرير فجوة الأصول لكل قسم.</w:t>
      </w:r>
    </w:p>
    <w:p w14:paraId="6AD63B80" w14:textId="77777777" w:rsidR="005C384C" w:rsidRDefault="005C384C" w:rsidP="005C384C">
      <w:pPr>
        <w:pStyle w:val="a5"/>
        <w:numPr>
          <w:ilvl w:val="0"/>
          <w:numId w:val="134"/>
        </w:numPr>
        <w:rPr>
          <w:rFonts w:hint="cs"/>
          <w:sz w:val="36"/>
          <w:szCs w:val="36"/>
          <w:rtl/>
          <w:lang w:bidi="ar-DZ"/>
        </w:rPr>
      </w:pPr>
      <w:r>
        <w:rPr>
          <w:rFonts w:hint="cs"/>
          <w:sz w:val="36"/>
          <w:szCs w:val="36"/>
          <w:rtl/>
          <w:lang w:bidi="ar-DZ"/>
        </w:rPr>
        <w:t>اعتماد التقرير من الإدارة العليا.</w:t>
      </w:r>
    </w:p>
    <w:p w14:paraId="37B58A00" w14:textId="77777777" w:rsidR="005C384C" w:rsidRDefault="005C384C" w:rsidP="005C384C">
      <w:pPr>
        <w:pStyle w:val="a5"/>
        <w:numPr>
          <w:ilvl w:val="0"/>
          <w:numId w:val="134"/>
        </w:numPr>
        <w:rPr>
          <w:rFonts w:hint="cs"/>
          <w:sz w:val="36"/>
          <w:szCs w:val="36"/>
          <w:rtl/>
          <w:lang w:bidi="ar-DZ"/>
        </w:rPr>
      </w:pPr>
      <w:r>
        <w:rPr>
          <w:rFonts w:hint="cs"/>
          <w:sz w:val="36"/>
          <w:szCs w:val="36"/>
          <w:rtl/>
          <w:lang w:bidi="ar-DZ"/>
        </w:rPr>
        <w:t>تحديث خطة الاقتناء المستقبلية.</w:t>
      </w:r>
    </w:p>
    <w:p w14:paraId="4A7BED27" w14:textId="77777777" w:rsidR="005C384C" w:rsidRDefault="005C384C" w:rsidP="005C384C">
      <w:pPr>
        <w:rPr>
          <w:rFonts w:hint="cs"/>
          <w:sz w:val="36"/>
          <w:szCs w:val="36"/>
          <w:rtl/>
          <w:lang w:bidi="ar-DZ"/>
        </w:rPr>
      </w:pPr>
    </w:p>
    <w:p w14:paraId="0F45D221" w14:textId="77777777" w:rsidR="005C384C" w:rsidRDefault="005C384C" w:rsidP="005C384C">
      <w:pPr>
        <w:rPr>
          <w:rFonts w:hint="cs"/>
          <w:sz w:val="36"/>
          <w:szCs w:val="36"/>
          <w:rtl/>
          <w:lang w:bidi="ar-DZ"/>
        </w:rPr>
      </w:pPr>
      <w:r>
        <w:rPr>
          <w:rFonts w:hint="cs"/>
          <w:sz w:val="36"/>
          <w:szCs w:val="36"/>
          <w:rtl/>
          <w:lang w:bidi="ar-DZ"/>
        </w:rPr>
        <w:t>الجهة المنفذة:</w:t>
      </w:r>
    </w:p>
    <w:p w14:paraId="049AF11E" w14:textId="77777777" w:rsidR="005C384C" w:rsidRDefault="005C384C" w:rsidP="005C384C">
      <w:pPr>
        <w:rPr>
          <w:rFonts w:hint="cs"/>
          <w:sz w:val="36"/>
          <w:szCs w:val="36"/>
          <w:rtl/>
          <w:lang w:bidi="ar-DZ"/>
        </w:rPr>
      </w:pPr>
      <w:r>
        <w:rPr>
          <w:rFonts w:hint="cs"/>
          <w:sz w:val="36"/>
          <w:szCs w:val="36"/>
          <w:rtl/>
          <w:lang w:bidi="ar-DZ"/>
        </w:rPr>
        <w:t>الإدارة الأكاديمية</w:t>
      </w:r>
    </w:p>
    <w:p w14:paraId="4720B70F" w14:textId="77777777" w:rsidR="005C384C" w:rsidRDefault="005C384C" w:rsidP="005C384C">
      <w:pPr>
        <w:rPr>
          <w:rFonts w:hint="cs"/>
          <w:sz w:val="36"/>
          <w:szCs w:val="36"/>
          <w:rtl/>
          <w:lang w:bidi="ar-DZ"/>
        </w:rPr>
      </w:pPr>
      <w:r>
        <w:rPr>
          <w:rFonts w:hint="cs"/>
          <w:sz w:val="36"/>
          <w:szCs w:val="36"/>
          <w:rtl/>
          <w:lang w:bidi="ar-DZ"/>
        </w:rPr>
        <w:t>إدارة الأصول</w:t>
      </w:r>
    </w:p>
    <w:p w14:paraId="4D1B85E7" w14:textId="77777777" w:rsidR="005C384C" w:rsidRDefault="005C384C" w:rsidP="005C384C">
      <w:pPr>
        <w:rPr>
          <w:rFonts w:hint="cs"/>
          <w:sz w:val="36"/>
          <w:szCs w:val="36"/>
          <w:rtl/>
          <w:lang w:bidi="ar-DZ"/>
        </w:rPr>
      </w:pPr>
    </w:p>
    <w:p w14:paraId="33ECC563" w14:textId="77777777" w:rsidR="005C384C" w:rsidRDefault="005C384C" w:rsidP="005C384C">
      <w:pPr>
        <w:rPr>
          <w:rFonts w:hint="cs"/>
          <w:sz w:val="36"/>
          <w:szCs w:val="36"/>
          <w:rtl/>
          <w:lang w:bidi="ar-DZ"/>
        </w:rPr>
      </w:pPr>
    </w:p>
    <w:p w14:paraId="1D5D31F8" w14:textId="77777777" w:rsidR="005C384C" w:rsidRDefault="005C384C" w:rsidP="005C384C">
      <w:pPr>
        <w:rPr>
          <w:rFonts w:hint="cs"/>
          <w:sz w:val="36"/>
          <w:szCs w:val="36"/>
          <w:rtl/>
          <w:lang w:bidi="ar-DZ"/>
        </w:rPr>
      </w:pPr>
    </w:p>
    <w:p w14:paraId="1B52CA1E"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ربط الأصل بالمقرر الدراسي/المنهج</w:t>
      </w:r>
    </w:p>
    <w:p w14:paraId="52209E44" w14:textId="77777777" w:rsidR="005C384C" w:rsidRDefault="005C384C" w:rsidP="005C384C">
      <w:pPr>
        <w:rPr>
          <w:rFonts w:hint="cs"/>
          <w:sz w:val="36"/>
          <w:szCs w:val="36"/>
          <w:rtl/>
          <w:lang w:bidi="ar-DZ"/>
        </w:rPr>
      </w:pPr>
      <w:r>
        <w:rPr>
          <w:rFonts w:hint="cs"/>
          <w:sz w:val="36"/>
          <w:szCs w:val="36"/>
          <w:rtl/>
          <w:lang w:bidi="ar-DZ"/>
        </w:rPr>
        <w:lastRenderedPageBreak/>
        <w:t>السيناريو:</w:t>
      </w:r>
    </w:p>
    <w:p w14:paraId="4864677A" w14:textId="77777777" w:rsidR="005C384C" w:rsidRDefault="005C384C" w:rsidP="005C384C">
      <w:pPr>
        <w:pStyle w:val="a5"/>
        <w:numPr>
          <w:ilvl w:val="0"/>
          <w:numId w:val="135"/>
        </w:numPr>
        <w:rPr>
          <w:rFonts w:hint="cs"/>
          <w:sz w:val="36"/>
          <w:szCs w:val="36"/>
          <w:rtl/>
          <w:lang w:bidi="ar-DZ"/>
        </w:rPr>
      </w:pPr>
      <w:r>
        <w:rPr>
          <w:rFonts w:hint="cs"/>
          <w:sz w:val="36"/>
          <w:szCs w:val="36"/>
          <w:rtl/>
          <w:lang w:bidi="ar-DZ"/>
        </w:rPr>
        <w:t>تحديد الأصل والمقرر الدراسي أو النشاط.</w:t>
      </w:r>
    </w:p>
    <w:p w14:paraId="4EE285D1" w14:textId="77777777" w:rsidR="005C384C" w:rsidRDefault="005C384C" w:rsidP="005C384C">
      <w:pPr>
        <w:pStyle w:val="a5"/>
        <w:numPr>
          <w:ilvl w:val="0"/>
          <w:numId w:val="135"/>
        </w:numPr>
        <w:rPr>
          <w:rFonts w:hint="cs"/>
          <w:sz w:val="36"/>
          <w:szCs w:val="36"/>
          <w:rtl/>
          <w:lang w:bidi="ar-DZ"/>
        </w:rPr>
      </w:pPr>
      <w:r>
        <w:rPr>
          <w:rFonts w:hint="cs"/>
          <w:sz w:val="36"/>
          <w:szCs w:val="36"/>
          <w:rtl/>
          <w:lang w:bidi="ar-DZ"/>
        </w:rPr>
        <w:t>ربط الأصل بالمقرر في النظام.</w:t>
      </w:r>
    </w:p>
    <w:p w14:paraId="63347C3D" w14:textId="77777777" w:rsidR="005C384C" w:rsidRDefault="005C384C" w:rsidP="005C384C">
      <w:pPr>
        <w:pStyle w:val="a5"/>
        <w:numPr>
          <w:ilvl w:val="0"/>
          <w:numId w:val="135"/>
        </w:numPr>
        <w:rPr>
          <w:rFonts w:hint="cs"/>
          <w:sz w:val="36"/>
          <w:szCs w:val="36"/>
          <w:rtl/>
          <w:lang w:bidi="ar-DZ"/>
        </w:rPr>
      </w:pPr>
      <w:r>
        <w:rPr>
          <w:rFonts w:hint="cs"/>
          <w:sz w:val="36"/>
          <w:szCs w:val="36"/>
          <w:rtl/>
          <w:lang w:bidi="ar-DZ"/>
        </w:rPr>
        <w:t>تحديث سجل الأصل بالحالة التشغيلية خلال فترة المقرر.</w:t>
      </w:r>
    </w:p>
    <w:p w14:paraId="6F8F1DC7" w14:textId="77777777" w:rsidR="005C384C" w:rsidRDefault="005C384C" w:rsidP="005C384C">
      <w:pPr>
        <w:pStyle w:val="a5"/>
        <w:numPr>
          <w:ilvl w:val="0"/>
          <w:numId w:val="135"/>
        </w:numPr>
        <w:rPr>
          <w:rFonts w:hint="cs"/>
          <w:sz w:val="36"/>
          <w:szCs w:val="36"/>
          <w:rtl/>
          <w:lang w:bidi="ar-DZ"/>
        </w:rPr>
      </w:pPr>
      <w:r>
        <w:rPr>
          <w:rFonts w:hint="cs"/>
          <w:sz w:val="36"/>
          <w:szCs w:val="36"/>
          <w:rtl/>
          <w:lang w:bidi="ar-DZ"/>
        </w:rPr>
        <w:t>توليد تقرير استخدام الأصل لكل مقرر.</w:t>
      </w:r>
    </w:p>
    <w:p w14:paraId="60765187" w14:textId="77777777" w:rsidR="005C384C" w:rsidRDefault="005C384C" w:rsidP="005C384C">
      <w:pPr>
        <w:rPr>
          <w:rFonts w:hint="cs"/>
          <w:sz w:val="36"/>
          <w:szCs w:val="36"/>
          <w:rtl/>
          <w:lang w:bidi="ar-DZ"/>
        </w:rPr>
      </w:pPr>
    </w:p>
    <w:p w14:paraId="36229A29" w14:textId="77777777" w:rsidR="005C384C" w:rsidRDefault="005C384C" w:rsidP="005C384C">
      <w:pPr>
        <w:rPr>
          <w:rFonts w:hint="cs"/>
          <w:sz w:val="36"/>
          <w:szCs w:val="36"/>
          <w:rtl/>
          <w:lang w:bidi="ar-DZ"/>
        </w:rPr>
      </w:pPr>
      <w:r>
        <w:rPr>
          <w:rFonts w:hint="cs"/>
          <w:sz w:val="36"/>
          <w:szCs w:val="36"/>
          <w:rtl/>
          <w:lang w:bidi="ar-DZ"/>
        </w:rPr>
        <w:t>الجهة المنفذة:</w:t>
      </w:r>
    </w:p>
    <w:p w14:paraId="6880E2DF" w14:textId="77777777" w:rsidR="005C384C" w:rsidRDefault="005C384C" w:rsidP="005C384C">
      <w:pPr>
        <w:rPr>
          <w:rFonts w:hint="cs"/>
          <w:sz w:val="36"/>
          <w:szCs w:val="36"/>
          <w:rtl/>
          <w:lang w:bidi="ar-DZ"/>
        </w:rPr>
      </w:pPr>
      <w:r>
        <w:rPr>
          <w:rFonts w:hint="cs"/>
          <w:sz w:val="36"/>
          <w:szCs w:val="36"/>
          <w:rtl/>
          <w:lang w:bidi="ar-DZ"/>
        </w:rPr>
        <w:t>الإدارة الأكاديمية</w:t>
      </w:r>
    </w:p>
    <w:p w14:paraId="338C65E5" w14:textId="77777777" w:rsidR="005C384C" w:rsidRDefault="005C384C" w:rsidP="005C384C">
      <w:pPr>
        <w:rPr>
          <w:rFonts w:hint="cs"/>
          <w:sz w:val="36"/>
          <w:szCs w:val="36"/>
          <w:rtl/>
          <w:lang w:bidi="ar-DZ"/>
        </w:rPr>
      </w:pPr>
      <w:r>
        <w:rPr>
          <w:rFonts w:hint="cs"/>
          <w:sz w:val="36"/>
          <w:szCs w:val="36"/>
          <w:rtl/>
          <w:lang w:bidi="ar-DZ"/>
        </w:rPr>
        <w:t>إدارة الأصول</w:t>
      </w:r>
    </w:p>
    <w:p w14:paraId="2C2DD6B6" w14:textId="77777777" w:rsidR="005C384C" w:rsidRDefault="005C384C" w:rsidP="005C384C">
      <w:pPr>
        <w:rPr>
          <w:rFonts w:hint="cs"/>
          <w:sz w:val="36"/>
          <w:szCs w:val="36"/>
          <w:rtl/>
          <w:lang w:bidi="ar-DZ"/>
        </w:rPr>
      </w:pPr>
    </w:p>
    <w:p w14:paraId="7592D9C2" w14:textId="77777777" w:rsidR="005C384C" w:rsidRDefault="005C384C" w:rsidP="005C384C">
      <w:pPr>
        <w:rPr>
          <w:rFonts w:hint="cs"/>
          <w:sz w:val="36"/>
          <w:szCs w:val="36"/>
          <w:rtl/>
          <w:lang w:bidi="ar-DZ"/>
        </w:rPr>
      </w:pPr>
      <w:r>
        <w:rPr>
          <w:sz w:val="36"/>
          <w:szCs w:val="36"/>
          <w:rtl/>
          <w:lang w:bidi="ar-DZ"/>
        </w:rPr>
        <w:t>.............................................................</w:t>
      </w:r>
    </w:p>
    <w:p w14:paraId="1DB8D8EC" w14:textId="77777777" w:rsidR="005C384C" w:rsidRDefault="005C384C" w:rsidP="005C384C">
      <w:pPr>
        <w:rPr>
          <w:rFonts w:hint="cs"/>
          <w:b/>
          <w:bCs/>
          <w:color w:val="36363D"/>
          <w:sz w:val="36"/>
          <w:szCs w:val="36"/>
          <w:rtl/>
          <w:lang w:bidi="ar-DZ"/>
        </w:rPr>
      </w:pPr>
      <w:r>
        <w:rPr>
          <w:rFonts w:hint="cs"/>
          <w:b/>
          <w:bCs/>
          <w:color w:val="36363D"/>
          <w:sz w:val="36"/>
          <w:szCs w:val="36"/>
          <w:rtl/>
          <w:lang w:bidi="ar-DZ"/>
        </w:rPr>
        <w:t>مع النظام الأكاديمي</w:t>
      </w:r>
    </w:p>
    <w:p w14:paraId="57668982" w14:textId="77777777" w:rsidR="005C384C" w:rsidRDefault="005C384C" w:rsidP="005C384C">
      <w:pPr>
        <w:rPr>
          <w:rFonts w:hint="cs"/>
          <w:sz w:val="36"/>
          <w:szCs w:val="36"/>
          <w:rtl/>
          <w:lang w:bidi="ar-DZ"/>
        </w:rPr>
      </w:pPr>
    </w:p>
    <w:p w14:paraId="13B62DC6"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ربط الأصل بجدول الحصص والاحتياجات اليومية</w:t>
      </w:r>
    </w:p>
    <w:p w14:paraId="4F06CDD6" w14:textId="77777777" w:rsidR="005C384C" w:rsidRDefault="005C384C" w:rsidP="005C384C">
      <w:pPr>
        <w:rPr>
          <w:rFonts w:hint="cs"/>
          <w:sz w:val="36"/>
          <w:szCs w:val="36"/>
          <w:rtl/>
          <w:lang w:bidi="ar-DZ"/>
        </w:rPr>
      </w:pPr>
      <w:r>
        <w:rPr>
          <w:rFonts w:hint="cs"/>
          <w:sz w:val="36"/>
          <w:szCs w:val="36"/>
          <w:rtl/>
          <w:lang w:bidi="ar-DZ"/>
        </w:rPr>
        <w:t>السيناريو:</w:t>
      </w:r>
    </w:p>
    <w:p w14:paraId="53135A77" w14:textId="77777777" w:rsidR="005C384C" w:rsidRDefault="005C384C" w:rsidP="005C384C">
      <w:pPr>
        <w:pStyle w:val="a5"/>
        <w:numPr>
          <w:ilvl w:val="0"/>
          <w:numId w:val="136"/>
        </w:numPr>
        <w:rPr>
          <w:rFonts w:hint="cs"/>
          <w:sz w:val="36"/>
          <w:szCs w:val="36"/>
          <w:rtl/>
          <w:lang w:bidi="ar-DZ"/>
        </w:rPr>
      </w:pPr>
      <w:r>
        <w:rPr>
          <w:rFonts w:hint="cs"/>
          <w:sz w:val="36"/>
          <w:szCs w:val="36"/>
          <w:rtl/>
          <w:lang w:bidi="ar-DZ"/>
        </w:rPr>
        <w:t>تجميع جدول الحصص لكل فصل أو نشاط.</w:t>
      </w:r>
    </w:p>
    <w:p w14:paraId="28826B43" w14:textId="77777777" w:rsidR="005C384C" w:rsidRDefault="005C384C" w:rsidP="005C384C">
      <w:pPr>
        <w:pStyle w:val="a5"/>
        <w:numPr>
          <w:ilvl w:val="0"/>
          <w:numId w:val="136"/>
        </w:numPr>
        <w:rPr>
          <w:rFonts w:hint="cs"/>
          <w:sz w:val="36"/>
          <w:szCs w:val="36"/>
          <w:rtl/>
          <w:lang w:bidi="ar-DZ"/>
        </w:rPr>
      </w:pPr>
      <w:r>
        <w:rPr>
          <w:rFonts w:hint="cs"/>
          <w:sz w:val="36"/>
          <w:szCs w:val="36"/>
          <w:rtl/>
          <w:lang w:bidi="ar-DZ"/>
        </w:rPr>
        <w:t>تحديد الأصول المطلوبة لكل حصة.</w:t>
      </w:r>
    </w:p>
    <w:p w14:paraId="2E59AFA0" w14:textId="77777777" w:rsidR="005C384C" w:rsidRDefault="005C384C" w:rsidP="005C384C">
      <w:pPr>
        <w:pStyle w:val="a5"/>
        <w:numPr>
          <w:ilvl w:val="0"/>
          <w:numId w:val="136"/>
        </w:numPr>
        <w:rPr>
          <w:rFonts w:hint="cs"/>
          <w:sz w:val="36"/>
          <w:szCs w:val="36"/>
          <w:rtl/>
          <w:lang w:bidi="ar-DZ"/>
        </w:rPr>
      </w:pPr>
      <w:r>
        <w:rPr>
          <w:rFonts w:hint="cs"/>
          <w:sz w:val="36"/>
          <w:szCs w:val="36"/>
          <w:rtl/>
          <w:lang w:bidi="ar-DZ"/>
        </w:rPr>
        <w:t>ربط الأصول بالحصص في النظام.</w:t>
      </w:r>
    </w:p>
    <w:p w14:paraId="41B34F23" w14:textId="77777777" w:rsidR="005C384C" w:rsidRDefault="005C384C" w:rsidP="005C384C">
      <w:pPr>
        <w:pStyle w:val="a5"/>
        <w:numPr>
          <w:ilvl w:val="0"/>
          <w:numId w:val="136"/>
        </w:numPr>
        <w:rPr>
          <w:rFonts w:hint="cs"/>
          <w:sz w:val="36"/>
          <w:szCs w:val="36"/>
          <w:rtl/>
          <w:lang w:bidi="ar-DZ"/>
        </w:rPr>
      </w:pPr>
      <w:r>
        <w:rPr>
          <w:rFonts w:hint="cs"/>
          <w:sz w:val="36"/>
          <w:szCs w:val="36"/>
          <w:rtl/>
          <w:lang w:bidi="ar-DZ"/>
        </w:rPr>
        <w:t>تحديث حالة الأصول قبل وبعد الاستخدام.</w:t>
      </w:r>
    </w:p>
    <w:p w14:paraId="16EFCC88" w14:textId="77777777" w:rsidR="005C384C" w:rsidRDefault="005C384C" w:rsidP="005C384C">
      <w:pPr>
        <w:pStyle w:val="a5"/>
        <w:numPr>
          <w:ilvl w:val="0"/>
          <w:numId w:val="136"/>
        </w:numPr>
        <w:rPr>
          <w:rFonts w:hint="cs"/>
          <w:sz w:val="36"/>
          <w:szCs w:val="36"/>
          <w:rtl/>
          <w:lang w:bidi="ar-DZ"/>
        </w:rPr>
      </w:pPr>
      <w:r>
        <w:rPr>
          <w:rFonts w:hint="cs"/>
          <w:sz w:val="36"/>
          <w:szCs w:val="36"/>
          <w:rtl/>
          <w:lang w:bidi="ar-DZ"/>
        </w:rPr>
        <w:t>توليد تقرير يومي بالاستخدام الفعلي.</w:t>
      </w:r>
    </w:p>
    <w:p w14:paraId="08863695" w14:textId="77777777" w:rsidR="005C384C" w:rsidRDefault="005C384C" w:rsidP="005C384C">
      <w:pPr>
        <w:rPr>
          <w:rFonts w:hint="cs"/>
          <w:sz w:val="36"/>
          <w:szCs w:val="36"/>
          <w:rtl/>
          <w:lang w:bidi="ar-DZ"/>
        </w:rPr>
      </w:pPr>
    </w:p>
    <w:p w14:paraId="1FE895F2" w14:textId="77777777" w:rsidR="005C384C" w:rsidRDefault="005C384C" w:rsidP="005C384C">
      <w:pPr>
        <w:rPr>
          <w:rFonts w:hint="cs"/>
          <w:sz w:val="36"/>
          <w:szCs w:val="36"/>
          <w:rtl/>
          <w:lang w:bidi="ar-DZ"/>
        </w:rPr>
      </w:pPr>
      <w:r>
        <w:rPr>
          <w:rFonts w:hint="cs"/>
          <w:sz w:val="36"/>
          <w:szCs w:val="36"/>
          <w:rtl/>
          <w:lang w:bidi="ar-DZ"/>
        </w:rPr>
        <w:t>الجهة المنفذة:</w:t>
      </w:r>
    </w:p>
    <w:p w14:paraId="38CD3803" w14:textId="77777777" w:rsidR="005C384C" w:rsidRDefault="005C384C" w:rsidP="005C384C">
      <w:pPr>
        <w:rPr>
          <w:rFonts w:hint="cs"/>
          <w:sz w:val="36"/>
          <w:szCs w:val="36"/>
          <w:rtl/>
          <w:lang w:bidi="ar-DZ"/>
        </w:rPr>
      </w:pPr>
      <w:r>
        <w:rPr>
          <w:rFonts w:hint="cs"/>
          <w:sz w:val="36"/>
          <w:szCs w:val="36"/>
          <w:rtl/>
          <w:lang w:bidi="ar-DZ"/>
        </w:rPr>
        <w:t>الإدارة الأكاديمية</w:t>
      </w:r>
    </w:p>
    <w:p w14:paraId="33EA8F6D" w14:textId="77777777" w:rsidR="005C384C" w:rsidRDefault="005C384C" w:rsidP="005C384C">
      <w:pPr>
        <w:rPr>
          <w:rFonts w:hint="cs"/>
          <w:sz w:val="36"/>
          <w:szCs w:val="36"/>
          <w:rtl/>
          <w:lang w:bidi="ar-DZ"/>
        </w:rPr>
      </w:pPr>
      <w:r>
        <w:rPr>
          <w:rFonts w:hint="cs"/>
          <w:sz w:val="36"/>
          <w:szCs w:val="36"/>
          <w:rtl/>
          <w:lang w:bidi="ar-DZ"/>
        </w:rPr>
        <w:lastRenderedPageBreak/>
        <w:t>إدارة الأصول</w:t>
      </w:r>
    </w:p>
    <w:p w14:paraId="488D1540" w14:textId="77777777" w:rsidR="005C384C" w:rsidRDefault="005C384C" w:rsidP="005C384C">
      <w:pPr>
        <w:rPr>
          <w:rFonts w:hint="cs"/>
          <w:sz w:val="36"/>
          <w:szCs w:val="36"/>
          <w:rtl/>
          <w:lang w:bidi="ar-DZ"/>
        </w:rPr>
      </w:pPr>
    </w:p>
    <w:p w14:paraId="67750B1E" w14:textId="77777777" w:rsidR="005C384C" w:rsidRDefault="005C384C" w:rsidP="005C384C">
      <w:pPr>
        <w:rPr>
          <w:rFonts w:hint="cs"/>
          <w:b/>
          <w:bCs/>
          <w:color w:val="0000FF"/>
          <w:sz w:val="36"/>
          <w:szCs w:val="36"/>
          <w:rtl/>
          <w:lang w:bidi="ar-DZ"/>
        </w:rPr>
      </w:pPr>
      <w:r>
        <w:rPr>
          <w:rFonts w:hint="cs"/>
          <w:b/>
          <w:bCs/>
          <w:color w:val="0000FF"/>
          <w:sz w:val="36"/>
          <w:szCs w:val="36"/>
          <w:rtl/>
          <w:lang w:bidi="ar-DZ"/>
        </w:rPr>
        <w:t>تتبع استخدام الأصول أثناء الامتحانات والأنشطة الخاصة</w:t>
      </w:r>
    </w:p>
    <w:p w14:paraId="10387A0F" w14:textId="77777777" w:rsidR="005C384C" w:rsidRDefault="005C384C" w:rsidP="005C384C">
      <w:pPr>
        <w:rPr>
          <w:rFonts w:hint="cs"/>
          <w:sz w:val="36"/>
          <w:szCs w:val="36"/>
          <w:rtl/>
          <w:lang w:bidi="ar-DZ"/>
        </w:rPr>
      </w:pPr>
      <w:r>
        <w:rPr>
          <w:rFonts w:hint="cs"/>
          <w:sz w:val="36"/>
          <w:szCs w:val="36"/>
          <w:rtl/>
          <w:lang w:bidi="ar-DZ"/>
        </w:rPr>
        <w:t>السيناريو:</w:t>
      </w:r>
    </w:p>
    <w:p w14:paraId="61AF4419" w14:textId="77777777" w:rsidR="005C384C" w:rsidRDefault="005C384C" w:rsidP="005C384C">
      <w:pPr>
        <w:pStyle w:val="a5"/>
        <w:numPr>
          <w:ilvl w:val="0"/>
          <w:numId w:val="137"/>
        </w:numPr>
        <w:rPr>
          <w:rFonts w:hint="cs"/>
          <w:sz w:val="36"/>
          <w:szCs w:val="36"/>
          <w:rtl/>
          <w:lang w:bidi="ar-DZ"/>
        </w:rPr>
      </w:pPr>
      <w:r>
        <w:rPr>
          <w:rFonts w:hint="cs"/>
          <w:sz w:val="36"/>
          <w:szCs w:val="36"/>
          <w:rtl/>
          <w:lang w:bidi="ar-DZ"/>
        </w:rPr>
        <w:t>تحديد الأصول المطلوبة للامتحانات أو الأنشطة.</w:t>
      </w:r>
    </w:p>
    <w:p w14:paraId="1BD46B32" w14:textId="77777777" w:rsidR="005C384C" w:rsidRDefault="005C384C" w:rsidP="005C384C">
      <w:pPr>
        <w:pStyle w:val="a5"/>
        <w:numPr>
          <w:ilvl w:val="0"/>
          <w:numId w:val="137"/>
        </w:numPr>
        <w:rPr>
          <w:rFonts w:hint="cs"/>
          <w:sz w:val="36"/>
          <w:szCs w:val="36"/>
          <w:rtl/>
          <w:lang w:bidi="ar-DZ"/>
        </w:rPr>
      </w:pPr>
      <w:r>
        <w:rPr>
          <w:rFonts w:hint="cs"/>
          <w:sz w:val="36"/>
          <w:szCs w:val="36"/>
          <w:rtl/>
          <w:lang w:bidi="ar-DZ"/>
        </w:rPr>
        <w:t>تخصيص الأصول حسب الوقت والموقع.</w:t>
      </w:r>
    </w:p>
    <w:p w14:paraId="3F211729" w14:textId="77777777" w:rsidR="005C384C" w:rsidRDefault="005C384C" w:rsidP="005C384C">
      <w:pPr>
        <w:pStyle w:val="a5"/>
        <w:numPr>
          <w:ilvl w:val="0"/>
          <w:numId w:val="137"/>
        </w:numPr>
        <w:rPr>
          <w:rFonts w:hint="cs"/>
          <w:sz w:val="36"/>
          <w:szCs w:val="36"/>
          <w:rtl/>
          <w:lang w:bidi="ar-DZ"/>
        </w:rPr>
      </w:pPr>
      <w:r>
        <w:rPr>
          <w:rFonts w:hint="cs"/>
          <w:sz w:val="36"/>
          <w:szCs w:val="36"/>
          <w:rtl/>
          <w:lang w:bidi="ar-DZ"/>
        </w:rPr>
        <w:t>تسجيل استخدام الأصول خلال الفعالية.</w:t>
      </w:r>
    </w:p>
    <w:p w14:paraId="738249FF" w14:textId="77777777" w:rsidR="005C384C" w:rsidRDefault="005C384C" w:rsidP="005C384C">
      <w:pPr>
        <w:pStyle w:val="a5"/>
        <w:numPr>
          <w:ilvl w:val="0"/>
          <w:numId w:val="137"/>
        </w:numPr>
        <w:rPr>
          <w:rFonts w:hint="cs"/>
          <w:sz w:val="36"/>
          <w:szCs w:val="36"/>
          <w:rtl/>
          <w:lang w:bidi="ar-DZ"/>
        </w:rPr>
      </w:pPr>
      <w:r>
        <w:rPr>
          <w:rFonts w:hint="cs"/>
          <w:sz w:val="36"/>
          <w:szCs w:val="36"/>
          <w:rtl/>
          <w:lang w:bidi="ar-DZ"/>
        </w:rPr>
        <w:t>تحديث الحالة التشغيلية بعد الانتهاء.</w:t>
      </w:r>
    </w:p>
    <w:p w14:paraId="685DAE20" w14:textId="77777777" w:rsidR="005C384C" w:rsidRDefault="005C384C" w:rsidP="005C384C">
      <w:pPr>
        <w:pStyle w:val="a5"/>
        <w:numPr>
          <w:ilvl w:val="0"/>
          <w:numId w:val="137"/>
        </w:numPr>
        <w:rPr>
          <w:rFonts w:hint="cs"/>
          <w:sz w:val="36"/>
          <w:szCs w:val="36"/>
          <w:rtl/>
          <w:lang w:bidi="ar-DZ"/>
        </w:rPr>
      </w:pPr>
      <w:r>
        <w:rPr>
          <w:rFonts w:hint="cs"/>
          <w:sz w:val="36"/>
          <w:szCs w:val="36"/>
          <w:rtl/>
          <w:lang w:bidi="ar-DZ"/>
        </w:rPr>
        <w:t>إعداد تقرير الاستخدام للمتابعة.</w:t>
      </w:r>
    </w:p>
    <w:p w14:paraId="6CEDF071" w14:textId="77777777" w:rsidR="005C384C" w:rsidRDefault="005C384C" w:rsidP="005C384C">
      <w:pPr>
        <w:rPr>
          <w:rFonts w:hint="cs"/>
          <w:sz w:val="36"/>
          <w:szCs w:val="36"/>
          <w:rtl/>
          <w:lang w:bidi="ar-DZ"/>
        </w:rPr>
      </w:pPr>
    </w:p>
    <w:p w14:paraId="7F2E11B0" w14:textId="77777777" w:rsidR="005C384C" w:rsidRDefault="005C384C" w:rsidP="005C384C">
      <w:pPr>
        <w:rPr>
          <w:rFonts w:hint="cs"/>
          <w:sz w:val="36"/>
          <w:szCs w:val="36"/>
          <w:rtl/>
          <w:lang w:bidi="ar-DZ"/>
        </w:rPr>
      </w:pPr>
      <w:r>
        <w:rPr>
          <w:rFonts w:hint="cs"/>
          <w:sz w:val="36"/>
          <w:szCs w:val="36"/>
          <w:rtl/>
          <w:lang w:bidi="ar-DZ"/>
        </w:rPr>
        <w:t>الجهة المنفذة:</w:t>
      </w:r>
    </w:p>
    <w:p w14:paraId="256989D8" w14:textId="77777777" w:rsidR="005C384C" w:rsidRDefault="005C384C" w:rsidP="005C384C">
      <w:pPr>
        <w:rPr>
          <w:rFonts w:hint="cs"/>
          <w:sz w:val="36"/>
          <w:szCs w:val="36"/>
          <w:rtl/>
          <w:lang w:bidi="ar-DZ"/>
        </w:rPr>
      </w:pPr>
      <w:r>
        <w:rPr>
          <w:rFonts w:hint="cs"/>
          <w:sz w:val="36"/>
          <w:szCs w:val="36"/>
          <w:rtl/>
          <w:lang w:bidi="ar-DZ"/>
        </w:rPr>
        <w:t>الإدارة الأكاديمية</w:t>
      </w:r>
    </w:p>
    <w:p w14:paraId="5CD9F584" w14:textId="77777777" w:rsidR="005C384C" w:rsidRDefault="005C384C" w:rsidP="005C384C">
      <w:pPr>
        <w:rPr>
          <w:rFonts w:hint="cs"/>
          <w:sz w:val="36"/>
          <w:szCs w:val="36"/>
          <w:rtl/>
          <w:lang w:bidi="ar-DZ"/>
        </w:rPr>
      </w:pPr>
      <w:r>
        <w:rPr>
          <w:rFonts w:hint="cs"/>
          <w:sz w:val="36"/>
          <w:szCs w:val="36"/>
          <w:rtl/>
          <w:lang w:bidi="ar-DZ"/>
        </w:rPr>
        <w:t>إدارة الأصول</w:t>
      </w:r>
    </w:p>
    <w:p w14:paraId="6D2D0427" w14:textId="77777777" w:rsidR="005C384C" w:rsidRPr="005C384C" w:rsidRDefault="005C384C">
      <w:pPr>
        <w:rPr>
          <w:sz w:val="32"/>
          <w:szCs w:val="32"/>
          <w:rtl/>
          <w:lang w:bidi="ar-DZ"/>
        </w:rPr>
      </w:pPr>
    </w:p>
    <w:sectPr w:rsidR="005C384C" w:rsidRPr="005C384C">
      <w:headerReference w:type="default" r:id="rId7"/>
      <w:footerReference w:type="default" r:id="rId8"/>
      <w:pgSz w:w="11906" w:h="16838"/>
      <w:pgMar w:top="1440" w:right="1800" w:bottom="1440" w:left="1800" w:header="708" w:footer="708"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31BB90" w14:textId="77777777" w:rsidR="004B5362" w:rsidRDefault="004B5362">
      <w:pPr>
        <w:spacing w:after="0" w:line="240" w:lineRule="auto"/>
      </w:pPr>
      <w:r>
        <w:separator/>
      </w:r>
    </w:p>
  </w:endnote>
  <w:endnote w:type="continuationSeparator" w:id="0">
    <w:p w14:paraId="3313D8AA" w14:textId="77777777" w:rsidR="004B5362" w:rsidRDefault="004B53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4F495" w14:textId="77777777" w:rsidR="00B44882" w:rsidRDefault="00000000">
    <w:pPr>
      <w:pStyle w:val="a3"/>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ACE228" w14:textId="77777777" w:rsidR="004B5362" w:rsidRDefault="004B5362">
      <w:pPr>
        <w:spacing w:after="0" w:line="240" w:lineRule="auto"/>
      </w:pPr>
      <w:r>
        <w:separator/>
      </w:r>
    </w:p>
  </w:footnote>
  <w:footnote w:type="continuationSeparator" w:id="0">
    <w:p w14:paraId="6E9E2F12" w14:textId="77777777" w:rsidR="004B5362" w:rsidRDefault="004B53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6C548" w14:textId="77777777" w:rsidR="00B44882" w:rsidRDefault="00B44882">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multiLevelType w:val="hybridMultilevel"/>
    <w:tmpl w:val="5276E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01"/>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2" w15:restartNumberingAfterBreak="0">
    <w:nsid w:val="00000002"/>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3" w15:restartNumberingAfterBreak="0">
    <w:nsid w:val="00000003"/>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4" w15:restartNumberingAfterBreak="0">
    <w:nsid w:val="00000004"/>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5" w15:restartNumberingAfterBreak="0">
    <w:nsid w:val="00000005"/>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6" w15:restartNumberingAfterBreak="0">
    <w:nsid w:val="00000006"/>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7" w15:restartNumberingAfterBreak="0">
    <w:nsid w:val="00000007"/>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8" w15:restartNumberingAfterBreak="0">
    <w:nsid w:val="00000008"/>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9" w15:restartNumberingAfterBreak="0">
    <w:nsid w:val="00000009"/>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0" w15:restartNumberingAfterBreak="0">
    <w:nsid w:val="0000000A"/>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1" w15:restartNumberingAfterBreak="0">
    <w:nsid w:val="0000000B"/>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2" w15:restartNumberingAfterBreak="0">
    <w:nsid w:val="0000000C"/>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3" w15:restartNumberingAfterBreak="0">
    <w:nsid w:val="0000000D"/>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4" w15:restartNumberingAfterBreak="0">
    <w:nsid w:val="0000000E"/>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5" w15:restartNumberingAfterBreak="0">
    <w:nsid w:val="0000000F"/>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6" w15:restartNumberingAfterBreak="0">
    <w:nsid w:val="00000010"/>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7" w15:restartNumberingAfterBreak="0">
    <w:nsid w:val="00000011"/>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8" w15:restartNumberingAfterBreak="0">
    <w:nsid w:val="00000012"/>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9" w15:restartNumberingAfterBreak="0">
    <w:nsid w:val="00000013"/>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20" w15:restartNumberingAfterBreak="0">
    <w:nsid w:val="00000014"/>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21" w15:restartNumberingAfterBreak="0">
    <w:nsid w:val="00000015"/>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22" w15:restartNumberingAfterBreak="0">
    <w:nsid w:val="00000016"/>
    <w:multiLevelType w:val="hybridMultilevel"/>
    <w:tmpl w:val="DA599D80"/>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00000017"/>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24" w15:restartNumberingAfterBreak="0">
    <w:nsid w:val="00000018"/>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25" w15:restartNumberingAfterBreak="0">
    <w:nsid w:val="00000019"/>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26" w15:restartNumberingAfterBreak="0">
    <w:nsid w:val="0000001A"/>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27" w15:restartNumberingAfterBreak="0">
    <w:nsid w:val="0000001B"/>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28" w15:restartNumberingAfterBreak="0">
    <w:nsid w:val="0000001C"/>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29" w15:restartNumberingAfterBreak="0">
    <w:nsid w:val="0000001D"/>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30" w15:restartNumberingAfterBreak="0">
    <w:nsid w:val="0000001E"/>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31" w15:restartNumberingAfterBreak="0">
    <w:nsid w:val="0000001F"/>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32" w15:restartNumberingAfterBreak="0">
    <w:nsid w:val="00000020"/>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33" w15:restartNumberingAfterBreak="0">
    <w:nsid w:val="00000021"/>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34" w15:restartNumberingAfterBreak="0">
    <w:nsid w:val="00000022"/>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35" w15:restartNumberingAfterBreak="0">
    <w:nsid w:val="00000023"/>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36" w15:restartNumberingAfterBreak="0">
    <w:nsid w:val="00000024"/>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37" w15:restartNumberingAfterBreak="0">
    <w:nsid w:val="00000025"/>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38" w15:restartNumberingAfterBreak="0">
    <w:nsid w:val="00000026"/>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39" w15:restartNumberingAfterBreak="0">
    <w:nsid w:val="00000027"/>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40" w15:restartNumberingAfterBreak="0">
    <w:nsid w:val="00000028"/>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41" w15:restartNumberingAfterBreak="0">
    <w:nsid w:val="00000029"/>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42" w15:restartNumberingAfterBreak="0">
    <w:nsid w:val="0000002A"/>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43" w15:restartNumberingAfterBreak="0">
    <w:nsid w:val="0000002B"/>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44" w15:restartNumberingAfterBreak="0">
    <w:nsid w:val="0000002C"/>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45" w15:restartNumberingAfterBreak="0">
    <w:nsid w:val="0000002D"/>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46" w15:restartNumberingAfterBreak="0">
    <w:nsid w:val="0000002E"/>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47" w15:restartNumberingAfterBreak="0">
    <w:nsid w:val="0000002F"/>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48" w15:restartNumberingAfterBreak="0">
    <w:nsid w:val="00000030"/>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49" w15:restartNumberingAfterBreak="0">
    <w:nsid w:val="00000031"/>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50" w15:restartNumberingAfterBreak="0">
    <w:nsid w:val="00000032"/>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51" w15:restartNumberingAfterBreak="0">
    <w:nsid w:val="00000033"/>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52" w15:restartNumberingAfterBreak="0">
    <w:nsid w:val="00000034"/>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53" w15:restartNumberingAfterBreak="0">
    <w:nsid w:val="00000035"/>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54" w15:restartNumberingAfterBreak="0">
    <w:nsid w:val="00000036"/>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55" w15:restartNumberingAfterBreak="0">
    <w:nsid w:val="00000037"/>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56" w15:restartNumberingAfterBreak="0">
    <w:nsid w:val="00000038"/>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57" w15:restartNumberingAfterBreak="0">
    <w:nsid w:val="00000039"/>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58" w15:restartNumberingAfterBreak="0">
    <w:nsid w:val="0000003A"/>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59" w15:restartNumberingAfterBreak="0">
    <w:nsid w:val="0000003B"/>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60" w15:restartNumberingAfterBreak="0">
    <w:nsid w:val="0000003C"/>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61" w15:restartNumberingAfterBreak="0">
    <w:nsid w:val="0000003D"/>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62" w15:restartNumberingAfterBreak="0">
    <w:nsid w:val="0000003E"/>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63" w15:restartNumberingAfterBreak="0">
    <w:nsid w:val="0000003F"/>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64" w15:restartNumberingAfterBreak="0">
    <w:nsid w:val="00000040"/>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65" w15:restartNumberingAfterBreak="0">
    <w:nsid w:val="00000041"/>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66" w15:restartNumberingAfterBreak="0">
    <w:nsid w:val="00000042"/>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67" w15:restartNumberingAfterBreak="0">
    <w:nsid w:val="00000043"/>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68" w15:restartNumberingAfterBreak="0">
    <w:nsid w:val="00000044"/>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69" w15:restartNumberingAfterBreak="0">
    <w:nsid w:val="00000045"/>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70" w15:restartNumberingAfterBreak="0">
    <w:nsid w:val="00000046"/>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71" w15:restartNumberingAfterBreak="0">
    <w:nsid w:val="00000047"/>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72" w15:restartNumberingAfterBreak="0">
    <w:nsid w:val="00000048"/>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73" w15:restartNumberingAfterBreak="0">
    <w:nsid w:val="00000049"/>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74" w15:restartNumberingAfterBreak="0">
    <w:nsid w:val="0000004A"/>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75" w15:restartNumberingAfterBreak="0">
    <w:nsid w:val="0000004B"/>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76" w15:restartNumberingAfterBreak="0">
    <w:nsid w:val="0000004C"/>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77" w15:restartNumberingAfterBreak="0">
    <w:nsid w:val="0000004D"/>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78" w15:restartNumberingAfterBreak="0">
    <w:nsid w:val="0000004E"/>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79" w15:restartNumberingAfterBreak="0">
    <w:nsid w:val="0000004F"/>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80" w15:restartNumberingAfterBreak="0">
    <w:nsid w:val="00000050"/>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81" w15:restartNumberingAfterBreak="0">
    <w:nsid w:val="00000051"/>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82" w15:restartNumberingAfterBreak="0">
    <w:nsid w:val="00000052"/>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83" w15:restartNumberingAfterBreak="0">
    <w:nsid w:val="00000053"/>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84" w15:restartNumberingAfterBreak="0">
    <w:nsid w:val="00000054"/>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85" w15:restartNumberingAfterBreak="0">
    <w:nsid w:val="00000055"/>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86" w15:restartNumberingAfterBreak="0">
    <w:nsid w:val="00000056"/>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87" w15:restartNumberingAfterBreak="0">
    <w:nsid w:val="00000057"/>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88" w15:restartNumberingAfterBreak="0">
    <w:nsid w:val="00000058"/>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89" w15:restartNumberingAfterBreak="0">
    <w:nsid w:val="00000059"/>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90" w15:restartNumberingAfterBreak="0">
    <w:nsid w:val="0000005A"/>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91" w15:restartNumberingAfterBreak="0">
    <w:nsid w:val="0000005B"/>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92" w15:restartNumberingAfterBreak="0">
    <w:nsid w:val="0000005C"/>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93" w15:restartNumberingAfterBreak="0">
    <w:nsid w:val="0000005D"/>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94" w15:restartNumberingAfterBreak="0">
    <w:nsid w:val="0000005E"/>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95" w15:restartNumberingAfterBreak="0">
    <w:nsid w:val="0000005F"/>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96" w15:restartNumberingAfterBreak="0">
    <w:nsid w:val="00000060"/>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97" w15:restartNumberingAfterBreak="0">
    <w:nsid w:val="00000061"/>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98" w15:restartNumberingAfterBreak="0">
    <w:nsid w:val="00000062"/>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99" w15:restartNumberingAfterBreak="0">
    <w:nsid w:val="00000063"/>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00" w15:restartNumberingAfterBreak="0">
    <w:nsid w:val="00000064"/>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01" w15:restartNumberingAfterBreak="0">
    <w:nsid w:val="00000065"/>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02" w15:restartNumberingAfterBreak="0">
    <w:nsid w:val="00000066"/>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03" w15:restartNumberingAfterBreak="0">
    <w:nsid w:val="00000067"/>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04" w15:restartNumberingAfterBreak="0">
    <w:nsid w:val="00000068"/>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05" w15:restartNumberingAfterBreak="0">
    <w:nsid w:val="00000069"/>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06" w15:restartNumberingAfterBreak="0">
    <w:nsid w:val="0000006A"/>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07" w15:restartNumberingAfterBreak="0">
    <w:nsid w:val="0000006B"/>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08" w15:restartNumberingAfterBreak="0">
    <w:nsid w:val="0000006C"/>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09" w15:restartNumberingAfterBreak="0">
    <w:nsid w:val="0000006D"/>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10" w15:restartNumberingAfterBreak="0">
    <w:nsid w:val="0000006E"/>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11" w15:restartNumberingAfterBreak="0">
    <w:nsid w:val="0000006F"/>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12" w15:restartNumberingAfterBreak="0">
    <w:nsid w:val="00000070"/>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13" w15:restartNumberingAfterBreak="0">
    <w:nsid w:val="00000071"/>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14" w15:restartNumberingAfterBreak="0">
    <w:nsid w:val="00000072"/>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15" w15:restartNumberingAfterBreak="0">
    <w:nsid w:val="00000073"/>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16" w15:restartNumberingAfterBreak="0">
    <w:nsid w:val="01361DAB"/>
    <w:multiLevelType w:val="hybridMultilevel"/>
    <w:tmpl w:val="C51408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0F753F6B"/>
    <w:multiLevelType w:val="hybridMultilevel"/>
    <w:tmpl w:val="9850D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118136BC"/>
    <w:multiLevelType w:val="hybridMultilevel"/>
    <w:tmpl w:val="5472EF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12F5040C"/>
    <w:multiLevelType w:val="hybridMultilevel"/>
    <w:tmpl w:val="B7F0E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1900474C"/>
    <w:multiLevelType w:val="hybridMultilevel"/>
    <w:tmpl w:val="64EE99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3156AFB"/>
    <w:multiLevelType w:val="hybridMultilevel"/>
    <w:tmpl w:val="B7303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37EB5E78"/>
    <w:multiLevelType w:val="hybridMultilevel"/>
    <w:tmpl w:val="1E481C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AF1752E"/>
    <w:multiLevelType w:val="hybridMultilevel"/>
    <w:tmpl w:val="D3448672"/>
    <w:lvl w:ilvl="0" w:tplc="0409000F">
      <w:start w:val="1"/>
      <w:numFmt w:val="decimal"/>
      <w:lvlText w:val="%1."/>
      <w:lvlJc w:val="left"/>
      <w:pPr>
        <w:ind w:left="720" w:hanging="360"/>
      </w:pPr>
      <w:rPr>
        <w:rFonts w:hint="default"/>
      </w:rPr>
    </w:lvl>
    <w:lvl w:ilvl="1" w:tplc="33F81578">
      <w:start w:val="8"/>
      <w:numFmt w:val="bullet"/>
      <w:lvlText w:val="·"/>
      <w:lvlJc w:val="left"/>
      <w:pPr>
        <w:ind w:left="1440" w:hanging="360"/>
      </w:pPr>
      <w:rPr>
        <w:rFonts w:ascii="Arial" w:eastAsia="SimSun"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3C1105B7"/>
    <w:multiLevelType w:val="hybridMultilevel"/>
    <w:tmpl w:val="686EC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3D7A3A19"/>
    <w:multiLevelType w:val="hybridMultilevel"/>
    <w:tmpl w:val="3B7EABE8"/>
    <w:lvl w:ilvl="0" w:tplc="0409000F">
      <w:start w:val="1"/>
      <w:numFmt w:val="decimal"/>
      <w:lvlText w:val="%1."/>
      <w:lvlJc w:val="left"/>
      <w:pPr>
        <w:ind w:left="720" w:hanging="360"/>
      </w:pPr>
      <w:rPr>
        <w:rFonts w:hint="default"/>
      </w:rPr>
    </w:lvl>
    <w:lvl w:ilvl="1" w:tplc="79A6568C">
      <w:start w:val="5"/>
      <w:numFmt w:val="bullet"/>
      <w:lvlText w:val="·"/>
      <w:lvlJc w:val="left"/>
      <w:pPr>
        <w:ind w:left="1440" w:hanging="360"/>
      </w:pPr>
      <w:rPr>
        <w:rFonts w:ascii="Arial" w:eastAsia="SimSun"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4E460E23"/>
    <w:multiLevelType w:val="hybridMultilevel"/>
    <w:tmpl w:val="537668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543B100E"/>
    <w:multiLevelType w:val="hybridMultilevel"/>
    <w:tmpl w:val="336E90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5463151C"/>
    <w:multiLevelType w:val="hybridMultilevel"/>
    <w:tmpl w:val="3CB20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5AFB1005"/>
    <w:multiLevelType w:val="hybridMultilevel"/>
    <w:tmpl w:val="9A7629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5ED97BC1"/>
    <w:multiLevelType w:val="hybridMultilevel"/>
    <w:tmpl w:val="F4EA66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5FBE4ACF"/>
    <w:multiLevelType w:val="hybridMultilevel"/>
    <w:tmpl w:val="85A0ED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67963806"/>
    <w:multiLevelType w:val="hybridMultilevel"/>
    <w:tmpl w:val="91AE5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74F074D6"/>
    <w:multiLevelType w:val="hybridMultilevel"/>
    <w:tmpl w:val="BC467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75AA40DF"/>
    <w:multiLevelType w:val="hybridMultilevel"/>
    <w:tmpl w:val="65A034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769B58AD"/>
    <w:multiLevelType w:val="hybridMultilevel"/>
    <w:tmpl w:val="6436E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7DB14131"/>
    <w:multiLevelType w:val="hybridMultilevel"/>
    <w:tmpl w:val="2258E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3461516">
    <w:abstractNumId w:val="0"/>
  </w:num>
  <w:num w:numId="2" w16cid:durableId="1909925140">
    <w:abstractNumId w:val="121"/>
  </w:num>
  <w:num w:numId="3" w16cid:durableId="573972405">
    <w:abstractNumId w:val="123"/>
  </w:num>
  <w:num w:numId="4" w16cid:durableId="733896690">
    <w:abstractNumId w:val="136"/>
  </w:num>
  <w:num w:numId="5" w16cid:durableId="229124089">
    <w:abstractNumId w:val="118"/>
  </w:num>
  <w:num w:numId="6" w16cid:durableId="767240034">
    <w:abstractNumId w:val="116"/>
  </w:num>
  <w:num w:numId="7" w16cid:durableId="648873576">
    <w:abstractNumId w:val="119"/>
  </w:num>
  <w:num w:numId="8" w16cid:durableId="2034527342">
    <w:abstractNumId w:val="129"/>
  </w:num>
  <w:num w:numId="9" w16cid:durableId="2092503167">
    <w:abstractNumId w:val="132"/>
  </w:num>
  <w:num w:numId="10" w16cid:durableId="2102945642">
    <w:abstractNumId w:val="126"/>
  </w:num>
  <w:num w:numId="11" w16cid:durableId="708913296">
    <w:abstractNumId w:val="122"/>
  </w:num>
  <w:num w:numId="12" w16cid:durableId="1378166729">
    <w:abstractNumId w:val="131"/>
  </w:num>
  <w:num w:numId="13" w16cid:durableId="160390315">
    <w:abstractNumId w:val="135"/>
  </w:num>
  <w:num w:numId="14" w16cid:durableId="1577789080">
    <w:abstractNumId w:val="117"/>
  </w:num>
  <w:num w:numId="15" w16cid:durableId="1097866366">
    <w:abstractNumId w:val="127"/>
  </w:num>
  <w:num w:numId="16" w16cid:durableId="1402219996">
    <w:abstractNumId w:val="124"/>
  </w:num>
  <w:num w:numId="17" w16cid:durableId="341472797">
    <w:abstractNumId w:val="125"/>
  </w:num>
  <w:num w:numId="18" w16cid:durableId="387996225">
    <w:abstractNumId w:val="134"/>
  </w:num>
  <w:num w:numId="19" w16cid:durableId="879515000">
    <w:abstractNumId w:val="133"/>
  </w:num>
  <w:num w:numId="20" w16cid:durableId="397170656">
    <w:abstractNumId w:val="120"/>
  </w:num>
  <w:num w:numId="21" w16cid:durableId="62605222">
    <w:abstractNumId w:val="130"/>
  </w:num>
  <w:num w:numId="22" w16cid:durableId="2060279685">
    <w:abstractNumId w:val="128"/>
  </w:num>
  <w:num w:numId="23" w16cid:durableId="51200796">
    <w:abstractNumId w:val="1"/>
  </w:num>
  <w:num w:numId="24" w16cid:durableId="1394617417">
    <w:abstractNumId w:val="2"/>
  </w:num>
  <w:num w:numId="25" w16cid:durableId="641663870">
    <w:abstractNumId w:val="3"/>
  </w:num>
  <w:num w:numId="26" w16cid:durableId="897008376">
    <w:abstractNumId w:val="4"/>
  </w:num>
  <w:num w:numId="27" w16cid:durableId="1490754120">
    <w:abstractNumId w:val="5"/>
  </w:num>
  <w:num w:numId="28" w16cid:durableId="1831096514">
    <w:abstractNumId w:val="6"/>
  </w:num>
  <w:num w:numId="29" w16cid:durableId="1850366117">
    <w:abstractNumId w:val="7"/>
  </w:num>
  <w:num w:numId="30" w16cid:durableId="1981378759">
    <w:abstractNumId w:val="8"/>
  </w:num>
  <w:num w:numId="31" w16cid:durableId="1403257154">
    <w:abstractNumId w:val="9"/>
  </w:num>
  <w:num w:numId="32" w16cid:durableId="2068605353">
    <w:abstractNumId w:val="10"/>
  </w:num>
  <w:num w:numId="33" w16cid:durableId="934938709">
    <w:abstractNumId w:val="11"/>
  </w:num>
  <w:num w:numId="34" w16cid:durableId="1540050445">
    <w:abstractNumId w:val="12"/>
  </w:num>
  <w:num w:numId="35" w16cid:durableId="367725887">
    <w:abstractNumId w:val="13"/>
  </w:num>
  <w:num w:numId="36" w16cid:durableId="1381175764">
    <w:abstractNumId w:val="14"/>
  </w:num>
  <w:num w:numId="37" w16cid:durableId="315305683">
    <w:abstractNumId w:val="15"/>
  </w:num>
  <w:num w:numId="38" w16cid:durableId="339702072">
    <w:abstractNumId w:val="16"/>
  </w:num>
  <w:num w:numId="39" w16cid:durableId="966853291">
    <w:abstractNumId w:val="17"/>
  </w:num>
  <w:num w:numId="40" w16cid:durableId="2140611569">
    <w:abstractNumId w:val="18"/>
  </w:num>
  <w:num w:numId="41" w16cid:durableId="305623453">
    <w:abstractNumId w:val="19"/>
  </w:num>
  <w:num w:numId="42" w16cid:durableId="1377007712">
    <w:abstractNumId w:val="20"/>
  </w:num>
  <w:num w:numId="43" w16cid:durableId="1007905911">
    <w:abstractNumId w:val="21"/>
  </w:num>
  <w:num w:numId="44" w16cid:durableId="1653411345">
    <w:abstractNumId w:val="22"/>
  </w:num>
  <w:num w:numId="45" w16cid:durableId="1333098786">
    <w:abstractNumId w:val="23"/>
  </w:num>
  <w:num w:numId="46" w16cid:durableId="1296906387">
    <w:abstractNumId w:val="24"/>
  </w:num>
  <w:num w:numId="47" w16cid:durableId="255410815">
    <w:abstractNumId w:val="25"/>
  </w:num>
  <w:num w:numId="48" w16cid:durableId="1289507768">
    <w:abstractNumId w:val="26"/>
  </w:num>
  <w:num w:numId="49" w16cid:durableId="105541962">
    <w:abstractNumId w:val="27"/>
  </w:num>
  <w:num w:numId="50" w16cid:durableId="32117435">
    <w:abstractNumId w:val="28"/>
  </w:num>
  <w:num w:numId="51" w16cid:durableId="985628622">
    <w:abstractNumId w:val="29"/>
  </w:num>
  <w:num w:numId="52" w16cid:durableId="1530682217">
    <w:abstractNumId w:val="30"/>
  </w:num>
  <w:num w:numId="53" w16cid:durableId="327752319">
    <w:abstractNumId w:val="31"/>
  </w:num>
  <w:num w:numId="54" w16cid:durableId="908879931">
    <w:abstractNumId w:val="32"/>
  </w:num>
  <w:num w:numId="55" w16cid:durableId="2036419592">
    <w:abstractNumId w:val="33"/>
  </w:num>
  <w:num w:numId="56" w16cid:durableId="405155653">
    <w:abstractNumId w:val="34"/>
  </w:num>
  <w:num w:numId="57" w16cid:durableId="446169327">
    <w:abstractNumId w:val="35"/>
  </w:num>
  <w:num w:numId="58" w16cid:durableId="36322133">
    <w:abstractNumId w:val="36"/>
  </w:num>
  <w:num w:numId="59" w16cid:durableId="1909263702">
    <w:abstractNumId w:val="37"/>
  </w:num>
  <w:num w:numId="60" w16cid:durableId="1584535795">
    <w:abstractNumId w:val="38"/>
  </w:num>
  <w:num w:numId="61" w16cid:durableId="1653483443">
    <w:abstractNumId w:val="39"/>
  </w:num>
  <w:num w:numId="62" w16cid:durableId="864824626">
    <w:abstractNumId w:val="40"/>
  </w:num>
  <w:num w:numId="63" w16cid:durableId="435365095">
    <w:abstractNumId w:val="41"/>
  </w:num>
  <w:num w:numId="64" w16cid:durableId="1653409312">
    <w:abstractNumId w:val="42"/>
  </w:num>
  <w:num w:numId="65" w16cid:durableId="562957893">
    <w:abstractNumId w:val="43"/>
  </w:num>
  <w:num w:numId="66" w16cid:durableId="559754015">
    <w:abstractNumId w:val="44"/>
  </w:num>
  <w:num w:numId="67" w16cid:durableId="1867787986">
    <w:abstractNumId w:val="45"/>
  </w:num>
  <w:num w:numId="68" w16cid:durableId="1475633929">
    <w:abstractNumId w:val="46"/>
  </w:num>
  <w:num w:numId="69" w16cid:durableId="546993681">
    <w:abstractNumId w:val="47"/>
  </w:num>
  <w:num w:numId="70" w16cid:durableId="749812815">
    <w:abstractNumId w:val="48"/>
  </w:num>
  <w:num w:numId="71" w16cid:durableId="1672832820">
    <w:abstractNumId w:val="49"/>
  </w:num>
  <w:num w:numId="72" w16cid:durableId="72093023">
    <w:abstractNumId w:val="50"/>
  </w:num>
  <w:num w:numId="73" w16cid:durableId="358744157">
    <w:abstractNumId w:val="51"/>
  </w:num>
  <w:num w:numId="74" w16cid:durableId="778840056">
    <w:abstractNumId w:val="52"/>
  </w:num>
  <w:num w:numId="75" w16cid:durableId="303585980">
    <w:abstractNumId w:val="53"/>
  </w:num>
  <w:num w:numId="76" w16cid:durableId="731003805">
    <w:abstractNumId w:val="54"/>
  </w:num>
  <w:num w:numId="77" w16cid:durableId="1189370969">
    <w:abstractNumId w:val="55"/>
  </w:num>
  <w:num w:numId="78" w16cid:durableId="99840558">
    <w:abstractNumId w:val="56"/>
  </w:num>
  <w:num w:numId="79" w16cid:durableId="768088823">
    <w:abstractNumId w:val="57"/>
  </w:num>
  <w:num w:numId="80" w16cid:durableId="539443369">
    <w:abstractNumId w:val="58"/>
  </w:num>
  <w:num w:numId="81" w16cid:durableId="1359544352">
    <w:abstractNumId w:val="59"/>
  </w:num>
  <w:num w:numId="82" w16cid:durableId="1988588882">
    <w:abstractNumId w:val="60"/>
  </w:num>
  <w:num w:numId="83" w16cid:durableId="342514341">
    <w:abstractNumId w:val="61"/>
  </w:num>
  <w:num w:numId="84" w16cid:durableId="1206332974">
    <w:abstractNumId w:val="62"/>
  </w:num>
  <w:num w:numId="85" w16cid:durableId="1689982793">
    <w:abstractNumId w:val="63"/>
  </w:num>
  <w:num w:numId="86" w16cid:durableId="105542142">
    <w:abstractNumId w:val="64"/>
  </w:num>
  <w:num w:numId="87" w16cid:durableId="1970282908">
    <w:abstractNumId w:val="65"/>
  </w:num>
  <w:num w:numId="88" w16cid:durableId="72971499">
    <w:abstractNumId w:val="66"/>
  </w:num>
  <w:num w:numId="89" w16cid:durableId="709259858">
    <w:abstractNumId w:val="67"/>
  </w:num>
  <w:num w:numId="90" w16cid:durableId="94640251">
    <w:abstractNumId w:val="68"/>
  </w:num>
  <w:num w:numId="91" w16cid:durableId="1348290510">
    <w:abstractNumId w:val="69"/>
  </w:num>
  <w:num w:numId="92" w16cid:durableId="2032294999">
    <w:abstractNumId w:val="70"/>
  </w:num>
  <w:num w:numId="93" w16cid:durableId="1221400684">
    <w:abstractNumId w:val="71"/>
  </w:num>
  <w:num w:numId="94" w16cid:durableId="412893184">
    <w:abstractNumId w:val="72"/>
  </w:num>
  <w:num w:numId="95" w16cid:durableId="2008366720">
    <w:abstractNumId w:val="73"/>
  </w:num>
  <w:num w:numId="96" w16cid:durableId="1939869612">
    <w:abstractNumId w:val="74"/>
  </w:num>
  <w:num w:numId="97" w16cid:durableId="1887522130">
    <w:abstractNumId w:val="75"/>
  </w:num>
  <w:num w:numId="98" w16cid:durableId="34082137">
    <w:abstractNumId w:val="76"/>
  </w:num>
  <w:num w:numId="99" w16cid:durableId="1369800519">
    <w:abstractNumId w:val="77"/>
  </w:num>
  <w:num w:numId="100" w16cid:durableId="598679345">
    <w:abstractNumId w:val="78"/>
  </w:num>
  <w:num w:numId="101" w16cid:durableId="1358432810">
    <w:abstractNumId w:val="79"/>
  </w:num>
  <w:num w:numId="102" w16cid:durableId="456610143">
    <w:abstractNumId w:val="80"/>
  </w:num>
  <w:num w:numId="103" w16cid:durableId="1671905098">
    <w:abstractNumId w:val="81"/>
  </w:num>
  <w:num w:numId="104" w16cid:durableId="1191525912">
    <w:abstractNumId w:val="82"/>
  </w:num>
  <w:num w:numId="105" w16cid:durableId="1732344583">
    <w:abstractNumId w:val="83"/>
  </w:num>
  <w:num w:numId="106" w16cid:durableId="436364598">
    <w:abstractNumId w:val="84"/>
  </w:num>
  <w:num w:numId="107" w16cid:durableId="648437962">
    <w:abstractNumId w:val="85"/>
  </w:num>
  <w:num w:numId="108" w16cid:durableId="2073191154">
    <w:abstractNumId w:val="86"/>
  </w:num>
  <w:num w:numId="109" w16cid:durableId="932014275">
    <w:abstractNumId w:val="87"/>
  </w:num>
  <w:num w:numId="110" w16cid:durableId="1426341153">
    <w:abstractNumId w:val="88"/>
  </w:num>
  <w:num w:numId="111" w16cid:durableId="1308514956">
    <w:abstractNumId w:val="89"/>
  </w:num>
  <w:num w:numId="112" w16cid:durableId="1766270178">
    <w:abstractNumId w:val="90"/>
  </w:num>
  <w:num w:numId="113" w16cid:durableId="532575971">
    <w:abstractNumId w:val="91"/>
  </w:num>
  <w:num w:numId="114" w16cid:durableId="711151199">
    <w:abstractNumId w:val="92"/>
  </w:num>
  <w:num w:numId="115" w16cid:durableId="1166088571">
    <w:abstractNumId w:val="93"/>
  </w:num>
  <w:num w:numId="116" w16cid:durableId="1002968757">
    <w:abstractNumId w:val="94"/>
  </w:num>
  <w:num w:numId="117" w16cid:durableId="1491554438">
    <w:abstractNumId w:val="95"/>
  </w:num>
  <w:num w:numId="118" w16cid:durableId="1754281988">
    <w:abstractNumId w:val="96"/>
  </w:num>
  <w:num w:numId="119" w16cid:durableId="853306001">
    <w:abstractNumId w:val="97"/>
  </w:num>
  <w:num w:numId="120" w16cid:durableId="2043551566">
    <w:abstractNumId w:val="98"/>
  </w:num>
  <w:num w:numId="121" w16cid:durableId="547882979">
    <w:abstractNumId w:val="99"/>
  </w:num>
  <w:num w:numId="122" w16cid:durableId="1325814422">
    <w:abstractNumId w:val="100"/>
  </w:num>
  <w:num w:numId="123" w16cid:durableId="160048815">
    <w:abstractNumId w:val="101"/>
  </w:num>
  <w:num w:numId="124" w16cid:durableId="1279096070">
    <w:abstractNumId w:val="102"/>
  </w:num>
  <w:num w:numId="125" w16cid:durableId="631638473">
    <w:abstractNumId w:val="103"/>
  </w:num>
  <w:num w:numId="126" w16cid:durableId="588974023">
    <w:abstractNumId w:val="104"/>
  </w:num>
  <w:num w:numId="127" w16cid:durableId="383220422">
    <w:abstractNumId w:val="105"/>
  </w:num>
  <w:num w:numId="128" w16cid:durableId="1075475513">
    <w:abstractNumId w:val="106"/>
  </w:num>
  <w:num w:numId="129" w16cid:durableId="2085257087">
    <w:abstractNumId w:val="107"/>
  </w:num>
  <w:num w:numId="130" w16cid:durableId="196939369">
    <w:abstractNumId w:val="108"/>
  </w:num>
  <w:num w:numId="131" w16cid:durableId="167407627">
    <w:abstractNumId w:val="109"/>
  </w:num>
  <w:num w:numId="132" w16cid:durableId="696276289">
    <w:abstractNumId w:val="110"/>
  </w:num>
  <w:num w:numId="133" w16cid:durableId="2037077410">
    <w:abstractNumId w:val="111"/>
  </w:num>
  <w:num w:numId="134" w16cid:durableId="2111388271">
    <w:abstractNumId w:val="112"/>
  </w:num>
  <w:num w:numId="135" w16cid:durableId="62072564">
    <w:abstractNumId w:val="113"/>
  </w:num>
  <w:num w:numId="136" w16cid:durableId="139661286">
    <w:abstractNumId w:val="114"/>
  </w:num>
  <w:num w:numId="137" w16cid:durableId="411513725">
    <w:abstractNumId w:val="1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defaultTabStop w:val="720"/>
  <w:doNotShadeFormData/>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882"/>
    <w:rsid w:val="004B5362"/>
    <w:rsid w:val="005C384C"/>
    <w:rsid w:val="00B44882"/>
  </w:rsids>
  <m:mathPr>
    <m:mathFont m:val="Cambria Math"/>
    <m:brkBin m:val="before"/>
    <m:brkBinSub m:val="--"/>
    <m:smallFrac m:val="0"/>
    <m:dispDef/>
    <m:lMargin m:val="0"/>
    <m:rMargin m:val="0"/>
    <m:defJc m:val="centerGroup"/>
    <m:wrapRight/>
    <m:intLim m:val="subSup"/>
    <m:naryLim m:val="subSup"/>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9EF8F6"/>
  <w15:docId w15:val="{A9D61343-3059-4085-AA26-27BAE0674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spacing w:after="200" w:line="276" w:lineRule="auto"/>
    </w:pPr>
    <w:rPr>
      <w:rFonts w:cs="Arial"/>
      <w:sz w:val="22"/>
      <w:szCs w:val="22"/>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nhideWhenUsed/>
  </w:style>
  <w:style w:type="paragraph" w:styleId="a3">
    <w:name w:val="header"/>
    <w:basedOn w:val="a"/>
    <w:link w:val="Char"/>
    <w:uiPriority w:val="99"/>
    <w:pPr>
      <w:tabs>
        <w:tab w:val="center" w:pos="4320"/>
        <w:tab w:val="right" w:pos="8640"/>
      </w:tabs>
      <w:spacing w:after="0" w:line="240" w:lineRule="auto"/>
    </w:pPr>
  </w:style>
  <w:style w:type="character" w:customStyle="1" w:styleId="Char">
    <w:name w:val="رأس الصفحة Char"/>
    <w:basedOn w:val="a0"/>
    <w:link w:val="a3"/>
    <w:uiPriority w:val="99"/>
  </w:style>
  <w:style w:type="paragraph" w:styleId="a4">
    <w:name w:val="footer"/>
    <w:basedOn w:val="a"/>
    <w:link w:val="Char0"/>
    <w:uiPriority w:val="99"/>
    <w:pPr>
      <w:tabs>
        <w:tab w:val="center" w:pos="4153"/>
        <w:tab w:val="right" w:pos="8306"/>
      </w:tabs>
    </w:pPr>
  </w:style>
  <w:style w:type="character" w:customStyle="1" w:styleId="Char0">
    <w:name w:val="تذييل الصفحة Char"/>
    <w:link w:val="a4"/>
    <w:uiPriority w:val="99"/>
    <w:rPr>
      <w:rFonts w:cs="Arial"/>
      <w:sz w:val="22"/>
      <w:szCs w:val="22"/>
    </w:rPr>
  </w:style>
  <w:style w:type="paragraph" w:styleId="a5">
    <w:name w:val="List Paragraph"/>
    <w:basedOn w:val="a"/>
    <w:qFormat/>
    <w:rsid w:val="005C384C"/>
    <w:pPr>
      <w:ind w:left="720" w:righ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658</Pages>
  <Words>80605</Words>
  <Characters>459454</Characters>
  <Application>Microsoft Office Word</Application>
  <DocSecurity>0</DocSecurity>
  <Lines>3828</Lines>
  <Paragraphs>1077</Paragraphs>
  <ScaleCrop>false</ScaleCrop>
  <Company/>
  <LinksUpToDate>false</LinksUpToDate>
  <CharactersWithSpaces>538982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V2124</dc:creator>
  <cp:lastModifiedBy>Elite</cp:lastModifiedBy>
  <cp:revision>2</cp:revision>
  <dcterms:created xsi:type="dcterms:W3CDTF">2026-06-02T19:44:00Z</dcterms:created>
  <dcterms:modified xsi:type="dcterms:W3CDTF">2026-06-02T19:44:00Z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ece213c952a0422d9cf98cb3c0487371</vt:lpwstr>
  </property>
</Properties>
</file>